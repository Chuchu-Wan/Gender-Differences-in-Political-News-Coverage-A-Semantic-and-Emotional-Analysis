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04.xml" ContentType="application/vnd.openxmlformats-officedocument.wordprocessingml.footer+xml"/>
  <Override PartName="/word/footer305.xml" ContentType="application/vnd.openxmlformats-officedocument.wordprocessingml.footer+xml"/>
  <Override PartName="/word/footer306.xml" ContentType="application/vnd.openxmlformats-officedocument.wordprocessingml.footer+xml"/>
  <Override PartName="/word/footer307.xml" ContentType="application/vnd.openxmlformats-officedocument.wordprocessingml.footer+xml"/>
  <Override PartName="/word/footer308.xml" ContentType="application/vnd.openxmlformats-officedocument.wordprocessingml.footer+xml"/>
  <Override PartName="/word/footer309.xml" ContentType="application/vnd.openxmlformats-officedocument.wordprocessingml.footer+xml"/>
  <Override PartName="/word/footer31.xml" ContentType="application/vnd.openxmlformats-officedocument.wordprocessingml.footer+xml"/>
  <Override PartName="/word/footer310.xml" ContentType="application/vnd.openxmlformats-officedocument.wordprocessingml.footer+xml"/>
  <Override PartName="/word/footer311.xml" ContentType="application/vnd.openxmlformats-officedocument.wordprocessingml.footer+xml"/>
  <Override PartName="/word/footer312.xml" ContentType="application/vnd.openxmlformats-officedocument.wordprocessingml.footer+xml"/>
  <Override PartName="/word/footer313.xml" ContentType="application/vnd.openxmlformats-officedocument.wordprocessingml.footer+xml"/>
  <Override PartName="/word/footer314.xml" ContentType="application/vnd.openxmlformats-officedocument.wordprocessingml.footer+xml"/>
  <Override PartName="/word/footer315.xml" ContentType="application/vnd.openxmlformats-officedocument.wordprocessingml.footer+xml"/>
  <Override PartName="/word/footer316.xml" ContentType="application/vnd.openxmlformats-officedocument.wordprocessingml.footer+xml"/>
  <Override PartName="/word/footer317.xml" ContentType="application/vnd.openxmlformats-officedocument.wordprocessingml.footer+xml"/>
  <Override PartName="/word/footer318.xml" ContentType="application/vnd.openxmlformats-officedocument.wordprocessingml.footer+xml"/>
  <Override PartName="/word/footer319.xml" ContentType="application/vnd.openxmlformats-officedocument.wordprocessingml.footer+xml"/>
  <Override PartName="/word/footer32.xml" ContentType="application/vnd.openxmlformats-officedocument.wordprocessingml.footer+xml"/>
  <Override PartName="/word/footer320.xml" ContentType="application/vnd.openxmlformats-officedocument.wordprocessingml.footer+xml"/>
  <Override PartName="/word/footer321.xml" ContentType="application/vnd.openxmlformats-officedocument.wordprocessingml.footer+xml"/>
  <Override PartName="/word/footer322.xml" ContentType="application/vnd.openxmlformats-officedocument.wordprocessingml.footer+xml"/>
  <Override PartName="/word/footer323.xml" ContentType="application/vnd.openxmlformats-officedocument.wordprocessingml.footer+xml"/>
  <Override PartName="/word/footer324.xml" ContentType="application/vnd.openxmlformats-officedocument.wordprocessingml.footer+xml"/>
  <Override PartName="/word/footer325.xml" ContentType="application/vnd.openxmlformats-officedocument.wordprocessingml.footer+xml"/>
  <Override PartName="/word/footer326.xml" ContentType="application/vnd.openxmlformats-officedocument.wordprocessingml.footer+xml"/>
  <Override PartName="/word/footer327.xml" ContentType="application/vnd.openxmlformats-officedocument.wordprocessingml.footer+xml"/>
  <Override PartName="/word/footer328.xml" ContentType="application/vnd.openxmlformats-officedocument.wordprocessingml.footer+xml"/>
  <Override PartName="/word/footer329.xml" ContentType="application/vnd.openxmlformats-officedocument.wordprocessingml.footer+xml"/>
  <Override PartName="/word/footer33.xml" ContentType="application/vnd.openxmlformats-officedocument.wordprocessingml.footer+xml"/>
  <Override PartName="/word/footer330.xml" ContentType="application/vnd.openxmlformats-officedocument.wordprocessingml.footer+xml"/>
  <Override PartName="/word/footer331.xml" ContentType="application/vnd.openxmlformats-officedocument.wordprocessingml.footer+xml"/>
  <Override PartName="/word/footer332.xml" ContentType="application/vnd.openxmlformats-officedocument.wordprocessingml.footer+xml"/>
  <Override PartName="/word/footer333.xml" ContentType="application/vnd.openxmlformats-officedocument.wordprocessingml.footer+xml"/>
  <Override PartName="/word/footer334.xml" ContentType="application/vnd.openxmlformats-officedocument.wordprocessingml.footer+xml"/>
  <Override PartName="/word/footer335.xml" ContentType="application/vnd.openxmlformats-officedocument.wordprocessingml.footer+xml"/>
  <Override PartName="/word/footer336.xml" ContentType="application/vnd.openxmlformats-officedocument.wordprocessingml.footer+xml"/>
  <Override PartName="/word/footer337.xml" ContentType="application/vnd.openxmlformats-officedocument.wordprocessingml.footer+xml"/>
  <Override PartName="/word/footer338.xml" ContentType="application/vnd.openxmlformats-officedocument.wordprocessingml.footer+xml"/>
  <Override PartName="/word/footer339.xml" ContentType="application/vnd.openxmlformats-officedocument.wordprocessingml.footer+xml"/>
  <Override PartName="/word/footer34.xml" ContentType="application/vnd.openxmlformats-officedocument.wordprocessingml.footer+xml"/>
  <Override PartName="/word/footer340.xml" ContentType="application/vnd.openxmlformats-officedocument.wordprocessingml.footer+xml"/>
  <Override PartName="/word/footer341.xml" ContentType="application/vnd.openxmlformats-officedocument.wordprocessingml.footer+xml"/>
  <Override PartName="/word/footer342.xml" ContentType="application/vnd.openxmlformats-officedocument.wordprocessingml.footer+xml"/>
  <Override PartName="/word/footer343.xml" ContentType="application/vnd.openxmlformats-officedocument.wordprocessingml.footer+xml"/>
  <Override PartName="/word/footer344.xml" ContentType="application/vnd.openxmlformats-officedocument.wordprocessingml.footer+xml"/>
  <Override PartName="/word/footer345.xml" ContentType="application/vnd.openxmlformats-officedocument.wordprocessingml.footer+xml"/>
  <Override PartName="/word/footer346.xml" ContentType="application/vnd.openxmlformats-officedocument.wordprocessingml.footer+xml"/>
  <Override PartName="/word/footer347.xml" ContentType="application/vnd.openxmlformats-officedocument.wordprocessingml.footer+xml"/>
  <Override PartName="/word/footer348.xml" ContentType="application/vnd.openxmlformats-officedocument.wordprocessingml.footer+xml"/>
  <Override PartName="/word/footer349.xml" ContentType="application/vnd.openxmlformats-officedocument.wordprocessingml.footer+xml"/>
  <Override PartName="/word/footer35.xml" ContentType="application/vnd.openxmlformats-officedocument.wordprocessingml.footer+xml"/>
  <Override PartName="/word/footer350.xml" ContentType="application/vnd.openxmlformats-officedocument.wordprocessingml.footer+xml"/>
  <Override PartName="/word/footer351.xml" ContentType="application/vnd.openxmlformats-officedocument.wordprocessingml.footer+xml"/>
  <Override PartName="/word/footer352.xml" ContentType="application/vnd.openxmlformats-officedocument.wordprocessingml.footer+xml"/>
  <Override PartName="/word/footer353.xml" ContentType="application/vnd.openxmlformats-officedocument.wordprocessingml.footer+xml"/>
  <Override PartName="/word/footer354.xml" ContentType="application/vnd.openxmlformats-officedocument.wordprocessingml.footer+xml"/>
  <Override PartName="/word/footer355.xml" ContentType="application/vnd.openxmlformats-officedocument.wordprocessingml.footer+xml"/>
  <Override PartName="/word/footer356.xml" ContentType="application/vnd.openxmlformats-officedocument.wordprocessingml.footer+xml"/>
  <Override PartName="/word/footer357.xml" ContentType="application/vnd.openxmlformats-officedocument.wordprocessingml.footer+xml"/>
  <Override PartName="/word/footer358.xml" ContentType="application/vnd.openxmlformats-officedocument.wordprocessingml.footer+xml"/>
  <Override PartName="/word/footer359.xml" ContentType="application/vnd.openxmlformats-officedocument.wordprocessingml.footer+xml"/>
  <Override PartName="/word/footer36.xml" ContentType="application/vnd.openxmlformats-officedocument.wordprocessingml.footer+xml"/>
  <Override PartName="/word/footer360.xml" ContentType="application/vnd.openxmlformats-officedocument.wordprocessingml.footer+xml"/>
  <Override PartName="/word/footer361.xml" ContentType="application/vnd.openxmlformats-officedocument.wordprocessingml.footer+xml"/>
  <Override PartName="/word/footer362.xml" ContentType="application/vnd.openxmlformats-officedocument.wordprocessingml.footer+xml"/>
  <Override PartName="/word/footer363.xml" ContentType="application/vnd.openxmlformats-officedocument.wordprocessingml.footer+xml"/>
  <Override PartName="/word/footer364.xml" ContentType="application/vnd.openxmlformats-officedocument.wordprocessingml.footer+xml"/>
  <Override PartName="/word/footer365.xml" ContentType="application/vnd.openxmlformats-officedocument.wordprocessingml.footer+xml"/>
  <Override PartName="/word/footer366.xml" ContentType="application/vnd.openxmlformats-officedocument.wordprocessingml.footer+xml"/>
  <Override PartName="/word/footer367.xml" ContentType="application/vnd.openxmlformats-officedocument.wordprocessingml.footer+xml"/>
  <Override PartName="/word/footer368.xml" ContentType="application/vnd.openxmlformats-officedocument.wordprocessingml.footer+xml"/>
  <Override PartName="/word/footer369.xml" ContentType="application/vnd.openxmlformats-officedocument.wordprocessingml.footer+xml"/>
  <Override PartName="/word/footer37.xml" ContentType="application/vnd.openxmlformats-officedocument.wordprocessingml.footer+xml"/>
  <Override PartName="/word/footer370.xml" ContentType="application/vnd.openxmlformats-officedocument.wordprocessingml.footer+xml"/>
  <Override PartName="/word/footer371.xml" ContentType="application/vnd.openxmlformats-officedocument.wordprocessingml.footer+xml"/>
  <Override PartName="/word/footer372.xml" ContentType="application/vnd.openxmlformats-officedocument.wordprocessingml.footer+xml"/>
  <Override PartName="/word/footer373.xml" ContentType="application/vnd.openxmlformats-officedocument.wordprocessingml.footer+xml"/>
  <Override PartName="/word/footer374.xml" ContentType="application/vnd.openxmlformats-officedocument.wordprocessingml.footer+xml"/>
  <Override PartName="/word/footer375.xml" ContentType="application/vnd.openxmlformats-officedocument.wordprocessingml.footer+xml"/>
  <Override PartName="/word/footer376.xml" ContentType="application/vnd.openxmlformats-officedocument.wordprocessingml.footer+xml"/>
  <Override PartName="/word/footer377.xml" ContentType="application/vnd.openxmlformats-officedocument.wordprocessingml.footer+xml"/>
  <Override PartName="/word/footer378.xml" ContentType="application/vnd.openxmlformats-officedocument.wordprocessingml.footer+xml"/>
  <Override PartName="/word/footer379.xml" ContentType="application/vnd.openxmlformats-officedocument.wordprocessingml.footer+xml"/>
  <Override PartName="/word/footer38.xml" ContentType="application/vnd.openxmlformats-officedocument.wordprocessingml.footer+xml"/>
  <Override PartName="/word/footer380.xml" ContentType="application/vnd.openxmlformats-officedocument.wordprocessingml.footer+xml"/>
  <Override PartName="/word/footer381.xml" ContentType="application/vnd.openxmlformats-officedocument.wordprocessingml.footer+xml"/>
  <Override PartName="/word/footer382.xml" ContentType="application/vnd.openxmlformats-officedocument.wordprocessingml.footer+xml"/>
  <Override PartName="/word/footer383.xml" ContentType="application/vnd.openxmlformats-officedocument.wordprocessingml.footer+xml"/>
  <Override PartName="/word/footer384.xml" ContentType="application/vnd.openxmlformats-officedocument.wordprocessingml.footer+xml"/>
  <Override PartName="/word/footer385.xml" ContentType="application/vnd.openxmlformats-officedocument.wordprocessingml.footer+xml"/>
  <Override PartName="/word/footer386.xml" ContentType="application/vnd.openxmlformats-officedocument.wordprocessingml.footer+xml"/>
  <Override PartName="/word/footer387.xml" ContentType="application/vnd.openxmlformats-officedocument.wordprocessingml.footer+xml"/>
  <Override PartName="/word/footer388.xml" ContentType="application/vnd.openxmlformats-officedocument.wordprocessingml.footer+xml"/>
  <Override PartName="/word/footer389.xml" ContentType="application/vnd.openxmlformats-officedocument.wordprocessingml.footer+xml"/>
  <Override PartName="/word/footer39.xml" ContentType="application/vnd.openxmlformats-officedocument.wordprocessingml.footer+xml"/>
  <Override PartName="/word/footer390.xml" ContentType="application/vnd.openxmlformats-officedocument.wordprocessingml.footer+xml"/>
  <Override PartName="/word/footer391.xml" ContentType="application/vnd.openxmlformats-officedocument.wordprocessingml.footer+xml"/>
  <Override PartName="/word/footer392.xml" ContentType="application/vnd.openxmlformats-officedocument.wordprocessingml.footer+xml"/>
  <Override PartName="/word/footer393.xml" ContentType="application/vnd.openxmlformats-officedocument.wordprocessingml.footer+xml"/>
  <Override PartName="/word/footer394.xml" ContentType="application/vnd.openxmlformats-officedocument.wordprocessingml.footer+xml"/>
  <Override PartName="/word/footer395.xml" ContentType="application/vnd.openxmlformats-officedocument.wordprocessingml.footer+xml"/>
  <Override PartName="/word/footer396.xml" ContentType="application/vnd.openxmlformats-officedocument.wordprocessingml.footer+xml"/>
  <Override PartName="/word/footer397.xml" ContentType="application/vnd.openxmlformats-officedocument.wordprocessingml.footer+xml"/>
  <Override PartName="/word/footer398.xml" ContentType="application/vnd.openxmlformats-officedocument.wordprocessingml.footer+xml"/>
  <Override PartName="/word/footer39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00.xml" ContentType="application/vnd.openxmlformats-officedocument.wordprocessingml.footer+xml"/>
  <Override PartName="/word/footer401.xml" ContentType="application/vnd.openxmlformats-officedocument.wordprocessingml.footer+xml"/>
  <Override PartName="/word/footer402.xml" ContentType="application/vnd.openxmlformats-officedocument.wordprocessingml.footer+xml"/>
  <Override PartName="/word/footer403.xml" ContentType="application/vnd.openxmlformats-officedocument.wordprocessingml.footer+xml"/>
  <Override PartName="/word/footer404.xml" ContentType="application/vnd.openxmlformats-officedocument.wordprocessingml.footer+xml"/>
  <Override PartName="/word/footer405.xml" ContentType="application/vnd.openxmlformats-officedocument.wordprocessingml.footer+xml"/>
  <Override PartName="/word/footer406.xml" ContentType="application/vnd.openxmlformats-officedocument.wordprocessingml.footer+xml"/>
  <Override PartName="/word/footer407.xml" ContentType="application/vnd.openxmlformats-officedocument.wordprocessingml.footer+xml"/>
  <Override PartName="/word/footer408.xml" ContentType="application/vnd.openxmlformats-officedocument.wordprocessingml.footer+xml"/>
  <Override PartName="/word/footer409.xml" ContentType="application/vnd.openxmlformats-officedocument.wordprocessingml.footer+xml"/>
  <Override PartName="/word/footer41.xml" ContentType="application/vnd.openxmlformats-officedocument.wordprocessingml.footer+xml"/>
  <Override PartName="/word/footer410.xml" ContentType="application/vnd.openxmlformats-officedocument.wordprocessingml.footer+xml"/>
  <Override PartName="/word/footer411.xml" ContentType="application/vnd.openxmlformats-officedocument.wordprocessingml.footer+xml"/>
  <Override PartName="/word/footer412.xml" ContentType="application/vnd.openxmlformats-officedocument.wordprocessingml.footer+xml"/>
  <Override PartName="/word/footer413.xml" ContentType="application/vnd.openxmlformats-officedocument.wordprocessingml.footer+xml"/>
  <Override PartName="/word/footer414.xml" ContentType="application/vnd.openxmlformats-officedocument.wordprocessingml.footer+xml"/>
  <Override PartName="/word/footer415.xml" ContentType="application/vnd.openxmlformats-officedocument.wordprocessingml.footer+xml"/>
  <Override PartName="/word/footer416.xml" ContentType="application/vnd.openxmlformats-officedocument.wordprocessingml.footer+xml"/>
  <Override PartName="/word/footer417.xml" ContentType="application/vnd.openxmlformats-officedocument.wordprocessingml.footer+xml"/>
  <Override PartName="/word/footer418.xml" ContentType="application/vnd.openxmlformats-officedocument.wordprocessingml.footer+xml"/>
  <Override PartName="/word/footer419.xml" ContentType="application/vnd.openxmlformats-officedocument.wordprocessingml.footer+xml"/>
  <Override PartName="/word/footer42.xml" ContentType="application/vnd.openxmlformats-officedocument.wordprocessingml.footer+xml"/>
  <Override PartName="/word/footer420.xml" ContentType="application/vnd.openxmlformats-officedocument.wordprocessingml.footer+xml"/>
  <Override PartName="/word/footer421.xml" ContentType="application/vnd.openxmlformats-officedocument.wordprocessingml.footer+xml"/>
  <Override PartName="/word/footer422.xml" ContentType="application/vnd.openxmlformats-officedocument.wordprocessingml.footer+xml"/>
  <Override PartName="/word/footer423.xml" ContentType="application/vnd.openxmlformats-officedocument.wordprocessingml.footer+xml"/>
  <Override PartName="/word/footer424.xml" ContentType="application/vnd.openxmlformats-officedocument.wordprocessingml.footer+xml"/>
  <Override PartName="/word/footer425.xml" ContentType="application/vnd.openxmlformats-officedocument.wordprocessingml.footer+xml"/>
  <Override PartName="/word/footer426.xml" ContentType="application/vnd.openxmlformats-officedocument.wordprocessingml.footer+xml"/>
  <Override PartName="/word/footer427.xml" ContentType="application/vnd.openxmlformats-officedocument.wordprocessingml.footer+xml"/>
  <Override PartName="/word/footer428.xml" ContentType="application/vnd.openxmlformats-officedocument.wordprocessingml.footer+xml"/>
  <Override PartName="/word/footer429.xml" ContentType="application/vnd.openxmlformats-officedocument.wordprocessingml.footer+xml"/>
  <Override PartName="/word/footer43.xml" ContentType="application/vnd.openxmlformats-officedocument.wordprocessingml.footer+xml"/>
  <Override PartName="/word/footer430.xml" ContentType="application/vnd.openxmlformats-officedocument.wordprocessingml.footer+xml"/>
  <Override PartName="/word/footer431.xml" ContentType="application/vnd.openxmlformats-officedocument.wordprocessingml.footer+xml"/>
  <Override PartName="/word/footer432.xml" ContentType="application/vnd.openxmlformats-officedocument.wordprocessingml.footer+xml"/>
  <Override PartName="/word/footer433.xml" ContentType="application/vnd.openxmlformats-officedocument.wordprocessingml.footer+xml"/>
  <Override PartName="/word/footer434.xml" ContentType="application/vnd.openxmlformats-officedocument.wordprocessingml.footer+xml"/>
  <Override PartName="/word/footer435.xml" ContentType="application/vnd.openxmlformats-officedocument.wordprocessingml.footer+xml"/>
  <Override PartName="/word/footer436.xml" ContentType="application/vnd.openxmlformats-officedocument.wordprocessingml.footer+xml"/>
  <Override PartName="/word/footer437.xml" ContentType="application/vnd.openxmlformats-officedocument.wordprocessingml.footer+xml"/>
  <Override PartName="/word/footer438.xml" ContentType="application/vnd.openxmlformats-officedocument.wordprocessingml.footer+xml"/>
  <Override PartName="/word/footer439.xml" ContentType="application/vnd.openxmlformats-officedocument.wordprocessingml.footer+xml"/>
  <Override PartName="/word/footer44.xml" ContentType="application/vnd.openxmlformats-officedocument.wordprocessingml.footer+xml"/>
  <Override PartName="/word/footer440.xml" ContentType="application/vnd.openxmlformats-officedocument.wordprocessingml.footer+xml"/>
  <Override PartName="/word/footer441.xml" ContentType="application/vnd.openxmlformats-officedocument.wordprocessingml.footer+xml"/>
  <Override PartName="/word/footer442.xml" ContentType="application/vnd.openxmlformats-officedocument.wordprocessingml.footer+xml"/>
  <Override PartName="/word/footer443.xml" ContentType="application/vnd.openxmlformats-officedocument.wordprocessingml.footer+xml"/>
  <Override PartName="/word/footer444.xml" ContentType="application/vnd.openxmlformats-officedocument.wordprocessingml.footer+xml"/>
  <Override PartName="/word/footer445.xml" ContentType="application/vnd.openxmlformats-officedocument.wordprocessingml.footer+xml"/>
  <Override PartName="/word/footer446.xml" ContentType="application/vnd.openxmlformats-officedocument.wordprocessingml.footer+xml"/>
  <Override PartName="/word/footer447.xml" ContentType="application/vnd.openxmlformats-officedocument.wordprocessingml.footer+xml"/>
  <Override PartName="/word/footer448.xml" ContentType="application/vnd.openxmlformats-officedocument.wordprocessingml.footer+xml"/>
  <Override PartName="/word/footer449.xml" ContentType="application/vnd.openxmlformats-officedocument.wordprocessingml.footer+xml"/>
  <Override PartName="/word/footer45.xml" ContentType="application/vnd.openxmlformats-officedocument.wordprocessingml.footer+xml"/>
  <Override PartName="/word/footer450.xml" ContentType="application/vnd.openxmlformats-officedocument.wordprocessingml.footer+xml"/>
  <Override PartName="/word/footer451.xml" ContentType="application/vnd.openxmlformats-officedocument.wordprocessingml.footer+xml"/>
  <Override PartName="/word/footer452.xml" ContentType="application/vnd.openxmlformats-officedocument.wordprocessingml.footer+xml"/>
  <Override PartName="/word/footer453.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04.xml" ContentType="application/vnd.openxmlformats-officedocument.wordprocessingml.header+xml"/>
  <Override PartName="/word/header305.xml" ContentType="application/vnd.openxmlformats-officedocument.wordprocessingml.header+xml"/>
  <Override PartName="/word/header306.xml" ContentType="application/vnd.openxmlformats-officedocument.wordprocessingml.header+xml"/>
  <Override PartName="/word/header307.xml" ContentType="application/vnd.openxmlformats-officedocument.wordprocessingml.header+xml"/>
  <Override PartName="/word/header308.xml" ContentType="application/vnd.openxmlformats-officedocument.wordprocessingml.header+xml"/>
  <Override PartName="/word/header309.xml" ContentType="application/vnd.openxmlformats-officedocument.wordprocessingml.header+xml"/>
  <Override PartName="/word/header31.xml" ContentType="application/vnd.openxmlformats-officedocument.wordprocessingml.header+xml"/>
  <Override PartName="/word/header310.xml" ContentType="application/vnd.openxmlformats-officedocument.wordprocessingml.header+xml"/>
  <Override PartName="/word/header311.xml" ContentType="application/vnd.openxmlformats-officedocument.wordprocessingml.header+xml"/>
  <Override PartName="/word/header312.xml" ContentType="application/vnd.openxmlformats-officedocument.wordprocessingml.header+xml"/>
  <Override PartName="/word/header313.xml" ContentType="application/vnd.openxmlformats-officedocument.wordprocessingml.header+xml"/>
  <Override PartName="/word/header314.xml" ContentType="application/vnd.openxmlformats-officedocument.wordprocessingml.header+xml"/>
  <Override PartName="/word/header315.xml" ContentType="application/vnd.openxmlformats-officedocument.wordprocessingml.header+xml"/>
  <Override PartName="/word/header316.xml" ContentType="application/vnd.openxmlformats-officedocument.wordprocessingml.header+xml"/>
  <Override PartName="/word/header317.xml" ContentType="application/vnd.openxmlformats-officedocument.wordprocessingml.header+xml"/>
  <Override PartName="/word/header318.xml" ContentType="application/vnd.openxmlformats-officedocument.wordprocessingml.header+xml"/>
  <Override PartName="/word/header319.xml" ContentType="application/vnd.openxmlformats-officedocument.wordprocessingml.header+xml"/>
  <Override PartName="/word/header32.xml" ContentType="application/vnd.openxmlformats-officedocument.wordprocessingml.header+xml"/>
  <Override PartName="/word/header320.xml" ContentType="application/vnd.openxmlformats-officedocument.wordprocessingml.header+xml"/>
  <Override PartName="/word/header321.xml" ContentType="application/vnd.openxmlformats-officedocument.wordprocessingml.header+xml"/>
  <Override PartName="/word/header322.xml" ContentType="application/vnd.openxmlformats-officedocument.wordprocessingml.header+xml"/>
  <Override PartName="/word/header323.xml" ContentType="application/vnd.openxmlformats-officedocument.wordprocessingml.header+xml"/>
  <Override PartName="/word/header324.xml" ContentType="application/vnd.openxmlformats-officedocument.wordprocessingml.header+xml"/>
  <Override PartName="/word/header325.xml" ContentType="application/vnd.openxmlformats-officedocument.wordprocessingml.header+xml"/>
  <Override PartName="/word/header326.xml" ContentType="application/vnd.openxmlformats-officedocument.wordprocessingml.header+xml"/>
  <Override PartName="/word/header327.xml" ContentType="application/vnd.openxmlformats-officedocument.wordprocessingml.header+xml"/>
  <Override PartName="/word/header328.xml" ContentType="application/vnd.openxmlformats-officedocument.wordprocessingml.header+xml"/>
  <Override PartName="/word/header329.xml" ContentType="application/vnd.openxmlformats-officedocument.wordprocessingml.header+xml"/>
  <Override PartName="/word/header33.xml" ContentType="application/vnd.openxmlformats-officedocument.wordprocessingml.header+xml"/>
  <Override PartName="/word/header330.xml" ContentType="application/vnd.openxmlformats-officedocument.wordprocessingml.header+xml"/>
  <Override PartName="/word/header331.xml" ContentType="application/vnd.openxmlformats-officedocument.wordprocessingml.header+xml"/>
  <Override PartName="/word/header332.xml" ContentType="application/vnd.openxmlformats-officedocument.wordprocessingml.header+xml"/>
  <Override PartName="/word/header333.xml" ContentType="application/vnd.openxmlformats-officedocument.wordprocessingml.header+xml"/>
  <Override PartName="/word/header334.xml" ContentType="application/vnd.openxmlformats-officedocument.wordprocessingml.header+xml"/>
  <Override PartName="/word/header335.xml" ContentType="application/vnd.openxmlformats-officedocument.wordprocessingml.header+xml"/>
  <Override PartName="/word/header336.xml" ContentType="application/vnd.openxmlformats-officedocument.wordprocessingml.header+xml"/>
  <Override PartName="/word/header337.xml" ContentType="application/vnd.openxmlformats-officedocument.wordprocessingml.header+xml"/>
  <Override PartName="/word/header338.xml" ContentType="application/vnd.openxmlformats-officedocument.wordprocessingml.header+xml"/>
  <Override PartName="/word/header339.xml" ContentType="application/vnd.openxmlformats-officedocument.wordprocessingml.header+xml"/>
  <Override PartName="/word/header34.xml" ContentType="application/vnd.openxmlformats-officedocument.wordprocessingml.header+xml"/>
  <Override PartName="/word/header340.xml" ContentType="application/vnd.openxmlformats-officedocument.wordprocessingml.header+xml"/>
  <Override PartName="/word/header341.xml" ContentType="application/vnd.openxmlformats-officedocument.wordprocessingml.header+xml"/>
  <Override PartName="/word/header342.xml" ContentType="application/vnd.openxmlformats-officedocument.wordprocessingml.header+xml"/>
  <Override PartName="/word/header343.xml" ContentType="application/vnd.openxmlformats-officedocument.wordprocessingml.header+xml"/>
  <Override PartName="/word/header344.xml" ContentType="application/vnd.openxmlformats-officedocument.wordprocessingml.header+xml"/>
  <Override PartName="/word/header345.xml" ContentType="application/vnd.openxmlformats-officedocument.wordprocessingml.header+xml"/>
  <Override PartName="/word/header346.xml" ContentType="application/vnd.openxmlformats-officedocument.wordprocessingml.header+xml"/>
  <Override PartName="/word/header347.xml" ContentType="application/vnd.openxmlformats-officedocument.wordprocessingml.header+xml"/>
  <Override PartName="/word/header348.xml" ContentType="application/vnd.openxmlformats-officedocument.wordprocessingml.header+xml"/>
  <Override PartName="/word/header349.xml" ContentType="application/vnd.openxmlformats-officedocument.wordprocessingml.header+xml"/>
  <Override PartName="/word/header35.xml" ContentType="application/vnd.openxmlformats-officedocument.wordprocessingml.header+xml"/>
  <Override PartName="/word/header350.xml" ContentType="application/vnd.openxmlformats-officedocument.wordprocessingml.header+xml"/>
  <Override PartName="/word/header351.xml" ContentType="application/vnd.openxmlformats-officedocument.wordprocessingml.header+xml"/>
  <Override PartName="/word/header352.xml" ContentType="application/vnd.openxmlformats-officedocument.wordprocessingml.header+xml"/>
  <Override PartName="/word/header353.xml" ContentType="application/vnd.openxmlformats-officedocument.wordprocessingml.header+xml"/>
  <Override PartName="/word/header354.xml" ContentType="application/vnd.openxmlformats-officedocument.wordprocessingml.header+xml"/>
  <Override PartName="/word/header355.xml" ContentType="application/vnd.openxmlformats-officedocument.wordprocessingml.header+xml"/>
  <Override PartName="/word/header356.xml" ContentType="application/vnd.openxmlformats-officedocument.wordprocessingml.header+xml"/>
  <Override PartName="/word/header357.xml" ContentType="application/vnd.openxmlformats-officedocument.wordprocessingml.header+xml"/>
  <Override PartName="/word/header358.xml" ContentType="application/vnd.openxmlformats-officedocument.wordprocessingml.header+xml"/>
  <Override PartName="/word/header359.xml" ContentType="application/vnd.openxmlformats-officedocument.wordprocessingml.header+xml"/>
  <Override PartName="/word/header36.xml" ContentType="application/vnd.openxmlformats-officedocument.wordprocessingml.header+xml"/>
  <Override PartName="/word/header360.xml" ContentType="application/vnd.openxmlformats-officedocument.wordprocessingml.header+xml"/>
  <Override PartName="/word/header361.xml" ContentType="application/vnd.openxmlformats-officedocument.wordprocessingml.header+xml"/>
  <Override PartName="/word/header362.xml" ContentType="application/vnd.openxmlformats-officedocument.wordprocessingml.header+xml"/>
  <Override PartName="/word/header363.xml" ContentType="application/vnd.openxmlformats-officedocument.wordprocessingml.header+xml"/>
  <Override PartName="/word/header364.xml" ContentType="application/vnd.openxmlformats-officedocument.wordprocessingml.header+xml"/>
  <Override PartName="/word/header365.xml" ContentType="application/vnd.openxmlformats-officedocument.wordprocessingml.header+xml"/>
  <Override PartName="/word/header366.xml" ContentType="application/vnd.openxmlformats-officedocument.wordprocessingml.header+xml"/>
  <Override PartName="/word/header367.xml" ContentType="application/vnd.openxmlformats-officedocument.wordprocessingml.header+xml"/>
  <Override PartName="/word/header368.xml" ContentType="application/vnd.openxmlformats-officedocument.wordprocessingml.header+xml"/>
  <Override PartName="/word/header369.xml" ContentType="application/vnd.openxmlformats-officedocument.wordprocessingml.header+xml"/>
  <Override PartName="/word/header37.xml" ContentType="application/vnd.openxmlformats-officedocument.wordprocessingml.header+xml"/>
  <Override PartName="/word/header370.xml" ContentType="application/vnd.openxmlformats-officedocument.wordprocessingml.header+xml"/>
  <Override PartName="/word/header371.xml" ContentType="application/vnd.openxmlformats-officedocument.wordprocessingml.header+xml"/>
  <Override PartName="/word/header372.xml" ContentType="application/vnd.openxmlformats-officedocument.wordprocessingml.header+xml"/>
  <Override PartName="/word/header373.xml" ContentType="application/vnd.openxmlformats-officedocument.wordprocessingml.header+xml"/>
  <Override PartName="/word/header374.xml" ContentType="application/vnd.openxmlformats-officedocument.wordprocessingml.header+xml"/>
  <Override PartName="/word/header375.xml" ContentType="application/vnd.openxmlformats-officedocument.wordprocessingml.header+xml"/>
  <Override PartName="/word/header376.xml" ContentType="application/vnd.openxmlformats-officedocument.wordprocessingml.header+xml"/>
  <Override PartName="/word/header377.xml" ContentType="application/vnd.openxmlformats-officedocument.wordprocessingml.header+xml"/>
  <Override PartName="/word/header378.xml" ContentType="application/vnd.openxmlformats-officedocument.wordprocessingml.header+xml"/>
  <Override PartName="/word/header379.xml" ContentType="application/vnd.openxmlformats-officedocument.wordprocessingml.header+xml"/>
  <Override PartName="/word/header38.xml" ContentType="application/vnd.openxmlformats-officedocument.wordprocessingml.header+xml"/>
  <Override PartName="/word/header380.xml" ContentType="application/vnd.openxmlformats-officedocument.wordprocessingml.header+xml"/>
  <Override PartName="/word/header381.xml" ContentType="application/vnd.openxmlformats-officedocument.wordprocessingml.header+xml"/>
  <Override PartName="/word/header382.xml" ContentType="application/vnd.openxmlformats-officedocument.wordprocessingml.header+xml"/>
  <Override PartName="/word/header383.xml" ContentType="application/vnd.openxmlformats-officedocument.wordprocessingml.header+xml"/>
  <Override PartName="/word/header384.xml" ContentType="application/vnd.openxmlformats-officedocument.wordprocessingml.header+xml"/>
  <Override PartName="/word/header385.xml" ContentType="application/vnd.openxmlformats-officedocument.wordprocessingml.header+xml"/>
  <Override PartName="/word/header386.xml" ContentType="application/vnd.openxmlformats-officedocument.wordprocessingml.header+xml"/>
  <Override PartName="/word/header387.xml" ContentType="application/vnd.openxmlformats-officedocument.wordprocessingml.header+xml"/>
  <Override PartName="/word/header388.xml" ContentType="application/vnd.openxmlformats-officedocument.wordprocessingml.header+xml"/>
  <Override PartName="/word/header389.xml" ContentType="application/vnd.openxmlformats-officedocument.wordprocessingml.header+xml"/>
  <Override PartName="/word/header39.xml" ContentType="application/vnd.openxmlformats-officedocument.wordprocessingml.header+xml"/>
  <Override PartName="/word/header390.xml" ContentType="application/vnd.openxmlformats-officedocument.wordprocessingml.header+xml"/>
  <Override PartName="/word/header391.xml" ContentType="application/vnd.openxmlformats-officedocument.wordprocessingml.header+xml"/>
  <Override PartName="/word/header392.xml" ContentType="application/vnd.openxmlformats-officedocument.wordprocessingml.header+xml"/>
  <Override PartName="/word/header393.xml" ContentType="application/vnd.openxmlformats-officedocument.wordprocessingml.header+xml"/>
  <Override PartName="/word/header394.xml" ContentType="application/vnd.openxmlformats-officedocument.wordprocessingml.header+xml"/>
  <Override PartName="/word/header395.xml" ContentType="application/vnd.openxmlformats-officedocument.wordprocessingml.header+xml"/>
  <Override PartName="/word/header396.xml" ContentType="application/vnd.openxmlformats-officedocument.wordprocessingml.header+xml"/>
  <Override PartName="/word/header397.xml" ContentType="application/vnd.openxmlformats-officedocument.wordprocessingml.header+xml"/>
  <Override PartName="/word/header398.xml" ContentType="application/vnd.openxmlformats-officedocument.wordprocessingml.header+xml"/>
  <Override PartName="/word/header39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00.xml" ContentType="application/vnd.openxmlformats-officedocument.wordprocessingml.header+xml"/>
  <Override PartName="/word/header401.xml" ContentType="application/vnd.openxmlformats-officedocument.wordprocessingml.header+xml"/>
  <Override PartName="/word/header402.xml" ContentType="application/vnd.openxmlformats-officedocument.wordprocessingml.header+xml"/>
  <Override PartName="/word/header403.xml" ContentType="application/vnd.openxmlformats-officedocument.wordprocessingml.header+xml"/>
  <Override PartName="/word/header404.xml" ContentType="application/vnd.openxmlformats-officedocument.wordprocessingml.header+xml"/>
  <Override PartName="/word/header405.xml" ContentType="application/vnd.openxmlformats-officedocument.wordprocessingml.header+xml"/>
  <Override PartName="/word/header406.xml" ContentType="application/vnd.openxmlformats-officedocument.wordprocessingml.header+xml"/>
  <Override PartName="/word/header407.xml" ContentType="application/vnd.openxmlformats-officedocument.wordprocessingml.header+xml"/>
  <Override PartName="/word/header408.xml" ContentType="application/vnd.openxmlformats-officedocument.wordprocessingml.header+xml"/>
  <Override PartName="/word/header409.xml" ContentType="application/vnd.openxmlformats-officedocument.wordprocessingml.header+xml"/>
  <Override PartName="/word/header41.xml" ContentType="application/vnd.openxmlformats-officedocument.wordprocessingml.header+xml"/>
  <Override PartName="/word/header410.xml" ContentType="application/vnd.openxmlformats-officedocument.wordprocessingml.header+xml"/>
  <Override PartName="/word/header411.xml" ContentType="application/vnd.openxmlformats-officedocument.wordprocessingml.header+xml"/>
  <Override PartName="/word/header412.xml" ContentType="application/vnd.openxmlformats-officedocument.wordprocessingml.header+xml"/>
  <Override PartName="/word/header413.xml" ContentType="application/vnd.openxmlformats-officedocument.wordprocessingml.header+xml"/>
  <Override PartName="/word/header414.xml" ContentType="application/vnd.openxmlformats-officedocument.wordprocessingml.header+xml"/>
  <Override PartName="/word/header415.xml" ContentType="application/vnd.openxmlformats-officedocument.wordprocessingml.header+xml"/>
  <Override PartName="/word/header416.xml" ContentType="application/vnd.openxmlformats-officedocument.wordprocessingml.header+xml"/>
  <Override PartName="/word/header417.xml" ContentType="application/vnd.openxmlformats-officedocument.wordprocessingml.header+xml"/>
  <Override PartName="/word/header418.xml" ContentType="application/vnd.openxmlformats-officedocument.wordprocessingml.header+xml"/>
  <Override PartName="/word/header419.xml" ContentType="application/vnd.openxmlformats-officedocument.wordprocessingml.header+xml"/>
  <Override PartName="/word/header42.xml" ContentType="application/vnd.openxmlformats-officedocument.wordprocessingml.header+xml"/>
  <Override PartName="/word/header420.xml" ContentType="application/vnd.openxmlformats-officedocument.wordprocessingml.header+xml"/>
  <Override PartName="/word/header421.xml" ContentType="application/vnd.openxmlformats-officedocument.wordprocessingml.header+xml"/>
  <Override PartName="/word/header422.xml" ContentType="application/vnd.openxmlformats-officedocument.wordprocessingml.header+xml"/>
  <Override PartName="/word/header423.xml" ContentType="application/vnd.openxmlformats-officedocument.wordprocessingml.header+xml"/>
  <Override PartName="/word/header424.xml" ContentType="application/vnd.openxmlformats-officedocument.wordprocessingml.header+xml"/>
  <Override PartName="/word/header425.xml" ContentType="application/vnd.openxmlformats-officedocument.wordprocessingml.header+xml"/>
  <Override PartName="/word/header426.xml" ContentType="application/vnd.openxmlformats-officedocument.wordprocessingml.header+xml"/>
  <Override PartName="/word/header427.xml" ContentType="application/vnd.openxmlformats-officedocument.wordprocessingml.header+xml"/>
  <Override PartName="/word/header428.xml" ContentType="application/vnd.openxmlformats-officedocument.wordprocessingml.header+xml"/>
  <Override PartName="/word/header429.xml" ContentType="application/vnd.openxmlformats-officedocument.wordprocessingml.header+xml"/>
  <Override PartName="/word/header43.xml" ContentType="application/vnd.openxmlformats-officedocument.wordprocessingml.header+xml"/>
  <Override PartName="/word/header430.xml" ContentType="application/vnd.openxmlformats-officedocument.wordprocessingml.header+xml"/>
  <Override PartName="/word/header431.xml" ContentType="application/vnd.openxmlformats-officedocument.wordprocessingml.header+xml"/>
  <Override PartName="/word/header432.xml" ContentType="application/vnd.openxmlformats-officedocument.wordprocessingml.header+xml"/>
  <Override PartName="/word/header433.xml" ContentType="application/vnd.openxmlformats-officedocument.wordprocessingml.header+xml"/>
  <Override PartName="/word/header434.xml" ContentType="application/vnd.openxmlformats-officedocument.wordprocessingml.header+xml"/>
  <Override PartName="/word/header435.xml" ContentType="application/vnd.openxmlformats-officedocument.wordprocessingml.header+xml"/>
  <Override PartName="/word/header436.xml" ContentType="application/vnd.openxmlformats-officedocument.wordprocessingml.header+xml"/>
  <Override PartName="/word/header437.xml" ContentType="application/vnd.openxmlformats-officedocument.wordprocessingml.header+xml"/>
  <Override PartName="/word/header438.xml" ContentType="application/vnd.openxmlformats-officedocument.wordprocessingml.header+xml"/>
  <Override PartName="/word/header439.xml" ContentType="application/vnd.openxmlformats-officedocument.wordprocessingml.header+xml"/>
  <Override PartName="/word/header44.xml" ContentType="application/vnd.openxmlformats-officedocument.wordprocessingml.header+xml"/>
  <Override PartName="/word/header440.xml" ContentType="application/vnd.openxmlformats-officedocument.wordprocessingml.header+xml"/>
  <Override PartName="/word/header441.xml" ContentType="application/vnd.openxmlformats-officedocument.wordprocessingml.header+xml"/>
  <Override PartName="/word/header442.xml" ContentType="application/vnd.openxmlformats-officedocument.wordprocessingml.header+xml"/>
  <Override PartName="/word/header443.xml" ContentType="application/vnd.openxmlformats-officedocument.wordprocessingml.header+xml"/>
  <Override PartName="/word/header444.xml" ContentType="application/vnd.openxmlformats-officedocument.wordprocessingml.header+xml"/>
  <Override PartName="/word/header445.xml" ContentType="application/vnd.openxmlformats-officedocument.wordprocessingml.header+xml"/>
  <Override PartName="/word/header446.xml" ContentType="application/vnd.openxmlformats-officedocument.wordprocessingml.header+xml"/>
  <Override PartName="/word/header447.xml" ContentType="application/vnd.openxmlformats-officedocument.wordprocessingml.header+xml"/>
  <Override PartName="/word/header448.xml" ContentType="application/vnd.openxmlformats-officedocument.wordprocessingml.header+xml"/>
  <Override PartName="/word/header449.xml" ContentType="application/vnd.openxmlformats-officedocument.wordprocessingml.header+xml"/>
  <Override PartName="/word/header45.xml" ContentType="application/vnd.openxmlformats-officedocument.wordprocessingml.header+xml"/>
  <Override PartName="/word/header450.xml" ContentType="application/vnd.openxmlformats-officedocument.wordprocessingml.header+xml"/>
  <Override PartName="/word/header451.xml" ContentType="application/vnd.openxmlformats-officedocument.wordprocessingml.header+xml"/>
  <Override PartName="/word/header452.xml" ContentType="application/vnd.openxmlformats-officedocument.wordprocessingml.header+xml"/>
  <Override PartName="/word/header453.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rsidR="00A77B3E">
      <w:pPr>
        <w:pStyle w:val="Normal0"/>
        <w:spacing w:after="360"/>
      </w:pPr>
      <w:r>
        <w:drawing>
          <wp:inline>
            <wp:extent cx="1876687" cy="381053"/>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4"/>
                    <a:stretch>
                      <a:fillRect/>
                    </a:stretch>
                  </pic:blipFill>
                  <pic:spPr>
                    <a:xfrm>
                      <a:off x="0" y="0"/>
                      <a:ext cx="1876687" cy="381053"/>
                    </a:xfrm>
                    <a:prstGeom prst="rect">
                      <a:avLst/>
                    </a:prstGeom>
                  </pic:spPr>
                </pic:pic>
              </a:graphicData>
            </a:graphic>
          </wp:inline>
        </w:drawing>
      </w:r>
    </w:p>
    <w:p w:rsidR="00A77B3E">
      <w:pPr>
        <w:pStyle w:val="Normal0"/>
        <w:spacing w:after="140"/>
        <w:rPr>
          <w:rFonts w:ascii="Arial" w:eastAsia="Arial" w:hAnsi="Arial" w:cs="Arial"/>
          <w:b/>
          <w:sz w:val="20"/>
        </w:rPr>
      </w:pPr>
      <w:r>
        <w:rPr>
          <w:rFonts w:ascii="Arial" w:eastAsia="Arial" w:hAnsi="Arial" w:cs="Arial"/>
          <w:b/>
          <w:sz w:val="20"/>
        </w:rPr>
        <w:t xml:space="preserve">User Name: = </w:t>
      </w:r>
    </w:p>
    <w:p w:rsidR="00A77B3E">
      <w:pPr>
        <w:pStyle w:val="Normal0"/>
        <w:spacing w:after="140"/>
        <w:rPr>
          <w:rFonts w:ascii="Arial" w:eastAsia="Arial" w:hAnsi="Arial" w:cs="Arial"/>
          <w:b/>
          <w:sz w:val="20"/>
        </w:rPr>
      </w:pPr>
      <w:r>
        <w:rPr>
          <w:rFonts w:ascii="Arial" w:eastAsia="Arial" w:hAnsi="Arial" w:cs="Arial"/>
          <w:b/>
          <w:sz w:val="20"/>
        </w:rPr>
        <w:t>Date and Time: = 2025-04-20</w:t>
      </w:r>
    </w:p>
    <w:p w:rsidR="00A77B3E">
      <w:pPr>
        <w:pStyle w:val="Normal0"/>
        <w:spacing w:after="140"/>
        <w:rPr>
          <w:rFonts w:ascii="Arial" w:eastAsia="Arial" w:hAnsi="Arial" w:cs="Arial"/>
          <w:b/>
          <w:sz w:val="20"/>
        </w:rPr>
      </w:pPr>
      <w:r>
        <w:rPr>
          <w:rFonts w:ascii="Arial" w:eastAsia="Arial" w:hAnsi="Arial" w:cs="Arial"/>
          <w:b/>
          <w:sz w:val="20"/>
        </w:rPr>
        <w:t>Job Number: = 250859847</w:t>
      </w:r>
    </w:p>
    <w:p w:rsidR="00A77B3E">
      <w:pPr>
        <w:pStyle w:val="Normal0"/>
        <w:spacing w:after="140"/>
        <w:rPr>
          <w:rFonts w:ascii="Arial" w:eastAsia="Arial" w:hAnsi="Arial" w:cs="Arial"/>
          <w:b/>
          <w:sz w:val="20"/>
        </w:rPr>
      </w:pPr>
    </w:p>
    <w:p w:rsidR="00A77B3E">
      <w:pPr>
        <w:pStyle w:val="Normal0"/>
        <w:spacing w:before="240" w:after="360"/>
        <w:rPr>
          <w:rFonts w:ascii="Arial" w:eastAsia="Arial" w:hAnsi="Arial" w:cs="Arial"/>
          <w:b/>
          <w:sz w:val="24"/>
        </w:rPr>
      </w:pPr>
      <w:r>
        <w:rPr>
          <w:rFonts w:ascii="Arial" w:eastAsia="Arial" w:hAnsi="Arial" w:cs="Arial"/>
          <w:b/>
          <w:sz w:val="24"/>
        </w:rPr>
        <w:t>Documents (150)</w:t>
      </w:r>
    </w:p>
    <w:p w:rsidR="00A77B3E">
      <w:pPr>
        <w:pStyle w:val="Normal0"/>
        <w:spacing w:before="0" w:after="120" w:line="20" w:lineRule="atLeast"/>
        <w:ind w:left="300"/>
        <w:jc w:val="left"/>
        <w:rPr>
          <w:rFonts w:ascii="Arial" w:eastAsia="Arial" w:hAnsi="Arial" w:cs="Arial"/>
          <w:b w:val="0"/>
          <w:color w:val="000000"/>
          <w:sz w:val="20"/>
        </w:rPr>
      </w:pPr>
      <w:r>
        <w:rPr>
          <w:rFonts w:ascii="Arial" w:eastAsia="Arial" w:hAnsi="Arial" w:cs="Arial"/>
          <w:b/>
          <w:color w:val="000000"/>
          <w:sz w:val="20"/>
        </w:rPr>
        <w:t xml:space="preserve">Client/Matter: </w:t>
      </w:r>
      <w:r>
        <w:rPr>
          <w:rFonts w:ascii="Arial" w:eastAsia="Arial" w:hAnsi="Arial" w:cs="Arial"/>
          <w:b w:val="0"/>
          <w:color w:val="000000"/>
          <w:sz w:val="20"/>
        </w:rPr>
        <w:t>-None-</w:t>
      </w:r>
    </w:p>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 xml:space="preserve">Search Terms: </w:t>
      </w:r>
      <w:r>
        <w:rPr>
          <w:rFonts w:ascii="Arial" w:eastAsia="Arial" w:hAnsi="Arial" w:cs="Arial"/>
          <w:b w:val="0"/>
          <w:color w:val="000000"/>
          <w:sz w:val="20"/>
        </w:rPr>
        <w:t>Barack Obama</w:t>
      </w:r>
    </w:p>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 xml:space="preserve">Search Type: </w:t>
      </w:r>
      <w:r>
        <w:rPr>
          <w:rFonts w:ascii="Arial" w:eastAsia="Arial" w:hAnsi="Arial" w:cs="Arial"/>
          <w:b w:val="0"/>
          <w:color w:val="000000"/>
          <w:sz w:val="20"/>
        </w:rPr>
        <w:t>NaturalAnd</w:t>
      </w:r>
    </w:p>
    <w:tbl>
      <w:tblPr>
        <w:tblStyle w:val="TableNormal"/>
        <w:tblW w:w="5000" w:type="pct"/>
        <w:tblCellMar>
          <w:left w:w="108" w:type="dxa"/>
          <w:right w:w="108" w:type="dxa"/>
        </w:tblCellMar>
      </w:tblPr>
      <w:tblGrid>
        <w:gridCol w:w="1600"/>
        <w:gridCol w:w="3000"/>
      </w:tblGrid>
      <w:tr>
        <w:tblPrEx>
          <w:tblW w:w="5000" w:type="pct"/>
        </w:tblPrEx>
        <w:trPr>
          <w:trHeight w:hRule="auto" w:val="0"/>
        </w:trPr>
        <w:tc>
          <w:tcPr>
            <w:tcW w:w="16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Content Type</w:t>
            </w:r>
          </w:p>
        </w:tc>
        <w:tc>
          <w:tcPr>
            <w:tcW w:w="30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Narrowed by</w:t>
            </w:r>
          </w:p>
        </w:tc>
      </w:tr>
      <w:tr>
        <w:tblPrEx>
          <w:tblW w:w="5000" w:type="pct"/>
        </w:tblPrEx>
        <w:trPr>
          <w:trHeight w:hRule="auto" w:val="0"/>
        </w:trPr>
        <w:tc>
          <w:tcPr>
            <w:tcW w:w="16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val="0"/>
                <w:color w:val="000000"/>
                <w:sz w:val="20"/>
              </w:rPr>
              <w:t>news</w:t>
            </w:r>
          </w:p>
        </w:tc>
        <w:tc>
          <w:tcPr>
            <w:tcW w:w="3000" w:type="dxa"/>
            <w:noWrap w:val="0"/>
            <w:tcMar>
              <w:left w:w="0" w:type="dxa"/>
            </w:tcMar>
            <w:tcFitText w:val="0"/>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val="0"/>
                <w:color w:val="000000"/>
                <w:sz w:val="20"/>
              </w:rPr>
              <w:t>-None-</w:t>
            </w:r>
          </w:p>
        </w:tc>
      </w:tr>
    </w:tbl>
    <w:p w:rsidR="00A77B3E">
      <w:pPr>
        <w:pStyle w:val="Normal0"/>
        <w:spacing w:before="0" w:after="120" w:line="240" w:lineRule="atLeast"/>
        <w:ind w:left="300"/>
        <w:jc w:val="left"/>
        <w:rPr>
          <w:rFonts w:ascii="Arial" w:eastAsia="Arial" w:hAnsi="Arial" w:cs="Arial"/>
          <w:b w:val="0"/>
          <w:color w:val="000000"/>
          <w:sz w:val="20"/>
        </w:rPr>
      </w:pPr>
    </w:p>
    <w:p w:rsidR="00A77B3E">
      <w:pPr>
        <w:pStyle w:val="Normal0"/>
        <w:spacing w:before="0" w:after="120" w:line="240" w:lineRule="atLeast"/>
        <w:ind w:left="300"/>
        <w:jc w:val="left"/>
        <w:rPr>
          <w:rFonts w:ascii="Arial" w:eastAsia="Arial" w:hAnsi="Arial" w:cs="Arial"/>
          <w:b w:val="0"/>
          <w:color w:val="0077CC"/>
          <w:sz w:val="20"/>
          <w:u w:val="single"/>
        </w:rPr>
      </w:pPr>
      <w:r>
        <w:rPr>
          <w:rFonts w:ascii="Arial" w:eastAsia="Arial" w:hAnsi="Arial" w:cs="Arial"/>
          <w:b w:val="0"/>
          <w:color w:val="000000"/>
          <w:sz w:val="20"/>
        </w:rPr>
        <w:t xml:space="preserve">1. </w:t>
      </w:r>
      <w:hyperlink w:anchor="Bookmark_1" w:tooltip="Michelle Obama called Barack Obama a &quot;cheapskate&quot; weeks before Jennifer Aniston's gossip" w:history="1">
        <w:r>
          <w:rPr>
            <w:rFonts w:ascii="Arial" w:eastAsia="Arial" w:hAnsi="Arial" w:cs="Arial"/>
            <w:b/>
            <w:color w:val="0077CC"/>
            <w:sz w:val="20"/>
            <w:u w:val="single"/>
          </w:rPr>
          <w:t>Michelle Obama called Barack Obama a "cheapskate" weeks before Jennifer Aniston's gossip</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24, 2025</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 </w:t>
      </w:r>
      <w:hyperlink w:anchor="Bookmark_2" w:tooltip="Barack Obama Makes Shockingly Honest Admission About His Marriage" w:history="1">
        <w:r>
          <w:rPr>
            <w:rFonts w:ascii="Arial" w:eastAsia="Arial" w:hAnsi="Arial" w:cs="Arial"/>
            <w:b/>
            <w:i w:val="0"/>
            <w:color w:val="0077CC"/>
            <w:sz w:val="20"/>
            <w:u w:val="single"/>
          </w:rPr>
          <w:t>Barack Obama Makes Shockingly Honest Admission About His Marriage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06, 2025</w:t>
        <w:tab/>
      </w:r>
      <w:r>
        <w:rPr>
          <w:rFonts w:ascii="Arial" w:eastAsia="Arial" w:hAnsi="Arial" w:cs="Arial"/>
          <w:b w:val="0"/>
          <w:i w:val="0"/>
          <w:color w:val="000000"/>
          <w:sz w:val="20"/>
          <w:u w:val="none"/>
        </w:rPr>
        <w:t>The Spun</w:t>
        <w:tab/>
      </w:r>
      <w:r>
        <w:rPr>
          <w:rFonts w:ascii="Arial" w:eastAsia="Arial" w:hAnsi="Arial" w:cs="Arial"/>
          <w:b w:val="0"/>
          <w:i w:val="0"/>
          <w:color w:val="000000"/>
          <w:sz w:val="20"/>
          <w:u w:val="none"/>
        </w:rPr>
        <w:t>US NEWS &amp; US POLITICS NEWS</w:t>
        <w:tab/>
      </w:r>
      <w:r>
        <w:rPr>
          <w:rFonts w:ascii="Arial" w:eastAsia="Arial" w:hAnsi="Arial" w:cs="Arial"/>
          <w:b w:val="0"/>
          <w:i w:val="0"/>
          <w:color w:val="000000"/>
          <w:sz w:val="20"/>
          <w:u w:val="none"/>
        </w:rPr>
        <w:t>Andrew Holleran</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 </w:t>
      </w:r>
      <w:hyperlink w:anchor="Bookmark_3" w:tooltip="Are Michelle Obama, Barack Obama getting divorce? Her absence from major events sparks rumors" w:history="1">
        <w:r>
          <w:rPr>
            <w:rFonts w:ascii="Arial" w:eastAsia="Arial" w:hAnsi="Arial" w:cs="Arial"/>
            <w:b/>
            <w:i w:val="0"/>
            <w:color w:val="0077CC"/>
            <w:sz w:val="20"/>
            <w:u w:val="single"/>
          </w:rPr>
          <w:t>Are Michelle Obama, Barack Obama getting divorce? Her absence from major events sparks rumors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17, 2025</w:t>
        <w:tab/>
      </w:r>
      <w:r>
        <w:rPr>
          <w:rFonts w:ascii="Arial" w:eastAsia="Arial" w:hAnsi="Arial" w:cs="Arial"/>
          <w:b w:val="0"/>
          <w:i w:val="0"/>
          <w:color w:val="000000"/>
          <w:sz w:val="20"/>
          <w:u w:val="none"/>
        </w:rPr>
        <w:t>DNA</w:t>
        <w:tab/>
      </w:r>
      <w:r>
        <w:rPr>
          <w:rFonts w:ascii="Arial" w:eastAsia="Arial" w:hAnsi="Arial" w:cs="Arial"/>
          <w:b w:val="0"/>
          <w:i w:val="0"/>
          <w:color w:val="000000"/>
          <w:sz w:val="20"/>
          <w:u w:val="none"/>
        </w:rPr>
        <w:t>Shweta Singh</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 </w:t>
      </w:r>
      <w:hyperlink w:anchor="Bookmark_4" w:tooltip="Michelle Obama And Barack Obama Getting Divorced? Former Will Skip Trump's Inaugural Ceremony" w:history="1">
        <w:r>
          <w:rPr>
            <w:rFonts w:ascii="Arial" w:eastAsia="Arial" w:hAnsi="Arial" w:cs="Arial"/>
            <w:b/>
            <w:i w:val="0"/>
            <w:color w:val="0077CC"/>
            <w:sz w:val="20"/>
            <w:u w:val="single"/>
          </w:rPr>
          <w:t>Michelle Obama And Barack Obama Getting Divorced? Former Will Skip Trump's Inaugural Ceremony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16, 2025</w:t>
        <w:tab/>
      </w:r>
      <w:r>
        <w:rPr>
          <w:rFonts w:ascii="Arial" w:eastAsia="Arial" w:hAnsi="Arial" w:cs="Arial"/>
          <w:b w:val="0"/>
          <w:i w:val="0"/>
          <w:color w:val="000000"/>
          <w:sz w:val="20"/>
          <w:u w:val="none"/>
        </w:rPr>
        <w:t>Newstex Blogs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 </w:t>
      </w:r>
      <w:hyperlink w:anchor="Bookmark_5" w:tooltip="Who is Michelle Obama? Her marriage to Barack Obama could end over Jennifer Aniston rumors" w:history="1">
        <w:r>
          <w:rPr>
            <w:rFonts w:ascii="Arial" w:eastAsia="Arial" w:hAnsi="Arial" w:cs="Arial"/>
            <w:b/>
            <w:i w:val="0"/>
            <w:color w:val="0077CC"/>
            <w:sz w:val="20"/>
            <w:u w:val="single"/>
          </w:rPr>
          <w:t>Who is Michelle Obama? Her marriage to Barack Obama could end over Jennifer Aniston rumors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24, 2025</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 </w:t>
      </w:r>
      <w:hyperlink w:anchor="Bookmark_6" w:tooltip="Barack Obama Says He Was In &quot;A Deep Deficit&quot; To Wife Michelle" w:history="1">
        <w:r>
          <w:rPr>
            <w:rFonts w:ascii="Arial" w:eastAsia="Arial" w:hAnsi="Arial" w:cs="Arial"/>
            <w:b/>
            <w:i w:val="0"/>
            <w:color w:val="0077CC"/>
            <w:sz w:val="20"/>
            <w:u w:val="single"/>
          </w:rPr>
          <w:t>Barack Obama Says He Was In "A Deep Deficit" To Wife Michelle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08, 2025</w:t>
        <w:tab/>
      </w:r>
      <w:r>
        <w:rPr>
          <w:rFonts w:ascii="Arial" w:eastAsia="Arial" w:hAnsi="Arial" w:cs="Arial"/>
          <w:b w:val="0"/>
          <w:i w:val="0"/>
          <w:color w:val="000000"/>
          <w:sz w:val="20"/>
          <w:u w:val="none"/>
        </w:rPr>
        <w:t>Vibe</w:t>
        <w:tab/>
      </w:r>
      <w:r>
        <w:rPr>
          <w:rFonts w:ascii="Arial" w:eastAsia="Arial" w:hAnsi="Arial" w:cs="Arial"/>
          <w:b w:val="0"/>
          <w:i w:val="0"/>
          <w:color w:val="000000"/>
          <w:sz w:val="20"/>
          <w:u w:val="none"/>
        </w:rPr>
        <w:t>DeMicia Inman</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 </w:t>
      </w:r>
      <w:hyperlink w:anchor="Bookmark_7" w:tooltip="Barack Obama, Michelle head for divorce" w:history="1">
        <w:r>
          <w:rPr>
            <w:rFonts w:ascii="Arial" w:eastAsia="Arial" w:hAnsi="Arial" w:cs="Arial"/>
            <w:b/>
            <w:i w:val="0"/>
            <w:color w:val="0077CC"/>
            <w:sz w:val="20"/>
            <w:u w:val="single"/>
          </w:rPr>
          <w:t>Barack Obama, Michelle head for divorce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17, 2025</w:t>
        <w:tab/>
      </w:r>
      <w:r>
        <w:rPr>
          <w:rFonts w:ascii="Arial" w:eastAsia="Arial" w:hAnsi="Arial" w:cs="Arial"/>
          <w:b w:val="0"/>
          <w:i w:val="0"/>
          <w:color w:val="000000"/>
          <w:sz w:val="20"/>
          <w:u w:val="none"/>
        </w:rPr>
        <w:t>The News International</w:t>
        <w:tab/>
      </w:r>
      <w:r>
        <w:rPr>
          <w:rFonts w:ascii="Arial" w:eastAsia="Arial" w:hAnsi="Arial" w:cs="Arial"/>
          <w:b w:val="0"/>
          <w:i w:val="0"/>
          <w:color w:val="000000"/>
          <w:sz w:val="20"/>
          <w:u w:val="none"/>
        </w:rPr>
        <w:t>Vol. 35; No. 276</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 </w:t>
      </w:r>
      <w:hyperlink w:anchor="Bookmark_8" w:tooltip="Barack Obama shares photo with Michelle Obama for Valentine's Day after rumors of romance with Jennifer Aniston" w:history="1">
        <w:r>
          <w:rPr>
            <w:rFonts w:ascii="Arial" w:eastAsia="Arial" w:hAnsi="Arial" w:cs="Arial"/>
            <w:b/>
            <w:i w:val="0"/>
            <w:color w:val="0077CC"/>
            <w:sz w:val="20"/>
            <w:u w:val="single"/>
          </w:rPr>
          <w:t>Barack Obama shares photo with Michelle Obama for Valentine's Day after rumors of romance with Jennifer Aniston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14, 2025</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 </w:t>
      </w:r>
      <w:hyperlink w:anchor="Bookmark_9" w:tooltip="Barack Obama Turned Down Role In Prominent Television Show" w:history="1">
        <w:r>
          <w:rPr>
            <w:rFonts w:ascii="Arial" w:eastAsia="Arial" w:hAnsi="Arial" w:cs="Arial"/>
            <w:b/>
            <w:i w:val="0"/>
            <w:color w:val="0077CC"/>
            <w:sz w:val="20"/>
            <w:u w:val="single"/>
          </w:rPr>
          <w:t>Barack Obama Turned Down Role In Prominent Television Show</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04, 2025</w:t>
        <w:tab/>
      </w:r>
      <w:r>
        <w:rPr>
          <w:rFonts w:ascii="Arial" w:eastAsia="Arial" w:hAnsi="Arial" w:cs="Arial"/>
          <w:b w:val="0"/>
          <w:i w:val="0"/>
          <w:color w:val="000000"/>
          <w:sz w:val="20"/>
          <w:u w:val="none"/>
        </w:rPr>
        <w:t>The Spun</w:t>
        <w:tab/>
      </w:r>
      <w:r>
        <w:rPr>
          <w:rFonts w:ascii="Arial" w:eastAsia="Arial" w:hAnsi="Arial" w:cs="Arial"/>
          <w:b w:val="0"/>
          <w:i w:val="0"/>
          <w:color w:val="000000"/>
          <w:sz w:val="20"/>
          <w:u w:val="none"/>
        </w:rPr>
        <w:t>US NEWS &amp; US POLITICS NEWS</w:t>
        <w:tab/>
      </w:r>
      <w:r>
        <w:rPr>
          <w:rFonts w:ascii="Arial" w:eastAsia="Arial" w:hAnsi="Arial" w:cs="Arial"/>
          <w:b w:val="0"/>
          <w:i w:val="0"/>
          <w:color w:val="000000"/>
          <w:sz w:val="20"/>
          <w:u w:val="none"/>
        </w:rPr>
        <w:t>Tzvi Machlin</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 </w:t>
      </w:r>
      <w:hyperlink w:anchor="Bookmark_10" w:tooltip="Barack Obama Sends Clear Message to UConn After Winning National Championship" w:history="1">
        <w:r>
          <w:rPr>
            <w:rFonts w:ascii="Arial" w:eastAsia="Arial" w:hAnsi="Arial" w:cs="Arial"/>
            <w:b/>
            <w:i w:val="0"/>
            <w:color w:val="0077CC"/>
            <w:sz w:val="20"/>
            <w:u w:val="single"/>
          </w:rPr>
          <w:t>Barack Obama Sends Clear Message to UConn After Winning National Championship</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07, 2025</w:t>
        <w:tab/>
      </w:r>
      <w:r>
        <w:rPr>
          <w:rFonts w:ascii="Arial" w:eastAsia="Arial" w:hAnsi="Arial" w:cs="Arial"/>
          <w:b w:val="0"/>
          <w:i w:val="0"/>
          <w:color w:val="000000"/>
          <w:sz w:val="20"/>
          <w:u w:val="none"/>
        </w:rPr>
        <w:t>AthlonSports</w:t>
        <w:tab/>
      </w:r>
      <w:r>
        <w:rPr>
          <w:rFonts w:ascii="Arial" w:eastAsia="Arial" w:hAnsi="Arial" w:cs="Arial"/>
          <w:b w:val="0"/>
          <w:i w:val="0"/>
          <w:color w:val="000000"/>
          <w:sz w:val="20"/>
          <w:u w:val="none"/>
        </w:rPr>
        <w:t>US NEWS, US politics news, US Federal Government news &amp; SPORTS: COLLEGE BASKETBALL NEWS</w:t>
        <w:tab/>
      </w:r>
      <w:r>
        <w:rPr>
          <w:rFonts w:ascii="Arial" w:eastAsia="Arial" w:hAnsi="Arial" w:cs="Arial"/>
          <w:b w:val="0"/>
          <w:i w:val="0"/>
          <w:color w:val="000000"/>
          <w:sz w:val="20"/>
          <w:u w:val="none"/>
        </w:rPr>
        <w:t>Cole Sullivan</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 </w:t>
      </w:r>
      <w:hyperlink w:anchor="Bookmark_11" w:tooltip="Barack Obama, Jennifer Aniston dating rumours catch fire again after leaked message 'confirms'..." w:history="1">
        <w:r>
          <w:rPr>
            <w:rFonts w:ascii="Arial" w:eastAsia="Arial" w:hAnsi="Arial" w:cs="Arial"/>
            <w:b/>
            <w:i w:val="0"/>
            <w:color w:val="0077CC"/>
            <w:sz w:val="20"/>
            <w:u w:val="single"/>
          </w:rPr>
          <w:t>Barack Obama, Jennifer Aniston dating rumours catch fire again after leaked message 'confirms'...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24, 2025</w:t>
        <w:tab/>
      </w:r>
      <w:r>
        <w:rPr>
          <w:rFonts w:ascii="Arial" w:eastAsia="Arial" w:hAnsi="Arial" w:cs="Arial"/>
          <w:b w:val="0"/>
          <w:i w:val="0"/>
          <w:color w:val="000000"/>
          <w:sz w:val="20"/>
          <w:u w:val="none"/>
        </w:rPr>
        <w:t>DNA</w:t>
        <w:tab/>
      </w:r>
      <w:r>
        <w:rPr>
          <w:rFonts w:ascii="Arial" w:eastAsia="Arial" w:hAnsi="Arial" w:cs="Arial"/>
          <w:b w:val="0"/>
          <w:i w:val="0"/>
          <w:color w:val="000000"/>
          <w:sz w:val="20"/>
          <w:u w:val="none"/>
        </w:rPr>
        <w:t>Pravrajya Suruchi</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 </w:t>
      </w:r>
      <w:hyperlink w:anchor="Bookmark_12" w:tooltip="Barack Obama says 'sorry' for photobombing; family says they got an heirloom picture" w:history="1">
        <w:r>
          <w:rPr>
            <w:rFonts w:ascii="Arial" w:eastAsia="Arial" w:hAnsi="Arial" w:cs="Arial"/>
            <w:b/>
            <w:i w:val="0"/>
            <w:color w:val="0077CC"/>
            <w:sz w:val="20"/>
            <w:u w:val="single"/>
          </w:rPr>
          <w:t>Barack Obama says 'sorry' for photobombing; family says they got an heirloom picture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04, 2025</w:t>
        <w:tab/>
      </w:r>
      <w:r>
        <w:rPr>
          <w:rFonts w:ascii="Arial" w:eastAsia="Arial" w:hAnsi="Arial" w:cs="Arial"/>
          <w:b w:val="0"/>
          <w:i w:val="0"/>
          <w:color w:val="000000"/>
          <w:sz w:val="20"/>
          <w:u w:val="none"/>
        </w:rPr>
        <w:t>The Times of India (TOI)</w:t>
        <w:tab/>
      </w:r>
      <w:r>
        <w:rPr>
          <w:rFonts w:ascii="Arial" w:eastAsia="Arial" w:hAnsi="Arial" w:cs="Arial"/>
          <w:b w:val="0"/>
          <w:i w:val="0"/>
          <w:color w:val="000000"/>
          <w:sz w:val="20"/>
          <w:u w:val="none"/>
        </w:rPr>
        <w:t>US</w:t>
        <w:tab/>
      </w:r>
      <w:r>
        <w:rPr>
          <w:rFonts w:ascii="Arial" w:eastAsia="Arial" w:hAnsi="Arial" w:cs="Arial"/>
          <w:b w:val="0"/>
          <w:i w:val="0"/>
          <w:color w:val="000000"/>
          <w:sz w:val="20"/>
          <w:u w:val="none"/>
        </w:rPr>
        <w:t>TOI World Desk</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 </w:t>
      </w:r>
      <w:hyperlink w:anchor="Bookmark_13" w:tooltip="Barack Obama gets candid amid divorce buzz: Was in deep deficit with Michelle" w:history="1">
        <w:r>
          <w:rPr>
            <w:rFonts w:ascii="Arial" w:eastAsia="Arial" w:hAnsi="Arial" w:cs="Arial"/>
            <w:b/>
            <w:i w:val="0"/>
            <w:color w:val="0077CC"/>
            <w:sz w:val="20"/>
            <w:u w:val="single"/>
          </w:rPr>
          <w:t>Barack Obama gets candid amid divorce buzz: Was in deep deficit with Michelle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05, 2025</w:t>
        <w:tab/>
      </w:r>
      <w:r>
        <w:rPr>
          <w:rFonts w:ascii="Arial" w:eastAsia="Arial" w:hAnsi="Arial" w:cs="Arial"/>
          <w:b w:val="0"/>
          <w:i w:val="0"/>
          <w:color w:val="000000"/>
          <w:sz w:val="20"/>
          <w:u w:val="none"/>
        </w:rPr>
        <w:t>India Today Online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 </w:t>
      </w:r>
      <w:hyperlink w:anchor="Bookmark_14" w:tooltip="Elon Musk shares Barack Obama's old video, says he 'sounds exactly like DOGE'" w:history="1">
        <w:r>
          <w:rPr>
            <w:rFonts w:ascii="Arial" w:eastAsia="Arial" w:hAnsi="Arial" w:cs="Arial"/>
            <w:b/>
            <w:i w:val="0"/>
            <w:color w:val="0077CC"/>
            <w:sz w:val="20"/>
            <w:u w:val="single"/>
          </w:rPr>
          <w:t>Elon Musk shares Barack Obama's old video, says he 'sounds exactly like DOGE'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14, 2025</w:t>
        <w:tab/>
      </w:r>
      <w:r>
        <w:rPr>
          <w:rFonts w:ascii="Arial" w:eastAsia="Arial" w:hAnsi="Arial" w:cs="Arial"/>
          <w:b w:val="0"/>
          <w:i w:val="0"/>
          <w:color w:val="000000"/>
          <w:sz w:val="20"/>
          <w:u w:val="none"/>
        </w:rPr>
        <w:t>India Today Online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 </w:t>
      </w:r>
      <w:hyperlink w:anchor="Bookmark_15" w:tooltip="Barack Obama and Jennifer Aniston dating rumours go viral after leaked message 'confirms'...." w:history="1">
        <w:r>
          <w:rPr>
            <w:rFonts w:ascii="Arial" w:eastAsia="Arial" w:hAnsi="Arial" w:cs="Arial"/>
            <w:b/>
            <w:i w:val="0"/>
            <w:color w:val="0077CC"/>
            <w:sz w:val="20"/>
            <w:u w:val="single"/>
          </w:rPr>
          <w:t>Barack Obama and Jennifer Aniston dating rumours go viral after leaked message 'confirms'....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24, 2025</w:t>
        <w:tab/>
      </w:r>
      <w:r>
        <w:rPr>
          <w:rFonts w:ascii="Arial" w:eastAsia="Arial" w:hAnsi="Arial" w:cs="Arial"/>
          <w:b w:val="0"/>
          <w:i w:val="0"/>
          <w:color w:val="000000"/>
          <w:sz w:val="20"/>
          <w:u w:val="none"/>
        </w:rPr>
        <w:t>Newstex Blogs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 </w:t>
      </w:r>
      <w:hyperlink w:anchor="Bookmark_16" w:tooltip="When Barack Obama asked Steve Jobs why iPhones are manufactured in other countries, not in US, his blunt reply, 'Those jobs aren't....'" w:history="1">
        <w:r>
          <w:rPr>
            <w:rFonts w:ascii="Arial" w:eastAsia="Arial" w:hAnsi="Arial" w:cs="Arial"/>
            <w:b/>
            <w:i w:val="0"/>
            <w:color w:val="0077CC"/>
            <w:sz w:val="20"/>
            <w:u w:val="single"/>
          </w:rPr>
          <w:t>When Barack Obama asked Steve Jobs why iPhones are manufactured in other countries, not in US, his blunt reply, 'Those jobs aren't....'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13, 2025</w:t>
        <w:tab/>
      </w:r>
      <w:r>
        <w:rPr>
          <w:rFonts w:ascii="Arial" w:eastAsia="Arial" w:hAnsi="Arial" w:cs="Arial"/>
          <w:b w:val="0"/>
          <w:i w:val="0"/>
          <w:color w:val="000000"/>
          <w:sz w:val="20"/>
          <w:u w:val="none"/>
        </w:rPr>
        <w:t>DNA</w:t>
        <w:tab/>
      </w:r>
      <w:r>
        <w:rPr>
          <w:rFonts w:ascii="Arial" w:eastAsia="Arial" w:hAnsi="Arial" w:cs="Arial"/>
          <w:b w:val="0"/>
          <w:i w:val="0"/>
          <w:color w:val="000000"/>
          <w:sz w:val="20"/>
          <w:u w:val="none"/>
        </w:rPr>
        <w:t>Vaishali Shastri</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 </w:t>
      </w:r>
      <w:hyperlink w:anchor="Bookmark_17" w:tooltip="Barack Obama and Jennifer Aniston are reportedly having an affair with divorce in the works" w:history="1">
        <w:r>
          <w:rPr>
            <w:rFonts w:ascii="Arial" w:eastAsia="Arial" w:hAnsi="Arial" w:cs="Arial"/>
            <w:b/>
            <w:i w:val="0"/>
            <w:color w:val="0077CC"/>
            <w:sz w:val="20"/>
            <w:u w:val="single"/>
          </w:rPr>
          <w:t>Barack Obama and Jennifer Aniston are reportedly having an affair with divorce in the works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24, 2025</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 </w:t>
      </w:r>
      <w:hyperlink w:anchor="Bookmark_18" w:tooltip="Would Barack Obama seek divorce from Michelle Obama for Jennifer Aniston? They point to alleged irrefutable proof of separation" w:history="1">
        <w:r>
          <w:rPr>
            <w:rFonts w:ascii="Arial" w:eastAsia="Arial" w:hAnsi="Arial" w:cs="Arial"/>
            <w:b/>
            <w:i w:val="0"/>
            <w:color w:val="0077CC"/>
            <w:sz w:val="20"/>
            <w:u w:val="single"/>
          </w:rPr>
          <w:t>Would Barack Obama seek divorce from Michelle Obama for Jennifer Aniston? They point to alleged irrefutable proof of separation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24, 2025</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 </w:t>
      </w:r>
      <w:hyperlink w:anchor="Bookmark_19" w:tooltip="Racial Bias Lawsuit Stalls Progress on Barack Obama Presidential Center in Chicago" w:history="1">
        <w:r>
          <w:rPr>
            <w:rFonts w:ascii="Arial" w:eastAsia="Arial" w:hAnsi="Arial" w:cs="Arial"/>
            <w:b/>
            <w:i w:val="0"/>
            <w:color w:val="0077CC"/>
            <w:sz w:val="20"/>
            <w:u w:val="single"/>
          </w:rPr>
          <w:t>Racial Bias Lawsuit Stalls Progress on Barack Obama Presidential Center in Chicago</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06, 2025</w:t>
        <w:tab/>
      </w:r>
      <w:r>
        <w:rPr>
          <w:rFonts w:ascii="Arial" w:eastAsia="Arial" w:hAnsi="Arial" w:cs="Arial"/>
          <w:b w:val="0"/>
          <w:i w:val="0"/>
          <w:color w:val="000000"/>
          <w:sz w:val="20"/>
          <w:u w:val="none"/>
        </w:rPr>
        <w:t>Everything Urban + RadioScope</w:t>
        <w:tab/>
      </w:r>
      <w:r>
        <w:rPr>
          <w:rFonts w:ascii="Arial" w:eastAsia="Arial" w:hAnsi="Arial" w:cs="Arial"/>
          <w:b w:val="0"/>
          <w:i w:val="0"/>
          <w:color w:val="000000"/>
          <w:sz w:val="20"/>
          <w:u w:val="none"/>
        </w:rPr>
        <w:t>Ny MaGee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 </w:t>
      </w:r>
      <w:hyperlink w:anchor="Bookmark_20" w:tooltip="Megyn Kelly says Barack Obama and Michelle married the wrong people. Brutal social media reminds her she's in her 2nd marriage" w:history="1">
        <w:r>
          <w:rPr>
            <w:rFonts w:ascii="Arial" w:eastAsia="Arial" w:hAnsi="Arial" w:cs="Arial"/>
            <w:b/>
            <w:i w:val="0"/>
            <w:color w:val="0077CC"/>
            <w:sz w:val="20"/>
            <w:u w:val="single"/>
          </w:rPr>
          <w:t>Megyn Kelly says Barack Obama and Michelle married the wrong people. Brutal social media reminds her she's in her 2nd marriage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20, 2025</w:t>
        <w:tab/>
      </w:r>
      <w:r>
        <w:rPr>
          <w:rFonts w:ascii="Arial" w:eastAsia="Arial" w:hAnsi="Arial" w:cs="Arial"/>
          <w:b w:val="0"/>
          <w:i w:val="0"/>
          <w:color w:val="000000"/>
          <w:sz w:val="20"/>
          <w:u w:val="none"/>
        </w:rPr>
        <w:t>The Times of India (TOI)</w:t>
        <w:tab/>
      </w:r>
      <w:r>
        <w:rPr>
          <w:rFonts w:ascii="Arial" w:eastAsia="Arial" w:hAnsi="Arial" w:cs="Arial"/>
          <w:b w:val="0"/>
          <w:i w:val="0"/>
          <w:color w:val="000000"/>
          <w:sz w:val="20"/>
          <w:u w:val="none"/>
        </w:rPr>
        <w:t>US</w:t>
        <w:tab/>
      </w:r>
      <w:r>
        <w:rPr>
          <w:rFonts w:ascii="Arial" w:eastAsia="Arial" w:hAnsi="Arial" w:cs="Arial"/>
          <w:b w:val="0"/>
          <w:i w:val="0"/>
          <w:color w:val="000000"/>
          <w:sz w:val="20"/>
          <w:u w:val="none"/>
        </w:rPr>
        <w:t>TOI World Desk</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 </w:t>
      </w:r>
      <w:hyperlink w:anchor="Bookmark_21" w:tooltip="Why Michelle Obama's Brother Had Some Serious Doubts About Barack Obama" w:history="1">
        <w:r>
          <w:rPr>
            <w:rFonts w:ascii="Arial" w:eastAsia="Arial" w:hAnsi="Arial" w:cs="Arial"/>
            <w:b/>
            <w:i w:val="0"/>
            <w:color w:val="0077CC"/>
            <w:sz w:val="20"/>
            <w:u w:val="single"/>
          </w:rPr>
          <w:t>Why Michelle Obama's Brother Had Some Serious Doubts About Barack Obama</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17, 2025</w:t>
        <w:tab/>
      </w:r>
      <w:r>
        <w:rPr>
          <w:rFonts w:ascii="Arial" w:eastAsia="Arial" w:hAnsi="Arial" w:cs="Arial"/>
          <w:b w:val="0"/>
          <w:i w:val="0"/>
          <w:color w:val="000000"/>
          <w:sz w:val="20"/>
          <w:u w:val="none"/>
        </w:rPr>
        <w:t>SheKnows</w:t>
        <w:tab/>
      </w:r>
      <w:r>
        <w:rPr>
          <w:rFonts w:ascii="Arial" w:eastAsia="Arial" w:hAnsi="Arial" w:cs="Arial"/>
          <w:b w:val="0"/>
          <w:i w:val="0"/>
          <w:color w:val="000000"/>
          <w:sz w:val="20"/>
          <w:u w:val="none"/>
        </w:rPr>
        <w:t>Kristyn Burtt</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 </w:t>
      </w:r>
      <w:hyperlink w:anchor="Bookmark_22" w:tooltip="Michelle Obama reacts to rumors of divorce with Barack Obama: &quot;I was making a decision for myself&quot;." w:history="1">
        <w:r>
          <w:rPr>
            <w:rFonts w:ascii="Arial" w:eastAsia="Arial" w:hAnsi="Arial" w:cs="Arial"/>
            <w:b/>
            <w:i w:val="0"/>
            <w:color w:val="0077CC"/>
            <w:sz w:val="20"/>
            <w:u w:val="single"/>
          </w:rPr>
          <w:t>Michelle Obama reacts to rumors of divorce with Barack Obama: "I was making a decision for myself".</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10, 2025</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 </w:t>
      </w:r>
      <w:hyperlink w:anchor="Bookmark_23" w:tooltip="Michelle Obama Says Barack Obama Was Not &quot;Financially Sound&quot; Before Marriage" w:history="1">
        <w:r>
          <w:rPr>
            <w:rFonts w:ascii="Arial" w:eastAsia="Arial" w:hAnsi="Arial" w:cs="Arial"/>
            <w:b/>
            <w:i w:val="0"/>
            <w:color w:val="0077CC"/>
            <w:sz w:val="20"/>
            <w:u w:val="single"/>
          </w:rPr>
          <w:t>Michelle Obama Says Barack Obama Was Not "Financially Sound" Before Marriage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03, 2025</w:t>
        <w:tab/>
      </w:r>
      <w:r>
        <w:rPr>
          <w:rFonts w:ascii="Arial" w:eastAsia="Arial" w:hAnsi="Arial" w:cs="Arial"/>
          <w:b w:val="0"/>
          <w:i w:val="0"/>
          <w:color w:val="000000"/>
          <w:sz w:val="20"/>
          <w:u w:val="none"/>
        </w:rPr>
        <w:t>Vibe</w:t>
        <w:tab/>
      </w:r>
      <w:r>
        <w:rPr>
          <w:rFonts w:ascii="Arial" w:eastAsia="Arial" w:hAnsi="Arial" w:cs="Arial"/>
          <w:b w:val="0"/>
          <w:i w:val="0"/>
          <w:color w:val="000000"/>
          <w:sz w:val="20"/>
          <w:u w:val="none"/>
        </w:rPr>
        <w:t>DeMicia Inman</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 </w:t>
      </w:r>
      <w:hyperlink w:anchor="Bookmark_24" w:tooltip="Barack Obama's Message For UConn Women Is Going Viral" w:history="1">
        <w:r>
          <w:rPr>
            <w:rFonts w:ascii="Arial" w:eastAsia="Arial" w:hAnsi="Arial" w:cs="Arial"/>
            <w:b/>
            <w:i w:val="0"/>
            <w:color w:val="0077CC"/>
            <w:sz w:val="20"/>
            <w:u w:val="single"/>
          </w:rPr>
          <w:t>Barack Obama's Message For UConn Women Is Going Viral</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07, 2025</w:t>
        <w:tab/>
      </w:r>
      <w:r>
        <w:rPr>
          <w:rFonts w:ascii="Arial" w:eastAsia="Arial" w:hAnsi="Arial" w:cs="Arial"/>
          <w:b w:val="0"/>
          <w:i w:val="0"/>
          <w:color w:val="000000"/>
          <w:sz w:val="20"/>
          <w:u w:val="none"/>
        </w:rPr>
        <w:t>The Spun</w:t>
        <w:tab/>
      </w:r>
      <w:r>
        <w:rPr>
          <w:rFonts w:ascii="Arial" w:eastAsia="Arial" w:hAnsi="Arial" w:cs="Arial"/>
          <w:b w:val="0"/>
          <w:i w:val="0"/>
          <w:color w:val="000000"/>
          <w:sz w:val="20"/>
          <w:u w:val="none"/>
        </w:rPr>
        <w:t>US NEWS &amp; US POLITICS NEWS</w:t>
        <w:tab/>
      </w:r>
      <w:r>
        <w:rPr>
          <w:rFonts w:ascii="Arial" w:eastAsia="Arial" w:hAnsi="Arial" w:cs="Arial"/>
          <w:b w:val="0"/>
          <w:i w:val="0"/>
          <w:color w:val="000000"/>
          <w:sz w:val="20"/>
          <w:u w:val="none"/>
        </w:rPr>
        <w:t>Andrew Holleran</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 </w:t>
      </w:r>
      <w:hyperlink w:anchor="Bookmark_25" w:tooltip="'Dictator Energy': Trump's Viral 'Fight, Fight, Fight' Photo Replaces Barack Obama's Portrait In White House" w:history="1">
        <w:r>
          <w:rPr>
            <w:rFonts w:ascii="Arial" w:eastAsia="Arial" w:hAnsi="Arial" w:cs="Arial"/>
            <w:b/>
            <w:i w:val="0"/>
            <w:color w:val="0077CC"/>
            <w:sz w:val="20"/>
            <w:u w:val="single"/>
          </w:rPr>
          <w:t>'Dictator Energy': Trump's Viral 'Fight, Fight, Fight' Photo Replaces Barack Obama's Portrait In White House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11, 2025</w:t>
        <w:tab/>
      </w:r>
      <w:r>
        <w:rPr>
          <w:rFonts w:ascii="Arial" w:eastAsia="Arial" w:hAnsi="Arial" w:cs="Arial"/>
          <w:b w:val="0"/>
          <w:i w:val="0"/>
          <w:color w:val="000000"/>
          <w:sz w:val="20"/>
          <w:u w:val="none"/>
        </w:rPr>
        <w:t>MENAFN - Business &amp; Finance News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 </w:t>
      </w:r>
      <w:hyperlink w:anchor="Bookmark_26" w:tooltip="Jennifer Aniston REACTS to affair rumours with former US President Barack Obama: 'I know Michelle...'" w:history="1">
        <w:r>
          <w:rPr>
            <w:rFonts w:ascii="Arial" w:eastAsia="Arial" w:hAnsi="Arial" w:cs="Arial"/>
            <w:b/>
            <w:i w:val="0"/>
            <w:color w:val="0077CC"/>
            <w:sz w:val="20"/>
            <w:u w:val="single"/>
          </w:rPr>
          <w:t>Jennifer Aniston REACTS to affair rumours with former US President Barack Obama: 'I know Michelle...'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25, 2025</w:t>
        <w:tab/>
      </w:r>
      <w:r>
        <w:rPr>
          <w:rFonts w:ascii="Arial" w:eastAsia="Arial" w:hAnsi="Arial" w:cs="Arial"/>
          <w:b w:val="0"/>
          <w:i w:val="0"/>
          <w:color w:val="000000"/>
          <w:sz w:val="20"/>
          <w:u w:val="none"/>
        </w:rPr>
        <w:t>DNA</w:t>
        <w:tab/>
      </w:r>
      <w:r>
        <w:rPr>
          <w:rFonts w:ascii="Arial" w:eastAsia="Arial" w:hAnsi="Arial" w:cs="Arial"/>
          <w:b w:val="0"/>
          <w:i w:val="0"/>
          <w:color w:val="000000"/>
          <w:sz w:val="20"/>
          <w:u w:val="none"/>
        </w:rPr>
        <w:t>Riddhima Kanetkar</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 </w:t>
      </w:r>
      <w:hyperlink w:anchor="Bookmark_27" w:tooltip="Barack Obama Posts Photo With Michelle as She Misses 2 Key Political Events" w:history="1">
        <w:r>
          <w:rPr>
            <w:rFonts w:ascii="Arial" w:eastAsia="Arial" w:hAnsi="Arial" w:cs="Arial"/>
            <w:b/>
            <w:i w:val="0"/>
            <w:color w:val="0077CC"/>
            <w:sz w:val="20"/>
            <w:u w:val="single"/>
          </w:rPr>
          <w:t>Barack Obama Posts Photo With Michelle as She Misses 2 Key Political Events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17, 2025</w:t>
        <w:tab/>
      </w:r>
      <w:r>
        <w:rPr>
          <w:rFonts w:ascii="Arial" w:eastAsia="Arial" w:hAnsi="Arial" w:cs="Arial"/>
          <w:b w:val="0"/>
          <w:i w:val="0"/>
          <w:color w:val="000000"/>
          <w:sz w:val="20"/>
          <w:u w:val="none"/>
        </w:rPr>
        <w:t>Newsweek.com</w:t>
        <w:tab/>
      </w:r>
      <w:r>
        <w:rPr>
          <w:rFonts w:ascii="Arial" w:eastAsia="Arial" w:hAnsi="Arial" w:cs="Arial"/>
          <w:b w:val="0"/>
          <w:i w:val="0"/>
          <w:color w:val="000000"/>
          <w:sz w:val="20"/>
          <w:u w:val="none"/>
        </w:rPr>
        <w:t>Monica Sager</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 </w:t>
      </w:r>
      <w:hyperlink w:anchor="Bookmark_28" w:tooltip="Barack Obama's Valentine's Wish For Michelle Amid Divorce Rumours" w:history="1">
        <w:r>
          <w:rPr>
            <w:rFonts w:ascii="Arial" w:eastAsia="Arial" w:hAnsi="Arial" w:cs="Arial"/>
            <w:b/>
            <w:i w:val="0"/>
            <w:color w:val="0077CC"/>
            <w:sz w:val="20"/>
            <w:u w:val="single"/>
          </w:rPr>
          <w:t>Barack Obama's Valentine's Wish For Michelle Amid Divorce Rumours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14, 2025</w:t>
        <w:tab/>
      </w:r>
      <w:r>
        <w:rPr>
          <w:rFonts w:ascii="Arial" w:eastAsia="Arial" w:hAnsi="Arial" w:cs="Arial"/>
          <w:b w:val="0"/>
          <w:i w:val="0"/>
          <w:color w:val="000000"/>
          <w:sz w:val="20"/>
          <w:u w:val="none"/>
        </w:rPr>
        <w:t>Times Now</w:t>
        <w:tab/>
      </w:r>
      <w:r>
        <w:rPr>
          <w:rFonts w:ascii="Arial" w:eastAsia="Arial" w:hAnsi="Arial" w:cs="Arial"/>
          <w:b w:val="0"/>
          <w:i w:val="0"/>
          <w:color w:val="000000"/>
          <w:sz w:val="20"/>
          <w:u w:val="none"/>
        </w:rPr>
        <w:t>US NEWS &amp; US POLITICS NEWS</w:t>
        <w:tab/>
      </w:r>
      <w:r>
        <w:rPr>
          <w:rFonts w:ascii="Arial" w:eastAsia="Arial" w:hAnsi="Arial" w:cs="Arial"/>
          <w:b w:val="0"/>
          <w:i w:val="0"/>
          <w:color w:val="000000"/>
          <w:sz w:val="20"/>
          <w:u w:val="none"/>
        </w:rPr>
        <w:t>Times Now Digital</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 </w:t>
      </w:r>
      <w:hyperlink w:anchor="Bookmark_29" w:tooltip="International The video Donald Trump shared of his talk with Barack Obama that will give a lot to talk about." w:history="1">
        <w:r>
          <w:rPr>
            <w:rFonts w:ascii="Arial" w:eastAsia="Arial" w:hAnsi="Arial" w:cs="Arial"/>
            <w:b/>
            <w:i w:val="0"/>
            <w:color w:val="0077CC"/>
            <w:sz w:val="20"/>
            <w:u w:val="single"/>
          </w:rPr>
          <w:t>International The video Donald Trump shared of his talk with Barack Obama that will give a lot to talk about.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13, 2025</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 </w:t>
      </w:r>
      <w:hyperlink w:anchor="Bookmark_30" w:tooltip="Is Barack Obama dating Jennifer Aniston? Leaked message 'confirms' rumours, 'definitely not a secret'" w:history="1">
        <w:r>
          <w:rPr>
            <w:rFonts w:ascii="Arial" w:eastAsia="Arial" w:hAnsi="Arial" w:cs="Arial"/>
            <w:b/>
            <w:i w:val="0"/>
            <w:color w:val="0077CC"/>
            <w:sz w:val="20"/>
            <w:u w:val="single"/>
          </w:rPr>
          <w:t>Is Barack Obama dating Jennifer Aniston? Leaked message 'confirms' rumours, 'definitely not a secret'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24, 2025</w:t>
        <w:tab/>
      </w:r>
      <w:r>
        <w:rPr>
          <w:rFonts w:ascii="Arial" w:eastAsia="Arial" w:hAnsi="Arial" w:cs="Arial"/>
          <w:b w:val="0"/>
          <w:i w:val="0"/>
          <w:color w:val="000000"/>
          <w:sz w:val="20"/>
          <w:u w:val="none"/>
        </w:rPr>
        <w:t>MINT</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 </w:t>
      </w:r>
      <w:hyperlink w:anchor="Bookmark_31" w:tooltip="Michelle Obama Scolds Barack on Podcast Over Bad Habit" w:history="1">
        <w:r>
          <w:rPr>
            <w:rFonts w:ascii="Arial" w:eastAsia="Arial" w:hAnsi="Arial" w:cs="Arial"/>
            <w:b/>
            <w:i w:val="0"/>
            <w:color w:val="0077CC"/>
            <w:sz w:val="20"/>
            <w:u w:val="single"/>
          </w:rPr>
          <w:t>Michelle Obama Scolds Barack on Podcast Over Bad Habit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12, 2025</w:t>
        <w:tab/>
      </w:r>
      <w:r>
        <w:rPr>
          <w:rFonts w:ascii="Arial" w:eastAsia="Arial" w:hAnsi="Arial" w:cs="Arial"/>
          <w:b w:val="0"/>
          <w:i w:val="0"/>
          <w:color w:val="000000"/>
          <w:sz w:val="20"/>
          <w:u w:val="none"/>
        </w:rPr>
        <w:t>Newsweek.com</w:t>
        <w:tab/>
      </w:r>
      <w:r>
        <w:rPr>
          <w:rFonts w:ascii="Arial" w:eastAsia="Arial" w:hAnsi="Arial" w:cs="Arial"/>
          <w:b w:val="0"/>
          <w:i w:val="0"/>
          <w:color w:val="000000"/>
          <w:sz w:val="20"/>
          <w:u w:val="none"/>
        </w:rPr>
        <w:t>Megan Cartwright</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 </w:t>
      </w:r>
      <w:hyperlink w:anchor="Bookmark_32" w:tooltip="Barack Obama bracket 2025: March Madness picks, predictions from former president" w:history="1">
        <w:r>
          <w:rPr>
            <w:rFonts w:ascii="Arial" w:eastAsia="Arial" w:hAnsi="Arial" w:cs="Arial"/>
            <w:b/>
            <w:i w:val="0"/>
            <w:color w:val="0077CC"/>
            <w:sz w:val="20"/>
            <w:u w:val="single"/>
          </w:rPr>
          <w:t>Barack Obama bracket 2025: March Madness picks, predictions from former president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20, 2025</w:t>
        <w:tab/>
      </w:r>
      <w:r>
        <w:rPr>
          <w:rFonts w:ascii="Arial" w:eastAsia="Arial" w:hAnsi="Arial" w:cs="Arial"/>
          <w:b w:val="0"/>
          <w:i w:val="0"/>
          <w:color w:val="000000"/>
          <w:sz w:val="20"/>
          <w:u w:val="none"/>
        </w:rPr>
        <w:t>USA Today Online</w:t>
        <w:tab/>
      </w:r>
      <w:r>
        <w:rPr>
          <w:rFonts w:ascii="Arial" w:eastAsia="Arial" w:hAnsi="Arial" w:cs="Arial"/>
          <w:b w:val="0"/>
          <w:i w:val="0"/>
          <w:color w:val="000000"/>
          <w:sz w:val="20"/>
          <w:u w:val="none"/>
        </w:rPr>
        <w:t>US NEWS &amp; US POLITICS NEWS</w:t>
        <w:tab/>
      </w:r>
      <w:r>
        <w:rPr>
          <w:rFonts w:ascii="Arial" w:eastAsia="Arial" w:hAnsi="Arial" w:cs="Arial"/>
          <w:b w:val="0"/>
          <w:i w:val="0"/>
          <w:color w:val="000000"/>
          <w:sz w:val="20"/>
          <w:u w:val="none"/>
        </w:rPr>
        <w:t>Mark Giannotto, USA TODAY</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 </w:t>
      </w:r>
      <w:hyperlink w:anchor="Bookmark_33" w:tooltip="Jason Whitlock says Barack Obama and Michelle have no reason to stay married after Biden did this" w:history="1">
        <w:r>
          <w:rPr>
            <w:rFonts w:ascii="Arial" w:eastAsia="Arial" w:hAnsi="Arial" w:cs="Arial"/>
            <w:b/>
            <w:i w:val="0"/>
            <w:color w:val="0077CC"/>
            <w:sz w:val="20"/>
            <w:u w:val="single"/>
          </w:rPr>
          <w:t>Jason Whitlock says Barack Obama and Michelle have no reason to stay married after Biden did this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26, 2025</w:t>
        <w:tab/>
      </w:r>
      <w:r>
        <w:rPr>
          <w:rFonts w:ascii="Arial" w:eastAsia="Arial" w:hAnsi="Arial" w:cs="Arial"/>
          <w:b w:val="0"/>
          <w:i w:val="0"/>
          <w:color w:val="000000"/>
          <w:sz w:val="20"/>
          <w:u w:val="none"/>
        </w:rPr>
        <w:t>The Times of India (TOI)</w:t>
        <w:tab/>
      </w:r>
      <w:r>
        <w:rPr>
          <w:rFonts w:ascii="Arial" w:eastAsia="Arial" w:hAnsi="Arial" w:cs="Arial"/>
          <w:b w:val="0"/>
          <w:i w:val="0"/>
          <w:color w:val="000000"/>
          <w:sz w:val="20"/>
          <w:u w:val="none"/>
        </w:rPr>
        <w:t>US</w:t>
        <w:tab/>
      </w:r>
      <w:r>
        <w:rPr>
          <w:rFonts w:ascii="Arial" w:eastAsia="Arial" w:hAnsi="Arial" w:cs="Arial"/>
          <w:b w:val="0"/>
          <w:i w:val="0"/>
          <w:color w:val="000000"/>
          <w:sz w:val="20"/>
          <w:u w:val="none"/>
        </w:rPr>
        <w:t>TOI World Desk</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 </w:t>
      </w:r>
      <w:hyperlink w:anchor="Bookmark_34" w:tooltip="&quot;I always lose arguments and my daughters make fun of me&quot;: Barack Obama talks about the severe crisis in his marriage to Michelle after leaving the White House" w:history="1">
        <w:r>
          <w:rPr>
            <w:rFonts w:ascii="Arial" w:eastAsia="Arial" w:hAnsi="Arial" w:cs="Arial"/>
            <w:b/>
            <w:i w:val="0"/>
            <w:color w:val="0077CC"/>
            <w:sz w:val="20"/>
            <w:u w:val="single"/>
          </w:rPr>
          <w:t>"I always lose arguments and my daughters make fun of me": Barack Obama talks about the severe crisis in his marriage to Michelle after leaving the White House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07, 2025</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 </w:t>
      </w:r>
      <w:hyperlink w:anchor="Bookmark_35" w:tooltip="Barack Obama romantically linked to actress Jennifer Aniston after rumors of divorce with Michelle" w:history="1">
        <w:r>
          <w:rPr>
            <w:rFonts w:ascii="Arial" w:eastAsia="Arial" w:hAnsi="Arial" w:cs="Arial"/>
            <w:b/>
            <w:i w:val="0"/>
            <w:color w:val="0077CC"/>
            <w:sz w:val="20"/>
            <w:u w:val="single"/>
          </w:rPr>
          <w:t>Barack Obama romantically linked to actress Jennifer Aniston after rumors of divorce with Michelle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21, 2025</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 </w:t>
      </w:r>
      <w:hyperlink w:anchor="Bookmark_36" w:tooltip="Barack Obama sends tender message to his wife Michelle for Valentine's Day: &quot;You still take my breath away&quot;." w:history="1">
        <w:r>
          <w:rPr>
            <w:rFonts w:ascii="Arial" w:eastAsia="Arial" w:hAnsi="Arial" w:cs="Arial"/>
            <w:b/>
            <w:i w:val="0"/>
            <w:color w:val="0077CC"/>
            <w:sz w:val="20"/>
            <w:u w:val="single"/>
          </w:rPr>
          <w:t>Barack Obama sends tender message to his wife Michelle for Valentine's Day: "You still take my breath away".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15, 2025</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 </w:t>
      </w:r>
      <w:hyperlink w:anchor="Bookmark_37" w:tooltip="Jimmy Kimmel Reveals Barack Obama's Notable Sports Habit" w:history="1">
        <w:r>
          <w:rPr>
            <w:rFonts w:ascii="Arial" w:eastAsia="Arial" w:hAnsi="Arial" w:cs="Arial"/>
            <w:b/>
            <w:i w:val="0"/>
            <w:color w:val="0077CC"/>
            <w:sz w:val="20"/>
            <w:u w:val="single"/>
          </w:rPr>
          <w:t>Jimmy Kimmel Reveals Barack Obama's Notable Sports Habit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17, 2025</w:t>
        <w:tab/>
      </w:r>
      <w:r>
        <w:rPr>
          <w:rFonts w:ascii="Arial" w:eastAsia="Arial" w:hAnsi="Arial" w:cs="Arial"/>
          <w:b w:val="0"/>
          <w:i w:val="0"/>
          <w:color w:val="000000"/>
          <w:sz w:val="20"/>
          <w:u w:val="none"/>
        </w:rPr>
        <w:t>The Spun</w:t>
        <w:tab/>
      </w:r>
      <w:r>
        <w:rPr>
          <w:rFonts w:ascii="Arial" w:eastAsia="Arial" w:hAnsi="Arial" w:cs="Arial"/>
          <w:b w:val="0"/>
          <w:i w:val="0"/>
          <w:color w:val="000000"/>
          <w:sz w:val="20"/>
          <w:u w:val="none"/>
        </w:rPr>
        <w:t>US NEWS &amp; US POLITICS NEWS</w:t>
        <w:tab/>
      </w:r>
      <w:r>
        <w:rPr>
          <w:rFonts w:ascii="Arial" w:eastAsia="Arial" w:hAnsi="Arial" w:cs="Arial"/>
          <w:b w:val="0"/>
          <w:i w:val="0"/>
          <w:color w:val="000000"/>
          <w:sz w:val="20"/>
          <w:u w:val="none"/>
        </w:rPr>
        <w:t>Andrew Gould</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 </w:t>
      </w:r>
      <w:hyperlink w:anchor="Bookmark_38" w:tooltip="Is Barack Obama Dating Jennifer Aniston? Leaked Message 'Confirms' Rumours, 'Definitely Not A Secret'" w:history="1">
        <w:r>
          <w:rPr>
            <w:rFonts w:ascii="Arial" w:eastAsia="Arial" w:hAnsi="Arial" w:cs="Arial"/>
            <w:b/>
            <w:i w:val="0"/>
            <w:color w:val="0077CC"/>
            <w:sz w:val="20"/>
            <w:u w:val="single"/>
          </w:rPr>
          <w:t>Is Barack Obama Dating Jennifer Aniston? Leaked Message 'Confirms' Rumours, 'Definitely Not A Secret'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24, 2025</w:t>
        <w:tab/>
      </w:r>
      <w:r>
        <w:rPr>
          <w:rFonts w:ascii="Arial" w:eastAsia="Arial" w:hAnsi="Arial" w:cs="Arial"/>
          <w:b w:val="0"/>
          <w:i w:val="0"/>
          <w:color w:val="000000"/>
          <w:sz w:val="20"/>
          <w:u w:val="none"/>
        </w:rPr>
        <w:t>MENAFN - Business &amp; Finance News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 </w:t>
      </w:r>
      <w:hyperlink w:anchor="Bookmark_39" w:tooltip="Barack Obama and Jennifer Aniston in romance? Internet users react to the rumor" w:history="1">
        <w:r>
          <w:rPr>
            <w:rFonts w:ascii="Arial" w:eastAsia="Arial" w:hAnsi="Arial" w:cs="Arial"/>
            <w:b/>
            <w:i w:val="0"/>
            <w:color w:val="0077CC"/>
            <w:sz w:val="20"/>
            <w:u w:val="single"/>
          </w:rPr>
          <w:t>Barack Obama and Jennifer Aniston in romance? Internet users react to the rumor</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24, 2025</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 </w:t>
      </w:r>
      <w:hyperlink w:anchor="Bookmark_40" w:tooltip="Barack Obama Could Be In Severance 2, Here's How Keanu Reeves Replaced Him" w:history="1">
        <w:r>
          <w:rPr>
            <w:rFonts w:ascii="Arial" w:eastAsia="Arial" w:hAnsi="Arial" w:cs="Arial"/>
            <w:b/>
            <w:i w:val="0"/>
            <w:color w:val="0077CC"/>
            <w:sz w:val="20"/>
            <w:u w:val="single"/>
          </w:rPr>
          <w:t>Barack Obama Could Be In Severance 2, Here's How Keanu Reeves Replaced Him</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05, 2025</w:t>
        <w:tab/>
      </w:r>
      <w:r>
        <w:rPr>
          <w:rFonts w:ascii="Arial" w:eastAsia="Arial" w:hAnsi="Arial" w:cs="Arial"/>
          <w:b w:val="0"/>
          <w:i w:val="0"/>
          <w:color w:val="000000"/>
          <w:sz w:val="20"/>
          <w:u w:val="none"/>
        </w:rPr>
        <w:t>Times Now</w:t>
        <w:tab/>
      </w:r>
      <w:r>
        <w:rPr>
          <w:rFonts w:ascii="Arial" w:eastAsia="Arial" w:hAnsi="Arial" w:cs="Arial"/>
          <w:b w:val="0"/>
          <w:i w:val="0"/>
          <w:color w:val="000000"/>
          <w:sz w:val="20"/>
          <w:u w:val="none"/>
        </w:rPr>
        <w:t>ENTERTAINMENT: LATEST, US news &amp; US POLITICS NEWS</w:t>
        <w:tab/>
      </w:r>
      <w:r>
        <w:rPr>
          <w:rFonts w:ascii="Arial" w:eastAsia="Arial" w:hAnsi="Arial" w:cs="Arial"/>
          <w:b w:val="0"/>
          <w:i w:val="0"/>
          <w:color w:val="000000"/>
          <w:sz w:val="20"/>
          <w:u w:val="none"/>
        </w:rPr>
        <w:t>Times Now Digital</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 </w:t>
      </w:r>
      <w:hyperlink w:anchor="Bookmark_41" w:tooltip="What has Barack Obama been up to? A look at the Democrat's life post-presidency." w:history="1">
        <w:r>
          <w:rPr>
            <w:rFonts w:ascii="Arial" w:eastAsia="Arial" w:hAnsi="Arial" w:cs="Arial"/>
            <w:b/>
            <w:i w:val="0"/>
            <w:color w:val="0077CC"/>
            <w:sz w:val="20"/>
            <w:u w:val="single"/>
          </w:rPr>
          <w:t>What has Barack Obama been up to? A look at the Democrat's life post-presidency.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04, 2025</w:t>
        <w:tab/>
      </w:r>
      <w:r>
        <w:rPr>
          <w:rFonts w:ascii="Arial" w:eastAsia="Arial" w:hAnsi="Arial" w:cs="Arial"/>
          <w:b w:val="0"/>
          <w:i w:val="0"/>
          <w:color w:val="000000"/>
          <w:sz w:val="20"/>
          <w:u w:val="none"/>
        </w:rPr>
        <w:t>USA Today Online</w:t>
        <w:tab/>
      </w:r>
      <w:r>
        <w:rPr>
          <w:rFonts w:ascii="Arial" w:eastAsia="Arial" w:hAnsi="Arial" w:cs="Arial"/>
          <w:b w:val="0"/>
          <w:i w:val="0"/>
          <w:color w:val="000000"/>
          <w:sz w:val="20"/>
          <w:u w:val="none"/>
        </w:rPr>
        <w:t>US NEWS &amp; US POLITICS NEWS</w:t>
        <w:tab/>
      </w:r>
      <w:r>
        <w:rPr>
          <w:rFonts w:ascii="Arial" w:eastAsia="Arial" w:hAnsi="Arial" w:cs="Arial"/>
          <w:b w:val="0"/>
          <w:i w:val="0"/>
          <w:color w:val="000000"/>
          <w:sz w:val="20"/>
          <w:u w:val="none"/>
        </w:rPr>
        <w:t>Amaris Encinas, USA TODAY</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 </w:t>
      </w:r>
      <w:hyperlink w:anchor="Bookmark_42" w:tooltip="Watch: Barack Obama Seen 'Alone' At Inauguration Weekend Dinner Party Amid Divorce Rumours With Michelle Obama" w:history="1">
        <w:r>
          <w:rPr>
            <w:rFonts w:ascii="Arial" w:eastAsia="Arial" w:hAnsi="Arial" w:cs="Arial"/>
            <w:b/>
            <w:i w:val="0"/>
            <w:color w:val="0077CC"/>
            <w:sz w:val="20"/>
            <w:u w:val="single"/>
          </w:rPr>
          <w:t>Watch: Barack Obama Seen 'Alone' At Inauguration Weekend Dinner Party Amid Divorce Rumours With Michelle Obama</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20, 2025</w:t>
        <w:tab/>
      </w:r>
      <w:r>
        <w:rPr>
          <w:rFonts w:ascii="Arial" w:eastAsia="Arial" w:hAnsi="Arial" w:cs="Arial"/>
          <w:b w:val="0"/>
          <w:i w:val="0"/>
          <w:color w:val="000000"/>
          <w:sz w:val="20"/>
          <w:u w:val="none"/>
        </w:rPr>
        <w:t>MENAFN - Business &amp; Finance News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 </w:t>
      </w:r>
      <w:hyperlink w:anchor="Bookmark_43" w:tooltip="Are Rumours About Barack Obama Dating Jennifer Aniston True? Friends Star Clears Air WATCH" w:history="1">
        <w:r>
          <w:rPr>
            <w:rFonts w:ascii="Arial" w:eastAsia="Arial" w:hAnsi="Arial" w:cs="Arial"/>
            <w:b/>
            <w:i w:val="0"/>
            <w:color w:val="0077CC"/>
            <w:sz w:val="20"/>
            <w:u w:val="single"/>
          </w:rPr>
          <w:t>Are Rumours About Barack Obama Dating Jennifer Aniston True? Friends Star Clears Air WATCH</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25, 2025</w:t>
        <w:tab/>
      </w:r>
      <w:r>
        <w:rPr>
          <w:rFonts w:ascii="Arial" w:eastAsia="Arial" w:hAnsi="Arial" w:cs="Arial"/>
          <w:b w:val="0"/>
          <w:i w:val="0"/>
          <w:color w:val="000000"/>
          <w:sz w:val="20"/>
          <w:u w:val="none"/>
        </w:rPr>
        <w:t>MENAFN - Business &amp; Finance News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 </w:t>
      </w:r>
      <w:hyperlink w:anchor="Bookmark_44" w:tooltip="Michelle Obama addresses divorce rumours with Barack Obama: 'I chose to do what was best for me'" w:history="1">
        <w:r>
          <w:rPr>
            <w:rFonts w:ascii="Arial" w:eastAsia="Arial" w:hAnsi="Arial" w:cs="Arial"/>
            <w:b/>
            <w:i w:val="0"/>
            <w:color w:val="0077CC"/>
            <w:sz w:val="20"/>
            <w:u w:val="single"/>
          </w:rPr>
          <w:t>Michelle Obama addresses divorce rumours with Barack Obama: 'I chose to do what was best for me'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09, 2025</w:t>
        <w:tab/>
      </w:r>
      <w:r>
        <w:rPr>
          <w:rFonts w:ascii="Arial" w:eastAsia="Arial" w:hAnsi="Arial" w:cs="Arial"/>
          <w:b w:val="0"/>
          <w:i w:val="0"/>
          <w:color w:val="000000"/>
          <w:sz w:val="20"/>
          <w:u w:val="none"/>
        </w:rPr>
        <w:t>Hindustan Times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 </w:t>
      </w:r>
      <w:hyperlink w:anchor="Bookmark_45" w:tooltip="Barack Obama Admits to Marital Strain Due to His Political Career" w:history="1">
        <w:r>
          <w:rPr>
            <w:rFonts w:ascii="Arial" w:eastAsia="Arial" w:hAnsi="Arial" w:cs="Arial"/>
            <w:b/>
            <w:i w:val="0"/>
            <w:color w:val="0077CC"/>
            <w:sz w:val="20"/>
            <w:u w:val="single"/>
          </w:rPr>
          <w:t>Barack Obama Admits to Marital Strain Due to His Political Career</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08, 2025</w:t>
        <w:tab/>
      </w:r>
      <w:r>
        <w:rPr>
          <w:rFonts w:ascii="Arial" w:eastAsia="Arial" w:hAnsi="Arial" w:cs="Arial"/>
          <w:b w:val="0"/>
          <w:i w:val="0"/>
          <w:color w:val="000000"/>
          <w:sz w:val="20"/>
          <w:u w:val="none"/>
        </w:rPr>
        <w:t>Everything Urban + RadioScope</w:t>
        <w:tab/>
      </w:r>
      <w:r>
        <w:rPr>
          <w:rFonts w:ascii="Arial" w:eastAsia="Arial" w:hAnsi="Arial" w:cs="Arial"/>
          <w:b w:val="0"/>
          <w:i w:val="0"/>
          <w:color w:val="000000"/>
          <w:sz w:val="20"/>
          <w:u w:val="none"/>
        </w:rPr>
        <w:t>Ny MaGee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 </w:t>
      </w:r>
      <w:hyperlink w:anchor="Bookmark_46" w:tooltip="US presidency: Barack Obama worked against Kamala Harris after Biden dropped out - Jonathan Allen" w:history="1">
        <w:r>
          <w:rPr>
            <w:rFonts w:ascii="Arial" w:eastAsia="Arial" w:hAnsi="Arial" w:cs="Arial"/>
            <w:b/>
            <w:i w:val="0"/>
            <w:color w:val="0077CC"/>
            <w:sz w:val="20"/>
            <w:u w:val="single"/>
          </w:rPr>
          <w:t>US presidency: Barack Obama worked against Kamala Harris after Biden dropped out - Jonathan Allen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02, 2025</w:t>
        <w:tab/>
      </w:r>
      <w:r>
        <w:rPr>
          <w:rFonts w:ascii="Arial" w:eastAsia="Arial" w:hAnsi="Arial" w:cs="Arial"/>
          <w:b w:val="0"/>
          <w:i w:val="0"/>
          <w:color w:val="000000"/>
          <w:sz w:val="20"/>
          <w:u w:val="none"/>
        </w:rPr>
        <w:t>The Daily Post (Nigeria)</w:t>
        <w:tab/>
      </w:r>
      <w:r>
        <w:rPr>
          <w:rFonts w:ascii="Arial" w:eastAsia="Arial" w:hAnsi="Arial" w:cs="Arial"/>
          <w:b w:val="0"/>
          <w:i w:val="0"/>
          <w:color w:val="000000"/>
          <w:sz w:val="20"/>
          <w:u w:val="none"/>
        </w:rPr>
        <w:t>US NEWS &amp; US POLITICS NEWS</w:t>
        <w:tab/>
      </w:r>
      <w:r>
        <w:rPr>
          <w:rFonts w:ascii="Arial" w:eastAsia="Arial" w:hAnsi="Arial" w:cs="Arial"/>
          <w:b w:val="0"/>
          <w:i w:val="0"/>
          <w:color w:val="000000"/>
          <w:sz w:val="20"/>
          <w:u w:val="none"/>
        </w:rPr>
        <w:t>Seun Opejobi</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 </w:t>
      </w:r>
      <w:hyperlink w:anchor="Bookmark_47" w:tooltip="Rumors of Barack Obama's divorce grow due to his alleged affair with Jennifer Aniston" w:history="1">
        <w:r>
          <w:rPr>
            <w:rFonts w:ascii="Arial" w:eastAsia="Arial" w:hAnsi="Arial" w:cs="Arial"/>
            <w:b/>
            <w:i w:val="0"/>
            <w:color w:val="0077CC"/>
            <w:sz w:val="20"/>
            <w:u w:val="single"/>
          </w:rPr>
          <w:t>Rumors of Barack Obama's divorce grow due to his alleged affair with Jennifer Aniston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24, 2025</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 </w:t>
      </w:r>
      <w:hyperlink w:anchor="Bookmark_48" w:tooltip="Is Barack Obama dating Jennifer Aniston, or is it just gossip?" w:history="1">
        <w:r>
          <w:rPr>
            <w:rFonts w:ascii="Arial" w:eastAsia="Arial" w:hAnsi="Arial" w:cs="Arial"/>
            <w:b/>
            <w:i w:val="0"/>
            <w:color w:val="0077CC"/>
            <w:sz w:val="20"/>
            <w:u w:val="single"/>
          </w:rPr>
          <w:t>Is Barack Obama dating Jennifer Aniston, or is it just gossip?</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24, 2025</w:t>
        <w:tab/>
      </w:r>
      <w:r>
        <w:rPr>
          <w:rFonts w:ascii="Arial" w:eastAsia="Arial" w:hAnsi="Arial" w:cs="Arial"/>
          <w:b w:val="0"/>
          <w:i w:val="0"/>
          <w:color w:val="000000"/>
          <w:sz w:val="20"/>
          <w:u w:val="none"/>
        </w:rPr>
        <w:t>India Today Online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 </w:t>
      </w:r>
      <w:hyperlink w:anchor="Bookmark_49" w:tooltip="Is Barack Obama's Money Gettin' Funny? - Presidential Center Suffering Fundraising Decline" w:history="1">
        <w:r>
          <w:rPr>
            <w:rFonts w:ascii="Arial" w:eastAsia="Arial" w:hAnsi="Arial" w:cs="Arial"/>
            <w:b/>
            <w:i w:val="0"/>
            <w:color w:val="0077CC"/>
            <w:sz w:val="20"/>
            <w:u w:val="single"/>
          </w:rPr>
          <w:t>Is Barack Obama's Money Gettin' Funny? - Presidential Center Suffering Fundraising Decline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08, 2025</w:t>
        <w:tab/>
      </w:r>
      <w:r>
        <w:rPr>
          <w:rFonts w:ascii="Arial" w:eastAsia="Arial" w:hAnsi="Arial" w:cs="Arial"/>
          <w:b w:val="0"/>
          <w:i w:val="0"/>
          <w:color w:val="000000"/>
          <w:sz w:val="20"/>
          <w:u w:val="none"/>
        </w:rPr>
        <w:t>Everything Urban + RadioScope</w:t>
        <w:tab/>
      </w:r>
      <w:r>
        <w:rPr>
          <w:rFonts w:ascii="Arial" w:eastAsia="Arial" w:hAnsi="Arial" w:cs="Arial"/>
          <w:b w:val="0"/>
          <w:i w:val="0"/>
          <w:color w:val="000000"/>
          <w:sz w:val="20"/>
          <w:u w:val="none"/>
        </w:rPr>
        <w:t>Chris Richburg</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50. </w:t>
      </w:r>
      <w:hyperlink w:anchor="Bookmark_50" w:tooltip="Barack Obama was offered Severance role" w:history="1">
        <w:r>
          <w:rPr>
            <w:rFonts w:ascii="Arial" w:eastAsia="Arial" w:hAnsi="Arial" w:cs="Arial"/>
            <w:b/>
            <w:i w:val="0"/>
            <w:color w:val="0077CC"/>
            <w:sz w:val="20"/>
            <w:u w:val="single"/>
          </w:rPr>
          <w:t>Barack Obama was offered Severance role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05, 2025</w:t>
        <w:tab/>
      </w:r>
      <w:r>
        <w:rPr>
          <w:rFonts w:ascii="Arial" w:eastAsia="Arial" w:hAnsi="Arial" w:cs="Arial"/>
          <w:b w:val="0"/>
          <w:i w:val="0"/>
          <w:color w:val="000000"/>
          <w:sz w:val="20"/>
          <w:u w:val="none"/>
        </w:rPr>
        <w:t>Newstex Blogs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51. </w:t>
      </w:r>
      <w:hyperlink w:anchor="Bookmark_51" w:tooltip="Who is Jennifer Aniston? The Friends actress for whom Barack Obama is reportedly divorcing Michelle Obama." w:history="1">
        <w:r>
          <w:rPr>
            <w:rFonts w:ascii="Arial" w:eastAsia="Arial" w:hAnsi="Arial" w:cs="Arial"/>
            <w:b/>
            <w:i w:val="0"/>
            <w:color w:val="0077CC"/>
            <w:sz w:val="20"/>
            <w:u w:val="single"/>
          </w:rPr>
          <w:t>Who is Jennifer Aniston? The Friends actress for whom Barack Obama is reportedly divorcing Michelle Obama.</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24, 2025</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52. </w:t>
      </w:r>
      <w:hyperlink w:anchor="Bookmark_52" w:tooltip="Michelle Obama responds to alleged divorce with Barack Obama: &quot;I am a grown woman&quot;." w:history="1">
        <w:r>
          <w:rPr>
            <w:rFonts w:ascii="Arial" w:eastAsia="Arial" w:hAnsi="Arial" w:cs="Arial"/>
            <w:b/>
            <w:i w:val="0"/>
            <w:color w:val="0077CC"/>
            <w:sz w:val="20"/>
            <w:u w:val="single"/>
          </w:rPr>
          <w:t>Michelle Obama responds to alleged divorce with Barack Obama: "I am a grown woman".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10, 2025</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53. </w:t>
      </w:r>
      <w:hyperlink w:anchor="Bookmark_53" w:tooltip="Barack Obama Joins Bluesky: A Significant Milestone for the Emerging Social Network" w:history="1">
        <w:r>
          <w:rPr>
            <w:rFonts w:ascii="Arial" w:eastAsia="Arial" w:hAnsi="Arial" w:cs="Arial"/>
            <w:b/>
            <w:i w:val="0"/>
            <w:color w:val="0077CC"/>
            <w:sz w:val="20"/>
            <w:u w:val="single"/>
          </w:rPr>
          <w:t>Barack Obama Joins Bluesky: A Significant Milestone for the Emerging Social Network</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23, 2025</w:t>
        <w:tab/>
      </w:r>
      <w:r>
        <w:rPr>
          <w:rFonts w:ascii="Arial" w:eastAsia="Arial" w:hAnsi="Arial" w:cs="Arial"/>
          <w:b w:val="0"/>
          <w:i w:val="0"/>
          <w:color w:val="000000"/>
          <w:sz w:val="20"/>
          <w:u w:val="none"/>
        </w:rPr>
        <w:t>Newstex Blogs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54. </w:t>
      </w:r>
      <w:hyperlink w:anchor="Bookmark_54" w:tooltip="'Smiling' Barack Obama spotted without Michelle at Trump inauguration, former First Lady shares Instagram post" w:history="1">
        <w:r>
          <w:rPr>
            <w:rFonts w:ascii="Arial" w:eastAsia="Arial" w:hAnsi="Arial" w:cs="Arial"/>
            <w:b/>
            <w:i w:val="0"/>
            <w:color w:val="0077CC"/>
            <w:sz w:val="20"/>
            <w:u w:val="single"/>
          </w:rPr>
          <w:t>'Smiling' Barack Obama spotted without Michelle at Trump inauguration, former First Lady shares Instagram post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21, 2025</w:t>
        <w:tab/>
      </w:r>
      <w:r>
        <w:rPr>
          <w:rFonts w:ascii="Arial" w:eastAsia="Arial" w:hAnsi="Arial" w:cs="Arial"/>
          <w:b w:val="0"/>
          <w:i w:val="0"/>
          <w:color w:val="000000"/>
          <w:sz w:val="20"/>
          <w:u w:val="none"/>
        </w:rPr>
        <w:t>The Economic Times</w:t>
        <w:tab/>
      </w:r>
      <w:r>
        <w:rPr>
          <w:rFonts w:ascii="Arial" w:eastAsia="Arial" w:hAnsi="Arial" w:cs="Arial"/>
          <w:b w:val="0"/>
          <w:i w:val="0"/>
          <w:color w:val="000000"/>
          <w:sz w:val="20"/>
          <w:u w:val="none"/>
        </w:rPr>
        <w:t>INTERNATIONAL-NEWS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55. </w:t>
      </w:r>
      <w:hyperlink w:anchor="Bookmark_55" w:tooltip="Barack Obama Sparks Speculation With NBA Game Appearance" w:history="1">
        <w:r>
          <w:rPr>
            <w:rFonts w:ascii="Arial" w:eastAsia="Arial" w:hAnsi="Arial" w:cs="Arial"/>
            <w:b/>
            <w:i w:val="0"/>
            <w:color w:val="0077CC"/>
            <w:sz w:val="20"/>
            <w:u w:val="single"/>
          </w:rPr>
          <w:t>Barack Obama Sparks Speculation With NBA Game Appearance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06, 2025</w:t>
        <w:tab/>
      </w:r>
      <w:r>
        <w:rPr>
          <w:rFonts w:ascii="Arial" w:eastAsia="Arial" w:hAnsi="Arial" w:cs="Arial"/>
          <w:b w:val="0"/>
          <w:i w:val="0"/>
          <w:color w:val="000000"/>
          <w:sz w:val="20"/>
          <w:u w:val="none"/>
        </w:rPr>
        <w:t>The Spun</w:t>
        <w:tab/>
      </w:r>
      <w:r>
        <w:rPr>
          <w:rFonts w:ascii="Arial" w:eastAsia="Arial" w:hAnsi="Arial" w:cs="Arial"/>
          <w:b w:val="0"/>
          <w:i w:val="0"/>
          <w:color w:val="000000"/>
          <w:sz w:val="20"/>
          <w:u w:val="none"/>
        </w:rPr>
        <w:t>US NEWS, US politics news, Sports: NBA news &amp; SPORTS: BASKETBALL NEWS</w:t>
        <w:tab/>
      </w:r>
      <w:r>
        <w:rPr>
          <w:rFonts w:ascii="Arial" w:eastAsia="Arial" w:hAnsi="Arial" w:cs="Arial"/>
          <w:b w:val="0"/>
          <w:i w:val="0"/>
          <w:color w:val="000000"/>
          <w:sz w:val="20"/>
          <w:u w:val="none"/>
        </w:rPr>
        <w:t>Chris Rosvoglou</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56. </w:t>
      </w:r>
      <w:hyperlink w:anchor="Bookmark_56" w:tooltip="'Dictator energy': Trump's viral 'Fight, Fight, Fight' photo replaces Barack Obama's portrait in White House" w:history="1">
        <w:r>
          <w:rPr>
            <w:rFonts w:ascii="Arial" w:eastAsia="Arial" w:hAnsi="Arial" w:cs="Arial"/>
            <w:b/>
            <w:i w:val="0"/>
            <w:color w:val="0077CC"/>
            <w:sz w:val="20"/>
            <w:u w:val="single"/>
          </w:rPr>
          <w:t>'Dictator energy': Trump's viral 'Fight, Fight, Fight' photo replaces Barack Obama's portrait in White House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12, 2025</w:t>
        <w:tab/>
      </w:r>
      <w:r>
        <w:rPr>
          <w:rFonts w:ascii="Arial" w:eastAsia="Arial" w:hAnsi="Arial" w:cs="Arial"/>
          <w:b w:val="0"/>
          <w:i w:val="0"/>
          <w:color w:val="000000"/>
          <w:sz w:val="20"/>
          <w:u w:val="none"/>
        </w:rPr>
        <w:t>MINT</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57. </w:t>
      </w:r>
      <w:hyperlink w:anchor="Bookmark_57" w:tooltip="Kamala Harris' Real Opinion Of Barack Obama Has Been Revealed" w:history="1">
        <w:r>
          <w:rPr>
            <w:rFonts w:ascii="Arial" w:eastAsia="Arial" w:hAnsi="Arial" w:cs="Arial"/>
            <w:b/>
            <w:i w:val="0"/>
            <w:color w:val="0077CC"/>
            <w:sz w:val="20"/>
            <w:u w:val="single"/>
          </w:rPr>
          <w:t>Kamala Harris' Real Opinion Of Barack Obama Has Been Revealed</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04, 2025</w:t>
        <w:tab/>
      </w:r>
      <w:r>
        <w:rPr>
          <w:rFonts w:ascii="Arial" w:eastAsia="Arial" w:hAnsi="Arial" w:cs="Arial"/>
          <w:b w:val="0"/>
          <w:i w:val="0"/>
          <w:color w:val="000000"/>
          <w:sz w:val="20"/>
          <w:u w:val="none"/>
        </w:rPr>
        <w:t>The Spun</w:t>
        <w:tab/>
      </w:r>
      <w:r>
        <w:rPr>
          <w:rFonts w:ascii="Arial" w:eastAsia="Arial" w:hAnsi="Arial" w:cs="Arial"/>
          <w:b w:val="0"/>
          <w:i w:val="0"/>
          <w:color w:val="000000"/>
          <w:sz w:val="20"/>
          <w:u w:val="none"/>
        </w:rPr>
        <w:t>US NEWS &amp; US POLITICS NEWS</w:t>
        <w:tab/>
      </w:r>
      <w:r>
        <w:rPr>
          <w:rFonts w:ascii="Arial" w:eastAsia="Arial" w:hAnsi="Arial" w:cs="Arial"/>
          <w:b w:val="0"/>
          <w:i w:val="0"/>
          <w:color w:val="000000"/>
          <w:sz w:val="20"/>
          <w:u w:val="none"/>
        </w:rPr>
        <w:t>Chris Rosvoglou</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58. </w:t>
      </w:r>
      <w:hyperlink w:anchor="Bookmark_58" w:tooltip="Did Barack Obama have an Affair? Key moments stir ongoing speculation" w:history="1">
        <w:r>
          <w:rPr>
            <w:rFonts w:ascii="Arial" w:eastAsia="Arial" w:hAnsi="Arial" w:cs="Arial"/>
            <w:b/>
            <w:i w:val="0"/>
            <w:color w:val="0077CC"/>
            <w:sz w:val="20"/>
            <w:u w:val="single"/>
          </w:rPr>
          <w:t>Did Barack Obama have an Affair? Key moments stir ongoing speculation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18, 2025</w:t>
        <w:tab/>
      </w:r>
      <w:r>
        <w:rPr>
          <w:rFonts w:ascii="Arial" w:eastAsia="Arial" w:hAnsi="Arial" w:cs="Arial"/>
          <w:b w:val="0"/>
          <w:i w:val="0"/>
          <w:color w:val="000000"/>
          <w:sz w:val="20"/>
          <w:u w:val="none"/>
        </w:rPr>
        <w:t>Arab Times</w:t>
        <w:tab/>
      </w:r>
      <w:r>
        <w:rPr>
          <w:rFonts w:ascii="Arial" w:eastAsia="Arial" w:hAnsi="Arial" w:cs="Arial"/>
          <w:b w:val="0"/>
          <w:i w:val="0"/>
          <w:color w:val="000000"/>
          <w:sz w:val="20"/>
          <w:u w:val="none"/>
        </w:rPr>
        <w:t>arabtimes</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59. </w:t>
      </w:r>
      <w:hyperlink w:anchor="Bookmark_59" w:tooltip="Explainer: Is Barack Obama having a secret affair with Jennifer Aniston? 'Political earthquake!'" w:history="1">
        <w:r>
          <w:rPr>
            <w:rFonts w:ascii="Arial" w:eastAsia="Arial" w:hAnsi="Arial" w:cs="Arial"/>
            <w:b/>
            <w:i w:val="0"/>
            <w:color w:val="0077CC"/>
            <w:sz w:val="20"/>
            <w:u w:val="single"/>
          </w:rPr>
          <w:t>Explainer: Is Barack Obama having a secret affair with Jennifer Aniston? 'Political earthquake!'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26, 2025</w:t>
        <w:tab/>
      </w:r>
      <w:r>
        <w:rPr>
          <w:rFonts w:ascii="Arial" w:eastAsia="Arial" w:hAnsi="Arial" w:cs="Arial"/>
          <w:b w:val="0"/>
          <w:i w:val="0"/>
          <w:color w:val="000000"/>
          <w:sz w:val="20"/>
          <w:u w:val="none"/>
        </w:rPr>
        <w:t>India Today Online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60. </w:t>
      </w:r>
      <w:hyperlink w:anchor="Bookmark_60" w:tooltip="Jennifer Aniston's drastic decision after being linked to Barack Obama" w:history="1">
        <w:r>
          <w:rPr>
            <w:rFonts w:ascii="Arial" w:eastAsia="Arial" w:hAnsi="Arial" w:cs="Arial"/>
            <w:b/>
            <w:i w:val="0"/>
            <w:color w:val="0077CC"/>
            <w:sz w:val="20"/>
            <w:u w:val="single"/>
          </w:rPr>
          <w:t>Jennifer Aniston's drastic decision after being linked to Barack Obama</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25, 2025</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61. </w:t>
      </w:r>
      <w:hyperlink w:anchor="Bookmark_61" w:tooltip="Michelle Obama Says 'My Husband' Amid Divorce Rumours With Barack Obama. Here's What She Remarked" w:history="1">
        <w:r>
          <w:rPr>
            <w:rFonts w:ascii="Arial" w:eastAsia="Arial" w:hAnsi="Arial" w:cs="Arial"/>
            <w:b/>
            <w:i w:val="0"/>
            <w:color w:val="0077CC"/>
            <w:sz w:val="20"/>
            <w:u w:val="single"/>
          </w:rPr>
          <w:t>Michelle Obama Says 'My Husband' Amid Divorce Rumours With Barack Obama. Here's What She Remarked</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30, 2025</w:t>
        <w:tab/>
      </w:r>
      <w:r>
        <w:rPr>
          <w:rFonts w:ascii="Arial" w:eastAsia="Arial" w:hAnsi="Arial" w:cs="Arial"/>
          <w:b w:val="0"/>
          <w:i w:val="0"/>
          <w:color w:val="000000"/>
          <w:sz w:val="20"/>
          <w:u w:val="none"/>
        </w:rPr>
        <w:t>MENAFN - Business &amp; Finance News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62. </w:t>
      </w:r>
      <w:hyperlink w:anchor="Bookmark_62" w:tooltip="Barack Obama and Jennifer Aniston's net worth: A look at their financial success" w:history="1">
        <w:r>
          <w:rPr>
            <w:rFonts w:ascii="Arial" w:eastAsia="Arial" w:hAnsi="Arial" w:cs="Arial"/>
            <w:b/>
            <w:i w:val="0"/>
            <w:color w:val="0077CC"/>
            <w:sz w:val="20"/>
            <w:u w:val="single"/>
          </w:rPr>
          <w:t>Barack Obama and Jennifer Aniston's net worth: A look at their financial success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28, 2025</w:t>
        <w:tab/>
      </w:r>
      <w:r>
        <w:rPr>
          <w:rFonts w:ascii="Arial" w:eastAsia="Arial" w:hAnsi="Arial" w:cs="Arial"/>
          <w:b w:val="0"/>
          <w:i w:val="0"/>
          <w:color w:val="000000"/>
          <w:sz w:val="20"/>
          <w:u w:val="none"/>
        </w:rPr>
        <w:t>India Today Online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63. </w:t>
      </w:r>
      <w:hyperlink w:anchor="Bookmark_63" w:tooltip="Ben Stiller Says Barack Obama Declined His Offer for 'Severance' Voice Role" w:history="1">
        <w:r>
          <w:rPr>
            <w:rFonts w:ascii="Arial" w:eastAsia="Arial" w:hAnsi="Arial" w:cs="Arial"/>
            <w:b/>
            <w:i w:val="0"/>
            <w:color w:val="0077CC"/>
            <w:sz w:val="20"/>
            <w:u w:val="single"/>
          </w:rPr>
          <w:t>Ben Stiller Says Barack Obama Declined His Offer for 'Severance' Voice Role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04, 2025</w:t>
        <w:tab/>
      </w:r>
      <w:r>
        <w:rPr>
          <w:rFonts w:ascii="Arial" w:eastAsia="Arial" w:hAnsi="Arial" w:cs="Arial"/>
          <w:b w:val="0"/>
          <w:i w:val="0"/>
          <w:color w:val="000000"/>
          <w:sz w:val="20"/>
          <w:u w:val="none"/>
        </w:rPr>
        <w:t>The Hollywood Reporter</w:t>
        <w:tab/>
      </w:r>
      <w:r>
        <w:rPr>
          <w:rFonts w:ascii="Arial" w:eastAsia="Arial" w:hAnsi="Arial" w:cs="Arial"/>
          <w:b w:val="0"/>
          <w:i w:val="0"/>
          <w:color w:val="000000"/>
          <w:sz w:val="20"/>
          <w:u w:val="none"/>
        </w:rPr>
        <w:t>Lexy Perez</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64. </w:t>
      </w:r>
      <w:hyperlink w:anchor="Bookmark_64" w:tooltip="Pure perreo! Barack Obama boasts his favorite songs of 2024" w:history="1">
        <w:r>
          <w:rPr>
            <w:rFonts w:ascii="Arial" w:eastAsia="Arial" w:hAnsi="Arial" w:cs="Arial"/>
            <w:b/>
            <w:i w:val="0"/>
            <w:color w:val="0077CC"/>
            <w:sz w:val="20"/>
            <w:u w:val="single"/>
          </w:rPr>
          <w:t>Pure perreo! Barack Obama boasts his favorite songs of 2024</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21, 2024</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65. </w:t>
      </w:r>
      <w:hyperlink w:anchor="Bookmark_65" w:tooltip="'Smiling' Barack Obama spotted without Michelle at private dinner in Washington" w:history="1">
        <w:r>
          <w:rPr>
            <w:rFonts w:ascii="Arial" w:eastAsia="Arial" w:hAnsi="Arial" w:cs="Arial"/>
            <w:b/>
            <w:i w:val="0"/>
            <w:color w:val="0077CC"/>
            <w:sz w:val="20"/>
            <w:u w:val="single"/>
          </w:rPr>
          <w:t>'Smiling' Barack Obama spotted without Michelle at private dinner in Washington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21, 2025</w:t>
        <w:tab/>
      </w:r>
      <w:r>
        <w:rPr>
          <w:rFonts w:ascii="Arial" w:eastAsia="Arial" w:hAnsi="Arial" w:cs="Arial"/>
          <w:b w:val="0"/>
          <w:i w:val="0"/>
          <w:color w:val="000000"/>
          <w:sz w:val="20"/>
          <w:u w:val="none"/>
        </w:rPr>
        <w:t>The Times of India (TOI)</w:t>
        <w:tab/>
      </w:r>
      <w:r>
        <w:rPr>
          <w:rFonts w:ascii="Arial" w:eastAsia="Arial" w:hAnsi="Arial" w:cs="Arial"/>
          <w:b w:val="0"/>
          <w:i w:val="0"/>
          <w:color w:val="000000"/>
          <w:sz w:val="20"/>
          <w:u w:val="none"/>
        </w:rPr>
        <w:t>US</w:t>
        <w:tab/>
      </w:r>
      <w:r>
        <w:rPr>
          <w:rFonts w:ascii="Arial" w:eastAsia="Arial" w:hAnsi="Arial" w:cs="Arial"/>
          <w:b w:val="0"/>
          <w:i w:val="0"/>
          <w:color w:val="000000"/>
          <w:sz w:val="20"/>
          <w:u w:val="none"/>
        </w:rPr>
        <w:t>TOI World Desk</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66. </w:t>
      </w:r>
      <w:hyperlink w:anchor="Bookmark_66" w:tooltip="'When Manmohan Singh Speaks, People Listen': When Barack Obama Praised Former PM Watch Video" w:history="1">
        <w:r>
          <w:rPr>
            <w:rFonts w:ascii="Arial" w:eastAsia="Arial" w:hAnsi="Arial" w:cs="Arial"/>
            <w:b/>
            <w:i w:val="0"/>
            <w:color w:val="0077CC"/>
            <w:sz w:val="20"/>
            <w:u w:val="single"/>
          </w:rPr>
          <w:t>'When Manmohan Singh Speaks, People Listen': When Barack Obama Praised Former PM Watch Video</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27, 2024</w:t>
        <w:tab/>
      </w:r>
      <w:r>
        <w:rPr>
          <w:rFonts w:ascii="Arial" w:eastAsia="Arial" w:hAnsi="Arial" w:cs="Arial"/>
          <w:b w:val="0"/>
          <w:i w:val="0"/>
          <w:color w:val="000000"/>
          <w:sz w:val="20"/>
          <w:u w:val="none"/>
        </w:rPr>
        <w:t>MENAFN - Business &amp; Finance News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67. </w:t>
      </w:r>
      <w:hyperlink w:anchor="Bookmark_67" w:tooltip="Jennifer Aniston niega romance with Barack Obama" w:history="1">
        <w:r>
          <w:rPr>
            <w:rFonts w:ascii="Arial" w:eastAsia="Arial" w:hAnsi="Arial" w:cs="Arial"/>
            <w:b/>
            <w:i w:val="0"/>
            <w:color w:val="0077CC"/>
            <w:sz w:val="20"/>
            <w:u w:val="single"/>
          </w:rPr>
          <w:t>Jennifer Aniston niega romance with Barack Obama</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27, 2025</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68. </w:t>
      </w:r>
      <w:hyperlink w:anchor="Bookmark_68" w:tooltip="Barack Obama was offered a bit part in the biggest show on Apple TV+" w:history="1">
        <w:r>
          <w:rPr>
            <w:rFonts w:ascii="Arial" w:eastAsia="Arial" w:hAnsi="Arial" w:cs="Arial"/>
            <w:b/>
            <w:i w:val="0"/>
            <w:color w:val="0077CC"/>
            <w:sz w:val="20"/>
            <w:u w:val="single"/>
          </w:rPr>
          <w:t>Barack Obama was offered a bit part in the biggest show on Apple TV+</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05, 2025</w:t>
        <w:tab/>
      </w:r>
      <w:r>
        <w:rPr>
          <w:rFonts w:ascii="Arial" w:eastAsia="Arial" w:hAnsi="Arial" w:cs="Arial"/>
          <w:b w:val="0"/>
          <w:i w:val="0"/>
          <w:color w:val="000000"/>
          <w:sz w:val="20"/>
          <w:u w:val="none"/>
        </w:rPr>
        <w:t>BGR</w:t>
        <w:tab/>
      </w:r>
      <w:r>
        <w:rPr>
          <w:rFonts w:ascii="Arial" w:eastAsia="Arial" w:hAnsi="Arial" w:cs="Arial"/>
          <w:b w:val="0"/>
          <w:i w:val="0"/>
          <w:color w:val="000000"/>
          <w:sz w:val="20"/>
          <w:u w:val="none"/>
        </w:rPr>
        <w:t>Andy Meek</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69. </w:t>
      </w:r>
      <w:hyperlink w:anchor="Bookmark_69" w:tooltip="Jennifer Aniston and Barack Obama together? The message on social networks that sparks rumors of a new romance" w:history="1">
        <w:r>
          <w:rPr>
            <w:rFonts w:ascii="Arial" w:eastAsia="Arial" w:hAnsi="Arial" w:cs="Arial"/>
            <w:b/>
            <w:i w:val="0"/>
            <w:color w:val="0077CC"/>
            <w:sz w:val="20"/>
            <w:u w:val="single"/>
          </w:rPr>
          <w:t>Jennifer Aniston and Barack Obama together? The message on social networks that sparks rumors of a new romance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24, 2025</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70. </w:t>
      </w:r>
      <w:hyperlink w:anchor="Bookmark_70" w:tooltip="Zack Peter says Michelle Obama didn't have a &quot;real valid excuse&quot; for skipping Jimmy Carter's funeral as she addresses Barack Obama divorce rumors" w:history="1">
        <w:r>
          <w:rPr>
            <w:rFonts w:ascii="Arial" w:eastAsia="Arial" w:hAnsi="Arial" w:cs="Arial"/>
            <w:b/>
            <w:i w:val="0"/>
            <w:color w:val="0077CC"/>
            <w:sz w:val="20"/>
            <w:u w:val="single"/>
          </w:rPr>
          <w:t>Zack Peter says Michelle Obama didn't have a "real valid excuse" for skipping Jimmy Carter's funeral as she addresses Barack Obama divorce rumors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10, 2025</w:t>
        <w:tab/>
      </w:r>
      <w:r>
        <w:rPr>
          <w:rFonts w:ascii="Arial" w:eastAsia="Arial" w:hAnsi="Arial" w:cs="Arial"/>
          <w:b w:val="0"/>
          <w:i w:val="0"/>
          <w:color w:val="000000"/>
          <w:sz w:val="20"/>
          <w:u w:val="none"/>
        </w:rPr>
        <w:t>sportskeeda.com</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71. </w:t>
      </w:r>
      <w:hyperlink w:anchor="Bookmark_71" w:tooltip="Jennifer Aniston and Barack Obama, the romance that begins to sound in Hollywood?" w:history="1">
        <w:r>
          <w:rPr>
            <w:rFonts w:ascii="Arial" w:eastAsia="Arial" w:hAnsi="Arial" w:cs="Arial"/>
            <w:b/>
            <w:i w:val="0"/>
            <w:color w:val="0077CC"/>
            <w:sz w:val="20"/>
            <w:u w:val="single"/>
          </w:rPr>
          <w:t>Jennifer Aniston and Barack Obama, the romance that begins to sound in Hollywood?</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24, 2025</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72. </w:t>
      </w:r>
      <w:hyperlink w:anchor="Bookmark_72" w:tooltip="Paige Bueckers earns high praise from Barack Obama and Gordon Ramsay after NCAA championship" w:history="1">
        <w:r>
          <w:rPr>
            <w:rFonts w:ascii="Arial" w:eastAsia="Arial" w:hAnsi="Arial" w:cs="Arial"/>
            <w:b/>
            <w:i w:val="0"/>
            <w:color w:val="0077CC"/>
            <w:sz w:val="20"/>
            <w:u w:val="single"/>
          </w:rPr>
          <w:t>Paige Bueckers earns high praise from Barack Obama and Gordon Ramsay after NCAA championship</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08, 2025</w:t>
        <w:tab/>
      </w:r>
      <w:r>
        <w:rPr>
          <w:rFonts w:ascii="Arial" w:eastAsia="Arial" w:hAnsi="Arial" w:cs="Arial"/>
          <w:b w:val="0"/>
          <w:i w:val="0"/>
          <w:color w:val="000000"/>
          <w:sz w:val="20"/>
          <w:u w:val="none"/>
        </w:rPr>
        <w:t>The Times of India (TOI)</w:t>
        <w:tab/>
      </w:r>
      <w:r>
        <w:rPr>
          <w:rFonts w:ascii="Arial" w:eastAsia="Arial" w:hAnsi="Arial" w:cs="Arial"/>
          <w:b w:val="0"/>
          <w:i w:val="0"/>
          <w:color w:val="000000"/>
          <w:sz w:val="20"/>
          <w:u w:val="none"/>
        </w:rPr>
        <w:t>NBA TOP STORIES</w:t>
        <w:tab/>
      </w:r>
      <w:r>
        <w:rPr>
          <w:rFonts w:ascii="Arial" w:eastAsia="Arial" w:hAnsi="Arial" w:cs="Arial"/>
          <w:b w:val="0"/>
          <w:i w:val="0"/>
          <w:color w:val="000000"/>
          <w:sz w:val="20"/>
          <w:u w:val="none"/>
        </w:rPr>
        <w:t>TOI Sports Desk</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73. </w:t>
      </w:r>
      <w:hyperlink w:anchor="Bookmark_73" w:tooltip="Romance between Jennifer Aniston and Barack Obama? Here's what is known" w:history="1">
        <w:r>
          <w:rPr>
            <w:rFonts w:ascii="Arial" w:eastAsia="Arial" w:hAnsi="Arial" w:cs="Arial"/>
            <w:b/>
            <w:i w:val="0"/>
            <w:color w:val="0077CC"/>
            <w:sz w:val="20"/>
            <w:u w:val="single"/>
          </w:rPr>
          <w:t>Romance between Jennifer Aniston and Barack Obama? Here's what is known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24, 2025</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74. </w:t>
      </w:r>
      <w:hyperlink w:anchor="Bookmark_74" w:tooltip="Barack Obama worked against Kamala Harris in US presidential elections, book claims" w:history="1">
        <w:r>
          <w:rPr>
            <w:rFonts w:ascii="Arial" w:eastAsia="Arial" w:hAnsi="Arial" w:cs="Arial"/>
            <w:b/>
            <w:i w:val="0"/>
            <w:color w:val="0077CC"/>
            <w:sz w:val="20"/>
            <w:u w:val="single"/>
          </w:rPr>
          <w:t>Barack Obama worked against Kamala Harris in US presidential elections, book claims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02, 2025</w:t>
        <w:tab/>
      </w:r>
      <w:r>
        <w:rPr>
          <w:rFonts w:ascii="Arial" w:eastAsia="Arial" w:hAnsi="Arial" w:cs="Arial"/>
          <w:b w:val="0"/>
          <w:i w:val="0"/>
          <w:color w:val="000000"/>
          <w:sz w:val="20"/>
          <w:u w:val="none"/>
        </w:rPr>
        <w:t>Hindustan Times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75. </w:t>
      </w:r>
      <w:hyperlink w:anchor="Bookmark_75" w:tooltip="Barack Obama's old Harvard University speech goes viral, amid funding freeze by Donald Trump administration" w:history="1">
        <w:r>
          <w:rPr>
            <w:rFonts w:ascii="Arial" w:eastAsia="Arial" w:hAnsi="Arial" w:cs="Arial"/>
            <w:b/>
            <w:i w:val="0"/>
            <w:color w:val="0077CC"/>
            <w:sz w:val="20"/>
            <w:u w:val="single"/>
          </w:rPr>
          <w:t>Barack Obama's old Harvard University speech goes viral, amid funding freeze by Donald Trump administration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17, 2025</w:t>
        <w:tab/>
      </w:r>
      <w:r>
        <w:rPr>
          <w:rFonts w:ascii="Arial" w:eastAsia="Arial" w:hAnsi="Arial" w:cs="Arial"/>
          <w:b w:val="0"/>
          <w:i w:val="0"/>
          <w:color w:val="000000"/>
          <w:sz w:val="20"/>
          <w:u w:val="none"/>
        </w:rPr>
        <w:t>The Times of India (TOI)</w:t>
        <w:tab/>
      </w:r>
      <w:r>
        <w:rPr>
          <w:rFonts w:ascii="Arial" w:eastAsia="Arial" w:hAnsi="Arial" w:cs="Arial"/>
          <w:b w:val="0"/>
          <w:i w:val="0"/>
          <w:color w:val="000000"/>
          <w:sz w:val="20"/>
          <w:u w:val="none"/>
        </w:rPr>
        <w:t>US</w:t>
        <w:tab/>
      </w:r>
      <w:r>
        <w:rPr>
          <w:rFonts w:ascii="Arial" w:eastAsia="Arial" w:hAnsi="Arial" w:cs="Arial"/>
          <w:b w:val="0"/>
          <w:i w:val="0"/>
          <w:color w:val="000000"/>
          <w:sz w:val="20"/>
          <w:u w:val="none"/>
        </w:rPr>
        <w:t>TOI World Desk</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76. </w:t>
      </w:r>
      <w:hyperlink w:anchor="Bookmark_76" w:tooltip="Severance tried to get Barack Obama for role that ultimately went to Keanu Reeves" w:history="1">
        <w:r>
          <w:rPr>
            <w:rFonts w:ascii="Arial" w:eastAsia="Arial" w:hAnsi="Arial" w:cs="Arial"/>
            <w:b/>
            <w:i w:val="0"/>
            <w:color w:val="0077CC"/>
            <w:sz w:val="20"/>
            <w:u w:val="single"/>
          </w:rPr>
          <w:t>Severance tried to get Barack Obama for role that ultimately went to Keanu Reeves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04, 2025</w:t>
        <w:tab/>
      </w:r>
      <w:r>
        <w:rPr>
          <w:rFonts w:ascii="Arial" w:eastAsia="Arial" w:hAnsi="Arial" w:cs="Arial"/>
          <w:b w:val="0"/>
          <w:i w:val="0"/>
          <w:color w:val="000000"/>
          <w:sz w:val="20"/>
          <w:u w:val="none"/>
        </w:rPr>
        <w:t>Newstex Blogs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77. </w:t>
      </w:r>
      <w:hyperlink w:anchor="Bookmark_77" w:tooltip="Meghan McCain says her sources confirm Barack Obama-Michelle divorce rumors" w:history="1">
        <w:r>
          <w:rPr>
            <w:rFonts w:ascii="Arial" w:eastAsia="Arial" w:hAnsi="Arial" w:cs="Arial"/>
            <w:b/>
            <w:i w:val="0"/>
            <w:color w:val="0077CC"/>
            <w:sz w:val="20"/>
            <w:u w:val="single"/>
          </w:rPr>
          <w:t>Meghan McCain says her sources confirm Barack Obama-Michelle divorce rumors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24, 2025</w:t>
        <w:tab/>
      </w:r>
      <w:r>
        <w:rPr>
          <w:rFonts w:ascii="Arial" w:eastAsia="Arial" w:hAnsi="Arial" w:cs="Arial"/>
          <w:b w:val="0"/>
          <w:i w:val="0"/>
          <w:color w:val="000000"/>
          <w:sz w:val="20"/>
          <w:u w:val="none"/>
        </w:rPr>
        <w:t>The Times of India (TOI)</w:t>
        <w:tab/>
      </w:r>
      <w:r>
        <w:rPr>
          <w:rFonts w:ascii="Arial" w:eastAsia="Arial" w:hAnsi="Arial" w:cs="Arial"/>
          <w:b w:val="0"/>
          <w:i w:val="0"/>
          <w:color w:val="000000"/>
          <w:sz w:val="20"/>
          <w:u w:val="none"/>
        </w:rPr>
        <w:t>US</w:t>
        <w:tab/>
      </w:r>
      <w:r>
        <w:rPr>
          <w:rFonts w:ascii="Arial" w:eastAsia="Arial" w:hAnsi="Arial" w:cs="Arial"/>
          <w:b w:val="0"/>
          <w:i w:val="0"/>
          <w:color w:val="000000"/>
          <w:sz w:val="20"/>
          <w:u w:val="none"/>
        </w:rPr>
        <w:t>TOI World Desk</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78. </w:t>
      </w:r>
      <w:hyperlink w:anchor="Bookmark_78" w:tooltip="Michelle Obama discusses divorce, marriage challenges in a new podcast amid separation rumours with Barack Obama" w:history="1">
        <w:r>
          <w:rPr>
            <w:rFonts w:ascii="Arial" w:eastAsia="Arial" w:hAnsi="Arial" w:cs="Arial"/>
            <w:b/>
            <w:i w:val="0"/>
            <w:color w:val="0077CC"/>
            <w:sz w:val="20"/>
            <w:u w:val="single"/>
          </w:rPr>
          <w:t>Michelle Obama discusses divorce, marriage challenges in a new podcast amid separation rumours with Barack Obama</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12, 2025</w:t>
        <w:tab/>
      </w:r>
      <w:r>
        <w:rPr>
          <w:rFonts w:ascii="Arial" w:eastAsia="Arial" w:hAnsi="Arial" w:cs="Arial"/>
          <w:b w:val="0"/>
          <w:i w:val="0"/>
          <w:color w:val="000000"/>
          <w:sz w:val="20"/>
          <w:u w:val="none"/>
        </w:rPr>
        <w:t>MINT</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79. </w:t>
      </w:r>
      <w:hyperlink w:anchor="Bookmark_79" w:tooltip="Jennifer Aniston Admitted 'Affair' With Barack Obama To Friends? Alleged Leaked DM Viral" w:history="1">
        <w:r>
          <w:rPr>
            <w:rFonts w:ascii="Arial" w:eastAsia="Arial" w:hAnsi="Arial" w:cs="Arial"/>
            <w:b/>
            <w:i w:val="0"/>
            <w:color w:val="0077CC"/>
            <w:sz w:val="20"/>
            <w:u w:val="single"/>
          </w:rPr>
          <w:t>Jennifer Aniston Admitted 'Affair' With Barack Obama To Friends? Alleged Leaked DM Viral</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23, 2025</w:t>
        <w:tab/>
      </w:r>
      <w:r>
        <w:rPr>
          <w:rFonts w:ascii="Arial" w:eastAsia="Arial" w:hAnsi="Arial" w:cs="Arial"/>
          <w:b w:val="0"/>
          <w:i w:val="0"/>
          <w:color w:val="000000"/>
          <w:sz w:val="20"/>
          <w:u w:val="none"/>
        </w:rPr>
        <w:t>Times Now</w:t>
        <w:tab/>
      </w:r>
      <w:r>
        <w:rPr>
          <w:rFonts w:ascii="Arial" w:eastAsia="Arial" w:hAnsi="Arial" w:cs="Arial"/>
          <w:b w:val="0"/>
          <w:i w:val="0"/>
          <w:color w:val="000000"/>
          <w:sz w:val="20"/>
          <w:u w:val="none"/>
        </w:rPr>
        <w:t>US NEWS &amp; US POLITICS NEWS</w:t>
        <w:tab/>
      </w:r>
      <w:r>
        <w:rPr>
          <w:rFonts w:ascii="Arial" w:eastAsia="Arial" w:hAnsi="Arial" w:cs="Arial"/>
          <w:b w:val="0"/>
          <w:i w:val="0"/>
          <w:color w:val="000000"/>
          <w:sz w:val="20"/>
          <w:u w:val="none"/>
        </w:rPr>
        <w:t>Times Now Digital</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80. </w:t>
      </w:r>
      <w:hyperlink w:anchor="Bookmark_80" w:tooltip="Rumors in networks that point to an alleged secret relationship between Jennifer Aniston and Barack Obama" w:history="1">
        <w:r>
          <w:rPr>
            <w:rFonts w:ascii="Arial" w:eastAsia="Arial" w:hAnsi="Arial" w:cs="Arial"/>
            <w:b/>
            <w:i w:val="0"/>
            <w:color w:val="0077CC"/>
            <w:sz w:val="20"/>
            <w:u w:val="single"/>
          </w:rPr>
          <w:t>Rumors in networks that point to an alleged secret relationship between Jennifer Aniston and Barack Obama</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24, 2025</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81. </w:t>
      </w:r>
      <w:hyperlink w:anchor="Bookmark_81" w:tooltip="Watch: Barack Obama seen 'alone' at inauguration weekend dinner party amid divorce rumours with Michelle Obama" w:history="1">
        <w:r>
          <w:rPr>
            <w:rFonts w:ascii="Arial" w:eastAsia="Arial" w:hAnsi="Arial" w:cs="Arial"/>
            <w:b/>
            <w:i w:val="0"/>
            <w:color w:val="0077CC"/>
            <w:sz w:val="20"/>
            <w:u w:val="single"/>
          </w:rPr>
          <w:t>Watch: Barack Obama seen 'alone' at inauguration weekend dinner party amid divorce rumours with Michelle Obama</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20, 2025</w:t>
        <w:tab/>
      </w:r>
      <w:r>
        <w:rPr>
          <w:rFonts w:ascii="Arial" w:eastAsia="Arial" w:hAnsi="Arial" w:cs="Arial"/>
          <w:b w:val="0"/>
          <w:i w:val="0"/>
          <w:color w:val="000000"/>
          <w:sz w:val="20"/>
          <w:u w:val="none"/>
        </w:rPr>
        <w:t>MINT</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82. </w:t>
      </w:r>
      <w:hyperlink w:anchor="Bookmark_82" w:tooltip="Michelle Obama recalls dating Barack Obama when he wasn't 'financially sound'" w:history="1">
        <w:r>
          <w:rPr>
            <w:rFonts w:ascii="Arial" w:eastAsia="Arial" w:hAnsi="Arial" w:cs="Arial"/>
            <w:b/>
            <w:i w:val="0"/>
            <w:color w:val="0077CC"/>
            <w:sz w:val="20"/>
            <w:u w:val="single"/>
          </w:rPr>
          <w:t>Michelle Obama recalls dating Barack Obama when he wasn't 'financially sound'</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03, 2025</w:t>
        <w:tab/>
      </w:r>
      <w:r>
        <w:rPr>
          <w:rFonts w:ascii="Arial" w:eastAsia="Arial" w:hAnsi="Arial" w:cs="Arial"/>
          <w:b w:val="0"/>
          <w:i w:val="0"/>
          <w:color w:val="000000"/>
          <w:sz w:val="20"/>
          <w:u w:val="none"/>
        </w:rPr>
        <w:t>Hindustan Times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83. </w:t>
      </w:r>
      <w:hyperlink w:anchor="Bookmark_83" w:tooltip="Jennifer Aniston and Barack Obama: romance rumors" w:history="1">
        <w:r>
          <w:rPr>
            <w:rFonts w:ascii="Arial" w:eastAsia="Arial" w:hAnsi="Arial" w:cs="Arial"/>
            <w:b/>
            <w:i w:val="0"/>
            <w:color w:val="0077CC"/>
            <w:sz w:val="20"/>
            <w:u w:val="single"/>
          </w:rPr>
          <w:t>Jennifer Aniston and Barack Obama: romance rumors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24, 2025</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84. </w:t>
      </w:r>
      <w:hyperlink w:anchor="Bookmark_84" w:tooltip="Barack Obama praises Harvard for rejecting Trump orders to curb campus activism" w:history="1">
        <w:r>
          <w:rPr>
            <w:rFonts w:ascii="Arial" w:eastAsia="Arial" w:hAnsi="Arial" w:cs="Arial"/>
            <w:b/>
            <w:i w:val="0"/>
            <w:color w:val="0077CC"/>
            <w:sz w:val="20"/>
            <w:u w:val="single"/>
          </w:rPr>
          <w:t>Barack Obama praises Harvard for rejecting Trump orders to curb campus activism</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15, 2025</w:t>
        <w:tab/>
      </w:r>
      <w:r>
        <w:rPr>
          <w:rFonts w:ascii="Arial" w:eastAsia="Arial" w:hAnsi="Arial" w:cs="Arial"/>
          <w:b w:val="0"/>
          <w:i w:val="0"/>
          <w:color w:val="000000"/>
          <w:sz w:val="20"/>
          <w:u w:val="none"/>
        </w:rPr>
        <w:t>Hindustan Times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85. </w:t>
      </w:r>
      <w:hyperlink w:anchor="Bookmark_85" w:tooltip="Michelle Obama breaks silence on alleged divorce, what did she say about Barack Obama?" w:history="1">
        <w:r>
          <w:rPr>
            <w:rFonts w:ascii="Arial" w:eastAsia="Arial" w:hAnsi="Arial" w:cs="Arial"/>
            <w:b/>
            <w:i w:val="0"/>
            <w:color w:val="0077CC"/>
            <w:sz w:val="20"/>
            <w:u w:val="single"/>
          </w:rPr>
          <w:t>Michelle Obama breaks silence on alleged divorce, what did she say about Barack Obama?</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10, 2025</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86. </w:t>
      </w:r>
      <w:hyperlink w:anchor="Bookmark_86" w:tooltip="Barack Obama, Michelle Obama headed for a divorce? Her absence from events fuels rumours" w:history="1">
        <w:r>
          <w:rPr>
            <w:rFonts w:ascii="Arial" w:eastAsia="Arial" w:hAnsi="Arial" w:cs="Arial"/>
            <w:b/>
            <w:i w:val="0"/>
            <w:color w:val="0077CC"/>
            <w:sz w:val="20"/>
            <w:u w:val="single"/>
          </w:rPr>
          <w:t>Barack Obama, Michelle Obama headed for a divorce? Her absence from events fuels rumours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16, 2025</w:t>
        <w:tab/>
      </w:r>
      <w:r>
        <w:rPr>
          <w:rFonts w:ascii="Arial" w:eastAsia="Arial" w:hAnsi="Arial" w:cs="Arial"/>
          <w:b w:val="0"/>
          <w:i w:val="0"/>
          <w:color w:val="000000"/>
          <w:sz w:val="20"/>
          <w:u w:val="none"/>
        </w:rPr>
        <w:t>Hindustan Times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87. </w:t>
      </w:r>
      <w:hyperlink w:anchor="Bookmark_87" w:tooltip="Barack Obama's Daughter Has Officially Decided To Change Her Name" w:history="1">
        <w:r>
          <w:rPr>
            <w:rFonts w:ascii="Arial" w:eastAsia="Arial" w:hAnsi="Arial" w:cs="Arial"/>
            <w:b/>
            <w:i w:val="0"/>
            <w:color w:val="0077CC"/>
            <w:sz w:val="20"/>
            <w:u w:val="single"/>
          </w:rPr>
          <w:t>Barack Obama's Daughter Has Officially Decided To Change Her Name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02, 2025</w:t>
        <w:tab/>
      </w:r>
      <w:r>
        <w:rPr>
          <w:rFonts w:ascii="Arial" w:eastAsia="Arial" w:hAnsi="Arial" w:cs="Arial"/>
          <w:b w:val="0"/>
          <w:i w:val="0"/>
          <w:color w:val="000000"/>
          <w:sz w:val="20"/>
          <w:u w:val="none"/>
        </w:rPr>
        <w:t>The Spun</w:t>
        <w:tab/>
      </w:r>
      <w:r>
        <w:rPr>
          <w:rFonts w:ascii="Arial" w:eastAsia="Arial" w:hAnsi="Arial" w:cs="Arial"/>
          <w:b w:val="0"/>
          <w:i w:val="0"/>
          <w:color w:val="000000"/>
          <w:sz w:val="20"/>
          <w:u w:val="none"/>
        </w:rPr>
        <w:t>US NEWS &amp; US POLITICS NEWS</w:t>
        <w:tab/>
      </w:r>
      <w:r>
        <w:rPr>
          <w:rFonts w:ascii="Arial" w:eastAsia="Arial" w:hAnsi="Arial" w:cs="Arial"/>
          <w:b w:val="0"/>
          <w:i w:val="0"/>
          <w:color w:val="000000"/>
          <w:sz w:val="20"/>
          <w:u w:val="none"/>
        </w:rPr>
        <w:t>Andrew Holleran</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88. </w:t>
      </w:r>
      <w:hyperlink w:anchor="Bookmark_88" w:tooltip="Barack Obama Has Valentine's Day Message For Wife Amid Divorce Rumors" w:history="1">
        <w:r>
          <w:rPr>
            <w:rFonts w:ascii="Arial" w:eastAsia="Arial" w:hAnsi="Arial" w:cs="Arial"/>
            <w:b/>
            <w:i w:val="0"/>
            <w:color w:val="0077CC"/>
            <w:sz w:val="20"/>
            <w:u w:val="single"/>
          </w:rPr>
          <w:t>Barack Obama Has Valentine's Day Message For Wife Amid Divorce Rumors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14, 2025</w:t>
        <w:tab/>
      </w:r>
      <w:r>
        <w:rPr>
          <w:rFonts w:ascii="Arial" w:eastAsia="Arial" w:hAnsi="Arial" w:cs="Arial"/>
          <w:b w:val="0"/>
          <w:i w:val="0"/>
          <w:color w:val="000000"/>
          <w:sz w:val="20"/>
          <w:u w:val="none"/>
        </w:rPr>
        <w:t>The Spun</w:t>
        <w:tab/>
      </w:r>
      <w:r>
        <w:rPr>
          <w:rFonts w:ascii="Arial" w:eastAsia="Arial" w:hAnsi="Arial" w:cs="Arial"/>
          <w:b w:val="0"/>
          <w:i w:val="0"/>
          <w:color w:val="000000"/>
          <w:sz w:val="20"/>
          <w:u w:val="none"/>
        </w:rPr>
        <w:t>US NEWS &amp; US POLITICS NEWS</w:t>
        <w:tab/>
      </w:r>
      <w:r>
        <w:rPr>
          <w:rFonts w:ascii="Arial" w:eastAsia="Arial" w:hAnsi="Arial" w:cs="Arial"/>
          <w:b w:val="0"/>
          <w:i w:val="0"/>
          <w:color w:val="000000"/>
          <w:sz w:val="20"/>
          <w:u w:val="none"/>
        </w:rPr>
        <w:t>Chris Rosvoglou</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89. </w:t>
      </w:r>
      <w:hyperlink w:anchor="Bookmark_89" w:tooltip="Barack And Michelle Obama's Proposal: From Boiling Her Head To Winning Her Heart With A Diamond Ring" w:history="1">
        <w:r>
          <w:rPr>
            <w:rFonts w:ascii="Arial" w:eastAsia="Arial" w:hAnsi="Arial" w:cs="Arial"/>
            <w:b/>
            <w:i w:val="0"/>
            <w:color w:val="0077CC"/>
            <w:sz w:val="20"/>
            <w:u w:val="single"/>
          </w:rPr>
          <w:t>Barack And Michelle Obama's Proposal: From Boiling Her Head To Winning Her Heart With A Diamond Ring</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18, 2025</w:t>
        <w:tab/>
      </w:r>
      <w:r>
        <w:rPr>
          <w:rFonts w:ascii="Arial" w:eastAsia="Arial" w:hAnsi="Arial" w:cs="Arial"/>
          <w:b w:val="0"/>
          <w:i w:val="0"/>
          <w:color w:val="000000"/>
          <w:sz w:val="20"/>
          <w:u w:val="none"/>
        </w:rPr>
        <w:t>Newstex Blogs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90. </w:t>
      </w:r>
      <w:hyperlink w:anchor="Bookmark_90" w:tooltip="Divorce on cards? Michelle Obama-Barack Obama's separation rumours start on X due to her absence at key events" w:history="1">
        <w:r>
          <w:rPr>
            <w:rFonts w:ascii="Arial" w:eastAsia="Arial" w:hAnsi="Arial" w:cs="Arial"/>
            <w:b/>
            <w:i w:val="0"/>
            <w:color w:val="0077CC"/>
            <w:sz w:val="20"/>
            <w:u w:val="single"/>
          </w:rPr>
          <w:t>Divorce on cards? Michelle Obama-Barack Obama's separation rumours start on X due to her absence at key events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16, 2025</w:t>
        <w:tab/>
      </w:r>
      <w:r>
        <w:rPr>
          <w:rFonts w:ascii="Arial" w:eastAsia="Arial" w:hAnsi="Arial" w:cs="Arial"/>
          <w:b w:val="0"/>
          <w:i w:val="0"/>
          <w:color w:val="000000"/>
          <w:sz w:val="20"/>
          <w:u w:val="none"/>
        </w:rPr>
        <w:t>MINT</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91. </w:t>
      </w:r>
      <w:hyperlink w:anchor="Bookmark_91" w:tooltip="Barack Obama vs Jennifer Aniston: Amid dating rumours, check their net worths" w:history="1">
        <w:r>
          <w:rPr>
            <w:rFonts w:ascii="Arial" w:eastAsia="Arial" w:hAnsi="Arial" w:cs="Arial"/>
            <w:b/>
            <w:i w:val="0"/>
            <w:color w:val="0077CC"/>
            <w:sz w:val="20"/>
            <w:u w:val="single"/>
          </w:rPr>
          <w:t>Barack Obama vs Jennifer Aniston: Amid dating rumours, check their net worths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29, 2025</w:t>
        <w:tab/>
      </w:r>
      <w:r>
        <w:rPr>
          <w:rFonts w:ascii="Arial" w:eastAsia="Arial" w:hAnsi="Arial" w:cs="Arial"/>
          <w:b w:val="0"/>
          <w:i w:val="0"/>
          <w:color w:val="000000"/>
          <w:sz w:val="20"/>
          <w:u w:val="none"/>
        </w:rPr>
        <w:t>DNA</w:t>
        <w:tab/>
      </w:r>
      <w:r>
        <w:rPr>
          <w:rFonts w:ascii="Arial" w:eastAsia="Arial" w:hAnsi="Arial" w:cs="Arial"/>
          <w:b w:val="0"/>
          <w:i w:val="0"/>
          <w:color w:val="000000"/>
          <w:sz w:val="20"/>
          <w:u w:val="none"/>
        </w:rPr>
        <w:t>Pravrajya Suruchi</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92. </w:t>
      </w:r>
      <w:hyperlink w:anchor="Bookmark_92" w:tooltip="Ben Stiller revealed that Barack Obama is a fan of the series &quot;Severance&quot; and that he turned down a cameo he was offered." w:history="1">
        <w:r>
          <w:rPr>
            <w:rFonts w:ascii="Arial" w:eastAsia="Arial" w:hAnsi="Arial" w:cs="Arial"/>
            <w:b/>
            <w:i w:val="0"/>
            <w:color w:val="0077CC"/>
            <w:sz w:val="20"/>
            <w:u w:val="single"/>
          </w:rPr>
          <w:t>Ben Stiller revealed that Barack Obama is a fan of the series "Severance" and that he turned down a cameo he was offered.</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05, 2025</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93. </w:t>
      </w:r>
      <w:hyperlink w:anchor="Bookmark_93" w:tooltip="Jennifer Aniston responds to rumors of a relationship with Barack Obama; Here's what she said" w:history="1">
        <w:r>
          <w:rPr>
            <w:rFonts w:ascii="Arial" w:eastAsia="Arial" w:hAnsi="Arial" w:cs="Arial"/>
            <w:b/>
            <w:i w:val="0"/>
            <w:color w:val="0077CC"/>
            <w:sz w:val="20"/>
            <w:u w:val="single"/>
          </w:rPr>
          <w:t>Jennifer Aniston responds to rumors of a relationship with Barack Obama; Here's what she said</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28, 2025</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94. </w:t>
      </w:r>
      <w:hyperlink w:anchor="Bookmark_94" w:tooltip="VIDEO: Donald Trump made Barack Obama laugh at Jimmy Carter's funeral in front of Kamala Harris" w:history="1">
        <w:r>
          <w:rPr>
            <w:rFonts w:ascii="Arial" w:eastAsia="Arial" w:hAnsi="Arial" w:cs="Arial"/>
            <w:b/>
            <w:i w:val="0"/>
            <w:color w:val="0077CC"/>
            <w:sz w:val="20"/>
            <w:u w:val="single"/>
          </w:rPr>
          <w:t>VIDEO: Donald Trump made Barack Obama laugh at Jimmy Carter's funeral in front of Kamala Harris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09, 2025</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95. </w:t>
      </w:r>
      <w:hyperlink w:anchor="Bookmark_95" w:tooltip="Jennifer Aniston's clip resurfaces amid Barack Obama affair buzz: Met him once" w:history="1">
        <w:r>
          <w:rPr>
            <w:rFonts w:ascii="Arial" w:eastAsia="Arial" w:hAnsi="Arial" w:cs="Arial"/>
            <w:b/>
            <w:i w:val="0"/>
            <w:color w:val="0077CC"/>
            <w:sz w:val="20"/>
            <w:u w:val="single"/>
          </w:rPr>
          <w:t>Jennifer Aniston's clip resurfaces amid Barack Obama affair buzz: Met him once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24, 2025</w:t>
        <w:tab/>
      </w:r>
      <w:r>
        <w:rPr>
          <w:rFonts w:ascii="Arial" w:eastAsia="Arial" w:hAnsi="Arial" w:cs="Arial"/>
          <w:b w:val="0"/>
          <w:i w:val="0"/>
          <w:color w:val="000000"/>
          <w:sz w:val="20"/>
          <w:u w:val="none"/>
        </w:rPr>
        <w:t>India Today Online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96. </w:t>
      </w:r>
      <w:hyperlink w:anchor="Bookmark_96" w:tooltip="Barack Obama's Valentine's Day post shuts divorce theories-here's what he wrote None" w:history="1">
        <w:r>
          <w:rPr>
            <w:rFonts w:ascii="Arial" w:eastAsia="Arial" w:hAnsi="Arial" w:cs="Arial"/>
            <w:b/>
            <w:i w:val="0"/>
            <w:color w:val="0077CC"/>
            <w:sz w:val="20"/>
            <w:u w:val="single"/>
          </w:rPr>
          <w:t>Barack Obama's Valentine's Day post shuts divorce theories-here's what he wrote None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15, 2025</w:t>
        <w:tab/>
      </w:r>
      <w:r>
        <w:rPr>
          <w:rFonts w:ascii="Arial" w:eastAsia="Arial" w:hAnsi="Arial" w:cs="Arial"/>
          <w:b w:val="0"/>
          <w:i w:val="0"/>
          <w:color w:val="000000"/>
          <w:sz w:val="20"/>
          <w:u w:val="none"/>
        </w:rPr>
        <w:t>Indian Express</w:t>
        <w:tab/>
      </w:r>
      <w:r>
        <w:rPr>
          <w:rFonts w:ascii="Arial" w:eastAsia="Arial" w:hAnsi="Arial" w:cs="Arial"/>
          <w:b w:val="0"/>
          <w:i w:val="0"/>
          <w:color w:val="000000"/>
          <w:sz w:val="20"/>
          <w:u w:val="none"/>
        </w:rPr>
        <w:t>Express Web Desk</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97. </w:t>
      </w:r>
      <w:hyperlink w:anchor="Bookmark_97" w:tooltip="Barack Obama, Michelle Obama divorce rumours true? Former US President attends private dinner alone, watch" w:history="1">
        <w:r>
          <w:rPr>
            <w:rFonts w:ascii="Arial" w:eastAsia="Arial" w:hAnsi="Arial" w:cs="Arial"/>
            <w:b/>
            <w:i w:val="0"/>
            <w:color w:val="0077CC"/>
            <w:sz w:val="20"/>
            <w:u w:val="single"/>
          </w:rPr>
          <w:t>Barack Obama, Michelle Obama divorce rumours true? Former US President attends private dinner alone, watch</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20, 2025</w:t>
        <w:tab/>
      </w:r>
      <w:r>
        <w:rPr>
          <w:rFonts w:ascii="Arial" w:eastAsia="Arial" w:hAnsi="Arial" w:cs="Arial"/>
          <w:b w:val="0"/>
          <w:i w:val="0"/>
          <w:color w:val="000000"/>
          <w:sz w:val="20"/>
          <w:u w:val="none"/>
        </w:rPr>
        <w:t>DNA</w:t>
        <w:tab/>
      </w:r>
      <w:r>
        <w:rPr>
          <w:rFonts w:ascii="Arial" w:eastAsia="Arial" w:hAnsi="Arial" w:cs="Arial"/>
          <w:b w:val="0"/>
          <w:i w:val="0"/>
          <w:color w:val="000000"/>
          <w:sz w:val="20"/>
          <w:u w:val="none"/>
        </w:rPr>
        <w:t>Shivam Verma</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98. </w:t>
      </w:r>
      <w:hyperlink w:anchor="Bookmark_98" w:tooltip="What Did Donald Trump Tell Barack Obama At Carter's Funeral? Netizens Lip-Read: 'Was Expecting Hello From Kamala'" w:history="1">
        <w:r>
          <w:rPr>
            <w:rFonts w:ascii="Arial" w:eastAsia="Arial" w:hAnsi="Arial" w:cs="Arial"/>
            <w:b/>
            <w:i w:val="0"/>
            <w:color w:val="0077CC"/>
            <w:sz w:val="20"/>
            <w:u w:val="single"/>
          </w:rPr>
          <w:t>What Did Donald Trump Tell Barack Obama At Carter's Funeral? Netizens Lip-Read: 'Was Expecting Hello From Kamala'</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10, 2025</w:t>
        <w:tab/>
      </w:r>
      <w:r>
        <w:rPr>
          <w:rFonts w:ascii="Arial" w:eastAsia="Arial" w:hAnsi="Arial" w:cs="Arial"/>
          <w:b w:val="0"/>
          <w:i w:val="0"/>
          <w:color w:val="000000"/>
          <w:sz w:val="20"/>
          <w:u w:val="none"/>
        </w:rPr>
        <w:t>MENAFN - Business &amp; Finance News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99. </w:t>
      </w:r>
      <w:hyperlink w:anchor="Bookmark_99" w:tooltip="Barack Obama Lists His Top 10 Movies Of 2024" w:history="1">
        <w:r>
          <w:rPr>
            <w:rFonts w:ascii="Arial" w:eastAsia="Arial" w:hAnsi="Arial" w:cs="Arial"/>
            <w:b/>
            <w:i w:val="0"/>
            <w:color w:val="0077CC"/>
            <w:sz w:val="20"/>
            <w:u w:val="single"/>
          </w:rPr>
          <w:t>Barack Obama Lists His Top 10 Movies Of 2024</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21, 2024</w:t>
        <w:tab/>
      </w:r>
      <w:r>
        <w:rPr>
          <w:rFonts w:ascii="Arial" w:eastAsia="Arial" w:hAnsi="Arial" w:cs="Arial"/>
          <w:b w:val="0"/>
          <w:i w:val="0"/>
          <w:color w:val="000000"/>
          <w:sz w:val="20"/>
          <w:u w:val="none"/>
        </w:rPr>
        <w:t>Deadline</w:t>
        <w:tab/>
      </w:r>
      <w:r>
        <w:rPr>
          <w:rFonts w:ascii="Arial" w:eastAsia="Arial" w:hAnsi="Arial" w:cs="Arial"/>
          <w:b w:val="0"/>
          <w:i w:val="0"/>
          <w:color w:val="000000"/>
          <w:sz w:val="20"/>
          <w:u w:val="none"/>
        </w:rPr>
        <w:t>Glenn Garner</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100. </w:t>
      </w:r>
      <w:hyperlink w:anchor="Bookmark_100" w:tooltip="American journalist Megyn Kelly links Barack Obama to Jennifer Aniston, 'a political earthquake'" w:history="1">
        <w:r>
          <w:rPr>
            <w:rFonts w:ascii="Arial" w:eastAsia="Arial" w:hAnsi="Arial" w:cs="Arial"/>
            <w:b/>
            <w:i w:val="0"/>
            <w:color w:val="0077CC"/>
            <w:sz w:val="20"/>
            <w:u w:val="single"/>
          </w:rPr>
          <w:t>American journalist Megyn Kelly links Barack Obama to Jennifer Aniston, 'a political earthquake'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24, 2025</w:t>
        <w:tab/>
      </w:r>
      <w:r>
        <w:rPr>
          <w:rFonts w:ascii="Arial" w:eastAsia="Arial" w:hAnsi="Arial" w:cs="Arial"/>
          <w:b w:val="0"/>
          <w:i w:val="0"/>
          <w:color w:val="000000"/>
          <w:sz w:val="20"/>
          <w:u w:val="none"/>
        </w:rPr>
        <w:t>The Financial Express</w:t>
        <w:tab/>
      </w:r>
      <w:r>
        <w:rPr>
          <w:rFonts w:ascii="Arial" w:eastAsia="Arial" w:hAnsi="Arial" w:cs="Arial"/>
          <w:b w:val="0"/>
          <w:i w:val="0"/>
          <w:color w:val="000000"/>
          <w:sz w:val="20"/>
          <w:u w:val="none"/>
        </w:rPr>
        <w:t>Entertainment Desk</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101. </w:t>
      </w:r>
      <w:hyperlink w:anchor="Bookmark_101" w:tooltip="Barack Obama dating Jennifer Aniston? Rumours surface on social media amid his divorce buzz with Michelle" w:history="1">
        <w:r>
          <w:rPr>
            <w:rFonts w:ascii="Arial" w:eastAsia="Arial" w:hAnsi="Arial" w:cs="Arial"/>
            <w:b/>
            <w:i w:val="0"/>
            <w:color w:val="0077CC"/>
            <w:sz w:val="20"/>
            <w:u w:val="single"/>
          </w:rPr>
          <w:t>Barack Obama dating Jennifer Aniston? Rumours surface on social media amid his divorce buzz with Michelle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20, 2025</w:t>
        <w:tab/>
      </w:r>
      <w:r>
        <w:rPr>
          <w:rFonts w:ascii="Arial" w:eastAsia="Arial" w:hAnsi="Arial" w:cs="Arial"/>
          <w:b w:val="0"/>
          <w:i w:val="0"/>
          <w:color w:val="000000"/>
          <w:sz w:val="20"/>
          <w:u w:val="none"/>
        </w:rPr>
        <w:t>The Economic Times</w:t>
        <w:tab/>
      </w:r>
      <w:r>
        <w:rPr>
          <w:rFonts w:ascii="Arial" w:eastAsia="Arial" w:hAnsi="Arial" w:cs="Arial"/>
          <w:b w:val="0"/>
          <w:i w:val="0"/>
          <w:color w:val="000000"/>
          <w:sz w:val="20"/>
          <w:u w:val="none"/>
        </w:rPr>
        <w:t>INTERNATIONAL-NEWS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102. </w:t>
      </w:r>
      <w:hyperlink w:anchor="Bookmark_102" w:tooltip="Jennifer Aniston and Barack Obama: The romance that begins to sound in Hollywood?" w:history="1">
        <w:r>
          <w:rPr>
            <w:rFonts w:ascii="Arial" w:eastAsia="Arial" w:hAnsi="Arial" w:cs="Arial"/>
            <w:b/>
            <w:i w:val="0"/>
            <w:color w:val="0077CC"/>
            <w:sz w:val="20"/>
            <w:u w:val="single"/>
          </w:rPr>
          <w:t>Jennifer Aniston and Barack Obama: The romance that begins to sound in Hollywood?</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26, 2025</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103. </w:t>
      </w:r>
      <w:hyperlink w:anchor="Bookmark_103" w:tooltip="Barack Obama Predicts Major Sweet 16 Upset in His 2025 NCAA Tournament Bracket" w:history="1">
        <w:r>
          <w:rPr>
            <w:rFonts w:ascii="Arial" w:eastAsia="Arial" w:hAnsi="Arial" w:cs="Arial"/>
            <w:b/>
            <w:i w:val="0"/>
            <w:color w:val="0077CC"/>
            <w:sz w:val="20"/>
            <w:u w:val="single"/>
          </w:rPr>
          <w:t>Barack Obama Predicts Major Sweet 16 Upset in His 2025 NCAA Tournament Bracket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20, 2025</w:t>
        <w:tab/>
      </w:r>
      <w:r>
        <w:rPr>
          <w:rFonts w:ascii="Arial" w:eastAsia="Arial" w:hAnsi="Arial" w:cs="Arial"/>
          <w:b w:val="0"/>
          <w:i w:val="0"/>
          <w:color w:val="000000"/>
          <w:sz w:val="20"/>
          <w:u w:val="none"/>
        </w:rPr>
        <w:t>AthlonSports</w:t>
        <w:tab/>
      </w:r>
      <w:r>
        <w:rPr>
          <w:rFonts w:ascii="Arial" w:eastAsia="Arial" w:hAnsi="Arial" w:cs="Arial"/>
          <w:b w:val="0"/>
          <w:i w:val="0"/>
          <w:color w:val="000000"/>
          <w:sz w:val="20"/>
          <w:u w:val="none"/>
        </w:rPr>
        <w:t>US NEWS, US politics news, Sports: college basketball news &amp; SPORTS: US COLLEGE SPORTS NEWS</w:t>
        <w:tab/>
      </w:r>
      <w:r>
        <w:rPr>
          <w:rFonts w:ascii="Arial" w:eastAsia="Arial" w:hAnsi="Arial" w:cs="Arial"/>
          <w:b w:val="0"/>
          <w:i w:val="0"/>
          <w:color w:val="000000"/>
          <w:sz w:val="20"/>
          <w:u w:val="none"/>
        </w:rPr>
        <w:t>Cole Sullivan</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104. </w:t>
      </w:r>
      <w:hyperlink w:anchor="Bookmark_104" w:tooltip="Barack Obama Predicts Historic Upset in First Round of Women's NCAA Tournament" w:history="1">
        <w:r>
          <w:rPr>
            <w:rFonts w:ascii="Arial" w:eastAsia="Arial" w:hAnsi="Arial" w:cs="Arial"/>
            <w:b/>
            <w:i w:val="0"/>
            <w:color w:val="0077CC"/>
            <w:sz w:val="20"/>
            <w:u w:val="single"/>
          </w:rPr>
          <w:t>Barack Obama Predicts Historic Upset in First Round of Women's NCAA Tournament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21, 2025</w:t>
        <w:tab/>
      </w:r>
      <w:r>
        <w:rPr>
          <w:rFonts w:ascii="Arial" w:eastAsia="Arial" w:hAnsi="Arial" w:cs="Arial"/>
          <w:b w:val="0"/>
          <w:i w:val="0"/>
          <w:color w:val="000000"/>
          <w:sz w:val="20"/>
          <w:u w:val="none"/>
        </w:rPr>
        <w:t>AthlonSports</w:t>
        <w:tab/>
      </w:r>
      <w:r>
        <w:rPr>
          <w:rFonts w:ascii="Arial" w:eastAsia="Arial" w:hAnsi="Arial" w:cs="Arial"/>
          <w:b w:val="0"/>
          <w:i w:val="0"/>
          <w:color w:val="000000"/>
          <w:sz w:val="20"/>
          <w:u w:val="none"/>
        </w:rPr>
        <w:t>US NEWS, US politics news, Sports: college basketball news &amp; SPORTS: US COLLEGE SPORTS NEWS</w:t>
        <w:tab/>
      </w:r>
      <w:r>
        <w:rPr>
          <w:rFonts w:ascii="Arial" w:eastAsia="Arial" w:hAnsi="Arial" w:cs="Arial"/>
          <w:b w:val="0"/>
          <w:i w:val="0"/>
          <w:color w:val="000000"/>
          <w:sz w:val="20"/>
          <w:u w:val="none"/>
        </w:rPr>
        <w:t>Parker Johnson</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105. </w:t>
      </w:r>
      <w:hyperlink w:anchor="Bookmark_105" w:tooltip="'Such An Epic Core Memory': Barack Obama Accidentally Photobombs Family's Cherry Blossom Photoshoot, Netizens React" w:history="1">
        <w:r>
          <w:rPr>
            <w:rFonts w:ascii="Arial" w:eastAsia="Arial" w:hAnsi="Arial" w:cs="Arial"/>
            <w:b/>
            <w:i w:val="0"/>
            <w:color w:val="0077CC"/>
            <w:sz w:val="20"/>
            <w:u w:val="single"/>
          </w:rPr>
          <w:t>'Such An Epic Core Memory': Barack Obama Accidentally Photobombs Family's Cherry Blossom Photoshoot, Netizens React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02, 2025</w:t>
        <w:tab/>
      </w:r>
      <w:r>
        <w:rPr>
          <w:rFonts w:ascii="Arial" w:eastAsia="Arial" w:hAnsi="Arial" w:cs="Arial"/>
          <w:b w:val="0"/>
          <w:i w:val="0"/>
          <w:color w:val="000000"/>
          <w:sz w:val="20"/>
          <w:u w:val="none"/>
        </w:rPr>
        <w:t>MENAFN - Business &amp; Finance News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106. </w:t>
      </w:r>
      <w:hyperlink w:anchor="Bookmark_106" w:tooltip="Jennifer Aniston Denies Rumors About Dating Former President Barack Obama" w:history="1">
        <w:r>
          <w:rPr>
            <w:rFonts w:ascii="Arial" w:eastAsia="Arial" w:hAnsi="Arial" w:cs="Arial"/>
            <w:b/>
            <w:i w:val="0"/>
            <w:color w:val="0077CC"/>
            <w:sz w:val="20"/>
            <w:u w:val="single"/>
          </w:rPr>
          <w:t>Jennifer Aniston Denies Rumors About Dating Former President Barack Obama</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30, 2025</w:t>
        <w:tab/>
      </w:r>
      <w:r>
        <w:rPr>
          <w:rFonts w:ascii="Arial" w:eastAsia="Arial" w:hAnsi="Arial" w:cs="Arial"/>
          <w:b w:val="0"/>
          <w:i w:val="0"/>
          <w:color w:val="000000"/>
          <w:sz w:val="20"/>
          <w:u w:val="none"/>
        </w:rPr>
        <w:t>Everything Urban + RadioScope</w:t>
        <w:tab/>
      </w:r>
      <w:r>
        <w:rPr>
          <w:rFonts w:ascii="Arial" w:eastAsia="Arial" w:hAnsi="Arial" w:cs="Arial"/>
          <w:b w:val="0"/>
          <w:i w:val="0"/>
          <w:color w:val="000000"/>
          <w:sz w:val="20"/>
          <w:u w:val="none"/>
        </w:rPr>
        <w:t>Ny MaGee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107. </w:t>
      </w:r>
      <w:hyperlink w:anchor="Bookmark_107" w:tooltip="Michelle and Barack Obama Honor Hadiya Pendleton with Memorial Garden" w:history="1">
        <w:r>
          <w:rPr>
            <w:rFonts w:ascii="Arial" w:eastAsia="Arial" w:hAnsi="Arial" w:cs="Arial"/>
            <w:b/>
            <w:i w:val="0"/>
            <w:color w:val="0077CC"/>
            <w:sz w:val="20"/>
            <w:u w:val="single"/>
          </w:rPr>
          <w:t>Michelle and Barack Obama Honor Hadiya Pendleton with Memorial Garden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31, 2025</w:t>
        <w:tab/>
      </w:r>
      <w:r>
        <w:rPr>
          <w:rFonts w:ascii="Arial" w:eastAsia="Arial" w:hAnsi="Arial" w:cs="Arial"/>
          <w:b w:val="0"/>
          <w:i w:val="0"/>
          <w:color w:val="000000"/>
          <w:sz w:val="20"/>
          <w:u w:val="none"/>
        </w:rPr>
        <w:t>Everything Urban + RadioScope</w:t>
        <w:tab/>
      </w:r>
      <w:r>
        <w:rPr>
          <w:rFonts w:ascii="Arial" w:eastAsia="Arial" w:hAnsi="Arial" w:cs="Arial"/>
          <w:b w:val="0"/>
          <w:i w:val="0"/>
          <w:color w:val="000000"/>
          <w:sz w:val="20"/>
          <w:u w:val="none"/>
        </w:rPr>
        <w:t>Ny MaGee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108. </w:t>
      </w:r>
      <w:hyperlink w:anchor="Bookmark_108" w:tooltip="Barack Obama Issues an Apology for Photobombing Adorable Sibling Photoshoot: 'My Bad'" w:history="1">
        <w:r>
          <w:rPr>
            <w:rFonts w:ascii="Arial" w:eastAsia="Arial" w:hAnsi="Arial" w:cs="Arial"/>
            <w:b/>
            <w:i w:val="0"/>
            <w:color w:val="0077CC"/>
            <w:sz w:val="20"/>
            <w:u w:val="single"/>
          </w:rPr>
          <w:t>Barack Obama Issues an Apology for Photobombing Adorable Sibling Photoshoot: 'My Bad'</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03, 2025</w:t>
        <w:tab/>
      </w:r>
      <w:r>
        <w:rPr>
          <w:rFonts w:ascii="Arial" w:eastAsia="Arial" w:hAnsi="Arial" w:cs="Arial"/>
          <w:b w:val="0"/>
          <w:i w:val="0"/>
          <w:color w:val="000000"/>
          <w:sz w:val="20"/>
          <w:u w:val="none"/>
        </w:rPr>
        <w:t>SheKnows</w:t>
        <w:tab/>
      </w:r>
      <w:r>
        <w:rPr>
          <w:rFonts w:ascii="Arial" w:eastAsia="Arial" w:hAnsi="Arial" w:cs="Arial"/>
          <w:b w:val="0"/>
          <w:i w:val="0"/>
          <w:color w:val="000000"/>
          <w:sz w:val="20"/>
          <w:u w:val="none"/>
        </w:rPr>
        <w:t>Rebecca Rakowitz</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109. </w:t>
      </w:r>
      <w:hyperlink w:anchor="Bookmark_109" w:tooltip="Ben Stiller Reveals Which 'Severance' Role Nearly Went to Barack Obama" w:history="1">
        <w:r>
          <w:rPr>
            <w:rFonts w:ascii="Arial" w:eastAsia="Arial" w:hAnsi="Arial" w:cs="Arial"/>
            <w:b/>
            <w:i w:val="0"/>
            <w:color w:val="0077CC"/>
            <w:sz w:val="20"/>
            <w:u w:val="single"/>
          </w:rPr>
          <w:t>Ben Stiller Reveals Which 'Severance' Role Nearly Went to Barack Obama</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04, 2025</w:t>
        <w:tab/>
      </w:r>
      <w:r>
        <w:rPr>
          <w:rFonts w:ascii="Arial" w:eastAsia="Arial" w:hAnsi="Arial" w:cs="Arial"/>
          <w:b w:val="0"/>
          <w:i w:val="0"/>
          <w:color w:val="000000"/>
          <w:sz w:val="20"/>
          <w:u w:val="none"/>
        </w:rPr>
        <w:t>Parade</w:t>
        <w:tab/>
      </w:r>
      <w:r>
        <w:rPr>
          <w:rFonts w:ascii="Arial" w:eastAsia="Arial" w:hAnsi="Arial" w:cs="Arial"/>
          <w:b w:val="0"/>
          <w:i w:val="0"/>
          <w:color w:val="000000"/>
          <w:sz w:val="20"/>
          <w:u w:val="none"/>
        </w:rPr>
        <w:t>ENTERTAINMENT: LATEST, US news &amp; US POLITICS NEWS</w:t>
        <w:tab/>
      </w:r>
      <w:r>
        <w:rPr>
          <w:rFonts w:ascii="Arial" w:eastAsia="Arial" w:hAnsi="Arial" w:cs="Arial"/>
          <w:b w:val="0"/>
          <w:i w:val="0"/>
          <w:color w:val="000000"/>
          <w:sz w:val="20"/>
          <w:u w:val="none"/>
        </w:rPr>
        <w:t>Mike Bloom</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110. </w:t>
      </w:r>
      <w:hyperlink w:anchor="Bookmark_110" w:tooltip="'Jennifer Aniston admitted': Megyn Kelly on Barack, Michelle Obama's rumoured split, affair with FRIENDS star" w:history="1">
        <w:r>
          <w:rPr>
            <w:rFonts w:ascii="Arial" w:eastAsia="Arial" w:hAnsi="Arial" w:cs="Arial"/>
            <w:b/>
            <w:i w:val="0"/>
            <w:color w:val="0077CC"/>
            <w:sz w:val="20"/>
            <w:u w:val="single"/>
          </w:rPr>
          <w:t>'Jennifer Aniston admitted': Megyn Kelly on Barack, Michelle Obama's rumoured split, affair with FRIENDS star</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24, 2025</w:t>
        <w:tab/>
      </w:r>
      <w:r>
        <w:rPr>
          <w:rFonts w:ascii="Arial" w:eastAsia="Arial" w:hAnsi="Arial" w:cs="Arial"/>
          <w:b w:val="0"/>
          <w:i w:val="0"/>
          <w:color w:val="000000"/>
          <w:sz w:val="20"/>
          <w:u w:val="none"/>
        </w:rPr>
        <w:t>DNA</w:t>
        <w:tab/>
      </w:r>
      <w:r>
        <w:rPr>
          <w:rFonts w:ascii="Arial" w:eastAsia="Arial" w:hAnsi="Arial" w:cs="Arial"/>
          <w:b w:val="0"/>
          <w:i w:val="0"/>
          <w:color w:val="000000"/>
          <w:sz w:val="20"/>
          <w:u w:val="none"/>
        </w:rPr>
        <w:t>Pravrajya Suruchi</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111. </w:t>
      </w:r>
      <w:hyperlink w:anchor="Bookmark_111" w:tooltip="What Jennifer Aniston said about rumors of romance with Barack Obama" w:history="1">
        <w:r>
          <w:rPr>
            <w:rFonts w:ascii="Arial" w:eastAsia="Arial" w:hAnsi="Arial" w:cs="Arial"/>
            <w:b/>
            <w:i w:val="0"/>
            <w:color w:val="0077CC"/>
            <w:sz w:val="20"/>
            <w:u w:val="single"/>
          </w:rPr>
          <w:t>What Jennifer Aniston said about rumors of romance with Barack Obama</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24, 2025</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112. </w:t>
      </w:r>
      <w:hyperlink w:anchor="Bookmark_112" w:tooltip="'Where is Michelle Obama' starts trending online as Barack Obama enters Donald Trump's inauguration alone" w:history="1">
        <w:r>
          <w:rPr>
            <w:rFonts w:ascii="Arial" w:eastAsia="Arial" w:hAnsi="Arial" w:cs="Arial"/>
            <w:b/>
            <w:i w:val="0"/>
            <w:color w:val="0077CC"/>
            <w:sz w:val="20"/>
            <w:u w:val="single"/>
          </w:rPr>
          <w:t>'Where is Michelle Obama' starts trending online as Barack Obama enters Donald Trump's inauguration alone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20, 2025</w:t>
        <w:tab/>
      </w:r>
      <w:r>
        <w:rPr>
          <w:rFonts w:ascii="Arial" w:eastAsia="Arial" w:hAnsi="Arial" w:cs="Arial"/>
          <w:b w:val="0"/>
          <w:i w:val="0"/>
          <w:color w:val="000000"/>
          <w:sz w:val="20"/>
          <w:u w:val="none"/>
        </w:rPr>
        <w:t>Hindustan Times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113. </w:t>
      </w:r>
      <w:hyperlink w:anchor="Bookmark_113" w:tooltip="Barack Obama shares 2024 favorites: Sally Rooney, 'Dune: Part Two' make the list" w:history="1">
        <w:r>
          <w:rPr>
            <w:rFonts w:ascii="Arial" w:eastAsia="Arial" w:hAnsi="Arial" w:cs="Arial"/>
            <w:b/>
            <w:i w:val="0"/>
            <w:color w:val="0077CC"/>
            <w:sz w:val="20"/>
            <w:u w:val="single"/>
          </w:rPr>
          <w:t>Barack Obama shares 2024 favorites: Sally Rooney, 'Dune: Part Two' make the list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20, 2024</w:t>
        <w:tab/>
      </w:r>
      <w:r>
        <w:rPr>
          <w:rFonts w:ascii="Arial" w:eastAsia="Arial" w:hAnsi="Arial" w:cs="Arial"/>
          <w:b w:val="0"/>
          <w:i w:val="0"/>
          <w:color w:val="000000"/>
          <w:sz w:val="20"/>
          <w:u w:val="none"/>
        </w:rPr>
        <w:t>USA Today Online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114. </w:t>
      </w:r>
      <w:hyperlink w:anchor="Bookmark_114" w:tooltip="Viral social media post claims 'Jennifer Aniston admitted dating Barack Obama'" w:history="1">
        <w:r>
          <w:rPr>
            <w:rFonts w:ascii="Arial" w:eastAsia="Arial" w:hAnsi="Arial" w:cs="Arial"/>
            <w:b/>
            <w:i w:val="0"/>
            <w:color w:val="0077CC"/>
            <w:sz w:val="20"/>
            <w:u w:val="single"/>
          </w:rPr>
          <w:t>Viral social media post claims 'Jennifer Aniston admitted dating Barack Obama'</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24, 2025</w:t>
        <w:tab/>
      </w:r>
      <w:r>
        <w:rPr>
          <w:rFonts w:ascii="Arial" w:eastAsia="Arial" w:hAnsi="Arial" w:cs="Arial"/>
          <w:b w:val="0"/>
          <w:i w:val="0"/>
          <w:color w:val="000000"/>
          <w:sz w:val="20"/>
          <w:u w:val="none"/>
        </w:rPr>
        <w:t>The Times of India (TOI)</w:t>
        <w:tab/>
      </w:r>
      <w:r>
        <w:rPr>
          <w:rFonts w:ascii="Arial" w:eastAsia="Arial" w:hAnsi="Arial" w:cs="Arial"/>
          <w:b w:val="0"/>
          <w:i w:val="0"/>
          <w:color w:val="000000"/>
          <w:sz w:val="20"/>
          <w:u w:val="none"/>
        </w:rPr>
        <w:t>US</w:t>
        <w:tab/>
      </w:r>
      <w:r>
        <w:rPr>
          <w:rFonts w:ascii="Arial" w:eastAsia="Arial" w:hAnsi="Arial" w:cs="Arial"/>
          <w:b w:val="0"/>
          <w:i w:val="0"/>
          <w:color w:val="000000"/>
          <w:sz w:val="20"/>
          <w:u w:val="none"/>
        </w:rPr>
        <w:t>TOI World Desk</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115. </w:t>
      </w:r>
      <w:hyperlink w:anchor="Bookmark_115" w:tooltip="Barack Obama shares his favorite songs of 2024 and boasts that perreo is his profession!" w:history="1">
        <w:r>
          <w:rPr>
            <w:rFonts w:ascii="Arial" w:eastAsia="Arial" w:hAnsi="Arial" w:cs="Arial"/>
            <w:b/>
            <w:i w:val="0"/>
            <w:color w:val="0077CC"/>
            <w:sz w:val="20"/>
            <w:u w:val="single"/>
          </w:rPr>
          <w:t>Barack Obama shares his favorite songs of 2024 and boasts that perreo is his profession!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21, 2024</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116. </w:t>
      </w:r>
      <w:hyperlink w:anchor="Bookmark_116" w:tooltip="Kamala Harris signs with Hollywood talent agency CAA, joining Joe Biden, Barack Obama" w:history="1">
        <w:r>
          <w:rPr>
            <w:rFonts w:ascii="Arial" w:eastAsia="Arial" w:hAnsi="Arial" w:cs="Arial"/>
            <w:b/>
            <w:i w:val="0"/>
            <w:color w:val="0077CC"/>
            <w:sz w:val="20"/>
            <w:u w:val="single"/>
          </w:rPr>
          <w:t>Kamala Harris signs with Hollywood talent agency CAA, joining Joe Biden, Barack Obama</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19, 2025</w:t>
        <w:tab/>
      </w:r>
      <w:r>
        <w:rPr>
          <w:rFonts w:ascii="Arial" w:eastAsia="Arial" w:hAnsi="Arial" w:cs="Arial"/>
          <w:b w:val="0"/>
          <w:i w:val="0"/>
          <w:color w:val="000000"/>
          <w:sz w:val="20"/>
          <w:u w:val="none"/>
        </w:rPr>
        <w:t>USA Today Online</w:t>
        <w:tab/>
      </w:r>
      <w:r>
        <w:rPr>
          <w:rFonts w:ascii="Arial" w:eastAsia="Arial" w:hAnsi="Arial" w:cs="Arial"/>
          <w:b w:val="0"/>
          <w:i w:val="0"/>
          <w:color w:val="000000"/>
          <w:sz w:val="20"/>
          <w:u w:val="none"/>
        </w:rPr>
        <w:t>MOVIE BUSINESS NEWS, MOVIE BUSINESS NEWS &amp; US POLITICS NEWS</w:t>
        <w:tab/>
      </w:r>
      <w:r>
        <w:rPr>
          <w:rFonts w:ascii="Arial" w:eastAsia="Arial" w:hAnsi="Arial" w:cs="Arial"/>
          <w:b w:val="0"/>
          <w:i w:val="0"/>
          <w:color w:val="000000"/>
          <w:sz w:val="20"/>
          <w:u w:val="none"/>
        </w:rPr>
        <w:t>Anthony Robledo, USA TODAY</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117. </w:t>
      </w:r>
      <w:hyperlink w:anchor="Bookmark_117" w:tooltip="Barack Obama Accidentally Photobombs Family Photo -They Call It A Cherished Heirloom" w:history="1">
        <w:r>
          <w:rPr>
            <w:rFonts w:ascii="Arial" w:eastAsia="Arial" w:hAnsi="Arial" w:cs="Arial"/>
            <w:b/>
            <w:i w:val="0"/>
            <w:color w:val="0077CC"/>
            <w:sz w:val="20"/>
            <w:u w:val="single"/>
          </w:rPr>
          <w:t>Barack Obama Accidentally Photobombs Family Photo -They Call It A Cherished Heirloom</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04, 2025</w:t>
        <w:tab/>
      </w:r>
      <w:r>
        <w:rPr>
          <w:rFonts w:ascii="Arial" w:eastAsia="Arial" w:hAnsi="Arial" w:cs="Arial"/>
          <w:b w:val="0"/>
          <w:i w:val="0"/>
          <w:color w:val="000000"/>
          <w:sz w:val="20"/>
          <w:u w:val="none"/>
        </w:rPr>
        <w:t>Times Now</w:t>
        <w:tab/>
      </w:r>
      <w:r>
        <w:rPr>
          <w:rFonts w:ascii="Arial" w:eastAsia="Arial" w:hAnsi="Arial" w:cs="Arial"/>
          <w:b w:val="0"/>
          <w:i w:val="0"/>
          <w:color w:val="000000"/>
          <w:sz w:val="20"/>
          <w:u w:val="none"/>
        </w:rPr>
        <w:t>US NEWS &amp; US POLITICS NEWS</w:t>
        <w:tab/>
      </w:r>
      <w:r>
        <w:rPr>
          <w:rFonts w:ascii="Arial" w:eastAsia="Arial" w:hAnsi="Arial" w:cs="Arial"/>
          <w:b w:val="0"/>
          <w:i w:val="0"/>
          <w:color w:val="000000"/>
          <w:sz w:val="20"/>
          <w:u w:val="none"/>
        </w:rPr>
        <w:t>Times Now Digital</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118. </w:t>
      </w:r>
      <w:hyperlink w:anchor="Bookmark_118" w:tooltip="Barack Obama, Steve Ballmer, and James Harden Steal the Show at Intuit Dome" w:history="1">
        <w:r>
          <w:rPr>
            <w:rFonts w:ascii="Arial" w:eastAsia="Arial" w:hAnsi="Arial" w:cs="Arial"/>
            <w:b/>
            <w:i w:val="0"/>
            <w:color w:val="0077CC"/>
            <w:sz w:val="20"/>
            <w:u w:val="single"/>
          </w:rPr>
          <w:t>Barack Obama, Steve Ballmer, and James Harden Steal the Show at Intuit Dome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08, 2025</w:t>
        <w:tab/>
      </w:r>
      <w:r>
        <w:rPr>
          <w:rFonts w:ascii="Arial" w:eastAsia="Arial" w:hAnsi="Arial" w:cs="Arial"/>
          <w:b w:val="0"/>
          <w:i w:val="0"/>
          <w:color w:val="000000"/>
          <w:sz w:val="20"/>
          <w:u w:val="none"/>
        </w:rPr>
        <w:t>The Times of India (TOI)</w:t>
        <w:tab/>
      </w:r>
      <w:r>
        <w:rPr>
          <w:rFonts w:ascii="Arial" w:eastAsia="Arial" w:hAnsi="Arial" w:cs="Arial"/>
          <w:b w:val="0"/>
          <w:i w:val="0"/>
          <w:color w:val="000000"/>
          <w:sz w:val="20"/>
          <w:u w:val="none"/>
        </w:rPr>
        <w:t>NBA TOP STORIES</w:t>
        <w:tab/>
      </w:r>
      <w:r>
        <w:rPr>
          <w:rFonts w:ascii="Arial" w:eastAsia="Arial" w:hAnsi="Arial" w:cs="Arial"/>
          <w:b w:val="0"/>
          <w:i w:val="0"/>
          <w:color w:val="000000"/>
          <w:sz w:val="20"/>
          <w:u w:val="none"/>
        </w:rPr>
        <w:t>TOI Sports Desk</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119. </w:t>
      </w:r>
      <w:hyperlink w:anchor="Bookmark_119" w:tooltip="What are Barack Obama's 2025 March Madness brackets? Former POTUS shares predictions for NCAA tournament" w:history="1">
        <w:r>
          <w:rPr>
            <w:rFonts w:ascii="Arial" w:eastAsia="Arial" w:hAnsi="Arial" w:cs="Arial"/>
            <w:b/>
            <w:i w:val="0"/>
            <w:color w:val="0077CC"/>
            <w:sz w:val="20"/>
            <w:u w:val="single"/>
          </w:rPr>
          <w:t>What are Barack Obama's 2025 March Madness brackets? Former POTUS shares predictions for NCAA tournament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20, 2025</w:t>
        <w:tab/>
      </w:r>
      <w:r>
        <w:rPr>
          <w:rFonts w:ascii="Arial" w:eastAsia="Arial" w:hAnsi="Arial" w:cs="Arial"/>
          <w:b w:val="0"/>
          <w:i w:val="0"/>
          <w:color w:val="000000"/>
          <w:sz w:val="20"/>
          <w:u w:val="none"/>
        </w:rPr>
        <w:t>sportskeeda.com</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120. </w:t>
      </w:r>
      <w:hyperlink w:anchor="Bookmark_120" w:tooltip="Michelle Obama reveals Barack Obama's terrible habit amid divorce rumors; 'I got this husband who's like.'" w:history="1">
        <w:r>
          <w:rPr>
            <w:rFonts w:ascii="Arial" w:eastAsia="Arial" w:hAnsi="Arial" w:cs="Arial"/>
            <w:b/>
            <w:i w:val="0"/>
            <w:color w:val="0077CC"/>
            <w:sz w:val="20"/>
            <w:u w:val="single"/>
          </w:rPr>
          <w:t>Michelle Obama reveals Barack Obama's terrible habit amid divorce rumors; 'I got this husband who's like.'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12, 2025</w:t>
        <w:tab/>
      </w:r>
      <w:r>
        <w:rPr>
          <w:rFonts w:ascii="Arial" w:eastAsia="Arial" w:hAnsi="Arial" w:cs="Arial"/>
          <w:b w:val="0"/>
          <w:i w:val="0"/>
          <w:color w:val="000000"/>
          <w:sz w:val="20"/>
          <w:u w:val="none"/>
        </w:rPr>
        <w:t>Hindustan Times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121. </w:t>
      </w:r>
      <w:hyperlink w:anchor="Bookmark_121" w:tooltip="Michelle Obama gets DIVORCED? Rumors of a romance between Barack Obama and Jennifer Aniston are growing" w:history="1">
        <w:r>
          <w:rPr>
            <w:rFonts w:ascii="Arial" w:eastAsia="Arial" w:hAnsi="Arial" w:cs="Arial"/>
            <w:b/>
            <w:i w:val="0"/>
            <w:color w:val="0077CC"/>
            <w:sz w:val="20"/>
            <w:u w:val="single"/>
          </w:rPr>
          <w:t>Michelle Obama gets DIVORCED? Rumors of a romance between Barack Obama and Jennifer Aniston are growing</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24, 2025</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122. </w:t>
      </w:r>
      <w:hyperlink w:anchor="Bookmark_122" w:tooltip="VIDEO: Joe Biden and Barack Obama caught in awkward moment" w:history="1">
        <w:r>
          <w:rPr>
            <w:rFonts w:ascii="Arial" w:eastAsia="Arial" w:hAnsi="Arial" w:cs="Arial"/>
            <w:b/>
            <w:i w:val="0"/>
            <w:color w:val="0077CC"/>
            <w:sz w:val="20"/>
            <w:u w:val="single"/>
          </w:rPr>
          <w:t>VIDEO: Joe Biden and Barack Obama caught in awkward moment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Oct 16, 2024</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123. </w:t>
      </w:r>
      <w:hyperlink w:anchor="Bookmark_123" w:tooltip="Barack Obama's Favourite Movies Of 2024 Include THIS Indian Film, Along With Anora, Dune: Part 2 And More" w:history="1">
        <w:r>
          <w:rPr>
            <w:rFonts w:ascii="Arial" w:eastAsia="Arial" w:hAnsi="Arial" w:cs="Arial"/>
            <w:b/>
            <w:i w:val="0"/>
            <w:color w:val="0077CC"/>
            <w:sz w:val="20"/>
            <w:u w:val="single"/>
          </w:rPr>
          <w:t>Barack Obama's Favourite Movies Of 2024 Include THIS Indian Film, Along With Anora, Dune: Part 2 And More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21, 2024</w:t>
        <w:tab/>
      </w:r>
      <w:r>
        <w:rPr>
          <w:rFonts w:ascii="Arial" w:eastAsia="Arial" w:hAnsi="Arial" w:cs="Arial"/>
          <w:b w:val="0"/>
          <w:i w:val="0"/>
          <w:color w:val="000000"/>
          <w:sz w:val="20"/>
          <w:u w:val="none"/>
        </w:rPr>
        <w:t>Times Now</w:t>
        <w:tab/>
      </w:r>
      <w:r>
        <w:rPr>
          <w:rFonts w:ascii="Arial" w:eastAsia="Arial" w:hAnsi="Arial" w:cs="Arial"/>
          <w:b w:val="0"/>
          <w:i w:val="0"/>
          <w:color w:val="000000"/>
          <w:sz w:val="20"/>
          <w:u w:val="none"/>
        </w:rPr>
        <w:t>ENTERTAINMENT: LATEST, Entertainment: Bollywood news, Entertainment: movie news, India news, Indian subcontinent news, US news &amp; US POLITICS NEWS</w:t>
        <w:tab/>
      </w:r>
      <w:r>
        <w:rPr>
          <w:rFonts w:ascii="Arial" w:eastAsia="Arial" w:hAnsi="Arial" w:cs="Arial"/>
          <w:b w:val="0"/>
          <w:i w:val="0"/>
          <w:color w:val="000000"/>
          <w:sz w:val="20"/>
          <w:u w:val="none"/>
        </w:rPr>
        <w:t>Times Now Digital</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124. </w:t>
      </w:r>
      <w:hyperlink w:anchor="Bookmark_124" w:tooltip="A Pristine Family Photo. Then Barack Obama Strolls By." w:history="1">
        <w:r>
          <w:rPr>
            <w:rFonts w:ascii="Arial" w:eastAsia="Arial" w:hAnsi="Arial" w:cs="Arial"/>
            <w:b/>
            <w:i w:val="0"/>
            <w:color w:val="0077CC"/>
            <w:sz w:val="20"/>
            <w:u w:val="single"/>
          </w:rPr>
          <w:t>A Pristine Family Photo. Then Barack Obama Strolls By.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02, 2025</w:t>
        <w:tab/>
      </w:r>
      <w:r>
        <w:rPr>
          <w:rFonts w:ascii="Arial" w:eastAsia="Arial" w:hAnsi="Arial" w:cs="Arial"/>
          <w:b w:val="0"/>
          <w:i w:val="0"/>
          <w:color w:val="000000"/>
          <w:sz w:val="20"/>
          <w:u w:val="none"/>
        </w:rPr>
        <w:t>The New York Times</w:t>
        <w:tab/>
      </w:r>
      <w:r>
        <w:rPr>
          <w:rFonts w:ascii="Arial" w:eastAsia="Arial" w:hAnsi="Arial" w:cs="Arial"/>
          <w:b w:val="0"/>
          <w:i w:val="0"/>
          <w:color w:val="000000"/>
          <w:sz w:val="20"/>
          <w:u w:val="none"/>
        </w:rPr>
        <w:t>US</w:t>
        <w:tab/>
      </w:r>
      <w:r>
        <w:rPr>
          <w:rFonts w:ascii="Arial" w:eastAsia="Arial" w:hAnsi="Arial" w:cs="Arial"/>
          <w:b w:val="0"/>
          <w:i w:val="0"/>
          <w:color w:val="000000"/>
          <w:sz w:val="20"/>
          <w:u w:val="none"/>
        </w:rPr>
        <w:t>Adeel Hassan Adeel Hassan is a reporter and editor on the National Desk. He is a founding member of Race/Related, and much of his work focuses on identity and discrimination. He started the Morning Briefing for NYT Now and was its inaugural writer. He also served as an editor on the International Desk.</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125. </w:t>
      </w:r>
      <w:hyperlink w:anchor="Bookmark_125" w:tooltip="Love of my life: Barack Obama's sweet birthday post for Michelle amid divorce rumours" w:history="1">
        <w:r>
          <w:rPr>
            <w:rFonts w:ascii="Arial" w:eastAsia="Arial" w:hAnsi="Arial" w:cs="Arial"/>
            <w:b/>
            <w:i w:val="0"/>
            <w:color w:val="0077CC"/>
            <w:sz w:val="20"/>
            <w:u w:val="single"/>
          </w:rPr>
          <w:t>Love of my life: Barack Obama's sweet birthday post for Michelle amid divorce rumours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18, 2025</w:t>
        <w:tab/>
      </w:r>
      <w:r>
        <w:rPr>
          <w:rFonts w:ascii="Arial" w:eastAsia="Arial" w:hAnsi="Arial" w:cs="Arial"/>
          <w:b w:val="0"/>
          <w:i w:val="0"/>
          <w:color w:val="000000"/>
          <w:sz w:val="20"/>
          <w:u w:val="none"/>
        </w:rPr>
        <w:t>India Today Online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126. </w:t>
      </w:r>
      <w:hyperlink w:anchor="Bookmark_126" w:tooltip="Amid divorce rumours, Michelle Obama opens up about relationship with Barack Obama, says 'I could have made decisions long ago...'" w:history="1">
        <w:r>
          <w:rPr>
            <w:rFonts w:ascii="Arial" w:eastAsia="Arial" w:hAnsi="Arial" w:cs="Arial"/>
            <w:b/>
            <w:i w:val="0"/>
            <w:color w:val="0077CC"/>
            <w:sz w:val="20"/>
            <w:u w:val="single"/>
          </w:rPr>
          <w:t>Amid divorce rumours, Michelle Obama opens up about relationship with Barack Obama, says 'I could have made decisions long ago...'</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10, 2025</w:t>
        <w:tab/>
      </w:r>
      <w:r>
        <w:rPr>
          <w:rFonts w:ascii="Arial" w:eastAsia="Arial" w:hAnsi="Arial" w:cs="Arial"/>
          <w:b w:val="0"/>
          <w:i w:val="0"/>
          <w:color w:val="000000"/>
          <w:sz w:val="20"/>
          <w:u w:val="none"/>
        </w:rPr>
        <w:t>DNA</w:t>
        <w:tab/>
      </w:r>
      <w:r>
        <w:rPr>
          <w:rFonts w:ascii="Arial" w:eastAsia="Arial" w:hAnsi="Arial" w:cs="Arial"/>
          <w:b w:val="0"/>
          <w:i w:val="0"/>
          <w:color w:val="000000"/>
          <w:sz w:val="20"/>
          <w:u w:val="none"/>
        </w:rPr>
        <w:t>Vaishali Shastri</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127. </w:t>
      </w:r>
      <w:hyperlink w:anchor="Bookmark_127" w:tooltip="Amid Barack Obama-Michelle divorce rumours, insider's bombshell claim about their relationship" w:history="1">
        <w:r>
          <w:rPr>
            <w:rFonts w:ascii="Arial" w:eastAsia="Arial" w:hAnsi="Arial" w:cs="Arial"/>
            <w:b/>
            <w:i w:val="0"/>
            <w:color w:val="0077CC"/>
            <w:sz w:val="20"/>
            <w:u w:val="single"/>
          </w:rPr>
          <w:t>Amid Barack Obama-Michelle divorce rumours, insider's bombshell claim about their relationship</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24, 2025</w:t>
        <w:tab/>
      </w:r>
      <w:r>
        <w:rPr>
          <w:rFonts w:ascii="Arial" w:eastAsia="Arial" w:hAnsi="Arial" w:cs="Arial"/>
          <w:b w:val="0"/>
          <w:i w:val="0"/>
          <w:color w:val="000000"/>
          <w:sz w:val="20"/>
          <w:u w:val="none"/>
        </w:rPr>
        <w:t>The Economic Times</w:t>
        <w:tab/>
      </w:r>
      <w:r>
        <w:rPr>
          <w:rFonts w:ascii="Arial" w:eastAsia="Arial" w:hAnsi="Arial" w:cs="Arial"/>
          <w:b w:val="0"/>
          <w:i w:val="0"/>
          <w:color w:val="000000"/>
          <w:sz w:val="20"/>
          <w:u w:val="none"/>
        </w:rPr>
        <w:t>INTERNATIONAL-NEWS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128. </w:t>
      </w:r>
      <w:hyperlink w:anchor="Bookmark_128" w:tooltip="Barack Obama's 2024 movie recommendations: All We Imagine As Light tops the list" w:history="1">
        <w:r>
          <w:rPr>
            <w:rFonts w:ascii="Arial" w:eastAsia="Arial" w:hAnsi="Arial" w:cs="Arial"/>
            <w:b/>
            <w:i w:val="0"/>
            <w:color w:val="0077CC"/>
            <w:sz w:val="20"/>
            <w:u w:val="single"/>
          </w:rPr>
          <w:t>Barack Obama's 2024 movie recommendations: All We Imagine As Light tops the list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21, 2024</w:t>
        <w:tab/>
      </w:r>
      <w:r>
        <w:rPr>
          <w:rFonts w:ascii="Arial" w:eastAsia="Arial" w:hAnsi="Arial" w:cs="Arial"/>
          <w:b w:val="0"/>
          <w:i w:val="0"/>
          <w:color w:val="000000"/>
          <w:sz w:val="20"/>
          <w:u w:val="none"/>
        </w:rPr>
        <w:t>India Today Online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129. </w:t>
      </w:r>
      <w:hyperlink w:anchor="Bookmark_129" w:tooltip="Barack Obama Includes Kendrick Lamar, Beyoncé and Billie Eilish Among Favorite Music of 2024" w:history="1">
        <w:r>
          <w:rPr>
            <w:rFonts w:ascii="Arial" w:eastAsia="Arial" w:hAnsi="Arial" w:cs="Arial"/>
            <w:b/>
            <w:i w:val="0"/>
            <w:color w:val="0077CC"/>
            <w:sz w:val="20"/>
            <w:u w:val="single"/>
          </w:rPr>
          <w:t>Barack Obama Includes Kendrick Lamar, Beyoncé and Billie Eilish Among Favorite Music of 2024</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21, 2024</w:t>
        <w:tab/>
      </w:r>
      <w:r>
        <w:rPr>
          <w:rFonts w:ascii="Arial" w:eastAsia="Arial" w:hAnsi="Arial" w:cs="Arial"/>
          <w:b w:val="0"/>
          <w:i w:val="0"/>
          <w:color w:val="000000"/>
          <w:sz w:val="20"/>
          <w:u w:val="none"/>
        </w:rPr>
        <w:t>Variety (Penske)</w:t>
        <w:tab/>
      </w:r>
      <w:r>
        <w:rPr>
          <w:rFonts w:ascii="Arial" w:eastAsia="Arial" w:hAnsi="Arial" w:cs="Arial"/>
          <w:b w:val="0"/>
          <w:i w:val="0"/>
          <w:color w:val="000000"/>
          <w:sz w:val="20"/>
          <w:u w:val="none"/>
        </w:rPr>
        <w:t>Steven J. Horowitz</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130. </w:t>
      </w:r>
      <w:hyperlink w:anchor="Bookmark_130" w:tooltip="Barack Obama's 'deep deficit' with wife Michelle" w:history="1">
        <w:r>
          <w:rPr>
            <w:rFonts w:ascii="Arial" w:eastAsia="Arial" w:hAnsi="Arial" w:cs="Arial"/>
            <w:b/>
            <w:i w:val="0"/>
            <w:color w:val="0077CC"/>
            <w:sz w:val="20"/>
            <w:u w:val="single"/>
          </w:rPr>
          <w:t>Barack Obama's 'deep deficit' with wife Michelle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05, 2025</w:t>
        <w:tab/>
      </w:r>
      <w:r>
        <w:rPr>
          <w:rFonts w:ascii="Arial" w:eastAsia="Arial" w:hAnsi="Arial" w:cs="Arial"/>
          <w:b w:val="0"/>
          <w:i w:val="0"/>
          <w:color w:val="000000"/>
          <w:sz w:val="20"/>
          <w:u w:val="none"/>
        </w:rPr>
        <w:t>Newstex Blogs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131. </w:t>
      </w:r>
      <w:hyperlink w:anchor="Bookmark_131" w:tooltip="Barack Obama's Immediate Reaction to James Harden Moment Goes Viral" w:history="1">
        <w:r>
          <w:rPr>
            <w:rFonts w:ascii="Arial" w:eastAsia="Arial" w:hAnsi="Arial" w:cs="Arial"/>
            <w:b/>
            <w:i w:val="0"/>
            <w:color w:val="0077CC"/>
            <w:sz w:val="20"/>
            <w:u w:val="single"/>
          </w:rPr>
          <w:t>Barack Obama's Immediate Reaction to James Harden Moment Goes Viral</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06, 2025</w:t>
        <w:tab/>
      </w:r>
      <w:r>
        <w:rPr>
          <w:rFonts w:ascii="Arial" w:eastAsia="Arial" w:hAnsi="Arial" w:cs="Arial"/>
          <w:b w:val="0"/>
          <w:i w:val="0"/>
          <w:color w:val="000000"/>
          <w:sz w:val="20"/>
          <w:u w:val="none"/>
        </w:rPr>
        <w:t>AthlonSports</w:t>
        <w:tab/>
      </w:r>
      <w:r>
        <w:rPr>
          <w:rFonts w:ascii="Arial" w:eastAsia="Arial" w:hAnsi="Arial" w:cs="Arial"/>
          <w:b w:val="0"/>
          <w:i w:val="0"/>
          <w:color w:val="000000"/>
          <w:sz w:val="20"/>
          <w:u w:val="none"/>
        </w:rPr>
        <w:t>US NEWS &amp; US POLITICS NEWS</w:t>
        <w:tab/>
      </w:r>
      <w:r>
        <w:rPr>
          <w:rFonts w:ascii="Arial" w:eastAsia="Arial" w:hAnsi="Arial" w:cs="Arial"/>
          <w:b w:val="0"/>
          <w:i w:val="0"/>
          <w:color w:val="000000"/>
          <w:sz w:val="20"/>
          <w:u w:val="none"/>
        </w:rPr>
        <w:t>Chris Phelps</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132. </w:t>
      </w:r>
      <w:hyperlink w:anchor="Bookmark_132" w:tooltip="Michelle Obama launches a podcast where she will talk about her marriage to Barack Obama: &quot;There's a lot going on&quot;." w:history="1">
        <w:r>
          <w:rPr>
            <w:rFonts w:ascii="Arial" w:eastAsia="Arial" w:hAnsi="Arial" w:cs="Arial"/>
            <w:b/>
            <w:i w:val="0"/>
            <w:color w:val="0077CC"/>
            <w:sz w:val="20"/>
            <w:u w:val="single"/>
          </w:rPr>
          <w:t>Michelle Obama launches a podcast where she will talk about her marriage to Barack Obama: "There's a lot going on".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13, 2025</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133. </w:t>
      </w:r>
      <w:hyperlink w:anchor="Bookmark_133" w:tooltip="Karol G won over Barack Obama this 2024 with one of her latest hits" w:history="1">
        <w:r>
          <w:rPr>
            <w:rFonts w:ascii="Arial" w:eastAsia="Arial" w:hAnsi="Arial" w:cs="Arial"/>
            <w:b/>
            <w:i w:val="0"/>
            <w:color w:val="0077CC"/>
            <w:sz w:val="20"/>
            <w:u w:val="single"/>
          </w:rPr>
          <w:t>Karol G won over Barack Obama this 2024 with one of her latest hits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26, 2024</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134. </w:t>
      </w:r>
      <w:hyperlink w:anchor="Bookmark_134" w:tooltip="A little dog! Barack Obama boasts his favorite songs of 2024" w:history="1">
        <w:r>
          <w:rPr>
            <w:rFonts w:ascii="Arial" w:eastAsia="Arial" w:hAnsi="Arial" w:cs="Arial"/>
            <w:b/>
            <w:i w:val="0"/>
            <w:color w:val="0077CC"/>
            <w:sz w:val="20"/>
            <w:u w:val="single"/>
          </w:rPr>
          <w:t>A little dog! Barack Obama boasts his favorite songs of 2024</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21, 2024</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135. </w:t>
      </w:r>
      <w:hyperlink w:anchor="Bookmark_135" w:tooltip="'When Manmohan Singh speaks, people listen': When Barack Obama praised former PM | Watch video" w:history="1">
        <w:r>
          <w:rPr>
            <w:rFonts w:ascii="Arial" w:eastAsia="Arial" w:hAnsi="Arial" w:cs="Arial"/>
            <w:b/>
            <w:i w:val="0"/>
            <w:color w:val="0077CC"/>
            <w:sz w:val="20"/>
            <w:u w:val="single"/>
          </w:rPr>
          <w:t>'When Manmohan Singh speaks, people listen': When Barack Obama praised former PM | Watch video</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27, 2024</w:t>
        <w:tab/>
      </w:r>
      <w:r>
        <w:rPr>
          <w:rFonts w:ascii="Arial" w:eastAsia="Arial" w:hAnsi="Arial" w:cs="Arial"/>
          <w:b w:val="0"/>
          <w:i w:val="0"/>
          <w:color w:val="000000"/>
          <w:sz w:val="20"/>
          <w:u w:val="none"/>
        </w:rPr>
        <w:t>MINT</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136. </w:t>
      </w:r>
      <w:hyperlink w:anchor="Bookmark_136" w:tooltip="Jennifer Aniston and Barack Obama: Friends actress denies rumors of alleged affair" w:history="1">
        <w:r>
          <w:rPr>
            <w:rFonts w:ascii="Arial" w:eastAsia="Arial" w:hAnsi="Arial" w:cs="Arial"/>
            <w:b/>
            <w:i w:val="0"/>
            <w:color w:val="0077CC"/>
            <w:sz w:val="20"/>
            <w:u w:val="single"/>
          </w:rPr>
          <w:t>Jennifer Aniston and Barack Obama: Friends actress denies rumors of alleged affair</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27, 2025</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137. </w:t>
      </w:r>
      <w:hyperlink w:anchor="Bookmark_137" w:tooltip="Barack Obama Predicts Final Four &amp; Winner of the 2025 NCAA Tournament" w:history="1">
        <w:r>
          <w:rPr>
            <w:rFonts w:ascii="Arial" w:eastAsia="Arial" w:hAnsi="Arial" w:cs="Arial"/>
            <w:b/>
            <w:i w:val="0"/>
            <w:color w:val="0077CC"/>
            <w:sz w:val="20"/>
            <w:u w:val="single"/>
          </w:rPr>
          <w:t>Barack Obama Predicts Final Four &amp; Winner of the 2025 NCAA Tournament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20, 2025</w:t>
        <w:tab/>
      </w:r>
      <w:r>
        <w:rPr>
          <w:rFonts w:ascii="Arial" w:eastAsia="Arial" w:hAnsi="Arial" w:cs="Arial"/>
          <w:b w:val="0"/>
          <w:i w:val="0"/>
          <w:color w:val="000000"/>
          <w:sz w:val="20"/>
          <w:u w:val="none"/>
        </w:rPr>
        <w:t>AthlonSports</w:t>
        <w:tab/>
      </w:r>
      <w:r>
        <w:rPr>
          <w:rFonts w:ascii="Arial" w:eastAsia="Arial" w:hAnsi="Arial" w:cs="Arial"/>
          <w:b w:val="0"/>
          <w:i w:val="0"/>
          <w:color w:val="000000"/>
          <w:sz w:val="20"/>
          <w:u w:val="none"/>
        </w:rPr>
        <w:t>US NEWS, US politics news, Sports: college basketball news &amp; SPORTS: US COLLEGE SPORTS NEWS</w:t>
        <w:tab/>
      </w:r>
      <w:r>
        <w:rPr>
          <w:rFonts w:ascii="Arial" w:eastAsia="Arial" w:hAnsi="Arial" w:cs="Arial"/>
          <w:b w:val="0"/>
          <w:i w:val="0"/>
          <w:color w:val="000000"/>
          <w:sz w:val="20"/>
          <w:u w:val="none"/>
        </w:rPr>
        <w:t>Cole Sullivan</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138. </w:t>
      </w:r>
      <w:hyperlink w:anchor="Bookmark_138" w:tooltip="‘Was making a choice’: Michelle on divorce rumours with Barack Obama" w:history="1">
        <w:r>
          <w:rPr>
            <w:rFonts w:ascii="Arial" w:eastAsia="Arial" w:hAnsi="Arial" w:cs="Arial"/>
            <w:b/>
            <w:i w:val="0"/>
            <w:color w:val="0077CC"/>
            <w:sz w:val="20"/>
            <w:u w:val="single"/>
          </w:rPr>
          <w:t>‘Was making a choice’: Michelle on divorce rumours with Barack Obama</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10, 2025</w:t>
        <w:tab/>
      </w:r>
      <w:r>
        <w:rPr>
          <w:rFonts w:ascii="Arial" w:eastAsia="Arial" w:hAnsi="Arial" w:cs="Arial"/>
          <w:b w:val="0"/>
          <w:i w:val="0"/>
          <w:color w:val="000000"/>
          <w:sz w:val="20"/>
          <w:u w:val="none"/>
        </w:rPr>
        <w:t>The Times of India (TOI)</w:t>
        <w:tab/>
      </w:r>
      <w:r>
        <w:rPr>
          <w:rFonts w:ascii="Arial" w:eastAsia="Arial" w:hAnsi="Arial" w:cs="Arial"/>
          <w:b w:val="0"/>
          <w:i w:val="0"/>
          <w:color w:val="000000"/>
          <w:sz w:val="20"/>
          <w:u w:val="none"/>
        </w:rPr>
        <w:t>US</w:t>
        <w:tab/>
      </w:r>
      <w:r>
        <w:rPr>
          <w:rFonts w:ascii="Arial" w:eastAsia="Arial" w:hAnsi="Arial" w:cs="Arial"/>
          <w:b w:val="0"/>
          <w:i w:val="0"/>
          <w:color w:val="000000"/>
          <w:sz w:val="20"/>
          <w:u w:val="none"/>
        </w:rPr>
        <w:t>TOI World Desk</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139. </w:t>
      </w:r>
      <w:hyperlink w:anchor="Bookmark_139" w:tooltip="Donald Trump inauguration: 'Where is Michelle Obama' trends online as Barack Obama attends event alone" w:history="1">
        <w:r>
          <w:rPr>
            <w:rFonts w:ascii="Arial" w:eastAsia="Arial" w:hAnsi="Arial" w:cs="Arial"/>
            <w:b/>
            <w:i w:val="0"/>
            <w:color w:val="0077CC"/>
            <w:sz w:val="20"/>
            <w:u w:val="single"/>
          </w:rPr>
          <w:t>Donald Trump inauguration: 'Where is Michelle Obama' trends online as Barack Obama attends event alone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21, 2025</w:t>
        <w:tab/>
      </w:r>
      <w:r>
        <w:rPr>
          <w:rFonts w:ascii="Arial" w:eastAsia="Arial" w:hAnsi="Arial" w:cs="Arial"/>
          <w:b w:val="0"/>
          <w:i w:val="0"/>
          <w:color w:val="000000"/>
          <w:sz w:val="20"/>
          <w:u w:val="none"/>
        </w:rPr>
        <w:t>MINT</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140. </w:t>
      </w:r>
      <w:hyperlink w:anchor="Bookmark_140" w:tooltip="Family photoshoot with DC cherry blossoms disrupted by photobomber: Barack Obama" w:history="1">
        <w:r>
          <w:rPr>
            <w:rFonts w:ascii="Arial" w:eastAsia="Arial" w:hAnsi="Arial" w:cs="Arial"/>
            <w:b/>
            <w:i w:val="0"/>
            <w:color w:val="0077CC"/>
            <w:sz w:val="20"/>
            <w:u w:val="single"/>
          </w:rPr>
          <w:t>Family photoshoot with DC cherry blossoms disrupted by photobomber: Barack Obama</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02, 2025</w:t>
        <w:tab/>
      </w:r>
      <w:r>
        <w:rPr>
          <w:rFonts w:ascii="Arial" w:eastAsia="Arial" w:hAnsi="Arial" w:cs="Arial"/>
          <w:b w:val="0"/>
          <w:i w:val="0"/>
          <w:color w:val="000000"/>
          <w:sz w:val="20"/>
          <w:u w:val="none"/>
        </w:rPr>
        <w:t>USA Today Online</w:t>
        <w:tab/>
      </w:r>
      <w:r>
        <w:rPr>
          <w:rFonts w:ascii="Arial" w:eastAsia="Arial" w:hAnsi="Arial" w:cs="Arial"/>
          <w:b w:val="0"/>
          <w:i w:val="0"/>
          <w:color w:val="000000"/>
          <w:sz w:val="20"/>
          <w:u w:val="none"/>
        </w:rPr>
        <w:t>US NEWS &amp; US POLITICS NEWS</w:t>
        <w:tab/>
      </w:r>
      <w:r>
        <w:rPr>
          <w:rFonts w:ascii="Arial" w:eastAsia="Arial" w:hAnsi="Arial" w:cs="Arial"/>
          <w:b w:val="0"/>
          <w:i w:val="0"/>
          <w:color w:val="000000"/>
          <w:sz w:val="20"/>
          <w:u w:val="none"/>
        </w:rPr>
        <w:t>Anthony Robledo, USA TODAY</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141. </w:t>
      </w:r>
      <w:hyperlink w:anchor="Bookmark_141" w:tooltip="Barack Obama shares sweet birthday tribute to wife Michelle after inauguration snub" w:history="1">
        <w:r>
          <w:rPr>
            <w:rFonts w:ascii="Arial" w:eastAsia="Arial" w:hAnsi="Arial" w:cs="Arial"/>
            <w:b/>
            <w:i w:val="0"/>
            <w:color w:val="0077CC"/>
            <w:sz w:val="20"/>
            <w:u w:val="single"/>
          </w:rPr>
          <w:t>Barack Obama shares sweet birthday tribute to wife Michelle after inauguration snub</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17, 2025</w:t>
        <w:tab/>
      </w:r>
      <w:r>
        <w:rPr>
          <w:rFonts w:ascii="Arial" w:eastAsia="Arial" w:hAnsi="Arial" w:cs="Arial"/>
          <w:b w:val="0"/>
          <w:i w:val="0"/>
          <w:color w:val="000000"/>
          <w:sz w:val="20"/>
          <w:u w:val="none"/>
        </w:rPr>
        <w:t>The Independent (United Kingdom)</w:t>
        <w:tab/>
      </w:r>
      <w:r>
        <w:rPr>
          <w:rFonts w:ascii="Arial" w:eastAsia="Arial" w:hAnsi="Arial" w:cs="Arial"/>
          <w:b w:val="0"/>
          <w:i w:val="0"/>
          <w:color w:val="000000"/>
          <w:sz w:val="20"/>
          <w:u w:val="none"/>
        </w:rPr>
        <w:t>US NEWS &amp; US POLITICS NEWS</w:t>
        <w:tab/>
      </w:r>
      <w:r>
        <w:rPr>
          <w:rFonts w:ascii="Arial" w:eastAsia="Arial" w:hAnsi="Arial" w:cs="Arial"/>
          <w:b w:val="0"/>
          <w:i w:val="0"/>
          <w:color w:val="000000"/>
          <w:sz w:val="20"/>
          <w:u w:val="none"/>
        </w:rPr>
        <w:t>Amber Raiken</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142. </w:t>
      </w:r>
      <w:hyperlink w:anchor="Bookmark_142" w:tooltip="Jennifer Aniston responds to affair rumours with Barack Obama A rumor about Barack Obama's alleged affair with Jennifer Aniston has resurfaced amid divorce speculation with Michelle. Aniston denied the claims on Jimmy Kimmel Live,..." w:history="1">
        <w:r>
          <w:rPr>
            <w:rFonts w:ascii="Arial" w:eastAsia="Arial" w:hAnsi="Arial" w:cs="Arial"/>
            <w:b/>
            <w:i w:val="0"/>
            <w:color w:val="0077CC"/>
            <w:sz w:val="20"/>
            <w:u w:val="single"/>
          </w:rPr>
          <w:t>Jennifer Aniston responds to affair rumours with Barack Obama A rumor about Barack Obama's alleged affair with Jennifer Aniston has resurfaced amid divorce speculation with Michelle. Aniston denied the claims on Jimmy Kimmel Live,...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25, 2025</w:t>
        <w:tab/>
      </w:r>
      <w:r>
        <w:rPr>
          <w:rFonts w:ascii="Arial" w:eastAsia="Arial" w:hAnsi="Arial" w:cs="Arial"/>
          <w:b w:val="0"/>
          <w:i w:val="0"/>
          <w:color w:val="000000"/>
          <w:sz w:val="20"/>
          <w:u w:val="none"/>
        </w:rPr>
        <w:t>The Financial Express</w:t>
        <w:tab/>
      </w:r>
      <w:r>
        <w:rPr>
          <w:rFonts w:ascii="Arial" w:eastAsia="Arial" w:hAnsi="Arial" w:cs="Arial"/>
          <w:b w:val="0"/>
          <w:i w:val="0"/>
          <w:color w:val="000000"/>
          <w:sz w:val="20"/>
          <w:u w:val="none"/>
        </w:rPr>
        <w:t>FE Online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143. </w:t>
      </w:r>
      <w:hyperlink w:anchor="Bookmark_143" w:tooltip="Donald Trump's Chances of Winning Third Term vs Barack Obama: Poll" w:history="1">
        <w:r>
          <w:rPr>
            <w:rFonts w:ascii="Arial" w:eastAsia="Arial" w:hAnsi="Arial" w:cs="Arial"/>
            <w:b/>
            <w:i w:val="0"/>
            <w:color w:val="0077CC"/>
            <w:sz w:val="20"/>
            <w:u w:val="single"/>
          </w:rPr>
          <w:t>Donald Trump's Chances of Winning Third Term vs Barack Obama: Poll</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08, 2025</w:t>
        <w:tab/>
      </w:r>
      <w:r>
        <w:rPr>
          <w:rFonts w:ascii="Arial" w:eastAsia="Arial" w:hAnsi="Arial" w:cs="Arial"/>
          <w:b w:val="0"/>
          <w:i w:val="0"/>
          <w:color w:val="000000"/>
          <w:sz w:val="20"/>
          <w:u w:val="none"/>
        </w:rPr>
        <w:t>Newsweek.com</w:t>
        <w:tab/>
      </w:r>
      <w:r>
        <w:rPr>
          <w:rFonts w:ascii="Arial" w:eastAsia="Arial" w:hAnsi="Arial" w:cs="Arial"/>
          <w:b w:val="0"/>
          <w:i w:val="0"/>
          <w:color w:val="000000"/>
          <w:sz w:val="20"/>
          <w:u w:val="none"/>
        </w:rPr>
        <w:t>Ewan Palmer</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144. </w:t>
      </w:r>
      <w:hyperlink w:anchor="Bookmark_144" w:tooltip="Michelle and Barack Obama sign private agreement before announcing their divorce" w:history="1">
        <w:r>
          <w:rPr>
            <w:rFonts w:ascii="Arial" w:eastAsia="Arial" w:hAnsi="Arial" w:cs="Arial"/>
            <w:b/>
            <w:i w:val="0"/>
            <w:color w:val="0077CC"/>
            <w:sz w:val="20"/>
            <w:u w:val="single"/>
          </w:rPr>
          <w:t>Michelle and Barack Obama sign private agreement before announcing their divorce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11, 2025</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145. </w:t>
      </w:r>
      <w:hyperlink w:anchor="Bookmark_145" w:tooltip="Barack Obama Sends Clear Message to Eagles After Winning Super Bowl 59" w:history="1">
        <w:r>
          <w:rPr>
            <w:rFonts w:ascii="Arial" w:eastAsia="Arial" w:hAnsi="Arial" w:cs="Arial"/>
            <w:b/>
            <w:i w:val="0"/>
            <w:color w:val="0077CC"/>
            <w:sz w:val="20"/>
            <w:u w:val="single"/>
          </w:rPr>
          <w:t>Barack Obama Sends Clear Message to Eagles After Winning Super Bowl 59</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10, 2025</w:t>
        <w:tab/>
      </w:r>
      <w:r>
        <w:rPr>
          <w:rFonts w:ascii="Arial" w:eastAsia="Arial" w:hAnsi="Arial" w:cs="Arial"/>
          <w:b w:val="0"/>
          <w:i w:val="0"/>
          <w:color w:val="000000"/>
          <w:sz w:val="20"/>
          <w:u w:val="none"/>
        </w:rPr>
        <w:t>AthlonSports</w:t>
        <w:tab/>
      </w:r>
      <w:r>
        <w:rPr>
          <w:rFonts w:ascii="Arial" w:eastAsia="Arial" w:hAnsi="Arial" w:cs="Arial"/>
          <w:b w:val="0"/>
          <w:i w:val="0"/>
          <w:color w:val="000000"/>
          <w:sz w:val="20"/>
          <w:u w:val="none"/>
        </w:rPr>
        <w:t>US NEWS, US politics news, Sports: American football news &amp; SPORTS: NFL NEWS</w:t>
        <w:tab/>
      </w:r>
      <w:r>
        <w:rPr>
          <w:rFonts w:ascii="Arial" w:eastAsia="Arial" w:hAnsi="Arial" w:cs="Arial"/>
          <w:b w:val="0"/>
          <w:i w:val="0"/>
          <w:color w:val="000000"/>
          <w:sz w:val="20"/>
          <w:u w:val="none"/>
        </w:rPr>
        <w:t>Cole Sullivan</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146. </w:t>
      </w:r>
      <w:hyperlink w:anchor="Bookmark_146" w:tooltip="More Than a Power Couple: The Unbreakable Bond of Michelle and Barack Obama" w:history="1">
        <w:r>
          <w:rPr>
            <w:rFonts w:ascii="Arial" w:eastAsia="Arial" w:hAnsi="Arial" w:cs="Arial"/>
            <w:b/>
            <w:i w:val="0"/>
            <w:color w:val="0077CC"/>
            <w:sz w:val="20"/>
            <w:u w:val="single"/>
          </w:rPr>
          <w:t>More Than a Power Couple: The Unbreakable Bond of Michelle and Barack Obama</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10, 2025</w:t>
        <w:tab/>
      </w:r>
      <w:r>
        <w:rPr>
          <w:rFonts w:ascii="Arial" w:eastAsia="Arial" w:hAnsi="Arial" w:cs="Arial"/>
          <w:b w:val="0"/>
          <w:i w:val="0"/>
          <w:color w:val="000000"/>
          <w:sz w:val="20"/>
          <w:u w:val="none"/>
        </w:rPr>
        <w:t>Afternoon Voice (India)</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147. </w:t>
      </w:r>
      <w:hyperlink w:anchor="Bookmark_147" w:tooltip="Did Jennifer Aniston FINALLY Break Her Silence On Barack Obama Dating Rumors? Here's What We Know" w:history="1">
        <w:r>
          <w:rPr>
            <w:rFonts w:ascii="Arial" w:eastAsia="Arial" w:hAnsi="Arial" w:cs="Arial"/>
            <w:b/>
            <w:i w:val="0"/>
            <w:color w:val="0077CC"/>
            <w:sz w:val="20"/>
            <w:u w:val="single"/>
          </w:rPr>
          <w:t>Did Jennifer Aniston FINALLY Break Her Silence On Barack Obama Dating Rumors? Here's What We Know</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27, 2025</w:t>
        <w:tab/>
      </w:r>
      <w:r>
        <w:rPr>
          <w:rFonts w:ascii="Arial" w:eastAsia="Arial" w:hAnsi="Arial" w:cs="Arial"/>
          <w:b w:val="0"/>
          <w:i w:val="0"/>
          <w:color w:val="000000"/>
          <w:sz w:val="20"/>
          <w:u w:val="none"/>
        </w:rPr>
        <w:t>Times Now</w:t>
        <w:tab/>
      </w:r>
      <w:r>
        <w:rPr>
          <w:rFonts w:ascii="Arial" w:eastAsia="Arial" w:hAnsi="Arial" w:cs="Arial"/>
          <w:b w:val="0"/>
          <w:i w:val="0"/>
          <w:color w:val="000000"/>
          <w:sz w:val="20"/>
          <w:u w:val="none"/>
        </w:rPr>
        <w:t>ENTERTAINMENT: LATEST, Consumer: relationships news, US news &amp; US POLITICS NEWS</w:t>
        <w:tab/>
      </w:r>
      <w:r>
        <w:rPr>
          <w:rFonts w:ascii="Arial" w:eastAsia="Arial" w:hAnsi="Arial" w:cs="Arial"/>
          <w:b w:val="0"/>
          <w:i w:val="0"/>
          <w:color w:val="000000"/>
          <w:sz w:val="20"/>
          <w:u w:val="none"/>
        </w:rPr>
        <w:t>Times Now Digital</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148. </w:t>
      </w:r>
      <w:hyperlink w:anchor="Bookmark_148" w:tooltip="Barack Obama divorces and now dating Jennifer Aniston? This would be the proof of the alleged romance" w:history="1">
        <w:r>
          <w:rPr>
            <w:rFonts w:ascii="Arial" w:eastAsia="Arial" w:hAnsi="Arial" w:cs="Arial"/>
            <w:b/>
            <w:i w:val="0"/>
            <w:color w:val="0077CC"/>
            <w:sz w:val="20"/>
            <w:u w:val="single"/>
          </w:rPr>
          <w:t>Barack Obama divorces and now dating Jennifer Aniston? This would be the proof of the alleged romance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24, 2025</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149. </w:t>
      </w:r>
      <w:hyperlink w:anchor="Bookmark_149" w:tooltip="Jennifer Aniston poses with Michelle Obama amid dating rumours with Barack Obama in viral photo, fans react" w:history="1">
        <w:r>
          <w:rPr>
            <w:rFonts w:ascii="Arial" w:eastAsia="Arial" w:hAnsi="Arial" w:cs="Arial"/>
            <w:b/>
            <w:i w:val="0"/>
            <w:color w:val="0077CC"/>
            <w:sz w:val="20"/>
            <w:u w:val="single"/>
          </w:rPr>
          <w:t>Jennifer Aniston poses with Michelle Obama amid dating rumours with Barack Obama in viral photo, fans react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26, 2025</w:t>
        <w:tab/>
      </w:r>
      <w:r>
        <w:rPr>
          <w:rFonts w:ascii="Arial" w:eastAsia="Arial" w:hAnsi="Arial" w:cs="Arial"/>
          <w:b w:val="0"/>
          <w:i w:val="0"/>
          <w:color w:val="000000"/>
          <w:sz w:val="20"/>
          <w:u w:val="none"/>
        </w:rPr>
        <w:t>DNA</w:t>
        <w:tab/>
      </w:r>
      <w:r>
        <w:rPr>
          <w:rFonts w:ascii="Arial" w:eastAsia="Arial" w:hAnsi="Arial" w:cs="Arial"/>
          <w:b w:val="0"/>
          <w:i w:val="0"/>
          <w:color w:val="000000"/>
          <w:sz w:val="20"/>
          <w:u w:val="none"/>
        </w:rPr>
        <w:t>Manisha Chauhan</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150. </w:t>
      </w:r>
      <w:hyperlink w:anchor="Bookmark_150" w:tooltip="Barack Obama Celebrates Michelle's 61st Birthday Amid Political Absences and Divorce Rumors" w:history="1">
        <w:r>
          <w:rPr>
            <w:rFonts w:ascii="Arial" w:eastAsia="Arial" w:hAnsi="Arial" w:cs="Arial"/>
            <w:b/>
            <w:i w:val="0"/>
            <w:color w:val="0077CC"/>
            <w:sz w:val="20"/>
            <w:u w:val="single"/>
          </w:rPr>
          <w:t>Barack Obama Celebrates Michelle's 61st Birthday Amid Political Absences and Divorce Rumors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17, 2025</w:t>
        <w:tab/>
      </w:r>
      <w:r>
        <w:rPr>
          <w:rFonts w:ascii="Arial" w:eastAsia="Arial" w:hAnsi="Arial" w:cs="Arial"/>
          <w:b w:val="0"/>
          <w:i w:val="0"/>
          <w:color w:val="000000"/>
          <w:sz w:val="20"/>
          <w:u w:val="none"/>
        </w:rPr>
        <w:t>Everything Urban + RadioScope</w:t>
        <w:tab/>
      </w:r>
      <w:r>
        <w:rPr>
          <w:rFonts w:ascii="Arial" w:eastAsia="Arial" w:hAnsi="Arial" w:cs="Arial"/>
          <w:b w:val="0"/>
          <w:i w:val="0"/>
          <w:color w:val="000000"/>
          <w:sz w:val="20"/>
          <w:u w:val="none"/>
        </w:rPr>
        <w:t>Fisher Jack</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0000"/>
          <w:sz w:val="20"/>
          <w:u w:val="none"/>
        </w:rPr>
        <w:sectPr>
          <w:headerReference w:type="even" r:id="rId5"/>
          <w:headerReference w:type="default" r:id="rId6"/>
          <w:footerReference w:type="even" r:id="rId7"/>
          <w:footerReference w:type="default" r:id="rId8"/>
          <w:headerReference w:type="first" r:id="rId9"/>
          <w:footerReference w:type="first" r:id="rId10"/>
          <w:pgSz w:w="12240" w:h="15840"/>
          <w:pgMar w:top="1440" w:right="1440" w:bottom="1440" w:left="1440" w:header="720" w:footer="720" w:gutter="0"/>
          <w:cols w:space="720"/>
          <w:docGrid w:linePitch="360"/>
        </w:sectPr>
      </w:pPr>
    </w:p>
    <w:p>
      <w:pPr>
        <w:pStyle w:val="Normal1"/>
        <w:sectPr>
          <w:headerReference w:type="even" r:id="rId11"/>
          <w:headerReference w:type="default" r:id="rId12"/>
          <w:footerReference w:type="even" r:id="rId13"/>
          <w:footerReference w:type="default" r:id="rId14"/>
          <w:headerReference w:type="first" r:id="rId15"/>
          <w:footerReference w:type="first" r:id="rId16"/>
          <w:pgSz w:w="12240" w:h="15840"/>
          <w:pgMar w:top="840" w:right="1000" w:bottom="840" w:left="1000" w:header="400" w:footer="400"/>
          <w:pgNumType w:fmt="decimal"/>
          <w:cols w:space="720"/>
          <w:titlePg w:val="0"/>
        </w:sectPr>
      </w:pPr>
    </w:p>
    <w:p>
      <w:pPr>
        <w:pStyle w:val="Normal1"/>
      </w:pPr>
    </w:p>
    <w:p>
      <w:pPr>
        <w:pStyle w:val="Heading1"/>
        <w:keepNext w:val="0"/>
        <w:spacing w:after="200" w:line="340" w:lineRule="atLeast"/>
        <w:ind w:left="0" w:right="0" w:firstLine="0"/>
        <w:jc w:val="center"/>
      </w:pPr>
      <w:hyperlink r:id="rId17" w:history="1">
        <w:r>
          <w:rPr>
            <w:rFonts w:ascii="arial" w:eastAsia="arial" w:hAnsi="arial" w:cs="arial"/>
            <w:b/>
            <w:i/>
            <w:strike w:val="0"/>
            <w:color w:val="0077CC"/>
            <w:sz w:val="28"/>
            <w:u w:val="single"/>
            <w:vertAlign w:val="baseline"/>
          </w:rPr>
          <w:t xml:space="preserve">Michelle </w:t>
        </w:r>
      </w:hyperlink>
      <w:hyperlink r:id="rId18" w:history="1">
        <w:r>
          <w:rPr>
            <w:rFonts w:ascii="arial" w:eastAsia="arial" w:hAnsi="arial" w:cs="arial"/>
            <w:b/>
            <w:i/>
            <w:strike w:val="0"/>
            <w:color w:val="0077CC"/>
            <w:sz w:val="28"/>
            <w:u w:val="single"/>
            <w:vertAlign w:val="baseline"/>
          </w:rPr>
          <w:t>Obama</w:t>
        </w:r>
      </w:hyperlink>
      <w:hyperlink r:id="rId19" w:history="1">
        <w:r>
          <w:rPr>
            <w:rFonts w:ascii="arial" w:eastAsia="arial" w:hAnsi="arial" w:cs="arial"/>
            <w:b/>
            <w:i/>
            <w:strike w:val="0"/>
            <w:color w:val="0077CC"/>
            <w:sz w:val="28"/>
            <w:u w:val="single"/>
            <w:vertAlign w:val="baseline"/>
          </w:rPr>
          <w:t xml:space="preserve"> called </w:t>
        </w:r>
      </w:hyperlink>
      <w:hyperlink r:id="rId20" w:history="1">
        <w:r>
          <w:rPr>
            <w:rFonts w:ascii="arial" w:eastAsia="arial" w:hAnsi="arial" w:cs="arial"/>
            <w:b/>
            <w:i/>
            <w:strike w:val="0"/>
            <w:color w:val="0077CC"/>
            <w:sz w:val="28"/>
            <w:u w:val="single"/>
            <w:vertAlign w:val="baseline"/>
          </w:rPr>
          <w:t>Barack</w:t>
        </w:r>
      </w:hyperlink>
      <w:hyperlink r:id="rId21" w:history="1">
        <w:r>
          <w:rPr>
            <w:rFonts w:ascii="arial" w:eastAsia="arial" w:hAnsi="arial" w:cs="arial"/>
            <w:b/>
            <w:i/>
            <w:strike w:val="0"/>
            <w:color w:val="0077CC"/>
            <w:sz w:val="28"/>
            <w:u w:val="single"/>
            <w:vertAlign w:val="baseline"/>
          </w:rPr>
          <w:t xml:space="preserve"> </w:t>
        </w:r>
      </w:hyperlink>
      <w:hyperlink r:id="rId22" w:history="1">
        <w:r>
          <w:rPr>
            <w:rFonts w:ascii="arial" w:eastAsia="arial" w:hAnsi="arial" w:cs="arial"/>
            <w:b/>
            <w:i/>
            <w:strike w:val="0"/>
            <w:color w:val="0077CC"/>
            <w:sz w:val="28"/>
            <w:u w:val="single"/>
            <w:vertAlign w:val="baseline"/>
          </w:rPr>
          <w:t>Obama</w:t>
        </w:r>
      </w:hyperlink>
      <w:hyperlink r:id="rId23" w:history="1">
        <w:r>
          <w:rPr>
            <w:rFonts w:ascii="arial" w:eastAsia="arial" w:hAnsi="arial" w:cs="arial"/>
            <w:b/>
            <w:i/>
            <w:strike w:val="0"/>
            <w:color w:val="0077CC"/>
            <w:sz w:val="28"/>
            <w:u w:val="single"/>
            <w:vertAlign w:val="baseline"/>
          </w:rPr>
          <w:t xml:space="preserve"> a "cheapskate" weeks before Jennifer Aniston's gossip</w:t>
        </w:r>
      </w:hyperlink>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24, 2025 Friday</w:t>
      </w:r>
    </w:p>
    <w:p>
      <w:pPr>
        <w:pStyle w:val="Normal1"/>
        <w:keepNext w:val="0"/>
        <w:spacing w:after="0" w:line="240" w:lineRule="atLeast"/>
        <w:ind w:right="0"/>
        <w:jc w:val="both"/>
      </w:pPr>
      <w:bookmarkStart w:id="0" w:name="Bookmark_1"/>
      <w:bookmarkEnd w:id="0"/>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pStyle w:val="Normal1"/>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1"/>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CE Noticias Financieras All Rights Reserved</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435 words</w:t>
      </w:r>
    </w:p>
    <w:p>
      <w:pPr>
        <w:pStyle w:val="Normal1"/>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25" style="position:absolute;z-index:251658240"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Jennifer Aniston's gossip,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former first lady of the United States, said that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is "stingy" we tell you the details.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Rumors of divorce between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and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were given since last year, however, in October 2024 they dedicated loving messages to each other for their anniversary.</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December 2024,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was the guest on The Jennifer Hudson Show, where she talked about her book, her relationship with her daughters and husband; all this before Jennifer Aniston's gossip.</w:t>
      </w:r>
    </w:p>
    <w:p>
      <w:pPr>
        <w:pStyle w:val="Normal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i w:val="0"/>
          <w:strike w:val="0"/>
          <w:noProof w:val="0"/>
          <w:color w:val="000000"/>
          <w:position w:val="0"/>
          <w:sz w:val="20"/>
          <w:u w:val="none"/>
          <w:vertAlign w:val="baseline"/>
        </w:rPr>
        <w:t xml:space="preserve"> called </w:t>
      </w:r>
      <w:r>
        <w:rPr>
          <w:rFonts w:ascii="arial" w:eastAsia="arial" w:hAnsi="arial" w:cs="arial"/>
          <w:b/>
          <w:i/>
          <w:strike w:val="0"/>
          <w:noProof w:val="0"/>
          <w:color w:val="000000"/>
          <w:position w:val="0"/>
          <w:sz w:val="20"/>
          <w:u w:val="single"/>
          <w:vertAlign w:val="baseline"/>
        </w:rPr>
        <w:t>Barack</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i w:val="0"/>
          <w:strike w:val="0"/>
          <w:noProof w:val="0"/>
          <w:color w:val="000000"/>
          <w:position w:val="0"/>
          <w:sz w:val="20"/>
          <w:u w:val="none"/>
          <w:vertAlign w:val="baseline"/>
        </w:rPr>
        <w:t xml:space="preserve"> a "cheapskate" before Jennifer Aniston's gossip.</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Jennifer Hudson's show published on December 22, 2024,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was the main guest and made strong statements about her relationship with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Christmas Eve, Jennifer Hudson asked the former first lady who was the hardest to give or buy a gift for, to which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said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International Would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seek divorce from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over Jennifer Aniston? They point to alleged irrefutable proof of the separation InternationalBarack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and Jennifer Aniston would have an affair with everything and divorce in betweenInternationalThe video that Donald Trump shared of his talk with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that will give much to talk aboutInternationalVIDEO: Donald Trump made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laugh during Jimmy Carter's funeral in front of Kamala Harris.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revealed that when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goes golfing he only has a certain number of balls and doesn't usually buy expensive clothes, which made him look like a stingy person.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when talking about gifts,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said that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"is one of those guys who just writes a nice letter," but is stingy about giving something.</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former first lady of the United States,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commented that on one occasion she bought a jacket and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asked why she had spent so much on it.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this happened weeks before the gossip of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's relationship with actress Jennifer Aniston.</w:t>
      </w:r>
    </w:p>
    <w:p>
      <w:pPr>
        <w:pStyle w:val="Normal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Jennifer Aniston denies affair with </w:t>
      </w:r>
      <w:r>
        <w:rPr>
          <w:rFonts w:ascii="arial" w:eastAsia="arial" w:hAnsi="arial" w:cs="arial"/>
          <w:b/>
          <w:i/>
          <w:strike w:val="0"/>
          <w:noProof w:val="0"/>
          <w:color w:val="000000"/>
          <w:position w:val="0"/>
          <w:sz w:val="20"/>
          <w:u w:val="single"/>
          <w:vertAlign w:val="baseline"/>
        </w:rPr>
        <w:t>Barack</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rumor about the romance between Jennifer Aniston and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arose from a cover of the gossip magazine 'InTouch Weekly' which claimed to reveal "the truth about Jen and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 content with that, the hosts of the podcast 'Who? Weekly' podcast hosts spread that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and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were "living separate lives", while Jennifer Aniston was having an affair with the former president.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interview with Jimmy Kimmel Live, Jennifer Aniston flatly denied having an affair with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and even claimed to know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better.</w:t>
      </w:r>
    </w:p>
    <w:p>
      <w:pPr>
        <w:pStyle w:val="Normal1"/>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pStyle w:val="Normal1"/>
        <w:spacing w:line="60" w:lineRule="exact"/>
      </w:pPr>
      <w:r>
        <w:pict>
          <v:line id="_x0000_s1026" style="position:absolute;z-index:251659264" from="0,2pt" to="512pt,2pt" strokecolor="#009ddb" strokeweight="2pt">
            <v:stroke linestyle="single"/>
            <w10:wrap type="topAndBottom"/>
          </v:line>
        </w:pict>
      </w:r>
    </w:p>
    <w:p>
      <w:pPr>
        <w:pStyle w:val="Normal1"/>
        <w:spacing w:line="120" w:lineRule="exact"/>
      </w:pPr>
    </w:p>
    <w:p>
      <w:pPr>
        <w:pStyle w:val="Normal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GOSSIP &amp; RUMORS (90%); DIVORCE &amp; DISSOLUTION (77%); INTERPERSONAL RELATIONSHIPS (77%); CHRISTMAS (76%); INTERVIEWS (76%); ANNIVERSARIES (71%); GOLF (50%); Ultimas-noticias (%)</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PODCASTING (60%)</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(94%); JENNIFER ANISTON (93%);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(91%); JENNIFER HUDSON (88%); KAMALA HARRIS (73%); DONALD TRUMP (58%); JIMMY CARTER (50%)</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(92%)</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25, 2025</w:t>
      </w:r>
    </w:p>
    <w:p>
      <w:pPr>
        <w:pStyle w:val="Normal1"/>
      </w:pPr>
    </w:p>
    <w:p>
      <w:pPr>
        <w:pStyle w:val="Normal1"/>
        <w:ind w:left="200"/>
        <w:sectPr>
          <w:type w:val="continuous"/>
          <w:pgMar w:top="840" w:right="1000" w:bottom="840" w:left="1000" w:header="400" w:footer="400"/>
          <w:pgNumType w:fmt="decimal"/>
          <w:cols w:space="720"/>
        </w:sectPr>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24"/>
          <w:headerReference w:type="default" r:id="rId25"/>
          <w:footerReference w:type="even" r:id="rId26"/>
          <w:footerReference w:type="default" r:id="rId27"/>
          <w:headerReference w:type="first" r:id="rId28"/>
          <w:footerReference w:type="first" r:id="rId29"/>
          <w:pgSz w:w="12240" w:h="15840"/>
          <w:pgMar w:top="840" w:right="1000" w:bottom="840" w:left="1000" w:header="400" w:footer="400"/>
          <w:pgNumType w:fmt="decimal"/>
          <w:cols w:space="720"/>
          <w:titlePg w:val="0"/>
        </w:sectPr>
      </w:pPr>
    </w:p>
    <w:p>
      <w:pPr>
        <w:pStyle w:val="Normal2"/>
      </w:pPr>
    </w:p>
    <w:p>
      <w:pPr>
        <w:pStyle w:val="Heading10"/>
        <w:keepNext w:val="0"/>
        <w:spacing w:after="200" w:line="340" w:lineRule="atLeast"/>
        <w:ind w:left="0" w:right="0" w:firstLine="0"/>
        <w:jc w:val="center"/>
      </w:pPr>
      <w:hyperlink r:id="rId30" w:history="1">
        <w:r>
          <w:rPr>
            <w:rFonts w:ascii="arial" w:eastAsia="arial" w:hAnsi="arial" w:cs="arial"/>
            <w:b/>
            <w:i/>
            <w:strike w:val="0"/>
            <w:color w:val="0077CC"/>
            <w:sz w:val="28"/>
            <w:u w:val="single"/>
            <w:vertAlign w:val="baseline"/>
          </w:rPr>
          <w:t>Barack</w:t>
        </w:r>
      </w:hyperlink>
      <w:hyperlink r:id="rId31" w:history="1">
        <w:r>
          <w:rPr>
            <w:rFonts w:ascii="arial" w:eastAsia="arial" w:hAnsi="arial" w:cs="arial"/>
            <w:b/>
            <w:i/>
            <w:strike w:val="0"/>
            <w:color w:val="0077CC"/>
            <w:sz w:val="28"/>
            <w:u w:val="single"/>
            <w:vertAlign w:val="baseline"/>
          </w:rPr>
          <w:t xml:space="preserve"> </w:t>
        </w:r>
      </w:hyperlink>
      <w:hyperlink r:id="rId32" w:history="1">
        <w:r>
          <w:rPr>
            <w:rFonts w:ascii="arial" w:eastAsia="arial" w:hAnsi="arial" w:cs="arial"/>
            <w:b/>
            <w:i/>
            <w:strike w:val="0"/>
            <w:color w:val="0077CC"/>
            <w:sz w:val="28"/>
            <w:u w:val="single"/>
            <w:vertAlign w:val="baseline"/>
          </w:rPr>
          <w:t>Obama</w:t>
        </w:r>
      </w:hyperlink>
      <w:hyperlink r:id="rId33" w:history="1">
        <w:r>
          <w:rPr>
            <w:rFonts w:ascii="arial" w:eastAsia="arial" w:hAnsi="arial" w:cs="arial"/>
            <w:b/>
            <w:i/>
            <w:strike w:val="0"/>
            <w:color w:val="0077CC"/>
            <w:sz w:val="28"/>
            <w:u w:val="single"/>
            <w:vertAlign w:val="baseline"/>
          </w:rPr>
          <w:t xml:space="preserve"> Makes Shockingly Honest Admission About His Marriage</w:t>
        </w:r>
      </w:hyperlink>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Spun</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6, 2025 Sunday 4:40 PM EST</w:t>
      </w:r>
    </w:p>
    <w:p>
      <w:pPr>
        <w:pStyle w:val="Normal2"/>
        <w:keepNext w:val="0"/>
        <w:spacing w:after="0" w:line="240" w:lineRule="atLeast"/>
        <w:ind w:right="0"/>
        <w:jc w:val="both"/>
      </w:pPr>
      <w:bookmarkStart w:id="3" w:name="Bookmark_2"/>
      <w:bookmarkEnd w:id="3"/>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ABG-SI LLC. Sports Illustrated Is A Registered Trademark Of ABG-SI LLC. Use of this Site Constitutes Acceptance of our Terms of Use and Privary Policy.  All Rights Reserved</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&amp; US POLITICS NEWS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314 words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Andrew Holleran</w:t>
      </w:r>
    </w:p>
    <w:p>
      <w:pPr>
        <w:pStyle w:val="Normal2"/>
        <w:keepNext/>
        <w:spacing w:before="240" w:after="0" w:line="340" w:lineRule="atLeast"/>
        <w:ind w:left="0" w:right="0" w:firstLine="0"/>
        <w:jc w:val="left"/>
      </w:pPr>
      <w:bookmarkStart w:id="4" w:name="Body_0"/>
      <w:bookmarkEnd w:id="4"/>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28" style="position:absolute;z-index:251661312"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have been a lot of questions swirling about the marriage between former U.S. President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and his longtime wife,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w:t>
      </w:r>
    </w:p>
    <w:p>
      <w:pPr>
        <w:pStyle w:val="Normal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and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have been married for more than 30 years. The couple tied the knot in 1992 and have been going strong ever since.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and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have two children, daughters Malia and Sasha.</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Lately, though, there's been speculation swirling about the marriage between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and Michelle, as the latter didn't attend some notable events, including Jimmy Carter's funeral or Donald Trump's inauguration.</w:t>
      </w:r>
    </w:p>
    <w:p>
      <w:pPr>
        <w:pStyle w:val="Normal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recently made a "shockingly honest" admission about his marriage.</w:t>
      </w:r>
    </w:p>
    <w:p>
      <w:pPr>
        <w:pStyle w:val="Normal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admitted that he was in a "deep deficit" in his marriage following his eight years as President of the United States.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"Beyond that, look, I was in a deep deficit with my wife, so I have been trying to dig myself out of that hole by doing occasionally fun things," he said during a one-on-one chat with Hamilton College President Steven Tepper on April 3.</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he didn't live up to his reputation as a "great communicator" during that time - and that continues.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the time. First of all, I constantly lose arguments to my wife, my daughters," he said. "They mock me and ridicule me at the dinner table, so yes."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meanwhile, has admitted that her husband lacks in other areas, too, including promptness.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but I've got this husband who's like, when it's time to leave, it's 3 o'clock, he's getting up and going to the bathroom," the former first lady of the United States said. "I was like, dude, dude, a 3 o'clock departure means you've done all that, you know? It's like, don't start looking for your glasses at the 3 o'clock departure."</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improved over 30 years of marriage," she added. "But that was a 'You must adjust.'"</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Still, amid the issues,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and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are going extremely strong.</w:t>
      </w:r>
    </w:p>
    <w:p>
      <w:pPr>
        <w:pStyle w:val="Normal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
        <w:spacing w:line="60" w:lineRule="exact"/>
      </w:pPr>
      <w:r>
        <w:pict>
          <v:line id="_x0000_s1029" style="position:absolute;z-index:251662336" from="0,2pt" to="512pt,2pt" strokecolor="#009ddb" strokeweight="2pt">
            <v:stroke linestyle="single"/>
            <w10:wrap type="topAndBottom"/>
          </v:line>
        </w:pict>
      </w:r>
    </w:p>
    <w:p>
      <w:pPr>
        <w:pStyle w:val="Normal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Trump's Lawyer Is Turning Heads (1:31)</w:t>
      </w:r>
    </w:p>
    <w:p>
      <w:pPr>
        <w:pStyle w:val="Normal2"/>
        <w:keepNext/>
        <w:spacing w:before="240" w:after="0" w:line="340" w:lineRule="atLeast"/>
        <w:ind w:left="0" w:right="0" w:firstLine="0"/>
        <w:jc w:val="left"/>
      </w:pPr>
      <w:bookmarkStart w:id="5" w:name="Classification_0"/>
      <w:bookmarkEnd w:id="5"/>
      <w:r>
        <w:rPr>
          <w:rFonts w:ascii="arial" w:eastAsia="arial" w:hAnsi="arial" w:cs="arial"/>
          <w:b/>
          <w:i w:val="0"/>
          <w:strike w:val="0"/>
          <w:noProof w:val="0"/>
          <w:color w:val="000000"/>
          <w:position w:val="0"/>
          <w:sz w:val="28"/>
          <w:u w:val="none"/>
          <w:vertAlign w:val="baseline"/>
        </w:rPr>
        <w:t>Classification</w:t>
      </w:r>
    </w:p>
    <w:p>
      <w:pPr>
        <w:pStyle w:val="Normal2"/>
        <w:spacing w:line="60" w:lineRule="exact"/>
      </w:pPr>
      <w:r>
        <w:pict>
          <v:line id="_x0000_s1030" style="position:absolute;z-index:251663360" from="0,2pt" to="512pt,2pt" strokecolor="#009ddb" strokeweight="2pt">
            <v:stroke linestyle="single"/>
            <w10:wrap type="topAndBottom"/>
          </v:line>
        </w:pict>
      </w:r>
    </w:p>
    <w:p>
      <w:pPr>
        <w:pStyle w:val="Normal2"/>
        <w:spacing w:line="120" w:lineRule="exact"/>
      </w:pPr>
    </w:p>
    <w:p>
      <w:pPr>
        <w:pStyle w:val="Normal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671192196</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MARRIAGE (92%); US PRESIDENTS (90%); WEDDINGS &amp; ENGAGEMENTS (78%); TRUMP'S FIRST 100 DAYS (73%); UNIVERSITY ADMINISTRATION (73%)</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(94%);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(93%); DONALD TRUMP (58%); JIMMY CARTER (58%)</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(94%); Michigan; United States; Americas, Northern America</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6, 2025</w:t>
      </w:r>
    </w:p>
    <w:p>
      <w:pPr>
        <w:pStyle w:val="Normal2"/>
      </w:pPr>
    </w:p>
    <w:p>
      <w:pPr>
        <w:pStyle w:val="Normal2"/>
        <w:ind w:left="200"/>
        <w:sectPr>
          <w:type w:val="continuous"/>
          <w:pgMar w:top="840" w:right="1000" w:bottom="840" w:left="1000" w:header="400" w:footer="400"/>
          <w:pgNumType w:fmt="decimal"/>
          <w:cols w:space="720"/>
        </w:sectPr>
      </w:pPr>
      <w:r>
        <w:br/>
      </w:r>
      <w:r>
        <w:pict>
          <v:line id="_x0000_s1031" style="position:absolute;z-index:251664384"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34"/>
          <w:headerReference w:type="default" r:id="rId35"/>
          <w:footerReference w:type="even" r:id="rId36"/>
          <w:footerReference w:type="default" r:id="rId37"/>
          <w:headerReference w:type="first" r:id="rId38"/>
          <w:footerReference w:type="first" r:id="rId39"/>
          <w:pgSz w:w="12240" w:h="15840"/>
          <w:pgMar w:top="840" w:right="1000" w:bottom="840" w:left="1000" w:header="400" w:footer="400"/>
          <w:pgNumType w:fmt="decimal"/>
          <w:cols w:space="720"/>
          <w:titlePg w:val="0"/>
        </w:sectPr>
      </w:pPr>
    </w:p>
    <w:p>
      <w:pPr>
        <w:pStyle w:val="Normal3"/>
      </w:pPr>
    </w:p>
    <w:p>
      <w:pPr>
        <w:pStyle w:val="Heading11"/>
        <w:keepNext w:val="0"/>
        <w:spacing w:after="200" w:line="340" w:lineRule="atLeast"/>
        <w:ind w:left="0" w:right="0" w:firstLine="0"/>
        <w:jc w:val="center"/>
      </w:pPr>
      <w:hyperlink r:id="rId40" w:history="1">
        <w:r>
          <w:rPr>
            <w:rFonts w:ascii="arial" w:eastAsia="arial" w:hAnsi="arial" w:cs="arial"/>
            <w:b/>
            <w:i/>
            <w:strike w:val="0"/>
            <w:color w:val="0077CC"/>
            <w:sz w:val="28"/>
            <w:u w:val="single"/>
            <w:vertAlign w:val="baseline"/>
          </w:rPr>
          <w:t xml:space="preserve">Are Michelle </w:t>
        </w:r>
      </w:hyperlink>
      <w:hyperlink r:id="rId41" w:history="1">
        <w:r>
          <w:rPr>
            <w:rFonts w:ascii="arial" w:eastAsia="arial" w:hAnsi="arial" w:cs="arial"/>
            <w:b/>
            <w:i/>
            <w:strike w:val="0"/>
            <w:color w:val="0077CC"/>
            <w:sz w:val="28"/>
            <w:u w:val="single"/>
            <w:vertAlign w:val="baseline"/>
          </w:rPr>
          <w:t>Obama</w:t>
        </w:r>
      </w:hyperlink>
      <w:hyperlink r:id="rId42" w:history="1">
        <w:r>
          <w:rPr>
            <w:rFonts w:ascii="arial" w:eastAsia="arial" w:hAnsi="arial" w:cs="arial"/>
            <w:b/>
            <w:i/>
            <w:strike w:val="0"/>
            <w:color w:val="0077CC"/>
            <w:sz w:val="28"/>
            <w:u w:val="single"/>
            <w:vertAlign w:val="baseline"/>
          </w:rPr>
          <w:t xml:space="preserve">, </w:t>
        </w:r>
      </w:hyperlink>
      <w:hyperlink r:id="rId43" w:history="1">
        <w:r>
          <w:rPr>
            <w:rFonts w:ascii="arial" w:eastAsia="arial" w:hAnsi="arial" w:cs="arial"/>
            <w:b/>
            <w:i/>
            <w:strike w:val="0"/>
            <w:color w:val="0077CC"/>
            <w:sz w:val="28"/>
            <w:u w:val="single"/>
            <w:vertAlign w:val="baseline"/>
          </w:rPr>
          <w:t>Barack</w:t>
        </w:r>
      </w:hyperlink>
      <w:hyperlink r:id="rId44" w:history="1">
        <w:r>
          <w:rPr>
            <w:rFonts w:ascii="arial" w:eastAsia="arial" w:hAnsi="arial" w:cs="arial"/>
            <w:b/>
            <w:i/>
            <w:strike w:val="0"/>
            <w:color w:val="0077CC"/>
            <w:sz w:val="28"/>
            <w:u w:val="single"/>
            <w:vertAlign w:val="baseline"/>
          </w:rPr>
          <w:t xml:space="preserve"> </w:t>
        </w:r>
      </w:hyperlink>
      <w:hyperlink r:id="rId45" w:history="1">
        <w:r>
          <w:rPr>
            <w:rFonts w:ascii="arial" w:eastAsia="arial" w:hAnsi="arial" w:cs="arial"/>
            <w:b/>
            <w:i/>
            <w:strike w:val="0"/>
            <w:color w:val="0077CC"/>
            <w:sz w:val="28"/>
            <w:u w:val="single"/>
            <w:vertAlign w:val="baseline"/>
          </w:rPr>
          <w:t>Obama</w:t>
        </w:r>
      </w:hyperlink>
      <w:hyperlink r:id="rId46" w:history="1">
        <w:r>
          <w:rPr>
            <w:rFonts w:ascii="arial" w:eastAsia="arial" w:hAnsi="arial" w:cs="arial"/>
            <w:b/>
            <w:i/>
            <w:strike w:val="0"/>
            <w:color w:val="0077CC"/>
            <w:sz w:val="28"/>
            <w:u w:val="single"/>
            <w:vertAlign w:val="baseline"/>
          </w:rPr>
          <w:t xml:space="preserve"> getting divorce? Her absence from major events sparks rumors</w:t>
        </w:r>
      </w:hyperlink>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DNA</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17, 2025 Friday</w:t>
      </w:r>
    </w:p>
    <w:p>
      <w:pPr>
        <w:pStyle w:val="Normal3"/>
        <w:keepNext w:val="0"/>
        <w:spacing w:after="0" w:line="240" w:lineRule="atLeast"/>
        <w:ind w:right="0"/>
        <w:jc w:val="both"/>
      </w:pPr>
      <w:bookmarkStart w:id="6" w:name="Bookmark_3"/>
      <w:bookmarkEnd w:id="6"/>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Diligent Media Corporation Ltd., DNA (Daily News &amp; Analysis), distributed by Contify.com All Rights Reserved</w:t>
      </w:r>
    </w:p>
    <w:p>
      <w:pPr>
        <w:pStyle w:val="Normal3"/>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2" type="#_x0000_t75" style="width:0;height:0"/>
        </w:pic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320 words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Shweta Singh</w:t>
      </w:r>
    </w:p>
    <w:p>
      <w:pPr>
        <w:pStyle w:val="Normal3"/>
        <w:keepNext/>
        <w:spacing w:before="240" w:after="0" w:line="340" w:lineRule="atLeast"/>
        <w:ind w:left="0" w:right="0" w:firstLine="0"/>
        <w:jc w:val="left"/>
      </w:pPr>
      <w:bookmarkStart w:id="7" w:name="Body_1"/>
      <w:bookmarkEnd w:id="7"/>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33" style="position:absolute;z-index:251665408"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divorce rumors:Recent rumors about the marriage of former President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and former First Lady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have been circulating, especially after Michelle's absence from several high-profile events. The buzz intensified when it was confirmed that Michelle would not attend the inauguration of President-elect Donald Trump. This raised questions about the couple's relationship, as it is customary for former presidents and first ladies to attend such events.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statement from their office, it was confirmed that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would be attending the inauguration alone. "Former President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is confirmed to attend the 60th Inaugural Ceremonies. Former First Lady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will not attend the upcoming inauguration," the statement said. This further fueled speculation about the state of their marriage.</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Michelle's absence from major events, including the inauguration, has left many wondering whether the couple is facing serious issues. It is important to note that the Obamas have always been open about the struggles they have faced in their marriage. In his memoir A Promised Land,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admitted that there were times of tension during his presidency. Michelle, on her podcast, also spoke about their difficult moments, saying, "There were times I wanted to push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out of the window."</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couple's relationship began in 1989 when Michelle, a young attorney, mentored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at a Chicago law firm. They got married in 1992 and have two daughters, Malia and Sasha. Despite challenges, they have remained one of the most admired couples in the U.S.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rumors of divorce continue to swirl, neither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nor Michelle has confirmed any issues. As they adjust to life after the presidency, it remains unclear whether these rumors hold any truth or if they will continue to face public scrutiny. Only time will tell what the future holds for the Obamas.</w:t>
      </w:r>
    </w:p>
    <w:p>
      <w:pPr>
        <w:pStyle w:val="Normal3"/>
        <w:keepNext/>
        <w:spacing w:before="240" w:after="0" w:line="340" w:lineRule="atLeast"/>
        <w:ind w:left="0" w:right="0" w:firstLine="0"/>
        <w:jc w:val="left"/>
      </w:pPr>
      <w:bookmarkStart w:id="8" w:name="Classification_1"/>
      <w:bookmarkEnd w:id="8"/>
      <w:r>
        <w:rPr>
          <w:rFonts w:ascii="arial" w:eastAsia="arial" w:hAnsi="arial" w:cs="arial"/>
          <w:b/>
          <w:i w:val="0"/>
          <w:strike w:val="0"/>
          <w:noProof w:val="0"/>
          <w:color w:val="000000"/>
          <w:position w:val="0"/>
          <w:sz w:val="28"/>
          <w:u w:val="none"/>
          <w:vertAlign w:val="baseline"/>
        </w:rPr>
        <w:t>Classification</w:t>
      </w:r>
    </w:p>
    <w:p>
      <w:pPr>
        <w:pStyle w:val="Normal3"/>
        <w:spacing w:line="60" w:lineRule="exact"/>
      </w:pPr>
      <w:r>
        <w:pict>
          <v:line id="_x0000_s1034" style="position:absolute;z-index:251666432" from="0,2pt" to="512pt,2pt" strokecolor="#009ddb" strokeweight="2pt">
            <v:stroke linestyle="single"/>
            <w10:wrap type="topAndBottom"/>
          </v:line>
        </w:pict>
      </w:r>
    </w:p>
    <w:p>
      <w:pPr>
        <w:pStyle w:val="Normal3"/>
        <w:spacing w:line="120" w:lineRule="exact"/>
      </w:pPr>
    </w:p>
    <w:p>
      <w:pPr>
        <w:pStyle w:val="Normal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GOSSIP &amp; RUMORS (92%);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'S FIRST 100 DAYS (90%); TRENDS &amp; EVENTS (90%); TRUMP'S FIRST 100 DAYS (78%); WEDDINGS &amp; ENGAGEMENTS (78%); LAW &amp; LEGAL SYSTEM (65%)</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PODCASTING (51%)</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(94%);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(94%); DONALD TRUMP (73%)</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(79%)</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17, 2025</w:t>
      </w:r>
    </w:p>
    <w:p>
      <w:pPr>
        <w:pStyle w:val="Normal3"/>
      </w:pPr>
    </w:p>
    <w:p>
      <w:pPr>
        <w:pStyle w:val="Normal3"/>
        <w:ind w:left="200"/>
        <w:sectPr>
          <w:type w:val="continuous"/>
          <w:pgMar w:top="840" w:right="1000" w:bottom="840" w:left="1000" w:header="400" w:footer="400"/>
          <w:pgNumType w:fmt="decimal"/>
          <w:cols w:space="720"/>
        </w:sectPr>
      </w:pPr>
      <w:r>
        <w:br/>
      </w:r>
      <w:r>
        <w:pict>
          <v:line id="_x0000_s1035" style="position:absolute;z-index:251667456"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47"/>
          <w:headerReference w:type="default" r:id="rId48"/>
          <w:footerReference w:type="even" r:id="rId49"/>
          <w:footerReference w:type="default" r:id="rId50"/>
          <w:headerReference w:type="first" r:id="rId51"/>
          <w:footerReference w:type="first" r:id="rId52"/>
          <w:pgSz w:w="12240" w:h="15840"/>
          <w:pgMar w:top="840" w:right="1000" w:bottom="840" w:left="1000" w:header="400" w:footer="400"/>
          <w:pgNumType w:fmt="decimal"/>
          <w:cols w:space="720"/>
          <w:titlePg w:val="0"/>
        </w:sectPr>
      </w:pPr>
    </w:p>
    <w:p>
      <w:pPr>
        <w:pStyle w:val="Normal4"/>
      </w:pPr>
    </w:p>
    <w:p>
      <w:pPr>
        <w:pStyle w:val="Heading12"/>
        <w:keepNext w:val="0"/>
        <w:spacing w:after="200" w:line="340" w:lineRule="atLeast"/>
        <w:ind w:left="0" w:right="0" w:firstLine="0"/>
        <w:jc w:val="center"/>
      </w:pPr>
      <w:hyperlink r:id="rId53" w:history="1">
        <w:r>
          <w:rPr>
            <w:rFonts w:ascii="arial" w:eastAsia="arial" w:hAnsi="arial" w:cs="arial"/>
            <w:b/>
            <w:i/>
            <w:strike w:val="0"/>
            <w:color w:val="0077CC"/>
            <w:sz w:val="28"/>
            <w:u w:val="single"/>
            <w:vertAlign w:val="baseline"/>
          </w:rPr>
          <w:t xml:space="preserve">Michelle </w:t>
        </w:r>
      </w:hyperlink>
      <w:hyperlink r:id="rId54" w:history="1">
        <w:r>
          <w:rPr>
            <w:rFonts w:ascii="arial" w:eastAsia="arial" w:hAnsi="arial" w:cs="arial"/>
            <w:b/>
            <w:i/>
            <w:strike w:val="0"/>
            <w:color w:val="0077CC"/>
            <w:sz w:val="28"/>
            <w:u w:val="single"/>
            <w:vertAlign w:val="baseline"/>
          </w:rPr>
          <w:t>Obama</w:t>
        </w:r>
      </w:hyperlink>
      <w:hyperlink r:id="rId55" w:history="1">
        <w:r>
          <w:rPr>
            <w:rFonts w:ascii="arial" w:eastAsia="arial" w:hAnsi="arial" w:cs="arial"/>
            <w:b/>
            <w:i/>
            <w:strike w:val="0"/>
            <w:color w:val="0077CC"/>
            <w:sz w:val="28"/>
            <w:u w:val="single"/>
            <w:vertAlign w:val="baseline"/>
          </w:rPr>
          <w:t xml:space="preserve"> And </w:t>
        </w:r>
      </w:hyperlink>
      <w:hyperlink r:id="rId56" w:history="1">
        <w:r>
          <w:rPr>
            <w:rFonts w:ascii="arial" w:eastAsia="arial" w:hAnsi="arial" w:cs="arial"/>
            <w:b/>
            <w:i/>
            <w:strike w:val="0"/>
            <w:color w:val="0077CC"/>
            <w:sz w:val="28"/>
            <w:u w:val="single"/>
            <w:vertAlign w:val="baseline"/>
          </w:rPr>
          <w:t>Barack</w:t>
        </w:r>
      </w:hyperlink>
      <w:hyperlink r:id="rId57" w:history="1">
        <w:r>
          <w:rPr>
            <w:rFonts w:ascii="arial" w:eastAsia="arial" w:hAnsi="arial" w:cs="arial"/>
            <w:b/>
            <w:i/>
            <w:strike w:val="0"/>
            <w:color w:val="0077CC"/>
            <w:sz w:val="28"/>
            <w:u w:val="single"/>
            <w:vertAlign w:val="baseline"/>
          </w:rPr>
          <w:t xml:space="preserve"> </w:t>
        </w:r>
      </w:hyperlink>
      <w:hyperlink r:id="rId58" w:history="1">
        <w:r>
          <w:rPr>
            <w:rFonts w:ascii="arial" w:eastAsia="arial" w:hAnsi="arial" w:cs="arial"/>
            <w:b/>
            <w:i/>
            <w:strike w:val="0"/>
            <w:color w:val="0077CC"/>
            <w:sz w:val="28"/>
            <w:u w:val="single"/>
            <w:vertAlign w:val="baseline"/>
          </w:rPr>
          <w:t>Obama</w:t>
        </w:r>
      </w:hyperlink>
      <w:hyperlink r:id="rId59" w:history="1">
        <w:r>
          <w:rPr>
            <w:rFonts w:ascii="arial" w:eastAsia="arial" w:hAnsi="arial" w:cs="arial"/>
            <w:b/>
            <w:i/>
            <w:strike w:val="0"/>
            <w:color w:val="0077CC"/>
            <w:sz w:val="28"/>
            <w:u w:val="single"/>
            <w:vertAlign w:val="baseline"/>
          </w:rPr>
          <w:t xml:space="preserve"> Getting Divorced? Former Will Skip Trump's Inaugural Ceremony</w:t>
        </w:r>
      </w:hyperlink>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BollywoodShaadis.com</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16, 2025 Thursday 3:59 PM EST</w:t>
      </w:r>
    </w:p>
    <w:p>
      <w:pPr>
        <w:pStyle w:val="Normal4"/>
        <w:keepNext w:val="0"/>
        <w:spacing w:after="0" w:line="240" w:lineRule="atLeast"/>
        <w:ind w:right="0"/>
        <w:jc w:val="both"/>
      </w:pPr>
      <w:bookmarkStart w:id="9" w:name="Bookmark_4"/>
      <w:bookmarkEnd w:id="9"/>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4"/>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BollywoodShaadis.com</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539 words</w:t>
      </w:r>
    </w:p>
    <w:p>
      <w:pPr>
        <w:pStyle w:val="Normal4"/>
        <w:keepNext/>
        <w:spacing w:before="240" w:after="0" w:line="340" w:lineRule="atLeast"/>
        <w:ind w:left="0" w:right="0" w:firstLine="0"/>
        <w:jc w:val="left"/>
      </w:pPr>
      <w:bookmarkStart w:id="10" w:name="Body_2"/>
      <w:bookmarkEnd w:id="10"/>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36" style="position:absolute;z-index:251668480" from="0,2pt" to="512pt,2pt" strokecolor="#009ddb" strokeweight="2pt">
            <v:stroke linestyle="single"/>
            <w10:wrap type="topAndBottom"/>
          </v:line>
        </w:pict>
      </w:r>
    </w:p>
    <w:p>
      <w:pPr>
        <w:pStyle w:val="Normal4"/>
      </w:pPr>
    </w:p>
    <w:p>
      <w:pPr>
        <w:pStyle w:val="Normal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January 16th, 2025 (</w:t>
      </w:r>
      <w:hyperlink r:id="rId60" w:history="1">
        <w:r>
          <w:rPr>
            <w:rFonts w:ascii="arial" w:eastAsia="arial" w:hAnsi="arial" w:cs="arial"/>
            <w:b w:val="0"/>
            <w:i/>
            <w:strike w:val="0"/>
            <w:noProof w:val="0"/>
            <w:color w:val="0077CC"/>
            <w:position w:val="0"/>
            <w:sz w:val="20"/>
            <w:u w:val="single"/>
            <w:vertAlign w:val="baseline"/>
          </w:rPr>
          <w:t>BollywoodShaadis.com</w:t>
        </w:r>
      </w:hyperlink>
      <w:r>
        <w:rPr>
          <w:rFonts w:ascii="arial" w:eastAsia="arial" w:hAnsi="arial" w:cs="arial"/>
          <w:b w:val="0"/>
          <w:i w:val="0"/>
          <w:strike w:val="0"/>
          <w:noProof w:val="0"/>
          <w:color w:val="000000"/>
          <w:position w:val="0"/>
          <w:sz w:val="20"/>
          <w:u w:val="none"/>
          <w:vertAlign w:val="baseline"/>
        </w:rPr>
        <w:t xml:space="preserve"> — Delivered by </w:t>
      </w:r>
      <w:hyperlink r:id="rId61"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w:t>
      </w:r>
    </w:p>
    <w:p>
      <w:pPr>
        <w:pStyle w:val="Normal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the former president of the USA, has been making headlines due to his personal life. Rumours have been rife that he is parting ways with his wife,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However, the buzz intensified after it was confirmed that Michele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the former first lady of the United States, would not attend recently-elected president, Donald Trump's inauguration next week. </w:t>
      </w:r>
    </w:p>
    <w:p>
      <w:pPr>
        <w:pStyle w:val="Normal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and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parting ways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reports of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and Michelle's divorce intensified after he confirmed that he would be attending the event alone. A statement from the office of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and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revealed that the former president would be arriving alone to attend the 60th Inaugural Ceremony. It can be read as: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President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is confirmed to attend the 60th Inaugural Ceremonies. Former First Lady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will not attend the upcoming inauguration."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comes as a shock as it is important for former presidents and first ladies to attend the swearing-in ceremony. Former Presidents, including George Bush and his wife, Laura Bush, would also attend the ceremony.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Fans express their concern on the reports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's separation from wife</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Taking to social media handle, X, the fans of this unshakable couple raised concern. One user wrote, "In the grand tradition of political marriages, the Obamas are now apparently auditioning for their own reality show: "Divorce Court: Presidential Edition." It's like we're all waiting for the dramatic reveal, but instead of roses, they're throwing legal papers."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one commented, "Give them some space. Those of us who have been married for a long time know how extraordinarily difficult it is. The disappointment can feel never-ending, particularly when it comes to a man's failure to protect his spouse." Earlier, Michelle skipped attending another official public appearance, Jimmy Carter's funeral, which also raised speculations about their divorce.</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and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talked about the difficulties of their marriage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Every relationship has its own highs and lows, and so do marriages.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in his memoir, A Promised Land, revealed that there were times of tension in their marriage during his presidency. Calling it an 'undercurrent of tension' with Michelle which were unspoken. On the other hand, Michelle expressed on her podcast about the difficult moments she went through, and said:</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were times I wanted to push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out of the window." </w:t>
      </w:r>
    </w:p>
    <w:p>
      <w:pPr>
        <w:pStyle w:val="Normal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and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's love story</w:t>
      </w:r>
    </w:p>
    <w:p>
      <w:pPr>
        <w:pStyle w:val="Normal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and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met in 1989 at the Sidley Austin law firm in Chicago. Michelle was given the responsibility of mentoring a young talent who would become the most loved president of the US in the future. Their professional relationship soon turned personal and they fell in love. After dating for a couple of years,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proposed to Michelle in 1991, and they got married in 1992. The couple are parents to two adorable baby girls — Malia and Sasha.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do you think about the recent report about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and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's separation?</w:t>
      </w:r>
    </w:p>
    <w:p>
      <w:pPr>
        <w:pStyle w:val="Normal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Next Read: </w:t>
      </w:r>
      <w:hyperlink r:id="rId62" w:history="1">
        <w:r>
          <w:rPr>
            <w:rFonts w:ascii="arial" w:eastAsia="arial" w:hAnsi="arial" w:cs="arial"/>
            <w:b w:val="0"/>
            <w:i/>
            <w:strike w:val="0"/>
            <w:noProof w:val="0"/>
            <w:color w:val="0077CC"/>
            <w:position w:val="0"/>
            <w:sz w:val="20"/>
            <w:u w:val="single"/>
            <w:vertAlign w:val="baseline"/>
          </w:rPr>
          <w:t>Saif Ali Khan's Attacker Demanded A Ransom Of Crores After Maid Found Him, Before Stabbing The Actor</w:t>
        </w:r>
      </w:hyperlink>
    </w:p>
    <w:p>
      <w:pPr>
        <w:pStyle w:val="Normal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
        <w:spacing w:line="60" w:lineRule="exact"/>
      </w:pPr>
      <w:r>
        <w:pict>
          <v:line id="_x0000_s1037" style="position:absolute;z-index:251669504" from="0,2pt" to="512pt,2pt" strokecolor="#009ddb" strokeweight="2pt">
            <v:stroke linestyle="single"/>
            <w10:wrap type="topAndBottom"/>
          </v:line>
        </w:pict>
      </w:r>
    </w:p>
    <w:p>
      <w:pPr>
        <w:pStyle w:val="Normal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4"/>
        <w:keepNext/>
        <w:spacing w:before="240" w:after="0" w:line="340" w:lineRule="atLeast"/>
        <w:ind w:left="0" w:right="0" w:firstLine="0"/>
        <w:jc w:val="left"/>
      </w:pPr>
      <w:bookmarkStart w:id="11" w:name="Classification_2"/>
      <w:bookmarkEnd w:id="11"/>
      <w:r>
        <w:rPr>
          <w:rFonts w:ascii="arial" w:eastAsia="arial" w:hAnsi="arial" w:cs="arial"/>
          <w:b/>
          <w:i w:val="0"/>
          <w:strike w:val="0"/>
          <w:noProof w:val="0"/>
          <w:color w:val="000000"/>
          <w:position w:val="0"/>
          <w:sz w:val="28"/>
          <w:u w:val="none"/>
          <w:vertAlign w:val="baseline"/>
        </w:rPr>
        <w:t>Classification</w:t>
      </w:r>
    </w:p>
    <w:p>
      <w:pPr>
        <w:pStyle w:val="Normal4"/>
        <w:spacing w:line="60" w:lineRule="exact"/>
      </w:pPr>
      <w:r>
        <w:pict>
          <v:line id="_x0000_s1038" style="position:absolute;z-index:251670528" from="0,2pt" to="512pt,2pt" strokecolor="#009ddb" strokeweight="2pt">
            <v:stroke linestyle="single"/>
            <w10:wrap type="topAndBottom"/>
          </v:line>
        </w:pict>
      </w:r>
    </w:p>
    <w:p>
      <w:pPr>
        <w:pStyle w:val="Normal4"/>
        <w:spacing w:line="120" w:lineRule="exact"/>
      </w:pPr>
    </w:p>
    <w:p>
      <w:pPr>
        <w:pStyle w:val="Normal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Blog</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Newstex Blogs</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TRUMP'S FIRST 100 DAYS (91%);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'S FIRST 100 DAYS (90%); MARRIAGE (89%); GOSSIP &amp; RUMORS (78%); COURTSHIP &amp; DATING (77%); DIVORCE &amp; DISSOLUTION (77%); FAMILY LAW (77%); INTERPERSONAL RELATIONSHIPS (77%); TRENDS &amp; EVENTS (77%); SOCIAL MEDIA (73%); LAW &amp; LEGAL SYSTEM (69%); MAJOR US LAW FIRMS (69%); MENTORS &amp; ROLE MODELS (69%); BIOGRAPHICAL LITERATURE (68%); LEGAL SERVICES (68%); Trending News (%)</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SIDLEY AUSTIN LLP (53%)</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NAICS541110 OFFICES OF LAWYERS (53%); PODCASTING (73%); SOCIAL MEDIA (73%); MAJOR US LAW FIRMS (69%); LEGAL SERVICES (68%)</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(94%);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(94%); DONALD TRUMP (78%); GEORGE W BUSH (73%); JIMMY CARTER (58%)</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(93%)</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16, 2025</w:t>
      </w:r>
    </w:p>
    <w:p>
      <w:pPr>
        <w:pStyle w:val="Normal4"/>
      </w:pPr>
    </w:p>
    <w:p>
      <w:pPr>
        <w:pStyle w:val="Normal4"/>
        <w:ind w:left="200"/>
        <w:sectPr>
          <w:type w:val="continuous"/>
          <w:pgMar w:top="840" w:right="1000" w:bottom="840" w:left="1000" w:header="400" w:footer="400"/>
          <w:pgNumType w:fmt="decimal"/>
          <w:cols w:space="720"/>
        </w:sectPr>
      </w:pPr>
      <w:r>
        <w:br/>
      </w:r>
      <w:r>
        <w:pict>
          <v:line id="_x0000_s1039" style="position:absolute;z-index:251671552"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63"/>
          <w:headerReference w:type="default" r:id="rId64"/>
          <w:footerReference w:type="even" r:id="rId65"/>
          <w:footerReference w:type="default" r:id="rId66"/>
          <w:headerReference w:type="first" r:id="rId67"/>
          <w:footerReference w:type="first" r:id="rId68"/>
          <w:pgSz w:w="12240" w:h="15840"/>
          <w:pgMar w:top="840" w:right="1000" w:bottom="840" w:left="1000" w:header="400" w:footer="400"/>
          <w:pgNumType w:fmt="decimal"/>
          <w:cols w:space="720"/>
          <w:titlePg w:val="0"/>
        </w:sectPr>
      </w:pPr>
    </w:p>
    <w:p>
      <w:pPr>
        <w:pStyle w:val="Normal5"/>
      </w:pPr>
    </w:p>
    <w:p>
      <w:pPr>
        <w:pStyle w:val="Heading13"/>
        <w:keepNext w:val="0"/>
        <w:spacing w:after="200" w:line="340" w:lineRule="atLeast"/>
        <w:ind w:left="0" w:right="0" w:firstLine="0"/>
        <w:jc w:val="center"/>
      </w:pPr>
      <w:hyperlink r:id="rId69" w:history="1">
        <w:r>
          <w:rPr>
            <w:rFonts w:ascii="arial" w:eastAsia="arial" w:hAnsi="arial" w:cs="arial"/>
            <w:b/>
            <w:i/>
            <w:strike w:val="0"/>
            <w:color w:val="0077CC"/>
            <w:sz w:val="28"/>
            <w:u w:val="single"/>
            <w:vertAlign w:val="baseline"/>
          </w:rPr>
          <w:t xml:space="preserve">Who is Michelle </w:t>
        </w:r>
      </w:hyperlink>
      <w:hyperlink r:id="rId70" w:history="1">
        <w:r>
          <w:rPr>
            <w:rFonts w:ascii="arial" w:eastAsia="arial" w:hAnsi="arial" w:cs="arial"/>
            <w:b/>
            <w:i/>
            <w:strike w:val="0"/>
            <w:color w:val="0077CC"/>
            <w:sz w:val="28"/>
            <w:u w:val="single"/>
            <w:vertAlign w:val="baseline"/>
          </w:rPr>
          <w:t>Obama</w:t>
        </w:r>
      </w:hyperlink>
      <w:hyperlink r:id="rId71" w:history="1">
        <w:r>
          <w:rPr>
            <w:rFonts w:ascii="arial" w:eastAsia="arial" w:hAnsi="arial" w:cs="arial"/>
            <w:b/>
            <w:i/>
            <w:strike w:val="0"/>
            <w:color w:val="0077CC"/>
            <w:sz w:val="28"/>
            <w:u w:val="single"/>
            <w:vertAlign w:val="baseline"/>
          </w:rPr>
          <w:t xml:space="preserve">? Her marriage to </w:t>
        </w:r>
      </w:hyperlink>
      <w:hyperlink r:id="rId72" w:history="1">
        <w:r>
          <w:rPr>
            <w:rFonts w:ascii="arial" w:eastAsia="arial" w:hAnsi="arial" w:cs="arial"/>
            <w:b/>
            <w:i/>
            <w:strike w:val="0"/>
            <w:color w:val="0077CC"/>
            <w:sz w:val="28"/>
            <w:u w:val="single"/>
            <w:vertAlign w:val="baseline"/>
          </w:rPr>
          <w:t>Barack</w:t>
        </w:r>
      </w:hyperlink>
      <w:hyperlink r:id="rId73" w:history="1">
        <w:r>
          <w:rPr>
            <w:rFonts w:ascii="arial" w:eastAsia="arial" w:hAnsi="arial" w:cs="arial"/>
            <w:b/>
            <w:i/>
            <w:strike w:val="0"/>
            <w:color w:val="0077CC"/>
            <w:sz w:val="28"/>
            <w:u w:val="single"/>
            <w:vertAlign w:val="baseline"/>
          </w:rPr>
          <w:t xml:space="preserve"> </w:t>
        </w:r>
      </w:hyperlink>
      <w:hyperlink r:id="rId74" w:history="1">
        <w:r>
          <w:rPr>
            <w:rFonts w:ascii="arial" w:eastAsia="arial" w:hAnsi="arial" w:cs="arial"/>
            <w:b/>
            <w:i/>
            <w:strike w:val="0"/>
            <w:color w:val="0077CC"/>
            <w:sz w:val="28"/>
            <w:u w:val="single"/>
            <w:vertAlign w:val="baseline"/>
          </w:rPr>
          <w:t>Obama</w:t>
        </w:r>
      </w:hyperlink>
      <w:hyperlink r:id="rId75" w:history="1">
        <w:r>
          <w:rPr>
            <w:rFonts w:ascii="arial" w:eastAsia="arial" w:hAnsi="arial" w:cs="arial"/>
            <w:b/>
            <w:i/>
            <w:strike w:val="0"/>
            <w:color w:val="0077CC"/>
            <w:sz w:val="28"/>
            <w:u w:val="single"/>
            <w:vertAlign w:val="baseline"/>
          </w:rPr>
          <w:t xml:space="preserve"> could end over Jennifer Aniston rumors</w:t>
        </w:r>
      </w:hyperlink>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24, 2025 Friday</w:t>
      </w:r>
    </w:p>
    <w:p>
      <w:pPr>
        <w:pStyle w:val="Normal5"/>
        <w:keepNext w:val="0"/>
        <w:spacing w:after="0" w:line="240" w:lineRule="atLeast"/>
        <w:ind w:right="0"/>
        <w:jc w:val="both"/>
      </w:pPr>
      <w:bookmarkStart w:id="12" w:name="Bookmark_5"/>
      <w:bookmarkEnd w:id="12"/>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pStyle w:val="Normal5"/>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5"/>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CE Noticias Financieras All Rights Reserved</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1013 words</w:t>
      </w:r>
    </w:p>
    <w:p>
      <w:pPr>
        <w:pStyle w:val="Normal5"/>
        <w:keepNext/>
        <w:spacing w:before="240" w:after="0" w:line="340" w:lineRule="atLeast"/>
        <w:ind w:left="0" w:right="0" w:firstLine="0"/>
        <w:jc w:val="left"/>
      </w:pPr>
      <w:bookmarkStart w:id="13" w:name="Body_3"/>
      <w:bookmarkEnd w:id="13"/>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40" style="position:absolute;z-index:251672576"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's marriage with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could end due to Jennifer Aniston rumors, according to the U.S. press.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news of disaffection between the Obamas is circulating in the U.S. media due to the few recent public appearances of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with her husband.</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recent high-profile events such as Jimmy Carter's funeral and Donald Trump's presidential inauguration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was seen alone, so speculations about the danger in his marriage of more than 30 years with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begin.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rumors involve the actress Jennifer Aniston, who already has her response to these accusations.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Below we tell you everything we know about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's life and this alleged separation with facts such as: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InternationalBarack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and Jennifer Aniston would have an affair with everything and divorce in betweenFamousWho is Jennifer Aniston? The Friends actress for whom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would be divorcing Michelle ObamaInternationalMichelle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told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"cheap" weeks before Jennifer Aniston's gossipInternationalThe video Donald Trump shared of his talk with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that will give much to talk aboutInternationalVIDEO: Donald Trump made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laugh during Jimmy Carter's funeral in front of Kamala HarrisInternationalWho was Marian Robinson,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's mother who died at 86?</w:t>
      </w:r>
    </w:p>
    <w:p>
      <w:pPr>
        <w:pStyle w:val="Normal5"/>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Who is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w:t>
      </w:r>
    </w:p>
    <w:p>
      <w:pPr>
        <w:pStyle w:val="Normal5"/>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How old is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w:t>
      </w:r>
    </w:p>
    <w:p>
      <w:pPr>
        <w:pStyle w:val="Normal5"/>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What is her zodiac sign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w:t>
      </w:r>
    </w:p>
    <w:p>
      <w:pPr>
        <w:pStyle w:val="Normal5"/>
        <w:keepNext w:val="0"/>
        <w:numPr>
          <w:numId w:val="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Does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have a husband?</w:t>
      </w:r>
    </w:p>
    <w:p>
      <w:pPr>
        <w:pStyle w:val="Normal5"/>
        <w:keepNext w:val="0"/>
        <w:numPr>
          <w:numId w:val="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Does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have any children?</w:t>
      </w:r>
    </w:p>
    <w:p>
      <w:pPr>
        <w:pStyle w:val="Normal5"/>
        <w:keepNext w:val="0"/>
        <w:numPr>
          <w:numId w:val="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What did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study?</w:t>
      </w:r>
    </w:p>
    <w:p>
      <w:pPr>
        <w:pStyle w:val="Normal5"/>
        <w:keepNext w:val="0"/>
        <w:numPr>
          <w:numId w:val="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What has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worked on?</w:t>
      </w:r>
    </w:p>
    <w:p>
      <w:pPr>
        <w:pStyle w:val="Normal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Who is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i w:val="0"/>
          <w:strike w:val="0"/>
          <w:noProof w:val="0"/>
          <w:color w:val="000000"/>
          <w:position w:val="0"/>
          <w:sz w:val="20"/>
          <w:u w:val="none"/>
          <w:vertAlign w:val="baseline"/>
        </w:rPr>
        <w:t>?</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not appearing next to her husband, the former first lady has generated all kinds of theories of a possible separation from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or before her marriage, Michelle LaVaughn Robinson, is originally from the south side of Chicago, daughter of Fraser and Marian Robinson, working parents.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Growing up she became a lawyer, writer, philanthropist and former first lady to the 44th president of the United States,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their love story took a turn after rumors of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's alleged extramarital affair with Jennifer Aniston, Hollywood actress and famous star of the 1990s.</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theories about the breakup of their marriage revolve around this alleged infidelity, where the alleged third in discord, Jennifer Aniston, already flatly denied in an interview with Jimmy Kimmel's show.</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true. Him I met once... but I actually have more dealings with Michelle than with him."</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although Jennifer Aniston has already completely disassociated herself from the breakup of the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's marriage, other statements set off the warning signs of Internet users and U.S. media.</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Because in another talk show,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was questioned about her husband, and she said she had a short and distant answer, referring to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's latest project at the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Presidential Center in Chicago.</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fine, he's fine. He's still working very hard, but I think that's something he'll always do."</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tidbit that represented alarm to netizens was the short response to a tender birthday message from the former president to his wife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analysts point out that the real reason for his few public appearances this year is because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does not get along well with Donald Trump, with whom she has had friction and has been present at Jimmy Carter's funeral, and of course his presidential inauguration. </w:t>
      </w:r>
    </w:p>
    <w:p>
      <w:pPr>
        <w:pStyle w:val="Normal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How old is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i w:val="0"/>
          <w:strike w:val="0"/>
          <w:noProof w:val="0"/>
          <w:color w:val="000000"/>
          <w:position w:val="0"/>
          <w:sz w:val="20"/>
          <w:u w:val="none"/>
          <w:vertAlign w:val="baseline"/>
        </w:rPr>
        <w:t>?</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was born on January 17, 1964 south of Chicago, so in this 2025 she is 61 years old. </w:t>
      </w:r>
    </w:p>
    <w:p>
      <w:pPr>
        <w:pStyle w:val="Normal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What is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i w:val="0"/>
          <w:strike w:val="0"/>
          <w:noProof w:val="0"/>
          <w:color w:val="000000"/>
          <w:position w:val="0"/>
          <w:sz w:val="20"/>
          <w:u w:val="none"/>
          <w:vertAlign w:val="baseline"/>
        </w:rPr>
        <w:t xml:space="preserve">'s zodiac sign? Her marriage to </w:t>
      </w:r>
      <w:r>
        <w:rPr>
          <w:rFonts w:ascii="arial" w:eastAsia="arial" w:hAnsi="arial" w:cs="arial"/>
          <w:b/>
          <w:i/>
          <w:strike w:val="0"/>
          <w:noProof w:val="0"/>
          <w:color w:val="000000"/>
          <w:position w:val="0"/>
          <w:sz w:val="20"/>
          <w:u w:val="single"/>
          <w:vertAlign w:val="baseline"/>
        </w:rPr>
        <w:t>Barack</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i w:val="0"/>
          <w:strike w:val="0"/>
          <w:noProof w:val="0"/>
          <w:color w:val="000000"/>
          <w:position w:val="0"/>
          <w:sz w:val="20"/>
          <w:u w:val="none"/>
          <w:vertAlign w:val="baseline"/>
        </w:rPr>
        <w:t xml:space="preserve"> could end due to Jennifer Aniston rumors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Having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's exact birth date, a January 17, according to the astrological calendar, she in her zodiac sign is Capricorn.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born under the sign of Capricorn are ambitious, disciplined, hardworking, responsible and reliable. </w:t>
      </w:r>
    </w:p>
    <w:p>
      <w:pPr>
        <w:pStyle w:val="Normal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Does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i w:val="0"/>
          <w:strike w:val="0"/>
          <w:noProof w:val="0"/>
          <w:color w:val="000000"/>
          <w:position w:val="0"/>
          <w:sz w:val="20"/>
          <w:u w:val="none"/>
          <w:vertAlign w:val="baseline"/>
        </w:rPr>
        <w:t xml:space="preserve"> have a husband?</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more than 30 years of marriage,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is married to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who for many represent one of the most solid political couples in the United States, that is why the alleged breakup surprises many. </w:t>
      </w:r>
    </w:p>
    <w:p>
      <w:pPr>
        <w:pStyle w:val="Normal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Does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i w:val="0"/>
          <w:strike w:val="0"/>
          <w:noProof w:val="0"/>
          <w:color w:val="000000"/>
          <w:position w:val="0"/>
          <w:sz w:val="20"/>
          <w:u w:val="none"/>
          <w:vertAlign w:val="baseline"/>
        </w:rPr>
        <w:t xml:space="preserve"> have children? Her marriage to </w:t>
      </w:r>
      <w:r>
        <w:rPr>
          <w:rFonts w:ascii="arial" w:eastAsia="arial" w:hAnsi="arial" w:cs="arial"/>
          <w:b/>
          <w:i/>
          <w:strike w:val="0"/>
          <w:noProof w:val="0"/>
          <w:color w:val="000000"/>
          <w:position w:val="0"/>
          <w:sz w:val="20"/>
          <w:u w:val="single"/>
          <w:vertAlign w:val="baseline"/>
        </w:rPr>
        <w:t>Barack</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i w:val="0"/>
          <w:strike w:val="0"/>
          <w:noProof w:val="0"/>
          <w:color w:val="000000"/>
          <w:position w:val="0"/>
          <w:sz w:val="20"/>
          <w:u w:val="none"/>
          <w:vertAlign w:val="baseline"/>
        </w:rPr>
        <w:t xml:space="preserve"> could end by Jennifer Aniston rumors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 result of her marriage to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has two daughters, Malia, the eldest and Sasha, the youngest, who like their mother were born in the south side of Chicago. </w:t>
      </w:r>
    </w:p>
    <w:p>
      <w:pPr>
        <w:pStyle w:val="Normal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What did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i w:val="0"/>
          <w:strike w:val="0"/>
          <w:noProof w:val="0"/>
          <w:color w:val="000000"/>
          <w:position w:val="0"/>
          <w:sz w:val="20"/>
          <w:u w:val="none"/>
          <w:vertAlign w:val="baseline"/>
        </w:rPr>
        <w:t xml:space="preserve"> study?</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was initially home-schooled, then became part of her school's gifted program. She learned other languages such as French and completed accelerated biology courses.</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then studied at Whitney M. Young Magnet High School for gifted children, where she graduated in 1981 as valedictorian of her class.</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later entered Princeton University and studied Sociology and African American Studies.</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Upon graduation she entered Harvard Law School in 1988. </w:t>
      </w:r>
    </w:p>
    <w:p>
      <w:pPr>
        <w:pStyle w:val="Normal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What has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i w:val="0"/>
          <w:strike w:val="0"/>
          <w:noProof w:val="0"/>
          <w:color w:val="000000"/>
          <w:position w:val="0"/>
          <w:sz w:val="20"/>
          <w:u w:val="none"/>
          <w:vertAlign w:val="baseline"/>
        </w:rPr>
        <w:t xml:space="preserve"> worked on? Her marriage to </w:t>
      </w:r>
      <w:r>
        <w:rPr>
          <w:rFonts w:ascii="arial" w:eastAsia="arial" w:hAnsi="arial" w:cs="arial"/>
          <w:b/>
          <w:i/>
          <w:strike w:val="0"/>
          <w:noProof w:val="0"/>
          <w:color w:val="000000"/>
          <w:position w:val="0"/>
          <w:sz w:val="20"/>
          <w:u w:val="single"/>
          <w:vertAlign w:val="baseline"/>
        </w:rPr>
        <w:t>Barack</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i w:val="0"/>
          <w:strike w:val="0"/>
          <w:noProof w:val="0"/>
          <w:color w:val="000000"/>
          <w:position w:val="0"/>
          <w:sz w:val="20"/>
          <w:u w:val="none"/>
          <w:vertAlign w:val="baseline"/>
        </w:rPr>
        <w:t xml:space="preserve"> could end due to Jennifer Aniston rumors.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's professional career is long and dedicated to public and community service.</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entering Harvard Law School in 1988, she began working at the law firm Sidley &amp; Austin, where she met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 few years later she found a niche in community service, also as part of her career in positions such as: </w:t>
      </w:r>
    </w:p>
    <w:p>
      <w:pPr>
        <w:pStyle w:val="Normal5"/>
        <w:keepNext w:val="0"/>
        <w:numPr>
          <w:numId w:val="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Assistant commissioner of planning and development in the Chicago mayor's office.</w:t>
      </w:r>
    </w:p>
    <w:p>
      <w:pPr>
        <w:pStyle w:val="Normal5"/>
        <w:keepNext w:val="0"/>
        <w:numPr>
          <w:numId w:val="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Founder of the Chicago chapter of Public Allies, an AmeriCorps program that prepares young people for public service, where she served as executive director.</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1996, she came to the University of Chicago with a vision and purpose to establish links between the campus and the community, and became dean.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she had her daughters between the years of 1998 and 2001, she decided to put aside her professional field to devote herself to her family and support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's political career that led him to the presidency of the United States in 2008, becoming the first lady from 2009 to 2017.</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has several awards for her career and has also succeeded as a writer. </w:t>
      </w:r>
    </w:p>
    <w:p>
      <w:pPr>
        <w:pStyle w:val="Normal5"/>
        <w:keepNext/>
        <w:spacing w:before="240" w:after="0" w:line="340" w:lineRule="atLeast"/>
        <w:ind w:left="0" w:right="0" w:firstLine="0"/>
        <w:jc w:val="left"/>
      </w:pPr>
      <w:bookmarkStart w:id="14" w:name="Classification_3"/>
      <w:bookmarkEnd w:id="14"/>
      <w:r>
        <w:rPr>
          <w:rFonts w:ascii="arial" w:eastAsia="arial" w:hAnsi="arial" w:cs="arial"/>
          <w:b/>
          <w:i w:val="0"/>
          <w:strike w:val="0"/>
          <w:noProof w:val="0"/>
          <w:color w:val="000000"/>
          <w:position w:val="0"/>
          <w:sz w:val="28"/>
          <w:u w:val="none"/>
          <w:vertAlign w:val="baseline"/>
        </w:rPr>
        <w:t>Classification</w:t>
      </w:r>
    </w:p>
    <w:p>
      <w:pPr>
        <w:pStyle w:val="Normal5"/>
        <w:spacing w:line="60" w:lineRule="exact"/>
      </w:pPr>
      <w:r>
        <w:pict>
          <v:line id="_x0000_s1041" style="position:absolute;z-index:251673600" from="0,2pt" to="512pt,2pt" strokecolor="#009ddb" strokeweight="2pt">
            <v:stroke linestyle="single"/>
            <w10:wrap type="topAndBottom"/>
          </v:line>
        </w:pict>
      </w:r>
    </w:p>
    <w:p>
      <w:pPr>
        <w:pStyle w:val="Normal5"/>
        <w:spacing w:line="120" w:lineRule="exact"/>
      </w:pPr>
    </w:p>
    <w:p>
      <w:pPr>
        <w:pStyle w:val="Normal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MARRIAGE (92%); GOSSIP &amp; RUMORS (90%); ACTORS &amp; ACTRESSES (89%);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'S FIRST 100 DAYS (78%); SHOW BUSINESS &amp; CELEBRITY GOSSIP (78%); US PRESIDENTS (78%); TRUMP'S FIRST 100 DAYS (76%); INTERVIEWS (75%); CHILDREN, ADOLESCENTS &amp; TEENS (73%); SEX SCANDALS (73%); DEATH &amp; DYING (72%); PARENTS (70%); WRITERS (61%); Ultimas-noticias (%)</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ACTORS &amp; ACTRESSES (89%); SHOW BUSINESS &amp; CELEBRITY GOSSIP (78%); WRITERS (61%)</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(94%);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(94%); JENNIFER ANISTON (90%); DONALD TRUMP (88%); JIMMY CARTER (76%)</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(93%)</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25, 2025</w:t>
      </w:r>
    </w:p>
    <w:p>
      <w:pPr>
        <w:pStyle w:val="Normal5"/>
      </w:pPr>
    </w:p>
    <w:p>
      <w:pPr>
        <w:pStyle w:val="Normal5"/>
        <w:ind w:left="200"/>
        <w:sectPr>
          <w:type w:val="continuous"/>
          <w:pgMar w:top="840" w:right="1000" w:bottom="840" w:left="1000" w:header="400" w:footer="400"/>
          <w:pgNumType w:fmt="decimal"/>
          <w:cols w:space="720"/>
        </w:sectPr>
      </w:pPr>
      <w:r>
        <w:br/>
      </w:r>
      <w:r>
        <w:pict>
          <v:line id="_x0000_s1042" style="position:absolute;z-index:251674624"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76"/>
          <w:headerReference w:type="default" r:id="rId77"/>
          <w:footerReference w:type="even" r:id="rId78"/>
          <w:footerReference w:type="default" r:id="rId79"/>
          <w:headerReference w:type="first" r:id="rId80"/>
          <w:footerReference w:type="first" r:id="rId81"/>
          <w:pgSz w:w="12240" w:h="15840"/>
          <w:pgMar w:top="840" w:right="1000" w:bottom="840" w:left="1000" w:header="400" w:footer="400"/>
          <w:pgNumType w:fmt="decimal"/>
          <w:cols w:space="720"/>
          <w:titlePg w:val="0"/>
        </w:sectPr>
      </w:pPr>
    </w:p>
    <w:p>
      <w:pPr>
        <w:pStyle w:val="Normal6"/>
      </w:pPr>
    </w:p>
    <w:p>
      <w:pPr>
        <w:pStyle w:val="Heading14"/>
        <w:keepNext w:val="0"/>
        <w:spacing w:after="200" w:line="340" w:lineRule="atLeast"/>
        <w:ind w:left="0" w:right="0" w:firstLine="0"/>
        <w:jc w:val="center"/>
      </w:pPr>
      <w:hyperlink r:id="rId82" w:history="1">
        <w:r>
          <w:rPr>
            <w:rFonts w:ascii="arial" w:eastAsia="arial" w:hAnsi="arial" w:cs="arial"/>
            <w:b/>
            <w:i/>
            <w:strike w:val="0"/>
            <w:color w:val="0077CC"/>
            <w:sz w:val="28"/>
            <w:u w:val="single"/>
            <w:vertAlign w:val="baseline"/>
          </w:rPr>
          <w:t>Barack</w:t>
        </w:r>
      </w:hyperlink>
      <w:hyperlink r:id="rId83" w:history="1">
        <w:r>
          <w:rPr>
            <w:rFonts w:ascii="arial" w:eastAsia="arial" w:hAnsi="arial" w:cs="arial"/>
            <w:b/>
            <w:i/>
            <w:strike w:val="0"/>
            <w:color w:val="0077CC"/>
            <w:sz w:val="28"/>
            <w:u w:val="single"/>
            <w:vertAlign w:val="baseline"/>
          </w:rPr>
          <w:t xml:space="preserve"> </w:t>
        </w:r>
      </w:hyperlink>
      <w:hyperlink r:id="rId84" w:history="1">
        <w:r>
          <w:rPr>
            <w:rFonts w:ascii="arial" w:eastAsia="arial" w:hAnsi="arial" w:cs="arial"/>
            <w:b/>
            <w:i/>
            <w:strike w:val="0"/>
            <w:color w:val="0077CC"/>
            <w:sz w:val="28"/>
            <w:u w:val="single"/>
            <w:vertAlign w:val="baseline"/>
          </w:rPr>
          <w:t>Obama</w:t>
        </w:r>
      </w:hyperlink>
      <w:hyperlink r:id="rId85" w:history="1">
        <w:r>
          <w:rPr>
            <w:rFonts w:ascii="arial" w:eastAsia="arial" w:hAnsi="arial" w:cs="arial"/>
            <w:b/>
            <w:i/>
            <w:strike w:val="0"/>
            <w:color w:val="0077CC"/>
            <w:sz w:val="28"/>
            <w:u w:val="single"/>
            <w:vertAlign w:val="baseline"/>
          </w:rPr>
          <w:t xml:space="preserve"> Says He Was In "A Deep Deficit" To Wife Michelle</w:t>
        </w:r>
      </w:hyperlink>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Vibe</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8, 2025</w:t>
      </w:r>
    </w:p>
    <w:p>
      <w:pPr>
        <w:pStyle w:val="Normal6"/>
        <w:keepNext w:val="0"/>
        <w:spacing w:after="0" w:line="240" w:lineRule="atLeast"/>
        <w:ind w:right="0"/>
        <w:jc w:val="both"/>
      </w:pPr>
      <w:bookmarkStart w:id="15" w:name="Bookmark_6"/>
      <w:bookmarkEnd w:id="15"/>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Penske Media Corporation All Rights Reserved</w:t>
      </w:r>
    </w:p>
    <w:p>
      <w:pPr>
        <w:pStyle w:val="Normal6"/>
        <w:keepNext w:val="0"/>
        <w:spacing w:before="120" w:after="0" w:line="220" w:lineRule="atLeast"/>
        <w:ind w:left="0" w:right="0" w:firstLine="0"/>
        <w:jc w:val="left"/>
      </w:pPr>
      <w:r>
        <w:br/>
      </w:r>
      <w:r>
        <w:pict>
          <v:shape id="_x0000_i1043" type="#_x0000_t75" style="width:95.04pt;height:33.12pt">
            <v:imagedata r:id="rId86" o:title=""/>
          </v:shape>
        </w:pic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391 words</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DeMicia Inman</w:t>
      </w:r>
    </w:p>
    <w:p>
      <w:pPr>
        <w:pStyle w:val="Normal6"/>
        <w:keepNext/>
        <w:spacing w:before="240" w:after="0" w:line="340" w:lineRule="atLeast"/>
        <w:ind w:left="0" w:right="0" w:firstLine="0"/>
        <w:jc w:val="left"/>
      </w:pPr>
      <w:bookmarkStart w:id="16" w:name="Body_4"/>
      <w:bookmarkEnd w:id="16"/>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44" style="position:absolute;z-index:251675648" from="0,2pt" to="512pt,2pt" strokecolor="#009ddb" strokeweight="2pt">
            <v:stroke linestyle="single"/>
            <w10:wrap type="topAndBottom"/>
          </v:line>
        </w:pict>
      </w:r>
    </w:p>
    <w:p>
      <w:pPr>
        <w:pStyle w:val="Normal6"/>
      </w:pPr>
    </w:p>
    <w:p>
      <w:pPr>
        <w:pStyle w:val="Normal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President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opened up about the reality of his and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's marriage. Earlier this month, the 61-year-old revealed how his </w:t>
      </w:r>
      <w:hyperlink r:id="rId87" w:history="1">
        <w:r>
          <w:rPr>
            <w:rFonts w:ascii="arial" w:eastAsia="arial" w:hAnsi="arial" w:cs="arial"/>
            <w:b w:val="0"/>
            <w:i/>
            <w:strike w:val="0"/>
            <w:noProof w:val="0"/>
            <w:color w:val="0077CC"/>
            <w:position w:val="0"/>
            <w:sz w:val="20"/>
            <w:u w:val="single"/>
            <w:vertAlign w:val="baseline"/>
          </w:rPr>
          <w:t>two terms</w:t>
        </w:r>
      </w:hyperlink>
      <w:r>
        <w:rPr>
          <w:rFonts w:ascii="arial" w:eastAsia="arial" w:hAnsi="arial" w:cs="arial"/>
          <w:b w:val="0"/>
          <w:i w:val="0"/>
          <w:strike w:val="0"/>
          <w:noProof w:val="0"/>
          <w:color w:val="000000"/>
          <w:position w:val="0"/>
          <w:sz w:val="20"/>
          <w:u w:val="none"/>
          <w:vertAlign w:val="baseline"/>
        </w:rPr>
        <w:t xml:space="preserve"> in the White House impacted their relationship. </w:t>
      </w:r>
    </w:p>
    <w:p>
      <w:pPr>
        <w:pStyle w:val="Normal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was in a deep deficit with my wife," he elaborated to Hamilton College President Steven, per </w:t>
      </w:r>
      <w:hyperlink r:id="rId88" w:history="1">
        <w:r>
          <w:rPr>
            <w:rFonts w:ascii="arial" w:eastAsia="arial" w:hAnsi="arial" w:cs="arial"/>
            <w:b w:val="0"/>
            <w:i/>
            <w:strike w:val="0"/>
            <w:noProof w:val="0"/>
            <w:color w:val="0077CC"/>
            <w:position w:val="0"/>
            <w:sz w:val="20"/>
            <w:u w:val="single"/>
            <w:vertAlign w:val="baseline"/>
          </w:rPr>
          <w:t>The Daily Beast.</w:t>
        </w:r>
      </w:hyperlink>
      <w:r>
        <w:rPr>
          <w:rFonts w:ascii="arial" w:eastAsia="arial" w:hAnsi="arial" w:cs="arial"/>
          <w:b w:val="0"/>
          <w:i w:val="0"/>
          <w:strike w:val="0"/>
          <w:noProof w:val="0"/>
          <w:color w:val="000000"/>
          <w:position w:val="0"/>
          <w:sz w:val="20"/>
          <w:u w:val="none"/>
          <w:vertAlign w:val="baseline"/>
        </w:rPr>
        <w:t xml:space="preserve">"So I have been trying to dig myself out of that hole by doing occasionally </w:t>
      </w:r>
      <w:hyperlink r:id="rId89" w:history="1">
        <w:r>
          <w:rPr>
            <w:rFonts w:ascii="arial" w:eastAsia="arial" w:hAnsi="arial" w:cs="arial"/>
            <w:b w:val="0"/>
            <w:i/>
            <w:strike w:val="0"/>
            <w:noProof w:val="0"/>
            <w:color w:val="0077CC"/>
            <w:position w:val="0"/>
            <w:sz w:val="20"/>
            <w:u w:val="single"/>
            <w:vertAlign w:val="baseline"/>
          </w:rPr>
          <w:t>fun things."</w:t>
        </w:r>
      </w:hyperlink>
    </w:p>
    <w:p>
      <w:pPr>
        <w:pStyle w:val="Normal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outlet, the revelation comes as the Obamas face rumors of divorce after Mr.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attended President Jimmy Carter's funeral and Donald Trump's inauguration without his wife. Friends star Jennifer Aniston even had to debunk gossip that she and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had an affair on Jimmy Kimmel Live!, calling it "absolutely untrue," </w:t>
      </w:r>
      <w:hyperlink r:id="rId90" w:history="1">
        <w:r>
          <w:rPr>
            <w:rFonts w:ascii="arial" w:eastAsia="arial" w:hAnsi="arial" w:cs="arial"/>
            <w:b w:val="0"/>
            <w:i/>
            <w:strike w:val="0"/>
            <w:noProof w:val="0"/>
            <w:color w:val="0077CC"/>
            <w:position w:val="0"/>
            <w:sz w:val="20"/>
            <w:u w:val="single"/>
            <w:vertAlign w:val="baseline"/>
          </w:rPr>
          <w:t>The New Yorker</w:t>
        </w:r>
      </w:hyperlink>
      <w:r>
        <w:rPr>
          <w:rFonts w:ascii="arial" w:eastAsia="arial" w:hAnsi="arial" w:cs="arial"/>
          <w:b w:val="0"/>
          <w:i w:val="0"/>
          <w:strike w:val="0"/>
          <w:noProof w:val="0"/>
          <w:color w:val="000000"/>
          <w:position w:val="0"/>
          <w:sz w:val="20"/>
          <w:u w:val="none"/>
          <w:vertAlign w:val="baseline"/>
        </w:rPr>
        <w:t xml:space="preserve"> reported.</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President of the United States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and his wife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look on during the Women's Singles First Round match.</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Michelle and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are not new to fighting rumors regarding their personal lives. Last month, Michelle spoke about how they handle the spotlight that comes what both praise and skeptics. </w:t>
      </w:r>
    </w:p>
    <w:p>
      <w:pPr>
        <w:pStyle w:val="Normal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always ask me and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how did we stay hopeful in, not just the eight years that we were in the White House, but beyond," detailed 61-year-old last month during the 2025 SXSW on Thursday at a live taping of she and her brother's new podcast, </w:t>
      </w:r>
      <w:hyperlink r:id="rId91" w:history="1">
        <w:r>
          <w:rPr>
            <w:rFonts w:ascii="arial" w:eastAsia="arial" w:hAnsi="arial" w:cs="arial"/>
            <w:b w:val="0"/>
            <w:i/>
            <w:strike w:val="0"/>
            <w:noProof w:val="0"/>
            <w:color w:val="0077CC"/>
            <w:position w:val="0"/>
            <w:sz w:val="20"/>
            <w:u w:val="single"/>
            <w:vertAlign w:val="baseline"/>
          </w:rPr>
          <w:t xml:space="preserve">IMO with Michelle </w:t>
        </w:r>
      </w:hyperlink>
      <w:hyperlink r:id="rId92" w:history="1">
        <w:r>
          <w:rPr>
            <w:rFonts w:ascii="arial" w:eastAsia="arial" w:hAnsi="arial" w:cs="arial"/>
            <w:b/>
            <w:i/>
            <w:strike w:val="0"/>
            <w:noProof w:val="0"/>
            <w:color w:val="0077CC"/>
            <w:position w:val="0"/>
            <w:sz w:val="20"/>
            <w:u w:val="single"/>
            <w:vertAlign w:val="baseline"/>
          </w:rPr>
          <w:t>Obama</w:t>
        </w:r>
      </w:hyperlink>
      <w:hyperlink r:id="rId93" w:history="1">
        <w:r>
          <w:rPr>
            <w:rFonts w:ascii="arial" w:eastAsia="arial" w:hAnsi="arial" w:cs="arial"/>
            <w:b w:val="0"/>
            <w:i/>
            <w:strike w:val="0"/>
            <w:noProof w:val="0"/>
            <w:color w:val="0077CC"/>
            <w:position w:val="0"/>
            <w:sz w:val="20"/>
            <w:u w:val="single"/>
            <w:vertAlign w:val="baseline"/>
          </w:rPr>
          <w:t xml:space="preserve"> and Craig Robinson</w:t>
        </w:r>
      </w:hyperlink>
      <w:r>
        <w:rPr>
          <w:rFonts w:ascii="arial" w:eastAsia="arial" w:hAnsi="arial" w:cs="arial"/>
          <w:b w:val="0"/>
          <w:i w:val="0"/>
          <w:strike w:val="0"/>
          <w:noProof w:val="0"/>
          <w:color w:val="000000"/>
          <w:position w:val="0"/>
          <w:sz w:val="20"/>
          <w:u w:val="none"/>
          <w:vertAlign w:val="baseline"/>
        </w:rPr>
        <w:t xml:space="preserve">, per </w:t>
      </w:r>
      <w:hyperlink r:id="rId94" w:history="1">
        <w:r>
          <w:rPr>
            <w:rFonts w:ascii="arial" w:eastAsia="arial" w:hAnsi="arial" w:cs="arial"/>
            <w:b w:val="0"/>
            <w:i/>
            <w:strike w:val="0"/>
            <w:noProof w:val="0"/>
            <w:color w:val="0077CC"/>
            <w:position w:val="0"/>
            <w:sz w:val="20"/>
            <w:u w:val="single"/>
            <w:vertAlign w:val="baseline"/>
          </w:rPr>
          <w:t>PEOPLE Magazine.</w:t>
        </w:r>
      </w:hyperlink>
    </w:p>
    <w:p>
      <w:pPr>
        <w:pStyle w:val="Normal6"/>
        <w:keepNext w:val="0"/>
        <w:spacing w:before="240" w:after="0" w:line="260" w:lineRule="atLeast"/>
        <w:ind w:left="0" w:right="0" w:firstLine="0"/>
        <w:jc w:val="both"/>
      </w:pPr>
      <w:hyperlink r:id="rId95" w:history="1">
        <w:r>
          <w:rPr>
            <w:rFonts w:ascii="arial" w:eastAsia="arial" w:hAnsi="arial" w:cs="arial"/>
            <w:b w:val="0"/>
            <w:i/>
            <w:strike w:val="0"/>
            <w:color w:val="0077CC"/>
            <w:sz w:val="20"/>
            <w:u w:val="single"/>
            <w:vertAlign w:val="baseline"/>
          </w:rPr>
          <w:t>View this post on Instagram</w:t>
        </w:r>
      </w:hyperlink>
    </w:p>
    <w:p>
      <w:pPr>
        <w:pStyle w:val="Normal6"/>
        <w:keepNext w:val="0"/>
        <w:spacing w:before="240" w:after="0" w:line="260" w:lineRule="atLeast"/>
        <w:ind w:left="0" w:right="0" w:firstLine="0"/>
        <w:jc w:val="both"/>
      </w:pPr>
      <w:hyperlink r:id="rId96" w:history="1">
        <w:r>
          <w:rPr>
            <w:rFonts w:ascii="arial" w:eastAsia="arial" w:hAnsi="arial" w:cs="arial"/>
            <w:b w:val="0"/>
            <w:i/>
            <w:strike w:val="0"/>
            <w:color w:val="0077CC"/>
            <w:sz w:val="20"/>
            <w:u w:val="single"/>
            <w:vertAlign w:val="baseline"/>
          </w:rPr>
          <w:t xml:space="preserve">A post shared by Michelle </w:t>
        </w:r>
      </w:hyperlink>
      <w:hyperlink r:id="rId97" w:history="1">
        <w:r>
          <w:rPr>
            <w:rFonts w:ascii="arial" w:eastAsia="arial" w:hAnsi="arial" w:cs="arial"/>
            <w:b/>
            <w:i/>
            <w:strike w:val="0"/>
            <w:color w:val="0077CC"/>
            <w:sz w:val="20"/>
            <w:u w:val="single"/>
            <w:vertAlign w:val="baseline"/>
          </w:rPr>
          <w:t>Obama</w:t>
        </w:r>
      </w:hyperlink>
      <w:hyperlink r:id="rId98" w:history="1">
        <w:r>
          <w:rPr>
            <w:rFonts w:ascii="arial" w:eastAsia="arial" w:hAnsi="arial" w:cs="arial"/>
            <w:b w:val="0"/>
            <w:i/>
            <w:strike w:val="0"/>
            <w:color w:val="0077CC"/>
            <w:sz w:val="20"/>
            <w:u w:val="single"/>
            <w:vertAlign w:val="baseline"/>
          </w:rPr>
          <w:t xml:space="preserve"> (@michelleobama)</w:t>
        </w:r>
      </w:hyperlink>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let me tell you, there was a lot of negative energy flipping our way - a lot of rumors, a lot of gossip, a lot of, you know, my husband wasn't born in this country ... we weren't patriotic, he didn't get into Harvard."</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continued to explain, "Don't let that negative energy enter into your space. These are people who don't know you. A lot of this stuff is made up, and it does not feed you," adding, "That doesn't mean you don't stay informed, but staying informed has nothing to do with the comment section. It has everything to do with the content of the stories that you take in."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from VIBE.com</w:t>
      </w:r>
    </w:p>
    <w:p>
      <w:pPr>
        <w:pStyle w:val="Normal6"/>
        <w:keepNext w:val="0"/>
        <w:spacing w:before="240" w:after="0" w:line="260" w:lineRule="atLeast"/>
        <w:ind w:left="0" w:right="0" w:firstLine="0"/>
        <w:jc w:val="both"/>
      </w:pPr>
      <w:hyperlink r:id="rId99" w:history="1">
        <w:r>
          <w:rPr>
            <w:rFonts w:ascii="arial" w:eastAsia="arial" w:hAnsi="arial" w:cs="arial"/>
            <w:b w:val="0"/>
            <w:i/>
            <w:strike w:val="0"/>
            <w:color w:val="0077CC"/>
            <w:sz w:val="20"/>
            <w:u w:val="single"/>
            <w:vertAlign w:val="baseline"/>
          </w:rPr>
          <w:t xml:space="preserve">Michelle </w:t>
        </w:r>
      </w:hyperlink>
      <w:hyperlink r:id="rId100" w:history="1">
        <w:r>
          <w:rPr>
            <w:rFonts w:ascii="arial" w:eastAsia="arial" w:hAnsi="arial" w:cs="arial"/>
            <w:b/>
            <w:i/>
            <w:strike w:val="0"/>
            <w:color w:val="0077CC"/>
            <w:sz w:val="20"/>
            <w:u w:val="single"/>
            <w:vertAlign w:val="baseline"/>
          </w:rPr>
          <w:t>Obama</w:t>
        </w:r>
      </w:hyperlink>
      <w:hyperlink r:id="rId101" w:history="1">
        <w:r>
          <w:rPr>
            <w:rFonts w:ascii="arial" w:eastAsia="arial" w:hAnsi="arial" w:cs="arial"/>
            <w:b w:val="0"/>
            <w:i/>
            <w:strike w:val="0"/>
            <w:color w:val="0077CC"/>
            <w:sz w:val="20"/>
            <w:u w:val="single"/>
            <w:vertAlign w:val="baseline"/>
          </w:rPr>
          <w:t xml:space="preserve"> Says </w:t>
        </w:r>
      </w:hyperlink>
      <w:hyperlink r:id="rId102" w:history="1">
        <w:r>
          <w:rPr>
            <w:rFonts w:ascii="arial" w:eastAsia="arial" w:hAnsi="arial" w:cs="arial"/>
            <w:b/>
            <w:i/>
            <w:strike w:val="0"/>
            <w:color w:val="0077CC"/>
            <w:sz w:val="20"/>
            <w:u w:val="single"/>
            <w:vertAlign w:val="baseline"/>
          </w:rPr>
          <w:t>Barack</w:t>
        </w:r>
      </w:hyperlink>
      <w:hyperlink r:id="rId103" w:history="1">
        <w:r>
          <w:rPr>
            <w:rFonts w:ascii="arial" w:eastAsia="arial" w:hAnsi="arial" w:cs="arial"/>
            <w:b w:val="0"/>
            <w:i/>
            <w:strike w:val="0"/>
            <w:color w:val="0077CC"/>
            <w:sz w:val="20"/>
            <w:u w:val="single"/>
            <w:vertAlign w:val="baseline"/>
          </w:rPr>
          <w:t xml:space="preserve"> </w:t>
        </w:r>
      </w:hyperlink>
      <w:hyperlink r:id="rId104" w:history="1">
        <w:r>
          <w:rPr>
            <w:rFonts w:ascii="arial" w:eastAsia="arial" w:hAnsi="arial" w:cs="arial"/>
            <w:b/>
            <w:i/>
            <w:strike w:val="0"/>
            <w:color w:val="0077CC"/>
            <w:sz w:val="20"/>
            <w:u w:val="single"/>
            <w:vertAlign w:val="baseline"/>
          </w:rPr>
          <w:t>Obama</w:t>
        </w:r>
      </w:hyperlink>
      <w:hyperlink r:id="rId105" w:history="1">
        <w:r>
          <w:rPr>
            <w:rFonts w:ascii="arial" w:eastAsia="arial" w:hAnsi="arial" w:cs="arial"/>
            <w:b w:val="0"/>
            <w:i/>
            <w:strike w:val="0"/>
            <w:color w:val="0077CC"/>
            <w:sz w:val="20"/>
            <w:u w:val="single"/>
            <w:vertAlign w:val="baseline"/>
          </w:rPr>
          <w:t xml:space="preserve"> Was Not "Financially Sound" Before Marriage</w:t>
        </w:r>
      </w:hyperlink>
      <w:r>
        <w:rPr>
          <w:rFonts w:ascii="arial" w:eastAsia="arial" w:hAnsi="arial" w:cs="arial"/>
          <w:b w:val="0"/>
          <w:i w:val="0"/>
          <w:strike w:val="0"/>
          <w:noProof w:val="0"/>
          <w:color w:val="000000"/>
          <w:position w:val="0"/>
          <w:sz w:val="20"/>
          <w:u w:val="none"/>
          <w:vertAlign w:val="baseline"/>
        </w:rPr>
        <w:t> </w:t>
      </w:r>
      <w:hyperlink r:id="rId106" w:history="1">
        <w:r>
          <w:rPr>
            <w:rFonts w:ascii="arial" w:eastAsia="arial" w:hAnsi="arial" w:cs="arial"/>
            <w:b/>
            <w:i/>
            <w:strike w:val="0"/>
            <w:noProof w:val="0"/>
            <w:color w:val="0077CC"/>
            <w:position w:val="0"/>
            <w:sz w:val="20"/>
            <w:u w:val="single"/>
            <w:vertAlign w:val="baseline"/>
          </w:rPr>
          <w:t>Barack</w:t>
        </w:r>
      </w:hyperlink>
      <w:hyperlink r:id="rId107" w:history="1">
        <w:r>
          <w:rPr>
            <w:rFonts w:ascii="arial" w:eastAsia="arial" w:hAnsi="arial" w:cs="arial"/>
            <w:b w:val="0"/>
            <w:i/>
            <w:strike w:val="0"/>
            <w:noProof w:val="0"/>
            <w:color w:val="0077CC"/>
            <w:position w:val="0"/>
            <w:sz w:val="20"/>
            <w:u w:val="single"/>
            <w:vertAlign w:val="baseline"/>
          </w:rPr>
          <w:t xml:space="preserve"> </w:t>
        </w:r>
      </w:hyperlink>
      <w:hyperlink r:id="rId108" w:history="1">
        <w:r>
          <w:rPr>
            <w:rFonts w:ascii="arial" w:eastAsia="arial" w:hAnsi="arial" w:cs="arial"/>
            <w:b/>
            <w:i/>
            <w:strike w:val="0"/>
            <w:noProof w:val="0"/>
            <w:color w:val="0077CC"/>
            <w:position w:val="0"/>
            <w:sz w:val="20"/>
            <w:u w:val="single"/>
            <w:vertAlign w:val="baseline"/>
          </w:rPr>
          <w:t>Obama</w:t>
        </w:r>
      </w:hyperlink>
      <w:hyperlink r:id="rId109" w:history="1">
        <w:r>
          <w:rPr>
            <w:rFonts w:ascii="arial" w:eastAsia="arial" w:hAnsi="arial" w:cs="arial"/>
            <w:b w:val="0"/>
            <w:i/>
            <w:strike w:val="0"/>
            <w:noProof w:val="0"/>
            <w:color w:val="0077CC"/>
            <w:position w:val="0"/>
            <w:sz w:val="20"/>
            <w:u w:val="single"/>
            <w:vertAlign w:val="baseline"/>
          </w:rPr>
          <w:t xml:space="preserve"> Photobombs D.C. Family Photoshoot: "My Bad For Stepping In The Shot"</w:t>
        </w:r>
      </w:hyperlink>
      <w:r>
        <w:rPr>
          <w:rFonts w:ascii="arial" w:eastAsia="arial" w:hAnsi="arial" w:cs="arial"/>
          <w:b w:val="0"/>
          <w:i w:val="0"/>
          <w:strike w:val="0"/>
          <w:noProof w:val="0"/>
          <w:color w:val="000000"/>
          <w:position w:val="0"/>
          <w:sz w:val="20"/>
          <w:u w:val="none"/>
          <w:vertAlign w:val="baseline"/>
        </w:rPr>
        <w:t> </w:t>
      </w:r>
      <w:hyperlink r:id="rId110" w:history="1">
        <w:r>
          <w:rPr>
            <w:rFonts w:ascii="arial" w:eastAsia="arial" w:hAnsi="arial" w:cs="arial"/>
            <w:b w:val="0"/>
            <w:i/>
            <w:strike w:val="0"/>
            <w:noProof w:val="0"/>
            <w:color w:val="0077CC"/>
            <w:position w:val="0"/>
            <w:sz w:val="20"/>
            <w:u w:val="single"/>
            <w:vertAlign w:val="baseline"/>
          </w:rPr>
          <w:t xml:space="preserve">Michelle </w:t>
        </w:r>
      </w:hyperlink>
      <w:hyperlink r:id="rId111" w:history="1">
        <w:r>
          <w:rPr>
            <w:rFonts w:ascii="arial" w:eastAsia="arial" w:hAnsi="arial" w:cs="arial"/>
            <w:b/>
            <w:i/>
            <w:strike w:val="0"/>
            <w:noProof w:val="0"/>
            <w:color w:val="0077CC"/>
            <w:position w:val="0"/>
            <w:sz w:val="20"/>
            <w:u w:val="single"/>
            <w:vertAlign w:val="baseline"/>
          </w:rPr>
          <w:t>Obama</w:t>
        </w:r>
      </w:hyperlink>
      <w:hyperlink r:id="rId112" w:history="1">
        <w:r>
          <w:rPr>
            <w:rFonts w:ascii="arial" w:eastAsia="arial" w:hAnsi="arial" w:cs="arial"/>
            <w:b w:val="0"/>
            <w:i/>
            <w:strike w:val="0"/>
            <w:noProof w:val="0"/>
            <w:color w:val="0077CC"/>
            <w:position w:val="0"/>
            <w:sz w:val="20"/>
            <w:u w:val="single"/>
            <w:vertAlign w:val="baseline"/>
          </w:rPr>
          <w:t xml:space="preserve"> And Brother Craig Robinson Discuss Friendship With Issa Rae In First Podcast Episode</w:t>
        </w:r>
      </w:hyperlink>
    </w:p>
    <w:p>
      <w:pPr>
        <w:pStyle w:val="Normal6"/>
        <w:keepNext/>
        <w:spacing w:before="240" w:after="0" w:line="340" w:lineRule="atLeast"/>
        <w:ind w:left="0" w:right="0" w:firstLine="0"/>
        <w:jc w:val="left"/>
      </w:pPr>
      <w:bookmarkStart w:id="17" w:name="Classification_4"/>
      <w:bookmarkEnd w:id="17"/>
      <w:r>
        <w:rPr>
          <w:rFonts w:ascii="arial" w:eastAsia="arial" w:hAnsi="arial" w:cs="arial"/>
          <w:b/>
          <w:i w:val="0"/>
          <w:strike w:val="0"/>
          <w:noProof w:val="0"/>
          <w:color w:val="000000"/>
          <w:position w:val="0"/>
          <w:sz w:val="28"/>
          <w:u w:val="none"/>
          <w:vertAlign w:val="baseline"/>
        </w:rPr>
        <w:t>Classification</w:t>
      </w:r>
    </w:p>
    <w:p>
      <w:pPr>
        <w:pStyle w:val="Normal6"/>
        <w:spacing w:line="60" w:lineRule="exact"/>
      </w:pPr>
      <w:r>
        <w:pict>
          <v:line id="_x0000_s1045" style="position:absolute;z-index:251676672" from="0,2pt" to="512pt,2pt" strokecolor="#009ddb" strokeweight="2pt">
            <v:stroke linestyle="single"/>
            <w10:wrap type="topAndBottom"/>
          </v:line>
        </w:pict>
      </w:r>
    </w:p>
    <w:p>
      <w:pPr>
        <w:pStyle w:val="Normal6"/>
        <w:spacing w:line="120" w:lineRule="exact"/>
      </w:pPr>
    </w:p>
    <w:p>
      <w:pPr>
        <w:pStyle w:val="Normal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VIBE.comLexisNexis</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GOSSIP &amp; RUMORS (90%); MARRIAGE (90%); US PRESIDENTS (90%); TRUMP'S FIRST 100 DAYS (73%); UNIVERSITY ADMINISTRATION (73%)</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PODCASTING (64%)</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(93%);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(93%); JIMMY CARTER (73%); ISSA RAE (71%); DONALD TRUMP (58%); JENNIFER ANISTON (54%)</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WASHINGTON DC, USA (79%); UNITED STATES (79%)</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8, 2025</w:t>
      </w:r>
    </w:p>
    <w:p>
      <w:pPr>
        <w:pStyle w:val="Normal6"/>
      </w:pPr>
    </w:p>
    <w:p>
      <w:pPr>
        <w:pStyle w:val="Normal6"/>
        <w:ind w:left="200"/>
        <w:sectPr>
          <w:type w:val="continuous"/>
          <w:pgMar w:top="840" w:right="1000" w:bottom="840" w:left="1000" w:header="400" w:footer="400"/>
          <w:pgNumType w:fmt="decimal"/>
          <w:cols w:space="720"/>
        </w:sectPr>
      </w:pPr>
      <w:r>
        <w:br/>
      </w:r>
      <w:r>
        <w:pict>
          <v:line id="_x0000_s1046" style="position:absolute;z-index:251677696"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113"/>
          <w:headerReference w:type="default" r:id="rId114"/>
          <w:footerReference w:type="even" r:id="rId115"/>
          <w:footerReference w:type="default" r:id="rId116"/>
          <w:headerReference w:type="first" r:id="rId117"/>
          <w:footerReference w:type="first" r:id="rId118"/>
          <w:pgSz w:w="12240" w:h="15840"/>
          <w:pgMar w:top="840" w:right="1000" w:bottom="840" w:left="1000" w:header="400" w:footer="400"/>
          <w:pgNumType w:fmt="decimal"/>
          <w:cols w:space="720"/>
          <w:titlePg w:val="0"/>
        </w:sectPr>
      </w:pPr>
    </w:p>
    <w:p>
      <w:pPr>
        <w:pStyle w:val="Normal7"/>
      </w:pPr>
    </w:p>
    <w:p>
      <w:pPr>
        <w:pStyle w:val="Heading15"/>
        <w:keepNext w:val="0"/>
        <w:spacing w:after="200" w:line="340" w:lineRule="atLeast"/>
        <w:ind w:left="0" w:right="0" w:firstLine="0"/>
        <w:jc w:val="center"/>
      </w:pPr>
      <w:hyperlink r:id="rId119" w:history="1">
        <w:r>
          <w:rPr>
            <w:rFonts w:ascii="arial" w:eastAsia="arial" w:hAnsi="arial" w:cs="arial"/>
            <w:b/>
            <w:i/>
            <w:strike w:val="0"/>
            <w:color w:val="0077CC"/>
            <w:sz w:val="28"/>
            <w:u w:val="single"/>
            <w:vertAlign w:val="baseline"/>
          </w:rPr>
          <w:t>Barack</w:t>
        </w:r>
      </w:hyperlink>
      <w:hyperlink r:id="rId120" w:history="1">
        <w:r>
          <w:rPr>
            <w:rFonts w:ascii="arial" w:eastAsia="arial" w:hAnsi="arial" w:cs="arial"/>
            <w:b/>
            <w:i/>
            <w:strike w:val="0"/>
            <w:color w:val="0077CC"/>
            <w:sz w:val="28"/>
            <w:u w:val="single"/>
            <w:vertAlign w:val="baseline"/>
          </w:rPr>
          <w:t xml:space="preserve"> </w:t>
        </w:r>
      </w:hyperlink>
      <w:hyperlink r:id="rId121" w:history="1">
        <w:r>
          <w:rPr>
            <w:rFonts w:ascii="arial" w:eastAsia="arial" w:hAnsi="arial" w:cs="arial"/>
            <w:b/>
            <w:i/>
            <w:strike w:val="0"/>
            <w:color w:val="0077CC"/>
            <w:sz w:val="28"/>
            <w:u w:val="single"/>
            <w:vertAlign w:val="baseline"/>
          </w:rPr>
          <w:t>Obama</w:t>
        </w:r>
      </w:hyperlink>
      <w:hyperlink r:id="rId122" w:history="1">
        <w:r>
          <w:rPr>
            <w:rFonts w:ascii="arial" w:eastAsia="arial" w:hAnsi="arial" w:cs="arial"/>
            <w:b/>
            <w:i/>
            <w:strike w:val="0"/>
            <w:color w:val="0077CC"/>
            <w:sz w:val="28"/>
            <w:u w:val="single"/>
            <w:vertAlign w:val="baseline"/>
          </w:rPr>
          <w:t>, Michelle head for divorce</w:t>
        </w:r>
      </w:hyperlink>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News International</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17, 2025 Friday</w:t>
      </w:r>
    </w:p>
    <w:p>
      <w:pPr>
        <w:pStyle w:val="Normal7"/>
        <w:keepNext w:val="0"/>
        <w:spacing w:after="0" w:line="240" w:lineRule="atLeast"/>
        <w:ind w:right="0"/>
        <w:jc w:val="both"/>
      </w:pPr>
      <w:bookmarkStart w:id="18" w:name="Bookmark_7"/>
      <w:bookmarkEnd w:id="18"/>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News International All Rights Reserved</w:t>
      </w:r>
    </w:p>
    <w:p>
      <w:pPr>
        <w:pStyle w:val="Normal7"/>
        <w:keepNext w:val="0"/>
        <w:spacing w:before="120" w:after="0" w:line="220" w:lineRule="atLeast"/>
        <w:ind w:left="0" w:right="0" w:firstLine="0"/>
        <w:jc w:val="left"/>
      </w:pPr>
      <w:r>
        <w:br/>
      </w:r>
      <w:r>
        <w:pict>
          <v:shape id="_x0000_i1047" type="#_x0000_t75" style="width:0;height:0"/>
        </w:pic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Vol. 35; No. 276</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245 words</w:t>
      </w:r>
    </w:p>
    <w:p>
      <w:pPr>
        <w:pStyle w:val="Normal7"/>
        <w:keepNext/>
        <w:spacing w:before="240" w:after="0" w:line="340" w:lineRule="atLeast"/>
        <w:ind w:left="0" w:right="0" w:firstLine="0"/>
        <w:jc w:val="left"/>
      </w:pPr>
      <w:bookmarkStart w:id="19" w:name="Body_5"/>
      <w:bookmarkEnd w:id="19"/>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48" style="position:absolute;z-index:251678720"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Speculation is rife about a possible divorce between former US president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and his wife,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Social media is flooded with rumours after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will not attend Donald Trump's inauguration as the next commander-in-chief.</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statement released by the former first couple's office confirmed that while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will be present to see Donald Trump being sworn-in on Monday, January 20, Michelle will give the event a skip. 'Former President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is confirmed to attend the 60th Inaugural Ceremonies. Former first lady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will not attend the upcoming inauguration,' the statement said.</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not the first time that the former first lady has skipped a public appearance with her husband. She also did not attend the funeral of former US president Jimmy Carter earlier this month due to what was said to be a 'scheduling conflict'.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these non-appearances do not confirm the divorce, it does give rise to all kinds of speculation about the couple. The couple first met while working in a law firm in Chicago in 1989 and got married in 1992. They have two daughters together, Malia and Sasha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first lady has not appeared with her husband in public events, and the internet thinks the couple is headed for a divorce.</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users on social media platform X have speculated that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and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are getting a divorce. 'I think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and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are heading for divorce,' a user wrote.</w:t>
      </w:r>
    </w:p>
    <w:p>
      <w:pPr>
        <w:pStyle w:val="Normal7"/>
        <w:keepNext/>
        <w:spacing w:before="240" w:after="0" w:line="340" w:lineRule="atLeast"/>
        <w:ind w:left="0" w:right="0" w:firstLine="0"/>
        <w:jc w:val="left"/>
      </w:pPr>
      <w:bookmarkStart w:id="20" w:name="Classification_5"/>
      <w:bookmarkEnd w:id="20"/>
      <w:r>
        <w:rPr>
          <w:rFonts w:ascii="arial" w:eastAsia="arial" w:hAnsi="arial" w:cs="arial"/>
          <w:b/>
          <w:i w:val="0"/>
          <w:strike w:val="0"/>
          <w:noProof w:val="0"/>
          <w:color w:val="000000"/>
          <w:position w:val="0"/>
          <w:sz w:val="28"/>
          <w:u w:val="none"/>
          <w:vertAlign w:val="baseline"/>
        </w:rPr>
        <w:t>Classification</w:t>
      </w:r>
    </w:p>
    <w:p>
      <w:pPr>
        <w:pStyle w:val="Normal7"/>
        <w:spacing w:line="60" w:lineRule="exact"/>
      </w:pPr>
      <w:r>
        <w:pict>
          <v:line id="_x0000_s1049" style="position:absolute;z-index:251679744" from="0,2pt" to="512pt,2pt" strokecolor="#009ddb" strokeweight="2pt">
            <v:stroke linestyle="single"/>
            <w10:wrap type="topAndBottom"/>
          </v:line>
        </w:pict>
      </w:r>
    </w:p>
    <w:p>
      <w:pPr>
        <w:pStyle w:val="Normal7"/>
        <w:spacing w:line="120" w:lineRule="exact"/>
      </w:pPr>
    </w:p>
    <w:p>
      <w:pPr>
        <w:pStyle w:val="Normal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US PRESIDENTS (91%); SOCIAL MEDIA (90%); TRUMP'S FIRST 100 DAYS (90%); GOSSIP &amp; RUMORS (79%); MARRIAGE (78%);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'S FIRST 100 DAYS (78%); WEDDINGS &amp; ENGAGEMENTS (78%)</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SOCIAL MEDIA (90%)</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(93%);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(92%); DONALD TRUMP (73%); JIMMY CARTER (58%)</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(93%); PAKISTAN (79%); Washington; Pakistan</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17, 2025</w:t>
      </w:r>
    </w:p>
    <w:p>
      <w:pPr>
        <w:pStyle w:val="Normal7"/>
      </w:pPr>
    </w:p>
    <w:p>
      <w:pPr>
        <w:pStyle w:val="Normal7"/>
        <w:ind w:left="200"/>
        <w:sectPr>
          <w:type w:val="continuous"/>
          <w:pgMar w:top="840" w:right="1000" w:bottom="840" w:left="1000" w:header="400" w:footer="400"/>
          <w:pgNumType w:fmt="decimal"/>
          <w:cols w:space="720"/>
        </w:sectPr>
      </w:pPr>
      <w:r>
        <w:br/>
      </w:r>
      <w:r>
        <w:pict>
          <v:line id="_x0000_s1050" style="position:absolute;z-index:251680768"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123"/>
          <w:headerReference w:type="default" r:id="rId124"/>
          <w:footerReference w:type="even" r:id="rId125"/>
          <w:footerReference w:type="default" r:id="rId126"/>
          <w:headerReference w:type="first" r:id="rId127"/>
          <w:footerReference w:type="first" r:id="rId128"/>
          <w:pgSz w:w="12240" w:h="15840"/>
          <w:pgMar w:top="840" w:right="1000" w:bottom="840" w:left="1000" w:header="400" w:footer="400"/>
          <w:pgNumType w:fmt="decimal"/>
          <w:cols w:space="720"/>
          <w:titlePg w:val="0"/>
        </w:sectPr>
      </w:pPr>
    </w:p>
    <w:p>
      <w:pPr>
        <w:pStyle w:val="Normal8"/>
      </w:pPr>
    </w:p>
    <w:p>
      <w:pPr>
        <w:pStyle w:val="Heading16"/>
        <w:keepNext w:val="0"/>
        <w:spacing w:after="200" w:line="340" w:lineRule="atLeast"/>
        <w:ind w:left="0" w:right="0" w:firstLine="0"/>
        <w:jc w:val="center"/>
      </w:pPr>
      <w:hyperlink r:id="rId129" w:history="1">
        <w:r>
          <w:rPr>
            <w:rFonts w:ascii="arial" w:eastAsia="arial" w:hAnsi="arial" w:cs="arial"/>
            <w:b/>
            <w:i/>
            <w:strike w:val="0"/>
            <w:color w:val="0077CC"/>
            <w:sz w:val="28"/>
            <w:u w:val="single"/>
            <w:vertAlign w:val="baseline"/>
          </w:rPr>
          <w:t>Barack</w:t>
        </w:r>
      </w:hyperlink>
      <w:hyperlink r:id="rId130" w:history="1">
        <w:r>
          <w:rPr>
            <w:rFonts w:ascii="arial" w:eastAsia="arial" w:hAnsi="arial" w:cs="arial"/>
            <w:b/>
            <w:i/>
            <w:strike w:val="0"/>
            <w:color w:val="0077CC"/>
            <w:sz w:val="28"/>
            <w:u w:val="single"/>
            <w:vertAlign w:val="baseline"/>
          </w:rPr>
          <w:t xml:space="preserve"> </w:t>
        </w:r>
      </w:hyperlink>
      <w:hyperlink r:id="rId131" w:history="1">
        <w:r>
          <w:rPr>
            <w:rFonts w:ascii="arial" w:eastAsia="arial" w:hAnsi="arial" w:cs="arial"/>
            <w:b/>
            <w:i/>
            <w:strike w:val="0"/>
            <w:color w:val="0077CC"/>
            <w:sz w:val="28"/>
            <w:u w:val="single"/>
            <w:vertAlign w:val="baseline"/>
          </w:rPr>
          <w:t>Obama</w:t>
        </w:r>
      </w:hyperlink>
      <w:hyperlink r:id="rId132" w:history="1">
        <w:r>
          <w:rPr>
            <w:rFonts w:ascii="arial" w:eastAsia="arial" w:hAnsi="arial" w:cs="arial"/>
            <w:b/>
            <w:i/>
            <w:strike w:val="0"/>
            <w:color w:val="0077CC"/>
            <w:sz w:val="28"/>
            <w:u w:val="single"/>
            <w:vertAlign w:val="baseline"/>
          </w:rPr>
          <w:t xml:space="preserve"> shares photo with Michelle </w:t>
        </w:r>
      </w:hyperlink>
      <w:hyperlink r:id="rId133" w:history="1">
        <w:r>
          <w:rPr>
            <w:rFonts w:ascii="arial" w:eastAsia="arial" w:hAnsi="arial" w:cs="arial"/>
            <w:b/>
            <w:i/>
            <w:strike w:val="0"/>
            <w:color w:val="0077CC"/>
            <w:sz w:val="28"/>
            <w:u w:val="single"/>
            <w:vertAlign w:val="baseline"/>
          </w:rPr>
          <w:t>Obama</w:t>
        </w:r>
      </w:hyperlink>
      <w:hyperlink r:id="rId134" w:history="1">
        <w:r>
          <w:rPr>
            <w:rFonts w:ascii="arial" w:eastAsia="arial" w:hAnsi="arial" w:cs="arial"/>
            <w:b/>
            <w:i/>
            <w:strike w:val="0"/>
            <w:color w:val="0077CC"/>
            <w:sz w:val="28"/>
            <w:u w:val="single"/>
            <w:vertAlign w:val="baseline"/>
          </w:rPr>
          <w:t xml:space="preserve"> for Valentine's Day after rumors of romance with Jennifer Aniston</w:t>
        </w:r>
      </w:hyperlink>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14, 2025 Friday</w:t>
      </w:r>
    </w:p>
    <w:p>
      <w:pPr>
        <w:pStyle w:val="Normal8"/>
        <w:keepNext w:val="0"/>
        <w:spacing w:after="0" w:line="240" w:lineRule="atLeast"/>
        <w:ind w:right="0"/>
        <w:jc w:val="both"/>
      </w:pPr>
      <w:bookmarkStart w:id="21" w:name="Bookmark_8"/>
      <w:bookmarkEnd w:id="21"/>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pStyle w:val="Normal8"/>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8"/>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CE Noticias Financieras All Rights Reserved</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432 words</w:t>
      </w:r>
    </w:p>
    <w:p>
      <w:pPr>
        <w:pStyle w:val="Normal8"/>
        <w:keepNext/>
        <w:spacing w:before="240" w:after="0" w:line="340" w:lineRule="atLeast"/>
        <w:ind w:left="0" w:right="0" w:firstLine="0"/>
        <w:jc w:val="left"/>
      </w:pPr>
      <w:bookmarkStart w:id="22" w:name="Body_6"/>
      <w:bookmarkEnd w:id="22"/>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51" style="position:absolute;z-index:251681792"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shared a photo with his wife and former first lady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of the United States for Valentine's Day after rumors of a possible divorce due to an alleged affair with Jennifer Aniston.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weeks of silence and strong rumors of a possible breakup between one of the most solid marriages in American politics,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shows his love to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today February 14th, Valentine's Day,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decides to break with rumors of his alleged romance with actress Jennifer Aniston. </w:t>
      </w:r>
    </w:p>
    <w:p>
      <w:pPr>
        <w:pStyle w:val="Normal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Barack</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i w:val="0"/>
          <w:strike w:val="0"/>
          <w:noProof w:val="0"/>
          <w:color w:val="000000"/>
          <w:position w:val="0"/>
          <w:sz w:val="20"/>
          <w:u w:val="none"/>
          <w:vertAlign w:val="baseline"/>
        </w:rPr>
        <w:t xml:space="preserve"> shares on social networks photo with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i w:val="0"/>
          <w:strike w:val="0"/>
          <w:noProof w:val="0"/>
          <w:color w:val="000000"/>
          <w:position w:val="0"/>
          <w:sz w:val="20"/>
          <w:u w:val="none"/>
          <w:vertAlign w:val="baseline"/>
        </w:rPr>
        <w:t xml:space="preserve"> for Valentine's Day after rumors of romance with Jennifer Aniston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rumors of an alleged affair with Jennifer Aniston and the end of more than 30 years of marriage with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former first lady of the United States, the former president of the American country,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decided to break with that.</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 most direct way for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to break the silence and celebrate Valentine's Day, was to upload a photo through his official account on the social network in X, with his wife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InternationalMichelle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called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"stingy" weeks before Jennifer Aniston's gossip InternationalBarack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and Jennifer Aniston would have an affair with everything and divorce in betweenInternationalWould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seek a divorce from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for Jennifer Aniston? They point to alleged irrefutable proof of separation InternationalVIDEO: Donald Trump made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laugh during Jimmy Carter's funeral in front of Kamala Harris.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his X post, the former U.S. president wrote "32 years together and you still take my breath away" with dedication to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for Valentine's Day.</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posing together with their faces together and a smile of complicity between the two, to show their love, this despite the strong rumors that emerged a couple of weeks ago that gave by the end of their marriage.</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publication added more than 519 thousand likes only on the social network X, while Internet users also filled with positive comments the photo of the former presidential couple. </w:t>
      </w:r>
    </w:p>
    <w:p>
      <w:pPr>
        <w:pStyle w:val="Normal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Jennifer Aniston denies alleged affair with </w:t>
      </w:r>
      <w:r>
        <w:rPr>
          <w:rFonts w:ascii="arial" w:eastAsia="arial" w:hAnsi="arial" w:cs="arial"/>
          <w:b/>
          <w:i/>
          <w:strike w:val="0"/>
          <w:noProof w:val="0"/>
          <w:color w:val="000000"/>
          <w:position w:val="0"/>
          <w:sz w:val="20"/>
          <w:u w:val="single"/>
          <w:vertAlign w:val="baseline"/>
        </w:rPr>
        <w:t>Barack</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the strong controversy, also the Hollywood actress, Jennifer Aniston had ended the rumors of her alleged affair with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the actress of comedy hits in series and movies clarified in an interview on Jimmy Kimmel's show that she actually has more dealings with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than with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whom she only met once.</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true. I met him once... but I actually have more dealings with Michelle than with him."</w:t>
      </w:r>
    </w:p>
    <w:p>
      <w:pPr>
        <w:pStyle w:val="Normal8"/>
        <w:keepNext/>
        <w:spacing w:before="240" w:after="0" w:line="340" w:lineRule="atLeast"/>
        <w:ind w:left="0" w:right="0" w:firstLine="0"/>
        <w:jc w:val="left"/>
      </w:pPr>
      <w:bookmarkStart w:id="23" w:name="Classification_6"/>
      <w:bookmarkEnd w:id="23"/>
      <w:r>
        <w:rPr>
          <w:rFonts w:ascii="arial" w:eastAsia="arial" w:hAnsi="arial" w:cs="arial"/>
          <w:b/>
          <w:i w:val="0"/>
          <w:strike w:val="0"/>
          <w:noProof w:val="0"/>
          <w:color w:val="000000"/>
          <w:position w:val="0"/>
          <w:sz w:val="28"/>
          <w:u w:val="none"/>
          <w:vertAlign w:val="baseline"/>
        </w:rPr>
        <w:t>Classification</w:t>
      </w:r>
    </w:p>
    <w:p>
      <w:pPr>
        <w:pStyle w:val="Normal8"/>
        <w:spacing w:line="60" w:lineRule="exact"/>
      </w:pPr>
      <w:r>
        <w:pict>
          <v:line id="_x0000_s1052" style="position:absolute;z-index:251682816" from="0,2pt" to="512pt,2pt" strokecolor="#009ddb" strokeweight="2pt">
            <v:stroke linestyle="single"/>
            <w10:wrap type="topAndBottom"/>
          </v:line>
        </w:pict>
      </w:r>
    </w:p>
    <w:p>
      <w:pPr>
        <w:pStyle w:val="Normal8"/>
        <w:spacing w:line="120" w:lineRule="exact"/>
      </w:pPr>
    </w:p>
    <w:p>
      <w:pPr>
        <w:pStyle w:val="Normal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GOSSIP &amp; RUMORS (90%); MARRIAGE (90%); PHOTO &amp; VIDEO SHARING (90%); ACTORS &amp; ACTRESSES (89%); INTERNET SOCIAL NETWORKING (89%); US PRESIDENTS (78%); INTERVIEWS (75%); SOCIAL NETWORKING (75%); Ultimas-noticias (%)</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UNITED STATES STEEL CORP (92%)</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X (NYSE) (92%)</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NAICS331110 IRON &amp; STEEL MILLS &amp; FERROALLOY MANUFACTURING (92%); SIC3312 STEEL WORKS, BLAST FURNACES (INCLUDING COKE OVENS) &amp; ROLLING MILLS (92%); PHOTO &amp; VIDEO SHARING (90%); ACTORS &amp; ACTRESSES (89%); INTERNET SOCIAL NETWORKING (89%)</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(94%);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(94%); JENNIFER ANISTON (90%); KAMALA HARRIS (79%); DONALD TRUMP (58%); JIMMY CARTER (56%)</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(94%)</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15, 2025</w:t>
      </w:r>
    </w:p>
    <w:p>
      <w:pPr>
        <w:pStyle w:val="Normal8"/>
      </w:pPr>
    </w:p>
    <w:p>
      <w:pPr>
        <w:pStyle w:val="Normal8"/>
        <w:ind w:left="200"/>
        <w:sectPr>
          <w:type w:val="continuous"/>
          <w:pgMar w:top="840" w:right="1000" w:bottom="840" w:left="1000" w:header="400" w:footer="400"/>
          <w:pgNumType w:fmt="decimal"/>
          <w:cols w:space="720"/>
        </w:sectPr>
      </w:pPr>
      <w:r>
        <w:br/>
      </w:r>
      <w:r>
        <w:pict>
          <v:line id="_x0000_s1053" style="position:absolute;z-index:251683840"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135"/>
          <w:headerReference w:type="default" r:id="rId136"/>
          <w:footerReference w:type="even" r:id="rId137"/>
          <w:footerReference w:type="default" r:id="rId138"/>
          <w:headerReference w:type="first" r:id="rId139"/>
          <w:footerReference w:type="first" r:id="rId140"/>
          <w:pgSz w:w="12240" w:h="15840"/>
          <w:pgMar w:top="840" w:right="1000" w:bottom="840" w:left="1000" w:header="400" w:footer="400"/>
          <w:pgNumType w:fmt="decimal"/>
          <w:cols w:space="720"/>
          <w:titlePg w:val="0"/>
        </w:sectPr>
      </w:pPr>
    </w:p>
    <w:p>
      <w:pPr>
        <w:pStyle w:val="Normal9"/>
      </w:pPr>
    </w:p>
    <w:p>
      <w:pPr>
        <w:pStyle w:val="Heading17"/>
        <w:keepNext w:val="0"/>
        <w:spacing w:after="200" w:line="340" w:lineRule="atLeast"/>
        <w:ind w:left="0" w:right="0" w:firstLine="0"/>
        <w:jc w:val="center"/>
      </w:pPr>
      <w:hyperlink r:id="rId141" w:history="1">
        <w:r>
          <w:rPr>
            <w:rFonts w:ascii="arial" w:eastAsia="arial" w:hAnsi="arial" w:cs="arial"/>
            <w:b/>
            <w:i/>
            <w:strike w:val="0"/>
            <w:color w:val="0077CC"/>
            <w:sz w:val="28"/>
            <w:u w:val="single"/>
            <w:vertAlign w:val="baseline"/>
          </w:rPr>
          <w:t>Barack</w:t>
        </w:r>
      </w:hyperlink>
      <w:hyperlink r:id="rId142" w:history="1">
        <w:r>
          <w:rPr>
            <w:rFonts w:ascii="arial" w:eastAsia="arial" w:hAnsi="arial" w:cs="arial"/>
            <w:b/>
            <w:i/>
            <w:strike w:val="0"/>
            <w:color w:val="0077CC"/>
            <w:sz w:val="28"/>
            <w:u w:val="single"/>
            <w:vertAlign w:val="baseline"/>
          </w:rPr>
          <w:t xml:space="preserve"> </w:t>
        </w:r>
      </w:hyperlink>
      <w:hyperlink r:id="rId143" w:history="1">
        <w:r>
          <w:rPr>
            <w:rFonts w:ascii="arial" w:eastAsia="arial" w:hAnsi="arial" w:cs="arial"/>
            <w:b/>
            <w:i/>
            <w:strike w:val="0"/>
            <w:color w:val="0077CC"/>
            <w:sz w:val="28"/>
            <w:u w:val="single"/>
            <w:vertAlign w:val="baseline"/>
          </w:rPr>
          <w:t>Obama</w:t>
        </w:r>
      </w:hyperlink>
      <w:hyperlink r:id="rId144" w:history="1">
        <w:r>
          <w:rPr>
            <w:rFonts w:ascii="arial" w:eastAsia="arial" w:hAnsi="arial" w:cs="arial"/>
            <w:b/>
            <w:i/>
            <w:strike w:val="0"/>
            <w:color w:val="0077CC"/>
            <w:sz w:val="28"/>
            <w:u w:val="single"/>
            <w:vertAlign w:val="baseline"/>
          </w:rPr>
          <w:t xml:space="preserve"> Turned Down Role In Prominent Television Show</w:t>
        </w:r>
      </w:hyperlink>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Spun</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4, 2025 Tuesday 7:53 PM EST</w:t>
      </w:r>
    </w:p>
    <w:p>
      <w:pPr>
        <w:pStyle w:val="Normal9"/>
        <w:keepNext w:val="0"/>
        <w:spacing w:after="0" w:line="240" w:lineRule="atLeast"/>
        <w:ind w:right="0"/>
        <w:jc w:val="both"/>
      </w:pPr>
      <w:bookmarkStart w:id="24" w:name="Bookmark_9"/>
      <w:bookmarkEnd w:id="24"/>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ABG-SI LLC. Sports Illustrated Is A Registered Trademark Of ABG-SI LLC. Use of this Site Constitutes Acceptance of our Terms of Use and Privary Policy.  All Rights Reserved</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&amp; US POLITICS NEWS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369 words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Tzvi Machlin</w:t>
      </w:r>
    </w:p>
    <w:p>
      <w:pPr>
        <w:pStyle w:val="Normal9"/>
        <w:keepNext/>
        <w:spacing w:before="240" w:after="0" w:line="340" w:lineRule="atLeast"/>
        <w:ind w:left="0" w:right="0" w:firstLine="0"/>
        <w:jc w:val="left"/>
      </w:pPr>
      <w:bookmarkStart w:id="25" w:name="Body_7"/>
      <w:bookmarkEnd w:id="25"/>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54" style="position:absolute;z-index:251684864"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We've had a number of U.S. Presidents who got involved in movies and television before they held the top office - most famously, Ronald Reagan and Donald Trump - but far fewer that did so after leaving office. However, one prominent television show was apparently ready to welcome former President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onto the cast.</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recent appearance on Jimmy Kimmel Live, actor and producer Ben Stiller revealed that he had offered a major part in his critically acclaimed television series </w:t>
      </w:r>
      <w:r>
        <w:rPr>
          <w:rFonts w:ascii="arial" w:eastAsia="arial" w:hAnsi="arial" w:cs="arial"/>
          <w:b w:val="0"/>
          <w:i/>
          <w:strike w:val="0"/>
          <w:noProof w:val="0"/>
          <w:color w:val="000000"/>
          <w:position w:val="0"/>
          <w:sz w:val="20"/>
          <w:u w:val="none"/>
          <w:vertAlign w:val="baseline"/>
        </w:rPr>
        <w:t>Severance</w:t>
      </w:r>
      <w:r>
        <w:rPr>
          <w:rFonts w:ascii="arial" w:eastAsia="arial" w:hAnsi="arial" w:cs="arial"/>
          <w:b w:val="0"/>
          <w:i w:val="0"/>
          <w:strike w:val="0"/>
          <w:noProof w:val="0"/>
          <w:color w:val="000000"/>
          <w:position w:val="0"/>
          <w:sz w:val="20"/>
          <w:u w:val="none"/>
          <w:vertAlign w:val="baseline"/>
        </w:rPr>
        <w:t xml:space="preserve"> to the 44th President. Stiller explained that the part of the narrator in the "Lumon is Listening" sequence was initially offered to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before ultimately going to Keanu Reeves.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didn't ask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in person," Still said. "I knew someone that knew his lawyer, and his lawyer said 'I can relay the request if you write an email.' So I wrote an email to him."</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for Stiller, he didn't get the response he was hoping for. He revealed that the former President responded that while he loved the show, he simply didn't have time in his schedule to take the part.</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 two days later, I get an email back from President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saying, 'Hey Ben, big fan of the show, love Season 1, can't wait for Season 2. I don't think I have time in my schedule to make this happen.'"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Ben Stiller asked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to star in </w:t>
      </w:r>
      <w:hyperlink r:id="rId145" w:history="1">
        <w:r>
          <w:rPr>
            <w:rFonts w:ascii="arial" w:eastAsia="arial" w:hAnsi="arial" w:cs="arial"/>
            <w:b w:val="0"/>
            <w:i/>
            <w:strike w:val="0"/>
            <w:noProof w:val="0"/>
            <w:color w:val="0077CC"/>
            <w:position w:val="0"/>
            <w:sz w:val="20"/>
            <w:u w:val="single"/>
            <w:vertAlign w:val="baseline"/>
          </w:rPr>
          <w:t>#Severance</w:t>
        </w:r>
      </w:hyperlink>
      <w:r>
        <w:rPr>
          <w:rFonts w:ascii="arial" w:eastAsia="arial" w:hAnsi="arial" w:cs="arial"/>
          <w:b w:val="0"/>
          <w:i w:val="0"/>
          <w:strike w:val="0"/>
          <w:noProof w:val="0"/>
          <w:color w:val="000000"/>
          <w:position w:val="0"/>
          <w:sz w:val="20"/>
          <w:u w:val="none"/>
          <w:vertAlign w:val="baseline"/>
        </w:rPr>
        <w:t xml:space="preserve">, sending the offer to the former POTUS via a friend who knows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's lawyer. </w:t>
      </w:r>
    </w:p>
    <w:p>
      <w:pPr>
        <w:pStyle w:val="Normal9"/>
      </w:pPr>
    </w:p>
    <w:p>
      <w:pPr>
        <w:pStyle w:val="Normal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days later, I get an email back from President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Stiller revealed.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responded, saying, "Hey Ben, big fan of the show, love... </w:t>
      </w:r>
      <w:hyperlink r:id="rId146" w:history="1">
        <w:r>
          <w:rPr>
            <w:rFonts w:ascii="arial" w:eastAsia="arial" w:hAnsi="arial" w:cs="arial"/>
            <w:b w:val="0"/>
            <w:i/>
            <w:strike w:val="0"/>
            <w:noProof w:val="0"/>
            <w:color w:val="0077CC"/>
            <w:position w:val="0"/>
            <w:sz w:val="20"/>
            <w:u w:val="single"/>
            <w:vertAlign w:val="baseline"/>
          </w:rPr>
          <w:t>pic.twitter.com/p11TU0kTPH</w:t>
        </w:r>
      </w:hyperlink>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Variety (@Variety)</w:t>
      </w:r>
    </w:p>
    <w:p>
      <w:pPr>
        <w:pStyle w:val="Normal9"/>
        <w:keepNext w:val="0"/>
        <w:spacing w:before="240" w:after="0" w:line="260" w:lineRule="atLeast"/>
        <w:ind w:left="0" w:right="0" w:firstLine="0"/>
        <w:jc w:val="both"/>
      </w:pPr>
      <w:hyperlink r:id="rId147" w:history="1">
        <w:r>
          <w:rPr>
            <w:rFonts w:ascii="arial" w:eastAsia="arial" w:hAnsi="arial" w:cs="arial"/>
            <w:b w:val="0"/>
            <w:i/>
            <w:strike w:val="0"/>
            <w:color w:val="0077CC"/>
            <w:sz w:val="20"/>
            <w:u w:val="single"/>
            <w:vertAlign w:val="baseline"/>
          </w:rPr>
          <w:t>March 4, 2025</w:t>
        </w:r>
      </w:hyperlink>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Stiller was admittedly a bit crestfallen but was happy to hear a response from him regardless.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 come on, what's more important than doing the voiceover for the animated building in </w:t>
      </w:r>
      <w:r>
        <w:rPr>
          <w:rFonts w:ascii="arial" w:eastAsia="arial" w:hAnsi="arial" w:cs="arial"/>
          <w:b w:val="0"/>
          <w:i/>
          <w:strike w:val="0"/>
          <w:noProof w:val="0"/>
          <w:color w:val="000000"/>
          <w:position w:val="0"/>
          <w:sz w:val="20"/>
          <w:u w:val="none"/>
          <w:vertAlign w:val="baseline"/>
        </w:rPr>
        <w:t>Severance</w:t>
      </w:r>
      <w:r>
        <w:rPr>
          <w:rFonts w:ascii="arial" w:eastAsia="arial" w:hAnsi="arial" w:cs="arial"/>
          <w:b w:val="0"/>
          <w:i w:val="0"/>
          <w:strike w:val="0"/>
          <w:noProof w:val="0"/>
          <w:color w:val="000000"/>
          <w:position w:val="0"/>
          <w:sz w:val="20"/>
          <w:u w:val="none"/>
          <w:vertAlign w:val="baseline"/>
        </w:rPr>
        <w:t>? But it was pretty cool that he responded."</w:t>
      </w:r>
    </w:p>
    <w:p>
      <w:pPr>
        <w:pStyle w:val="Normal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's acting career could have benefitted from the appearance. Season 1 of </w:t>
      </w:r>
      <w:r>
        <w:rPr>
          <w:rFonts w:ascii="arial" w:eastAsia="arial" w:hAnsi="arial" w:cs="arial"/>
          <w:b w:val="0"/>
          <w:i/>
          <w:strike w:val="0"/>
          <w:noProof w:val="0"/>
          <w:color w:val="000000"/>
          <w:position w:val="0"/>
          <w:sz w:val="20"/>
          <w:u w:val="none"/>
          <w:vertAlign w:val="baseline"/>
        </w:rPr>
        <w:t>Severeance</w:t>
      </w:r>
      <w:r>
        <w:rPr>
          <w:rFonts w:ascii="arial" w:eastAsia="arial" w:hAnsi="arial" w:cs="arial"/>
          <w:b w:val="0"/>
          <w:i w:val="0"/>
          <w:strike w:val="0"/>
          <w:noProof w:val="0"/>
          <w:color w:val="000000"/>
          <w:position w:val="0"/>
          <w:sz w:val="20"/>
          <w:u w:val="none"/>
          <w:vertAlign w:val="baseline"/>
        </w:rPr>
        <w:t> received seven nominations and Season 2 is primed to receive a sizable number of accolades as well after it wraps up.</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has been doing just fine for himself outside of the film and TV world.</w:t>
      </w:r>
    </w:p>
    <w:p>
      <w:pPr>
        <w:pStyle w:val="Normal9"/>
        <w:keepNext w:val="0"/>
        <w:spacing w:before="240" w:after="0" w:line="260" w:lineRule="atLeast"/>
        <w:ind w:left="0" w:right="0" w:firstLine="0"/>
        <w:jc w:val="both"/>
      </w:pPr>
      <w:hyperlink r:id="rId148" w:history="1">
        <w:r>
          <w:rPr>
            <w:rFonts w:ascii="arial" w:eastAsia="arial" w:hAnsi="arial" w:cs="arial"/>
            <w:b/>
            <w:i/>
            <w:strike w:val="0"/>
            <w:color w:val="0077CC"/>
            <w:sz w:val="20"/>
            <w:u w:val="single"/>
            <w:vertAlign w:val="baseline"/>
          </w:rPr>
          <w:t xml:space="preserve">Related: </w:t>
        </w:r>
      </w:hyperlink>
      <w:hyperlink r:id="rId149" w:history="1">
        <w:r>
          <w:rPr>
            <w:rFonts w:ascii="arial" w:eastAsia="arial" w:hAnsi="arial" w:cs="arial"/>
            <w:b/>
            <w:i/>
            <w:strike w:val="0"/>
            <w:color w:val="0077CC"/>
            <w:sz w:val="20"/>
            <w:u w:val="single"/>
            <w:vertAlign w:val="baseline"/>
          </w:rPr>
          <w:t>Barack</w:t>
        </w:r>
      </w:hyperlink>
      <w:hyperlink r:id="rId150" w:history="1">
        <w:r>
          <w:rPr>
            <w:rFonts w:ascii="arial" w:eastAsia="arial" w:hAnsi="arial" w:cs="arial"/>
            <w:b/>
            <w:i/>
            <w:strike w:val="0"/>
            <w:color w:val="0077CC"/>
            <w:sz w:val="20"/>
            <w:u w:val="single"/>
            <w:vertAlign w:val="baseline"/>
          </w:rPr>
          <w:t xml:space="preserve"> </w:t>
        </w:r>
      </w:hyperlink>
      <w:hyperlink r:id="rId151" w:history="1">
        <w:r>
          <w:rPr>
            <w:rFonts w:ascii="arial" w:eastAsia="arial" w:hAnsi="arial" w:cs="arial"/>
            <w:b/>
            <w:i/>
            <w:strike w:val="0"/>
            <w:color w:val="0077CC"/>
            <w:sz w:val="20"/>
            <w:u w:val="single"/>
            <w:vertAlign w:val="baseline"/>
          </w:rPr>
          <w:t>Obama</w:t>
        </w:r>
      </w:hyperlink>
      <w:hyperlink r:id="rId152" w:history="1">
        <w:r>
          <w:rPr>
            <w:rFonts w:ascii="arial" w:eastAsia="arial" w:hAnsi="arial" w:cs="arial"/>
            <w:b/>
            <w:i/>
            <w:strike w:val="0"/>
            <w:color w:val="0077CC"/>
            <w:sz w:val="20"/>
            <w:u w:val="single"/>
            <w:vertAlign w:val="baseline"/>
          </w:rPr>
          <w:t>'s Daughter Dating Former College Basketball Player</w:t>
        </w:r>
      </w:hyperlink>
    </w:p>
    <w:p>
      <w:pPr>
        <w:pStyle w:val="Normal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
        <w:spacing w:line="60" w:lineRule="exact"/>
      </w:pPr>
      <w:r>
        <w:pict>
          <v:line id="_x0000_s1055" style="position:absolute;z-index:251685888" from="0,2pt" to="512pt,2pt" strokecolor="#009ddb" strokeweight="2pt">
            <v:stroke linestyle="single"/>
            <w10:wrap type="topAndBottom"/>
          </v:line>
        </w:pict>
      </w:r>
    </w:p>
    <w:p>
      <w:pPr>
        <w:pStyle w:val="Normal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10 Biggest Breakout Stars In Sports In 2024 (1:52)</w:t>
      </w:r>
    </w:p>
    <w:p>
      <w:pPr>
        <w:pStyle w:val="Normal9"/>
        <w:keepNext/>
        <w:spacing w:before="240" w:after="0" w:line="340" w:lineRule="atLeast"/>
        <w:ind w:left="0" w:right="0" w:firstLine="0"/>
        <w:jc w:val="left"/>
      </w:pPr>
      <w:bookmarkStart w:id="26" w:name="Classification_7"/>
      <w:bookmarkEnd w:id="26"/>
      <w:r>
        <w:rPr>
          <w:rFonts w:ascii="arial" w:eastAsia="arial" w:hAnsi="arial" w:cs="arial"/>
          <w:b/>
          <w:i w:val="0"/>
          <w:strike w:val="0"/>
          <w:noProof w:val="0"/>
          <w:color w:val="000000"/>
          <w:position w:val="0"/>
          <w:sz w:val="28"/>
          <w:u w:val="none"/>
          <w:vertAlign w:val="baseline"/>
        </w:rPr>
        <w:t>Classification</w:t>
      </w:r>
    </w:p>
    <w:p>
      <w:pPr>
        <w:pStyle w:val="Normal9"/>
        <w:spacing w:line="60" w:lineRule="exact"/>
      </w:pPr>
      <w:r>
        <w:pict>
          <v:line id="_x0000_s1056" style="position:absolute;z-index:251686912" from="0,2pt" to="512pt,2pt" strokecolor="#009ddb" strokeweight="2pt">
            <v:stroke linestyle="single"/>
            <w10:wrap type="topAndBottom"/>
          </v:line>
        </w:pict>
      </w:r>
    </w:p>
    <w:p>
      <w:pPr>
        <w:pStyle w:val="Normal9"/>
        <w:spacing w:line="120" w:lineRule="exact"/>
      </w:pPr>
    </w:p>
    <w:p>
      <w:pPr>
        <w:pStyle w:val="Normal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671192196</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US PRESIDENTS (91%); COLLEGE &amp; UNIVERSITY SPORTS (89%); FILM (89%); ACTORS &amp; ACTRESSES (78%); BASKETBALL (73%); LAWYERS (70%)</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TELEVISION PROGRAMMING (90%); COLLEGE &amp; UNIVERSITY SPORTS (89%); FILM (89%); ACTORS &amp; ACTRESSES (78%); LATE NIGHT TELEVISION (73%); LAWYERS (70%)</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(90%); BEN STILLER (89%); RONALD REAGAN (79%); DONALD TRUMP (58%)</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(93%); Michigan; United States; Americas, Northern America</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4, 2025</w:t>
      </w:r>
    </w:p>
    <w:p>
      <w:pPr>
        <w:pStyle w:val="Normal9"/>
      </w:pPr>
    </w:p>
    <w:p>
      <w:pPr>
        <w:pStyle w:val="Normal9"/>
        <w:ind w:left="200"/>
        <w:sectPr>
          <w:type w:val="continuous"/>
          <w:pgMar w:top="840" w:right="1000" w:bottom="840" w:left="1000" w:header="400" w:footer="400"/>
          <w:pgNumType w:fmt="decimal"/>
          <w:cols w:space="720"/>
        </w:sectPr>
      </w:pPr>
      <w:r>
        <w:br/>
      </w:r>
      <w:r>
        <w:pict>
          <v:line id="_x0000_s1057" style="position:absolute;z-index:251687936"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153"/>
          <w:headerReference w:type="default" r:id="rId154"/>
          <w:footerReference w:type="even" r:id="rId155"/>
          <w:footerReference w:type="default" r:id="rId156"/>
          <w:headerReference w:type="first" r:id="rId157"/>
          <w:footerReference w:type="first" r:id="rId158"/>
          <w:pgSz w:w="12240" w:h="15840"/>
          <w:pgMar w:top="840" w:right="1000" w:bottom="840" w:left="1000" w:header="400" w:footer="400"/>
          <w:pgNumType w:fmt="decimal"/>
          <w:cols w:space="720"/>
          <w:titlePg w:val="0"/>
        </w:sectPr>
      </w:pPr>
    </w:p>
    <w:p>
      <w:pPr>
        <w:pStyle w:val="Normal10"/>
      </w:pPr>
    </w:p>
    <w:p>
      <w:pPr>
        <w:pStyle w:val="Heading18"/>
        <w:keepNext w:val="0"/>
        <w:spacing w:after="200" w:line="340" w:lineRule="atLeast"/>
        <w:ind w:left="0" w:right="0" w:firstLine="0"/>
        <w:jc w:val="center"/>
      </w:pPr>
      <w:hyperlink r:id="rId159" w:history="1">
        <w:r>
          <w:rPr>
            <w:rFonts w:ascii="arial" w:eastAsia="arial" w:hAnsi="arial" w:cs="arial"/>
            <w:b/>
            <w:i/>
            <w:strike w:val="0"/>
            <w:color w:val="0077CC"/>
            <w:sz w:val="28"/>
            <w:u w:val="single"/>
            <w:vertAlign w:val="baseline"/>
          </w:rPr>
          <w:t>Barack</w:t>
        </w:r>
      </w:hyperlink>
      <w:hyperlink r:id="rId160" w:history="1">
        <w:r>
          <w:rPr>
            <w:rFonts w:ascii="arial" w:eastAsia="arial" w:hAnsi="arial" w:cs="arial"/>
            <w:b/>
            <w:i/>
            <w:strike w:val="0"/>
            <w:color w:val="0077CC"/>
            <w:sz w:val="28"/>
            <w:u w:val="single"/>
            <w:vertAlign w:val="baseline"/>
          </w:rPr>
          <w:t xml:space="preserve"> </w:t>
        </w:r>
      </w:hyperlink>
      <w:hyperlink r:id="rId161" w:history="1">
        <w:r>
          <w:rPr>
            <w:rFonts w:ascii="arial" w:eastAsia="arial" w:hAnsi="arial" w:cs="arial"/>
            <w:b/>
            <w:i/>
            <w:strike w:val="0"/>
            <w:color w:val="0077CC"/>
            <w:sz w:val="28"/>
            <w:u w:val="single"/>
            <w:vertAlign w:val="baseline"/>
          </w:rPr>
          <w:t>Obama</w:t>
        </w:r>
      </w:hyperlink>
      <w:hyperlink r:id="rId162" w:history="1">
        <w:r>
          <w:rPr>
            <w:rFonts w:ascii="arial" w:eastAsia="arial" w:hAnsi="arial" w:cs="arial"/>
            <w:b/>
            <w:i/>
            <w:strike w:val="0"/>
            <w:color w:val="0077CC"/>
            <w:sz w:val="28"/>
            <w:u w:val="single"/>
            <w:vertAlign w:val="baseline"/>
          </w:rPr>
          <w:t xml:space="preserve"> Sends Clear Message to UConn After Winning National Championship</w:t>
        </w:r>
      </w:hyperlink>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AthlonSports</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7, 2025 Monday 3:04 AM EST</w:t>
      </w:r>
    </w:p>
    <w:p>
      <w:pPr>
        <w:pStyle w:val="Normal10"/>
        <w:keepNext w:val="0"/>
        <w:spacing w:after="0" w:line="240" w:lineRule="atLeast"/>
        <w:ind w:right="0"/>
        <w:jc w:val="both"/>
      </w:pPr>
      <w:bookmarkStart w:id="27" w:name="Bookmark_10"/>
      <w:bookmarkEnd w:id="27"/>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Arena Media Brands, LLC. Athlon Sports Is A Registered Trademark of Athlon Sports Communications, Inc.  All Rights Reserved</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US politics news, US Federal Government news &amp; SPORTS: COLLEGE BASKETBALL NEWS</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336 words</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Cole Sullivan</w:t>
      </w:r>
    </w:p>
    <w:p>
      <w:pPr>
        <w:pStyle w:val="Normal10"/>
        <w:keepNext/>
        <w:spacing w:before="240" w:after="0" w:line="340" w:lineRule="atLeast"/>
        <w:ind w:left="0" w:right="0" w:firstLine="0"/>
        <w:jc w:val="left"/>
      </w:pPr>
      <w:bookmarkStart w:id="28" w:name="Body_8"/>
      <w:bookmarkEnd w:id="28"/>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58" style="position:absolute;z-index:251688960"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 2 seed Connecticut Huskies capped off a remarkable season on Sunday afternoon, defeating the No. 1 seed South Carolina Gamecocks 82-59 to claim the NCAA Tournament national championship.</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Huskies were propelled by their dynamic trio of Sarah Strong, Azzi Fudd, and star senior Paige Bueckers. Strong led the charge with 24 points, 15 rebounds, and five assists, while Bueckers added 17 points, six rebounds, and three assists. Fudd contributed 24 points of her own. Together, the three players combined for 65 of the team's 82 points.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Following the victory, the Huskies received praise from many in the sports world, including a message from former U.S. President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a well-known basketball fan.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"Congratulations to Coach Auriemma, Paige Bueckers, Sarah Strong, Azzi Fudd, and all the Huskies for winning the NCAA Championship!"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posted.</w:t>
      </w:r>
    </w:p>
    <w:p>
      <w:pPr>
        <w:pStyle w:val="Normal1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Congratulations to Coach Auriemma, Paige Bueckers, Sarah Strong, Azzi Fudd and all the Huskies for winning the NCAA Championship! </w:t>
      </w:r>
      <w:hyperlink r:id="rId163" w:history="1">
        <w:r>
          <w:rPr>
            <w:rFonts w:ascii="arial" w:eastAsia="arial" w:hAnsi="arial" w:cs="arial"/>
            <w:b w:val="0"/>
            <w:i/>
            <w:strike w:val="0"/>
            <w:noProof w:val="0"/>
            <w:color w:val="0077CC"/>
            <w:position w:val="0"/>
            <w:sz w:val="20"/>
            <w:u w:val="single"/>
            <w:vertAlign w:val="baseline"/>
          </w:rPr>
          <w:t>https://t.co/cqA01CfM6g</w:t>
        </w:r>
      </w:hyperlink>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(@BarackObama)</w:t>
      </w:r>
    </w:p>
    <w:p>
      <w:pPr>
        <w:pStyle w:val="Normal10"/>
        <w:keepNext w:val="0"/>
        <w:spacing w:before="240" w:after="0" w:line="260" w:lineRule="atLeast"/>
        <w:ind w:left="0" w:right="0" w:firstLine="0"/>
        <w:jc w:val="both"/>
      </w:pPr>
      <w:hyperlink r:id="rId164" w:history="1">
        <w:r>
          <w:rPr>
            <w:rFonts w:ascii="arial" w:eastAsia="arial" w:hAnsi="arial" w:cs="arial"/>
            <w:b w:val="0"/>
            <w:i/>
            <w:strike w:val="0"/>
            <w:color w:val="0077CC"/>
            <w:sz w:val="20"/>
            <w:u w:val="single"/>
            <w:vertAlign w:val="baseline"/>
          </w:rPr>
          <w:t>April 7, 2025</w:t>
        </w:r>
      </w:hyperlink>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Dating back to his presidency,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was always known for staying up-to-date with his NCAA Tournament brackets, and this year, he predicted South Carolina would win it all. However, UConn silenced that prediction.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this marks UConn's first national championship since 2016, the Huskies have long been the most prestigious and successful program in college basketball under legendary head coach Geno Auriemma.</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40 seasons at the helm, Auriemma has now led UConn to 12 national titles, surpassing the UCLA men's program, which had 11, for the most championships in college basketball history.</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UConn has consistently cycled through some of the best talent the women's game has ever seen, and Paige Bueckers is poised to be the next standout. After playing her final game in a Huskies uniform, Bueckers is set to enter the WNBA draft in the coming weeks.</w:t>
      </w:r>
    </w:p>
    <w:p>
      <w:pPr>
        <w:pStyle w:val="Normal10"/>
        <w:keepNext w:val="0"/>
        <w:spacing w:before="240" w:after="0" w:line="260" w:lineRule="atLeast"/>
        <w:ind w:left="0" w:right="0" w:firstLine="0"/>
        <w:jc w:val="both"/>
      </w:pPr>
      <w:hyperlink r:id="rId165" w:history="1">
        <w:r>
          <w:rPr>
            <w:rFonts w:ascii="arial" w:eastAsia="arial" w:hAnsi="arial" w:cs="arial"/>
            <w:b/>
            <w:i/>
            <w:strike w:val="0"/>
            <w:color w:val="0077CC"/>
            <w:sz w:val="20"/>
            <w:u w:val="single"/>
            <w:vertAlign w:val="baseline"/>
          </w:rPr>
          <w:t>Related: Paige Bueckers Makes Powerful Kobe and Gigi Bryant Admission After Winning National Title</w:t>
        </w:r>
      </w:hyperlink>
    </w:p>
    <w:p>
      <w:pPr>
        <w:pStyle w:val="Normal1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
        <w:spacing w:line="60" w:lineRule="exact"/>
      </w:pPr>
      <w:r>
        <w:pict>
          <v:line id="_x0000_s1059" style="position:absolute;z-index:251689984" from="0,2pt" to="512pt,2pt" strokecolor="#009ddb" strokeweight="2pt">
            <v:stroke linestyle="single"/>
            <w10:wrap type="topAndBottom"/>
          </v:line>
        </w:pict>
      </w:r>
    </w:p>
    <w:p>
      <w:pPr>
        <w:pStyle w:val="Normal1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President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speaks during the second day of the Democratic National Convention at the United Center.Mike De Sisti USA TODAY NETWORK via Imagn Images</w:t>
      </w:r>
    </w:p>
    <w:p>
      <w:pPr>
        <w:pStyle w:val="Normal10"/>
        <w:keepNext/>
        <w:spacing w:before="240" w:after="0" w:line="340" w:lineRule="atLeast"/>
        <w:ind w:left="0" w:right="0" w:firstLine="0"/>
        <w:jc w:val="left"/>
      </w:pPr>
      <w:bookmarkStart w:id="29" w:name="Classification_8"/>
      <w:bookmarkEnd w:id="29"/>
      <w:r>
        <w:rPr>
          <w:rFonts w:ascii="arial" w:eastAsia="arial" w:hAnsi="arial" w:cs="arial"/>
          <w:b/>
          <w:i w:val="0"/>
          <w:strike w:val="0"/>
          <w:noProof w:val="0"/>
          <w:color w:val="000000"/>
          <w:position w:val="0"/>
          <w:sz w:val="28"/>
          <w:u w:val="none"/>
          <w:vertAlign w:val="baseline"/>
        </w:rPr>
        <w:t>Classification</w:t>
      </w:r>
    </w:p>
    <w:p>
      <w:pPr>
        <w:pStyle w:val="Normal10"/>
        <w:spacing w:line="60" w:lineRule="exact"/>
      </w:pPr>
      <w:r>
        <w:pict>
          <v:line id="_x0000_s1060" style="position:absolute;z-index:251691008" from="0,2pt" to="512pt,2pt" strokecolor="#009ddb" strokeweight="2pt">
            <v:stroke linestyle="single"/>
            <w10:wrap type="topAndBottom"/>
          </v:line>
        </w:pict>
      </w:r>
    </w:p>
    <w:p>
      <w:pPr>
        <w:pStyle w:val="Normal10"/>
        <w:spacing w:line="120" w:lineRule="exact"/>
      </w:pPr>
    </w:p>
    <w:p>
      <w:pPr>
        <w:pStyle w:val="Normal1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671192194</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COLLEGE &amp; UNIVERSITY SPORTS (92%); BASKETBALL (90%); COLLEGIATE SPORTS ORGANIZATIONS (90%); SPORTS &amp; RECREATION EVENTS (90%); TOURNAMENTS (90%); BASKETBALL TOURNAMENTS (89%); US PRESIDENTS (79%); COACHES &amp; TRAINERS (78%); GOVERNMENT &amp; PUBLIC ADMINISTRATION (78%); SPORTS &amp; RECREATION (78%); US FEDERAL GOVERNMENT (74%); GOVERNMENT BODIES &amp; OFFICES (73%); SPORTS BUSINESS (73%); SPORTS FANS (73%)</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COLLEGE &amp; UNIVERSITY SPORTS (92%); COLLEGIATE SPORTS ORGANIZATIONS (90%)</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(91%)</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CONNECTICUT, USA (79%); UNITED STATES (94%); South Carolina; United States; Americas, Northern America</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7, 2025</w:t>
      </w:r>
    </w:p>
    <w:p>
      <w:pPr>
        <w:pStyle w:val="Normal10"/>
      </w:pPr>
    </w:p>
    <w:p>
      <w:pPr>
        <w:pStyle w:val="Normal10"/>
        <w:ind w:left="200"/>
        <w:sectPr>
          <w:type w:val="continuous"/>
          <w:pgMar w:top="840" w:right="1000" w:bottom="840" w:left="1000" w:header="400" w:footer="400"/>
          <w:pgNumType w:fmt="decimal"/>
          <w:cols w:space="720"/>
        </w:sectPr>
      </w:pPr>
      <w:r>
        <w:br/>
      </w:r>
      <w:r>
        <w:pict>
          <v:line id="_x0000_s1061" style="position:absolute;z-index:251692032"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166"/>
          <w:headerReference w:type="default" r:id="rId167"/>
          <w:footerReference w:type="even" r:id="rId168"/>
          <w:footerReference w:type="default" r:id="rId169"/>
          <w:headerReference w:type="first" r:id="rId170"/>
          <w:footerReference w:type="first" r:id="rId171"/>
          <w:pgSz w:w="12240" w:h="15840"/>
          <w:pgMar w:top="840" w:right="1000" w:bottom="840" w:left="1000" w:header="400" w:footer="400"/>
          <w:pgNumType w:fmt="decimal"/>
          <w:cols w:space="720"/>
          <w:titlePg w:val="0"/>
        </w:sectPr>
      </w:pPr>
    </w:p>
    <w:p>
      <w:pPr>
        <w:pStyle w:val="Normal11"/>
      </w:pPr>
    </w:p>
    <w:p>
      <w:pPr>
        <w:pStyle w:val="Heading19"/>
        <w:keepNext w:val="0"/>
        <w:spacing w:after="200" w:line="340" w:lineRule="atLeast"/>
        <w:ind w:left="0" w:right="0" w:firstLine="0"/>
        <w:jc w:val="center"/>
      </w:pPr>
      <w:hyperlink r:id="rId172" w:history="1">
        <w:r>
          <w:rPr>
            <w:rFonts w:ascii="arial" w:eastAsia="arial" w:hAnsi="arial" w:cs="arial"/>
            <w:b/>
            <w:i/>
            <w:strike w:val="0"/>
            <w:color w:val="0077CC"/>
            <w:sz w:val="28"/>
            <w:u w:val="single"/>
            <w:vertAlign w:val="baseline"/>
          </w:rPr>
          <w:t>Barack</w:t>
        </w:r>
      </w:hyperlink>
      <w:hyperlink r:id="rId173" w:history="1">
        <w:r>
          <w:rPr>
            <w:rFonts w:ascii="arial" w:eastAsia="arial" w:hAnsi="arial" w:cs="arial"/>
            <w:b/>
            <w:i/>
            <w:strike w:val="0"/>
            <w:color w:val="0077CC"/>
            <w:sz w:val="28"/>
            <w:u w:val="single"/>
            <w:vertAlign w:val="baseline"/>
          </w:rPr>
          <w:t xml:space="preserve"> </w:t>
        </w:r>
      </w:hyperlink>
      <w:hyperlink r:id="rId174" w:history="1">
        <w:r>
          <w:rPr>
            <w:rFonts w:ascii="arial" w:eastAsia="arial" w:hAnsi="arial" w:cs="arial"/>
            <w:b/>
            <w:i/>
            <w:strike w:val="0"/>
            <w:color w:val="0077CC"/>
            <w:sz w:val="28"/>
            <w:u w:val="single"/>
            <w:vertAlign w:val="baseline"/>
          </w:rPr>
          <w:t>Obama</w:t>
        </w:r>
      </w:hyperlink>
      <w:hyperlink r:id="rId175" w:history="1">
        <w:r>
          <w:rPr>
            <w:rFonts w:ascii="arial" w:eastAsia="arial" w:hAnsi="arial" w:cs="arial"/>
            <w:b/>
            <w:i/>
            <w:strike w:val="0"/>
            <w:color w:val="0077CC"/>
            <w:sz w:val="28"/>
            <w:u w:val="single"/>
            <w:vertAlign w:val="baseline"/>
          </w:rPr>
          <w:t>, Jennifer Aniston dating rumours catch fire again after leaked message 'confirms'...</w:t>
        </w:r>
      </w:hyperlink>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DNA</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24, 2025 Friday</w:t>
      </w:r>
    </w:p>
    <w:p>
      <w:pPr>
        <w:pStyle w:val="Normal11"/>
        <w:keepNext w:val="0"/>
        <w:spacing w:after="0" w:line="240" w:lineRule="atLeast"/>
        <w:ind w:right="0"/>
        <w:jc w:val="both"/>
      </w:pPr>
      <w:bookmarkStart w:id="30" w:name="Bookmark_11"/>
      <w:bookmarkEnd w:id="30"/>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Diligent Media Corporation Ltd., DNA (Daily News &amp; Analysis), distributed by Contify.com All Rights Reserved</w:t>
      </w:r>
    </w:p>
    <w:p>
      <w:pPr>
        <w:pStyle w:val="Normal11"/>
        <w:keepNext w:val="0"/>
        <w:spacing w:before="120" w:after="0" w:line="220" w:lineRule="atLeast"/>
        <w:ind w:left="0" w:right="0" w:firstLine="0"/>
        <w:jc w:val="left"/>
      </w:pPr>
      <w:r>
        <w:br/>
      </w:r>
      <w:r>
        <w:pict>
          <v:shape id="_x0000_i1062" type="#_x0000_t75" style="width:0;height:0"/>
        </w:pic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385 words</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Pravrajya Suruchi</w:t>
      </w:r>
    </w:p>
    <w:p>
      <w:pPr>
        <w:pStyle w:val="Normal11"/>
        <w:keepNext/>
        <w:spacing w:before="240" w:after="0" w:line="340" w:lineRule="atLeast"/>
        <w:ind w:left="0" w:right="0" w:firstLine="0"/>
        <w:jc w:val="left"/>
      </w:pPr>
      <w:bookmarkStart w:id="31" w:name="Body_9"/>
      <w:bookmarkEnd w:id="31"/>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63" style="position:absolute;z-index:251693056"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Rumours of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's affair with Jennifer Aniston and a potential divorce from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remain unverified, as Jennifer denies the claims and the Obamas stay silent.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Speculation about a potential separation between former US President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and his wife,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has been circulating on social media. These rumours gained further traction with allegations of an affair between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and Friends star Jennifer Aniston.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Social media chatter intensified after journalist Megyn Kelly brought up the issue on her platforms. While she did not confirm the rumours, she said, "I don't know whether it is true. But if it is, it truly would be a political earthquake in Democratic circles, never mind America."</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Megyn Kelly also pointed out that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's absence at Jimmy Carter's funeral and her announcement to skip Donald Trump's inauguration ceremony fueled the divorce rumours.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Claims About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and Jennifer Aniston Adding to the buzz, a user on X claimed to have seen a leaked message allegedly from a friend of Jennifer Aniston. The message reportedly stated that Jennifer admitted to being in a relationship with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during a casual conversation at a gathering with her friends.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message further claimed that this discussion happened in the presence of a psychic, making the scenario seem unusual. However, it added that Jennifer's alleged relationship with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was not a secret among her closest friends.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Jennifer Aniston Denies the Rumours Jennifer Aniston has addressed the rumours, denying any romantic involvement with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She clarified that she has met him only once and is more familiar with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 representative also released a statement saying Jennifer does not have a "personal friendship" with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but is a fan of his work. The Friends star has openly supported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's political campaigns in the past and admires his leadership.</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Official Response from the Obamas Amid the ongoing speculation, neither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nor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has issued an official statement regarding the rumours of their divorce or the alleged affair. This silence leaves the claims unverified, and the buzz continues without any confirmation.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now, these remain unsubstantiated rumours with no solid evidence to back the claims.</w:t>
      </w:r>
    </w:p>
    <w:p>
      <w:pPr>
        <w:pStyle w:val="Normal11"/>
        <w:keepNext/>
        <w:spacing w:before="240" w:after="0" w:line="340" w:lineRule="atLeast"/>
        <w:ind w:left="0" w:right="0" w:firstLine="0"/>
        <w:jc w:val="left"/>
      </w:pPr>
      <w:bookmarkStart w:id="32" w:name="Classification_9"/>
      <w:bookmarkEnd w:id="32"/>
      <w:r>
        <w:rPr>
          <w:rFonts w:ascii="arial" w:eastAsia="arial" w:hAnsi="arial" w:cs="arial"/>
          <w:b/>
          <w:i w:val="0"/>
          <w:strike w:val="0"/>
          <w:noProof w:val="0"/>
          <w:color w:val="000000"/>
          <w:position w:val="0"/>
          <w:sz w:val="28"/>
          <w:u w:val="none"/>
          <w:vertAlign w:val="baseline"/>
        </w:rPr>
        <w:t>Classification</w:t>
      </w:r>
    </w:p>
    <w:p>
      <w:pPr>
        <w:pStyle w:val="Normal11"/>
        <w:spacing w:line="60" w:lineRule="exact"/>
      </w:pPr>
      <w:r>
        <w:pict>
          <v:line id="_x0000_s1064" style="position:absolute;z-index:251694080" from="0,2pt" to="512pt,2pt" strokecolor="#009ddb" strokeweight="2pt">
            <v:stroke linestyle="single"/>
            <w10:wrap type="topAndBottom"/>
          </v:line>
        </w:pict>
      </w:r>
    </w:p>
    <w:p>
      <w:pPr>
        <w:pStyle w:val="Normal11"/>
        <w:spacing w:line="120" w:lineRule="exact"/>
      </w:pPr>
    </w:p>
    <w:p>
      <w:pPr>
        <w:pStyle w:val="Normal1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GOSSIP &amp; RUMORS (91%); COURTSHIP &amp; DATING (90%); INTERPERSONAL RELATIONSHIPS (89%);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'S FIRST 100 DAYS (78%); NEGATIVE NEWS (77%); POLITICS (77%); SOCIAL MEDIA (77%); CAMPAIGNS &amp; ELECTIONS (75%); FALSE RUMORS (74%); TRUMP'S FIRST 100 DAYS (72%)</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CONFIDENTIAL INFORMATION LEAKS (90%); SOCIAL MEDIA (77%)</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(94%); JENNIFER ANISTON (92%); MEGYN KELLY (92%);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(90%); DONALD TRUMP (78%); JIMMY CARTER (57%)</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(92%)</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24, 2025</w:t>
      </w:r>
    </w:p>
    <w:p>
      <w:pPr>
        <w:pStyle w:val="Normal11"/>
      </w:pPr>
    </w:p>
    <w:p>
      <w:pPr>
        <w:pStyle w:val="Normal11"/>
        <w:ind w:left="200"/>
        <w:sectPr>
          <w:type w:val="continuous"/>
          <w:pgMar w:top="840" w:right="1000" w:bottom="840" w:left="1000" w:header="400" w:footer="400"/>
          <w:pgNumType w:fmt="decimal"/>
          <w:cols w:space="720"/>
        </w:sectPr>
      </w:pPr>
      <w:r>
        <w:br/>
      </w:r>
      <w:r>
        <w:pict>
          <v:line id="_x0000_s1065" style="position:absolute;z-index:251695104"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176"/>
          <w:headerReference w:type="default" r:id="rId177"/>
          <w:footerReference w:type="even" r:id="rId178"/>
          <w:footerReference w:type="default" r:id="rId179"/>
          <w:headerReference w:type="first" r:id="rId180"/>
          <w:footerReference w:type="first" r:id="rId181"/>
          <w:pgSz w:w="12240" w:h="15840"/>
          <w:pgMar w:top="840" w:right="1000" w:bottom="840" w:left="1000" w:header="400" w:footer="400"/>
          <w:pgNumType w:fmt="decimal"/>
          <w:cols w:space="720"/>
          <w:titlePg w:val="0"/>
        </w:sectPr>
      </w:pPr>
    </w:p>
    <w:p>
      <w:pPr>
        <w:pStyle w:val="Normal12"/>
      </w:pPr>
    </w:p>
    <w:p>
      <w:pPr>
        <w:pStyle w:val="Heading110"/>
        <w:keepNext w:val="0"/>
        <w:spacing w:after="200" w:line="340" w:lineRule="atLeast"/>
        <w:ind w:left="0" w:right="0" w:firstLine="0"/>
        <w:jc w:val="center"/>
      </w:pPr>
      <w:hyperlink r:id="rId182" w:history="1">
        <w:r>
          <w:rPr>
            <w:rFonts w:ascii="arial" w:eastAsia="arial" w:hAnsi="arial" w:cs="arial"/>
            <w:b/>
            <w:i/>
            <w:strike w:val="0"/>
            <w:color w:val="0077CC"/>
            <w:sz w:val="28"/>
            <w:u w:val="single"/>
            <w:vertAlign w:val="baseline"/>
          </w:rPr>
          <w:t>Barack</w:t>
        </w:r>
      </w:hyperlink>
      <w:hyperlink r:id="rId183" w:history="1">
        <w:r>
          <w:rPr>
            <w:rFonts w:ascii="arial" w:eastAsia="arial" w:hAnsi="arial" w:cs="arial"/>
            <w:b/>
            <w:i/>
            <w:strike w:val="0"/>
            <w:color w:val="0077CC"/>
            <w:sz w:val="28"/>
            <w:u w:val="single"/>
            <w:vertAlign w:val="baseline"/>
          </w:rPr>
          <w:t xml:space="preserve"> </w:t>
        </w:r>
      </w:hyperlink>
      <w:hyperlink r:id="rId184" w:history="1">
        <w:r>
          <w:rPr>
            <w:rFonts w:ascii="arial" w:eastAsia="arial" w:hAnsi="arial" w:cs="arial"/>
            <w:b/>
            <w:i/>
            <w:strike w:val="0"/>
            <w:color w:val="0077CC"/>
            <w:sz w:val="28"/>
            <w:u w:val="single"/>
            <w:vertAlign w:val="baseline"/>
          </w:rPr>
          <w:t>Obama</w:t>
        </w:r>
      </w:hyperlink>
      <w:hyperlink r:id="rId185" w:history="1">
        <w:r>
          <w:rPr>
            <w:rFonts w:ascii="arial" w:eastAsia="arial" w:hAnsi="arial" w:cs="arial"/>
            <w:b/>
            <w:i/>
            <w:strike w:val="0"/>
            <w:color w:val="0077CC"/>
            <w:sz w:val="28"/>
            <w:u w:val="single"/>
            <w:vertAlign w:val="baseline"/>
          </w:rPr>
          <w:t xml:space="preserve"> says 'sorry' for photobombing; family says they got an heirloom picture</w:t>
        </w:r>
      </w:hyperlink>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of India (TOI)</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4, 2025 Friday</w:t>
      </w:r>
    </w:p>
    <w:p>
      <w:pPr>
        <w:pStyle w:val="Normal12"/>
        <w:keepNext w:val="0"/>
        <w:spacing w:after="0" w:line="240" w:lineRule="atLeast"/>
        <w:ind w:right="0"/>
        <w:jc w:val="both"/>
      </w:pPr>
      <w:bookmarkStart w:id="33" w:name="Bookmark_12"/>
      <w:bookmarkEnd w:id="33"/>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Bennett Coleman &amp; Co. Ltd. All Rights Reserved</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333 words</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TOI World Desk</w:t>
      </w:r>
    </w:p>
    <w:p>
      <w:pPr>
        <w:pStyle w:val="Normal12"/>
        <w:keepNext/>
        <w:spacing w:before="240" w:after="0" w:line="340" w:lineRule="atLeast"/>
        <w:ind w:left="0" w:right="0" w:firstLine="0"/>
        <w:jc w:val="left"/>
      </w:pPr>
      <w:bookmarkStart w:id="34" w:name="Body_10"/>
      <w:bookmarkEnd w:id="34"/>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66" style="position:absolute;z-index:251696128"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president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said sorry for unintentionally photobombing what an overjoyed family claimed will now go down into their family heirloom. One Portia Moore posted the photo of her kids with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passing by in the background. "Preston and Belle, I hope you enjoyed peak bloom!</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My bad for stepping into the shot,"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commented in the now viral photo.The viral photo was part of Portia's family photo shoot for Cherry Blossom. "It’s the kids turn to take a photo together and Damien is saying something to me. I’m just focused on Preston not running towards the water (peak mom moment). After that shoot was done I pick Preston up and asked Damien “what were you saying”? He goes “that was President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who just walked by” and looks his direction. I was like whaaaaat?! I ran to the photographer and asked her if she got the picture. She scrolls through and BOOM there is it! The perfect shot!" Portia described how the photobombing unfolded. "This story is one to remember and the picture is a family heirloom (literally). And nope, we did not bother him on his much needed peaceful stroll," the caption read.Briana Inell, the photographer, told the New York Times that she did not even notice that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entered the frame as she was focusing on the blossoms on the right and the Washington Monument on the left. It was 7.30 in the morning and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probably went out to take a morning stroll at the Tidal Basin, a reservoir between the National Mall and the Potomac River. “It’s fun to be able to play tourist once in a while,” Mr.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said on Instagram later on Monday. “The cherry blossoms were beautiful this morning!”“In the act of it, or as it transpired, you’re not realizing because you don’t even think that you’re going to see President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right?” Belle and Preston's father Damien Thomas said. “So you don’t put two and two together until after the fact and you realize, OK, that really is President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For Reprint Rights: timescontent.com</w:t>
      </w:r>
    </w:p>
    <w:p>
      <w:pPr>
        <w:pStyle w:val="Normal12"/>
        <w:keepNext/>
        <w:spacing w:before="240" w:after="0" w:line="340" w:lineRule="atLeast"/>
        <w:ind w:left="0" w:right="0" w:firstLine="0"/>
        <w:jc w:val="left"/>
      </w:pPr>
      <w:bookmarkStart w:id="35" w:name="Classification_10"/>
      <w:bookmarkEnd w:id="35"/>
      <w:r>
        <w:rPr>
          <w:rFonts w:ascii="arial" w:eastAsia="arial" w:hAnsi="arial" w:cs="arial"/>
          <w:b/>
          <w:i w:val="0"/>
          <w:strike w:val="0"/>
          <w:noProof w:val="0"/>
          <w:color w:val="000000"/>
          <w:position w:val="0"/>
          <w:sz w:val="28"/>
          <w:u w:val="none"/>
          <w:vertAlign w:val="baseline"/>
        </w:rPr>
        <w:t>Classification</w:t>
      </w:r>
    </w:p>
    <w:p>
      <w:pPr>
        <w:pStyle w:val="Normal12"/>
        <w:spacing w:line="60" w:lineRule="exact"/>
      </w:pPr>
      <w:r>
        <w:pict>
          <v:line id="_x0000_s1067" style="position:absolute;z-index:251697152" from="0,2pt" to="512pt,2pt" strokecolor="#009ddb" strokeweight="2pt">
            <v:stroke linestyle="single"/>
            <w10:wrap type="topAndBottom"/>
          </v:line>
        </w:pict>
      </w:r>
    </w:p>
    <w:p>
      <w:pPr>
        <w:pStyle w:val="Normal12"/>
        <w:spacing w:line="120" w:lineRule="exact"/>
      </w:pPr>
    </w:p>
    <w:p>
      <w:pPr>
        <w:pStyle w:val="Normal1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PHOTOGRAPHY (90%); US PRESIDENTS (90%); PHOTO &amp; VIDEO SHARING (89%); PHOTOGRAPHY SERVICES (89%); VISUAL ARTISTS (77%)</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PHOTOGRAPHY (90%); PHOTO &amp; VIDEO SHARING (89%); PHOTOGRAPHY SERVICES (89%); VISUAL ARTISTS (77%)</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(91%)</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(79%)</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3, 2025</w:t>
      </w:r>
    </w:p>
    <w:p>
      <w:pPr>
        <w:pStyle w:val="Normal12"/>
      </w:pPr>
    </w:p>
    <w:p>
      <w:pPr>
        <w:pStyle w:val="Normal12"/>
        <w:ind w:left="200"/>
        <w:sectPr>
          <w:type w:val="continuous"/>
          <w:pgMar w:top="840" w:right="1000" w:bottom="840" w:left="1000" w:header="400" w:footer="400"/>
          <w:pgNumType w:fmt="decimal"/>
          <w:cols w:space="720"/>
        </w:sectPr>
      </w:pPr>
      <w:r>
        <w:br/>
      </w:r>
      <w:r>
        <w:pict>
          <v:line id="_x0000_s1068" style="position:absolute;z-index:251698176"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186"/>
          <w:headerReference w:type="default" r:id="rId187"/>
          <w:footerReference w:type="even" r:id="rId188"/>
          <w:footerReference w:type="default" r:id="rId189"/>
          <w:headerReference w:type="first" r:id="rId190"/>
          <w:footerReference w:type="first" r:id="rId191"/>
          <w:pgSz w:w="12240" w:h="15840"/>
          <w:pgMar w:top="840" w:right="1000" w:bottom="840" w:left="1000" w:header="400" w:footer="400"/>
          <w:pgNumType w:fmt="decimal"/>
          <w:cols w:space="720"/>
          <w:titlePg w:val="0"/>
        </w:sectPr>
      </w:pPr>
    </w:p>
    <w:p>
      <w:pPr>
        <w:pStyle w:val="Normal13"/>
      </w:pPr>
    </w:p>
    <w:p>
      <w:pPr>
        <w:pStyle w:val="Heading111"/>
        <w:keepNext w:val="0"/>
        <w:spacing w:after="200" w:line="340" w:lineRule="atLeast"/>
        <w:ind w:left="0" w:right="0" w:firstLine="0"/>
        <w:jc w:val="center"/>
      </w:pPr>
      <w:hyperlink r:id="rId192" w:history="1">
        <w:r>
          <w:rPr>
            <w:rFonts w:ascii="arial" w:eastAsia="arial" w:hAnsi="arial" w:cs="arial"/>
            <w:b/>
            <w:i/>
            <w:strike w:val="0"/>
            <w:color w:val="0077CC"/>
            <w:sz w:val="28"/>
            <w:u w:val="single"/>
            <w:vertAlign w:val="baseline"/>
          </w:rPr>
          <w:t>Barack</w:t>
        </w:r>
      </w:hyperlink>
      <w:hyperlink r:id="rId193" w:history="1">
        <w:r>
          <w:rPr>
            <w:rFonts w:ascii="arial" w:eastAsia="arial" w:hAnsi="arial" w:cs="arial"/>
            <w:b/>
            <w:i/>
            <w:strike w:val="0"/>
            <w:color w:val="0077CC"/>
            <w:sz w:val="28"/>
            <w:u w:val="single"/>
            <w:vertAlign w:val="baseline"/>
          </w:rPr>
          <w:t xml:space="preserve"> </w:t>
        </w:r>
      </w:hyperlink>
      <w:hyperlink r:id="rId194" w:history="1">
        <w:r>
          <w:rPr>
            <w:rFonts w:ascii="arial" w:eastAsia="arial" w:hAnsi="arial" w:cs="arial"/>
            <w:b/>
            <w:i/>
            <w:strike w:val="0"/>
            <w:color w:val="0077CC"/>
            <w:sz w:val="28"/>
            <w:u w:val="single"/>
            <w:vertAlign w:val="baseline"/>
          </w:rPr>
          <w:t>Obama</w:t>
        </w:r>
      </w:hyperlink>
      <w:hyperlink r:id="rId195" w:history="1">
        <w:r>
          <w:rPr>
            <w:rFonts w:ascii="arial" w:eastAsia="arial" w:hAnsi="arial" w:cs="arial"/>
            <w:b/>
            <w:i/>
            <w:strike w:val="0"/>
            <w:color w:val="0077CC"/>
            <w:sz w:val="28"/>
            <w:u w:val="single"/>
            <w:vertAlign w:val="baseline"/>
          </w:rPr>
          <w:t xml:space="preserve"> gets candid amid divorce buzz: Was in deep deficit with Michelle</w:t>
        </w:r>
      </w:hyperlink>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India Today Online</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5, 2025 Saturday 11:42 AM GMT</w:t>
      </w:r>
    </w:p>
    <w:p>
      <w:pPr>
        <w:pStyle w:val="Normal13"/>
        <w:keepNext w:val="0"/>
        <w:spacing w:after="0" w:line="240" w:lineRule="atLeast"/>
        <w:ind w:right="0"/>
        <w:jc w:val="both"/>
      </w:pPr>
      <w:bookmarkStart w:id="36" w:name="Bookmark_13"/>
      <w:bookmarkEnd w:id="36"/>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India Today All Rights Reserved</w:t>
      </w:r>
    </w:p>
    <w:p>
      <w:pPr>
        <w:pStyle w:val="Normal13"/>
        <w:keepNext w:val="0"/>
        <w:spacing w:before="120" w:after="0" w:line="220" w:lineRule="atLeast"/>
        <w:ind w:left="0" w:right="0" w:firstLine="0"/>
        <w:jc w:val="left"/>
      </w:pPr>
      <w:r>
        <w:br/>
      </w:r>
      <w:r>
        <w:pict>
          <v:shape id="_x0000_i1069" type="#_x0000_t75" style="width:102.76pt;height:45.01pt">
            <v:imagedata r:id="rId196" o:title=""/>
          </v:shape>
        </w:pic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377 words</w:t>
      </w:r>
    </w:p>
    <w:p>
      <w:pPr>
        <w:pStyle w:val="Normal13"/>
        <w:keepNext/>
        <w:spacing w:before="240" w:after="0" w:line="340" w:lineRule="atLeast"/>
        <w:ind w:left="0" w:right="0" w:firstLine="0"/>
        <w:jc w:val="left"/>
      </w:pPr>
      <w:bookmarkStart w:id="37" w:name="Body_11"/>
      <w:bookmarkEnd w:id="37"/>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70" style="position:absolute;z-index:251699200"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Acknowledging that his two terms as US President</w:t>
      </w:r>
    </w:p>
    <w:p>
      <w:pPr>
        <w:pStyle w:val="Normal13"/>
        <w:keepNext w:val="0"/>
        <w:spacing w:before="240" w:after="0" w:line="260" w:lineRule="atLeast"/>
        <w:ind w:left="0" w:right="0" w:firstLine="0"/>
        <w:jc w:val="both"/>
      </w:pPr>
      <w:hyperlink r:id="rId197" w:history="1">
        <w:r>
          <w:rPr>
            <w:rFonts w:ascii="arial" w:eastAsia="arial" w:hAnsi="arial" w:cs="arial"/>
            <w:b w:val="0"/>
            <w:i/>
            <w:strike w:val="0"/>
            <w:color w:val="0077CC"/>
            <w:sz w:val="20"/>
            <w:u w:val="single"/>
            <w:vertAlign w:val="baseline"/>
          </w:rPr>
          <w:t>strained their marriage</w:t>
        </w:r>
      </w:hyperlink>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said that he was working to dig himself out of a "deep deficit" with his wife,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In an interview at a Hamilton College event,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said he has been reconnecting with Michelle by doing "fun things" occasionally.</w:t>
      </w:r>
    </w:p>
    <w:p>
      <w:pPr>
        <w:pStyle w:val="Normal13"/>
        <w:keepNext w:val="0"/>
        <w:spacing w:before="240" w:after="0" w:line="260" w:lineRule="atLeast"/>
        <w:ind w:left="0" w:right="0" w:firstLine="0"/>
        <w:jc w:val="both"/>
      </w:pPr>
      <w:hyperlink r:id="rId198" w:history="1">
        <w:r>
          <w:rPr>
            <w:rFonts w:ascii="arial" w:eastAsia="arial" w:hAnsi="arial" w:cs="arial"/>
            <w:b w:val="0"/>
            <w:i/>
            <w:strike w:val="0"/>
            <w:color w:val="0077CC"/>
            <w:sz w:val="20"/>
            <w:u w:val="single"/>
            <w:vertAlign w:val="baseline"/>
          </w:rPr>
          <w:t xml:space="preserve">Rumours of a divorce between </w:t>
        </w:r>
      </w:hyperlink>
      <w:hyperlink r:id="rId199" w:history="1">
        <w:r>
          <w:rPr>
            <w:rFonts w:ascii="arial" w:eastAsia="arial" w:hAnsi="arial" w:cs="arial"/>
            <w:b/>
            <w:i/>
            <w:strike w:val="0"/>
            <w:color w:val="0077CC"/>
            <w:sz w:val="20"/>
            <w:u w:val="single"/>
            <w:vertAlign w:val="baseline"/>
          </w:rPr>
          <w:t>Barack</w:t>
        </w:r>
      </w:hyperlink>
      <w:hyperlink r:id="rId200" w:history="1">
        <w:r>
          <w:rPr>
            <w:rFonts w:ascii="arial" w:eastAsia="arial" w:hAnsi="arial" w:cs="arial"/>
            <w:b w:val="0"/>
            <w:i/>
            <w:strike w:val="0"/>
            <w:color w:val="0077CC"/>
            <w:sz w:val="20"/>
            <w:u w:val="single"/>
            <w:vertAlign w:val="baseline"/>
          </w:rPr>
          <w:t xml:space="preserve"> </w:t>
        </w:r>
      </w:hyperlink>
      <w:hyperlink r:id="rId201" w:history="1">
        <w:r>
          <w:rPr>
            <w:rFonts w:ascii="arial" w:eastAsia="arial" w:hAnsi="arial" w:cs="arial"/>
            <w:b/>
            <w:i/>
            <w:strike w:val="0"/>
            <w:color w:val="0077CC"/>
            <w:sz w:val="20"/>
            <w:u w:val="single"/>
            <w:vertAlign w:val="baseline"/>
          </w:rPr>
          <w:t>Obama</w:t>
        </w:r>
      </w:hyperlink>
      <w:hyperlink r:id="rId202" w:history="1">
        <w:r>
          <w:rPr>
            <w:rFonts w:ascii="arial" w:eastAsia="arial" w:hAnsi="arial" w:cs="arial"/>
            <w:b w:val="0"/>
            <w:i/>
            <w:strike w:val="0"/>
            <w:color w:val="0077CC"/>
            <w:sz w:val="20"/>
            <w:u w:val="single"/>
            <w:vertAlign w:val="baseline"/>
          </w:rPr>
          <w:t xml:space="preserve"> and Michelle</w:t>
        </w:r>
      </w:hyperlink>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have swirled for months. It gained traction after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attended the funeral of former president Jimmy Carter alone and was also seen without his wife at President Donald Trump's inauguration in January.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opened up on his marriage pangs after Hamilton College's president, Steven Tepper, asked the 63-year-old on his life after the White House. The former US President said he has mostly been working on the second half of his memoir. The first half of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's memoir 'A Promised Land' was published in November 2020. "I am finishing the second half of my presidential memoirs, which is like 50 term papers. I mean, it just goes on forever. But people ask me, 'Do you enjoy writing?' I say, 'Absolutely not'. But I do enjoy having written when it's finished,"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said. He then went on to speak about the tensions in his marriage to Michelle. "I was in a deep deficit with my wife, so I have been trying to dig myself out of that hole by doing occasionally fun things,"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said.</w:t>
      </w:r>
    </w:p>
    <w:p>
      <w:pPr>
        <w:pStyle w:val="Normal1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met Michelle at a law firm where they both worked in the 1980s and eventually tied the knot in 1992. In the past, Michelle has also opened up about their marital struggles. In an interview in 2022, Michelle revealed that there were "10 years where I couldn't stand my husband". Their relationship has also been plagued by speculation that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was having an affair with actor Jennifer Aniston. However, there has been no concrete evidence to back these claims. Earlier this year,</w:t>
      </w:r>
    </w:p>
    <w:p>
      <w:pPr>
        <w:pStyle w:val="Normal13"/>
        <w:keepNext w:val="0"/>
        <w:spacing w:before="240" w:after="0" w:line="260" w:lineRule="atLeast"/>
        <w:ind w:left="0" w:right="0" w:firstLine="0"/>
        <w:jc w:val="both"/>
      </w:pPr>
      <w:hyperlink r:id="rId203" w:history="1">
        <w:r>
          <w:rPr>
            <w:rFonts w:ascii="arial" w:eastAsia="arial" w:hAnsi="arial" w:cs="arial"/>
            <w:b w:val="0"/>
            <w:i/>
            <w:strike w:val="0"/>
            <w:color w:val="0077CC"/>
            <w:sz w:val="20"/>
            <w:u w:val="single"/>
            <w:vertAlign w:val="baseline"/>
          </w:rPr>
          <w:t>renowned astrologer Amy Tripp told India Today</w:t>
        </w:r>
      </w:hyperlink>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that the Obamas might face a rocky period. "I looked at their charts... it indicates a separation. I would say July or August of this year could bring major changes for them," Tripp, who had accurately predicted Trump's presidency win, said. The couple, however, have tried to scotch the rumours by posting selfies together on Valentine's Day.</w:t>
      </w:r>
    </w:p>
    <w:p>
      <w:pPr>
        <w:pStyle w:val="Normal13"/>
        <w:keepNext w:val="0"/>
        <w:spacing w:before="240" w:after="0" w:line="260" w:lineRule="atLeast"/>
        <w:ind w:left="0" w:right="0" w:firstLine="0"/>
        <w:jc w:val="both"/>
      </w:pPr>
      <w:hyperlink r:id="rId204" w:history="1">
        <w:r>
          <w:rPr>
            <w:rFonts w:ascii="arial" w:eastAsia="arial" w:hAnsi="arial" w:cs="arial"/>
            <w:b w:val="0"/>
            <w:i/>
            <w:strike w:val="0"/>
            <w:color w:val="0077CC"/>
            <w:sz w:val="20"/>
            <w:u w:val="single"/>
            <w:vertAlign w:val="baseline"/>
          </w:rPr>
          <w:t>Link to Image</w:t>
        </w:r>
      </w:hyperlink>
    </w:p>
    <w:p>
      <w:pPr>
        <w:pStyle w:val="Normal1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
        <w:spacing w:line="60" w:lineRule="exact"/>
      </w:pPr>
      <w:r>
        <w:pict>
          <v:line id="_x0000_s1071" style="position:absolute;z-index:251700224" from="0,2pt" to="512pt,2pt" strokecolor="#009ddb" strokeweight="2pt">
            <v:stroke linestyle="single"/>
            <w10:wrap type="topAndBottom"/>
          </v:line>
        </w:pict>
      </w:r>
    </w:p>
    <w:p>
      <w:pPr>
        <w:pStyle w:val="Normal1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gets candid amid divorce buzz: Was in deep deficit with Michelle</w:t>
      </w:r>
    </w:p>
    <w:p>
      <w:pPr>
        <w:pStyle w:val="Normal13"/>
        <w:keepNext/>
        <w:spacing w:before="240" w:after="0" w:line="340" w:lineRule="atLeast"/>
        <w:ind w:left="0" w:right="0" w:firstLine="0"/>
        <w:jc w:val="left"/>
      </w:pPr>
      <w:bookmarkStart w:id="38" w:name="Classification_11"/>
      <w:bookmarkEnd w:id="38"/>
      <w:r>
        <w:rPr>
          <w:rFonts w:ascii="arial" w:eastAsia="arial" w:hAnsi="arial" w:cs="arial"/>
          <w:b/>
          <w:i w:val="0"/>
          <w:strike w:val="0"/>
          <w:noProof w:val="0"/>
          <w:color w:val="000000"/>
          <w:position w:val="0"/>
          <w:sz w:val="28"/>
          <w:u w:val="none"/>
          <w:vertAlign w:val="baseline"/>
        </w:rPr>
        <w:t>Classification</w:t>
      </w:r>
    </w:p>
    <w:p>
      <w:pPr>
        <w:pStyle w:val="Normal13"/>
        <w:spacing w:line="60" w:lineRule="exact"/>
      </w:pPr>
      <w:r>
        <w:pict>
          <v:line id="_x0000_s1072" style="position:absolute;z-index:251701248" from="0,2pt" to="512pt,2pt" strokecolor="#009ddb" strokeweight="2pt">
            <v:stroke linestyle="single"/>
            <w10:wrap type="topAndBottom"/>
          </v:line>
        </w:pict>
      </w:r>
    </w:p>
    <w:p>
      <w:pPr>
        <w:pStyle w:val="Normal13"/>
        <w:spacing w:line="120" w:lineRule="exact"/>
      </w:pPr>
    </w:p>
    <w:p>
      <w:pPr>
        <w:pStyle w:val="Normal1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BIOGRAPHICAL LITERATURE (90%); INTERVIEWS (90%); MARRIAGE (90%); PROFILES &amp; BIOGRAPHIES (90%); US PRESIDENTS (90%);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'S FIRST 100 DAYS (78%); TRUMP'S FIRST 100 DAYS (78%); UNIVERSITY ADMINISTRATION (78%); WEDDINGS &amp; ENGAGEMENTS (78%); GOSSIP &amp; RUMORS (77%); SELFIES (73%); LAW &amp; LEGAL SYSTEM (63%); ASTROLOGISTS &amp; PSYCHICS (60%)</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SELFIES (73%)</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(93%);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(79%); DONALD TRUMP (58%); JIMMY CARTER (58%); JENNIFER ANISTON (50%)</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(92%)</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5, 2025</w:t>
      </w:r>
    </w:p>
    <w:p>
      <w:pPr>
        <w:pStyle w:val="Normal13"/>
      </w:pPr>
    </w:p>
    <w:p>
      <w:pPr>
        <w:pStyle w:val="Normal13"/>
        <w:ind w:left="200"/>
        <w:sectPr>
          <w:type w:val="continuous"/>
          <w:pgMar w:top="840" w:right="1000" w:bottom="840" w:left="1000" w:header="400" w:footer="400"/>
          <w:pgNumType w:fmt="decimal"/>
          <w:cols w:space="720"/>
        </w:sectPr>
      </w:pPr>
      <w:r>
        <w:br/>
      </w:r>
      <w:r>
        <w:pict>
          <v:line id="_x0000_s1073" style="position:absolute;z-index:251702272"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205"/>
          <w:headerReference w:type="default" r:id="rId206"/>
          <w:footerReference w:type="even" r:id="rId207"/>
          <w:footerReference w:type="default" r:id="rId208"/>
          <w:headerReference w:type="first" r:id="rId209"/>
          <w:footerReference w:type="first" r:id="rId210"/>
          <w:pgSz w:w="12240" w:h="15840"/>
          <w:pgMar w:top="840" w:right="1000" w:bottom="840" w:left="1000" w:header="400" w:footer="400"/>
          <w:pgNumType w:fmt="decimal"/>
          <w:cols w:space="720"/>
          <w:titlePg w:val="0"/>
        </w:sectPr>
      </w:pPr>
    </w:p>
    <w:p>
      <w:pPr>
        <w:pStyle w:val="Normal14"/>
      </w:pPr>
    </w:p>
    <w:p>
      <w:pPr>
        <w:pStyle w:val="Heading112"/>
        <w:keepNext w:val="0"/>
        <w:spacing w:after="200" w:line="340" w:lineRule="atLeast"/>
        <w:ind w:left="0" w:right="0" w:firstLine="0"/>
        <w:jc w:val="center"/>
      </w:pPr>
      <w:hyperlink r:id="rId211" w:history="1">
        <w:r>
          <w:rPr>
            <w:rFonts w:ascii="arial" w:eastAsia="arial" w:hAnsi="arial" w:cs="arial"/>
            <w:b/>
            <w:i/>
            <w:strike w:val="0"/>
            <w:color w:val="0077CC"/>
            <w:sz w:val="28"/>
            <w:u w:val="single"/>
            <w:vertAlign w:val="baseline"/>
          </w:rPr>
          <w:t xml:space="preserve">Elon Musk shares </w:t>
        </w:r>
      </w:hyperlink>
      <w:hyperlink r:id="rId212" w:history="1">
        <w:r>
          <w:rPr>
            <w:rFonts w:ascii="arial" w:eastAsia="arial" w:hAnsi="arial" w:cs="arial"/>
            <w:b/>
            <w:i/>
            <w:strike w:val="0"/>
            <w:color w:val="0077CC"/>
            <w:sz w:val="28"/>
            <w:u w:val="single"/>
            <w:vertAlign w:val="baseline"/>
          </w:rPr>
          <w:t>Barack</w:t>
        </w:r>
      </w:hyperlink>
      <w:hyperlink r:id="rId213" w:history="1">
        <w:r>
          <w:rPr>
            <w:rFonts w:ascii="arial" w:eastAsia="arial" w:hAnsi="arial" w:cs="arial"/>
            <w:b/>
            <w:i/>
            <w:strike w:val="0"/>
            <w:color w:val="0077CC"/>
            <w:sz w:val="28"/>
            <w:u w:val="single"/>
            <w:vertAlign w:val="baseline"/>
          </w:rPr>
          <w:t xml:space="preserve"> </w:t>
        </w:r>
      </w:hyperlink>
      <w:hyperlink r:id="rId214" w:history="1">
        <w:r>
          <w:rPr>
            <w:rFonts w:ascii="arial" w:eastAsia="arial" w:hAnsi="arial" w:cs="arial"/>
            <w:b/>
            <w:i/>
            <w:strike w:val="0"/>
            <w:color w:val="0077CC"/>
            <w:sz w:val="28"/>
            <w:u w:val="single"/>
            <w:vertAlign w:val="baseline"/>
          </w:rPr>
          <w:t>Obama</w:t>
        </w:r>
      </w:hyperlink>
      <w:hyperlink r:id="rId215" w:history="1">
        <w:r>
          <w:rPr>
            <w:rFonts w:ascii="arial" w:eastAsia="arial" w:hAnsi="arial" w:cs="arial"/>
            <w:b/>
            <w:i/>
            <w:strike w:val="0"/>
            <w:color w:val="0077CC"/>
            <w:sz w:val="28"/>
            <w:u w:val="single"/>
            <w:vertAlign w:val="baseline"/>
          </w:rPr>
          <w:t>'s old video, says he 'sounds exactly like DOGE'</w:t>
        </w:r>
      </w:hyperlink>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India Today Online</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14, 2025 Friday 05:31 PM GMT</w:t>
      </w:r>
    </w:p>
    <w:p>
      <w:pPr>
        <w:pStyle w:val="Normal14"/>
        <w:keepNext w:val="0"/>
        <w:spacing w:after="0" w:line="240" w:lineRule="atLeast"/>
        <w:ind w:right="0"/>
        <w:jc w:val="both"/>
      </w:pPr>
      <w:bookmarkStart w:id="39" w:name="Bookmark_14"/>
      <w:bookmarkEnd w:id="39"/>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India Today All Rights Reserved</w:t>
      </w:r>
    </w:p>
    <w:p>
      <w:pPr>
        <w:pStyle w:val="Normal14"/>
        <w:keepNext w:val="0"/>
        <w:spacing w:before="120" w:after="0" w:line="220" w:lineRule="atLeast"/>
        <w:ind w:left="0" w:right="0" w:firstLine="0"/>
        <w:jc w:val="left"/>
      </w:pPr>
      <w:r>
        <w:br/>
      </w:r>
      <w:r>
        <w:pict>
          <v:shape id="_x0000_i1074" type="#_x0000_t75" style="width:102.76pt;height:45.01pt">
            <v:imagedata r:id="rId196" o:title=""/>
          </v:shape>
        </w:pic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255 words</w:t>
      </w:r>
    </w:p>
    <w:p>
      <w:pPr>
        <w:pStyle w:val="Normal14"/>
        <w:keepNext/>
        <w:spacing w:before="240" w:after="0" w:line="340" w:lineRule="atLeast"/>
        <w:ind w:left="0" w:right="0" w:firstLine="0"/>
        <w:jc w:val="left"/>
      </w:pPr>
      <w:bookmarkStart w:id="40" w:name="Body_12"/>
      <w:bookmarkEnd w:id="40"/>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75" style="position:absolute;z-index:251703296"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Tech billionaire Elon Musk shared an old video of former US President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highlighting his efforts to eliminate wasteful government spending. Musk's latest post comes amid criticism of the Department of Government Efficiency (DOGE), a cost-cutting initiative established under the Trump administration. Facing backlash over layoffs and budget reductions, Musk pointed to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's 2011 remarks, suggesting that Democrats once supported similar measures. In his post, Musk wrote,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sounds exactly like DOGE!!"</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sounds exactly like</w:t>
      </w:r>
    </w:p>
    <w:p>
      <w:pPr>
        <w:pStyle w:val="Normal14"/>
        <w:keepNext w:val="0"/>
        <w:spacing w:before="240" w:after="0" w:line="260" w:lineRule="atLeast"/>
        <w:ind w:left="0" w:right="0" w:firstLine="0"/>
        <w:jc w:val="both"/>
      </w:pPr>
      <w:hyperlink r:id="rId216" w:history="1">
        <w:r>
          <w:rPr>
            <w:rFonts w:ascii="arial" w:eastAsia="arial" w:hAnsi="arial" w:cs="arial"/>
            <w:b w:val="0"/>
            <w:i/>
            <w:strike w:val="0"/>
            <w:color w:val="0077CC"/>
            <w:sz w:val="20"/>
            <w:u w:val="single"/>
            <w:vertAlign w:val="baseline"/>
          </w:rPr>
          <w:t>@DOGE</w:t>
        </w:r>
      </w:hyperlink>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4"/>
        <w:keepNext w:val="0"/>
        <w:spacing w:before="240" w:after="0" w:line="260" w:lineRule="atLeast"/>
        <w:ind w:left="0" w:right="0" w:firstLine="0"/>
        <w:jc w:val="both"/>
      </w:pPr>
      <w:hyperlink r:id="rId217" w:history="1">
        <w:r>
          <w:rPr>
            <w:rFonts w:ascii="arial" w:eastAsia="arial" w:hAnsi="arial" w:cs="arial"/>
            <w:b w:val="0"/>
            <w:i/>
            <w:strike w:val="0"/>
            <w:color w:val="0077CC"/>
            <w:sz w:val="20"/>
            <w:u w:val="single"/>
            <w:vertAlign w:val="baseline"/>
          </w:rPr>
          <w:t>https://t.co/k92s04pJdY</w:t>
        </w:r>
      </w:hyperlink>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Elon Musk (@elonmusk)</w:t>
      </w:r>
    </w:p>
    <w:p>
      <w:pPr>
        <w:pStyle w:val="Normal14"/>
        <w:keepNext w:val="0"/>
        <w:spacing w:before="240" w:after="0" w:line="260" w:lineRule="atLeast"/>
        <w:ind w:left="0" w:right="0" w:firstLine="0"/>
        <w:jc w:val="both"/>
      </w:pPr>
      <w:hyperlink r:id="rId218" w:history="1">
        <w:r>
          <w:rPr>
            <w:rFonts w:ascii="arial" w:eastAsia="arial" w:hAnsi="arial" w:cs="arial"/>
            <w:b w:val="0"/>
            <w:i/>
            <w:strike w:val="0"/>
            <w:color w:val="0077CC"/>
            <w:sz w:val="20"/>
            <w:u w:val="single"/>
            <w:vertAlign w:val="baseline"/>
          </w:rPr>
          <w:t>March 14, 2025</w:t>
        </w:r>
      </w:hyperlink>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did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say? In 2011, President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introduced the initiative, "Campaign to Cut Waste." It was aimed at reducing the federal deficit.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acknowledged that this could lead to cuts in programs 'that a lot of people care about.' He added, 'But what should be easy is getting rid of the pointless waste and stupid spending that doesn't benefit anybody.' He cited an example of federal funding for a government website dedicated to a forest rangers' music band. "I'll put their music on my iPod, but I'm not paying for their website, and there are hundreds of similar sites that we should consolidate or just get rid of," he added. The campaign was led by then-Vice President Joe Biden. The Office of Management and Budget had announced that the campaign led to direct savings of $17.6 billion within six months. Musk's use of the video is seen as an attempt to justify DOGE's mission.</w:t>
      </w:r>
    </w:p>
    <w:p>
      <w:pPr>
        <w:pStyle w:val="Normal14"/>
        <w:keepNext w:val="0"/>
        <w:spacing w:before="240" w:after="0" w:line="260" w:lineRule="atLeast"/>
        <w:ind w:left="0" w:right="0" w:firstLine="0"/>
        <w:jc w:val="both"/>
      </w:pPr>
      <w:hyperlink r:id="rId219" w:history="1">
        <w:r>
          <w:rPr>
            <w:rFonts w:ascii="arial" w:eastAsia="arial" w:hAnsi="arial" w:cs="arial"/>
            <w:b w:val="0"/>
            <w:i/>
            <w:strike w:val="0"/>
            <w:color w:val="0077CC"/>
            <w:sz w:val="20"/>
            <w:u w:val="single"/>
            <w:vertAlign w:val="baseline"/>
          </w:rPr>
          <w:t>Link to Image</w:t>
        </w:r>
      </w:hyperlink>
    </w:p>
    <w:p>
      <w:pPr>
        <w:pStyle w:val="Normal1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
        <w:spacing w:line="60" w:lineRule="exact"/>
      </w:pPr>
      <w:r>
        <w:pict>
          <v:line id="_x0000_s1076" style="position:absolute;z-index:251704320" from="0,2pt" to="512pt,2pt" strokecolor="#009ddb" strokeweight="2pt">
            <v:stroke linestyle="single"/>
            <w10:wrap type="topAndBottom"/>
          </v:line>
        </w:pict>
      </w:r>
    </w:p>
    <w:p>
      <w:pPr>
        <w:pStyle w:val="Normal1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Elon Musk shares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's old video, says he 'sounds exactly like DOGE'</w:t>
      </w:r>
    </w:p>
    <w:p>
      <w:pPr>
        <w:pStyle w:val="Normal14"/>
        <w:keepNext/>
        <w:spacing w:before="240" w:after="0" w:line="340" w:lineRule="atLeast"/>
        <w:ind w:left="0" w:right="0" w:firstLine="0"/>
        <w:jc w:val="left"/>
      </w:pPr>
      <w:bookmarkStart w:id="41" w:name="Classification_12"/>
      <w:bookmarkEnd w:id="41"/>
      <w:r>
        <w:rPr>
          <w:rFonts w:ascii="arial" w:eastAsia="arial" w:hAnsi="arial" w:cs="arial"/>
          <w:b/>
          <w:i w:val="0"/>
          <w:strike w:val="0"/>
          <w:noProof w:val="0"/>
          <w:color w:val="000000"/>
          <w:position w:val="0"/>
          <w:sz w:val="28"/>
          <w:u w:val="none"/>
          <w:vertAlign w:val="baseline"/>
        </w:rPr>
        <w:t>Classification</w:t>
      </w:r>
    </w:p>
    <w:p>
      <w:pPr>
        <w:pStyle w:val="Normal14"/>
        <w:spacing w:line="60" w:lineRule="exact"/>
      </w:pPr>
      <w:r>
        <w:pict>
          <v:line id="_x0000_s1077" style="position:absolute;z-index:251705344" from="0,2pt" to="512pt,2pt" strokecolor="#009ddb" strokeweight="2pt">
            <v:stroke linestyle="single"/>
            <w10:wrap type="topAndBottom"/>
          </v:line>
        </w:pict>
      </w:r>
    </w:p>
    <w:p>
      <w:pPr>
        <w:pStyle w:val="Normal14"/>
        <w:spacing w:line="120" w:lineRule="exact"/>
      </w:pPr>
    </w:p>
    <w:p>
      <w:pPr>
        <w:pStyle w:val="Normal1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GOVERNMENT &amp; PUBLIC ADMINISTRATION (90%); GOVERNMENT BODIES &amp; OFFICES (90%); GOVERNMENT BUDGETS (90%); PUBLIC FINANCE (90%); US DEPARTMENT OF GOVERNMENT EFFICIENCY (90%); US PRESIDENTS (90%); US DEMOCRATIC PARTY (78%); US FEDERAL GOVERNMENT (78%); WEALTHY PEOPLE (78%); LAYOFFS (73%); LAYOFFS &amp; DISMISSALS (73%); NATIONAL DEBT (69%); MUSIC GROUPS &amp; ARTISTS (66%); FORESTRY WORKERS (52%)</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OFFICE OF MANAGEMENT &amp; BUDGET (52%)</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BUDGETS (90%); GOVERNMENT BUDGETS (90%); BUDGET DEFICITS (78%); BUDGET CUTS (77%); WEBSITES (71%); MUSIC GROUPS &amp; ARTISTS (66%); FORESTRY WORKERS (52%)</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(94%); ELON MUSK (94%); DONALD TRUMP (79%); JOE BIDEN (79%)</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(79%)</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14, 2025</w:t>
      </w:r>
    </w:p>
    <w:p>
      <w:pPr>
        <w:pStyle w:val="Normal14"/>
      </w:pPr>
    </w:p>
    <w:p>
      <w:pPr>
        <w:pStyle w:val="Normal14"/>
        <w:ind w:left="200"/>
        <w:sectPr>
          <w:type w:val="continuous"/>
          <w:pgMar w:top="840" w:right="1000" w:bottom="840" w:left="1000" w:header="400" w:footer="400"/>
          <w:pgNumType w:fmt="decimal"/>
          <w:cols w:space="720"/>
        </w:sectPr>
      </w:pPr>
      <w:r>
        <w:br/>
      </w:r>
      <w:r>
        <w:pict>
          <v:line id="_x0000_s1078" style="position:absolute;z-index:251706368"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220"/>
          <w:headerReference w:type="default" r:id="rId221"/>
          <w:footerReference w:type="even" r:id="rId222"/>
          <w:footerReference w:type="default" r:id="rId223"/>
          <w:headerReference w:type="first" r:id="rId224"/>
          <w:footerReference w:type="first" r:id="rId225"/>
          <w:pgSz w:w="12240" w:h="15840"/>
          <w:pgMar w:top="840" w:right="1000" w:bottom="840" w:left="1000" w:header="400" w:footer="400"/>
          <w:pgNumType w:fmt="decimal"/>
          <w:cols w:space="720"/>
          <w:titlePg w:val="0"/>
        </w:sectPr>
      </w:pPr>
    </w:p>
    <w:p>
      <w:pPr>
        <w:pStyle w:val="Normal15"/>
      </w:pPr>
    </w:p>
    <w:p>
      <w:pPr>
        <w:pStyle w:val="Heading113"/>
        <w:keepNext w:val="0"/>
        <w:spacing w:after="200" w:line="340" w:lineRule="atLeast"/>
        <w:ind w:left="0" w:right="0" w:firstLine="0"/>
        <w:jc w:val="center"/>
      </w:pPr>
      <w:hyperlink r:id="rId226" w:history="1">
        <w:r>
          <w:rPr>
            <w:rFonts w:ascii="arial" w:eastAsia="arial" w:hAnsi="arial" w:cs="arial"/>
            <w:b/>
            <w:i/>
            <w:strike w:val="0"/>
            <w:color w:val="0077CC"/>
            <w:sz w:val="28"/>
            <w:u w:val="single"/>
            <w:vertAlign w:val="baseline"/>
          </w:rPr>
          <w:t>Barack</w:t>
        </w:r>
      </w:hyperlink>
      <w:hyperlink r:id="rId227" w:history="1">
        <w:r>
          <w:rPr>
            <w:rFonts w:ascii="arial" w:eastAsia="arial" w:hAnsi="arial" w:cs="arial"/>
            <w:b/>
            <w:i/>
            <w:strike w:val="0"/>
            <w:color w:val="0077CC"/>
            <w:sz w:val="28"/>
            <w:u w:val="single"/>
            <w:vertAlign w:val="baseline"/>
          </w:rPr>
          <w:t xml:space="preserve"> </w:t>
        </w:r>
      </w:hyperlink>
      <w:hyperlink r:id="rId228" w:history="1">
        <w:r>
          <w:rPr>
            <w:rFonts w:ascii="arial" w:eastAsia="arial" w:hAnsi="arial" w:cs="arial"/>
            <w:b/>
            <w:i/>
            <w:strike w:val="0"/>
            <w:color w:val="0077CC"/>
            <w:sz w:val="28"/>
            <w:u w:val="single"/>
            <w:vertAlign w:val="baseline"/>
          </w:rPr>
          <w:t>Obama</w:t>
        </w:r>
      </w:hyperlink>
      <w:hyperlink r:id="rId229" w:history="1">
        <w:r>
          <w:rPr>
            <w:rFonts w:ascii="arial" w:eastAsia="arial" w:hAnsi="arial" w:cs="arial"/>
            <w:b/>
            <w:i/>
            <w:strike w:val="0"/>
            <w:color w:val="0077CC"/>
            <w:sz w:val="28"/>
            <w:u w:val="single"/>
            <w:vertAlign w:val="baseline"/>
          </w:rPr>
          <w:t xml:space="preserve"> and Jennifer Aniston dating rumours go viral after leaked message 'confirms'....</w:t>
        </w:r>
      </w:hyperlink>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Bollywood Life</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24, 2025 Friday 1:41 PM EST</w:t>
      </w:r>
    </w:p>
    <w:p>
      <w:pPr>
        <w:pStyle w:val="Normal15"/>
        <w:keepNext w:val="0"/>
        <w:spacing w:after="0" w:line="240" w:lineRule="atLeast"/>
        <w:ind w:right="0"/>
        <w:jc w:val="both"/>
      </w:pPr>
      <w:bookmarkStart w:id="42" w:name="Bookmark_15"/>
      <w:bookmarkEnd w:id="42"/>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15"/>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Bollywood Life</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435 words</w:t>
      </w:r>
    </w:p>
    <w:p>
      <w:pPr>
        <w:pStyle w:val="Normal15"/>
        <w:keepNext/>
        <w:spacing w:before="240" w:after="0" w:line="340" w:lineRule="atLeast"/>
        <w:ind w:left="0" w:right="0" w:firstLine="0"/>
        <w:jc w:val="left"/>
      </w:pPr>
      <w:bookmarkStart w:id="43" w:name="Body_13"/>
      <w:bookmarkEnd w:id="43"/>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79" style="position:absolute;z-index:251707392" from="0,2pt" to="512pt,2pt" strokecolor="#009ddb" strokeweight="2pt">
            <v:stroke linestyle="single"/>
            <w10:wrap type="topAndBottom"/>
          </v:line>
        </w:pict>
      </w:r>
    </w:p>
    <w:p>
      <w:pPr>
        <w:pStyle w:val="Normal15"/>
      </w:pPr>
    </w:p>
    <w:p>
      <w:pPr>
        <w:pStyle w:val="Normal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January 24th, 2025 (</w:t>
      </w:r>
      <w:hyperlink r:id="rId230" w:history="1">
        <w:r>
          <w:rPr>
            <w:rFonts w:ascii="arial" w:eastAsia="arial" w:hAnsi="arial" w:cs="arial"/>
            <w:b w:val="0"/>
            <w:i/>
            <w:strike w:val="0"/>
            <w:noProof w:val="0"/>
            <w:color w:val="0077CC"/>
            <w:position w:val="0"/>
            <w:sz w:val="20"/>
            <w:u w:val="single"/>
            <w:vertAlign w:val="baseline"/>
          </w:rPr>
          <w:t>Bollywood Life</w:t>
        </w:r>
      </w:hyperlink>
      <w:r>
        <w:rPr>
          <w:rFonts w:ascii="arial" w:eastAsia="arial" w:hAnsi="arial" w:cs="arial"/>
          <w:b w:val="0"/>
          <w:i w:val="0"/>
          <w:strike w:val="0"/>
          <w:noProof w:val="0"/>
          <w:color w:val="000000"/>
          <w:position w:val="0"/>
          <w:sz w:val="20"/>
          <w:u w:val="none"/>
          <w:vertAlign w:val="baseline"/>
        </w:rPr>
        <w:t xml:space="preserve"> — Delivered by </w:t>
      </w:r>
      <w:hyperlink r:id="rId231"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Speculations about a possible romance between former U.S. President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and actress Jennifer Aniston have been going viral on social media. There are rumors which state potential separation between former US President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and his wife,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Well, these rumours have raised eyebrows and how! Moreover, the social media discussions intensified after a journalist Megyn Kelly brought up the issue on her platforms.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Megyn Kelly did not confirm the rumours, but she said, 'I don't know whether it is true. But if it is, it truly would be a political earthquake in Democratic circles, never mind America.' She further even brought to notice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's absence at Jimmy Carter's funeral. Megyn also revealed that her announcement to skip Donald Trump's inauguration ceremony has fueled the divorce rumours.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user took to his X page and claimed to have seen a leaked message allegedly from a friend of Jennifer Aniston. The message reportedly stated that Jennifer admitted to being in a relationship with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during a conversation at a gathering with her friends. Well, the message further even claims that the discussion happened in the presence of a psychic, making the scenario seem unusual. Jennifer's alleged relationship with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was known to her closest friends.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Watch Jennifer Aniston's post</w:t>
      </w:r>
    </w:p>
    <w:p>
      <w:pPr>
        <w:pStyle w:val="Normal15"/>
        <w:keepNext w:val="0"/>
        <w:spacing w:before="240" w:after="0" w:line="260" w:lineRule="atLeast"/>
        <w:ind w:left="0" w:right="0" w:firstLine="0"/>
        <w:jc w:val="both"/>
      </w:pPr>
      <w:hyperlink r:id="rId232" w:history="1">
        <w:r>
          <w:rPr>
            <w:rFonts w:ascii="arial" w:eastAsia="arial" w:hAnsi="arial" w:cs="arial"/>
            <w:b w:val="0"/>
            <w:i/>
            <w:strike w:val="0"/>
            <w:color w:val="0077CC"/>
            <w:sz w:val="20"/>
            <w:u w:val="single"/>
            <w:vertAlign w:val="baseline"/>
          </w:rPr>
          <w:t>https://www.instagram.com/p/DArHxglP5Db/embed</w:t>
        </w:r>
      </w:hyperlink>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Jennifer Aniston has addressed the rumours and denied any romantic involvement with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The actress also clarified that she has met him only once and is familiar with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Jennifer's representative released a statement saying that the actress does not have a 'personal friendship' with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but is a fan of his work. Reportedly, the actress supported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's political campaigns in the past and praised his leadership qualities. Well, neither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nor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has issued an official statement regarding the ongoing rumours.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Well, the rumours about Jennifer and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's affair first surfaced last year after InTouch magazine published an article titled The Truth About Jen &amp;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An old video of Jennifer from Jimmy Kimmel's show wherein she spoke about rumours of her secret romance with former President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goes viral. She said, 'Of all the calls you get from your publicist where you're like, 'Oh no, what's it gonna be?' Or the emails saying some cheesy tabloid's going to make up a story and then it's that'. She further added saying, 'I was not mad at it. I know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more than him'.</w:t>
      </w:r>
    </w:p>
    <w:p>
      <w:pPr>
        <w:pStyle w:val="Normal1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5"/>
        <w:spacing w:line="60" w:lineRule="exact"/>
      </w:pPr>
      <w:r>
        <w:pict>
          <v:line id="_x0000_s1080" style="position:absolute;z-index:251708416" from="0,2pt" to="512pt,2pt" strokecolor="#009ddb" strokeweight="2pt">
            <v:stroke linestyle="single"/>
            <w10:wrap type="topAndBottom"/>
          </v:line>
        </w:pict>
      </w:r>
    </w:p>
    <w:p>
      <w:pPr>
        <w:pStyle w:val="Normal1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15"/>
        <w:keepNext/>
        <w:spacing w:before="240" w:after="0" w:line="340" w:lineRule="atLeast"/>
        <w:ind w:left="0" w:right="0" w:firstLine="0"/>
        <w:jc w:val="left"/>
      </w:pPr>
      <w:bookmarkStart w:id="44" w:name="Classification_13"/>
      <w:bookmarkEnd w:id="44"/>
      <w:r>
        <w:rPr>
          <w:rFonts w:ascii="arial" w:eastAsia="arial" w:hAnsi="arial" w:cs="arial"/>
          <w:b/>
          <w:i w:val="0"/>
          <w:strike w:val="0"/>
          <w:noProof w:val="0"/>
          <w:color w:val="000000"/>
          <w:position w:val="0"/>
          <w:sz w:val="28"/>
          <w:u w:val="none"/>
          <w:vertAlign w:val="baseline"/>
        </w:rPr>
        <w:t>Classification</w:t>
      </w:r>
    </w:p>
    <w:p>
      <w:pPr>
        <w:pStyle w:val="Normal15"/>
        <w:spacing w:line="60" w:lineRule="exact"/>
      </w:pPr>
      <w:r>
        <w:pict>
          <v:line id="_x0000_s1081" style="position:absolute;z-index:251709440" from="0,2pt" to="512pt,2pt" strokecolor="#009ddb" strokeweight="2pt">
            <v:stroke linestyle="single"/>
            <w10:wrap type="topAndBottom"/>
          </v:line>
        </w:pict>
      </w:r>
    </w:p>
    <w:p>
      <w:pPr>
        <w:pStyle w:val="Normal15"/>
        <w:spacing w:line="120" w:lineRule="exact"/>
      </w:pPr>
    </w:p>
    <w:p>
      <w:pPr>
        <w:pStyle w:val="Normal1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Blog</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Newstex Blogs</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COURTSHIP &amp; DATING (90%); GOSSIP &amp; RUMORS (90%); SOCIAL MEDIA (90%); INTERPERSONAL RELATIONSHIPS (89%); VIRAL VIDEOS (89%); BLOGS &amp; MESSAGE BOARDS (78%); INTERNET SOCIAL NETWORKING (78%);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'S FIRST 100 DAYS (78%); POLITICS (78%); CAMPAIGNS &amp; ELECTIONS (76%); WRITERS (76%); TRUMP'S FIRST 100 DAYS (73%)</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CONFIDENTIAL INFORMATION LEAKS (90%); SOCIAL MEDIA (90%); VIRAL VIDEOS (89%); BLOGS &amp; MESSAGE BOARDS (78%); INTERNET SOCIAL NETWORKING (78%); WRITERS (76%)</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(91%); MEGYN KELLY (91%); JENNIFER ANISTON (90%);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(89%); DONALD TRUMP (78%); JIMMY CARTER (58%)</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(93%)</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30, 2025</w:t>
      </w:r>
    </w:p>
    <w:p>
      <w:pPr>
        <w:pStyle w:val="Normal15"/>
      </w:pPr>
    </w:p>
    <w:p>
      <w:pPr>
        <w:pStyle w:val="Normal15"/>
        <w:ind w:left="200"/>
        <w:sectPr>
          <w:type w:val="continuous"/>
          <w:pgMar w:top="840" w:right="1000" w:bottom="840" w:left="1000" w:header="400" w:footer="400"/>
          <w:pgNumType w:fmt="decimal"/>
          <w:cols w:space="720"/>
        </w:sectPr>
      </w:pPr>
      <w:r>
        <w:br/>
      </w:r>
      <w:r>
        <w:pict>
          <v:line id="_x0000_s1082" style="position:absolute;z-index:251710464"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233"/>
          <w:headerReference w:type="default" r:id="rId234"/>
          <w:footerReference w:type="even" r:id="rId235"/>
          <w:footerReference w:type="default" r:id="rId236"/>
          <w:headerReference w:type="first" r:id="rId237"/>
          <w:footerReference w:type="first" r:id="rId238"/>
          <w:pgSz w:w="12240" w:h="15840"/>
          <w:pgMar w:top="840" w:right="1000" w:bottom="840" w:left="1000" w:header="400" w:footer="400"/>
          <w:pgNumType w:fmt="decimal"/>
          <w:cols w:space="720"/>
          <w:titlePg w:val="0"/>
        </w:sectPr>
      </w:pPr>
    </w:p>
    <w:p>
      <w:pPr>
        <w:pStyle w:val="Normal16"/>
      </w:pPr>
    </w:p>
    <w:p>
      <w:pPr>
        <w:pStyle w:val="Heading114"/>
        <w:keepNext w:val="0"/>
        <w:spacing w:after="200" w:line="340" w:lineRule="atLeast"/>
        <w:ind w:left="0" w:right="0" w:firstLine="0"/>
        <w:jc w:val="center"/>
      </w:pPr>
      <w:hyperlink r:id="rId239" w:history="1">
        <w:r>
          <w:rPr>
            <w:rFonts w:ascii="arial" w:eastAsia="arial" w:hAnsi="arial" w:cs="arial"/>
            <w:b/>
            <w:i/>
            <w:strike w:val="0"/>
            <w:color w:val="0077CC"/>
            <w:sz w:val="28"/>
            <w:u w:val="single"/>
            <w:vertAlign w:val="baseline"/>
          </w:rPr>
          <w:t xml:space="preserve">When </w:t>
        </w:r>
      </w:hyperlink>
      <w:hyperlink r:id="rId240" w:history="1">
        <w:r>
          <w:rPr>
            <w:rFonts w:ascii="arial" w:eastAsia="arial" w:hAnsi="arial" w:cs="arial"/>
            <w:b/>
            <w:i/>
            <w:strike w:val="0"/>
            <w:color w:val="0077CC"/>
            <w:sz w:val="28"/>
            <w:u w:val="single"/>
            <w:vertAlign w:val="baseline"/>
          </w:rPr>
          <w:t>Barack</w:t>
        </w:r>
      </w:hyperlink>
      <w:hyperlink r:id="rId241" w:history="1">
        <w:r>
          <w:rPr>
            <w:rFonts w:ascii="arial" w:eastAsia="arial" w:hAnsi="arial" w:cs="arial"/>
            <w:b/>
            <w:i/>
            <w:strike w:val="0"/>
            <w:color w:val="0077CC"/>
            <w:sz w:val="28"/>
            <w:u w:val="single"/>
            <w:vertAlign w:val="baseline"/>
          </w:rPr>
          <w:t xml:space="preserve"> </w:t>
        </w:r>
      </w:hyperlink>
      <w:hyperlink r:id="rId242" w:history="1">
        <w:r>
          <w:rPr>
            <w:rFonts w:ascii="arial" w:eastAsia="arial" w:hAnsi="arial" w:cs="arial"/>
            <w:b/>
            <w:i/>
            <w:strike w:val="0"/>
            <w:color w:val="0077CC"/>
            <w:sz w:val="28"/>
            <w:u w:val="single"/>
            <w:vertAlign w:val="baseline"/>
          </w:rPr>
          <w:t>Obama</w:t>
        </w:r>
      </w:hyperlink>
      <w:hyperlink r:id="rId243" w:history="1">
        <w:r>
          <w:rPr>
            <w:rFonts w:ascii="arial" w:eastAsia="arial" w:hAnsi="arial" w:cs="arial"/>
            <w:b/>
            <w:i/>
            <w:strike w:val="0"/>
            <w:color w:val="0077CC"/>
            <w:sz w:val="28"/>
            <w:u w:val="single"/>
            <w:vertAlign w:val="baseline"/>
          </w:rPr>
          <w:t xml:space="preserve"> asked Steve Jobs why iPhones are manufactured in other countries, not in US, his blunt reply, 'Those jobs aren't....'</w:t>
        </w:r>
      </w:hyperlink>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DNA</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13, 2025 Sunday</w:t>
      </w:r>
    </w:p>
    <w:p>
      <w:pPr>
        <w:pStyle w:val="Normal16"/>
        <w:keepNext w:val="0"/>
        <w:spacing w:after="0" w:line="240" w:lineRule="atLeast"/>
        <w:ind w:right="0"/>
        <w:jc w:val="both"/>
      </w:pPr>
      <w:bookmarkStart w:id="45" w:name="Bookmark_16"/>
      <w:bookmarkEnd w:id="45"/>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Diligent Media Corporation Ltd., DNA (Daily News &amp; Analysis), distributed by Contify.com All Rights Reserved</w:t>
      </w:r>
    </w:p>
    <w:p>
      <w:pPr>
        <w:pStyle w:val="Normal16"/>
        <w:keepNext w:val="0"/>
        <w:spacing w:before="120" w:after="0" w:line="220" w:lineRule="atLeast"/>
        <w:ind w:left="0" w:right="0" w:firstLine="0"/>
        <w:jc w:val="left"/>
      </w:pPr>
      <w:r>
        <w:br/>
      </w:r>
      <w:r>
        <w:pict>
          <v:shape id="_x0000_i1083" type="#_x0000_t75" style="width:0;height:0"/>
        </w:pic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373 words</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Vaishali Shastri</w:t>
      </w:r>
    </w:p>
    <w:p>
      <w:pPr>
        <w:pStyle w:val="Normal16"/>
        <w:keepNext/>
        <w:spacing w:before="240" w:after="0" w:line="340" w:lineRule="atLeast"/>
        <w:ind w:left="0" w:right="0" w:firstLine="0"/>
        <w:jc w:val="left"/>
      </w:pPr>
      <w:bookmarkStart w:id="46" w:name="Body_14"/>
      <w:bookmarkEnd w:id="46"/>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84" style="position:absolute;z-index:251711488"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President Donald Trump has vowed to unleash America's best in every field including manufacturing and has therefore taken the bold steps of increasing tariffs. However, back in 2011 iPhone founder Steve Jobs gave a reason to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why iPhones are manufactured in other countries.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asked Steve Jobs why iPhones are manufactured in other countries, not in US, his blunt reply, 'Those jobs aren't....'</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President Donald Trump has vowed to unleash America's best in every field including manufacturing and has therefore taken the bold steps of increasing tariffs to encourage US manufacturers for domestic production. However, big tech firms like Apple, Google, Intel and more will be most affected by this as they majorly depend on China for their production set ups. China is still the biggest manufacturer for iPhone.</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is clearly trying to bring everything from manufacture to sales of iPhones and other tech brands back home to boost America's economy and create employment for US citizens. White House Press Secretary Karoline Leavitt had last week announced Apple's investment of USD 500 billion in the US in the next four years. However, manufacturing iPhones in the US is still a distant dream.</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2012, The New York Times report wrote published an official dinner conversation between the then-President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and some of the founders and most influential people of Silicon Valley which also included Apple CEO Steve Jobs who discussed with the former president about the scope of phone manufacturing in the US. The Silicon Valley's leaders and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sat for a private dinner in February 2011 few months after which Jobs died.</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the influential leaders asked some or the other question to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from Google's then CEO Eric Schmidt to Facebook founder Mark Zuckerberg. However, it was Apple's late CEO, Steve Jobs which impressed him and which prompted a question from him.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asked Steve, "What would it take to make iPhones in the United States?".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 Jobs on why iPhones are made in other countries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Jobs gave a blunt and undeterred reply, he said, "Those jobs aren't coming back," he said. The reason behind this is not cost cutting but also about scale, speed and skill.</w:t>
      </w:r>
    </w:p>
    <w:p>
      <w:pPr>
        <w:pStyle w:val="Normal16"/>
        <w:keepNext/>
        <w:spacing w:before="240" w:after="0" w:line="340" w:lineRule="atLeast"/>
        <w:ind w:left="0" w:right="0" w:firstLine="0"/>
        <w:jc w:val="left"/>
      </w:pPr>
      <w:bookmarkStart w:id="47" w:name="Classification_14"/>
      <w:bookmarkEnd w:id="47"/>
      <w:r>
        <w:rPr>
          <w:rFonts w:ascii="arial" w:eastAsia="arial" w:hAnsi="arial" w:cs="arial"/>
          <w:b/>
          <w:i w:val="0"/>
          <w:strike w:val="0"/>
          <w:noProof w:val="0"/>
          <w:color w:val="000000"/>
          <w:position w:val="0"/>
          <w:sz w:val="28"/>
          <w:u w:val="none"/>
          <w:vertAlign w:val="baseline"/>
        </w:rPr>
        <w:t>Classification</w:t>
      </w:r>
    </w:p>
    <w:p>
      <w:pPr>
        <w:pStyle w:val="Normal16"/>
        <w:spacing w:line="60" w:lineRule="exact"/>
      </w:pPr>
      <w:r>
        <w:pict>
          <v:line id="_x0000_s1085" style="position:absolute;z-index:251712512" from="0,2pt" to="512pt,2pt" strokecolor="#009ddb" strokeweight="2pt">
            <v:stroke linestyle="single"/>
            <w10:wrap type="topAndBottom"/>
          </v:line>
        </w:pict>
      </w:r>
    </w:p>
    <w:p>
      <w:pPr>
        <w:pStyle w:val="Normal16"/>
        <w:spacing w:line="120" w:lineRule="exact"/>
      </w:pPr>
    </w:p>
    <w:p>
      <w:pPr>
        <w:pStyle w:val="Normal1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SMARTPHONES (91%); EXECUTIVES (89%); BUSINESS NEWS (78%); INTERNET SOCIAL NETWORKING (77%); TECHNOLOGY (69%); ECONOMIC STIMULUS (67%)</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APPLE INC (95%);  GOOGLE LLC (63%);  INTEL CORP (56%);  META PLATFORMS INC (52%)</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AAPL (NASDAQ) (95%); INTC (NASDAQ) (56%); META (NASDAQ) (52%)</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NAICS334413 SEMICONDUCTOR &amp; RELATED DEVICE MANUFACTURING (95%); NAICS423430 COMPUTER &amp; COMPUTER PERIPHERAL EQUIPMENT &amp; SOFTWARE MERCHANT WHOLESALERS (95%); NAICS334112 COMPUTER STORAGE DEVICE MANUFACTURING (95%); NAICS334111 ELECTRONIC COMPUTER MANUFACTURING (95%); SIC5045 COMPUTERS &amp; COMPUTER PERIPHERAL EQUIPMENT &amp; SOFTWARE (95%); SIC3674 SEMICONDUCTORS &amp; RELATED DEVICES (95%); SIC3577 COMPUTER PERIPHERAL EQUIPMENT, NEC (95%); SIC3572 COMPUTER STORAGE DEVICES (95%); SIC3571 ELECTRONIC COMPUTERS (95%); NAICS519290 WEB SEARCH PORTALS AND ALL OTHER INFORMATION SERVICES (63%); NAICS516210 MEDIA STREAMING DIST SVCS, SOCIAL NETWORKS, AND OTHER MEDIA NETWORKS AND CONTENT PROVIDERS (52%); SIC7374 COMPUTER PROCESSING &amp; DATA PREPARATION &amp; PROCESSING SERVICES (52%); MANUFACTURING (91%); SMARTPHONES (91%); MOBILE &amp; CELLULAR TELEPHONES (90%); TELEPHONE EQUIPMENT MFG (78%); INTERNET SOCIAL NETWORKING (77%); BIG TECH (69%)</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(89%); STEVEN JOBS (89%); DONALD TRUMP (88%); ERIC E SCHMIDT (79%); MARK ZUCKERBERG (79%)</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SILICON VALLEY, CA, USA (90%); UNITED STATES (94%)</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13, 2025</w:t>
      </w:r>
    </w:p>
    <w:p>
      <w:pPr>
        <w:pStyle w:val="Normal16"/>
      </w:pPr>
    </w:p>
    <w:p>
      <w:pPr>
        <w:pStyle w:val="Normal16"/>
        <w:ind w:left="200"/>
        <w:sectPr>
          <w:type w:val="continuous"/>
          <w:pgMar w:top="840" w:right="1000" w:bottom="840" w:left="1000" w:header="400" w:footer="400"/>
          <w:pgNumType w:fmt="decimal"/>
          <w:cols w:space="720"/>
        </w:sectPr>
      </w:pPr>
      <w:r>
        <w:br/>
      </w:r>
      <w:r>
        <w:pict>
          <v:line id="_x0000_s1086" style="position:absolute;z-index:251713536"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244"/>
          <w:headerReference w:type="default" r:id="rId245"/>
          <w:footerReference w:type="even" r:id="rId246"/>
          <w:footerReference w:type="default" r:id="rId247"/>
          <w:headerReference w:type="first" r:id="rId248"/>
          <w:footerReference w:type="first" r:id="rId249"/>
          <w:pgSz w:w="12240" w:h="15840"/>
          <w:pgMar w:top="840" w:right="1000" w:bottom="840" w:left="1000" w:header="400" w:footer="400"/>
          <w:pgNumType w:fmt="decimal"/>
          <w:cols w:space="720"/>
          <w:titlePg w:val="0"/>
        </w:sectPr>
      </w:pPr>
    </w:p>
    <w:p>
      <w:pPr>
        <w:pStyle w:val="Normal17"/>
      </w:pPr>
    </w:p>
    <w:p>
      <w:pPr>
        <w:pStyle w:val="Heading115"/>
        <w:keepNext w:val="0"/>
        <w:spacing w:after="200" w:line="340" w:lineRule="atLeast"/>
        <w:ind w:left="0" w:right="0" w:firstLine="0"/>
        <w:jc w:val="center"/>
      </w:pPr>
      <w:hyperlink r:id="rId250" w:history="1">
        <w:r>
          <w:rPr>
            <w:rFonts w:ascii="arial" w:eastAsia="arial" w:hAnsi="arial" w:cs="arial"/>
            <w:b/>
            <w:i/>
            <w:strike w:val="0"/>
            <w:color w:val="0077CC"/>
            <w:sz w:val="28"/>
            <w:u w:val="single"/>
            <w:vertAlign w:val="baseline"/>
          </w:rPr>
          <w:t>Barack</w:t>
        </w:r>
      </w:hyperlink>
      <w:hyperlink r:id="rId251" w:history="1">
        <w:r>
          <w:rPr>
            <w:rFonts w:ascii="arial" w:eastAsia="arial" w:hAnsi="arial" w:cs="arial"/>
            <w:b/>
            <w:i/>
            <w:strike w:val="0"/>
            <w:color w:val="0077CC"/>
            <w:sz w:val="28"/>
            <w:u w:val="single"/>
            <w:vertAlign w:val="baseline"/>
          </w:rPr>
          <w:t xml:space="preserve"> </w:t>
        </w:r>
      </w:hyperlink>
      <w:hyperlink r:id="rId252" w:history="1">
        <w:r>
          <w:rPr>
            <w:rFonts w:ascii="arial" w:eastAsia="arial" w:hAnsi="arial" w:cs="arial"/>
            <w:b/>
            <w:i/>
            <w:strike w:val="0"/>
            <w:color w:val="0077CC"/>
            <w:sz w:val="28"/>
            <w:u w:val="single"/>
            <w:vertAlign w:val="baseline"/>
          </w:rPr>
          <w:t>Obama</w:t>
        </w:r>
      </w:hyperlink>
      <w:hyperlink r:id="rId253" w:history="1">
        <w:r>
          <w:rPr>
            <w:rFonts w:ascii="arial" w:eastAsia="arial" w:hAnsi="arial" w:cs="arial"/>
            <w:b/>
            <w:i/>
            <w:strike w:val="0"/>
            <w:color w:val="0077CC"/>
            <w:sz w:val="28"/>
            <w:u w:val="single"/>
            <w:vertAlign w:val="baseline"/>
          </w:rPr>
          <w:t xml:space="preserve"> and Jennifer Aniston are reportedly having an affair with divorce in the works</w:t>
        </w:r>
      </w:hyperlink>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24, 2025 Friday</w:t>
      </w:r>
    </w:p>
    <w:p>
      <w:pPr>
        <w:pStyle w:val="Normal17"/>
        <w:keepNext w:val="0"/>
        <w:spacing w:after="0" w:line="240" w:lineRule="atLeast"/>
        <w:ind w:right="0"/>
        <w:jc w:val="both"/>
      </w:pPr>
      <w:bookmarkStart w:id="48" w:name="Bookmark_17"/>
      <w:bookmarkEnd w:id="48"/>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pStyle w:val="Normal17"/>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17"/>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CE Noticias Financieras All Rights Reserved</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832 words</w:t>
      </w:r>
    </w:p>
    <w:p>
      <w:pPr>
        <w:pStyle w:val="Normal17"/>
        <w:keepNext/>
        <w:spacing w:before="240" w:after="0" w:line="340" w:lineRule="atLeast"/>
        <w:ind w:left="0" w:right="0" w:firstLine="0"/>
        <w:jc w:val="left"/>
      </w:pPr>
      <w:bookmarkStart w:id="49" w:name="Body_15"/>
      <w:bookmarkEnd w:id="49"/>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087" style="position:absolute;z-index:251714560"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Are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former president of the United States, and Jennifer Aniston having an affair? A rumor circulating on social networks points to a possible divorce of the former president and, incidentally, has splashed the famous Hollywood actress.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rumor of a possible divorce between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and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has been reinforced after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was not present at the last two major political events in the United States: at the inauguration of Donald Trump and at the funeral of Jimmy Carter.</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Regarding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's absence at the funeral, U.S. media reports indicate that she was in Hawaii enjoying a vacation planned a long time in advance; however, not being present at the important event fueled the rumors.</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Mirror, Michelle's decision not to attend Trump's inauguration was because "she doesn't want to paint a smile for a man she believes is a threat to American democracy."</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all this,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and Michelle have been held up as an example of companionship and stability for their marriage of more than 30 years.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International Would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seek divorce from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for Jennifer Aniston? They point to alleged irrefutable proof of separation InternationalVIDEO: Donald Trump made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laugh during Jimmy Carter's funeral in front of Kamala HarrisInternationalBarack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and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mock Donald Trump with powerful speech at the Democratic National Convention in favor of Kamala Harris.</w:t>
      </w:r>
      <w:r>
        <w:rPr>
          <w:rFonts w:ascii="arial" w:eastAsia="arial" w:hAnsi="arial" w:cs="arial"/>
          <w:b/>
          <w:i w:val="0"/>
          <w:strike w:val="0"/>
          <w:noProof w:val="0"/>
          <w:color w:val="000000"/>
          <w:position w:val="0"/>
          <w:sz w:val="20"/>
          <w:u w:val="none"/>
          <w:vertAlign w:val="baseline"/>
        </w:rPr>
        <w:t xml:space="preserve">Are </w:t>
      </w:r>
      <w:r>
        <w:rPr>
          <w:rFonts w:ascii="arial" w:eastAsia="arial" w:hAnsi="arial" w:cs="arial"/>
          <w:b/>
          <w:i/>
          <w:strike w:val="0"/>
          <w:noProof w:val="0"/>
          <w:color w:val="000000"/>
          <w:position w:val="0"/>
          <w:sz w:val="20"/>
          <w:u w:val="single"/>
          <w:vertAlign w:val="baseline"/>
        </w:rPr>
        <w:t>Barack</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i w:val="0"/>
          <w:strike w:val="0"/>
          <w:noProof w:val="0"/>
          <w:color w:val="000000"/>
          <w:position w:val="0"/>
          <w:sz w:val="20"/>
          <w:u w:val="none"/>
          <w:vertAlign w:val="baseline"/>
        </w:rPr>
        <w:t xml:space="preserve"> and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i w:val="0"/>
          <w:strike w:val="0"/>
          <w:noProof w:val="0"/>
          <w:color w:val="000000"/>
          <w:position w:val="0"/>
          <w:sz w:val="20"/>
          <w:u w:val="none"/>
          <w:vertAlign w:val="baseline"/>
        </w:rPr>
        <w:t xml:space="preserve"> getting a divorce? This is what Megyn Kelly had to say</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Journalist Megyn Kelly recalled that rumors about the possible divorce of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and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started last January 15, when the former president's wife did not attend Jimmy Carter's funeral.</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the rumors gained strength when it was made public that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would not accompany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to Donald Trump's inauguration as president.</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Megyn Kelly, this issue exploded when Jessica Redd Kraus stated that she "heard" Jennifer Aniston's name linked to that of the former president "for months".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Also, Kraus highlighted that a close person would have affirmed that the actress would have condensed to her inner circle her relationship with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none of these rumors have been verified, and even Jennifer Aniston stated that she does not even know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and has seen more of Michelle than the former president.</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not having any certainty, the journalist highlighted that if the divorce is true, it would be a "real earthquake" for the Democratic circle and pointed out that there has not been any presidential divorce in the modern history of the United States.</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know if it's true but if it is, it would be a real political earthquake in Democratic circles, let alone in the United States. I don't remember a presidential divorce in modern history."</w:t>
      </w:r>
    </w:p>
    <w:p>
      <w:pPr>
        <w:pStyle w:val="Normal1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Barack</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i w:val="0"/>
          <w:strike w:val="0"/>
          <w:noProof w:val="0"/>
          <w:color w:val="000000"/>
          <w:position w:val="0"/>
          <w:sz w:val="20"/>
          <w:u w:val="none"/>
          <w:vertAlign w:val="baseline"/>
        </w:rPr>
        <w:t xml:space="preserve"> and Jennifer Aniston having an affair?</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controversial rumor of the romance with Jennifer Aniston originated after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and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have not been seen together in public since last December when they attended a dinner together at an Italian restaurant in Hollywood.</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has provoked multiple reactions both in the media and in social networks, which have reinforced rumors of a possible divorce in the Democratic couple.</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this, and faithful to his custom, the former U.S. president has remained discreet about matters related to his private life and has not made any comment on the subject.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last January 17,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made a publication on the occasion of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's birthday on social networks.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his Instagram account,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shared the following message which he accompanied with a photo in which both of them can be seen smiling and holding hands: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"Happy birthday to the love of my life,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You fill every room with warmth, wisdom, humor and grace, and you look great doing it. I'm so lucky to be able to live life's adventures with you - I love you!" read the former president's post to which Michelle responded with "I love you, baby."</w:t>
      </w:r>
    </w:p>
    <w:p>
      <w:pPr>
        <w:pStyle w:val="Normal1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But how was it that Jennifer Aniston was involved in a possible love triangle?</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rumor about the romance between Jennifer Aniston and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arose from a cover of the gossip magazine 'InTouch Weekly' which claimed to reveal "the truth about Jen and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 content with that, the hosts of the podcast 'Who? Weekly' podcast hosts spread that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and Michelle were "living separate lives", while Jennifer Aniston was having an affair with the former president.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at the moment, neither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nor Michelle have denied or confirmed the rumors, the Hollywood actress has not remained silent about this situation.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interview with Jimmy Kimmel Live, Jennifer Aniston flatly denied having any romantic relationship with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that's absolutely false. It's false (...) I met him once, but I actually have more dealings with Michelle than with him," said Aniston closing all speculation on the subject.</w:t>
      </w:r>
    </w:p>
    <w:p>
      <w:pPr>
        <w:pStyle w:val="Normal17"/>
        <w:keepNext/>
        <w:spacing w:before="240" w:after="0" w:line="340" w:lineRule="atLeast"/>
        <w:ind w:left="0" w:right="0" w:firstLine="0"/>
        <w:jc w:val="left"/>
      </w:pPr>
      <w:bookmarkStart w:id="50" w:name="Classification_15"/>
      <w:bookmarkEnd w:id="50"/>
      <w:r>
        <w:rPr>
          <w:rFonts w:ascii="arial" w:eastAsia="arial" w:hAnsi="arial" w:cs="arial"/>
          <w:b/>
          <w:i w:val="0"/>
          <w:strike w:val="0"/>
          <w:noProof w:val="0"/>
          <w:color w:val="000000"/>
          <w:position w:val="0"/>
          <w:sz w:val="28"/>
          <w:u w:val="none"/>
          <w:vertAlign w:val="baseline"/>
        </w:rPr>
        <w:t>Classification</w:t>
      </w:r>
    </w:p>
    <w:p>
      <w:pPr>
        <w:pStyle w:val="Normal17"/>
        <w:spacing w:line="60" w:lineRule="exact"/>
      </w:pPr>
      <w:r>
        <w:pict>
          <v:line id="_x0000_s1088" style="position:absolute;z-index:251715584" from="0,2pt" to="512pt,2pt" strokecolor="#009ddb" strokeweight="2pt">
            <v:stroke linestyle="single"/>
            <w10:wrap type="topAndBottom"/>
          </v:line>
        </w:pict>
      </w:r>
    </w:p>
    <w:p>
      <w:pPr>
        <w:pStyle w:val="Normal17"/>
        <w:spacing w:line="120" w:lineRule="exact"/>
      </w:pPr>
    </w:p>
    <w:p>
      <w:pPr>
        <w:pStyle w:val="Normal1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GOSSIP &amp; RUMORS (90%); TRUMP'S FIRST 100 DAYS (90%); US PRESIDENTS (90%); JOURNALISM (89%); DEMOCRACIES (78%); DIVORCE &amp; DISSOLUTION (78%); MARRIAGE (78%); POLITICS (78%); TYPES OF GOVERNMENT (78%); US DEMOCRATIC PARTY (78%); POLITICAL PARTY CONVENTIONS (76%); SOCIAL NETWORKING (73%); ACTORS &amp; ACTRESSES (72%); TRENDS &amp; EVENTS (71%); CONFERENCES &amp; CONVENTIONS (65%); US DEMOCRATIC NATIONAL CONVENTIONS (64%); HISTORY (60%); Ultimas-noticias (%)</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ACTORS &amp; ACTRESSES (72%)</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(94%); MEGYN KELLY (93%);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(91%); DONALD TRUMP (89%); JENNIFER ANISTON (89%); KAMALA HARRIS (79%); JIMMY CARTER (78%)</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HAWAII, USA (79%); UNITED STATES (94%)</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25, 2025</w:t>
      </w:r>
    </w:p>
    <w:p>
      <w:pPr>
        <w:pStyle w:val="Normal17"/>
      </w:pPr>
    </w:p>
    <w:p>
      <w:pPr>
        <w:pStyle w:val="Normal17"/>
        <w:ind w:left="200"/>
        <w:sectPr>
          <w:type w:val="continuous"/>
          <w:pgMar w:top="840" w:right="1000" w:bottom="840" w:left="1000" w:header="400" w:footer="400"/>
          <w:pgNumType w:fmt="decimal"/>
          <w:cols w:space="720"/>
        </w:sectPr>
      </w:pPr>
      <w:r>
        <w:br/>
      </w:r>
      <w:r>
        <w:pict>
          <v:line id="_x0000_s1089" style="position:absolute;z-index:251716608"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254"/>
          <w:headerReference w:type="default" r:id="rId255"/>
          <w:footerReference w:type="even" r:id="rId256"/>
          <w:footerReference w:type="default" r:id="rId257"/>
          <w:headerReference w:type="first" r:id="rId258"/>
          <w:footerReference w:type="first" r:id="rId259"/>
          <w:pgSz w:w="12240" w:h="15840"/>
          <w:pgMar w:top="840" w:right="1000" w:bottom="840" w:left="1000" w:header="400" w:footer="400"/>
          <w:pgNumType w:fmt="decimal"/>
          <w:cols w:space="720"/>
          <w:titlePg w:val="0"/>
        </w:sectPr>
      </w:pPr>
    </w:p>
    <w:p>
      <w:pPr>
        <w:pStyle w:val="Normal18"/>
      </w:pPr>
    </w:p>
    <w:p>
      <w:pPr>
        <w:pStyle w:val="Heading116"/>
        <w:keepNext w:val="0"/>
        <w:spacing w:after="200" w:line="340" w:lineRule="atLeast"/>
        <w:ind w:left="0" w:right="0" w:firstLine="0"/>
        <w:jc w:val="center"/>
      </w:pPr>
      <w:hyperlink r:id="rId260" w:history="1">
        <w:r>
          <w:rPr>
            <w:rFonts w:ascii="arial" w:eastAsia="arial" w:hAnsi="arial" w:cs="arial"/>
            <w:b/>
            <w:i/>
            <w:strike w:val="0"/>
            <w:color w:val="0077CC"/>
            <w:sz w:val="28"/>
            <w:u w:val="single"/>
            <w:vertAlign w:val="baseline"/>
          </w:rPr>
          <w:t xml:space="preserve">Would </w:t>
        </w:r>
      </w:hyperlink>
      <w:hyperlink r:id="rId261" w:history="1">
        <w:r>
          <w:rPr>
            <w:rFonts w:ascii="arial" w:eastAsia="arial" w:hAnsi="arial" w:cs="arial"/>
            <w:b/>
            <w:i/>
            <w:strike w:val="0"/>
            <w:color w:val="0077CC"/>
            <w:sz w:val="28"/>
            <w:u w:val="single"/>
            <w:vertAlign w:val="baseline"/>
          </w:rPr>
          <w:t>Barack</w:t>
        </w:r>
      </w:hyperlink>
      <w:hyperlink r:id="rId262" w:history="1">
        <w:r>
          <w:rPr>
            <w:rFonts w:ascii="arial" w:eastAsia="arial" w:hAnsi="arial" w:cs="arial"/>
            <w:b/>
            <w:i/>
            <w:strike w:val="0"/>
            <w:color w:val="0077CC"/>
            <w:sz w:val="28"/>
            <w:u w:val="single"/>
            <w:vertAlign w:val="baseline"/>
          </w:rPr>
          <w:t xml:space="preserve"> </w:t>
        </w:r>
      </w:hyperlink>
      <w:hyperlink r:id="rId263" w:history="1">
        <w:r>
          <w:rPr>
            <w:rFonts w:ascii="arial" w:eastAsia="arial" w:hAnsi="arial" w:cs="arial"/>
            <w:b/>
            <w:i/>
            <w:strike w:val="0"/>
            <w:color w:val="0077CC"/>
            <w:sz w:val="28"/>
            <w:u w:val="single"/>
            <w:vertAlign w:val="baseline"/>
          </w:rPr>
          <w:t>Obama</w:t>
        </w:r>
      </w:hyperlink>
      <w:hyperlink r:id="rId264" w:history="1">
        <w:r>
          <w:rPr>
            <w:rFonts w:ascii="arial" w:eastAsia="arial" w:hAnsi="arial" w:cs="arial"/>
            <w:b/>
            <w:i/>
            <w:strike w:val="0"/>
            <w:color w:val="0077CC"/>
            <w:sz w:val="28"/>
            <w:u w:val="single"/>
            <w:vertAlign w:val="baseline"/>
          </w:rPr>
          <w:t xml:space="preserve"> seek divorce from Michelle </w:t>
        </w:r>
      </w:hyperlink>
      <w:hyperlink r:id="rId265" w:history="1">
        <w:r>
          <w:rPr>
            <w:rFonts w:ascii="arial" w:eastAsia="arial" w:hAnsi="arial" w:cs="arial"/>
            <w:b/>
            <w:i/>
            <w:strike w:val="0"/>
            <w:color w:val="0077CC"/>
            <w:sz w:val="28"/>
            <w:u w:val="single"/>
            <w:vertAlign w:val="baseline"/>
          </w:rPr>
          <w:t>Obama</w:t>
        </w:r>
      </w:hyperlink>
      <w:hyperlink r:id="rId266" w:history="1">
        <w:r>
          <w:rPr>
            <w:rFonts w:ascii="arial" w:eastAsia="arial" w:hAnsi="arial" w:cs="arial"/>
            <w:b/>
            <w:i/>
            <w:strike w:val="0"/>
            <w:color w:val="0077CC"/>
            <w:sz w:val="28"/>
            <w:u w:val="single"/>
            <w:vertAlign w:val="baseline"/>
          </w:rPr>
          <w:t xml:space="preserve"> for Jennifer Aniston? They point to alleged irrefutable proof of separation</w:t>
        </w:r>
      </w:hyperlink>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24, 2025 Friday</w:t>
      </w:r>
    </w:p>
    <w:p>
      <w:pPr>
        <w:pStyle w:val="Normal18"/>
        <w:keepNext w:val="0"/>
        <w:spacing w:after="0" w:line="240" w:lineRule="atLeast"/>
        <w:ind w:right="0"/>
        <w:jc w:val="both"/>
      </w:pPr>
      <w:bookmarkStart w:id="51" w:name="Bookmark_18"/>
      <w:bookmarkEnd w:id="51"/>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pStyle w:val="Normal18"/>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18"/>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CE Noticias Financieras All Rights Reserved</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642 words</w:t>
      </w:r>
    </w:p>
    <w:p>
      <w:pPr>
        <w:pStyle w:val="Normal18"/>
        <w:keepNext/>
        <w:spacing w:before="240" w:after="0" w:line="340" w:lineRule="atLeast"/>
        <w:ind w:left="0" w:right="0" w:firstLine="0"/>
        <w:jc w:val="left"/>
      </w:pPr>
      <w:bookmarkStart w:id="52" w:name="Body_16"/>
      <w:bookmarkEnd w:id="52"/>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090" style="position:absolute;z-index:251717632"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arrival of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without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to the inauguration of Donald Trump has revived rumors of divorce of the former presidential couple and there are even those who claim that they are already living separately by a third party, actress Jennifer Aniston, who weeks ago has denied the alleged affair with the former president.</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January 20, when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was seen again without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it was said that the former first lady was still on vacation in Hawaii so she did not attend the inauguration of Donald Trump, while it was recalled that she is a woman who makes her decisions independently of her husband, but there are statements that would be irrefutable proof that they are indeed divorcing.</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alarms have been lit several days later, as Megan McCain, close to the couple, confirmed to journalist Tara Palmieri that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are already living separately.</w:t>
      </w:r>
    </w:p>
    <w:p>
      <w:pPr>
        <w:pStyle w:val="Normal1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Barack</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i w:val="0"/>
          <w:strike w:val="0"/>
          <w:noProof w:val="0"/>
          <w:color w:val="000000"/>
          <w:position w:val="0"/>
          <w:sz w:val="20"/>
          <w:u w:val="none"/>
          <w:vertAlign w:val="baseline"/>
        </w:rPr>
        <w:t xml:space="preserve"> divorces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i w:val="0"/>
          <w:strike w:val="0"/>
          <w:noProof w:val="0"/>
          <w:color w:val="000000"/>
          <w:position w:val="0"/>
          <w:sz w:val="20"/>
          <w:u w:val="none"/>
          <w:vertAlign w:val="baseline"/>
        </w:rPr>
        <w:t xml:space="preserve">: They say they are already living separately </w:t>
      </w:r>
    </w:p>
    <w:p>
      <w:pPr>
        <w:pStyle w:val="Normal1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and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"live separate lives" confirmed Megan McCain to journalist Tara Palmieri in her podcast, in addition to the fact that journalists have versions from "respectable people" that they are indeed getting divorced.</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new statements come after the investiture of Donald Trump, in the area of the former presidents, several were seen arriving with their wives, except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InternationalBarack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and Jennifer Aniston would have an affair with everything and divorce in betweenInternationalVIDEO: Donald Trump made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laugh during Jimmy Carter's funeral in front of Kamala HarrisInternationalBarack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and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mock Donald Trump with powerful speech at the Democratic National Convention in favor of Kamala HarrisInternationalU.S. Election 2024: Kamala Harris gets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's endorsement; 'will be a fantastic president'InternationalBarack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reacts to Joe Biden's resignation from presidential bid: 'He's a patriot'</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 Clinton arrived at the Capitol arm in arm with Hillary Clinton and George Bush with his wife Laura Bush.</w:t>
      </w:r>
    </w:p>
    <w:p>
      <w:pPr>
        <w:pStyle w:val="Normal1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Barack</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i w:val="0"/>
          <w:strike w:val="0"/>
          <w:noProof w:val="0"/>
          <w:color w:val="000000"/>
          <w:position w:val="0"/>
          <w:sz w:val="20"/>
          <w:u w:val="none"/>
          <w:vertAlign w:val="baseline"/>
        </w:rPr>
        <w:t xml:space="preserve"> divorces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i w:val="0"/>
          <w:strike w:val="0"/>
          <w:noProof w:val="0"/>
          <w:color w:val="000000"/>
          <w:position w:val="0"/>
          <w:sz w:val="20"/>
          <w:u w:val="none"/>
          <w:vertAlign w:val="baseline"/>
        </w:rPr>
        <w:t>: Jennifer Aniston denies knowing him; others claim "mutual obsession".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Jennifer Aniston would be the third in discord because it would not only be a casual relationship, but there would be a mutual obsession and that is why they spend a lot of time together.</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Jennifer Aniston denied the allegations on the Jimmi Kimmel show in October 2024 and defused the comments on social networks.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mentioned program she said that it was not true that she had a relationship with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because she barely knew him.</w:t>
      </w:r>
    </w:p>
    <w:p>
      <w:pPr>
        <w:pStyle w:val="Normal1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Barack</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i w:val="0"/>
          <w:strike w:val="0"/>
          <w:noProof w:val="0"/>
          <w:color w:val="000000"/>
          <w:position w:val="0"/>
          <w:sz w:val="20"/>
          <w:u w:val="none"/>
          <w:vertAlign w:val="baseline"/>
        </w:rPr>
        <w:t xml:space="preserve"> divorces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i w:val="0"/>
          <w:strike w:val="0"/>
          <w:noProof w:val="0"/>
          <w:color w:val="000000"/>
          <w:position w:val="0"/>
          <w:sz w:val="20"/>
          <w:u w:val="none"/>
          <w:vertAlign w:val="baseline"/>
        </w:rPr>
        <w:t>: Couple tried to deflect attention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Rumors of divorce between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and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were given since last year, however, in October 2024 they dedicated loving messages for their anniversary on social networks including congratulations on the birthday of the former first lady on January 17, 2025.</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Opinionators point out that this divorce would be an earthquake not only for the Democratic Party but for the United States in general.</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couple has not been seen together since the Democratic National Convention in August 2024.</w:t>
      </w:r>
    </w:p>
    <w:p>
      <w:pPr>
        <w:pStyle w:val="Normal1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Barack</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i w:val="0"/>
          <w:strike w:val="0"/>
          <w:noProof w:val="0"/>
          <w:color w:val="000000"/>
          <w:position w:val="0"/>
          <w:sz w:val="20"/>
          <w:u w:val="none"/>
          <w:vertAlign w:val="baseline"/>
        </w:rPr>
        <w:t xml:space="preserve"> attended only one other public event; Michele </w:t>
      </w:r>
      <w:r>
        <w:rPr>
          <w:rFonts w:ascii="arial" w:eastAsia="arial" w:hAnsi="arial" w:cs="arial"/>
          <w:b/>
          <w:i/>
          <w:strike w:val="0"/>
          <w:noProof w:val="0"/>
          <w:color w:val="000000"/>
          <w:position w:val="0"/>
          <w:sz w:val="20"/>
          <w:u w:val="single"/>
          <w:vertAlign w:val="baseline"/>
        </w:rPr>
        <w:t>Obama</w:t>
      </w:r>
      <w:r>
        <w:rPr>
          <w:rFonts w:ascii="arial" w:eastAsia="arial" w:hAnsi="arial" w:cs="arial"/>
          <w:b/>
          <w:i w:val="0"/>
          <w:strike w:val="0"/>
          <w:noProof w:val="0"/>
          <w:color w:val="000000"/>
          <w:position w:val="0"/>
          <w:sz w:val="20"/>
          <w:u w:val="none"/>
          <w:vertAlign w:val="baseline"/>
        </w:rPr>
        <w:t xml:space="preserve"> is still grieving the death of her mother.</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she endorsed Kamala Harris' campaign in August 2024,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has been seen little in public following the death of her mother, Marian Robinson, in May 2024.</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event has been difficult to overcome, so much so that even from the United Center, in support of Kamala Harris she said she was still sorry for her loss and wasn't sure she was strong enough to take the stage.</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was also not present at Jimmy Carter's state funeral held at the Washington National Cathedral on January 9, which was also attended only by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w:t>
      </w:r>
    </w:p>
    <w:p>
      <w:pPr>
        <w:pStyle w:val="Normal18"/>
        <w:keepNext/>
        <w:spacing w:before="240" w:after="0" w:line="340" w:lineRule="atLeast"/>
        <w:ind w:left="0" w:right="0" w:firstLine="0"/>
        <w:jc w:val="left"/>
      </w:pPr>
      <w:bookmarkStart w:id="53" w:name="Classification_16"/>
      <w:bookmarkEnd w:id="53"/>
      <w:r>
        <w:rPr>
          <w:rFonts w:ascii="arial" w:eastAsia="arial" w:hAnsi="arial" w:cs="arial"/>
          <w:b/>
          <w:i w:val="0"/>
          <w:strike w:val="0"/>
          <w:noProof w:val="0"/>
          <w:color w:val="000000"/>
          <w:position w:val="0"/>
          <w:sz w:val="28"/>
          <w:u w:val="none"/>
          <w:vertAlign w:val="baseline"/>
        </w:rPr>
        <w:t>Classification</w:t>
      </w:r>
    </w:p>
    <w:p>
      <w:pPr>
        <w:pStyle w:val="Normal18"/>
        <w:spacing w:line="60" w:lineRule="exact"/>
      </w:pPr>
      <w:r>
        <w:pict>
          <v:line id="_x0000_s1091" style="position:absolute;z-index:251718656" from="0,2pt" to="512pt,2pt" strokecolor="#009ddb" strokeweight="2pt">
            <v:stroke linestyle="single"/>
            <w10:wrap type="topAndBottom"/>
          </v:line>
        </w:pict>
      </w:r>
    </w:p>
    <w:p>
      <w:pPr>
        <w:pStyle w:val="Normal18"/>
        <w:spacing w:line="120" w:lineRule="exact"/>
      </w:pPr>
    </w:p>
    <w:p>
      <w:pPr>
        <w:pStyle w:val="Normal1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DIVORCE &amp; DISSOLUTION (90%);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'S FIRST 100 DAYS (90%); TRUMP'S FIRST 100 DAYS (90%); GOSSIP &amp; RUMORS (89%); HEADS OF GOVERNMENT ELECTIONS (78%); US DEMOCRATIC PARTY (78%); US PRESIDENTIAL CANDIDATES 2008 (78%); US PRESIDENTIAL CANDIDATES 2012 (78%); US PRESIDENTIAL ELECTIONS (78%); US PRESIDENTS (78%); POLITICAL PARTY CONVENTIONS (73%); RESIGNATIONS (71%); CONFERENCES &amp; CONVENTIONS (63%); ANNIVERSARIES (60%); SOCIAL NETWORKING (60%); US DEMOCRATIC NATIONAL CONVENTIONS (50%); Internacional (%)</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PODCASTING (52%)</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(94%);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(90%); DONALD TRUMP (89%); JENNIFER ANISTON (89%); HILLARY RODHAM CLINTON (79%); JOE BIDEN (79%); KAMALA HARRIS (79%); BILL CLINTON (78%); GEORGE W BUSH (58%); JIMMY CARTER (58%)</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HAWAII, USA (79%)</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25, 2025</w:t>
      </w:r>
    </w:p>
    <w:p>
      <w:pPr>
        <w:pStyle w:val="Normal18"/>
      </w:pPr>
    </w:p>
    <w:p>
      <w:pPr>
        <w:pStyle w:val="Normal18"/>
        <w:ind w:left="200"/>
        <w:sectPr>
          <w:type w:val="continuous"/>
          <w:pgMar w:top="840" w:right="1000" w:bottom="840" w:left="1000" w:header="400" w:footer="400"/>
          <w:pgNumType w:fmt="decimal"/>
          <w:cols w:space="720"/>
        </w:sectPr>
      </w:pPr>
      <w:r>
        <w:br/>
      </w:r>
      <w:r>
        <w:pict>
          <v:line id="_x0000_s1092" style="position:absolute;z-index:251719680"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267"/>
          <w:headerReference w:type="default" r:id="rId268"/>
          <w:footerReference w:type="even" r:id="rId269"/>
          <w:footerReference w:type="default" r:id="rId270"/>
          <w:headerReference w:type="first" r:id="rId271"/>
          <w:footerReference w:type="first" r:id="rId272"/>
          <w:pgSz w:w="12240" w:h="15840"/>
          <w:pgMar w:top="840" w:right="1000" w:bottom="840" w:left="1000" w:header="400" w:footer="400"/>
          <w:pgNumType w:fmt="decimal"/>
          <w:cols w:space="720"/>
          <w:titlePg w:val="0"/>
        </w:sectPr>
      </w:pPr>
    </w:p>
    <w:p>
      <w:pPr>
        <w:pStyle w:val="Normal19"/>
      </w:pPr>
    </w:p>
    <w:p>
      <w:pPr>
        <w:pStyle w:val="Heading117"/>
        <w:keepNext w:val="0"/>
        <w:spacing w:after="200" w:line="340" w:lineRule="atLeast"/>
        <w:ind w:left="0" w:right="0" w:firstLine="0"/>
        <w:jc w:val="center"/>
      </w:pPr>
      <w:hyperlink r:id="rId273" w:history="1">
        <w:r>
          <w:rPr>
            <w:rFonts w:ascii="arial" w:eastAsia="arial" w:hAnsi="arial" w:cs="arial"/>
            <w:b/>
            <w:i/>
            <w:strike w:val="0"/>
            <w:color w:val="0077CC"/>
            <w:sz w:val="28"/>
            <w:u w:val="single"/>
            <w:vertAlign w:val="baseline"/>
          </w:rPr>
          <w:t xml:space="preserve">Racial Bias Lawsuit Stalls Progress on </w:t>
        </w:r>
      </w:hyperlink>
      <w:hyperlink r:id="rId274" w:history="1">
        <w:r>
          <w:rPr>
            <w:rFonts w:ascii="arial" w:eastAsia="arial" w:hAnsi="arial" w:cs="arial"/>
            <w:b/>
            <w:i/>
            <w:strike w:val="0"/>
            <w:color w:val="0077CC"/>
            <w:sz w:val="28"/>
            <w:u w:val="single"/>
            <w:vertAlign w:val="baseline"/>
          </w:rPr>
          <w:t>Barack</w:t>
        </w:r>
      </w:hyperlink>
      <w:hyperlink r:id="rId275" w:history="1">
        <w:r>
          <w:rPr>
            <w:rFonts w:ascii="arial" w:eastAsia="arial" w:hAnsi="arial" w:cs="arial"/>
            <w:b/>
            <w:i/>
            <w:strike w:val="0"/>
            <w:color w:val="0077CC"/>
            <w:sz w:val="28"/>
            <w:u w:val="single"/>
            <w:vertAlign w:val="baseline"/>
          </w:rPr>
          <w:t xml:space="preserve"> </w:t>
        </w:r>
      </w:hyperlink>
      <w:hyperlink r:id="rId276" w:history="1">
        <w:r>
          <w:rPr>
            <w:rFonts w:ascii="arial" w:eastAsia="arial" w:hAnsi="arial" w:cs="arial"/>
            <w:b/>
            <w:i/>
            <w:strike w:val="0"/>
            <w:color w:val="0077CC"/>
            <w:sz w:val="28"/>
            <w:u w:val="single"/>
            <w:vertAlign w:val="baseline"/>
          </w:rPr>
          <w:t>Obama</w:t>
        </w:r>
      </w:hyperlink>
      <w:hyperlink r:id="rId277" w:history="1">
        <w:r>
          <w:rPr>
            <w:rFonts w:ascii="arial" w:eastAsia="arial" w:hAnsi="arial" w:cs="arial"/>
            <w:b/>
            <w:i/>
            <w:strike w:val="0"/>
            <w:color w:val="0077CC"/>
            <w:sz w:val="28"/>
            <w:u w:val="single"/>
            <w:vertAlign w:val="baseline"/>
          </w:rPr>
          <w:t xml:space="preserve"> Presidential Center in Chicago</w:t>
        </w:r>
      </w:hyperlink>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Everything Urban + RadioScope</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6, 2025 Thursday 5:00 PM EST</w:t>
      </w:r>
    </w:p>
    <w:p>
      <w:pPr>
        <w:pStyle w:val="Normal19"/>
        <w:keepNext w:val="0"/>
        <w:spacing w:after="0" w:line="240" w:lineRule="atLeast"/>
        <w:ind w:right="0"/>
        <w:jc w:val="both"/>
      </w:pPr>
      <w:bookmarkStart w:id="54" w:name="Bookmark_19"/>
      <w:bookmarkEnd w:id="54"/>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19"/>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2025 Everything Urban + RadioScope </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415 words</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Ny MaGee</w:t>
      </w:r>
    </w:p>
    <w:p>
      <w:pPr>
        <w:pStyle w:val="Normal19"/>
        <w:keepNext/>
        <w:spacing w:before="240" w:after="0" w:line="340" w:lineRule="atLeast"/>
        <w:ind w:left="0" w:right="0" w:firstLine="0"/>
        <w:jc w:val="left"/>
      </w:pPr>
      <w:bookmarkStart w:id="55" w:name="Body_17"/>
      <w:bookmarkEnd w:id="55"/>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093" style="position:absolute;z-index:251720704" from="0,2pt" to="512pt,2pt" strokecolor="#009ddb" strokeweight="2pt">
            <v:stroke linestyle="single"/>
            <w10:wrap type="topAndBottom"/>
          </v:line>
        </w:pict>
      </w:r>
    </w:p>
    <w:p>
      <w:pPr>
        <w:pStyle w:val="Normal19"/>
      </w:pPr>
    </w:p>
    <w:p>
      <w:pPr>
        <w:pStyle w:val="Normal1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February 6th, 2025 ( </w:t>
      </w:r>
      <w:hyperlink r:id="rId278" w:history="1">
        <w:r>
          <w:rPr>
            <w:rFonts w:ascii="arial" w:eastAsia="arial" w:hAnsi="arial" w:cs="arial"/>
            <w:b w:val="0"/>
            <w:i/>
            <w:strike w:val="0"/>
            <w:noProof w:val="0"/>
            <w:color w:val="0077CC"/>
            <w:position w:val="0"/>
            <w:sz w:val="20"/>
            <w:u w:val="single"/>
            <w:vertAlign w:val="baseline"/>
          </w:rPr>
          <w:t>Everything Urban + RadioScope</w:t>
        </w:r>
      </w:hyperlink>
      <w:r>
        <w:rPr>
          <w:rFonts w:ascii="arial" w:eastAsia="arial" w:hAnsi="arial" w:cs="arial"/>
          <w:b w:val="0"/>
          <w:i w:val="0"/>
          <w:strike w:val="0"/>
          <w:noProof w:val="0"/>
          <w:color w:val="000000"/>
          <w:position w:val="0"/>
          <w:sz w:val="20"/>
          <w:u w:val="none"/>
          <w:vertAlign w:val="baseline"/>
        </w:rPr>
        <w:t xml:space="preserve">  - Delivered by  </w:t>
      </w:r>
      <w:hyperlink r:id="rId279"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1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(Scott Olson-Getty Images)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construction of the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Presidential Center in Chicago has been delayed due to a racial discrimination lawsuit filed by Robert McGee, an African-American subcontractor.</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McGee, owner of II in One, claims that Thornton Tomasetti, an engineering firm on the project, subjected his company to excessive paperwork and inspections, leading to financial strain. He is seeking $40 million in damages. Thornton Tomasetti denies the allegations, blaming II in One's lack of experience.</w:t>
      </w:r>
    </w:p>
    <w:p>
      <w:pPr>
        <w:pStyle w:val="Normal1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shocking and disheartening turn of events, the African-American owner of a local construction company finds himself and his company on the brink of forced closure because of racial discrimination by the structural engineer of record (Thornton Tomasetti) for the construction of The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Presidential Center,' the lawsuit alleges, per  </w:t>
      </w:r>
      <w:hyperlink r:id="rId280" w:history="1">
        <w:r>
          <w:rPr>
            <w:rFonts w:ascii="arial" w:eastAsia="arial" w:hAnsi="arial" w:cs="arial"/>
            <w:b w:val="0"/>
            <w:i/>
            <w:strike w:val="0"/>
            <w:noProof w:val="0"/>
            <w:color w:val="0077CC"/>
            <w:position w:val="0"/>
            <w:sz w:val="20"/>
            <w:u w:val="single"/>
            <w:vertAlign w:val="baseline"/>
          </w:rPr>
          <w:t>The Daily Beast.</w:t>
        </w:r>
      </w:hyperlink>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statement to the Chicago Tribune, the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Foundation expressed support for Thornton Tomasetti and said it 'would immediately take appropriate action' if there was 'racist intent.'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reported earlier that the multi-building project will include a museum, a public library of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's presidential papers, an athletic center, a children's playground, and a test kitchen, according to The Associated Press. The center is being financed through private donations, including $3.5 million from the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Foundation for a public facility for track and field competitions.</w:t>
      </w:r>
    </w:p>
    <w:p>
      <w:pPr>
        <w:pStyle w:val="Normal19"/>
        <w:keepNext w:val="0"/>
        <w:spacing w:before="240" w:after="0" w:line="260" w:lineRule="atLeast"/>
        <w:ind w:left="0" w:right="0" w:firstLine="0"/>
        <w:jc w:val="both"/>
      </w:pPr>
      <w:hyperlink r:id="rId281" w:history="1">
        <w:r>
          <w:rPr>
            <w:rFonts w:ascii="arial" w:eastAsia="arial" w:hAnsi="arial" w:cs="arial"/>
            <w:b w:val="0"/>
            <w:i/>
            <w:strike w:val="0"/>
            <w:color w:val="0077CC"/>
            <w:sz w:val="20"/>
            <w:u w:val="single"/>
            <w:vertAlign w:val="baseline"/>
          </w:rPr>
          <w:t>https://www.youtube.com/embed/5Se4xSAIz_U?si=KpoLp8h2TE1d7JQy</w:t>
        </w:r>
      </w:hyperlink>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Presidential Center, located on 19 acres in Jackson Park between Woodlawn and South Shore, will reportedly feature an eight-story tower with a stone facade engraved with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's speech commemorating the 50th anniversary of the Selma to Montgomery marches.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president has described the center as a hub for youth programming and public gatherings. The center will help create about 5,000 jobs during and after construction.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Construction of the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Presidential Center began in September 2021 after a lengthy legal dispute over its Jackson Park location. The $800 million project was originally scheduled to open in October 2025.</w:t>
      </w:r>
    </w:p>
    <w:p>
      <w:pPr>
        <w:pStyle w:val="Normal1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MORE FROM EURWEB.COM: </w:t>
      </w:r>
      <w:hyperlink r:id="rId282" w:history="1">
        <w:r>
          <w:rPr>
            <w:rFonts w:ascii="arial" w:eastAsia="arial" w:hAnsi="arial" w:cs="arial"/>
            <w:b w:val="0"/>
            <w:i/>
            <w:strike w:val="0"/>
            <w:noProof w:val="0"/>
            <w:color w:val="0077CC"/>
            <w:position w:val="0"/>
            <w:sz w:val="20"/>
            <w:u w:val="single"/>
            <w:vertAlign w:val="baseline"/>
          </w:rPr>
          <w:t xml:space="preserve">Michelle and </w:t>
        </w:r>
      </w:hyperlink>
      <w:hyperlink r:id="rId283" w:history="1">
        <w:r>
          <w:rPr>
            <w:rFonts w:ascii="arial" w:eastAsia="arial" w:hAnsi="arial" w:cs="arial"/>
            <w:b/>
            <w:i/>
            <w:strike w:val="0"/>
            <w:noProof w:val="0"/>
            <w:color w:val="0077CC"/>
            <w:position w:val="0"/>
            <w:sz w:val="20"/>
            <w:u w:val="single"/>
            <w:vertAlign w:val="baseline"/>
          </w:rPr>
          <w:t>Barack</w:t>
        </w:r>
      </w:hyperlink>
      <w:hyperlink r:id="rId284" w:history="1">
        <w:r>
          <w:rPr>
            <w:rFonts w:ascii="arial" w:eastAsia="arial" w:hAnsi="arial" w:cs="arial"/>
            <w:b w:val="0"/>
            <w:i/>
            <w:strike w:val="0"/>
            <w:noProof w:val="0"/>
            <w:color w:val="0077CC"/>
            <w:position w:val="0"/>
            <w:sz w:val="20"/>
            <w:u w:val="single"/>
            <w:vertAlign w:val="baseline"/>
          </w:rPr>
          <w:t xml:space="preserve"> </w:t>
        </w:r>
      </w:hyperlink>
      <w:hyperlink r:id="rId285" w:history="1">
        <w:r>
          <w:rPr>
            <w:rFonts w:ascii="arial" w:eastAsia="arial" w:hAnsi="arial" w:cs="arial"/>
            <w:b/>
            <w:i/>
            <w:strike w:val="0"/>
            <w:noProof w:val="0"/>
            <w:color w:val="0077CC"/>
            <w:position w:val="0"/>
            <w:sz w:val="20"/>
            <w:u w:val="single"/>
            <w:vertAlign w:val="baseline"/>
          </w:rPr>
          <w:t>Obama</w:t>
        </w:r>
      </w:hyperlink>
      <w:hyperlink r:id="rId286" w:history="1">
        <w:r>
          <w:rPr>
            <w:rFonts w:ascii="arial" w:eastAsia="arial" w:hAnsi="arial" w:cs="arial"/>
            <w:b w:val="0"/>
            <w:i/>
            <w:strike w:val="0"/>
            <w:noProof w:val="0"/>
            <w:color w:val="0077CC"/>
            <w:position w:val="0"/>
            <w:sz w:val="20"/>
            <w:u w:val="single"/>
            <w:vertAlign w:val="baseline"/>
          </w:rPr>
          <w:t xml:space="preserve"> Honor Hadiya Pendleton with Memorial Garden</w:t>
        </w:r>
      </w:hyperlink>
    </w:p>
    <w:p>
      <w:pPr>
        <w:pStyle w:val="Normal1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post  </w:t>
      </w:r>
      <w:hyperlink r:id="rId287" w:history="1">
        <w:r>
          <w:rPr>
            <w:rFonts w:ascii="arial" w:eastAsia="arial" w:hAnsi="arial" w:cs="arial"/>
            <w:b w:val="0"/>
            <w:i/>
            <w:strike w:val="0"/>
            <w:noProof w:val="0"/>
            <w:color w:val="0077CC"/>
            <w:position w:val="0"/>
            <w:sz w:val="20"/>
            <w:u w:val="single"/>
            <w:vertAlign w:val="baseline"/>
          </w:rPr>
          <w:t xml:space="preserve">Racial Bias Lawsuit Stalls Progress on </w:t>
        </w:r>
      </w:hyperlink>
      <w:hyperlink r:id="rId288" w:history="1">
        <w:r>
          <w:rPr>
            <w:rFonts w:ascii="arial" w:eastAsia="arial" w:hAnsi="arial" w:cs="arial"/>
            <w:b/>
            <w:i/>
            <w:strike w:val="0"/>
            <w:noProof w:val="0"/>
            <w:color w:val="0077CC"/>
            <w:position w:val="0"/>
            <w:sz w:val="20"/>
            <w:u w:val="single"/>
            <w:vertAlign w:val="baseline"/>
          </w:rPr>
          <w:t>Barack</w:t>
        </w:r>
      </w:hyperlink>
      <w:hyperlink r:id="rId289" w:history="1">
        <w:r>
          <w:rPr>
            <w:rFonts w:ascii="arial" w:eastAsia="arial" w:hAnsi="arial" w:cs="arial"/>
            <w:b w:val="0"/>
            <w:i/>
            <w:strike w:val="0"/>
            <w:noProof w:val="0"/>
            <w:color w:val="0077CC"/>
            <w:position w:val="0"/>
            <w:sz w:val="20"/>
            <w:u w:val="single"/>
            <w:vertAlign w:val="baseline"/>
          </w:rPr>
          <w:t xml:space="preserve"> </w:t>
        </w:r>
      </w:hyperlink>
      <w:hyperlink r:id="rId290" w:history="1">
        <w:r>
          <w:rPr>
            <w:rFonts w:ascii="arial" w:eastAsia="arial" w:hAnsi="arial" w:cs="arial"/>
            <w:b/>
            <w:i/>
            <w:strike w:val="0"/>
            <w:noProof w:val="0"/>
            <w:color w:val="0077CC"/>
            <w:position w:val="0"/>
            <w:sz w:val="20"/>
            <w:u w:val="single"/>
            <w:vertAlign w:val="baseline"/>
          </w:rPr>
          <w:t>Obama</w:t>
        </w:r>
      </w:hyperlink>
      <w:hyperlink r:id="rId291" w:history="1">
        <w:r>
          <w:rPr>
            <w:rFonts w:ascii="arial" w:eastAsia="arial" w:hAnsi="arial" w:cs="arial"/>
            <w:b w:val="0"/>
            <w:i/>
            <w:strike w:val="0"/>
            <w:noProof w:val="0"/>
            <w:color w:val="0077CC"/>
            <w:position w:val="0"/>
            <w:sz w:val="20"/>
            <w:u w:val="single"/>
            <w:vertAlign w:val="baseline"/>
          </w:rPr>
          <w:t xml:space="preserve"> Presidential Center in Chicago appeared first on</w:t>
        </w:r>
      </w:hyperlink>
      <w:r>
        <w:rPr>
          <w:rFonts w:ascii="arial" w:eastAsia="arial" w:hAnsi="arial" w:cs="arial"/>
          <w:b w:val="0"/>
          <w:i w:val="0"/>
          <w:strike w:val="0"/>
          <w:noProof w:val="0"/>
          <w:color w:val="000000"/>
          <w:position w:val="0"/>
          <w:sz w:val="20"/>
          <w:u w:val="none"/>
          <w:vertAlign w:val="baseline"/>
        </w:rPr>
        <w:t> </w:t>
      </w:r>
      <w:hyperlink r:id="rId292" w:history="1">
        <w:r>
          <w:rPr>
            <w:rFonts w:ascii="arial" w:eastAsia="arial" w:hAnsi="arial" w:cs="arial"/>
            <w:b w:val="0"/>
            <w:i/>
            <w:strike w:val="0"/>
            <w:noProof w:val="0"/>
            <w:color w:val="0077CC"/>
            <w:position w:val="0"/>
            <w:sz w:val="20"/>
            <w:u w:val="single"/>
            <w:vertAlign w:val="baseline"/>
          </w:rPr>
          <w:t>EURweb.</w:t>
        </w:r>
      </w:hyperlink>
    </w:p>
    <w:p>
      <w:pPr>
        <w:pStyle w:val="Normal19"/>
        <w:keepNext w:val="0"/>
        <w:spacing w:before="240" w:after="0" w:line="260" w:lineRule="atLeast"/>
        <w:ind w:left="0" w:right="0" w:firstLine="0"/>
        <w:jc w:val="both"/>
      </w:pPr>
      <w:hyperlink r:id="rId293" w:history="1">
        <w:r>
          <w:rPr>
            <w:rFonts w:ascii="arial" w:eastAsia="arial" w:hAnsi="arial" w:cs="arial"/>
            <w:b w:val="0"/>
            <w:i/>
            <w:strike w:val="0"/>
            <w:color w:val="0077CC"/>
            <w:sz w:val="20"/>
            <w:u w:val="single"/>
            <w:vertAlign w:val="baseline"/>
          </w:rPr>
          <w:t>Link to the original story.</w:t>
        </w:r>
      </w:hyperlink>
    </w:p>
    <w:p>
      <w:pPr>
        <w:pStyle w:val="Normal1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9"/>
        <w:spacing w:line="60" w:lineRule="exact"/>
      </w:pPr>
      <w:r>
        <w:pict>
          <v:line id="_x0000_s1094" style="position:absolute;z-index:251721728" from="0,2pt" to="512pt,2pt" strokecolor="#009ddb" strokeweight="2pt">
            <v:stroke linestyle="single"/>
            <w10:wrap type="topAndBottom"/>
          </v:line>
        </w:pict>
      </w:r>
    </w:p>
    <w:p>
      <w:pPr>
        <w:pStyle w:val="Normal1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19"/>
        <w:keepNext/>
        <w:spacing w:before="240" w:after="0" w:line="340" w:lineRule="atLeast"/>
        <w:ind w:left="0" w:right="0" w:firstLine="0"/>
        <w:jc w:val="left"/>
      </w:pPr>
      <w:bookmarkStart w:id="56" w:name="Classification_17"/>
      <w:bookmarkEnd w:id="56"/>
      <w:r>
        <w:rPr>
          <w:rFonts w:ascii="arial" w:eastAsia="arial" w:hAnsi="arial" w:cs="arial"/>
          <w:b/>
          <w:i w:val="0"/>
          <w:strike w:val="0"/>
          <w:noProof w:val="0"/>
          <w:color w:val="000000"/>
          <w:position w:val="0"/>
          <w:sz w:val="28"/>
          <w:u w:val="none"/>
          <w:vertAlign w:val="baseline"/>
        </w:rPr>
        <w:t>Classification</w:t>
      </w:r>
    </w:p>
    <w:p>
      <w:pPr>
        <w:pStyle w:val="Normal19"/>
        <w:spacing w:line="60" w:lineRule="exact"/>
      </w:pPr>
      <w:r>
        <w:pict>
          <v:line id="_x0000_s1095" style="position:absolute;z-index:251722752" from="0,2pt" to="512pt,2pt" strokecolor="#009ddb" strokeweight="2pt">
            <v:stroke linestyle="single"/>
            <w10:wrap type="topAndBottom"/>
          </v:line>
        </w:pict>
      </w:r>
    </w:p>
    <w:p>
      <w:pPr>
        <w:pStyle w:val="Normal19"/>
        <w:spacing w:line="120" w:lineRule="exact"/>
      </w:pPr>
    </w:p>
    <w:p>
      <w:pPr>
        <w:pStyle w:val="Normal1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100948</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RACE &amp; ETHNICITY (91%); SUITS &amp; CLAIMS (91%); AFRICAN AMERICANS (90%); DISCRIMINATION (90%); LITIGATION (90%); NEGATIVE NEWS (90%); NEGATIVE SOCIETAL NEWS (90%); PRESIDENTIAL LIBRARIES (90%); RACISM &amp; XENOPHOBIA (90%); BLOGS &amp; MESSAGE BOARDS (78%); CIVIL ENGINEERING (78%); DAMAGES (78%); ENGINEERING (78%); SUBCONTRACTING (78%); INSPECTIONS (76%); SPORTS &amp; RECREATION EVENTS (74%); US PRESIDENTIAL ELECTIONS (73%); PARKS &amp; PLAYGROUNDS (71%); SPORTS &amp; RECREATION FACILITIES &amp; VENUES (70%); TRACK &amp; FIELD (65%); ANNIVERSARIES (62%);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and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 News (%); Politics (%); Presidents (%); Top News (%); Urban Living (%); Urban News (%);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Presidential Center (%); chicago (%); discrimination lawsuits (%)</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GETTY IMAGES INC (58%)</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NAICS518210 COMPUTING INFRASTRUCTURE PROVIDERS, DATA PROCESSING, WEB HOSTING, AND RELATED SERVICES (58%); NAICS541430 GRAPHIC DESIGN SERVICES (58%); NAICS541922 COMMERCIAL PHOTOGRAPHY (58%); SIC7336 COMMERCIAL ART &amp; GRAPHIC DESIGN SERVICES (58%); SIC7374 COMPUTER PROCESSING &amp; DATA PREPARATION &amp; PROCESSING SERVICES (58%); CONSTRUCTION (90%); BLOGS &amp; MESSAGE BOARDS (78%); CIVIL ENGINEERING (78%); ENGINEERING (78%); HIGH RISE BUILDINGS (78%); PARKS &amp; PLAYGROUNDS (71%); PRESS AGENCY RELEASES (67%); MUSEUMS &amp; GALLERIES (66%)</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(94%);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(89%)</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(92%)</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6, 2025</w:t>
      </w:r>
    </w:p>
    <w:p>
      <w:pPr>
        <w:pStyle w:val="Normal19"/>
      </w:pPr>
    </w:p>
    <w:p>
      <w:pPr>
        <w:pStyle w:val="Normal19"/>
        <w:ind w:left="200"/>
        <w:sectPr>
          <w:type w:val="continuous"/>
          <w:pgMar w:top="840" w:right="1000" w:bottom="840" w:left="1000" w:header="400" w:footer="400"/>
          <w:pgNumType w:fmt="decimal"/>
          <w:cols w:space="720"/>
        </w:sectPr>
      </w:pPr>
      <w:r>
        <w:br/>
      </w:r>
      <w:r>
        <w:pict>
          <v:line id="_x0000_s1096" style="position:absolute;z-index:251723776"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294"/>
          <w:headerReference w:type="default" r:id="rId295"/>
          <w:footerReference w:type="even" r:id="rId296"/>
          <w:footerReference w:type="default" r:id="rId297"/>
          <w:headerReference w:type="first" r:id="rId298"/>
          <w:footerReference w:type="first" r:id="rId299"/>
          <w:pgSz w:w="12240" w:h="15840"/>
          <w:pgMar w:top="840" w:right="1000" w:bottom="840" w:left="1000" w:header="400" w:footer="400"/>
          <w:pgNumType w:fmt="decimal"/>
          <w:cols w:space="720"/>
          <w:titlePg w:val="0"/>
        </w:sectPr>
      </w:pPr>
    </w:p>
    <w:p>
      <w:pPr>
        <w:pStyle w:val="Normal20"/>
      </w:pPr>
    </w:p>
    <w:p>
      <w:pPr>
        <w:pStyle w:val="Heading118"/>
        <w:keepNext w:val="0"/>
        <w:spacing w:after="200" w:line="340" w:lineRule="atLeast"/>
        <w:ind w:left="0" w:right="0" w:firstLine="0"/>
        <w:jc w:val="center"/>
      </w:pPr>
      <w:hyperlink r:id="rId300" w:history="1">
        <w:r>
          <w:rPr>
            <w:rFonts w:ascii="arial" w:eastAsia="arial" w:hAnsi="arial" w:cs="arial"/>
            <w:b/>
            <w:i/>
            <w:strike w:val="0"/>
            <w:color w:val="0077CC"/>
            <w:sz w:val="28"/>
            <w:u w:val="single"/>
            <w:vertAlign w:val="baseline"/>
          </w:rPr>
          <w:t xml:space="preserve">Megyn Kelly says </w:t>
        </w:r>
      </w:hyperlink>
      <w:hyperlink r:id="rId301" w:history="1">
        <w:r>
          <w:rPr>
            <w:rFonts w:ascii="arial" w:eastAsia="arial" w:hAnsi="arial" w:cs="arial"/>
            <w:b/>
            <w:i/>
            <w:strike w:val="0"/>
            <w:color w:val="0077CC"/>
            <w:sz w:val="28"/>
            <w:u w:val="single"/>
            <w:vertAlign w:val="baseline"/>
          </w:rPr>
          <w:t>Barack</w:t>
        </w:r>
      </w:hyperlink>
      <w:hyperlink r:id="rId302" w:history="1">
        <w:r>
          <w:rPr>
            <w:rFonts w:ascii="arial" w:eastAsia="arial" w:hAnsi="arial" w:cs="arial"/>
            <w:b/>
            <w:i/>
            <w:strike w:val="0"/>
            <w:color w:val="0077CC"/>
            <w:sz w:val="28"/>
            <w:u w:val="single"/>
            <w:vertAlign w:val="baseline"/>
          </w:rPr>
          <w:t xml:space="preserve"> </w:t>
        </w:r>
      </w:hyperlink>
      <w:hyperlink r:id="rId303" w:history="1">
        <w:r>
          <w:rPr>
            <w:rFonts w:ascii="arial" w:eastAsia="arial" w:hAnsi="arial" w:cs="arial"/>
            <w:b/>
            <w:i/>
            <w:strike w:val="0"/>
            <w:color w:val="0077CC"/>
            <w:sz w:val="28"/>
            <w:u w:val="single"/>
            <w:vertAlign w:val="baseline"/>
          </w:rPr>
          <w:t>Obama</w:t>
        </w:r>
      </w:hyperlink>
      <w:hyperlink r:id="rId304" w:history="1">
        <w:r>
          <w:rPr>
            <w:rFonts w:ascii="arial" w:eastAsia="arial" w:hAnsi="arial" w:cs="arial"/>
            <w:b/>
            <w:i/>
            <w:strike w:val="0"/>
            <w:color w:val="0077CC"/>
            <w:sz w:val="28"/>
            <w:u w:val="single"/>
            <w:vertAlign w:val="baseline"/>
          </w:rPr>
          <w:t xml:space="preserve"> and Michelle married the wrong people. Brutal social media reminds her she's in her 2nd marriage</w:t>
        </w:r>
      </w:hyperlink>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of India (TOI)</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20, 2025 Sunday</w:t>
      </w:r>
    </w:p>
    <w:p>
      <w:pPr>
        <w:pStyle w:val="Normal20"/>
        <w:keepNext w:val="0"/>
        <w:spacing w:after="0" w:line="240" w:lineRule="atLeast"/>
        <w:ind w:right="0"/>
        <w:jc w:val="both"/>
      </w:pPr>
      <w:bookmarkStart w:id="57" w:name="Bookmark_20"/>
      <w:bookmarkEnd w:id="57"/>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Bennett Coleman &amp; Co. Ltd. All Rights Reserved</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430 words</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TOI World Desk</w:t>
      </w:r>
    </w:p>
    <w:p>
      <w:pPr>
        <w:pStyle w:val="Normal20"/>
        <w:keepNext/>
        <w:spacing w:before="240" w:after="0" w:line="340" w:lineRule="atLeast"/>
        <w:ind w:left="0" w:right="0" w:firstLine="0"/>
        <w:jc w:val="left"/>
      </w:pPr>
      <w:bookmarkStart w:id="58" w:name="Body_18"/>
      <w:bookmarkEnd w:id="58"/>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097" style="position:absolute;z-index:251724800" from="0,2pt" to="512pt,2pt" strokecolor="#009ddb" strokeweight="2pt">
            <v:stroke linestyle="single"/>
            <w10:wrap type="topAndBottom"/>
          </v:line>
        </w:pict>
      </w:r>
    </w:p>
    <w:p>
      <w:pPr>
        <w:pStyle w:val="Normal20"/>
      </w:pPr>
    </w:p>
    <w:p>
      <w:pPr>
        <w:pStyle w:val="Normal2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-Michelle marriage crisis is far from finishing its shelf life as people can't stop talking about it. And the main reason for it is that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and Michelle can't stop talking about their marriage either. Michelle has addressed her marriage in her new podcast IMO, with her co-host and older brother Craig Robinson.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Megyn Kelly, in the latest episode of her podcast, spoke about what Michelle and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have been saying about each other and concluded that they married the wrong people. "I’ve been married for 17-and-a-half years and not one was bad. I think she and he married the wrong people. Every word she says about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is negative… Every time she opines, it’s something that reflects poorly on him – how he’s insensitive, how he’s not a talker, how he doesn’t know how to relate to people, he doesn’t keep the same schedule as she does. And now we’re talking about how you can have a bad decade in a marriage," Megyn said. Megyn Kelly fails to mention she's been married twice, Mike Sington wrote on X taking a swipe at Megyn. What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-Michelle said about rumors of their divorceThe rumors of an impending divorce of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and Michelle were so intense that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was even linked with actor Jennifer Aniston, when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missed several public events where a former first lady is expected to accompany her husband.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opened up about his relationship with Michelle and recently revealed that he was in a "deep deficit" with Michelle after leaving office and he's still trying to make up to her. “I have been trying to dig myself out of that hole by doing occasionally fun things,” he said.Michelle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commented on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's solo appearances and said she now has the opportunity to control her own calendar and can now make “a choice for myself.”“I could have made a lot of these decisions years ago, but I didn’t give myself that freedom,” she said. “And now that’s gone. And so now I have to look at my — I get to look at my calendar, which I did this year, was a real big example of me, myself looking at something that I was supposed to do — you know, without naming names — and I chose to do what was best for me, not what I had to do, not what I thought other people wanted me to do.”“That’s the thing that we as women, I think we struggle with like disappointing people,” Michelle continued. “I mean so much so that this year people were, you know — they couldn’t even fathom that I was making a choice for myself that they had to assume that my husband and I are divorcing.” For Reprint Rights: timescontent.com</w:t>
      </w:r>
    </w:p>
    <w:p>
      <w:pPr>
        <w:pStyle w:val="Normal20"/>
        <w:keepNext/>
        <w:spacing w:before="240" w:after="0" w:line="340" w:lineRule="atLeast"/>
        <w:ind w:left="0" w:right="0" w:firstLine="0"/>
        <w:jc w:val="left"/>
      </w:pPr>
      <w:bookmarkStart w:id="59" w:name="Classification_18"/>
      <w:bookmarkEnd w:id="59"/>
      <w:r>
        <w:rPr>
          <w:rFonts w:ascii="arial" w:eastAsia="arial" w:hAnsi="arial" w:cs="arial"/>
          <w:b/>
          <w:i w:val="0"/>
          <w:strike w:val="0"/>
          <w:noProof w:val="0"/>
          <w:color w:val="000000"/>
          <w:position w:val="0"/>
          <w:sz w:val="28"/>
          <w:u w:val="none"/>
          <w:vertAlign w:val="baseline"/>
        </w:rPr>
        <w:t>Classification</w:t>
      </w:r>
    </w:p>
    <w:p>
      <w:pPr>
        <w:pStyle w:val="Normal20"/>
        <w:spacing w:line="60" w:lineRule="exact"/>
      </w:pPr>
      <w:r>
        <w:pict>
          <v:line id="_x0000_s1098" style="position:absolute;z-index:251725824" from="0,2pt" to="512pt,2pt" strokecolor="#009ddb" strokeweight="2pt">
            <v:stroke linestyle="single"/>
            <w10:wrap type="topAndBottom"/>
          </v:line>
        </w:pict>
      </w:r>
    </w:p>
    <w:p>
      <w:pPr>
        <w:pStyle w:val="Normal20"/>
        <w:spacing w:line="120" w:lineRule="exact"/>
      </w:pPr>
    </w:p>
    <w:p>
      <w:pPr>
        <w:pStyle w:val="Normal2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MARRIAGE (91%); SOCIAL MEDIA (77%); GOSSIP &amp; RUMORS (71%)</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SOCIAL MEDIA (77%); PODCASTING (72%)</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MEGYN KELLY (93%);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(91%);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(91%); JENNIFER ANISTON (50%)</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19, 2025</w:t>
      </w:r>
    </w:p>
    <w:p>
      <w:pPr>
        <w:pStyle w:val="Normal20"/>
      </w:pPr>
    </w:p>
    <w:p>
      <w:pPr>
        <w:pStyle w:val="Normal20"/>
        <w:ind w:left="200"/>
        <w:sectPr>
          <w:type w:val="continuous"/>
          <w:pgMar w:top="840" w:right="1000" w:bottom="840" w:left="1000" w:header="400" w:footer="400"/>
          <w:pgNumType w:fmt="decimal"/>
          <w:cols w:space="720"/>
        </w:sectPr>
      </w:pPr>
      <w:r>
        <w:br/>
      </w:r>
      <w:r>
        <w:pict>
          <v:line id="_x0000_s1099" style="position:absolute;z-index:251726848"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305"/>
          <w:headerReference w:type="default" r:id="rId306"/>
          <w:footerReference w:type="even" r:id="rId307"/>
          <w:footerReference w:type="default" r:id="rId308"/>
          <w:headerReference w:type="first" r:id="rId309"/>
          <w:footerReference w:type="first" r:id="rId310"/>
          <w:pgSz w:w="12240" w:h="15840"/>
          <w:pgMar w:top="840" w:right="1000" w:bottom="840" w:left="1000" w:header="400" w:footer="400"/>
          <w:pgNumType w:fmt="decimal"/>
          <w:cols w:space="720"/>
          <w:titlePg w:val="0"/>
        </w:sectPr>
      </w:pPr>
    </w:p>
    <w:p>
      <w:pPr>
        <w:pStyle w:val="Normal21"/>
      </w:pPr>
    </w:p>
    <w:p>
      <w:pPr>
        <w:pStyle w:val="Heading119"/>
        <w:keepNext w:val="0"/>
        <w:spacing w:after="200" w:line="340" w:lineRule="atLeast"/>
        <w:ind w:left="0" w:right="0" w:firstLine="0"/>
        <w:jc w:val="center"/>
      </w:pPr>
      <w:hyperlink r:id="rId311" w:history="1">
        <w:r>
          <w:rPr>
            <w:rFonts w:ascii="arial" w:eastAsia="arial" w:hAnsi="arial" w:cs="arial"/>
            <w:b/>
            <w:i/>
            <w:strike w:val="0"/>
            <w:color w:val="0077CC"/>
            <w:sz w:val="28"/>
            <w:u w:val="single"/>
            <w:vertAlign w:val="baseline"/>
          </w:rPr>
          <w:t xml:space="preserve">Why Michelle </w:t>
        </w:r>
      </w:hyperlink>
      <w:hyperlink r:id="rId312" w:history="1">
        <w:r>
          <w:rPr>
            <w:rFonts w:ascii="arial" w:eastAsia="arial" w:hAnsi="arial" w:cs="arial"/>
            <w:b/>
            <w:i/>
            <w:strike w:val="0"/>
            <w:color w:val="0077CC"/>
            <w:sz w:val="28"/>
            <w:u w:val="single"/>
            <w:vertAlign w:val="baseline"/>
          </w:rPr>
          <w:t>Obama</w:t>
        </w:r>
      </w:hyperlink>
      <w:hyperlink r:id="rId313" w:history="1">
        <w:r>
          <w:rPr>
            <w:rFonts w:ascii="arial" w:eastAsia="arial" w:hAnsi="arial" w:cs="arial"/>
            <w:b/>
            <w:i/>
            <w:strike w:val="0"/>
            <w:color w:val="0077CC"/>
            <w:sz w:val="28"/>
            <w:u w:val="single"/>
            <w:vertAlign w:val="baseline"/>
          </w:rPr>
          <w:t xml:space="preserve">'s Brother Had Some Serious Doubts About </w:t>
        </w:r>
      </w:hyperlink>
      <w:hyperlink r:id="rId314" w:history="1">
        <w:r>
          <w:rPr>
            <w:rFonts w:ascii="arial" w:eastAsia="arial" w:hAnsi="arial" w:cs="arial"/>
            <w:b/>
            <w:i/>
            <w:strike w:val="0"/>
            <w:color w:val="0077CC"/>
            <w:sz w:val="28"/>
            <w:u w:val="single"/>
            <w:vertAlign w:val="baseline"/>
          </w:rPr>
          <w:t>Barack</w:t>
        </w:r>
      </w:hyperlink>
      <w:hyperlink r:id="rId315" w:history="1">
        <w:r>
          <w:rPr>
            <w:rFonts w:ascii="arial" w:eastAsia="arial" w:hAnsi="arial" w:cs="arial"/>
            <w:b/>
            <w:i/>
            <w:strike w:val="0"/>
            <w:color w:val="0077CC"/>
            <w:sz w:val="28"/>
            <w:u w:val="single"/>
            <w:vertAlign w:val="baseline"/>
          </w:rPr>
          <w:t xml:space="preserve"> </w:t>
        </w:r>
      </w:hyperlink>
      <w:hyperlink r:id="rId316" w:history="1">
        <w:r>
          <w:rPr>
            <w:rFonts w:ascii="arial" w:eastAsia="arial" w:hAnsi="arial" w:cs="arial"/>
            <w:b/>
            <w:i/>
            <w:strike w:val="0"/>
            <w:color w:val="0077CC"/>
            <w:sz w:val="28"/>
            <w:u w:val="single"/>
            <w:vertAlign w:val="baseline"/>
          </w:rPr>
          <w:t>Obama</w:t>
        </w:r>
      </w:hyperlink>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SheKnows</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17, 2025</w:t>
      </w:r>
    </w:p>
    <w:p>
      <w:pPr>
        <w:pStyle w:val="Normal21"/>
        <w:keepNext w:val="0"/>
        <w:spacing w:after="0" w:line="240" w:lineRule="atLeast"/>
        <w:ind w:right="0"/>
        <w:jc w:val="both"/>
      </w:pPr>
      <w:bookmarkStart w:id="60" w:name="Bookmark_21"/>
      <w:bookmarkEnd w:id="60"/>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Penske Media Corporation All Rights Reserved</w:t>
      </w:r>
    </w:p>
    <w:p>
      <w:pPr>
        <w:pStyle w:val="Normal21"/>
        <w:keepNext w:val="0"/>
        <w:spacing w:before="120" w:after="0" w:line="220" w:lineRule="atLeast"/>
        <w:ind w:left="0" w:right="0" w:firstLine="0"/>
        <w:jc w:val="left"/>
      </w:pPr>
      <w:r>
        <w:br/>
      </w:r>
      <w:r>
        <w:pict>
          <v:shape id="_x0000_i1100" type="#_x0000_t75" style="width:143.23pt;height:27.75pt">
            <v:imagedata r:id="rId317" o:title=""/>
          </v:shape>
        </w:pic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450 words</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Kristyn Burtt</w:t>
      </w:r>
    </w:p>
    <w:p>
      <w:pPr>
        <w:pStyle w:val="Normal21"/>
        <w:keepNext/>
        <w:spacing w:before="240" w:after="0" w:line="340" w:lineRule="atLeast"/>
        <w:ind w:left="0" w:right="0" w:firstLine="0"/>
        <w:jc w:val="left"/>
      </w:pPr>
      <w:bookmarkStart w:id="61" w:name="Body_19"/>
      <w:bookmarkEnd w:id="61"/>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101" style="position:absolute;z-index:251727872" from="0,2pt" to="512pt,2pt" strokecolor="#009ddb" strokeweight="2pt">
            <v:stroke linestyle="single"/>
            <w10:wrap type="topAndBottom"/>
          </v:line>
        </w:pic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has opened up about </w:t>
      </w:r>
      <w:hyperlink r:id="rId318" w:history="1">
        <w:r>
          <w:rPr>
            <w:rFonts w:ascii="arial" w:eastAsia="arial" w:hAnsi="arial" w:cs="arial"/>
            <w:b w:val="0"/>
            <w:i/>
            <w:strike w:val="0"/>
            <w:noProof w:val="0"/>
            <w:color w:val="0077CC"/>
            <w:position w:val="0"/>
            <w:sz w:val="20"/>
            <w:u w:val="single"/>
            <w:vertAlign w:val="baseline"/>
          </w:rPr>
          <w:t>the struggles her marriage</w:t>
        </w:r>
      </w:hyperlink>
      <w:r>
        <w:rPr>
          <w:rFonts w:ascii="arial" w:eastAsia="arial" w:hAnsi="arial" w:cs="arial"/>
          <w:b w:val="0"/>
          <w:i w:val="0"/>
          <w:strike w:val="0"/>
          <w:noProof w:val="0"/>
          <w:color w:val="000000"/>
          <w:position w:val="0"/>
          <w:sz w:val="20"/>
          <w:u w:val="none"/>
          <w:vertAlign w:val="baseline"/>
        </w:rPr>
        <w:t xml:space="preserve"> to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faced during their White House years before, but her older brother, Craig Robinson, is the one spilling the real tea.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He's known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years before he became President of the United States - and he didn't think the future politician stood a chance with his younger sister. </w:t>
      </w:r>
    </w:p>
    <w:p>
      <w:pPr>
        <w:pStyle w:val="Normal2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 starts to date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and we don't know who this guy is. We're just like,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Who's got a name like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 Robinson joked on their sibling </w:t>
      </w:r>
      <w:hyperlink r:id="rId319" w:history="1">
        <w:r>
          <w:rPr>
            <w:rFonts w:ascii="arial" w:eastAsia="arial" w:hAnsi="arial" w:cs="arial"/>
            <w:b w:val="0"/>
            <w:i/>
            <w:strike w:val="0"/>
            <w:noProof w:val="0"/>
            <w:color w:val="0077CC"/>
            <w:position w:val="0"/>
            <w:sz w:val="20"/>
            <w:u w:val="single"/>
            <w:vertAlign w:val="baseline"/>
          </w:rPr>
          <w:t>IMO</w:t>
        </w:r>
      </w:hyperlink>
      <w:r>
        <w:rPr>
          <w:rFonts w:ascii="arial" w:eastAsia="arial" w:hAnsi="arial" w:cs="arial"/>
          <w:b w:val="0"/>
          <w:i w:val="0"/>
          <w:strike w:val="0"/>
          <w:noProof w:val="0"/>
          <w:color w:val="000000"/>
          <w:position w:val="0"/>
          <w:sz w:val="20"/>
          <w:u w:val="none"/>
          <w:vertAlign w:val="baseline"/>
        </w:rPr>
        <w:t xml:space="preserve"> podcast on April 16. "And I'm thinking to myself, it's gonna last like about a month like most of your relationships did."</w:t>
      </w:r>
    </w:p>
    <w:p>
      <w:pPr>
        <w:pStyle w:val="Normal2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former first lady didn't agree with Robinson's opinion on her dating life. "That's not true. I had many a long-term boyfriend," she added. But her sibling wasn't done with reminiscing about </w:t>
      </w:r>
      <w:hyperlink r:id="rId320" w:history="1">
        <w:r>
          <w:rPr>
            <w:rFonts w:ascii="arial" w:eastAsia="arial" w:hAnsi="arial" w:cs="arial"/>
            <w:b w:val="0"/>
            <w:i/>
            <w:strike w:val="0"/>
            <w:noProof w:val="0"/>
            <w:color w:val="0077CC"/>
            <w:position w:val="0"/>
            <w:sz w:val="20"/>
            <w:u w:val="single"/>
            <w:vertAlign w:val="baseline"/>
          </w:rPr>
          <w:t>Michelle's early love life. </w:t>
        </w:r>
      </w:hyperlink>
    </w:p>
    <w:p>
      <w:pPr>
        <w:pStyle w:val="Normal2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&amp;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remember mom's first thing was, 'Ooo at least he's tall.' Because Mich was usually posting up her other boyfriends," Robinson continued. "And I said to myself, 'Well, it's too bad it's not gonna last.'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took a pickup game of basketball for Robinson to give his sister's boyfriend the official stamp of approval. "Obviously we had a great time playing. This is what I learned, aside from the fact that he's left-handed so he couldn't go right at all, most importantly, he was a team player," he shared. "He fit in with the people. So, I was able to report back to you, everything was fine, and the rest was history."</w:t>
      </w:r>
    </w:p>
    <w:p>
      <w:pPr>
        <w:pStyle w:val="Normal2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dynamic duo met in 1988 after his first year at Harvard Law School when he took a "summer job at Sidley &amp; Austin, a law firm in Chicago." The 44th president had quite a vivid recollection of </w:t>
      </w:r>
      <w:hyperlink r:id="rId321" w:history="1">
        <w:r>
          <w:rPr>
            <w:rFonts w:ascii="arial" w:eastAsia="arial" w:hAnsi="arial" w:cs="arial"/>
            <w:b w:val="0"/>
            <w:i/>
            <w:strike w:val="0"/>
            <w:noProof w:val="0"/>
            <w:color w:val="0077CC"/>
            <w:position w:val="0"/>
            <w:sz w:val="20"/>
            <w:u w:val="single"/>
            <w:vertAlign w:val="baseline"/>
          </w:rPr>
          <w:t>their summer of romance</w:t>
        </w:r>
      </w:hyperlink>
      <w:r>
        <w:rPr>
          <w:rFonts w:ascii="arial" w:eastAsia="arial" w:hAnsi="arial" w:cs="arial"/>
          <w:b w:val="0"/>
          <w:i w:val="0"/>
          <w:strike w:val="0"/>
          <w:noProof w:val="0"/>
          <w:color w:val="000000"/>
          <w:position w:val="0"/>
          <w:sz w:val="20"/>
          <w:u w:val="none"/>
          <w:vertAlign w:val="baseline"/>
        </w:rPr>
        <w:t xml:space="preserve"> together. </w:t>
      </w:r>
    </w:p>
    <w:p>
      <w:pPr>
        <w:pStyle w:val="Normal2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"Michelle worked at Sidley, too, and, in the luckiest break of my life, was assigned to be my adviser, charged with helping me learn the ropes," he said in a first-person essay for </w:t>
      </w:r>
      <w:hyperlink r:id="rId322" w:history="1">
        <w:r>
          <w:rPr>
            <w:rFonts w:ascii="arial" w:eastAsia="arial" w:hAnsi="arial" w:cs="arial"/>
            <w:b w:val="0"/>
            <w:i/>
            <w:strike w:val="0"/>
            <w:noProof w:val="0"/>
            <w:color w:val="0077CC"/>
            <w:position w:val="0"/>
            <w:sz w:val="20"/>
            <w:u w:val="single"/>
            <w:vertAlign w:val="baseline"/>
          </w:rPr>
          <w:t>Oprah.com</w:t>
        </w:r>
      </w:hyperlink>
      <w:r>
        <w:rPr>
          <w:rFonts w:ascii="arial" w:eastAsia="arial" w:hAnsi="arial" w:cs="arial"/>
          <w:b w:val="0"/>
          <w:i w:val="0"/>
          <w:strike w:val="0"/>
          <w:noProof w:val="0"/>
          <w:color w:val="000000"/>
          <w:position w:val="0"/>
          <w:sz w:val="20"/>
          <w:u w:val="none"/>
          <w:vertAlign w:val="baseline"/>
        </w:rPr>
        <w:t>. "I remember being struck by how tall and beautiful she was. She, I have since learned, was pleasantly surprised to see that my nose and ears weren't quite as enormous as they looked in the photo I'd submitted for the firm directory."</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Michelle wasn't that interested in dating him at first though because she was his supervisor.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offered to quit his job, and that's when she finally agreed to a date.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our first date, I treated her to the finest ice cream Baskin-Robbins had to offer, our dinner table doubling as the curb," he recalled. "I kissed her, and it tasted like chocolate."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you go, click </w:t>
      </w:r>
      <w:hyperlink r:id="rId323"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to see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&amp;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's sweetest public appearances!</w:t>
      </w:r>
    </w:p>
    <w:p>
      <w:pPr>
        <w:pStyle w:val="Normal21"/>
        <w:keepNext w:val="0"/>
        <w:spacing w:before="240" w:after="0" w:line="260" w:lineRule="atLeast"/>
        <w:ind w:left="0" w:right="0" w:firstLine="0"/>
        <w:jc w:val="both"/>
      </w:pPr>
      <w:hyperlink r:id="rId324" w:history="1">
        <w:r>
          <w:rPr>
            <w:rFonts w:ascii="arial" w:eastAsia="arial" w:hAnsi="arial" w:cs="arial"/>
            <w:b w:val="0"/>
            <w:i/>
            <w:strike w:val="0"/>
            <w:color w:val="0077CC"/>
            <w:sz w:val="20"/>
            <w:u w:val="single"/>
            <w:vertAlign w:val="baseline"/>
          </w:rPr>
          <w:t>.</w:t>
        </w:r>
      </w:hyperlink>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from SheKnows</w:t>
      </w:r>
    </w:p>
    <w:p>
      <w:pPr>
        <w:pStyle w:val="Normal21"/>
        <w:keepNext w:val="0"/>
        <w:spacing w:before="240" w:after="0" w:line="260" w:lineRule="atLeast"/>
        <w:ind w:left="0" w:right="0" w:firstLine="0"/>
        <w:jc w:val="both"/>
      </w:pPr>
      <w:hyperlink r:id="rId325" w:history="1">
        <w:r>
          <w:rPr>
            <w:rFonts w:ascii="arial" w:eastAsia="arial" w:hAnsi="arial" w:cs="arial"/>
            <w:b w:val="0"/>
            <w:i/>
            <w:strike w:val="0"/>
            <w:color w:val="0077CC"/>
            <w:sz w:val="20"/>
            <w:u w:val="single"/>
            <w:vertAlign w:val="baseline"/>
          </w:rPr>
          <w:t>Amal Clooney's Latest Move Confirms She's Doesn't Need George Clooney's Fame</w:t>
        </w:r>
      </w:hyperlink>
    </w:p>
    <w:p>
      <w:pPr>
        <w:pStyle w:val="Normal21"/>
        <w:keepNext/>
        <w:spacing w:before="240" w:after="0" w:line="340" w:lineRule="atLeast"/>
        <w:ind w:left="0" w:right="0" w:firstLine="0"/>
        <w:jc w:val="left"/>
      </w:pPr>
      <w:bookmarkStart w:id="62" w:name="Classification_19"/>
      <w:bookmarkEnd w:id="62"/>
      <w:r>
        <w:rPr>
          <w:rFonts w:ascii="arial" w:eastAsia="arial" w:hAnsi="arial" w:cs="arial"/>
          <w:b/>
          <w:i w:val="0"/>
          <w:strike w:val="0"/>
          <w:noProof w:val="0"/>
          <w:color w:val="000000"/>
          <w:position w:val="0"/>
          <w:sz w:val="28"/>
          <w:u w:val="none"/>
          <w:vertAlign w:val="baseline"/>
        </w:rPr>
        <w:t>Classification</w:t>
      </w:r>
    </w:p>
    <w:p>
      <w:pPr>
        <w:pStyle w:val="Normal21"/>
        <w:spacing w:line="60" w:lineRule="exact"/>
      </w:pPr>
      <w:r>
        <w:pict>
          <v:line id="_x0000_s1102" style="position:absolute;z-index:251728896" from="0,2pt" to="512pt,2pt" strokecolor="#009ddb" strokeweight="2pt">
            <v:stroke linestyle="single"/>
            <w10:wrap type="topAndBottom"/>
          </v:line>
        </w:pict>
      </w:r>
    </w:p>
    <w:p>
      <w:pPr>
        <w:pStyle w:val="Normal21"/>
        <w:spacing w:line="120" w:lineRule="exact"/>
      </w:pPr>
    </w:p>
    <w:p>
      <w:pPr>
        <w:pStyle w:val="Normal2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This Maternal Heart Condition Disproportionately Affects Black Women. Meet 3 Who Are Beating the Odds</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COURTSHIP &amp; DATING (89%); US PRESIDENTS (78%); ELECTIONS &amp; POLITICS (72%); MANAGERS &amp; SUPERVISORS (72%); RESIGNATIONS (72%); LEGAL SERVICES (66%); SEASONAL WORKERS (65%); BASKETBALL (64%); LAW &amp; LEGAL SYSTEM (61%); LAW SCHOOLS (61%)</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SIDLEY AUSTIN LLP (81%)</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NAICS541110 OFFICES OF LAWYERS (81%); LEGAL SERVICES (66%); LAW SCHOOLS (61%); PODCASTING (55%)</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(93%);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(90%)</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(79%)</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17, 2025</w:t>
      </w:r>
    </w:p>
    <w:p>
      <w:pPr>
        <w:pStyle w:val="Normal21"/>
      </w:pPr>
    </w:p>
    <w:p>
      <w:pPr>
        <w:pStyle w:val="Normal21"/>
        <w:ind w:left="200"/>
        <w:sectPr>
          <w:type w:val="continuous"/>
          <w:pgMar w:top="840" w:right="1000" w:bottom="840" w:left="1000" w:header="400" w:footer="400"/>
          <w:pgNumType w:fmt="decimal"/>
          <w:cols w:space="720"/>
        </w:sectPr>
      </w:pPr>
      <w:r>
        <w:br/>
      </w:r>
      <w:r>
        <w:pict>
          <v:line id="_x0000_s1103" style="position:absolute;z-index:251729920"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326"/>
          <w:headerReference w:type="default" r:id="rId327"/>
          <w:footerReference w:type="even" r:id="rId328"/>
          <w:footerReference w:type="default" r:id="rId329"/>
          <w:headerReference w:type="first" r:id="rId330"/>
          <w:footerReference w:type="first" r:id="rId331"/>
          <w:pgSz w:w="12240" w:h="15840"/>
          <w:pgMar w:top="840" w:right="1000" w:bottom="840" w:left="1000" w:header="400" w:footer="400"/>
          <w:pgNumType w:fmt="decimal"/>
          <w:cols w:space="720"/>
          <w:titlePg w:val="0"/>
        </w:sectPr>
      </w:pPr>
    </w:p>
    <w:p>
      <w:pPr>
        <w:pStyle w:val="Normal22"/>
      </w:pPr>
    </w:p>
    <w:p>
      <w:pPr>
        <w:pStyle w:val="Heading120"/>
        <w:keepNext w:val="0"/>
        <w:spacing w:after="200" w:line="340" w:lineRule="atLeast"/>
        <w:ind w:left="0" w:right="0" w:firstLine="0"/>
        <w:jc w:val="center"/>
      </w:pPr>
      <w:hyperlink r:id="rId332" w:history="1">
        <w:r>
          <w:rPr>
            <w:rFonts w:ascii="arial" w:eastAsia="arial" w:hAnsi="arial" w:cs="arial"/>
            <w:b/>
            <w:i/>
            <w:strike w:val="0"/>
            <w:color w:val="0077CC"/>
            <w:sz w:val="28"/>
            <w:u w:val="single"/>
            <w:vertAlign w:val="baseline"/>
          </w:rPr>
          <w:t xml:space="preserve">Michelle </w:t>
        </w:r>
      </w:hyperlink>
      <w:hyperlink r:id="rId333" w:history="1">
        <w:r>
          <w:rPr>
            <w:rFonts w:ascii="arial" w:eastAsia="arial" w:hAnsi="arial" w:cs="arial"/>
            <w:b/>
            <w:i/>
            <w:strike w:val="0"/>
            <w:color w:val="0077CC"/>
            <w:sz w:val="28"/>
            <w:u w:val="single"/>
            <w:vertAlign w:val="baseline"/>
          </w:rPr>
          <w:t>Obama</w:t>
        </w:r>
      </w:hyperlink>
      <w:hyperlink r:id="rId334" w:history="1">
        <w:r>
          <w:rPr>
            <w:rFonts w:ascii="arial" w:eastAsia="arial" w:hAnsi="arial" w:cs="arial"/>
            <w:b/>
            <w:i/>
            <w:strike w:val="0"/>
            <w:color w:val="0077CC"/>
            <w:sz w:val="28"/>
            <w:u w:val="single"/>
            <w:vertAlign w:val="baseline"/>
          </w:rPr>
          <w:t xml:space="preserve"> reacts to rumors of divorce with </w:t>
        </w:r>
      </w:hyperlink>
      <w:hyperlink r:id="rId335" w:history="1">
        <w:r>
          <w:rPr>
            <w:rFonts w:ascii="arial" w:eastAsia="arial" w:hAnsi="arial" w:cs="arial"/>
            <w:b/>
            <w:i/>
            <w:strike w:val="0"/>
            <w:color w:val="0077CC"/>
            <w:sz w:val="28"/>
            <w:u w:val="single"/>
            <w:vertAlign w:val="baseline"/>
          </w:rPr>
          <w:t>Barack</w:t>
        </w:r>
      </w:hyperlink>
      <w:hyperlink r:id="rId336" w:history="1">
        <w:r>
          <w:rPr>
            <w:rFonts w:ascii="arial" w:eastAsia="arial" w:hAnsi="arial" w:cs="arial"/>
            <w:b/>
            <w:i/>
            <w:strike w:val="0"/>
            <w:color w:val="0077CC"/>
            <w:sz w:val="28"/>
            <w:u w:val="single"/>
            <w:vertAlign w:val="baseline"/>
          </w:rPr>
          <w:t xml:space="preserve"> </w:t>
        </w:r>
      </w:hyperlink>
      <w:hyperlink r:id="rId337" w:history="1">
        <w:r>
          <w:rPr>
            <w:rFonts w:ascii="arial" w:eastAsia="arial" w:hAnsi="arial" w:cs="arial"/>
            <w:b/>
            <w:i/>
            <w:strike w:val="0"/>
            <w:color w:val="0077CC"/>
            <w:sz w:val="28"/>
            <w:u w:val="single"/>
            <w:vertAlign w:val="baseline"/>
          </w:rPr>
          <w:t>Obama</w:t>
        </w:r>
      </w:hyperlink>
      <w:hyperlink r:id="rId338" w:history="1">
        <w:r>
          <w:rPr>
            <w:rFonts w:ascii="arial" w:eastAsia="arial" w:hAnsi="arial" w:cs="arial"/>
            <w:b/>
            <w:i/>
            <w:strike w:val="0"/>
            <w:color w:val="0077CC"/>
            <w:sz w:val="28"/>
            <w:u w:val="single"/>
            <w:vertAlign w:val="baseline"/>
          </w:rPr>
          <w:t>: "I was making a decision for myself".</w:t>
        </w:r>
      </w:hyperlink>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10, 2025 Thursday</w:t>
      </w:r>
    </w:p>
    <w:p>
      <w:pPr>
        <w:pStyle w:val="Normal22"/>
        <w:keepNext w:val="0"/>
        <w:spacing w:after="0" w:line="240" w:lineRule="atLeast"/>
        <w:ind w:right="0"/>
        <w:jc w:val="both"/>
      </w:pPr>
      <w:bookmarkStart w:id="63" w:name="Bookmark_22"/>
      <w:bookmarkEnd w:id="63"/>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pStyle w:val="Normal22"/>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22"/>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CE Noticias Financieras All Rights Reserved</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523 words</w:t>
      </w:r>
    </w:p>
    <w:p>
      <w:pPr>
        <w:pStyle w:val="Normal22"/>
        <w:keepNext/>
        <w:spacing w:before="240" w:after="0" w:line="340" w:lineRule="atLeast"/>
        <w:ind w:left="0" w:right="0" w:firstLine="0"/>
        <w:jc w:val="left"/>
      </w:pPr>
      <w:bookmarkStart w:id="64" w:name="Body_20"/>
      <w:bookmarkEnd w:id="64"/>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104" style="position:absolute;z-index:251730944" from="0,2pt" to="512pt,2pt" strokecolor="#009ddb" strokeweight="2pt">
            <v:stroke linestyle="single"/>
            <w10:wrap type="topAndBottom"/>
          </v:line>
        </w:pic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former first lady of the United States, broke her silence about the rumors of divorce in her relationship with her husband, former president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after the president was linked to actress Jennifer Aniston, according to the former first lady, she is currently going through a process of self-discovery and personal reflection.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 Archive Title...                Rubby Perez's funeral: Fans pay tribute to merenguero who died after Jet Set nightclub roof collapse Karla Fernanda, the young woman with autism and schizophrenia accused of murdering her mother and uncle, is acquitted: "Today she is free" Are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getting divorced?During a conversation on the podcast Work in Progress with actress Sophia Bush, which has been picked up by media outlets such as CNN,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explained that, eight years after leaving the White House and with her daughters now grown up, she now has the freedom to manage her own time and make decisions without relying on external expectations."I could have made many of these decisions years ago, but I didn't give myself that freedom," she confessed.With a smile, the former first lady added: "Sometimes, even though I let my daughters live their own lives, I use them as an excuse not to do something.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year, Michelle decided to review her calendar with a different perspective. "It was a great example of how I dedicated myself to something I was supposed to do," she said, noting that she now chooses what she considers best for herself, without prioritizing what others expect of her. "Now that's over," she said, emphasizing that her priorities have changed.Michelle's absences at important events such as Donald Trump's second inauguration and Jimmy Carter's state funeral, along with comments on social networks, have fueled speculation about a possible crisis in her relationship with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.However, the former first lady clarified: "I still find time to, you know, give speeches, be out in the world, work on projects. I still care about the girls' education," referring to her daughters Malia and Sasha.Michelle also reflected on the pressure many women feel to live up to the expectations of others. "That's what we, as women, I think we struggle with, with disappointing people. So much so that this year people couldn't even imagine that I was making a decision for myself, and ... they had to say that my husband and I got divorced," she said.The former first lady stressed the importance of taking control of her time and being mindful of how she enjoys her life, saying she constantly asks herself, "Who do I really want to be every day? "She added that she is learning to respond to her friends' invitations without thinking about it so much. "If a friend calls me and says let's go, I can say yes," she said. "And I'm trying to do that more and more. "For his part,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who posted on X last month, shared a reflection on their 32 years together, marking the milestone of a relationship that has gone through many stages, both inside and outside the White House.APC       </w:t>
      </w:r>
    </w:p>
    <w:p>
      <w:pPr>
        <w:pStyle w:val="Normal22"/>
        <w:keepNext/>
        <w:spacing w:before="240" w:after="0" w:line="340" w:lineRule="atLeast"/>
        <w:ind w:left="0" w:right="0" w:firstLine="0"/>
        <w:jc w:val="left"/>
      </w:pPr>
      <w:bookmarkStart w:id="65" w:name="Classification_20"/>
      <w:bookmarkEnd w:id="65"/>
      <w:r>
        <w:rPr>
          <w:rFonts w:ascii="arial" w:eastAsia="arial" w:hAnsi="arial" w:cs="arial"/>
          <w:b/>
          <w:i w:val="0"/>
          <w:strike w:val="0"/>
          <w:noProof w:val="0"/>
          <w:color w:val="000000"/>
          <w:position w:val="0"/>
          <w:sz w:val="28"/>
          <w:u w:val="none"/>
          <w:vertAlign w:val="baseline"/>
        </w:rPr>
        <w:t>Classification</w:t>
      </w:r>
    </w:p>
    <w:p>
      <w:pPr>
        <w:pStyle w:val="Normal22"/>
        <w:spacing w:line="60" w:lineRule="exact"/>
      </w:pPr>
      <w:r>
        <w:pict>
          <v:line id="_x0000_s1105" style="position:absolute;z-index:251731968" from="0,2pt" to="512pt,2pt" strokecolor="#009ddb" strokeweight="2pt">
            <v:stroke linestyle="single"/>
            <w10:wrap type="topAndBottom"/>
          </v:line>
        </w:pict>
      </w:r>
    </w:p>
    <w:p>
      <w:pPr>
        <w:pStyle w:val="Normal22"/>
        <w:spacing w:line="120" w:lineRule="exact"/>
      </w:pPr>
    </w:p>
    <w:p>
      <w:pPr>
        <w:pStyle w:val="Normal2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INTERPERSONAL RELATIONSHIPS (90%); US PRESIDENTS (90%); GOSSIP &amp; RUMORS (89%); WOMEN (89%); SELF IMPROVEMENT (78%); NEGATIVE NEWS (75%); TRUMP'S FIRST 100 DAYS (73%); DEATH &amp; DYING (71%); SOCIAL NETWORKING (71%); MURDER (70%); AUTISM (55%)</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PODCASTING (54%)</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(94%);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(90%); DONALD TRUMP (58%); JENNIFER ANISTON (57%); JIMMY CARTER (57%)</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(79%)</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11, 2025</w:t>
      </w:r>
    </w:p>
    <w:p>
      <w:pPr>
        <w:pStyle w:val="Normal22"/>
      </w:pPr>
    </w:p>
    <w:p>
      <w:pPr>
        <w:pStyle w:val="Normal22"/>
        <w:ind w:left="200"/>
        <w:sectPr>
          <w:type w:val="continuous"/>
          <w:pgMar w:top="840" w:right="1000" w:bottom="840" w:left="1000" w:header="400" w:footer="400"/>
          <w:pgNumType w:fmt="decimal"/>
          <w:cols w:space="720"/>
        </w:sectPr>
      </w:pPr>
      <w:r>
        <w:br/>
      </w:r>
      <w:r>
        <w:pict>
          <v:line id="_x0000_s1106" style="position:absolute;z-index:251732992"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339"/>
          <w:headerReference w:type="default" r:id="rId340"/>
          <w:footerReference w:type="even" r:id="rId341"/>
          <w:footerReference w:type="default" r:id="rId342"/>
          <w:headerReference w:type="first" r:id="rId343"/>
          <w:footerReference w:type="first" r:id="rId344"/>
          <w:pgSz w:w="12240" w:h="15840"/>
          <w:pgMar w:top="840" w:right="1000" w:bottom="840" w:left="1000" w:header="400" w:footer="400"/>
          <w:pgNumType w:fmt="decimal"/>
          <w:cols w:space="720"/>
          <w:titlePg w:val="0"/>
        </w:sectPr>
      </w:pPr>
    </w:p>
    <w:p>
      <w:pPr>
        <w:pStyle w:val="Normal23"/>
      </w:pPr>
    </w:p>
    <w:p>
      <w:pPr>
        <w:pStyle w:val="Heading121"/>
        <w:keepNext w:val="0"/>
        <w:spacing w:after="200" w:line="340" w:lineRule="atLeast"/>
        <w:ind w:left="0" w:right="0" w:firstLine="0"/>
        <w:jc w:val="center"/>
      </w:pPr>
      <w:hyperlink r:id="rId345" w:history="1">
        <w:r>
          <w:rPr>
            <w:rFonts w:ascii="arial" w:eastAsia="arial" w:hAnsi="arial" w:cs="arial"/>
            <w:b/>
            <w:i/>
            <w:strike w:val="0"/>
            <w:color w:val="0077CC"/>
            <w:sz w:val="28"/>
            <w:u w:val="single"/>
            <w:vertAlign w:val="baseline"/>
          </w:rPr>
          <w:t xml:space="preserve">Michelle </w:t>
        </w:r>
      </w:hyperlink>
      <w:hyperlink r:id="rId346" w:history="1">
        <w:r>
          <w:rPr>
            <w:rFonts w:ascii="arial" w:eastAsia="arial" w:hAnsi="arial" w:cs="arial"/>
            <w:b/>
            <w:i/>
            <w:strike w:val="0"/>
            <w:color w:val="0077CC"/>
            <w:sz w:val="28"/>
            <w:u w:val="single"/>
            <w:vertAlign w:val="baseline"/>
          </w:rPr>
          <w:t>Obama</w:t>
        </w:r>
      </w:hyperlink>
      <w:hyperlink r:id="rId347" w:history="1">
        <w:r>
          <w:rPr>
            <w:rFonts w:ascii="arial" w:eastAsia="arial" w:hAnsi="arial" w:cs="arial"/>
            <w:b/>
            <w:i/>
            <w:strike w:val="0"/>
            <w:color w:val="0077CC"/>
            <w:sz w:val="28"/>
            <w:u w:val="single"/>
            <w:vertAlign w:val="baseline"/>
          </w:rPr>
          <w:t xml:space="preserve"> Says </w:t>
        </w:r>
      </w:hyperlink>
      <w:hyperlink r:id="rId348" w:history="1">
        <w:r>
          <w:rPr>
            <w:rFonts w:ascii="arial" w:eastAsia="arial" w:hAnsi="arial" w:cs="arial"/>
            <w:b/>
            <w:i/>
            <w:strike w:val="0"/>
            <w:color w:val="0077CC"/>
            <w:sz w:val="28"/>
            <w:u w:val="single"/>
            <w:vertAlign w:val="baseline"/>
          </w:rPr>
          <w:t>Barack</w:t>
        </w:r>
      </w:hyperlink>
      <w:hyperlink r:id="rId349" w:history="1">
        <w:r>
          <w:rPr>
            <w:rFonts w:ascii="arial" w:eastAsia="arial" w:hAnsi="arial" w:cs="arial"/>
            <w:b/>
            <w:i/>
            <w:strike w:val="0"/>
            <w:color w:val="0077CC"/>
            <w:sz w:val="28"/>
            <w:u w:val="single"/>
            <w:vertAlign w:val="baseline"/>
          </w:rPr>
          <w:t xml:space="preserve"> </w:t>
        </w:r>
      </w:hyperlink>
      <w:hyperlink r:id="rId350" w:history="1">
        <w:r>
          <w:rPr>
            <w:rFonts w:ascii="arial" w:eastAsia="arial" w:hAnsi="arial" w:cs="arial"/>
            <w:b/>
            <w:i/>
            <w:strike w:val="0"/>
            <w:color w:val="0077CC"/>
            <w:sz w:val="28"/>
            <w:u w:val="single"/>
            <w:vertAlign w:val="baseline"/>
          </w:rPr>
          <w:t>Obama</w:t>
        </w:r>
      </w:hyperlink>
      <w:hyperlink r:id="rId351" w:history="1">
        <w:r>
          <w:rPr>
            <w:rFonts w:ascii="arial" w:eastAsia="arial" w:hAnsi="arial" w:cs="arial"/>
            <w:b/>
            <w:i/>
            <w:strike w:val="0"/>
            <w:color w:val="0077CC"/>
            <w:sz w:val="28"/>
            <w:u w:val="single"/>
            <w:vertAlign w:val="baseline"/>
          </w:rPr>
          <w:t xml:space="preserve"> Was Not "Financially Sound" Before Marriage</w:t>
        </w:r>
      </w:hyperlink>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Vibe</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3, 2025</w:t>
      </w:r>
    </w:p>
    <w:p>
      <w:pPr>
        <w:pStyle w:val="Normal23"/>
        <w:keepNext w:val="0"/>
        <w:spacing w:after="0" w:line="240" w:lineRule="atLeast"/>
        <w:ind w:right="0"/>
        <w:jc w:val="both"/>
      </w:pPr>
      <w:bookmarkStart w:id="66" w:name="Bookmark_23"/>
      <w:bookmarkEnd w:id="66"/>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Penske Media Corporation All Rights Reserved</w:t>
      </w:r>
    </w:p>
    <w:p>
      <w:pPr>
        <w:pStyle w:val="Normal23"/>
        <w:keepNext w:val="0"/>
        <w:spacing w:before="120" w:after="0" w:line="220" w:lineRule="atLeast"/>
        <w:ind w:left="0" w:right="0" w:firstLine="0"/>
        <w:jc w:val="left"/>
      </w:pPr>
      <w:r>
        <w:br/>
      </w:r>
      <w:r>
        <w:pict>
          <v:shape id="_x0000_i1107" type="#_x0000_t75" style="width:95.04pt;height:33.12pt">
            <v:imagedata r:id="rId86" o:title=""/>
          </v:shape>
        </w:pic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517 words</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DeMicia Inman</w:t>
      </w:r>
    </w:p>
    <w:p>
      <w:pPr>
        <w:pStyle w:val="Normal23"/>
        <w:keepNext/>
        <w:spacing w:before="240" w:after="0" w:line="340" w:lineRule="atLeast"/>
        <w:ind w:left="0" w:right="0" w:firstLine="0"/>
        <w:jc w:val="left"/>
      </w:pPr>
      <w:bookmarkStart w:id="67" w:name="Body_21"/>
      <w:bookmarkEnd w:id="67"/>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08" style="position:absolute;z-index:251734016" from="0,2pt" to="512pt,2pt" strokecolor="#009ddb" strokeweight="2pt">
            <v:stroke linestyle="single"/>
            <w10:wrap type="topAndBottom"/>
          </v:line>
        </w:pict>
      </w:r>
    </w:p>
    <w:p>
      <w:pPr>
        <w:pStyle w:val="Normal23"/>
      </w:pPr>
    </w:p>
    <w:p>
      <w:pPr>
        <w:pStyle w:val="Normal2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shared the </w:t>
      </w:r>
      <w:hyperlink r:id="rId352" w:history="1">
        <w:r>
          <w:rPr>
            <w:rFonts w:ascii="arial" w:eastAsia="arial" w:hAnsi="arial" w:cs="arial"/>
            <w:b w:val="0"/>
            <w:i/>
            <w:strike w:val="0"/>
            <w:noProof w:val="0"/>
            <w:color w:val="0077CC"/>
            <w:position w:val="0"/>
            <w:sz w:val="20"/>
            <w:u w:val="single"/>
            <w:vertAlign w:val="baseline"/>
          </w:rPr>
          <w:t>reason she married</w:t>
        </w:r>
      </w:hyperlink>
      <w:r>
        <w:rPr>
          <w:rFonts w:ascii="arial" w:eastAsia="arial" w:hAnsi="arial" w:cs="arial"/>
          <w:b w:val="0"/>
          <w:i w:val="0"/>
          <w:strike w:val="0"/>
          <w:noProof w:val="0"/>
          <w:color w:val="000000"/>
          <w:position w:val="0"/>
          <w:sz w:val="20"/>
          <w:u w:val="none"/>
          <w:vertAlign w:val="baseline"/>
        </w:rPr>
        <w:t xml:space="preserve"> former President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and made it clear that there was no financial motive. The Chicago native made the revelation with her brother on their collaborative IMO with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and Craig Robinson podcast. While speaking with special guest Jay Shetty about transforming relationships with compassion, </w:t>
      </w:r>
      <w:hyperlink r:id="rId353" w:history="1">
        <w:r>
          <w:rPr>
            <w:rFonts w:ascii="arial" w:eastAsia="arial" w:hAnsi="arial" w:cs="arial"/>
            <w:b w:val="0"/>
            <w:i/>
            <w:strike w:val="0"/>
            <w:noProof w:val="0"/>
            <w:color w:val="0077CC"/>
            <w:position w:val="0"/>
            <w:sz w:val="20"/>
            <w:u w:val="single"/>
            <w:vertAlign w:val="baseline"/>
          </w:rPr>
          <w:t>the conversation shifted</w:t>
        </w:r>
      </w:hyperlink>
      <w:r>
        <w:rPr>
          <w:rFonts w:ascii="arial" w:eastAsia="arial" w:hAnsi="arial" w:cs="arial"/>
          <w:b w:val="0"/>
          <w:i w:val="0"/>
          <w:strike w:val="0"/>
          <w:noProof w:val="0"/>
          <w:color w:val="000000"/>
          <w:position w:val="0"/>
          <w:sz w:val="20"/>
          <w:u w:val="none"/>
          <w:vertAlign w:val="baseline"/>
        </w:rPr>
        <w:t xml:space="preserve"> to considering financial status when dating.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"Would you be attracted to a guy who is not financially sound when you meet him?" questioned Robinson to listeners and his co-host.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"Umm... I married one," declared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have to admit, most of your sistren... I'm talking about women in general, typically are not like you at that age. They're looking for a good catch," responded Robinson.</w:t>
      </w:r>
    </w:p>
    <w:p>
      <w:pPr>
        <w:pStyle w:val="Normal23"/>
        <w:keepNext w:val="0"/>
        <w:spacing w:before="240" w:after="0" w:line="260" w:lineRule="atLeast"/>
        <w:ind w:left="0" w:right="0" w:firstLine="0"/>
        <w:jc w:val="both"/>
      </w:pPr>
      <w:hyperlink r:id="rId354" w:history="1">
        <w:r>
          <w:rPr>
            <w:rFonts w:ascii="arial" w:eastAsia="arial" w:hAnsi="arial" w:cs="arial"/>
            <w:b w:val="0"/>
            <w:i/>
            <w:strike w:val="0"/>
            <w:color w:val="0077CC"/>
            <w:sz w:val="20"/>
            <w:u w:val="single"/>
            <w:vertAlign w:val="baseline"/>
          </w:rPr>
          <w:t>View this post on Instagram</w:t>
        </w:r>
      </w:hyperlink>
    </w:p>
    <w:p>
      <w:pPr>
        <w:pStyle w:val="Normal23"/>
        <w:keepNext w:val="0"/>
        <w:spacing w:before="240" w:after="0" w:line="260" w:lineRule="atLeast"/>
        <w:ind w:left="0" w:right="0" w:firstLine="0"/>
        <w:jc w:val="both"/>
      </w:pPr>
      <w:hyperlink r:id="rId355" w:history="1">
        <w:r>
          <w:rPr>
            <w:rFonts w:ascii="arial" w:eastAsia="arial" w:hAnsi="arial" w:cs="arial"/>
            <w:b w:val="0"/>
            <w:i/>
            <w:strike w:val="0"/>
            <w:color w:val="0077CC"/>
            <w:sz w:val="20"/>
            <w:u w:val="single"/>
            <w:vertAlign w:val="baseline"/>
          </w:rPr>
          <w:t xml:space="preserve">A post shared by IMO with Michelle </w:t>
        </w:r>
      </w:hyperlink>
      <w:hyperlink r:id="rId356" w:history="1">
        <w:r>
          <w:rPr>
            <w:rFonts w:ascii="arial" w:eastAsia="arial" w:hAnsi="arial" w:cs="arial"/>
            <w:b/>
            <w:i/>
            <w:strike w:val="0"/>
            <w:color w:val="0077CC"/>
            <w:sz w:val="20"/>
            <w:u w:val="single"/>
            <w:vertAlign w:val="baseline"/>
          </w:rPr>
          <w:t>Obama</w:t>
        </w:r>
      </w:hyperlink>
      <w:hyperlink r:id="rId357" w:history="1">
        <w:r>
          <w:rPr>
            <w:rFonts w:ascii="arial" w:eastAsia="arial" w:hAnsi="arial" w:cs="arial"/>
            <w:b w:val="0"/>
            <w:i/>
            <w:strike w:val="0"/>
            <w:color w:val="0077CC"/>
            <w:sz w:val="20"/>
            <w:u w:val="single"/>
            <w:vertAlign w:val="baseline"/>
          </w:rPr>
          <w:t xml:space="preserve"> &amp; Craig Robinson (@imopodcasts)</w:t>
        </w:r>
      </w:hyperlink>
    </w:p>
    <w:p>
      <w:pPr>
        <w:pStyle w:val="Normal2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there's a clear definition of what a good catch is," added the</w:t>
      </w:r>
      <w:hyperlink r:id="rId358" w:history="1">
        <w:r>
          <w:rPr>
            <w:rFonts w:ascii="arial" w:eastAsia="arial" w:hAnsi="arial" w:cs="arial"/>
            <w:b w:val="0"/>
            <w:i/>
            <w:strike w:val="0"/>
            <w:noProof w:val="0"/>
            <w:color w:val="0077CC"/>
            <w:position w:val="0"/>
            <w:sz w:val="20"/>
            <w:u w:val="single"/>
            <w:vertAlign w:val="baseline"/>
          </w:rPr>
          <w:t>former First Lady.</w:t>
        </w:r>
      </w:hyperlink>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 you can find somebody who's attracted to the hunt with you, which I think is hard to find these days," suggested Robinson.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make a good point," responded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"I think we can't generalize across the board for women, and I think women are also confused about what they want and what they should be looking for in a mate. I have a lot of friends who would ding a guy because he doesn't have a college degree. There are a lot of people who aren't looking deep enough. They aren't thinking broadly enough. Instead, we all just look at the superficial things."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Craig Robinson,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at "IMO Live: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Craig Robinson &amp; Dr. Laurie Santos" during SXSW Conference &amp; Festivals at the Austin Convention Center on March 13, 2025 in Austin, Texas.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left my corporate firm when I met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and I had somebody who was like, 'I got your back. The risks you think you're taking, they aren't that crazy, and I'm here to help you.' That's when I said, 'I would rather have that in a partner than a higher income. I would rather have somebody who is ready to do some hard things with me.' But that meant I had to be ready to do some hard things with him," elaborated the mother of two.</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think... we shouldn't assume. You just got to kind of get out there and meet people and come to people with your truth, and then let them decide."</w:t>
      </w:r>
    </w:p>
    <w:p>
      <w:pPr>
        <w:pStyle w:val="Normal23"/>
        <w:keepNext w:val="0"/>
        <w:spacing w:before="240" w:after="0" w:line="260" w:lineRule="atLeast"/>
        <w:ind w:left="0" w:right="0" w:firstLine="0"/>
        <w:jc w:val="both"/>
      </w:pPr>
      <w:hyperlink r:id="rId359" w:history="1">
        <w:r>
          <w:rPr>
            <w:rFonts w:ascii="arial" w:eastAsia="arial" w:hAnsi="arial" w:cs="arial"/>
            <w:b w:val="0"/>
            <w:i/>
            <w:strike w:val="0"/>
            <w:color w:val="0077CC"/>
            <w:sz w:val="20"/>
            <w:u w:val="single"/>
            <w:vertAlign w:val="baseline"/>
          </w:rPr>
          <w:t>View this post on Instagram</w:t>
        </w:r>
      </w:hyperlink>
    </w:p>
    <w:p>
      <w:pPr>
        <w:pStyle w:val="Normal23"/>
        <w:keepNext w:val="0"/>
        <w:spacing w:before="240" w:after="0" w:line="260" w:lineRule="atLeast"/>
        <w:ind w:left="0" w:right="0" w:firstLine="0"/>
        <w:jc w:val="both"/>
      </w:pPr>
      <w:hyperlink r:id="rId360" w:history="1">
        <w:r>
          <w:rPr>
            <w:rFonts w:ascii="arial" w:eastAsia="arial" w:hAnsi="arial" w:cs="arial"/>
            <w:b w:val="0"/>
            <w:i/>
            <w:strike w:val="0"/>
            <w:color w:val="0077CC"/>
            <w:sz w:val="20"/>
            <w:u w:val="single"/>
            <w:vertAlign w:val="baseline"/>
          </w:rPr>
          <w:t xml:space="preserve">A post shared by Michelle </w:t>
        </w:r>
      </w:hyperlink>
      <w:hyperlink r:id="rId361" w:history="1">
        <w:r>
          <w:rPr>
            <w:rFonts w:ascii="arial" w:eastAsia="arial" w:hAnsi="arial" w:cs="arial"/>
            <w:b/>
            <w:i/>
            <w:strike w:val="0"/>
            <w:color w:val="0077CC"/>
            <w:sz w:val="20"/>
            <w:u w:val="single"/>
            <w:vertAlign w:val="baseline"/>
          </w:rPr>
          <w:t>Obama</w:t>
        </w:r>
      </w:hyperlink>
      <w:hyperlink r:id="rId362" w:history="1">
        <w:r>
          <w:rPr>
            <w:rFonts w:ascii="arial" w:eastAsia="arial" w:hAnsi="arial" w:cs="arial"/>
            <w:b w:val="0"/>
            <w:i/>
            <w:strike w:val="0"/>
            <w:color w:val="0077CC"/>
            <w:sz w:val="20"/>
            <w:u w:val="single"/>
            <w:vertAlign w:val="baseline"/>
          </w:rPr>
          <w:t xml:space="preserve"> (@michelleobama)</w:t>
        </w:r>
      </w:hyperlink>
    </w:p>
    <w:p>
      <w:pPr>
        <w:pStyle w:val="Normal23"/>
        <w:keepNext w:val="0"/>
        <w:spacing w:before="240" w:after="0" w:line="260" w:lineRule="atLeast"/>
        <w:ind w:left="0" w:right="0" w:firstLine="0"/>
        <w:jc w:val="both"/>
      </w:pPr>
      <w:hyperlink r:id="rId363" w:history="1">
        <w:r>
          <w:rPr>
            <w:rFonts w:ascii="arial" w:eastAsia="arial" w:hAnsi="arial" w:cs="arial"/>
            <w:b w:val="0"/>
            <w:i/>
            <w:strike w:val="0"/>
            <w:color w:val="0077CC"/>
            <w:sz w:val="20"/>
            <w:u w:val="single"/>
            <w:vertAlign w:val="baseline"/>
          </w:rPr>
          <w:t xml:space="preserve">IMO with Michelle </w:t>
        </w:r>
      </w:hyperlink>
      <w:hyperlink r:id="rId364" w:history="1">
        <w:r>
          <w:rPr>
            <w:rFonts w:ascii="arial" w:eastAsia="arial" w:hAnsi="arial" w:cs="arial"/>
            <w:b/>
            <w:i/>
            <w:strike w:val="0"/>
            <w:color w:val="0077CC"/>
            <w:sz w:val="20"/>
            <w:u w:val="single"/>
            <w:vertAlign w:val="baseline"/>
          </w:rPr>
          <w:t>Obama</w:t>
        </w:r>
      </w:hyperlink>
      <w:hyperlink r:id="rId365" w:history="1">
        <w:r>
          <w:rPr>
            <w:rFonts w:ascii="arial" w:eastAsia="arial" w:hAnsi="arial" w:cs="arial"/>
            <w:b w:val="0"/>
            <w:i/>
            <w:strike w:val="0"/>
            <w:color w:val="0077CC"/>
            <w:sz w:val="20"/>
            <w:u w:val="single"/>
            <w:vertAlign w:val="baseline"/>
          </w:rPr>
          <w:t xml:space="preserve"> and Craig Robinson</w:t>
        </w:r>
      </w:hyperlink>
      <w:r>
        <w:rPr>
          <w:rFonts w:ascii="arial" w:eastAsia="arial" w:hAnsi="arial" w:cs="arial"/>
          <w:b w:val="0"/>
          <w:i w:val="0"/>
          <w:strike w:val="0"/>
          <w:noProof w:val="0"/>
          <w:color w:val="000000"/>
          <w:position w:val="0"/>
          <w:sz w:val="20"/>
          <w:u w:val="none"/>
          <w:vertAlign w:val="baseline"/>
        </w:rPr>
        <w:t xml:space="preserve"> is a weekly podcast where the brother-sister duo and a special guest tackle listener-submitted questions.  According to its </w:t>
      </w:r>
      <w:hyperlink r:id="rId366" w:anchor="section-about" w:history="1">
        <w:r>
          <w:rPr>
            <w:rFonts w:ascii="arial" w:eastAsia="arial" w:hAnsi="arial" w:cs="arial"/>
            <w:b w:val="0"/>
            <w:i/>
            <w:strike w:val="0"/>
            <w:noProof w:val="0"/>
            <w:color w:val="0077CC"/>
            <w:position w:val="0"/>
            <w:sz w:val="20"/>
            <w:u w:val="single"/>
            <w:vertAlign w:val="baseline"/>
          </w:rPr>
          <w:t>website</w:t>
        </w:r>
      </w:hyperlink>
      <w:r>
        <w:rPr>
          <w:rFonts w:ascii="arial" w:eastAsia="arial" w:hAnsi="arial" w:cs="arial"/>
          <w:b w:val="0"/>
          <w:i w:val="0"/>
          <w:strike w:val="0"/>
          <w:noProof w:val="0"/>
          <w:color w:val="000000"/>
          <w:position w:val="0"/>
          <w:sz w:val="20"/>
          <w:u w:val="none"/>
          <w:vertAlign w:val="baseline"/>
        </w:rPr>
        <w:t>, "This podcast will leave you laughing, reflecting, and feeling more prepared to tackle life's challenges."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Past guests include Keke Palmer, Dr. Laurie Santos, Seth and Lauren Rogan, and Issa Rae.</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Watch the full episode of the IMO with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and Craig Robinson featuring Jay Shetty below.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from VIBE.com</w:t>
      </w:r>
    </w:p>
    <w:p>
      <w:pPr>
        <w:pStyle w:val="Normal23"/>
        <w:keepNext w:val="0"/>
        <w:spacing w:before="240" w:after="0" w:line="260" w:lineRule="atLeast"/>
        <w:ind w:left="0" w:right="0" w:firstLine="0"/>
        <w:jc w:val="both"/>
      </w:pPr>
      <w:hyperlink r:id="rId367" w:history="1">
        <w:r>
          <w:rPr>
            <w:rFonts w:ascii="arial" w:eastAsia="arial" w:hAnsi="arial" w:cs="arial"/>
            <w:b w:val="0"/>
            <w:i/>
            <w:strike w:val="0"/>
            <w:color w:val="0077CC"/>
            <w:sz w:val="20"/>
            <w:u w:val="single"/>
            <w:vertAlign w:val="baseline"/>
          </w:rPr>
          <w:t xml:space="preserve">Michelle </w:t>
        </w:r>
      </w:hyperlink>
      <w:hyperlink r:id="rId368" w:history="1">
        <w:r>
          <w:rPr>
            <w:rFonts w:ascii="arial" w:eastAsia="arial" w:hAnsi="arial" w:cs="arial"/>
            <w:b/>
            <w:i/>
            <w:strike w:val="0"/>
            <w:color w:val="0077CC"/>
            <w:sz w:val="20"/>
            <w:u w:val="single"/>
            <w:vertAlign w:val="baseline"/>
          </w:rPr>
          <w:t>Obama</w:t>
        </w:r>
      </w:hyperlink>
      <w:hyperlink r:id="rId369" w:history="1">
        <w:r>
          <w:rPr>
            <w:rFonts w:ascii="arial" w:eastAsia="arial" w:hAnsi="arial" w:cs="arial"/>
            <w:b w:val="0"/>
            <w:i/>
            <w:strike w:val="0"/>
            <w:color w:val="0077CC"/>
            <w:sz w:val="20"/>
            <w:u w:val="single"/>
            <w:vertAlign w:val="baseline"/>
          </w:rPr>
          <w:t xml:space="preserve"> And Brother Craig Robinson Discuss Friendship With Issa Rae In First Podcast Episode</w:t>
        </w:r>
      </w:hyperlink>
      <w:r>
        <w:rPr>
          <w:rFonts w:ascii="arial" w:eastAsia="arial" w:hAnsi="arial" w:cs="arial"/>
          <w:b w:val="0"/>
          <w:i w:val="0"/>
          <w:strike w:val="0"/>
          <w:noProof w:val="0"/>
          <w:color w:val="000000"/>
          <w:position w:val="0"/>
          <w:sz w:val="20"/>
          <w:u w:val="none"/>
          <w:vertAlign w:val="baseline"/>
        </w:rPr>
        <w:t> </w:t>
      </w:r>
      <w:hyperlink r:id="rId370" w:history="1">
        <w:r>
          <w:rPr>
            <w:rFonts w:ascii="arial" w:eastAsia="arial" w:hAnsi="arial" w:cs="arial"/>
            <w:b w:val="0"/>
            <w:i/>
            <w:strike w:val="0"/>
            <w:noProof w:val="0"/>
            <w:color w:val="0077CC"/>
            <w:position w:val="0"/>
            <w:sz w:val="20"/>
            <w:u w:val="single"/>
            <w:vertAlign w:val="baseline"/>
          </w:rPr>
          <w:t xml:space="preserve">Michelle </w:t>
        </w:r>
      </w:hyperlink>
      <w:hyperlink r:id="rId371" w:history="1">
        <w:r>
          <w:rPr>
            <w:rFonts w:ascii="arial" w:eastAsia="arial" w:hAnsi="arial" w:cs="arial"/>
            <w:b/>
            <w:i/>
            <w:strike w:val="0"/>
            <w:noProof w:val="0"/>
            <w:color w:val="0077CC"/>
            <w:position w:val="0"/>
            <w:sz w:val="20"/>
            <w:u w:val="single"/>
            <w:vertAlign w:val="baseline"/>
          </w:rPr>
          <w:t>Obama</w:t>
        </w:r>
      </w:hyperlink>
      <w:hyperlink r:id="rId372" w:history="1">
        <w:r>
          <w:rPr>
            <w:rFonts w:ascii="arial" w:eastAsia="arial" w:hAnsi="arial" w:cs="arial"/>
            <w:b w:val="0"/>
            <w:i/>
            <w:strike w:val="0"/>
            <w:noProof w:val="0"/>
            <w:color w:val="0077CC"/>
            <w:position w:val="0"/>
            <w:sz w:val="20"/>
            <w:u w:val="single"/>
            <w:vertAlign w:val="baseline"/>
          </w:rPr>
          <w:t xml:space="preserve"> Is Skipping President-Elect Donald Trump's Inauguration</w:t>
        </w:r>
      </w:hyperlink>
      <w:r>
        <w:rPr>
          <w:rFonts w:ascii="arial" w:eastAsia="arial" w:hAnsi="arial" w:cs="arial"/>
          <w:b w:val="0"/>
          <w:i w:val="0"/>
          <w:strike w:val="0"/>
          <w:noProof w:val="0"/>
          <w:color w:val="000000"/>
          <w:position w:val="0"/>
          <w:sz w:val="20"/>
          <w:u w:val="none"/>
          <w:vertAlign w:val="baseline"/>
        </w:rPr>
        <w:t> </w:t>
      </w:r>
      <w:hyperlink r:id="rId373" w:history="1">
        <w:r>
          <w:rPr>
            <w:rFonts w:ascii="arial" w:eastAsia="arial" w:hAnsi="arial" w:cs="arial"/>
            <w:b/>
            <w:i/>
            <w:strike w:val="0"/>
            <w:noProof w:val="0"/>
            <w:color w:val="0077CC"/>
            <w:position w:val="0"/>
            <w:sz w:val="20"/>
            <w:u w:val="single"/>
            <w:vertAlign w:val="baseline"/>
          </w:rPr>
          <w:t>Barack</w:t>
        </w:r>
      </w:hyperlink>
      <w:hyperlink r:id="rId374" w:history="1">
        <w:r>
          <w:rPr>
            <w:rFonts w:ascii="arial" w:eastAsia="arial" w:hAnsi="arial" w:cs="arial"/>
            <w:b w:val="0"/>
            <w:i/>
            <w:strike w:val="0"/>
            <w:noProof w:val="0"/>
            <w:color w:val="0077CC"/>
            <w:position w:val="0"/>
            <w:sz w:val="20"/>
            <w:u w:val="single"/>
            <w:vertAlign w:val="baseline"/>
          </w:rPr>
          <w:t xml:space="preserve"> </w:t>
        </w:r>
      </w:hyperlink>
      <w:hyperlink r:id="rId375" w:history="1">
        <w:r>
          <w:rPr>
            <w:rFonts w:ascii="arial" w:eastAsia="arial" w:hAnsi="arial" w:cs="arial"/>
            <w:b/>
            <w:i/>
            <w:strike w:val="0"/>
            <w:noProof w:val="0"/>
            <w:color w:val="0077CC"/>
            <w:position w:val="0"/>
            <w:sz w:val="20"/>
            <w:u w:val="single"/>
            <w:vertAlign w:val="baseline"/>
          </w:rPr>
          <w:t>Obama</w:t>
        </w:r>
      </w:hyperlink>
      <w:hyperlink r:id="rId376" w:history="1">
        <w:r>
          <w:rPr>
            <w:rFonts w:ascii="arial" w:eastAsia="arial" w:hAnsi="arial" w:cs="arial"/>
            <w:b w:val="0"/>
            <w:i/>
            <w:strike w:val="0"/>
            <w:noProof w:val="0"/>
            <w:color w:val="0077CC"/>
            <w:position w:val="0"/>
            <w:sz w:val="20"/>
            <w:u w:val="single"/>
            <w:vertAlign w:val="baseline"/>
          </w:rPr>
          <w:t xml:space="preserve"> And Donald Trump Kiki At Jimmy Carter's Funeral</w:t>
        </w:r>
      </w:hyperlink>
    </w:p>
    <w:p>
      <w:pPr>
        <w:pStyle w:val="Normal23"/>
        <w:keepNext/>
        <w:spacing w:before="240" w:after="0" w:line="340" w:lineRule="atLeast"/>
        <w:ind w:left="0" w:right="0" w:firstLine="0"/>
        <w:jc w:val="left"/>
      </w:pPr>
      <w:bookmarkStart w:id="68" w:name="Classification_21"/>
      <w:bookmarkEnd w:id="68"/>
      <w:r>
        <w:rPr>
          <w:rFonts w:ascii="arial" w:eastAsia="arial" w:hAnsi="arial" w:cs="arial"/>
          <w:b/>
          <w:i w:val="0"/>
          <w:strike w:val="0"/>
          <w:noProof w:val="0"/>
          <w:color w:val="000000"/>
          <w:position w:val="0"/>
          <w:sz w:val="28"/>
          <w:u w:val="none"/>
          <w:vertAlign w:val="baseline"/>
        </w:rPr>
        <w:t>Classification</w:t>
      </w:r>
    </w:p>
    <w:p>
      <w:pPr>
        <w:pStyle w:val="Normal23"/>
        <w:spacing w:line="60" w:lineRule="exact"/>
      </w:pPr>
      <w:r>
        <w:pict>
          <v:line id="_x0000_s1109" style="position:absolute;z-index:251735040" from="0,2pt" to="512pt,2pt" strokecolor="#009ddb" strokeweight="2pt">
            <v:stroke linestyle="single"/>
            <w10:wrap type="topAndBottom"/>
          </v:line>
        </w:pict>
      </w:r>
    </w:p>
    <w:p>
      <w:pPr>
        <w:pStyle w:val="Normal23"/>
        <w:spacing w:line="120" w:lineRule="exact"/>
      </w:pPr>
    </w:p>
    <w:p>
      <w:pPr>
        <w:pStyle w:val="Normal2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VIBE.comLexisNexis</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COURTSHIP &amp; DATING (78%); WOMEN (78%); TRENDS &amp; EVENTS (62%)</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PODCASTING (72%)</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(92%);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(91%)</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AUSTIN, TX, USA (86%); TEXAS, USA (73%)</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3, 2025</w:t>
      </w:r>
    </w:p>
    <w:p>
      <w:pPr>
        <w:pStyle w:val="Normal23"/>
      </w:pPr>
    </w:p>
    <w:p>
      <w:pPr>
        <w:pStyle w:val="Normal23"/>
        <w:ind w:left="200"/>
        <w:sectPr>
          <w:type w:val="continuous"/>
          <w:pgMar w:top="840" w:right="1000" w:bottom="840" w:left="1000" w:header="400" w:footer="400"/>
          <w:pgNumType w:fmt="decimal"/>
          <w:cols w:space="720"/>
        </w:sectPr>
      </w:pPr>
      <w:r>
        <w:br/>
      </w:r>
      <w:r>
        <w:pict>
          <v:line id="_x0000_s1110" style="position:absolute;z-index:251736064"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377"/>
          <w:headerReference w:type="default" r:id="rId378"/>
          <w:footerReference w:type="even" r:id="rId379"/>
          <w:footerReference w:type="default" r:id="rId380"/>
          <w:headerReference w:type="first" r:id="rId381"/>
          <w:footerReference w:type="first" r:id="rId382"/>
          <w:pgSz w:w="12240" w:h="15840"/>
          <w:pgMar w:top="840" w:right="1000" w:bottom="840" w:left="1000" w:header="400" w:footer="400"/>
          <w:pgNumType w:fmt="decimal"/>
          <w:cols w:space="720"/>
          <w:titlePg w:val="0"/>
        </w:sectPr>
      </w:pPr>
    </w:p>
    <w:p>
      <w:pPr>
        <w:pStyle w:val="Normal24"/>
      </w:pPr>
    </w:p>
    <w:p>
      <w:pPr>
        <w:pStyle w:val="Heading122"/>
        <w:keepNext w:val="0"/>
        <w:spacing w:after="200" w:line="340" w:lineRule="atLeast"/>
        <w:ind w:left="0" w:right="0" w:firstLine="0"/>
        <w:jc w:val="center"/>
      </w:pPr>
      <w:hyperlink r:id="rId383" w:history="1">
        <w:r>
          <w:rPr>
            <w:rFonts w:ascii="arial" w:eastAsia="arial" w:hAnsi="arial" w:cs="arial"/>
            <w:b/>
            <w:i/>
            <w:strike w:val="0"/>
            <w:color w:val="0077CC"/>
            <w:sz w:val="28"/>
            <w:u w:val="single"/>
            <w:vertAlign w:val="baseline"/>
          </w:rPr>
          <w:t>Barack</w:t>
        </w:r>
      </w:hyperlink>
      <w:hyperlink r:id="rId384" w:history="1">
        <w:r>
          <w:rPr>
            <w:rFonts w:ascii="arial" w:eastAsia="arial" w:hAnsi="arial" w:cs="arial"/>
            <w:b/>
            <w:i/>
            <w:strike w:val="0"/>
            <w:color w:val="0077CC"/>
            <w:sz w:val="28"/>
            <w:u w:val="single"/>
            <w:vertAlign w:val="baseline"/>
          </w:rPr>
          <w:t xml:space="preserve"> </w:t>
        </w:r>
      </w:hyperlink>
      <w:hyperlink r:id="rId385" w:history="1">
        <w:r>
          <w:rPr>
            <w:rFonts w:ascii="arial" w:eastAsia="arial" w:hAnsi="arial" w:cs="arial"/>
            <w:b/>
            <w:i/>
            <w:strike w:val="0"/>
            <w:color w:val="0077CC"/>
            <w:sz w:val="28"/>
            <w:u w:val="single"/>
            <w:vertAlign w:val="baseline"/>
          </w:rPr>
          <w:t>Obama</w:t>
        </w:r>
      </w:hyperlink>
      <w:hyperlink r:id="rId386" w:history="1">
        <w:r>
          <w:rPr>
            <w:rFonts w:ascii="arial" w:eastAsia="arial" w:hAnsi="arial" w:cs="arial"/>
            <w:b/>
            <w:i/>
            <w:strike w:val="0"/>
            <w:color w:val="0077CC"/>
            <w:sz w:val="28"/>
            <w:u w:val="single"/>
            <w:vertAlign w:val="baseline"/>
          </w:rPr>
          <w:t>'s Message For UConn Women Is Going Viral</w:t>
        </w:r>
      </w:hyperlink>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Spun</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7, 2025 Monday 1:21 AM EST</w:t>
      </w:r>
    </w:p>
    <w:p>
      <w:pPr>
        <w:pStyle w:val="Normal24"/>
        <w:keepNext w:val="0"/>
        <w:spacing w:after="0" w:line="240" w:lineRule="atLeast"/>
        <w:ind w:right="0"/>
        <w:jc w:val="both"/>
      </w:pPr>
      <w:bookmarkStart w:id="69" w:name="Bookmark_24"/>
      <w:bookmarkEnd w:id="69"/>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ABG-SI LLC. Sports Illustrated Is A Registered Trademark Of ABG-SI LLC. Use of this Site Constitutes Acceptance of our Terms of Use and Privary Policy.  All Rights Reserved</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&amp; US POLITICS NEWS</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324 words</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Andrew Holleran</w:t>
      </w:r>
    </w:p>
    <w:p>
      <w:pPr>
        <w:pStyle w:val="Normal24"/>
        <w:keepNext/>
        <w:spacing w:before="240" w:after="0" w:line="340" w:lineRule="atLeast"/>
        <w:ind w:left="0" w:right="0" w:firstLine="0"/>
        <w:jc w:val="left"/>
      </w:pPr>
      <w:bookmarkStart w:id="70" w:name="Body_22"/>
      <w:bookmarkEnd w:id="70"/>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11" style="position:absolute;z-index:251737088" from="0,2pt" to="512pt,2pt" strokecolor="#009ddb" strokeweight="2pt">
            <v:stroke linestyle="single"/>
            <w10:wrap type="topAndBottom"/>
          </v:line>
        </w:pic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U.S. President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has sent a cool message to the UConn Huskies women's basketball team following their national championship win on Sunday afternoon.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Huskies dominated No. 1 seed South Carolina, 82-59, in the national title game in Tampa, Florida on Sunday afternoon. Geno Auriemma's team has won its 12th national championship - the most in college hoops history.</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Carolina, which won last year's national championship, had major praise for Auriemma and the Huskies program following the game.</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must say, much respect to UConn, they did a masterful job in executing on both sides of the basketball," Staley said.</w:t>
      </w:r>
    </w:p>
    <w:p>
      <w:pPr>
        <w:pStyle w:val="Normal2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flat out beat us," Staley </w:t>
      </w:r>
      <w:hyperlink r:id="rId387" w:history="1">
        <w:r>
          <w:rPr>
            <w:rFonts w:ascii="arial" w:eastAsia="arial" w:hAnsi="arial" w:cs="arial"/>
            <w:b w:val="0"/>
            <w:i/>
            <w:strike w:val="0"/>
            <w:noProof w:val="0"/>
            <w:color w:val="0077CC"/>
            <w:position w:val="0"/>
            <w:sz w:val="20"/>
            <w:u w:val="single"/>
            <w:vertAlign w:val="baseline"/>
          </w:rPr>
          <w:t>told reporters</w:t>
        </w:r>
      </w:hyperlink>
      <w:r>
        <w:rPr>
          <w:rFonts w:ascii="arial" w:eastAsia="arial" w:hAnsi="arial" w:cs="arial"/>
          <w:b w:val="0"/>
          <w:i w:val="0"/>
          <w:strike w:val="0"/>
          <w:noProof w:val="0"/>
          <w:color w:val="000000"/>
          <w:position w:val="0"/>
          <w:sz w:val="20"/>
          <w:u w:val="none"/>
          <w:vertAlign w:val="baseline"/>
        </w:rPr>
        <w:t>. "We tried to throw a lot at them, and they rose about it all. That's what happens when you have super talented players. We've been on the other side of it, so we get it."</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"UConn's been the standard. Any time you can get any wins you are breaking into moving ahead in the game. ... They had the better team this year. You don't always win when you have the better team, but they did this year, and that's what you're supposed to do."</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following the game, former U.S. President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had a cool postgame message for UConn's women.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44th President of the United States sent a message to Geno Auriemma and the UConn Huskies women's basketball program on Sunday evening.</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proud of them.</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"Congratulations to Coach Auriemma, Paige Bueckers, Sarah Strong, Azzi Fudd and all the Huskies for winning the NCAA Championship!" he wrote.</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was writing in response to a tweet from UConn.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BACK THE HUSKIES ARE NATIONAL CHAMPIONS," they wrote.</w:t>
      </w:r>
    </w:p>
    <w:p>
      <w:pPr>
        <w:pStyle w:val="Normal2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Congratulations to Coach Auriemma, Paige Bueckers, Sarah Strong, Azzi Fudd and all the Huskies for winning the NCAA Championship! </w:t>
      </w:r>
      <w:hyperlink r:id="rId388" w:history="1">
        <w:r>
          <w:rPr>
            <w:rFonts w:ascii="arial" w:eastAsia="arial" w:hAnsi="arial" w:cs="arial"/>
            <w:b w:val="0"/>
            <w:i/>
            <w:strike w:val="0"/>
            <w:noProof w:val="0"/>
            <w:color w:val="0077CC"/>
            <w:position w:val="0"/>
            <w:sz w:val="20"/>
            <w:u w:val="single"/>
            <w:vertAlign w:val="baseline"/>
          </w:rPr>
          <w:t>https://t.co/cqA01CfM6g</w:t>
        </w:r>
      </w:hyperlink>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(@BarackObama)</w:t>
      </w:r>
    </w:p>
    <w:p>
      <w:pPr>
        <w:pStyle w:val="Normal24"/>
        <w:keepNext w:val="0"/>
        <w:spacing w:before="240" w:after="0" w:line="260" w:lineRule="atLeast"/>
        <w:ind w:left="0" w:right="0" w:firstLine="0"/>
        <w:jc w:val="both"/>
      </w:pPr>
      <w:hyperlink r:id="rId389" w:history="1">
        <w:r>
          <w:rPr>
            <w:rFonts w:ascii="arial" w:eastAsia="arial" w:hAnsi="arial" w:cs="arial"/>
            <w:b w:val="0"/>
            <w:i/>
            <w:strike w:val="0"/>
            <w:color w:val="0077CC"/>
            <w:sz w:val="20"/>
            <w:u w:val="single"/>
            <w:vertAlign w:val="baseline"/>
          </w:rPr>
          <w:t>April 7, 2025</w:t>
        </w:r>
      </w:hyperlink>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UConn will look to go back-to-back during the 2025-26 women's college basketball season.</w:t>
      </w:r>
    </w:p>
    <w:p>
      <w:pPr>
        <w:pStyle w:val="Normal2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
        <w:spacing w:line="60" w:lineRule="exact"/>
      </w:pPr>
      <w:r>
        <w:pict>
          <v:line id="_x0000_s1112" style="position:absolute;z-index:251738112" from="0,2pt" to="512pt,2pt" strokecolor="#009ddb" strokeweight="2pt">
            <v:stroke linestyle="single"/>
            <w10:wrap type="topAndBottom"/>
          </v:line>
        </w:pict>
      </w:r>
    </w:p>
    <w:p>
      <w:pPr>
        <w:pStyle w:val="Normal2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Top 5 Men's College Basketball Coaches To Never Win A Title (1:54)</w:t>
      </w:r>
    </w:p>
    <w:p>
      <w:pPr>
        <w:pStyle w:val="Normal24"/>
        <w:keepNext/>
        <w:spacing w:before="240" w:after="0" w:line="340" w:lineRule="atLeast"/>
        <w:ind w:left="0" w:right="0" w:firstLine="0"/>
        <w:jc w:val="left"/>
      </w:pPr>
      <w:bookmarkStart w:id="71" w:name="Classification_22"/>
      <w:bookmarkEnd w:id="71"/>
      <w:r>
        <w:rPr>
          <w:rFonts w:ascii="arial" w:eastAsia="arial" w:hAnsi="arial" w:cs="arial"/>
          <w:b/>
          <w:i w:val="0"/>
          <w:strike w:val="0"/>
          <w:noProof w:val="0"/>
          <w:color w:val="000000"/>
          <w:position w:val="0"/>
          <w:sz w:val="28"/>
          <w:u w:val="none"/>
          <w:vertAlign w:val="baseline"/>
        </w:rPr>
        <w:t>Classification</w:t>
      </w:r>
    </w:p>
    <w:p>
      <w:pPr>
        <w:pStyle w:val="Normal24"/>
        <w:spacing w:line="60" w:lineRule="exact"/>
      </w:pPr>
      <w:r>
        <w:pict>
          <v:line id="_x0000_s1113" style="position:absolute;z-index:251739136" from="0,2pt" to="512pt,2pt" strokecolor="#009ddb" strokeweight="2pt">
            <v:stroke linestyle="single"/>
            <w10:wrap type="topAndBottom"/>
          </v:line>
        </w:pict>
      </w:r>
    </w:p>
    <w:p>
      <w:pPr>
        <w:pStyle w:val="Normal24"/>
        <w:spacing w:line="120" w:lineRule="exact"/>
      </w:pPr>
    </w:p>
    <w:p>
      <w:pPr>
        <w:pStyle w:val="Normal2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671192196</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BASKETBALL (90%); SPORTS &amp; RECREATION EVENTS (90%); US PRESIDENTS (90%); WOMEN'S SPORTS (90%); COLLEGE &amp; UNIVERSITY SPORTS (89%); COLLEGIATE SPORTS ORGANIZATIONS (89%); BASKETBALL TOURNAMENTS (78%); COLLEGES &amp; UNIVERSITIES (71%)</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COLLEGE &amp; UNIVERSITY SPORTS (89%); COLLEGIATE SPORTS ORGANIZATIONS (89%); COLLEGES &amp; UNIVERSITIES (71%)</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(89%)</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TAMPA, FL, USA (79%); FLORIDA, USA (92%); UNITED STATES (94%); NEW ZEALAND (92%); EUROPE (90%); AUSTRALIA (73%); AUSTRALIA &amp; NEW ZEALAND (73%); NORTHERN EUROPE (73%); OCEANIA (73%); UNITED KINGDOM (59%); Florida, Taranaki &amp; Falkirk; United States, New Zealand &amp; United Kingdom; Americas, Northern America; Oceania, Australia and New Zealand; Europe, Northern Europe</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6, 2025</w:t>
      </w:r>
    </w:p>
    <w:p>
      <w:pPr>
        <w:pStyle w:val="Normal24"/>
      </w:pPr>
    </w:p>
    <w:p>
      <w:pPr>
        <w:pStyle w:val="Normal24"/>
        <w:ind w:left="200"/>
        <w:sectPr>
          <w:type w:val="continuous"/>
          <w:pgMar w:top="840" w:right="1000" w:bottom="840" w:left="1000" w:header="400" w:footer="400"/>
          <w:pgNumType w:fmt="decimal"/>
          <w:cols w:space="720"/>
        </w:sectPr>
      </w:pPr>
      <w:r>
        <w:br/>
      </w:r>
      <w:r>
        <w:pict>
          <v:line id="_x0000_s1114" style="position:absolute;z-index:251740160"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390"/>
          <w:headerReference w:type="default" r:id="rId391"/>
          <w:footerReference w:type="even" r:id="rId392"/>
          <w:footerReference w:type="default" r:id="rId393"/>
          <w:headerReference w:type="first" r:id="rId394"/>
          <w:footerReference w:type="first" r:id="rId395"/>
          <w:pgSz w:w="12240" w:h="15840"/>
          <w:pgMar w:top="840" w:right="1000" w:bottom="840" w:left="1000" w:header="400" w:footer="400"/>
          <w:pgNumType w:fmt="decimal"/>
          <w:cols w:space="720"/>
          <w:titlePg w:val="0"/>
        </w:sectPr>
      </w:pPr>
    </w:p>
    <w:p>
      <w:pPr>
        <w:pStyle w:val="Normal25"/>
      </w:pPr>
    </w:p>
    <w:p>
      <w:pPr>
        <w:pStyle w:val="Heading123"/>
        <w:keepNext w:val="0"/>
        <w:spacing w:after="200" w:line="340" w:lineRule="atLeast"/>
        <w:ind w:left="0" w:right="0" w:firstLine="0"/>
        <w:jc w:val="center"/>
      </w:pPr>
      <w:hyperlink r:id="rId396" w:history="1">
        <w:r>
          <w:rPr>
            <w:rFonts w:ascii="arial" w:eastAsia="arial" w:hAnsi="arial" w:cs="arial"/>
            <w:b/>
            <w:i/>
            <w:strike w:val="0"/>
            <w:color w:val="0077CC"/>
            <w:sz w:val="28"/>
            <w:u w:val="single"/>
            <w:vertAlign w:val="baseline"/>
          </w:rPr>
          <w:t xml:space="preserve">'Dictator Energy': Trump's Viral 'Fight, Fight, Fight' Photo Replaces </w:t>
        </w:r>
      </w:hyperlink>
      <w:hyperlink r:id="rId397" w:history="1">
        <w:r>
          <w:rPr>
            <w:rFonts w:ascii="arial" w:eastAsia="arial" w:hAnsi="arial" w:cs="arial"/>
            <w:b/>
            <w:i/>
            <w:strike w:val="0"/>
            <w:color w:val="0077CC"/>
            <w:sz w:val="28"/>
            <w:u w:val="single"/>
            <w:vertAlign w:val="baseline"/>
          </w:rPr>
          <w:t>Barack</w:t>
        </w:r>
      </w:hyperlink>
      <w:hyperlink r:id="rId398" w:history="1">
        <w:r>
          <w:rPr>
            <w:rFonts w:ascii="arial" w:eastAsia="arial" w:hAnsi="arial" w:cs="arial"/>
            <w:b/>
            <w:i/>
            <w:strike w:val="0"/>
            <w:color w:val="0077CC"/>
            <w:sz w:val="28"/>
            <w:u w:val="single"/>
            <w:vertAlign w:val="baseline"/>
          </w:rPr>
          <w:t xml:space="preserve"> </w:t>
        </w:r>
      </w:hyperlink>
      <w:hyperlink r:id="rId399" w:history="1">
        <w:r>
          <w:rPr>
            <w:rFonts w:ascii="arial" w:eastAsia="arial" w:hAnsi="arial" w:cs="arial"/>
            <w:b/>
            <w:i/>
            <w:strike w:val="0"/>
            <w:color w:val="0077CC"/>
            <w:sz w:val="28"/>
            <w:u w:val="single"/>
            <w:vertAlign w:val="baseline"/>
          </w:rPr>
          <w:t>Obama</w:t>
        </w:r>
      </w:hyperlink>
      <w:hyperlink r:id="rId400" w:history="1">
        <w:r>
          <w:rPr>
            <w:rFonts w:ascii="arial" w:eastAsia="arial" w:hAnsi="arial" w:cs="arial"/>
            <w:b/>
            <w:i/>
            <w:strike w:val="0"/>
            <w:color w:val="0077CC"/>
            <w:sz w:val="28"/>
            <w:u w:val="single"/>
            <w:vertAlign w:val="baseline"/>
          </w:rPr>
          <w:t>'s Portrait In White House</w:t>
        </w:r>
      </w:hyperlink>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MENAFN - Business &amp; Finance News (English)</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11, 2025 Friday</w:t>
      </w:r>
    </w:p>
    <w:p>
      <w:pPr>
        <w:pStyle w:val="Normal25"/>
        <w:keepNext w:val="0"/>
        <w:spacing w:after="0" w:line="240" w:lineRule="atLeast"/>
        <w:ind w:right="0"/>
        <w:jc w:val="both"/>
      </w:pPr>
      <w:bookmarkStart w:id="72" w:name="Bookmark_25"/>
      <w:bookmarkEnd w:id="72"/>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MENAFN.COM All Rights Reserved</w:t>
      </w:r>
    </w:p>
    <w:p>
      <w:pPr>
        <w:pStyle w:val="Normal25"/>
        <w:keepNext w:val="0"/>
        <w:spacing w:before="120" w:after="0" w:line="220" w:lineRule="atLeast"/>
        <w:ind w:left="0" w:right="0" w:firstLine="0"/>
        <w:jc w:val="left"/>
      </w:pPr>
      <w:r>
        <w:br/>
      </w:r>
      <w:r>
        <w:pict>
          <v:shape id="_x0000_i1115" type="#_x0000_t75" style="width:187.48pt;height:37.5pt">
            <v:imagedata r:id="rId401" o:title=""/>
          </v:shape>
        </w:pic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457 words</w:t>
      </w:r>
    </w:p>
    <w:p>
      <w:pPr>
        <w:pStyle w:val="Normal25"/>
        <w:keepNext/>
        <w:spacing w:before="240" w:after="0" w:line="340" w:lineRule="atLeast"/>
        <w:ind w:left="0" w:right="0" w:firstLine="0"/>
        <w:jc w:val="left"/>
      </w:pPr>
      <w:bookmarkStart w:id="73" w:name="Body_23"/>
      <w:bookmarkEnd w:id="73"/>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16" style="position:absolute;z-index:251741184" from="0,2pt" to="512pt,2pt" strokecolor="#009ddb" strokeweight="2pt">
            <v:stroke linestyle="single"/>
            <w10:wrap type="topAndBottom"/>
          </v:line>
        </w:pict>
      </w:r>
    </w:p>
    <w:p>
      <w:pPr>
        <w:pStyle w:val="Normal25"/>
      </w:pPr>
    </w:p>
    <w:p>
      <w:pPr>
        <w:pStyle w:val="Normal25"/>
        <w:keepNext w:val="0"/>
        <w:spacing w:before="240" w:after="0" w:line="260" w:lineRule="atLeast"/>
        <w:ind w:left="0" w:right="0" w:firstLine="0"/>
        <w:jc w:val="both"/>
      </w:pPr>
      <w:hyperlink r:id="rId402" w:history="1">
        <w:r>
          <w:rPr>
            <w:rFonts w:ascii="arial" w:eastAsia="arial" w:hAnsi="arial" w:cs="arial"/>
            <w:b w:val="0"/>
            <w:i/>
            <w:strike w:val="0"/>
            <w:color w:val="0077CC"/>
            <w:sz w:val="20"/>
            <w:u w:val="single"/>
            <w:vertAlign w:val="baseline"/>
          </w:rPr>
          <w:t>Link to Story</w:t>
        </w:r>
      </w:hyperlink>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Several on social media slammed US President Donald Trump for replacing former US President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's portrait in the White House with the one showing him in the aftermath of the Butler assassination attempt. The new portrait shows Trump with blood on his face and pumping his fist in the air.It captured the exact moment after Trump was shot at during an election campaign in Butler, Pennsylvania, in July 2024."He was a little bloody, his ear was bleeding," a witness had told BBC.</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moments after the shooting, Trump was swarmed and covered up by his security agents. He quickly emerged, his face streaked with blood, and pumped his fist in the air, mouthing the words "Fight! Fight! Fight!". The images and videos of him took the internet by storm.</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that iconic image has made it to the walls of the White House, replacing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's portrait. The White House took to X to share a video showing Trump's new portrait. It was captioned"Some new artwork at the White House ."</w: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Trump's new portrait replace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's portrait in the White House.Social media critical of the moveMany on social media seemed to be critical of the Trump administration's latest move, while some "loved" Trump's portrait and said, "...it's simply a historic time for the country." Another comment praising the Trump picture stated,"Still an awesome portrait of a man who gives it all for America."</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WONDERFUL picture, so emblematic of your character," another user said.</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"Pathetic," wrote another.</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Criticising the move, one X user posted a video clip with Trump's new portrait at the White House and wrote, "So Trump ditched tradition, broke protocol, and took down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's portrait-just to hang his own. Straight-up tin pot dictator energy. Insecure and petty to the end.</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X post even said that calling the portrait an "artwork is quite the stretch..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said,"Donald Trump can replace as many portraits of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as he wants, but he'll never be half the leader or family man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is. Trump is too full of hate, greed, and ignorance to even be a decent human being, let alone a great one."</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a comment on the White House's new post read, "It's super weird to be so self obsessed-as the president. Y'all make a mockery of the White House. It's clear who he puts first when it's a question of him or the American people."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Where is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's portrait now?Amid the uproar, a White House official said President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's portrait was moved to a different location in the entrance hall.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remains in the Entrance Hall of the White House State Floor," posted Harrison Fields , the Special Assistant to the President and White House Principal Deputy Press Secretary.</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MENAFN11042025007365015876ID1109420540</w:t>
      </w:r>
    </w:p>
    <w:p>
      <w:pPr>
        <w:pStyle w:val="Normal25"/>
        <w:keepNext/>
        <w:spacing w:before="240" w:after="0" w:line="340" w:lineRule="atLeast"/>
        <w:ind w:left="0" w:right="0" w:firstLine="0"/>
        <w:jc w:val="left"/>
      </w:pPr>
      <w:bookmarkStart w:id="74" w:name="Classification_23"/>
      <w:bookmarkEnd w:id="74"/>
      <w:r>
        <w:rPr>
          <w:rFonts w:ascii="arial" w:eastAsia="arial" w:hAnsi="arial" w:cs="arial"/>
          <w:b/>
          <w:i w:val="0"/>
          <w:strike w:val="0"/>
          <w:noProof w:val="0"/>
          <w:color w:val="000000"/>
          <w:position w:val="0"/>
          <w:sz w:val="28"/>
          <w:u w:val="none"/>
          <w:vertAlign w:val="baseline"/>
        </w:rPr>
        <w:t>Classification</w:t>
      </w:r>
    </w:p>
    <w:p>
      <w:pPr>
        <w:pStyle w:val="Normal25"/>
        <w:spacing w:line="60" w:lineRule="exact"/>
      </w:pPr>
      <w:r>
        <w:pict>
          <v:line id="_x0000_s1117" style="position:absolute;z-index:251742208" from="0,2pt" to="512pt,2pt" strokecolor="#009ddb" strokeweight="2pt">
            <v:stroke linestyle="single"/>
            <w10:wrap type="topAndBottom"/>
          </v:line>
        </w:pict>
      </w:r>
    </w:p>
    <w:p>
      <w:pPr>
        <w:pStyle w:val="Normal25"/>
        <w:spacing w:line="120" w:lineRule="exact"/>
      </w:pPr>
    </w:p>
    <w:p>
      <w:pPr>
        <w:pStyle w:val="Normal2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US PRESIDENTS (91%); HEADS OF STATE &amp; GOVERNMENT (90%); SOCIAL MEDIA (90%); PHOTO &amp; VIDEO SHARING (89%); ASSASSINATION (73%)</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SOCIAL MEDIA (90%); PHOTO &amp; VIDEO SHARING (89%)</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(90%); DONALD TRUMP (89%)</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PENNSYLVANIA, USA (79%); UNITED STATES (94%)</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11, 2025</w:t>
      </w:r>
    </w:p>
    <w:p>
      <w:pPr>
        <w:pStyle w:val="Normal25"/>
      </w:pPr>
    </w:p>
    <w:p>
      <w:pPr>
        <w:pStyle w:val="Normal25"/>
        <w:ind w:left="200"/>
        <w:sectPr>
          <w:type w:val="continuous"/>
          <w:pgMar w:top="840" w:right="1000" w:bottom="840" w:left="1000" w:header="400" w:footer="400"/>
          <w:pgNumType w:fmt="decimal"/>
          <w:cols w:space="720"/>
        </w:sectPr>
      </w:pPr>
      <w:r>
        <w:br/>
      </w:r>
      <w:r>
        <w:pict>
          <v:line id="_x0000_s1118" style="position:absolute;z-index:251743232"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403"/>
          <w:headerReference w:type="default" r:id="rId404"/>
          <w:footerReference w:type="even" r:id="rId405"/>
          <w:footerReference w:type="default" r:id="rId406"/>
          <w:headerReference w:type="first" r:id="rId407"/>
          <w:footerReference w:type="first" r:id="rId408"/>
          <w:pgSz w:w="12240" w:h="15840"/>
          <w:pgMar w:top="840" w:right="1000" w:bottom="840" w:left="1000" w:header="400" w:footer="400"/>
          <w:pgNumType w:fmt="decimal"/>
          <w:cols w:space="720"/>
          <w:titlePg w:val="0"/>
        </w:sectPr>
      </w:pPr>
    </w:p>
    <w:p>
      <w:pPr>
        <w:pStyle w:val="Normal26"/>
      </w:pPr>
    </w:p>
    <w:p>
      <w:pPr>
        <w:pStyle w:val="Heading124"/>
        <w:keepNext w:val="0"/>
        <w:spacing w:after="200" w:line="340" w:lineRule="atLeast"/>
        <w:ind w:left="0" w:right="0" w:firstLine="0"/>
        <w:jc w:val="center"/>
      </w:pPr>
      <w:hyperlink r:id="rId409" w:history="1">
        <w:r>
          <w:rPr>
            <w:rFonts w:ascii="arial" w:eastAsia="arial" w:hAnsi="arial" w:cs="arial"/>
            <w:b/>
            <w:i/>
            <w:strike w:val="0"/>
            <w:color w:val="0077CC"/>
            <w:sz w:val="28"/>
            <w:u w:val="single"/>
            <w:vertAlign w:val="baseline"/>
          </w:rPr>
          <w:t xml:space="preserve">Jennifer Aniston REACTS to affair rumours with former US President </w:t>
        </w:r>
      </w:hyperlink>
      <w:hyperlink r:id="rId410" w:history="1">
        <w:r>
          <w:rPr>
            <w:rFonts w:ascii="arial" w:eastAsia="arial" w:hAnsi="arial" w:cs="arial"/>
            <w:b/>
            <w:i/>
            <w:strike w:val="0"/>
            <w:color w:val="0077CC"/>
            <w:sz w:val="28"/>
            <w:u w:val="single"/>
            <w:vertAlign w:val="baseline"/>
          </w:rPr>
          <w:t>Barack</w:t>
        </w:r>
      </w:hyperlink>
      <w:hyperlink r:id="rId411" w:history="1">
        <w:r>
          <w:rPr>
            <w:rFonts w:ascii="arial" w:eastAsia="arial" w:hAnsi="arial" w:cs="arial"/>
            <w:b/>
            <w:i/>
            <w:strike w:val="0"/>
            <w:color w:val="0077CC"/>
            <w:sz w:val="28"/>
            <w:u w:val="single"/>
            <w:vertAlign w:val="baseline"/>
          </w:rPr>
          <w:t xml:space="preserve"> </w:t>
        </w:r>
      </w:hyperlink>
      <w:hyperlink r:id="rId412" w:history="1">
        <w:r>
          <w:rPr>
            <w:rFonts w:ascii="arial" w:eastAsia="arial" w:hAnsi="arial" w:cs="arial"/>
            <w:b/>
            <w:i/>
            <w:strike w:val="0"/>
            <w:color w:val="0077CC"/>
            <w:sz w:val="28"/>
            <w:u w:val="single"/>
            <w:vertAlign w:val="baseline"/>
          </w:rPr>
          <w:t>Obama</w:t>
        </w:r>
      </w:hyperlink>
      <w:hyperlink r:id="rId413" w:history="1">
        <w:r>
          <w:rPr>
            <w:rFonts w:ascii="arial" w:eastAsia="arial" w:hAnsi="arial" w:cs="arial"/>
            <w:b/>
            <w:i/>
            <w:strike w:val="0"/>
            <w:color w:val="0077CC"/>
            <w:sz w:val="28"/>
            <w:u w:val="single"/>
            <w:vertAlign w:val="baseline"/>
          </w:rPr>
          <w:t>: 'I know Michelle...'</w:t>
        </w:r>
      </w:hyperlink>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DNA</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25, 2025 Saturday</w:t>
      </w:r>
    </w:p>
    <w:p>
      <w:pPr>
        <w:pStyle w:val="Normal26"/>
        <w:keepNext w:val="0"/>
        <w:spacing w:after="0" w:line="240" w:lineRule="atLeast"/>
        <w:ind w:right="0"/>
        <w:jc w:val="both"/>
      </w:pPr>
      <w:bookmarkStart w:id="75" w:name="Bookmark_26"/>
      <w:bookmarkEnd w:id="75"/>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Diligent Media Corporation Ltd., DNA (Daily News &amp; Analysis), distributed by Contify.com All Rights Reserved</w:t>
      </w:r>
    </w:p>
    <w:p>
      <w:pPr>
        <w:pStyle w:val="Normal26"/>
        <w:keepNext w:val="0"/>
        <w:spacing w:before="120" w:after="0" w:line="220" w:lineRule="atLeast"/>
        <w:ind w:left="0" w:right="0" w:firstLine="0"/>
        <w:jc w:val="left"/>
      </w:pPr>
      <w:r>
        <w:br/>
      </w:r>
      <w:r>
        <w:pict>
          <v:shape id="_x0000_i1119" type="#_x0000_t75" style="width:0;height:0"/>
        </w:pic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286 words</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Riddhima Kanetkar</w:t>
      </w:r>
    </w:p>
    <w:p>
      <w:pPr>
        <w:pStyle w:val="Normal26"/>
        <w:keepNext/>
        <w:spacing w:before="240" w:after="0" w:line="340" w:lineRule="atLeast"/>
        <w:ind w:left="0" w:right="0" w:firstLine="0"/>
        <w:jc w:val="left"/>
      </w:pPr>
      <w:bookmarkStart w:id="76" w:name="Body_24"/>
      <w:bookmarkEnd w:id="76"/>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20" style="position:absolute;z-index:251744256" from="0,2pt" to="512pt,2pt" strokecolor="#009ddb" strokeweight="2pt">
            <v:stroke linestyle="single"/>
            <w10:wrap type="topAndBottom"/>
          </v:line>
        </w:pic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media is currently on high alert amid speculations of a possible romance between former US President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and Hollywood star Jennifer Aniston. This comes as unverified presumptions about a separation between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and his wife,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have been circulating on social media. The rumours surrounding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and Jennifer Aniston's affair, first surfaced last year, after InTouch magazine published an article with the title The Truth About Jen &amp;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The speculations have again gained traction, especially after journalist Megyn Kelly brought up the issue on her platforms. Without confirming the rumours she said, "I don't know whether it is true. But if it is, it truly would be a political earthquake in Democratic circles, never mind America."</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Amid the renewal of this affair gossip online, an old interview of Jennifer Aniston on Jimmy Kimmel Live! has been going viral on social media where the actress could be seen addressing the rumours surrounding her personal life, including her secret romance with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all the calls you get from your publicist where you're like, 'Oh no, what's it gonna be?' Or the emails saying some cheesy tabloid's going to make up a story and then it's that. I was not mad at it. I know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more than him," Jennifer Aniston said at the time.</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 representative also released a statement saying Jennifer Aniston does not have a "personal friendship" with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but is a fan of his work. She has openly supported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's political campaigns in the past and admires his leadership.</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far, neither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nor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has issued any official statement regarding the rumours of their divorce or the alleged affair.</w:t>
      </w:r>
    </w:p>
    <w:p>
      <w:pPr>
        <w:pStyle w:val="Normal26"/>
        <w:keepNext/>
        <w:spacing w:before="240" w:after="0" w:line="340" w:lineRule="atLeast"/>
        <w:ind w:left="0" w:right="0" w:firstLine="0"/>
        <w:jc w:val="left"/>
      </w:pPr>
      <w:bookmarkStart w:id="77" w:name="Classification_24"/>
      <w:bookmarkEnd w:id="77"/>
      <w:r>
        <w:rPr>
          <w:rFonts w:ascii="arial" w:eastAsia="arial" w:hAnsi="arial" w:cs="arial"/>
          <w:b/>
          <w:i w:val="0"/>
          <w:strike w:val="0"/>
          <w:noProof w:val="0"/>
          <w:color w:val="000000"/>
          <w:position w:val="0"/>
          <w:sz w:val="28"/>
          <w:u w:val="none"/>
          <w:vertAlign w:val="baseline"/>
        </w:rPr>
        <w:t>Classification</w:t>
      </w:r>
    </w:p>
    <w:p>
      <w:pPr>
        <w:pStyle w:val="Normal26"/>
        <w:spacing w:line="60" w:lineRule="exact"/>
      </w:pPr>
      <w:r>
        <w:pict>
          <v:line id="_x0000_s1121" style="position:absolute;z-index:251745280" from="0,2pt" to="512pt,2pt" strokecolor="#009ddb" strokeweight="2pt">
            <v:stroke linestyle="single"/>
            <w10:wrap type="topAndBottom"/>
          </v:line>
        </w:pict>
      </w:r>
    </w:p>
    <w:p>
      <w:pPr>
        <w:pStyle w:val="Normal26"/>
        <w:spacing w:line="120" w:lineRule="exact"/>
      </w:pPr>
    </w:p>
    <w:p>
      <w:pPr>
        <w:pStyle w:val="Normal2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CELEBRITIES (90%); GOSSIP &amp; RUMORS (90%); INTERVIEWS (78%); POLITICS (78%); INTERPERSONAL RELATIONSHIPS (77%); SOCIAL MEDIA (77%); WRITERS (76%); CAMPAIGNS &amp; ELECTIONS (75%)</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CELEBRITIES (90%); SOCIAL MEDIA (77%); WRITERS (76%)</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(92%); JENNIFER ANISTON (90%);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(89%); MEGYN KELLY (79%)</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(93%)</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25, 2025</w:t>
      </w:r>
    </w:p>
    <w:p>
      <w:pPr>
        <w:pStyle w:val="Normal26"/>
      </w:pPr>
    </w:p>
    <w:p>
      <w:pPr>
        <w:pStyle w:val="Normal26"/>
        <w:ind w:left="200"/>
        <w:sectPr>
          <w:type w:val="continuous"/>
          <w:pgMar w:top="840" w:right="1000" w:bottom="840" w:left="1000" w:header="400" w:footer="400"/>
          <w:pgNumType w:fmt="decimal"/>
          <w:cols w:space="720"/>
        </w:sectPr>
      </w:pPr>
      <w:r>
        <w:br/>
      </w:r>
      <w:r>
        <w:pict>
          <v:line id="_x0000_s1122" style="position:absolute;z-index:251746304"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414"/>
          <w:headerReference w:type="default" r:id="rId415"/>
          <w:footerReference w:type="even" r:id="rId416"/>
          <w:footerReference w:type="default" r:id="rId417"/>
          <w:headerReference w:type="first" r:id="rId418"/>
          <w:footerReference w:type="first" r:id="rId419"/>
          <w:pgSz w:w="12240" w:h="15840"/>
          <w:pgMar w:top="840" w:right="1000" w:bottom="840" w:left="1000" w:header="400" w:footer="400"/>
          <w:pgNumType w:fmt="decimal"/>
          <w:cols w:space="720"/>
          <w:titlePg w:val="0"/>
        </w:sectPr>
      </w:pPr>
    </w:p>
    <w:p>
      <w:pPr>
        <w:pStyle w:val="Normal27"/>
      </w:pPr>
    </w:p>
    <w:p>
      <w:pPr>
        <w:pStyle w:val="Heading125"/>
        <w:keepNext w:val="0"/>
        <w:spacing w:after="200" w:line="340" w:lineRule="atLeast"/>
        <w:ind w:left="0" w:right="0" w:firstLine="0"/>
        <w:jc w:val="center"/>
      </w:pPr>
      <w:hyperlink r:id="rId420" w:history="1">
        <w:r>
          <w:rPr>
            <w:rFonts w:ascii="arial" w:eastAsia="arial" w:hAnsi="arial" w:cs="arial"/>
            <w:b/>
            <w:i/>
            <w:strike w:val="0"/>
            <w:color w:val="0077CC"/>
            <w:sz w:val="28"/>
            <w:u w:val="single"/>
            <w:vertAlign w:val="baseline"/>
          </w:rPr>
          <w:t>Barack</w:t>
        </w:r>
      </w:hyperlink>
      <w:hyperlink r:id="rId421" w:history="1">
        <w:r>
          <w:rPr>
            <w:rFonts w:ascii="arial" w:eastAsia="arial" w:hAnsi="arial" w:cs="arial"/>
            <w:b/>
            <w:i/>
            <w:strike w:val="0"/>
            <w:color w:val="0077CC"/>
            <w:sz w:val="28"/>
            <w:u w:val="single"/>
            <w:vertAlign w:val="baseline"/>
          </w:rPr>
          <w:t xml:space="preserve"> </w:t>
        </w:r>
      </w:hyperlink>
      <w:hyperlink r:id="rId422" w:history="1">
        <w:r>
          <w:rPr>
            <w:rFonts w:ascii="arial" w:eastAsia="arial" w:hAnsi="arial" w:cs="arial"/>
            <w:b/>
            <w:i/>
            <w:strike w:val="0"/>
            <w:color w:val="0077CC"/>
            <w:sz w:val="28"/>
            <w:u w:val="single"/>
            <w:vertAlign w:val="baseline"/>
          </w:rPr>
          <w:t>Obama</w:t>
        </w:r>
      </w:hyperlink>
      <w:hyperlink r:id="rId423" w:history="1">
        <w:r>
          <w:rPr>
            <w:rFonts w:ascii="arial" w:eastAsia="arial" w:hAnsi="arial" w:cs="arial"/>
            <w:b/>
            <w:i/>
            <w:strike w:val="0"/>
            <w:color w:val="0077CC"/>
            <w:sz w:val="28"/>
            <w:u w:val="single"/>
            <w:vertAlign w:val="baseline"/>
          </w:rPr>
          <w:t xml:space="preserve"> Posts Photo With Michelle as She Misses 2 Key Political Events</w:t>
        </w:r>
      </w:hyperlink>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Newsweek.com</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17, 2025 Friday 2:09 PM EST</w:t>
      </w:r>
    </w:p>
    <w:p>
      <w:pPr>
        <w:pStyle w:val="Normal27"/>
        <w:keepNext w:val="0"/>
        <w:spacing w:after="0" w:line="240" w:lineRule="atLeast"/>
        <w:ind w:right="0"/>
        <w:jc w:val="both"/>
      </w:pPr>
      <w:bookmarkStart w:id="78" w:name="Bookmark_27"/>
      <w:bookmarkEnd w:id="78"/>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 2025 Newsweek Inc. All Rights Reserved</w:t>
      </w:r>
    </w:p>
    <w:p>
      <w:pPr>
        <w:pStyle w:val="Normal27"/>
        <w:keepNext w:val="0"/>
        <w:spacing w:before="120" w:after="0" w:line="220" w:lineRule="atLeast"/>
        <w:ind w:left="0" w:right="0" w:firstLine="0"/>
        <w:jc w:val="left"/>
      </w:pPr>
      <w:r>
        <w:br/>
      </w:r>
      <w:r>
        <w:pict>
          <v:shape id="_x0000_i1123" type="#_x0000_t75" style="width:166.48pt;height:42.74pt">
            <v:imagedata r:id="rId424" o:title=""/>
          </v:shape>
        </w:pic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402 words</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Monica Sager</w:t>
      </w:r>
    </w:p>
    <w:p>
      <w:pPr>
        <w:pStyle w:val="Normal2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Former President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posted a photo on Instagram to celebrate his wife's birthday.</w:t>
      </w:r>
    </w:p>
    <w:p>
      <w:pPr>
        <w:pStyle w:val="Normal27"/>
        <w:keepNext/>
        <w:spacing w:before="240" w:after="0" w:line="340" w:lineRule="atLeast"/>
        <w:ind w:left="0" w:right="0" w:firstLine="0"/>
        <w:jc w:val="left"/>
      </w:pPr>
      <w:bookmarkStart w:id="79" w:name="Body_25"/>
      <w:bookmarkEnd w:id="79"/>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24" style="position:absolute;z-index:251747328" from="0,2pt" to="512pt,2pt" strokecolor="#009ddb" strokeweight="2pt">
            <v:stroke linestyle="single"/>
            <w10:wrap type="topAndBottom"/>
          </v:line>
        </w:pict>
      </w:r>
    </w:p>
    <w:p>
      <w:pPr>
        <w:pStyle w:val="Normal27"/>
      </w:pPr>
    </w:p>
    <w:p>
      <w:pPr>
        <w:pStyle w:val="Normal2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President </w:t>
      </w:r>
      <w:hyperlink r:id="rId425" w:history="1">
        <w:r>
          <w:rPr>
            <w:rFonts w:ascii="arial" w:eastAsia="arial" w:hAnsi="arial" w:cs="arial"/>
            <w:b/>
            <w:i/>
            <w:strike w:val="0"/>
            <w:noProof w:val="0"/>
            <w:color w:val="0077CC"/>
            <w:position w:val="0"/>
            <w:sz w:val="20"/>
            <w:u w:val="single"/>
            <w:vertAlign w:val="baseline"/>
          </w:rPr>
          <w:t>Barack</w:t>
        </w:r>
      </w:hyperlink>
      <w:hyperlink r:id="rId426" w:history="1">
        <w:r>
          <w:rPr>
            <w:rFonts w:ascii="arial" w:eastAsia="arial" w:hAnsi="arial" w:cs="arial"/>
            <w:b w:val="0"/>
            <w:i/>
            <w:strike w:val="0"/>
            <w:noProof w:val="0"/>
            <w:color w:val="0077CC"/>
            <w:position w:val="0"/>
            <w:sz w:val="20"/>
            <w:u w:val="single"/>
            <w:vertAlign w:val="baseline"/>
          </w:rPr>
          <w:t xml:space="preserve"> </w:t>
        </w:r>
      </w:hyperlink>
      <w:hyperlink r:id="rId427" w:history="1">
        <w:r>
          <w:rPr>
            <w:rFonts w:ascii="arial" w:eastAsia="arial" w:hAnsi="arial" w:cs="arial"/>
            <w:b/>
            <w:i/>
            <w:strike w:val="0"/>
            <w:noProof w:val="0"/>
            <w:color w:val="0077CC"/>
            <w:position w:val="0"/>
            <w:sz w:val="20"/>
            <w:u w:val="single"/>
            <w:vertAlign w:val="baseline"/>
          </w:rPr>
          <w:t>Obama</w:t>
        </w:r>
      </w:hyperlink>
      <w:r>
        <w:rPr>
          <w:rFonts w:ascii="arial" w:eastAsia="arial" w:hAnsi="arial" w:cs="arial"/>
          <w:b w:val="0"/>
          <w:i w:val="0"/>
          <w:strike w:val="0"/>
          <w:noProof w:val="0"/>
          <w:color w:val="000000"/>
          <w:position w:val="0"/>
          <w:sz w:val="20"/>
          <w:u w:val="none"/>
          <w:vertAlign w:val="baseline"/>
        </w:rPr>
        <w:t xml:space="preserve"> posted a photo of his wife, Michelle, to celebrate her birthday amid backlash that the former first lady has been absent at recent political events.</w:t>
      </w:r>
    </w:p>
    <w:p>
      <w:pPr>
        <w:pStyle w:val="Normal2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Why It Matters</w:t>
      </w:r>
    </w:p>
    <w:p>
      <w:pPr>
        <w:pStyle w:val="Normal2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was very active during the 2024 presidential campaign for Vice President </w:t>
      </w:r>
      <w:hyperlink r:id="rId428" w:history="1">
        <w:r>
          <w:rPr>
            <w:rFonts w:ascii="arial" w:eastAsia="arial" w:hAnsi="arial" w:cs="arial"/>
            <w:b w:val="0"/>
            <w:i/>
            <w:strike w:val="0"/>
            <w:noProof w:val="0"/>
            <w:color w:val="0077CC"/>
            <w:position w:val="0"/>
            <w:sz w:val="20"/>
            <w:u w:val="single"/>
            <w:vertAlign w:val="baseline"/>
          </w:rPr>
          <w:t>Kamala Harris</w:t>
        </w:r>
      </w:hyperlink>
      <w:r>
        <w:rPr>
          <w:rFonts w:ascii="arial" w:eastAsia="arial" w:hAnsi="arial" w:cs="arial"/>
          <w:b w:val="0"/>
          <w:i w:val="0"/>
          <w:strike w:val="0"/>
          <w:noProof w:val="0"/>
          <w:color w:val="000000"/>
          <w:position w:val="0"/>
          <w:sz w:val="20"/>
          <w:u w:val="none"/>
          <w:vertAlign w:val="baseline"/>
        </w:rPr>
        <w:t xml:space="preserve">. In her speech at the Democratic National Convention in August,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warned </w:t>
      </w:r>
      <w:hyperlink r:id="rId429" w:history="1">
        <w:r>
          <w:rPr>
            <w:rFonts w:ascii="arial" w:eastAsia="arial" w:hAnsi="arial" w:cs="arial"/>
            <w:b w:val="0"/>
            <w:i/>
            <w:strike w:val="0"/>
            <w:noProof w:val="0"/>
            <w:color w:val="0077CC"/>
            <w:position w:val="0"/>
            <w:sz w:val="20"/>
            <w:u w:val="single"/>
            <w:vertAlign w:val="baseline"/>
          </w:rPr>
          <w:t>Democrats</w:t>
        </w:r>
      </w:hyperlink>
      <w:r>
        <w:rPr>
          <w:rFonts w:ascii="arial" w:eastAsia="arial" w:hAnsi="arial" w:cs="arial"/>
          <w:b w:val="0"/>
          <w:i w:val="0"/>
          <w:strike w:val="0"/>
          <w:noProof w:val="0"/>
          <w:color w:val="000000"/>
          <w:position w:val="0"/>
          <w:sz w:val="20"/>
          <w:u w:val="none"/>
          <w:vertAlign w:val="baseline"/>
        </w:rPr>
        <w:t xml:space="preserve"> about what was at stake in the election and urged them to "</w:t>
      </w:r>
      <w:hyperlink r:id="rId430" w:history="1">
        <w:r>
          <w:rPr>
            <w:rFonts w:ascii="arial" w:eastAsia="arial" w:hAnsi="arial" w:cs="arial"/>
            <w:b w:val="0"/>
            <w:i/>
            <w:strike w:val="0"/>
            <w:noProof w:val="0"/>
            <w:color w:val="0077CC"/>
            <w:position w:val="0"/>
            <w:sz w:val="20"/>
            <w:u w:val="single"/>
            <w:vertAlign w:val="baseline"/>
          </w:rPr>
          <w:t>do something</w:t>
        </w:r>
      </w:hyperlink>
      <w:r>
        <w:rPr>
          <w:rFonts w:ascii="arial" w:eastAsia="arial" w:hAnsi="arial" w:cs="arial"/>
          <w:b w:val="0"/>
          <w:i w:val="0"/>
          <w:strike w:val="0"/>
          <w:noProof w:val="0"/>
          <w:color w:val="000000"/>
          <w:position w:val="0"/>
          <w:sz w:val="20"/>
          <w:u w:val="none"/>
          <w:vertAlign w:val="baseline"/>
        </w:rPr>
        <w:t xml:space="preserve">" to stop </w:t>
      </w:r>
      <w:hyperlink r:id="rId431" w:history="1">
        <w:r>
          <w:rPr>
            <w:rFonts w:ascii="arial" w:eastAsia="arial" w:hAnsi="arial" w:cs="arial"/>
            <w:b w:val="0"/>
            <w:i/>
            <w:strike w:val="0"/>
            <w:noProof w:val="0"/>
            <w:color w:val="0077CC"/>
            <w:position w:val="0"/>
            <w:sz w:val="20"/>
            <w:u w:val="single"/>
            <w:vertAlign w:val="baseline"/>
          </w:rPr>
          <w:t>Donald Trump</w:t>
        </w:r>
      </w:hyperlink>
      <w:r>
        <w:rPr>
          <w:rFonts w:ascii="arial" w:eastAsia="arial" w:hAnsi="arial" w:cs="arial"/>
          <w:b w:val="0"/>
          <w:i w:val="0"/>
          <w:strike w:val="0"/>
          <w:noProof w:val="0"/>
          <w:color w:val="000000"/>
          <w:position w:val="0"/>
          <w:sz w:val="20"/>
          <w:u w:val="none"/>
          <w:vertAlign w:val="baseline"/>
        </w:rPr>
        <w:t xml:space="preserve"> from winning a second term.</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Election Day, when Trump won the presidency, she has not been seen at public political events.</w:t>
      </w:r>
    </w:p>
    <w:p>
      <w:pPr>
        <w:pStyle w:val="Normal2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What To Know</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turned 61 on Friday. To honor her,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posted a photo of the couple holding hands across a private dining table.</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"Happy birthday to the love of my life, @MichelleObama. You fill every room with warmth, wisdom, humor, and grace – and you look good doing it. I'm so lucky to be able to take on life's adventures with you. Love you!" the former president posted.</w:t>
      </w:r>
    </w:p>
    <w:p>
      <w:pPr>
        <w:pStyle w:val="Normal2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former first lady </w:t>
      </w:r>
      <w:hyperlink r:id="rId432" w:history="1">
        <w:r>
          <w:rPr>
            <w:rFonts w:ascii="arial" w:eastAsia="arial" w:hAnsi="arial" w:cs="arial"/>
            <w:b w:val="0"/>
            <w:i/>
            <w:strike w:val="0"/>
            <w:noProof w:val="0"/>
            <w:color w:val="0077CC"/>
            <w:position w:val="0"/>
            <w:sz w:val="20"/>
            <w:u w:val="single"/>
            <w:vertAlign w:val="baseline"/>
          </w:rPr>
          <w:t>was recently absent from former President</w:t>
        </w:r>
      </w:hyperlink>
      <w:r>
        <w:rPr>
          <w:rFonts w:ascii="arial" w:eastAsia="arial" w:hAnsi="arial" w:cs="arial"/>
          <w:b w:val="0"/>
          <w:i w:val="0"/>
          <w:strike w:val="0"/>
          <w:noProof w:val="0"/>
          <w:color w:val="000000"/>
          <w:position w:val="0"/>
          <w:sz w:val="20"/>
          <w:u w:val="none"/>
          <w:vertAlign w:val="baseline"/>
        </w:rPr>
        <w:t> </w:t>
      </w:r>
      <w:hyperlink r:id="rId433" w:history="1">
        <w:r>
          <w:rPr>
            <w:rFonts w:ascii="arial" w:eastAsia="arial" w:hAnsi="arial" w:cs="arial"/>
            <w:b w:val="0"/>
            <w:i/>
            <w:strike w:val="0"/>
            <w:noProof w:val="0"/>
            <w:color w:val="0077CC"/>
            <w:position w:val="0"/>
            <w:sz w:val="20"/>
            <w:u w:val="single"/>
            <w:vertAlign w:val="baseline"/>
          </w:rPr>
          <w:t>Jimmy Carter</w:t>
        </w:r>
      </w:hyperlink>
      <w:r>
        <w:rPr>
          <w:rFonts w:ascii="arial" w:eastAsia="arial" w:hAnsi="arial" w:cs="arial"/>
          <w:b w:val="0"/>
          <w:i w:val="0"/>
          <w:strike w:val="0"/>
          <w:noProof w:val="0"/>
          <w:color w:val="000000"/>
          <w:position w:val="0"/>
          <w:sz w:val="20"/>
          <w:u w:val="none"/>
          <w:vertAlign w:val="baseline"/>
        </w:rPr>
        <w:t>'s funeral due to "scheduling conflicts," according to journalist Jeff Zeleny. She was the only spouse absent from the service.</w:t>
      </w:r>
    </w:p>
    <w:p>
      <w:pPr>
        <w:pStyle w:val="Normal2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Zeleny told </w:t>
      </w:r>
      <w:hyperlink r:id="rId434" w:history="1">
        <w:r>
          <w:rPr>
            <w:rFonts w:ascii="arial" w:eastAsia="arial" w:hAnsi="arial" w:cs="arial"/>
            <w:b w:val="0"/>
            <w:i/>
            <w:strike w:val="0"/>
            <w:noProof w:val="0"/>
            <w:color w:val="0077CC"/>
            <w:position w:val="0"/>
            <w:sz w:val="20"/>
            <w:u w:val="single"/>
            <w:vertAlign w:val="baseline"/>
          </w:rPr>
          <w:t>CNN</w:t>
        </w:r>
      </w:hyperlink>
      <w:r>
        <w:rPr>
          <w:rFonts w:ascii="arial" w:eastAsia="arial" w:hAnsi="arial" w:cs="arial"/>
          <w:b w:val="0"/>
          <w:i w:val="0"/>
          <w:strike w:val="0"/>
          <w:noProof w:val="0"/>
          <w:color w:val="000000"/>
          <w:position w:val="0"/>
          <w:sz w:val="20"/>
          <w:u w:val="none"/>
          <w:vertAlign w:val="baseline"/>
        </w:rPr>
        <w:t xml:space="preserve"> that Michelle had a scheduling conflict and was "still in Hawaii." The Obamas typically visit Hawaii during the holiday season.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spokeswoman for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told </w:t>
      </w:r>
      <w:r>
        <w:rPr>
          <w:rFonts w:ascii="arial" w:eastAsia="arial" w:hAnsi="arial" w:cs="arial"/>
          <w:b w:val="0"/>
          <w:i/>
          <w:strike w:val="0"/>
          <w:noProof w:val="0"/>
          <w:color w:val="000000"/>
          <w:position w:val="0"/>
          <w:sz w:val="20"/>
          <w:u w:val="none"/>
          <w:vertAlign w:val="baseline"/>
        </w:rPr>
        <w:t>The New York Times</w:t>
      </w:r>
      <w:r>
        <w:rPr>
          <w:rFonts w:ascii="arial" w:eastAsia="arial" w:hAnsi="arial" w:cs="arial"/>
          <w:b w:val="0"/>
          <w:i w:val="0"/>
          <w:strike w:val="0"/>
          <w:noProof w:val="0"/>
          <w:color w:val="000000"/>
          <w:position w:val="0"/>
          <w:sz w:val="20"/>
          <w:u w:val="none"/>
          <w:vertAlign w:val="baseline"/>
        </w:rPr>
        <w:t xml:space="preserve"> that the former first lady "sends her thoughts and prayers to the Carter family, and everyone who loved and learned from the remarkable former president."</w:t>
      </w:r>
    </w:p>
    <w:p>
      <w:pPr>
        <w:pStyle w:val="Normal2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attended the funeral, sitting next to President-elect Trump.</w:t>
      </w:r>
    </w:p>
    <w:p>
      <w:pPr>
        <w:pStyle w:val="Normal2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w:t>
      </w:r>
      <w:hyperlink r:id="rId435" w:anchor="Echobox=1736871447?utm_source=Synacor&amp;utm_medium=Attnet&amp;utm_campaign=Partnerships" w:history="1">
        <w:r>
          <w:rPr>
            <w:rFonts w:ascii="arial" w:eastAsia="arial" w:hAnsi="arial" w:cs="arial"/>
            <w:b w:val="0"/>
            <w:i/>
            <w:strike w:val="0"/>
            <w:noProof w:val="0"/>
            <w:color w:val="0077CC"/>
            <w:position w:val="0"/>
            <w:sz w:val="20"/>
            <w:u w:val="single"/>
            <w:vertAlign w:val="baseline"/>
          </w:rPr>
          <w:t>is skipping Trump's inauguration</w:t>
        </w:r>
      </w:hyperlink>
      <w:r>
        <w:rPr>
          <w:rFonts w:ascii="arial" w:eastAsia="arial" w:hAnsi="arial" w:cs="arial"/>
          <w:b w:val="0"/>
          <w:i w:val="0"/>
          <w:strike w:val="0"/>
          <w:noProof w:val="0"/>
          <w:color w:val="000000"/>
          <w:position w:val="0"/>
          <w:sz w:val="20"/>
          <w:u w:val="none"/>
          <w:vertAlign w:val="baseline"/>
        </w:rPr>
        <w:t xml:space="preserve"> on Monday, and no reason has been provided for her absence.</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first lady attended Trump's 2017 inauguration.</w:t>
      </w:r>
    </w:p>
    <w:p>
      <w:pPr>
        <w:pStyle w:val="Normal2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What People Are Saying</w:t>
      </w:r>
    </w:p>
    <w:p>
      <w:pPr>
        <w:pStyle w:val="Normal27"/>
        <w:keepNext w:val="0"/>
        <w:spacing w:before="24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The Office of </w:t>
      </w:r>
      <w:r>
        <w:rPr>
          <w:rFonts w:ascii="arial" w:eastAsia="arial" w:hAnsi="arial" w:cs="arial"/>
          <w:b/>
          <w:i/>
          <w:strike w:val="0"/>
          <w:noProof w:val="0"/>
          <w:color w:val="000000"/>
          <w:position w:val="0"/>
          <w:sz w:val="20"/>
          <w:u w:val="single"/>
          <w:vertAlign w:val="baseline"/>
        </w:rPr>
        <w:t>Barack</w:t>
      </w:r>
      <w:r>
        <w:rPr>
          <w:rFonts w:ascii="arial" w:eastAsia="arial" w:hAnsi="arial" w:cs="arial"/>
          <w:b/>
          <w:i w:val="0"/>
          <w:strike w:val="0"/>
          <w:noProof w:val="0"/>
          <w:color w:val="000000"/>
          <w:position w:val="0"/>
          <w:sz w:val="20"/>
          <w:u w:val="none"/>
          <w:vertAlign w:val="baseline"/>
        </w:rPr>
        <w:t xml:space="preserve"> and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i w:val="0"/>
          <w:strike w:val="0"/>
          <w:noProof w:val="0"/>
          <w:color w:val="000000"/>
          <w:position w:val="0"/>
          <w:sz w:val="20"/>
          <w:u w:val="none"/>
          <w:vertAlign w:val="baseline"/>
        </w:rPr>
        <w:t>,</w:t>
      </w:r>
      <w:r>
        <w:rPr>
          <w:rFonts w:ascii="arial" w:eastAsia="arial" w:hAnsi="arial" w:cs="arial"/>
          <w:b/>
          <w:i w:val="0"/>
          <w:strike w:val="0"/>
          <w:noProof w:val="0"/>
          <w:color w:val="000000"/>
          <w:position w:val="0"/>
          <w:sz w:val="20"/>
          <w:u w:val="none"/>
          <w:vertAlign w:val="baseline"/>
        </w:rPr>
        <w:t>in a statement:</w:t>
      </w:r>
      <w:r>
        <w:rPr>
          <w:rFonts w:ascii="arial" w:eastAsia="arial" w:hAnsi="arial" w:cs="arial"/>
          <w:b w:val="0"/>
          <w:i w:val="0"/>
          <w:strike w:val="0"/>
          <w:noProof w:val="0"/>
          <w:color w:val="000000"/>
          <w:position w:val="0"/>
          <w:sz w:val="20"/>
          <w:u w:val="none"/>
          <w:vertAlign w:val="baseline"/>
        </w:rPr>
        <w:t xml:space="preserve"> "Former President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is confirmed to attend the 60th Inaugural Ceremonies. Former first lady </w:t>
      </w:r>
      <w:hyperlink r:id="rId436" w:history="1">
        <w:r>
          <w:rPr>
            <w:rFonts w:ascii="arial" w:eastAsia="arial" w:hAnsi="arial" w:cs="arial"/>
            <w:b w:val="0"/>
            <w:i/>
            <w:strike w:val="0"/>
            <w:noProof w:val="0"/>
            <w:color w:val="0077CC"/>
            <w:position w:val="0"/>
            <w:sz w:val="20"/>
            <w:u w:val="single"/>
            <w:vertAlign w:val="baseline"/>
          </w:rPr>
          <w:t xml:space="preserve">Michelle </w:t>
        </w:r>
      </w:hyperlink>
      <w:hyperlink r:id="rId437" w:history="1">
        <w:r>
          <w:rPr>
            <w:rFonts w:ascii="arial" w:eastAsia="arial" w:hAnsi="arial" w:cs="arial"/>
            <w:b/>
            <w:i/>
            <w:strike w:val="0"/>
            <w:noProof w:val="0"/>
            <w:color w:val="0077CC"/>
            <w:position w:val="0"/>
            <w:sz w:val="20"/>
            <w:u w:val="single"/>
            <w:vertAlign w:val="baseline"/>
          </w:rPr>
          <w:t>Obama</w:t>
        </w:r>
      </w:hyperlink>
      <w:r>
        <w:rPr>
          <w:rFonts w:ascii="arial" w:eastAsia="arial" w:hAnsi="arial" w:cs="arial"/>
          <w:b w:val="0"/>
          <w:i w:val="0"/>
          <w:strike w:val="0"/>
          <w:noProof w:val="0"/>
          <w:color w:val="000000"/>
          <w:position w:val="0"/>
          <w:sz w:val="20"/>
          <w:u w:val="none"/>
          <w:vertAlign w:val="baseline"/>
        </w:rPr>
        <w:t xml:space="preserve"> will not attend the upcoming inauguration."</w:t>
      </w:r>
    </w:p>
    <w:p>
      <w:pPr>
        <w:pStyle w:val="Normal2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Singer Kid Rock, on </w:t>
      </w:r>
      <w:r>
        <w:rPr>
          <w:rFonts w:ascii="arial" w:eastAsia="arial" w:hAnsi="arial" w:cs="arial"/>
          <w:b/>
          <w:i/>
          <w:strike w:val="0"/>
          <w:noProof w:val="0"/>
          <w:color w:val="000000"/>
          <w:position w:val="0"/>
          <w:sz w:val="20"/>
          <w:u w:val="none"/>
          <w:vertAlign w:val="baseline"/>
        </w:rPr>
        <w:t>Jesse Watters Primetime</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xml:space="preserve"> "I would kindly remind her that years back when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was first elected, I did not vote for him, but they asked me to play the inauguration, and I played it, and I went."</w:t>
      </w:r>
    </w:p>
    <w:p>
      <w:pPr>
        <w:pStyle w:val="Normal2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What Happens Next</w:t>
      </w:r>
    </w:p>
    <w:p>
      <w:pPr>
        <w:pStyle w:val="Normal27"/>
        <w:keepNext w:val="0"/>
        <w:spacing w:before="240" w:after="0" w:line="260" w:lineRule="atLeast"/>
        <w:ind w:left="0" w:right="0" w:firstLine="0"/>
        <w:jc w:val="both"/>
      </w:pPr>
      <w:hyperlink r:id="rId438" w:history="1">
        <w:r>
          <w:rPr>
            <w:rFonts w:ascii="arial" w:eastAsia="arial" w:hAnsi="arial" w:cs="arial"/>
            <w:b w:val="0"/>
            <w:i/>
            <w:strike w:val="0"/>
            <w:color w:val="0077CC"/>
            <w:sz w:val="20"/>
            <w:u w:val="single"/>
            <w:vertAlign w:val="baseline"/>
          </w:rPr>
          <w:t>Trump's inauguration</w:t>
        </w:r>
      </w:hyperlink>
      <w:r>
        <w:rPr>
          <w:rFonts w:ascii="arial" w:eastAsia="arial" w:hAnsi="arial" w:cs="arial"/>
          <w:b w:val="0"/>
          <w:i w:val="0"/>
          <w:strike w:val="0"/>
          <w:noProof w:val="0"/>
          <w:color w:val="000000"/>
          <w:position w:val="0"/>
          <w:sz w:val="20"/>
          <w:u w:val="none"/>
          <w:vertAlign w:val="baseline"/>
        </w:rPr>
        <w:t xml:space="preserve"> will take place on January 20. It was announced on Friday that the events </w:t>
      </w:r>
      <w:hyperlink r:id="rId439" w:history="1">
        <w:r>
          <w:rPr>
            <w:rFonts w:ascii="arial" w:eastAsia="arial" w:hAnsi="arial" w:cs="arial"/>
            <w:b w:val="0"/>
            <w:i/>
            <w:strike w:val="0"/>
            <w:noProof w:val="0"/>
            <w:color w:val="0077CC"/>
            <w:position w:val="0"/>
            <w:sz w:val="20"/>
            <w:u w:val="single"/>
            <w:vertAlign w:val="baseline"/>
          </w:rPr>
          <w:t>will be held indoors now due to the weather</w:t>
        </w:r>
      </w:hyperlink>
      <w:r>
        <w:rPr>
          <w:rFonts w:ascii="arial" w:eastAsia="arial" w:hAnsi="arial" w:cs="arial"/>
          <w:b w:val="0"/>
          <w:i w:val="0"/>
          <w:strike w:val="0"/>
          <w:noProof w:val="0"/>
          <w:color w:val="000000"/>
          <w:position w:val="0"/>
          <w:sz w:val="20"/>
          <w:u w:val="none"/>
          <w:vertAlign w:val="baseline"/>
        </w:rPr>
        <w:t>.</w:t>
      </w:r>
    </w:p>
    <w:p>
      <w:pPr>
        <w:pStyle w:val="Normal27"/>
        <w:keepNext w:val="0"/>
        <w:spacing w:before="240" w:after="0" w:line="260" w:lineRule="atLeast"/>
        <w:ind w:left="0" w:right="0" w:firstLine="0"/>
        <w:jc w:val="both"/>
      </w:pPr>
      <w:hyperlink r:id="rId440" w:history="1">
        <w:r>
          <w:rPr>
            <w:rFonts w:ascii="arial" w:eastAsia="arial" w:hAnsi="arial" w:cs="arial"/>
            <w:b w:val="0"/>
            <w:i/>
            <w:strike w:val="0"/>
            <w:color w:val="0077CC"/>
            <w:sz w:val="20"/>
            <w:u w:val="single"/>
            <w:vertAlign w:val="baseline"/>
          </w:rPr>
          <w:t>Link to Image</w:t>
        </w:r>
      </w:hyperlink>
    </w:p>
    <w:p>
      <w:pPr>
        <w:pStyle w:val="Normal2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7"/>
        <w:spacing w:line="60" w:lineRule="exact"/>
      </w:pPr>
      <w:r>
        <w:pict>
          <v:line id="_x0000_s1125" style="position:absolute;z-index:251748352" from="0,2pt" to="512pt,2pt" strokecolor="#009ddb" strokeweight="2pt">
            <v:stroke linestyle="single"/>
            <w10:wrap type="topAndBottom"/>
          </v:line>
        </w:pict>
      </w:r>
    </w:p>
    <w:p>
      <w:pPr>
        <w:pStyle w:val="Normal2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Michelle and </w:t>
      </w:r>
      <w:r>
        <w:rPr>
          <w:rFonts w:ascii="arial" w:eastAsia="arial" w:hAnsi="arial" w:cs="arial"/>
          <w:b/>
          <w:i/>
          <w:strike w:val="0"/>
          <w:noProof w:val="0"/>
          <w:color w:val="000000"/>
          <w:position w:val="0"/>
          <w:sz w:val="20"/>
          <w:u w:val="single"/>
          <w:vertAlign w:val="baseline"/>
        </w:rPr>
        <w:t>Barack</w:t>
      </w:r>
    </w:p>
    <w:p>
      <w:pPr>
        <w:pStyle w:val="Normal2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 Instagram</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President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wished his wife Michelle a happy birthday on Instagram. The post comes as Michelle has been absent from political events recent</w:t>
      </w:r>
    </w:p>
    <w:p>
      <w:pPr>
        <w:pStyle w:val="Normal27"/>
        <w:keepNext/>
        <w:spacing w:before="240" w:after="0" w:line="340" w:lineRule="atLeast"/>
        <w:ind w:left="0" w:right="0" w:firstLine="0"/>
        <w:jc w:val="left"/>
      </w:pPr>
      <w:bookmarkStart w:id="80" w:name="Classification_25"/>
      <w:bookmarkEnd w:id="80"/>
      <w:r>
        <w:rPr>
          <w:rFonts w:ascii="arial" w:eastAsia="arial" w:hAnsi="arial" w:cs="arial"/>
          <w:b/>
          <w:i w:val="0"/>
          <w:strike w:val="0"/>
          <w:noProof w:val="0"/>
          <w:color w:val="000000"/>
          <w:position w:val="0"/>
          <w:sz w:val="28"/>
          <w:u w:val="none"/>
          <w:vertAlign w:val="baseline"/>
        </w:rPr>
        <w:t>Classification</w:t>
      </w:r>
    </w:p>
    <w:p>
      <w:pPr>
        <w:pStyle w:val="Normal27"/>
        <w:spacing w:line="60" w:lineRule="exact"/>
      </w:pPr>
      <w:r>
        <w:pict>
          <v:line id="_x0000_s1126" style="position:absolute;z-index:251749376" from="0,2pt" to="512pt,2pt" strokecolor="#009ddb" strokeweight="2pt">
            <v:stroke linestyle="single"/>
            <w10:wrap type="topAndBottom"/>
          </v:line>
        </w:pict>
      </w:r>
    </w:p>
    <w:p>
      <w:pPr>
        <w:pStyle w:val="Normal27"/>
        <w:spacing w:line="120" w:lineRule="exact"/>
      </w:pPr>
    </w:p>
    <w:p>
      <w:pPr>
        <w:pStyle w:val="Normal2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TRENDS &amp; EVENTS (92%); CAMPAIGNS &amp; ELECTIONS (90%); DEATH NOTICES &amp; OBITUARIES (90%); HEADS OF GOVERNMENT ELECTIONS (90%); POLITICS (90%); US DEMOCRATIC PARTY (90%); US PRESIDENTS (90%); PHOTO &amp; VIDEO SHARING (89%); TRUMP'S FIRST 100 DAYS (89%); POLITICAL PARTIES (79%); POLITICAL PARTY CONVENTIONS (79%); ELECTIONS (78%);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'S FIRST 100 DAYS (78%); US PRESIDENTIAL CANDIDATES 2008 (78%); US PRESIDENTIAL CANDIDATES 2012 (78%); US PRESIDENTIAL CANDIDATES 2024 (78%); US PRESIDENTIAL ELECTIONS (78%); VOTERS &amp; VOTING (77%); HOLIDAYS &amp; OBSERVANCES (73%); CONFERENCES &amp; CONVENTIONS (72%); US DEMOCRATIC NATIONAL CONVENTIONS (72%); WEATHER (50%); Politics (%)</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PHOTO &amp; VIDEO SHARING (89%)</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(92%);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(92%); DONALD TRUMP (89%); KAMALA HARRIS (79%); JIMMY CARTER (59%)</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HAWAII, USA (92%)</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17, 2025</w:t>
      </w:r>
    </w:p>
    <w:p>
      <w:pPr>
        <w:pStyle w:val="Normal27"/>
      </w:pPr>
    </w:p>
    <w:p>
      <w:pPr>
        <w:pStyle w:val="Normal27"/>
        <w:ind w:left="200"/>
        <w:sectPr>
          <w:type w:val="continuous"/>
          <w:pgMar w:top="840" w:right="1000" w:bottom="840" w:left="1000" w:header="400" w:footer="400"/>
          <w:pgNumType w:fmt="decimal"/>
          <w:cols w:space="720"/>
        </w:sectPr>
      </w:pPr>
      <w:r>
        <w:br/>
      </w:r>
      <w:r>
        <w:pict>
          <v:line id="_x0000_s1127" style="position:absolute;z-index:251750400"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441"/>
          <w:headerReference w:type="default" r:id="rId442"/>
          <w:footerReference w:type="even" r:id="rId443"/>
          <w:footerReference w:type="default" r:id="rId444"/>
          <w:headerReference w:type="first" r:id="rId445"/>
          <w:footerReference w:type="first" r:id="rId446"/>
          <w:pgSz w:w="12240" w:h="15840"/>
          <w:pgMar w:top="840" w:right="1000" w:bottom="840" w:left="1000" w:header="400" w:footer="400"/>
          <w:pgNumType w:fmt="decimal"/>
          <w:cols w:space="720"/>
          <w:titlePg w:val="0"/>
        </w:sectPr>
      </w:pPr>
    </w:p>
    <w:p>
      <w:pPr>
        <w:pStyle w:val="Normal28"/>
      </w:pPr>
    </w:p>
    <w:p>
      <w:pPr>
        <w:pStyle w:val="Heading126"/>
        <w:keepNext w:val="0"/>
        <w:spacing w:after="200" w:line="340" w:lineRule="atLeast"/>
        <w:ind w:left="0" w:right="0" w:firstLine="0"/>
        <w:jc w:val="center"/>
      </w:pPr>
      <w:hyperlink r:id="rId447" w:history="1">
        <w:r>
          <w:rPr>
            <w:rFonts w:ascii="arial" w:eastAsia="arial" w:hAnsi="arial" w:cs="arial"/>
            <w:b/>
            <w:i/>
            <w:strike w:val="0"/>
            <w:color w:val="0077CC"/>
            <w:sz w:val="28"/>
            <w:u w:val="single"/>
            <w:vertAlign w:val="baseline"/>
          </w:rPr>
          <w:t>Barack</w:t>
        </w:r>
      </w:hyperlink>
      <w:hyperlink r:id="rId448" w:history="1">
        <w:r>
          <w:rPr>
            <w:rFonts w:ascii="arial" w:eastAsia="arial" w:hAnsi="arial" w:cs="arial"/>
            <w:b/>
            <w:i/>
            <w:strike w:val="0"/>
            <w:color w:val="0077CC"/>
            <w:sz w:val="28"/>
            <w:u w:val="single"/>
            <w:vertAlign w:val="baseline"/>
          </w:rPr>
          <w:t xml:space="preserve"> </w:t>
        </w:r>
      </w:hyperlink>
      <w:hyperlink r:id="rId449" w:history="1">
        <w:r>
          <w:rPr>
            <w:rFonts w:ascii="arial" w:eastAsia="arial" w:hAnsi="arial" w:cs="arial"/>
            <w:b/>
            <w:i/>
            <w:strike w:val="0"/>
            <w:color w:val="0077CC"/>
            <w:sz w:val="28"/>
            <w:u w:val="single"/>
            <w:vertAlign w:val="baseline"/>
          </w:rPr>
          <w:t>Obama</w:t>
        </w:r>
      </w:hyperlink>
      <w:hyperlink r:id="rId450" w:history="1">
        <w:r>
          <w:rPr>
            <w:rFonts w:ascii="arial" w:eastAsia="arial" w:hAnsi="arial" w:cs="arial"/>
            <w:b/>
            <w:i/>
            <w:strike w:val="0"/>
            <w:color w:val="0077CC"/>
            <w:sz w:val="28"/>
            <w:u w:val="single"/>
            <w:vertAlign w:val="baseline"/>
          </w:rPr>
          <w:t>'s Valentine's Wish For Michelle Amid Divorce Rumours</w:t>
        </w:r>
      </w:hyperlink>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Times Now</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14, 2025 Friday 6:05 PM EST</w:t>
      </w:r>
    </w:p>
    <w:p>
      <w:pPr>
        <w:pStyle w:val="Normal28"/>
        <w:keepNext w:val="0"/>
        <w:spacing w:after="0" w:line="240" w:lineRule="atLeast"/>
        <w:ind w:right="0"/>
        <w:jc w:val="both"/>
      </w:pPr>
      <w:bookmarkStart w:id="81" w:name="Bookmark_28"/>
      <w:bookmarkEnd w:id="81"/>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TIMES GLOBAL BROADCASTING COMPANY LIMITED  All Rights Reserved</w:t>
      </w:r>
    </w:p>
    <w:p>
      <w:pPr>
        <w:pStyle w:val="Normal28"/>
        <w:keepNext w:val="0"/>
        <w:spacing w:before="120" w:after="0" w:line="220" w:lineRule="atLeast"/>
        <w:ind w:left="0" w:right="0" w:firstLine="0"/>
        <w:jc w:val="left"/>
      </w:pPr>
      <w:r>
        <w:br/>
      </w:r>
      <w:r>
        <w:pict>
          <v:shape id="_x0000_i1128" type="#_x0000_t75" style="width:200.28pt;height:22.5pt">
            <v:imagedata r:id="rId451" o:title=""/>
          </v:shape>
        </w:pic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&amp; US POLITICS NEWS</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258 words</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Times Now Digital</w:t>
      </w:r>
    </w:p>
    <w:p>
      <w:pPr>
        <w:pStyle w:val="Normal28"/>
        <w:keepNext/>
        <w:spacing w:before="240" w:after="0" w:line="340" w:lineRule="atLeast"/>
        <w:ind w:left="0" w:right="0" w:firstLine="0"/>
        <w:jc w:val="left"/>
      </w:pPr>
      <w:bookmarkStart w:id="82" w:name="Body_26"/>
      <w:bookmarkEnd w:id="82"/>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29" style="position:absolute;z-index:251751424" from="0,2pt" to="512pt,2pt" strokecolor="#009ddb" strokeweight="2pt">
            <v:stroke linestyle="single"/>
            <w10:wrap type="topAndBottom"/>
          </v:line>
        </w:pict>
      </w:r>
    </w:p>
    <w:p>
      <w:pPr>
        <w:pStyle w:val="Normal28"/>
      </w:pPr>
    </w:p>
    <w:p>
      <w:pPr>
        <w:pStyle w:val="Normal2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and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were seen together in a selfie on Friday to celebrate Valentine's Day - their first public appearance together in weeks amid divorce rumours. The former US President began the day with a playful message to Michelle, affirming that she's still "the one" after more than three decades of marriage.The heartfelt post comes amid rumours that the high-profile couple, married for 32 years, may be heading for divorce. 'Thirty-two years together and you still take my breath away. Happy Valentine's Day,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the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wrote on X on Friday."Happy Valentine's Day, @MichelleObama,"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added.              </w:t>
      </w:r>
    </w:p>
    <w:p>
      <w:pPr>
        <w:pStyle w:val="Normal28"/>
        <w:keepNext w:val="0"/>
        <w:spacing w:before="240" w:after="0" w:line="260" w:lineRule="atLeast"/>
        <w:ind w:left="0" w:right="0" w:firstLine="0"/>
        <w:jc w:val="both"/>
      </w:pPr>
      <w:hyperlink r:id="rId452" w:history="1">
        <w:r>
          <w:rPr>
            <w:rFonts w:ascii="arial" w:eastAsia="arial" w:hAnsi="arial" w:cs="arial"/>
            <w:b w:val="0"/>
            <w:i/>
            <w:strike w:val="0"/>
            <w:color w:val="0077CC"/>
            <w:sz w:val="20"/>
            <w:u w:val="single"/>
            <w:vertAlign w:val="baseline"/>
          </w:rPr>
          <w:t xml:space="preserve">A post shared by </w:t>
        </w:r>
      </w:hyperlink>
      <w:hyperlink r:id="rId453" w:history="1">
        <w:r>
          <w:rPr>
            <w:rFonts w:ascii="arial" w:eastAsia="arial" w:hAnsi="arial" w:cs="arial"/>
            <w:b/>
            <w:i/>
            <w:strike w:val="0"/>
            <w:color w:val="0077CC"/>
            <w:sz w:val="20"/>
            <w:u w:val="single"/>
            <w:vertAlign w:val="baseline"/>
          </w:rPr>
          <w:t>Barack</w:t>
        </w:r>
      </w:hyperlink>
      <w:hyperlink r:id="rId454" w:history="1">
        <w:r>
          <w:rPr>
            <w:rFonts w:ascii="arial" w:eastAsia="arial" w:hAnsi="arial" w:cs="arial"/>
            <w:b w:val="0"/>
            <w:i/>
            <w:strike w:val="0"/>
            <w:color w:val="0077CC"/>
            <w:sz w:val="20"/>
            <w:u w:val="single"/>
            <w:vertAlign w:val="baseline"/>
          </w:rPr>
          <w:t xml:space="preserve"> </w:t>
        </w:r>
      </w:hyperlink>
      <w:hyperlink r:id="rId455" w:history="1">
        <w:r>
          <w:rPr>
            <w:rFonts w:ascii="arial" w:eastAsia="arial" w:hAnsi="arial" w:cs="arial"/>
            <w:b/>
            <w:i/>
            <w:strike w:val="0"/>
            <w:color w:val="0077CC"/>
            <w:sz w:val="20"/>
            <w:u w:val="single"/>
            <w:vertAlign w:val="baseline"/>
          </w:rPr>
          <w:t>Obama</w:t>
        </w:r>
      </w:hyperlink>
      <w:hyperlink r:id="rId456" w:history="1">
        <w:r>
          <w:rPr>
            <w:rFonts w:ascii="arial" w:eastAsia="arial" w:hAnsi="arial" w:cs="arial"/>
            <w:b w:val="0"/>
            <w:i/>
            <w:strike w:val="0"/>
            <w:color w:val="0077CC"/>
            <w:sz w:val="20"/>
            <w:u w:val="single"/>
            <w:vertAlign w:val="baseline"/>
          </w:rPr>
          <w:t xml:space="preserve"> (@barackobama)</w:t>
        </w:r>
      </w:hyperlink>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Netizens quickly reacted to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's Instagram post, flooding it with love and admiration for the couple. The post received over 7 lakh likes and more than 7,500 comments within hours. "You two are the example. Thank you. Happy Valentine's Day!" one user commented.Soon after,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responded with a heartfelt post of her own. "If there's one person I can always count on, it's you, @BarackObama. You're my rock. Always have been. Always will be. Happy Valentine's Day, honey!" she wrote.              </w:t>
      </w:r>
    </w:p>
    <w:p>
      <w:pPr>
        <w:pStyle w:val="Normal28"/>
        <w:keepNext w:val="0"/>
        <w:spacing w:before="240" w:after="0" w:line="260" w:lineRule="atLeast"/>
        <w:ind w:left="0" w:right="0" w:firstLine="0"/>
        <w:jc w:val="both"/>
      </w:pPr>
      <w:hyperlink r:id="rId457" w:history="1">
        <w:r>
          <w:rPr>
            <w:rFonts w:ascii="arial" w:eastAsia="arial" w:hAnsi="arial" w:cs="arial"/>
            <w:b w:val="0"/>
            <w:i/>
            <w:strike w:val="0"/>
            <w:color w:val="0077CC"/>
            <w:sz w:val="20"/>
            <w:u w:val="single"/>
            <w:vertAlign w:val="baseline"/>
          </w:rPr>
          <w:t xml:space="preserve">A post shared by Michelle </w:t>
        </w:r>
      </w:hyperlink>
      <w:hyperlink r:id="rId458" w:history="1">
        <w:r>
          <w:rPr>
            <w:rFonts w:ascii="arial" w:eastAsia="arial" w:hAnsi="arial" w:cs="arial"/>
            <w:b/>
            <w:i/>
            <w:strike w:val="0"/>
            <w:color w:val="0077CC"/>
            <w:sz w:val="20"/>
            <w:u w:val="single"/>
            <w:vertAlign w:val="baseline"/>
          </w:rPr>
          <w:t>Obama</w:t>
        </w:r>
      </w:hyperlink>
      <w:hyperlink r:id="rId459" w:history="1">
        <w:r>
          <w:rPr>
            <w:rFonts w:ascii="arial" w:eastAsia="arial" w:hAnsi="arial" w:cs="arial"/>
            <w:b w:val="0"/>
            <w:i/>
            <w:strike w:val="0"/>
            <w:color w:val="0077CC"/>
            <w:sz w:val="20"/>
            <w:u w:val="single"/>
            <w:vertAlign w:val="baseline"/>
          </w:rPr>
          <w:t xml:space="preserve"> (@michelleobama)</w:t>
        </w:r>
      </w:hyperlink>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heartfelt posts come in response to unfounded rumours that the couple might be heading for divorce, with claims that the former US President - who served from 2009 to 2017- was allegedly having an affair with Friends actress Jennifer Aniston. However, Aniston has firmly denied the rumours.</w:t>
      </w:r>
    </w:p>
    <w:p>
      <w:pPr>
        <w:pStyle w:val="Normal28"/>
        <w:keepNext/>
        <w:spacing w:before="240" w:after="0" w:line="340" w:lineRule="atLeast"/>
        <w:ind w:left="0" w:right="0" w:firstLine="0"/>
        <w:jc w:val="left"/>
      </w:pPr>
      <w:bookmarkStart w:id="83" w:name="Classification_26"/>
      <w:bookmarkEnd w:id="83"/>
      <w:r>
        <w:rPr>
          <w:rFonts w:ascii="arial" w:eastAsia="arial" w:hAnsi="arial" w:cs="arial"/>
          <w:b/>
          <w:i w:val="0"/>
          <w:strike w:val="0"/>
          <w:noProof w:val="0"/>
          <w:color w:val="000000"/>
          <w:position w:val="0"/>
          <w:sz w:val="28"/>
          <w:u w:val="none"/>
          <w:vertAlign w:val="baseline"/>
        </w:rPr>
        <w:t>Classification</w:t>
      </w:r>
    </w:p>
    <w:p>
      <w:pPr>
        <w:pStyle w:val="Normal28"/>
        <w:spacing w:line="60" w:lineRule="exact"/>
      </w:pPr>
      <w:r>
        <w:pict>
          <v:line id="_x0000_s1130" style="position:absolute;z-index:251752448" from="0,2pt" to="512pt,2pt" strokecolor="#009ddb" strokeweight="2pt">
            <v:stroke linestyle="single"/>
            <w10:wrap type="topAndBottom"/>
          </v:line>
        </w:pict>
      </w:r>
    </w:p>
    <w:p>
      <w:pPr>
        <w:pStyle w:val="Normal28"/>
        <w:spacing w:line="120" w:lineRule="exact"/>
      </w:pPr>
    </w:p>
    <w:p>
      <w:pPr>
        <w:pStyle w:val="Normal2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670659980</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GOSSIP &amp; RUMORS (92%); US PRESIDENTS (89%); SELFIES (78%); WEDDINGS &amp; ENGAGEMENTS (78%); MARRIAGE (77%); FALSE RUMORS (72%)</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SELFIES (78%)</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(94%);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(92%); JENNIFER ANISTON (50%)</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(93%); United States; Americas, Northern America</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14, 2025</w:t>
      </w:r>
    </w:p>
    <w:p>
      <w:pPr>
        <w:pStyle w:val="Normal28"/>
      </w:pPr>
    </w:p>
    <w:p>
      <w:pPr>
        <w:pStyle w:val="Normal28"/>
        <w:ind w:left="200"/>
        <w:sectPr>
          <w:type w:val="continuous"/>
          <w:pgMar w:top="840" w:right="1000" w:bottom="840" w:left="1000" w:header="400" w:footer="400"/>
          <w:pgNumType w:fmt="decimal"/>
          <w:cols w:space="720"/>
        </w:sectPr>
      </w:pPr>
      <w:r>
        <w:br/>
      </w:r>
      <w:r>
        <w:pict>
          <v:line id="_x0000_s1131" style="position:absolute;z-index:251753472"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460"/>
          <w:headerReference w:type="default" r:id="rId461"/>
          <w:footerReference w:type="even" r:id="rId462"/>
          <w:footerReference w:type="default" r:id="rId463"/>
          <w:headerReference w:type="first" r:id="rId464"/>
          <w:footerReference w:type="first" r:id="rId465"/>
          <w:pgSz w:w="12240" w:h="15840"/>
          <w:pgMar w:top="840" w:right="1000" w:bottom="840" w:left="1000" w:header="400" w:footer="400"/>
          <w:pgNumType w:fmt="decimal"/>
          <w:cols w:space="720"/>
          <w:titlePg w:val="0"/>
        </w:sectPr>
      </w:pPr>
    </w:p>
    <w:p>
      <w:pPr>
        <w:pStyle w:val="Normal29"/>
      </w:pPr>
    </w:p>
    <w:p>
      <w:pPr>
        <w:pStyle w:val="Heading127"/>
        <w:keepNext w:val="0"/>
        <w:spacing w:after="200" w:line="340" w:lineRule="atLeast"/>
        <w:ind w:left="0" w:right="0" w:firstLine="0"/>
        <w:jc w:val="center"/>
      </w:pPr>
      <w:hyperlink r:id="rId466" w:history="1">
        <w:r>
          <w:rPr>
            <w:rFonts w:ascii="arial" w:eastAsia="arial" w:hAnsi="arial" w:cs="arial"/>
            <w:b/>
            <w:i/>
            <w:strike w:val="0"/>
            <w:color w:val="0077CC"/>
            <w:sz w:val="28"/>
            <w:u w:val="single"/>
            <w:vertAlign w:val="baseline"/>
          </w:rPr>
          <w:t xml:space="preserve">International The video Donald Trump shared of his talk with </w:t>
        </w:r>
      </w:hyperlink>
      <w:hyperlink r:id="rId467" w:history="1">
        <w:r>
          <w:rPr>
            <w:rFonts w:ascii="arial" w:eastAsia="arial" w:hAnsi="arial" w:cs="arial"/>
            <w:b/>
            <w:i/>
            <w:strike w:val="0"/>
            <w:color w:val="0077CC"/>
            <w:sz w:val="28"/>
            <w:u w:val="single"/>
            <w:vertAlign w:val="baseline"/>
          </w:rPr>
          <w:t>Barack</w:t>
        </w:r>
      </w:hyperlink>
      <w:hyperlink r:id="rId468" w:history="1">
        <w:r>
          <w:rPr>
            <w:rFonts w:ascii="arial" w:eastAsia="arial" w:hAnsi="arial" w:cs="arial"/>
            <w:b/>
            <w:i/>
            <w:strike w:val="0"/>
            <w:color w:val="0077CC"/>
            <w:sz w:val="28"/>
            <w:u w:val="single"/>
            <w:vertAlign w:val="baseline"/>
          </w:rPr>
          <w:t xml:space="preserve"> </w:t>
        </w:r>
      </w:hyperlink>
      <w:hyperlink r:id="rId469" w:history="1">
        <w:r>
          <w:rPr>
            <w:rFonts w:ascii="arial" w:eastAsia="arial" w:hAnsi="arial" w:cs="arial"/>
            <w:b/>
            <w:i/>
            <w:strike w:val="0"/>
            <w:color w:val="0077CC"/>
            <w:sz w:val="28"/>
            <w:u w:val="single"/>
            <w:vertAlign w:val="baseline"/>
          </w:rPr>
          <w:t>Obama</w:t>
        </w:r>
      </w:hyperlink>
      <w:hyperlink r:id="rId470" w:history="1">
        <w:r>
          <w:rPr>
            <w:rFonts w:ascii="arial" w:eastAsia="arial" w:hAnsi="arial" w:cs="arial"/>
            <w:b/>
            <w:i/>
            <w:strike w:val="0"/>
            <w:color w:val="0077CC"/>
            <w:sz w:val="28"/>
            <w:u w:val="single"/>
            <w:vertAlign w:val="baseline"/>
          </w:rPr>
          <w:t xml:space="preserve"> that will give a lot to talk about.</w:t>
        </w:r>
      </w:hyperlink>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13, 2025 Monday</w:t>
      </w:r>
    </w:p>
    <w:p>
      <w:pPr>
        <w:pStyle w:val="Normal29"/>
        <w:keepNext w:val="0"/>
        <w:spacing w:after="0" w:line="240" w:lineRule="atLeast"/>
        <w:ind w:right="0"/>
        <w:jc w:val="both"/>
      </w:pPr>
      <w:bookmarkStart w:id="84" w:name="Bookmark_29"/>
      <w:bookmarkEnd w:id="84"/>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pStyle w:val="Normal29"/>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29"/>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CE Noticias Financieras All Rights Reserved</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450 words</w:t>
      </w:r>
    </w:p>
    <w:p>
      <w:pPr>
        <w:pStyle w:val="Normal29"/>
        <w:keepNext/>
        <w:spacing w:before="240" w:after="0" w:line="340" w:lineRule="atLeast"/>
        <w:ind w:left="0" w:right="0" w:firstLine="0"/>
        <w:jc w:val="left"/>
      </w:pPr>
      <w:bookmarkStart w:id="85" w:name="Body_27"/>
      <w:bookmarkEnd w:id="85"/>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32" style="position:absolute;z-index:251754496" from="0,2pt" to="512pt,2pt" strokecolor="#009ddb" strokeweight="2pt">
            <v:stroke linestyle="single"/>
            <w10:wrap type="topAndBottom"/>
          </v:line>
        </w:pic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Donald Trump, president-elect of the United States, shared a video of his conversation with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which would give much to talk about.</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video shows Trump and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having an informal talk, in which there was laughter, comments and they even agreed on a meeting.</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will take office as president of the United States on January 20, after winning the race against Democrat Kamala Harris.</w:t>
      </w:r>
    </w:p>
    <w:p>
      <w:pPr>
        <w:pStyle w:val="Normal2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The video that Donald Trump shared of his conversation with </w:t>
      </w:r>
      <w:r>
        <w:rPr>
          <w:rFonts w:ascii="arial" w:eastAsia="arial" w:hAnsi="arial" w:cs="arial"/>
          <w:b/>
          <w:i/>
          <w:strike w:val="0"/>
          <w:noProof w:val="0"/>
          <w:color w:val="000000"/>
          <w:position w:val="0"/>
          <w:sz w:val="20"/>
          <w:u w:val="single"/>
          <w:vertAlign w:val="baseline"/>
        </w:rPr>
        <w:t>Barack</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Through Truth Social, Donald Trump shared a video with subtitles of his conversation with former U.S. President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conversation would have happened last Thursday, January 9, when the politicians met at Jimmy Carter's funeral.</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InternationalVIDEO: Donald Trump made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laugh during Jimmy Carter's funeral in front of Kamala HarrisInternationalDid the threats work? Greenland opens dialogue with Donald Trump for cooperationInternationalDonald Trump is sentenced for Stormy Daniels case 10 days after becoming president of the United StatesInternationalDonald Trump could negotiate the purchase of the Panama Canal: In the United States they are preparing.</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video,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greets and congratulates Donald Trump for winning the November 5 elections and assures him that he knew he would win.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Donald Trump's conversation with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the president-elect of the United States tells him: "You know what I realized? Hillary (Clinton) still hates me, too much, she will never forgive me".</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Likewise, in the brief talk during Jimmy Carter's funeral, Donald Trump and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would agree to meet again to "discuss some things".</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video Donald Trump shared on Truth Social shows how the politicians laugh and share a casual chat; this video is making waves.</w:t>
      </w:r>
    </w:p>
    <w:p>
      <w:pPr>
        <w:pStyle w:val="Normal2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Is the video Donald Trump shared of his talk with </w:t>
      </w:r>
      <w:r>
        <w:rPr>
          <w:rFonts w:ascii="arial" w:eastAsia="arial" w:hAnsi="arial" w:cs="arial"/>
          <w:b/>
          <w:i/>
          <w:strike w:val="0"/>
          <w:noProof w:val="0"/>
          <w:color w:val="000000"/>
          <w:position w:val="0"/>
          <w:sz w:val="20"/>
          <w:u w:val="single"/>
          <w:vertAlign w:val="baseline"/>
        </w:rPr>
        <w:t>Barack</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i w:val="0"/>
          <w:strike w:val="0"/>
          <w:noProof w:val="0"/>
          <w:color w:val="000000"/>
          <w:position w:val="0"/>
          <w:sz w:val="20"/>
          <w:u w:val="none"/>
          <w:vertAlign w:val="baseline"/>
        </w:rPr>
        <w:t xml:space="preserve"> real?</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video of Donald Trump and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's talk lasts 1:40 minutes and has already given a lot to talk about because it is suspected that it was made with artificial intelligence.</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video of the meeting between Donald Trump and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had already been released since January 9, however, the conversation between the former presidents was unknown.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the video shows a dialogue between Donald Trump and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the audio is very clear; given the remoteness of the recording, the dialogues would be a montage.</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Similarly, the video shows how Democrat Kamala Harris enters the room with her husband Doug Emhoff and sits in front of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and Trump, without greeting them.</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video,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continues his conversation with Donald Trump and says: "She won't look at me. She's not cut out for this," referring to Kamala Harris.</w:t>
      </w:r>
    </w:p>
    <w:p>
      <w:pPr>
        <w:pStyle w:val="Normal29"/>
        <w:keepNext/>
        <w:spacing w:before="240" w:after="0" w:line="340" w:lineRule="atLeast"/>
        <w:ind w:left="0" w:right="0" w:firstLine="0"/>
        <w:jc w:val="left"/>
      </w:pPr>
      <w:bookmarkStart w:id="86" w:name="Classification_27"/>
      <w:bookmarkEnd w:id="86"/>
      <w:r>
        <w:rPr>
          <w:rFonts w:ascii="arial" w:eastAsia="arial" w:hAnsi="arial" w:cs="arial"/>
          <w:b/>
          <w:i w:val="0"/>
          <w:strike w:val="0"/>
          <w:noProof w:val="0"/>
          <w:color w:val="000000"/>
          <w:position w:val="0"/>
          <w:sz w:val="28"/>
          <w:u w:val="none"/>
          <w:vertAlign w:val="baseline"/>
        </w:rPr>
        <w:t>Classification</w:t>
      </w:r>
    </w:p>
    <w:p>
      <w:pPr>
        <w:pStyle w:val="Normal29"/>
        <w:spacing w:line="60" w:lineRule="exact"/>
      </w:pPr>
      <w:r>
        <w:pict>
          <v:line id="_x0000_s1133" style="position:absolute;z-index:251755520" from="0,2pt" to="512pt,2pt" strokecolor="#009ddb" strokeweight="2pt">
            <v:stroke linestyle="single"/>
            <w10:wrap type="topAndBottom"/>
          </v:line>
        </w:pict>
      </w:r>
    </w:p>
    <w:p>
      <w:pPr>
        <w:pStyle w:val="Normal29"/>
        <w:spacing w:line="120" w:lineRule="exact"/>
      </w:pPr>
    </w:p>
    <w:p>
      <w:pPr>
        <w:pStyle w:val="Normal2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PHOTO &amp; VIDEO SHARING (90%); US PRESIDENTS (90%); ELECTIONS &amp; POLITICS (89%); POLITICS (89%); US DEMOCRATIC PARTY (89%); ELECTIONS (78%); TALKS &amp; MEETINGS (78%); ARTIFICIAL INTELLIGENCE (73%); Internacional (%)</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PHOTO &amp; VIDEO SHARING (90%); ARTIFICIAL INTELLIGENCE (73%)</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DONALD TRUMP (94%); KAMALA HARRIS (93%);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(90%); JIMMY CARTER (78%); STORMY DANIELS (78%)</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(94%); PANAMA (79%)</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29, 2025</w:t>
      </w:r>
    </w:p>
    <w:p>
      <w:pPr>
        <w:pStyle w:val="Normal29"/>
      </w:pPr>
    </w:p>
    <w:p>
      <w:pPr>
        <w:pStyle w:val="Normal29"/>
        <w:ind w:left="200"/>
        <w:sectPr>
          <w:type w:val="continuous"/>
          <w:pgMar w:top="840" w:right="1000" w:bottom="840" w:left="1000" w:header="400" w:footer="400"/>
          <w:pgNumType w:fmt="decimal"/>
          <w:cols w:space="720"/>
        </w:sectPr>
      </w:pPr>
      <w:r>
        <w:br/>
      </w:r>
      <w:r>
        <w:pict>
          <v:line id="_x0000_s1134" style="position:absolute;z-index:251756544"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471"/>
          <w:headerReference w:type="default" r:id="rId472"/>
          <w:footerReference w:type="even" r:id="rId473"/>
          <w:footerReference w:type="default" r:id="rId474"/>
          <w:headerReference w:type="first" r:id="rId475"/>
          <w:footerReference w:type="first" r:id="rId476"/>
          <w:pgSz w:w="12240" w:h="15840"/>
          <w:pgMar w:top="840" w:right="1000" w:bottom="840" w:left="1000" w:header="400" w:footer="400"/>
          <w:pgNumType w:fmt="decimal"/>
          <w:cols w:space="720"/>
          <w:titlePg w:val="0"/>
        </w:sectPr>
      </w:pPr>
    </w:p>
    <w:p>
      <w:pPr>
        <w:pStyle w:val="Normal30"/>
      </w:pPr>
    </w:p>
    <w:p>
      <w:pPr>
        <w:pStyle w:val="Heading128"/>
        <w:keepNext w:val="0"/>
        <w:spacing w:after="200" w:line="340" w:lineRule="atLeast"/>
        <w:ind w:left="0" w:right="0" w:firstLine="0"/>
        <w:jc w:val="center"/>
      </w:pPr>
      <w:hyperlink r:id="rId477" w:history="1">
        <w:r>
          <w:rPr>
            <w:rFonts w:ascii="arial" w:eastAsia="arial" w:hAnsi="arial" w:cs="arial"/>
            <w:b/>
            <w:i/>
            <w:strike w:val="0"/>
            <w:color w:val="0077CC"/>
            <w:sz w:val="28"/>
            <w:u w:val="single"/>
            <w:vertAlign w:val="baseline"/>
          </w:rPr>
          <w:t xml:space="preserve">Is </w:t>
        </w:r>
      </w:hyperlink>
      <w:hyperlink r:id="rId478" w:history="1">
        <w:r>
          <w:rPr>
            <w:rFonts w:ascii="arial" w:eastAsia="arial" w:hAnsi="arial" w:cs="arial"/>
            <w:b/>
            <w:i/>
            <w:strike w:val="0"/>
            <w:color w:val="0077CC"/>
            <w:sz w:val="28"/>
            <w:u w:val="single"/>
            <w:vertAlign w:val="baseline"/>
          </w:rPr>
          <w:t>Barack</w:t>
        </w:r>
      </w:hyperlink>
      <w:hyperlink r:id="rId479" w:history="1">
        <w:r>
          <w:rPr>
            <w:rFonts w:ascii="arial" w:eastAsia="arial" w:hAnsi="arial" w:cs="arial"/>
            <w:b/>
            <w:i/>
            <w:strike w:val="0"/>
            <w:color w:val="0077CC"/>
            <w:sz w:val="28"/>
            <w:u w:val="single"/>
            <w:vertAlign w:val="baseline"/>
          </w:rPr>
          <w:t xml:space="preserve"> </w:t>
        </w:r>
      </w:hyperlink>
      <w:hyperlink r:id="rId480" w:history="1">
        <w:r>
          <w:rPr>
            <w:rFonts w:ascii="arial" w:eastAsia="arial" w:hAnsi="arial" w:cs="arial"/>
            <w:b/>
            <w:i/>
            <w:strike w:val="0"/>
            <w:color w:val="0077CC"/>
            <w:sz w:val="28"/>
            <w:u w:val="single"/>
            <w:vertAlign w:val="baseline"/>
          </w:rPr>
          <w:t>Obama</w:t>
        </w:r>
      </w:hyperlink>
      <w:hyperlink r:id="rId481" w:history="1">
        <w:r>
          <w:rPr>
            <w:rFonts w:ascii="arial" w:eastAsia="arial" w:hAnsi="arial" w:cs="arial"/>
            <w:b/>
            <w:i/>
            <w:strike w:val="0"/>
            <w:color w:val="0077CC"/>
            <w:sz w:val="28"/>
            <w:u w:val="single"/>
            <w:vertAlign w:val="baseline"/>
          </w:rPr>
          <w:t xml:space="preserve"> dating Jennifer Aniston? Leaked message 'confirms' rumours, 'definitely not a secret'</w:t>
        </w:r>
      </w:hyperlink>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MINT</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24, 2025 Friday</w:t>
      </w:r>
    </w:p>
    <w:p>
      <w:pPr>
        <w:pStyle w:val="Normal30"/>
        <w:keepNext w:val="0"/>
        <w:spacing w:after="0" w:line="240" w:lineRule="atLeast"/>
        <w:ind w:right="0"/>
        <w:jc w:val="both"/>
      </w:pPr>
      <w:bookmarkStart w:id="87" w:name="Bookmark_30"/>
      <w:bookmarkEnd w:id="87"/>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HT Media Ltd. All Rights Reserved</w:t>
      </w:r>
    </w:p>
    <w:p>
      <w:pPr>
        <w:pStyle w:val="Normal30"/>
        <w:keepNext w:val="0"/>
        <w:spacing w:before="120" w:after="0" w:line="220" w:lineRule="atLeast"/>
        <w:ind w:left="0" w:right="0" w:firstLine="0"/>
        <w:jc w:val="left"/>
      </w:pPr>
      <w:r>
        <w:br/>
      </w:r>
      <w:r>
        <w:pict>
          <v:shape id="_x0000_i1135" type="#_x0000_t75" style="width:0;height:0"/>
        </w:pic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396 words</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Delhi </w:t>
      </w:r>
    </w:p>
    <w:p>
      <w:pPr>
        <w:pStyle w:val="Normal30"/>
        <w:keepNext/>
        <w:spacing w:before="240" w:after="0" w:line="340" w:lineRule="atLeast"/>
        <w:ind w:left="0" w:right="0" w:firstLine="0"/>
        <w:jc w:val="left"/>
      </w:pPr>
      <w:bookmarkStart w:id="88" w:name="Body_28"/>
      <w:bookmarkEnd w:id="88"/>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36" style="position:absolute;z-index:251757568" from="0,2pt" to="512pt,2pt" strokecolor="#009ddb" strokeweight="2pt">
            <v:stroke linestyle="single"/>
            <w10:wrap type="topAndBottom"/>
          </v:line>
        </w:pic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Delhi, Jan. 24 -- Rumours of a potential separation between one of America's favourite power couples-former US President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and his wife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-have been making rounds on social media for some time now. Speculations of an alleged affair of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with 'Friends' star Jennifer Aniston have furthered the rumour.</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social media speculations were fueled when journalist Megyn Kelly addressed the issue on her social media handles, saying, "I don't know whether it is true." However, Megyn Kelly, the host of The Megyn Kelly Show, said, "but if it is, it truly would be a political earthquake in Democratic circles, never mind America."</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Megyn also highlighted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's absence at Jimmy Carter's funeral and her announcement that she'd miss Donald Trump's inauguration ceremony amid the divorce rumours.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Recently, an X user claimed that a leaked message, allegedly from Jennifer Aniston's friend, had confirmed her relationship with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which is "definitely not a secret" among her friends.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alleged message, the friend claims that the 'Friends' actor admitted to the relationship in a casual conversation.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with Jennifer Aniston. My old manager, now a friend, is connected to her inner circle," the alleged message read.</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gathering with Jennifer's friends, the affair came up casually-Jennifer herself admitted it. They were sitting with a psychic, which makes it sound surreal, but it's definitely not a secret among her closest friends."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Jennifer Aniston has firmly denied any romantic involvement with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saying that she has only met him once and is more acquainted with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Aniston's representative also clarified that she does not maintain any "personal friendship" with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though she "is a fan."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clarification is significant because Jennifer Aniston had previously supported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's political campaigns and has been a vocal admirer of his policies and leadership.</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the growing speculation, the Obamas have not released an official statement confirming or denying the news. Therefore, the rumours surrounding their divorce and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's affair remain unsubstantiated.</w:t>
      </w:r>
    </w:p>
    <w:p>
      <w:pPr>
        <w:pStyle w:val="Normal3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Published by HT Digital Content Services with permission from MINT. For any query with respect to this article or any other content requirement, please contact Editor at </w:t>
      </w:r>
      <w:hyperlink r:id="rId482" w:history="1">
        <w:r>
          <w:rPr>
            <w:rFonts w:ascii="arial" w:eastAsia="arial" w:hAnsi="arial" w:cs="arial"/>
            <w:b w:val="0"/>
            <w:i/>
            <w:strike w:val="0"/>
            <w:noProof w:val="0"/>
            <w:color w:val="0077CC"/>
            <w:position w:val="0"/>
            <w:sz w:val="20"/>
            <w:u w:val="single"/>
            <w:vertAlign w:val="baseline"/>
          </w:rPr>
          <w:t>contentservices@htdigital.in</w:t>
        </w:r>
      </w:hyperlink>
    </w:p>
    <w:p>
      <w:pPr>
        <w:pStyle w:val="Normal30"/>
        <w:keepNext/>
        <w:spacing w:before="240" w:after="0" w:line="340" w:lineRule="atLeast"/>
        <w:ind w:left="0" w:right="0" w:firstLine="0"/>
        <w:jc w:val="left"/>
      </w:pPr>
      <w:bookmarkStart w:id="89" w:name="Classification_28"/>
      <w:bookmarkEnd w:id="89"/>
      <w:r>
        <w:rPr>
          <w:rFonts w:ascii="arial" w:eastAsia="arial" w:hAnsi="arial" w:cs="arial"/>
          <w:b/>
          <w:i w:val="0"/>
          <w:strike w:val="0"/>
          <w:noProof w:val="0"/>
          <w:color w:val="000000"/>
          <w:position w:val="0"/>
          <w:sz w:val="28"/>
          <w:u w:val="none"/>
          <w:vertAlign w:val="baseline"/>
        </w:rPr>
        <w:t>Classification</w:t>
      </w:r>
    </w:p>
    <w:p>
      <w:pPr>
        <w:pStyle w:val="Normal30"/>
        <w:spacing w:line="60" w:lineRule="exact"/>
      </w:pPr>
      <w:r>
        <w:pict>
          <v:line id="_x0000_s1137" style="position:absolute;z-index:251758592" from="0,2pt" to="512pt,2pt" strokecolor="#009ddb" strokeweight="2pt">
            <v:stroke linestyle="single"/>
            <w10:wrap type="topAndBottom"/>
          </v:line>
        </w:pict>
      </w:r>
    </w:p>
    <w:p>
      <w:pPr>
        <w:pStyle w:val="Normal30"/>
        <w:spacing w:line="120" w:lineRule="exact"/>
      </w:pPr>
    </w:p>
    <w:p>
      <w:pPr>
        <w:pStyle w:val="Normal3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GOSSIP &amp; RUMORS (91%); COURTSHIP &amp; DATING (90%); JOURNALISM (78%);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'S FIRST 100 DAYS (78%); POLITICS (78%); INTERPERSONAL RELATIONSHIPS (77%); TRUMP'S FIRST 100 DAYS (73%); WRITERS (71%); CAMPAIGNS &amp; ELECTIONS (69%); ASTROLOGISTS &amp; PSYCHICS (64%)</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CONFIDENTIAL INFORMATION LEAKS (90%); MEDIA CONTENT (78%); WRITERS (71%)</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MEGYN KELLY (93%);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(91%); JENNIFER ANISTON (89%);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(89%); DONALD TRUMP (77%); JIMMY CARTER (58%)</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DELHI, INDIA (74%); UNITED STATES (93%)</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24, 2025</w:t>
      </w:r>
    </w:p>
    <w:p>
      <w:pPr>
        <w:pStyle w:val="Normal30"/>
      </w:pPr>
    </w:p>
    <w:p>
      <w:pPr>
        <w:pStyle w:val="Normal30"/>
        <w:ind w:left="200"/>
        <w:sectPr>
          <w:type w:val="continuous"/>
          <w:pgMar w:top="840" w:right="1000" w:bottom="840" w:left="1000" w:header="400" w:footer="400"/>
          <w:pgNumType w:fmt="decimal"/>
          <w:cols w:space="720"/>
        </w:sectPr>
      </w:pPr>
      <w:r>
        <w:br/>
      </w:r>
      <w:r>
        <w:pict>
          <v:line id="_x0000_s1138" style="position:absolute;z-index:251759616"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483"/>
          <w:headerReference w:type="default" r:id="rId484"/>
          <w:footerReference w:type="even" r:id="rId485"/>
          <w:footerReference w:type="default" r:id="rId486"/>
          <w:headerReference w:type="first" r:id="rId487"/>
          <w:footerReference w:type="first" r:id="rId488"/>
          <w:pgSz w:w="12240" w:h="15840"/>
          <w:pgMar w:top="840" w:right="1000" w:bottom="840" w:left="1000" w:header="400" w:footer="400"/>
          <w:pgNumType w:fmt="decimal"/>
          <w:cols w:space="720"/>
          <w:titlePg w:val="0"/>
        </w:sectPr>
      </w:pPr>
    </w:p>
    <w:p>
      <w:pPr>
        <w:pStyle w:val="Normal31"/>
      </w:pPr>
    </w:p>
    <w:p>
      <w:pPr>
        <w:pStyle w:val="Heading129"/>
        <w:keepNext w:val="0"/>
        <w:spacing w:after="200" w:line="340" w:lineRule="atLeast"/>
        <w:ind w:left="0" w:right="0" w:firstLine="0"/>
        <w:jc w:val="center"/>
      </w:pPr>
      <w:hyperlink r:id="rId489" w:history="1">
        <w:r>
          <w:rPr>
            <w:rFonts w:ascii="arial" w:eastAsia="arial" w:hAnsi="arial" w:cs="arial"/>
            <w:b/>
            <w:i/>
            <w:strike w:val="0"/>
            <w:color w:val="0077CC"/>
            <w:sz w:val="28"/>
            <w:u w:val="single"/>
            <w:vertAlign w:val="baseline"/>
          </w:rPr>
          <w:t xml:space="preserve">Michelle </w:t>
        </w:r>
      </w:hyperlink>
      <w:hyperlink r:id="rId490" w:history="1">
        <w:r>
          <w:rPr>
            <w:rFonts w:ascii="arial" w:eastAsia="arial" w:hAnsi="arial" w:cs="arial"/>
            <w:b/>
            <w:i/>
            <w:strike w:val="0"/>
            <w:color w:val="0077CC"/>
            <w:sz w:val="28"/>
            <w:u w:val="single"/>
            <w:vertAlign w:val="baseline"/>
          </w:rPr>
          <w:t>Obama</w:t>
        </w:r>
      </w:hyperlink>
      <w:hyperlink r:id="rId491" w:history="1">
        <w:r>
          <w:rPr>
            <w:rFonts w:ascii="arial" w:eastAsia="arial" w:hAnsi="arial" w:cs="arial"/>
            <w:b/>
            <w:i/>
            <w:strike w:val="0"/>
            <w:color w:val="0077CC"/>
            <w:sz w:val="28"/>
            <w:u w:val="single"/>
            <w:vertAlign w:val="baseline"/>
          </w:rPr>
          <w:t xml:space="preserve"> Scolds </w:t>
        </w:r>
      </w:hyperlink>
      <w:hyperlink r:id="rId492" w:history="1">
        <w:r>
          <w:rPr>
            <w:rFonts w:ascii="arial" w:eastAsia="arial" w:hAnsi="arial" w:cs="arial"/>
            <w:b/>
            <w:i/>
            <w:strike w:val="0"/>
            <w:color w:val="0077CC"/>
            <w:sz w:val="28"/>
            <w:u w:val="single"/>
            <w:vertAlign w:val="baseline"/>
          </w:rPr>
          <w:t>Barack</w:t>
        </w:r>
      </w:hyperlink>
      <w:hyperlink r:id="rId493" w:history="1">
        <w:r>
          <w:rPr>
            <w:rFonts w:ascii="arial" w:eastAsia="arial" w:hAnsi="arial" w:cs="arial"/>
            <w:b/>
            <w:i/>
            <w:strike w:val="0"/>
            <w:color w:val="0077CC"/>
            <w:sz w:val="28"/>
            <w:u w:val="single"/>
            <w:vertAlign w:val="baseline"/>
          </w:rPr>
          <w:t xml:space="preserve"> on Podcast Over Bad Habit</w:t>
        </w:r>
      </w:hyperlink>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Newsweek.com</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12, 2025 Wednesday 9:14 AM EST</w:t>
      </w:r>
    </w:p>
    <w:p>
      <w:pPr>
        <w:pStyle w:val="Normal31"/>
        <w:keepNext w:val="0"/>
        <w:spacing w:after="0" w:line="240" w:lineRule="atLeast"/>
        <w:ind w:right="0"/>
        <w:jc w:val="both"/>
      </w:pPr>
      <w:bookmarkStart w:id="90" w:name="Bookmark_31"/>
      <w:bookmarkEnd w:id="90"/>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 2025 Newsweek Inc. All Rights Reserved</w:t>
      </w:r>
    </w:p>
    <w:p>
      <w:pPr>
        <w:pStyle w:val="Normal31"/>
        <w:keepNext w:val="0"/>
        <w:spacing w:before="120" w:after="0" w:line="220" w:lineRule="atLeast"/>
        <w:ind w:left="0" w:right="0" w:firstLine="0"/>
        <w:jc w:val="left"/>
      </w:pPr>
      <w:r>
        <w:br/>
      </w:r>
      <w:r>
        <w:pict>
          <v:shape id="_x0000_i1139" type="#_x0000_t75" style="width:166.48pt;height:42.74pt">
            <v:imagedata r:id="rId424" o:title=""/>
          </v:shape>
        </w:pic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549 words</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Megan Cartwright</w:t>
      </w:r>
    </w:p>
    <w:p>
      <w:pPr>
        <w:pStyle w:val="Normal3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The former first lady spoke out about her marriage on the debut episode of "IMO with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&amp; Craig Robinson."</w:t>
      </w:r>
    </w:p>
    <w:p>
      <w:pPr>
        <w:pStyle w:val="Normal31"/>
        <w:keepNext/>
        <w:spacing w:before="240" w:after="0" w:line="340" w:lineRule="atLeast"/>
        <w:ind w:left="0" w:right="0" w:firstLine="0"/>
        <w:jc w:val="left"/>
      </w:pPr>
      <w:bookmarkStart w:id="91" w:name="Body_29"/>
      <w:bookmarkEnd w:id="91"/>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40" style="position:absolute;z-index:251760640" from="0,2pt" to="512pt,2pt" strokecolor="#009ddb" strokeweight="2pt">
            <v:stroke linestyle="single"/>
            <w10:wrap type="topAndBottom"/>
          </v:line>
        </w:pict>
      </w:r>
    </w:p>
    <w:p>
      <w:pPr>
        <w:pStyle w:val="Normal31"/>
      </w:pPr>
    </w:p>
    <w:p>
      <w:pPr>
        <w:pStyle w:val="Normal3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playfully scolded her husband, </w:t>
      </w:r>
      <w:hyperlink r:id="rId494" w:history="1">
        <w:r>
          <w:rPr>
            <w:rFonts w:ascii="arial" w:eastAsia="arial" w:hAnsi="arial" w:cs="arial"/>
            <w:b/>
            <w:i/>
            <w:strike w:val="0"/>
            <w:noProof w:val="0"/>
            <w:color w:val="0077CC"/>
            <w:position w:val="0"/>
            <w:sz w:val="20"/>
            <w:u w:val="single"/>
            <w:vertAlign w:val="baseline"/>
          </w:rPr>
          <w:t>Barack</w:t>
        </w:r>
      </w:hyperlink>
      <w:hyperlink r:id="rId495" w:history="1">
        <w:r>
          <w:rPr>
            <w:rFonts w:ascii="arial" w:eastAsia="arial" w:hAnsi="arial" w:cs="arial"/>
            <w:b w:val="0"/>
            <w:i/>
            <w:strike w:val="0"/>
            <w:noProof w:val="0"/>
            <w:color w:val="0077CC"/>
            <w:position w:val="0"/>
            <w:sz w:val="20"/>
            <w:u w:val="single"/>
            <w:vertAlign w:val="baseline"/>
          </w:rPr>
          <w:t xml:space="preserve"> </w:t>
        </w:r>
      </w:hyperlink>
      <w:hyperlink r:id="rId496" w:history="1">
        <w:r>
          <w:rPr>
            <w:rFonts w:ascii="arial" w:eastAsia="arial" w:hAnsi="arial" w:cs="arial"/>
            <w:b/>
            <w:i/>
            <w:strike w:val="0"/>
            <w:noProof w:val="0"/>
            <w:color w:val="0077CC"/>
            <w:position w:val="0"/>
            <w:sz w:val="20"/>
            <w:u w:val="single"/>
            <w:vertAlign w:val="baseline"/>
          </w:rPr>
          <w:t>Obama</w:t>
        </w:r>
      </w:hyperlink>
      <w:r>
        <w:rPr>
          <w:rFonts w:ascii="arial" w:eastAsia="arial" w:hAnsi="arial" w:cs="arial"/>
          <w:b w:val="0"/>
          <w:i w:val="0"/>
          <w:strike w:val="0"/>
          <w:noProof w:val="0"/>
          <w:color w:val="000000"/>
          <w:position w:val="0"/>
          <w:sz w:val="20"/>
          <w:u w:val="none"/>
          <w:vertAlign w:val="baseline"/>
        </w:rPr>
        <w:t>, on her new podcast with her brother, Craig Robinson.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Monday, </w:t>
      </w:r>
      <w:r>
        <w:rPr>
          <w:rFonts w:ascii="arial" w:eastAsia="arial" w:hAnsi="arial" w:cs="arial"/>
          <w:b w:val="0"/>
          <w:i/>
          <w:strike w:val="0"/>
          <w:noProof w:val="0"/>
          <w:color w:val="000000"/>
          <w:position w:val="0"/>
          <w:sz w:val="20"/>
          <w:u w:val="none"/>
          <w:vertAlign w:val="baseline"/>
        </w:rPr>
        <w:t xml:space="preserve">IMO with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strike w:val="0"/>
          <w:noProof w:val="0"/>
          <w:color w:val="000000"/>
          <w:position w:val="0"/>
          <w:sz w:val="20"/>
          <w:u w:val="none"/>
          <w:vertAlign w:val="baseline"/>
        </w:rPr>
        <w:t xml:space="preserve"> &amp; Craig Robinson</w:t>
      </w:r>
      <w:r>
        <w:rPr>
          <w:rFonts w:ascii="arial" w:eastAsia="arial" w:hAnsi="arial" w:cs="arial"/>
          <w:b w:val="0"/>
          <w:i w:val="0"/>
          <w:strike w:val="0"/>
          <w:noProof w:val="0"/>
          <w:color w:val="000000"/>
          <w:position w:val="0"/>
          <w:sz w:val="20"/>
          <w:u w:val="none"/>
          <w:vertAlign w:val="baseline"/>
        </w:rPr>
        <w:t>—short for "in my opinion"—was announced by Higher Ground, the media company founded by the former president and first lady. The first two episodes, including an introduction and an interview with actress Issa Rae, dropped on Wednesday.</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the intro episode, </w:t>
      </w:r>
      <w:hyperlink r:id="rId497" w:history="1">
        <w:r>
          <w:rPr>
            <w:rFonts w:ascii="arial" w:eastAsia="arial" w:hAnsi="arial" w:cs="arial"/>
            <w:b w:val="0"/>
            <w:i/>
            <w:strike w:val="0"/>
            <w:noProof w:val="0"/>
            <w:color w:val="0077CC"/>
            <w:position w:val="0"/>
            <w:sz w:val="20"/>
            <w:u w:val="single"/>
            <w:vertAlign w:val="baseline"/>
          </w:rPr>
          <w:t xml:space="preserve">Michelle </w:t>
        </w:r>
      </w:hyperlink>
      <w:hyperlink r:id="rId498" w:history="1">
        <w:r>
          <w:rPr>
            <w:rFonts w:ascii="arial" w:eastAsia="arial" w:hAnsi="arial" w:cs="arial"/>
            <w:b/>
            <w:i/>
            <w:strike w:val="0"/>
            <w:noProof w:val="0"/>
            <w:color w:val="0077CC"/>
            <w:position w:val="0"/>
            <w:sz w:val="20"/>
            <w:u w:val="single"/>
            <w:vertAlign w:val="baseline"/>
          </w:rPr>
          <w:t>Obama</w:t>
        </w:r>
      </w:hyperlink>
      <w:r>
        <w:rPr>
          <w:rFonts w:ascii="arial" w:eastAsia="arial" w:hAnsi="arial" w:cs="arial"/>
          <w:b w:val="0"/>
          <w:i w:val="0"/>
          <w:strike w:val="0"/>
          <w:noProof w:val="0"/>
          <w:color w:val="000000"/>
          <w:position w:val="0"/>
          <w:sz w:val="20"/>
          <w:u w:val="none"/>
          <w:vertAlign w:val="baseline"/>
        </w:rPr>
        <w:t xml:space="preserve">, 61, said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63, had a bad habit of being late.</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"Well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he had to adjust to what 'on time' was," the </w:t>
      </w:r>
      <w:r>
        <w:rPr>
          <w:rFonts w:ascii="arial" w:eastAsia="arial" w:hAnsi="arial" w:cs="arial"/>
          <w:b w:val="0"/>
          <w:i/>
          <w:strike w:val="0"/>
          <w:noProof w:val="0"/>
          <w:color w:val="000000"/>
          <w:position w:val="0"/>
          <w:sz w:val="20"/>
          <w:u w:val="none"/>
          <w:vertAlign w:val="baseline"/>
        </w:rPr>
        <w:t>Becoming</w:t>
      </w:r>
      <w:r>
        <w:rPr>
          <w:rFonts w:ascii="arial" w:eastAsia="arial" w:hAnsi="arial" w:cs="arial"/>
          <w:b w:val="0"/>
          <w:i w:val="0"/>
          <w:strike w:val="0"/>
          <w:noProof w:val="0"/>
          <w:color w:val="000000"/>
          <w:position w:val="0"/>
          <w:sz w:val="20"/>
          <w:u w:val="none"/>
          <w:vertAlign w:val="baseline"/>
        </w:rPr>
        <w:t xml:space="preserve"> author told listeners. "He was on that island time," Robinson said, appearing to refer to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's Hawaii upbringing.</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got this husband who's like, when it's time to leave, it's three o'clock, he's getting up and going to the bathroom!"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continued. "And I was like, 'Dude, dude, like three o'clock departure means you've done all that,' you know? It's like, don't start looking for your glasses, you know, at the three o'clock departure."</w:t>
      </w:r>
    </w:p>
    <w:p>
      <w:pPr>
        <w:pStyle w:val="Normal3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added, however, that "he's improved over </w:t>
      </w:r>
      <w:hyperlink r:id="rId499" w:history="1">
        <w:r>
          <w:rPr>
            <w:rFonts w:ascii="arial" w:eastAsia="arial" w:hAnsi="arial" w:cs="arial"/>
            <w:b w:val="0"/>
            <w:i/>
            <w:strike w:val="0"/>
            <w:noProof w:val="0"/>
            <w:color w:val="0077CC"/>
            <w:position w:val="0"/>
            <w:sz w:val="20"/>
            <w:u w:val="single"/>
            <w:vertAlign w:val="baseline"/>
          </w:rPr>
          <w:t>30 years of marriage</w:t>
        </w:r>
      </w:hyperlink>
      <w:r>
        <w:rPr>
          <w:rFonts w:ascii="arial" w:eastAsia="arial" w:hAnsi="arial" w:cs="arial"/>
          <w:b w:val="0"/>
          <w:i w:val="0"/>
          <w:strike w:val="0"/>
          <w:noProof w:val="0"/>
          <w:color w:val="000000"/>
          <w:position w:val="0"/>
          <w:sz w:val="20"/>
          <w:u w:val="none"/>
          <w:vertAlign w:val="baseline"/>
        </w:rPr>
        <w:t>."</w:t>
      </w:r>
    </w:p>
    <w:p>
      <w:pPr>
        <w:pStyle w:val="Normal3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mom of two—who shares </w:t>
      </w:r>
      <w:hyperlink r:id="rId500" w:history="1">
        <w:r>
          <w:rPr>
            <w:rFonts w:ascii="arial" w:eastAsia="arial" w:hAnsi="arial" w:cs="arial"/>
            <w:b w:val="0"/>
            <w:i/>
            <w:strike w:val="0"/>
            <w:noProof w:val="0"/>
            <w:color w:val="0077CC"/>
            <w:position w:val="0"/>
            <w:sz w:val="20"/>
            <w:u w:val="single"/>
            <w:vertAlign w:val="baseline"/>
          </w:rPr>
          <w:t>Malia</w:t>
        </w:r>
      </w:hyperlink>
      <w:r>
        <w:rPr>
          <w:rFonts w:ascii="arial" w:eastAsia="arial" w:hAnsi="arial" w:cs="arial"/>
          <w:b w:val="0"/>
          <w:i w:val="0"/>
          <w:strike w:val="0"/>
          <w:noProof w:val="0"/>
          <w:color w:val="000000"/>
          <w:position w:val="0"/>
          <w:sz w:val="20"/>
          <w:u w:val="none"/>
          <w:vertAlign w:val="baseline"/>
        </w:rPr>
        <w:t xml:space="preserve"> and Sasha with the former senator—said she instilled the same punctuality in her </w:t>
      </w:r>
      <w:hyperlink r:id="rId501" w:history="1">
        <w:r>
          <w:rPr>
            <w:rFonts w:ascii="arial" w:eastAsia="arial" w:hAnsi="arial" w:cs="arial"/>
            <w:b w:val="0"/>
            <w:i/>
            <w:strike w:val="0"/>
            <w:noProof w:val="0"/>
            <w:color w:val="0077CC"/>
            <w:position w:val="0"/>
            <w:sz w:val="20"/>
            <w:u w:val="single"/>
            <w:vertAlign w:val="baseline"/>
          </w:rPr>
          <w:t>daughters</w:t>
        </w:r>
      </w:hyperlink>
      <w:r>
        <w:rPr>
          <w:rFonts w:ascii="arial" w:eastAsia="arial" w:hAnsi="arial" w:cs="arial"/>
          <w:b w:val="0"/>
          <w:i w:val="0"/>
          <w:strike w:val="0"/>
          <w:noProof w:val="0"/>
          <w:color w:val="000000"/>
          <w:position w:val="0"/>
          <w:sz w:val="20"/>
          <w:u w:val="none"/>
          <w:vertAlign w:val="baseline"/>
        </w:rPr>
        <w:t>.</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they're doing anything with me, they are early, so they've learned how to snap to it."</w:t>
      </w:r>
    </w:p>
    <w:p>
      <w:pPr>
        <w:pStyle w:val="Normal31"/>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Newsweek</w:t>
      </w:r>
      <w:r>
        <w:rPr>
          <w:rFonts w:ascii="arial" w:eastAsia="arial" w:hAnsi="arial" w:cs="arial"/>
          <w:b w:val="0"/>
          <w:i w:val="0"/>
          <w:strike w:val="0"/>
          <w:noProof w:val="0"/>
          <w:color w:val="000000"/>
          <w:position w:val="0"/>
          <w:sz w:val="20"/>
          <w:u w:val="none"/>
          <w:vertAlign w:val="baseline"/>
        </w:rPr>
        <w:t xml:space="preserve"> reached out to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's representative via email for comment.</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is no stranger to hosting podcasts. </w:t>
      </w:r>
      <w:r>
        <w:rPr>
          <w:rFonts w:ascii="arial" w:eastAsia="arial" w:hAnsi="arial" w:cs="arial"/>
          <w:b w:val="0"/>
          <w:i/>
          <w:strike w:val="0"/>
          <w:noProof w:val="0"/>
          <w:color w:val="000000"/>
          <w:position w:val="0"/>
          <w:sz w:val="20"/>
          <w:u w:val="none"/>
          <w:vertAlign w:val="baseline"/>
        </w:rPr>
        <w:t xml:space="preserve">The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strike w:val="0"/>
          <w:noProof w:val="0"/>
          <w:color w:val="000000"/>
          <w:position w:val="0"/>
          <w:sz w:val="20"/>
          <w:u w:val="none"/>
          <w:vertAlign w:val="baseline"/>
        </w:rPr>
        <w:t xml:space="preserve"> Podcast </w:t>
      </w:r>
      <w:r>
        <w:rPr>
          <w:rFonts w:ascii="arial" w:eastAsia="arial" w:hAnsi="arial" w:cs="arial"/>
          <w:b w:val="0"/>
          <w:i w:val="0"/>
          <w:strike w:val="0"/>
          <w:noProof w:val="0"/>
          <w:color w:val="000000"/>
          <w:position w:val="0"/>
          <w:sz w:val="20"/>
          <w:u w:val="none"/>
          <w:vertAlign w:val="baseline"/>
        </w:rPr>
        <w:t>was released in 2020 and "was the most successful original in Spotify history, bringing in more women listeners over 40 than any other podcast," according to her website bio.</w:t>
      </w:r>
    </w:p>
    <w:p>
      <w:pPr>
        <w:pStyle w:val="Normal31"/>
        <w:keepNext w:val="0"/>
        <w:spacing w:before="200" w:after="0" w:line="260" w:lineRule="atLeast"/>
        <w:ind w:left="0" w:right="0" w:firstLine="0"/>
        <w:jc w:val="both"/>
      </w:pPr>
      <w:hyperlink r:id="rId502" w:history="1">
        <w:r>
          <w:rPr>
            <w:rFonts w:ascii="arial" w:eastAsia="arial" w:hAnsi="arial" w:cs="arial"/>
            <w:b w:val="0"/>
            <w:i/>
            <w:strike w:val="0"/>
            <w:color w:val="0077CC"/>
            <w:sz w:val="20"/>
            <w:u w:val="single"/>
            <w:vertAlign w:val="baseline"/>
          </w:rPr>
          <w:t>Robinson</w:t>
        </w:r>
      </w:hyperlink>
      <w:r>
        <w:rPr>
          <w:rFonts w:ascii="arial" w:eastAsia="arial" w:hAnsi="arial" w:cs="arial"/>
          <w:b w:val="0"/>
          <w:i w:val="0"/>
          <w:strike w:val="0"/>
          <w:noProof w:val="0"/>
          <w:color w:val="000000"/>
          <w:position w:val="0"/>
          <w:sz w:val="20"/>
          <w:u w:val="none"/>
          <w:vertAlign w:val="baseline"/>
        </w:rPr>
        <w:t xml:space="preserve">, meanwhile, hosts Higher Ground's </w:t>
      </w:r>
      <w:r>
        <w:rPr>
          <w:rFonts w:ascii="arial" w:eastAsia="arial" w:hAnsi="arial" w:cs="arial"/>
          <w:b w:val="0"/>
          <w:i/>
          <w:strike w:val="0"/>
          <w:noProof w:val="0"/>
          <w:color w:val="000000"/>
          <w:position w:val="0"/>
          <w:sz w:val="20"/>
          <w:u w:val="none"/>
          <w:vertAlign w:val="baseline"/>
        </w:rPr>
        <w:t>Ways to Win</w:t>
      </w:r>
      <w:r>
        <w:rPr>
          <w:rFonts w:ascii="arial" w:eastAsia="arial" w:hAnsi="arial" w:cs="arial"/>
          <w:b w:val="0"/>
          <w:i w:val="0"/>
          <w:strike w:val="0"/>
          <w:noProof w:val="0"/>
          <w:color w:val="000000"/>
          <w:position w:val="0"/>
          <w:sz w:val="20"/>
          <w:u w:val="none"/>
          <w:vertAlign w:val="baseline"/>
        </w:rPr>
        <w:t xml:space="preserve"> podcast.</w:t>
      </w:r>
    </w:p>
    <w:p>
      <w:pPr>
        <w:pStyle w:val="Normal31"/>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IMO</w:t>
      </w:r>
      <w:r>
        <w:rPr>
          <w:rFonts w:ascii="arial" w:eastAsia="arial" w:hAnsi="arial" w:cs="arial"/>
          <w:b w:val="0"/>
          <w:i w:val="0"/>
          <w:strike w:val="0"/>
          <w:noProof w:val="0"/>
          <w:color w:val="000000"/>
          <w:position w:val="0"/>
          <w:sz w:val="20"/>
          <w:u w:val="none"/>
          <w:vertAlign w:val="baseline"/>
        </w:rPr>
        <w:t xml:space="preserve">, in particular, will have a special guest on the show each episode to help the siblings tackle audience questions. A press release shared with </w:t>
      </w:r>
      <w:r>
        <w:rPr>
          <w:rFonts w:ascii="arial" w:eastAsia="arial" w:hAnsi="arial" w:cs="arial"/>
          <w:b w:val="0"/>
          <w:i/>
          <w:strike w:val="0"/>
          <w:noProof w:val="0"/>
          <w:color w:val="000000"/>
          <w:position w:val="0"/>
          <w:sz w:val="20"/>
          <w:u w:val="none"/>
          <w:vertAlign w:val="baseline"/>
        </w:rPr>
        <w:t>Newsweek</w:t>
      </w:r>
      <w:r>
        <w:rPr>
          <w:rFonts w:ascii="arial" w:eastAsia="arial" w:hAnsi="arial" w:cs="arial"/>
          <w:b w:val="0"/>
          <w:i w:val="0"/>
          <w:strike w:val="0"/>
          <w:noProof w:val="0"/>
          <w:color w:val="000000"/>
          <w:position w:val="0"/>
          <w:sz w:val="20"/>
          <w:u w:val="none"/>
          <w:vertAlign w:val="baseline"/>
        </w:rPr>
        <w:t xml:space="preserve"> by a spokesperson for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stated they will "give their opinions and candid perspectives to the everyday questions shaping our lives, relationships, and the world around us. Through honesty, humor, and deep reflection, they uncover the shared experiences that connect us all."</w:t>
      </w:r>
    </w:p>
    <w:p>
      <w:pPr>
        <w:pStyle w:val="Normal3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took to </w:t>
      </w:r>
      <w:hyperlink r:id="rId503" w:history="1">
        <w:r>
          <w:rPr>
            <w:rFonts w:ascii="arial" w:eastAsia="arial" w:hAnsi="arial" w:cs="arial"/>
            <w:b w:val="0"/>
            <w:i/>
            <w:strike w:val="0"/>
            <w:noProof w:val="0"/>
            <w:color w:val="0077CC"/>
            <w:position w:val="0"/>
            <w:sz w:val="20"/>
            <w:u w:val="single"/>
            <w:vertAlign w:val="baseline"/>
          </w:rPr>
          <w:t>Instagram</w:t>
        </w:r>
      </w:hyperlink>
      <w:r>
        <w:rPr>
          <w:rFonts w:ascii="arial" w:eastAsia="arial" w:hAnsi="arial" w:cs="arial"/>
          <w:b w:val="0"/>
          <w:i w:val="0"/>
          <w:strike w:val="0"/>
          <w:noProof w:val="0"/>
          <w:color w:val="000000"/>
          <w:position w:val="0"/>
          <w:sz w:val="20"/>
          <w:u w:val="none"/>
          <w:vertAlign w:val="baseline"/>
        </w:rPr>
        <w:t xml:space="preserve"> on Monday to shed light on why she wanted to start a podcast in 2025.</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lot going on in the world right now. We're living through some really complicated and confusing times and on top of that, folks are trying to juggle family life, work dynamics, relationships, aging parents, and more," she shared with her 56.8 million followers on the platform.</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of her older brother: "Craig is one of the people I turn to whenever I have anything on my mind. He always has the insights, the wisdom, and the humor to get me through anything. Together, we'll share our perspectives about some of your questions. And we won't be doing it alone. We'll be joined by special guests, friends, and experts along the way."</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going to be honest. We don't have all the answers. But there will be a lot of opinions. A lot of learning. And plenty of laughs," the Chicago native concluded. "Because we all need some moments of light right now."</w:t>
      </w:r>
    </w:p>
    <w:p>
      <w:pPr>
        <w:pStyle w:val="Normal3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episodes of</w:t>
      </w:r>
      <w:r>
        <w:rPr>
          <w:rFonts w:ascii="arial" w:eastAsia="arial" w:hAnsi="arial" w:cs="arial"/>
          <w:b w:val="0"/>
          <w:i/>
          <w:strike w:val="0"/>
          <w:noProof w:val="0"/>
          <w:color w:val="000000"/>
          <w:position w:val="0"/>
          <w:sz w:val="20"/>
          <w:u w:val="none"/>
          <w:vertAlign w:val="baseline"/>
        </w:rPr>
        <w:t xml:space="preserve"> IMO with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strike w:val="0"/>
          <w:noProof w:val="0"/>
          <w:color w:val="000000"/>
          <w:position w:val="0"/>
          <w:sz w:val="20"/>
          <w:u w:val="none"/>
          <w:vertAlign w:val="baseline"/>
        </w:rPr>
        <w:t xml:space="preserve"> &amp; Craig Robinson</w:t>
      </w:r>
      <w:r>
        <w:rPr>
          <w:rFonts w:ascii="arial" w:eastAsia="arial" w:hAnsi="arial" w:cs="arial"/>
          <w:b w:val="0"/>
          <w:i w:val="0"/>
          <w:strike w:val="0"/>
          <w:noProof w:val="0"/>
          <w:color w:val="000000"/>
          <w:position w:val="0"/>
          <w:sz w:val="20"/>
          <w:u w:val="none"/>
          <w:vertAlign w:val="baseline"/>
        </w:rPr>
        <w:t xml:space="preserve"> will be released weekly and will be available on Spotify, YouTube, </w:t>
      </w:r>
      <w:hyperlink r:id="rId504" w:history="1">
        <w:r>
          <w:rPr>
            <w:rFonts w:ascii="arial" w:eastAsia="arial" w:hAnsi="arial" w:cs="arial"/>
            <w:b w:val="0"/>
            <w:i/>
            <w:strike w:val="0"/>
            <w:noProof w:val="0"/>
            <w:color w:val="0077CC"/>
            <w:position w:val="0"/>
            <w:sz w:val="20"/>
            <w:u w:val="single"/>
            <w:vertAlign w:val="baseline"/>
          </w:rPr>
          <w:t>Apple</w:t>
        </w:r>
      </w:hyperlink>
      <w:r>
        <w:rPr>
          <w:rFonts w:ascii="arial" w:eastAsia="arial" w:hAnsi="arial" w:cs="arial"/>
          <w:b w:val="0"/>
          <w:i w:val="0"/>
          <w:strike w:val="0"/>
          <w:noProof w:val="0"/>
          <w:color w:val="000000"/>
          <w:position w:val="0"/>
          <w:sz w:val="20"/>
          <w:u w:val="none"/>
          <w:vertAlign w:val="baseline"/>
        </w:rPr>
        <w:t xml:space="preserve"> Podcasts and wherever podcasts are available.</w:t>
      </w:r>
    </w:p>
    <w:p>
      <w:pPr>
        <w:pStyle w:val="Normal31"/>
        <w:keepNext w:val="0"/>
        <w:spacing w:before="240" w:after="0" w:line="260" w:lineRule="atLeast"/>
        <w:ind w:left="0" w:right="0" w:firstLine="0"/>
        <w:jc w:val="both"/>
      </w:pPr>
      <w:hyperlink r:id="rId505" w:history="1">
        <w:r>
          <w:rPr>
            <w:rFonts w:ascii="arial" w:eastAsia="arial" w:hAnsi="arial" w:cs="arial"/>
            <w:b w:val="0"/>
            <w:i/>
            <w:strike w:val="0"/>
            <w:color w:val="0077CC"/>
            <w:sz w:val="20"/>
            <w:u w:val="single"/>
            <w:vertAlign w:val="baseline"/>
          </w:rPr>
          <w:t>Link to Image</w:t>
        </w:r>
      </w:hyperlink>
    </w:p>
    <w:p>
      <w:pPr>
        <w:pStyle w:val="Normal3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
        <w:spacing w:line="60" w:lineRule="exact"/>
      </w:pPr>
      <w:r>
        <w:pict>
          <v:line id="_x0000_s1141" style="position:absolute;z-index:251761664" from="0,2pt" to="512pt,2pt" strokecolor="#009ddb" strokeweight="2pt">
            <v:stroke linestyle="single"/>
            <w10:wrap type="topAndBottom"/>
          </v:line>
        </w:pict>
      </w:r>
    </w:p>
    <w:p>
      <w:pPr>
        <w:pStyle w:val="Normal3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White House Dinner</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Drew Angerer/Getty Images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and former United States President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wait for leaders to arrive for the Nordic state dinner at the White House on May 13, 2016, in Washington, D.C.</w:t>
      </w:r>
    </w:p>
    <w:p>
      <w:pPr>
        <w:pStyle w:val="Normal31"/>
        <w:keepNext/>
        <w:spacing w:before="240" w:after="0" w:line="340" w:lineRule="atLeast"/>
        <w:ind w:left="0" w:right="0" w:firstLine="0"/>
        <w:jc w:val="left"/>
      </w:pPr>
      <w:bookmarkStart w:id="92" w:name="Classification_29"/>
      <w:bookmarkEnd w:id="92"/>
      <w:r>
        <w:rPr>
          <w:rFonts w:ascii="arial" w:eastAsia="arial" w:hAnsi="arial" w:cs="arial"/>
          <w:b/>
          <w:i w:val="0"/>
          <w:strike w:val="0"/>
          <w:noProof w:val="0"/>
          <w:color w:val="000000"/>
          <w:position w:val="0"/>
          <w:sz w:val="28"/>
          <w:u w:val="none"/>
          <w:vertAlign w:val="baseline"/>
        </w:rPr>
        <w:t>Classification</w:t>
      </w:r>
    </w:p>
    <w:p>
      <w:pPr>
        <w:pStyle w:val="Normal31"/>
        <w:spacing w:line="60" w:lineRule="exact"/>
      </w:pPr>
      <w:r>
        <w:pict>
          <v:line id="_x0000_s1142" style="position:absolute;z-index:251762688" from="0,2pt" to="512pt,2pt" strokecolor="#009ddb" strokeweight="2pt">
            <v:stroke linestyle="single"/>
            <w10:wrap type="topAndBottom"/>
          </v:line>
        </w:pict>
      </w:r>
    </w:p>
    <w:p>
      <w:pPr>
        <w:pStyle w:val="Normal31"/>
        <w:spacing w:line="120" w:lineRule="exact"/>
      </w:pPr>
    </w:p>
    <w:p>
      <w:pPr>
        <w:pStyle w:val="Normal3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PRESS RELEASES (91%); MARRIAGE (90%); FAMILY (78%); AGING (60%); Entertainment (%)</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PODCASTING (90%)</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(93%);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(90%); ISSA RAE (79%)</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HAWAII, USA (79%)</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12, 2025</w:t>
      </w:r>
    </w:p>
    <w:p>
      <w:pPr>
        <w:pStyle w:val="Normal31"/>
      </w:pPr>
    </w:p>
    <w:p>
      <w:pPr>
        <w:pStyle w:val="Normal31"/>
        <w:ind w:left="200"/>
        <w:sectPr>
          <w:type w:val="continuous"/>
          <w:pgMar w:top="840" w:right="1000" w:bottom="840" w:left="1000" w:header="400" w:footer="400"/>
          <w:pgNumType w:fmt="decimal"/>
          <w:cols w:space="720"/>
        </w:sectPr>
      </w:pPr>
      <w:r>
        <w:br/>
      </w:r>
      <w:r>
        <w:pict>
          <v:line id="_x0000_s1143" style="position:absolute;z-index:251763712"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506"/>
          <w:headerReference w:type="default" r:id="rId507"/>
          <w:footerReference w:type="even" r:id="rId508"/>
          <w:footerReference w:type="default" r:id="rId509"/>
          <w:headerReference w:type="first" r:id="rId510"/>
          <w:footerReference w:type="first" r:id="rId511"/>
          <w:pgSz w:w="12240" w:h="15840"/>
          <w:pgMar w:top="840" w:right="1000" w:bottom="840" w:left="1000" w:header="400" w:footer="400"/>
          <w:pgNumType w:fmt="decimal"/>
          <w:cols w:space="720"/>
          <w:titlePg w:val="0"/>
        </w:sectPr>
      </w:pPr>
    </w:p>
    <w:p>
      <w:pPr>
        <w:pStyle w:val="Normal32"/>
      </w:pPr>
    </w:p>
    <w:p>
      <w:pPr>
        <w:pStyle w:val="Heading130"/>
        <w:keepNext w:val="0"/>
        <w:spacing w:after="200" w:line="340" w:lineRule="atLeast"/>
        <w:ind w:left="0" w:right="0" w:firstLine="0"/>
        <w:jc w:val="center"/>
      </w:pPr>
      <w:hyperlink r:id="rId512" w:history="1">
        <w:r>
          <w:rPr>
            <w:rFonts w:ascii="arial" w:eastAsia="arial" w:hAnsi="arial" w:cs="arial"/>
            <w:b/>
            <w:i/>
            <w:strike w:val="0"/>
            <w:color w:val="0077CC"/>
            <w:sz w:val="28"/>
            <w:u w:val="single"/>
            <w:vertAlign w:val="baseline"/>
          </w:rPr>
          <w:t>Barack</w:t>
        </w:r>
      </w:hyperlink>
      <w:hyperlink r:id="rId513" w:history="1">
        <w:r>
          <w:rPr>
            <w:rFonts w:ascii="arial" w:eastAsia="arial" w:hAnsi="arial" w:cs="arial"/>
            <w:b/>
            <w:i/>
            <w:strike w:val="0"/>
            <w:color w:val="0077CC"/>
            <w:sz w:val="28"/>
            <w:u w:val="single"/>
            <w:vertAlign w:val="baseline"/>
          </w:rPr>
          <w:t xml:space="preserve"> </w:t>
        </w:r>
      </w:hyperlink>
      <w:hyperlink r:id="rId514" w:history="1">
        <w:r>
          <w:rPr>
            <w:rFonts w:ascii="arial" w:eastAsia="arial" w:hAnsi="arial" w:cs="arial"/>
            <w:b/>
            <w:i/>
            <w:strike w:val="0"/>
            <w:color w:val="0077CC"/>
            <w:sz w:val="28"/>
            <w:u w:val="single"/>
            <w:vertAlign w:val="baseline"/>
          </w:rPr>
          <w:t>Obama</w:t>
        </w:r>
      </w:hyperlink>
      <w:hyperlink r:id="rId515" w:history="1">
        <w:r>
          <w:rPr>
            <w:rFonts w:ascii="arial" w:eastAsia="arial" w:hAnsi="arial" w:cs="arial"/>
            <w:b/>
            <w:i/>
            <w:strike w:val="0"/>
            <w:color w:val="0077CC"/>
            <w:sz w:val="28"/>
            <w:u w:val="single"/>
            <w:vertAlign w:val="baseline"/>
          </w:rPr>
          <w:t xml:space="preserve"> bracket 2025: March Madness picks, predictions from former president</w:t>
        </w:r>
      </w:hyperlink>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 Online</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20, 2025 3:40 PM EST</w:t>
      </w:r>
    </w:p>
    <w:p>
      <w:pPr>
        <w:pStyle w:val="Normal32"/>
        <w:keepNext w:val="0"/>
        <w:spacing w:after="0" w:line="240" w:lineRule="atLeast"/>
        <w:ind w:right="0"/>
        <w:jc w:val="both"/>
      </w:pPr>
      <w:bookmarkStart w:id="93" w:name="Bookmark_32"/>
      <w:bookmarkEnd w:id="93"/>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Gannett Media Corp  All Rights Reserved</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&amp; US POLITICS NEWS</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442 words</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Mark Giannotto, USA TODAY</w:t>
      </w:r>
    </w:p>
    <w:p>
      <w:pPr>
        <w:pStyle w:val="Normal32"/>
        <w:keepNext/>
        <w:spacing w:before="240" w:after="0" w:line="340" w:lineRule="atLeast"/>
        <w:ind w:left="0" w:right="0" w:firstLine="0"/>
        <w:jc w:val="left"/>
      </w:pPr>
      <w:bookmarkStart w:id="94" w:name="Body_30"/>
      <w:bookmarkEnd w:id="94"/>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44" style="position:absolute;z-index:251764736" from="0,2pt" to="512pt,2pt" strokecolor="#009ddb" strokeweight="2pt">
            <v:stroke linestyle="single"/>
            <w10:wrap type="topAndBottom"/>
          </v:line>
        </w:pict>
      </w:r>
    </w:p>
    <w:p>
      <w:pPr>
        <w:pStyle w:val="Normal32"/>
      </w:pPr>
    </w:p>
    <w:p>
      <w:pPr>
        <w:pStyle w:val="Normal3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's projected </w:t>
      </w:r>
      <w:hyperlink r:id="rId516" w:history="1">
        <w:r>
          <w:rPr>
            <w:rFonts w:ascii="arial" w:eastAsia="arial" w:hAnsi="arial" w:cs="arial"/>
            <w:b w:val="0"/>
            <w:i/>
            <w:strike w:val="0"/>
            <w:noProof w:val="0"/>
            <w:color w:val="0077CC"/>
            <w:position w:val="0"/>
            <w:sz w:val="20"/>
            <w:u w:val="single"/>
            <w:vertAlign w:val="baseline"/>
          </w:rPr>
          <w:t>NCAA Tournament bracket</w:t>
        </w:r>
      </w:hyperlink>
      <w:r>
        <w:rPr>
          <w:rFonts w:ascii="arial" w:eastAsia="arial" w:hAnsi="arial" w:cs="arial"/>
          <w:b w:val="0"/>
          <w:i w:val="0"/>
          <w:strike w:val="0"/>
          <w:noProof w:val="0"/>
          <w:color w:val="000000"/>
          <w:position w:val="0"/>
          <w:sz w:val="20"/>
          <w:u w:val="none"/>
          <w:vertAlign w:val="baseline"/>
        </w:rPr>
        <w:t xml:space="preserve"> became an annual </w:t>
      </w:r>
      <w:hyperlink r:id="rId517" w:history="1">
        <w:r>
          <w:rPr>
            <w:rFonts w:ascii="arial" w:eastAsia="arial" w:hAnsi="arial" w:cs="arial"/>
            <w:b w:val="0"/>
            <w:i/>
            <w:strike w:val="0"/>
            <w:noProof w:val="0"/>
            <w:color w:val="0077CC"/>
            <w:position w:val="0"/>
            <w:sz w:val="20"/>
            <w:u w:val="single"/>
            <w:vertAlign w:val="baseline"/>
          </w:rPr>
          <w:t>March Madness</w:t>
        </w:r>
      </w:hyperlink>
      <w:r>
        <w:rPr>
          <w:rFonts w:ascii="arial" w:eastAsia="arial" w:hAnsi="arial" w:cs="arial"/>
          <w:b w:val="0"/>
          <w:i w:val="0"/>
          <w:strike w:val="0"/>
          <w:noProof w:val="0"/>
          <w:color w:val="000000"/>
          <w:position w:val="0"/>
          <w:sz w:val="20"/>
          <w:u w:val="none"/>
          <w:vertAlign w:val="baseline"/>
        </w:rPr>
        <w:t xml:space="preserve"> rite of passage during his eight years in the White House, and the tradition lives on almost a decade since he left office. </w:t>
      </w:r>
    </w:p>
    <w:p>
      <w:pPr>
        <w:pStyle w:val="Normal32"/>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w:t>
      </w:r>
      <w:hyperlink r:id="rId518" w:history="1">
        <w:r>
          <w:rPr>
            <w:rFonts w:ascii="arial" w:eastAsia="arial" w:hAnsi="arial" w:cs="arial"/>
            <w:b w:val="0"/>
            <w:i/>
            <w:strike w:val="0"/>
            <w:noProof w:val="0"/>
            <w:color w:val="0077CC"/>
            <w:position w:val="0"/>
            <w:sz w:val="20"/>
            <w:u w:val="single"/>
            <w:vertAlign w:val="baseline"/>
          </w:rPr>
          <w:t>released his picks for the men's and women's NCAA Tournament Thursday morning</w:t>
        </w:r>
      </w:hyperlink>
      <w:r>
        <w:rPr>
          <w:rFonts w:ascii="arial" w:eastAsia="arial" w:hAnsi="arial" w:cs="arial"/>
          <w:b w:val="0"/>
          <w:i w:val="0"/>
          <w:strike w:val="0"/>
          <w:noProof w:val="0"/>
          <w:color w:val="000000"/>
          <w:position w:val="0"/>
          <w:sz w:val="20"/>
          <w:u w:val="none"/>
          <w:vertAlign w:val="baseline"/>
        </w:rPr>
        <w:t xml:space="preserve"> on social media before the first full day of </w:t>
      </w:r>
      <w:hyperlink r:id="rId519" w:history="1">
        <w:r>
          <w:rPr>
            <w:rFonts w:ascii="arial" w:eastAsia="arial" w:hAnsi="arial" w:cs="arial"/>
            <w:b w:val="0"/>
            <w:i/>
            <w:strike w:val="0"/>
            <w:noProof w:val="0"/>
            <w:color w:val="0077CC"/>
            <w:position w:val="0"/>
            <w:sz w:val="20"/>
            <w:u w:val="single"/>
            <w:vertAlign w:val="baseline"/>
          </w:rPr>
          <w:t>March Madness</w:t>
        </w:r>
      </w:hyperlink>
      <w:r>
        <w:rPr>
          <w:rFonts w:ascii="arial" w:eastAsia="arial" w:hAnsi="arial" w:cs="arial"/>
          <w:b w:val="0"/>
          <w:i w:val="0"/>
          <w:strike w:val="0"/>
          <w:noProof w:val="0"/>
          <w:color w:val="000000"/>
          <w:position w:val="0"/>
          <w:sz w:val="20"/>
          <w:u w:val="none"/>
          <w:vertAlign w:val="baseline"/>
        </w:rPr>
        <w:t xml:space="preserve"> action began, and the noted basketball fan went for chalk with his predictions.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's bracket has three No. 1 seeds making it to the Final Four in both the men's and </w:t>
      </w:r>
      <w:hyperlink r:id="rId520" w:history="1">
        <w:r>
          <w:rPr>
            <w:rFonts w:ascii="arial" w:eastAsia="arial" w:hAnsi="arial" w:cs="arial"/>
            <w:b w:val="0"/>
            <w:i/>
            <w:strike w:val="0"/>
            <w:noProof w:val="0"/>
            <w:color w:val="0077CC"/>
            <w:position w:val="0"/>
            <w:sz w:val="20"/>
            <w:u w:val="single"/>
            <w:vertAlign w:val="baseline"/>
          </w:rPr>
          <w:t>women's tournament brackets</w:t>
        </w:r>
      </w:hyperlink>
      <w:r>
        <w:rPr>
          <w:rFonts w:ascii="arial" w:eastAsia="arial" w:hAnsi="arial" w:cs="arial"/>
          <w:b w:val="0"/>
          <w:i w:val="0"/>
          <w:strike w:val="0"/>
          <w:noProof w:val="0"/>
          <w:color w:val="000000"/>
          <w:position w:val="0"/>
          <w:sz w:val="20"/>
          <w:u w:val="none"/>
          <w:vertAlign w:val="baseline"/>
        </w:rPr>
        <w:t xml:space="preserve"> this year. </w:t>
      </w:r>
    </w:p>
    <w:p>
      <w:pPr>
        <w:pStyle w:val="Normal32"/>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accurately picked UConn to win the national championship in his </w:t>
      </w:r>
      <w:hyperlink r:id="rId521" w:history="1">
        <w:r>
          <w:rPr>
            <w:rFonts w:ascii="arial" w:eastAsia="arial" w:hAnsi="arial" w:cs="arial"/>
            <w:b w:val="0"/>
            <w:i/>
            <w:strike w:val="0"/>
            <w:noProof w:val="0"/>
            <w:color w:val="0077CC"/>
            <w:position w:val="0"/>
            <w:sz w:val="20"/>
            <w:u w:val="single"/>
            <w:vertAlign w:val="baseline"/>
          </w:rPr>
          <w:t>men's NCAA Tournament bracket in 2024</w:t>
        </w:r>
      </w:hyperlink>
      <w:r>
        <w:rPr>
          <w:rFonts w:ascii="arial" w:eastAsia="arial" w:hAnsi="arial" w:cs="arial"/>
          <w:b w:val="0"/>
          <w:i w:val="0"/>
          <w:strike w:val="0"/>
          <w:noProof w:val="0"/>
          <w:color w:val="000000"/>
          <w:position w:val="0"/>
          <w:sz w:val="20"/>
          <w:u w:val="none"/>
          <w:vertAlign w:val="baseline"/>
        </w:rPr>
        <w:t xml:space="preserve">. He also correctly picked South Carolina to win </w:t>
      </w:r>
      <w:hyperlink r:id="rId522" w:history="1">
        <w:r>
          <w:rPr>
            <w:rFonts w:ascii="arial" w:eastAsia="arial" w:hAnsi="arial" w:cs="arial"/>
            <w:b w:val="0"/>
            <w:i/>
            <w:strike w:val="0"/>
            <w:noProof w:val="0"/>
            <w:color w:val="0077CC"/>
            <w:position w:val="0"/>
            <w:sz w:val="20"/>
            <w:u w:val="single"/>
            <w:vertAlign w:val="baseline"/>
          </w:rPr>
          <w:t>women's March Madness</w:t>
        </w:r>
      </w:hyperlink>
      <w:r>
        <w:rPr>
          <w:rFonts w:ascii="arial" w:eastAsia="arial" w:hAnsi="arial" w:cs="arial"/>
          <w:b w:val="0"/>
          <w:i w:val="0"/>
          <w:strike w:val="0"/>
          <w:noProof w:val="0"/>
          <w:color w:val="000000"/>
          <w:position w:val="0"/>
          <w:sz w:val="20"/>
          <w:u w:val="none"/>
          <w:vertAlign w:val="baseline"/>
        </w:rPr>
        <w:t xml:space="preserve"> last year. This season,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is predicting the </w:t>
      </w:r>
      <w:hyperlink r:id="rId523" w:history="1">
        <w:r>
          <w:rPr>
            <w:rFonts w:ascii="arial" w:eastAsia="arial" w:hAnsi="arial" w:cs="arial"/>
            <w:b w:val="0"/>
            <w:i/>
            <w:strike w:val="0"/>
            <w:noProof w:val="0"/>
            <w:color w:val="0077CC"/>
            <w:position w:val="0"/>
            <w:sz w:val="20"/>
            <w:u w:val="single"/>
            <w:vertAlign w:val="baseline"/>
          </w:rPr>
          <w:t>Duke men</w:t>
        </w:r>
      </w:hyperlink>
      <w:r>
        <w:rPr>
          <w:rFonts w:ascii="arial" w:eastAsia="arial" w:hAnsi="arial" w:cs="arial"/>
          <w:b w:val="0"/>
          <w:i w:val="0"/>
          <w:strike w:val="0"/>
          <w:noProof w:val="0"/>
          <w:color w:val="000000"/>
          <w:position w:val="0"/>
          <w:sz w:val="20"/>
          <w:u w:val="none"/>
          <w:vertAlign w:val="baseline"/>
        </w:rPr>
        <w:t xml:space="preserve"> and </w:t>
      </w:r>
      <w:hyperlink r:id="rId524" w:history="1">
        <w:r>
          <w:rPr>
            <w:rFonts w:ascii="arial" w:eastAsia="arial" w:hAnsi="arial" w:cs="arial"/>
            <w:b w:val="0"/>
            <w:i/>
            <w:strike w:val="0"/>
            <w:noProof w:val="0"/>
            <w:color w:val="0077CC"/>
            <w:position w:val="0"/>
            <w:sz w:val="20"/>
            <w:u w:val="single"/>
            <w:vertAlign w:val="baseline"/>
          </w:rPr>
          <w:t>South Carolina women</w:t>
        </w:r>
      </w:hyperlink>
      <w:r>
        <w:rPr>
          <w:rFonts w:ascii="arial" w:eastAsia="arial" w:hAnsi="arial" w:cs="arial"/>
          <w:b w:val="0"/>
          <w:i w:val="0"/>
          <w:strike w:val="0"/>
          <w:noProof w:val="0"/>
          <w:color w:val="000000"/>
          <w:position w:val="0"/>
          <w:sz w:val="20"/>
          <w:u w:val="none"/>
          <w:vertAlign w:val="baseline"/>
        </w:rPr>
        <w:t xml:space="preserve"> to emerge with a national championship. </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a look at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's complete brackets for the 2025 men's and women's NCAA Tournaments, as well as his Final Four projections and notable upset picks: </w:t>
      </w:r>
    </w:p>
    <w:p>
      <w:pPr>
        <w:pStyle w:val="Normal32"/>
        <w:keepNext w:val="0"/>
        <w:spacing w:before="24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IT'S BRACKET MADNESS: </w:t>
      </w:r>
      <w:hyperlink r:id="rId525" w:history="1">
        <w:r>
          <w:rPr>
            <w:rFonts w:ascii="arial" w:eastAsia="arial" w:hAnsi="arial" w:cs="arial"/>
            <w:b w:val="0"/>
            <w:i/>
            <w:strike w:val="0"/>
            <w:noProof w:val="0"/>
            <w:color w:val="0077CC"/>
            <w:position w:val="0"/>
            <w:sz w:val="20"/>
            <w:u w:val="single"/>
            <w:vertAlign w:val="baseline"/>
          </w:rPr>
          <w:t>Enter USA TODAY's Bracket Challenge contest for a chance at $1 million prize</w:t>
        </w:r>
      </w:hyperlink>
    </w:p>
    <w:p>
      <w:pPr>
        <w:pStyle w:val="Normal32"/>
        <w:keepNext w:val="0"/>
        <w:spacing w:before="240" w:after="0" w:line="260" w:lineRule="atLeast"/>
        <w:ind w:left="0" w:right="0" w:firstLine="0"/>
        <w:jc w:val="left"/>
      </w:pPr>
      <w:r>
        <w:rPr>
          <w:rFonts w:ascii="arial" w:eastAsia="arial" w:hAnsi="arial" w:cs="arial"/>
          <w:b/>
          <w:i/>
          <w:strike w:val="0"/>
          <w:noProof w:val="0"/>
          <w:color w:val="000000"/>
          <w:position w:val="0"/>
          <w:sz w:val="20"/>
          <w:u w:val="single"/>
          <w:vertAlign w:val="baseline"/>
        </w:rPr>
        <w:t>Obama</w:t>
      </w:r>
      <w:r>
        <w:rPr>
          <w:rFonts w:ascii="arial" w:eastAsia="arial" w:hAnsi="arial" w:cs="arial"/>
          <w:b/>
          <w:i w:val="0"/>
          <w:strike w:val="0"/>
          <w:noProof w:val="0"/>
          <w:color w:val="000000"/>
          <w:position w:val="0"/>
          <w:sz w:val="20"/>
          <w:u w:val="none"/>
          <w:vertAlign w:val="baseline"/>
        </w:rPr>
        <w:t xml:space="preserve"> bracket 2025: March Madness Final Four predictions</w:t>
      </w:r>
    </w:p>
    <w:p>
      <w:pPr>
        <w:pStyle w:val="Normal3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Men</w:t>
      </w:r>
    </w:p>
    <w:p>
      <w:pPr>
        <w:pStyle w:val="Normal32"/>
        <w:keepNext w:val="0"/>
        <w:numPr>
          <w:numId w:val="10"/>
        </w:numPr>
        <w:spacing w:before="120" w:after="0" w:line="260" w:lineRule="atLeast"/>
        <w:ind w:right="0"/>
        <w:jc w:val="both"/>
      </w:pPr>
      <w:r>
        <w:rPr>
          <w:rFonts w:ascii="arial" w:eastAsia="arial" w:hAnsi="arial" w:cs="arial"/>
          <w:b/>
          <w:i w:val="0"/>
          <w:strike w:val="0"/>
          <w:noProof w:val="0"/>
          <w:color w:val="000000"/>
          <w:position w:val="0"/>
          <w:sz w:val="20"/>
          <w:u w:val="none"/>
          <w:vertAlign w:val="baseline"/>
        </w:rPr>
        <w:t>Final Four</w:t>
      </w:r>
      <w:r>
        <w:rPr>
          <w:rFonts w:ascii="arial" w:eastAsia="arial" w:hAnsi="arial" w:cs="arial"/>
          <w:b w:val="0"/>
          <w:i w:val="0"/>
          <w:strike w:val="0"/>
          <w:noProof w:val="0"/>
          <w:color w:val="000000"/>
          <w:position w:val="0"/>
          <w:sz w:val="20"/>
          <w:u w:val="none"/>
          <w:vertAlign w:val="baseline"/>
        </w:rPr>
        <w:t xml:space="preserve">: Auburn, Florida, </w:t>
      </w:r>
      <w:hyperlink r:id="rId526" w:history="1">
        <w:r>
          <w:rPr>
            <w:rFonts w:ascii="arial" w:eastAsia="arial" w:hAnsi="arial" w:cs="arial"/>
            <w:b w:val="0"/>
            <w:i/>
            <w:strike w:val="0"/>
            <w:noProof w:val="0"/>
            <w:color w:val="0077CC"/>
            <w:position w:val="0"/>
            <w:sz w:val="20"/>
            <w:u w:val="single"/>
            <w:vertAlign w:val="baseline"/>
          </w:rPr>
          <w:t>Duke</w:t>
        </w:r>
      </w:hyperlink>
      <w:r>
        <w:rPr>
          <w:rFonts w:ascii="arial" w:eastAsia="arial" w:hAnsi="arial" w:cs="arial"/>
          <w:b w:val="0"/>
          <w:i w:val="0"/>
          <w:strike w:val="0"/>
          <w:noProof w:val="0"/>
          <w:color w:val="000000"/>
          <w:position w:val="0"/>
          <w:sz w:val="20"/>
          <w:u w:val="none"/>
          <w:vertAlign w:val="baseline"/>
        </w:rPr>
        <w:t>, Tennessee</w:t>
      </w:r>
    </w:p>
    <w:p>
      <w:pPr>
        <w:pStyle w:val="Normal32"/>
        <w:keepNext w:val="0"/>
        <w:numPr>
          <w:numId w:val="11"/>
        </w:numPr>
        <w:spacing w:before="120" w:after="0" w:line="260" w:lineRule="atLeast"/>
        <w:ind w:right="0"/>
        <w:jc w:val="both"/>
      </w:pPr>
      <w:r>
        <w:rPr>
          <w:rFonts w:ascii="arial" w:eastAsia="arial" w:hAnsi="arial" w:cs="arial"/>
          <w:b/>
          <w:i w:val="0"/>
          <w:strike w:val="0"/>
          <w:noProof w:val="0"/>
          <w:color w:val="000000"/>
          <w:position w:val="0"/>
          <w:sz w:val="20"/>
          <w:u w:val="none"/>
          <w:vertAlign w:val="baseline"/>
        </w:rPr>
        <w:t>National Championship</w:t>
      </w:r>
      <w:r>
        <w:rPr>
          <w:rFonts w:ascii="arial" w:eastAsia="arial" w:hAnsi="arial" w:cs="arial"/>
          <w:b w:val="0"/>
          <w:i w:val="0"/>
          <w:strike w:val="0"/>
          <w:noProof w:val="0"/>
          <w:color w:val="000000"/>
          <w:position w:val="0"/>
          <w:sz w:val="20"/>
          <w:u w:val="none"/>
          <w:vertAlign w:val="baseline"/>
        </w:rPr>
        <w:t xml:space="preserve">: Duke over Florida </w:t>
      </w:r>
    </w:p>
    <w:p>
      <w:pPr>
        <w:pStyle w:val="Normal3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Women</w:t>
      </w:r>
    </w:p>
    <w:p>
      <w:pPr>
        <w:pStyle w:val="Normal32"/>
        <w:keepNext w:val="0"/>
        <w:numPr>
          <w:numId w:val="12"/>
        </w:numPr>
        <w:spacing w:before="120" w:after="0" w:line="260" w:lineRule="atLeast"/>
        <w:ind w:right="0"/>
        <w:jc w:val="both"/>
      </w:pPr>
      <w:r>
        <w:rPr>
          <w:rFonts w:ascii="arial" w:eastAsia="arial" w:hAnsi="arial" w:cs="arial"/>
          <w:b/>
          <w:i w:val="0"/>
          <w:strike w:val="0"/>
          <w:noProof w:val="0"/>
          <w:color w:val="000000"/>
          <w:position w:val="0"/>
          <w:sz w:val="20"/>
          <w:u w:val="none"/>
          <w:vertAlign w:val="baseline"/>
        </w:rPr>
        <w:t>Final Four</w:t>
      </w:r>
      <w:r>
        <w:rPr>
          <w:rFonts w:ascii="arial" w:eastAsia="arial" w:hAnsi="arial" w:cs="arial"/>
          <w:b w:val="0"/>
          <w:i w:val="0"/>
          <w:strike w:val="0"/>
          <w:noProof w:val="0"/>
          <w:color w:val="000000"/>
          <w:position w:val="0"/>
          <w:sz w:val="20"/>
          <w:u w:val="none"/>
          <w:vertAlign w:val="baseline"/>
        </w:rPr>
        <w:t>: UCLA, USC, South Carolina, Notre Dame</w:t>
      </w:r>
    </w:p>
    <w:p>
      <w:pPr>
        <w:pStyle w:val="Normal32"/>
        <w:keepNext w:val="0"/>
        <w:numPr>
          <w:numId w:val="13"/>
        </w:numPr>
        <w:spacing w:before="120" w:after="0" w:line="260" w:lineRule="atLeast"/>
        <w:ind w:right="0"/>
        <w:jc w:val="both"/>
      </w:pPr>
      <w:r>
        <w:rPr>
          <w:rFonts w:ascii="arial" w:eastAsia="arial" w:hAnsi="arial" w:cs="arial"/>
          <w:b/>
          <w:i w:val="0"/>
          <w:strike w:val="0"/>
          <w:noProof w:val="0"/>
          <w:color w:val="000000"/>
          <w:position w:val="0"/>
          <w:sz w:val="20"/>
          <w:u w:val="none"/>
          <w:vertAlign w:val="baseline"/>
        </w:rPr>
        <w:t>National Championship</w:t>
      </w:r>
      <w:r>
        <w:rPr>
          <w:rFonts w:ascii="arial" w:eastAsia="arial" w:hAnsi="arial" w:cs="arial"/>
          <w:b w:val="0"/>
          <w:i w:val="0"/>
          <w:strike w:val="0"/>
          <w:noProof w:val="0"/>
          <w:color w:val="000000"/>
          <w:position w:val="0"/>
          <w:sz w:val="20"/>
          <w:u w:val="none"/>
          <w:vertAlign w:val="baseline"/>
        </w:rPr>
        <w:t>: South Carolina over UCLA</w:t>
      </w:r>
    </w:p>
    <w:p>
      <w:pPr>
        <w:pStyle w:val="Normal3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xml:space="preserve">NCAA Tournament bracket 2025: President </w:t>
      </w:r>
      <w:r>
        <w:rPr>
          <w:rFonts w:ascii="arial" w:eastAsia="arial" w:hAnsi="arial" w:cs="arial"/>
          <w:b/>
          <w:i/>
          <w:strike w:val="0"/>
          <w:noProof w:val="0"/>
          <w:color w:val="000000"/>
          <w:position w:val="0"/>
          <w:sz w:val="20"/>
          <w:u w:val="single"/>
          <w:vertAlign w:val="baseline"/>
        </w:rPr>
        <w:t>Barack</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i w:val="0"/>
          <w:strike w:val="0"/>
          <w:noProof w:val="0"/>
          <w:color w:val="000000"/>
          <w:position w:val="0"/>
          <w:sz w:val="20"/>
          <w:u w:val="none"/>
          <w:vertAlign w:val="baseline"/>
        </w:rPr>
        <w:t xml:space="preserve"> upset picks</w:t>
      </w:r>
    </w:p>
    <w:p>
      <w:pPr>
        <w:pStyle w:val="Normal3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Men</w:t>
      </w:r>
    </w:p>
    <w:p>
      <w:pPr>
        <w:pStyle w:val="Normal32"/>
        <w:keepNext w:val="0"/>
        <w:numPr>
          <w:numId w:val="1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No. 11 seed VCU over No. 6 seed BYU in Midwest Region first round</w:t>
      </w:r>
    </w:p>
    <w:p>
      <w:pPr>
        <w:pStyle w:val="Normal32"/>
        <w:keepNext w:val="0"/>
        <w:numPr>
          <w:numId w:val="1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No. 11 seed North Carolina over No. 6 seed Ole Miss in South Region first round</w:t>
      </w:r>
    </w:p>
    <w:p>
      <w:pPr>
        <w:pStyle w:val="Normal32"/>
        <w:keepNext w:val="0"/>
        <w:numPr>
          <w:numId w:val="1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No. 10 seed Utah State over No. 7 seed UCLA in Midwest Region first round</w:t>
      </w:r>
    </w:p>
    <w:p>
      <w:pPr>
        <w:pStyle w:val="Normal32"/>
        <w:keepNext w:val="0"/>
        <w:numPr>
          <w:numId w:val="1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No. 5 seed Clemson over No. 1 seed Houston in Midwest Region Sweet 16</w:t>
      </w:r>
    </w:p>
    <w:p>
      <w:pPr>
        <w:pStyle w:val="Normal3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Women</w:t>
      </w:r>
    </w:p>
    <w:p>
      <w:pPr>
        <w:pStyle w:val="Normal32"/>
        <w:keepNext w:val="0"/>
        <w:numPr>
          <w:numId w:val="1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No. 13 seed Montana State over No. 4 seed Ohio State in Birmingham 3 first round</w:t>
      </w:r>
    </w:p>
    <w:p>
      <w:pPr>
        <w:pStyle w:val="Normal32"/>
        <w:keepNext w:val="0"/>
        <w:numPr>
          <w:numId w:val="1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No. 10 seed Harvard over No. 7 seed Michigan State in Spokane 1 first round</w:t>
      </w:r>
    </w:p>
    <w:p>
      <w:pPr>
        <w:pStyle w:val="Normal32"/>
        <w:keepNext w:val="0"/>
        <w:numPr>
          <w:numId w:val="2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No. 10 seed Oregon over No. 7 seed Vanderbilt in Birmingham 2 first round</w:t>
      </w:r>
    </w:p>
    <w:p>
      <w:pPr>
        <w:pStyle w:val="Normal32"/>
        <w:keepNext w:val="0"/>
        <w:numPr>
          <w:numId w:val="2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No. 3 seed Notre Dame over No. 1 seed Texas in Birmingham 3 Elite Eight</w:t>
      </w:r>
    </w:p>
    <w:p>
      <w:pPr>
        <w:pStyle w:val="Normal3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cutting it close, but here are my </w:t>
      </w:r>
      <w:hyperlink r:id="rId527" w:history="1">
        <w:r>
          <w:rPr>
            <w:rFonts w:ascii="arial" w:eastAsia="arial" w:hAnsi="arial" w:cs="arial"/>
            <w:b w:val="0"/>
            <w:i/>
            <w:strike w:val="0"/>
            <w:noProof w:val="0"/>
            <w:color w:val="0077CC"/>
            <w:position w:val="0"/>
            <w:sz w:val="20"/>
            <w:u w:val="single"/>
            <w:vertAlign w:val="baseline"/>
          </w:rPr>
          <w:t>#MarchMadness</w:t>
        </w:r>
      </w:hyperlink>
      <w:r>
        <w:rPr>
          <w:rFonts w:ascii="arial" w:eastAsia="arial" w:hAnsi="arial" w:cs="arial"/>
          <w:b w:val="0"/>
          <w:i w:val="0"/>
          <w:strike w:val="0"/>
          <w:noProof w:val="0"/>
          <w:color w:val="000000"/>
          <w:position w:val="0"/>
          <w:sz w:val="20"/>
          <w:u w:val="none"/>
          <w:vertAlign w:val="baseline"/>
        </w:rPr>
        <w:t xml:space="preserve"> picks. Who do you have winning it all?</w:t>
      </w:r>
    </w:p>
    <w:p>
      <w:pPr>
        <w:pStyle w:val="Normal32"/>
      </w:pPr>
    </w:p>
    <w:p>
      <w:pPr>
        <w:pStyle w:val="Normal3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year, three of our </w:t>
      </w:r>
      <w:hyperlink r:id="rId528" w:history="1">
        <w:r>
          <w:rPr>
            <w:rFonts w:ascii="arial" w:eastAsia="arial" w:hAnsi="arial" w:cs="arial"/>
            <w:b w:val="0"/>
            <w:i/>
            <w:strike w:val="0"/>
            <w:noProof w:val="0"/>
            <w:color w:val="0077CC"/>
            <w:position w:val="0"/>
            <w:sz w:val="20"/>
            <w:u w:val="single"/>
            <w:vertAlign w:val="baseline"/>
          </w:rPr>
          <w:t>@MBK_Alliance</w:t>
        </w:r>
      </w:hyperlink>
      <w:r>
        <w:rPr>
          <w:rFonts w:ascii="arial" w:eastAsia="arial" w:hAnsi="arial" w:cs="arial"/>
          <w:b w:val="0"/>
          <w:i w:val="0"/>
          <w:strike w:val="0"/>
          <w:noProof w:val="0"/>
          <w:color w:val="000000"/>
          <w:position w:val="0"/>
          <w:sz w:val="20"/>
          <w:u w:val="none"/>
          <w:vertAlign w:val="baseline"/>
        </w:rPr>
        <w:t xml:space="preserve"> students will be going down to the Final Four to learn from the people who make it all run. We can’t wait to hear more about their experience. </w:t>
      </w:r>
      <w:hyperlink r:id="rId529" w:history="1">
        <w:r>
          <w:rPr>
            <w:rFonts w:ascii="arial" w:eastAsia="arial" w:hAnsi="arial" w:cs="arial"/>
            <w:b w:val="0"/>
            <w:i/>
            <w:strike w:val="0"/>
            <w:noProof w:val="0"/>
            <w:color w:val="0077CC"/>
            <w:position w:val="0"/>
            <w:sz w:val="20"/>
            <w:u w:val="single"/>
            <w:vertAlign w:val="baseline"/>
          </w:rPr>
          <w:t>pic.twitter.com/kL5Wc3RlkE</w:t>
        </w:r>
      </w:hyperlink>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(@BarackObama)</w:t>
      </w:r>
    </w:p>
    <w:p>
      <w:pPr>
        <w:pStyle w:val="Normal32"/>
        <w:keepNext w:val="0"/>
        <w:spacing w:before="240" w:after="0" w:line="260" w:lineRule="atLeast"/>
        <w:ind w:left="0" w:right="0" w:firstLine="0"/>
        <w:jc w:val="both"/>
      </w:pPr>
      <w:hyperlink r:id="rId530" w:history="1">
        <w:r>
          <w:rPr>
            <w:rFonts w:ascii="arial" w:eastAsia="arial" w:hAnsi="arial" w:cs="arial"/>
            <w:b w:val="0"/>
            <w:i/>
            <w:strike w:val="0"/>
            <w:color w:val="0077CC"/>
            <w:sz w:val="20"/>
            <w:u w:val="single"/>
            <w:vertAlign w:val="baseline"/>
          </w:rPr>
          <w:t>March 20, 2025</w:t>
        </w:r>
      </w:hyperlink>
    </w:p>
    <w:p>
      <w:pPr>
        <w:pStyle w:val="Normal32"/>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The USA TODAY app gets you to the heart of the news — fast</w:t>
      </w:r>
      <w:r>
        <w:rPr>
          <w:rFonts w:ascii="arial" w:eastAsia="arial" w:hAnsi="arial" w:cs="arial"/>
          <w:b/>
          <w:i w:val="0"/>
          <w:strike w:val="0"/>
          <w:noProof w:val="0"/>
          <w:color w:val="000000"/>
          <w:position w:val="0"/>
          <w:sz w:val="20"/>
          <w:u w:val="none"/>
          <w:vertAlign w:val="baseline"/>
        </w:rPr>
        <w:t xml:space="preserve">. </w:t>
      </w:r>
      <w:hyperlink r:id="rId531" w:history="1">
        <w:r>
          <w:rPr>
            <w:rFonts w:ascii="arial" w:eastAsia="arial" w:hAnsi="arial" w:cs="arial"/>
            <w:b w:val="0"/>
            <w:i/>
            <w:strike w:val="0"/>
            <w:noProof w:val="0"/>
            <w:color w:val="0077CC"/>
            <w:position w:val="0"/>
            <w:sz w:val="20"/>
            <w:u w:val="single"/>
            <w:vertAlign w:val="baseline"/>
          </w:rPr>
          <w:t>Download for award-winning coverage, crosswords, audio storytelling, the eNewspaper and more</w:t>
        </w:r>
      </w:hyperlink>
      <w:r>
        <w:rPr>
          <w:rFonts w:ascii="arial" w:eastAsia="arial" w:hAnsi="arial" w:cs="arial"/>
          <w:b/>
          <w:i w:val="0"/>
          <w:strike w:val="0"/>
          <w:noProof w:val="0"/>
          <w:color w:val="000000"/>
          <w:position w:val="0"/>
          <w:sz w:val="20"/>
          <w:u w:val="none"/>
          <w:vertAlign w:val="baseline"/>
        </w:rPr>
        <w:t>.</w:t>
      </w:r>
    </w:p>
    <w:p>
      <w:pPr>
        <w:pStyle w:val="Normal32"/>
        <w:keepNext w:val="0"/>
        <w:spacing w:before="24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xml:space="preserve">This article originally appeared on USA TODAY: </w:t>
      </w:r>
      <w:hyperlink r:id="rId532" w:history="1">
        <w:r>
          <w:rPr>
            <w:rFonts w:ascii="arial" w:eastAsia="arial" w:hAnsi="arial" w:cs="arial"/>
            <w:b/>
            <w:i/>
            <w:strike w:val="0"/>
            <w:noProof w:val="0"/>
            <w:color w:val="0077CC"/>
            <w:position w:val="0"/>
            <w:sz w:val="20"/>
            <w:u w:val="single"/>
            <w:vertAlign w:val="baseline"/>
          </w:rPr>
          <w:t>Barack</w:t>
        </w:r>
      </w:hyperlink>
      <w:hyperlink r:id="rId533" w:history="1">
        <w:r>
          <w:rPr>
            <w:rFonts w:ascii="arial" w:eastAsia="arial" w:hAnsi="arial" w:cs="arial"/>
            <w:b w:val="0"/>
            <w:i/>
            <w:strike w:val="0"/>
            <w:noProof w:val="0"/>
            <w:color w:val="0077CC"/>
            <w:position w:val="0"/>
            <w:sz w:val="20"/>
            <w:u w:val="single"/>
            <w:vertAlign w:val="baseline"/>
          </w:rPr>
          <w:t xml:space="preserve"> </w:t>
        </w:r>
      </w:hyperlink>
      <w:hyperlink r:id="rId534" w:history="1">
        <w:r>
          <w:rPr>
            <w:rFonts w:ascii="arial" w:eastAsia="arial" w:hAnsi="arial" w:cs="arial"/>
            <w:b/>
            <w:i/>
            <w:strike w:val="0"/>
            <w:noProof w:val="0"/>
            <w:color w:val="0077CC"/>
            <w:position w:val="0"/>
            <w:sz w:val="20"/>
            <w:u w:val="single"/>
            <w:vertAlign w:val="baseline"/>
          </w:rPr>
          <w:t>Obama</w:t>
        </w:r>
      </w:hyperlink>
      <w:hyperlink r:id="rId535" w:history="1">
        <w:r>
          <w:rPr>
            <w:rFonts w:ascii="arial" w:eastAsia="arial" w:hAnsi="arial" w:cs="arial"/>
            <w:b w:val="0"/>
            <w:i/>
            <w:strike w:val="0"/>
            <w:noProof w:val="0"/>
            <w:color w:val="0077CC"/>
            <w:position w:val="0"/>
            <w:sz w:val="20"/>
            <w:u w:val="single"/>
            <w:vertAlign w:val="baseline"/>
          </w:rPr>
          <w:t xml:space="preserve"> bracket 2025: March Madness picks, predictions from former president</w:t>
        </w:r>
      </w:hyperlink>
    </w:p>
    <w:p>
      <w:pPr>
        <w:pStyle w:val="Normal32"/>
        <w:keepNext/>
        <w:spacing w:before="240" w:after="0" w:line="340" w:lineRule="atLeast"/>
        <w:ind w:left="0" w:right="0" w:firstLine="0"/>
        <w:jc w:val="left"/>
      </w:pPr>
      <w:bookmarkStart w:id="95" w:name="Classification_30"/>
      <w:bookmarkEnd w:id="95"/>
      <w:r>
        <w:rPr>
          <w:rFonts w:ascii="arial" w:eastAsia="arial" w:hAnsi="arial" w:cs="arial"/>
          <w:b/>
          <w:i w:val="0"/>
          <w:strike w:val="0"/>
          <w:noProof w:val="0"/>
          <w:color w:val="000000"/>
          <w:position w:val="0"/>
          <w:sz w:val="28"/>
          <w:u w:val="none"/>
          <w:vertAlign w:val="baseline"/>
        </w:rPr>
        <w:t>Classification</w:t>
      </w:r>
    </w:p>
    <w:p>
      <w:pPr>
        <w:pStyle w:val="Normal32"/>
        <w:spacing w:line="60" w:lineRule="exact"/>
      </w:pPr>
      <w:r>
        <w:pict>
          <v:line id="_x0000_s1145" style="position:absolute;z-index:251765760" from="0,2pt" to="512pt,2pt" strokecolor="#009ddb" strokeweight="2pt">
            <v:stroke linestyle="single"/>
            <w10:wrap type="topAndBottom"/>
          </v:line>
        </w:pict>
      </w:r>
    </w:p>
    <w:p>
      <w:pPr>
        <w:pStyle w:val="Normal32"/>
        <w:spacing w:line="120" w:lineRule="exact"/>
      </w:pPr>
    </w:p>
    <w:p>
      <w:pPr>
        <w:pStyle w:val="Normal3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666052891</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COLLEGE &amp; UNIVERSITY SPORTS (91%); BASKETBALL TOURNAMENTS (90%); TOURNAMENTS (90%); US PRESIDENTS (90%); WOMEN'S SPORTS (90%); BASKETBALL (78%); INTERNET SOCIAL NETWORKING (78%); MEN'S SPORTS (78%); SOCIAL MEDIA (73%); SPORTS FANS (73%)</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DUKE UNIVERSITY (83%); UNIVERSITY OF CALIFORNIA (LOS ANGELES) (82%); AUBURN UNIVERSITY (54%)</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COLLEGE &amp; UNIVERSITY SPORTS (91%); INTERNET SOCIAL NETWORKING (78%); SOCIAL MEDIA (73%)</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(92%)</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BIRMINGHAM, AL, USA (93%); HOUSTON, TX, USA (79%); SPOKANE, WA, USA (52%); SOUTH CAROLINA, USA (94%); FLORIDA, USA (93%); MIDWEST USA (93%); TENNESSEE, USA (92%); ALABAMA, USA (79%); MICHIGAN, USA (79%); MONTANA, USA (79%); NORTH CAROLINA, USA (79%); OHIO, USA (79%); TEXAS, USA (79%); UTAH, USA (79%); WASHINGTON, USA (79%); KYUSHU, JAPAN (58%); UNITED STATES (94%); AFRICA (92%); ASIA (92%); CAMEROON (79%); JAPAN (79%); EASTERN ASIA (78%); Tennessee, South Carolina, Oita Prefecture, Florida, Wyoming, South Region &amp; Alabama; United States, Japan &amp; Cameroon; Americas, Northern America; Asia, Eastern Asia; Africa, Middle Africa</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20, 2025</w:t>
      </w:r>
    </w:p>
    <w:p>
      <w:pPr>
        <w:pStyle w:val="Normal32"/>
      </w:pPr>
    </w:p>
    <w:p>
      <w:pPr>
        <w:pStyle w:val="Normal32"/>
        <w:ind w:left="200"/>
        <w:sectPr>
          <w:type w:val="continuous"/>
          <w:pgMar w:top="840" w:right="1000" w:bottom="840" w:left="1000" w:header="400" w:footer="400"/>
          <w:pgNumType w:fmt="decimal"/>
          <w:cols w:space="720"/>
        </w:sectPr>
      </w:pPr>
      <w:r>
        <w:br/>
      </w:r>
      <w:r>
        <w:pict>
          <v:line id="_x0000_s1146" style="position:absolute;z-index:251766784"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536"/>
          <w:headerReference w:type="default" r:id="rId537"/>
          <w:footerReference w:type="even" r:id="rId538"/>
          <w:footerReference w:type="default" r:id="rId539"/>
          <w:headerReference w:type="first" r:id="rId540"/>
          <w:footerReference w:type="first" r:id="rId541"/>
          <w:pgSz w:w="12240" w:h="15840"/>
          <w:pgMar w:top="840" w:right="1000" w:bottom="840" w:left="1000" w:header="400" w:footer="400"/>
          <w:pgNumType w:fmt="decimal"/>
          <w:cols w:space="720"/>
          <w:titlePg w:val="0"/>
        </w:sectPr>
      </w:pPr>
    </w:p>
    <w:p>
      <w:pPr>
        <w:pStyle w:val="Normal33"/>
      </w:pPr>
    </w:p>
    <w:p>
      <w:pPr>
        <w:pStyle w:val="Heading131"/>
        <w:keepNext w:val="0"/>
        <w:spacing w:after="200" w:line="340" w:lineRule="atLeast"/>
        <w:ind w:left="0" w:right="0" w:firstLine="0"/>
        <w:jc w:val="center"/>
      </w:pPr>
      <w:hyperlink r:id="rId542" w:history="1">
        <w:r>
          <w:rPr>
            <w:rFonts w:ascii="arial" w:eastAsia="arial" w:hAnsi="arial" w:cs="arial"/>
            <w:b/>
            <w:i/>
            <w:strike w:val="0"/>
            <w:color w:val="0077CC"/>
            <w:sz w:val="28"/>
            <w:u w:val="single"/>
            <w:vertAlign w:val="baseline"/>
          </w:rPr>
          <w:t xml:space="preserve">Jason Whitlock says </w:t>
        </w:r>
      </w:hyperlink>
      <w:hyperlink r:id="rId543" w:history="1">
        <w:r>
          <w:rPr>
            <w:rFonts w:ascii="arial" w:eastAsia="arial" w:hAnsi="arial" w:cs="arial"/>
            <w:b/>
            <w:i/>
            <w:strike w:val="0"/>
            <w:color w:val="0077CC"/>
            <w:sz w:val="28"/>
            <w:u w:val="single"/>
            <w:vertAlign w:val="baseline"/>
          </w:rPr>
          <w:t>Barack</w:t>
        </w:r>
      </w:hyperlink>
      <w:hyperlink r:id="rId544" w:history="1">
        <w:r>
          <w:rPr>
            <w:rFonts w:ascii="arial" w:eastAsia="arial" w:hAnsi="arial" w:cs="arial"/>
            <w:b/>
            <w:i/>
            <w:strike w:val="0"/>
            <w:color w:val="0077CC"/>
            <w:sz w:val="28"/>
            <w:u w:val="single"/>
            <w:vertAlign w:val="baseline"/>
          </w:rPr>
          <w:t xml:space="preserve"> </w:t>
        </w:r>
      </w:hyperlink>
      <w:hyperlink r:id="rId545" w:history="1">
        <w:r>
          <w:rPr>
            <w:rFonts w:ascii="arial" w:eastAsia="arial" w:hAnsi="arial" w:cs="arial"/>
            <w:b/>
            <w:i/>
            <w:strike w:val="0"/>
            <w:color w:val="0077CC"/>
            <w:sz w:val="28"/>
            <w:u w:val="single"/>
            <w:vertAlign w:val="baseline"/>
          </w:rPr>
          <w:t>Obama</w:t>
        </w:r>
      </w:hyperlink>
      <w:hyperlink r:id="rId546" w:history="1">
        <w:r>
          <w:rPr>
            <w:rFonts w:ascii="arial" w:eastAsia="arial" w:hAnsi="arial" w:cs="arial"/>
            <w:b/>
            <w:i/>
            <w:strike w:val="0"/>
            <w:color w:val="0077CC"/>
            <w:sz w:val="28"/>
            <w:u w:val="single"/>
            <w:vertAlign w:val="baseline"/>
          </w:rPr>
          <w:t xml:space="preserve"> and Michelle have no reason to stay married after Biden did this</w:t>
        </w:r>
      </w:hyperlink>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of India (TOI)</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26, 2025 Sunday</w:t>
      </w:r>
    </w:p>
    <w:p>
      <w:pPr>
        <w:pStyle w:val="Normal33"/>
        <w:keepNext w:val="0"/>
        <w:spacing w:after="0" w:line="240" w:lineRule="atLeast"/>
        <w:ind w:right="0"/>
        <w:jc w:val="both"/>
      </w:pPr>
      <w:bookmarkStart w:id="96" w:name="Bookmark_33"/>
      <w:bookmarkEnd w:id="96"/>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Bennett Coleman &amp; Co. Ltd. All Rights Reserved</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368 words</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TOI World Desk</w:t>
      </w:r>
    </w:p>
    <w:p>
      <w:pPr>
        <w:pStyle w:val="Normal33"/>
        <w:keepNext/>
        <w:spacing w:before="240" w:after="0" w:line="340" w:lineRule="atLeast"/>
        <w:ind w:left="0" w:right="0" w:firstLine="0"/>
        <w:jc w:val="left"/>
      </w:pPr>
      <w:bookmarkStart w:id="97" w:name="Body_31"/>
      <w:bookmarkEnd w:id="97"/>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47" style="position:absolute;z-index:251767808" from="0,2pt" to="512pt,2pt" strokecolor="#009ddb" strokeweight="2pt">
            <v:stroke linestyle="single"/>
            <w10:wrap type="topAndBottom"/>
          </v:line>
        </w:pic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Sports media personal Jason Whitlock commented on the rumors of former president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and his wife Michelle getting divorced and said he always considered this marriage a political one.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needed a Black wife to be the president and there were people who wanted him to be the president. So he had a very political marriage with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once Joe Biden made it impossible for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to run for president this year, as many people thought they were positioning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to replace Joe Biden, there's actually no reason for these two people to stay married to each other," Whitlock said in his podcast. Whitlock said he believes that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at his core, if one puts the politics part aside, was headed to be married to a woman like Jennifer Aiston and that's what he's doing now as he's free now. "It's like 'well I am free now and I can do whatever I really want to do, marry some white girl like Jennifer Aniston and take trips and read books on beaches..." Whitlock said. The rumors of an impending divorce started doing the rounds as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made sole appearances at two crucial political events -- the funeral of Jimmy Carter and the inauguration of Donald Trump. Both were read as a political snub to Trump from Michelle but at the same time speculations are rife that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and Michelle are not together anymore and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is dating Jennifer Aniston. Several prominent people like Megyn Kelly, Meghan McCain said they heard these rumors from highly placed sources. Meanwhile, a social media DM purportedly written by someone in Aniston's circle went viral as it claimed that everyone in Jen's friends' circle knows about it as Aniston herself admitted it. Did Jennifer Aniston really admit dating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?The viral post has been attributed to an acquaintance of Jennifer Aniston and it has not been dismissed by anyone. In October last year, Aniston was asked about the rumors as there was a cover story on her and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dating. She said she was not mad about the story but there was no truth in it. At that time, she added that she met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only once and knew Michelle better than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For Reprint Rights: timescontent.com</w:t>
      </w:r>
    </w:p>
    <w:p>
      <w:pPr>
        <w:pStyle w:val="Normal33"/>
        <w:keepNext/>
        <w:spacing w:before="240" w:after="0" w:line="340" w:lineRule="atLeast"/>
        <w:ind w:left="0" w:right="0" w:firstLine="0"/>
        <w:jc w:val="left"/>
      </w:pPr>
      <w:bookmarkStart w:id="98" w:name="Classification_31"/>
      <w:bookmarkEnd w:id="98"/>
      <w:r>
        <w:rPr>
          <w:rFonts w:ascii="arial" w:eastAsia="arial" w:hAnsi="arial" w:cs="arial"/>
          <w:b/>
          <w:i w:val="0"/>
          <w:strike w:val="0"/>
          <w:noProof w:val="0"/>
          <w:color w:val="000000"/>
          <w:position w:val="0"/>
          <w:sz w:val="28"/>
          <w:u w:val="none"/>
          <w:vertAlign w:val="baseline"/>
        </w:rPr>
        <w:t>Classification</w:t>
      </w:r>
    </w:p>
    <w:p>
      <w:pPr>
        <w:pStyle w:val="Normal33"/>
        <w:spacing w:line="60" w:lineRule="exact"/>
      </w:pPr>
      <w:r>
        <w:pict>
          <v:line id="_x0000_s1148" style="position:absolute;z-index:251768832" from="0,2pt" to="512pt,2pt" strokecolor="#009ddb" strokeweight="2pt">
            <v:stroke linestyle="single"/>
            <w10:wrap type="topAndBottom"/>
          </v:line>
        </w:pict>
      </w:r>
    </w:p>
    <w:p>
      <w:pPr>
        <w:pStyle w:val="Normal33"/>
        <w:spacing w:line="120" w:lineRule="exact"/>
      </w:pPr>
    </w:p>
    <w:p>
      <w:pPr>
        <w:pStyle w:val="Normal3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GOSSIP &amp; RUMORS (90%); MARRIAGE (90%); POLITICS (90%); US PRESIDENTS (90%); COURTSHIP &amp; DATING (89%); ELECTIONS &amp; POLITICS (78%); TRUMP'S FIRST 100 DAYS (78%); US PRESIDENTIAL CANDIDATES 2008 (78%); US PRESIDENTIAL CANDIDATES 2012 (78%); TRENDS &amp; EVENTS (74%); SOCIAL MEDIA (69%)</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SOCIAL MEDIA (69%); PODCASTING (54%)</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(94%); JOE BIDEN (92%);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(92%); JENNIFER ANISTON (89%); MEGYN KELLY (79%); DONALD TRUMP (58%); JIMMY CARTER (58%)</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25, 2025</w:t>
      </w:r>
    </w:p>
    <w:p>
      <w:pPr>
        <w:pStyle w:val="Normal33"/>
      </w:pPr>
    </w:p>
    <w:p>
      <w:pPr>
        <w:pStyle w:val="Normal33"/>
        <w:ind w:left="200"/>
        <w:sectPr>
          <w:type w:val="continuous"/>
          <w:pgMar w:top="840" w:right="1000" w:bottom="840" w:left="1000" w:header="400" w:footer="400"/>
          <w:pgNumType w:fmt="decimal"/>
          <w:cols w:space="720"/>
        </w:sectPr>
      </w:pPr>
      <w:r>
        <w:br/>
      </w:r>
      <w:r>
        <w:pict>
          <v:line id="_x0000_s1149" style="position:absolute;z-index:251769856"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547"/>
          <w:headerReference w:type="default" r:id="rId548"/>
          <w:footerReference w:type="even" r:id="rId549"/>
          <w:footerReference w:type="default" r:id="rId550"/>
          <w:headerReference w:type="first" r:id="rId551"/>
          <w:footerReference w:type="first" r:id="rId552"/>
          <w:pgSz w:w="12240" w:h="15840"/>
          <w:pgMar w:top="840" w:right="1000" w:bottom="840" w:left="1000" w:header="400" w:footer="400"/>
          <w:pgNumType w:fmt="decimal"/>
          <w:cols w:space="720"/>
          <w:titlePg w:val="0"/>
        </w:sectPr>
      </w:pPr>
    </w:p>
    <w:p>
      <w:pPr>
        <w:pStyle w:val="Normal34"/>
      </w:pPr>
    </w:p>
    <w:p>
      <w:pPr>
        <w:pStyle w:val="Heading132"/>
        <w:keepNext w:val="0"/>
        <w:spacing w:after="200" w:line="340" w:lineRule="atLeast"/>
        <w:ind w:left="0" w:right="0" w:firstLine="0"/>
        <w:jc w:val="center"/>
      </w:pPr>
      <w:hyperlink r:id="rId553" w:history="1">
        <w:r>
          <w:rPr>
            <w:rFonts w:ascii="arial" w:eastAsia="arial" w:hAnsi="arial" w:cs="arial"/>
            <w:b/>
            <w:i/>
            <w:strike w:val="0"/>
            <w:color w:val="0077CC"/>
            <w:sz w:val="28"/>
            <w:u w:val="single"/>
            <w:vertAlign w:val="baseline"/>
          </w:rPr>
          <w:t xml:space="preserve">"I always lose arguments and my daughters make fun of me": </w:t>
        </w:r>
      </w:hyperlink>
      <w:hyperlink r:id="rId554" w:history="1">
        <w:r>
          <w:rPr>
            <w:rFonts w:ascii="arial" w:eastAsia="arial" w:hAnsi="arial" w:cs="arial"/>
            <w:b/>
            <w:i/>
            <w:strike w:val="0"/>
            <w:color w:val="0077CC"/>
            <w:sz w:val="28"/>
            <w:u w:val="single"/>
            <w:vertAlign w:val="baseline"/>
          </w:rPr>
          <w:t>Barack</w:t>
        </w:r>
      </w:hyperlink>
      <w:hyperlink r:id="rId555" w:history="1">
        <w:r>
          <w:rPr>
            <w:rFonts w:ascii="arial" w:eastAsia="arial" w:hAnsi="arial" w:cs="arial"/>
            <w:b/>
            <w:i/>
            <w:strike w:val="0"/>
            <w:color w:val="0077CC"/>
            <w:sz w:val="28"/>
            <w:u w:val="single"/>
            <w:vertAlign w:val="baseline"/>
          </w:rPr>
          <w:t xml:space="preserve"> </w:t>
        </w:r>
      </w:hyperlink>
      <w:hyperlink r:id="rId556" w:history="1">
        <w:r>
          <w:rPr>
            <w:rFonts w:ascii="arial" w:eastAsia="arial" w:hAnsi="arial" w:cs="arial"/>
            <w:b/>
            <w:i/>
            <w:strike w:val="0"/>
            <w:color w:val="0077CC"/>
            <w:sz w:val="28"/>
            <w:u w:val="single"/>
            <w:vertAlign w:val="baseline"/>
          </w:rPr>
          <w:t>Obama</w:t>
        </w:r>
      </w:hyperlink>
      <w:hyperlink r:id="rId557" w:history="1">
        <w:r>
          <w:rPr>
            <w:rFonts w:ascii="arial" w:eastAsia="arial" w:hAnsi="arial" w:cs="arial"/>
            <w:b/>
            <w:i/>
            <w:strike w:val="0"/>
            <w:color w:val="0077CC"/>
            <w:sz w:val="28"/>
            <w:u w:val="single"/>
            <w:vertAlign w:val="baseline"/>
          </w:rPr>
          <w:t xml:space="preserve"> talks about the severe crisis in his marriage to Michelle after leaving the White House</w:t>
        </w:r>
      </w:hyperlink>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7, 2025 Monday</w:t>
      </w:r>
    </w:p>
    <w:p>
      <w:pPr>
        <w:pStyle w:val="Normal34"/>
        <w:keepNext w:val="0"/>
        <w:spacing w:after="0" w:line="240" w:lineRule="atLeast"/>
        <w:ind w:right="0"/>
        <w:jc w:val="both"/>
      </w:pPr>
      <w:bookmarkStart w:id="99" w:name="Bookmark_34"/>
      <w:bookmarkEnd w:id="99"/>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pStyle w:val="Normal34"/>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34"/>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CE Noticias Financieras All Rights Reserved</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449 words</w:t>
      </w:r>
    </w:p>
    <w:p>
      <w:pPr>
        <w:pStyle w:val="Normal34"/>
        <w:keepNext/>
        <w:spacing w:before="240" w:after="0" w:line="340" w:lineRule="atLeast"/>
        <w:ind w:left="0" w:right="0" w:firstLine="0"/>
        <w:jc w:val="left"/>
      </w:pPr>
      <w:bookmarkStart w:id="100" w:name="Body_32"/>
      <w:bookmarkEnd w:id="100"/>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50" style="position:absolute;z-index:251770880" from="0,2pt" to="512pt,2pt" strokecolor="#009ddb" strokeweight="2pt">
            <v:stroke linestyle="single"/>
            <w10:wrap type="topAndBottom"/>
          </v:line>
        </w:pic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UNITED STATES - During a talk at Hamilton College,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shared that, after leaving the presidency of the United States, he faced complicated moments in his marriage to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 I was in a very difficult situation with my wife," he confessed. "I had a deep lack of trust in my wife. So I've been trying to get out of that rut by doing fun things from time to time."</w:t>
      </w:r>
    </w:p>
    <w:p>
      <w:pPr>
        <w:pStyle w:val="Normal3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and Michelle met in Chicago and married in 1992. Together they have two daughters, Malia (age 27) and Sasha (age 23).</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family dynamic changed when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took office in 2008, after the birth of Sasha in 2001.</w:t>
      </w:r>
    </w:p>
    <w:p>
      <w:pPr>
        <w:pStyle w:val="Normal3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What is their family life like now?</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reported by Quién magazine, during the conference,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acknowledged that he went through a complicated stage in his relationship with Michelle after the end of his two terms as president of the United States.</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going through a difficult time with my wife, so I've tried to get out of that rut by doing fun things from time to time," he said during a talk at Hamilton College.</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always lose arguments with my wife and daughters. They make fun of me at the dinner table," he said with a chuckle. </w:t>
      </w:r>
    </w:p>
    <w:p>
      <w:pPr>
        <w:pStyle w:val="Normal3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shared some personal anecdotes about living at home with his wife and daughters. Photo: AP</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mentioned that they criticize him for his relationship with technology.</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didn't have their first phones until they were 13 and 10 years old, and I'm still constantly reminded of that".</w:t>
      </w:r>
    </w:p>
    <w:p>
      <w:pPr>
        <w:pStyle w:val="Normal3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What does </w:t>
      </w:r>
      <w:r>
        <w:rPr>
          <w:rFonts w:ascii="arial" w:eastAsia="arial" w:hAnsi="arial" w:cs="arial"/>
          <w:b/>
          <w:i/>
          <w:strike w:val="0"/>
          <w:noProof w:val="0"/>
          <w:color w:val="000000"/>
          <w:position w:val="0"/>
          <w:sz w:val="20"/>
          <w:u w:val="single"/>
          <w:vertAlign w:val="baseline"/>
        </w:rPr>
        <w:t>Barack</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i w:val="0"/>
          <w:strike w:val="0"/>
          <w:noProof w:val="0"/>
          <w:color w:val="000000"/>
          <w:position w:val="0"/>
          <w:sz w:val="20"/>
          <w:u w:val="none"/>
          <w:vertAlign w:val="baseline"/>
        </w:rPr>
        <w:t xml:space="preserve"> currently do for a living?</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leaving the White House in 2016,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has focused his efforts on the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Foundation, which he runs with his wife. The purpose of this organization is to train new generations of leaders both in the United States and in other countries.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Well, right now I'm dividing my time between the foundation's work," he explained. "Michelle and I created the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Foundation to train the next generations of leaders here in the United States and around the world, and that keeps me busy."</w:t>
      </w:r>
    </w:p>
    <w:p>
      <w:pPr>
        <w:pStyle w:val="Normal3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What about his presidential memoir?</w:t>
      </w:r>
    </w:p>
    <w:p>
      <w:pPr>
        <w:pStyle w:val="Normal3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also talked about the process of writing the second part of his presidential memoir. He joked about the work involved and compared it to schoolwork:</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case any of you sympathize, this is like 50 academic papers. It's an eternity," he said. "People ask me, 'Do you enjoy writing?' I say, 'Not at all,' but I do enjoy having written it once I'm done. I hope to finish it."</w:t>
      </w:r>
    </w:p>
    <w:p>
      <w:pPr>
        <w:pStyle w:val="Normal3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Does he still express his affection for Michelle in public?</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the challenges in their marriage,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continues to show affection for Michelle. Also, in social networks, he has shared messages dedicated to her.</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View this post on Instagram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post shared by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(@barackobama)</w:t>
      </w:r>
    </w:p>
    <w:p>
      <w:pPr>
        <w:pStyle w:val="Normal34"/>
        <w:keepNext/>
        <w:spacing w:before="240" w:after="0" w:line="340" w:lineRule="atLeast"/>
        <w:ind w:left="0" w:right="0" w:firstLine="0"/>
        <w:jc w:val="left"/>
      </w:pPr>
      <w:bookmarkStart w:id="101" w:name="Classification_32"/>
      <w:bookmarkEnd w:id="101"/>
      <w:r>
        <w:rPr>
          <w:rFonts w:ascii="arial" w:eastAsia="arial" w:hAnsi="arial" w:cs="arial"/>
          <w:b/>
          <w:i w:val="0"/>
          <w:strike w:val="0"/>
          <w:noProof w:val="0"/>
          <w:color w:val="000000"/>
          <w:position w:val="0"/>
          <w:sz w:val="28"/>
          <w:u w:val="none"/>
          <w:vertAlign w:val="baseline"/>
        </w:rPr>
        <w:t>Classification</w:t>
      </w:r>
    </w:p>
    <w:p>
      <w:pPr>
        <w:pStyle w:val="Normal34"/>
        <w:spacing w:line="60" w:lineRule="exact"/>
      </w:pPr>
      <w:r>
        <w:pict>
          <v:line id="_x0000_s1151" style="position:absolute;z-index:251771904" from="0,2pt" to="512pt,2pt" strokecolor="#009ddb" strokeweight="2pt">
            <v:stroke linestyle="single"/>
            <w10:wrap type="topAndBottom"/>
          </v:line>
        </w:pict>
      </w:r>
    </w:p>
    <w:p>
      <w:pPr>
        <w:pStyle w:val="Normal34"/>
        <w:spacing w:line="120" w:lineRule="exact"/>
      </w:pPr>
    </w:p>
    <w:p>
      <w:pPr>
        <w:pStyle w:val="Normal3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MARRIAGE (90%); US PRESIDENTS (90%);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'S FIRST 100 DAYS (78%); FAMILY (77%); PROFILES &amp; BIOGRAPHIES (70%); SOCIAL NETWORKING (65%)</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(92%);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(92%)</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(94%)</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8, 2025</w:t>
      </w:r>
    </w:p>
    <w:p>
      <w:pPr>
        <w:pStyle w:val="Normal34"/>
      </w:pPr>
    </w:p>
    <w:p>
      <w:pPr>
        <w:pStyle w:val="Normal34"/>
        <w:ind w:left="200"/>
        <w:sectPr>
          <w:type w:val="continuous"/>
          <w:pgMar w:top="840" w:right="1000" w:bottom="840" w:left="1000" w:header="400" w:footer="400"/>
          <w:pgNumType w:fmt="decimal"/>
          <w:cols w:space="720"/>
        </w:sectPr>
      </w:pPr>
      <w:r>
        <w:br/>
      </w:r>
      <w:r>
        <w:pict>
          <v:line id="_x0000_s1152" style="position:absolute;z-index:251772928"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558"/>
          <w:headerReference w:type="default" r:id="rId559"/>
          <w:footerReference w:type="even" r:id="rId560"/>
          <w:footerReference w:type="default" r:id="rId561"/>
          <w:headerReference w:type="first" r:id="rId562"/>
          <w:footerReference w:type="first" r:id="rId563"/>
          <w:pgSz w:w="12240" w:h="15840"/>
          <w:pgMar w:top="840" w:right="1000" w:bottom="840" w:left="1000" w:header="400" w:footer="400"/>
          <w:pgNumType w:fmt="decimal"/>
          <w:cols w:space="720"/>
          <w:titlePg w:val="0"/>
        </w:sectPr>
      </w:pPr>
    </w:p>
    <w:p>
      <w:pPr>
        <w:pStyle w:val="Normal35"/>
      </w:pPr>
    </w:p>
    <w:p>
      <w:pPr>
        <w:pStyle w:val="Heading133"/>
        <w:keepNext w:val="0"/>
        <w:spacing w:after="200" w:line="340" w:lineRule="atLeast"/>
        <w:ind w:left="0" w:right="0" w:firstLine="0"/>
        <w:jc w:val="center"/>
      </w:pPr>
      <w:hyperlink r:id="rId564" w:history="1">
        <w:r>
          <w:rPr>
            <w:rFonts w:ascii="arial" w:eastAsia="arial" w:hAnsi="arial" w:cs="arial"/>
            <w:b/>
            <w:i/>
            <w:strike w:val="0"/>
            <w:color w:val="0077CC"/>
            <w:sz w:val="28"/>
            <w:u w:val="single"/>
            <w:vertAlign w:val="baseline"/>
          </w:rPr>
          <w:t>Barack</w:t>
        </w:r>
      </w:hyperlink>
      <w:hyperlink r:id="rId565" w:history="1">
        <w:r>
          <w:rPr>
            <w:rFonts w:ascii="arial" w:eastAsia="arial" w:hAnsi="arial" w:cs="arial"/>
            <w:b/>
            <w:i/>
            <w:strike w:val="0"/>
            <w:color w:val="0077CC"/>
            <w:sz w:val="28"/>
            <w:u w:val="single"/>
            <w:vertAlign w:val="baseline"/>
          </w:rPr>
          <w:t xml:space="preserve"> </w:t>
        </w:r>
      </w:hyperlink>
      <w:hyperlink r:id="rId566" w:history="1">
        <w:r>
          <w:rPr>
            <w:rFonts w:ascii="arial" w:eastAsia="arial" w:hAnsi="arial" w:cs="arial"/>
            <w:b/>
            <w:i/>
            <w:strike w:val="0"/>
            <w:color w:val="0077CC"/>
            <w:sz w:val="28"/>
            <w:u w:val="single"/>
            <w:vertAlign w:val="baseline"/>
          </w:rPr>
          <w:t>Obama</w:t>
        </w:r>
      </w:hyperlink>
      <w:hyperlink r:id="rId567" w:history="1">
        <w:r>
          <w:rPr>
            <w:rFonts w:ascii="arial" w:eastAsia="arial" w:hAnsi="arial" w:cs="arial"/>
            <w:b/>
            <w:i/>
            <w:strike w:val="0"/>
            <w:color w:val="0077CC"/>
            <w:sz w:val="28"/>
            <w:u w:val="single"/>
            <w:vertAlign w:val="baseline"/>
          </w:rPr>
          <w:t xml:space="preserve"> romantically linked to actress Jennifer Aniston after rumors of divorce with Michelle</w:t>
        </w:r>
      </w:hyperlink>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21, 2025 Tuesday</w:t>
      </w:r>
    </w:p>
    <w:p>
      <w:pPr>
        <w:pStyle w:val="Normal35"/>
        <w:keepNext w:val="0"/>
        <w:spacing w:after="0" w:line="240" w:lineRule="atLeast"/>
        <w:ind w:right="0"/>
        <w:jc w:val="both"/>
      </w:pPr>
      <w:bookmarkStart w:id="102" w:name="Bookmark_35"/>
      <w:bookmarkEnd w:id="102"/>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pStyle w:val="Normal35"/>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35"/>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CE Noticias Financieras All Rights Reserved</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415 words</w:t>
      </w:r>
    </w:p>
    <w:p>
      <w:pPr>
        <w:pStyle w:val="Normal35"/>
        <w:keepNext/>
        <w:spacing w:before="240" w:after="0" w:line="340" w:lineRule="atLeast"/>
        <w:ind w:left="0" w:right="0" w:firstLine="0"/>
        <w:jc w:val="left"/>
      </w:pPr>
      <w:bookmarkStart w:id="103" w:name="Body_33"/>
      <w:bookmarkEnd w:id="103"/>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53" style="position:absolute;z-index:251773952" from="0,2pt" to="512pt,2pt" strokecolor="#009ddb" strokeweight="2pt">
            <v:stroke linestyle="single"/>
            <w10:wrap type="topAndBottom"/>
          </v:line>
        </w:pic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recent days, former U.S. President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has been linked to actress Jennifer Aniston after he has also been surrounded by rumors about an alleged divorce with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.According to the foreign press, rumors about the alleged separation between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and Michelle spread after the former first lady did not accompany the former U.S. president to Donald Trump's inauguration.According to the Mirror, "the former first lady's decision not to attend Trump's inauguration is because she does not want to paint a smile for a man she believes is a threat to American democracy".So far,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has not made a statement on the matter, a situation that has raised rumors of divorce between her and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.In addition, actress Jennifer Aniston has also been linked to the former president because, for months, it has been rumored that she is in a relationship with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.Why is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accused of having a relationship with Jennifer Aniston? Late last year, Jennifer Aniston was linked to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in an article published by a gossip magazine, the cover of which stated that it contained "the truth about Jen and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".In addition, the hosts of the podcastWho? Weekly podcast hosts claimed that the former president and his wife were "living separate lives," while the actress was having an affair with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Jennifer Aniston denies relationship with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ObamaHowever, in an interview with Jimmy Kimmel Live, Jennifer Aniston denied any romantic relationship with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"Of all the calls you get from your publicist where you say 'Oh, no, what's it going to be?' or you get an email that says some cheesy tabloid is going to make up a story, and then it's that (...)No, that's absolutely not true. It's false (...)I met him once," the actress said.</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's latest post to his wifeA few days ago,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wished his wife a happy birthday with a touching message and a photo of them holding hands. "Happy birthday to the love of my life,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You fill every room with warmth, wisdom, humor and grace, and you look good doing it. I am so lucky to be able to live life's adventures with you.I love you!" the former president wrote.Happy birthday to the love of my life, @MichelleObama. You fill every room with warmth, wisdom, humor, and grace - and you look good doing it. I'm so lucky to be able to take on life's adventures with you. Love you! pic.twitter.com/WTrvxlNVa4-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(@BarackObama) January 17, 2025 APC?       </w:t>
      </w:r>
    </w:p>
    <w:p>
      <w:pPr>
        <w:pStyle w:val="Normal35"/>
        <w:keepNext/>
        <w:spacing w:before="240" w:after="0" w:line="340" w:lineRule="atLeast"/>
        <w:ind w:left="0" w:right="0" w:firstLine="0"/>
        <w:jc w:val="left"/>
      </w:pPr>
      <w:bookmarkStart w:id="104" w:name="Classification_33"/>
      <w:bookmarkEnd w:id="104"/>
      <w:r>
        <w:rPr>
          <w:rFonts w:ascii="arial" w:eastAsia="arial" w:hAnsi="arial" w:cs="arial"/>
          <w:b/>
          <w:i w:val="0"/>
          <w:strike w:val="0"/>
          <w:noProof w:val="0"/>
          <w:color w:val="000000"/>
          <w:position w:val="0"/>
          <w:sz w:val="28"/>
          <w:u w:val="none"/>
          <w:vertAlign w:val="baseline"/>
        </w:rPr>
        <w:t>Classification</w:t>
      </w:r>
    </w:p>
    <w:p>
      <w:pPr>
        <w:pStyle w:val="Normal35"/>
        <w:spacing w:line="60" w:lineRule="exact"/>
      </w:pPr>
      <w:r>
        <w:pict>
          <v:line id="_x0000_s1154" style="position:absolute;z-index:251774976" from="0,2pt" to="512pt,2pt" strokecolor="#009ddb" strokeweight="2pt">
            <v:stroke linestyle="single"/>
            <w10:wrap type="topAndBottom"/>
          </v:line>
        </w:pict>
      </w:r>
    </w:p>
    <w:p>
      <w:pPr>
        <w:pStyle w:val="Normal35"/>
        <w:spacing w:line="120" w:lineRule="exact"/>
      </w:pPr>
    </w:p>
    <w:p>
      <w:pPr>
        <w:pStyle w:val="Normal3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GOSSIP &amp; RUMORS (90%); US PRESIDENTS (90%); PROFILES &amp; BIOGRAPHIES (87%); INTERVIEWS (78%); TRUMP'S FIRST 100 DAYS (78%); DEMOCRACIES (73%); INTERPERSONAL RELATIONSHIPS (73%); TYPES OF GOVERNMENT (73%)</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PODCASTING (51%)</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(94%); JENNIFER ANISTON (91%);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(90%); DONALD TRUMP (73%)</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(92%)</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29, 2025</w:t>
      </w:r>
    </w:p>
    <w:p>
      <w:pPr>
        <w:pStyle w:val="Normal35"/>
      </w:pPr>
    </w:p>
    <w:p>
      <w:pPr>
        <w:pStyle w:val="Normal35"/>
        <w:ind w:left="200"/>
        <w:sectPr>
          <w:type w:val="continuous"/>
          <w:pgMar w:top="840" w:right="1000" w:bottom="840" w:left="1000" w:header="400" w:footer="400"/>
          <w:pgNumType w:fmt="decimal"/>
          <w:cols w:space="720"/>
        </w:sectPr>
      </w:pPr>
      <w:r>
        <w:br/>
      </w:r>
      <w:r>
        <w:pict>
          <v:line id="_x0000_s1155" style="position:absolute;z-index:251776000"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568"/>
          <w:headerReference w:type="default" r:id="rId569"/>
          <w:footerReference w:type="even" r:id="rId570"/>
          <w:footerReference w:type="default" r:id="rId571"/>
          <w:headerReference w:type="first" r:id="rId572"/>
          <w:footerReference w:type="first" r:id="rId573"/>
          <w:pgSz w:w="12240" w:h="15840"/>
          <w:pgMar w:top="840" w:right="1000" w:bottom="840" w:left="1000" w:header="400" w:footer="400"/>
          <w:pgNumType w:fmt="decimal"/>
          <w:cols w:space="720"/>
          <w:titlePg w:val="0"/>
        </w:sectPr>
      </w:pPr>
    </w:p>
    <w:p>
      <w:pPr>
        <w:pStyle w:val="Normal36"/>
      </w:pPr>
    </w:p>
    <w:p>
      <w:pPr>
        <w:pStyle w:val="Heading134"/>
        <w:keepNext w:val="0"/>
        <w:spacing w:after="200" w:line="340" w:lineRule="atLeast"/>
        <w:ind w:left="0" w:right="0" w:firstLine="0"/>
        <w:jc w:val="center"/>
      </w:pPr>
      <w:hyperlink r:id="rId574" w:history="1">
        <w:r>
          <w:rPr>
            <w:rFonts w:ascii="arial" w:eastAsia="arial" w:hAnsi="arial" w:cs="arial"/>
            <w:b/>
            <w:i/>
            <w:strike w:val="0"/>
            <w:color w:val="0077CC"/>
            <w:sz w:val="28"/>
            <w:u w:val="single"/>
            <w:vertAlign w:val="baseline"/>
          </w:rPr>
          <w:t>Barack</w:t>
        </w:r>
      </w:hyperlink>
      <w:hyperlink r:id="rId575" w:history="1">
        <w:r>
          <w:rPr>
            <w:rFonts w:ascii="arial" w:eastAsia="arial" w:hAnsi="arial" w:cs="arial"/>
            <w:b/>
            <w:i/>
            <w:strike w:val="0"/>
            <w:color w:val="0077CC"/>
            <w:sz w:val="28"/>
            <w:u w:val="single"/>
            <w:vertAlign w:val="baseline"/>
          </w:rPr>
          <w:t xml:space="preserve"> </w:t>
        </w:r>
      </w:hyperlink>
      <w:hyperlink r:id="rId576" w:history="1">
        <w:r>
          <w:rPr>
            <w:rFonts w:ascii="arial" w:eastAsia="arial" w:hAnsi="arial" w:cs="arial"/>
            <w:b/>
            <w:i/>
            <w:strike w:val="0"/>
            <w:color w:val="0077CC"/>
            <w:sz w:val="28"/>
            <w:u w:val="single"/>
            <w:vertAlign w:val="baseline"/>
          </w:rPr>
          <w:t>Obama</w:t>
        </w:r>
      </w:hyperlink>
      <w:hyperlink r:id="rId577" w:history="1">
        <w:r>
          <w:rPr>
            <w:rFonts w:ascii="arial" w:eastAsia="arial" w:hAnsi="arial" w:cs="arial"/>
            <w:b/>
            <w:i/>
            <w:strike w:val="0"/>
            <w:color w:val="0077CC"/>
            <w:sz w:val="28"/>
            <w:u w:val="single"/>
            <w:vertAlign w:val="baseline"/>
          </w:rPr>
          <w:t xml:space="preserve"> sends tender message to his wife Michelle for Valentine's Day: "You still take my breath away".</w:t>
        </w:r>
      </w:hyperlink>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15, 2025 Saturday</w:t>
      </w:r>
    </w:p>
    <w:p>
      <w:pPr>
        <w:pStyle w:val="Normal36"/>
        <w:keepNext w:val="0"/>
        <w:spacing w:after="0" w:line="240" w:lineRule="atLeast"/>
        <w:ind w:right="0"/>
        <w:jc w:val="both"/>
      </w:pPr>
      <w:bookmarkStart w:id="105" w:name="Bookmark_36"/>
      <w:bookmarkEnd w:id="105"/>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pStyle w:val="Normal36"/>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36"/>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CE Noticias Financieras All Rights Reserved</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381 words</w:t>
      </w:r>
    </w:p>
    <w:p>
      <w:pPr>
        <w:pStyle w:val="Normal36"/>
        <w:keepNext/>
        <w:spacing w:before="240" w:after="0" w:line="340" w:lineRule="atLeast"/>
        <w:ind w:left="0" w:right="0" w:firstLine="0"/>
        <w:jc w:val="left"/>
      </w:pPr>
      <w:bookmarkStart w:id="106" w:name="Body_34"/>
      <w:bookmarkEnd w:id="106"/>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56" style="position:absolute;z-index:251777024" from="0,2pt" to="512pt,2pt" strokecolor="#009ddb" strokeweight="2pt">
            <v:stroke linestyle="single"/>
            <w10:wrap type="topAndBottom"/>
          </v:line>
        </w:pic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February 14, Valentine's Day, is an eagerly awaited date in the </w:t>
      </w:r>
      <w:r>
        <w:rPr>
          <w:rFonts w:ascii="arial" w:eastAsia="arial" w:hAnsi="arial" w:cs="arial"/>
          <w:b/>
          <w:i w:val="0"/>
          <w:strike w:val="0"/>
          <w:noProof w:val="0"/>
          <w:color w:val="000000"/>
          <w:position w:val="0"/>
          <w:sz w:val="20"/>
          <w:u w:val="none"/>
          <w:vertAlign w:val="baseline"/>
        </w:rPr>
        <w:t>United States</w:t>
      </w:r>
      <w:r>
        <w:rPr>
          <w:rFonts w:ascii="arial" w:eastAsia="arial" w:hAnsi="arial" w:cs="arial"/>
          <w:b w:val="0"/>
          <w:i w:val="0"/>
          <w:strike w:val="0"/>
          <w:noProof w:val="0"/>
          <w:color w:val="000000"/>
          <w:position w:val="0"/>
          <w:sz w:val="20"/>
          <w:u w:val="none"/>
          <w:vertAlign w:val="baseline"/>
        </w:rPr>
        <w:t xml:space="preserve">, and in the case of public figures, messages of affection usually attract a great deal of attention. Taking advantage of the occasion,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used the social network X (formerly Twitter) to express his love for his wife,</w:t>
      </w:r>
      <w:r>
        <w:rPr>
          <w:rFonts w:ascii="arial" w:eastAsia="arial" w:hAnsi="arial" w:cs="arial"/>
          <w:b/>
          <w:i w:val="0"/>
          <w:strike w:val="0"/>
          <w:noProof w:val="0"/>
          <w:color w:val="000000"/>
          <w:position w:val="0"/>
          <w:sz w:val="20"/>
          <w:u w:val="none"/>
          <w:vertAlign w:val="baseline"/>
        </w:rPr>
        <w:t xml:space="preserve">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with whom he has been married for more than three decades.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gesture of the former president of the United States did not go unnoticed and generated a wave of reactions on social networks.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's publication was interpreted as a sign of affection, but also as an indirect response to the rumors that have recently circulated about an alleged marital crisis.   </w:t>
      </w:r>
    </w:p>
    <w:p>
      <w:pPr>
        <w:pStyle w:val="Normal3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Barack</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i w:val="0"/>
          <w:strike w:val="0"/>
          <w:noProof w:val="0"/>
          <w:color w:val="000000"/>
          <w:position w:val="0"/>
          <w:sz w:val="20"/>
          <w:u w:val="none"/>
          <w:vertAlign w:val="baseline"/>
        </w:rPr>
        <w:t xml:space="preserve"> dedicates message to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i w:val="0"/>
          <w:strike w:val="0"/>
          <w:noProof w:val="0"/>
          <w:color w:val="000000"/>
          <w:position w:val="0"/>
          <w:sz w:val="20"/>
          <w:u w:val="none"/>
          <w:vertAlign w:val="baseline"/>
        </w:rPr>
        <w:t xml:space="preserve"> for Valentine's Day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former US president,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took advantage of</w:t>
      </w:r>
      <w:r>
        <w:rPr>
          <w:rFonts w:ascii="arial" w:eastAsia="arial" w:hAnsi="arial" w:cs="arial"/>
          <w:b/>
          <w:i w:val="0"/>
          <w:strike w:val="0"/>
          <w:noProof w:val="0"/>
          <w:color w:val="000000"/>
          <w:position w:val="0"/>
          <w:sz w:val="20"/>
          <w:u w:val="none"/>
          <w:vertAlign w:val="baseline"/>
        </w:rPr>
        <w:t xml:space="preserve"> Valentine's Day</w:t>
      </w:r>
      <w:r>
        <w:rPr>
          <w:rFonts w:ascii="arial" w:eastAsia="arial" w:hAnsi="arial" w:cs="arial"/>
          <w:b w:val="0"/>
          <w:i w:val="0"/>
          <w:strike w:val="0"/>
          <w:noProof w:val="0"/>
          <w:color w:val="000000"/>
          <w:position w:val="0"/>
          <w:sz w:val="20"/>
          <w:u w:val="none"/>
          <w:vertAlign w:val="baseline"/>
        </w:rPr>
        <w:t xml:space="preserve"> to share a special message on the social network X. According to what was published on his official account, the former president wrote: "Thirty-two years together and you still take my breath away. Happy Valentine's Day, @MichelleObama!".</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Along with his words,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attached an image where they both appear smiling, recalling their love story that has been admired by millions of people over the years. His publication quickly got thousands of interactions, with followers highlighting the complicity and stability of their relationship.</w:t>
      </w:r>
    </w:p>
    <w:p>
      <w:pPr>
        <w:pStyle w:val="Normal3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was quick to respond to her husband's gesture with an equally emotional message. In her post on the social network X, the former first lady of the </w:t>
      </w:r>
      <w:r>
        <w:rPr>
          <w:rFonts w:ascii="arial" w:eastAsia="arial" w:hAnsi="arial" w:cs="arial"/>
          <w:b/>
          <w:i w:val="0"/>
          <w:strike w:val="0"/>
          <w:noProof w:val="0"/>
          <w:color w:val="000000"/>
          <w:position w:val="0"/>
          <w:sz w:val="20"/>
          <w:u w:val="none"/>
          <w:vertAlign w:val="baseline"/>
        </w:rPr>
        <w:t>United States</w:t>
      </w:r>
      <w:r>
        <w:rPr>
          <w:rFonts w:ascii="arial" w:eastAsia="arial" w:hAnsi="arial" w:cs="arial"/>
          <w:b w:val="0"/>
          <w:i w:val="0"/>
          <w:strike w:val="0"/>
          <w:noProof w:val="0"/>
          <w:color w:val="000000"/>
          <w:position w:val="0"/>
          <w:sz w:val="20"/>
          <w:u w:val="none"/>
          <w:vertAlign w:val="baseline"/>
        </w:rPr>
        <w:t xml:space="preserve"> wrote: "If there's one person I can always count on, it's you, @BarackObama. You are my rock. You always have been. You always will be. happy Valentine's Day, baby! ??".   </w:t>
      </w:r>
    </w:p>
    <w:p>
      <w:pPr>
        <w:pStyle w:val="Normal3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Barack</w:t>
      </w:r>
      <w:r>
        <w:rPr>
          <w:rFonts w:ascii="arial" w:eastAsia="arial" w:hAnsi="arial" w:cs="arial"/>
          <w:b/>
          <w:i w:val="0"/>
          <w:strike w:val="0"/>
          <w:noProof w:val="0"/>
          <w:color w:val="000000"/>
          <w:position w:val="0"/>
          <w:sz w:val="20"/>
          <w:u w:val="none"/>
          <w:vertAlign w:val="baseline"/>
        </w:rPr>
        <w:t xml:space="preserve"> and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i w:val="0"/>
          <w:strike w:val="0"/>
          <w:noProof w:val="0"/>
          <w:color w:val="000000"/>
          <w:position w:val="0"/>
          <w:sz w:val="20"/>
          <w:u w:val="none"/>
          <w:vertAlign w:val="baseline"/>
        </w:rPr>
        <w:t xml:space="preserve"> on the verge of divorce?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recent months, rumors have circulated about an alleged separation between </w:t>
      </w:r>
      <w:r>
        <w:rPr>
          <w:rFonts w:ascii="arial" w:eastAsia="arial" w:hAnsi="arial" w:cs="arial"/>
          <w:b/>
          <w:i/>
          <w:strike w:val="0"/>
          <w:noProof w:val="0"/>
          <w:color w:val="000000"/>
          <w:position w:val="0"/>
          <w:sz w:val="20"/>
          <w:u w:val="single"/>
          <w:vertAlign w:val="baseline"/>
        </w:rPr>
        <w:t>Barack</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val="0"/>
          <w:strike w:val="0"/>
          <w:noProof w:val="0"/>
          <w:color w:val="000000"/>
          <w:position w:val="0"/>
          <w:sz w:val="20"/>
          <w:u w:val="none"/>
          <w:vertAlign w:val="baseline"/>
        </w:rPr>
        <w:t xml:space="preserve">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Some speculations on social networks indicated that the couple was going through a crisis, which led to questions about the stability of their relationship.</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However, the interaction on February 14 on the social network X seems to refute these claims.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's dedication to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as well as the affectionate response from the former First Lady, contradict the versions of a rift. </w:t>
      </w:r>
    </w:p>
    <w:p>
      <w:pPr>
        <w:pStyle w:val="Normal36"/>
        <w:keepNext/>
        <w:spacing w:before="240" w:after="0" w:line="340" w:lineRule="atLeast"/>
        <w:ind w:left="0" w:right="0" w:firstLine="0"/>
        <w:jc w:val="left"/>
      </w:pPr>
      <w:bookmarkStart w:id="107" w:name="Classification_34"/>
      <w:bookmarkEnd w:id="107"/>
      <w:r>
        <w:rPr>
          <w:rFonts w:ascii="arial" w:eastAsia="arial" w:hAnsi="arial" w:cs="arial"/>
          <w:b/>
          <w:i w:val="0"/>
          <w:strike w:val="0"/>
          <w:noProof w:val="0"/>
          <w:color w:val="000000"/>
          <w:position w:val="0"/>
          <w:sz w:val="28"/>
          <w:u w:val="none"/>
          <w:vertAlign w:val="baseline"/>
        </w:rPr>
        <w:t>Classification</w:t>
      </w:r>
    </w:p>
    <w:p>
      <w:pPr>
        <w:pStyle w:val="Normal36"/>
        <w:spacing w:line="60" w:lineRule="exact"/>
      </w:pPr>
      <w:r>
        <w:pict>
          <v:line id="_x0000_s1157" style="position:absolute;z-index:251778048" from="0,2pt" to="512pt,2pt" strokecolor="#009ddb" strokeweight="2pt">
            <v:stroke linestyle="single"/>
            <w10:wrap type="topAndBottom"/>
          </v:line>
        </w:pict>
      </w:r>
    </w:p>
    <w:p>
      <w:pPr>
        <w:pStyle w:val="Normal36"/>
        <w:spacing w:line="120" w:lineRule="exact"/>
      </w:pPr>
    </w:p>
    <w:p>
      <w:pPr>
        <w:pStyle w:val="Normal3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SOCIAL NETWORKING (90%); US PRESIDENTS (90%); EMOTIONS (78%); GOSSIP &amp; RUMORS (74%)</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UNITED STATES STEEL CORP (92%)</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X (NYSE) (92%)</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NAICS331110 IRON &amp; STEEL MILLS &amp; FERROALLOY MANUFACTURING (92%); SIC3312 STEEL WORKS, BLAST FURNACES (INCLUDING COKE OVENS) &amp; ROLLING MILLS (92%)</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(92%);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(90%)</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(92%)</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16, 2025</w:t>
      </w:r>
    </w:p>
    <w:p>
      <w:pPr>
        <w:pStyle w:val="Normal36"/>
      </w:pPr>
    </w:p>
    <w:p>
      <w:pPr>
        <w:pStyle w:val="Normal36"/>
        <w:ind w:left="200"/>
        <w:sectPr>
          <w:type w:val="continuous"/>
          <w:pgMar w:top="840" w:right="1000" w:bottom="840" w:left="1000" w:header="400" w:footer="400"/>
          <w:pgNumType w:fmt="decimal"/>
          <w:cols w:space="720"/>
        </w:sectPr>
      </w:pPr>
      <w:r>
        <w:br/>
      </w:r>
      <w:r>
        <w:pict>
          <v:line id="_x0000_s1158" style="position:absolute;z-index:251779072"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578"/>
          <w:headerReference w:type="default" r:id="rId579"/>
          <w:footerReference w:type="even" r:id="rId580"/>
          <w:footerReference w:type="default" r:id="rId581"/>
          <w:headerReference w:type="first" r:id="rId582"/>
          <w:footerReference w:type="first" r:id="rId583"/>
          <w:pgSz w:w="12240" w:h="15840"/>
          <w:pgMar w:top="840" w:right="1000" w:bottom="840" w:left="1000" w:header="400" w:footer="400"/>
          <w:pgNumType w:fmt="decimal"/>
          <w:cols w:space="720"/>
          <w:titlePg w:val="0"/>
        </w:sectPr>
      </w:pPr>
    </w:p>
    <w:p>
      <w:pPr>
        <w:pStyle w:val="Normal37"/>
      </w:pPr>
    </w:p>
    <w:p>
      <w:pPr>
        <w:pStyle w:val="Heading135"/>
        <w:keepNext w:val="0"/>
        <w:spacing w:after="200" w:line="340" w:lineRule="atLeast"/>
        <w:ind w:left="0" w:right="0" w:firstLine="0"/>
        <w:jc w:val="center"/>
      </w:pPr>
      <w:hyperlink r:id="rId584" w:history="1">
        <w:r>
          <w:rPr>
            <w:rFonts w:ascii="arial" w:eastAsia="arial" w:hAnsi="arial" w:cs="arial"/>
            <w:b/>
            <w:i/>
            <w:strike w:val="0"/>
            <w:color w:val="0077CC"/>
            <w:sz w:val="28"/>
            <w:u w:val="single"/>
            <w:vertAlign w:val="baseline"/>
          </w:rPr>
          <w:t xml:space="preserve">Jimmy Kimmel Reveals </w:t>
        </w:r>
      </w:hyperlink>
      <w:hyperlink r:id="rId585" w:history="1">
        <w:r>
          <w:rPr>
            <w:rFonts w:ascii="arial" w:eastAsia="arial" w:hAnsi="arial" w:cs="arial"/>
            <w:b/>
            <w:i/>
            <w:strike w:val="0"/>
            <w:color w:val="0077CC"/>
            <w:sz w:val="28"/>
            <w:u w:val="single"/>
            <w:vertAlign w:val="baseline"/>
          </w:rPr>
          <w:t>Barack</w:t>
        </w:r>
      </w:hyperlink>
      <w:hyperlink r:id="rId586" w:history="1">
        <w:r>
          <w:rPr>
            <w:rFonts w:ascii="arial" w:eastAsia="arial" w:hAnsi="arial" w:cs="arial"/>
            <w:b/>
            <w:i/>
            <w:strike w:val="0"/>
            <w:color w:val="0077CC"/>
            <w:sz w:val="28"/>
            <w:u w:val="single"/>
            <w:vertAlign w:val="baseline"/>
          </w:rPr>
          <w:t xml:space="preserve"> </w:t>
        </w:r>
      </w:hyperlink>
      <w:hyperlink r:id="rId587" w:history="1">
        <w:r>
          <w:rPr>
            <w:rFonts w:ascii="arial" w:eastAsia="arial" w:hAnsi="arial" w:cs="arial"/>
            <w:b/>
            <w:i/>
            <w:strike w:val="0"/>
            <w:color w:val="0077CC"/>
            <w:sz w:val="28"/>
            <w:u w:val="single"/>
            <w:vertAlign w:val="baseline"/>
          </w:rPr>
          <w:t>Obama</w:t>
        </w:r>
      </w:hyperlink>
      <w:hyperlink r:id="rId588" w:history="1">
        <w:r>
          <w:rPr>
            <w:rFonts w:ascii="arial" w:eastAsia="arial" w:hAnsi="arial" w:cs="arial"/>
            <w:b/>
            <w:i/>
            <w:strike w:val="0"/>
            <w:color w:val="0077CC"/>
            <w:sz w:val="28"/>
            <w:u w:val="single"/>
            <w:vertAlign w:val="baseline"/>
          </w:rPr>
          <w:t>'s Notable Sports Habit</w:t>
        </w:r>
      </w:hyperlink>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Spun</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17, 2025 Thursday 7:03 PM EST</w:t>
      </w:r>
    </w:p>
    <w:p>
      <w:pPr>
        <w:pStyle w:val="Normal37"/>
        <w:keepNext w:val="0"/>
        <w:spacing w:after="0" w:line="240" w:lineRule="atLeast"/>
        <w:ind w:right="0"/>
        <w:jc w:val="both"/>
      </w:pPr>
      <w:bookmarkStart w:id="108" w:name="Bookmark_37"/>
      <w:bookmarkEnd w:id="108"/>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ABG-SI LLC. Sports Illustrated Is A Registered Trademark Of ABG-SI LLC. Use of this Site Constitutes Acceptance of our Terms of Use and Privary Policy.  All Rights Reserved</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&amp; US POLITICS NEWS</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347 words</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Andrew Gould</w:t>
      </w:r>
    </w:p>
    <w:p>
      <w:pPr>
        <w:pStyle w:val="Normal37"/>
        <w:keepNext/>
        <w:spacing w:before="240" w:after="0" w:line="340" w:lineRule="atLeast"/>
        <w:ind w:left="0" w:right="0" w:firstLine="0"/>
        <w:jc w:val="left"/>
      </w:pPr>
      <w:bookmarkStart w:id="109" w:name="Body_35"/>
      <w:bookmarkEnd w:id="109"/>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59" style="position:absolute;z-index:251780096" from="0,2pt" to="512pt,2pt" strokecolor="#009ddb" strokeweight="2pt">
            <v:stroke linestyle="single"/>
            <w10:wrap type="topAndBottom"/>
          </v:line>
        </w:pic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that he's no longer running a country,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has more time for sports podcasts.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Wednesday, Bill Simmons appeared on </w:t>
      </w:r>
      <w:hyperlink r:id="rId589" w:history="1">
        <w:r>
          <w:rPr>
            <w:rFonts w:ascii="arial" w:eastAsia="arial" w:hAnsi="arial" w:cs="arial"/>
            <w:b w:val="0"/>
            <w:i/>
            <w:strike w:val="0"/>
            <w:noProof w:val="0"/>
            <w:color w:val="0077CC"/>
            <w:position w:val="0"/>
            <w:sz w:val="20"/>
            <w:u w:val="single"/>
            <w:vertAlign w:val="baseline"/>
          </w:rPr>
          <w:t>The Jimmy Kimmel Show</w:t>
        </w:r>
      </w:hyperlink>
      <w:r>
        <w:rPr>
          <w:rFonts w:ascii="arial" w:eastAsia="arial" w:hAnsi="arial" w:cs="arial"/>
          <w:b w:val="0"/>
          <w:i w:val="0"/>
          <w:strike w:val="0"/>
          <w:noProof w:val="0"/>
          <w:color w:val="000000"/>
          <w:position w:val="0"/>
          <w:sz w:val="20"/>
          <w:u w:val="none"/>
          <w:vertAlign w:val="baseline"/>
        </w:rPr>
        <w:t xml:space="preserve">. Kimmel, who previously employed Simmons as a writer, told The Ringer founder that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mentioned his affinity for </w:t>
      </w:r>
      <w:r>
        <w:rPr>
          <w:rFonts w:ascii="arial" w:eastAsia="arial" w:hAnsi="arial" w:cs="arial"/>
          <w:b w:val="0"/>
          <w:i/>
          <w:strike w:val="0"/>
          <w:noProof w:val="0"/>
          <w:color w:val="000000"/>
          <w:position w:val="0"/>
          <w:sz w:val="20"/>
          <w:u w:val="none"/>
          <w:vertAlign w:val="baseline"/>
        </w:rPr>
        <w:t>The Bill Simmons Podcast</w:t>
      </w:r>
      <w:r>
        <w:rPr>
          <w:rFonts w:ascii="arial" w:eastAsia="arial" w:hAnsi="arial" w:cs="arial"/>
          <w:b w:val="0"/>
          <w:i w:val="0"/>
          <w:strike w:val="0"/>
          <w:noProof w:val="0"/>
          <w:color w:val="000000"/>
          <w:position w:val="0"/>
          <w:sz w:val="20"/>
          <w:u w:val="none"/>
          <w:vertAlign w:val="baseline"/>
        </w:rPr>
        <w:t xml:space="preserve"> when they had dinner together.</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Simmons hosts the BS Podcast alongside Kimmel's cousin, Sal Iacono. </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listens religiously to your podcast and then spoke for at least 10 minutes about the podcast and went into detail about my cousin," Kimmel said of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"He likes the 'Parent Corner' you guys do at the end of the show and went into detail about my Cousin Sal's little league, wrestling, peewee football, baseball."</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Kimmel said he "was going crazy" because he wanted to leave and immediately tell Simmons and Iacono about the encounter. Meanwhile, Simmons joked that he was "offended" by Kimmel's reaction.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were so surprised he listened to my podcast," Simmons noted. "I was like, 'Do I have like a rinky-dink podcast?' It's one of the biggest ones."</w:t>
      </w:r>
    </w:p>
    <w:p>
      <w:pPr>
        <w:pStyle w:val="Normal3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came up when Simmons said ESPN "squashed" a potential interview with the presidential candidate in 2008 because they "didn't want to lean either way" politically.  That decision began his simmering tension with the network, which fired him in 2015.</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Simmons told the Hollywood Reporter in 2016 that he was </w:t>
      </w:r>
      <w:hyperlink r:id="rId590" w:history="1">
        <w:r>
          <w:rPr>
            <w:rFonts w:ascii="arial" w:eastAsia="arial" w:hAnsi="arial" w:cs="arial"/>
            <w:b w:val="0"/>
            <w:i/>
            <w:strike w:val="0"/>
            <w:noProof w:val="0"/>
            <w:color w:val="0077CC"/>
            <w:position w:val="0"/>
            <w:sz w:val="20"/>
            <w:u w:val="single"/>
            <w:vertAlign w:val="baseline"/>
          </w:rPr>
          <w:t>"f******g mad"</w:t>
        </w:r>
      </w:hyperlink>
      <w:r>
        <w:rPr>
          <w:rFonts w:ascii="arial" w:eastAsia="arial" w:hAnsi="arial" w:cs="arial"/>
          <w:b w:val="0"/>
          <w:i w:val="0"/>
          <w:strike w:val="0"/>
          <w:noProof w:val="0"/>
          <w:color w:val="000000"/>
          <w:position w:val="0"/>
          <w:sz w:val="20"/>
          <w:u w:val="none"/>
          <w:vertAlign w:val="baseline"/>
        </w:rPr>
        <w:t xml:space="preserve"> when ESPN axed the interview, especially since they later allowed Rick Reilly to pick a fantasy football team with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for an ESPN column.</w:t>
      </w:r>
    </w:p>
    <w:p>
      <w:pPr>
        <w:pStyle w:val="Normal3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Kimmel isn't revealing classified information, as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has appeared on Simmons' podcast. Before ending his second term,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w:t>
      </w:r>
      <w:hyperlink r:id="rId591" w:history="1">
        <w:r>
          <w:rPr>
            <w:rFonts w:ascii="arial" w:eastAsia="arial" w:hAnsi="arial" w:cs="arial"/>
            <w:b w:val="0"/>
            <w:i/>
            <w:strike w:val="0"/>
            <w:noProof w:val="0"/>
            <w:color w:val="0077CC"/>
            <w:position w:val="0"/>
            <w:sz w:val="20"/>
            <w:u w:val="single"/>
            <w:vertAlign w:val="baseline"/>
          </w:rPr>
          <w:t>spoke to Simmons</w:t>
        </w:r>
      </w:hyperlink>
      <w:r>
        <w:rPr>
          <w:rFonts w:ascii="arial" w:eastAsia="arial" w:hAnsi="arial" w:cs="arial"/>
          <w:b w:val="0"/>
          <w:i w:val="0"/>
          <w:strike w:val="0"/>
          <w:noProof w:val="0"/>
          <w:color w:val="000000"/>
          <w:position w:val="0"/>
          <w:sz w:val="20"/>
          <w:u w:val="none"/>
          <w:vertAlign w:val="baseline"/>
        </w:rPr>
        <w:t xml:space="preserve"> for GQ after The Sports Guy left ESPN.</w:t>
      </w:r>
    </w:p>
    <w:p>
      <w:pPr>
        <w:pStyle w:val="Normal3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urged Simmons to update </w:t>
      </w:r>
      <w:r>
        <w:rPr>
          <w:rFonts w:ascii="arial" w:eastAsia="arial" w:hAnsi="arial" w:cs="arial"/>
          <w:b w:val="0"/>
          <w:i/>
          <w:strike w:val="0"/>
          <w:noProof w:val="0"/>
          <w:color w:val="000000"/>
          <w:position w:val="0"/>
          <w:sz w:val="20"/>
          <w:u w:val="none"/>
          <w:vertAlign w:val="baseline"/>
        </w:rPr>
        <w:t>The Book of Basketball</w:t>
      </w:r>
      <w:r>
        <w:rPr>
          <w:rFonts w:ascii="arial" w:eastAsia="arial" w:hAnsi="arial" w:cs="arial"/>
          <w:b w:val="0"/>
          <w:i w:val="0"/>
          <w:strike w:val="0"/>
          <w:noProof w:val="0"/>
          <w:color w:val="000000"/>
          <w:position w:val="0"/>
          <w:sz w:val="20"/>
          <w:u w:val="none"/>
          <w:vertAlign w:val="baseline"/>
        </w:rPr>
        <w:t xml:space="preserve"> and said he missed reading Simmons' work on his former ESPN website.</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really aggravating not having you on Grantland,' he said, almost like I betrayed him," Simmons recalled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telling him. "'I go to the site, and there's no Simmons. Come on, man, it's not the same."</w:t>
      </w:r>
    </w:p>
    <w:p>
      <w:pPr>
        <w:pStyle w:val="Normal37"/>
        <w:keepNext w:val="0"/>
        <w:spacing w:before="240" w:after="0" w:line="260" w:lineRule="atLeast"/>
        <w:ind w:left="0" w:right="0" w:firstLine="0"/>
        <w:jc w:val="both"/>
      </w:pPr>
      <w:hyperlink r:id="rId592" w:history="1">
        <w:r>
          <w:rPr>
            <w:rFonts w:ascii="arial" w:eastAsia="arial" w:hAnsi="arial" w:cs="arial"/>
            <w:b/>
            <w:i/>
            <w:strike w:val="0"/>
            <w:color w:val="0077CC"/>
            <w:sz w:val="20"/>
            <w:u w:val="single"/>
            <w:vertAlign w:val="baseline"/>
          </w:rPr>
          <w:t xml:space="preserve">Related: </w:t>
        </w:r>
      </w:hyperlink>
      <w:hyperlink r:id="rId593" w:history="1">
        <w:r>
          <w:rPr>
            <w:rFonts w:ascii="arial" w:eastAsia="arial" w:hAnsi="arial" w:cs="arial"/>
            <w:b/>
            <w:i/>
            <w:strike w:val="0"/>
            <w:color w:val="0077CC"/>
            <w:sz w:val="20"/>
            <w:u w:val="single"/>
            <w:vertAlign w:val="baseline"/>
          </w:rPr>
          <w:t>Barack</w:t>
        </w:r>
      </w:hyperlink>
      <w:hyperlink r:id="rId594" w:history="1">
        <w:r>
          <w:rPr>
            <w:rFonts w:ascii="arial" w:eastAsia="arial" w:hAnsi="arial" w:cs="arial"/>
            <w:b/>
            <w:i/>
            <w:strike w:val="0"/>
            <w:color w:val="0077CC"/>
            <w:sz w:val="20"/>
            <w:u w:val="single"/>
            <w:vertAlign w:val="baseline"/>
          </w:rPr>
          <w:t xml:space="preserve"> </w:t>
        </w:r>
      </w:hyperlink>
      <w:hyperlink r:id="rId595" w:history="1">
        <w:r>
          <w:rPr>
            <w:rFonts w:ascii="arial" w:eastAsia="arial" w:hAnsi="arial" w:cs="arial"/>
            <w:b/>
            <w:i/>
            <w:strike w:val="0"/>
            <w:color w:val="0077CC"/>
            <w:sz w:val="20"/>
            <w:u w:val="single"/>
            <w:vertAlign w:val="baseline"/>
          </w:rPr>
          <w:t>Obama</w:t>
        </w:r>
      </w:hyperlink>
      <w:hyperlink r:id="rId596" w:history="1">
        <w:r>
          <w:rPr>
            <w:rFonts w:ascii="arial" w:eastAsia="arial" w:hAnsi="arial" w:cs="arial"/>
            <w:b/>
            <w:i/>
            <w:strike w:val="0"/>
            <w:color w:val="0077CC"/>
            <w:sz w:val="20"/>
            <w:u w:val="single"/>
            <w:vertAlign w:val="baseline"/>
          </w:rPr>
          <w:t>'s Message For UConn Women Is Going Viral</w:t>
        </w:r>
      </w:hyperlink>
    </w:p>
    <w:p>
      <w:pPr>
        <w:pStyle w:val="Normal3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7"/>
        <w:spacing w:line="60" w:lineRule="exact"/>
      </w:pPr>
      <w:r>
        <w:pict>
          <v:line id="_x0000_s1160" style="position:absolute;z-index:251781120" from="0,2pt" to="512pt,2pt" strokecolor="#009ddb" strokeweight="2pt">
            <v:stroke linestyle="single"/>
            <w10:wrap type="topAndBottom"/>
          </v:line>
        </w:pict>
      </w:r>
    </w:p>
    <w:p>
      <w:pPr>
        <w:pStyle w:val="Normal3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Annoying Person In Football Media (1:25)</w:t>
      </w:r>
    </w:p>
    <w:p>
      <w:pPr>
        <w:pStyle w:val="Normal37"/>
        <w:keepNext/>
        <w:spacing w:before="240" w:after="0" w:line="340" w:lineRule="atLeast"/>
        <w:ind w:left="0" w:right="0" w:firstLine="0"/>
        <w:jc w:val="left"/>
      </w:pPr>
      <w:bookmarkStart w:id="110" w:name="Classification_35"/>
      <w:bookmarkEnd w:id="110"/>
      <w:r>
        <w:rPr>
          <w:rFonts w:ascii="arial" w:eastAsia="arial" w:hAnsi="arial" w:cs="arial"/>
          <w:b/>
          <w:i w:val="0"/>
          <w:strike w:val="0"/>
          <w:noProof w:val="0"/>
          <w:color w:val="000000"/>
          <w:position w:val="0"/>
          <w:sz w:val="28"/>
          <w:u w:val="none"/>
          <w:vertAlign w:val="baseline"/>
        </w:rPr>
        <w:t>Classification</w:t>
      </w:r>
    </w:p>
    <w:p>
      <w:pPr>
        <w:pStyle w:val="Normal37"/>
        <w:spacing w:line="60" w:lineRule="exact"/>
      </w:pPr>
      <w:r>
        <w:pict>
          <v:line id="_x0000_s1161" style="position:absolute;z-index:251782144" from="0,2pt" to="512pt,2pt" strokecolor="#009ddb" strokeweight="2pt">
            <v:stroke linestyle="single"/>
            <w10:wrap type="topAndBottom"/>
          </v:line>
        </w:pict>
      </w:r>
    </w:p>
    <w:p>
      <w:pPr>
        <w:pStyle w:val="Normal37"/>
        <w:spacing w:line="120" w:lineRule="exact"/>
      </w:pPr>
    </w:p>
    <w:p>
      <w:pPr>
        <w:pStyle w:val="Normal3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671192196</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INTERVIEWS (89%); SPORTS &amp; RECREATION (89%); WRITERS (89%); BASEBALL (78%); ELECTIONS &amp; POLITICS (78%); POLITICS (78%); EMPLOYMENT HISTORY (77%); BASKETBALL (73%); FANTASY SPORTS (73%); POLITICAL CANDIDATES (73%); YOUTH SPORTS (73%); AMERICAN FOOTBALL (69%)</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PODCASTING (92%); WRITERS (89%)</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(90%)</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CALIFORNIA, USA (79%); UNITED STATES (92%); EUROPE (90%); UNITED KINGDOM (79%); NORTHERN EUROPE (73%); California &amp; Falkirk; United States &amp; United Kingdom; Americas, Northern America; Europe, Northern Europe</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17, 2025</w:t>
      </w:r>
    </w:p>
    <w:p>
      <w:pPr>
        <w:pStyle w:val="Normal37"/>
      </w:pPr>
    </w:p>
    <w:p>
      <w:pPr>
        <w:pStyle w:val="Normal37"/>
        <w:ind w:left="200"/>
        <w:sectPr>
          <w:type w:val="continuous"/>
          <w:pgMar w:top="840" w:right="1000" w:bottom="840" w:left="1000" w:header="400" w:footer="400"/>
          <w:pgNumType w:fmt="decimal"/>
          <w:cols w:space="720"/>
        </w:sectPr>
      </w:pPr>
      <w:r>
        <w:br/>
      </w:r>
      <w:r>
        <w:pict>
          <v:line id="_x0000_s1162" style="position:absolute;z-index:251783168" from="0,10pt" to="512pt,10pt" strokecolor="black" strokeweight="1pt">
            <v:stroke linestyle="single"/>
          </v:line>
        </w:pict>
      </w:r>
      <w:r>
        <w:rPr>
          <w:rFonts w:ascii="arial" w:eastAsia="arial" w:hAnsi="arial" w:cs="arial"/>
          <w:b/>
          <w:color w:val="767676"/>
          <w:sz w:val="16"/>
        </w:rPr>
        <w:t>End of Document</w:t>
      </w:r>
    </w:p>
    <w:p>
      <w:pPr>
        <w:pStyle w:val="Normal38"/>
        <w:sectPr>
          <w:headerReference w:type="even" r:id="rId597"/>
          <w:headerReference w:type="default" r:id="rId598"/>
          <w:footerReference w:type="even" r:id="rId599"/>
          <w:footerReference w:type="default" r:id="rId600"/>
          <w:headerReference w:type="first" r:id="rId601"/>
          <w:footerReference w:type="first" r:id="rId602"/>
          <w:pgSz w:w="12240" w:h="15840"/>
          <w:pgMar w:top="840" w:right="1000" w:bottom="840" w:left="1000" w:header="400" w:footer="400"/>
          <w:pgNumType w:fmt="decimal"/>
          <w:cols w:space="720"/>
          <w:titlePg w:val="0"/>
        </w:sectPr>
      </w:pPr>
    </w:p>
    <w:p>
      <w:pPr>
        <w:pStyle w:val="Normal38"/>
      </w:pPr>
    </w:p>
    <w:p>
      <w:pPr>
        <w:pStyle w:val="Heading136"/>
        <w:keepNext w:val="0"/>
        <w:spacing w:after="200" w:line="340" w:lineRule="atLeast"/>
        <w:ind w:left="0" w:right="0" w:firstLine="0"/>
        <w:jc w:val="center"/>
      </w:pPr>
      <w:hyperlink r:id="rId603" w:history="1">
        <w:r>
          <w:rPr>
            <w:rFonts w:ascii="arial" w:eastAsia="arial" w:hAnsi="arial" w:cs="arial"/>
            <w:b/>
            <w:i/>
            <w:strike w:val="0"/>
            <w:color w:val="0077CC"/>
            <w:sz w:val="28"/>
            <w:u w:val="single"/>
            <w:vertAlign w:val="baseline"/>
          </w:rPr>
          <w:t xml:space="preserve">Is </w:t>
        </w:r>
      </w:hyperlink>
      <w:hyperlink r:id="rId604" w:history="1">
        <w:r>
          <w:rPr>
            <w:rFonts w:ascii="arial" w:eastAsia="arial" w:hAnsi="arial" w:cs="arial"/>
            <w:b/>
            <w:i/>
            <w:strike w:val="0"/>
            <w:color w:val="0077CC"/>
            <w:sz w:val="28"/>
            <w:u w:val="single"/>
            <w:vertAlign w:val="baseline"/>
          </w:rPr>
          <w:t>Barack</w:t>
        </w:r>
      </w:hyperlink>
      <w:hyperlink r:id="rId605" w:history="1">
        <w:r>
          <w:rPr>
            <w:rFonts w:ascii="arial" w:eastAsia="arial" w:hAnsi="arial" w:cs="arial"/>
            <w:b/>
            <w:i/>
            <w:strike w:val="0"/>
            <w:color w:val="0077CC"/>
            <w:sz w:val="28"/>
            <w:u w:val="single"/>
            <w:vertAlign w:val="baseline"/>
          </w:rPr>
          <w:t xml:space="preserve"> </w:t>
        </w:r>
      </w:hyperlink>
      <w:hyperlink r:id="rId606" w:history="1">
        <w:r>
          <w:rPr>
            <w:rFonts w:ascii="arial" w:eastAsia="arial" w:hAnsi="arial" w:cs="arial"/>
            <w:b/>
            <w:i/>
            <w:strike w:val="0"/>
            <w:color w:val="0077CC"/>
            <w:sz w:val="28"/>
            <w:u w:val="single"/>
            <w:vertAlign w:val="baseline"/>
          </w:rPr>
          <w:t>Obama</w:t>
        </w:r>
      </w:hyperlink>
      <w:hyperlink r:id="rId607" w:history="1">
        <w:r>
          <w:rPr>
            <w:rFonts w:ascii="arial" w:eastAsia="arial" w:hAnsi="arial" w:cs="arial"/>
            <w:b/>
            <w:i/>
            <w:strike w:val="0"/>
            <w:color w:val="0077CC"/>
            <w:sz w:val="28"/>
            <w:u w:val="single"/>
            <w:vertAlign w:val="baseline"/>
          </w:rPr>
          <w:t xml:space="preserve"> Dating Jennifer Aniston? Leaked Message 'Confirms' Rumours, 'Definitely Not A Secret'</w:t>
        </w:r>
      </w:hyperlink>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MENAFN - Business &amp; Finance News (English)</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24, 2025 Friday</w:t>
      </w:r>
    </w:p>
    <w:p>
      <w:pPr>
        <w:pStyle w:val="Normal38"/>
        <w:keepNext w:val="0"/>
        <w:spacing w:after="0" w:line="240" w:lineRule="atLeast"/>
        <w:ind w:right="0"/>
        <w:jc w:val="both"/>
      </w:pPr>
      <w:bookmarkStart w:id="111" w:name="Bookmark_38"/>
      <w:bookmarkEnd w:id="111"/>
    </w:p>
    <w:p>
      <w:pPr>
        <w:pStyle w:val="Normal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MENAFN.COM All Rights Reserved</w:t>
      </w:r>
    </w:p>
    <w:p>
      <w:pPr>
        <w:pStyle w:val="Normal38"/>
        <w:keepNext w:val="0"/>
        <w:spacing w:before="120" w:after="0" w:line="220" w:lineRule="atLeast"/>
        <w:ind w:left="0" w:right="0" w:firstLine="0"/>
        <w:jc w:val="left"/>
      </w:pPr>
      <w:r>
        <w:br/>
      </w:r>
      <w:r>
        <w:pict>
          <v:shape id="_x0000_i1163" type="#_x0000_t75" style="width:187.48pt;height:37.5pt">
            <v:imagedata r:id="rId401" o:title=""/>
          </v:shape>
        </w:pic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336 words</w:t>
      </w:r>
    </w:p>
    <w:p>
      <w:pPr>
        <w:pStyle w:val="Normal38"/>
        <w:keepNext/>
        <w:spacing w:before="240" w:after="0" w:line="340" w:lineRule="atLeast"/>
        <w:ind w:left="0" w:right="0" w:firstLine="0"/>
        <w:jc w:val="left"/>
      </w:pPr>
      <w:bookmarkStart w:id="112" w:name="Body_36"/>
      <w:bookmarkEnd w:id="112"/>
      <w:r>
        <w:rPr>
          <w:rFonts w:ascii="arial" w:eastAsia="arial" w:hAnsi="arial" w:cs="arial"/>
          <w:b/>
          <w:i w:val="0"/>
          <w:strike w:val="0"/>
          <w:noProof w:val="0"/>
          <w:color w:val="000000"/>
          <w:position w:val="0"/>
          <w:sz w:val="28"/>
          <w:u w:val="none"/>
          <w:vertAlign w:val="baseline"/>
        </w:rPr>
        <w:t>Body</w:t>
      </w:r>
    </w:p>
    <w:p>
      <w:pPr>
        <w:pStyle w:val="Normal38"/>
        <w:spacing w:line="60" w:lineRule="exact"/>
      </w:pPr>
      <w:r>
        <w:pict>
          <v:line id="_x0000_s1164" style="position:absolute;z-index:251784192" from="0,2pt" to="512pt,2pt" strokecolor="#009ddb" strokeweight="2pt">
            <v:stroke linestyle="single"/>
            <w10:wrap type="topAndBottom"/>
          </v:line>
        </w:pict>
      </w:r>
    </w:p>
    <w:p>
      <w:pPr>
        <w:pStyle w:val="Normal38"/>
      </w:pPr>
    </w:p>
    <w:p>
      <w:pPr>
        <w:pStyle w:val="Normal38"/>
        <w:keepNext w:val="0"/>
        <w:spacing w:before="240" w:after="0" w:line="260" w:lineRule="atLeast"/>
        <w:ind w:left="0" w:right="0" w:firstLine="0"/>
        <w:jc w:val="both"/>
      </w:pPr>
      <w:hyperlink r:id="rId608" w:history="1">
        <w:r>
          <w:rPr>
            <w:rFonts w:ascii="arial" w:eastAsia="arial" w:hAnsi="arial" w:cs="arial"/>
            <w:b w:val="0"/>
            <w:i/>
            <w:strike w:val="0"/>
            <w:color w:val="0077CC"/>
            <w:sz w:val="20"/>
            <w:u w:val="single"/>
            <w:vertAlign w:val="baseline"/>
          </w:rPr>
          <w:t>Link to Image</w:t>
        </w:r>
      </w:hyperlink>
    </w:p>
    <w:p>
      <w:pPr>
        <w:pStyle w:val="Normal38"/>
        <w:keepNext w:val="0"/>
        <w:spacing w:before="240" w:after="0" w:line="260" w:lineRule="atLeast"/>
        <w:ind w:left="0" w:right="0" w:firstLine="0"/>
        <w:jc w:val="both"/>
      </w:pPr>
      <w:hyperlink r:id="rId609" w:history="1">
        <w:r>
          <w:rPr>
            <w:rFonts w:ascii="arial" w:eastAsia="arial" w:hAnsi="arial" w:cs="arial"/>
            <w:b w:val="0"/>
            <w:i/>
            <w:strike w:val="0"/>
            <w:color w:val="0077CC"/>
            <w:sz w:val="20"/>
            <w:u w:val="single"/>
            <w:vertAlign w:val="baseline"/>
          </w:rPr>
          <w:t>Link to Story</w:t>
        </w:r>
      </w:hyperlink>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Rumours of a potential separation between one of America's favourite power couples-former US President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and his wife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-have been making rounds on social media for some time now. Speculations of an alleged affair of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with 'Friends' star Jennifer Aniston have furthered the rumour.These social media speculations were fueled when journalist Megyn Kelly addressed the issue on her social media handles, saying,"I don't know whether it is true." However, Megyn Kelly, the host of The Megyn Kelly Show, said,"but if it is, it truly would be a political earthquake in Democratic circles, never mind America."</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Megyn also highlighted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's absence at Jimmy Carter's funeral and her announcement that she'd miss Donald Trump's inauguration ceremony amid the divorce rumours.</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Also Read | What were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&amp; Bush talking about at Trump's inauguration? Lip reader reveals Is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dating Jennifer Aniston?Recently, an X user claimed that a leaked message, allegedly from Jennifer Aniston's friend, had confirmed her relationship with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which is"definitely not a secret" among her friends.</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alleged message, the friend claims that the 'Friends' actor admitted to the relationship in a casual conversation.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with Jennifer Aniston . My old manager, now a friend, is connected to her inner circle," the alleged message read.</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gathering with Jennifer's friends, the affair came up casually-Jennifer herself admitted it. They were sitting with a psychic, which makes it sound surreal, but it's definitely not a secret among her closest friends."</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Also Read | 'Where is Michelle' trends online as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attends Trump inauguration alone Is the news of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's affair with Jennifer Aniston true? Jennifer Aniston addresses rumoursJennifer Aniston has firmly denied any romantic involvement with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saying that she has only met him once and is more acquainted with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.MENAFN24012025007365015876ID1109125458</w:t>
      </w:r>
    </w:p>
    <w:p>
      <w:pPr>
        <w:pStyle w:val="Normal38"/>
        <w:keepNext/>
        <w:spacing w:before="240" w:after="0" w:line="340" w:lineRule="atLeast"/>
        <w:ind w:left="0" w:right="0" w:firstLine="0"/>
        <w:jc w:val="left"/>
      </w:pPr>
      <w:bookmarkStart w:id="113" w:name="Classification_36"/>
      <w:bookmarkEnd w:id="113"/>
      <w:r>
        <w:rPr>
          <w:rFonts w:ascii="arial" w:eastAsia="arial" w:hAnsi="arial" w:cs="arial"/>
          <w:b/>
          <w:i w:val="0"/>
          <w:strike w:val="0"/>
          <w:noProof w:val="0"/>
          <w:color w:val="000000"/>
          <w:position w:val="0"/>
          <w:sz w:val="28"/>
          <w:u w:val="none"/>
          <w:vertAlign w:val="baseline"/>
        </w:rPr>
        <w:t>Classification</w:t>
      </w:r>
    </w:p>
    <w:p>
      <w:pPr>
        <w:pStyle w:val="Normal38"/>
        <w:spacing w:line="60" w:lineRule="exact"/>
      </w:pPr>
      <w:r>
        <w:pict>
          <v:line id="_x0000_s1165" style="position:absolute;z-index:251785216" from="0,2pt" to="512pt,2pt" strokecolor="#009ddb" strokeweight="2pt">
            <v:stroke linestyle="single"/>
            <w10:wrap type="topAndBottom"/>
          </v:line>
        </w:pict>
      </w:r>
    </w:p>
    <w:p>
      <w:pPr>
        <w:pStyle w:val="Normal38"/>
        <w:spacing w:line="120" w:lineRule="exact"/>
      </w:pPr>
    </w:p>
    <w:p>
      <w:pPr>
        <w:pStyle w:val="Normal3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GOSSIP &amp; RUMORS (91%); COURTSHIP &amp; DATING (90%); SOCIAL MEDIA (89%); TRUMP'S FIRST 100 DAYS (89%);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'S FIRST 100 DAYS (78%); US PRESIDENTS (78%); TRENDS (77%); WRITERS (73%); ASTROLOGISTS &amp; PSYCHICS (67%)</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CONFIDENTIAL INFORMATION LEAKS (90%); SOCIAL MEDIA (89%); WRITERS (73%)</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(93%); MEGYN KELLY (93%); JENNIFER ANISTON (90%);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(90%); DONALD TRUMP (79%); JIMMY CARTER (58%)</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(93%)</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5, 2025</w:t>
      </w:r>
    </w:p>
    <w:p>
      <w:pPr>
        <w:pStyle w:val="Normal38"/>
      </w:pPr>
    </w:p>
    <w:p>
      <w:pPr>
        <w:pStyle w:val="Normal38"/>
        <w:ind w:left="200"/>
        <w:sectPr>
          <w:type w:val="continuous"/>
          <w:pgMar w:top="840" w:right="1000" w:bottom="840" w:left="1000" w:header="400" w:footer="400"/>
          <w:pgNumType w:fmt="decimal"/>
          <w:cols w:space="720"/>
        </w:sectPr>
      </w:pPr>
      <w:r>
        <w:br/>
      </w:r>
      <w:r>
        <w:pict>
          <v:line id="_x0000_s1166" style="position:absolute;z-index:251786240" from="0,10pt" to="512pt,10pt" strokecolor="black" strokeweight="1pt">
            <v:stroke linestyle="single"/>
          </v:line>
        </w:pict>
      </w:r>
      <w:r>
        <w:rPr>
          <w:rFonts w:ascii="arial" w:eastAsia="arial" w:hAnsi="arial" w:cs="arial"/>
          <w:b/>
          <w:color w:val="767676"/>
          <w:sz w:val="16"/>
        </w:rPr>
        <w:t>End of Document</w:t>
      </w:r>
    </w:p>
    <w:p>
      <w:pPr>
        <w:pStyle w:val="Normal39"/>
        <w:sectPr>
          <w:headerReference w:type="even" r:id="rId610"/>
          <w:headerReference w:type="default" r:id="rId611"/>
          <w:footerReference w:type="even" r:id="rId612"/>
          <w:footerReference w:type="default" r:id="rId613"/>
          <w:headerReference w:type="first" r:id="rId614"/>
          <w:footerReference w:type="first" r:id="rId615"/>
          <w:pgSz w:w="12240" w:h="15840"/>
          <w:pgMar w:top="840" w:right="1000" w:bottom="840" w:left="1000" w:header="400" w:footer="400"/>
          <w:pgNumType w:fmt="decimal"/>
          <w:cols w:space="720"/>
          <w:titlePg w:val="0"/>
        </w:sectPr>
      </w:pPr>
    </w:p>
    <w:p>
      <w:pPr>
        <w:pStyle w:val="Normal39"/>
      </w:pPr>
    </w:p>
    <w:p>
      <w:pPr>
        <w:pStyle w:val="Heading137"/>
        <w:keepNext w:val="0"/>
        <w:spacing w:after="200" w:line="340" w:lineRule="atLeast"/>
        <w:ind w:left="0" w:right="0" w:firstLine="0"/>
        <w:jc w:val="center"/>
      </w:pPr>
      <w:hyperlink r:id="rId616" w:history="1">
        <w:r>
          <w:rPr>
            <w:rFonts w:ascii="arial" w:eastAsia="arial" w:hAnsi="arial" w:cs="arial"/>
            <w:b/>
            <w:i/>
            <w:strike w:val="0"/>
            <w:color w:val="0077CC"/>
            <w:sz w:val="28"/>
            <w:u w:val="single"/>
            <w:vertAlign w:val="baseline"/>
          </w:rPr>
          <w:t>Barack</w:t>
        </w:r>
      </w:hyperlink>
      <w:hyperlink r:id="rId617" w:history="1">
        <w:r>
          <w:rPr>
            <w:rFonts w:ascii="arial" w:eastAsia="arial" w:hAnsi="arial" w:cs="arial"/>
            <w:b/>
            <w:i/>
            <w:strike w:val="0"/>
            <w:color w:val="0077CC"/>
            <w:sz w:val="28"/>
            <w:u w:val="single"/>
            <w:vertAlign w:val="baseline"/>
          </w:rPr>
          <w:t xml:space="preserve"> </w:t>
        </w:r>
      </w:hyperlink>
      <w:hyperlink r:id="rId618" w:history="1">
        <w:r>
          <w:rPr>
            <w:rFonts w:ascii="arial" w:eastAsia="arial" w:hAnsi="arial" w:cs="arial"/>
            <w:b/>
            <w:i/>
            <w:strike w:val="0"/>
            <w:color w:val="0077CC"/>
            <w:sz w:val="28"/>
            <w:u w:val="single"/>
            <w:vertAlign w:val="baseline"/>
          </w:rPr>
          <w:t>Obama</w:t>
        </w:r>
      </w:hyperlink>
      <w:hyperlink r:id="rId619" w:history="1">
        <w:r>
          <w:rPr>
            <w:rFonts w:ascii="arial" w:eastAsia="arial" w:hAnsi="arial" w:cs="arial"/>
            <w:b/>
            <w:i/>
            <w:strike w:val="0"/>
            <w:color w:val="0077CC"/>
            <w:sz w:val="28"/>
            <w:u w:val="single"/>
            <w:vertAlign w:val="baseline"/>
          </w:rPr>
          <w:t xml:space="preserve"> and Jennifer Aniston in romance? Internet users react to the rumor</w:t>
        </w:r>
      </w:hyperlink>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24, 2025 Friday</w:t>
      </w:r>
    </w:p>
    <w:p>
      <w:pPr>
        <w:pStyle w:val="Normal39"/>
        <w:keepNext w:val="0"/>
        <w:spacing w:after="0" w:line="240" w:lineRule="atLeast"/>
        <w:ind w:right="0"/>
        <w:jc w:val="both"/>
      </w:pPr>
      <w:bookmarkStart w:id="114" w:name="Bookmark_39"/>
      <w:bookmarkEnd w:id="114"/>
    </w:p>
    <w:p>
      <w:pPr>
        <w:pStyle w:val="Normal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pStyle w:val="Normal39"/>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39"/>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CE Noticias Financieras All Rights Reserved</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631 words</w:t>
      </w:r>
    </w:p>
    <w:p>
      <w:pPr>
        <w:pStyle w:val="Normal39"/>
        <w:keepNext/>
        <w:spacing w:before="240" w:after="0" w:line="340" w:lineRule="atLeast"/>
        <w:ind w:left="0" w:right="0" w:firstLine="0"/>
        <w:jc w:val="left"/>
      </w:pPr>
      <w:bookmarkStart w:id="115" w:name="Body_37"/>
      <w:bookmarkEnd w:id="115"/>
      <w:r>
        <w:rPr>
          <w:rFonts w:ascii="arial" w:eastAsia="arial" w:hAnsi="arial" w:cs="arial"/>
          <w:b/>
          <w:i w:val="0"/>
          <w:strike w:val="0"/>
          <w:noProof w:val="0"/>
          <w:color w:val="000000"/>
          <w:position w:val="0"/>
          <w:sz w:val="28"/>
          <w:u w:val="none"/>
          <w:vertAlign w:val="baseline"/>
        </w:rPr>
        <w:t>Body</w:t>
      </w:r>
    </w:p>
    <w:p>
      <w:pPr>
        <w:pStyle w:val="Normal39"/>
        <w:spacing w:line="60" w:lineRule="exact"/>
      </w:pPr>
      <w:r>
        <w:pict>
          <v:line id="_x0000_s1167" style="position:absolute;z-index:251787264" from="0,2pt" to="512pt,2pt" strokecolor="#009ddb" strokeweight="2pt">
            <v:stroke linestyle="single"/>
            <w10:wrap type="topAndBottom"/>
          </v:line>
        </w:pic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recent days, a </w:t>
      </w:r>
      <w:r>
        <w:rPr>
          <w:rFonts w:ascii="arial" w:eastAsia="arial" w:hAnsi="arial" w:cs="arial"/>
          <w:b/>
          <w:i w:val="0"/>
          <w:strike w:val="0"/>
          <w:noProof w:val="0"/>
          <w:color w:val="000000"/>
          <w:position w:val="0"/>
          <w:sz w:val="20"/>
          <w:u w:val="none"/>
          <w:vertAlign w:val="baseline"/>
        </w:rPr>
        <w:t>rumor</w:t>
      </w:r>
      <w:r>
        <w:rPr>
          <w:rFonts w:ascii="arial" w:eastAsia="arial" w:hAnsi="arial" w:cs="arial"/>
          <w:b w:val="0"/>
          <w:i w:val="0"/>
          <w:strike w:val="0"/>
          <w:noProof w:val="0"/>
          <w:color w:val="000000"/>
          <w:position w:val="0"/>
          <w:sz w:val="20"/>
          <w:u w:val="none"/>
          <w:vertAlign w:val="baseline"/>
        </w:rPr>
        <w:t xml:space="preserve"> has gained momentum in social networks and media: are </w:t>
      </w:r>
      <w:r>
        <w:rPr>
          <w:rFonts w:ascii="arial" w:eastAsia="arial" w:hAnsi="arial" w:cs="arial"/>
          <w:b/>
          <w:i/>
          <w:strike w:val="0"/>
          <w:noProof w:val="0"/>
          <w:color w:val="000000"/>
          <w:position w:val="0"/>
          <w:sz w:val="20"/>
          <w:u w:val="single"/>
          <w:vertAlign w:val="baseline"/>
        </w:rPr>
        <w:t>Barack</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val="0"/>
          <w:strike w:val="0"/>
          <w:noProof w:val="0"/>
          <w:color w:val="000000"/>
          <w:position w:val="0"/>
          <w:sz w:val="20"/>
          <w:u w:val="none"/>
          <w:vertAlign w:val="baseline"/>
        </w:rPr>
        <w:t>Jennifer Aniston</w:t>
      </w:r>
      <w:r>
        <w:rPr>
          <w:rFonts w:ascii="arial" w:eastAsia="arial" w:hAnsi="arial" w:cs="arial"/>
          <w:b w:val="0"/>
          <w:i w:val="0"/>
          <w:strike w:val="0"/>
          <w:noProof w:val="0"/>
          <w:color w:val="000000"/>
          <w:position w:val="0"/>
          <w:sz w:val="20"/>
          <w:u w:val="none"/>
          <w:vertAlign w:val="baseline"/>
        </w:rPr>
        <w:t xml:space="preserve"> in a </w:t>
      </w:r>
      <w:r>
        <w:rPr>
          <w:rFonts w:ascii="arial" w:eastAsia="arial" w:hAnsi="arial" w:cs="arial"/>
          <w:b/>
          <w:i w:val="0"/>
          <w:strike w:val="0"/>
          <w:noProof w:val="0"/>
          <w:color w:val="000000"/>
          <w:position w:val="0"/>
          <w:sz w:val="20"/>
          <w:u w:val="none"/>
          <w:vertAlign w:val="baseline"/>
        </w:rPr>
        <w:t>romantic relationship</w:t>
      </w:r>
      <w:r>
        <w:rPr>
          <w:rFonts w:ascii="arial" w:eastAsia="arial" w:hAnsi="arial" w:cs="arial"/>
          <w:b w:val="0"/>
          <w:i w:val="0"/>
          <w:strike w:val="0"/>
          <w:noProof w:val="0"/>
          <w:color w:val="000000"/>
          <w:position w:val="0"/>
          <w:sz w:val="20"/>
          <w:u w:val="none"/>
          <w:vertAlign w:val="baseline"/>
        </w:rPr>
        <w:t xml:space="preserve">? It all started due to the absence of </w:t>
      </w:r>
      <w:r>
        <w:rPr>
          <w:rFonts w:ascii="arial" w:eastAsia="arial" w:hAnsi="arial" w:cs="arial"/>
          <w:b/>
          <w:i w:val="0"/>
          <w:strike w:val="0"/>
          <w:noProof w:val="0"/>
          <w:color w:val="000000"/>
          <w:position w:val="0"/>
          <w:sz w:val="20"/>
          <w:u w:val="none"/>
          <w:vertAlign w:val="baseline"/>
        </w:rPr>
        <w:t xml:space="preserve">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in several important events in which the </w:t>
      </w:r>
      <w:r>
        <w:rPr>
          <w:rFonts w:ascii="arial" w:eastAsia="arial" w:hAnsi="arial" w:cs="arial"/>
          <w:b/>
          <w:i w:val="0"/>
          <w:strike w:val="0"/>
          <w:noProof w:val="0"/>
          <w:color w:val="000000"/>
          <w:position w:val="0"/>
          <w:sz w:val="20"/>
          <w:u w:val="none"/>
          <w:vertAlign w:val="baseline"/>
        </w:rPr>
        <w:t>former president</w:t>
      </w:r>
      <w:r>
        <w:rPr>
          <w:rFonts w:ascii="arial" w:eastAsia="arial" w:hAnsi="arial" w:cs="arial"/>
          <w:b w:val="0"/>
          <w:i w:val="0"/>
          <w:strike w:val="0"/>
          <w:noProof w:val="0"/>
          <w:color w:val="000000"/>
          <w:position w:val="0"/>
          <w:sz w:val="20"/>
          <w:u w:val="none"/>
          <w:vertAlign w:val="baseline"/>
        </w:rPr>
        <w:t xml:space="preserve"> attended alone, which has generated a series of </w:t>
      </w:r>
      <w:r>
        <w:rPr>
          <w:rFonts w:ascii="arial" w:eastAsia="arial" w:hAnsi="arial" w:cs="arial"/>
          <w:b/>
          <w:i w:val="0"/>
          <w:strike w:val="0"/>
          <w:noProof w:val="0"/>
          <w:color w:val="000000"/>
          <w:position w:val="0"/>
          <w:sz w:val="20"/>
          <w:u w:val="none"/>
          <w:vertAlign w:val="baseline"/>
        </w:rPr>
        <w:t>speculations</w:t>
      </w:r>
      <w:r>
        <w:rPr>
          <w:rFonts w:ascii="arial" w:eastAsia="arial" w:hAnsi="arial" w:cs="arial"/>
          <w:b w:val="0"/>
          <w:i w:val="0"/>
          <w:strike w:val="0"/>
          <w:noProof w:val="0"/>
          <w:color w:val="000000"/>
          <w:position w:val="0"/>
          <w:sz w:val="20"/>
          <w:u w:val="none"/>
          <w:vertAlign w:val="baseline"/>
        </w:rPr>
        <w:t xml:space="preserve"> about an alleged </w:t>
      </w:r>
      <w:r>
        <w:rPr>
          <w:rFonts w:ascii="arial" w:eastAsia="arial" w:hAnsi="arial" w:cs="arial"/>
          <w:b/>
          <w:i w:val="0"/>
          <w:strike w:val="0"/>
          <w:noProof w:val="0"/>
          <w:color w:val="000000"/>
          <w:position w:val="0"/>
          <w:sz w:val="20"/>
          <w:u w:val="none"/>
          <w:vertAlign w:val="baseline"/>
        </w:rPr>
        <w:t>separation</w:t>
      </w:r>
      <w:r>
        <w:rPr>
          <w:rFonts w:ascii="arial" w:eastAsia="arial" w:hAnsi="arial" w:cs="arial"/>
          <w:b w:val="0"/>
          <w:i w:val="0"/>
          <w:strike w:val="0"/>
          <w:noProof w:val="0"/>
          <w:color w:val="000000"/>
          <w:position w:val="0"/>
          <w:sz w:val="20"/>
          <w:u w:val="none"/>
          <w:vertAlign w:val="baseline"/>
        </w:rPr>
        <w:t xml:space="preserve"> and a new </w:t>
      </w:r>
      <w:r>
        <w:rPr>
          <w:rFonts w:ascii="arial" w:eastAsia="arial" w:hAnsi="arial" w:cs="arial"/>
          <w:b/>
          <w:i w:val="0"/>
          <w:strike w:val="0"/>
          <w:noProof w:val="0"/>
          <w:color w:val="000000"/>
          <w:position w:val="0"/>
          <w:sz w:val="20"/>
          <w:u w:val="none"/>
          <w:vertAlign w:val="baseline"/>
        </w:rPr>
        <w:t>love</w:t>
      </w:r>
      <w:r>
        <w:rPr>
          <w:rFonts w:ascii="arial" w:eastAsia="arial" w:hAnsi="arial" w:cs="arial"/>
          <w:b w:val="0"/>
          <w:i w:val="0"/>
          <w:strike w:val="0"/>
          <w:noProof w:val="0"/>
          <w:color w:val="000000"/>
          <w:position w:val="0"/>
          <w:sz w:val="20"/>
          <w:u w:val="none"/>
          <w:vertAlign w:val="baseline"/>
        </w:rPr>
        <w:t xml:space="preserve"> this is how </w:t>
      </w:r>
      <w:r>
        <w:rPr>
          <w:rFonts w:ascii="arial" w:eastAsia="arial" w:hAnsi="arial" w:cs="arial"/>
          <w:b/>
          <w:i w:val="0"/>
          <w:strike w:val="0"/>
          <w:noProof w:val="0"/>
          <w:color w:val="000000"/>
          <w:position w:val="0"/>
          <w:sz w:val="20"/>
          <w:u w:val="none"/>
          <w:vertAlign w:val="baseline"/>
        </w:rPr>
        <w:t>Internet users</w:t>
      </w:r>
      <w:r>
        <w:rPr>
          <w:rFonts w:ascii="arial" w:eastAsia="arial" w:hAnsi="arial" w:cs="arial"/>
          <w:b w:val="0"/>
          <w:i w:val="0"/>
          <w:strike w:val="0"/>
          <w:noProof w:val="0"/>
          <w:color w:val="000000"/>
          <w:position w:val="0"/>
          <w:sz w:val="20"/>
          <w:u w:val="none"/>
          <w:vertAlign w:val="baseline"/>
        </w:rPr>
        <w:t xml:space="preserve"> reacted to this.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the last few days, </w:t>
      </w:r>
      <w:r>
        <w:rPr>
          <w:rFonts w:ascii="arial" w:eastAsia="arial" w:hAnsi="arial" w:cs="arial"/>
          <w:b/>
          <w:i w:val="0"/>
          <w:strike w:val="0"/>
          <w:noProof w:val="0"/>
          <w:color w:val="000000"/>
          <w:position w:val="0"/>
          <w:sz w:val="20"/>
          <w:u w:val="none"/>
          <w:vertAlign w:val="baseline"/>
        </w:rPr>
        <w:t>speculations</w:t>
      </w:r>
      <w:r>
        <w:rPr>
          <w:rFonts w:ascii="arial" w:eastAsia="arial" w:hAnsi="arial" w:cs="arial"/>
          <w:b w:val="0"/>
          <w:i w:val="0"/>
          <w:strike w:val="0"/>
          <w:noProof w:val="0"/>
          <w:color w:val="000000"/>
          <w:position w:val="0"/>
          <w:sz w:val="20"/>
          <w:u w:val="none"/>
          <w:vertAlign w:val="baseline"/>
        </w:rPr>
        <w:t xml:space="preserve"> have been running rampant and one of the </w:t>
      </w:r>
      <w:r>
        <w:rPr>
          <w:rFonts w:ascii="arial" w:eastAsia="arial" w:hAnsi="arial" w:cs="arial"/>
          <w:b/>
          <w:i w:val="0"/>
          <w:strike w:val="0"/>
          <w:noProof w:val="0"/>
          <w:color w:val="000000"/>
          <w:position w:val="0"/>
          <w:sz w:val="20"/>
          <w:u w:val="none"/>
          <w:vertAlign w:val="baseline"/>
        </w:rPr>
        <w:t>rumors</w:t>
      </w:r>
      <w:r>
        <w:rPr>
          <w:rFonts w:ascii="arial" w:eastAsia="arial" w:hAnsi="arial" w:cs="arial"/>
          <w:b w:val="0"/>
          <w:i w:val="0"/>
          <w:strike w:val="0"/>
          <w:noProof w:val="0"/>
          <w:color w:val="000000"/>
          <w:position w:val="0"/>
          <w:sz w:val="20"/>
          <w:u w:val="none"/>
          <w:vertAlign w:val="baseline"/>
        </w:rPr>
        <w:t xml:space="preserve"> that have been circulating is that </w:t>
      </w:r>
      <w:r>
        <w:rPr>
          <w:rFonts w:ascii="arial" w:eastAsia="arial" w:hAnsi="arial" w:cs="arial"/>
          <w:b/>
          <w:i/>
          <w:strike w:val="0"/>
          <w:noProof w:val="0"/>
          <w:color w:val="000000"/>
          <w:position w:val="0"/>
          <w:sz w:val="20"/>
          <w:u w:val="single"/>
          <w:vertAlign w:val="baseline"/>
        </w:rPr>
        <w:t>Barack</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is supposedly starting a </w:t>
      </w:r>
      <w:r>
        <w:rPr>
          <w:rFonts w:ascii="arial" w:eastAsia="arial" w:hAnsi="arial" w:cs="arial"/>
          <w:b/>
          <w:i w:val="0"/>
          <w:strike w:val="0"/>
          <w:noProof w:val="0"/>
          <w:color w:val="000000"/>
          <w:position w:val="0"/>
          <w:sz w:val="20"/>
          <w:u w:val="none"/>
          <w:vertAlign w:val="baseline"/>
        </w:rPr>
        <w:t>love affair</w:t>
      </w:r>
      <w:r>
        <w:rPr>
          <w:rFonts w:ascii="arial" w:eastAsia="arial" w:hAnsi="arial" w:cs="arial"/>
          <w:b w:val="0"/>
          <w:i w:val="0"/>
          <w:strike w:val="0"/>
          <w:noProof w:val="0"/>
          <w:color w:val="000000"/>
          <w:position w:val="0"/>
          <w:sz w:val="20"/>
          <w:u w:val="none"/>
          <w:vertAlign w:val="baseline"/>
        </w:rPr>
        <w:t xml:space="preserve"> with the famous actress </w:t>
      </w:r>
      <w:r>
        <w:rPr>
          <w:rFonts w:ascii="arial" w:eastAsia="arial" w:hAnsi="arial" w:cs="arial"/>
          <w:b/>
          <w:i w:val="0"/>
          <w:strike w:val="0"/>
          <w:noProof w:val="0"/>
          <w:color w:val="000000"/>
          <w:position w:val="0"/>
          <w:sz w:val="20"/>
          <w:u w:val="none"/>
          <w:vertAlign w:val="baseline"/>
        </w:rPr>
        <w:t>Jennifer Aniston</w:t>
      </w:r>
      <w:r>
        <w:rPr>
          <w:rFonts w:ascii="arial" w:eastAsia="arial" w:hAnsi="arial" w:cs="arial"/>
          <w:b w:val="0"/>
          <w:i w:val="0"/>
          <w:strike w:val="0"/>
          <w:noProof w:val="0"/>
          <w:color w:val="000000"/>
          <w:position w:val="0"/>
          <w:sz w:val="20"/>
          <w:u w:val="none"/>
          <w:vertAlign w:val="baseline"/>
        </w:rPr>
        <w:t xml:space="preserve">, known for her role in Friends and for being a Hollywood sex symbol. Therefore, </w:t>
      </w:r>
      <w:r>
        <w:rPr>
          <w:rFonts w:ascii="arial" w:eastAsia="arial" w:hAnsi="arial" w:cs="arial"/>
          <w:b/>
          <w:i w:val="0"/>
          <w:strike w:val="0"/>
          <w:noProof w:val="0"/>
          <w:color w:val="000000"/>
          <w:position w:val="0"/>
          <w:sz w:val="20"/>
          <w:u w:val="none"/>
          <w:vertAlign w:val="baseline"/>
        </w:rPr>
        <w:t>Internet users</w:t>
      </w:r>
      <w:r>
        <w:rPr>
          <w:rFonts w:ascii="arial" w:eastAsia="arial" w:hAnsi="arial" w:cs="arial"/>
          <w:b w:val="0"/>
          <w:i w:val="0"/>
          <w:strike w:val="0"/>
          <w:noProof w:val="0"/>
          <w:color w:val="000000"/>
          <w:position w:val="0"/>
          <w:sz w:val="20"/>
          <w:u w:val="none"/>
          <w:vertAlign w:val="baseline"/>
        </w:rPr>
        <w:t xml:space="preserve"> have not hesitated to react with an avalanche of comments, </w:t>
      </w:r>
      <w:r>
        <w:rPr>
          <w:rFonts w:ascii="arial" w:eastAsia="arial" w:hAnsi="arial" w:cs="arial"/>
          <w:b/>
          <w:i w:val="0"/>
          <w:strike w:val="0"/>
          <w:noProof w:val="0"/>
          <w:color w:val="000000"/>
          <w:position w:val="0"/>
          <w:sz w:val="20"/>
          <w:u w:val="none"/>
          <w:vertAlign w:val="baseline"/>
        </w:rPr>
        <w:t>memes</w:t>
      </w:r>
      <w:r>
        <w:rPr>
          <w:rFonts w:ascii="arial" w:eastAsia="arial" w:hAnsi="arial" w:cs="arial"/>
          <w:b w:val="0"/>
          <w:i w:val="0"/>
          <w:strike w:val="0"/>
          <w:noProof w:val="0"/>
          <w:color w:val="000000"/>
          <w:position w:val="0"/>
          <w:sz w:val="20"/>
          <w:u w:val="none"/>
          <w:vertAlign w:val="baseline"/>
        </w:rPr>
        <w:t xml:space="preserve"> and theories about the alleged </w:t>
      </w:r>
      <w:r>
        <w:rPr>
          <w:rFonts w:ascii="arial" w:eastAsia="arial" w:hAnsi="arial" w:cs="arial"/>
          <w:b/>
          <w:i w:val="0"/>
          <w:strike w:val="0"/>
          <w:noProof w:val="0"/>
          <w:color w:val="000000"/>
          <w:position w:val="0"/>
          <w:sz w:val="20"/>
          <w:u w:val="none"/>
          <w:vertAlign w:val="baseline"/>
        </w:rPr>
        <w:t>relationship</w:t>
      </w:r>
      <w:r>
        <w:rPr>
          <w:rFonts w:ascii="arial" w:eastAsia="arial" w:hAnsi="arial" w:cs="arial"/>
          <w:b w:val="0"/>
          <w:i w:val="0"/>
          <w:strike w:val="0"/>
          <w:noProof w:val="0"/>
          <w:color w:val="000000"/>
          <w:position w:val="0"/>
          <w:sz w:val="20"/>
          <w:u w:val="none"/>
          <w:vertAlign w:val="baseline"/>
        </w:rPr>
        <w:t>.</w:t>
      </w:r>
    </w:p>
    <w:p>
      <w:pPr>
        <w:pStyle w:val="Normal3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Rumors about </w:t>
      </w:r>
      <w:r>
        <w:rPr>
          <w:rFonts w:ascii="arial" w:eastAsia="arial" w:hAnsi="arial" w:cs="arial"/>
          <w:b/>
          <w:i/>
          <w:strike w:val="0"/>
          <w:noProof w:val="0"/>
          <w:color w:val="000000"/>
          <w:position w:val="0"/>
          <w:sz w:val="20"/>
          <w:u w:val="single"/>
          <w:vertAlign w:val="baseline"/>
        </w:rPr>
        <w:t>Barack</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i w:val="0"/>
          <w:strike w:val="0"/>
          <w:noProof w:val="0"/>
          <w:color w:val="000000"/>
          <w:position w:val="0"/>
          <w:sz w:val="20"/>
          <w:u w:val="none"/>
          <w:vertAlign w:val="baseline"/>
        </w:rPr>
        <w:t xml:space="preserve"> and Jennifer Aniston are fueled.</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w:t>
      </w:r>
      <w:r>
        <w:rPr>
          <w:rFonts w:ascii="arial" w:eastAsia="arial" w:hAnsi="arial" w:cs="arial"/>
          <w:b/>
          <w:i w:val="0"/>
          <w:strike w:val="0"/>
          <w:noProof w:val="0"/>
          <w:color w:val="000000"/>
          <w:position w:val="0"/>
          <w:sz w:val="20"/>
          <w:u w:val="none"/>
          <w:vertAlign w:val="baseline"/>
        </w:rPr>
        <w:t xml:space="preserve">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 xml:space="preserve"> s absence at Jimmy Carter's funeral, as well as at Donald Trump's recent inauguration as the new president of the </w:t>
      </w:r>
      <w:r>
        <w:rPr>
          <w:rFonts w:ascii="arial" w:eastAsia="arial" w:hAnsi="arial" w:cs="arial"/>
          <w:b/>
          <w:i w:val="0"/>
          <w:strike w:val="0"/>
          <w:noProof w:val="0"/>
          <w:color w:val="000000"/>
          <w:position w:val="0"/>
          <w:sz w:val="20"/>
          <w:u w:val="none"/>
          <w:vertAlign w:val="baseline"/>
        </w:rPr>
        <w:t>United States</w:t>
      </w:r>
      <w:r>
        <w:rPr>
          <w:rFonts w:ascii="arial" w:eastAsia="arial" w:hAnsi="arial" w:cs="arial"/>
          <w:b w:val="0"/>
          <w:i w:val="0"/>
          <w:strike w:val="0"/>
          <w:noProof w:val="0"/>
          <w:color w:val="000000"/>
          <w:position w:val="0"/>
          <w:sz w:val="20"/>
          <w:u w:val="none"/>
          <w:vertAlign w:val="baseline"/>
        </w:rPr>
        <w:t xml:space="preserve">, it has urged </w:t>
      </w:r>
      <w:r>
        <w:rPr>
          <w:rFonts w:ascii="arial" w:eastAsia="arial" w:hAnsi="arial" w:cs="arial"/>
          <w:b/>
          <w:i/>
          <w:strike w:val="0"/>
          <w:noProof w:val="0"/>
          <w:color w:val="000000"/>
          <w:position w:val="0"/>
          <w:sz w:val="20"/>
          <w:u w:val="single"/>
          <w:vertAlign w:val="baseline"/>
        </w:rPr>
        <w:t>Barack</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to attend the events alone. However, this has also caused </w:t>
      </w:r>
      <w:r>
        <w:rPr>
          <w:rFonts w:ascii="arial" w:eastAsia="arial" w:hAnsi="arial" w:cs="arial"/>
          <w:b/>
          <w:i w:val="0"/>
          <w:strike w:val="0"/>
          <w:noProof w:val="0"/>
          <w:color w:val="000000"/>
          <w:position w:val="0"/>
          <w:sz w:val="20"/>
          <w:u w:val="none"/>
          <w:vertAlign w:val="baseline"/>
        </w:rPr>
        <w:t>speculation</w:t>
      </w:r>
      <w:r>
        <w:rPr>
          <w:rFonts w:ascii="arial" w:eastAsia="arial" w:hAnsi="arial" w:cs="arial"/>
          <w:b w:val="0"/>
          <w:i w:val="0"/>
          <w:strike w:val="0"/>
          <w:noProof w:val="0"/>
          <w:color w:val="000000"/>
          <w:position w:val="0"/>
          <w:sz w:val="20"/>
          <w:u w:val="none"/>
          <w:vertAlign w:val="baseline"/>
        </w:rPr>
        <w:t xml:space="preserve"> about problems in his marriage.</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to not attending certain formal events accompanied by his wife, </w:t>
      </w:r>
      <w:r>
        <w:rPr>
          <w:rFonts w:ascii="arial" w:eastAsia="arial" w:hAnsi="arial" w:cs="arial"/>
          <w:b/>
          <w:i/>
          <w:strike w:val="0"/>
          <w:noProof w:val="0"/>
          <w:color w:val="000000"/>
          <w:position w:val="0"/>
          <w:sz w:val="20"/>
          <w:u w:val="single"/>
          <w:vertAlign w:val="baseline"/>
        </w:rPr>
        <w:t>Barack</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was recently spotted alone at the Washington D.C. restaurant Osteria Mozza, which further triggered </w:t>
      </w:r>
      <w:r>
        <w:rPr>
          <w:rFonts w:ascii="arial" w:eastAsia="arial" w:hAnsi="arial" w:cs="arial"/>
          <w:b/>
          <w:i w:val="0"/>
          <w:strike w:val="0"/>
          <w:noProof w:val="0"/>
          <w:color w:val="000000"/>
          <w:position w:val="0"/>
          <w:sz w:val="20"/>
          <w:u w:val="none"/>
          <w:vertAlign w:val="baseline"/>
        </w:rPr>
        <w:t>speculation</w:t>
      </w:r>
      <w:r>
        <w:rPr>
          <w:rFonts w:ascii="arial" w:eastAsia="arial" w:hAnsi="arial" w:cs="arial"/>
          <w:b w:val="0"/>
          <w:i w:val="0"/>
          <w:strike w:val="0"/>
          <w:noProof w:val="0"/>
          <w:color w:val="000000"/>
          <w:position w:val="0"/>
          <w:sz w:val="20"/>
          <w:u w:val="none"/>
          <w:vertAlign w:val="baseline"/>
        </w:rPr>
        <w:t xml:space="preserve"> about a </w:t>
      </w:r>
      <w:r>
        <w:rPr>
          <w:rFonts w:ascii="arial" w:eastAsia="arial" w:hAnsi="arial" w:cs="arial"/>
          <w:b/>
          <w:i w:val="0"/>
          <w:strike w:val="0"/>
          <w:noProof w:val="0"/>
          <w:color w:val="000000"/>
          <w:position w:val="0"/>
          <w:sz w:val="20"/>
          <w:u w:val="none"/>
          <w:vertAlign w:val="baseline"/>
        </w:rPr>
        <w:t>separation</w:t>
      </w:r>
      <w:r>
        <w:rPr>
          <w:rFonts w:ascii="arial" w:eastAsia="arial" w:hAnsi="arial" w:cs="arial"/>
          <w:b w:val="0"/>
          <w:i w:val="0"/>
          <w:strike w:val="0"/>
          <w:noProof w:val="0"/>
          <w:color w:val="000000"/>
          <w:position w:val="0"/>
          <w:sz w:val="20"/>
          <w:u w:val="none"/>
          <w:vertAlign w:val="baseline"/>
        </w:rPr>
        <w:t>.</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what has been most surprising are the theories about an alleged </w:t>
      </w:r>
      <w:r>
        <w:rPr>
          <w:rFonts w:ascii="arial" w:eastAsia="arial" w:hAnsi="arial" w:cs="arial"/>
          <w:b/>
          <w:i w:val="0"/>
          <w:strike w:val="0"/>
          <w:noProof w:val="0"/>
          <w:color w:val="000000"/>
          <w:position w:val="0"/>
          <w:sz w:val="20"/>
          <w:u w:val="none"/>
          <w:vertAlign w:val="baseline"/>
        </w:rPr>
        <w:t>romantic</w:t>
      </w:r>
      <w:r>
        <w:rPr>
          <w:rFonts w:ascii="arial" w:eastAsia="arial" w:hAnsi="arial" w:cs="arial"/>
          <w:b/>
          <w:i w:val="0"/>
          <w:strike w:val="0"/>
          <w:noProof w:val="0"/>
          <w:color w:val="000000"/>
          <w:position w:val="0"/>
          <w:sz w:val="20"/>
          <w:u w:val="none"/>
          <w:vertAlign w:val="baseline"/>
        </w:rPr>
        <w:t>relationship</w:t>
      </w:r>
      <w:r>
        <w:rPr>
          <w:rFonts w:ascii="arial" w:eastAsia="arial" w:hAnsi="arial" w:cs="arial"/>
          <w:b w:val="0"/>
          <w:i w:val="0"/>
          <w:strike w:val="0"/>
          <w:noProof w:val="0"/>
          <w:color w:val="000000"/>
          <w:position w:val="0"/>
          <w:sz w:val="20"/>
          <w:u w:val="none"/>
          <w:vertAlign w:val="baseline"/>
        </w:rPr>
        <w:t xml:space="preserve"> that </w:t>
      </w:r>
      <w:r>
        <w:rPr>
          <w:rFonts w:ascii="arial" w:eastAsia="arial" w:hAnsi="arial" w:cs="arial"/>
          <w:b/>
          <w:i/>
          <w:strike w:val="0"/>
          <w:noProof w:val="0"/>
          <w:color w:val="000000"/>
          <w:position w:val="0"/>
          <w:sz w:val="20"/>
          <w:u w:val="single"/>
          <w:vertAlign w:val="baseline"/>
        </w:rPr>
        <w:t>Barack</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could be having with </w:t>
      </w:r>
      <w:r>
        <w:rPr>
          <w:rFonts w:ascii="arial" w:eastAsia="arial" w:hAnsi="arial" w:cs="arial"/>
          <w:b/>
          <w:i w:val="0"/>
          <w:strike w:val="0"/>
          <w:noProof w:val="0"/>
          <w:color w:val="000000"/>
          <w:position w:val="0"/>
          <w:sz w:val="20"/>
          <w:u w:val="none"/>
          <w:vertAlign w:val="baseline"/>
        </w:rPr>
        <w:t>Jennifer Aniston</w:t>
      </w:r>
      <w:r>
        <w:rPr>
          <w:rFonts w:ascii="arial" w:eastAsia="arial" w:hAnsi="arial" w:cs="arial"/>
          <w:b w:val="0"/>
          <w:i w:val="0"/>
          <w:strike w:val="0"/>
          <w:noProof w:val="0"/>
          <w:color w:val="000000"/>
          <w:position w:val="0"/>
          <w:sz w:val="20"/>
          <w:u w:val="none"/>
          <w:vertAlign w:val="baseline"/>
        </w:rPr>
        <w:t xml:space="preserve">. This </w:t>
      </w:r>
      <w:r>
        <w:rPr>
          <w:rFonts w:ascii="arial" w:eastAsia="arial" w:hAnsi="arial" w:cs="arial"/>
          <w:b/>
          <w:i w:val="0"/>
          <w:strike w:val="0"/>
          <w:noProof w:val="0"/>
          <w:color w:val="000000"/>
          <w:position w:val="0"/>
          <w:sz w:val="20"/>
          <w:u w:val="none"/>
          <w:vertAlign w:val="baseline"/>
        </w:rPr>
        <w:t>rumor</w:t>
      </w:r>
      <w:r>
        <w:rPr>
          <w:rFonts w:ascii="arial" w:eastAsia="arial" w:hAnsi="arial" w:cs="arial"/>
          <w:b w:val="0"/>
          <w:i w:val="0"/>
          <w:strike w:val="0"/>
          <w:noProof w:val="0"/>
          <w:color w:val="000000"/>
          <w:position w:val="0"/>
          <w:sz w:val="20"/>
          <w:u w:val="none"/>
          <w:vertAlign w:val="baseline"/>
        </w:rPr>
        <w:t xml:space="preserve"> has not yet been confirmed either by those involved or by sources close to them, but </w:t>
      </w:r>
      <w:r>
        <w:rPr>
          <w:rFonts w:ascii="arial" w:eastAsia="arial" w:hAnsi="arial" w:cs="arial"/>
          <w:b/>
          <w:i w:val="0"/>
          <w:strike w:val="0"/>
          <w:noProof w:val="0"/>
          <w:color w:val="000000"/>
          <w:position w:val="0"/>
          <w:sz w:val="20"/>
          <w:u w:val="none"/>
          <w:vertAlign w:val="baseline"/>
        </w:rPr>
        <w:t>Internet users</w:t>
      </w:r>
      <w:r>
        <w:rPr>
          <w:rFonts w:ascii="arial" w:eastAsia="arial" w:hAnsi="arial" w:cs="arial"/>
          <w:b w:val="0"/>
          <w:i w:val="0"/>
          <w:strike w:val="0"/>
          <w:noProof w:val="0"/>
          <w:color w:val="000000"/>
          <w:position w:val="0"/>
          <w:sz w:val="20"/>
          <w:u w:val="none"/>
          <w:vertAlign w:val="baseline"/>
        </w:rPr>
        <w:t xml:space="preserve"> have already taken this topic with much excitement.</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users have chosen to consider this possible link as a fact, unleashing a wave of </w:t>
      </w:r>
      <w:r>
        <w:rPr>
          <w:rFonts w:ascii="arial" w:eastAsia="arial" w:hAnsi="arial" w:cs="arial"/>
          <w:b/>
          <w:i w:val="0"/>
          <w:strike w:val="0"/>
          <w:noProof w:val="0"/>
          <w:color w:val="000000"/>
          <w:position w:val="0"/>
          <w:sz w:val="20"/>
          <w:u w:val="none"/>
          <w:vertAlign w:val="baseline"/>
        </w:rPr>
        <w:t>reactions</w:t>
      </w:r>
      <w:r>
        <w:rPr>
          <w:rFonts w:ascii="arial" w:eastAsia="arial" w:hAnsi="arial" w:cs="arial"/>
          <w:b w:val="0"/>
          <w:i w:val="0"/>
          <w:strike w:val="0"/>
          <w:noProof w:val="0"/>
          <w:color w:val="000000"/>
          <w:position w:val="0"/>
          <w:sz w:val="20"/>
          <w:u w:val="none"/>
          <w:vertAlign w:val="baseline"/>
        </w:rPr>
        <w:t xml:space="preserve"> on social networks. Some </w:t>
      </w:r>
      <w:r>
        <w:rPr>
          <w:rFonts w:ascii="arial" w:eastAsia="arial" w:hAnsi="arial" w:cs="arial"/>
          <w:b/>
          <w:i w:val="0"/>
          <w:strike w:val="0"/>
          <w:noProof w:val="0"/>
          <w:color w:val="000000"/>
          <w:position w:val="0"/>
          <w:sz w:val="20"/>
          <w:u w:val="none"/>
          <w:vertAlign w:val="baseline"/>
        </w:rPr>
        <w:t>Internet users</w:t>
      </w:r>
      <w:r>
        <w:rPr>
          <w:rFonts w:ascii="arial" w:eastAsia="arial" w:hAnsi="arial" w:cs="arial"/>
          <w:b w:val="0"/>
          <w:i w:val="0"/>
          <w:strike w:val="0"/>
          <w:noProof w:val="0"/>
          <w:color w:val="000000"/>
          <w:position w:val="0"/>
          <w:sz w:val="20"/>
          <w:u w:val="none"/>
          <w:vertAlign w:val="baseline"/>
        </w:rPr>
        <w:t xml:space="preserve">, knowing the characteristics of both, see in this possible </w:t>
      </w:r>
      <w:r>
        <w:rPr>
          <w:rFonts w:ascii="arial" w:eastAsia="arial" w:hAnsi="arial" w:cs="arial"/>
          <w:b/>
          <w:i w:val="0"/>
          <w:strike w:val="0"/>
          <w:noProof w:val="0"/>
          <w:color w:val="000000"/>
          <w:position w:val="0"/>
          <w:sz w:val="20"/>
          <w:u w:val="none"/>
          <w:vertAlign w:val="baseline"/>
        </w:rPr>
        <w:t>relationship</w:t>
      </w:r>
      <w:r>
        <w:rPr>
          <w:rFonts w:ascii="arial" w:eastAsia="arial" w:hAnsi="arial" w:cs="arial"/>
          <w:b w:val="0"/>
          <w:i w:val="0"/>
          <w:strike w:val="0"/>
          <w:noProof w:val="0"/>
          <w:color w:val="000000"/>
          <w:position w:val="0"/>
          <w:sz w:val="20"/>
          <w:u w:val="none"/>
          <w:vertAlign w:val="baseline"/>
        </w:rPr>
        <w:t xml:space="preserve"> a great couple, especially focused on the physique of actress </w:t>
      </w:r>
      <w:r>
        <w:rPr>
          <w:rFonts w:ascii="arial" w:eastAsia="arial" w:hAnsi="arial" w:cs="arial"/>
          <w:b/>
          <w:i w:val="0"/>
          <w:strike w:val="0"/>
          <w:noProof w:val="0"/>
          <w:color w:val="000000"/>
          <w:position w:val="0"/>
          <w:sz w:val="20"/>
          <w:u w:val="none"/>
          <w:vertAlign w:val="baseline"/>
        </w:rPr>
        <w:t>Jennifer Aniston</w:t>
      </w:r>
      <w:r>
        <w:rPr>
          <w:rFonts w:ascii="arial" w:eastAsia="arial" w:hAnsi="arial" w:cs="arial"/>
          <w:b w:val="0"/>
          <w:i w:val="0"/>
          <w:strike w:val="0"/>
          <w:noProof w:val="0"/>
          <w:color w:val="000000"/>
          <w:position w:val="0"/>
          <w:sz w:val="20"/>
          <w:u w:val="none"/>
          <w:vertAlign w:val="baseline"/>
        </w:rPr>
        <w:t>, who has been considered a symbol of beauty and elegance for decades.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social network users, on the other hand, argue that the lucky one would be Aniston herself for having managed to "catch" a man as influential as the </w:t>
      </w:r>
      <w:r>
        <w:rPr>
          <w:rFonts w:ascii="arial" w:eastAsia="arial" w:hAnsi="arial" w:cs="arial"/>
          <w:b/>
          <w:i w:val="0"/>
          <w:strike w:val="0"/>
          <w:noProof w:val="0"/>
          <w:color w:val="000000"/>
          <w:position w:val="0"/>
          <w:sz w:val="20"/>
          <w:u w:val="none"/>
          <w:vertAlign w:val="baseline"/>
        </w:rPr>
        <w:t>former president</w:t>
      </w:r>
      <w:r>
        <w:rPr>
          <w:rFonts w:ascii="arial" w:eastAsia="arial" w:hAnsi="arial" w:cs="arial"/>
          <w:b w:val="0"/>
          <w:i w:val="0"/>
          <w:strike w:val="0"/>
          <w:noProof w:val="0"/>
          <w:color w:val="000000"/>
          <w:position w:val="0"/>
          <w:sz w:val="20"/>
          <w:u w:val="none"/>
          <w:vertAlign w:val="baseline"/>
        </w:rPr>
        <w:t xml:space="preserve"> of the </w:t>
      </w:r>
      <w:r>
        <w:rPr>
          <w:rFonts w:ascii="arial" w:eastAsia="arial" w:hAnsi="arial" w:cs="arial"/>
          <w:b/>
          <w:i w:val="0"/>
          <w:strike w:val="0"/>
          <w:noProof w:val="0"/>
          <w:color w:val="000000"/>
          <w:position w:val="0"/>
          <w:sz w:val="20"/>
          <w:u w:val="none"/>
          <w:vertAlign w:val="baseline"/>
        </w:rPr>
        <w:t>United States</w:t>
      </w:r>
      <w:r>
        <w:rPr>
          <w:rFonts w:ascii="arial" w:eastAsia="arial" w:hAnsi="arial" w:cs="arial"/>
          <w:b w:val="0"/>
          <w:i w:val="0"/>
          <w:strike w:val="0"/>
          <w:noProof w:val="0"/>
          <w:color w:val="000000"/>
          <w:position w:val="0"/>
          <w:sz w:val="20"/>
          <w:u w:val="none"/>
          <w:vertAlign w:val="baseline"/>
        </w:rPr>
        <w:t>.</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other hand, there have also been negative comments about the alleged </w:t>
      </w:r>
      <w:r>
        <w:rPr>
          <w:rFonts w:ascii="arial" w:eastAsia="arial" w:hAnsi="arial" w:cs="arial"/>
          <w:b/>
          <w:i w:val="0"/>
          <w:strike w:val="0"/>
          <w:noProof w:val="0"/>
          <w:color w:val="000000"/>
          <w:position w:val="0"/>
          <w:sz w:val="20"/>
          <w:u w:val="none"/>
          <w:vertAlign w:val="baseline"/>
        </w:rPr>
        <w:t>relationship</w:t>
      </w:r>
      <w:r>
        <w:rPr>
          <w:rFonts w:ascii="arial" w:eastAsia="arial" w:hAnsi="arial" w:cs="arial"/>
          <w:b w:val="0"/>
          <w:i w:val="0"/>
          <w:strike w:val="0"/>
          <w:noProof w:val="0"/>
          <w:color w:val="000000"/>
          <w:position w:val="0"/>
          <w:sz w:val="20"/>
          <w:u w:val="none"/>
          <w:vertAlign w:val="baseline"/>
        </w:rPr>
        <w:t xml:space="preserve">. There are those who believe that the ideal partner for </w:t>
      </w:r>
      <w:r>
        <w:rPr>
          <w:rFonts w:ascii="arial" w:eastAsia="arial" w:hAnsi="arial" w:cs="arial"/>
          <w:b/>
          <w:i/>
          <w:strike w:val="0"/>
          <w:noProof w:val="0"/>
          <w:color w:val="000000"/>
          <w:position w:val="0"/>
          <w:sz w:val="20"/>
          <w:u w:val="single"/>
          <w:vertAlign w:val="baseline"/>
        </w:rPr>
        <w:t>Barack</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is </w:t>
      </w:r>
      <w:r>
        <w:rPr>
          <w:rFonts w:ascii="arial" w:eastAsia="arial" w:hAnsi="arial" w:cs="arial"/>
          <w:b/>
          <w:i w:val="0"/>
          <w:strike w:val="0"/>
          <w:noProof w:val="0"/>
          <w:color w:val="000000"/>
          <w:position w:val="0"/>
          <w:sz w:val="20"/>
          <w:u w:val="none"/>
          <w:vertAlign w:val="baseline"/>
        </w:rPr>
        <w:t xml:space="preserve">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and defend that their </w:t>
      </w:r>
      <w:r>
        <w:rPr>
          <w:rFonts w:ascii="arial" w:eastAsia="arial" w:hAnsi="arial" w:cs="arial"/>
          <w:b/>
          <w:i w:val="0"/>
          <w:strike w:val="0"/>
          <w:noProof w:val="0"/>
          <w:color w:val="000000"/>
          <w:position w:val="0"/>
          <w:sz w:val="20"/>
          <w:u w:val="none"/>
          <w:vertAlign w:val="baseline"/>
        </w:rPr>
        <w:t>love</w:t>
      </w:r>
      <w:r>
        <w:rPr>
          <w:rFonts w:ascii="arial" w:eastAsia="arial" w:hAnsi="arial" w:cs="arial"/>
          <w:b w:val="0"/>
          <w:i w:val="0"/>
          <w:strike w:val="0"/>
          <w:noProof w:val="0"/>
          <w:color w:val="000000"/>
          <w:position w:val="0"/>
          <w:sz w:val="20"/>
          <w:u w:val="none"/>
          <w:vertAlign w:val="baseline"/>
        </w:rPr>
        <w:t xml:space="preserve"> is more solid than any </w:t>
      </w:r>
      <w:r>
        <w:rPr>
          <w:rFonts w:ascii="arial" w:eastAsia="arial" w:hAnsi="arial" w:cs="arial"/>
          <w:b/>
          <w:i w:val="0"/>
          <w:strike w:val="0"/>
          <w:noProof w:val="0"/>
          <w:color w:val="000000"/>
          <w:position w:val="0"/>
          <w:sz w:val="20"/>
          <w:u w:val="none"/>
          <w:vertAlign w:val="baseline"/>
        </w:rPr>
        <w:t>rumor</w:t>
      </w:r>
      <w:r>
        <w:rPr>
          <w:rFonts w:ascii="arial" w:eastAsia="arial" w:hAnsi="arial" w:cs="arial"/>
          <w:b w:val="0"/>
          <w:i w:val="0"/>
          <w:strike w:val="0"/>
          <w:noProof w:val="0"/>
          <w:color w:val="000000"/>
          <w:position w:val="0"/>
          <w:sz w:val="20"/>
          <w:u w:val="none"/>
          <w:vertAlign w:val="baseline"/>
        </w:rPr>
        <w:t>.</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some </w:t>
      </w:r>
      <w:r>
        <w:rPr>
          <w:rFonts w:ascii="arial" w:eastAsia="arial" w:hAnsi="arial" w:cs="arial"/>
          <w:b/>
          <w:i w:val="0"/>
          <w:strike w:val="0"/>
          <w:noProof w:val="0"/>
          <w:color w:val="000000"/>
          <w:position w:val="0"/>
          <w:sz w:val="20"/>
          <w:u w:val="none"/>
          <w:vertAlign w:val="baseline"/>
        </w:rPr>
        <w:t>Internet users</w:t>
      </w:r>
      <w:r>
        <w:rPr>
          <w:rFonts w:ascii="arial" w:eastAsia="arial" w:hAnsi="arial" w:cs="arial"/>
          <w:b w:val="0"/>
          <w:i w:val="0"/>
          <w:strike w:val="0"/>
          <w:noProof w:val="0"/>
          <w:color w:val="000000"/>
          <w:position w:val="0"/>
          <w:sz w:val="20"/>
          <w:u w:val="none"/>
          <w:vertAlign w:val="baseline"/>
        </w:rPr>
        <w:t xml:space="preserve"> have criticized </w:t>
      </w:r>
      <w:r>
        <w:rPr>
          <w:rFonts w:ascii="arial" w:eastAsia="arial" w:hAnsi="arial" w:cs="arial"/>
          <w:b/>
          <w:i w:val="0"/>
          <w:strike w:val="0"/>
          <w:noProof w:val="0"/>
          <w:color w:val="000000"/>
          <w:position w:val="0"/>
          <w:sz w:val="20"/>
          <w:u w:val="none"/>
          <w:vertAlign w:val="baseline"/>
        </w:rPr>
        <w:t>Jennifer Aniston</w:t>
      </w:r>
      <w:r>
        <w:rPr>
          <w:rFonts w:ascii="arial" w:eastAsia="arial" w:hAnsi="arial" w:cs="arial"/>
          <w:b w:val="0"/>
          <w:i w:val="0"/>
          <w:strike w:val="0"/>
          <w:noProof w:val="0"/>
          <w:color w:val="000000"/>
          <w:position w:val="0"/>
          <w:sz w:val="20"/>
          <w:u w:val="none"/>
          <w:vertAlign w:val="baseline"/>
        </w:rPr>
        <w:t>, comparing her in an unflattering way with other public figures such as rocker Iggy Pop, generating even more controversy on social networks.</w:t>
      </w:r>
    </w:p>
    <w:p>
      <w:pPr>
        <w:pStyle w:val="Normal3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Relationship between </w:t>
      </w:r>
      <w:r>
        <w:rPr>
          <w:rFonts w:ascii="arial" w:eastAsia="arial" w:hAnsi="arial" w:cs="arial"/>
          <w:b/>
          <w:i/>
          <w:strike w:val="0"/>
          <w:noProof w:val="0"/>
          <w:color w:val="000000"/>
          <w:position w:val="0"/>
          <w:sz w:val="20"/>
          <w:u w:val="single"/>
          <w:vertAlign w:val="baseline"/>
        </w:rPr>
        <w:t>Obama</w:t>
      </w:r>
      <w:r>
        <w:rPr>
          <w:rFonts w:ascii="arial" w:eastAsia="arial" w:hAnsi="arial" w:cs="arial"/>
          <w:b/>
          <w:i w:val="0"/>
          <w:strike w:val="0"/>
          <w:noProof w:val="0"/>
          <w:color w:val="000000"/>
          <w:position w:val="0"/>
          <w:sz w:val="20"/>
          <w:u w:val="none"/>
          <w:vertAlign w:val="baseline"/>
        </w:rPr>
        <w:t xml:space="preserve"> and Aniston, based on unsubstantiated rumors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most curious thing about these </w:t>
      </w:r>
      <w:r>
        <w:rPr>
          <w:rFonts w:ascii="arial" w:eastAsia="arial" w:hAnsi="arial" w:cs="arial"/>
          <w:b/>
          <w:i w:val="0"/>
          <w:strike w:val="0"/>
          <w:noProof w:val="0"/>
          <w:color w:val="000000"/>
          <w:position w:val="0"/>
          <w:sz w:val="20"/>
          <w:u w:val="none"/>
          <w:vertAlign w:val="baseline"/>
        </w:rPr>
        <w:t>reactions</w:t>
      </w:r>
      <w:r>
        <w:rPr>
          <w:rFonts w:ascii="arial" w:eastAsia="arial" w:hAnsi="arial" w:cs="arial"/>
          <w:b w:val="0"/>
          <w:i w:val="0"/>
          <w:strike w:val="0"/>
          <w:noProof w:val="0"/>
          <w:color w:val="000000"/>
          <w:position w:val="0"/>
          <w:sz w:val="20"/>
          <w:u w:val="none"/>
          <w:vertAlign w:val="baseline"/>
        </w:rPr>
        <w:t xml:space="preserve"> is that many of them are based on </w:t>
      </w:r>
      <w:r>
        <w:rPr>
          <w:rFonts w:ascii="arial" w:eastAsia="arial" w:hAnsi="arial" w:cs="arial"/>
          <w:b/>
          <w:i w:val="0"/>
          <w:strike w:val="0"/>
          <w:noProof w:val="0"/>
          <w:color w:val="000000"/>
          <w:position w:val="0"/>
          <w:sz w:val="20"/>
          <w:u w:val="none"/>
          <w:vertAlign w:val="baseline"/>
        </w:rPr>
        <w:t>rumors</w:t>
      </w:r>
      <w:r>
        <w:rPr>
          <w:rFonts w:ascii="arial" w:eastAsia="arial" w:hAnsi="arial" w:cs="arial"/>
          <w:b w:val="0"/>
          <w:i w:val="0"/>
          <w:strike w:val="0"/>
          <w:noProof w:val="0"/>
          <w:color w:val="000000"/>
          <w:position w:val="0"/>
          <w:sz w:val="20"/>
          <w:u w:val="none"/>
          <w:vertAlign w:val="baseline"/>
        </w:rPr>
        <w:t xml:space="preserve"> without any real basis. The </w:t>
      </w:r>
      <w:r>
        <w:rPr>
          <w:rFonts w:ascii="arial" w:eastAsia="arial" w:hAnsi="arial" w:cs="arial"/>
          <w:b/>
          <w:i w:val="0"/>
          <w:strike w:val="0"/>
          <w:noProof w:val="0"/>
          <w:color w:val="000000"/>
          <w:position w:val="0"/>
          <w:sz w:val="20"/>
          <w:u w:val="none"/>
          <w:vertAlign w:val="baseline"/>
        </w:rPr>
        <w:t>speculation</w:t>
      </w:r>
      <w:r>
        <w:rPr>
          <w:rFonts w:ascii="arial" w:eastAsia="arial" w:hAnsi="arial" w:cs="arial"/>
          <w:b w:val="0"/>
          <w:i w:val="0"/>
          <w:strike w:val="0"/>
          <w:noProof w:val="0"/>
          <w:color w:val="000000"/>
          <w:position w:val="0"/>
          <w:sz w:val="20"/>
          <w:u w:val="none"/>
          <w:vertAlign w:val="baseline"/>
        </w:rPr>
        <w:t xml:space="preserve"> about the alleged </w:t>
      </w:r>
      <w:r>
        <w:rPr>
          <w:rFonts w:ascii="arial" w:eastAsia="arial" w:hAnsi="arial" w:cs="arial"/>
          <w:b/>
          <w:i w:val="0"/>
          <w:strike w:val="0"/>
          <w:noProof w:val="0"/>
          <w:color w:val="000000"/>
          <w:position w:val="0"/>
          <w:sz w:val="20"/>
          <w:u w:val="none"/>
          <w:vertAlign w:val="baseline"/>
        </w:rPr>
        <w:t>separation</w:t>
      </w:r>
      <w:r>
        <w:rPr>
          <w:rFonts w:ascii="arial" w:eastAsia="arial" w:hAnsi="arial" w:cs="arial"/>
          <w:b w:val="0"/>
          <w:i w:val="0"/>
          <w:strike w:val="0"/>
          <w:noProof w:val="0"/>
          <w:color w:val="000000"/>
          <w:position w:val="0"/>
          <w:sz w:val="20"/>
          <w:u w:val="none"/>
          <w:vertAlign w:val="baseline"/>
        </w:rPr>
        <w:t xml:space="preserve"> of </w:t>
      </w:r>
      <w:r>
        <w:rPr>
          <w:rFonts w:ascii="arial" w:eastAsia="arial" w:hAnsi="arial" w:cs="arial"/>
          <w:b/>
          <w:i w:val="0"/>
          <w:strike w:val="0"/>
          <w:noProof w:val="0"/>
          <w:color w:val="000000"/>
          <w:position w:val="0"/>
          <w:sz w:val="20"/>
          <w:u w:val="none"/>
          <w:vertAlign w:val="baseline"/>
        </w:rPr>
        <w:t>Michelle</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Barack</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seems to have been born only because the </w:t>
      </w:r>
      <w:r>
        <w:rPr>
          <w:rFonts w:ascii="arial" w:eastAsia="arial" w:hAnsi="arial" w:cs="arial"/>
          <w:b/>
          <w:i w:val="0"/>
          <w:strike w:val="0"/>
          <w:noProof w:val="0"/>
          <w:color w:val="000000"/>
          <w:position w:val="0"/>
          <w:sz w:val="20"/>
          <w:u w:val="none"/>
          <w:vertAlign w:val="baseline"/>
        </w:rPr>
        <w:t>former president</w:t>
      </w:r>
      <w:r>
        <w:rPr>
          <w:rFonts w:ascii="arial" w:eastAsia="arial" w:hAnsi="arial" w:cs="arial"/>
          <w:b w:val="0"/>
          <w:i w:val="0"/>
          <w:strike w:val="0"/>
          <w:noProof w:val="0"/>
          <w:color w:val="000000"/>
          <w:position w:val="0"/>
          <w:sz w:val="20"/>
          <w:u w:val="none"/>
          <w:vertAlign w:val="baseline"/>
        </w:rPr>
        <w:t xml:space="preserve"> has not attended some formal events with his wife.</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it is important to remember that in a couple's </w:t>
      </w:r>
      <w:r>
        <w:rPr>
          <w:rFonts w:ascii="arial" w:eastAsia="arial" w:hAnsi="arial" w:cs="arial"/>
          <w:b/>
          <w:i w:val="0"/>
          <w:strike w:val="0"/>
          <w:noProof w:val="0"/>
          <w:color w:val="000000"/>
          <w:position w:val="0"/>
          <w:sz w:val="20"/>
          <w:u w:val="none"/>
          <w:vertAlign w:val="baseline"/>
        </w:rPr>
        <w:t>relationship</w:t>
      </w:r>
      <w:r>
        <w:rPr>
          <w:rFonts w:ascii="arial" w:eastAsia="arial" w:hAnsi="arial" w:cs="arial"/>
          <w:b w:val="0"/>
          <w:i w:val="0"/>
          <w:strike w:val="0"/>
          <w:noProof w:val="0"/>
          <w:color w:val="000000"/>
          <w:position w:val="0"/>
          <w:sz w:val="20"/>
          <w:u w:val="none"/>
          <w:vertAlign w:val="baseline"/>
        </w:rPr>
        <w:t>, the fact that a person attends certain events alone or enjoys his or her free time independently does not necessarily imply that there are marital problems.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studies on </w:t>
      </w:r>
      <w:r>
        <w:rPr>
          <w:rFonts w:ascii="arial" w:eastAsia="arial" w:hAnsi="arial" w:cs="arial"/>
          <w:b/>
          <w:i w:val="0"/>
          <w:strike w:val="0"/>
          <w:noProof w:val="0"/>
          <w:color w:val="000000"/>
          <w:position w:val="0"/>
          <w:sz w:val="20"/>
          <w:u w:val="none"/>
          <w:vertAlign w:val="baseline"/>
        </w:rPr>
        <w:t>relationships</w:t>
      </w:r>
      <w:r>
        <w:rPr>
          <w:rFonts w:ascii="arial" w:eastAsia="arial" w:hAnsi="arial" w:cs="arial"/>
          <w:b w:val="0"/>
          <w:i w:val="0"/>
          <w:strike w:val="0"/>
          <w:noProof w:val="0"/>
          <w:color w:val="000000"/>
          <w:position w:val="0"/>
          <w:sz w:val="20"/>
          <w:u w:val="none"/>
          <w:vertAlign w:val="baseline"/>
        </w:rPr>
        <w:t xml:space="preserve"> point out that independence in a </w:t>
      </w:r>
      <w:r>
        <w:rPr>
          <w:rFonts w:ascii="arial" w:eastAsia="arial" w:hAnsi="arial" w:cs="arial"/>
          <w:b/>
          <w:i w:val="0"/>
          <w:strike w:val="0"/>
          <w:noProof w:val="0"/>
          <w:color w:val="000000"/>
          <w:position w:val="0"/>
          <w:sz w:val="20"/>
          <w:u w:val="none"/>
          <w:vertAlign w:val="baseline"/>
        </w:rPr>
        <w:t>relationship</w:t>
      </w:r>
      <w:r>
        <w:rPr>
          <w:rFonts w:ascii="arial" w:eastAsia="arial" w:hAnsi="arial" w:cs="arial"/>
          <w:b w:val="0"/>
          <w:i w:val="0"/>
          <w:strike w:val="0"/>
          <w:noProof w:val="0"/>
          <w:color w:val="000000"/>
          <w:position w:val="0"/>
          <w:sz w:val="20"/>
          <w:u w:val="none"/>
          <w:vertAlign w:val="baseline"/>
        </w:rPr>
        <w:t xml:space="preserve"> is essential for both people to continue to grow individually and maintain their emotional health.</w:t>
      </w:r>
    </w:p>
    <w:p>
      <w:pPr>
        <w:pStyle w:val="Normal39"/>
        <w:keepNext w:val="0"/>
        <w:numPr>
          <w:numId w:val="22"/>
        </w:numPr>
        <w:spacing w:before="120" w:after="0" w:line="260" w:lineRule="atLeast"/>
        <w:ind w:right="0"/>
        <w:jc w:val="both"/>
      </w:pPr>
      <w:r>
        <w:rPr>
          <w:rFonts w:ascii="arial" w:eastAsia="arial" w:hAnsi="arial" w:cs="arial"/>
          <w:b/>
          <w:i w:val="0"/>
          <w:strike w:val="0"/>
          <w:noProof w:val="0"/>
          <w:color w:val="000000"/>
          <w:position w:val="0"/>
          <w:sz w:val="20"/>
          <w:u w:val="none"/>
          <w:vertAlign w:val="baseline"/>
        </w:rPr>
        <w:t xml:space="preserve">You may be interested in: From </w:t>
      </w:r>
      <w:r>
        <w:rPr>
          <w:rFonts w:ascii="arial" w:eastAsia="arial" w:hAnsi="arial" w:cs="arial"/>
          <w:b/>
          <w:i/>
          <w:strike w:val="0"/>
          <w:noProof w:val="0"/>
          <w:color w:val="000000"/>
          <w:position w:val="0"/>
          <w:sz w:val="20"/>
          <w:u w:val="single"/>
          <w:vertAlign w:val="baseline"/>
        </w:rPr>
        <w:t>Barack</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i w:val="0"/>
          <w:strike w:val="0"/>
          <w:noProof w:val="0"/>
          <w:color w:val="000000"/>
          <w:position w:val="0"/>
          <w:sz w:val="20"/>
          <w:u w:val="none"/>
          <w:vertAlign w:val="baseline"/>
        </w:rPr>
        <w:t xml:space="preserve"> to Elon Musk, here's how they reacted to the attack against Trump</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this sense,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and his wife </w:t>
      </w:r>
      <w:r>
        <w:rPr>
          <w:rFonts w:ascii="arial" w:eastAsia="arial" w:hAnsi="arial" w:cs="arial"/>
          <w:b/>
          <w:i w:val="0"/>
          <w:strike w:val="0"/>
          <w:noProof w:val="0"/>
          <w:color w:val="000000"/>
          <w:position w:val="0"/>
          <w:sz w:val="20"/>
          <w:u w:val="none"/>
          <w:vertAlign w:val="baseline"/>
        </w:rPr>
        <w:t>Michelle</w:t>
      </w:r>
      <w:r>
        <w:rPr>
          <w:rFonts w:ascii="arial" w:eastAsia="arial" w:hAnsi="arial" w:cs="arial"/>
          <w:b w:val="0"/>
          <w:i w:val="0"/>
          <w:strike w:val="0"/>
          <w:noProof w:val="0"/>
          <w:color w:val="000000"/>
          <w:position w:val="0"/>
          <w:sz w:val="20"/>
          <w:u w:val="none"/>
          <w:vertAlign w:val="baseline"/>
        </w:rPr>
        <w:t xml:space="preserve"> have not confirmed any breakup or </w:t>
      </w:r>
      <w:r>
        <w:rPr>
          <w:rFonts w:ascii="arial" w:eastAsia="arial" w:hAnsi="arial" w:cs="arial"/>
          <w:b/>
          <w:i w:val="0"/>
          <w:strike w:val="0"/>
          <w:noProof w:val="0"/>
          <w:color w:val="000000"/>
          <w:position w:val="0"/>
          <w:sz w:val="20"/>
          <w:u w:val="none"/>
          <w:vertAlign w:val="baseline"/>
        </w:rPr>
        <w:t>separation</w:t>
      </w:r>
      <w:r>
        <w:rPr>
          <w:rFonts w:ascii="arial" w:eastAsia="arial" w:hAnsi="arial" w:cs="arial"/>
          <w:b w:val="0"/>
          <w:i w:val="0"/>
          <w:strike w:val="0"/>
          <w:noProof w:val="0"/>
          <w:color w:val="000000"/>
          <w:position w:val="0"/>
          <w:sz w:val="20"/>
          <w:u w:val="none"/>
          <w:vertAlign w:val="baseline"/>
        </w:rPr>
        <w:t xml:space="preserve">, much less a </w:t>
      </w:r>
      <w:r>
        <w:rPr>
          <w:rFonts w:ascii="arial" w:eastAsia="arial" w:hAnsi="arial" w:cs="arial"/>
          <w:b/>
          <w:i w:val="0"/>
          <w:strike w:val="0"/>
          <w:noProof w:val="0"/>
          <w:color w:val="000000"/>
          <w:position w:val="0"/>
          <w:sz w:val="20"/>
          <w:u w:val="none"/>
          <w:vertAlign w:val="baseline"/>
        </w:rPr>
        <w:t>romantic</w:t>
      </w:r>
      <w:r>
        <w:rPr>
          <w:rFonts w:ascii="arial" w:eastAsia="arial" w:hAnsi="arial" w:cs="arial"/>
          <w:b/>
          <w:i w:val="0"/>
          <w:strike w:val="0"/>
          <w:noProof w:val="0"/>
          <w:color w:val="000000"/>
          <w:position w:val="0"/>
          <w:sz w:val="20"/>
          <w:u w:val="none"/>
          <w:vertAlign w:val="baseline"/>
        </w:rPr>
        <w:t>relationship</w:t>
      </w:r>
      <w:r>
        <w:rPr>
          <w:rFonts w:ascii="arial" w:eastAsia="arial" w:hAnsi="arial" w:cs="arial"/>
          <w:b w:val="0"/>
          <w:i w:val="0"/>
          <w:strike w:val="0"/>
          <w:noProof w:val="0"/>
          <w:color w:val="000000"/>
          <w:position w:val="0"/>
          <w:sz w:val="20"/>
          <w:u w:val="none"/>
          <w:vertAlign w:val="baseline"/>
        </w:rPr>
        <w:t xml:space="preserve"> between the </w:t>
      </w:r>
      <w:r>
        <w:rPr>
          <w:rFonts w:ascii="arial" w:eastAsia="arial" w:hAnsi="arial" w:cs="arial"/>
          <w:b/>
          <w:i w:val="0"/>
          <w:strike w:val="0"/>
          <w:noProof w:val="0"/>
          <w:color w:val="000000"/>
          <w:position w:val="0"/>
          <w:sz w:val="20"/>
          <w:u w:val="none"/>
          <w:vertAlign w:val="baseline"/>
        </w:rPr>
        <w:t>former president</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val="0"/>
          <w:strike w:val="0"/>
          <w:noProof w:val="0"/>
          <w:color w:val="000000"/>
          <w:position w:val="0"/>
          <w:sz w:val="20"/>
          <w:u w:val="none"/>
          <w:vertAlign w:val="baseline"/>
        </w:rPr>
        <w:t>Jennifer Aniston</w:t>
      </w:r>
      <w:r>
        <w:rPr>
          <w:rFonts w:ascii="arial" w:eastAsia="arial" w:hAnsi="arial" w:cs="arial"/>
          <w:b w:val="0"/>
          <w:i w:val="0"/>
          <w:strike w:val="0"/>
          <w:noProof w:val="0"/>
          <w:color w:val="000000"/>
          <w:position w:val="0"/>
          <w:sz w:val="20"/>
          <w:u w:val="none"/>
          <w:vertAlign w:val="baseline"/>
        </w:rPr>
        <w:t>. So, dating alone necessarily means that there are problems in the marriage.</w:t>
      </w:r>
    </w:p>
    <w:p>
      <w:pPr>
        <w:pStyle w:val="Normal39"/>
        <w:keepNext/>
        <w:spacing w:before="240" w:after="0" w:line="340" w:lineRule="atLeast"/>
        <w:ind w:left="0" w:right="0" w:firstLine="0"/>
        <w:jc w:val="left"/>
      </w:pPr>
      <w:bookmarkStart w:id="116" w:name="Classification_37"/>
      <w:bookmarkEnd w:id="116"/>
      <w:r>
        <w:rPr>
          <w:rFonts w:ascii="arial" w:eastAsia="arial" w:hAnsi="arial" w:cs="arial"/>
          <w:b/>
          <w:i w:val="0"/>
          <w:strike w:val="0"/>
          <w:noProof w:val="0"/>
          <w:color w:val="000000"/>
          <w:position w:val="0"/>
          <w:sz w:val="28"/>
          <w:u w:val="none"/>
          <w:vertAlign w:val="baseline"/>
        </w:rPr>
        <w:t>Classification</w:t>
      </w:r>
    </w:p>
    <w:p>
      <w:pPr>
        <w:pStyle w:val="Normal39"/>
        <w:spacing w:line="60" w:lineRule="exact"/>
      </w:pPr>
      <w:r>
        <w:pict>
          <v:line id="_x0000_s1168" style="position:absolute;z-index:251788288" from="0,2pt" to="512pt,2pt" strokecolor="#009ddb" strokeweight="2pt">
            <v:stroke linestyle="single"/>
            <w10:wrap type="topAndBottom"/>
          </v:line>
        </w:pict>
      </w:r>
    </w:p>
    <w:p>
      <w:pPr>
        <w:pStyle w:val="Normal39"/>
        <w:spacing w:line="120" w:lineRule="exact"/>
      </w:pPr>
    </w:p>
    <w:p>
      <w:pPr>
        <w:pStyle w:val="Normal3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GOSSIP &amp; RUMORS (90%); INTERNET SOCIAL NETWORKING (90%); INTERPERSONAL RELATIONSHIPS (90%); SOCIAL NETWORKING (89%); CELEBRITIES (78%); FALSE RUMORS (73%); TRUMP'S FIRST 100 DAYS (72%); MARRIAGE (71%); Última Hora (%)</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INTERNET SOCIAL NETWORKING (90%); CELEBRITIES (78%)</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(92%); JENNIFER ANISTON (90%);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(89%); DONALD TRUMP (58%); JIMMY CARTER (57%)</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WASHINGTON DC, USA (79%); UNITED STATES (93%)</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25, 2025</w:t>
      </w:r>
    </w:p>
    <w:p>
      <w:pPr>
        <w:pStyle w:val="Normal39"/>
      </w:pPr>
    </w:p>
    <w:p>
      <w:pPr>
        <w:pStyle w:val="Normal39"/>
        <w:ind w:left="200"/>
        <w:sectPr>
          <w:type w:val="continuous"/>
          <w:pgMar w:top="840" w:right="1000" w:bottom="840" w:left="1000" w:header="400" w:footer="400"/>
          <w:pgNumType w:fmt="decimal"/>
          <w:cols w:space="720"/>
        </w:sectPr>
      </w:pPr>
      <w:r>
        <w:br/>
      </w:r>
      <w:r>
        <w:pict>
          <v:line id="_x0000_s1169" style="position:absolute;z-index:251789312" from="0,10pt" to="512pt,10pt" strokecolor="black" strokeweight="1pt">
            <v:stroke linestyle="single"/>
          </v:line>
        </w:pict>
      </w:r>
      <w:r>
        <w:rPr>
          <w:rFonts w:ascii="arial" w:eastAsia="arial" w:hAnsi="arial" w:cs="arial"/>
          <w:b/>
          <w:color w:val="767676"/>
          <w:sz w:val="16"/>
        </w:rPr>
        <w:t>End of Document</w:t>
      </w:r>
    </w:p>
    <w:p>
      <w:pPr>
        <w:pStyle w:val="Normal40"/>
        <w:sectPr>
          <w:headerReference w:type="even" r:id="rId620"/>
          <w:headerReference w:type="default" r:id="rId621"/>
          <w:footerReference w:type="even" r:id="rId622"/>
          <w:footerReference w:type="default" r:id="rId623"/>
          <w:headerReference w:type="first" r:id="rId624"/>
          <w:footerReference w:type="first" r:id="rId625"/>
          <w:pgSz w:w="12240" w:h="15840"/>
          <w:pgMar w:top="840" w:right="1000" w:bottom="840" w:left="1000" w:header="400" w:footer="400"/>
          <w:pgNumType w:fmt="decimal"/>
          <w:cols w:space="720"/>
          <w:titlePg w:val="0"/>
        </w:sectPr>
      </w:pPr>
    </w:p>
    <w:p>
      <w:pPr>
        <w:pStyle w:val="Normal40"/>
      </w:pPr>
    </w:p>
    <w:p>
      <w:pPr>
        <w:pStyle w:val="Heading138"/>
        <w:keepNext w:val="0"/>
        <w:spacing w:after="200" w:line="340" w:lineRule="atLeast"/>
        <w:ind w:left="0" w:right="0" w:firstLine="0"/>
        <w:jc w:val="center"/>
      </w:pPr>
      <w:hyperlink r:id="rId626" w:history="1">
        <w:r>
          <w:rPr>
            <w:rFonts w:ascii="arial" w:eastAsia="arial" w:hAnsi="arial" w:cs="arial"/>
            <w:b/>
            <w:i/>
            <w:strike w:val="0"/>
            <w:color w:val="0077CC"/>
            <w:sz w:val="28"/>
            <w:u w:val="single"/>
            <w:vertAlign w:val="baseline"/>
          </w:rPr>
          <w:t>Barack</w:t>
        </w:r>
      </w:hyperlink>
      <w:hyperlink r:id="rId627" w:history="1">
        <w:r>
          <w:rPr>
            <w:rFonts w:ascii="arial" w:eastAsia="arial" w:hAnsi="arial" w:cs="arial"/>
            <w:b/>
            <w:i/>
            <w:strike w:val="0"/>
            <w:color w:val="0077CC"/>
            <w:sz w:val="28"/>
            <w:u w:val="single"/>
            <w:vertAlign w:val="baseline"/>
          </w:rPr>
          <w:t xml:space="preserve"> </w:t>
        </w:r>
      </w:hyperlink>
      <w:hyperlink r:id="rId628" w:history="1">
        <w:r>
          <w:rPr>
            <w:rFonts w:ascii="arial" w:eastAsia="arial" w:hAnsi="arial" w:cs="arial"/>
            <w:b/>
            <w:i/>
            <w:strike w:val="0"/>
            <w:color w:val="0077CC"/>
            <w:sz w:val="28"/>
            <w:u w:val="single"/>
            <w:vertAlign w:val="baseline"/>
          </w:rPr>
          <w:t>Obama</w:t>
        </w:r>
      </w:hyperlink>
      <w:hyperlink r:id="rId629" w:history="1">
        <w:r>
          <w:rPr>
            <w:rFonts w:ascii="arial" w:eastAsia="arial" w:hAnsi="arial" w:cs="arial"/>
            <w:b/>
            <w:i/>
            <w:strike w:val="0"/>
            <w:color w:val="0077CC"/>
            <w:sz w:val="28"/>
            <w:u w:val="single"/>
            <w:vertAlign w:val="baseline"/>
          </w:rPr>
          <w:t xml:space="preserve"> Could Be In Severance 2, Here's How Keanu Reeves Replaced Him</w:t>
        </w:r>
      </w:hyperlink>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Times Now</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5, 2025 Wednesday 3:01 AM EST</w:t>
      </w:r>
    </w:p>
    <w:p>
      <w:pPr>
        <w:pStyle w:val="Normal40"/>
        <w:keepNext w:val="0"/>
        <w:spacing w:after="0" w:line="240" w:lineRule="atLeast"/>
        <w:ind w:right="0"/>
        <w:jc w:val="both"/>
      </w:pPr>
      <w:bookmarkStart w:id="117" w:name="Bookmark_40"/>
      <w:bookmarkEnd w:id="117"/>
    </w:p>
    <w:p>
      <w:pPr>
        <w:pStyle w:val="Normal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TIMES GLOBAL BROADCASTING COMPANY LIMITED  All Rights Reserved</w:t>
      </w:r>
    </w:p>
    <w:p>
      <w:pPr>
        <w:pStyle w:val="Normal40"/>
        <w:keepNext w:val="0"/>
        <w:spacing w:before="120" w:after="0" w:line="220" w:lineRule="atLeast"/>
        <w:ind w:left="0" w:right="0" w:firstLine="0"/>
        <w:jc w:val="left"/>
      </w:pPr>
      <w:r>
        <w:br/>
      </w:r>
      <w:r>
        <w:pict>
          <v:shape id="_x0000_i1170" type="#_x0000_t75" style="width:200.28pt;height:22.5pt">
            <v:imagedata r:id="rId451" o:title=""/>
          </v:shape>
        </w:pic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ENTERTAINMENT: LATEST, US news &amp; US POLITICS NEWS</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305 words</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Times Now Digital</w:t>
      </w:r>
    </w:p>
    <w:p>
      <w:pPr>
        <w:pStyle w:val="Normal40"/>
        <w:keepNext/>
        <w:spacing w:before="240" w:after="0" w:line="340" w:lineRule="atLeast"/>
        <w:ind w:left="0" w:right="0" w:firstLine="0"/>
        <w:jc w:val="left"/>
      </w:pPr>
      <w:bookmarkStart w:id="118" w:name="Body_38"/>
      <w:bookmarkEnd w:id="118"/>
      <w:r>
        <w:rPr>
          <w:rFonts w:ascii="arial" w:eastAsia="arial" w:hAnsi="arial" w:cs="arial"/>
          <w:b/>
          <w:i w:val="0"/>
          <w:strike w:val="0"/>
          <w:noProof w:val="0"/>
          <w:color w:val="000000"/>
          <w:position w:val="0"/>
          <w:sz w:val="28"/>
          <w:u w:val="none"/>
          <w:vertAlign w:val="baseline"/>
        </w:rPr>
        <w:t>Body</w:t>
      </w:r>
    </w:p>
    <w:p>
      <w:pPr>
        <w:pStyle w:val="Normal40"/>
        <w:spacing w:line="60" w:lineRule="exact"/>
      </w:pPr>
      <w:r>
        <w:pict>
          <v:line id="_x0000_s1171" style="position:absolute;z-index:251790336" from="0,2pt" to="512pt,2pt" strokecolor="#009ddb" strokeweight="2pt">
            <v:stroke linestyle="single"/>
            <w10:wrap type="topAndBottom"/>
          </v:line>
        </w:pic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things had fallen into place, former US President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could be a part of </w:t>
      </w:r>
      <w:r>
        <w:rPr>
          <w:rFonts w:ascii="arial" w:eastAsia="arial" w:hAnsi="arial" w:cs="arial"/>
          <w:b w:val="0"/>
          <w:i/>
          <w:strike w:val="0"/>
          <w:noProof w:val="0"/>
          <w:color w:val="000000"/>
          <w:position w:val="0"/>
          <w:sz w:val="20"/>
          <w:u w:val="none"/>
          <w:vertAlign w:val="baseline"/>
        </w:rPr>
        <w:t>Severance Season 2</w:t>
      </w:r>
      <w:r>
        <w:rPr>
          <w:rFonts w:ascii="arial" w:eastAsia="arial" w:hAnsi="arial" w:cs="arial"/>
          <w:b w:val="0"/>
          <w:i w:val="0"/>
          <w:strike w:val="0"/>
          <w:noProof w:val="0"/>
          <w:color w:val="000000"/>
          <w:position w:val="0"/>
          <w:sz w:val="20"/>
          <w:u w:val="none"/>
          <w:vertAlign w:val="baseline"/>
        </w:rPr>
        <w:t xml:space="preserve">. In an interesting piece of trivia, director Ben Stiller has revealed that Keanu Reeves wasn't his first choice to provide narration for the animated short.During his appearance on the latest episode of Jimmy Kimmel Live, Stiller spoke about a short casting list he had that included considering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for the narration of Lumon Is Listening puppet propaganda video. Stiller knew his lawyer who helped in passing on his mail to the political figure.</w:t>
      </w:r>
    </w:p>
    <w:p>
      <w:pPr>
        <w:pStyle w:val="Normal40"/>
        <w:keepNext w:val="0"/>
        <w:spacing w:before="24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ALSO READ: </w:t>
      </w:r>
      <w:hyperlink r:id="rId630" w:history="1">
        <w:r>
          <w:rPr>
            <w:rFonts w:ascii="arial" w:eastAsia="arial" w:hAnsi="arial" w:cs="arial"/>
            <w:b/>
            <w:i/>
            <w:strike w:val="0"/>
            <w:noProof w:val="0"/>
            <w:color w:val="0077CC"/>
            <w:position w:val="0"/>
            <w:sz w:val="20"/>
            <w:u w:val="single"/>
            <w:vertAlign w:val="baseline"/>
          </w:rPr>
          <w:t>THIS Show Has Overtaken Ted Lasso As Apple TV+'s Most Watched Series</w:t>
        </w:r>
      </w:hyperlink>
    </w:p>
    <w:p>
      <w:pPr>
        <w:pStyle w:val="Normal4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Ben Stiller reveals how he approached </w:t>
      </w:r>
      <w:r>
        <w:rPr>
          <w:rFonts w:ascii="arial" w:eastAsia="arial" w:hAnsi="arial" w:cs="arial"/>
          <w:b/>
          <w:i/>
          <w:strike w:val="0"/>
          <w:noProof w:val="0"/>
          <w:color w:val="000000"/>
          <w:position w:val="0"/>
          <w:sz w:val="20"/>
          <w:u w:val="single"/>
          <w:vertAlign w:val="baseline"/>
        </w:rPr>
        <w:t>Barack</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p>
    <w:p>
      <w:pPr>
        <w:pStyle w:val="Normal4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was one person that I asked before [Keanu Reeves], and he said no: President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Stiller said. Speaking on what happened to his mail request after he reached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via a friend, the director shared, "I get an email back from President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saying, 'Hey, Ben, big fan of the show, love Season One, can't wait for Season Two. [I] don't think I have time in my schedule to make this happen,'"Stiller added, "What's more important than doing the voiceover for the animated building?" He thought "It was pretty cool that he responded."</w:t>
      </w:r>
      <w:r>
        <w:rPr>
          <w:rFonts w:ascii="arial" w:eastAsia="arial" w:hAnsi="arial" w:cs="arial"/>
          <w:b/>
          <w:i w:val="0"/>
          <w:strike w:val="0"/>
          <w:noProof w:val="0"/>
          <w:color w:val="000000"/>
          <w:position w:val="0"/>
          <w:sz w:val="20"/>
          <w:u w:val="none"/>
          <w:vertAlign w:val="baseline"/>
        </w:rPr>
        <w:t xml:space="preserve">ALSO READ: </w:t>
      </w:r>
      <w:hyperlink r:id="rId631" w:anchor="google_vignette" w:history="1">
        <w:r>
          <w:rPr>
            <w:rFonts w:ascii="arial" w:eastAsia="arial" w:hAnsi="arial" w:cs="arial"/>
            <w:b/>
            <w:i/>
            <w:strike w:val="0"/>
            <w:noProof w:val="0"/>
            <w:color w:val="0077CC"/>
            <w:position w:val="0"/>
            <w:sz w:val="20"/>
            <w:u w:val="single"/>
            <w:vertAlign w:val="baseline"/>
          </w:rPr>
          <w:t>How Severance Season 2 Is Keeping Audiences Hooked Weekly With Wild Narrative Twists Meant For Finales</w:t>
        </w:r>
      </w:hyperlink>
    </w:p>
    <w:p>
      <w:pPr>
        <w:pStyle w:val="Normal4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Keanu Reeves ultimately doing the part</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workplace thriller eventually roped in John Wick star Keanu Reeves for the job. Stiller praised the actor for having a "warm" and "inviting voice." He said, "I don't know if when you see the building and you hear his voice, you necessarily think immediately that it's Keanu, but then I think you have this just innate feeling." The second season of Apple TV+ series Severance premiered in January 2025. Its finale will stream on March 21.</w:t>
      </w:r>
    </w:p>
    <w:p>
      <w:pPr>
        <w:pStyle w:val="Normal40"/>
        <w:keepNext/>
        <w:spacing w:before="240" w:after="0" w:line="340" w:lineRule="atLeast"/>
        <w:ind w:left="0" w:right="0" w:firstLine="0"/>
        <w:jc w:val="left"/>
      </w:pPr>
      <w:bookmarkStart w:id="119" w:name="Classification_38"/>
      <w:bookmarkEnd w:id="119"/>
      <w:r>
        <w:rPr>
          <w:rFonts w:ascii="arial" w:eastAsia="arial" w:hAnsi="arial" w:cs="arial"/>
          <w:b/>
          <w:i w:val="0"/>
          <w:strike w:val="0"/>
          <w:noProof w:val="0"/>
          <w:color w:val="000000"/>
          <w:position w:val="0"/>
          <w:sz w:val="28"/>
          <w:u w:val="none"/>
          <w:vertAlign w:val="baseline"/>
        </w:rPr>
        <w:t>Classification</w:t>
      </w:r>
    </w:p>
    <w:p>
      <w:pPr>
        <w:pStyle w:val="Normal40"/>
        <w:spacing w:line="60" w:lineRule="exact"/>
      </w:pPr>
      <w:r>
        <w:pict>
          <v:line id="_x0000_s1172" style="position:absolute;z-index:251791360" from="0,2pt" to="512pt,2pt" strokecolor="#009ddb" strokeweight="2pt">
            <v:stroke linestyle="single"/>
            <w10:wrap type="topAndBottom"/>
          </v:line>
        </w:pict>
      </w:r>
    </w:p>
    <w:p>
      <w:pPr>
        <w:pStyle w:val="Normal40"/>
        <w:spacing w:line="120" w:lineRule="exact"/>
      </w:pPr>
    </w:p>
    <w:p>
      <w:pPr>
        <w:pStyle w:val="Normal4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670659980</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US PRESIDENTS (90%); ACTORS &amp; ACTRESSES (79%); ELECTIONS &amp; POLITICS (78%); POLITICS (78%); ANIMATION (77%); TELEVISION RATINGS &amp; SHARES (74%); ANIMATED FILMS (72%); LAWYERS (56%)</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STREAMING MEDIA (89%); ACTORS &amp; ACTRESSES (79%); BROADCASTING INDUSTRY (79%); TELEVISION PROGRAMMING (78%); ANIMATION (77%); TELEVISION RATINGS &amp; SHARES (74%); ANIMATED FILMS (72%); LATE NIGHT TELEVISION (71%); LAWYERS (56%)</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(92%); BEN STILLER (92%)</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(93%); United States; Americas, Northern America</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5, 2025</w:t>
      </w:r>
    </w:p>
    <w:p>
      <w:pPr>
        <w:pStyle w:val="Normal40"/>
      </w:pPr>
    </w:p>
    <w:p>
      <w:pPr>
        <w:pStyle w:val="Normal40"/>
        <w:ind w:left="200"/>
        <w:sectPr>
          <w:type w:val="continuous"/>
          <w:pgMar w:top="840" w:right="1000" w:bottom="840" w:left="1000" w:header="400" w:footer="400"/>
          <w:pgNumType w:fmt="decimal"/>
          <w:cols w:space="720"/>
        </w:sectPr>
      </w:pPr>
      <w:r>
        <w:br/>
      </w:r>
      <w:r>
        <w:pict>
          <v:line id="_x0000_s1173" style="position:absolute;z-index:251792384" from="0,10pt" to="512pt,10pt" strokecolor="black" strokeweight="1pt">
            <v:stroke linestyle="single"/>
          </v:line>
        </w:pict>
      </w:r>
      <w:r>
        <w:rPr>
          <w:rFonts w:ascii="arial" w:eastAsia="arial" w:hAnsi="arial" w:cs="arial"/>
          <w:b/>
          <w:color w:val="767676"/>
          <w:sz w:val="16"/>
        </w:rPr>
        <w:t>End of Document</w:t>
      </w:r>
    </w:p>
    <w:p>
      <w:pPr>
        <w:pStyle w:val="Normal41"/>
        <w:sectPr>
          <w:headerReference w:type="even" r:id="rId632"/>
          <w:headerReference w:type="default" r:id="rId633"/>
          <w:footerReference w:type="even" r:id="rId634"/>
          <w:footerReference w:type="default" r:id="rId635"/>
          <w:headerReference w:type="first" r:id="rId636"/>
          <w:footerReference w:type="first" r:id="rId637"/>
          <w:pgSz w:w="12240" w:h="15840"/>
          <w:pgMar w:top="840" w:right="1000" w:bottom="840" w:left="1000" w:header="400" w:footer="400"/>
          <w:pgNumType w:fmt="decimal"/>
          <w:cols w:space="720"/>
          <w:titlePg w:val="0"/>
        </w:sectPr>
      </w:pPr>
    </w:p>
    <w:p>
      <w:pPr>
        <w:pStyle w:val="Normal41"/>
      </w:pPr>
    </w:p>
    <w:p>
      <w:pPr>
        <w:pStyle w:val="Heading139"/>
        <w:keepNext w:val="0"/>
        <w:spacing w:after="200" w:line="340" w:lineRule="atLeast"/>
        <w:ind w:left="0" w:right="0" w:firstLine="0"/>
        <w:jc w:val="center"/>
      </w:pPr>
      <w:hyperlink r:id="rId638" w:history="1">
        <w:r>
          <w:rPr>
            <w:rFonts w:ascii="arial" w:eastAsia="arial" w:hAnsi="arial" w:cs="arial"/>
            <w:b/>
            <w:i/>
            <w:strike w:val="0"/>
            <w:color w:val="0077CC"/>
            <w:sz w:val="28"/>
            <w:u w:val="single"/>
            <w:vertAlign w:val="baseline"/>
          </w:rPr>
          <w:t xml:space="preserve">What has </w:t>
        </w:r>
      </w:hyperlink>
      <w:hyperlink r:id="rId639" w:history="1">
        <w:r>
          <w:rPr>
            <w:rFonts w:ascii="arial" w:eastAsia="arial" w:hAnsi="arial" w:cs="arial"/>
            <w:b/>
            <w:i/>
            <w:strike w:val="0"/>
            <w:color w:val="0077CC"/>
            <w:sz w:val="28"/>
            <w:u w:val="single"/>
            <w:vertAlign w:val="baseline"/>
          </w:rPr>
          <w:t>Barack</w:t>
        </w:r>
      </w:hyperlink>
      <w:hyperlink r:id="rId640" w:history="1">
        <w:r>
          <w:rPr>
            <w:rFonts w:ascii="arial" w:eastAsia="arial" w:hAnsi="arial" w:cs="arial"/>
            <w:b/>
            <w:i/>
            <w:strike w:val="0"/>
            <w:color w:val="0077CC"/>
            <w:sz w:val="28"/>
            <w:u w:val="single"/>
            <w:vertAlign w:val="baseline"/>
          </w:rPr>
          <w:t xml:space="preserve"> </w:t>
        </w:r>
      </w:hyperlink>
      <w:hyperlink r:id="rId641" w:history="1">
        <w:r>
          <w:rPr>
            <w:rFonts w:ascii="arial" w:eastAsia="arial" w:hAnsi="arial" w:cs="arial"/>
            <w:b/>
            <w:i/>
            <w:strike w:val="0"/>
            <w:color w:val="0077CC"/>
            <w:sz w:val="28"/>
            <w:u w:val="single"/>
            <w:vertAlign w:val="baseline"/>
          </w:rPr>
          <w:t>Obama</w:t>
        </w:r>
      </w:hyperlink>
      <w:hyperlink r:id="rId642" w:history="1">
        <w:r>
          <w:rPr>
            <w:rFonts w:ascii="arial" w:eastAsia="arial" w:hAnsi="arial" w:cs="arial"/>
            <w:b/>
            <w:i/>
            <w:strike w:val="0"/>
            <w:color w:val="0077CC"/>
            <w:sz w:val="28"/>
            <w:u w:val="single"/>
            <w:vertAlign w:val="baseline"/>
          </w:rPr>
          <w:t xml:space="preserve"> been up to? A look at the Democrat's life post-presidency.</w:t>
        </w:r>
      </w:hyperlink>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 Online</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4, 2025 1:29 AM EST</w:t>
      </w:r>
    </w:p>
    <w:p>
      <w:pPr>
        <w:pStyle w:val="Normal41"/>
        <w:keepNext w:val="0"/>
        <w:spacing w:after="0" w:line="240" w:lineRule="atLeast"/>
        <w:ind w:right="0"/>
        <w:jc w:val="both"/>
      </w:pPr>
      <w:bookmarkStart w:id="120" w:name="Bookmark_41"/>
      <w:bookmarkEnd w:id="120"/>
    </w:p>
    <w:p>
      <w:pPr>
        <w:pStyle w:val="Normal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Gannett Media Corp  All Rights Reserved</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&amp; US POLITICS NEWS</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563 words</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Amaris Encinas, USA TODAY</w:t>
      </w:r>
    </w:p>
    <w:p>
      <w:pPr>
        <w:pStyle w:val="Normal41"/>
        <w:keepNext/>
        <w:spacing w:before="240" w:after="0" w:line="340" w:lineRule="atLeast"/>
        <w:ind w:left="0" w:right="0" w:firstLine="0"/>
        <w:jc w:val="left"/>
      </w:pPr>
      <w:bookmarkStart w:id="121" w:name="Body_39"/>
      <w:bookmarkEnd w:id="121"/>
      <w:r>
        <w:rPr>
          <w:rFonts w:ascii="arial" w:eastAsia="arial" w:hAnsi="arial" w:cs="arial"/>
          <w:b/>
          <w:i w:val="0"/>
          <w:strike w:val="0"/>
          <w:noProof w:val="0"/>
          <w:color w:val="000000"/>
          <w:position w:val="0"/>
          <w:sz w:val="28"/>
          <w:u w:val="none"/>
          <w:vertAlign w:val="baseline"/>
        </w:rPr>
        <w:t>Body</w:t>
      </w:r>
    </w:p>
    <w:p>
      <w:pPr>
        <w:pStyle w:val="Normal41"/>
        <w:spacing w:line="60" w:lineRule="exact"/>
      </w:pPr>
      <w:r>
        <w:pict>
          <v:line id="_x0000_s1174" style="position:absolute;z-index:251793408" from="0,2pt" to="512pt,2pt" strokecolor="#009ddb" strokeweight="2pt">
            <v:stroke linestyle="single"/>
            <w10:wrap type="topAndBottom"/>
          </v:line>
        </w:pict>
      </w:r>
    </w:p>
    <w:p>
      <w:pPr>
        <w:pStyle w:val="Normal41"/>
      </w:pPr>
    </w:p>
    <w:p>
      <w:pPr>
        <w:pStyle w:val="Normal4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w:t>
      </w:r>
      <w:hyperlink r:id="rId643" w:history="1">
        <w:r>
          <w:rPr>
            <w:rFonts w:ascii="arial" w:eastAsia="arial" w:hAnsi="arial" w:cs="arial"/>
            <w:b w:val="0"/>
            <w:i/>
            <w:strike w:val="0"/>
            <w:noProof w:val="0"/>
            <w:color w:val="0077CC"/>
            <w:position w:val="0"/>
            <w:sz w:val="20"/>
            <w:u w:val="single"/>
            <w:vertAlign w:val="baseline"/>
          </w:rPr>
          <w:t xml:space="preserve">President </w:t>
        </w:r>
      </w:hyperlink>
      <w:hyperlink r:id="rId644" w:history="1">
        <w:r>
          <w:rPr>
            <w:rFonts w:ascii="arial" w:eastAsia="arial" w:hAnsi="arial" w:cs="arial"/>
            <w:b/>
            <w:i/>
            <w:strike w:val="0"/>
            <w:noProof w:val="0"/>
            <w:color w:val="0077CC"/>
            <w:position w:val="0"/>
            <w:sz w:val="20"/>
            <w:u w:val="single"/>
            <w:vertAlign w:val="baseline"/>
          </w:rPr>
          <w:t>Barack</w:t>
        </w:r>
      </w:hyperlink>
      <w:hyperlink r:id="rId645" w:history="1">
        <w:r>
          <w:rPr>
            <w:rFonts w:ascii="arial" w:eastAsia="arial" w:hAnsi="arial" w:cs="arial"/>
            <w:b w:val="0"/>
            <w:i/>
            <w:strike w:val="0"/>
            <w:noProof w:val="0"/>
            <w:color w:val="0077CC"/>
            <w:position w:val="0"/>
            <w:sz w:val="20"/>
            <w:u w:val="single"/>
            <w:vertAlign w:val="baseline"/>
          </w:rPr>
          <w:t xml:space="preserve"> </w:t>
        </w:r>
      </w:hyperlink>
      <w:hyperlink r:id="rId646" w:history="1">
        <w:r>
          <w:rPr>
            <w:rFonts w:ascii="arial" w:eastAsia="arial" w:hAnsi="arial" w:cs="arial"/>
            <w:b/>
            <w:i/>
            <w:strike w:val="0"/>
            <w:noProof w:val="0"/>
            <w:color w:val="0077CC"/>
            <w:position w:val="0"/>
            <w:sz w:val="20"/>
            <w:u w:val="single"/>
            <w:vertAlign w:val="baseline"/>
          </w:rPr>
          <w:t>Obama</w:t>
        </w:r>
      </w:hyperlink>
      <w:r>
        <w:rPr>
          <w:rFonts w:ascii="arial" w:eastAsia="arial" w:hAnsi="arial" w:cs="arial"/>
          <w:b w:val="0"/>
          <w:i w:val="0"/>
          <w:strike w:val="0"/>
          <w:noProof w:val="0"/>
          <w:color w:val="000000"/>
          <w:position w:val="0"/>
          <w:sz w:val="20"/>
          <w:u w:val="none"/>
          <w:vertAlign w:val="baseline"/>
        </w:rPr>
        <w:t xml:space="preserve"> has kept busy since he left office.</w:t>
      </w:r>
    </w:p>
    <w:p>
      <w:pPr>
        <w:pStyle w:val="Normal4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impromptu family vacations to </w:t>
      </w:r>
      <w:hyperlink r:id="rId647" w:history="1">
        <w:r>
          <w:rPr>
            <w:rFonts w:ascii="arial" w:eastAsia="arial" w:hAnsi="arial" w:cs="arial"/>
            <w:b w:val="0"/>
            <w:i/>
            <w:strike w:val="0"/>
            <w:noProof w:val="0"/>
            <w:color w:val="0077CC"/>
            <w:position w:val="0"/>
            <w:sz w:val="20"/>
            <w:u w:val="single"/>
            <w:vertAlign w:val="baseline"/>
          </w:rPr>
          <w:t>court-mandated jury duty</w:t>
        </w:r>
      </w:hyperlink>
      <w:r>
        <w:rPr>
          <w:rFonts w:ascii="arial" w:eastAsia="arial" w:hAnsi="arial" w:cs="arial"/>
          <w:b w:val="0"/>
          <w:i w:val="0"/>
          <w:strike w:val="0"/>
          <w:noProof w:val="0"/>
          <w:color w:val="000000"/>
          <w:position w:val="0"/>
          <w:sz w:val="20"/>
          <w:u w:val="none"/>
          <w:vertAlign w:val="baseline"/>
        </w:rPr>
        <w:t>, the 63-year-old has led a pretty ordinary life in the years following his departure from the White House.</w:t>
      </w:r>
    </w:p>
    <w:p>
      <w:pPr>
        <w:pStyle w:val="Normal4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than a few appearances on the Harris-Walz campaign trail and </w:t>
      </w:r>
      <w:hyperlink r:id="rId648" w:history="1">
        <w:r>
          <w:rPr>
            <w:rFonts w:ascii="arial" w:eastAsia="arial" w:hAnsi="arial" w:cs="arial"/>
            <w:b w:val="0"/>
            <w:i/>
            <w:strike w:val="0"/>
            <w:noProof w:val="0"/>
            <w:color w:val="0077CC"/>
            <w:position w:val="0"/>
            <w:sz w:val="20"/>
            <w:u w:val="single"/>
            <w:vertAlign w:val="baseline"/>
          </w:rPr>
          <w:t>funeral services</w:t>
        </w:r>
      </w:hyperlink>
      <w:r>
        <w:rPr>
          <w:rFonts w:ascii="arial" w:eastAsia="arial" w:hAnsi="arial" w:cs="arial"/>
          <w:b w:val="0"/>
          <w:i w:val="0"/>
          <w:strike w:val="0"/>
          <w:noProof w:val="0"/>
          <w:color w:val="000000"/>
          <w:position w:val="0"/>
          <w:sz w:val="20"/>
          <w:u w:val="none"/>
          <w:vertAlign w:val="baseline"/>
        </w:rPr>
        <w:t xml:space="preserve"> for former President Jimmy Carter,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continues to keep his sight set on opportunities in media and entertainment. He, like other</w:t>
      </w:r>
      <w:hyperlink r:id="rId649" w:history="1">
        <w:r>
          <w:rPr>
            <w:rFonts w:ascii="arial" w:eastAsia="arial" w:hAnsi="arial" w:cs="arial"/>
            <w:b w:val="0"/>
            <w:i/>
            <w:strike w:val="0"/>
            <w:noProof w:val="0"/>
            <w:color w:val="0077CC"/>
            <w:position w:val="0"/>
            <w:sz w:val="20"/>
            <w:u w:val="single"/>
            <w:vertAlign w:val="baseline"/>
          </w:rPr>
          <w:t xml:space="preserve"> executive branch alumni</w:t>
        </w:r>
      </w:hyperlink>
      <w:r>
        <w:rPr>
          <w:rFonts w:ascii="arial" w:eastAsia="arial" w:hAnsi="arial" w:cs="arial"/>
          <w:b w:val="0"/>
          <w:i w:val="0"/>
          <w:strike w:val="0"/>
          <w:noProof w:val="0"/>
          <w:color w:val="000000"/>
          <w:position w:val="0"/>
          <w:sz w:val="20"/>
          <w:u w:val="none"/>
          <w:vertAlign w:val="baseline"/>
        </w:rPr>
        <w:t xml:space="preserve">, signed a deal with Los Angeles-based marketing firm </w:t>
      </w:r>
      <w:hyperlink r:id="rId650" w:history="1">
        <w:r>
          <w:rPr>
            <w:rFonts w:ascii="arial" w:eastAsia="arial" w:hAnsi="arial" w:cs="arial"/>
            <w:b w:val="0"/>
            <w:i/>
            <w:strike w:val="0"/>
            <w:noProof w:val="0"/>
            <w:color w:val="0077CC"/>
            <w:position w:val="0"/>
            <w:sz w:val="20"/>
            <w:u w:val="single"/>
            <w:vertAlign w:val="baseline"/>
          </w:rPr>
          <w:t>Creative Artists Agency</w:t>
        </w:r>
      </w:hyperlink>
      <w:r>
        <w:rPr>
          <w:rFonts w:ascii="arial" w:eastAsia="arial" w:hAnsi="arial" w:cs="arial"/>
          <w:b w:val="0"/>
          <w:i w:val="0"/>
          <w:strike w:val="0"/>
          <w:noProof w:val="0"/>
          <w:color w:val="000000"/>
          <w:position w:val="0"/>
          <w:sz w:val="20"/>
          <w:u w:val="none"/>
          <w:vertAlign w:val="baseline"/>
        </w:rPr>
        <w:t xml:space="preserve"> after his political tenure.</w:t>
      </w:r>
    </w:p>
    <w:p>
      <w:pPr>
        <w:pStyle w:val="Normal41"/>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and wife, former </w:t>
      </w:r>
      <w:hyperlink r:id="rId651" w:history="1">
        <w:r>
          <w:rPr>
            <w:rFonts w:ascii="arial" w:eastAsia="arial" w:hAnsi="arial" w:cs="arial"/>
            <w:b w:val="0"/>
            <w:i/>
            <w:strike w:val="0"/>
            <w:noProof w:val="0"/>
            <w:color w:val="0077CC"/>
            <w:position w:val="0"/>
            <w:sz w:val="20"/>
            <w:u w:val="single"/>
            <w:vertAlign w:val="baseline"/>
          </w:rPr>
          <w:t xml:space="preserve">First Lady Michelle </w:t>
        </w:r>
      </w:hyperlink>
      <w:hyperlink r:id="rId652" w:history="1">
        <w:r>
          <w:rPr>
            <w:rFonts w:ascii="arial" w:eastAsia="arial" w:hAnsi="arial" w:cs="arial"/>
            <w:b/>
            <w:i/>
            <w:strike w:val="0"/>
            <w:noProof w:val="0"/>
            <w:color w:val="0077CC"/>
            <w:position w:val="0"/>
            <w:sz w:val="20"/>
            <w:u w:val="single"/>
            <w:vertAlign w:val="baseline"/>
          </w:rPr>
          <w:t>Obama</w:t>
        </w:r>
      </w:hyperlink>
      <w:r>
        <w:rPr>
          <w:rFonts w:ascii="arial" w:eastAsia="arial" w:hAnsi="arial" w:cs="arial"/>
          <w:b w:val="0"/>
          <w:i w:val="0"/>
          <w:strike w:val="0"/>
          <w:noProof w:val="0"/>
          <w:color w:val="000000"/>
          <w:position w:val="0"/>
          <w:sz w:val="20"/>
          <w:u w:val="none"/>
          <w:vertAlign w:val="baseline"/>
        </w:rPr>
        <w:t xml:space="preserve">, founded </w:t>
      </w:r>
      <w:hyperlink r:id="rId653" w:history="1">
        <w:r>
          <w:rPr>
            <w:rFonts w:ascii="arial" w:eastAsia="arial" w:hAnsi="arial" w:cs="arial"/>
            <w:b w:val="0"/>
            <w:i/>
            <w:strike w:val="0"/>
            <w:noProof w:val="0"/>
            <w:color w:val="0077CC"/>
            <w:position w:val="0"/>
            <w:sz w:val="20"/>
            <w:u w:val="single"/>
            <w:vertAlign w:val="baseline"/>
          </w:rPr>
          <w:t>Higher Ground</w:t>
        </w:r>
      </w:hyperlink>
      <w:r>
        <w:rPr>
          <w:rFonts w:ascii="arial" w:eastAsia="arial" w:hAnsi="arial" w:cs="arial"/>
          <w:b w:val="0"/>
          <w:i w:val="0"/>
          <w:strike w:val="0"/>
          <w:noProof w:val="0"/>
          <w:color w:val="000000"/>
          <w:position w:val="0"/>
          <w:sz w:val="20"/>
          <w:u w:val="none"/>
          <w:vertAlign w:val="baseline"/>
        </w:rPr>
        <w:t xml:space="preserve"> in 2018, a production company committed to telling "powerful stories that entertain, inform, and inspire — while elevating new and diverse voices in the entertainment industry."</w:t>
      </w:r>
    </w:p>
    <w:p>
      <w:pPr>
        <w:pStyle w:val="Normal41"/>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is also the author of </w:t>
      </w:r>
      <w:hyperlink r:id="rId654" w:history="1">
        <w:r>
          <w:rPr>
            <w:rFonts w:ascii="arial" w:eastAsia="arial" w:hAnsi="arial" w:cs="arial"/>
            <w:b w:val="0"/>
            <w:i/>
            <w:strike w:val="0"/>
            <w:noProof w:val="0"/>
            <w:color w:val="0077CC"/>
            <w:position w:val="0"/>
            <w:sz w:val="20"/>
            <w:u w:val="single"/>
            <w:vertAlign w:val="baseline"/>
          </w:rPr>
          <w:t xml:space="preserve">three New York Times best-selling books, </w:t>
        </w:r>
      </w:hyperlink>
      <w:r>
        <w:rPr>
          <w:rFonts w:ascii="arial" w:eastAsia="arial" w:hAnsi="arial" w:cs="arial"/>
          <w:b w:val="0"/>
          <w:i w:val="0"/>
          <w:strike w:val="0"/>
          <w:noProof w:val="0"/>
          <w:color w:val="000000"/>
          <w:position w:val="0"/>
          <w:sz w:val="20"/>
          <w:u w:val="none"/>
          <w:vertAlign w:val="baseline"/>
        </w:rPr>
        <w:t xml:space="preserve">including the memoir "A Promised Land," released in November 2020 and "Renegades," released in October 2021.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routinely shares recommendations for </w:t>
      </w:r>
      <w:hyperlink r:id="rId655" w:history="1">
        <w:r>
          <w:rPr>
            <w:rFonts w:ascii="arial" w:eastAsia="arial" w:hAnsi="arial" w:cs="arial"/>
            <w:b w:val="0"/>
            <w:i/>
            <w:strike w:val="0"/>
            <w:noProof w:val="0"/>
            <w:color w:val="0077CC"/>
            <w:position w:val="0"/>
            <w:sz w:val="20"/>
            <w:u w:val="single"/>
            <w:vertAlign w:val="baseline"/>
          </w:rPr>
          <w:t>books,</w:t>
        </w:r>
      </w:hyperlink>
      <w:r>
        <w:rPr>
          <w:rFonts w:ascii="arial" w:eastAsia="arial" w:hAnsi="arial" w:cs="arial"/>
          <w:b w:val="0"/>
          <w:i w:val="0"/>
          <w:strike w:val="0"/>
          <w:noProof w:val="0"/>
          <w:color w:val="000000"/>
          <w:position w:val="0"/>
          <w:sz w:val="20"/>
          <w:u w:val="none"/>
          <w:vertAlign w:val="baseline"/>
        </w:rPr>
        <w:t> </w:t>
      </w:r>
      <w:hyperlink r:id="rId656" w:history="1">
        <w:r>
          <w:rPr>
            <w:rFonts w:ascii="arial" w:eastAsia="arial" w:hAnsi="arial" w:cs="arial"/>
            <w:b w:val="0"/>
            <w:i/>
            <w:strike w:val="0"/>
            <w:noProof w:val="0"/>
            <w:color w:val="0077CC"/>
            <w:position w:val="0"/>
            <w:sz w:val="20"/>
            <w:u w:val="single"/>
            <w:vertAlign w:val="baseline"/>
          </w:rPr>
          <w:t xml:space="preserve">movies </w:t>
        </w:r>
      </w:hyperlink>
      <w:r>
        <w:rPr>
          <w:rFonts w:ascii="arial" w:eastAsia="arial" w:hAnsi="arial" w:cs="arial"/>
          <w:b w:val="0"/>
          <w:i w:val="0"/>
          <w:strike w:val="0"/>
          <w:noProof w:val="0"/>
          <w:color w:val="000000"/>
          <w:position w:val="0"/>
          <w:sz w:val="20"/>
          <w:u w:val="none"/>
          <w:vertAlign w:val="baseline"/>
        </w:rPr>
        <w:t xml:space="preserve">and </w:t>
      </w:r>
      <w:hyperlink r:id="rId657" w:history="1">
        <w:r>
          <w:rPr>
            <w:rFonts w:ascii="arial" w:eastAsia="arial" w:hAnsi="arial" w:cs="arial"/>
            <w:b w:val="0"/>
            <w:i/>
            <w:strike w:val="0"/>
            <w:noProof w:val="0"/>
            <w:color w:val="0077CC"/>
            <w:position w:val="0"/>
            <w:sz w:val="20"/>
            <w:u w:val="single"/>
            <w:vertAlign w:val="baseline"/>
          </w:rPr>
          <w:t>music</w:t>
        </w:r>
      </w:hyperlink>
      <w:r>
        <w:rPr>
          <w:rFonts w:ascii="arial" w:eastAsia="arial" w:hAnsi="arial" w:cs="arial"/>
          <w:b w:val="0"/>
          <w:i w:val="0"/>
          <w:strike w:val="0"/>
          <w:noProof w:val="0"/>
          <w:color w:val="000000"/>
          <w:position w:val="0"/>
          <w:sz w:val="20"/>
          <w:u w:val="none"/>
          <w:vertAlign w:val="baseline"/>
        </w:rPr>
        <w:t xml:space="preserve"> on social media.</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lives in Washington, D.C., with his wife, Michelle. They have two daughters, Malia and Sasha," a </w:t>
      </w:r>
      <w:hyperlink r:id="rId658" w:history="1">
        <w:r>
          <w:rPr>
            <w:rFonts w:ascii="arial" w:eastAsia="arial" w:hAnsi="arial" w:cs="arial"/>
            <w:b w:val="0"/>
            <w:i/>
            <w:strike w:val="0"/>
            <w:noProof w:val="0"/>
            <w:color w:val="0077CC"/>
            <w:position w:val="0"/>
            <w:sz w:val="20"/>
            <w:u w:val="single"/>
            <w:vertAlign w:val="baseline"/>
          </w:rPr>
          <w:t>bio</w:t>
        </w:r>
      </w:hyperlink>
      <w:r>
        <w:rPr>
          <w:rFonts w:ascii="arial" w:eastAsia="arial" w:hAnsi="arial" w:cs="arial"/>
          <w:b w:val="0"/>
          <w:i w:val="0"/>
          <w:strike w:val="0"/>
          <w:noProof w:val="0"/>
          <w:color w:val="000000"/>
          <w:position w:val="0"/>
          <w:sz w:val="20"/>
          <w:u w:val="none"/>
          <w:vertAlign w:val="baseline"/>
        </w:rPr>
        <w:t xml:space="preserve"> from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Books reads.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 what the 2009 Nobel Peace Prize recipient has been up to since leaving the White House in January 2017.</w:t>
      </w:r>
    </w:p>
    <w:p>
      <w:pPr>
        <w:pStyle w:val="Normal41"/>
        <w:keepNext w:val="0"/>
        <w:spacing w:before="240" w:after="0" w:line="260" w:lineRule="atLeast"/>
        <w:ind w:left="0" w:right="0" w:firstLine="0"/>
        <w:jc w:val="left"/>
      </w:pPr>
      <w:r>
        <w:rPr>
          <w:rFonts w:ascii="arial" w:eastAsia="arial" w:hAnsi="arial" w:cs="arial"/>
          <w:b/>
          <w:i/>
          <w:strike w:val="0"/>
          <w:noProof w:val="0"/>
          <w:color w:val="000000"/>
          <w:position w:val="0"/>
          <w:sz w:val="20"/>
          <w:u w:val="single"/>
          <w:vertAlign w:val="baseline"/>
        </w:rPr>
        <w:t>Barack</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i w:val="0"/>
          <w:strike w:val="0"/>
          <w:noProof w:val="0"/>
          <w:color w:val="000000"/>
          <w:position w:val="0"/>
          <w:sz w:val="20"/>
          <w:u w:val="none"/>
          <w:vertAlign w:val="baseline"/>
        </w:rPr>
        <w:t xml:space="preserve"> photobombs cherry blossom photoshoot</w:t>
      </w:r>
    </w:p>
    <w:p>
      <w:pPr>
        <w:pStyle w:val="Normal41"/>
        <w:keepNext w:val="0"/>
        <w:spacing w:before="240" w:after="0" w:line="260" w:lineRule="atLeast"/>
        <w:ind w:left="0" w:right="0" w:firstLine="0"/>
        <w:jc w:val="both"/>
      </w:pPr>
      <w:hyperlink r:id="rId659" w:history="1">
        <w:r>
          <w:rPr>
            <w:rFonts w:ascii="arial" w:eastAsia="arial" w:hAnsi="arial" w:cs="arial"/>
            <w:b w:val="0"/>
            <w:i/>
            <w:strike w:val="0"/>
            <w:color w:val="0077CC"/>
            <w:sz w:val="20"/>
            <w:u w:val="single"/>
            <w:vertAlign w:val="baseline"/>
          </w:rPr>
          <w:t xml:space="preserve">       View this post on Instagram            </w:t>
        </w:r>
      </w:hyperlink>
    </w:p>
    <w:p>
      <w:pPr>
        <w:pStyle w:val="Normal41"/>
        <w:keepNext w:val="0"/>
        <w:spacing w:before="240" w:after="0" w:line="260" w:lineRule="atLeast"/>
        <w:ind w:left="0" w:right="0" w:firstLine="0"/>
        <w:jc w:val="both"/>
      </w:pPr>
      <w:hyperlink r:id="rId660" w:history="1">
        <w:r>
          <w:rPr>
            <w:rFonts w:ascii="arial" w:eastAsia="arial" w:hAnsi="arial" w:cs="arial"/>
            <w:b w:val="0"/>
            <w:i/>
            <w:strike w:val="0"/>
            <w:color w:val="0077CC"/>
            <w:sz w:val="20"/>
            <w:u w:val="single"/>
            <w:vertAlign w:val="baseline"/>
          </w:rPr>
          <w:t>A post shared by Washington DC Newborn, Maternity, and Family Photographer (@brianainellphotography)</w:t>
        </w:r>
      </w:hyperlink>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t>
      </w:r>
      <w:hyperlink r:id="rId661" w:history="1">
        <w:r>
          <w:rPr>
            <w:rFonts w:ascii="arial" w:eastAsia="arial" w:hAnsi="arial" w:cs="arial"/>
            <w:b w:val="0"/>
            <w:i/>
            <w:strike w:val="0"/>
            <w:noProof w:val="0"/>
            <w:color w:val="0077CC"/>
            <w:position w:val="0"/>
            <w:sz w:val="20"/>
            <w:u w:val="single"/>
            <w:vertAlign w:val="baseline"/>
          </w:rPr>
          <w:t xml:space="preserve">cherry blossom photoshoot </w:t>
        </w:r>
      </w:hyperlink>
      <w:r>
        <w:rPr>
          <w:rFonts w:ascii="arial" w:eastAsia="arial" w:hAnsi="arial" w:cs="arial"/>
          <w:b w:val="0"/>
          <w:i w:val="0"/>
          <w:strike w:val="0"/>
          <w:noProof w:val="0"/>
          <w:color w:val="000000"/>
          <w:position w:val="0"/>
          <w:sz w:val="20"/>
          <w:u w:val="none"/>
          <w:vertAlign w:val="baseline"/>
        </w:rPr>
        <w:t xml:space="preserve">went south when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unknowingly, stepped into the frame. </w:t>
      </w:r>
    </w:p>
    <w:p>
      <w:pPr>
        <w:pStyle w:val="Normal4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former Illinois senator photobombed Virginia toddlers Preston and Belle while he was out for an early morning stroll around Tidal Basin in Washington, D.C. Falls Church resident Portia Moore told </w:t>
      </w:r>
      <w:hyperlink r:id="rId662" w:history="1">
        <w:r>
          <w:rPr>
            <w:rFonts w:ascii="arial" w:eastAsia="arial" w:hAnsi="arial" w:cs="arial"/>
            <w:b w:val="0"/>
            <w:i/>
            <w:strike w:val="0"/>
            <w:noProof w:val="0"/>
            <w:color w:val="0077CC"/>
            <w:position w:val="0"/>
            <w:sz w:val="20"/>
            <w:u w:val="single"/>
            <w:vertAlign w:val="baseline"/>
          </w:rPr>
          <w:t xml:space="preserve">USA TODAY </w:t>
        </w:r>
      </w:hyperlink>
      <w:r>
        <w:rPr>
          <w:rFonts w:ascii="arial" w:eastAsia="arial" w:hAnsi="arial" w:cs="arial"/>
          <w:b w:val="0"/>
          <w:i w:val="0"/>
          <w:strike w:val="0"/>
          <w:noProof w:val="0"/>
          <w:color w:val="000000"/>
          <w:position w:val="0"/>
          <w:sz w:val="20"/>
          <w:u w:val="none"/>
          <w:vertAlign w:val="baseline"/>
        </w:rPr>
        <w:t>that she did not notice the 44th president passing by until her husband pointed him out.</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"Once their shoot is all done, I was like, 'Jamie, what did you say?' He was like 'That's President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over there,' and I was like 'Oh my goodness,'" Moore told USA TODAY Wednesday. "I was like, 'You should've grabbed me and made more of a big deal about it.'"</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Photographer Briana Inell also did not notice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until her clients’ grandparents pointed out the Secret Service walking behind a familiar face.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asked them 'Um…was that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who walked by???' And they said yeah it was!" Inell wrote on Instagram. "So then I went through the photos on my camera card to see if I caught and to my surprise, I DID! And then me and my clients’ were like, how do we even continue our shoot now?!??"</w:t>
      </w:r>
    </w:p>
    <w:p>
      <w:pPr>
        <w:pStyle w:val="Normal4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even responded to the photobomb on Instagram, commenting under Inell's post: "Preston and Belle, I hope you enjoyed peak bloom! My bad for stepping into the shot."</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Moore said image will sit right at the center of a six-by-two grid framed at their home in Falls Church, about 10 miles from DC.</w:t>
      </w:r>
    </w:p>
    <w:p>
      <w:pPr>
        <w:pStyle w:val="Normal4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xml:space="preserve">See </w:t>
      </w:r>
      <w:r>
        <w:rPr>
          <w:rFonts w:ascii="arial" w:eastAsia="arial" w:hAnsi="arial" w:cs="arial"/>
          <w:b/>
          <w:i/>
          <w:strike w:val="0"/>
          <w:noProof w:val="0"/>
          <w:color w:val="000000"/>
          <w:position w:val="0"/>
          <w:sz w:val="20"/>
          <w:u w:val="single"/>
          <w:vertAlign w:val="baseline"/>
        </w:rPr>
        <w:t>Barack</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i w:val="0"/>
          <w:strike w:val="0"/>
          <w:noProof w:val="0"/>
          <w:color w:val="000000"/>
          <w:position w:val="0"/>
          <w:sz w:val="20"/>
          <w:u w:val="none"/>
          <w:vertAlign w:val="baseline"/>
        </w:rPr>
        <w:t xml:space="preserve">'s life post-presidency in pictures </w:t>
      </w:r>
    </w:p>
    <w:p>
      <w:pPr>
        <w:pStyle w:val="Normal41"/>
        <w:keepNext w:val="0"/>
        <w:spacing w:before="240" w:after="0" w:line="260" w:lineRule="atLeast"/>
        <w:ind w:left="0" w:right="0" w:firstLine="0"/>
        <w:jc w:val="both"/>
      </w:pPr>
      <w:hyperlink r:id="rId663" w:history="1">
        <w:r>
          <w:rPr>
            <w:rFonts w:ascii="arial" w:eastAsia="arial" w:hAnsi="arial" w:cs="arial"/>
            <w:b w:val="0"/>
            <w:i/>
            <w:strike w:val="0"/>
            <w:color w:val="0077CC"/>
            <w:sz w:val="20"/>
            <w:u w:val="single"/>
            <w:vertAlign w:val="baseline"/>
          </w:rPr>
          <w:t>Link to Image</w:t>
        </w:r>
      </w:hyperlink>
    </w:p>
    <w:p>
      <w:pPr>
        <w:pStyle w:val="Normal41"/>
        <w:keepNext w:val="0"/>
        <w:spacing w:before="240" w:after="0" w:line="260" w:lineRule="atLeast"/>
        <w:ind w:left="0" w:right="0" w:firstLine="0"/>
        <w:jc w:val="both"/>
      </w:pPr>
      <w:hyperlink r:id="rId664" w:history="1">
        <w:r>
          <w:rPr>
            <w:rFonts w:ascii="arial" w:eastAsia="arial" w:hAnsi="arial" w:cs="arial"/>
            <w:b w:val="0"/>
            <w:i/>
            <w:strike w:val="0"/>
            <w:color w:val="0077CC"/>
            <w:sz w:val="20"/>
            <w:u w:val="single"/>
            <w:vertAlign w:val="baseline"/>
          </w:rPr>
          <w:t>Link to Image</w:t>
        </w:r>
      </w:hyperlink>
    </w:p>
    <w:p>
      <w:pPr>
        <w:pStyle w:val="Normal41"/>
        <w:keepNext w:val="0"/>
        <w:spacing w:before="240" w:after="0" w:line="260" w:lineRule="atLeast"/>
        <w:ind w:left="0" w:right="0" w:firstLine="0"/>
        <w:jc w:val="both"/>
      </w:pPr>
      <w:hyperlink r:id="rId665" w:history="1">
        <w:r>
          <w:rPr>
            <w:rFonts w:ascii="arial" w:eastAsia="arial" w:hAnsi="arial" w:cs="arial"/>
            <w:b w:val="0"/>
            <w:i/>
            <w:strike w:val="0"/>
            <w:color w:val="0077CC"/>
            <w:sz w:val="20"/>
            <w:u w:val="single"/>
            <w:vertAlign w:val="baseline"/>
          </w:rPr>
          <w:t>Link to Image</w:t>
        </w:r>
      </w:hyperlink>
    </w:p>
    <w:p>
      <w:pPr>
        <w:pStyle w:val="Normal41"/>
        <w:keepNext w:val="0"/>
        <w:spacing w:before="240" w:after="0" w:line="260" w:lineRule="atLeast"/>
        <w:ind w:left="0" w:right="0" w:firstLine="0"/>
        <w:jc w:val="both"/>
      </w:pPr>
      <w:hyperlink r:id="rId666" w:history="1">
        <w:r>
          <w:rPr>
            <w:rFonts w:ascii="arial" w:eastAsia="arial" w:hAnsi="arial" w:cs="arial"/>
            <w:b w:val="0"/>
            <w:i/>
            <w:strike w:val="0"/>
            <w:color w:val="0077CC"/>
            <w:sz w:val="20"/>
            <w:u w:val="single"/>
            <w:vertAlign w:val="baseline"/>
          </w:rPr>
          <w:t>Link to Image</w:t>
        </w:r>
      </w:hyperlink>
    </w:p>
    <w:p>
      <w:pPr>
        <w:pStyle w:val="Normal41"/>
        <w:keepNext w:val="0"/>
        <w:spacing w:before="240" w:after="0" w:line="260" w:lineRule="atLeast"/>
        <w:ind w:left="0" w:right="0" w:firstLine="0"/>
        <w:jc w:val="both"/>
      </w:pPr>
      <w:hyperlink r:id="rId667" w:history="1">
        <w:r>
          <w:rPr>
            <w:rFonts w:ascii="arial" w:eastAsia="arial" w:hAnsi="arial" w:cs="arial"/>
            <w:b w:val="0"/>
            <w:i/>
            <w:strike w:val="0"/>
            <w:color w:val="0077CC"/>
            <w:sz w:val="20"/>
            <w:u w:val="single"/>
            <w:vertAlign w:val="baseline"/>
          </w:rPr>
          <w:t>Link to Image</w:t>
        </w:r>
      </w:hyperlink>
    </w:p>
    <w:p>
      <w:pPr>
        <w:pStyle w:val="Normal41"/>
        <w:keepNext w:val="0"/>
        <w:spacing w:before="240" w:after="0" w:line="260" w:lineRule="atLeast"/>
        <w:ind w:left="0" w:right="0" w:firstLine="0"/>
        <w:jc w:val="both"/>
      </w:pPr>
      <w:hyperlink r:id="rId668" w:history="1">
        <w:r>
          <w:rPr>
            <w:rFonts w:ascii="arial" w:eastAsia="arial" w:hAnsi="arial" w:cs="arial"/>
            <w:b w:val="0"/>
            <w:i/>
            <w:strike w:val="0"/>
            <w:color w:val="0077CC"/>
            <w:sz w:val="20"/>
            <w:u w:val="single"/>
            <w:vertAlign w:val="baseline"/>
          </w:rPr>
          <w:t>Link to Image</w:t>
        </w:r>
      </w:hyperlink>
    </w:p>
    <w:p>
      <w:pPr>
        <w:pStyle w:val="Normal41"/>
        <w:keepNext w:val="0"/>
        <w:spacing w:before="240" w:after="0" w:line="260" w:lineRule="atLeast"/>
        <w:ind w:left="0" w:right="0" w:firstLine="0"/>
        <w:jc w:val="both"/>
      </w:pPr>
      <w:hyperlink r:id="rId669" w:history="1">
        <w:r>
          <w:rPr>
            <w:rFonts w:ascii="arial" w:eastAsia="arial" w:hAnsi="arial" w:cs="arial"/>
            <w:b w:val="0"/>
            <w:i/>
            <w:strike w:val="0"/>
            <w:color w:val="0077CC"/>
            <w:sz w:val="20"/>
            <w:u w:val="single"/>
            <w:vertAlign w:val="baseline"/>
          </w:rPr>
          <w:t>Link to Image</w:t>
        </w:r>
      </w:hyperlink>
    </w:p>
    <w:p>
      <w:pPr>
        <w:pStyle w:val="Normal41"/>
        <w:keepNext w:val="0"/>
        <w:spacing w:before="240" w:after="0" w:line="260" w:lineRule="atLeast"/>
        <w:ind w:left="0" w:right="0" w:firstLine="0"/>
        <w:jc w:val="both"/>
      </w:pPr>
      <w:hyperlink r:id="rId670" w:history="1">
        <w:r>
          <w:rPr>
            <w:rFonts w:ascii="arial" w:eastAsia="arial" w:hAnsi="arial" w:cs="arial"/>
            <w:b w:val="0"/>
            <w:i/>
            <w:strike w:val="0"/>
            <w:color w:val="0077CC"/>
            <w:sz w:val="20"/>
            <w:u w:val="single"/>
            <w:vertAlign w:val="baseline"/>
          </w:rPr>
          <w:t>Link to Image</w:t>
        </w:r>
      </w:hyperlink>
    </w:p>
    <w:p>
      <w:pPr>
        <w:pStyle w:val="Normal41"/>
        <w:keepNext w:val="0"/>
        <w:spacing w:before="240" w:after="0" w:line="260" w:lineRule="atLeast"/>
        <w:ind w:left="0" w:right="0" w:firstLine="0"/>
        <w:jc w:val="both"/>
      </w:pPr>
      <w:hyperlink r:id="rId671" w:history="1">
        <w:r>
          <w:rPr>
            <w:rFonts w:ascii="arial" w:eastAsia="arial" w:hAnsi="arial" w:cs="arial"/>
            <w:b w:val="0"/>
            <w:i/>
            <w:strike w:val="0"/>
            <w:color w:val="0077CC"/>
            <w:sz w:val="20"/>
            <w:u w:val="single"/>
            <w:vertAlign w:val="baseline"/>
          </w:rPr>
          <w:t>Link to Image</w:t>
        </w:r>
      </w:hyperlink>
    </w:p>
    <w:p>
      <w:pPr>
        <w:pStyle w:val="Normal41"/>
        <w:keepNext w:val="0"/>
        <w:spacing w:before="240" w:after="0" w:line="260" w:lineRule="atLeast"/>
        <w:ind w:left="0" w:right="0" w:firstLine="0"/>
        <w:jc w:val="both"/>
      </w:pPr>
      <w:hyperlink r:id="rId672" w:history="1">
        <w:r>
          <w:rPr>
            <w:rFonts w:ascii="arial" w:eastAsia="arial" w:hAnsi="arial" w:cs="arial"/>
            <w:b w:val="0"/>
            <w:i/>
            <w:strike w:val="0"/>
            <w:color w:val="0077CC"/>
            <w:sz w:val="20"/>
            <w:u w:val="single"/>
            <w:vertAlign w:val="baseline"/>
          </w:rPr>
          <w:t>Link to Image</w:t>
        </w:r>
      </w:hyperlink>
    </w:p>
    <w:p>
      <w:pPr>
        <w:pStyle w:val="Normal41"/>
        <w:keepNext w:val="0"/>
        <w:spacing w:before="240" w:after="0" w:line="260" w:lineRule="atLeast"/>
        <w:ind w:left="0" w:right="0" w:firstLine="0"/>
        <w:jc w:val="both"/>
      </w:pPr>
      <w:hyperlink r:id="rId673" w:history="1">
        <w:r>
          <w:rPr>
            <w:rFonts w:ascii="arial" w:eastAsia="arial" w:hAnsi="arial" w:cs="arial"/>
            <w:b w:val="0"/>
            <w:i/>
            <w:strike w:val="0"/>
            <w:color w:val="0077CC"/>
            <w:sz w:val="20"/>
            <w:u w:val="single"/>
            <w:vertAlign w:val="baseline"/>
          </w:rPr>
          <w:t>Link to Image</w:t>
        </w:r>
      </w:hyperlink>
    </w:p>
    <w:p>
      <w:pPr>
        <w:pStyle w:val="Normal41"/>
        <w:keepNext w:val="0"/>
        <w:spacing w:before="240" w:after="0" w:line="260" w:lineRule="atLeast"/>
        <w:ind w:left="0" w:right="0" w:firstLine="0"/>
        <w:jc w:val="both"/>
      </w:pPr>
      <w:hyperlink r:id="rId674" w:history="1">
        <w:r>
          <w:rPr>
            <w:rFonts w:ascii="arial" w:eastAsia="arial" w:hAnsi="arial" w:cs="arial"/>
            <w:b w:val="0"/>
            <w:i/>
            <w:strike w:val="0"/>
            <w:color w:val="0077CC"/>
            <w:sz w:val="20"/>
            <w:u w:val="single"/>
            <w:vertAlign w:val="baseline"/>
          </w:rPr>
          <w:t>Link to Image</w:t>
        </w:r>
      </w:hyperlink>
    </w:p>
    <w:p>
      <w:pPr>
        <w:pStyle w:val="Normal41"/>
        <w:keepNext w:val="0"/>
        <w:spacing w:before="240" w:after="0" w:line="260" w:lineRule="atLeast"/>
        <w:ind w:left="0" w:right="0" w:firstLine="0"/>
        <w:jc w:val="both"/>
      </w:pPr>
      <w:hyperlink r:id="rId675" w:history="1">
        <w:r>
          <w:rPr>
            <w:rFonts w:ascii="arial" w:eastAsia="arial" w:hAnsi="arial" w:cs="arial"/>
            <w:b w:val="0"/>
            <w:i/>
            <w:strike w:val="0"/>
            <w:color w:val="0077CC"/>
            <w:sz w:val="20"/>
            <w:u w:val="single"/>
            <w:vertAlign w:val="baseline"/>
          </w:rPr>
          <w:t>Link to Image</w:t>
        </w:r>
      </w:hyperlink>
    </w:p>
    <w:p>
      <w:pPr>
        <w:pStyle w:val="Normal41"/>
        <w:keepNext w:val="0"/>
        <w:spacing w:before="240" w:after="0" w:line="260" w:lineRule="atLeast"/>
        <w:ind w:left="0" w:right="0" w:firstLine="0"/>
        <w:jc w:val="both"/>
      </w:pPr>
      <w:hyperlink r:id="rId676" w:history="1">
        <w:r>
          <w:rPr>
            <w:rFonts w:ascii="arial" w:eastAsia="arial" w:hAnsi="arial" w:cs="arial"/>
            <w:b w:val="0"/>
            <w:i/>
            <w:strike w:val="0"/>
            <w:color w:val="0077CC"/>
            <w:sz w:val="20"/>
            <w:u w:val="single"/>
            <w:vertAlign w:val="baseline"/>
          </w:rPr>
          <w:t>Link to Image</w:t>
        </w:r>
      </w:hyperlink>
    </w:p>
    <w:p>
      <w:pPr>
        <w:pStyle w:val="Normal41"/>
        <w:keepNext w:val="0"/>
        <w:spacing w:before="240" w:after="0" w:line="260" w:lineRule="atLeast"/>
        <w:ind w:left="0" w:right="0" w:firstLine="0"/>
        <w:jc w:val="both"/>
      </w:pPr>
      <w:hyperlink r:id="rId677" w:history="1">
        <w:r>
          <w:rPr>
            <w:rFonts w:ascii="arial" w:eastAsia="arial" w:hAnsi="arial" w:cs="arial"/>
            <w:b w:val="0"/>
            <w:i/>
            <w:strike w:val="0"/>
            <w:color w:val="0077CC"/>
            <w:sz w:val="20"/>
            <w:u w:val="single"/>
            <w:vertAlign w:val="baseline"/>
          </w:rPr>
          <w:t>Link to Image</w:t>
        </w:r>
      </w:hyperlink>
    </w:p>
    <w:p>
      <w:pPr>
        <w:pStyle w:val="Normal41"/>
        <w:keepNext w:val="0"/>
        <w:spacing w:before="240" w:after="0" w:line="260" w:lineRule="atLeast"/>
        <w:ind w:left="0" w:right="0" w:firstLine="0"/>
        <w:jc w:val="both"/>
      </w:pPr>
      <w:hyperlink r:id="rId678" w:history="1">
        <w:r>
          <w:rPr>
            <w:rFonts w:ascii="arial" w:eastAsia="arial" w:hAnsi="arial" w:cs="arial"/>
            <w:b w:val="0"/>
            <w:i/>
            <w:strike w:val="0"/>
            <w:color w:val="0077CC"/>
            <w:sz w:val="20"/>
            <w:u w:val="single"/>
            <w:vertAlign w:val="baseline"/>
          </w:rPr>
          <w:t>Link to Image</w:t>
        </w:r>
      </w:hyperlink>
    </w:p>
    <w:p>
      <w:pPr>
        <w:pStyle w:val="Normal41"/>
        <w:keepNext w:val="0"/>
        <w:spacing w:before="240" w:after="0" w:line="260" w:lineRule="atLeast"/>
        <w:ind w:left="0" w:right="0" w:firstLine="0"/>
        <w:jc w:val="both"/>
      </w:pPr>
      <w:hyperlink r:id="rId679" w:history="1">
        <w:r>
          <w:rPr>
            <w:rFonts w:ascii="arial" w:eastAsia="arial" w:hAnsi="arial" w:cs="arial"/>
            <w:b w:val="0"/>
            <w:i/>
            <w:strike w:val="0"/>
            <w:color w:val="0077CC"/>
            <w:sz w:val="20"/>
            <w:u w:val="single"/>
            <w:vertAlign w:val="baseline"/>
          </w:rPr>
          <w:t>Link to Image</w:t>
        </w:r>
      </w:hyperlink>
    </w:p>
    <w:p>
      <w:pPr>
        <w:pStyle w:val="Normal41"/>
        <w:keepNext w:val="0"/>
        <w:spacing w:before="240" w:after="0" w:line="260" w:lineRule="atLeast"/>
        <w:ind w:left="0" w:right="0" w:firstLine="0"/>
        <w:jc w:val="both"/>
      </w:pPr>
      <w:hyperlink r:id="rId680" w:history="1">
        <w:r>
          <w:rPr>
            <w:rFonts w:ascii="arial" w:eastAsia="arial" w:hAnsi="arial" w:cs="arial"/>
            <w:b w:val="0"/>
            <w:i/>
            <w:strike w:val="0"/>
            <w:color w:val="0077CC"/>
            <w:sz w:val="20"/>
            <w:u w:val="single"/>
            <w:vertAlign w:val="baseline"/>
          </w:rPr>
          <w:t>Link to Image</w:t>
        </w:r>
      </w:hyperlink>
    </w:p>
    <w:p>
      <w:pPr>
        <w:pStyle w:val="Normal41"/>
        <w:keepNext w:val="0"/>
        <w:spacing w:before="240" w:after="0" w:line="260" w:lineRule="atLeast"/>
        <w:ind w:left="0" w:right="0" w:firstLine="0"/>
        <w:jc w:val="both"/>
      </w:pPr>
      <w:hyperlink r:id="rId681" w:history="1">
        <w:r>
          <w:rPr>
            <w:rFonts w:ascii="arial" w:eastAsia="arial" w:hAnsi="arial" w:cs="arial"/>
            <w:b w:val="0"/>
            <w:i/>
            <w:strike w:val="0"/>
            <w:color w:val="0077CC"/>
            <w:sz w:val="20"/>
            <w:u w:val="single"/>
            <w:vertAlign w:val="baseline"/>
          </w:rPr>
          <w:t>Link to Image</w:t>
        </w:r>
      </w:hyperlink>
    </w:p>
    <w:p>
      <w:pPr>
        <w:pStyle w:val="Normal41"/>
        <w:keepNext w:val="0"/>
        <w:spacing w:before="240" w:after="0" w:line="260" w:lineRule="atLeast"/>
        <w:ind w:left="0" w:right="0" w:firstLine="0"/>
        <w:jc w:val="both"/>
      </w:pPr>
      <w:hyperlink r:id="rId682" w:history="1">
        <w:r>
          <w:rPr>
            <w:rFonts w:ascii="arial" w:eastAsia="arial" w:hAnsi="arial" w:cs="arial"/>
            <w:b w:val="0"/>
            <w:i/>
            <w:strike w:val="0"/>
            <w:color w:val="0077CC"/>
            <w:sz w:val="20"/>
            <w:u w:val="single"/>
            <w:vertAlign w:val="baseline"/>
          </w:rPr>
          <w:t>Link to Image</w:t>
        </w:r>
      </w:hyperlink>
    </w:p>
    <w:p>
      <w:pPr>
        <w:pStyle w:val="Normal41"/>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Contributing: Anthony Robledo, USA TODAY</w:t>
      </w:r>
    </w:p>
    <w:p>
      <w:pPr>
        <w:pStyle w:val="Normal41"/>
        <w:keepNext w:val="0"/>
        <w:spacing w:before="24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xml:space="preserve">This article originally appeared on USA TODAY: </w:t>
      </w:r>
      <w:hyperlink r:id="rId683" w:history="1">
        <w:r>
          <w:rPr>
            <w:rFonts w:ascii="arial" w:eastAsia="arial" w:hAnsi="arial" w:cs="arial"/>
            <w:b w:val="0"/>
            <w:i/>
            <w:strike w:val="0"/>
            <w:noProof w:val="0"/>
            <w:color w:val="0077CC"/>
            <w:position w:val="0"/>
            <w:sz w:val="20"/>
            <w:u w:val="single"/>
            <w:vertAlign w:val="baseline"/>
          </w:rPr>
          <w:t xml:space="preserve">What has </w:t>
        </w:r>
      </w:hyperlink>
      <w:hyperlink r:id="rId684" w:history="1">
        <w:r>
          <w:rPr>
            <w:rFonts w:ascii="arial" w:eastAsia="arial" w:hAnsi="arial" w:cs="arial"/>
            <w:b/>
            <w:i/>
            <w:strike w:val="0"/>
            <w:noProof w:val="0"/>
            <w:color w:val="0077CC"/>
            <w:position w:val="0"/>
            <w:sz w:val="20"/>
            <w:u w:val="single"/>
            <w:vertAlign w:val="baseline"/>
          </w:rPr>
          <w:t>Barack</w:t>
        </w:r>
      </w:hyperlink>
      <w:hyperlink r:id="rId685" w:history="1">
        <w:r>
          <w:rPr>
            <w:rFonts w:ascii="arial" w:eastAsia="arial" w:hAnsi="arial" w:cs="arial"/>
            <w:b w:val="0"/>
            <w:i/>
            <w:strike w:val="0"/>
            <w:noProof w:val="0"/>
            <w:color w:val="0077CC"/>
            <w:position w:val="0"/>
            <w:sz w:val="20"/>
            <w:u w:val="single"/>
            <w:vertAlign w:val="baseline"/>
          </w:rPr>
          <w:t xml:space="preserve"> </w:t>
        </w:r>
      </w:hyperlink>
      <w:hyperlink r:id="rId686" w:history="1">
        <w:r>
          <w:rPr>
            <w:rFonts w:ascii="arial" w:eastAsia="arial" w:hAnsi="arial" w:cs="arial"/>
            <w:b/>
            <w:i/>
            <w:strike w:val="0"/>
            <w:noProof w:val="0"/>
            <w:color w:val="0077CC"/>
            <w:position w:val="0"/>
            <w:sz w:val="20"/>
            <w:u w:val="single"/>
            <w:vertAlign w:val="baseline"/>
          </w:rPr>
          <w:t>Obama</w:t>
        </w:r>
      </w:hyperlink>
      <w:hyperlink r:id="rId687" w:history="1">
        <w:r>
          <w:rPr>
            <w:rFonts w:ascii="arial" w:eastAsia="arial" w:hAnsi="arial" w:cs="arial"/>
            <w:b w:val="0"/>
            <w:i/>
            <w:strike w:val="0"/>
            <w:noProof w:val="0"/>
            <w:color w:val="0077CC"/>
            <w:position w:val="0"/>
            <w:sz w:val="20"/>
            <w:u w:val="single"/>
            <w:vertAlign w:val="baseline"/>
          </w:rPr>
          <w:t xml:space="preserve"> been up to? A look at the Democrat's life post-presidency.</w:t>
        </w:r>
      </w:hyperlink>
    </w:p>
    <w:p>
      <w:pPr>
        <w:pStyle w:val="Normal41"/>
        <w:keepNext/>
        <w:spacing w:before="240" w:after="0" w:line="340" w:lineRule="atLeast"/>
        <w:ind w:left="0" w:right="0" w:firstLine="0"/>
        <w:jc w:val="left"/>
      </w:pPr>
      <w:bookmarkStart w:id="122" w:name="Classification_39"/>
      <w:bookmarkEnd w:id="122"/>
      <w:r>
        <w:rPr>
          <w:rFonts w:ascii="arial" w:eastAsia="arial" w:hAnsi="arial" w:cs="arial"/>
          <w:b/>
          <w:i w:val="0"/>
          <w:strike w:val="0"/>
          <w:noProof w:val="0"/>
          <w:color w:val="000000"/>
          <w:position w:val="0"/>
          <w:sz w:val="28"/>
          <w:u w:val="none"/>
          <w:vertAlign w:val="baseline"/>
        </w:rPr>
        <w:t>Classification</w:t>
      </w:r>
    </w:p>
    <w:p>
      <w:pPr>
        <w:pStyle w:val="Normal41"/>
        <w:spacing w:line="60" w:lineRule="exact"/>
      </w:pPr>
      <w:r>
        <w:pict>
          <v:line id="_x0000_s1175" style="position:absolute;z-index:251794432" from="0,2pt" to="512pt,2pt" strokecolor="#009ddb" strokeweight="2pt">
            <v:stroke linestyle="single"/>
            <w10:wrap type="topAndBottom"/>
          </v:line>
        </w:pict>
      </w:r>
    </w:p>
    <w:p>
      <w:pPr>
        <w:pStyle w:val="Normal41"/>
        <w:spacing w:line="120" w:lineRule="exact"/>
      </w:pPr>
    </w:p>
    <w:p>
      <w:pPr>
        <w:pStyle w:val="Normal4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666052891</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US DEMOCRATIC PARTY (90%); US PRESIDENTS (90%); INTERNET SOCIAL NETWORKING (89%); PHOTOGRAPHY (89%); VISUAL ARTISTS (89%); ELECTIONS &amp; POLITICS (78%); JURY DUTY (78%); JURY TRIALS (78%); PHOTO &amp; VIDEO SHARING (78%); POLITICS (78%); SOCIAL MEDIA (78%); BIOGRAPHICAL LITERATURE (77%); PROFILES &amp; BIOGRAPHIES (77%); WRITERS (74%); US PRESIDENTIAL CANDIDATES 2024 (73%); BESTSELLERS (68%); AWARDS &amp; PRIZES (65%); NOBEL PRIZES (51%)</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CREATIVE ARTISTS AGENCY INC (57%)</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NAICS711110 THEATER COMPANIES &amp; DINNER THEATERS (57%); SIC7922 THEATRICAL PRODUCERS (EXCEPT MOTION PICTURE) &amp; MISCELLANEOUS THEATRICAL SERVICES (57%); ENTERTAINMENT &amp; ARTS (90%); INTERNET SOCIAL NETWORKING (89%); PHOTOGRAPHY (89%); VISUAL ARTISTS (89%); MARKETING &amp; ADVERTISING AGENCIES (78%); PHOTO &amp; VIDEO SHARING (78%); SOCIAL MEDIA (78%); MOVIE &amp; VIDEO PRODUCTION (74%); WRITERS (74%); BESTSELLERS (68%)</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(93%); KAMALA HARRIS (79%);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(79%); JIMMY CARTER (58%)</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LOS ANGELES, CA, USA (79%); WASHINGTON DC, USA (93%); ILLINOIS, USA (92%); VIRGINIA, USA (92%); CALIFORNIA, USA (79%); KYUSHU, JAPAN (58%); UNITED STATES (97%); EASTERN ASIA (79%); HONDURAS (79%); JAPAN (79%); ASIA (73%); CENTRAL AMERICA (58%); Tennessee, Minnesota, Illinois, Departamento de Lempira, Virginia &amp; Oita Prefecture; United States, Honduras &amp; Japan; Americas, Northern America; Americas, Central America; Asia, Eastern Asia</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3, 2025</w:t>
      </w:r>
    </w:p>
    <w:p>
      <w:pPr>
        <w:pStyle w:val="Normal41"/>
      </w:pPr>
    </w:p>
    <w:p>
      <w:pPr>
        <w:pStyle w:val="Normal41"/>
        <w:ind w:left="200"/>
        <w:sectPr>
          <w:type w:val="continuous"/>
          <w:pgMar w:top="840" w:right="1000" w:bottom="840" w:left="1000" w:header="400" w:footer="400"/>
          <w:pgNumType w:fmt="decimal"/>
          <w:cols w:space="720"/>
        </w:sectPr>
      </w:pPr>
      <w:r>
        <w:br/>
      </w:r>
      <w:r>
        <w:pict>
          <v:line id="_x0000_s1176" style="position:absolute;z-index:251795456" from="0,10pt" to="512pt,10pt" strokecolor="black" strokeweight="1pt">
            <v:stroke linestyle="single"/>
          </v:line>
        </w:pict>
      </w:r>
      <w:r>
        <w:rPr>
          <w:rFonts w:ascii="arial" w:eastAsia="arial" w:hAnsi="arial" w:cs="arial"/>
          <w:b/>
          <w:color w:val="767676"/>
          <w:sz w:val="16"/>
        </w:rPr>
        <w:t>End of Document</w:t>
      </w:r>
    </w:p>
    <w:p>
      <w:pPr>
        <w:pStyle w:val="Normal42"/>
        <w:sectPr>
          <w:headerReference w:type="even" r:id="rId688"/>
          <w:headerReference w:type="default" r:id="rId689"/>
          <w:footerReference w:type="even" r:id="rId690"/>
          <w:footerReference w:type="default" r:id="rId691"/>
          <w:headerReference w:type="first" r:id="rId692"/>
          <w:footerReference w:type="first" r:id="rId693"/>
          <w:pgSz w:w="12240" w:h="15840"/>
          <w:pgMar w:top="840" w:right="1000" w:bottom="840" w:left="1000" w:header="400" w:footer="400"/>
          <w:pgNumType w:fmt="decimal"/>
          <w:cols w:space="720"/>
          <w:titlePg w:val="0"/>
        </w:sectPr>
      </w:pPr>
    </w:p>
    <w:p>
      <w:pPr>
        <w:pStyle w:val="Normal42"/>
      </w:pPr>
    </w:p>
    <w:p>
      <w:pPr>
        <w:pStyle w:val="Heading140"/>
        <w:keepNext w:val="0"/>
        <w:spacing w:after="200" w:line="340" w:lineRule="atLeast"/>
        <w:ind w:left="0" w:right="0" w:firstLine="0"/>
        <w:jc w:val="center"/>
      </w:pPr>
      <w:hyperlink r:id="rId694" w:history="1">
        <w:r>
          <w:rPr>
            <w:rFonts w:ascii="arial" w:eastAsia="arial" w:hAnsi="arial" w:cs="arial"/>
            <w:b/>
            <w:i/>
            <w:strike w:val="0"/>
            <w:color w:val="0077CC"/>
            <w:sz w:val="28"/>
            <w:u w:val="single"/>
            <w:vertAlign w:val="baseline"/>
          </w:rPr>
          <w:t xml:space="preserve">Watch: </w:t>
        </w:r>
      </w:hyperlink>
      <w:hyperlink r:id="rId695" w:history="1">
        <w:r>
          <w:rPr>
            <w:rFonts w:ascii="arial" w:eastAsia="arial" w:hAnsi="arial" w:cs="arial"/>
            <w:b/>
            <w:i/>
            <w:strike w:val="0"/>
            <w:color w:val="0077CC"/>
            <w:sz w:val="28"/>
            <w:u w:val="single"/>
            <w:vertAlign w:val="baseline"/>
          </w:rPr>
          <w:t>Barack</w:t>
        </w:r>
      </w:hyperlink>
      <w:hyperlink r:id="rId696" w:history="1">
        <w:r>
          <w:rPr>
            <w:rFonts w:ascii="arial" w:eastAsia="arial" w:hAnsi="arial" w:cs="arial"/>
            <w:b/>
            <w:i/>
            <w:strike w:val="0"/>
            <w:color w:val="0077CC"/>
            <w:sz w:val="28"/>
            <w:u w:val="single"/>
            <w:vertAlign w:val="baseline"/>
          </w:rPr>
          <w:t xml:space="preserve"> </w:t>
        </w:r>
      </w:hyperlink>
      <w:hyperlink r:id="rId697" w:history="1">
        <w:r>
          <w:rPr>
            <w:rFonts w:ascii="arial" w:eastAsia="arial" w:hAnsi="arial" w:cs="arial"/>
            <w:b/>
            <w:i/>
            <w:strike w:val="0"/>
            <w:color w:val="0077CC"/>
            <w:sz w:val="28"/>
            <w:u w:val="single"/>
            <w:vertAlign w:val="baseline"/>
          </w:rPr>
          <w:t>Obama</w:t>
        </w:r>
      </w:hyperlink>
      <w:hyperlink r:id="rId698" w:history="1">
        <w:r>
          <w:rPr>
            <w:rFonts w:ascii="arial" w:eastAsia="arial" w:hAnsi="arial" w:cs="arial"/>
            <w:b/>
            <w:i/>
            <w:strike w:val="0"/>
            <w:color w:val="0077CC"/>
            <w:sz w:val="28"/>
            <w:u w:val="single"/>
            <w:vertAlign w:val="baseline"/>
          </w:rPr>
          <w:t xml:space="preserve"> Seen 'Alone' At Inauguration Weekend Dinner Party Amid Divorce Rumours With Michelle </w:t>
        </w:r>
      </w:hyperlink>
      <w:hyperlink r:id="rId699" w:history="1">
        <w:r>
          <w:rPr>
            <w:rFonts w:ascii="arial" w:eastAsia="arial" w:hAnsi="arial" w:cs="arial"/>
            <w:b/>
            <w:i/>
            <w:strike w:val="0"/>
            <w:color w:val="0077CC"/>
            <w:sz w:val="28"/>
            <w:u w:val="single"/>
            <w:vertAlign w:val="baseline"/>
          </w:rPr>
          <w:t>Obama</w:t>
        </w:r>
      </w:hyperlink>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MENAFN - Business &amp; Finance News (English)</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20, 2025 Monday</w:t>
      </w:r>
    </w:p>
    <w:p>
      <w:pPr>
        <w:pStyle w:val="Normal42"/>
        <w:keepNext w:val="0"/>
        <w:spacing w:after="0" w:line="240" w:lineRule="atLeast"/>
        <w:ind w:right="0"/>
        <w:jc w:val="both"/>
      </w:pPr>
      <w:bookmarkStart w:id="123" w:name="Bookmark_42"/>
      <w:bookmarkEnd w:id="123"/>
    </w:p>
    <w:p>
      <w:pPr>
        <w:pStyle w:val="Normal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MENAFN.COM All Rights Reserved</w:t>
      </w:r>
    </w:p>
    <w:p>
      <w:pPr>
        <w:pStyle w:val="Normal42"/>
        <w:keepNext w:val="0"/>
        <w:spacing w:before="120" w:after="0" w:line="220" w:lineRule="atLeast"/>
        <w:ind w:left="0" w:right="0" w:firstLine="0"/>
        <w:jc w:val="left"/>
      </w:pPr>
      <w:r>
        <w:br/>
      </w:r>
      <w:r>
        <w:pict>
          <v:shape id="_x0000_i1177" type="#_x0000_t75" style="width:187.48pt;height:37.5pt">
            <v:imagedata r:id="rId401" o:title=""/>
          </v:shape>
        </w:pic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392 words</w:t>
      </w:r>
    </w:p>
    <w:p>
      <w:pPr>
        <w:pStyle w:val="Normal42"/>
        <w:keepNext/>
        <w:spacing w:before="240" w:after="0" w:line="340" w:lineRule="atLeast"/>
        <w:ind w:left="0" w:right="0" w:firstLine="0"/>
        <w:jc w:val="left"/>
      </w:pPr>
      <w:bookmarkStart w:id="124" w:name="Body_40"/>
      <w:bookmarkEnd w:id="124"/>
      <w:r>
        <w:rPr>
          <w:rFonts w:ascii="arial" w:eastAsia="arial" w:hAnsi="arial" w:cs="arial"/>
          <w:b/>
          <w:i w:val="0"/>
          <w:strike w:val="0"/>
          <w:noProof w:val="0"/>
          <w:color w:val="000000"/>
          <w:position w:val="0"/>
          <w:sz w:val="28"/>
          <w:u w:val="none"/>
          <w:vertAlign w:val="baseline"/>
        </w:rPr>
        <w:t>Body</w:t>
      </w:r>
    </w:p>
    <w:p>
      <w:pPr>
        <w:pStyle w:val="Normal42"/>
        <w:spacing w:line="60" w:lineRule="exact"/>
      </w:pPr>
      <w:r>
        <w:pict>
          <v:line id="_x0000_s1178" style="position:absolute;z-index:251796480" from="0,2pt" to="512pt,2pt" strokecolor="#009ddb" strokeweight="2pt">
            <v:stroke linestyle="single"/>
            <w10:wrap type="topAndBottom"/>
          </v:line>
        </w:pict>
      </w:r>
    </w:p>
    <w:p>
      <w:pPr>
        <w:pStyle w:val="Normal42"/>
      </w:pPr>
    </w:p>
    <w:p>
      <w:pPr>
        <w:pStyle w:val="Normal42"/>
        <w:keepNext w:val="0"/>
        <w:spacing w:before="240" w:after="0" w:line="260" w:lineRule="atLeast"/>
        <w:ind w:left="0" w:right="0" w:firstLine="0"/>
        <w:jc w:val="both"/>
      </w:pPr>
      <w:hyperlink r:id="rId700" w:history="1">
        <w:r>
          <w:rPr>
            <w:rFonts w:ascii="arial" w:eastAsia="arial" w:hAnsi="arial" w:cs="arial"/>
            <w:b w:val="0"/>
            <w:i/>
            <w:strike w:val="0"/>
            <w:color w:val="0077CC"/>
            <w:sz w:val="20"/>
            <w:u w:val="single"/>
            <w:vertAlign w:val="baseline"/>
          </w:rPr>
          <w:t>Link to Image</w:t>
        </w:r>
      </w:hyperlink>
    </w:p>
    <w:p>
      <w:pPr>
        <w:pStyle w:val="Normal42"/>
        <w:keepNext w:val="0"/>
        <w:spacing w:before="240" w:after="0" w:line="260" w:lineRule="atLeast"/>
        <w:ind w:left="0" w:right="0" w:firstLine="0"/>
        <w:jc w:val="both"/>
      </w:pPr>
      <w:hyperlink r:id="rId701" w:history="1">
        <w:r>
          <w:rPr>
            <w:rFonts w:ascii="arial" w:eastAsia="arial" w:hAnsi="arial" w:cs="arial"/>
            <w:b w:val="0"/>
            <w:i/>
            <w:strike w:val="0"/>
            <w:color w:val="0077CC"/>
            <w:sz w:val="20"/>
            <w:u w:val="single"/>
            <w:vertAlign w:val="baseline"/>
          </w:rPr>
          <w:t>Link to Story</w:t>
        </w:r>
      </w:hyperlink>
    </w:p>
    <w:p>
      <w:pPr>
        <w:pStyle w:val="Normal4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divorce rumours : Amid ongoing divorce rumors with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former US President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was spotted alone again, attending inauguration weekend dinner party at Stephen Starr's Osteria Mozza in Washington. A report by Page Six revealed that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joined a small group at the dinner, which included President Biden's White House Chief of Staff, Jeff Zients, who arrived shortly after him.Donald Trump inauguration LIVE Sources said that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's arrival at the restaurant caught many by surprise as he made his way upstairs to the event, as reported by Page Six.</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has been intense speculation amid netizens and in the media after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missed ex-US President Jimmy Carter's funeral on January 9, and will also be skipping US President-elect Donald Trump's inauguration on January 20.</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Also Read | TikTok Ban Live Updates: TikTok restores service in US, thanks Trump for access Watch video of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entering dinner party</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and Michelle ObamaMichelle and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 met in 1989 while working at a law firm in Chicago. They got married in 1992 and have two daughters: Malia, born in 1998, and Sasha, born in 2001.</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Also Read | Trump reflects on viral moment with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'We probably do like each other' What sparked divorce speculation between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and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?The speculations gained steam as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missed Carter's funeral and announced she would skip Trump's inauguration on January 20. Notably, at Carter's funeral,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sat beside Trump and former Presidents George W Bush and Bill Clinton.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Recently in a statement shared by The Associated Press, the Office of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and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confirmed the former president's attendance, but announced, "Former first lady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will not attend the upcoming inauguration." No reason was provided for her decision to skip the event.</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'Happy Birthday to the Love of My Life'Amid the ongoing divorce rumors,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on January 17 posted a photo on X wishing Michelle a happy birthday, calling her the"love of his life." He wrote,"Happy birthday to the love of my life,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You fill every room with warmth, wisdom, humor, and grace - and you look good doing it. I'm so lucky to be able to take on life's adventures with you. Love you!"MENAFN20012025007365015876ID1109107051</w:t>
      </w:r>
    </w:p>
    <w:p>
      <w:pPr>
        <w:pStyle w:val="Normal42"/>
        <w:keepNext/>
        <w:spacing w:before="240" w:after="0" w:line="340" w:lineRule="atLeast"/>
        <w:ind w:left="0" w:right="0" w:firstLine="0"/>
        <w:jc w:val="left"/>
      </w:pPr>
      <w:bookmarkStart w:id="125" w:name="Classification_40"/>
      <w:bookmarkEnd w:id="125"/>
      <w:r>
        <w:rPr>
          <w:rFonts w:ascii="arial" w:eastAsia="arial" w:hAnsi="arial" w:cs="arial"/>
          <w:b/>
          <w:i w:val="0"/>
          <w:strike w:val="0"/>
          <w:noProof w:val="0"/>
          <w:color w:val="000000"/>
          <w:position w:val="0"/>
          <w:sz w:val="28"/>
          <w:u w:val="none"/>
          <w:vertAlign w:val="baseline"/>
        </w:rPr>
        <w:t>Classification</w:t>
      </w:r>
    </w:p>
    <w:p>
      <w:pPr>
        <w:pStyle w:val="Normal42"/>
        <w:spacing w:line="60" w:lineRule="exact"/>
      </w:pPr>
      <w:r>
        <w:pict>
          <v:line id="_x0000_s1179" style="position:absolute;z-index:251797504" from="0,2pt" to="512pt,2pt" strokecolor="#009ddb" strokeweight="2pt">
            <v:stroke linestyle="single"/>
            <w10:wrap type="topAndBottom"/>
          </v:line>
        </w:pict>
      </w:r>
    </w:p>
    <w:p>
      <w:pPr>
        <w:pStyle w:val="Normal42"/>
        <w:spacing w:line="120" w:lineRule="exact"/>
      </w:pPr>
    </w:p>
    <w:p>
      <w:pPr>
        <w:pStyle w:val="Normal4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GOSSIP &amp; RUMORS (92%); COOKING &amp; ENTERTAINING (91%); US PRESIDENTS (91%); TRUMP'S FIRST 100 DAYS (90%);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'S FIRST 100 DAYS (89%); PHOTO &amp; VIDEO SHARING (89%); SOCIAL MEDIA REGULATION &amp; POLICY (73%); TIKTOK BAN (68%)</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PHOTO &amp; VIDEO SHARING (89%); RESTAURANTS (77%); SOCIAL MEDIA REGULATION &amp; POLICY (73%); PRESS AGENCY RELEASES (72%); TIKTOK BAN (68%)</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(94%);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(91%); DONALD TRUMP (90%); JOE BIDEN (79%); JIMMY CARTER (78%); BILL CLINTON (58%); GEORGE W BUSH (58%)</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(94%)</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5, 2025</w:t>
      </w:r>
    </w:p>
    <w:p>
      <w:pPr>
        <w:pStyle w:val="Normal42"/>
      </w:pPr>
    </w:p>
    <w:p>
      <w:pPr>
        <w:pStyle w:val="Normal42"/>
        <w:ind w:left="200"/>
        <w:sectPr>
          <w:type w:val="continuous"/>
          <w:pgMar w:top="840" w:right="1000" w:bottom="840" w:left="1000" w:header="400" w:footer="400"/>
          <w:pgNumType w:fmt="decimal"/>
          <w:cols w:space="720"/>
        </w:sectPr>
      </w:pPr>
      <w:r>
        <w:br/>
      </w:r>
      <w:r>
        <w:pict>
          <v:line id="_x0000_s1180" style="position:absolute;z-index:251798528" from="0,10pt" to="512pt,10pt" strokecolor="black" strokeweight="1pt">
            <v:stroke linestyle="single"/>
          </v:line>
        </w:pict>
      </w:r>
      <w:r>
        <w:rPr>
          <w:rFonts w:ascii="arial" w:eastAsia="arial" w:hAnsi="arial" w:cs="arial"/>
          <w:b/>
          <w:color w:val="767676"/>
          <w:sz w:val="16"/>
        </w:rPr>
        <w:t>End of Document</w:t>
      </w:r>
    </w:p>
    <w:p>
      <w:pPr>
        <w:pStyle w:val="Normal43"/>
        <w:sectPr>
          <w:headerReference w:type="even" r:id="rId702"/>
          <w:headerReference w:type="default" r:id="rId703"/>
          <w:footerReference w:type="even" r:id="rId704"/>
          <w:footerReference w:type="default" r:id="rId705"/>
          <w:headerReference w:type="first" r:id="rId706"/>
          <w:footerReference w:type="first" r:id="rId707"/>
          <w:pgSz w:w="12240" w:h="15840"/>
          <w:pgMar w:top="840" w:right="1000" w:bottom="840" w:left="1000" w:header="400" w:footer="400"/>
          <w:pgNumType w:fmt="decimal"/>
          <w:cols w:space="720"/>
          <w:titlePg w:val="0"/>
        </w:sectPr>
      </w:pPr>
    </w:p>
    <w:p>
      <w:pPr>
        <w:pStyle w:val="Normal43"/>
      </w:pPr>
    </w:p>
    <w:p>
      <w:pPr>
        <w:pStyle w:val="Heading141"/>
        <w:keepNext w:val="0"/>
        <w:spacing w:after="200" w:line="340" w:lineRule="atLeast"/>
        <w:ind w:left="0" w:right="0" w:firstLine="0"/>
        <w:jc w:val="center"/>
      </w:pPr>
      <w:hyperlink r:id="rId708" w:history="1">
        <w:r>
          <w:rPr>
            <w:rFonts w:ascii="arial" w:eastAsia="arial" w:hAnsi="arial" w:cs="arial"/>
            <w:b/>
            <w:i/>
            <w:strike w:val="0"/>
            <w:color w:val="0077CC"/>
            <w:sz w:val="28"/>
            <w:u w:val="single"/>
            <w:vertAlign w:val="baseline"/>
          </w:rPr>
          <w:t xml:space="preserve">Are Rumours About </w:t>
        </w:r>
      </w:hyperlink>
      <w:hyperlink r:id="rId709" w:history="1">
        <w:r>
          <w:rPr>
            <w:rFonts w:ascii="arial" w:eastAsia="arial" w:hAnsi="arial" w:cs="arial"/>
            <w:b/>
            <w:i/>
            <w:strike w:val="0"/>
            <w:color w:val="0077CC"/>
            <w:sz w:val="28"/>
            <w:u w:val="single"/>
            <w:vertAlign w:val="baseline"/>
          </w:rPr>
          <w:t>Barack</w:t>
        </w:r>
      </w:hyperlink>
      <w:hyperlink r:id="rId710" w:history="1">
        <w:r>
          <w:rPr>
            <w:rFonts w:ascii="arial" w:eastAsia="arial" w:hAnsi="arial" w:cs="arial"/>
            <w:b/>
            <w:i/>
            <w:strike w:val="0"/>
            <w:color w:val="0077CC"/>
            <w:sz w:val="28"/>
            <w:u w:val="single"/>
            <w:vertAlign w:val="baseline"/>
          </w:rPr>
          <w:t xml:space="preserve"> </w:t>
        </w:r>
      </w:hyperlink>
      <w:hyperlink r:id="rId711" w:history="1">
        <w:r>
          <w:rPr>
            <w:rFonts w:ascii="arial" w:eastAsia="arial" w:hAnsi="arial" w:cs="arial"/>
            <w:b/>
            <w:i/>
            <w:strike w:val="0"/>
            <w:color w:val="0077CC"/>
            <w:sz w:val="28"/>
            <w:u w:val="single"/>
            <w:vertAlign w:val="baseline"/>
          </w:rPr>
          <w:t>Obama</w:t>
        </w:r>
      </w:hyperlink>
      <w:hyperlink r:id="rId712" w:history="1">
        <w:r>
          <w:rPr>
            <w:rFonts w:ascii="arial" w:eastAsia="arial" w:hAnsi="arial" w:cs="arial"/>
            <w:b/>
            <w:i/>
            <w:strike w:val="0"/>
            <w:color w:val="0077CC"/>
            <w:sz w:val="28"/>
            <w:u w:val="single"/>
            <w:vertAlign w:val="baseline"/>
          </w:rPr>
          <w:t xml:space="preserve"> Dating Jennifer Aniston True? Friends Star Clears Air WATCH</w:t>
        </w:r>
      </w:hyperlink>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MENAFN - Business &amp; Finance News (English)</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25, 2025 Saturday</w:t>
      </w:r>
    </w:p>
    <w:p>
      <w:pPr>
        <w:pStyle w:val="Normal43"/>
        <w:keepNext w:val="0"/>
        <w:spacing w:after="0" w:line="240" w:lineRule="atLeast"/>
        <w:ind w:right="0"/>
        <w:jc w:val="both"/>
      </w:pPr>
      <w:bookmarkStart w:id="126" w:name="Bookmark_43"/>
      <w:bookmarkEnd w:id="126"/>
    </w:p>
    <w:p>
      <w:pPr>
        <w:pStyle w:val="Normal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MENAFN.COM All Rights Reserved</w:t>
      </w:r>
    </w:p>
    <w:p>
      <w:pPr>
        <w:pStyle w:val="Normal43"/>
        <w:keepNext w:val="0"/>
        <w:spacing w:before="120" w:after="0" w:line="220" w:lineRule="atLeast"/>
        <w:ind w:left="0" w:right="0" w:firstLine="0"/>
        <w:jc w:val="left"/>
      </w:pPr>
      <w:r>
        <w:br/>
      </w:r>
      <w:r>
        <w:pict>
          <v:shape id="_x0000_i1181" type="#_x0000_t75" style="width:187.48pt;height:37.5pt">
            <v:imagedata r:id="rId401" o:title=""/>
          </v:shape>
        </w:pic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284 words</w:t>
      </w:r>
    </w:p>
    <w:p>
      <w:pPr>
        <w:pStyle w:val="Normal43"/>
        <w:keepNext/>
        <w:spacing w:before="240" w:after="0" w:line="340" w:lineRule="atLeast"/>
        <w:ind w:left="0" w:right="0" w:firstLine="0"/>
        <w:jc w:val="left"/>
      </w:pPr>
      <w:bookmarkStart w:id="127" w:name="Body_41"/>
      <w:bookmarkEnd w:id="127"/>
      <w:r>
        <w:rPr>
          <w:rFonts w:ascii="arial" w:eastAsia="arial" w:hAnsi="arial" w:cs="arial"/>
          <w:b/>
          <w:i w:val="0"/>
          <w:strike w:val="0"/>
          <w:noProof w:val="0"/>
          <w:color w:val="000000"/>
          <w:position w:val="0"/>
          <w:sz w:val="28"/>
          <w:u w:val="none"/>
          <w:vertAlign w:val="baseline"/>
        </w:rPr>
        <w:t>Body</w:t>
      </w:r>
    </w:p>
    <w:p>
      <w:pPr>
        <w:pStyle w:val="Normal43"/>
        <w:spacing w:line="60" w:lineRule="exact"/>
      </w:pPr>
      <w:r>
        <w:pict>
          <v:line id="_x0000_s1182" style="position:absolute;z-index:251799552" from="0,2pt" to="512pt,2pt" strokecolor="#009ddb" strokeweight="2pt">
            <v:stroke linestyle="single"/>
            <w10:wrap type="topAndBottom"/>
          </v:line>
        </w:pict>
      </w:r>
    </w:p>
    <w:p>
      <w:pPr>
        <w:pStyle w:val="Normal43"/>
      </w:pPr>
    </w:p>
    <w:p>
      <w:pPr>
        <w:pStyle w:val="Normal43"/>
        <w:keepNext w:val="0"/>
        <w:spacing w:before="240" w:after="0" w:line="260" w:lineRule="atLeast"/>
        <w:ind w:left="0" w:right="0" w:firstLine="0"/>
        <w:jc w:val="both"/>
      </w:pPr>
      <w:hyperlink r:id="rId713" w:history="1">
        <w:r>
          <w:rPr>
            <w:rFonts w:ascii="arial" w:eastAsia="arial" w:hAnsi="arial" w:cs="arial"/>
            <w:b w:val="0"/>
            <w:i/>
            <w:strike w:val="0"/>
            <w:color w:val="0077CC"/>
            <w:sz w:val="20"/>
            <w:u w:val="single"/>
            <w:vertAlign w:val="baseline"/>
          </w:rPr>
          <w:t>Link to Image</w:t>
        </w:r>
      </w:hyperlink>
    </w:p>
    <w:p>
      <w:pPr>
        <w:pStyle w:val="Normal43"/>
        <w:keepNext w:val="0"/>
        <w:spacing w:before="240" w:after="0" w:line="260" w:lineRule="atLeast"/>
        <w:ind w:left="0" w:right="0" w:firstLine="0"/>
        <w:jc w:val="both"/>
      </w:pPr>
      <w:hyperlink r:id="rId714" w:history="1">
        <w:r>
          <w:rPr>
            <w:rFonts w:ascii="arial" w:eastAsia="arial" w:hAnsi="arial" w:cs="arial"/>
            <w:b w:val="0"/>
            <w:i/>
            <w:strike w:val="0"/>
            <w:color w:val="0077CC"/>
            <w:sz w:val="20"/>
            <w:u w:val="single"/>
            <w:vertAlign w:val="baseline"/>
          </w:rPr>
          <w:t>Link to Story</w:t>
        </w:r>
      </w:hyperlink>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rumors about a possible separation between former US President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and his wife,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spread on social media, speculation has also emerged regarding a supposed affair between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and Friends star Jennifer Aniston. Also Read | Is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dating Jennifer Aniston? Leaked message 'confirms' rumours Jennifer Aniston addressed the rumor back in October on Jimmy Kimmel Live! show. The Friends star was first seen stumped as Kimmel showed her a copy of In Touch magazine with a cover story titled "The Truth About Jen &amp;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all the calls you get from your publicist where you're just like 'Oh, no, what's it gonna be?' or you get an email saying some cheesy tabloid is gonna make up a story-and then it's that. I was not mad at it."</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Also Read | What were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&amp; Bush talking about at Trump's inauguration? Lip reader reveals When Kimmel asked if there was any truth to the gossip, Aniston responded, saying,"That's absolutely untrue."</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show, the actress said that she had met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once, and know"Michelle more than him."</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to this, Aniston's representative also clarified that she does not maintain any"personal friendship" with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though she"is a fan," as per several media reports.</w:t>
      </w:r>
    </w:p>
    <w:p>
      <w:pPr>
        <w:pStyle w:val="Normal4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 Michelle divorce rumoursSpeculation about a potential divorce between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and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grew after the former First Lady missed Carter's funeral and did not attend Donald Trump's inauguration on January 20. Social media was filled with pep</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Michelle and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met in 1989 while working at a law firm in Chicago. They got married in 1992 and have two daughters, Malia and Sasha.MENAFN25012025007365015876ID1109127727</w:t>
      </w:r>
    </w:p>
    <w:p>
      <w:pPr>
        <w:pStyle w:val="Normal43"/>
        <w:keepNext/>
        <w:spacing w:before="240" w:after="0" w:line="340" w:lineRule="atLeast"/>
        <w:ind w:left="0" w:right="0" w:firstLine="0"/>
        <w:jc w:val="left"/>
      </w:pPr>
      <w:bookmarkStart w:id="128" w:name="Classification_41"/>
      <w:bookmarkEnd w:id="128"/>
      <w:r>
        <w:rPr>
          <w:rFonts w:ascii="arial" w:eastAsia="arial" w:hAnsi="arial" w:cs="arial"/>
          <w:b/>
          <w:i w:val="0"/>
          <w:strike w:val="0"/>
          <w:noProof w:val="0"/>
          <w:color w:val="000000"/>
          <w:position w:val="0"/>
          <w:sz w:val="28"/>
          <w:u w:val="none"/>
          <w:vertAlign w:val="baseline"/>
        </w:rPr>
        <w:t>Classification</w:t>
      </w:r>
    </w:p>
    <w:p>
      <w:pPr>
        <w:pStyle w:val="Normal43"/>
        <w:spacing w:line="60" w:lineRule="exact"/>
      </w:pPr>
      <w:r>
        <w:pict>
          <v:line id="_x0000_s1183" style="position:absolute;z-index:251800576" from="0,2pt" to="512pt,2pt" strokecolor="#009ddb" strokeweight="2pt">
            <v:stroke linestyle="single"/>
            <w10:wrap type="topAndBottom"/>
          </v:line>
        </w:pict>
      </w:r>
    </w:p>
    <w:p>
      <w:pPr>
        <w:pStyle w:val="Normal43"/>
        <w:spacing w:line="120" w:lineRule="exact"/>
      </w:pPr>
    </w:p>
    <w:p>
      <w:pPr>
        <w:pStyle w:val="Normal4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COURTSHIP &amp; DATING (90%); GOSSIP &amp; RUMORS (90%); INTERPERSONAL RELATIONSHIPS (78%); MARRIAGE (78%);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'S FIRST 100 DAYS (78%); TRUMP'S FIRST 100 DAYS (78%); US PRESIDENTS (78%)</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CONFIDENTIAL INFORMATION LEAKS (73%)</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(93%); JENNIFER ANISTON (91%);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(89%); DONALD TRUMP (58%)</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(79%)</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5, 2025</w:t>
      </w:r>
    </w:p>
    <w:p>
      <w:pPr>
        <w:pStyle w:val="Normal43"/>
      </w:pPr>
    </w:p>
    <w:p>
      <w:pPr>
        <w:pStyle w:val="Normal43"/>
        <w:ind w:left="200"/>
        <w:sectPr>
          <w:type w:val="continuous"/>
          <w:pgMar w:top="840" w:right="1000" w:bottom="840" w:left="1000" w:header="400" w:footer="400"/>
          <w:pgNumType w:fmt="decimal"/>
          <w:cols w:space="720"/>
        </w:sectPr>
      </w:pPr>
      <w:r>
        <w:br/>
      </w:r>
      <w:r>
        <w:pict>
          <v:line id="_x0000_s1184" style="position:absolute;z-index:251801600" from="0,10pt" to="512pt,10pt" strokecolor="black" strokeweight="1pt">
            <v:stroke linestyle="single"/>
          </v:line>
        </w:pict>
      </w:r>
      <w:r>
        <w:rPr>
          <w:rFonts w:ascii="arial" w:eastAsia="arial" w:hAnsi="arial" w:cs="arial"/>
          <w:b/>
          <w:color w:val="767676"/>
          <w:sz w:val="16"/>
        </w:rPr>
        <w:t>End of Document</w:t>
      </w:r>
    </w:p>
    <w:p>
      <w:pPr>
        <w:pStyle w:val="Normal44"/>
        <w:sectPr>
          <w:headerReference w:type="even" r:id="rId715"/>
          <w:headerReference w:type="default" r:id="rId716"/>
          <w:footerReference w:type="even" r:id="rId717"/>
          <w:footerReference w:type="default" r:id="rId718"/>
          <w:headerReference w:type="first" r:id="rId719"/>
          <w:footerReference w:type="first" r:id="rId720"/>
          <w:pgSz w:w="12240" w:h="15840"/>
          <w:pgMar w:top="840" w:right="1000" w:bottom="840" w:left="1000" w:header="400" w:footer="400"/>
          <w:pgNumType w:fmt="decimal"/>
          <w:cols w:space="720"/>
          <w:titlePg w:val="0"/>
        </w:sectPr>
      </w:pPr>
    </w:p>
    <w:p>
      <w:pPr>
        <w:pStyle w:val="Normal44"/>
      </w:pPr>
    </w:p>
    <w:p>
      <w:pPr>
        <w:pStyle w:val="Heading142"/>
        <w:keepNext w:val="0"/>
        <w:spacing w:after="200" w:line="340" w:lineRule="atLeast"/>
        <w:ind w:left="0" w:right="0" w:firstLine="0"/>
        <w:jc w:val="center"/>
      </w:pPr>
      <w:hyperlink r:id="rId721" w:history="1">
        <w:r>
          <w:rPr>
            <w:rFonts w:ascii="arial" w:eastAsia="arial" w:hAnsi="arial" w:cs="arial"/>
            <w:b/>
            <w:i/>
            <w:strike w:val="0"/>
            <w:color w:val="0077CC"/>
            <w:sz w:val="28"/>
            <w:u w:val="single"/>
            <w:vertAlign w:val="baseline"/>
          </w:rPr>
          <w:t xml:space="preserve">Michelle </w:t>
        </w:r>
      </w:hyperlink>
      <w:hyperlink r:id="rId722" w:history="1">
        <w:r>
          <w:rPr>
            <w:rFonts w:ascii="arial" w:eastAsia="arial" w:hAnsi="arial" w:cs="arial"/>
            <w:b/>
            <w:i/>
            <w:strike w:val="0"/>
            <w:color w:val="0077CC"/>
            <w:sz w:val="28"/>
            <w:u w:val="single"/>
            <w:vertAlign w:val="baseline"/>
          </w:rPr>
          <w:t>Obama</w:t>
        </w:r>
      </w:hyperlink>
      <w:hyperlink r:id="rId723" w:history="1">
        <w:r>
          <w:rPr>
            <w:rFonts w:ascii="arial" w:eastAsia="arial" w:hAnsi="arial" w:cs="arial"/>
            <w:b/>
            <w:i/>
            <w:strike w:val="0"/>
            <w:color w:val="0077CC"/>
            <w:sz w:val="28"/>
            <w:u w:val="single"/>
            <w:vertAlign w:val="baseline"/>
          </w:rPr>
          <w:t xml:space="preserve"> addresses divorce rumours with </w:t>
        </w:r>
      </w:hyperlink>
      <w:hyperlink r:id="rId724" w:history="1">
        <w:r>
          <w:rPr>
            <w:rFonts w:ascii="arial" w:eastAsia="arial" w:hAnsi="arial" w:cs="arial"/>
            <w:b/>
            <w:i/>
            <w:strike w:val="0"/>
            <w:color w:val="0077CC"/>
            <w:sz w:val="28"/>
            <w:u w:val="single"/>
            <w:vertAlign w:val="baseline"/>
          </w:rPr>
          <w:t>Barack</w:t>
        </w:r>
      </w:hyperlink>
      <w:hyperlink r:id="rId725" w:history="1">
        <w:r>
          <w:rPr>
            <w:rFonts w:ascii="arial" w:eastAsia="arial" w:hAnsi="arial" w:cs="arial"/>
            <w:b/>
            <w:i/>
            <w:strike w:val="0"/>
            <w:color w:val="0077CC"/>
            <w:sz w:val="28"/>
            <w:u w:val="single"/>
            <w:vertAlign w:val="baseline"/>
          </w:rPr>
          <w:t xml:space="preserve"> </w:t>
        </w:r>
      </w:hyperlink>
      <w:hyperlink r:id="rId726" w:history="1">
        <w:r>
          <w:rPr>
            <w:rFonts w:ascii="arial" w:eastAsia="arial" w:hAnsi="arial" w:cs="arial"/>
            <w:b/>
            <w:i/>
            <w:strike w:val="0"/>
            <w:color w:val="0077CC"/>
            <w:sz w:val="28"/>
            <w:u w:val="single"/>
            <w:vertAlign w:val="baseline"/>
          </w:rPr>
          <w:t>Obama</w:t>
        </w:r>
      </w:hyperlink>
      <w:hyperlink r:id="rId727" w:history="1">
        <w:r>
          <w:rPr>
            <w:rFonts w:ascii="arial" w:eastAsia="arial" w:hAnsi="arial" w:cs="arial"/>
            <w:b/>
            <w:i/>
            <w:strike w:val="0"/>
            <w:color w:val="0077CC"/>
            <w:sz w:val="28"/>
            <w:u w:val="single"/>
            <w:vertAlign w:val="baseline"/>
          </w:rPr>
          <w:t>: 'I chose to do what was best for me'</w:t>
        </w:r>
      </w:hyperlink>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Hindustan Times</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9, 2025 Wednesday</w:t>
      </w:r>
    </w:p>
    <w:p>
      <w:pPr>
        <w:pStyle w:val="Normal44"/>
        <w:keepNext w:val="0"/>
        <w:spacing w:after="0" w:line="240" w:lineRule="atLeast"/>
        <w:ind w:right="0"/>
        <w:jc w:val="both"/>
      </w:pPr>
      <w:bookmarkStart w:id="129" w:name="Bookmark_44"/>
      <w:bookmarkEnd w:id="129"/>
    </w:p>
    <w:p>
      <w:pPr>
        <w:pStyle w:val="Normal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HT Media Ltd. All Rights Reserved</w:t>
      </w:r>
    </w:p>
    <w:p>
      <w:pPr>
        <w:pStyle w:val="Normal44"/>
        <w:keepNext w:val="0"/>
        <w:spacing w:before="120" w:after="0" w:line="220" w:lineRule="atLeast"/>
        <w:ind w:left="0" w:right="0" w:firstLine="0"/>
        <w:jc w:val="left"/>
      </w:pPr>
      <w:r>
        <w:br/>
      </w:r>
      <w:r>
        <w:pict>
          <v:shape id="_x0000_i1185" type="#_x0000_t75" style="width:15.19pt;height:15.19pt">
            <v:imagedata r:id="rId728" o:title=""/>
          </v:shape>
        </w:pic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426 words</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India </w:t>
      </w:r>
    </w:p>
    <w:p>
      <w:pPr>
        <w:pStyle w:val="Normal44"/>
        <w:keepNext/>
        <w:spacing w:before="240" w:after="0" w:line="340" w:lineRule="atLeast"/>
        <w:ind w:left="0" w:right="0" w:firstLine="0"/>
        <w:jc w:val="left"/>
      </w:pPr>
      <w:bookmarkStart w:id="130" w:name="Body_42"/>
      <w:bookmarkEnd w:id="130"/>
      <w:r>
        <w:rPr>
          <w:rFonts w:ascii="arial" w:eastAsia="arial" w:hAnsi="arial" w:cs="arial"/>
          <w:b/>
          <w:i w:val="0"/>
          <w:strike w:val="0"/>
          <w:noProof w:val="0"/>
          <w:color w:val="000000"/>
          <w:position w:val="0"/>
          <w:sz w:val="28"/>
          <w:u w:val="none"/>
          <w:vertAlign w:val="baseline"/>
        </w:rPr>
        <w:t>Body</w:t>
      </w:r>
    </w:p>
    <w:p>
      <w:pPr>
        <w:pStyle w:val="Normal44"/>
        <w:spacing w:line="60" w:lineRule="exact"/>
      </w:pPr>
      <w:r>
        <w:pict>
          <v:line id="_x0000_s1186" style="position:absolute;z-index:251802624" from="0,2pt" to="512pt,2pt" strokecolor="#009ddb" strokeweight="2pt">
            <v:stroke linestyle="single"/>
            <w10:wrap type="topAndBottom"/>
          </v:line>
        </w:pic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India, April 9 -- Former US First Lady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has addressed rumours that she and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are divorcing, revealing that she decided to take a step back from the spotlight which led to her skipping several events. Her husband, former US president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was seen attending several US government events alone, sparking separation rumours.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on Sophia Bush's "Work in Progress" podcast,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said that her choice to step back was seen as a reflection of their marriage.</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interesting thing is that when I say 'no,' for the most part, people are like, 'I get it,' and I'm OK. And that's the thing that we as women struggle with - disappointing people. So much so that people, they couldn't even fathom that I was making a choice for myself, that they had to assume that my husband and I are divorcing," a report by Page Six quoted her as saying.</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Laughing off the idea of ending her marriage, she said that she was just "a grown woman making a set of decisions for herself."</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that's what society does to us. We actually finally start going, 'What am I doing? Who am I doing this for?' And if it doesn't fit into the sort of stereotype of what people think we should do, then it gets labeled as something negative and horrible," she added.</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explained that after being done with the White House duties and with her two daughters now grown up, she has more freedom to decide how to spend her time.</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get to look at my calendar, which I did this year. It was a real big example of me, myself, looking at something that I was supposed to do, you know, without naming names, and I chose to do what was best for me. Not what I had to do, not what other people wanted me to do, and between you and me, that was an important test for me just as a woman, as an independent person. Because, like all women, I operate from guilt," she said.</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could likely be a reference to her absence at high-profile events like President Trump's inauguration and President Jimmy Carter's funeral which were attended by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alone.</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Michelle's comments come days after her husband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admitted that he "was in a deep deficit with [his] wife." "I have been trying to dig myself out of that hole by doing occasionally fun things," he said.</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(Also read: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photobombs family cherry blossom pics in Washington DC: 'My bad...')</w:t>
      </w:r>
    </w:p>
    <w:p>
      <w:pPr>
        <w:pStyle w:val="Normal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Published by HT Digital Content Services with permission from Hindustan Times. For any query with respect to this article or any other content requirement, please contact Editor at </w:t>
      </w:r>
      <w:hyperlink r:id="rId729" w:history="1">
        <w:r>
          <w:rPr>
            <w:rFonts w:ascii="arial" w:eastAsia="arial" w:hAnsi="arial" w:cs="arial"/>
            <w:b w:val="0"/>
            <w:i/>
            <w:strike w:val="0"/>
            <w:noProof w:val="0"/>
            <w:color w:val="0077CC"/>
            <w:position w:val="0"/>
            <w:sz w:val="20"/>
            <w:u w:val="single"/>
            <w:vertAlign w:val="baseline"/>
          </w:rPr>
          <w:t>contentservices@htdigital.in</w:t>
        </w:r>
      </w:hyperlink>
    </w:p>
    <w:p>
      <w:pPr>
        <w:pStyle w:val="Normal44"/>
        <w:keepNext/>
        <w:spacing w:before="240" w:after="0" w:line="340" w:lineRule="atLeast"/>
        <w:ind w:left="0" w:right="0" w:firstLine="0"/>
        <w:jc w:val="left"/>
      </w:pPr>
      <w:bookmarkStart w:id="131" w:name="Classification_42"/>
      <w:bookmarkEnd w:id="131"/>
      <w:r>
        <w:rPr>
          <w:rFonts w:ascii="arial" w:eastAsia="arial" w:hAnsi="arial" w:cs="arial"/>
          <w:b/>
          <w:i w:val="0"/>
          <w:strike w:val="0"/>
          <w:noProof w:val="0"/>
          <w:color w:val="000000"/>
          <w:position w:val="0"/>
          <w:sz w:val="28"/>
          <w:u w:val="none"/>
          <w:vertAlign w:val="baseline"/>
        </w:rPr>
        <w:t>Classification</w:t>
      </w:r>
    </w:p>
    <w:p>
      <w:pPr>
        <w:pStyle w:val="Normal44"/>
        <w:spacing w:line="60" w:lineRule="exact"/>
      </w:pPr>
      <w:r>
        <w:pict>
          <v:line id="_x0000_s1187" style="position:absolute;z-index:251803648" from="0,2pt" to="512pt,2pt" strokecolor="#009ddb" strokeweight="2pt">
            <v:stroke linestyle="single"/>
            <w10:wrap type="topAndBottom"/>
          </v:line>
        </w:pict>
      </w:r>
    </w:p>
    <w:p>
      <w:pPr>
        <w:pStyle w:val="Normal44"/>
        <w:spacing w:line="120" w:lineRule="exact"/>
      </w:pPr>
    </w:p>
    <w:p>
      <w:pPr>
        <w:pStyle w:val="Normal4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GOSSIP &amp; RUMORS (91%); MARRIAGE (90%); US FEDERAL GOVERNMENT (77%); TRUMP'S FIRST 100 DAYS (72%)</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MEDIA CONTENT (78%); PODCASTING (56%)</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(91%);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(89%); DONALD TRUMP (58%); JIMMY CARTER (57%)</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WASHINGTON DC, USA (79%); UNITED STATES (93%); INDIA (91%)</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9, 2025</w:t>
      </w:r>
    </w:p>
    <w:p>
      <w:pPr>
        <w:pStyle w:val="Normal44"/>
      </w:pPr>
    </w:p>
    <w:p>
      <w:pPr>
        <w:pStyle w:val="Normal44"/>
        <w:ind w:left="200"/>
        <w:sectPr>
          <w:type w:val="continuous"/>
          <w:pgMar w:top="840" w:right="1000" w:bottom="840" w:left="1000" w:header="400" w:footer="400"/>
          <w:pgNumType w:fmt="decimal"/>
          <w:cols w:space="720"/>
        </w:sectPr>
      </w:pPr>
      <w:r>
        <w:br/>
      </w:r>
      <w:r>
        <w:pict>
          <v:line id="_x0000_s1188" style="position:absolute;z-index:251804672" from="0,10pt" to="512pt,10pt" strokecolor="black" strokeweight="1pt">
            <v:stroke linestyle="single"/>
          </v:line>
        </w:pict>
      </w:r>
      <w:r>
        <w:rPr>
          <w:rFonts w:ascii="arial" w:eastAsia="arial" w:hAnsi="arial" w:cs="arial"/>
          <w:b/>
          <w:color w:val="767676"/>
          <w:sz w:val="16"/>
        </w:rPr>
        <w:t>End of Document</w:t>
      </w:r>
    </w:p>
    <w:p>
      <w:pPr>
        <w:pStyle w:val="Normal45"/>
        <w:sectPr>
          <w:headerReference w:type="even" r:id="rId730"/>
          <w:headerReference w:type="default" r:id="rId731"/>
          <w:footerReference w:type="even" r:id="rId732"/>
          <w:footerReference w:type="default" r:id="rId733"/>
          <w:headerReference w:type="first" r:id="rId734"/>
          <w:footerReference w:type="first" r:id="rId735"/>
          <w:pgSz w:w="12240" w:h="15840"/>
          <w:pgMar w:top="840" w:right="1000" w:bottom="840" w:left="1000" w:header="400" w:footer="400"/>
          <w:pgNumType w:fmt="decimal"/>
          <w:cols w:space="720"/>
          <w:titlePg w:val="0"/>
        </w:sectPr>
      </w:pPr>
    </w:p>
    <w:p>
      <w:pPr>
        <w:pStyle w:val="Normal45"/>
      </w:pPr>
    </w:p>
    <w:p>
      <w:pPr>
        <w:pStyle w:val="Heading143"/>
        <w:keepNext w:val="0"/>
        <w:spacing w:after="200" w:line="340" w:lineRule="atLeast"/>
        <w:ind w:left="0" w:right="0" w:firstLine="0"/>
        <w:jc w:val="center"/>
      </w:pPr>
      <w:hyperlink r:id="rId736" w:history="1">
        <w:r>
          <w:rPr>
            <w:rFonts w:ascii="arial" w:eastAsia="arial" w:hAnsi="arial" w:cs="arial"/>
            <w:b/>
            <w:i/>
            <w:strike w:val="0"/>
            <w:color w:val="0077CC"/>
            <w:sz w:val="28"/>
            <w:u w:val="single"/>
            <w:vertAlign w:val="baseline"/>
          </w:rPr>
          <w:t>Barack</w:t>
        </w:r>
      </w:hyperlink>
      <w:hyperlink r:id="rId737" w:history="1">
        <w:r>
          <w:rPr>
            <w:rFonts w:ascii="arial" w:eastAsia="arial" w:hAnsi="arial" w:cs="arial"/>
            <w:b/>
            <w:i/>
            <w:strike w:val="0"/>
            <w:color w:val="0077CC"/>
            <w:sz w:val="28"/>
            <w:u w:val="single"/>
            <w:vertAlign w:val="baseline"/>
          </w:rPr>
          <w:t xml:space="preserve"> </w:t>
        </w:r>
      </w:hyperlink>
      <w:hyperlink r:id="rId738" w:history="1">
        <w:r>
          <w:rPr>
            <w:rFonts w:ascii="arial" w:eastAsia="arial" w:hAnsi="arial" w:cs="arial"/>
            <w:b/>
            <w:i/>
            <w:strike w:val="0"/>
            <w:color w:val="0077CC"/>
            <w:sz w:val="28"/>
            <w:u w:val="single"/>
            <w:vertAlign w:val="baseline"/>
          </w:rPr>
          <w:t>Obama</w:t>
        </w:r>
      </w:hyperlink>
      <w:hyperlink r:id="rId739" w:history="1">
        <w:r>
          <w:rPr>
            <w:rFonts w:ascii="arial" w:eastAsia="arial" w:hAnsi="arial" w:cs="arial"/>
            <w:b/>
            <w:i/>
            <w:strike w:val="0"/>
            <w:color w:val="0077CC"/>
            <w:sz w:val="28"/>
            <w:u w:val="single"/>
            <w:vertAlign w:val="baseline"/>
          </w:rPr>
          <w:t xml:space="preserve"> Admits to Marital Strain Due to His Political Career</w:t>
        </w:r>
      </w:hyperlink>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Everything Urban + RadioScope</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8, 2025 Tuesday 7:00 PM EST</w:t>
      </w:r>
    </w:p>
    <w:p>
      <w:pPr>
        <w:pStyle w:val="Normal45"/>
        <w:keepNext w:val="0"/>
        <w:spacing w:after="0" w:line="240" w:lineRule="atLeast"/>
        <w:ind w:right="0"/>
        <w:jc w:val="both"/>
      </w:pPr>
      <w:bookmarkStart w:id="132" w:name="Bookmark_45"/>
      <w:bookmarkEnd w:id="132"/>
    </w:p>
    <w:p>
      <w:pPr>
        <w:pStyle w:val="Normal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45"/>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2025 Everything Urban + RadioScope </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436 words</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Ny MaGee</w:t>
      </w:r>
    </w:p>
    <w:p>
      <w:pPr>
        <w:pStyle w:val="Normal45"/>
        <w:keepNext/>
        <w:spacing w:before="240" w:after="0" w:line="340" w:lineRule="atLeast"/>
        <w:ind w:left="0" w:right="0" w:firstLine="0"/>
        <w:jc w:val="left"/>
      </w:pPr>
      <w:bookmarkStart w:id="133" w:name="Body_43"/>
      <w:bookmarkEnd w:id="133"/>
      <w:r>
        <w:rPr>
          <w:rFonts w:ascii="arial" w:eastAsia="arial" w:hAnsi="arial" w:cs="arial"/>
          <w:b/>
          <w:i w:val="0"/>
          <w:strike w:val="0"/>
          <w:noProof w:val="0"/>
          <w:color w:val="000000"/>
          <w:position w:val="0"/>
          <w:sz w:val="28"/>
          <w:u w:val="none"/>
          <w:vertAlign w:val="baseline"/>
        </w:rPr>
        <w:t>Body</w:t>
      </w:r>
    </w:p>
    <w:p>
      <w:pPr>
        <w:pStyle w:val="Normal45"/>
        <w:spacing w:line="60" w:lineRule="exact"/>
      </w:pPr>
      <w:r>
        <w:pict>
          <v:line id="_x0000_s1189" style="position:absolute;z-index:251805696" from="0,2pt" to="512pt,2pt" strokecolor="#009ddb" strokeweight="2pt">
            <v:stroke linestyle="single"/>
            <w10:wrap type="topAndBottom"/>
          </v:line>
        </w:pict>
      </w:r>
    </w:p>
    <w:p>
      <w:pPr>
        <w:pStyle w:val="Normal45"/>
      </w:pPr>
    </w:p>
    <w:p>
      <w:pPr>
        <w:pStyle w:val="Normal4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April 8th, 2025 ( </w:t>
      </w:r>
      <w:hyperlink r:id="rId740" w:history="1">
        <w:r>
          <w:rPr>
            <w:rFonts w:ascii="arial" w:eastAsia="arial" w:hAnsi="arial" w:cs="arial"/>
            <w:b w:val="0"/>
            <w:i/>
            <w:strike w:val="0"/>
            <w:noProof w:val="0"/>
            <w:color w:val="0077CC"/>
            <w:position w:val="0"/>
            <w:sz w:val="20"/>
            <w:u w:val="single"/>
            <w:vertAlign w:val="baseline"/>
          </w:rPr>
          <w:t>Everything Urban + RadioScope</w:t>
        </w:r>
      </w:hyperlink>
      <w:r>
        <w:rPr>
          <w:rFonts w:ascii="arial" w:eastAsia="arial" w:hAnsi="arial" w:cs="arial"/>
          <w:b w:val="0"/>
          <w:i w:val="0"/>
          <w:strike w:val="0"/>
          <w:noProof w:val="0"/>
          <w:color w:val="000000"/>
          <w:position w:val="0"/>
          <w:sz w:val="20"/>
          <w:u w:val="none"/>
          <w:vertAlign w:val="baseline"/>
        </w:rPr>
        <w:t xml:space="preserve">  - Delivered by  </w:t>
      </w:r>
      <w:hyperlink r:id="rId741"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4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and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 via Grok</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President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recently shed light on the toll his political career has taken on his marriage to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even as the couple continues to face persistent rumors about their relationship.</w:t>
      </w:r>
    </w:p>
    <w:p>
      <w:pPr>
        <w:pStyle w:val="Normal4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with Hamilton College President Steven Tepper on Thursday,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admitted, 'I was in a deep deficit with my wife,' according to the  </w:t>
      </w:r>
      <w:hyperlink r:id="rId742" w:history="1">
        <w:r>
          <w:rPr>
            <w:rFonts w:ascii="arial" w:eastAsia="arial" w:hAnsi="arial" w:cs="arial"/>
            <w:b w:val="0"/>
            <w:i/>
            <w:strike w:val="0"/>
            <w:noProof w:val="0"/>
            <w:color w:val="0077CC"/>
            <w:position w:val="0"/>
            <w:sz w:val="20"/>
            <w:u w:val="single"/>
            <w:vertAlign w:val="baseline"/>
          </w:rPr>
          <w:t xml:space="preserve">Daily Beast. The confession comes as </w:t>
        </w:r>
      </w:hyperlink>
      <w:hyperlink r:id="rId743" w:history="1">
        <w:r>
          <w:rPr>
            <w:rFonts w:ascii="arial" w:eastAsia="arial" w:hAnsi="arial" w:cs="arial"/>
            <w:b/>
            <w:i/>
            <w:strike w:val="0"/>
            <w:noProof w:val="0"/>
            <w:color w:val="0077CC"/>
            <w:position w:val="0"/>
            <w:sz w:val="20"/>
            <w:u w:val="single"/>
            <w:vertAlign w:val="baseline"/>
          </w:rPr>
          <w:t>Barack</w:t>
        </w:r>
      </w:hyperlink>
      <w:hyperlink r:id="rId744" w:history="1">
        <w:r>
          <w:rPr>
            <w:rFonts w:ascii="arial" w:eastAsia="arial" w:hAnsi="arial" w:cs="arial"/>
            <w:b w:val="0"/>
            <w:i/>
            <w:strike w:val="0"/>
            <w:noProof w:val="0"/>
            <w:color w:val="0077CC"/>
            <w:position w:val="0"/>
            <w:sz w:val="20"/>
            <w:u w:val="single"/>
            <w:vertAlign w:val="baseline"/>
          </w:rPr>
          <w:t xml:space="preserve"> has been spotted attending various events solo, fueling speculation about the state of their union. However, insiders have brushed off divorce rumors, insisting that Michelle is simply embracing a new chapter of life outside the political spotlight of Washington, D.C.</w:t>
        </w:r>
      </w:hyperlink>
    </w:p>
    <w:p>
      <w:pPr>
        <w:pStyle w:val="Normal4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acknowledged the strain his two terms in office, spanning 2009 to 2017, placed on their partnership. 'So I have been trying to dig myself out of that hole by doing occasionally fun things,' he told Tepper, hinting at efforts to rekindle joy in their relationship.</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Michelle has also addressed the challenges of their high-profile life, offering her perspective during a taping of her new podcast, IMO with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and Craig Robinson, at SXSW. Speaking openly about navigating rumors and negativity, the 61-year-old former first lady reflected on how she and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have weathered public scrutiny.</w:t>
      </w:r>
    </w:p>
    <w:p>
      <w:pPr>
        <w:pStyle w:val="Normal4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always ask me and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how did we stay hopeful in, not just the eight years that we were in the White House, but beyond?' she said, as reported by  </w:t>
      </w:r>
      <w:hyperlink r:id="rId745" w:history="1">
        <w:r>
          <w:rPr>
            <w:rFonts w:ascii="arial" w:eastAsia="arial" w:hAnsi="arial" w:cs="arial"/>
            <w:b w:val="0"/>
            <w:i/>
            <w:strike w:val="0"/>
            <w:noProof w:val="0"/>
            <w:color w:val="0077CC"/>
            <w:position w:val="0"/>
            <w:sz w:val="20"/>
            <w:u w:val="single"/>
            <w:vertAlign w:val="baseline"/>
          </w:rPr>
          <w:t>PEOPLE.</w:t>
        </w:r>
      </w:hyperlink>
      <w:hyperlink r:id="rId746" w:history="1">
        <w:r>
          <w:rPr>
            <w:rFonts w:ascii="arial" w:eastAsia="arial" w:hAnsi="arial" w:cs="arial"/>
            <w:b/>
            <w:i/>
            <w:strike w:val="0"/>
            <w:noProof w:val="0"/>
            <w:color w:val="0077CC"/>
            <w:position w:val="0"/>
            <w:sz w:val="20"/>
            <w:u w:val="single"/>
            <w:vertAlign w:val="baseline"/>
          </w:rPr>
          <w:t>Barack</w:t>
        </w:r>
      </w:hyperlink>
      <w:hyperlink r:id="rId747" w:history="1">
        <w:r>
          <w:rPr>
            <w:rFonts w:ascii="arial" w:eastAsia="arial" w:hAnsi="arial" w:cs="arial"/>
            <w:b w:val="0"/>
            <w:i/>
            <w:strike w:val="0"/>
            <w:noProof w:val="0"/>
            <w:color w:val="0077CC"/>
            <w:position w:val="0"/>
            <w:sz w:val="20"/>
            <w:u w:val="single"/>
            <w:vertAlign w:val="baseline"/>
          </w:rPr>
          <w:t xml:space="preserve"> and Michelle </w:t>
        </w:r>
      </w:hyperlink>
      <w:hyperlink r:id="rId748" w:history="1">
        <w:r>
          <w:rPr>
            <w:rFonts w:ascii="arial" w:eastAsia="arial" w:hAnsi="arial" w:cs="arial"/>
            <w:b/>
            <w:i/>
            <w:strike w:val="0"/>
            <w:noProof w:val="0"/>
            <w:color w:val="0077CC"/>
            <w:position w:val="0"/>
            <w:sz w:val="20"/>
            <w:u w:val="single"/>
            <w:vertAlign w:val="baseline"/>
          </w:rPr>
          <w:t>Obama</w:t>
        </w:r>
      </w:hyperlink>
      <w:hyperlink r:id="rId749" w:history="1">
        <w:r>
          <w:rPr>
            <w:rFonts w:ascii="arial" w:eastAsia="arial" w:hAnsi="arial" w:cs="arial"/>
            <w:b w:val="0"/>
            <w:i/>
            <w:strike w:val="0"/>
            <w:noProof w:val="0"/>
            <w:color w:val="0077CC"/>
            <w:position w:val="0"/>
            <w:sz w:val="20"/>
            <w:u w:val="single"/>
            <w:vertAlign w:val="baseline"/>
          </w:rPr>
          <w:t xml:space="preserve"> at 2024 DNC - GettyImages</w:t>
        </w:r>
      </w:hyperlink>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Michelle didn't shy away from listing the barrage of rumors that have plagued them over the years. 'Because, let me tell you, there was a lot of negative energy flipping our way - a lot of rumors, a lot of gossip, a lot of, you know, my husband wasn't born in this country we weren't patriotic, he didn't get into Harvard,' she added.</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these attacks, Michelle emphasized their resilience, crediting their ability to tune out the noise-a practice they've passed down to their daughters, Malia, 26, and Sasha, 23.</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through it all, what kept us sane - and we tried to instill this in our daughters - is, you cannot live through social media,' she stated, revealing she has never 'once looked at a comment section.'</w:t>
      </w:r>
    </w:p>
    <w:p>
      <w:pPr>
        <w:pStyle w:val="Normal4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MORE FROM EURWEB.COM: </w:t>
      </w:r>
      <w:hyperlink r:id="rId750" w:history="1">
        <w:r>
          <w:rPr>
            <w:rFonts w:ascii="arial" w:eastAsia="arial" w:hAnsi="arial" w:cs="arial"/>
            <w:b w:val="0"/>
            <w:i/>
            <w:strike w:val="0"/>
            <w:noProof w:val="0"/>
            <w:color w:val="0077CC"/>
            <w:position w:val="0"/>
            <w:sz w:val="20"/>
            <w:u w:val="single"/>
            <w:vertAlign w:val="baseline"/>
          </w:rPr>
          <w:t xml:space="preserve">Michelle </w:t>
        </w:r>
      </w:hyperlink>
      <w:hyperlink r:id="rId751" w:history="1">
        <w:r>
          <w:rPr>
            <w:rFonts w:ascii="arial" w:eastAsia="arial" w:hAnsi="arial" w:cs="arial"/>
            <w:b/>
            <w:i/>
            <w:strike w:val="0"/>
            <w:noProof w:val="0"/>
            <w:color w:val="0077CC"/>
            <w:position w:val="0"/>
            <w:sz w:val="20"/>
            <w:u w:val="single"/>
            <w:vertAlign w:val="baseline"/>
          </w:rPr>
          <w:t>Obama</w:t>
        </w:r>
      </w:hyperlink>
      <w:hyperlink r:id="rId752" w:history="1">
        <w:r>
          <w:rPr>
            <w:rFonts w:ascii="arial" w:eastAsia="arial" w:hAnsi="arial" w:cs="arial"/>
            <w:b w:val="0"/>
            <w:i/>
            <w:strike w:val="0"/>
            <w:noProof w:val="0"/>
            <w:color w:val="0077CC"/>
            <w:position w:val="0"/>
            <w:sz w:val="20"/>
            <w:u w:val="single"/>
            <w:vertAlign w:val="baseline"/>
          </w:rPr>
          <w:t xml:space="preserve"> Opens Up About Marriage Gossip and Protecting Daughters from Public Scrutiny</w:t>
        </w:r>
      </w:hyperlink>
    </w:p>
    <w:p>
      <w:pPr>
        <w:pStyle w:val="Normal4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Sign up for our Free daily newsletter </w:t>
      </w:r>
      <w:hyperlink r:id="rId753" w:history="1">
        <w:r>
          <w:rPr>
            <w:rFonts w:ascii="arial" w:eastAsia="arial" w:hAnsi="arial" w:cs="arial"/>
            <w:b w:val="0"/>
            <w:i/>
            <w:strike w:val="0"/>
            <w:noProof w:val="0"/>
            <w:color w:val="0077CC"/>
            <w:position w:val="0"/>
            <w:sz w:val="20"/>
            <w:u w:val="single"/>
            <w:vertAlign w:val="baseline"/>
          </w:rPr>
          <w:t>HERE.</w:t>
        </w:r>
      </w:hyperlink>
    </w:p>
    <w:p>
      <w:pPr>
        <w:pStyle w:val="Normal4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post  </w:t>
      </w:r>
      <w:hyperlink r:id="rId754" w:history="1">
        <w:r>
          <w:rPr>
            <w:rFonts w:ascii="arial" w:eastAsia="arial" w:hAnsi="arial" w:cs="arial"/>
            <w:b/>
            <w:i/>
            <w:strike w:val="0"/>
            <w:noProof w:val="0"/>
            <w:color w:val="0077CC"/>
            <w:position w:val="0"/>
            <w:sz w:val="20"/>
            <w:u w:val="single"/>
            <w:vertAlign w:val="baseline"/>
          </w:rPr>
          <w:t>Barack</w:t>
        </w:r>
      </w:hyperlink>
      <w:hyperlink r:id="rId755" w:history="1">
        <w:r>
          <w:rPr>
            <w:rFonts w:ascii="arial" w:eastAsia="arial" w:hAnsi="arial" w:cs="arial"/>
            <w:b w:val="0"/>
            <w:i/>
            <w:strike w:val="0"/>
            <w:noProof w:val="0"/>
            <w:color w:val="0077CC"/>
            <w:position w:val="0"/>
            <w:sz w:val="20"/>
            <w:u w:val="single"/>
            <w:vertAlign w:val="baseline"/>
          </w:rPr>
          <w:t xml:space="preserve"> </w:t>
        </w:r>
      </w:hyperlink>
      <w:hyperlink r:id="rId756" w:history="1">
        <w:r>
          <w:rPr>
            <w:rFonts w:ascii="arial" w:eastAsia="arial" w:hAnsi="arial" w:cs="arial"/>
            <w:b/>
            <w:i/>
            <w:strike w:val="0"/>
            <w:noProof w:val="0"/>
            <w:color w:val="0077CC"/>
            <w:position w:val="0"/>
            <w:sz w:val="20"/>
            <w:u w:val="single"/>
            <w:vertAlign w:val="baseline"/>
          </w:rPr>
          <w:t>Obama</w:t>
        </w:r>
      </w:hyperlink>
      <w:hyperlink r:id="rId757" w:history="1">
        <w:r>
          <w:rPr>
            <w:rFonts w:ascii="arial" w:eastAsia="arial" w:hAnsi="arial" w:cs="arial"/>
            <w:b w:val="0"/>
            <w:i/>
            <w:strike w:val="0"/>
            <w:noProof w:val="0"/>
            <w:color w:val="0077CC"/>
            <w:position w:val="0"/>
            <w:sz w:val="20"/>
            <w:u w:val="single"/>
            <w:vertAlign w:val="baseline"/>
          </w:rPr>
          <w:t xml:space="preserve"> Admits to Marital Strain Due to His Political Career appeared first on</w:t>
        </w:r>
      </w:hyperlink>
      <w:r>
        <w:rPr>
          <w:rFonts w:ascii="arial" w:eastAsia="arial" w:hAnsi="arial" w:cs="arial"/>
          <w:b w:val="0"/>
          <w:i w:val="0"/>
          <w:strike w:val="0"/>
          <w:noProof w:val="0"/>
          <w:color w:val="000000"/>
          <w:position w:val="0"/>
          <w:sz w:val="20"/>
          <w:u w:val="none"/>
          <w:vertAlign w:val="baseline"/>
        </w:rPr>
        <w:t> </w:t>
      </w:r>
      <w:hyperlink r:id="rId758" w:history="1">
        <w:r>
          <w:rPr>
            <w:rFonts w:ascii="arial" w:eastAsia="arial" w:hAnsi="arial" w:cs="arial"/>
            <w:b w:val="0"/>
            <w:i/>
            <w:strike w:val="0"/>
            <w:noProof w:val="0"/>
            <w:color w:val="0077CC"/>
            <w:position w:val="0"/>
            <w:sz w:val="20"/>
            <w:u w:val="single"/>
            <w:vertAlign w:val="baseline"/>
          </w:rPr>
          <w:t>EURweb.</w:t>
        </w:r>
      </w:hyperlink>
    </w:p>
    <w:p>
      <w:pPr>
        <w:pStyle w:val="Normal45"/>
        <w:keepNext w:val="0"/>
        <w:spacing w:before="240" w:after="0" w:line="260" w:lineRule="atLeast"/>
        <w:ind w:left="0" w:right="0" w:firstLine="0"/>
        <w:jc w:val="both"/>
      </w:pPr>
      <w:hyperlink r:id="rId759" w:history="1">
        <w:r>
          <w:rPr>
            <w:rFonts w:ascii="arial" w:eastAsia="arial" w:hAnsi="arial" w:cs="arial"/>
            <w:b w:val="0"/>
            <w:i/>
            <w:strike w:val="0"/>
            <w:color w:val="0077CC"/>
            <w:sz w:val="20"/>
            <w:u w:val="single"/>
            <w:vertAlign w:val="baseline"/>
          </w:rPr>
          <w:t>Link to the original story.</w:t>
        </w:r>
      </w:hyperlink>
    </w:p>
    <w:p>
      <w:pPr>
        <w:pStyle w:val="Normal4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5"/>
        <w:spacing w:line="60" w:lineRule="exact"/>
      </w:pPr>
      <w:r>
        <w:pict>
          <v:line id="_x0000_s1190" style="position:absolute;z-index:251806720" from="0,2pt" to="512pt,2pt" strokecolor="#009ddb" strokeweight="2pt">
            <v:stroke linestyle="single"/>
            <w10:wrap type="topAndBottom"/>
          </v:line>
        </w:pict>
      </w:r>
    </w:p>
    <w:p>
      <w:pPr>
        <w:pStyle w:val="Normal4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45"/>
        <w:keepNext/>
        <w:spacing w:before="240" w:after="0" w:line="340" w:lineRule="atLeast"/>
        <w:ind w:left="0" w:right="0" w:firstLine="0"/>
        <w:jc w:val="left"/>
      </w:pPr>
      <w:bookmarkStart w:id="134" w:name="Classification_43"/>
      <w:bookmarkEnd w:id="134"/>
      <w:r>
        <w:rPr>
          <w:rFonts w:ascii="arial" w:eastAsia="arial" w:hAnsi="arial" w:cs="arial"/>
          <w:b/>
          <w:i w:val="0"/>
          <w:strike w:val="0"/>
          <w:noProof w:val="0"/>
          <w:color w:val="000000"/>
          <w:position w:val="0"/>
          <w:sz w:val="28"/>
          <w:u w:val="none"/>
          <w:vertAlign w:val="baseline"/>
        </w:rPr>
        <w:t>Classification</w:t>
      </w:r>
    </w:p>
    <w:p>
      <w:pPr>
        <w:pStyle w:val="Normal45"/>
        <w:spacing w:line="60" w:lineRule="exact"/>
      </w:pPr>
      <w:r>
        <w:pict>
          <v:line id="_x0000_s1191" style="position:absolute;z-index:251807744" from="0,2pt" to="512pt,2pt" strokecolor="#009ddb" strokeweight="2pt">
            <v:stroke linestyle="single"/>
            <w10:wrap type="topAndBottom"/>
          </v:line>
        </w:pict>
      </w:r>
    </w:p>
    <w:p>
      <w:pPr>
        <w:pStyle w:val="Normal45"/>
        <w:spacing w:line="120" w:lineRule="exact"/>
      </w:pPr>
    </w:p>
    <w:p>
      <w:pPr>
        <w:pStyle w:val="Normal4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100948</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ELECTIONS &amp; POLITICS (90%); GOSSIP &amp; RUMORS (90%); US PRESIDENTS (90%); MARRIAGE (89%); BLOGS &amp; MESSAGE BOARDS (78%); SOCIAL MEDIA (73%); UNIVERSITY ADMINISTRATION (73%); News (%); Top News (%); Urban Living (%); Urban News (%);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BLOGS &amp; MESSAGE BOARDS (78%); PODCASTING (73%); SOCIAL MEDIA (73%)</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(93%);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(93%)</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WASHINGTON DC, USA (79%); UNITED STATES (79%)</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8, 2025</w:t>
      </w:r>
    </w:p>
    <w:p>
      <w:pPr>
        <w:pStyle w:val="Normal45"/>
      </w:pPr>
    </w:p>
    <w:p>
      <w:pPr>
        <w:pStyle w:val="Normal45"/>
        <w:ind w:left="200"/>
        <w:sectPr>
          <w:type w:val="continuous"/>
          <w:pgMar w:top="840" w:right="1000" w:bottom="840" w:left="1000" w:header="400" w:footer="400"/>
          <w:pgNumType w:fmt="decimal"/>
          <w:cols w:space="720"/>
        </w:sectPr>
      </w:pPr>
      <w:r>
        <w:br/>
      </w:r>
      <w:r>
        <w:pict>
          <v:line id="_x0000_s1192" style="position:absolute;z-index:251808768" from="0,10pt" to="512pt,10pt" strokecolor="black" strokeweight="1pt">
            <v:stroke linestyle="single"/>
          </v:line>
        </w:pict>
      </w:r>
      <w:r>
        <w:rPr>
          <w:rFonts w:ascii="arial" w:eastAsia="arial" w:hAnsi="arial" w:cs="arial"/>
          <w:b/>
          <w:color w:val="767676"/>
          <w:sz w:val="16"/>
        </w:rPr>
        <w:t>End of Document</w:t>
      </w:r>
    </w:p>
    <w:p>
      <w:pPr>
        <w:pStyle w:val="Normal46"/>
        <w:sectPr>
          <w:headerReference w:type="even" r:id="rId760"/>
          <w:headerReference w:type="default" r:id="rId761"/>
          <w:footerReference w:type="even" r:id="rId762"/>
          <w:footerReference w:type="default" r:id="rId763"/>
          <w:headerReference w:type="first" r:id="rId764"/>
          <w:footerReference w:type="first" r:id="rId765"/>
          <w:pgSz w:w="12240" w:h="15840"/>
          <w:pgMar w:top="840" w:right="1000" w:bottom="840" w:left="1000" w:header="400" w:footer="400"/>
          <w:pgNumType w:fmt="decimal"/>
          <w:cols w:space="720"/>
          <w:titlePg w:val="0"/>
        </w:sectPr>
      </w:pPr>
    </w:p>
    <w:p>
      <w:pPr>
        <w:pStyle w:val="Normal46"/>
      </w:pPr>
    </w:p>
    <w:p>
      <w:pPr>
        <w:pStyle w:val="Heading144"/>
        <w:keepNext w:val="0"/>
        <w:spacing w:after="200" w:line="340" w:lineRule="atLeast"/>
        <w:ind w:left="0" w:right="0" w:firstLine="0"/>
        <w:jc w:val="center"/>
      </w:pPr>
      <w:hyperlink r:id="rId766" w:history="1">
        <w:r>
          <w:rPr>
            <w:rFonts w:ascii="arial" w:eastAsia="arial" w:hAnsi="arial" w:cs="arial"/>
            <w:b/>
            <w:i/>
            <w:strike w:val="0"/>
            <w:color w:val="0077CC"/>
            <w:sz w:val="28"/>
            <w:u w:val="single"/>
            <w:vertAlign w:val="baseline"/>
          </w:rPr>
          <w:t xml:space="preserve">US presidency: </w:t>
        </w:r>
      </w:hyperlink>
      <w:hyperlink r:id="rId767" w:history="1">
        <w:r>
          <w:rPr>
            <w:rFonts w:ascii="arial" w:eastAsia="arial" w:hAnsi="arial" w:cs="arial"/>
            <w:b/>
            <w:i/>
            <w:strike w:val="0"/>
            <w:color w:val="0077CC"/>
            <w:sz w:val="28"/>
            <w:u w:val="single"/>
            <w:vertAlign w:val="baseline"/>
          </w:rPr>
          <w:t>Barack</w:t>
        </w:r>
      </w:hyperlink>
      <w:hyperlink r:id="rId768" w:history="1">
        <w:r>
          <w:rPr>
            <w:rFonts w:ascii="arial" w:eastAsia="arial" w:hAnsi="arial" w:cs="arial"/>
            <w:b/>
            <w:i/>
            <w:strike w:val="0"/>
            <w:color w:val="0077CC"/>
            <w:sz w:val="28"/>
            <w:u w:val="single"/>
            <w:vertAlign w:val="baseline"/>
          </w:rPr>
          <w:t xml:space="preserve"> </w:t>
        </w:r>
      </w:hyperlink>
      <w:hyperlink r:id="rId769" w:history="1">
        <w:r>
          <w:rPr>
            <w:rFonts w:ascii="arial" w:eastAsia="arial" w:hAnsi="arial" w:cs="arial"/>
            <w:b/>
            <w:i/>
            <w:strike w:val="0"/>
            <w:color w:val="0077CC"/>
            <w:sz w:val="28"/>
            <w:u w:val="single"/>
            <w:vertAlign w:val="baseline"/>
          </w:rPr>
          <w:t>Obama</w:t>
        </w:r>
      </w:hyperlink>
      <w:hyperlink r:id="rId770" w:history="1">
        <w:r>
          <w:rPr>
            <w:rFonts w:ascii="arial" w:eastAsia="arial" w:hAnsi="arial" w:cs="arial"/>
            <w:b/>
            <w:i/>
            <w:strike w:val="0"/>
            <w:color w:val="0077CC"/>
            <w:sz w:val="28"/>
            <w:u w:val="single"/>
            <w:vertAlign w:val="baseline"/>
          </w:rPr>
          <w:t xml:space="preserve"> worked against Kamala Harris after Biden dropped out - Jonathan Allen</w:t>
        </w:r>
      </w:hyperlink>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Post (Nigeria)</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 2025 Wednesday 7:02 AM EST</w:t>
      </w:r>
    </w:p>
    <w:p>
      <w:pPr>
        <w:pStyle w:val="Normal46"/>
        <w:keepNext w:val="0"/>
        <w:spacing w:after="0" w:line="240" w:lineRule="atLeast"/>
        <w:ind w:right="0"/>
        <w:jc w:val="both"/>
      </w:pPr>
      <w:bookmarkStart w:id="135" w:name="Bookmark_46"/>
      <w:bookmarkEnd w:id="135"/>
    </w:p>
    <w:p>
      <w:pPr>
        <w:pStyle w:val="Normal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Daily Post Media Ltd  All Rights Reserved</w:t>
      </w:r>
    </w:p>
    <w:p>
      <w:pPr>
        <w:pStyle w:val="Normal46"/>
        <w:keepNext w:val="0"/>
        <w:spacing w:before="120" w:after="0" w:line="220" w:lineRule="atLeast"/>
        <w:ind w:left="0" w:right="0" w:firstLine="0"/>
        <w:jc w:val="left"/>
      </w:pPr>
      <w:r>
        <w:br/>
      </w:r>
      <w:r>
        <w:pict>
          <v:shape id="_x0000_i1193" type="#_x0000_t75" style="width:153.77pt;height:27.75pt">
            <v:imagedata r:id="rId771" o:title=""/>
          </v:shape>
        </w:pic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&amp; US POLITICS NEWS</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222 words</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Seun Opejobi</w:t>
      </w:r>
    </w:p>
    <w:p>
      <w:pPr>
        <w:pStyle w:val="Normal46"/>
        <w:keepNext/>
        <w:spacing w:before="240" w:after="0" w:line="340" w:lineRule="atLeast"/>
        <w:ind w:left="0" w:right="0" w:firstLine="0"/>
        <w:jc w:val="left"/>
      </w:pPr>
      <w:bookmarkStart w:id="136" w:name="Body_44"/>
      <w:bookmarkEnd w:id="136"/>
      <w:r>
        <w:rPr>
          <w:rFonts w:ascii="arial" w:eastAsia="arial" w:hAnsi="arial" w:cs="arial"/>
          <w:b/>
          <w:i w:val="0"/>
          <w:strike w:val="0"/>
          <w:noProof w:val="0"/>
          <w:color w:val="000000"/>
          <w:position w:val="0"/>
          <w:sz w:val="28"/>
          <w:u w:val="none"/>
          <w:vertAlign w:val="baseline"/>
        </w:rPr>
        <w:t>Body</w:t>
      </w:r>
    </w:p>
    <w:p>
      <w:pPr>
        <w:pStyle w:val="Normal46"/>
        <w:spacing w:line="60" w:lineRule="exact"/>
      </w:pPr>
      <w:r>
        <w:pict>
          <v:line id="_x0000_s1194" style="position:absolute;z-index:251809792" from="0,2pt" to="512pt,2pt" strokecolor="#009ddb" strokeweight="2pt">
            <v:stroke linestyle="single"/>
            <w10:wrap type="topAndBottom"/>
          </v:line>
        </w:pict>
      </w:r>
    </w:p>
    <w:p>
      <w:pPr>
        <w:pStyle w:val="Normal46"/>
      </w:pPr>
    </w:p>
    <w:p>
      <w:pPr>
        <w:pStyle w:val="Normal46"/>
        <w:keepNext w:val="0"/>
        <w:spacing w:before="240" w:after="0" w:line="260" w:lineRule="atLeast"/>
        <w:ind w:left="0" w:right="0" w:firstLine="0"/>
        <w:jc w:val="both"/>
      </w:pPr>
      <w:hyperlink r:id="rId772" w:history="1">
        <w:r>
          <w:rPr>
            <w:rFonts w:ascii="arial" w:eastAsia="arial" w:hAnsi="arial" w:cs="arial"/>
            <w:b w:val="0"/>
            <w:i/>
            <w:strike w:val="0"/>
            <w:color w:val="0077CC"/>
            <w:sz w:val="20"/>
            <w:u w:val="single"/>
            <w:vertAlign w:val="baseline"/>
          </w:rPr>
          <w:t>Link to Image</w:t>
        </w:r>
      </w:hyperlink>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reporter and author, Jonathan Allen on Tuesday alleged that former United States, US, President,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secretly worked against former Vice President Kamala Harris.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Allen, a senior reporter with NBC News, alleged that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worked against Harris after former President Joe Biden dropped out.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interview with MSNBC, Allen claimed that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advocated for an open primary because he didn't think Harris could win.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absolutely did not think that Joe Biden should continue, according to our sources close to President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 also didn't want Kamala Harris to be the replacement for Biden. He didn't think that she was the best choice for Democrats, and he worked really behind the scenes for a long time to try to have a mini-primary, or an open convention, or a mini-primary leading to an open convention, did not have faith in her ability to win the election.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it turned out, she didn't win, but he was really working against her," he claimed.</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a Democrat had emerged as the party's presidential candidate after Biden stepped down from running for a second term.</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Allen's allegations,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had openly endorsed and campaigned for Harris to emerge as president ahead of Donald Trump.</w:t>
      </w:r>
    </w:p>
    <w:p>
      <w:pPr>
        <w:pStyle w:val="Normal46"/>
        <w:keepNext w:val="0"/>
        <w:spacing w:before="240" w:after="0" w:line="260" w:lineRule="atLeast"/>
        <w:ind w:left="0" w:right="0" w:firstLine="0"/>
        <w:jc w:val="both"/>
      </w:pPr>
      <w:hyperlink r:id="rId773" w:history="1">
        <w:r>
          <w:rPr>
            <w:rFonts w:ascii="arial" w:eastAsia="arial" w:hAnsi="arial" w:cs="arial"/>
            <w:b w:val="0"/>
            <w:i/>
            <w:strike w:val="0"/>
            <w:color w:val="0077CC"/>
            <w:sz w:val="20"/>
            <w:u w:val="single"/>
            <w:vertAlign w:val="baseline"/>
          </w:rPr>
          <w:t xml:space="preserve">US presidency: </w:t>
        </w:r>
      </w:hyperlink>
      <w:hyperlink r:id="rId774" w:history="1">
        <w:r>
          <w:rPr>
            <w:rFonts w:ascii="arial" w:eastAsia="arial" w:hAnsi="arial" w:cs="arial"/>
            <w:b/>
            <w:i/>
            <w:strike w:val="0"/>
            <w:color w:val="0077CC"/>
            <w:sz w:val="20"/>
            <w:u w:val="single"/>
            <w:vertAlign w:val="baseline"/>
          </w:rPr>
          <w:t>Barack</w:t>
        </w:r>
      </w:hyperlink>
      <w:hyperlink r:id="rId775" w:history="1">
        <w:r>
          <w:rPr>
            <w:rFonts w:ascii="arial" w:eastAsia="arial" w:hAnsi="arial" w:cs="arial"/>
            <w:b w:val="0"/>
            <w:i/>
            <w:strike w:val="0"/>
            <w:color w:val="0077CC"/>
            <w:sz w:val="20"/>
            <w:u w:val="single"/>
            <w:vertAlign w:val="baseline"/>
          </w:rPr>
          <w:t xml:space="preserve"> </w:t>
        </w:r>
      </w:hyperlink>
      <w:hyperlink r:id="rId776" w:history="1">
        <w:r>
          <w:rPr>
            <w:rFonts w:ascii="arial" w:eastAsia="arial" w:hAnsi="arial" w:cs="arial"/>
            <w:b/>
            <w:i/>
            <w:strike w:val="0"/>
            <w:color w:val="0077CC"/>
            <w:sz w:val="20"/>
            <w:u w:val="single"/>
            <w:vertAlign w:val="baseline"/>
          </w:rPr>
          <w:t>Obama</w:t>
        </w:r>
      </w:hyperlink>
      <w:hyperlink r:id="rId777" w:history="1">
        <w:r>
          <w:rPr>
            <w:rFonts w:ascii="arial" w:eastAsia="arial" w:hAnsi="arial" w:cs="arial"/>
            <w:b w:val="0"/>
            <w:i/>
            <w:strike w:val="0"/>
            <w:color w:val="0077CC"/>
            <w:sz w:val="20"/>
            <w:u w:val="single"/>
            <w:vertAlign w:val="baseline"/>
          </w:rPr>
          <w:t xml:space="preserve"> worked against Kamala Harris after Biden dropped out - Jonathan Allen</w:t>
        </w:r>
      </w:hyperlink>
    </w:p>
    <w:p>
      <w:pPr>
        <w:pStyle w:val="Normal46"/>
        <w:keepNext/>
        <w:spacing w:before="240" w:after="0" w:line="340" w:lineRule="atLeast"/>
        <w:ind w:left="0" w:right="0" w:firstLine="0"/>
        <w:jc w:val="left"/>
      </w:pPr>
      <w:bookmarkStart w:id="137" w:name="Classification_44"/>
      <w:bookmarkEnd w:id="137"/>
      <w:r>
        <w:rPr>
          <w:rFonts w:ascii="arial" w:eastAsia="arial" w:hAnsi="arial" w:cs="arial"/>
          <w:b/>
          <w:i w:val="0"/>
          <w:strike w:val="0"/>
          <w:noProof w:val="0"/>
          <w:color w:val="000000"/>
          <w:position w:val="0"/>
          <w:sz w:val="28"/>
          <w:u w:val="none"/>
          <w:vertAlign w:val="baseline"/>
        </w:rPr>
        <w:t>Classification</w:t>
      </w:r>
    </w:p>
    <w:p>
      <w:pPr>
        <w:pStyle w:val="Normal46"/>
        <w:spacing w:line="60" w:lineRule="exact"/>
      </w:pPr>
      <w:r>
        <w:pict>
          <v:line id="_x0000_s1195" style="position:absolute;z-index:251810816" from="0,2pt" to="512pt,2pt" strokecolor="#009ddb" strokeweight="2pt">
            <v:stroke linestyle="single"/>
            <w10:wrap type="topAndBottom"/>
          </v:line>
        </w:pict>
      </w:r>
    </w:p>
    <w:p>
      <w:pPr>
        <w:pStyle w:val="Normal46"/>
        <w:spacing w:line="120" w:lineRule="exact"/>
      </w:pPr>
    </w:p>
    <w:p>
      <w:pPr>
        <w:pStyle w:val="Normal4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670243881</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BIDEN'S 2024 ELECTION WITHDRAWAL (90%); US DEMOCRATIC PARTY (90%); US PRESIDENTS (90%); CAMPAIGNS &amp; ELECTIONS (78%); ELECTIONS &amp; POLITICS (78%); HEADS OF GOVERNMENT ELECTIONS (78%); INTERVIEWS (78%); POLITICAL CANDIDATES (78%); POLITICAL PARTIES (78%); POLITICS (78%); PRIMARY ELECTIONS (78%); US PRESIDENTIAL CANDIDATES 2008 (78%); US PRESIDENTIAL CANDIDATES 2012 (78%); US PRESIDENTIAL ELECTIONS (78%); WRITERS (78%)</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NBC UNIVERSAL INC (92%)</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NAICS516120 TELEVISION BROADCASTING STATIONS (92%); SIC4833 TELEVISION BROADCASTING STATIONS (92%); WRITERS (78%)</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KAMALA HARRIS (94%); JOE BIDEN (92%);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(91%); DONALD TRUMP (79%)</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(94%); EUROPE (92%); NIGERIA (92%); FRANCE (79%); WESTERN EUROPE (73%); Val d'Oise; United States &amp; France; Americas, Northern America; Europe, Western Europe</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 2025</w:t>
      </w:r>
    </w:p>
    <w:p>
      <w:pPr>
        <w:pStyle w:val="Normal46"/>
      </w:pPr>
    </w:p>
    <w:p>
      <w:pPr>
        <w:pStyle w:val="Normal46"/>
        <w:ind w:left="200"/>
        <w:sectPr>
          <w:type w:val="continuous"/>
          <w:pgMar w:top="840" w:right="1000" w:bottom="840" w:left="1000" w:header="400" w:footer="400"/>
          <w:pgNumType w:fmt="decimal"/>
          <w:cols w:space="720"/>
        </w:sectPr>
      </w:pPr>
      <w:r>
        <w:br/>
      </w:r>
      <w:r>
        <w:pict>
          <v:line id="_x0000_s1196" style="position:absolute;z-index:251811840" from="0,10pt" to="512pt,10pt" strokecolor="black" strokeweight="1pt">
            <v:stroke linestyle="single"/>
          </v:line>
        </w:pict>
      </w:r>
      <w:r>
        <w:rPr>
          <w:rFonts w:ascii="arial" w:eastAsia="arial" w:hAnsi="arial" w:cs="arial"/>
          <w:b/>
          <w:color w:val="767676"/>
          <w:sz w:val="16"/>
        </w:rPr>
        <w:t>End of Document</w:t>
      </w:r>
    </w:p>
    <w:p>
      <w:pPr>
        <w:pStyle w:val="Normal47"/>
        <w:sectPr>
          <w:headerReference w:type="even" r:id="rId778"/>
          <w:headerReference w:type="default" r:id="rId779"/>
          <w:footerReference w:type="even" r:id="rId780"/>
          <w:footerReference w:type="default" r:id="rId781"/>
          <w:headerReference w:type="first" r:id="rId782"/>
          <w:footerReference w:type="first" r:id="rId783"/>
          <w:pgSz w:w="12240" w:h="15840"/>
          <w:pgMar w:top="840" w:right="1000" w:bottom="840" w:left="1000" w:header="400" w:footer="400"/>
          <w:pgNumType w:fmt="decimal"/>
          <w:cols w:space="720"/>
          <w:titlePg w:val="0"/>
        </w:sectPr>
      </w:pPr>
    </w:p>
    <w:p>
      <w:pPr>
        <w:pStyle w:val="Normal47"/>
      </w:pPr>
    </w:p>
    <w:p>
      <w:pPr>
        <w:pStyle w:val="Heading145"/>
        <w:keepNext w:val="0"/>
        <w:spacing w:after="200" w:line="340" w:lineRule="atLeast"/>
        <w:ind w:left="0" w:right="0" w:firstLine="0"/>
        <w:jc w:val="center"/>
      </w:pPr>
      <w:hyperlink r:id="rId784" w:history="1">
        <w:r>
          <w:rPr>
            <w:rFonts w:ascii="arial" w:eastAsia="arial" w:hAnsi="arial" w:cs="arial"/>
            <w:b/>
            <w:i/>
            <w:strike w:val="0"/>
            <w:color w:val="0077CC"/>
            <w:sz w:val="28"/>
            <w:u w:val="single"/>
            <w:vertAlign w:val="baseline"/>
          </w:rPr>
          <w:t xml:space="preserve">Rumors of </w:t>
        </w:r>
      </w:hyperlink>
      <w:hyperlink r:id="rId785" w:history="1">
        <w:r>
          <w:rPr>
            <w:rFonts w:ascii="arial" w:eastAsia="arial" w:hAnsi="arial" w:cs="arial"/>
            <w:b/>
            <w:i/>
            <w:strike w:val="0"/>
            <w:color w:val="0077CC"/>
            <w:sz w:val="28"/>
            <w:u w:val="single"/>
            <w:vertAlign w:val="baseline"/>
          </w:rPr>
          <w:t>Barack</w:t>
        </w:r>
      </w:hyperlink>
      <w:hyperlink r:id="rId786" w:history="1">
        <w:r>
          <w:rPr>
            <w:rFonts w:ascii="arial" w:eastAsia="arial" w:hAnsi="arial" w:cs="arial"/>
            <w:b/>
            <w:i/>
            <w:strike w:val="0"/>
            <w:color w:val="0077CC"/>
            <w:sz w:val="28"/>
            <w:u w:val="single"/>
            <w:vertAlign w:val="baseline"/>
          </w:rPr>
          <w:t xml:space="preserve"> </w:t>
        </w:r>
      </w:hyperlink>
      <w:hyperlink r:id="rId787" w:history="1">
        <w:r>
          <w:rPr>
            <w:rFonts w:ascii="arial" w:eastAsia="arial" w:hAnsi="arial" w:cs="arial"/>
            <w:b/>
            <w:i/>
            <w:strike w:val="0"/>
            <w:color w:val="0077CC"/>
            <w:sz w:val="28"/>
            <w:u w:val="single"/>
            <w:vertAlign w:val="baseline"/>
          </w:rPr>
          <w:t>Obama</w:t>
        </w:r>
      </w:hyperlink>
      <w:hyperlink r:id="rId788" w:history="1">
        <w:r>
          <w:rPr>
            <w:rFonts w:ascii="arial" w:eastAsia="arial" w:hAnsi="arial" w:cs="arial"/>
            <w:b/>
            <w:i/>
            <w:strike w:val="0"/>
            <w:color w:val="0077CC"/>
            <w:sz w:val="28"/>
            <w:u w:val="single"/>
            <w:vertAlign w:val="baseline"/>
          </w:rPr>
          <w:t>'s divorce grow due to his alleged affair with Jennifer Aniston</w:t>
        </w:r>
      </w:hyperlink>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24, 2025 Friday</w:t>
      </w:r>
    </w:p>
    <w:p>
      <w:pPr>
        <w:pStyle w:val="Normal47"/>
        <w:keepNext w:val="0"/>
        <w:spacing w:after="0" w:line="240" w:lineRule="atLeast"/>
        <w:ind w:right="0"/>
        <w:jc w:val="both"/>
      </w:pPr>
      <w:bookmarkStart w:id="138" w:name="Bookmark_47"/>
      <w:bookmarkEnd w:id="138"/>
    </w:p>
    <w:p>
      <w:pPr>
        <w:pStyle w:val="Normal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pStyle w:val="Normal47"/>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47"/>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CE Noticias Financieras All Rights Reserved</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371 words</w:t>
      </w:r>
    </w:p>
    <w:p>
      <w:pPr>
        <w:pStyle w:val="Normal47"/>
        <w:keepNext/>
        <w:spacing w:before="240" w:after="0" w:line="340" w:lineRule="atLeast"/>
        <w:ind w:left="0" w:right="0" w:firstLine="0"/>
        <w:jc w:val="left"/>
      </w:pPr>
      <w:bookmarkStart w:id="139" w:name="Body_45"/>
      <w:bookmarkEnd w:id="139"/>
      <w:r>
        <w:rPr>
          <w:rFonts w:ascii="arial" w:eastAsia="arial" w:hAnsi="arial" w:cs="arial"/>
          <w:b/>
          <w:i w:val="0"/>
          <w:strike w:val="0"/>
          <w:noProof w:val="0"/>
          <w:color w:val="000000"/>
          <w:position w:val="0"/>
          <w:sz w:val="28"/>
          <w:u w:val="none"/>
          <w:vertAlign w:val="baseline"/>
        </w:rPr>
        <w:t>Body</w:t>
      </w:r>
    </w:p>
    <w:p>
      <w:pPr>
        <w:pStyle w:val="Normal47"/>
        <w:spacing w:line="60" w:lineRule="exact"/>
      </w:pPr>
      <w:r>
        <w:pict>
          <v:line id="_x0000_s1197" style="position:absolute;z-index:251812864" from="0,2pt" to="512pt,2pt" strokecolor="#009ddb" strokeweight="2pt">
            <v:stroke linestyle="single"/>
            <w10:wrap type="topAndBottom"/>
          </v:line>
        </w:pict>
      </w:r>
    </w:p>
    <w:p>
      <w:pPr>
        <w:pStyle w:val="Normal47"/>
      </w:pPr>
    </w:p>
    <w:p>
      <w:pPr>
        <w:pStyle w:val="Normal4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Mexico City</w:t>
      </w:r>
      <w:r>
        <w:rPr>
          <w:rFonts w:ascii="arial" w:eastAsia="arial" w:hAnsi="arial" w:cs="arial"/>
          <w:b w:val="0"/>
          <w:i w:val="0"/>
          <w:strike w:val="0"/>
          <w:noProof w:val="0"/>
          <w:color w:val="000000"/>
          <w:position w:val="0"/>
          <w:sz w:val="20"/>
          <w:u w:val="none"/>
          <w:vertAlign w:val="baseline"/>
        </w:rPr>
        <w:t xml:space="preserve">- For several days the marriage between former President </w:t>
      </w:r>
      <w:r>
        <w:rPr>
          <w:rFonts w:ascii="arial" w:eastAsia="arial" w:hAnsi="arial" w:cs="arial"/>
          <w:b/>
          <w:i/>
          <w:strike w:val="0"/>
          <w:noProof w:val="0"/>
          <w:color w:val="000000"/>
          <w:position w:val="0"/>
          <w:sz w:val="20"/>
          <w:u w:val="single"/>
          <w:vertAlign w:val="baseline"/>
        </w:rPr>
        <w:t>Barack</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i w:val="0"/>
          <w:strike w:val="0"/>
          <w:noProof w:val="0"/>
          <w:color w:val="000000"/>
          <w:position w:val="0"/>
          <w:sz w:val="20"/>
          <w:u w:val="none"/>
          <w:vertAlign w:val="baseline"/>
        </w:rPr>
        <w:t xml:space="preserve"> and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has been the talk of the town, because there are strong rumors that they are separated and will soon </w:t>
      </w:r>
      <w:r>
        <w:rPr>
          <w:rFonts w:ascii="arial" w:eastAsia="arial" w:hAnsi="arial" w:cs="arial"/>
          <w:b/>
          <w:i w:val="0"/>
          <w:strike w:val="0"/>
          <w:noProof w:val="0"/>
          <w:color w:val="000000"/>
          <w:position w:val="0"/>
          <w:sz w:val="20"/>
          <w:u w:val="none"/>
          <w:vertAlign w:val="baseline"/>
        </w:rPr>
        <w:t>announce their divorce</w:t>
      </w:r>
      <w:r>
        <w:rPr>
          <w:rFonts w:ascii="arial" w:eastAsia="arial" w:hAnsi="arial" w:cs="arial"/>
          <w:b w:val="0"/>
          <w:i w:val="0"/>
          <w:strike w:val="0"/>
          <w:noProof w:val="0"/>
          <w:color w:val="000000"/>
          <w:position w:val="0"/>
          <w:sz w:val="20"/>
          <w:u w:val="none"/>
          <w:vertAlign w:val="baseline"/>
        </w:rPr>
        <w:t>. The news includes an alleged third party in discord, none other than</w:t>
      </w:r>
      <w:r>
        <w:rPr>
          <w:rFonts w:ascii="arial" w:eastAsia="arial" w:hAnsi="arial" w:cs="arial"/>
          <w:b/>
          <w:i w:val="0"/>
          <w:strike w:val="0"/>
          <w:noProof w:val="0"/>
          <w:color w:val="000000"/>
          <w:position w:val="0"/>
          <w:sz w:val="20"/>
          <w:u w:val="none"/>
          <w:vertAlign w:val="baseline"/>
        </w:rPr>
        <w:t xml:space="preserve"> Jennifer Aniston</w:t>
      </w:r>
      <w:r>
        <w:rPr>
          <w:rFonts w:ascii="arial" w:eastAsia="arial" w:hAnsi="arial" w:cs="arial"/>
          <w:b w:val="0"/>
          <w:i w:val="0"/>
          <w:strike w:val="0"/>
          <w:noProof w:val="0"/>
          <w:color w:val="000000"/>
          <w:position w:val="0"/>
          <w:sz w:val="20"/>
          <w:u w:val="none"/>
          <w:vertAlign w:val="baseline"/>
        </w:rPr>
        <w:t>.</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Speculations regarding an alleged divorce have grown especially after the former first lady did not attend </w:t>
      </w:r>
      <w:r>
        <w:rPr>
          <w:rFonts w:ascii="arial" w:eastAsia="arial" w:hAnsi="arial" w:cs="arial"/>
          <w:b/>
          <w:i w:val="0"/>
          <w:strike w:val="0"/>
          <w:noProof w:val="0"/>
          <w:color w:val="000000"/>
          <w:position w:val="0"/>
          <w:sz w:val="20"/>
          <w:u w:val="none"/>
          <w:vertAlign w:val="baseline"/>
        </w:rPr>
        <w:t>Jimmy Carter'</w:t>
      </w:r>
      <w:r>
        <w:rPr>
          <w:rFonts w:ascii="arial" w:eastAsia="arial" w:hAnsi="arial" w:cs="arial"/>
          <w:b w:val="0"/>
          <w:i w:val="0"/>
          <w:strike w:val="0"/>
          <w:noProof w:val="0"/>
          <w:color w:val="000000"/>
          <w:position w:val="0"/>
          <w:sz w:val="20"/>
          <w:u w:val="none"/>
          <w:vertAlign w:val="baseline"/>
        </w:rPr>
        <w:t xml:space="preserve"> s funeral or</w:t>
      </w:r>
      <w:r>
        <w:rPr>
          <w:rFonts w:ascii="arial" w:eastAsia="arial" w:hAnsi="arial" w:cs="arial"/>
          <w:b/>
          <w:i w:val="0"/>
          <w:strike w:val="0"/>
          <w:noProof w:val="0"/>
          <w:color w:val="000000"/>
          <w:position w:val="0"/>
          <w:sz w:val="20"/>
          <w:u w:val="none"/>
          <w:vertAlign w:val="baseline"/>
        </w:rPr>
        <w:t xml:space="preserve"> Donald Trump</w:t>
      </w:r>
      <w:r>
        <w:rPr>
          <w:rFonts w:ascii="arial" w:eastAsia="arial" w:hAnsi="arial" w:cs="arial"/>
          <w:b w:val="0"/>
          <w:i w:val="0"/>
          <w:strike w:val="0"/>
          <w:noProof w:val="0"/>
          <w:color w:val="000000"/>
          <w:position w:val="0"/>
          <w:sz w:val="20"/>
          <w:u w:val="none"/>
          <w:vertAlign w:val="baseline"/>
        </w:rPr>
        <w:t xml:space="preserve"> 's presidential inauguration.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Also, </w:t>
      </w:r>
      <w:r>
        <w:rPr>
          <w:rFonts w:ascii="arial" w:eastAsia="arial" w:hAnsi="arial" w:cs="arial"/>
          <w:b/>
          <w:i w:val="0"/>
          <w:strike w:val="0"/>
          <w:noProof w:val="0"/>
          <w:color w:val="000000"/>
          <w:position w:val="0"/>
          <w:sz w:val="20"/>
          <w:u w:val="none"/>
          <w:vertAlign w:val="baseline"/>
        </w:rPr>
        <w:t xml:space="preserve">Jennifer Aniston </w:t>
      </w:r>
      <w:r>
        <w:rPr>
          <w:rFonts w:ascii="arial" w:eastAsia="arial" w:hAnsi="arial" w:cs="arial"/>
          <w:b w:val="0"/>
          <w:i w:val="0"/>
          <w:strike w:val="0"/>
          <w:noProof w:val="0"/>
          <w:color w:val="000000"/>
          <w:position w:val="0"/>
          <w:sz w:val="20"/>
          <w:u w:val="none"/>
          <w:vertAlign w:val="baseline"/>
        </w:rPr>
        <w:t xml:space="preserve">has become a trend in social networks for being romantically linked to former President </w:t>
      </w:r>
      <w:r>
        <w:rPr>
          <w:rFonts w:ascii="arial" w:eastAsia="arial" w:hAnsi="arial" w:cs="arial"/>
          <w:b/>
          <w:i/>
          <w:strike w:val="0"/>
          <w:noProof w:val="0"/>
          <w:color w:val="000000"/>
          <w:position w:val="0"/>
          <w:sz w:val="20"/>
          <w:u w:val="single"/>
          <w:vertAlign w:val="baseline"/>
        </w:rPr>
        <w:t>Barack</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i w:val="0"/>
          <w:strike w:val="0"/>
          <w:noProof w:val="0"/>
          <w:color w:val="000000"/>
          <w:position w:val="0"/>
          <w:sz w:val="20"/>
          <w:u w:val="none"/>
          <w:vertAlign w:val="baseline"/>
        </w:rPr>
        <w:t>.</w:t>
      </w:r>
    </w:p>
    <w:p>
      <w:pPr>
        <w:pStyle w:val="Normal4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How did the rumor start?</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all started after a user on X claimed that a leaked message from an alleged close friend of the actress</w:t>
      </w:r>
      <w:r>
        <w:rPr>
          <w:rFonts w:ascii="arial" w:eastAsia="arial" w:hAnsi="arial" w:cs="arial"/>
          <w:b/>
          <w:i w:val="0"/>
          <w:strike w:val="0"/>
          <w:noProof w:val="0"/>
          <w:color w:val="000000"/>
          <w:position w:val="0"/>
          <w:sz w:val="20"/>
          <w:u w:val="none"/>
          <w:vertAlign w:val="baseline"/>
        </w:rPr>
        <w:t xml:space="preserve"> confirmed the relationship.</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message claimed that </w:t>
      </w:r>
      <w:r>
        <w:rPr>
          <w:rFonts w:ascii="arial" w:eastAsia="arial" w:hAnsi="arial" w:cs="arial"/>
          <w:b/>
          <w:i w:val="0"/>
          <w:strike w:val="0"/>
          <w:noProof w:val="0"/>
          <w:color w:val="000000"/>
          <w:position w:val="0"/>
          <w:sz w:val="20"/>
          <w:u w:val="none"/>
          <w:vertAlign w:val="baseline"/>
        </w:rPr>
        <w:t>Jennifer Aniston</w:t>
      </w:r>
      <w:r>
        <w:rPr>
          <w:rFonts w:ascii="arial" w:eastAsia="arial" w:hAnsi="arial" w:cs="arial"/>
          <w:b w:val="0"/>
          <w:i w:val="0"/>
          <w:strike w:val="0"/>
          <w:noProof w:val="0"/>
          <w:color w:val="000000"/>
          <w:position w:val="0"/>
          <w:sz w:val="20"/>
          <w:u w:val="none"/>
          <w:vertAlign w:val="baseline"/>
        </w:rPr>
        <w:t xml:space="preserve"> had admitted to having an affair with </w:t>
      </w:r>
      <w:r>
        <w:rPr>
          <w:rFonts w:ascii="arial" w:eastAsia="arial" w:hAnsi="arial" w:cs="arial"/>
          <w:b/>
          <w:i/>
          <w:strike w:val="0"/>
          <w:noProof w:val="0"/>
          <w:color w:val="000000"/>
          <w:position w:val="0"/>
          <w:sz w:val="20"/>
          <w:u w:val="single"/>
          <w:vertAlign w:val="baseline"/>
        </w:rPr>
        <w:t>Barack</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during a casual conversation when she was at a meeting with friends. At the same time, the source pointed out that this alleged romance "is not a secret among her closest friends". However, there is no concrete evidence to support these theories about a love affair or the possible divorce of </w:t>
      </w:r>
      <w:r>
        <w:rPr>
          <w:rFonts w:ascii="arial" w:eastAsia="arial" w:hAnsi="arial" w:cs="arial"/>
          <w:b/>
          <w:i/>
          <w:strike w:val="0"/>
          <w:noProof w:val="0"/>
          <w:color w:val="000000"/>
          <w:position w:val="0"/>
          <w:sz w:val="20"/>
          <w:u w:val="single"/>
          <w:vertAlign w:val="baseline"/>
        </w:rPr>
        <w:t>Barack</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i w:val="0"/>
          <w:strike w:val="0"/>
          <w:noProof w:val="0"/>
          <w:color w:val="000000"/>
          <w:position w:val="0"/>
          <w:sz w:val="20"/>
          <w:u w:val="none"/>
          <w:vertAlign w:val="baseline"/>
        </w:rPr>
        <w:t xml:space="preserve"> and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i w:val="0"/>
          <w:strike w:val="0"/>
          <w:noProof w:val="0"/>
          <w:color w:val="000000"/>
          <w:position w:val="0"/>
          <w:sz w:val="20"/>
          <w:u w:val="none"/>
          <w:vertAlign w:val="baseline"/>
        </w:rPr>
        <w:t>.</w:t>
      </w:r>
      <w:r>
        <w:rPr>
          <w:rFonts w:ascii="arial" w:eastAsia="arial" w:hAnsi="arial" w:cs="arial"/>
          <w:b/>
          <w:i w:val="0"/>
          <w:strike w:val="0"/>
          <w:noProof w:val="0"/>
          <w:color w:val="000000"/>
          <w:position w:val="0"/>
          <w:sz w:val="20"/>
          <w:u w:val="none"/>
          <w:vertAlign w:val="baseline"/>
        </w:rPr>
        <w:t xml:space="preserve">Jennifer Aniston denies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October, actress </w:t>
      </w:r>
      <w:r>
        <w:rPr>
          <w:rFonts w:ascii="arial" w:eastAsia="arial" w:hAnsi="arial" w:cs="arial"/>
          <w:b/>
          <w:i w:val="0"/>
          <w:strike w:val="0"/>
          <w:noProof w:val="0"/>
          <w:color w:val="000000"/>
          <w:position w:val="0"/>
          <w:sz w:val="20"/>
          <w:u w:val="none"/>
          <w:vertAlign w:val="baseline"/>
        </w:rPr>
        <w:t>Jennifer Aniston</w:t>
      </w:r>
      <w:r>
        <w:rPr>
          <w:rFonts w:ascii="arial" w:eastAsia="arial" w:hAnsi="arial" w:cs="arial"/>
          <w:b w:val="0"/>
          <w:i w:val="0"/>
          <w:strike w:val="0"/>
          <w:noProof w:val="0"/>
          <w:color w:val="000000"/>
          <w:position w:val="0"/>
          <w:sz w:val="20"/>
          <w:u w:val="none"/>
          <w:vertAlign w:val="baseline"/>
        </w:rPr>
        <w:t xml:space="preserve"> during an interview on Jimmy Kimmel Live! categorically denied the allegations.</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didn't mind the rumor, but it's absolutely false," Aniston said.</w: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I've only met him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once. I know Michelle more than I know him.</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the rumors have caused a media stir so far there is no solid evidence to support these theories. </w:t>
      </w:r>
      <w:r>
        <w:rPr>
          <w:rFonts w:ascii="arial" w:eastAsia="arial" w:hAnsi="arial" w:cs="arial"/>
          <w:b/>
          <w:i w:val="0"/>
          <w:strike w:val="0"/>
          <w:noProof w:val="0"/>
          <w:color w:val="000000"/>
          <w:position w:val="0"/>
          <w:sz w:val="20"/>
          <w:u w:val="none"/>
          <w:vertAlign w:val="baseline"/>
        </w:rPr>
        <w:t xml:space="preserve">What is known about the alleged divorce between </w:t>
      </w:r>
      <w:r>
        <w:rPr>
          <w:rFonts w:ascii="arial" w:eastAsia="arial" w:hAnsi="arial" w:cs="arial"/>
          <w:b/>
          <w:i/>
          <w:strike w:val="0"/>
          <w:noProof w:val="0"/>
          <w:color w:val="000000"/>
          <w:position w:val="0"/>
          <w:sz w:val="20"/>
          <w:u w:val="single"/>
          <w:vertAlign w:val="baseline"/>
        </w:rPr>
        <w:t>Barack</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i w:val="0"/>
          <w:strike w:val="0"/>
          <w:noProof w:val="0"/>
          <w:color w:val="000000"/>
          <w:position w:val="0"/>
          <w:sz w:val="20"/>
          <w:u w:val="none"/>
          <w:vertAlign w:val="baseline"/>
        </w:rPr>
        <w:t xml:space="preserve"> and Michelle </w:t>
      </w:r>
      <w:r>
        <w:rPr>
          <w:rFonts w:ascii="arial" w:eastAsia="arial" w:hAnsi="arial" w:cs="arial"/>
          <w:b/>
          <w:i/>
          <w:strike w:val="0"/>
          <w:noProof w:val="0"/>
          <w:color w:val="000000"/>
          <w:position w:val="0"/>
          <w:sz w:val="20"/>
          <w:u w:val="single"/>
          <w:vertAlign w:val="baseline"/>
        </w:rPr>
        <w:t>Obama</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Obama</w:t>
      </w:r>
      <w:r>
        <w:rPr>
          <w:rFonts w:ascii="arial" w:eastAsia="arial" w:hAnsi="arial" w:cs="arial"/>
          <w:b/>
          <w:i w:val="0"/>
          <w:strike w:val="0"/>
          <w:noProof w:val="0"/>
          <w:color w:val="000000"/>
          <w:position w:val="0"/>
          <w:sz w:val="20"/>
          <w:u w:val="none"/>
          <w:vertAlign w:val="baseline"/>
        </w:rPr>
        <w:t>'s</w:t>
      </w:r>
      <w:r>
        <w:rPr>
          <w:rFonts w:ascii="arial" w:eastAsia="arial" w:hAnsi="arial" w:cs="arial"/>
          <w:b w:val="0"/>
          <w:i w:val="0"/>
          <w:strike w:val="0"/>
          <w:noProof w:val="0"/>
          <w:color w:val="000000"/>
          <w:position w:val="0"/>
          <w:sz w:val="20"/>
          <w:u w:val="none"/>
          <w:vertAlign w:val="baseline"/>
        </w:rPr>
        <w:t xml:space="preserve"> office has denied to different media that there is any kind of problem in the couple's relationship and assure that the rumors are based only on conjectures without solid foundations.</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midst of rumors of divorce, on </w:t>
      </w:r>
      <w:r>
        <w:rPr>
          <w:rFonts w:ascii="arial" w:eastAsia="arial" w:hAnsi="arial" w:cs="arial"/>
          <w:b/>
          <w:i w:val="0"/>
          <w:strike w:val="0"/>
          <w:noProof w:val="0"/>
          <w:color w:val="000000"/>
          <w:position w:val="0"/>
          <w:sz w:val="20"/>
          <w:u w:val="none"/>
          <w:vertAlign w:val="baseline"/>
        </w:rPr>
        <w:t>January 17</w:t>
      </w:r>
      <w:r>
        <w:rPr>
          <w:rFonts w:ascii="arial" w:eastAsia="arial" w:hAnsi="arial" w:cs="arial"/>
          <w:b w:val="0"/>
          <w:i w:val="0"/>
          <w:strike w:val="0"/>
          <w:noProof w:val="0"/>
          <w:color w:val="000000"/>
          <w:position w:val="0"/>
          <w:sz w:val="20"/>
          <w:u w:val="none"/>
          <w:vertAlign w:val="baseline"/>
        </w:rPr>
        <w:t xml:space="preserve"> the former president shared a romantic message to congratulate his wife Michelle on her birthday.</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Happy birthday to the love of my life,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You fill every room with warmth, wisdom, humor and grace, and you look good doing it. I am so lucky to be able to go on life's adventures with you - I love you!" he wrote.</w:t>
      </w:r>
    </w:p>
    <w:p>
      <w:pPr>
        <w:pStyle w:val="Normal47"/>
        <w:keepNext/>
        <w:spacing w:before="240" w:after="0" w:line="340" w:lineRule="atLeast"/>
        <w:ind w:left="0" w:right="0" w:firstLine="0"/>
        <w:jc w:val="left"/>
      </w:pPr>
      <w:bookmarkStart w:id="140" w:name="Classification_45"/>
      <w:bookmarkEnd w:id="140"/>
      <w:r>
        <w:rPr>
          <w:rFonts w:ascii="arial" w:eastAsia="arial" w:hAnsi="arial" w:cs="arial"/>
          <w:b/>
          <w:i w:val="0"/>
          <w:strike w:val="0"/>
          <w:noProof w:val="0"/>
          <w:color w:val="000000"/>
          <w:position w:val="0"/>
          <w:sz w:val="28"/>
          <w:u w:val="none"/>
          <w:vertAlign w:val="baseline"/>
        </w:rPr>
        <w:t>Classification</w:t>
      </w:r>
    </w:p>
    <w:p>
      <w:pPr>
        <w:pStyle w:val="Normal47"/>
        <w:spacing w:line="60" w:lineRule="exact"/>
      </w:pPr>
      <w:r>
        <w:pict>
          <v:line id="_x0000_s1198" style="position:absolute;z-index:251813888" from="0,2pt" to="512pt,2pt" strokecolor="#009ddb" strokeweight="2pt">
            <v:stroke linestyle="single"/>
            <w10:wrap type="topAndBottom"/>
          </v:line>
        </w:pict>
      </w:r>
    </w:p>
    <w:p>
      <w:pPr>
        <w:pStyle w:val="Normal47"/>
        <w:spacing w:line="120" w:lineRule="exact"/>
      </w:pPr>
    </w:p>
    <w:p>
      <w:pPr>
        <w:pStyle w:val="Normal4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GOSSIP &amp; RUMORS (90%); MARRIAGE (89%);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'S FIRST 100 DAYS (78%); NEGATIVE NEWS (77%); TRENDS (77%); INTERVIEWS (73%); SOCIAL NETWORKING (55%); Internacional (%)</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CONFIDENTIAL INFORMATION LEAKS (72%)</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(92%); JENNIFER ANISTON (90%);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(89%); DONALD TRUMP (58%); JIMMY CARTER (58%)</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MEXICO (79%)</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25, 2025</w:t>
      </w:r>
    </w:p>
    <w:p>
      <w:pPr>
        <w:pStyle w:val="Normal47"/>
      </w:pPr>
    </w:p>
    <w:p>
      <w:pPr>
        <w:pStyle w:val="Normal47"/>
        <w:ind w:left="200"/>
        <w:sectPr>
          <w:type w:val="continuous"/>
          <w:pgMar w:top="840" w:right="1000" w:bottom="840" w:left="1000" w:header="400" w:footer="400"/>
          <w:pgNumType w:fmt="decimal"/>
          <w:cols w:space="720"/>
        </w:sectPr>
      </w:pPr>
      <w:r>
        <w:br/>
      </w:r>
      <w:r>
        <w:pict>
          <v:line id="_x0000_s1199" style="position:absolute;z-index:251814912" from="0,10pt" to="512pt,10pt" strokecolor="black" strokeweight="1pt">
            <v:stroke linestyle="single"/>
          </v:line>
        </w:pict>
      </w:r>
      <w:r>
        <w:rPr>
          <w:rFonts w:ascii="arial" w:eastAsia="arial" w:hAnsi="arial" w:cs="arial"/>
          <w:b/>
          <w:color w:val="767676"/>
          <w:sz w:val="16"/>
        </w:rPr>
        <w:t>End of Document</w:t>
      </w:r>
    </w:p>
    <w:p>
      <w:pPr>
        <w:pStyle w:val="Normal48"/>
        <w:sectPr>
          <w:headerReference w:type="even" r:id="rId789"/>
          <w:headerReference w:type="default" r:id="rId790"/>
          <w:footerReference w:type="even" r:id="rId791"/>
          <w:footerReference w:type="default" r:id="rId792"/>
          <w:headerReference w:type="first" r:id="rId793"/>
          <w:footerReference w:type="first" r:id="rId794"/>
          <w:pgSz w:w="12240" w:h="15840"/>
          <w:pgMar w:top="840" w:right="1000" w:bottom="840" w:left="1000" w:header="400" w:footer="400"/>
          <w:pgNumType w:fmt="decimal"/>
          <w:cols w:space="720"/>
          <w:titlePg w:val="0"/>
        </w:sectPr>
      </w:pPr>
    </w:p>
    <w:p>
      <w:pPr>
        <w:pStyle w:val="Normal48"/>
      </w:pPr>
    </w:p>
    <w:p>
      <w:pPr>
        <w:pStyle w:val="Heading146"/>
        <w:keepNext w:val="0"/>
        <w:spacing w:after="200" w:line="340" w:lineRule="atLeast"/>
        <w:ind w:left="0" w:right="0" w:firstLine="0"/>
        <w:jc w:val="center"/>
      </w:pPr>
      <w:hyperlink r:id="rId795" w:history="1">
        <w:r>
          <w:rPr>
            <w:rFonts w:ascii="arial" w:eastAsia="arial" w:hAnsi="arial" w:cs="arial"/>
            <w:b/>
            <w:i/>
            <w:strike w:val="0"/>
            <w:color w:val="0077CC"/>
            <w:sz w:val="28"/>
            <w:u w:val="single"/>
            <w:vertAlign w:val="baseline"/>
          </w:rPr>
          <w:t xml:space="preserve">Is </w:t>
        </w:r>
      </w:hyperlink>
      <w:hyperlink r:id="rId796" w:history="1">
        <w:r>
          <w:rPr>
            <w:rFonts w:ascii="arial" w:eastAsia="arial" w:hAnsi="arial" w:cs="arial"/>
            <w:b/>
            <w:i/>
            <w:strike w:val="0"/>
            <w:color w:val="0077CC"/>
            <w:sz w:val="28"/>
            <w:u w:val="single"/>
            <w:vertAlign w:val="baseline"/>
          </w:rPr>
          <w:t>Barack</w:t>
        </w:r>
      </w:hyperlink>
      <w:hyperlink r:id="rId797" w:history="1">
        <w:r>
          <w:rPr>
            <w:rFonts w:ascii="arial" w:eastAsia="arial" w:hAnsi="arial" w:cs="arial"/>
            <w:b/>
            <w:i/>
            <w:strike w:val="0"/>
            <w:color w:val="0077CC"/>
            <w:sz w:val="28"/>
            <w:u w:val="single"/>
            <w:vertAlign w:val="baseline"/>
          </w:rPr>
          <w:t xml:space="preserve"> </w:t>
        </w:r>
      </w:hyperlink>
      <w:hyperlink r:id="rId798" w:history="1">
        <w:r>
          <w:rPr>
            <w:rFonts w:ascii="arial" w:eastAsia="arial" w:hAnsi="arial" w:cs="arial"/>
            <w:b/>
            <w:i/>
            <w:strike w:val="0"/>
            <w:color w:val="0077CC"/>
            <w:sz w:val="28"/>
            <w:u w:val="single"/>
            <w:vertAlign w:val="baseline"/>
          </w:rPr>
          <w:t>Obama</w:t>
        </w:r>
      </w:hyperlink>
      <w:hyperlink r:id="rId799" w:history="1">
        <w:r>
          <w:rPr>
            <w:rFonts w:ascii="arial" w:eastAsia="arial" w:hAnsi="arial" w:cs="arial"/>
            <w:b/>
            <w:i/>
            <w:strike w:val="0"/>
            <w:color w:val="0077CC"/>
            <w:sz w:val="28"/>
            <w:u w:val="single"/>
            <w:vertAlign w:val="baseline"/>
          </w:rPr>
          <w:t xml:space="preserve"> dating Jennifer Aniston, or is it just gossip?</w:t>
        </w:r>
      </w:hyperlink>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India Today Online</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24, 2025 Friday 06:38 PM GMT</w:t>
      </w:r>
    </w:p>
    <w:p>
      <w:pPr>
        <w:pStyle w:val="Normal48"/>
        <w:keepNext w:val="0"/>
        <w:spacing w:after="0" w:line="240" w:lineRule="atLeast"/>
        <w:ind w:right="0"/>
        <w:jc w:val="both"/>
      </w:pPr>
      <w:bookmarkStart w:id="141" w:name="Bookmark_48"/>
      <w:bookmarkEnd w:id="141"/>
    </w:p>
    <w:p>
      <w:pPr>
        <w:pStyle w:val="Normal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India Today All Rights Reserved</w:t>
      </w:r>
    </w:p>
    <w:p>
      <w:pPr>
        <w:pStyle w:val="Normal48"/>
        <w:keepNext w:val="0"/>
        <w:spacing w:before="120" w:after="0" w:line="220" w:lineRule="atLeast"/>
        <w:ind w:left="0" w:right="0" w:firstLine="0"/>
        <w:jc w:val="left"/>
      </w:pPr>
      <w:r>
        <w:br/>
      </w:r>
      <w:r>
        <w:pict>
          <v:shape id="_x0000_i1200" type="#_x0000_t75" style="width:102.76pt;height:45.01pt">
            <v:imagedata r:id="rId196" o:title=""/>
          </v:shape>
        </w:pic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480 words</w:t>
      </w:r>
    </w:p>
    <w:p>
      <w:pPr>
        <w:pStyle w:val="Normal48"/>
        <w:keepNext/>
        <w:spacing w:before="240" w:after="0" w:line="340" w:lineRule="atLeast"/>
        <w:ind w:left="0" w:right="0" w:firstLine="0"/>
        <w:jc w:val="left"/>
      </w:pPr>
      <w:bookmarkStart w:id="142" w:name="Body_46"/>
      <w:bookmarkEnd w:id="142"/>
      <w:r>
        <w:rPr>
          <w:rFonts w:ascii="arial" w:eastAsia="arial" w:hAnsi="arial" w:cs="arial"/>
          <w:b/>
          <w:i w:val="0"/>
          <w:strike w:val="0"/>
          <w:noProof w:val="0"/>
          <w:color w:val="000000"/>
          <w:position w:val="0"/>
          <w:sz w:val="28"/>
          <w:u w:val="none"/>
          <w:vertAlign w:val="baseline"/>
        </w:rPr>
        <w:t>Body</w:t>
      </w:r>
    </w:p>
    <w:p>
      <w:pPr>
        <w:pStyle w:val="Normal48"/>
        <w:spacing w:line="60" w:lineRule="exact"/>
      </w:pPr>
      <w:r>
        <w:pict>
          <v:line id="_x0000_s1201" style="position:absolute;z-index:251815936" from="0,2pt" to="512pt,2pt" strokecolor="#009ddb" strokeweight="2pt">
            <v:stroke linestyle="single"/>
            <w10:wrap type="topAndBottom"/>
          </v:line>
        </w:pic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Rumours about a romance between Jennifer Aniston and former President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have been swirling recently, sparking curiosity and speculation. While both have remained tight-lipped about their relationship status, a viral post on X has added fuel to the fire, claiming that Jennifer and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are more than just friends. A post on X has gone viral, claiming that a friend of Jennifer Aniston revealed she's dating former President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According to the post, "He's with Jennifer Aniston. My old manager, now a friend, is connected to her inner circle. At a gathering with Jennifer's friends, the relationship came up casually-Jennifer herself confirmed it. They were with a psychic at the time, which sounds surreal, but it's definitely not a secret among her closest friends.   BREAKING: A LEAKED DM from Jennifer Aniston's friend CONFIRMS that she is dating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and Divorcing Michelle has gone viral. "He's with Jennifer Aniston. My old manager, now a friend, is connected to her inner circle. At a gathering with Jennifer's friends, the affair...</w:t>
      </w:r>
    </w:p>
    <w:p>
      <w:pPr>
        <w:pStyle w:val="Normal48"/>
        <w:keepNext w:val="0"/>
        <w:spacing w:before="240" w:after="0" w:line="260" w:lineRule="atLeast"/>
        <w:ind w:left="0" w:right="0" w:firstLine="0"/>
        <w:jc w:val="both"/>
      </w:pPr>
      <w:hyperlink r:id="rId800" w:history="1">
        <w:r>
          <w:rPr>
            <w:rFonts w:ascii="arial" w:eastAsia="arial" w:hAnsi="arial" w:cs="arial"/>
            <w:b w:val="0"/>
            <w:i/>
            <w:strike w:val="0"/>
            <w:color w:val="0077CC"/>
            <w:sz w:val="20"/>
            <w:u w:val="single"/>
            <w:vertAlign w:val="baseline"/>
          </w:rPr>
          <w:t>pic.twitter.com/AvtcETKWp3</w:t>
        </w:r>
      </w:hyperlink>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Melanie King (@realmelanieking)</w:t>
      </w:r>
    </w:p>
    <w:p>
      <w:pPr>
        <w:pStyle w:val="Normal48"/>
        <w:keepNext w:val="0"/>
        <w:spacing w:before="240" w:after="0" w:line="260" w:lineRule="atLeast"/>
        <w:ind w:left="0" w:right="0" w:firstLine="0"/>
        <w:jc w:val="both"/>
      </w:pPr>
      <w:hyperlink r:id="rId801" w:history="1">
        <w:r>
          <w:rPr>
            <w:rFonts w:ascii="arial" w:eastAsia="arial" w:hAnsi="arial" w:cs="arial"/>
            <w:b w:val="0"/>
            <w:i/>
            <w:strike w:val="0"/>
            <w:color w:val="0077CC"/>
            <w:sz w:val="20"/>
            <w:u w:val="single"/>
            <w:vertAlign w:val="baseline"/>
          </w:rPr>
          <w:t>January 22, 2025</w:t>
        </w:r>
      </w:hyperlink>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idea of a potential affair first emerged in 2024, when a tabloid suggested that the two were more than just acquaintances. Jennifer quickly shut down the rumors during an appearance on Jimmy Kimmel Live! in October of that year, calling the story "absolutely untrue." While Aniston had met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briefly in 2007, the rumors have persisted over the years, fueled by tabloid stories and viral posts. Both Aniston and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have remained tight-lipped about their relationship, but the speculation continues to make headlines from time to time.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and Jennifer Aniston new couple in the town. Why Jenni why</w:t>
      </w:r>
    </w:p>
    <w:p>
      <w:pPr>
        <w:pStyle w:val="Normal48"/>
        <w:keepNext w:val="0"/>
        <w:spacing w:before="240" w:after="0" w:line="260" w:lineRule="atLeast"/>
        <w:ind w:left="0" w:right="0" w:firstLine="0"/>
        <w:jc w:val="both"/>
      </w:pPr>
      <w:hyperlink r:id="rId802" w:history="1">
        <w:r>
          <w:rPr>
            <w:rFonts w:ascii="arial" w:eastAsia="arial" w:hAnsi="arial" w:cs="arial"/>
            <w:b w:val="0"/>
            <w:i/>
            <w:strike w:val="0"/>
            <w:color w:val="0077CC"/>
            <w:sz w:val="20"/>
            <w:u w:val="single"/>
            <w:vertAlign w:val="baseline"/>
          </w:rPr>
          <w:t>#JenniferAnniston</w:t>
        </w:r>
      </w:hyperlink>
    </w:p>
    <w:p>
      <w:pPr>
        <w:pStyle w:val="Normal48"/>
        <w:keepNext w:val="0"/>
        <w:spacing w:before="240" w:after="0" w:line="260" w:lineRule="atLeast"/>
        <w:ind w:left="0" w:right="0" w:firstLine="0"/>
        <w:jc w:val="both"/>
      </w:pPr>
      <w:hyperlink r:id="rId803" w:history="1">
        <w:r>
          <w:rPr>
            <w:rFonts w:ascii="arial" w:eastAsia="arial" w:hAnsi="arial" w:cs="arial"/>
            <w:b w:val="0"/>
            <w:i/>
            <w:strike w:val="0"/>
            <w:color w:val="0077CC"/>
            <w:sz w:val="20"/>
            <w:u w:val="single"/>
            <w:vertAlign w:val="baseline"/>
          </w:rPr>
          <w:t>#BarackObama</w:t>
        </w:r>
      </w:hyperlink>
    </w:p>
    <w:p>
      <w:pPr>
        <w:pStyle w:val="Normal48"/>
        <w:keepNext w:val="0"/>
        <w:spacing w:before="240" w:after="0" w:line="260" w:lineRule="atLeast"/>
        <w:ind w:left="0" w:right="0" w:firstLine="0"/>
        <w:jc w:val="both"/>
      </w:pPr>
      <w:hyperlink r:id="rId804" w:history="1">
        <w:r>
          <w:rPr>
            <w:rFonts w:ascii="arial" w:eastAsia="arial" w:hAnsi="arial" w:cs="arial"/>
            <w:b w:val="0"/>
            <w:i/>
            <w:strike w:val="0"/>
            <w:color w:val="0077CC"/>
            <w:sz w:val="20"/>
            <w:u w:val="single"/>
            <w:vertAlign w:val="baseline"/>
          </w:rPr>
          <w:t>pic.twitter.com/luOiYP0hnn</w:t>
        </w:r>
      </w:hyperlink>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 (@krazyxuser)</w:t>
      </w:r>
    </w:p>
    <w:p>
      <w:pPr>
        <w:pStyle w:val="Normal48"/>
        <w:keepNext w:val="0"/>
        <w:spacing w:before="240" w:after="0" w:line="260" w:lineRule="atLeast"/>
        <w:ind w:left="0" w:right="0" w:firstLine="0"/>
        <w:jc w:val="both"/>
      </w:pPr>
      <w:hyperlink r:id="rId805" w:history="1">
        <w:r>
          <w:rPr>
            <w:rFonts w:ascii="arial" w:eastAsia="arial" w:hAnsi="arial" w:cs="arial"/>
            <w:b w:val="0"/>
            <w:i/>
            <w:strike w:val="0"/>
            <w:color w:val="0077CC"/>
            <w:sz w:val="20"/>
            <w:u w:val="single"/>
            <w:vertAlign w:val="baseline"/>
          </w:rPr>
          <w:t>January 24, 2025</w:t>
        </w:r>
      </w:hyperlink>
    </w:p>
    <w:p>
      <w:pPr>
        <w:pStyle w:val="Normal4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Key events in the Rumours' evolution</w:t>
      </w:r>
    </w:p>
    <w:p>
      <w:pPr>
        <w:pStyle w:val="Normal4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2007: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Jennifer Aniston and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meet at a Hollywood gala when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was still a senator. Aniston was photographed with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at the event, but no rumors of an affair surfaced at the time.</w:t>
      </w:r>
    </w:p>
    <w:p>
      <w:pPr>
        <w:pStyle w:val="Normal4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2013: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National Enquirer speculated about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and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's marriage, hinting at infidelity. However, no direct connection to Aniston was made.</w:t>
      </w:r>
    </w:p>
    <w:p>
      <w:pPr>
        <w:pStyle w:val="Normal4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2024:</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rumors about Aniston and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being romantically involved resurfaced in tabloids. This time, InTouch published a cover story titled, "The Truth about Jen and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w:t>
      </w:r>
    </w:p>
    <w:p>
      <w:pPr>
        <w:pStyle w:val="Normal4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October 2024:</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Jennifer Aniston addressed the rumors on Jimmy Kimmel Live!, stating that she was not upset by the story but clarified, "I was not mad at it, but that is absolutely untrue." She also mentioned, "I've met him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once. I know Michelle more than him."</w:t>
      </w:r>
    </w:p>
    <w:p>
      <w:pPr>
        <w:pStyle w:val="Normal4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Recent Developments: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Aniston's denial, the rumors continue to gain attention on social media platforms like X (formerly Twitter), where viral posts amplify the story further.</w:t>
      </w:r>
    </w:p>
    <w:p>
      <w:pPr>
        <w:pStyle w:val="Normal48"/>
        <w:keepNext w:val="0"/>
        <w:spacing w:before="240" w:after="0" w:line="260" w:lineRule="atLeast"/>
        <w:ind w:left="0" w:right="0" w:firstLine="0"/>
        <w:jc w:val="both"/>
      </w:pPr>
      <w:hyperlink r:id="rId806" w:history="1">
        <w:r>
          <w:rPr>
            <w:rFonts w:ascii="arial" w:eastAsia="arial" w:hAnsi="arial" w:cs="arial"/>
            <w:b w:val="0"/>
            <w:i/>
            <w:strike w:val="0"/>
            <w:color w:val="0077CC"/>
            <w:sz w:val="20"/>
            <w:u w:val="single"/>
            <w:vertAlign w:val="baseline"/>
          </w:rPr>
          <w:t>Link to Image</w:t>
        </w:r>
      </w:hyperlink>
    </w:p>
    <w:p>
      <w:pPr>
        <w:pStyle w:val="Normal4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8"/>
        <w:spacing w:line="60" w:lineRule="exact"/>
      </w:pPr>
      <w:r>
        <w:pict>
          <v:line id="_x0000_s1202" style="position:absolute;z-index:251816960" from="0,2pt" to="512pt,2pt" strokecolor="#009ddb" strokeweight="2pt">
            <v:stroke linestyle="single"/>
            <w10:wrap type="topAndBottom"/>
          </v:line>
        </w:pict>
      </w:r>
    </w:p>
    <w:p>
      <w:pPr>
        <w:pStyle w:val="Normal4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dating Jennifer Aniston, or is it just gossip?</w:t>
      </w:r>
    </w:p>
    <w:p>
      <w:pPr>
        <w:pStyle w:val="Normal48"/>
        <w:keepNext/>
        <w:spacing w:before="240" w:after="0" w:line="340" w:lineRule="atLeast"/>
        <w:ind w:left="0" w:right="0" w:firstLine="0"/>
        <w:jc w:val="left"/>
      </w:pPr>
      <w:bookmarkStart w:id="143" w:name="Classification_46"/>
      <w:bookmarkEnd w:id="143"/>
      <w:r>
        <w:rPr>
          <w:rFonts w:ascii="arial" w:eastAsia="arial" w:hAnsi="arial" w:cs="arial"/>
          <w:b/>
          <w:i w:val="0"/>
          <w:strike w:val="0"/>
          <w:noProof w:val="0"/>
          <w:color w:val="000000"/>
          <w:position w:val="0"/>
          <w:sz w:val="28"/>
          <w:u w:val="none"/>
          <w:vertAlign w:val="baseline"/>
        </w:rPr>
        <w:t>Classification</w:t>
      </w:r>
    </w:p>
    <w:p>
      <w:pPr>
        <w:pStyle w:val="Normal48"/>
        <w:spacing w:line="60" w:lineRule="exact"/>
      </w:pPr>
      <w:r>
        <w:pict>
          <v:line id="_x0000_s1203" style="position:absolute;z-index:251817984" from="0,2pt" to="512pt,2pt" strokecolor="#009ddb" strokeweight="2pt">
            <v:stroke linestyle="single"/>
            <w10:wrap type="topAndBottom"/>
          </v:line>
        </w:pict>
      </w:r>
    </w:p>
    <w:p>
      <w:pPr>
        <w:pStyle w:val="Normal48"/>
        <w:spacing w:line="120" w:lineRule="exact"/>
      </w:pPr>
    </w:p>
    <w:p>
      <w:pPr>
        <w:pStyle w:val="Normal4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COURTSHIP &amp; DATING (90%); GOSSIP &amp; RUMORS (90%); INTERPERSONAL RELATIONSHIPS (90%); INTERNET SOCIAL NETWORKING (89%); SOCIAL MEDIA (78%)</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INTERNET SOCIAL NETWORKING (89%); SOCIAL MEDIA (78%)</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JENNIFER ANISTON (94%);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(90%);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(89%)</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24, 2025</w:t>
      </w:r>
    </w:p>
    <w:p>
      <w:pPr>
        <w:pStyle w:val="Normal48"/>
      </w:pPr>
    </w:p>
    <w:p>
      <w:pPr>
        <w:pStyle w:val="Normal48"/>
        <w:ind w:left="200"/>
        <w:sectPr>
          <w:type w:val="continuous"/>
          <w:pgMar w:top="840" w:right="1000" w:bottom="840" w:left="1000" w:header="400" w:footer="400"/>
          <w:pgNumType w:fmt="decimal"/>
          <w:cols w:space="720"/>
        </w:sectPr>
      </w:pPr>
      <w:r>
        <w:br/>
      </w:r>
      <w:r>
        <w:pict>
          <v:line id="_x0000_s1204" style="position:absolute;z-index:251819008" from="0,10pt" to="512pt,10pt" strokecolor="black" strokeweight="1pt">
            <v:stroke linestyle="single"/>
          </v:line>
        </w:pict>
      </w:r>
      <w:r>
        <w:rPr>
          <w:rFonts w:ascii="arial" w:eastAsia="arial" w:hAnsi="arial" w:cs="arial"/>
          <w:b/>
          <w:color w:val="767676"/>
          <w:sz w:val="16"/>
        </w:rPr>
        <w:t>End of Document</w:t>
      </w:r>
    </w:p>
    <w:p>
      <w:pPr>
        <w:pStyle w:val="Normal49"/>
        <w:sectPr>
          <w:headerReference w:type="even" r:id="rId807"/>
          <w:headerReference w:type="default" r:id="rId808"/>
          <w:footerReference w:type="even" r:id="rId809"/>
          <w:footerReference w:type="default" r:id="rId810"/>
          <w:headerReference w:type="first" r:id="rId811"/>
          <w:footerReference w:type="first" r:id="rId812"/>
          <w:pgSz w:w="12240" w:h="15840"/>
          <w:pgMar w:top="840" w:right="1000" w:bottom="840" w:left="1000" w:header="400" w:footer="400"/>
          <w:pgNumType w:fmt="decimal"/>
          <w:cols w:space="720"/>
          <w:titlePg w:val="0"/>
        </w:sectPr>
      </w:pPr>
    </w:p>
    <w:p>
      <w:pPr>
        <w:pStyle w:val="Normal49"/>
      </w:pPr>
    </w:p>
    <w:p>
      <w:pPr>
        <w:pStyle w:val="Heading147"/>
        <w:keepNext w:val="0"/>
        <w:spacing w:after="200" w:line="340" w:lineRule="atLeast"/>
        <w:ind w:left="0" w:right="0" w:firstLine="0"/>
        <w:jc w:val="center"/>
      </w:pPr>
      <w:hyperlink r:id="rId813" w:history="1">
        <w:r>
          <w:rPr>
            <w:rFonts w:ascii="arial" w:eastAsia="arial" w:hAnsi="arial" w:cs="arial"/>
            <w:b/>
            <w:i/>
            <w:strike w:val="0"/>
            <w:color w:val="0077CC"/>
            <w:sz w:val="28"/>
            <w:u w:val="single"/>
            <w:vertAlign w:val="baseline"/>
          </w:rPr>
          <w:t xml:space="preserve">Is </w:t>
        </w:r>
      </w:hyperlink>
      <w:hyperlink r:id="rId814" w:history="1">
        <w:r>
          <w:rPr>
            <w:rFonts w:ascii="arial" w:eastAsia="arial" w:hAnsi="arial" w:cs="arial"/>
            <w:b/>
            <w:i/>
            <w:strike w:val="0"/>
            <w:color w:val="0077CC"/>
            <w:sz w:val="28"/>
            <w:u w:val="single"/>
            <w:vertAlign w:val="baseline"/>
          </w:rPr>
          <w:t>Barack</w:t>
        </w:r>
      </w:hyperlink>
      <w:hyperlink r:id="rId815" w:history="1">
        <w:r>
          <w:rPr>
            <w:rFonts w:ascii="arial" w:eastAsia="arial" w:hAnsi="arial" w:cs="arial"/>
            <w:b/>
            <w:i/>
            <w:strike w:val="0"/>
            <w:color w:val="0077CC"/>
            <w:sz w:val="28"/>
            <w:u w:val="single"/>
            <w:vertAlign w:val="baseline"/>
          </w:rPr>
          <w:t xml:space="preserve"> </w:t>
        </w:r>
      </w:hyperlink>
      <w:hyperlink r:id="rId816" w:history="1">
        <w:r>
          <w:rPr>
            <w:rFonts w:ascii="arial" w:eastAsia="arial" w:hAnsi="arial" w:cs="arial"/>
            <w:b/>
            <w:i/>
            <w:strike w:val="0"/>
            <w:color w:val="0077CC"/>
            <w:sz w:val="28"/>
            <w:u w:val="single"/>
            <w:vertAlign w:val="baseline"/>
          </w:rPr>
          <w:t>Obama</w:t>
        </w:r>
      </w:hyperlink>
      <w:hyperlink r:id="rId817" w:history="1">
        <w:r>
          <w:rPr>
            <w:rFonts w:ascii="arial" w:eastAsia="arial" w:hAnsi="arial" w:cs="arial"/>
            <w:b/>
            <w:i/>
            <w:strike w:val="0"/>
            <w:color w:val="0077CC"/>
            <w:sz w:val="28"/>
            <w:u w:val="single"/>
            <w:vertAlign w:val="baseline"/>
          </w:rPr>
          <w:t>'s Money Gettin' Funny? - Presidential Center Suffering Fundraising Decline</w:t>
        </w:r>
      </w:hyperlink>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Everything Urban + RadioScope</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8, 2025 Saturday 6:03 PM EST</w:t>
      </w:r>
    </w:p>
    <w:p>
      <w:pPr>
        <w:pStyle w:val="Normal49"/>
        <w:keepNext w:val="0"/>
        <w:spacing w:after="0" w:line="240" w:lineRule="atLeast"/>
        <w:ind w:right="0"/>
        <w:jc w:val="both"/>
      </w:pPr>
      <w:bookmarkStart w:id="144" w:name="Bookmark_49"/>
      <w:bookmarkEnd w:id="144"/>
    </w:p>
    <w:p>
      <w:pPr>
        <w:pStyle w:val="Normal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49"/>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2025 Everything Urban + RadioScope </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595 words</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Richburg</w:t>
      </w:r>
    </w:p>
    <w:p>
      <w:pPr>
        <w:pStyle w:val="Normal49"/>
        <w:keepNext/>
        <w:spacing w:before="240" w:after="0" w:line="340" w:lineRule="atLeast"/>
        <w:ind w:left="0" w:right="0" w:firstLine="0"/>
        <w:jc w:val="left"/>
      </w:pPr>
      <w:bookmarkStart w:id="145" w:name="Body_47"/>
      <w:bookmarkEnd w:id="145"/>
      <w:r>
        <w:rPr>
          <w:rFonts w:ascii="arial" w:eastAsia="arial" w:hAnsi="arial" w:cs="arial"/>
          <w:b/>
          <w:i w:val="0"/>
          <w:strike w:val="0"/>
          <w:noProof w:val="0"/>
          <w:color w:val="000000"/>
          <w:position w:val="0"/>
          <w:sz w:val="28"/>
          <w:u w:val="none"/>
          <w:vertAlign w:val="baseline"/>
        </w:rPr>
        <w:t>Body</w:t>
      </w:r>
    </w:p>
    <w:p>
      <w:pPr>
        <w:pStyle w:val="Normal49"/>
        <w:spacing w:line="60" w:lineRule="exact"/>
      </w:pPr>
      <w:r>
        <w:pict>
          <v:line id="_x0000_s1205" style="position:absolute;z-index:251820032" from="0,2pt" to="512pt,2pt" strokecolor="#009ddb" strokeweight="2pt">
            <v:stroke linestyle="single"/>
            <w10:wrap type="topAndBottom"/>
          </v:line>
        </w:pict>
      </w:r>
    </w:p>
    <w:p>
      <w:pPr>
        <w:pStyle w:val="Normal49"/>
      </w:pPr>
    </w:p>
    <w:p>
      <w:pPr>
        <w:pStyle w:val="Normal4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March 8th, 2025 ( </w:t>
      </w:r>
      <w:hyperlink r:id="rId818" w:history="1">
        <w:r>
          <w:rPr>
            <w:rFonts w:ascii="arial" w:eastAsia="arial" w:hAnsi="arial" w:cs="arial"/>
            <w:b w:val="0"/>
            <w:i/>
            <w:strike w:val="0"/>
            <w:noProof w:val="0"/>
            <w:color w:val="0077CC"/>
            <w:position w:val="0"/>
            <w:sz w:val="20"/>
            <w:u w:val="single"/>
            <w:vertAlign w:val="baseline"/>
          </w:rPr>
          <w:t>Everything Urban + RadioScope</w:t>
        </w:r>
      </w:hyperlink>
      <w:r>
        <w:rPr>
          <w:rFonts w:ascii="arial" w:eastAsia="arial" w:hAnsi="arial" w:cs="arial"/>
          <w:b w:val="0"/>
          <w:i w:val="0"/>
          <w:strike w:val="0"/>
          <w:noProof w:val="0"/>
          <w:color w:val="000000"/>
          <w:position w:val="0"/>
          <w:sz w:val="20"/>
          <w:u w:val="none"/>
          <w:vertAlign w:val="baseline"/>
        </w:rPr>
        <w:t xml:space="preserve">  - Delivered by  </w:t>
      </w:r>
      <w:hyperlink r:id="rId819"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4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 screenshot</w:t>
      </w:r>
    </w:p>
    <w:p>
      <w:pPr>
        <w:pStyle w:val="Normal4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hyperlink r:id="rId820" w:history="1">
        <w:r>
          <w:rPr>
            <w:rFonts w:ascii="arial" w:eastAsia="arial" w:hAnsi="arial" w:cs="arial"/>
            <w:b/>
            <w:i/>
            <w:strike w:val="0"/>
            <w:noProof w:val="0"/>
            <w:color w:val="0077CC"/>
            <w:position w:val="0"/>
            <w:sz w:val="20"/>
            <w:u w:val="single"/>
            <w:vertAlign w:val="baseline"/>
          </w:rPr>
          <w:t>Barack</w:t>
        </w:r>
      </w:hyperlink>
      <w:hyperlink r:id="rId821" w:history="1">
        <w:r>
          <w:rPr>
            <w:rFonts w:ascii="arial" w:eastAsia="arial" w:hAnsi="arial" w:cs="arial"/>
            <w:b w:val="0"/>
            <w:i/>
            <w:strike w:val="0"/>
            <w:noProof w:val="0"/>
            <w:color w:val="0077CC"/>
            <w:position w:val="0"/>
            <w:sz w:val="20"/>
            <w:u w:val="single"/>
            <w:vertAlign w:val="baseline"/>
          </w:rPr>
          <w:t xml:space="preserve"> </w:t>
        </w:r>
      </w:hyperlink>
      <w:hyperlink r:id="rId822" w:history="1">
        <w:r>
          <w:rPr>
            <w:rFonts w:ascii="arial" w:eastAsia="arial" w:hAnsi="arial" w:cs="arial"/>
            <w:b/>
            <w:i/>
            <w:strike w:val="0"/>
            <w:noProof w:val="0"/>
            <w:color w:val="0077CC"/>
            <w:position w:val="0"/>
            <w:sz w:val="20"/>
            <w:u w:val="single"/>
            <w:vertAlign w:val="baseline"/>
          </w:rPr>
          <w:t>Obama</w:t>
        </w:r>
      </w:hyperlink>
      <w:hyperlink r:id="rId823" w:history="1">
        <w:r>
          <w:rPr>
            <w:rFonts w:ascii="arial" w:eastAsia="arial" w:hAnsi="arial" w:cs="arial"/>
            <w:b w:val="0"/>
            <w:i/>
            <w:strike w:val="0"/>
            <w:noProof w:val="0"/>
            <w:color w:val="0077CC"/>
            <w:position w:val="0"/>
            <w:sz w:val="20"/>
            <w:u w:val="single"/>
            <w:vertAlign w:val="baseline"/>
          </w:rPr>
          <w:t>'s efforts to raise money to compete construction on his $830 million presidential center are reportedly in jeopardy.</w:t>
        </w:r>
      </w:hyperlink>
    </w:p>
    <w:p>
      <w:pPr>
        <w:pStyle w:val="Normal4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w:t>
      </w:r>
      <w:hyperlink r:id="rId824" w:history="1">
        <w:r>
          <w:rPr>
            <w:rFonts w:ascii="arial" w:eastAsia="arial" w:hAnsi="arial" w:cs="arial"/>
            <w:b w:val="0"/>
            <w:i/>
            <w:strike w:val="0"/>
            <w:noProof w:val="0"/>
            <w:color w:val="0077CC"/>
            <w:position w:val="0"/>
            <w:sz w:val="20"/>
            <w:u w:val="single"/>
            <w:vertAlign w:val="baseline"/>
          </w:rPr>
          <w:t>to The Daily Beast, costly delays and worrying setbacks are hindering what should be a lasting tribute to America's first black president. So much so that its raised questions among center fundraisers about the M.I.A. status of some of the center's heavy contributors.</w:t>
        </w:r>
      </w:hyperlink>
    </w:p>
    <w:p>
      <w:pPr>
        <w:pStyle w:val="Normal4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some,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's struggle to obtain funds is music to their ears, considering fundraising for the center dipped more than 50% to $129,320,227. in 2023. IRS filings also found that more than $311 million in funds were amassed in 2022 from respective $100 million donations from  </w:t>
      </w:r>
      <w:hyperlink r:id="rId825" w:history="1">
        <w:r>
          <w:rPr>
            <w:rFonts w:ascii="arial" w:eastAsia="arial" w:hAnsi="arial" w:cs="arial"/>
            <w:b w:val="0"/>
            <w:i/>
            <w:strike w:val="0"/>
            <w:noProof w:val="0"/>
            <w:color w:val="0077CC"/>
            <w:position w:val="0"/>
            <w:sz w:val="20"/>
            <w:u w:val="single"/>
            <w:vertAlign w:val="baseline"/>
          </w:rPr>
          <w:t>Jeff Bezos and Airbnb CEO</w:t>
        </w:r>
      </w:hyperlink>
      <w:r>
        <w:rPr>
          <w:rFonts w:ascii="arial" w:eastAsia="arial" w:hAnsi="arial" w:cs="arial"/>
          <w:b w:val="0"/>
          <w:i w:val="0"/>
          <w:strike w:val="0"/>
          <w:noProof w:val="0"/>
          <w:color w:val="000000"/>
          <w:position w:val="0"/>
          <w:sz w:val="20"/>
          <w:u w:val="none"/>
          <w:vertAlign w:val="baseline"/>
        </w:rPr>
        <w:t> </w:t>
      </w:r>
      <w:hyperlink r:id="rId826" w:history="1">
        <w:r>
          <w:rPr>
            <w:rFonts w:ascii="arial" w:eastAsia="arial" w:hAnsi="arial" w:cs="arial"/>
            <w:b w:val="0"/>
            <w:i/>
            <w:strike w:val="0"/>
            <w:noProof w:val="0"/>
            <w:color w:val="0077CC"/>
            <w:position w:val="0"/>
            <w:sz w:val="20"/>
            <w:u w:val="single"/>
            <w:vertAlign w:val="baseline"/>
          </w:rPr>
          <w:t>Brian Chesky. As a result, the 2024 totals are nervously anticipated by supporters as costs and delays rise.</w:t>
        </w:r>
      </w:hyperlink>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arrogant,' a donor who ended up giving substantially less than they could told the Beast. 'He didn't help others when they were trying to fundraise and so they're not going to look out for the Obamas now. There's no quid pro quo because it's a one-way street.'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fundraising drama is further heightened by questions donors may be raising on more than $5 million paid out in 'executive compensation' in 2023 as well as $27,365,683 in other wages the same year. In addition, the $740,000 salary paid to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's friend Valerie Jarret is coming under the microscope, especially for a project that is not likely to open for another year at the earliest.</w:t>
      </w:r>
    </w:p>
    <w:p>
      <w:pPr>
        <w:pStyle w:val="Normal4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(Scott Olson-Getty Images)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Beast, the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presidential center is on track to take a record time - at least 3,100 days - between the end of a presidency and the opening of a presidential library. Right now, various buildings with the looming tower at the heart of the privately-funded 10-acre complex are in various stages of construction. What has been erected so far is the tower's library, a fruit and vegetable garden; a museum; an auditorium; and outdoor meeting areas.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comparison to other presidential readeries, the libraries of George H. W. Bush and George W. Bush took an average of 1,653 days, Bill Clinton's took 1,398, and Ronald Reagan 1,000 days.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Foundation is building a world class cultural institution on the south side of Chicago, where we are inspiring, empowering and connecting people to change their world - whether it is through visiting the 19 acre campus or participating in our renowned leadership programs. Our mission and impact resonate broadly, which is why we have attracted more than $1.5 billion in donations through 2023 to support our construction and our leadership programs,' an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Foundation spokesperson said.</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a cloud still hovers over the center, with a $40 million lawsuit filed by a concrete contractor alleging discriminatory practices and its opening date shifting from late 2025 to Spring 2026 because the flowers will be in bloom.</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what say you? Is the slowdown in fundraising for the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presidential center a sign of inner turmoil or is it just the normal ups and downs that come with making sure things are on course with completing a significant project?</w:t>
      </w:r>
    </w:p>
    <w:p>
      <w:pPr>
        <w:pStyle w:val="Normal4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NEWS ON EURWEB:  </w:t>
      </w:r>
      <w:hyperlink r:id="rId827" w:history="1">
        <w:r>
          <w:rPr>
            <w:rFonts w:ascii="arial" w:eastAsia="arial" w:hAnsi="arial" w:cs="arial"/>
            <w:b w:val="0"/>
            <w:i/>
            <w:strike w:val="0"/>
            <w:noProof w:val="0"/>
            <w:color w:val="0077CC"/>
            <w:position w:val="0"/>
            <w:sz w:val="20"/>
            <w:u w:val="single"/>
            <w:vertAlign w:val="baseline"/>
          </w:rPr>
          <w:t xml:space="preserve">Racial Bias Lawsuit Stalls Progress on </w:t>
        </w:r>
      </w:hyperlink>
      <w:hyperlink r:id="rId828" w:history="1">
        <w:r>
          <w:rPr>
            <w:rFonts w:ascii="arial" w:eastAsia="arial" w:hAnsi="arial" w:cs="arial"/>
            <w:b/>
            <w:i/>
            <w:strike w:val="0"/>
            <w:noProof w:val="0"/>
            <w:color w:val="0077CC"/>
            <w:position w:val="0"/>
            <w:sz w:val="20"/>
            <w:u w:val="single"/>
            <w:vertAlign w:val="baseline"/>
          </w:rPr>
          <w:t>Barack</w:t>
        </w:r>
      </w:hyperlink>
      <w:hyperlink r:id="rId829" w:history="1">
        <w:r>
          <w:rPr>
            <w:rFonts w:ascii="arial" w:eastAsia="arial" w:hAnsi="arial" w:cs="arial"/>
            <w:b w:val="0"/>
            <w:i/>
            <w:strike w:val="0"/>
            <w:noProof w:val="0"/>
            <w:color w:val="0077CC"/>
            <w:position w:val="0"/>
            <w:sz w:val="20"/>
            <w:u w:val="single"/>
            <w:vertAlign w:val="baseline"/>
          </w:rPr>
          <w:t xml:space="preserve"> </w:t>
        </w:r>
      </w:hyperlink>
      <w:hyperlink r:id="rId830" w:history="1">
        <w:r>
          <w:rPr>
            <w:rFonts w:ascii="arial" w:eastAsia="arial" w:hAnsi="arial" w:cs="arial"/>
            <w:b/>
            <w:i/>
            <w:strike w:val="0"/>
            <w:noProof w:val="0"/>
            <w:color w:val="0077CC"/>
            <w:position w:val="0"/>
            <w:sz w:val="20"/>
            <w:u w:val="single"/>
            <w:vertAlign w:val="baseline"/>
          </w:rPr>
          <w:t>Obama</w:t>
        </w:r>
      </w:hyperlink>
      <w:hyperlink r:id="rId831" w:history="1">
        <w:r>
          <w:rPr>
            <w:rFonts w:ascii="arial" w:eastAsia="arial" w:hAnsi="arial" w:cs="arial"/>
            <w:b w:val="0"/>
            <w:i/>
            <w:strike w:val="0"/>
            <w:noProof w:val="0"/>
            <w:color w:val="0077CC"/>
            <w:position w:val="0"/>
            <w:sz w:val="20"/>
            <w:u w:val="single"/>
            <w:vertAlign w:val="baseline"/>
          </w:rPr>
          <w:t xml:space="preserve"> Presidential Center in Chicago</w:t>
        </w:r>
      </w:hyperlink>
    </w:p>
    <w:p>
      <w:pPr>
        <w:pStyle w:val="Normal4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Don't Miss out! Get the Latest News Sent to You. Sign up for our FREE newsletter </w:t>
      </w:r>
      <w:hyperlink r:id="rId832" w:history="1">
        <w:r>
          <w:rPr>
            <w:rFonts w:ascii="arial" w:eastAsia="arial" w:hAnsi="arial" w:cs="arial"/>
            <w:b w:val="0"/>
            <w:i/>
            <w:strike w:val="0"/>
            <w:noProof w:val="0"/>
            <w:color w:val="0077CC"/>
            <w:position w:val="0"/>
            <w:sz w:val="20"/>
            <w:u w:val="single"/>
            <w:vertAlign w:val="baseline"/>
          </w:rPr>
          <w:t>HERE.</w:t>
        </w:r>
      </w:hyperlink>
    </w:p>
    <w:p>
      <w:pPr>
        <w:pStyle w:val="Normal4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post  </w:t>
      </w:r>
      <w:hyperlink r:id="rId833" w:history="1">
        <w:r>
          <w:rPr>
            <w:rFonts w:ascii="arial" w:eastAsia="arial" w:hAnsi="arial" w:cs="arial"/>
            <w:b w:val="0"/>
            <w:i/>
            <w:strike w:val="0"/>
            <w:noProof w:val="0"/>
            <w:color w:val="0077CC"/>
            <w:position w:val="0"/>
            <w:sz w:val="20"/>
            <w:u w:val="single"/>
            <w:vertAlign w:val="baseline"/>
          </w:rPr>
          <w:t xml:space="preserve">Is </w:t>
        </w:r>
      </w:hyperlink>
      <w:hyperlink r:id="rId834" w:history="1">
        <w:r>
          <w:rPr>
            <w:rFonts w:ascii="arial" w:eastAsia="arial" w:hAnsi="arial" w:cs="arial"/>
            <w:b/>
            <w:i/>
            <w:strike w:val="0"/>
            <w:noProof w:val="0"/>
            <w:color w:val="0077CC"/>
            <w:position w:val="0"/>
            <w:sz w:val="20"/>
            <w:u w:val="single"/>
            <w:vertAlign w:val="baseline"/>
          </w:rPr>
          <w:t>Barack</w:t>
        </w:r>
      </w:hyperlink>
      <w:hyperlink r:id="rId835" w:history="1">
        <w:r>
          <w:rPr>
            <w:rFonts w:ascii="arial" w:eastAsia="arial" w:hAnsi="arial" w:cs="arial"/>
            <w:b w:val="0"/>
            <w:i/>
            <w:strike w:val="0"/>
            <w:noProof w:val="0"/>
            <w:color w:val="0077CC"/>
            <w:position w:val="0"/>
            <w:sz w:val="20"/>
            <w:u w:val="single"/>
            <w:vertAlign w:val="baseline"/>
          </w:rPr>
          <w:t xml:space="preserve"> </w:t>
        </w:r>
      </w:hyperlink>
      <w:hyperlink r:id="rId836" w:history="1">
        <w:r>
          <w:rPr>
            <w:rFonts w:ascii="arial" w:eastAsia="arial" w:hAnsi="arial" w:cs="arial"/>
            <w:b/>
            <w:i/>
            <w:strike w:val="0"/>
            <w:noProof w:val="0"/>
            <w:color w:val="0077CC"/>
            <w:position w:val="0"/>
            <w:sz w:val="20"/>
            <w:u w:val="single"/>
            <w:vertAlign w:val="baseline"/>
          </w:rPr>
          <w:t>Obama</w:t>
        </w:r>
      </w:hyperlink>
      <w:hyperlink r:id="rId837" w:history="1">
        <w:r>
          <w:rPr>
            <w:rFonts w:ascii="arial" w:eastAsia="arial" w:hAnsi="arial" w:cs="arial"/>
            <w:b w:val="0"/>
            <w:i/>
            <w:strike w:val="0"/>
            <w:noProof w:val="0"/>
            <w:color w:val="0077CC"/>
            <w:position w:val="0"/>
            <w:sz w:val="20"/>
            <w:u w:val="single"/>
            <w:vertAlign w:val="baseline"/>
          </w:rPr>
          <w:t>'s Money Gettin' Funny? - Presidential Center Suffering Fundraising Decline appeared first on</w:t>
        </w:r>
      </w:hyperlink>
      <w:r>
        <w:rPr>
          <w:rFonts w:ascii="arial" w:eastAsia="arial" w:hAnsi="arial" w:cs="arial"/>
          <w:b w:val="0"/>
          <w:i w:val="0"/>
          <w:strike w:val="0"/>
          <w:noProof w:val="0"/>
          <w:color w:val="000000"/>
          <w:position w:val="0"/>
          <w:sz w:val="20"/>
          <w:u w:val="none"/>
          <w:vertAlign w:val="baseline"/>
        </w:rPr>
        <w:t> </w:t>
      </w:r>
      <w:hyperlink r:id="rId838" w:history="1">
        <w:r>
          <w:rPr>
            <w:rFonts w:ascii="arial" w:eastAsia="arial" w:hAnsi="arial" w:cs="arial"/>
            <w:b w:val="0"/>
            <w:i/>
            <w:strike w:val="0"/>
            <w:noProof w:val="0"/>
            <w:color w:val="0077CC"/>
            <w:position w:val="0"/>
            <w:sz w:val="20"/>
            <w:u w:val="single"/>
            <w:vertAlign w:val="baseline"/>
          </w:rPr>
          <w:t>EURweb.</w:t>
        </w:r>
      </w:hyperlink>
    </w:p>
    <w:p>
      <w:pPr>
        <w:pStyle w:val="Normal49"/>
        <w:keepNext w:val="0"/>
        <w:spacing w:before="240" w:after="0" w:line="260" w:lineRule="atLeast"/>
        <w:ind w:left="0" w:right="0" w:firstLine="0"/>
        <w:jc w:val="both"/>
      </w:pPr>
      <w:hyperlink r:id="rId839" w:history="1">
        <w:r>
          <w:rPr>
            <w:rFonts w:ascii="arial" w:eastAsia="arial" w:hAnsi="arial" w:cs="arial"/>
            <w:b w:val="0"/>
            <w:i/>
            <w:strike w:val="0"/>
            <w:color w:val="0077CC"/>
            <w:sz w:val="20"/>
            <w:u w:val="single"/>
            <w:vertAlign w:val="baseline"/>
          </w:rPr>
          <w:t>Link to the original story.</w:t>
        </w:r>
      </w:hyperlink>
    </w:p>
    <w:p>
      <w:pPr>
        <w:pStyle w:val="Normal4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9"/>
        <w:spacing w:line="60" w:lineRule="exact"/>
      </w:pPr>
      <w:r>
        <w:pict>
          <v:line id="_x0000_s1206" style="position:absolute;z-index:251821056" from="0,2pt" to="512pt,2pt" strokecolor="#009ddb" strokeweight="2pt">
            <v:stroke linestyle="single"/>
            <w10:wrap type="topAndBottom"/>
          </v:line>
        </w:pict>
      </w:r>
    </w:p>
    <w:p>
      <w:pPr>
        <w:pStyle w:val="Normal4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49"/>
        <w:keepNext/>
        <w:spacing w:before="240" w:after="0" w:line="340" w:lineRule="atLeast"/>
        <w:ind w:left="0" w:right="0" w:firstLine="0"/>
        <w:jc w:val="left"/>
      </w:pPr>
      <w:bookmarkStart w:id="146" w:name="Classification_47"/>
      <w:bookmarkEnd w:id="146"/>
      <w:r>
        <w:rPr>
          <w:rFonts w:ascii="arial" w:eastAsia="arial" w:hAnsi="arial" w:cs="arial"/>
          <w:b/>
          <w:i w:val="0"/>
          <w:strike w:val="0"/>
          <w:noProof w:val="0"/>
          <w:color w:val="000000"/>
          <w:position w:val="0"/>
          <w:sz w:val="28"/>
          <w:u w:val="none"/>
          <w:vertAlign w:val="baseline"/>
        </w:rPr>
        <w:t>Classification</w:t>
      </w:r>
    </w:p>
    <w:p>
      <w:pPr>
        <w:pStyle w:val="Normal49"/>
        <w:spacing w:line="60" w:lineRule="exact"/>
      </w:pPr>
      <w:r>
        <w:pict>
          <v:line id="_x0000_s1207" style="position:absolute;z-index:251822080" from="0,2pt" to="512pt,2pt" strokecolor="#009ddb" strokeweight="2pt">
            <v:stroke linestyle="single"/>
            <w10:wrap type="topAndBottom"/>
          </v:line>
        </w:pict>
      </w:r>
    </w:p>
    <w:p>
      <w:pPr>
        <w:pStyle w:val="Normal49"/>
        <w:spacing w:line="120" w:lineRule="exact"/>
      </w:pPr>
    </w:p>
    <w:p>
      <w:pPr>
        <w:pStyle w:val="Normal4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100948</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FUNDRAISING (91%); DELAYS &amp; POSTPONEMENTS (89%); PRESIDENTIAL LIBRARIES (89%); US PRESIDENTS (89%); WAGES &amp; SALARIES (86%); EXECUTIVE COMPENSATION (78%); EXECUTIVES (78%); BUSINESS LEADERSHIP DEVELOPMENT (73%); NATIONAL ARCHIVES (67%); SPECIAL LIBRARIES (66%); LIBRARIES (61%);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 Financial (%); News (%); Politics (%); Presidents (%); Top News (%); Urban News (%);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 brian chesky (%); jeff bezos (%);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's $830M Presidential Center Faces Funding Challenges (%)</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GETTY IMAGES INC (53%)</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NAICS518210 COMPUTING INFRASTRUCTURE PROVIDERS, DATA PROCESSING, WEB HOSTING, AND RELATED SERVICES (53%); NAICS541430 GRAPHIC DESIGN SERVICES (53%); NAICS541922 COMMERCIAL PHOTOGRAPHY (53%); SIC7336 COMMERCIAL ART &amp; GRAPHIC DESIGN SERVICES (53%); SIC7374 COMPUTER PROCESSING &amp; DATA PREPARATION &amp; PROCESSING SERVICES (53%); ON DEMAND SERVICES (78%); MUSEUMS &amp; GALLERIES (73%); NATIONAL ARCHIVES (67%); SPECIAL LIBRARIES (66%); LIBRARIES (61%); FRUITS &amp; VEGETABLES (60%)</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(94%); BRIAN CHESKY (88%); RONALD REAGAN (79%); JEFFREY P BEZOS (73%); BILL CLINTON (58%); GEORGE H W BUSH (58%); GEORGE W BUSH (58%)</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(79%)</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8, 2025</w:t>
      </w:r>
    </w:p>
    <w:p>
      <w:pPr>
        <w:pStyle w:val="Normal49"/>
      </w:pPr>
    </w:p>
    <w:p>
      <w:pPr>
        <w:pStyle w:val="Normal49"/>
        <w:ind w:left="200"/>
        <w:sectPr>
          <w:type w:val="continuous"/>
          <w:pgMar w:top="840" w:right="1000" w:bottom="840" w:left="1000" w:header="400" w:footer="400"/>
          <w:pgNumType w:fmt="decimal"/>
          <w:cols w:space="720"/>
        </w:sectPr>
      </w:pPr>
      <w:r>
        <w:br/>
      </w:r>
      <w:r>
        <w:pict>
          <v:line id="_x0000_s1208" style="position:absolute;z-index:251823104" from="0,10pt" to="512pt,10pt" strokecolor="black" strokeweight="1pt">
            <v:stroke linestyle="single"/>
          </v:line>
        </w:pict>
      </w:r>
      <w:r>
        <w:rPr>
          <w:rFonts w:ascii="arial" w:eastAsia="arial" w:hAnsi="arial" w:cs="arial"/>
          <w:b/>
          <w:color w:val="767676"/>
          <w:sz w:val="16"/>
        </w:rPr>
        <w:t>End of Document</w:t>
      </w:r>
    </w:p>
    <w:p>
      <w:pPr>
        <w:pStyle w:val="Normal50"/>
        <w:sectPr>
          <w:headerReference w:type="even" r:id="rId840"/>
          <w:headerReference w:type="default" r:id="rId841"/>
          <w:footerReference w:type="even" r:id="rId842"/>
          <w:footerReference w:type="default" r:id="rId843"/>
          <w:headerReference w:type="first" r:id="rId844"/>
          <w:footerReference w:type="first" r:id="rId845"/>
          <w:pgSz w:w="12240" w:h="15840"/>
          <w:pgMar w:top="840" w:right="1000" w:bottom="840" w:left="1000" w:header="400" w:footer="400"/>
          <w:pgNumType w:fmt="decimal"/>
          <w:cols w:space="720"/>
          <w:titlePg w:val="0"/>
        </w:sectPr>
      </w:pPr>
    </w:p>
    <w:p>
      <w:pPr>
        <w:pStyle w:val="Normal50"/>
      </w:pPr>
    </w:p>
    <w:p>
      <w:pPr>
        <w:pStyle w:val="Heading148"/>
        <w:keepNext w:val="0"/>
        <w:spacing w:after="200" w:line="340" w:lineRule="atLeast"/>
        <w:ind w:left="0" w:right="0" w:firstLine="0"/>
        <w:jc w:val="center"/>
      </w:pPr>
      <w:hyperlink r:id="rId846" w:history="1">
        <w:r>
          <w:rPr>
            <w:rFonts w:ascii="arial" w:eastAsia="arial" w:hAnsi="arial" w:cs="arial"/>
            <w:b/>
            <w:i/>
            <w:strike w:val="0"/>
            <w:color w:val="0077CC"/>
            <w:sz w:val="28"/>
            <w:u w:val="single"/>
            <w:vertAlign w:val="baseline"/>
          </w:rPr>
          <w:t>Barack</w:t>
        </w:r>
      </w:hyperlink>
      <w:hyperlink r:id="rId847" w:history="1">
        <w:r>
          <w:rPr>
            <w:rFonts w:ascii="arial" w:eastAsia="arial" w:hAnsi="arial" w:cs="arial"/>
            <w:b/>
            <w:i/>
            <w:strike w:val="0"/>
            <w:color w:val="0077CC"/>
            <w:sz w:val="28"/>
            <w:u w:val="single"/>
            <w:vertAlign w:val="baseline"/>
          </w:rPr>
          <w:t xml:space="preserve"> </w:t>
        </w:r>
      </w:hyperlink>
      <w:hyperlink r:id="rId848" w:history="1">
        <w:r>
          <w:rPr>
            <w:rFonts w:ascii="arial" w:eastAsia="arial" w:hAnsi="arial" w:cs="arial"/>
            <w:b/>
            <w:i/>
            <w:strike w:val="0"/>
            <w:color w:val="0077CC"/>
            <w:sz w:val="28"/>
            <w:u w:val="single"/>
            <w:vertAlign w:val="baseline"/>
          </w:rPr>
          <w:t>Obama</w:t>
        </w:r>
      </w:hyperlink>
      <w:hyperlink r:id="rId849" w:history="1">
        <w:r>
          <w:rPr>
            <w:rFonts w:ascii="arial" w:eastAsia="arial" w:hAnsi="arial" w:cs="arial"/>
            <w:b/>
            <w:i/>
            <w:strike w:val="0"/>
            <w:color w:val="0077CC"/>
            <w:sz w:val="28"/>
            <w:u w:val="single"/>
            <w:vertAlign w:val="baseline"/>
          </w:rPr>
          <w:t xml:space="preserve"> was offered Severance role</w:t>
        </w:r>
      </w:hyperlink>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BANG ShowBiz</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5, 2025 Wednesday 8:45 PM EST</w:t>
      </w:r>
    </w:p>
    <w:p>
      <w:pPr>
        <w:pStyle w:val="Normal50"/>
        <w:keepNext w:val="0"/>
        <w:spacing w:after="0" w:line="240" w:lineRule="atLeast"/>
        <w:ind w:right="0"/>
        <w:jc w:val="both"/>
      </w:pPr>
      <w:bookmarkStart w:id="147" w:name="Bookmark_50"/>
      <w:bookmarkEnd w:id="147"/>
    </w:p>
    <w:p>
      <w:pPr>
        <w:pStyle w:val="Normal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50"/>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BANG ShowBiz</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316 words</w:t>
      </w:r>
    </w:p>
    <w:p>
      <w:pPr>
        <w:pStyle w:val="Normal50"/>
        <w:keepNext/>
        <w:spacing w:before="240" w:after="0" w:line="340" w:lineRule="atLeast"/>
        <w:ind w:left="0" w:right="0" w:firstLine="0"/>
        <w:jc w:val="left"/>
      </w:pPr>
      <w:bookmarkStart w:id="148" w:name="Body_48"/>
      <w:bookmarkEnd w:id="148"/>
      <w:r>
        <w:rPr>
          <w:rFonts w:ascii="arial" w:eastAsia="arial" w:hAnsi="arial" w:cs="arial"/>
          <w:b/>
          <w:i w:val="0"/>
          <w:strike w:val="0"/>
          <w:noProof w:val="0"/>
          <w:color w:val="000000"/>
          <w:position w:val="0"/>
          <w:sz w:val="28"/>
          <w:u w:val="none"/>
          <w:vertAlign w:val="baseline"/>
        </w:rPr>
        <w:t>Body</w:t>
      </w:r>
    </w:p>
    <w:p>
      <w:pPr>
        <w:pStyle w:val="Normal50"/>
        <w:spacing w:line="60" w:lineRule="exact"/>
      </w:pPr>
      <w:r>
        <w:pict>
          <v:line id="_x0000_s1209" style="position:absolute;z-index:251824128" from="0,2pt" to="512pt,2pt" strokecolor="#009ddb" strokeweight="2pt">
            <v:stroke linestyle="single"/>
            <w10:wrap type="topAndBottom"/>
          </v:line>
        </w:pict>
      </w:r>
    </w:p>
    <w:p>
      <w:pPr>
        <w:pStyle w:val="Normal50"/>
      </w:pPr>
    </w:p>
    <w:p>
      <w:pPr>
        <w:pStyle w:val="Normal5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March 5th, 2025 (</w:t>
      </w:r>
      <w:hyperlink r:id="rId850" w:history="1">
        <w:r>
          <w:rPr>
            <w:rFonts w:ascii="arial" w:eastAsia="arial" w:hAnsi="arial" w:cs="arial"/>
            <w:b w:val="0"/>
            <w:i/>
            <w:strike w:val="0"/>
            <w:noProof w:val="0"/>
            <w:color w:val="0077CC"/>
            <w:position w:val="0"/>
            <w:sz w:val="20"/>
            <w:u w:val="single"/>
            <w:vertAlign w:val="baseline"/>
          </w:rPr>
          <w:t>BANG ShowBiz</w:t>
        </w:r>
      </w:hyperlink>
      <w:r>
        <w:rPr>
          <w:rFonts w:ascii="arial" w:eastAsia="arial" w:hAnsi="arial" w:cs="arial"/>
          <w:b w:val="0"/>
          <w:i w:val="0"/>
          <w:strike w:val="0"/>
          <w:noProof w:val="0"/>
          <w:color w:val="000000"/>
          <w:position w:val="0"/>
          <w:sz w:val="20"/>
          <w:u w:val="none"/>
          <w:vertAlign w:val="baseline"/>
        </w:rPr>
        <w:t xml:space="preserve"> — Delivered by </w:t>
      </w:r>
      <w:hyperlink r:id="rId851"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w:t>
      </w:r>
    </w:p>
    <w:p>
      <w:pPr>
        <w:pStyle w:val="Normal5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turned down Keanu Reeves' role in 'Severance'.</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United States President, 63, was offered a role in the hit AppleTV+ psychological sci-fi thriller series by Ben Stiller - who serves as executive producer and director on the show - as the voice of an animated Lumon building in a film shown to staff in season two.</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Appearing on 'Jimmy Kimmel Live' this week, Ben said: "There was one person that I asked before (Keanu), and he said no."</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Ben confirmed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was the other person, and explained: "I didn't ask him in person. I knew someone who knew his lawyer, and his lawyer said: #8216;I can relay the request if you write an email, so I wrote this email to him saying: #8216;Hey, we have this show... whatever.'</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days later, I get an email back from President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saying: #8216;Hey Ben, big fan of the show, love season one, can't wait for season two.</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think I have time in my schedule to make this happen.' #8217;</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59-year-old comedian joked that he couldn't thing of anything "more important than doing the voice-over for the animated building in Severance".</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show - which stars Adam Scott, Britt Lower and John Turturro - focuses on office workers at Lumon industries who have undergone the so-called 'severance' procedure, which is the clinical separation of their work and personal lives.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Ben admitted it was "pretty cool" that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responded at all, before opening up on how Keanu, 60, took to the role.</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recalled: "We did it like a full-on recording session. He was in LA, I was in New York, but he went into the studio and did multiple takes.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took it very seriously. He's just like the most warm and inviting voice.</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know if when you see the building and hear his voice you necessarily immediately think that it's Keanu, but then I think you just have this innate sort of feeling.#8217;</w:t>
      </w:r>
    </w:p>
    <w:p>
      <w:pPr>
        <w:pStyle w:val="Normal5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50"/>
        <w:spacing w:line="60" w:lineRule="exact"/>
      </w:pPr>
      <w:r>
        <w:pict>
          <v:line id="_x0000_s1210" style="position:absolute;z-index:251825152" from="0,2pt" to="512pt,2pt" strokecolor="#009ddb" strokeweight="2pt">
            <v:stroke linestyle="single"/>
            <w10:wrap type="topAndBottom"/>
          </v:line>
        </w:pict>
      </w:r>
    </w:p>
    <w:p>
      <w:pPr>
        <w:pStyle w:val="Normal5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50"/>
        <w:keepNext/>
        <w:spacing w:before="240" w:after="0" w:line="340" w:lineRule="atLeast"/>
        <w:ind w:left="0" w:right="0" w:firstLine="0"/>
        <w:jc w:val="left"/>
      </w:pPr>
      <w:bookmarkStart w:id="149" w:name="Classification_48"/>
      <w:bookmarkEnd w:id="149"/>
      <w:r>
        <w:rPr>
          <w:rFonts w:ascii="arial" w:eastAsia="arial" w:hAnsi="arial" w:cs="arial"/>
          <w:b/>
          <w:i w:val="0"/>
          <w:strike w:val="0"/>
          <w:noProof w:val="0"/>
          <w:color w:val="000000"/>
          <w:position w:val="0"/>
          <w:sz w:val="28"/>
          <w:u w:val="none"/>
          <w:vertAlign w:val="baseline"/>
        </w:rPr>
        <w:t>Classification</w:t>
      </w:r>
    </w:p>
    <w:p>
      <w:pPr>
        <w:pStyle w:val="Normal50"/>
        <w:spacing w:line="60" w:lineRule="exact"/>
      </w:pPr>
      <w:r>
        <w:pict>
          <v:line id="_x0000_s1211" style="position:absolute;z-index:251826176" from="0,2pt" to="512pt,2pt" strokecolor="#009ddb" strokeweight="2pt">
            <v:stroke linestyle="single"/>
            <w10:wrap type="topAndBottom"/>
          </v:line>
        </w:pict>
      </w:r>
    </w:p>
    <w:p>
      <w:pPr>
        <w:pStyle w:val="Normal50"/>
        <w:spacing w:line="120" w:lineRule="exact"/>
      </w:pPr>
    </w:p>
    <w:p>
      <w:pPr>
        <w:pStyle w:val="Normal5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Blog</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Newstex Blogs</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SHOW BUSINESS &amp; CELEBRITIES (89%); WHITE COLLAR WORKERS (77%); FILM DIRECTORS (76%); LAWYERS (67%)</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SHOW BUSINESS &amp; CELEBRITIES (89%); FILM DIRECTORS (76%); LAWYERS (67%)</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(90%); ADAM SCOTT (79%); BEN STILLER (79%)</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YORK, USA (73%)</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5, 2025</w:t>
      </w:r>
    </w:p>
    <w:p>
      <w:pPr>
        <w:pStyle w:val="Normal50"/>
      </w:pPr>
    </w:p>
    <w:p>
      <w:pPr>
        <w:pStyle w:val="Normal50"/>
        <w:ind w:left="200"/>
        <w:sectPr>
          <w:type w:val="continuous"/>
          <w:pgMar w:top="840" w:right="1000" w:bottom="840" w:left="1000" w:header="400" w:footer="400"/>
          <w:pgNumType w:fmt="decimal"/>
          <w:cols w:space="720"/>
        </w:sectPr>
      </w:pPr>
      <w:r>
        <w:br/>
      </w:r>
      <w:r>
        <w:pict>
          <v:line id="_x0000_s1212" style="position:absolute;z-index:251827200" from="0,10pt" to="512pt,10pt" strokecolor="black" strokeweight="1pt">
            <v:stroke linestyle="single"/>
          </v:line>
        </w:pict>
      </w:r>
      <w:r>
        <w:rPr>
          <w:rFonts w:ascii="arial" w:eastAsia="arial" w:hAnsi="arial" w:cs="arial"/>
          <w:b/>
          <w:color w:val="767676"/>
          <w:sz w:val="16"/>
        </w:rPr>
        <w:t>End of Document</w:t>
      </w:r>
    </w:p>
    <w:p>
      <w:pPr>
        <w:pStyle w:val="Normal51"/>
        <w:sectPr>
          <w:headerReference w:type="even" r:id="rId852"/>
          <w:headerReference w:type="default" r:id="rId853"/>
          <w:footerReference w:type="even" r:id="rId854"/>
          <w:footerReference w:type="default" r:id="rId855"/>
          <w:headerReference w:type="first" r:id="rId856"/>
          <w:footerReference w:type="first" r:id="rId857"/>
          <w:pgSz w:w="12240" w:h="15840"/>
          <w:pgMar w:top="840" w:right="1000" w:bottom="840" w:left="1000" w:header="400" w:footer="400"/>
          <w:pgNumType w:fmt="decimal"/>
          <w:cols w:space="720"/>
          <w:titlePg w:val="0"/>
        </w:sectPr>
      </w:pPr>
    </w:p>
    <w:p>
      <w:pPr>
        <w:pStyle w:val="Normal51"/>
      </w:pPr>
    </w:p>
    <w:p>
      <w:pPr>
        <w:pStyle w:val="Heading149"/>
        <w:keepNext w:val="0"/>
        <w:spacing w:after="200" w:line="340" w:lineRule="atLeast"/>
        <w:ind w:left="0" w:right="0" w:firstLine="0"/>
        <w:jc w:val="center"/>
      </w:pPr>
      <w:hyperlink r:id="rId858" w:history="1">
        <w:r>
          <w:rPr>
            <w:rFonts w:ascii="arial" w:eastAsia="arial" w:hAnsi="arial" w:cs="arial"/>
            <w:b/>
            <w:i/>
            <w:strike w:val="0"/>
            <w:color w:val="0077CC"/>
            <w:sz w:val="28"/>
            <w:u w:val="single"/>
            <w:vertAlign w:val="baseline"/>
          </w:rPr>
          <w:t xml:space="preserve">Who is Jennifer Aniston? The Friends actress for whom </w:t>
        </w:r>
      </w:hyperlink>
      <w:hyperlink r:id="rId859" w:history="1">
        <w:r>
          <w:rPr>
            <w:rFonts w:ascii="arial" w:eastAsia="arial" w:hAnsi="arial" w:cs="arial"/>
            <w:b/>
            <w:i/>
            <w:strike w:val="0"/>
            <w:color w:val="0077CC"/>
            <w:sz w:val="28"/>
            <w:u w:val="single"/>
            <w:vertAlign w:val="baseline"/>
          </w:rPr>
          <w:t>Barack</w:t>
        </w:r>
      </w:hyperlink>
      <w:hyperlink r:id="rId860" w:history="1">
        <w:r>
          <w:rPr>
            <w:rFonts w:ascii="arial" w:eastAsia="arial" w:hAnsi="arial" w:cs="arial"/>
            <w:b/>
            <w:i/>
            <w:strike w:val="0"/>
            <w:color w:val="0077CC"/>
            <w:sz w:val="28"/>
            <w:u w:val="single"/>
            <w:vertAlign w:val="baseline"/>
          </w:rPr>
          <w:t xml:space="preserve"> </w:t>
        </w:r>
      </w:hyperlink>
      <w:hyperlink r:id="rId861" w:history="1">
        <w:r>
          <w:rPr>
            <w:rFonts w:ascii="arial" w:eastAsia="arial" w:hAnsi="arial" w:cs="arial"/>
            <w:b/>
            <w:i/>
            <w:strike w:val="0"/>
            <w:color w:val="0077CC"/>
            <w:sz w:val="28"/>
            <w:u w:val="single"/>
            <w:vertAlign w:val="baseline"/>
          </w:rPr>
          <w:t>Obama</w:t>
        </w:r>
      </w:hyperlink>
      <w:hyperlink r:id="rId862" w:history="1">
        <w:r>
          <w:rPr>
            <w:rFonts w:ascii="arial" w:eastAsia="arial" w:hAnsi="arial" w:cs="arial"/>
            <w:b/>
            <w:i/>
            <w:strike w:val="0"/>
            <w:color w:val="0077CC"/>
            <w:sz w:val="28"/>
            <w:u w:val="single"/>
            <w:vertAlign w:val="baseline"/>
          </w:rPr>
          <w:t xml:space="preserve"> is reportedly divorcing Michelle </w:t>
        </w:r>
      </w:hyperlink>
      <w:hyperlink r:id="rId863" w:history="1">
        <w:r>
          <w:rPr>
            <w:rFonts w:ascii="arial" w:eastAsia="arial" w:hAnsi="arial" w:cs="arial"/>
            <w:b/>
            <w:i/>
            <w:strike w:val="0"/>
            <w:color w:val="0077CC"/>
            <w:sz w:val="28"/>
            <w:u w:val="single"/>
            <w:vertAlign w:val="baseline"/>
          </w:rPr>
          <w:t>Obama</w:t>
        </w:r>
      </w:hyperlink>
      <w:hyperlink r:id="rId864" w:history="1">
        <w:r>
          <w:rPr>
            <w:rFonts w:ascii="arial" w:eastAsia="arial" w:hAnsi="arial" w:cs="arial"/>
            <w:b/>
            <w:i/>
            <w:strike w:val="0"/>
            <w:color w:val="0077CC"/>
            <w:sz w:val="28"/>
            <w:u w:val="single"/>
            <w:vertAlign w:val="baseline"/>
          </w:rPr>
          <w:t>.</w:t>
        </w:r>
      </w:hyperlink>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24, 2025 Friday</w:t>
      </w:r>
    </w:p>
    <w:p>
      <w:pPr>
        <w:pStyle w:val="Normal51"/>
        <w:keepNext w:val="0"/>
        <w:spacing w:after="0" w:line="240" w:lineRule="atLeast"/>
        <w:ind w:right="0"/>
        <w:jc w:val="both"/>
      </w:pPr>
      <w:bookmarkStart w:id="150" w:name="Bookmark_51"/>
      <w:bookmarkEnd w:id="150"/>
    </w:p>
    <w:p>
      <w:pPr>
        <w:pStyle w:val="Normal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pStyle w:val="Normal51"/>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51"/>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CE Noticias Financieras All Rights Reserved</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1336 words</w:t>
      </w:r>
    </w:p>
    <w:p>
      <w:pPr>
        <w:pStyle w:val="Normal51"/>
        <w:keepNext/>
        <w:spacing w:before="240" w:after="0" w:line="340" w:lineRule="atLeast"/>
        <w:ind w:left="0" w:right="0" w:firstLine="0"/>
        <w:jc w:val="left"/>
      </w:pPr>
      <w:bookmarkStart w:id="151" w:name="Body_49"/>
      <w:bookmarkEnd w:id="151"/>
      <w:r>
        <w:rPr>
          <w:rFonts w:ascii="arial" w:eastAsia="arial" w:hAnsi="arial" w:cs="arial"/>
          <w:b/>
          <w:i w:val="0"/>
          <w:strike w:val="0"/>
          <w:noProof w:val="0"/>
          <w:color w:val="000000"/>
          <w:position w:val="0"/>
          <w:sz w:val="28"/>
          <w:u w:val="none"/>
          <w:vertAlign w:val="baseline"/>
        </w:rPr>
        <w:t>Body</w:t>
      </w:r>
    </w:p>
    <w:p>
      <w:pPr>
        <w:pStyle w:val="Normal51"/>
        <w:spacing w:line="60" w:lineRule="exact"/>
      </w:pPr>
      <w:r>
        <w:pict>
          <v:line id="_x0000_s1213" style="position:absolute;z-index:251828224" from="0,2pt" to="512pt,2pt" strokecolor="#009ddb" strokeweight="2pt">
            <v:stroke linestyle="single"/>
            <w10:wrap type="topAndBottom"/>
          </v:line>
        </w:pic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Jennifer Aniston responsible for the separation between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and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Learn all about the Friends actress who is involved in a new controversy.</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Jennifer Aniston's name has gone viral on social networks and not because of any work as an actress in the entertainment industry.</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because she has been linked to the alleged crisis that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- 63 years old - and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's marriage is facing, which would lead to a separation.</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not the first time that media speculate about a possible divorce between the former President of the United States and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-61 years old-, but recent rumors have gone further by involving Jennifer Aniston.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why in recent days users have questioned who Jennifer Aniston is, an actress who is remembered mainly for her role in the series Friends.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InternationalBarack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and Jennifer Aniston are reportedly having an affair and divorceInternationalMichelle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called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"cheap" weeks before Jennifer Aniston's gossipInternationalBarack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would seek divorce from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for Jennifer Aniston? They point to alleged irrefutable proof of separation InternationalVIDEO: Donald Trump made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laugh during Jimmy Carter's funeral in front of Kamala Harris.</w:t>
      </w:r>
      <w:r>
        <w:rPr>
          <w:rFonts w:ascii="arial" w:eastAsia="arial" w:hAnsi="arial" w:cs="arial"/>
          <w:b/>
          <w:i w:val="0"/>
          <w:strike w:val="0"/>
          <w:noProof w:val="0"/>
          <w:color w:val="000000"/>
          <w:position w:val="0"/>
          <w:sz w:val="20"/>
          <w:u w:val="none"/>
          <w:vertAlign w:val="baseline"/>
        </w:rPr>
        <w:t xml:space="preserve">Who is Jennifer Aniston, actress pointed out as the third in discord in the marriage of </w:t>
      </w:r>
      <w:r>
        <w:rPr>
          <w:rFonts w:ascii="arial" w:eastAsia="arial" w:hAnsi="arial" w:cs="arial"/>
          <w:b/>
          <w:i/>
          <w:strike w:val="0"/>
          <w:noProof w:val="0"/>
          <w:color w:val="000000"/>
          <w:position w:val="0"/>
          <w:sz w:val="20"/>
          <w:u w:val="single"/>
          <w:vertAlign w:val="baseline"/>
        </w:rPr>
        <w:t>Barack</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i w:val="0"/>
          <w:strike w:val="0"/>
          <w:noProof w:val="0"/>
          <w:color w:val="000000"/>
          <w:position w:val="0"/>
          <w:sz w:val="20"/>
          <w:u w:val="none"/>
          <w:vertAlign w:val="baseline"/>
        </w:rPr>
        <w:t xml:space="preserve"> and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i w:val="0"/>
          <w:strike w:val="0"/>
          <w:noProof w:val="0"/>
          <w:color w:val="000000"/>
          <w:position w:val="0"/>
          <w:sz w:val="20"/>
          <w:u w:val="none"/>
          <w:vertAlign w:val="baseline"/>
        </w:rPr>
        <w:t>?</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Jennifer Joanna Aniston, known artistically as Jennifer Aniston, is a film and television actress who was born in Los Angeles, California in 1969.</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Daughter of actor John Aniston and actress Nancy Dow, so her interest in acting runs in the family, her father acted in several novels such as Days of our lives or Search for tomorrow.</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father did not want his daughter to devote herself to acting and even did not allow her to watch television, but Jennifer Aniston showed her passion for art.</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has a long career in film and television, but she is best remembered for her character Rachel Green in the TV series Friends.</w:t>
      </w:r>
    </w:p>
    <w:p>
      <w:pPr>
        <w:pStyle w:val="Normal5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How old is Jennifer Aniston, actress accused of causing discord in the marriage of </w:t>
      </w:r>
      <w:r>
        <w:rPr>
          <w:rFonts w:ascii="arial" w:eastAsia="arial" w:hAnsi="arial" w:cs="arial"/>
          <w:b/>
          <w:i/>
          <w:strike w:val="0"/>
          <w:noProof w:val="0"/>
          <w:color w:val="000000"/>
          <w:position w:val="0"/>
          <w:sz w:val="20"/>
          <w:u w:val="single"/>
          <w:vertAlign w:val="baseline"/>
        </w:rPr>
        <w:t>Barack</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i w:val="0"/>
          <w:strike w:val="0"/>
          <w:noProof w:val="0"/>
          <w:color w:val="000000"/>
          <w:position w:val="0"/>
          <w:sz w:val="20"/>
          <w:u w:val="none"/>
          <w:vertAlign w:val="baseline"/>
        </w:rPr>
        <w:t xml:space="preserve"> and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i w:val="0"/>
          <w:strike w:val="0"/>
          <w:noProof w:val="0"/>
          <w:color w:val="000000"/>
          <w:position w:val="0"/>
          <w:sz w:val="20"/>
          <w:u w:val="none"/>
          <w:vertAlign w:val="baseline"/>
        </w:rPr>
        <w:t>?</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Jennifer Aniston was born on February 11, 1969 so she is currently 55 years old.</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LifestylePeppa Pig meets Simon Chipmunk: Full episode on YouTube and Spanish to watch on International Chipmunk DayLifestylePeppa Pig's video call with her grandparents: Full YouTube episode in Spanish to watch for Samsung Galaxy Unpacked 2025LifestylePeppa Pig and her school project: Marathon of episodes on YouTube and Spanish for International Day of Education</w:t>
      </w:r>
      <w:r>
        <w:rPr>
          <w:rFonts w:ascii="arial" w:eastAsia="arial" w:hAnsi="arial" w:cs="arial"/>
          <w:b/>
          <w:i w:val="0"/>
          <w:strike w:val="0"/>
          <w:noProof w:val="0"/>
          <w:color w:val="000000"/>
          <w:position w:val="0"/>
          <w:sz w:val="20"/>
          <w:u w:val="none"/>
          <w:vertAlign w:val="baseline"/>
        </w:rPr>
        <w:t xml:space="preserve">Who is Jennifer Aniston's partner, actress pointed out as the third in discord in the marriage of </w:t>
      </w:r>
      <w:r>
        <w:rPr>
          <w:rFonts w:ascii="arial" w:eastAsia="arial" w:hAnsi="arial" w:cs="arial"/>
          <w:b/>
          <w:i/>
          <w:strike w:val="0"/>
          <w:noProof w:val="0"/>
          <w:color w:val="000000"/>
          <w:position w:val="0"/>
          <w:sz w:val="20"/>
          <w:u w:val="single"/>
          <w:vertAlign w:val="baseline"/>
        </w:rPr>
        <w:t>Barack</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i w:val="0"/>
          <w:strike w:val="0"/>
          <w:noProof w:val="0"/>
          <w:color w:val="000000"/>
          <w:position w:val="0"/>
          <w:sz w:val="20"/>
          <w:u w:val="none"/>
          <w:vertAlign w:val="baseline"/>
        </w:rPr>
        <w:t xml:space="preserve"> and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i w:val="0"/>
          <w:strike w:val="0"/>
          <w:noProof w:val="0"/>
          <w:color w:val="000000"/>
          <w:position w:val="0"/>
          <w:sz w:val="20"/>
          <w:u w:val="none"/>
          <w:vertAlign w:val="baseline"/>
        </w:rPr>
        <w:t>?</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Jennifer Aniston's most popular relationship was with actor Brad Pitt, to whom she was married between 2000 and 2006.</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this failed marriage, the actress remarried actor and director Justin Theroux, but the marriage only lasted three years (2015 to 2018).</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Throughout her career, Jennifer Aniston has had romances with: Vince Vaughn, Geradr Butler, Tate Donovan and musician John Mayer.</w:t>
      </w:r>
    </w:p>
    <w:p>
      <w:pPr>
        <w:pStyle w:val="Normal5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What zodiac sign is Jennifer Aniston, actress pointed out as the third in discord in the marriage of </w:t>
      </w:r>
      <w:r>
        <w:rPr>
          <w:rFonts w:ascii="arial" w:eastAsia="arial" w:hAnsi="arial" w:cs="arial"/>
          <w:b/>
          <w:i/>
          <w:strike w:val="0"/>
          <w:noProof w:val="0"/>
          <w:color w:val="000000"/>
          <w:position w:val="0"/>
          <w:sz w:val="20"/>
          <w:u w:val="single"/>
          <w:vertAlign w:val="baseline"/>
        </w:rPr>
        <w:t>Barack</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i w:val="0"/>
          <w:strike w:val="0"/>
          <w:noProof w:val="0"/>
          <w:color w:val="000000"/>
          <w:position w:val="0"/>
          <w:sz w:val="20"/>
          <w:u w:val="none"/>
          <w:vertAlign w:val="baseline"/>
        </w:rPr>
        <w:t xml:space="preserve"> and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i w:val="0"/>
          <w:strike w:val="0"/>
          <w:noProof w:val="0"/>
          <w:color w:val="000000"/>
          <w:position w:val="0"/>
          <w:sz w:val="20"/>
          <w:u w:val="none"/>
          <w:vertAlign w:val="baseline"/>
        </w:rPr>
        <w:t>?</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Jennifer Aniston is of the Aquarius zodiac sign.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astrology, people of the Aquarius sign are characterized by their innovative, independent and visionary personality.</w:t>
      </w:r>
    </w:p>
    <w:p>
      <w:pPr>
        <w:pStyle w:val="Normal5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How many children does Jennifer Aniston, actress pointed out as the third in discord in the marriage of </w:t>
      </w:r>
      <w:r>
        <w:rPr>
          <w:rFonts w:ascii="arial" w:eastAsia="arial" w:hAnsi="arial" w:cs="arial"/>
          <w:b/>
          <w:i/>
          <w:strike w:val="0"/>
          <w:noProof w:val="0"/>
          <w:color w:val="000000"/>
          <w:position w:val="0"/>
          <w:sz w:val="20"/>
          <w:u w:val="single"/>
          <w:vertAlign w:val="baseline"/>
        </w:rPr>
        <w:t>Barack</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i w:val="0"/>
          <w:strike w:val="0"/>
          <w:noProof w:val="0"/>
          <w:color w:val="000000"/>
          <w:position w:val="0"/>
          <w:sz w:val="20"/>
          <w:u w:val="none"/>
          <w:vertAlign w:val="baseline"/>
        </w:rPr>
        <w:t xml:space="preserve"> and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i w:val="0"/>
          <w:strike w:val="0"/>
          <w:noProof w:val="0"/>
          <w:color w:val="000000"/>
          <w:position w:val="0"/>
          <w:sz w:val="20"/>
          <w:u w:val="none"/>
          <w:vertAlign w:val="baseline"/>
        </w:rPr>
        <w:t>, have?</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Jennifer Aniston has no children, in an interview in 2022 the actress confessed that she has not been a biological mother because she has not been able to.</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with Allure magazine, Jennifer Aniston confessed that she underwent different treatments while there was a big controversy about whether she was pregnant or not.</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those years and years of speculation were really difficult. I was undergoing IVF, drinking Chinese teas, whatever.... I was trying everything."</w:t>
      </w:r>
    </w:p>
    <w:p>
      <w:pPr>
        <w:pStyle w:val="Normal5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What did Jennifer Aniston, actress pointed out as the third in discord in the marriage of </w:t>
      </w:r>
      <w:r>
        <w:rPr>
          <w:rFonts w:ascii="arial" w:eastAsia="arial" w:hAnsi="arial" w:cs="arial"/>
          <w:b/>
          <w:i/>
          <w:strike w:val="0"/>
          <w:noProof w:val="0"/>
          <w:color w:val="000000"/>
          <w:position w:val="0"/>
          <w:sz w:val="20"/>
          <w:u w:val="single"/>
          <w:vertAlign w:val="baseline"/>
        </w:rPr>
        <w:t>Barack</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i w:val="0"/>
          <w:strike w:val="0"/>
          <w:noProof w:val="0"/>
          <w:color w:val="000000"/>
          <w:position w:val="0"/>
          <w:sz w:val="20"/>
          <w:u w:val="none"/>
          <w:vertAlign w:val="baseline"/>
        </w:rPr>
        <w:t xml:space="preserve"> and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i w:val="0"/>
          <w:strike w:val="0"/>
          <w:noProof w:val="0"/>
          <w:color w:val="000000"/>
          <w:position w:val="0"/>
          <w:sz w:val="20"/>
          <w:u w:val="none"/>
          <w:vertAlign w:val="baseline"/>
        </w:rPr>
        <w:t>, study?</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graduating from high school, Jennifer Aniston studied performing arts at New York's High School of the Performing Arts.</w:t>
      </w:r>
    </w:p>
    <w:p>
      <w:pPr>
        <w:pStyle w:val="Normal5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What has Jennifer Aniston, actress pointed out as the third in discord in the marriage of </w:t>
      </w:r>
      <w:r>
        <w:rPr>
          <w:rFonts w:ascii="arial" w:eastAsia="arial" w:hAnsi="arial" w:cs="arial"/>
          <w:b/>
          <w:i/>
          <w:strike w:val="0"/>
          <w:noProof w:val="0"/>
          <w:color w:val="000000"/>
          <w:position w:val="0"/>
          <w:sz w:val="20"/>
          <w:u w:val="single"/>
          <w:vertAlign w:val="baseline"/>
        </w:rPr>
        <w:t>Barack</w:t>
      </w:r>
      <w:r>
        <w:rPr>
          <w:rFonts w:ascii="arial" w:eastAsia="arial" w:hAnsi="arial" w:cs="arial"/>
          <w:b/>
          <w:i w:val="0"/>
          <w:strike w:val="0"/>
          <w:noProof w:val="0"/>
          <w:color w:val="000000"/>
          <w:position w:val="0"/>
          <w:sz w:val="20"/>
          <w:u w:val="none"/>
          <w:vertAlign w:val="baseline"/>
        </w:rPr>
        <w:t xml:space="preserve"> and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i w:val="0"/>
          <w:strike w:val="0"/>
          <w:noProof w:val="0"/>
          <w:color w:val="000000"/>
          <w:position w:val="0"/>
          <w:sz w:val="20"/>
          <w:u w:val="none"/>
          <w:vertAlign w:val="baseline"/>
        </w:rPr>
        <w:t>, worked in?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Jennifer Aniston began her career in musical theater, working part-time as a salesperson, waitress and courier.</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Jennifer Aniston's first film role was in 1988 in the movie Mac and Me, where she had a small part.</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finishing her studies, Jennifer Aniston got roles in TV series: Molloy (starring), Ferris Bueller's Day Off (co-starring) and in the movie Camp Cucamonga.</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1993 Jennifer Aniston participated in the cinema with the horror movie, Leprechaun (The Night of the Goblin).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success came to Jennifer Aniston when she played Rachel Green in Friends for 10 seasons.</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series aired between 1994 and 2004, brought Jennifer Aniston great things and she received:</w:t>
      </w:r>
    </w:p>
    <w:p>
      <w:pPr>
        <w:pStyle w:val="Normal51"/>
        <w:keepNext w:val="0"/>
        <w:numPr>
          <w:numId w:val="2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 Golden Globe Award for Best Actress in a Comedy Series in 2003.</w:t>
      </w:r>
    </w:p>
    <w:p>
      <w:pPr>
        <w:pStyle w:val="Normal51"/>
        <w:keepNext w:val="0"/>
        <w:numPr>
          <w:numId w:val="2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Five Emmy nominations, of which she won Best Actress in a Comedy Series in 2002.</w:t>
      </w:r>
    </w:p>
    <w:p>
      <w:pPr>
        <w:pStyle w:val="Normal51"/>
        <w:keepNext w:val="0"/>
        <w:numPr>
          <w:numId w:val="2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Screen Actors Guild Award in the same category in 1996.</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film she has been characterized by her appearance in romantic comedies, some thrillers and light dramas.</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Throughout her career Jennifer Aniston has participated in productions such as:</w:t>
      </w:r>
    </w:p>
    <w:p>
      <w:pPr>
        <w:pStyle w:val="Normal51"/>
        <w:keepNext w:val="0"/>
        <w:numPr>
          <w:numId w:val="2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Much More Than Friends</w:t>
      </w:r>
    </w:p>
    <w:p>
      <w:pPr>
        <w:pStyle w:val="Normal51"/>
        <w:keepNext w:val="0"/>
        <w:numPr>
          <w:numId w:val="2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And then she came along</w:t>
      </w:r>
    </w:p>
    <w:p>
      <w:pPr>
        <w:pStyle w:val="Normal51"/>
        <w:keepNext w:val="0"/>
        <w:numPr>
          <w:numId w:val="2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They say</w:t>
      </w:r>
    </w:p>
    <w:p>
      <w:pPr>
        <w:pStyle w:val="Normal51"/>
        <w:keepNext w:val="0"/>
        <w:numPr>
          <w:numId w:val="2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Exposed</w:t>
      </w:r>
    </w:p>
    <w:p>
      <w:pPr>
        <w:pStyle w:val="Normal51"/>
        <w:keepNext w:val="0"/>
        <w:numPr>
          <w:numId w:val="3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 pretend wife</w:t>
      </w:r>
    </w:p>
    <w:p>
      <w:pPr>
        <w:pStyle w:val="Normal51"/>
        <w:keepNext w:val="0"/>
        <w:numPr>
          <w:numId w:val="3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We are the Millers</w:t>
      </w:r>
    </w:p>
    <w:p>
      <w:pPr>
        <w:pStyle w:val="Normal51"/>
        <w:keepNext w:val="0"/>
        <w:numPr>
          <w:numId w:val="3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Like God</w:t>
      </w:r>
    </w:p>
    <w:p>
      <w:pPr>
        <w:pStyle w:val="Normal51"/>
        <w:keepNext w:val="0"/>
        <w:numPr>
          <w:numId w:val="3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How to get rid of your boss</w:t>
      </w:r>
    </w:p>
    <w:p>
      <w:pPr>
        <w:pStyle w:val="Normal51"/>
        <w:keepNext w:val="0"/>
        <w:numPr>
          <w:numId w:val="3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She's the one</w:t>
      </w:r>
    </w:p>
    <w:p>
      <w:pPr>
        <w:pStyle w:val="Normal51"/>
        <w:keepNext w:val="0"/>
        <w:numPr>
          <w:numId w:val="3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good girl</w:t>
      </w:r>
    </w:p>
    <w:p>
      <w:pPr>
        <w:pStyle w:val="Normal51"/>
        <w:keepNext w:val="0"/>
        <w:numPr>
          <w:numId w:val="3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Friends with money</w:t>
      </w:r>
    </w:p>
    <w:p>
      <w:pPr>
        <w:pStyle w:val="Normal51"/>
        <w:keepNext w:val="0"/>
        <w:numPr>
          <w:numId w:val="3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Morning Show</w:t>
      </w:r>
    </w:p>
    <w:p>
      <w:pPr>
        <w:pStyle w:val="Normal51"/>
        <w:keepNext w:val="0"/>
        <w:numPr>
          <w:numId w:val="3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silence of the words</w:t>
      </w:r>
    </w:p>
    <w:p>
      <w:pPr>
        <w:pStyle w:val="Normal51"/>
        <w:keepNext w:val="0"/>
        <w:numPr>
          <w:numId w:val="3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Criminals in sight</w:t>
      </w:r>
    </w:p>
    <w:p>
      <w:pPr>
        <w:pStyle w:val="Normal51"/>
        <w:keepNext w:val="0"/>
        <w:numPr>
          <w:numId w:val="4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Criminals at Sea</w:t>
      </w:r>
    </w:p>
    <w:p>
      <w:pPr>
        <w:pStyle w:val="Normal51"/>
        <w:keepNext w:val="0"/>
        <w:numPr>
          <w:numId w:val="4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Cake</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her work as an actress, Jennifer Aniston has participated in multiple advertising campaigns for brands such as L'Oreal, Microsoft or Heineken.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Jennifer Aniston has also served as executive producer of titles such as A Small Change or The Goree Girls.</w:t>
      </w:r>
    </w:p>
    <w:p>
      <w:pPr>
        <w:pStyle w:val="Normal5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The reason for accusing Jennifer Aniston of allegedly breaking up with </w:t>
      </w:r>
      <w:r>
        <w:rPr>
          <w:rFonts w:ascii="arial" w:eastAsia="arial" w:hAnsi="arial" w:cs="arial"/>
          <w:b/>
          <w:i/>
          <w:strike w:val="0"/>
          <w:noProof w:val="0"/>
          <w:color w:val="000000"/>
          <w:position w:val="0"/>
          <w:sz w:val="20"/>
          <w:u w:val="single"/>
          <w:vertAlign w:val="baseline"/>
        </w:rPr>
        <w:t>Barack</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i w:val="0"/>
          <w:strike w:val="0"/>
          <w:noProof w:val="0"/>
          <w:color w:val="000000"/>
          <w:position w:val="0"/>
          <w:sz w:val="20"/>
          <w:u w:val="none"/>
          <w:vertAlign w:val="baseline"/>
        </w:rPr>
        <w:t xml:space="preserve"> and Michelle </w:t>
      </w:r>
      <w:r>
        <w:rPr>
          <w:rFonts w:ascii="arial" w:eastAsia="arial" w:hAnsi="arial" w:cs="arial"/>
          <w:b/>
          <w:i/>
          <w:strike w:val="0"/>
          <w:noProof w:val="0"/>
          <w:color w:val="000000"/>
          <w:position w:val="0"/>
          <w:sz w:val="20"/>
          <w:u w:val="single"/>
          <w:vertAlign w:val="baseline"/>
        </w:rPr>
        <w:t>Obama</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Jennifer Aniston is in the middle of controversy after some versions place her as the third in discord in the marriage of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and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not unusual for rumors to arise about a possible divorce between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and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who have been married for 33 years, making them one of the most stable couples in the world.</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in recent weeks there has been speculation about a possible marital crisis, but what has drawn attention is that this time it has been linked to actress Jennifer Aniston.</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Rumors about an alleged romantic relationship between Jennifer Aniston and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circulated intensely in social networks since mid 2024.</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all started with an issue of In Touch Weekly magazine where it was claimed that both were "obsessed with each other".</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middle of the controversy Jennifer Aniston would have confessed that she had only met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once and that she had more of a relationship with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than with him.</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rumors surfaced again in mid-December when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and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attended a dinner together, but British media reported that the couple seemed somewhat distant.</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the lack of publications of the Obamas have increased rumors about an alleged marital crisis.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absence of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in different events has generated more speculation about problems in the couple.</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Rumors increased when an X account linked Jennifer Aniston to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account, Jennifer Aniston would have admitted in a meeting with friends that she has a casual affair with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the wave of gossip, last January 17,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shared a publication for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's birthday letting see that there are no problems between them.</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"Happy birthday to the love of my life,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You fill every room with warmth, wisdom, humor and grace, and you look good doing it. I'm so lucky to be able to take on life's adventures with you - I love you!"</w:t>
      </w:r>
    </w:p>
    <w:p>
      <w:pPr>
        <w:pStyle w:val="Normal51"/>
        <w:keepNext/>
        <w:spacing w:before="240" w:after="0" w:line="340" w:lineRule="atLeast"/>
        <w:ind w:left="0" w:right="0" w:firstLine="0"/>
        <w:jc w:val="left"/>
      </w:pPr>
      <w:bookmarkStart w:id="152" w:name="Classification_49"/>
      <w:bookmarkEnd w:id="152"/>
      <w:r>
        <w:rPr>
          <w:rFonts w:ascii="arial" w:eastAsia="arial" w:hAnsi="arial" w:cs="arial"/>
          <w:b/>
          <w:i w:val="0"/>
          <w:strike w:val="0"/>
          <w:noProof w:val="0"/>
          <w:color w:val="000000"/>
          <w:position w:val="0"/>
          <w:sz w:val="28"/>
          <w:u w:val="none"/>
          <w:vertAlign w:val="baseline"/>
        </w:rPr>
        <w:t>Classification</w:t>
      </w:r>
    </w:p>
    <w:p>
      <w:pPr>
        <w:pStyle w:val="Normal51"/>
        <w:spacing w:line="60" w:lineRule="exact"/>
      </w:pPr>
      <w:r>
        <w:pict>
          <v:line id="_x0000_s1214" style="position:absolute;z-index:251829248" from="0,2pt" to="512pt,2pt" strokecolor="#009ddb" strokeweight="2pt">
            <v:stroke linestyle="single"/>
            <w10:wrap type="topAndBottom"/>
          </v:line>
        </w:pict>
      </w:r>
    </w:p>
    <w:p>
      <w:pPr>
        <w:pStyle w:val="Normal51"/>
        <w:spacing w:line="120" w:lineRule="exact"/>
      </w:pPr>
    </w:p>
    <w:p>
      <w:pPr>
        <w:pStyle w:val="Normal5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ACTORS &amp; ACTRESSES (90%); FILM (89%); MARRIAGE (89%); SOCIAL NETWORKING (89%); VIRAL VIDEOS (89%); GOSSIP &amp; RUMORS (78%); NEGATIVE NEWS (78%); DIVORCE &amp; DISSOLUTION (77%); US PRESIDENTS (73%); Ultimas-noticias (%)</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ACTORS &amp; ACTRESSES (90%); FILM (89%); VIRAL VIDEOS (89%); TELEVISION PROGRAMMING (78%); ENTERTAINMENT &amp; ARTS (72%)</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(94%);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(93%); JENNIFER ANISTON (90%); KAMALA HARRIS (78%); BRAD PITT (59%); DONALD TRUMP (58%); JIMMY CARTER (54%)</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LOS ANGELES, CA, USA (79%); CALIFORNIA, USA (88%); UNITED STATES (79%)</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25, 2025</w:t>
      </w:r>
    </w:p>
    <w:p>
      <w:pPr>
        <w:pStyle w:val="Normal51"/>
      </w:pPr>
    </w:p>
    <w:p>
      <w:pPr>
        <w:pStyle w:val="Normal51"/>
        <w:ind w:left="200"/>
        <w:sectPr>
          <w:type w:val="continuous"/>
          <w:pgMar w:top="840" w:right="1000" w:bottom="840" w:left="1000" w:header="400" w:footer="400"/>
          <w:pgNumType w:fmt="decimal"/>
          <w:cols w:space="720"/>
        </w:sectPr>
      </w:pPr>
      <w:r>
        <w:br/>
      </w:r>
      <w:r>
        <w:pict>
          <v:line id="_x0000_s1215" style="position:absolute;z-index:251830272" from="0,10pt" to="512pt,10pt" strokecolor="black" strokeweight="1pt">
            <v:stroke linestyle="single"/>
          </v:line>
        </w:pict>
      </w:r>
      <w:r>
        <w:rPr>
          <w:rFonts w:ascii="arial" w:eastAsia="arial" w:hAnsi="arial" w:cs="arial"/>
          <w:b/>
          <w:color w:val="767676"/>
          <w:sz w:val="16"/>
        </w:rPr>
        <w:t>End of Document</w:t>
      </w:r>
    </w:p>
    <w:p>
      <w:pPr>
        <w:pStyle w:val="Normal52"/>
        <w:sectPr>
          <w:headerReference w:type="even" r:id="rId865"/>
          <w:headerReference w:type="default" r:id="rId866"/>
          <w:footerReference w:type="even" r:id="rId867"/>
          <w:footerReference w:type="default" r:id="rId868"/>
          <w:headerReference w:type="first" r:id="rId869"/>
          <w:footerReference w:type="first" r:id="rId870"/>
          <w:pgSz w:w="12240" w:h="15840"/>
          <w:pgMar w:top="840" w:right="1000" w:bottom="840" w:left="1000" w:header="400" w:footer="400"/>
          <w:pgNumType w:fmt="decimal"/>
          <w:cols w:space="720"/>
          <w:titlePg w:val="0"/>
        </w:sectPr>
      </w:pPr>
    </w:p>
    <w:p>
      <w:pPr>
        <w:pStyle w:val="Normal52"/>
      </w:pPr>
    </w:p>
    <w:p>
      <w:pPr>
        <w:pStyle w:val="Heading150"/>
        <w:keepNext w:val="0"/>
        <w:spacing w:after="200" w:line="340" w:lineRule="atLeast"/>
        <w:ind w:left="0" w:right="0" w:firstLine="0"/>
        <w:jc w:val="center"/>
      </w:pPr>
      <w:hyperlink r:id="rId871" w:history="1">
        <w:r>
          <w:rPr>
            <w:rFonts w:ascii="arial" w:eastAsia="arial" w:hAnsi="arial" w:cs="arial"/>
            <w:b/>
            <w:i/>
            <w:strike w:val="0"/>
            <w:color w:val="0077CC"/>
            <w:sz w:val="28"/>
            <w:u w:val="single"/>
            <w:vertAlign w:val="baseline"/>
          </w:rPr>
          <w:t xml:space="preserve">Michelle </w:t>
        </w:r>
      </w:hyperlink>
      <w:hyperlink r:id="rId872" w:history="1">
        <w:r>
          <w:rPr>
            <w:rFonts w:ascii="arial" w:eastAsia="arial" w:hAnsi="arial" w:cs="arial"/>
            <w:b/>
            <w:i/>
            <w:strike w:val="0"/>
            <w:color w:val="0077CC"/>
            <w:sz w:val="28"/>
            <w:u w:val="single"/>
            <w:vertAlign w:val="baseline"/>
          </w:rPr>
          <w:t>Obama</w:t>
        </w:r>
      </w:hyperlink>
      <w:hyperlink r:id="rId873" w:history="1">
        <w:r>
          <w:rPr>
            <w:rFonts w:ascii="arial" w:eastAsia="arial" w:hAnsi="arial" w:cs="arial"/>
            <w:b/>
            <w:i/>
            <w:strike w:val="0"/>
            <w:color w:val="0077CC"/>
            <w:sz w:val="28"/>
            <w:u w:val="single"/>
            <w:vertAlign w:val="baseline"/>
          </w:rPr>
          <w:t xml:space="preserve"> responds to alleged divorce with </w:t>
        </w:r>
      </w:hyperlink>
      <w:hyperlink r:id="rId874" w:history="1">
        <w:r>
          <w:rPr>
            <w:rFonts w:ascii="arial" w:eastAsia="arial" w:hAnsi="arial" w:cs="arial"/>
            <w:b/>
            <w:i/>
            <w:strike w:val="0"/>
            <w:color w:val="0077CC"/>
            <w:sz w:val="28"/>
            <w:u w:val="single"/>
            <w:vertAlign w:val="baseline"/>
          </w:rPr>
          <w:t>Barack</w:t>
        </w:r>
      </w:hyperlink>
      <w:hyperlink r:id="rId875" w:history="1">
        <w:r>
          <w:rPr>
            <w:rFonts w:ascii="arial" w:eastAsia="arial" w:hAnsi="arial" w:cs="arial"/>
            <w:b/>
            <w:i/>
            <w:strike w:val="0"/>
            <w:color w:val="0077CC"/>
            <w:sz w:val="28"/>
            <w:u w:val="single"/>
            <w:vertAlign w:val="baseline"/>
          </w:rPr>
          <w:t xml:space="preserve"> </w:t>
        </w:r>
      </w:hyperlink>
      <w:hyperlink r:id="rId876" w:history="1">
        <w:r>
          <w:rPr>
            <w:rFonts w:ascii="arial" w:eastAsia="arial" w:hAnsi="arial" w:cs="arial"/>
            <w:b/>
            <w:i/>
            <w:strike w:val="0"/>
            <w:color w:val="0077CC"/>
            <w:sz w:val="28"/>
            <w:u w:val="single"/>
            <w:vertAlign w:val="baseline"/>
          </w:rPr>
          <w:t>Obama</w:t>
        </w:r>
      </w:hyperlink>
      <w:hyperlink r:id="rId877" w:history="1">
        <w:r>
          <w:rPr>
            <w:rFonts w:ascii="arial" w:eastAsia="arial" w:hAnsi="arial" w:cs="arial"/>
            <w:b/>
            <w:i/>
            <w:strike w:val="0"/>
            <w:color w:val="0077CC"/>
            <w:sz w:val="28"/>
            <w:u w:val="single"/>
            <w:vertAlign w:val="baseline"/>
          </w:rPr>
          <w:t>: "I am a grown woman".</w:t>
        </w:r>
      </w:hyperlink>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10, 2025 Thursday</w:t>
      </w:r>
    </w:p>
    <w:p>
      <w:pPr>
        <w:pStyle w:val="Normal52"/>
        <w:keepNext w:val="0"/>
        <w:spacing w:after="0" w:line="240" w:lineRule="atLeast"/>
        <w:ind w:right="0"/>
        <w:jc w:val="both"/>
      </w:pPr>
      <w:bookmarkStart w:id="153" w:name="Bookmark_52"/>
      <w:bookmarkEnd w:id="153"/>
    </w:p>
    <w:p>
      <w:pPr>
        <w:pStyle w:val="Normal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pStyle w:val="Normal52"/>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52"/>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CE Noticias Financieras All Rights Reserved</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251 words</w:t>
      </w:r>
    </w:p>
    <w:p>
      <w:pPr>
        <w:pStyle w:val="Normal52"/>
        <w:keepNext/>
        <w:spacing w:before="240" w:after="0" w:line="340" w:lineRule="atLeast"/>
        <w:ind w:left="0" w:right="0" w:firstLine="0"/>
        <w:jc w:val="left"/>
      </w:pPr>
      <w:bookmarkStart w:id="154" w:name="Body_50"/>
      <w:bookmarkEnd w:id="154"/>
      <w:r>
        <w:rPr>
          <w:rFonts w:ascii="arial" w:eastAsia="arial" w:hAnsi="arial" w:cs="arial"/>
          <w:b/>
          <w:i w:val="0"/>
          <w:strike w:val="0"/>
          <w:noProof w:val="0"/>
          <w:color w:val="000000"/>
          <w:position w:val="0"/>
          <w:sz w:val="28"/>
          <w:u w:val="none"/>
          <w:vertAlign w:val="baseline"/>
        </w:rPr>
        <w:t>Body</w:t>
      </w:r>
    </w:p>
    <w:p>
      <w:pPr>
        <w:pStyle w:val="Normal52"/>
        <w:spacing w:line="60" w:lineRule="exact"/>
      </w:pPr>
      <w:r>
        <w:pict>
          <v:line id="_x0000_s1216" style="position:absolute;z-index:251831296" from="0,2pt" to="512pt,2pt" strokecolor="#009ddb" strokeweight="2pt">
            <v:stroke linestyle="single"/>
            <w10:wrap type="topAndBottom"/>
          </v:line>
        </w:pic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former first lady, </w:t>
      </w:r>
      <w:r>
        <w:rPr>
          <w:rFonts w:ascii="arial" w:eastAsia="arial" w:hAnsi="arial" w:cs="arial"/>
          <w:b/>
          <w:i w:val="0"/>
          <w:strike w:val="0"/>
          <w:noProof w:val="0"/>
          <w:color w:val="000000"/>
          <w:position w:val="0"/>
          <w:sz w:val="20"/>
          <w:u w:val="none"/>
          <w:vertAlign w:val="baseline"/>
        </w:rPr>
        <w:t xml:space="preserve">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referred to rumors of an alleged separation with former President </w:t>
      </w:r>
      <w:r>
        <w:rPr>
          <w:rFonts w:ascii="arial" w:eastAsia="arial" w:hAnsi="arial" w:cs="arial"/>
          <w:b/>
          <w:i/>
          <w:strike w:val="0"/>
          <w:noProof w:val="0"/>
          <w:color w:val="000000"/>
          <w:position w:val="0"/>
          <w:sz w:val="20"/>
          <w:u w:val="single"/>
          <w:vertAlign w:val="baseline"/>
        </w:rPr>
        <w:t>Barack</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hinting that </w:t>
      </w:r>
      <w:r>
        <w:rPr>
          <w:rFonts w:ascii="arial" w:eastAsia="arial" w:hAnsi="arial" w:cs="arial"/>
          <w:b/>
          <w:i w:val="0"/>
          <w:strike w:val="0"/>
          <w:noProof w:val="0"/>
          <w:color w:val="000000"/>
          <w:position w:val="0"/>
          <w:sz w:val="20"/>
          <w:u w:val="none"/>
          <w:vertAlign w:val="baseline"/>
        </w:rPr>
        <w:t>they are not divorcing</w:t>
      </w:r>
      <w:r>
        <w:rPr>
          <w:rFonts w:ascii="arial" w:eastAsia="arial" w:hAnsi="arial" w:cs="arial"/>
          <w:b w:val="0"/>
          <w:i w:val="0"/>
          <w:strike w:val="0"/>
          <w:noProof w:val="0"/>
          <w:color w:val="000000"/>
          <w:position w:val="0"/>
          <w:sz w:val="20"/>
          <w:u w:val="none"/>
          <w:vertAlign w:val="baseline"/>
        </w:rPr>
        <w:t>, but simply making her own decisions.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statements occurred in the context of her podcast Work in Progress, where she talked about the reason </w:t>
      </w:r>
      <w:r>
        <w:rPr>
          <w:rFonts w:ascii="arial" w:eastAsia="arial" w:hAnsi="arial" w:cs="arial"/>
          <w:b/>
          <w:i w:val="0"/>
          <w:strike w:val="0"/>
          <w:noProof w:val="0"/>
          <w:color w:val="000000"/>
          <w:position w:val="0"/>
          <w:sz w:val="20"/>
          <w:u w:val="none"/>
          <w:vertAlign w:val="baseline"/>
        </w:rPr>
        <w:t>why she does not accompany her husband to all public meetings</w:t>
      </w:r>
      <w:r>
        <w:rPr>
          <w:rFonts w:ascii="arial" w:eastAsia="arial" w:hAnsi="arial" w:cs="arial"/>
          <w:b w:val="0"/>
          <w:i w:val="0"/>
          <w:strike w:val="0"/>
          <w:noProof w:val="0"/>
          <w:color w:val="000000"/>
          <w:position w:val="0"/>
          <w:sz w:val="20"/>
          <w:u w:val="none"/>
          <w:vertAlign w:val="baseline"/>
        </w:rPr>
        <w:t xml:space="preserve"> and official ceremonies.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They assume that my husband and I are getting divorced, not that I'm a grown woman making my own decisions.</w:t>
      </w:r>
      <w:r>
        <w:rPr>
          <w:rFonts w:ascii="arial" w:eastAsia="arial" w:hAnsi="arial" w:cs="arial"/>
          <w:b w:val="0"/>
          <w:i w:val="0"/>
          <w:strike w:val="0"/>
          <w:noProof w:val="0"/>
          <w:color w:val="000000"/>
          <w:position w:val="0"/>
          <w:sz w:val="20"/>
          <w:u w:val="none"/>
          <w:vertAlign w:val="baseline"/>
        </w:rPr>
        <w:t xml:space="preserve"> But that's what society does to us, asks us: what do I do and why? And if it doesn't fit the stereotype of what people think we should do, it's labeled as something negative and horrible,"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said.</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also assured that he decided not to attend the ceremonies because he gave himself that freedom: </w:t>
      </w:r>
      <w:r>
        <w:rPr>
          <w:rFonts w:ascii="arial" w:eastAsia="arial" w:hAnsi="arial" w:cs="arial"/>
          <w:b/>
          <w:i w:val="0"/>
          <w:strike w:val="0"/>
          <w:noProof w:val="0"/>
          <w:color w:val="000000"/>
          <w:position w:val="0"/>
          <w:sz w:val="20"/>
          <w:u w:val="none"/>
          <w:vertAlign w:val="baseline"/>
        </w:rPr>
        <w:t>"I chose what was best for me, not what I should do, not what I thought other people wanted me to do.</w:t>
      </w:r>
      <w:r>
        <w:rPr>
          <w:rFonts w:ascii="arial" w:eastAsia="arial" w:hAnsi="arial" w:cs="arial"/>
          <w:b w:val="0"/>
          <w:i w:val="0"/>
          <w:strike w:val="0"/>
          <w:noProof w:val="0"/>
          <w:color w:val="000000"/>
          <w:position w:val="0"/>
          <w:sz w:val="20"/>
          <w:u w:val="none"/>
          <w:vertAlign w:val="baseline"/>
        </w:rPr>
        <w:t xml:space="preserve"> And, between you and me, it was an important test for me as a woman, as an independent person, because, like so many other women and so many other people, I move from guilt."</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should be noted that the rumors arose from a series of events, such as Jimmy Carter's funeral and Donald Trump's inauguration, which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attended alone.</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the former president commented a few weeks ago, in a conversation with CBS, that</w:t>
      </w:r>
      <w:r>
        <w:rPr>
          <w:rFonts w:ascii="arial" w:eastAsia="arial" w:hAnsi="arial" w:cs="arial"/>
          <w:b/>
          <w:i w:val="0"/>
          <w:strike w:val="0"/>
          <w:noProof w:val="0"/>
          <w:color w:val="000000"/>
          <w:position w:val="0"/>
          <w:sz w:val="20"/>
          <w:u w:val="none"/>
          <w:vertAlign w:val="baseline"/>
        </w:rPr>
        <w:t xml:space="preserve"> he was in a "deep deficit" with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so he is trying to "get out of that hole by doing some fun things." </w:t>
      </w:r>
    </w:p>
    <w:p>
      <w:pPr>
        <w:pStyle w:val="Normal52"/>
        <w:keepNext/>
        <w:spacing w:before="240" w:after="0" w:line="340" w:lineRule="atLeast"/>
        <w:ind w:left="0" w:right="0" w:firstLine="0"/>
        <w:jc w:val="left"/>
      </w:pPr>
      <w:bookmarkStart w:id="155" w:name="Classification_50"/>
      <w:bookmarkEnd w:id="155"/>
      <w:r>
        <w:rPr>
          <w:rFonts w:ascii="arial" w:eastAsia="arial" w:hAnsi="arial" w:cs="arial"/>
          <w:b/>
          <w:i w:val="0"/>
          <w:strike w:val="0"/>
          <w:noProof w:val="0"/>
          <w:color w:val="000000"/>
          <w:position w:val="0"/>
          <w:sz w:val="28"/>
          <w:u w:val="none"/>
          <w:vertAlign w:val="baseline"/>
        </w:rPr>
        <w:t>Classification</w:t>
      </w:r>
    </w:p>
    <w:p>
      <w:pPr>
        <w:pStyle w:val="Normal52"/>
        <w:spacing w:line="60" w:lineRule="exact"/>
      </w:pPr>
      <w:r>
        <w:pict>
          <v:line id="_x0000_s1217" style="position:absolute;z-index:251832320" from="0,2pt" to="512pt,2pt" strokecolor="#009ddb" strokeweight="2pt">
            <v:stroke linestyle="single"/>
            <w10:wrap type="topAndBottom"/>
          </v:line>
        </w:pict>
      </w:r>
    </w:p>
    <w:p>
      <w:pPr>
        <w:pStyle w:val="Normal52"/>
        <w:spacing w:line="120" w:lineRule="exact"/>
      </w:pPr>
    </w:p>
    <w:p>
      <w:pPr>
        <w:pStyle w:val="Normal5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GOSSIP &amp; RUMORS (90%);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'S FIRST 100 DAYS (78%); TALKS &amp; MEETINGS (78%); TRUMP'S FIRST 100 DAYS (73%); Internacional (%)</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PODCASTING (57%)</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(90%);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(89%); DONALD TRUMP (58%); JIMMY CARTER (58%)</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11, 2025</w:t>
      </w:r>
    </w:p>
    <w:p>
      <w:pPr>
        <w:pStyle w:val="Normal52"/>
      </w:pPr>
    </w:p>
    <w:p>
      <w:pPr>
        <w:pStyle w:val="Normal52"/>
        <w:ind w:left="200"/>
        <w:sectPr>
          <w:type w:val="continuous"/>
          <w:pgMar w:top="840" w:right="1000" w:bottom="840" w:left="1000" w:header="400" w:footer="400"/>
          <w:pgNumType w:fmt="decimal"/>
          <w:cols w:space="720"/>
        </w:sectPr>
      </w:pPr>
      <w:r>
        <w:br/>
      </w:r>
      <w:r>
        <w:pict>
          <v:line id="_x0000_s1218" style="position:absolute;z-index:251833344" from="0,10pt" to="512pt,10pt" strokecolor="black" strokeweight="1pt">
            <v:stroke linestyle="single"/>
          </v:line>
        </w:pict>
      </w:r>
      <w:r>
        <w:rPr>
          <w:rFonts w:ascii="arial" w:eastAsia="arial" w:hAnsi="arial" w:cs="arial"/>
          <w:b/>
          <w:color w:val="767676"/>
          <w:sz w:val="16"/>
        </w:rPr>
        <w:t>End of Document</w:t>
      </w:r>
    </w:p>
    <w:p>
      <w:pPr>
        <w:pStyle w:val="Normal53"/>
        <w:sectPr>
          <w:headerReference w:type="even" r:id="rId878"/>
          <w:headerReference w:type="default" r:id="rId879"/>
          <w:footerReference w:type="even" r:id="rId880"/>
          <w:footerReference w:type="default" r:id="rId881"/>
          <w:headerReference w:type="first" r:id="rId882"/>
          <w:footerReference w:type="first" r:id="rId883"/>
          <w:pgSz w:w="12240" w:h="15840"/>
          <w:pgMar w:top="840" w:right="1000" w:bottom="840" w:left="1000" w:header="400" w:footer="400"/>
          <w:pgNumType w:fmt="decimal"/>
          <w:cols w:space="720"/>
          <w:titlePg w:val="0"/>
        </w:sectPr>
      </w:pPr>
    </w:p>
    <w:p>
      <w:pPr>
        <w:pStyle w:val="Normal53"/>
      </w:pPr>
    </w:p>
    <w:p>
      <w:pPr>
        <w:pStyle w:val="Heading151"/>
        <w:keepNext w:val="0"/>
        <w:spacing w:after="200" w:line="340" w:lineRule="atLeast"/>
        <w:ind w:left="0" w:right="0" w:firstLine="0"/>
        <w:jc w:val="center"/>
      </w:pPr>
      <w:hyperlink r:id="rId884" w:history="1">
        <w:r>
          <w:rPr>
            <w:rFonts w:ascii="arial" w:eastAsia="arial" w:hAnsi="arial" w:cs="arial"/>
            <w:b/>
            <w:i/>
            <w:strike w:val="0"/>
            <w:color w:val="0077CC"/>
            <w:sz w:val="28"/>
            <w:u w:val="single"/>
            <w:vertAlign w:val="baseline"/>
          </w:rPr>
          <w:t>Barack</w:t>
        </w:r>
      </w:hyperlink>
      <w:hyperlink r:id="rId885" w:history="1">
        <w:r>
          <w:rPr>
            <w:rFonts w:ascii="arial" w:eastAsia="arial" w:hAnsi="arial" w:cs="arial"/>
            <w:b/>
            <w:i/>
            <w:strike w:val="0"/>
            <w:color w:val="0077CC"/>
            <w:sz w:val="28"/>
            <w:u w:val="single"/>
            <w:vertAlign w:val="baseline"/>
          </w:rPr>
          <w:t xml:space="preserve"> </w:t>
        </w:r>
      </w:hyperlink>
      <w:hyperlink r:id="rId886" w:history="1">
        <w:r>
          <w:rPr>
            <w:rFonts w:ascii="arial" w:eastAsia="arial" w:hAnsi="arial" w:cs="arial"/>
            <w:b/>
            <w:i/>
            <w:strike w:val="0"/>
            <w:color w:val="0077CC"/>
            <w:sz w:val="28"/>
            <w:u w:val="single"/>
            <w:vertAlign w:val="baseline"/>
          </w:rPr>
          <w:t>Obama</w:t>
        </w:r>
      </w:hyperlink>
      <w:hyperlink r:id="rId887" w:history="1">
        <w:r>
          <w:rPr>
            <w:rFonts w:ascii="arial" w:eastAsia="arial" w:hAnsi="arial" w:cs="arial"/>
            <w:b/>
            <w:i/>
            <w:strike w:val="0"/>
            <w:color w:val="0077CC"/>
            <w:sz w:val="28"/>
            <w:u w:val="single"/>
            <w:vertAlign w:val="baseline"/>
          </w:rPr>
          <w:t xml:space="preserve"> Joins Bluesky: A Significant Milestone for the Emerging Social Network</w:t>
        </w:r>
      </w:hyperlink>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Innovation Village</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23, 2025 Sunday 5:37 PM EST</w:t>
      </w:r>
    </w:p>
    <w:p>
      <w:pPr>
        <w:pStyle w:val="Normal53"/>
        <w:keepNext w:val="0"/>
        <w:spacing w:after="0" w:line="240" w:lineRule="atLeast"/>
        <w:ind w:right="0"/>
        <w:jc w:val="both"/>
      </w:pPr>
      <w:bookmarkStart w:id="156" w:name="Bookmark_53"/>
      <w:bookmarkEnd w:id="156"/>
    </w:p>
    <w:p>
      <w:pPr>
        <w:pStyle w:val="Normal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53"/>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Innovation Village</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601 words</w:t>
      </w:r>
    </w:p>
    <w:p>
      <w:pPr>
        <w:pStyle w:val="Normal53"/>
        <w:keepNext/>
        <w:spacing w:before="240" w:after="0" w:line="340" w:lineRule="atLeast"/>
        <w:ind w:left="0" w:right="0" w:firstLine="0"/>
        <w:jc w:val="left"/>
      </w:pPr>
      <w:bookmarkStart w:id="157" w:name="Body_51"/>
      <w:bookmarkEnd w:id="157"/>
      <w:r>
        <w:rPr>
          <w:rFonts w:ascii="arial" w:eastAsia="arial" w:hAnsi="arial" w:cs="arial"/>
          <w:b/>
          <w:i w:val="0"/>
          <w:strike w:val="0"/>
          <w:noProof w:val="0"/>
          <w:color w:val="000000"/>
          <w:position w:val="0"/>
          <w:sz w:val="28"/>
          <w:u w:val="none"/>
          <w:vertAlign w:val="baseline"/>
        </w:rPr>
        <w:t>Body</w:t>
      </w:r>
    </w:p>
    <w:p>
      <w:pPr>
        <w:pStyle w:val="Normal53"/>
        <w:spacing w:line="60" w:lineRule="exact"/>
      </w:pPr>
      <w:r>
        <w:pict>
          <v:line id="_x0000_s1219" style="position:absolute;z-index:251834368" from="0,2pt" to="512pt,2pt" strokecolor="#009ddb" strokeweight="2pt">
            <v:stroke linestyle="single"/>
            <w10:wrap type="topAndBottom"/>
          </v:line>
        </w:pict>
      </w:r>
    </w:p>
    <w:p>
      <w:pPr>
        <w:pStyle w:val="Normal53"/>
      </w:pPr>
    </w:p>
    <w:p>
      <w:pPr>
        <w:pStyle w:val="Normal5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March 23rd, 2025 (</w:t>
      </w:r>
      <w:hyperlink r:id="rId888" w:history="1">
        <w:r>
          <w:rPr>
            <w:rFonts w:ascii="arial" w:eastAsia="arial" w:hAnsi="arial" w:cs="arial"/>
            <w:b w:val="0"/>
            <w:i/>
            <w:strike w:val="0"/>
            <w:noProof w:val="0"/>
            <w:color w:val="0077CC"/>
            <w:position w:val="0"/>
            <w:sz w:val="20"/>
            <w:u w:val="single"/>
            <w:vertAlign w:val="baseline"/>
          </w:rPr>
          <w:t>Innovation Village</w:t>
        </w:r>
      </w:hyperlink>
      <w:r>
        <w:rPr>
          <w:rFonts w:ascii="arial" w:eastAsia="arial" w:hAnsi="arial" w:cs="arial"/>
          <w:b w:val="0"/>
          <w:i w:val="0"/>
          <w:strike w:val="0"/>
          <w:noProof w:val="0"/>
          <w:color w:val="000000"/>
          <w:position w:val="0"/>
          <w:sz w:val="20"/>
          <w:u w:val="none"/>
          <w:vertAlign w:val="baseline"/>
        </w:rPr>
        <w:t xml:space="preserve"> — Delivered by </w:t>
      </w:r>
      <w:hyperlink r:id="rId889"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w:t>
      </w:r>
    </w:p>
    <w:p>
      <w:pPr>
        <w:pStyle w:val="Normal5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notable development for the social media landscape, </w:t>
      </w:r>
      <w:hyperlink r:id="rId890" w:history="1">
        <w:r>
          <w:rPr>
            <w:rFonts w:ascii="arial" w:eastAsia="arial" w:hAnsi="arial" w:cs="arial"/>
            <w:b w:val="0"/>
            <w:i/>
            <w:strike w:val="0"/>
            <w:noProof w:val="0"/>
            <w:color w:val="0077CC"/>
            <w:position w:val="0"/>
            <w:sz w:val="20"/>
            <w:u w:val="single"/>
            <w:vertAlign w:val="baseline"/>
          </w:rPr>
          <w:t xml:space="preserve">Bluesky, an alternative platform to X (formerly Twitter) built on open-source technologies, has successfully attracted a high-profile user: former President </w:t>
        </w:r>
      </w:hyperlink>
      <w:hyperlink r:id="rId891" w:history="1">
        <w:r>
          <w:rPr>
            <w:rFonts w:ascii="arial" w:eastAsia="arial" w:hAnsi="arial" w:cs="arial"/>
            <w:b/>
            <w:i/>
            <w:strike w:val="0"/>
            <w:noProof w:val="0"/>
            <w:color w:val="0077CC"/>
            <w:position w:val="0"/>
            <w:sz w:val="20"/>
            <w:u w:val="single"/>
            <w:vertAlign w:val="baseline"/>
          </w:rPr>
          <w:t>Barack</w:t>
        </w:r>
      </w:hyperlink>
      <w:hyperlink r:id="rId892" w:history="1">
        <w:r>
          <w:rPr>
            <w:rFonts w:ascii="arial" w:eastAsia="arial" w:hAnsi="arial" w:cs="arial"/>
            <w:b w:val="0"/>
            <w:i/>
            <w:strike w:val="0"/>
            <w:noProof w:val="0"/>
            <w:color w:val="0077CC"/>
            <w:position w:val="0"/>
            <w:sz w:val="20"/>
            <w:u w:val="single"/>
            <w:vertAlign w:val="baseline"/>
          </w:rPr>
          <w:t xml:space="preserve"> </w:t>
        </w:r>
      </w:hyperlink>
      <w:hyperlink r:id="rId893" w:history="1">
        <w:r>
          <w:rPr>
            <w:rFonts w:ascii="arial" w:eastAsia="arial" w:hAnsi="arial" w:cs="arial"/>
            <w:b/>
            <w:i/>
            <w:strike w:val="0"/>
            <w:noProof w:val="0"/>
            <w:color w:val="0077CC"/>
            <w:position w:val="0"/>
            <w:sz w:val="20"/>
            <w:u w:val="single"/>
            <w:vertAlign w:val="baseline"/>
          </w:rPr>
          <w:t>Obama</w:t>
        </w:r>
      </w:hyperlink>
      <w:hyperlink r:id="rId894" w:history="1">
        <w:r>
          <w:rPr>
            <w:rFonts w:ascii="arial" w:eastAsia="arial" w:hAnsi="arial" w:cs="arial"/>
            <w:b w:val="0"/>
            <w:i/>
            <w:strike w:val="0"/>
            <w:noProof w:val="0"/>
            <w:color w:val="0077CC"/>
            <w:position w:val="0"/>
            <w:sz w:val="20"/>
            <w:u w:val="single"/>
            <w:vertAlign w:val="baseline"/>
          </w:rPr>
          <w:t xml:space="preserve">. The </w:t>
        </w:r>
      </w:hyperlink>
      <w:r>
        <w:rPr>
          <w:rFonts w:ascii="arial" w:eastAsia="arial" w:hAnsi="arial" w:cs="arial"/>
          <w:b w:val="0"/>
          <w:i w:val="0"/>
          <w:strike w:val="0"/>
          <w:noProof w:val="0"/>
          <w:color w:val="000000"/>
          <w:position w:val="0"/>
          <w:sz w:val="20"/>
          <w:u w:val="none"/>
          <w:vertAlign w:val="baseline"/>
        </w:rPr>
        <w:t> </w:t>
      </w:r>
      <w:hyperlink r:id="rId895" w:history="1">
        <w:r>
          <w:rPr>
            <w:rFonts w:ascii="arial" w:eastAsia="arial" w:hAnsi="arial" w:cs="arial"/>
            <w:b w:val="0"/>
            <w:i/>
            <w:strike w:val="0"/>
            <w:noProof w:val="0"/>
            <w:color w:val="0077CC"/>
            <w:position w:val="0"/>
            <w:sz w:val="20"/>
            <w:u w:val="single"/>
            <w:vertAlign w:val="baseline"/>
          </w:rPr>
          <w:t>announcement was made on Sunday, marking a significant win for Bluesky as it continues to carve out its niche in the competitive world of social networking.</w:t>
        </w:r>
      </w:hyperlink>
    </w:p>
    <w:p>
      <w:pPr>
        <w:pStyle w:val="Normal53"/>
        <w:keepNext w:val="0"/>
        <w:spacing w:before="240" w:after="0" w:line="260" w:lineRule="atLeast"/>
        <w:ind w:left="0" w:right="0" w:firstLine="0"/>
        <w:jc w:val="both"/>
      </w:pPr>
      <w:hyperlink r:id="rId896" w:history="1">
        <w:r>
          <w:rPr>
            <w:rFonts w:ascii="arial" w:eastAsia="arial" w:hAnsi="arial" w:cs="arial"/>
            <w:b w:val="0"/>
            <w:i/>
            <w:strike w:val="0"/>
            <w:color w:val="0077CC"/>
            <w:sz w:val="20"/>
            <w:u w:val="single"/>
            <w:vertAlign w:val="baseline"/>
          </w:rPr>
          <w:t xml:space="preserve">Rose Wang, a representative from Bluesky, confirmed </w:t>
        </w:r>
      </w:hyperlink>
      <w:hyperlink r:id="rId897" w:history="1">
        <w:r>
          <w:rPr>
            <w:rFonts w:ascii="arial" w:eastAsia="arial" w:hAnsi="arial" w:cs="arial"/>
            <w:b/>
            <w:i/>
            <w:strike w:val="0"/>
            <w:color w:val="0077CC"/>
            <w:sz w:val="20"/>
            <w:u w:val="single"/>
            <w:vertAlign w:val="baseline"/>
          </w:rPr>
          <w:t>Obama</w:t>
        </w:r>
      </w:hyperlink>
      <w:hyperlink r:id="rId898" w:history="1">
        <w:r>
          <w:rPr>
            <w:rFonts w:ascii="arial" w:eastAsia="arial" w:hAnsi="arial" w:cs="arial"/>
            <w:b w:val="0"/>
            <w:i/>
            <w:strike w:val="0"/>
            <w:color w:val="0077CC"/>
            <w:sz w:val="20"/>
            <w:u w:val="single"/>
            <w:vertAlign w:val="baseline"/>
          </w:rPr>
          <w:t>'s presence on the platform in response to a user's inquiry about the authenticity of the account. Wang succinctly stated, #8216;Confirmed!#8217; putting to rest any doubts regarding the legitimacy of the account.</w:t>
        </w:r>
      </w:hyperlink>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his initial posts on Bluesky,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took the opportunity to commemorate the 15th anniversary of the Affordable Care Act (ACA). He expressed that the ACA serves as a powerful reminder of the potential for change when individuals unite in the pursuit of progress. His message resonated with many, particularly in the current political climate, where feelings of disenfranchisement are prevalent.</w:t>
      </w:r>
    </w:p>
    <w:p>
      <w:pPr>
        <w:pStyle w:val="Normal53"/>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's engagement on Bluesky is particularly noteworthy given his substantial following on other social media platforms. He boasts an impressive </w:t>
      </w:r>
      <w:hyperlink r:id="rId899" w:history="1">
        <w:r>
          <w:rPr>
            <w:rFonts w:ascii="arial" w:eastAsia="arial" w:hAnsi="arial" w:cs="arial"/>
            <w:b w:val="0"/>
            <w:i/>
            <w:strike w:val="0"/>
            <w:noProof w:val="0"/>
            <w:color w:val="0077CC"/>
            <w:position w:val="0"/>
            <w:sz w:val="20"/>
            <w:u w:val="single"/>
            <w:vertAlign w:val="baseline"/>
          </w:rPr>
          <w:t xml:space="preserve">130.6 million followers on X and </w:t>
        </w:r>
      </w:hyperlink>
      <w:r>
        <w:rPr>
          <w:rFonts w:ascii="arial" w:eastAsia="arial" w:hAnsi="arial" w:cs="arial"/>
          <w:b w:val="0"/>
          <w:i w:val="0"/>
          <w:strike w:val="0"/>
          <w:noProof w:val="0"/>
          <w:color w:val="000000"/>
          <w:position w:val="0"/>
          <w:sz w:val="20"/>
          <w:u w:val="none"/>
          <w:vertAlign w:val="baseline"/>
        </w:rPr>
        <w:t> </w:t>
      </w:r>
      <w:hyperlink r:id="rId900" w:history="1">
        <w:r>
          <w:rPr>
            <w:rFonts w:ascii="arial" w:eastAsia="arial" w:hAnsi="arial" w:cs="arial"/>
            <w:b w:val="0"/>
            <w:i/>
            <w:strike w:val="0"/>
            <w:noProof w:val="0"/>
            <w:color w:val="0077CC"/>
            <w:position w:val="0"/>
            <w:sz w:val="20"/>
            <w:u w:val="single"/>
            <w:vertAlign w:val="baseline"/>
          </w:rPr>
          <w:t>55 million on Facebook, underscoring his influence and reach across digital spaces.</w:t>
        </w:r>
      </w:hyperlink>
    </w:p>
    <w:p>
      <w:pPr>
        <w:pStyle w:val="Normal5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his </w:t>
      </w:r>
      <w:hyperlink r:id="rId901" w:history="1">
        <w:r>
          <w:rPr>
            <w:rFonts w:ascii="arial" w:eastAsia="arial" w:hAnsi="arial" w:cs="arial"/>
            <w:b w:val="0"/>
            <w:i/>
            <w:strike w:val="0"/>
            <w:noProof w:val="0"/>
            <w:color w:val="0077CC"/>
            <w:position w:val="0"/>
            <w:sz w:val="20"/>
            <w:u w:val="single"/>
            <w:vertAlign w:val="baseline"/>
          </w:rPr>
          <w:t xml:space="preserve">post celebrating the ACA, </w:t>
        </w:r>
      </w:hyperlink>
      <w:hyperlink r:id="rId902" w:history="1">
        <w:r>
          <w:rPr>
            <w:rFonts w:ascii="arial" w:eastAsia="arial" w:hAnsi="arial" w:cs="arial"/>
            <w:b/>
            <w:i/>
            <w:strike w:val="0"/>
            <w:noProof w:val="0"/>
            <w:color w:val="0077CC"/>
            <w:position w:val="0"/>
            <w:sz w:val="20"/>
            <w:u w:val="single"/>
            <w:vertAlign w:val="baseline"/>
          </w:rPr>
          <w:t>Obama</w:t>
        </w:r>
      </w:hyperlink>
      <w:hyperlink r:id="rId903" w:history="1">
        <w:r>
          <w:rPr>
            <w:rFonts w:ascii="arial" w:eastAsia="arial" w:hAnsi="arial" w:cs="arial"/>
            <w:b w:val="0"/>
            <w:i/>
            <w:strike w:val="0"/>
            <w:noProof w:val="0"/>
            <w:color w:val="0077CC"/>
            <w:position w:val="0"/>
            <w:sz w:val="20"/>
            <w:u w:val="single"/>
            <w:vertAlign w:val="baseline"/>
          </w:rPr>
          <w:t xml:space="preserve"> wrote:</w:t>
        </w:r>
      </w:hyperlink>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#8216;Figured I'd hop on here today for the 15th anniversary of the Affordable Care Act. With everything going on right now, it's easy to feel like regular folks can't make a difference #8212; but the ACA is a reminder that change is possible when we fight for progress.#8217;</w:t>
      </w:r>
    </w:p>
    <w:p>
      <w:pPr>
        <w:pStyle w:val="Normal5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w:t>
      </w:r>
      <w:hyperlink r:id="rId904" w:history="1">
        <w:r>
          <w:rPr>
            <w:rFonts w:ascii="arial" w:eastAsia="arial" w:hAnsi="arial" w:cs="arial"/>
            <w:b w:val="0"/>
            <w:i/>
            <w:strike w:val="0"/>
            <w:noProof w:val="0"/>
            <w:color w:val="0077CC"/>
            <w:position w:val="0"/>
            <w:sz w:val="20"/>
            <w:u w:val="single"/>
            <w:vertAlign w:val="baseline"/>
          </w:rPr>
          <w:t>@barackobama.bsky.social)</w:t>
        </w:r>
      </w:hyperlink>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timing of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's entry into Bluesky coincides with a noticeable shift in user demographics on social media platforms, particularly following the 2024 U.S. elections. Under Elon Musk's ownership, X has seen a decline in users, many of whom have migrated to alternative networks like Bluesky. Musk's controversial use of X to support President Trump and promote MAGA-aligned views has alienated a segment of the user base, particularly those with left-leaning political views. </w:t>
      </w:r>
    </w:p>
    <w:p>
      <w:pPr>
        <w:pStyle w:val="Normal5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shift has been exacerbated by Musk's involvement with the </w:t>
      </w:r>
      <w:hyperlink r:id="rId905" w:history="1">
        <w:r>
          <w:rPr>
            <w:rFonts w:ascii="arial" w:eastAsia="arial" w:hAnsi="arial" w:cs="arial"/>
            <w:b w:val="0"/>
            <w:i/>
            <w:strike w:val="0"/>
            <w:noProof w:val="0"/>
            <w:color w:val="0077CC"/>
            <w:position w:val="0"/>
            <w:sz w:val="20"/>
            <w:u w:val="single"/>
            <w:vertAlign w:val="baseline"/>
          </w:rPr>
          <w:t>Department of Government Efficiency (DOGE), which aims to streamline government operations, further polarizing the platform's user community. As a result, Bluesky has experienced a surge in user growth, particularly among those disenchanted with X. By late 2024, the platform had surpassed 33 million users and continues to expand its user base.</w:t>
        </w:r>
      </w:hyperlink>
    </w:p>
    <w:p>
      <w:pPr>
        <w:pStyle w:val="Normal5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Bluesky has also attracted a number of other prominent U.S. politicians, including figures such as Bernie Sanders, Elizabeth Warren, Al Green, Gavin Newsom, and Alexandria Ocasio-Cortez, who made headlines as the first user on Bluesky to reach one million followers. The platform has become a new haven for various </w:t>
      </w:r>
      <w:hyperlink r:id="rId906" w:history="1">
        <w:r>
          <w:rPr>
            <w:rFonts w:ascii="arial" w:eastAsia="arial" w:hAnsi="arial" w:cs="arial"/>
            <w:b w:val="0"/>
            <w:i/>
            <w:strike w:val="0"/>
            <w:noProof w:val="0"/>
            <w:color w:val="0077CC"/>
            <w:position w:val="0"/>
            <w:sz w:val="20"/>
            <w:u w:val="single"/>
            <w:vertAlign w:val="baseline"/>
          </w:rPr>
          <w:t>representatives, senators, and governors seeking an alternative space for engagement and communication.</w:t>
        </w:r>
      </w:hyperlink>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summary,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's entry into Bluesky not only enhances the platform's credibility but also reflects a broader trend of political figures seeking refuge in alternative social networks amidst the evolving dynamics of online discourse.</w:t>
      </w:r>
    </w:p>
    <w:p>
      <w:pPr>
        <w:pStyle w:val="Normal53"/>
        <w:keepNext w:val="0"/>
        <w:spacing w:before="240" w:after="0" w:line="260" w:lineRule="atLeast"/>
        <w:ind w:left="0" w:right="0" w:firstLine="0"/>
        <w:jc w:val="both"/>
      </w:pPr>
      <w:hyperlink r:id="rId907" w:history="1">
        <w:r>
          <w:rPr>
            <w:rFonts w:ascii="arial" w:eastAsia="arial" w:hAnsi="arial" w:cs="arial"/>
            <w:b w:val="0"/>
            <w:i/>
            <w:strike w:val="0"/>
            <w:color w:val="0077CC"/>
            <w:sz w:val="20"/>
            <w:u w:val="single"/>
            <w:vertAlign w:val="baseline"/>
          </w:rPr>
          <w:t>X users migrate to Bluesky—What is it?</w:t>
        </w:r>
      </w:hyperlink>
      <w:r>
        <w:rPr>
          <w:rFonts w:ascii="arial" w:eastAsia="arial" w:hAnsi="arial" w:cs="arial"/>
          <w:b w:val="0"/>
          <w:i w:val="0"/>
          <w:strike w:val="0"/>
          <w:noProof w:val="0"/>
          <w:color w:val="000000"/>
          <w:position w:val="0"/>
          <w:sz w:val="20"/>
          <w:u w:val="none"/>
          <w:vertAlign w:val="baseline"/>
        </w:rPr>
        <w:t> </w:t>
      </w:r>
      <w:hyperlink r:id="rId908" w:anchor="?secret=WF3jVlxF00#?secret=aBlqdQA7aK" w:history="1">
        <w:r>
          <w:rPr>
            <w:rFonts w:ascii="arial" w:eastAsia="arial" w:hAnsi="arial" w:cs="arial"/>
            <w:b w:val="0"/>
            <w:i/>
            <w:strike w:val="0"/>
            <w:noProof w:val="0"/>
            <w:color w:val="0077CC"/>
            <w:position w:val="0"/>
            <w:sz w:val="20"/>
            <w:u w:val="single"/>
            <w:vertAlign w:val="baseline"/>
          </w:rPr>
          <w:t>#8216;X users migrate to Bluesky—What is it?#8217; — Innovation Village | Technology, Product Reviews, Business</w:t>
        </w:r>
      </w:hyperlink>
    </w:p>
    <w:p>
      <w:pPr>
        <w:pStyle w:val="Normal5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post </w:t>
      </w:r>
      <w:hyperlink r:id="rId909" w:history="1">
        <w:r>
          <w:rPr>
            <w:rFonts w:ascii="arial" w:eastAsia="arial" w:hAnsi="arial" w:cs="arial"/>
            <w:b/>
            <w:i/>
            <w:strike w:val="0"/>
            <w:noProof w:val="0"/>
            <w:color w:val="0077CC"/>
            <w:position w:val="0"/>
            <w:sz w:val="20"/>
            <w:u w:val="single"/>
            <w:vertAlign w:val="baseline"/>
          </w:rPr>
          <w:t>Barack</w:t>
        </w:r>
      </w:hyperlink>
      <w:hyperlink r:id="rId910" w:history="1">
        <w:r>
          <w:rPr>
            <w:rFonts w:ascii="arial" w:eastAsia="arial" w:hAnsi="arial" w:cs="arial"/>
            <w:b w:val="0"/>
            <w:i/>
            <w:strike w:val="0"/>
            <w:noProof w:val="0"/>
            <w:color w:val="0077CC"/>
            <w:position w:val="0"/>
            <w:sz w:val="20"/>
            <w:u w:val="single"/>
            <w:vertAlign w:val="baseline"/>
          </w:rPr>
          <w:t xml:space="preserve"> </w:t>
        </w:r>
      </w:hyperlink>
      <w:hyperlink r:id="rId911" w:history="1">
        <w:r>
          <w:rPr>
            <w:rFonts w:ascii="arial" w:eastAsia="arial" w:hAnsi="arial" w:cs="arial"/>
            <w:b/>
            <w:i/>
            <w:strike w:val="0"/>
            <w:noProof w:val="0"/>
            <w:color w:val="0077CC"/>
            <w:position w:val="0"/>
            <w:sz w:val="20"/>
            <w:u w:val="single"/>
            <w:vertAlign w:val="baseline"/>
          </w:rPr>
          <w:t>Obama</w:t>
        </w:r>
      </w:hyperlink>
      <w:hyperlink r:id="rId912" w:history="1">
        <w:r>
          <w:rPr>
            <w:rFonts w:ascii="arial" w:eastAsia="arial" w:hAnsi="arial" w:cs="arial"/>
            <w:b w:val="0"/>
            <w:i/>
            <w:strike w:val="0"/>
            <w:noProof w:val="0"/>
            <w:color w:val="0077CC"/>
            <w:position w:val="0"/>
            <w:sz w:val="20"/>
            <w:u w:val="single"/>
            <w:vertAlign w:val="baseline"/>
          </w:rPr>
          <w:t xml:space="preserve"> Joins Bluesky: A Significant Milestone for the Emerging Social Network appeared first on </w:t>
        </w:r>
      </w:hyperlink>
      <w:r>
        <w:rPr>
          <w:rFonts w:ascii="arial" w:eastAsia="arial" w:hAnsi="arial" w:cs="arial"/>
          <w:b w:val="0"/>
          <w:i w:val="0"/>
          <w:strike w:val="0"/>
          <w:noProof w:val="0"/>
          <w:color w:val="000000"/>
          <w:position w:val="0"/>
          <w:sz w:val="20"/>
          <w:u w:val="none"/>
          <w:vertAlign w:val="baseline"/>
        </w:rPr>
        <w:t> </w:t>
      </w:r>
      <w:hyperlink r:id="rId913" w:history="1">
        <w:r>
          <w:rPr>
            <w:rFonts w:ascii="arial" w:eastAsia="arial" w:hAnsi="arial" w:cs="arial"/>
            <w:b w:val="0"/>
            <w:i/>
            <w:strike w:val="0"/>
            <w:noProof w:val="0"/>
            <w:color w:val="0077CC"/>
            <w:position w:val="0"/>
            <w:sz w:val="20"/>
            <w:u w:val="single"/>
            <w:vertAlign w:val="baseline"/>
          </w:rPr>
          <w:t>Innovation Village | Technology, Product Reviews, Business.</w:t>
        </w:r>
      </w:hyperlink>
    </w:p>
    <w:p>
      <w:pPr>
        <w:pStyle w:val="Normal5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53"/>
        <w:spacing w:line="60" w:lineRule="exact"/>
      </w:pPr>
      <w:r>
        <w:pict>
          <v:line id="_x0000_s1220" style="position:absolute;z-index:251835392" from="0,2pt" to="512pt,2pt" strokecolor="#009ddb" strokeweight="2pt">
            <v:stroke linestyle="single"/>
            <w10:wrap type="topAndBottom"/>
          </v:line>
        </w:pict>
      </w:r>
    </w:p>
    <w:p>
      <w:pPr>
        <w:pStyle w:val="Normal5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53"/>
        <w:keepNext/>
        <w:spacing w:before="240" w:after="0" w:line="340" w:lineRule="atLeast"/>
        <w:ind w:left="0" w:right="0" w:firstLine="0"/>
        <w:jc w:val="left"/>
      </w:pPr>
      <w:bookmarkStart w:id="158" w:name="Classification_51"/>
      <w:bookmarkEnd w:id="158"/>
      <w:r>
        <w:rPr>
          <w:rFonts w:ascii="arial" w:eastAsia="arial" w:hAnsi="arial" w:cs="arial"/>
          <w:b/>
          <w:i w:val="0"/>
          <w:strike w:val="0"/>
          <w:noProof w:val="0"/>
          <w:color w:val="000000"/>
          <w:position w:val="0"/>
          <w:sz w:val="28"/>
          <w:u w:val="none"/>
          <w:vertAlign w:val="baseline"/>
        </w:rPr>
        <w:t>Classification</w:t>
      </w:r>
    </w:p>
    <w:p>
      <w:pPr>
        <w:pStyle w:val="Normal53"/>
        <w:spacing w:line="60" w:lineRule="exact"/>
      </w:pPr>
      <w:r>
        <w:pict>
          <v:line id="_x0000_s1221" style="position:absolute;z-index:251836416" from="0,2pt" to="512pt,2pt" strokecolor="#009ddb" strokeweight="2pt">
            <v:stroke linestyle="single"/>
            <w10:wrap type="topAndBottom"/>
          </v:line>
        </w:pict>
      </w:r>
    </w:p>
    <w:p>
      <w:pPr>
        <w:pStyle w:val="Normal53"/>
        <w:spacing w:line="120" w:lineRule="exact"/>
      </w:pPr>
    </w:p>
    <w:p>
      <w:pPr>
        <w:pStyle w:val="Normal5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Blog</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Newstex Blogs</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SOCIAL MEDIA (91%); INTERNET SOCIAL NETWORKING (90%); SOCIAL NETWORKING (90%); ANNIVERSARIES (89%); BLOGS &amp; MESSAGE BOARDS (78%); BUSINESS OPERATIONS (78%); LIBERALISM (78%); TECHNOLOGY (78%); ELECTIONS &amp; POLITICS (77%); GOVERNMENT &amp; PUBLIC ADMINISTRATION (77%); POLITICS (77%); MARKET DEMOGRAPHICS (76%); EMOTIONS (74%); MAKE AMERICA GREAT AGAIN MOVEMENT (73%); ELECTIONS (72%); GOVERNMENT BODIES &amp; OFFICES (72%); US DEPARTMENT OF GOVERNMENT EFFICIENCY (66%); People (%); Social Media (%); Technology (%); apps (%);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 Bluesky (%); Social (%); social media (%); Social Netwok (%); Startups (%); Twitter (%); X (%)</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META PLATFORMS INC (55%)</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META (NASDAQ) (55%)</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NAICS516210 MEDIA STREAMING DIST SVCS, SOCIAL NETWORKS, AND OTHER MEDIA NETWORKS AND CONTENT PROVIDERS (55%); SIC7374 COMPUTER PROCESSING &amp; DATA PREPARATION &amp; PROCESSING SERVICES (55%); SOCIAL MEDIA (91%); INTERNET SOCIAL NETWORKING (90%); BLOGS &amp; MESSAGE BOARDS (78%); MARKET DEMOGRAPHICS (76%)</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(92%); ALEXANDRIA OCASIO-CORTEZ (79%); ELIZABETH WARREN (79%); ELON MUSK (79%); GAVIN NEWSOM (79%); DONALD TRUMP (78%); AL GREEN (55%); BERNIE SANDERS (55%)</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(79%)</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23, 2025</w:t>
      </w:r>
    </w:p>
    <w:p>
      <w:pPr>
        <w:pStyle w:val="Normal53"/>
      </w:pPr>
    </w:p>
    <w:p>
      <w:pPr>
        <w:pStyle w:val="Normal53"/>
        <w:ind w:left="200"/>
        <w:sectPr>
          <w:type w:val="continuous"/>
          <w:pgMar w:top="840" w:right="1000" w:bottom="840" w:left="1000" w:header="400" w:footer="400"/>
          <w:pgNumType w:fmt="decimal"/>
          <w:cols w:space="720"/>
        </w:sectPr>
      </w:pPr>
      <w:r>
        <w:br/>
      </w:r>
      <w:r>
        <w:pict>
          <v:line id="_x0000_s1222" style="position:absolute;z-index:251837440" from="0,10pt" to="512pt,10pt" strokecolor="black" strokeweight="1pt">
            <v:stroke linestyle="single"/>
          </v:line>
        </w:pict>
      </w:r>
      <w:r>
        <w:rPr>
          <w:rFonts w:ascii="arial" w:eastAsia="arial" w:hAnsi="arial" w:cs="arial"/>
          <w:b/>
          <w:color w:val="767676"/>
          <w:sz w:val="16"/>
        </w:rPr>
        <w:t>End of Document</w:t>
      </w:r>
    </w:p>
    <w:p>
      <w:pPr>
        <w:pStyle w:val="Normal54"/>
        <w:sectPr>
          <w:headerReference w:type="even" r:id="rId914"/>
          <w:headerReference w:type="default" r:id="rId915"/>
          <w:footerReference w:type="even" r:id="rId916"/>
          <w:footerReference w:type="default" r:id="rId917"/>
          <w:headerReference w:type="first" r:id="rId918"/>
          <w:footerReference w:type="first" r:id="rId919"/>
          <w:pgSz w:w="12240" w:h="15840"/>
          <w:pgMar w:top="840" w:right="1000" w:bottom="840" w:left="1000" w:header="400" w:footer="400"/>
          <w:pgNumType w:fmt="decimal"/>
          <w:cols w:space="720"/>
          <w:titlePg w:val="0"/>
        </w:sectPr>
      </w:pPr>
    </w:p>
    <w:p>
      <w:pPr>
        <w:pStyle w:val="Normal54"/>
      </w:pPr>
    </w:p>
    <w:p>
      <w:pPr>
        <w:pStyle w:val="Heading152"/>
        <w:keepNext w:val="0"/>
        <w:spacing w:after="200" w:line="340" w:lineRule="atLeast"/>
        <w:ind w:left="0" w:right="0" w:firstLine="0"/>
        <w:jc w:val="center"/>
      </w:pPr>
      <w:hyperlink r:id="rId920" w:history="1">
        <w:r>
          <w:rPr>
            <w:rFonts w:ascii="arial" w:eastAsia="arial" w:hAnsi="arial" w:cs="arial"/>
            <w:b/>
            <w:i/>
            <w:strike w:val="0"/>
            <w:color w:val="0077CC"/>
            <w:sz w:val="28"/>
            <w:u w:val="single"/>
            <w:vertAlign w:val="baseline"/>
          </w:rPr>
          <w:t xml:space="preserve">'Smiling' </w:t>
        </w:r>
      </w:hyperlink>
      <w:hyperlink r:id="rId921" w:history="1">
        <w:r>
          <w:rPr>
            <w:rFonts w:ascii="arial" w:eastAsia="arial" w:hAnsi="arial" w:cs="arial"/>
            <w:b/>
            <w:i/>
            <w:strike w:val="0"/>
            <w:color w:val="0077CC"/>
            <w:sz w:val="28"/>
            <w:u w:val="single"/>
            <w:vertAlign w:val="baseline"/>
          </w:rPr>
          <w:t>Barack</w:t>
        </w:r>
      </w:hyperlink>
      <w:hyperlink r:id="rId922" w:history="1">
        <w:r>
          <w:rPr>
            <w:rFonts w:ascii="arial" w:eastAsia="arial" w:hAnsi="arial" w:cs="arial"/>
            <w:b/>
            <w:i/>
            <w:strike w:val="0"/>
            <w:color w:val="0077CC"/>
            <w:sz w:val="28"/>
            <w:u w:val="single"/>
            <w:vertAlign w:val="baseline"/>
          </w:rPr>
          <w:t xml:space="preserve"> </w:t>
        </w:r>
      </w:hyperlink>
      <w:hyperlink r:id="rId923" w:history="1">
        <w:r>
          <w:rPr>
            <w:rFonts w:ascii="arial" w:eastAsia="arial" w:hAnsi="arial" w:cs="arial"/>
            <w:b/>
            <w:i/>
            <w:strike w:val="0"/>
            <w:color w:val="0077CC"/>
            <w:sz w:val="28"/>
            <w:u w:val="single"/>
            <w:vertAlign w:val="baseline"/>
          </w:rPr>
          <w:t>Obama</w:t>
        </w:r>
      </w:hyperlink>
      <w:hyperlink r:id="rId924" w:history="1">
        <w:r>
          <w:rPr>
            <w:rFonts w:ascii="arial" w:eastAsia="arial" w:hAnsi="arial" w:cs="arial"/>
            <w:b/>
            <w:i/>
            <w:strike w:val="0"/>
            <w:color w:val="0077CC"/>
            <w:sz w:val="28"/>
            <w:u w:val="single"/>
            <w:vertAlign w:val="baseline"/>
          </w:rPr>
          <w:t xml:space="preserve"> spotted without Michelle at Trump inauguration, former First Lady shares Instagram post</w:t>
        </w:r>
      </w:hyperlink>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Economic Times</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21, 2025 Tuesday</w:t>
      </w:r>
    </w:p>
    <w:p>
      <w:pPr>
        <w:pStyle w:val="Normal54"/>
        <w:keepNext w:val="0"/>
        <w:spacing w:after="0" w:line="240" w:lineRule="atLeast"/>
        <w:ind w:right="0"/>
        <w:jc w:val="both"/>
      </w:pPr>
      <w:bookmarkStart w:id="159" w:name="Bookmark_54"/>
      <w:bookmarkEnd w:id="159"/>
    </w:p>
    <w:p>
      <w:pPr>
        <w:pStyle w:val="Normal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Bennett Coleman &amp; Co. Ltd. All Rights Reserved</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INTERNATIONAL-NEWS</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895 words</w:t>
      </w:r>
    </w:p>
    <w:p>
      <w:pPr>
        <w:pStyle w:val="Normal54"/>
        <w:keepNext/>
        <w:spacing w:before="240" w:after="0" w:line="340" w:lineRule="atLeast"/>
        <w:ind w:left="0" w:right="0" w:firstLine="0"/>
        <w:jc w:val="left"/>
      </w:pPr>
      <w:bookmarkStart w:id="160" w:name="Body_52"/>
      <w:bookmarkEnd w:id="160"/>
      <w:r>
        <w:rPr>
          <w:rFonts w:ascii="arial" w:eastAsia="arial" w:hAnsi="arial" w:cs="arial"/>
          <w:b/>
          <w:i w:val="0"/>
          <w:strike w:val="0"/>
          <w:noProof w:val="0"/>
          <w:color w:val="000000"/>
          <w:position w:val="0"/>
          <w:sz w:val="28"/>
          <w:u w:val="none"/>
          <w:vertAlign w:val="baseline"/>
        </w:rPr>
        <w:t>Body</w:t>
      </w:r>
    </w:p>
    <w:p>
      <w:pPr>
        <w:pStyle w:val="Normal54"/>
        <w:spacing w:line="60" w:lineRule="exact"/>
      </w:pPr>
      <w:r>
        <w:pict>
          <v:line id="_x0000_s1223" style="position:absolute;z-index:251838464" from="0,2pt" to="512pt,2pt" strokecolor="#009ddb" strokeweight="2pt">
            <v:stroke linestyle="single"/>
            <w10:wrap type="topAndBottom"/>
          </v:line>
        </w:pic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Amid intense speculations over their marital discord, former US President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was spotted attending a private dinner party on Saturday night without wife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reached Osteria Mozza and joined a small group that included Joe Biden's White House Chief of Staff Jeff Zients who arrived after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PageSix reported.As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entered the restaurant, people dining there greeted him with a round of applause following which he headed to a private dining room. According to reports,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was all smiling though he did not stop for photographs.ALSO READ: </w:t>
      </w:r>
    </w:p>
    <w:p>
      <w:pPr>
        <w:pStyle w:val="Normal54"/>
        <w:keepNext w:val="0"/>
        <w:spacing w:before="200" w:after="0" w:line="260" w:lineRule="atLeast"/>
        <w:ind w:left="0" w:right="0" w:firstLine="0"/>
        <w:jc w:val="both"/>
      </w:pPr>
      <w:hyperlink r:id="rId925" w:history="1">
        <w:r>
          <w:rPr>
            <w:rFonts w:ascii="arial" w:eastAsia="arial" w:hAnsi="arial" w:cs="arial"/>
            <w:b w:val="0"/>
            <w:i/>
            <w:strike w:val="0"/>
            <w:color w:val="0077CC"/>
            <w:sz w:val="20"/>
            <w:u w:val="single"/>
            <w:vertAlign w:val="baseline"/>
          </w:rPr>
          <w:t>Barron Trump vanishes from all three inauguration balls as entire family parties without him</w:t>
        </w:r>
      </w:hyperlink>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was seen in jovial lookBarack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and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have reportedly been facing trouble in marriage. Amid speculations over how his marriage with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must have turned rocky that the former president is making solo appearances,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was seen in a jovial mood at the inauguration ceremony Monday. "Did you behave, sir?"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was asked as he was exiting the inauguration ceremony. "Just barely,"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chuckled. This question had a background. Former president Bush was asked whether he would behave at the swearing-in ceremony before his entry. The staff also warned Bush that there are hot mics ahead so that they keep their chuckles low.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chimed in from behind and said, "Nope". "I'll behave," Bush said with a wink. Though the presidents attended Trump's inauguration, they skipped the inaugural luncheon.ALSO READ: </w:t>
      </w:r>
      <w:hyperlink r:id="rId926" w:history="1">
        <w:r>
          <w:rPr>
            <w:rFonts w:ascii="arial" w:eastAsia="arial" w:hAnsi="arial" w:cs="arial"/>
            <w:b/>
            <w:i/>
            <w:strike w:val="0"/>
            <w:noProof w:val="0"/>
            <w:color w:val="0077CC"/>
            <w:position w:val="0"/>
            <w:sz w:val="20"/>
            <w:u w:val="single"/>
            <w:vertAlign w:val="baseline"/>
          </w:rPr>
          <w:t>Barack</w:t>
        </w:r>
      </w:hyperlink>
      <w:hyperlink r:id="rId927" w:history="1">
        <w:r>
          <w:rPr>
            <w:rFonts w:ascii="arial" w:eastAsia="arial" w:hAnsi="arial" w:cs="arial"/>
            <w:b w:val="0"/>
            <w:i/>
            <w:strike w:val="0"/>
            <w:noProof w:val="0"/>
            <w:color w:val="0077CC"/>
            <w:position w:val="0"/>
            <w:sz w:val="20"/>
            <w:u w:val="single"/>
            <w:vertAlign w:val="baseline"/>
          </w:rPr>
          <w:t xml:space="preserve"> </w:t>
        </w:r>
      </w:hyperlink>
      <w:hyperlink r:id="rId928" w:history="1">
        <w:r>
          <w:rPr>
            <w:rFonts w:ascii="arial" w:eastAsia="arial" w:hAnsi="arial" w:cs="arial"/>
            <w:b/>
            <w:i/>
            <w:strike w:val="0"/>
            <w:noProof w:val="0"/>
            <w:color w:val="0077CC"/>
            <w:position w:val="0"/>
            <w:sz w:val="20"/>
            <w:u w:val="single"/>
            <w:vertAlign w:val="baseline"/>
          </w:rPr>
          <w:t>Obama</w:t>
        </w:r>
      </w:hyperlink>
      <w:hyperlink r:id="rId929" w:history="1">
        <w:r>
          <w:rPr>
            <w:rFonts w:ascii="arial" w:eastAsia="arial" w:hAnsi="arial" w:cs="arial"/>
            <w:b w:val="0"/>
            <w:i/>
            <w:strike w:val="0"/>
            <w:noProof w:val="0"/>
            <w:color w:val="0077CC"/>
            <w:position w:val="0"/>
            <w:sz w:val="20"/>
            <w:u w:val="single"/>
            <w:vertAlign w:val="baseline"/>
          </w:rPr>
          <w:t>-Michelle more like' just friends' amid divorce buzz? Here's what you need to know</w:t>
        </w:r>
      </w:hyperlink>
      <w:r>
        <w:rPr>
          <w:rFonts w:ascii="arial" w:eastAsia="arial" w:hAnsi="arial" w:cs="arial"/>
          <w:b w:val="0"/>
          <w:i w:val="0"/>
          <w:strike w:val="0"/>
          <w:noProof w:val="0"/>
          <w:color w:val="000000"/>
          <w:position w:val="0"/>
          <w:sz w:val="20"/>
          <w:u w:val="none"/>
          <w:vertAlign w:val="baseline"/>
        </w:rPr>
        <w:t xml:space="preserve">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skipped public events with BarackAfter missing the funeral ceremony of Jimmy Carter where Michelle had to sit beside Donald Trump, her office confirmed that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would also skip Donald Trump's inauguration. For missing Donald Trump's inauguration,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's office did not provide any reason while her aides said she couldn't fake it.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's continued absence from the scene triggered speculations over their divorce and rumors that </w:t>
      </w:r>
      <w:hyperlink r:id="rId930" w:history="1">
        <w:r>
          <w:rPr>
            <w:rFonts w:ascii="arial" w:eastAsia="arial" w:hAnsi="arial" w:cs="arial"/>
            <w:b/>
            <w:i/>
            <w:strike w:val="0"/>
            <w:noProof w:val="0"/>
            <w:color w:val="0077CC"/>
            <w:position w:val="0"/>
            <w:sz w:val="20"/>
            <w:u w:val="single"/>
            <w:vertAlign w:val="baseline"/>
          </w:rPr>
          <w:t>Barack</w:t>
        </w:r>
      </w:hyperlink>
      <w:hyperlink r:id="rId931" w:history="1">
        <w:r>
          <w:rPr>
            <w:rFonts w:ascii="arial" w:eastAsia="arial" w:hAnsi="arial" w:cs="arial"/>
            <w:b w:val="0"/>
            <w:i/>
            <w:strike w:val="0"/>
            <w:noProof w:val="0"/>
            <w:color w:val="0077CC"/>
            <w:position w:val="0"/>
            <w:sz w:val="20"/>
            <w:u w:val="single"/>
            <w:vertAlign w:val="baseline"/>
          </w:rPr>
          <w:t xml:space="preserve"> </w:t>
        </w:r>
      </w:hyperlink>
      <w:hyperlink r:id="rId932" w:history="1">
        <w:r>
          <w:rPr>
            <w:rFonts w:ascii="arial" w:eastAsia="arial" w:hAnsi="arial" w:cs="arial"/>
            <w:b/>
            <w:i/>
            <w:strike w:val="0"/>
            <w:noProof w:val="0"/>
            <w:color w:val="0077CC"/>
            <w:position w:val="0"/>
            <w:sz w:val="20"/>
            <w:u w:val="single"/>
            <w:vertAlign w:val="baseline"/>
          </w:rPr>
          <w:t>Obama</w:t>
        </w:r>
      </w:hyperlink>
      <w:hyperlink r:id="rId933" w:history="1">
        <w:r>
          <w:rPr>
            <w:rFonts w:ascii="arial" w:eastAsia="arial" w:hAnsi="arial" w:cs="arial"/>
            <w:b w:val="0"/>
            <w:i/>
            <w:strike w:val="0"/>
            <w:noProof w:val="0"/>
            <w:color w:val="0077CC"/>
            <w:position w:val="0"/>
            <w:sz w:val="20"/>
            <w:u w:val="single"/>
            <w:vertAlign w:val="baseline"/>
          </w:rPr>
          <w:t xml:space="preserve"> was dating actor Jennifer Aniston.</w:t>
        </w:r>
      </w:hyperlink>
      <w:r>
        <w:rPr>
          <w:rFonts w:ascii="arial" w:eastAsia="arial" w:hAnsi="arial" w:cs="arial"/>
          <w:b w:val="0"/>
          <w:i w:val="0"/>
          <w:strike w:val="0"/>
          <w:noProof w:val="0"/>
          <w:color w:val="000000"/>
          <w:position w:val="0"/>
          <w:sz w:val="20"/>
          <w:u w:val="none"/>
          <w:vertAlign w:val="baseline"/>
        </w:rPr>
        <w:t xml:space="preserve">The rumors that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has been dating Jennifer Aniston are not new courtesy to the cover page of a magazine but they have now resurfaced as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is not seen with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But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put these speculations to rest as he posted a warm wish for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's birthday calling her the "love of my life".ALSO READ: </w:t>
      </w:r>
      <w:hyperlink r:id="rId934" w:history="1">
        <w:r>
          <w:rPr>
            <w:rFonts w:ascii="arial" w:eastAsia="arial" w:hAnsi="arial" w:cs="arial"/>
            <w:b w:val="0"/>
            <w:i/>
            <w:strike w:val="0"/>
            <w:noProof w:val="0"/>
            <w:color w:val="0077CC"/>
            <w:position w:val="0"/>
            <w:sz w:val="20"/>
            <w:u w:val="single"/>
            <w:vertAlign w:val="baseline"/>
          </w:rPr>
          <w:t>Viral video: Trump's son Barron steals the spotlight at the inauguration event, internet calls him 'Future President'</w:t>
        </w:r>
      </w:hyperlink>
      <w:r>
        <w:rPr>
          <w:rFonts w:ascii="arial" w:eastAsia="arial" w:hAnsi="arial" w:cs="arial"/>
          <w:b w:val="0"/>
          <w:i w:val="0"/>
          <w:strike w:val="0"/>
          <w:noProof w:val="0"/>
          <w:color w:val="000000"/>
          <w:position w:val="0"/>
          <w:sz w:val="20"/>
          <w:u w:val="none"/>
          <w:vertAlign w:val="baseline"/>
        </w:rPr>
        <w:t xml:space="preserve">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breaks silenceFormer First Lady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shared a statement honoring Dr. Martin Luther King Jr. while her husband, former President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attended Donald Trump's inauguration alone - amid rumors they may be getting a divorce.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shared an Instagram post honoring the MLK Jr. on the national holiday marking his birthday - without acknowledging Inauguration Day. 'Reverend Dr. Martin Luther King Jr.’s legacy of service always inspires me. This #MLKDay, I hope you’ll join me and @WhenWeAllVote in honoring Dr. King’s life and legacy by getting involved in your community,' she said.ALSO READ: </w:t>
      </w:r>
      <w:hyperlink r:id="rId935" w:history="1">
        <w:r>
          <w:rPr>
            <w:rFonts w:ascii="arial" w:eastAsia="arial" w:hAnsi="arial" w:cs="arial"/>
            <w:b w:val="0"/>
            <w:i/>
            <w:strike w:val="0"/>
            <w:noProof w:val="0"/>
            <w:color w:val="0077CC"/>
            <w:position w:val="0"/>
            <w:sz w:val="20"/>
            <w:u w:val="single"/>
            <w:vertAlign w:val="baseline"/>
          </w:rPr>
          <w:t>Chesapeake crab cake, steak: What Trump inauguration guests are having for lunch? Full menu revealed</w:t>
        </w:r>
      </w:hyperlink>
      <w:r>
        <w:rPr>
          <w:rFonts w:ascii="arial" w:eastAsia="arial" w:hAnsi="arial" w:cs="arial"/>
          <w:b w:val="0"/>
          <w:i w:val="0"/>
          <w:strike w:val="0"/>
          <w:noProof w:val="0"/>
          <w:color w:val="000000"/>
          <w:position w:val="0"/>
          <w:sz w:val="20"/>
          <w:u w:val="none"/>
          <w:vertAlign w:val="baseline"/>
        </w:rPr>
        <w:t xml:space="preserve">'Whether you’re mentoring students at your local school or volunteering for a cause that matters to you, it all helps make a difference. Tell me how you’re giving back today in the comments.'Michelle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was notably absent, fueling already simmering rumors the couple may be splitting up.The former president was seen enjoying a meal at a Washington, DC hotspot over the weekend without Michelle.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appeared very happy as he attended a dinner party at Osteria Mozza on Saturday night with a small group of Washington insiders, including President Joe Biden's Chief of Staff, Jeff Zients, sources told Page Six.ALSO READ: </w:t>
      </w:r>
      <w:hyperlink r:id="rId936" w:history="1">
        <w:r>
          <w:rPr>
            <w:rFonts w:ascii="arial" w:eastAsia="arial" w:hAnsi="arial" w:cs="arial"/>
            <w:b w:val="0"/>
            <w:i/>
            <w:strike w:val="0"/>
            <w:noProof w:val="0"/>
            <w:color w:val="0077CC"/>
            <w:position w:val="0"/>
            <w:sz w:val="20"/>
            <w:u w:val="single"/>
            <w:vertAlign w:val="baseline"/>
          </w:rPr>
          <w:t>Donald Trump's inauguration sets fundraising record: $250 million and counting. Who are the top donors?</w:t>
        </w:r>
      </w:hyperlink>
      <w:r>
        <w:rPr>
          <w:rFonts w:ascii="arial" w:eastAsia="arial" w:hAnsi="arial" w:cs="arial"/>
          <w:b w:val="0"/>
          <w:i w:val="0"/>
          <w:strike w:val="0"/>
          <w:noProof w:val="0"/>
          <w:color w:val="000000"/>
          <w:position w:val="0"/>
          <w:sz w:val="20"/>
          <w:u w:val="none"/>
          <w:vertAlign w:val="baseline"/>
        </w:rPr>
        <w:t xml:space="preserve">What Trump team said on Michelle ObamaDonald Trump's team apparently had a good laugh that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is not coming to the swearing-in event. They said they were not even expecting her. “It’s obvious that this was her way of protesting Trump. She hates him," one said.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's aides said she was not breaking any protocol by not attending Donald Trump's inauguration as Donald Trump and Melania Trump did not attend Joe Biden's inauguration in 2021.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apparently did not like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chitchatting with Donald Trump at Jimmy Carter's funeral and hammered home the message that she can't be as flaky as that.ALSO READ: </w:t>
      </w:r>
      <w:hyperlink r:id="rId937" w:history="1">
        <w:r>
          <w:rPr>
            <w:rFonts w:ascii="arial" w:eastAsia="arial" w:hAnsi="arial" w:cs="arial"/>
            <w:b w:val="0"/>
            <w:i/>
            <w:strike w:val="0"/>
            <w:noProof w:val="0"/>
            <w:color w:val="0077CC"/>
            <w:position w:val="0"/>
            <w:sz w:val="20"/>
            <w:u w:val="single"/>
            <w:vertAlign w:val="baseline"/>
          </w:rPr>
          <w:t>Jeff Bezos' fiance Lauren Sanchez receives massive backlash for 'incredibly inappropriate' outfit at Trump inauguration</w:t>
        </w:r>
      </w:hyperlink>
      <w:r>
        <w:rPr>
          <w:rFonts w:ascii="arial" w:eastAsia="arial" w:hAnsi="arial" w:cs="arial"/>
          <w:b w:val="0"/>
          <w:i w:val="0"/>
          <w:strike w:val="0"/>
          <w:noProof w:val="0"/>
          <w:color w:val="000000"/>
          <w:position w:val="0"/>
          <w:sz w:val="20"/>
          <w:u w:val="none"/>
          <w:vertAlign w:val="baseline"/>
        </w:rPr>
        <w:t xml:space="preserve">Kid Rock took a brutal swipe at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for her decision to skip the inauguration. He said in 2009 he was asked to perform at the Youth Inaugural Ball after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was sworn into office. “I would kindly remind her [Michelle] that years back when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was first elected, I did not vote for him. But they asked me to play the inauguration. And I played it, and I went. I had a good time. I went out of respect for the president, so I would kindly remind Michelle about that," Kid Rock said. For Reprint Rights: timescontent.com</w:t>
      </w:r>
    </w:p>
    <w:p>
      <w:pPr>
        <w:pStyle w:val="Normal54"/>
        <w:keepNext/>
        <w:spacing w:before="240" w:after="0" w:line="340" w:lineRule="atLeast"/>
        <w:ind w:left="0" w:right="0" w:firstLine="0"/>
        <w:jc w:val="left"/>
      </w:pPr>
      <w:bookmarkStart w:id="161" w:name="Classification_52"/>
      <w:bookmarkEnd w:id="161"/>
      <w:r>
        <w:rPr>
          <w:rFonts w:ascii="arial" w:eastAsia="arial" w:hAnsi="arial" w:cs="arial"/>
          <w:b/>
          <w:i w:val="0"/>
          <w:strike w:val="0"/>
          <w:noProof w:val="0"/>
          <w:color w:val="000000"/>
          <w:position w:val="0"/>
          <w:sz w:val="28"/>
          <w:u w:val="none"/>
          <w:vertAlign w:val="baseline"/>
        </w:rPr>
        <w:t>Classification</w:t>
      </w:r>
    </w:p>
    <w:p>
      <w:pPr>
        <w:pStyle w:val="Normal54"/>
        <w:spacing w:line="60" w:lineRule="exact"/>
      </w:pPr>
      <w:r>
        <w:pict>
          <v:line id="_x0000_s1224" style="position:absolute;z-index:251839488" from="0,2pt" to="512pt,2pt" strokecolor="#009ddb" strokeweight="2pt">
            <v:stroke linestyle="single"/>
            <w10:wrap type="topAndBottom"/>
          </v:line>
        </w:pict>
      </w:r>
    </w:p>
    <w:p>
      <w:pPr>
        <w:pStyle w:val="Normal54"/>
        <w:spacing w:line="120" w:lineRule="exact"/>
      </w:pPr>
    </w:p>
    <w:p>
      <w:pPr>
        <w:pStyle w:val="Normal5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TRUMP'S FIRST 100 DAYS (92%); BIDEN'S FIRST 100 DAYS (90%);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'S FIRST 100 DAYS (90%); GOSSIP &amp; RUMORS (89%); INTERNET SOCIAL NETWORKING (89%); TRENDS &amp; EVENTS (89%); COOKING &amp; ENTERTAINING (78%); COURTSHIP &amp; DATING (78%); PHOTO &amp; VIDEO SHARING (77%); VIRAL VIDEOS (60%)</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RESTAURANTS (90%); INTERNET SOCIAL NETWORKING (89%); PHOTO &amp; VIDEO SHARING (77%); VIRAL VIDEOS (60%)</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(94%);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(93%); DONALD TRUMP (89%); JOE BIDEN (79%); GEORGE H W BUSH (78%); GEORGE W BUSH (78%); JIMMY CARTER (58%); JENNIFER ANISTON (50%)</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(79%)</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21, 2025</w:t>
      </w:r>
    </w:p>
    <w:p>
      <w:pPr>
        <w:pStyle w:val="Normal54"/>
      </w:pPr>
    </w:p>
    <w:p>
      <w:pPr>
        <w:pStyle w:val="Normal54"/>
        <w:ind w:left="200"/>
        <w:sectPr>
          <w:type w:val="continuous"/>
          <w:pgMar w:top="840" w:right="1000" w:bottom="840" w:left="1000" w:header="400" w:footer="400"/>
          <w:pgNumType w:fmt="decimal"/>
          <w:cols w:space="720"/>
        </w:sectPr>
      </w:pPr>
      <w:r>
        <w:br/>
      </w:r>
      <w:r>
        <w:pict>
          <v:line id="_x0000_s1225" style="position:absolute;z-index:251840512" from="0,10pt" to="512pt,10pt" strokecolor="black" strokeweight="1pt">
            <v:stroke linestyle="single"/>
          </v:line>
        </w:pict>
      </w:r>
      <w:r>
        <w:rPr>
          <w:rFonts w:ascii="arial" w:eastAsia="arial" w:hAnsi="arial" w:cs="arial"/>
          <w:b/>
          <w:color w:val="767676"/>
          <w:sz w:val="16"/>
        </w:rPr>
        <w:t>End of Document</w:t>
      </w:r>
    </w:p>
    <w:p>
      <w:pPr>
        <w:pStyle w:val="Normal55"/>
        <w:sectPr>
          <w:headerReference w:type="even" r:id="rId938"/>
          <w:headerReference w:type="default" r:id="rId939"/>
          <w:footerReference w:type="even" r:id="rId940"/>
          <w:footerReference w:type="default" r:id="rId941"/>
          <w:headerReference w:type="first" r:id="rId942"/>
          <w:footerReference w:type="first" r:id="rId943"/>
          <w:pgSz w:w="12240" w:h="15840"/>
          <w:pgMar w:top="840" w:right="1000" w:bottom="840" w:left="1000" w:header="400" w:footer="400"/>
          <w:pgNumType w:fmt="decimal"/>
          <w:cols w:space="720"/>
          <w:titlePg w:val="0"/>
        </w:sectPr>
      </w:pPr>
    </w:p>
    <w:p>
      <w:pPr>
        <w:pStyle w:val="Normal55"/>
      </w:pPr>
    </w:p>
    <w:p>
      <w:pPr>
        <w:pStyle w:val="Heading153"/>
        <w:keepNext w:val="0"/>
        <w:spacing w:after="200" w:line="340" w:lineRule="atLeast"/>
        <w:ind w:left="0" w:right="0" w:firstLine="0"/>
        <w:jc w:val="center"/>
      </w:pPr>
      <w:hyperlink r:id="rId944" w:history="1">
        <w:r>
          <w:rPr>
            <w:rFonts w:ascii="arial" w:eastAsia="arial" w:hAnsi="arial" w:cs="arial"/>
            <w:b/>
            <w:i/>
            <w:strike w:val="0"/>
            <w:color w:val="0077CC"/>
            <w:sz w:val="28"/>
            <w:u w:val="single"/>
            <w:vertAlign w:val="baseline"/>
          </w:rPr>
          <w:t>Barack</w:t>
        </w:r>
      </w:hyperlink>
      <w:hyperlink r:id="rId945" w:history="1">
        <w:r>
          <w:rPr>
            <w:rFonts w:ascii="arial" w:eastAsia="arial" w:hAnsi="arial" w:cs="arial"/>
            <w:b/>
            <w:i/>
            <w:strike w:val="0"/>
            <w:color w:val="0077CC"/>
            <w:sz w:val="28"/>
            <w:u w:val="single"/>
            <w:vertAlign w:val="baseline"/>
          </w:rPr>
          <w:t xml:space="preserve"> </w:t>
        </w:r>
      </w:hyperlink>
      <w:hyperlink r:id="rId946" w:history="1">
        <w:r>
          <w:rPr>
            <w:rFonts w:ascii="arial" w:eastAsia="arial" w:hAnsi="arial" w:cs="arial"/>
            <w:b/>
            <w:i/>
            <w:strike w:val="0"/>
            <w:color w:val="0077CC"/>
            <w:sz w:val="28"/>
            <w:u w:val="single"/>
            <w:vertAlign w:val="baseline"/>
          </w:rPr>
          <w:t>Obama</w:t>
        </w:r>
      </w:hyperlink>
      <w:hyperlink r:id="rId947" w:history="1">
        <w:r>
          <w:rPr>
            <w:rFonts w:ascii="arial" w:eastAsia="arial" w:hAnsi="arial" w:cs="arial"/>
            <w:b/>
            <w:i/>
            <w:strike w:val="0"/>
            <w:color w:val="0077CC"/>
            <w:sz w:val="28"/>
            <w:u w:val="single"/>
            <w:vertAlign w:val="baseline"/>
          </w:rPr>
          <w:t xml:space="preserve"> Sparks Speculation With NBA Game Appearance</w:t>
        </w:r>
      </w:hyperlink>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Spun</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6, 2025 Thursday 3:32 PM EST</w:t>
      </w:r>
    </w:p>
    <w:p>
      <w:pPr>
        <w:pStyle w:val="Normal55"/>
        <w:keepNext w:val="0"/>
        <w:spacing w:after="0" w:line="240" w:lineRule="atLeast"/>
        <w:ind w:right="0"/>
        <w:jc w:val="both"/>
      </w:pPr>
      <w:bookmarkStart w:id="162" w:name="Bookmark_55"/>
      <w:bookmarkEnd w:id="162"/>
    </w:p>
    <w:p>
      <w:pPr>
        <w:pStyle w:val="Normal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ABG-SI LLC. Sports Illustrated Is A Registered Trademark Of ABG-SI LLC. Use of this Site Constitutes Acceptance of our Terms of Use and Privary Policy.  All Rights Reserved</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US politics news, Sports: NBA news &amp; SPORTS: BASKETBALL NEWS</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332 words</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Rosvoglou</w:t>
      </w:r>
    </w:p>
    <w:p>
      <w:pPr>
        <w:pStyle w:val="Normal55"/>
        <w:keepNext/>
        <w:spacing w:before="240" w:after="0" w:line="340" w:lineRule="atLeast"/>
        <w:ind w:left="0" w:right="0" w:firstLine="0"/>
        <w:jc w:val="left"/>
      </w:pPr>
      <w:bookmarkStart w:id="163" w:name="Body_53"/>
      <w:bookmarkEnd w:id="163"/>
      <w:r>
        <w:rPr>
          <w:rFonts w:ascii="arial" w:eastAsia="arial" w:hAnsi="arial" w:cs="arial"/>
          <w:b/>
          <w:i w:val="0"/>
          <w:strike w:val="0"/>
          <w:noProof w:val="0"/>
          <w:color w:val="000000"/>
          <w:position w:val="0"/>
          <w:sz w:val="28"/>
          <w:u w:val="none"/>
          <w:vertAlign w:val="baseline"/>
        </w:rPr>
        <w:t>Body</w:t>
      </w:r>
    </w:p>
    <w:p>
      <w:pPr>
        <w:pStyle w:val="Normal55"/>
        <w:spacing w:line="60" w:lineRule="exact"/>
      </w:pPr>
      <w:r>
        <w:pict>
          <v:line id="_x0000_s1226" style="position:absolute;z-index:251841536" from="0,2pt" to="512pt,2pt" strokecolor="#009ddb" strokeweight="2pt">
            <v:stroke linestyle="single"/>
            <w10:wrap type="topAndBottom"/>
          </v:line>
        </w:pic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President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made an appearance at Wednesday night's game between the Detroit Pistons and Los Angeles Clippers. People quickly noticed that his wife, Michelle, was not by his side.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few months ago, a rumor about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and Michelle possibly going their separate ways surfaced on the internet. That rumor gained serious traction after the former first lady missed Donald Trump's inauguration ceremony and Jimmy Carter's funeral.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was also a wild rumor about the former president having a connection with actress Jennifer Aniston. Touch Magazine tried its best to defuse the rumors with its "The Truth About Jen &amp;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issue.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the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family hasn't addressed all the speculation, there may come a point where either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or Michelle speaks up. After all, several outlets, including the New York Post and TMZ, have added fuel to the fire with their latest stories.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Instead of simply mentioning that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attended an NBA game on Wednesday, the focus was on Michelle's absence. Some people believe it was just a coincidence, while others are convinced there's more to the story.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carefully laid plan to get Michelle out of the way," one person declared</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you never go to a game without your spouse? People do things," a second person commented.</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 play golf and go to sporting events just to get away from their wife," another person wrote.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has been obvious for years yet they tried to make you believe the Trumps we're heading for divorce," a fourth person said in response to the headlines.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 can't go to a game without getting divorce allegations," a social media user replied. "Michelle probably a Bulls fan anyway."</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what it's worth,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had this message for his wife last month: "Thirty-two years together and you still take my breath away. Happy Valentine's Day, @MichelleObama."</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Maybe, just maybe,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will shut down the rumors later this week. </w:t>
      </w:r>
    </w:p>
    <w:p>
      <w:pPr>
        <w:pStyle w:val="Normal55"/>
        <w:keepNext w:val="0"/>
        <w:spacing w:before="240" w:after="0" w:line="260" w:lineRule="atLeast"/>
        <w:ind w:left="0" w:right="0" w:firstLine="0"/>
        <w:jc w:val="both"/>
      </w:pPr>
      <w:hyperlink r:id="rId948" w:history="1">
        <w:r>
          <w:rPr>
            <w:rFonts w:ascii="arial" w:eastAsia="arial" w:hAnsi="arial" w:cs="arial"/>
            <w:b/>
            <w:i/>
            <w:strike w:val="0"/>
            <w:color w:val="0077CC"/>
            <w:sz w:val="20"/>
            <w:u w:val="single"/>
            <w:vertAlign w:val="baseline"/>
          </w:rPr>
          <w:t xml:space="preserve">Related: </w:t>
        </w:r>
      </w:hyperlink>
      <w:hyperlink r:id="rId949" w:history="1">
        <w:r>
          <w:rPr>
            <w:rFonts w:ascii="arial" w:eastAsia="arial" w:hAnsi="arial" w:cs="arial"/>
            <w:b/>
            <w:i/>
            <w:strike w:val="0"/>
            <w:color w:val="0077CC"/>
            <w:sz w:val="20"/>
            <w:u w:val="single"/>
            <w:vertAlign w:val="baseline"/>
          </w:rPr>
          <w:t>Barack</w:t>
        </w:r>
      </w:hyperlink>
      <w:hyperlink r:id="rId950" w:history="1">
        <w:r>
          <w:rPr>
            <w:rFonts w:ascii="arial" w:eastAsia="arial" w:hAnsi="arial" w:cs="arial"/>
            <w:b/>
            <w:i/>
            <w:strike w:val="0"/>
            <w:color w:val="0077CC"/>
            <w:sz w:val="20"/>
            <w:u w:val="single"/>
            <w:vertAlign w:val="baseline"/>
          </w:rPr>
          <w:t xml:space="preserve"> </w:t>
        </w:r>
      </w:hyperlink>
      <w:hyperlink r:id="rId951" w:history="1">
        <w:r>
          <w:rPr>
            <w:rFonts w:ascii="arial" w:eastAsia="arial" w:hAnsi="arial" w:cs="arial"/>
            <w:b/>
            <w:i/>
            <w:strike w:val="0"/>
            <w:color w:val="0077CC"/>
            <w:sz w:val="20"/>
            <w:u w:val="single"/>
            <w:vertAlign w:val="baseline"/>
          </w:rPr>
          <w:t>Obama</w:t>
        </w:r>
      </w:hyperlink>
      <w:hyperlink r:id="rId952" w:history="1">
        <w:r>
          <w:rPr>
            <w:rFonts w:ascii="arial" w:eastAsia="arial" w:hAnsi="arial" w:cs="arial"/>
            <w:b/>
            <w:i/>
            <w:strike w:val="0"/>
            <w:color w:val="0077CC"/>
            <w:sz w:val="20"/>
            <w:u w:val="single"/>
            <w:vertAlign w:val="baseline"/>
          </w:rPr>
          <w:t xml:space="preserve"> Has Valentine's Day Message For Wife Amid Divorce Rumors</w:t>
        </w:r>
      </w:hyperlink>
    </w:p>
    <w:p>
      <w:pPr>
        <w:pStyle w:val="Normal5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5"/>
        <w:spacing w:line="60" w:lineRule="exact"/>
      </w:pPr>
      <w:r>
        <w:pict>
          <v:line id="_x0000_s1227" style="position:absolute;z-index:251842560" from="0,2pt" to="512pt,2pt" strokecolor="#009ddb" strokeweight="2pt">
            <v:stroke linestyle="single"/>
            <w10:wrap type="topAndBottom"/>
          </v:line>
        </w:pict>
      </w:r>
    </w:p>
    <w:p>
      <w:pPr>
        <w:pStyle w:val="Normal5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Sacramento Kings Owner's Daughter Is Dating Former NBA Player (1:23)</w:t>
      </w:r>
    </w:p>
    <w:p>
      <w:pPr>
        <w:pStyle w:val="Normal55"/>
        <w:keepNext/>
        <w:spacing w:before="240" w:after="0" w:line="340" w:lineRule="atLeast"/>
        <w:ind w:left="0" w:right="0" w:firstLine="0"/>
        <w:jc w:val="left"/>
      </w:pPr>
      <w:bookmarkStart w:id="164" w:name="Classification_53"/>
      <w:bookmarkEnd w:id="164"/>
      <w:r>
        <w:rPr>
          <w:rFonts w:ascii="arial" w:eastAsia="arial" w:hAnsi="arial" w:cs="arial"/>
          <w:b/>
          <w:i w:val="0"/>
          <w:strike w:val="0"/>
          <w:noProof w:val="0"/>
          <w:color w:val="000000"/>
          <w:position w:val="0"/>
          <w:sz w:val="28"/>
          <w:u w:val="none"/>
          <w:vertAlign w:val="baseline"/>
        </w:rPr>
        <w:t>Classification</w:t>
      </w:r>
    </w:p>
    <w:p>
      <w:pPr>
        <w:pStyle w:val="Normal55"/>
        <w:spacing w:line="60" w:lineRule="exact"/>
      </w:pPr>
      <w:r>
        <w:pict>
          <v:line id="_x0000_s1228" style="position:absolute;z-index:251843584" from="0,2pt" to="512pt,2pt" strokecolor="#009ddb" strokeweight="2pt">
            <v:stroke linestyle="single"/>
            <w10:wrap type="topAndBottom"/>
          </v:line>
        </w:pict>
      </w:r>
    </w:p>
    <w:p>
      <w:pPr>
        <w:pStyle w:val="Normal55"/>
        <w:spacing w:line="120" w:lineRule="exact"/>
      </w:pPr>
    </w:p>
    <w:p>
      <w:pPr>
        <w:pStyle w:val="Normal5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671192196</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BASKETBALL (92%); US PRESIDENTS (90%); GOSSIP &amp; RUMORS (89%); MEN'S SPORTS (78%); NEGATIVE PERSONAL NEWS (78%);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'S FIRST 100 DAYS (78%); SPORTS &amp; RECREATION (78%); SPORTS &amp; RECREATION EVENTS (78%); TRENDS &amp; EVENTS (78%); GOLF (73%); TRUMP'S FIRST 100 DAYS (73%); SOCIAL MEDIA (72%)</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SOCIAL MEDIA (72%)</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(92%);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(79%); JENNIFER ANISTON (69%); DONALD TRUMP (58%); JIMMY CARTER (58%)</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LOS ANGELES, CA, USA (79%); NEW ZEALAND (92%); EUROPE (89%); NORTHERN EUROPE (74%); AUSTRALIA (73%); AUSTRALIA &amp; NEW ZEALAND (73%); OCEANIA (73%); UNITED KINGDOM (59%); Falkirk &amp; Taranaki; United Kingdom &amp; New Zealand; Europe, Northern Europe; Oceania, Australia and New Zealand</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6, 2025</w:t>
      </w:r>
    </w:p>
    <w:p>
      <w:pPr>
        <w:pStyle w:val="Normal55"/>
      </w:pPr>
    </w:p>
    <w:p>
      <w:pPr>
        <w:pStyle w:val="Normal55"/>
        <w:ind w:left="200"/>
        <w:sectPr>
          <w:type w:val="continuous"/>
          <w:pgMar w:top="840" w:right="1000" w:bottom="840" w:left="1000" w:header="400" w:footer="400"/>
          <w:pgNumType w:fmt="decimal"/>
          <w:cols w:space="720"/>
        </w:sectPr>
      </w:pPr>
      <w:r>
        <w:br/>
      </w:r>
      <w:r>
        <w:pict>
          <v:line id="_x0000_s1229" style="position:absolute;z-index:251844608" from="0,10pt" to="512pt,10pt" strokecolor="black" strokeweight="1pt">
            <v:stroke linestyle="single"/>
          </v:line>
        </w:pict>
      </w:r>
      <w:r>
        <w:rPr>
          <w:rFonts w:ascii="arial" w:eastAsia="arial" w:hAnsi="arial" w:cs="arial"/>
          <w:b/>
          <w:color w:val="767676"/>
          <w:sz w:val="16"/>
        </w:rPr>
        <w:t>End of Document</w:t>
      </w:r>
    </w:p>
    <w:p>
      <w:pPr>
        <w:pStyle w:val="Normal56"/>
        <w:sectPr>
          <w:headerReference w:type="even" r:id="rId953"/>
          <w:headerReference w:type="default" r:id="rId954"/>
          <w:footerReference w:type="even" r:id="rId955"/>
          <w:footerReference w:type="default" r:id="rId956"/>
          <w:headerReference w:type="first" r:id="rId957"/>
          <w:footerReference w:type="first" r:id="rId958"/>
          <w:pgSz w:w="12240" w:h="15840"/>
          <w:pgMar w:top="840" w:right="1000" w:bottom="840" w:left="1000" w:header="400" w:footer="400"/>
          <w:pgNumType w:fmt="decimal"/>
          <w:cols w:space="720"/>
          <w:titlePg w:val="0"/>
        </w:sectPr>
      </w:pPr>
    </w:p>
    <w:p>
      <w:pPr>
        <w:pStyle w:val="Normal56"/>
      </w:pPr>
    </w:p>
    <w:p>
      <w:pPr>
        <w:pStyle w:val="Heading154"/>
        <w:keepNext w:val="0"/>
        <w:spacing w:after="200" w:line="340" w:lineRule="atLeast"/>
        <w:ind w:left="0" w:right="0" w:firstLine="0"/>
        <w:jc w:val="center"/>
      </w:pPr>
      <w:hyperlink r:id="rId959" w:history="1">
        <w:r>
          <w:rPr>
            <w:rFonts w:ascii="arial" w:eastAsia="arial" w:hAnsi="arial" w:cs="arial"/>
            <w:b/>
            <w:i/>
            <w:strike w:val="0"/>
            <w:color w:val="0077CC"/>
            <w:sz w:val="28"/>
            <w:u w:val="single"/>
            <w:vertAlign w:val="baseline"/>
          </w:rPr>
          <w:t xml:space="preserve">'Dictator energy': Trump's viral 'Fight, Fight, Fight' photo replaces </w:t>
        </w:r>
      </w:hyperlink>
      <w:hyperlink r:id="rId960" w:history="1">
        <w:r>
          <w:rPr>
            <w:rFonts w:ascii="arial" w:eastAsia="arial" w:hAnsi="arial" w:cs="arial"/>
            <w:b/>
            <w:i/>
            <w:strike w:val="0"/>
            <w:color w:val="0077CC"/>
            <w:sz w:val="28"/>
            <w:u w:val="single"/>
            <w:vertAlign w:val="baseline"/>
          </w:rPr>
          <w:t>Barack</w:t>
        </w:r>
      </w:hyperlink>
      <w:hyperlink r:id="rId961" w:history="1">
        <w:r>
          <w:rPr>
            <w:rFonts w:ascii="arial" w:eastAsia="arial" w:hAnsi="arial" w:cs="arial"/>
            <w:b/>
            <w:i/>
            <w:strike w:val="0"/>
            <w:color w:val="0077CC"/>
            <w:sz w:val="28"/>
            <w:u w:val="single"/>
            <w:vertAlign w:val="baseline"/>
          </w:rPr>
          <w:t xml:space="preserve"> </w:t>
        </w:r>
      </w:hyperlink>
      <w:hyperlink r:id="rId962" w:history="1">
        <w:r>
          <w:rPr>
            <w:rFonts w:ascii="arial" w:eastAsia="arial" w:hAnsi="arial" w:cs="arial"/>
            <w:b/>
            <w:i/>
            <w:strike w:val="0"/>
            <w:color w:val="0077CC"/>
            <w:sz w:val="28"/>
            <w:u w:val="single"/>
            <w:vertAlign w:val="baseline"/>
          </w:rPr>
          <w:t>Obama</w:t>
        </w:r>
      </w:hyperlink>
      <w:hyperlink r:id="rId963" w:history="1">
        <w:r>
          <w:rPr>
            <w:rFonts w:ascii="arial" w:eastAsia="arial" w:hAnsi="arial" w:cs="arial"/>
            <w:b/>
            <w:i/>
            <w:strike w:val="0"/>
            <w:color w:val="0077CC"/>
            <w:sz w:val="28"/>
            <w:u w:val="single"/>
            <w:vertAlign w:val="baseline"/>
          </w:rPr>
          <w:t>'s portrait in White House</w:t>
        </w:r>
      </w:hyperlink>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MINT</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12, 2025 Saturday</w:t>
      </w:r>
    </w:p>
    <w:p>
      <w:pPr>
        <w:pStyle w:val="Normal56"/>
        <w:keepNext w:val="0"/>
        <w:spacing w:after="0" w:line="240" w:lineRule="atLeast"/>
        <w:ind w:right="0"/>
        <w:jc w:val="both"/>
      </w:pPr>
      <w:bookmarkStart w:id="165" w:name="Bookmark_56"/>
      <w:bookmarkEnd w:id="165"/>
    </w:p>
    <w:p>
      <w:pPr>
        <w:pStyle w:val="Normal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HT Media Ltd. All Rights Reserved</w:t>
      </w:r>
    </w:p>
    <w:p>
      <w:pPr>
        <w:pStyle w:val="Normal56"/>
        <w:keepNext w:val="0"/>
        <w:spacing w:before="120" w:after="0" w:line="220" w:lineRule="atLeast"/>
        <w:ind w:left="0" w:right="0" w:firstLine="0"/>
        <w:jc w:val="left"/>
      </w:pPr>
      <w:r>
        <w:br/>
      </w:r>
      <w:r>
        <w:pict>
          <v:shape id="_x0000_i1230" type="#_x0000_t75" style="width:0;height:0"/>
        </w:pic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474 words</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Delhi </w:t>
      </w:r>
    </w:p>
    <w:p>
      <w:pPr>
        <w:pStyle w:val="Normal56"/>
        <w:keepNext/>
        <w:spacing w:before="240" w:after="0" w:line="340" w:lineRule="atLeast"/>
        <w:ind w:left="0" w:right="0" w:firstLine="0"/>
        <w:jc w:val="left"/>
      </w:pPr>
      <w:bookmarkStart w:id="166" w:name="Body_54"/>
      <w:bookmarkEnd w:id="166"/>
      <w:r>
        <w:rPr>
          <w:rFonts w:ascii="arial" w:eastAsia="arial" w:hAnsi="arial" w:cs="arial"/>
          <w:b/>
          <w:i w:val="0"/>
          <w:strike w:val="0"/>
          <w:noProof w:val="0"/>
          <w:color w:val="000000"/>
          <w:position w:val="0"/>
          <w:sz w:val="28"/>
          <w:u w:val="none"/>
          <w:vertAlign w:val="baseline"/>
        </w:rPr>
        <w:t>Body</w:t>
      </w:r>
    </w:p>
    <w:p>
      <w:pPr>
        <w:pStyle w:val="Normal56"/>
        <w:spacing w:line="60" w:lineRule="exact"/>
      </w:pPr>
      <w:r>
        <w:pict>
          <v:line id="_x0000_s1231" style="position:absolute;z-index:251845632" from="0,2pt" to="512pt,2pt" strokecolor="#009ddb" strokeweight="2pt">
            <v:stroke linestyle="single"/>
            <w10:wrap type="topAndBottom"/>
          </v:line>
        </w:pic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Delhi, April 12 -- Several on social media slammed US President Donald Trump for replacing former US President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's portrait in the White House with the one showing him in the aftermath of the Butler assassination attempt. The new portrait shows Trump with blood on his face and pumping his fist in the air.</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captured the exact moment after Trump was shot at during an election campaign in Butler, Pennsylvania, in July 2024. "He was a little bloody, his ear was bleeding," a witness had told BBC.</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moments after the shooting, Trump was swarmed and covered up by his security agents. He quickly emerged, his face streaked with blood, and pumped his fist in the air, mouthing the words "Fight! Fight! Fight!". The images and videos of him took the internet by storm.</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that iconic image has made it to the walls of the White House, replacing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's portrait. The White House took to X to share a video showing Trump's new portrait. It was captioned "Some new artwork at the White House &amp;#55357;&amp;#56384;."</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on social media seemed to be critical of the Trump administration's latest move, while some "loved" Trump's portrait and said, "...it's simply a historic time for the country." Another comment praising the Trump picture stated, "Still an awesome portrait of a man who gives it all for America."</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WONDERFUL picture, so emblematic of your character," another user said.</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"Pathetic," wrote another.</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Criticising the move, one X user posted a video clip with Trump's new portrait at the White House and wrote, "So Trump ditched tradition, broke protocol, and took down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's portrait-just to hang his own. Straight-up tin pot dictator energy. Insecure and petty to the end. &amp;#55358;&amp;#57060;</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X post even said that calling the portrait an "artwork is quite the stretch.. &amp;#55357;&amp;#56861;&amp;#55358;&amp;#56622;"</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said, "Donald Trump can replace as many portraits of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as he wants, but he'll never be half the leader or family man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is. Trump is too full of hate, greed, and ignorance to even be a decent human being, let alone a great one."</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a comment on the White House's new post read, "It's super weird to be so self obsessed-as the president. Y'all make a mockery of the White House. It's clear who he puts first when it's a question of him or the American people."</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Amid the uproar, a White House official said President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's portrait was moved to a different location in the entrance hall.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remains in the Entrance Hall of the White House State Floor," posted Harrison Fields, the Special Assistant to the President and White House Principal Deputy Press Secretary.</w:t>
      </w:r>
    </w:p>
    <w:p>
      <w:pPr>
        <w:pStyle w:val="Normal5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Published by HT Digital Content Services with permission from MINT. For any query with respect to this article or any other content requirement, please contact Editor at </w:t>
      </w:r>
      <w:hyperlink r:id="rId964" w:history="1">
        <w:r>
          <w:rPr>
            <w:rFonts w:ascii="arial" w:eastAsia="arial" w:hAnsi="arial" w:cs="arial"/>
            <w:b w:val="0"/>
            <w:i/>
            <w:strike w:val="0"/>
            <w:noProof w:val="0"/>
            <w:color w:val="0077CC"/>
            <w:position w:val="0"/>
            <w:sz w:val="20"/>
            <w:u w:val="single"/>
            <w:vertAlign w:val="baseline"/>
          </w:rPr>
          <w:t>contentservices@htdigital.in</w:t>
        </w:r>
      </w:hyperlink>
    </w:p>
    <w:p>
      <w:pPr>
        <w:pStyle w:val="Normal56"/>
        <w:keepNext/>
        <w:spacing w:before="240" w:after="0" w:line="340" w:lineRule="atLeast"/>
        <w:ind w:left="0" w:right="0" w:firstLine="0"/>
        <w:jc w:val="left"/>
      </w:pPr>
      <w:bookmarkStart w:id="167" w:name="Classification_54"/>
      <w:bookmarkEnd w:id="167"/>
      <w:r>
        <w:rPr>
          <w:rFonts w:ascii="arial" w:eastAsia="arial" w:hAnsi="arial" w:cs="arial"/>
          <w:b/>
          <w:i w:val="0"/>
          <w:strike w:val="0"/>
          <w:noProof w:val="0"/>
          <w:color w:val="000000"/>
          <w:position w:val="0"/>
          <w:sz w:val="28"/>
          <w:u w:val="none"/>
          <w:vertAlign w:val="baseline"/>
        </w:rPr>
        <w:t>Classification</w:t>
      </w:r>
    </w:p>
    <w:p>
      <w:pPr>
        <w:pStyle w:val="Normal56"/>
        <w:spacing w:line="60" w:lineRule="exact"/>
      </w:pPr>
      <w:r>
        <w:pict>
          <v:line id="_x0000_s1232" style="position:absolute;z-index:251846656" from="0,2pt" to="512pt,2pt" strokecolor="#009ddb" strokeweight="2pt">
            <v:stroke linestyle="single"/>
            <w10:wrap type="topAndBottom"/>
          </v:line>
        </w:pict>
      </w:r>
    </w:p>
    <w:p>
      <w:pPr>
        <w:pStyle w:val="Normal56"/>
        <w:spacing w:line="120" w:lineRule="exact"/>
      </w:pPr>
    </w:p>
    <w:p>
      <w:pPr>
        <w:pStyle w:val="Normal5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HEADS OF STATE &amp; GOVERNMENT (90%); SOCIAL MEDIA (90%); PHOTO &amp; VIDEO SHARING (89%); ASSASSINATION (73%)</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SOCIAL MEDIA (90%); PHOTO &amp; VIDEO SHARING (89%)</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DONALD TRUMP (92%);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(90%)</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DELHI, INDIA (74%); PENNSYLVANIA, USA (79%); UNITED STATES (94%)</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11, 2025</w:t>
      </w:r>
    </w:p>
    <w:p>
      <w:pPr>
        <w:pStyle w:val="Normal56"/>
      </w:pPr>
    </w:p>
    <w:p>
      <w:pPr>
        <w:pStyle w:val="Normal56"/>
        <w:ind w:left="200"/>
        <w:sectPr>
          <w:type w:val="continuous"/>
          <w:pgMar w:top="840" w:right="1000" w:bottom="840" w:left="1000" w:header="400" w:footer="400"/>
          <w:pgNumType w:fmt="decimal"/>
          <w:cols w:space="720"/>
        </w:sectPr>
      </w:pPr>
      <w:r>
        <w:br/>
      </w:r>
      <w:r>
        <w:pict>
          <v:line id="_x0000_s1233" style="position:absolute;z-index:251847680" from="0,10pt" to="512pt,10pt" strokecolor="black" strokeweight="1pt">
            <v:stroke linestyle="single"/>
          </v:line>
        </w:pict>
      </w:r>
      <w:r>
        <w:rPr>
          <w:rFonts w:ascii="arial" w:eastAsia="arial" w:hAnsi="arial" w:cs="arial"/>
          <w:b/>
          <w:color w:val="767676"/>
          <w:sz w:val="16"/>
        </w:rPr>
        <w:t>End of Document</w:t>
      </w:r>
    </w:p>
    <w:p>
      <w:pPr>
        <w:pStyle w:val="Normal57"/>
        <w:sectPr>
          <w:headerReference w:type="even" r:id="rId965"/>
          <w:headerReference w:type="default" r:id="rId966"/>
          <w:footerReference w:type="even" r:id="rId967"/>
          <w:footerReference w:type="default" r:id="rId968"/>
          <w:headerReference w:type="first" r:id="rId969"/>
          <w:footerReference w:type="first" r:id="rId970"/>
          <w:pgSz w:w="12240" w:h="15840"/>
          <w:pgMar w:top="840" w:right="1000" w:bottom="840" w:left="1000" w:header="400" w:footer="400"/>
          <w:pgNumType w:fmt="decimal"/>
          <w:cols w:space="720"/>
          <w:titlePg w:val="0"/>
        </w:sectPr>
      </w:pPr>
    </w:p>
    <w:p>
      <w:pPr>
        <w:pStyle w:val="Normal57"/>
      </w:pPr>
    </w:p>
    <w:p>
      <w:pPr>
        <w:pStyle w:val="Heading155"/>
        <w:keepNext w:val="0"/>
        <w:spacing w:after="200" w:line="340" w:lineRule="atLeast"/>
        <w:ind w:left="0" w:right="0" w:firstLine="0"/>
        <w:jc w:val="center"/>
      </w:pPr>
      <w:hyperlink r:id="rId971" w:history="1">
        <w:r>
          <w:rPr>
            <w:rFonts w:ascii="arial" w:eastAsia="arial" w:hAnsi="arial" w:cs="arial"/>
            <w:b/>
            <w:i/>
            <w:strike w:val="0"/>
            <w:color w:val="0077CC"/>
            <w:sz w:val="28"/>
            <w:u w:val="single"/>
            <w:vertAlign w:val="baseline"/>
          </w:rPr>
          <w:t xml:space="preserve">Kamala Harris' Real Opinion Of </w:t>
        </w:r>
      </w:hyperlink>
      <w:hyperlink r:id="rId972" w:history="1">
        <w:r>
          <w:rPr>
            <w:rFonts w:ascii="arial" w:eastAsia="arial" w:hAnsi="arial" w:cs="arial"/>
            <w:b/>
            <w:i/>
            <w:strike w:val="0"/>
            <w:color w:val="0077CC"/>
            <w:sz w:val="28"/>
            <w:u w:val="single"/>
            <w:vertAlign w:val="baseline"/>
          </w:rPr>
          <w:t>Barack</w:t>
        </w:r>
      </w:hyperlink>
      <w:hyperlink r:id="rId973" w:history="1">
        <w:r>
          <w:rPr>
            <w:rFonts w:ascii="arial" w:eastAsia="arial" w:hAnsi="arial" w:cs="arial"/>
            <w:b/>
            <w:i/>
            <w:strike w:val="0"/>
            <w:color w:val="0077CC"/>
            <w:sz w:val="28"/>
            <w:u w:val="single"/>
            <w:vertAlign w:val="baseline"/>
          </w:rPr>
          <w:t xml:space="preserve"> </w:t>
        </w:r>
      </w:hyperlink>
      <w:hyperlink r:id="rId974" w:history="1">
        <w:r>
          <w:rPr>
            <w:rFonts w:ascii="arial" w:eastAsia="arial" w:hAnsi="arial" w:cs="arial"/>
            <w:b/>
            <w:i/>
            <w:strike w:val="0"/>
            <w:color w:val="0077CC"/>
            <w:sz w:val="28"/>
            <w:u w:val="single"/>
            <w:vertAlign w:val="baseline"/>
          </w:rPr>
          <w:t>Obama</w:t>
        </w:r>
      </w:hyperlink>
      <w:hyperlink r:id="rId975" w:history="1">
        <w:r>
          <w:rPr>
            <w:rFonts w:ascii="arial" w:eastAsia="arial" w:hAnsi="arial" w:cs="arial"/>
            <w:b/>
            <w:i/>
            <w:strike w:val="0"/>
            <w:color w:val="0077CC"/>
            <w:sz w:val="28"/>
            <w:u w:val="single"/>
            <w:vertAlign w:val="baseline"/>
          </w:rPr>
          <w:t xml:space="preserve"> Has Been Revealed</w:t>
        </w:r>
      </w:hyperlink>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Spun</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4, 2025 Friday 1:17 PM EST</w:t>
      </w:r>
    </w:p>
    <w:p>
      <w:pPr>
        <w:pStyle w:val="Normal57"/>
        <w:keepNext w:val="0"/>
        <w:spacing w:after="0" w:line="240" w:lineRule="atLeast"/>
        <w:ind w:right="0"/>
        <w:jc w:val="both"/>
      </w:pPr>
      <w:bookmarkStart w:id="168" w:name="Bookmark_57"/>
      <w:bookmarkEnd w:id="168"/>
    </w:p>
    <w:p>
      <w:pPr>
        <w:pStyle w:val="Normal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ABG-SI LLC. Sports Illustrated Is A Registered Trademark Of ABG-SI LLC. Use of this Site Constitutes Acceptance of our Terms of Use and Privary Policy.  All Rights Reserved</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&amp; US POLITICS NEWS</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314 words</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Rosvoglou</w:t>
      </w:r>
    </w:p>
    <w:p>
      <w:pPr>
        <w:pStyle w:val="Normal57"/>
        <w:keepNext/>
        <w:spacing w:before="240" w:after="0" w:line="340" w:lineRule="atLeast"/>
        <w:ind w:left="0" w:right="0" w:firstLine="0"/>
        <w:jc w:val="left"/>
      </w:pPr>
      <w:bookmarkStart w:id="169" w:name="Body_55"/>
      <w:bookmarkEnd w:id="169"/>
      <w:r>
        <w:rPr>
          <w:rFonts w:ascii="arial" w:eastAsia="arial" w:hAnsi="arial" w:cs="arial"/>
          <w:b/>
          <w:i w:val="0"/>
          <w:strike w:val="0"/>
          <w:noProof w:val="0"/>
          <w:color w:val="000000"/>
          <w:position w:val="0"/>
          <w:sz w:val="28"/>
          <w:u w:val="none"/>
          <w:vertAlign w:val="baseline"/>
        </w:rPr>
        <w:t>Body</w:t>
      </w:r>
    </w:p>
    <w:p>
      <w:pPr>
        <w:pStyle w:val="Normal57"/>
        <w:spacing w:line="60" w:lineRule="exact"/>
      </w:pPr>
      <w:r>
        <w:pict>
          <v:line id="_x0000_s1234" style="position:absolute;z-index:251848704" from="0,2pt" to="512pt,2pt" strokecolor="#009ddb" strokeweight="2pt">
            <v:stroke linestyle="single"/>
            <w10:wrap type="topAndBottom"/>
          </v:line>
        </w:pic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Apparently, former Vice President Kamala Harris doesn't see eye-to-eye with former President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week, Jonathan Allen and Amie Parnes released their new book, "Fight: Inside the Wildest Battle for the White House." It provides an inside look at the 2024 presidential election and what led to Donald Trump returning to the White House.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Leading up to the election, Harris tried to get endorsements from the top members of the Democratic Party. Unsurprisingly, her wish list included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When he speaks, Democrats usually listen. That being said, it wasn't easy getting his vote of approval.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this new book from Allen and Parnes, there was legit tension behind the scenes. Harris was "very annoyed" with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for the way he handled the 2024 election.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hours rolled by, and it became clear that she was well on her way to seizing the nomination by storm,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's opposition to her grew more confounding," </w:t>
      </w:r>
      <w:hyperlink r:id="rId976" w:history="1">
        <w:r>
          <w:rPr>
            <w:rFonts w:ascii="arial" w:eastAsia="arial" w:hAnsi="arial" w:cs="arial"/>
            <w:b w:val="0"/>
            <w:i/>
            <w:strike w:val="0"/>
            <w:noProof w:val="0"/>
            <w:color w:val="0077CC"/>
            <w:position w:val="0"/>
            <w:sz w:val="20"/>
            <w:u w:val="single"/>
            <w:vertAlign w:val="baseline"/>
          </w:rPr>
          <w:t>Allen and Parnes wrote</w:t>
        </w:r>
      </w:hyperlink>
      <w:r>
        <w:rPr>
          <w:rFonts w:ascii="arial" w:eastAsia="arial" w:hAnsi="arial" w:cs="arial"/>
          <w:b w:val="0"/>
          <w:i w:val="0"/>
          <w:strike w:val="0"/>
          <w:noProof w:val="0"/>
          <w:color w:val="000000"/>
          <w:position w:val="0"/>
          <w:sz w:val="20"/>
          <w:u w:val="none"/>
          <w:vertAlign w:val="baseline"/>
        </w:rPr>
        <w:t xml:space="preserve">. "Harris was 'very annoyed' with him, according to a confidant. They had plenty of donors and political allies in common. The rest of the party threw in with her. Where was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has not offered her thoughts on "Fight: Inside the Wildest Battle for the White House."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most part, Harris has stayed out of the spotlight since her loss to Donald Trump in last November's election. However, she threw shade at his voters on Thursday.  </w:t>
      </w:r>
    </w:p>
    <w:p>
      <w:pPr>
        <w:pStyle w:val="Normal5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seeing organizations stay quiet. We are seeing those who are capitulating to clearly unconstitutional threats. And these are the things that we are witnessing, each day in the last few months in our country and it understandably creates a great sense of fear," </w:t>
      </w:r>
      <w:hyperlink r:id="rId977" w:history="1">
        <w:r>
          <w:rPr>
            <w:rFonts w:ascii="arial" w:eastAsia="arial" w:hAnsi="arial" w:cs="arial"/>
            <w:b w:val="0"/>
            <w:i/>
            <w:strike w:val="0"/>
            <w:noProof w:val="0"/>
            <w:color w:val="0077CC"/>
            <w:position w:val="0"/>
            <w:sz w:val="20"/>
            <w:u w:val="single"/>
            <w:vertAlign w:val="baseline"/>
          </w:rPr>
          <w:t>Harris said.</w:t>
        </w:r>
      </w:hyperlink>
      <w:r>
        <w:rPr>
          <w:rFonts w:ascii="arial" w:eastAsia="arial" w:hAnsi="arial" w:cs="arial"/>
          <w:b w:val="0"/>
          <w:i w:val="0"/>
          <w:strike w:val="0"/>
          <w:noProof w:val="0"/>
          <w:color w:val="000000"/>
          <w:position w:val="0"/>
          <w:sz w:val="20"/>
          <w:u w:val="none"/>
          <w:vertAlign w:val="baseline"/>
        </w:rPr>
        <w:t xml:space="preserve"> "There were many things that we knew would happen. I'm not here to say I told you so. I swore I wasn't going to say that." </w:t>
      </w:r>
    </w:p>
    <w:p>
      <w:pPr>
        <w:pStyle w:val="Normal57"/>
        <w:keepNext w:val="0"/>
        <w:spacing w:before="240" w:after="0" w:line="260" w:lineRule="atLeast"/>
        <w:ind w:left="0" w:right="0" w:firstLine="0"/>
        <w:jc w:val="both"/>
      </w:pPr>
      <w:hyperlink r:id="rId978" w:history="1">
        <w:r>
          <w:rPr>
            <w:rFonts w:ascii="arial" w:eastAsia="arial" w:hAnsi="arial" w:cs="arial"/>
            <w:b/>
            <w:i/>
            <w:strike w:val="0"/>
            <w:color w:val="0077CC"/>
            <w:sz w:val="20"/>
            <w:u w:val="single"/>
            <w:vertAlign w:val="baseline"/>
          </w:rPr>
          <w:t xml:space="preserve">Related: </w:t>
        </w:r>
      </w:hyperlink>
      <w:hyperlink r:id="rId979" w:history="1">
        <w:r>
          <w:rPr>
            <w:rFonts w:ascii="arial" w:eastAsia="arial" w:hAnsi="arial" w:cs="arial"/>
            <w:b/>
            <w:i/>
            <w:strike w:val="0"/>
            <w:color w:val="0077CC"/>
            <w:sz w:val="20"/>
            <w:u w:val="single"/>
            <w:vertAlign w:val="baseline"/>
          </w:rPr>
          <w:t>Barack</w:t>
        </w:r>
      </w:hyperlink>
      <w:hyperlink r:id="rId980" w:history="1">
        <w:r>
          <w:rPr>
            <w:rFonts w:ascii="arial" w:eastAsia="arial" w:hAnsi="arial" w:cs="arial"/>
            <w:b/>
            <w:i/>
            <w:strike w:val="0"/>
            <w:color w:val="0077CC"/>
            <w:sz w:val="20"/>
            <w:u w:val="single"/>
            <w:vertAlign w:val="baseline"/>
          </w:rPr>
          <w:t xml:space="preserve"> </w:t>
        </w:r>
      </w:hyperlink>
      <w:hyperlink r:id="rId981" w:history="1">
        <w:r>
          <w:rPr>
            <w:rFonts w:ascii="arial" w:eastAsia="arial" w:hAnsi="arial" w:cs="arial"/>
            <w:b/>
            <w:i/>
            <w:strike w:val="0"/>
            <w:color w:val="0077CC"/>
            <w:sz w:val="20"/>
            <w:u w:val="single"/>
            <w:vertAlign w:val="baseline"/>
          </w:rPr>
          <w:t>Obama</w:t>
        </w:r>
      </w:hyperlink>
      <w:hyperlink r:id="rId982" w:history="1">
        <w:r>
          <w:rPr>
            <w:rFonts w:ascii="arial" w:eastAsia="arial" w:hAnsi="arial" w:cs="arial"/>
            <w:b/>
            <w:i/>
            <w:strike w:val="0"/>
            <w:color w:val="0077CC"/>
            <w:sz w:val="20"/>
            <w:u w:val="single"/>
            <w:vertAlign w:val="baseline"/>
          </w:rPr>
          <w:t xml:space="preserve"> Sparks Speculation With NBA Game Appearance</w:t>
        </w:r>
      </w:hyperlink>
    </w:p>
    <w:p>
      <w:pPr>
        <w:pStyle w:val="Normal5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7"/>
        <w:spacing w:line="60" w:lineRule="exact"/>
      </w:pPr>
      <w:r>
        <w:pict>
          <v:line id="_x0000_s1235" style="position:absolute;z-index:251849728" from="0,2pt" to="512pt,2pt" strokecolor="#009ddb" strokeweight="2pt">
            <v:stroke linestyle="single"/>
            <w10:wrap type="topAndBottom"/>
          </v:line>
        </w:pict>
      </w:r>
    </w:p>
    <w:p>
      <w:pPr>
        <w:pStyle w:val="Normal5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Trump's Lawyer Is Turning Heads (1:31)</w:t>
      </w:r>
    </w:p>
    <w:p>
      <w:pPr>
        <w:pStyle w:val="Normal57"/>
        <w:keepNext/>
        <w:spacing w:before="240" w:after="0" w:line="340" w:lineRule="atLeast"/>
        <w:ind w:left="0" w:right="0" w:firstLine="0"/>
        <w:jc w:val="left"/>
      </w:pPr>
      <w:bookmarkStart w:id="170" w:name="Classification_55"/>
      <w:bookmarkEnd w:id="170"/>
      <w:r>
        <w:rPr>
          <w:rFonts w:ascii="arial" w:eastAsia="arial" w:hAnsi="arial" w:cs="arial"/>
          <w:b/>
          <w:i w:val="0"/>
          <w:strike w:val="0"/>
          <w:noProof w:val="0"/>
          <w:color w:val="000000"/>
          <w:position w:val="0"/>
          <w:sz w:val="28"/>
          <w:u w:val="none"/>
          <w:vertAlign w:val="baseline"/>
        </w:rPr>
        <w:t>Classification</w:t>
      </w:r>
    </w:p>
    <w:p>
      <w:pPr>
        <w:pStyle w:val="Normal57"/>
        <w:spacing w:line="60" w:lineRule="exact"/>
      </w:pPr>
      <w:r>
        <w:pict>
          <v:line id="_x0000_s1236" style="position:absolute;z-index:251850752" from="0,2pt" to="512pt,2pt" strokecolor="#009ddb" strokeweight="2pt">
            <v:stroke linestyle="single"/>
            <w10:wrap type="topAndBottom"/>
          </v:line>
        </w:pict>
      </w:r>
    </w:p>
    <w:p>
      <w:pPr>
        <w:pStyle w:val="Normal57"/>
        <w:spacing w:line="120" w:lineRule="exact"/>
      </w:pPr>
    </w:p>
    <w:p>
      <w:pPr>
        <w:pStyle w:val="Normal5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671192196</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US DEMOCRATIC PARTY (90%); US PRESIDENTS (90%); CAMPAIGNS &amp; ELECTIONS (89%); ELECTIONS (78%); ELECTIONS &amp; POLITICS (78%); HEADS OF GOVERNMENT ELECTIONS (78%); POLITICAL PARTIES (78%); POLITICS (78%); US PRESIDENTIAL CANDIDATES 2008 (78%); US PRESIDENTIAL CANDIDATES 2012 (78%); US PRESIDENTIAL CANDIDATES 2024 (78%); US PRESIDENTIAL ELECTIONS (78%); VOTERS &amp; VOTING (77%); BASKETBALL (73%); BOOK REVIEWS (72%); ASSOCIATIONS &amp; ORGANIZATIONS (71%)</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BOOK REVIEWS (72%)</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KAMALA HARRIS (92%);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(90%); DONALD TRUMP (89%)</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(92%); ASIA (90%); AFGHANISTAN (79%); IRAQ (79%); WESTERN ASIA (79%); Tennessee, Minnesota &amp; Oregon; United States, Iraq &amp; Afghanistan; Americas, Northern America; Asia, Western Asia; Asia, Southern Asia</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4, 2025</w:t>
      </w:r>
    </w:p>
    <w:p>
      <w:pPr>
        <w:pStyle w:val="Normal57"/>
      </w:pPr>
    </w:p>
    <w:p>
      <w:pPr>
        <w:pStyle w:val="Normal57"/>
        <w:ind w:left="200"/>
        <w:sectPr>
          <w:type w:val="continuous"/>
          <w:pgMar w:top="840" w:right="1000" w:bottom="840" w:left="1000" w:header="400" w:footer="400"/>
          <w:pgNumType w:fmt="decimal"/>
          <w:cols w:space="720"/>
        </w:sectPr>
      </w:pPr>
      <w:r>
        <w:br/>
      </w:r>
      <w:r>
        <w:pict>
          <v:line id="_x0000_s1237" style="position:absolute;z-index:251851776" from="0,10pt" to="512pt,10pt" strokecolor="black" strokeweight="1pt">
            <v:stroke linestyle="single"/>
          </v:line>
        </w:pict>
      </w:r>
      <w:r>
        <w:rPr>
          <w:rFonts w:ascii="arial" w:eastAsia="arial" w:hAnsi="arial" w:cs="arial"/>
          <w:b/>
          <w:color w:val="767676"/>
          <w:sz w:val="16"/>
        </w:rPr>
        <w:t>End of Document</w:t>
      </w:r>
    </w:p>
    <w:p>
      <w:pPr>
        <w:pStyle w:val="Normal58"/>
        <w:sectPr>
          <w:headerReference w:type="even" r:id="rId983"/>
          <w:headerReference w:type="default" r:id="rId984"/>
          <w:footerReference w:type="even" r:id="rId985"/>
          <w:footerReference w:type="default" r:id="rId986"/>
          <w:headerReference w:type="first" r:id="rId987"/>
          <w:footerReference w:type="first" r:id="rId988"/>
          <w:pgSz w:w="12240" w:h="15840"/>
          <w:pgMar w:top="840" w:right="1000" w:bottom="840" w:left="1000" w:header="400" w:footer="400"/>
          <w:pgNumType w:fmt="decimal"/>
          <w:cols w:space="720"/>
          <w:titlePg w:val="0"/>
        </w:sectPr>
      </w:pPr>
    </w:p>
    <w:p>
      <w:pPr>
        <w:pStyle w:val="Normal58"/>
      </w:pPr>
    </w:p>
    <w:p>
      <w:pPr>
        <w:pStyle w:val="Heading156"/>
        <w:keepNext w:val="0"/>
        <w:spacing w:after="200" w:line="340" w:lineRule="atLeast"/>
        <w:ind w:left="0" w:right="0" w:firstLine="0"/>
        <w:jc w:val="center"/>
      </w:pPr>
      <w:hyperlink r:id="rId989" w:history="1">
        <w:r>
          <w:rPr>
            <w:rFonts w:ascii="arial" w:eastAsia="arial" w:hAnsi="arial" w:cs="arial"/>
            <w:b/>
            <w:i/>
            <w:strike w:val="0"/>
            <w:color w:val="0077CC"/>
            <w:sz w:val="28"/>
            <w:u w:val="single"/>
            <w:vertAlign w:val="baseline"/>
          </w:rPr>
          <w:t xml:space="preserve">Did </w:t>
        </w:r>
      </w:hyperlink>
      <w:hyperlink r:id="rId990" w:history="1">
        <w:r>
          <w:rPr>
            <w:rFonts w:ascii="arial" w:eastAsia="arial" w:hAnsi="arial" w:cs="arial"/>
            <w:b/>
            <w:i/>
            <w:strike w:val="0"/>
            <w:color w:val="0077CC"/>
            <w:sz w:val="28"/>
            <w:u w:val="single"/>
            <w:vertAlign w:val="baseline"/>
          </w:rPr>
          <w:t>Barack</w:t>
        </w:r>
      </w:hyperlink>
      <w:hyperlink r:id="rId991" w:history="1">
        <w:r>
          <w:rPr>
            <w:rFonts w:ascii="arial" w:eastAsia="arial" w:hAnsi="arial" w:cs="arial"/>
            <w:b/>
            <w:i/>
            <w:strike w:val="0"/>
            <w:color w:val="0077CC"/>
            <w:sz w:val="28"/>
            <w:u w:val="single"/>
            <w:vertAlign w:val="baseline"/>
          </w:rPr>
          <w:t xml:space="preserve"> </w:t>
        </w:r>
      </w:hyperlink>
      <w:hyperlink r:id="rId992" w:history="1">
        <w:r>
          <w:rPr>
            <w:rFonts w:ascii="arial" w:eastAsia="arial" w:hAnsi="arial" w:cs="arial"/>
            <w:b/>
            <w:i/>
            <w:strike w:val="0"/>
            <w:color w:val="0077CC"/>
            <w:sz w:val="28"/>
            <w:u w:val="single"/>
            <w:vertAlign w:val="baseline"/>
          </w:rPr>
          <w:t>Obama</w:t>
        </w:r>
      </w:hyperlink>
      <w:hyperlink r:id="rId993" w:history="1">
        <w:r>
          <w:rPr>
            <w:rFonts w:ascii="arial" w:eastAsia="arial" w:hAnsi="arial" w:cs="arial"/>
            <w:b/>
            <w:i/>
            <w:strike w:val="0"/>
            <w:color w:val="0077CC"/>
            <w:sz w:val="28"/>
            <w:u w:val="single"/>
            <w:vertAlign w:val="baseline"/>
          </w:rPr>
          <w:t xml:space="preserve"> have an Affair? Key moments stir ongoing speculation</w:t>
        </w:r>
      </w:hyperlink>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Arab Times</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18, 2025 Saturday</w:t>
      </w:r>
    </w:p>
    <w:p>
      <w:pPr>
        <w:pStyle w:val="Normal58"/>
        <w:keepNext w:val="0"/>
        <w:spacing w:after="0" w:line="240" w:lineRule="atLeast"/>
        <w:ind w:right="0"/>
        <w:jc w:val="both"/>
      </w:pPr>
      <w:bookmarkStart w:id="171" w:name="Bookmark_58"/>
      <w:bookmarkEnd w:id="171"/>
    </w:p>
    <w:p>
      <w:pPr>
        <w:pStyle w:val="Normal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Arab Times Kuwait English Daily Provided by Syndigate Media Inc. All Rights Reserved</w:t>
      </w:r>
    </w:p>
    <w:p>
      <w:pPr>
        <w:pStyle w:val="Normal58"/>
        <w:keepNext w:val="0"/>
        <w:spacing w:before="120" w:after="0" w:line="220" w:lineRule="atLeast"/>
        <w:ind w:left="0" w:right="0" w:firstLine="0"/>
        <w:jc w:val="left"/>
      </w:pPr>
      <w:r>
        <w:br/>
      </w:r>
      <w:r>
        <w:pict>
          <v:shape id="_x0000_i1238" type="#_x0000_t75" style="width:112.49pt;height:41.24pt">
            <v:imagedata r:id="rId994" o:title=""/>
          </v:shape>
        </w:pic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966 words</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arabtimes</w:t>
      </w:r>
    </w:p>
    <w:p>
      <w:pPr>
        <w:pStyle w:val="Normal58"/>
        <w:keepNext/>
        <w:spacing w:before="240" w:after="0" w:line="340" w:lineRule="atLeast"/>
        <w:ind w:left="0" w:right="0" w:firstLine="0"/>
        <w:jc w:val="left"/>
      </w:pPr>
      <w:bookmarkStart w:id="172" w:name="Body_56"/>
      <w:bookmarkEnd w:id="172"/>
      <w:r>
        <w:rPr>
          <w:rFonts w:ascii="arial" w:eastAsia="arial" w:hAnsi="arial" w:cs="arial"/>
          <w:b/>
          <w:i w:val="0"/>
          <w:strike w:val="0"/>
          <w:noProof w:val="0"/>
          <w:color w:val="000000"/>
          <w:position w:val="0"/>
          <w:sz w:val="28"/>
          <w:u w:val="none"/>
          <w:vertAlign w:val="baseline"/>
        </w:rPr>
        <w:t>Body</w:t>
      </w:r>
    </w:p>
    <w:p>
      <w:pPr>
        <w:pStyle w:val="Normal58"/>
        <w:spacing w:line="60" w:lineRule="exact"/>
      </w:pPr>
      <w:r>
        <w:pict>
          <v:line id="_x0000_s1239" style="position:absolute;z-index:251852800" from="0,2pt" to="512pt,2pt" strokecolor="#009ddb" strokeweight="2pt">
            <v:stroke linestyle="single"/>
            <w10:wrap type="topAndBottom"/>
          </v:line>
        </w:pic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Michelle and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WASHINGON, Jan 18: The Obamas have long been the subject of rumors regarding their marriage, particularly since they first came into the public eye in the early 2000s. Their relationship has been closely scrutinized throughout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's two terms as president, with speculation about infidelity and tension between the couple lingering throughout his presidency and beyond.</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most notable incidents came in 2013, when the National Enquirer reported that their more than 20-year marriage had ended due to a series of arguments reportedly fueled by accusations of infidelity. A selfie President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took with Danish Prime Minister Helle Thorning-Schmidt, while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looked on less than pleased, further fueled these rumors. The photo went viral, and rumors circulated that the Obamas had even switched seats to separate the two leaders.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the latest developments surrounding the couple have again raised eyebrows. On Monday,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made a notable absence from Donald Trump's inauguration, breaking protocol and not attending the event alongside her husband,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A source close to the former First Lady reportedly stated that Michelle refused to "be fake" about her loyalties, in contrast to her husband's recent attempts at "unification" with Trump. While no official explanation has been given for her absence, online speculation has swirled, with some questioning whether there is more to the story than meets the eye.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Amidst this,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posted a heartwarming birthday tribute to Michelle on Friday, sharing a picture of the couple sitting together at a dinner table, holding hands. The post was accompanied by the message: "Happy birthday to the love of my life @MichelleObama. You fill every room with warmth, wisdom, humor, and grace – and you look good doing it. I'm so lucky to be able to take on life's adventures with you. Love you!"</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may have been an attempt to counter the rumors about their relationship, reminding the public of their strong bond. However, late last year, another round of rumors emerged, with gossip magazines linking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to actress Jennifer Aniston, 55. The claims, which suggested a romantic affair between the two, were widely dismissed. Aniston, during an appearance on Jimmy Kimmel Live! in October, addressed the rumors, calling the story "absolutely untrue." She said, "I was not mad at it. So, the truth about Jen and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is that there's no truth?" She added that she had only met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once and knew Michelle better.</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2007 Hollywood gala for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's budding presidential campaign is said to be the first and only time Aniston and the former president met in person. The event, which raised significant funds for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's campaign, brought together a star-studded crowd, including A-listers like Tom Hanks, Eddie Murphy, and Denzel Washington. Aniston was seen smiling with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who appeared happy and at ease alongside the Hollywood elite.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the ongoing rumors, the Obamas have largely remained steadfast in publicly expressing their love for one another. In late 2013, the National Enquirer had also reported that Michelle had discovered her husband's infidelity, claiming they were fighting non-stop after a photo of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and Helle Thorning-Schmidt went viral. Despite such claims, the Obamas have continued to show affection for each other, even sharing intimate moments with their followers.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October, the couple celebrated their 32nd wedding anniversary by sharing a photograph of themselves embracing at a museum in New York.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wrote, "I couldn't have asked for a better partner and friend to go through life with." Michelle echoed the sentiment, adding, "32 action-packed years with my honey! Through it all, thank you for always having my back, being by my side, and finding ways to make me smile. I love you, @BarackObama."</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the public displays of love,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has openly discussed the challenges they've faced in their marriage. During a 2022 panel discussion, she admitted that for a decade, when their daughters Malia and Sasha were young, she "hated" her husband for much of their marriage. In 2023,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also spoke about their marriage struggles, acknowledging that it was helpful to have more time together after leaving the White House.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couple's marriage has also been under the spotlight for their differing stances on former President Donald Trump.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was noticeably absent from Jimmy Carter's funeral, an event that saw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sitting side by side with Trump. Trump himself later commented on their seemingly friendly interaction, saying, "It did look very friendly, I must say."</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a source told Page Six that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was not planning to "smooth over" her relationship with Trump, putting her at odds with her husband's friendly display. Traditionally, former presidents and first ladies attend the inauguration of their successors, but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's absence was not explained as her office made no effort to clarify the situation.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earlier clarified that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had a "scheduling conflict" when she missed Jimmy Carter's funeral, as she was reportedly enjoying an extended holiday in Hawaii at the time. However, her absence from the inauguration was met with curiosity, as her office did not provide any explanation.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source close to the former First Lady emphasized that she has never been "fake" or "phony" about her beliefs and that she had always been deliberate about her public appearances. The source added, "She showed up reluctantly for the election. They were united, but she doesn't have to unify around [Trump]. She doesn't have to say anything."</w:t>
      </w:r>
    </w:p>
    <w:p>
      <w:pPr>
        <w:pStyle w:val="Normal58"/>
        <w:keepNext w:val="0"/>
        <w:spacing w:before="240" w:after="0" w:line="260" w:lineRule="atLeast"/>
        <w:ind w:left="0" w:right="0" w:firstLine="0"/>
        <w:jc w:val="both"/>
      </w:pPr>
      <w:hyperlink r:id="rId995" w:history="1">
        <w:r>
          <w:rPr>
            <w:rFonts w:ascii="arial" w:eastAsia="arial" w:hAnsi="arial" w:cs="arial"/>
            <w:b w:val="0"/>
            <w:i/>
            <w:strike w:val="0"/>
            <w:color w:val="0077CC"/>
            <w:sz w:val="20"/>
            <w:u w:val="single"/>
            <w:vertAlign w:val="baseline"/>
          </w:rPr>
          <w:t xml:space="preserve">Did </w:t>
        </w:r>
      </w:hyperlink>
      <w:hyperlink r:id="rId996" w:history="1">
        <w:r>
          <w:rPr>
            <w:rFonts w:ascii="arial" w:eastAsia="arial" w:hAnsi="arial" w:cs="arial"/>
            <w:b/>
            <w:i/>
            <w:strike w:val="0"/>
            <w:color w:val="0077CC"/>
            <w:sz w:val="20"/>
            <w:u w:val="single"/>
            <w:vertAlign w:val="baseline"/>
          </w:rPr>
          <w:t>Barack</w:t>
        </w:r>
      </w:hyperlink>
      <w:hyperlink r:id="rId997" w:history="1">
        <w:r>
          <w:rPr>
            <w:rFonts w:ascii="arial" w:eastAsia="arial" w:hAnsi="arial" w:cs="arial"/>
            <w:b w:val="0"/>
            <w:i/>
            <w:strike w:val="0"/>
            <w:color w:val="0077CC"/>
            <w:sz w:val="20"/>
            <w:u w:val="single"/>
            <w:vertAlign w:val="baseline"/>
          </w:rPr>
          <w:t xml:space="preserve"> </w:t>
        </w:r>
      </w:hyperlink>
      <w:hyperlink r:id="rId998" w:history="1">
        <w:r>
          <w:rPr>
            <w:rFonts w:ascii="arial" w:eastAsia="arial" w:hAnsi="arial" w:cs="arial"/>
            <w:b/>
            <w:i/>
            <w:strike w:val="0"/>
            <w:color w:val="0077CC"/>
            <w:sz w:val="20"/>
            <w:u w:val="single"/>
            <w:vertAlign w:val="baseline"/>
          </w:rPr>
          <w:t>Obama</w:t>
        </w:r>
      </w:hyperlink>
      <w:hyperlink r:id="rId999" w:history="1">
        <w:r>
          <w:rPr>
            <w:rFonts w:ascii="arial" w:eastAsia="arial" w:hAnsi="arial" w:cs="arial"/>
            <w:b w:val="0"/>
            <w:i/>
            <w:strike w:val="0"/>
            <w:color w:val="0077CC"/>
            <w:sz w:val="20"/>
            <w:u w:val="single"/>
            <w:vertAlign w:val="baseline"/>
          </w:rPr>
          <w:t xml:space="preserve"> have an Affair? Key moments stir ongoing speculation - Image</w:t>
        </w:r>
      </w:hyperlink>
    </w:p>
    <w:p>
      <w:pPr>
        <w:pStyle w:val="Normal58"/>
        <w:keepNext/>
        <w:spacing w:before="240" w:after="0" w:line="340" w:lineRule="atLeast"/>
        <w:ind w:left="0" w:right="0" w:firstLine="0"/>
        <w:jc w:val="left"/>
      </w:pPr>
      <w:bookmarkStart w:id="173" w:name="Classification_56"/>
      <w:bookmarkEnd w:id="173"/>
      <w:r>
        <w:rPr>
          <w:rFonts w:ascii="arial" w:eastAsia="arial" w:hAnsi="arial" w:cs="arial"/>
          <w:b/>
          <w:i w:val="0"/>
          <w:strike w:val="0"/>
          <w:noProof w:val="0"/>
          <w:color w:val="000000"/>
          <w:position w:val="0"/>
          <w:sz w:val="28"/>
          <w:u w:val="none"/>
          <w:vertAlign w:val="baseline"/>
        </w:rPr>
        <w:t>Classification</w:t>
      </w:r>
    </w:p>
    <w:p>
      <w:pPr>
        <w:pStyle w:val="Normal58"/>
        <w:spacing w:line="60" w:lineRule="exact"/>
      </w:pPr>
      <w:r>
        <w:pict>
          <v:line id="_x0000_s1240" style="position:absolute;z-index:251853824" from="0,2pt" to="512pt,2pt" strokecolor="#009ddb" strokeweight="2pt">
            <v:stroke linestyle="single"/>
            <w10:wrap type="topAndBottom"/>
          </v:line>
        </w:pict>
      </w:r>
    </w:p>
    <w:p>
      <w:pPr>
        <w:pStyle w:val="Normal58"/>
        <w:spacing w:line="120" w:lineRule="exact"/>
      </w:pPr>
    </w:p>
    <w:p>
      <w:pPr>
        <w:pStyle w:val="Normal5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1143</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GOSSIP &amp; RUMORS (90%); MARRIAGE (90%); US PRESIDENTIAL CANDIDATES 2008 (78%); US PRESIDENTIAL CANDIDATES 2012 (78%); US PRESIDENTS (78%); HEADS OF STATE &amp; GOVERNMENT (77%); TRUMP'S FIRST 100 DAYS (77%); CAMPAIGNS &amp; ELECTIONS (76%); PHOTO &amp; VIDEO SHARING (75%); SELFIES (75%); GOVERNMENT BODIES &amp; OFFICES (72%); PRIME MINISTERS (69%); TRENDS &amp; EVENTS (67%); ACTORS &amp; ACTRESSES (65%)</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PHOTO &amp; VIDEO SHARING (75%); SELFIES (75%); ACTORS &amp; ACTRESSES (65%)</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(94%);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(93%); DONALD TRUMP (79%); JENNIFER ANISTON (72%); DENZEL WASHINGTON (50%); EDDIE MURPHY (50%); TOM HANKS (50%)</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DENMARK (71%)</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18, 2025</w:t>
      </w:r>
    </w:p>
    <w:p>
      <w:pPr>
        <w:pStyle w:val="Normal58"/>
      </w:pPr>
    </w:p>
    <w:p>
      <w:pPr>
        <w:pStyle w:val="Normal58"/>
        <w:ind w:left="200"/>
        <w:sectPr>
          <w:type w:val="continuous"/>
          <w:pgMar w:top="840" w:right="1000" w:bottom="840" w:left="1000" w:header="400" w:footer="400"/>
          <w:pgNumType w:fmt="decimal"/>
          <w:cols w:space="720"/>
        </w:sectPr>
      </w:pPr>
      <w:r>
        <w:br/>
      </w:r>
      <w:r>
        <w:pict>
          <v:line id="_x0000_s1241" style="position:absolute;z-index:251854848" from="0,10pt" to="512pt,10pt" strokecolor="black" strokeweight="1pt">
            <v:stroke linestyle="single"/>
          </v:line>
        </w:pict>
      </w:r>
      <w:r>
        <w:rPr>
          <w:rFonts w:ascii="arial" w:eastAsia="arial" w:hAnsi="arial" w:cs="arial"/>
          <w:b/>
          <w:color w:val="767676"/>
          <w:sz w:val="16"/>
        </w:rPr>
        <w:t>End of Document</w:t>
      </w:r>
    </w:p>
    <w:p>
      <w:pPr>
        <w:pStyle w:val="Normal59"/>
        <w:sectPr>
          <w:headerReference w:type="even" r:id="rId1000"/>
          <w:headerReference w:type="default" r:id="rId1001"/>
          <w:footerReference w:type="even" r:id="rId1002"/>
          <w:footerReference w:type="default" r:id="rId1003"/>
          <w:headerReference w:type="first" r:id="rId1004"/>
          <w:footerReference w:type="first" r:id="rId1005"/>
          <w:pgSz w:w="12240" w:h="15840"/>
          <w:pgMar w:top="840" w:right="1000" w:bottom="840" w:left="1000" w:header="400" w:footer="400"/>
          <w:pgNumType w:fmt="decimal"/>
          <w:cols w:space="720"/>
          <w:titlePg w:val="0"/>
        </w:sectPr>
      </w:pPr>
    </w:p>
    <w:p>
      <w:pPr>
        <w:pStyle w:val="Normal59"/>
      </w:pPr>
    </w:p>
    <w:p>
      <w:pPr>
        <w:pStyle w:val="Heading157"/>
        <w:keepNext w:val="0"/>
        <w:spacing w:after="200" w:line="340" w:lineRule="atLeast"/>
        <w:ind w:left="0" w:right="0" w:firstLine="0"/>
        <w:jc w:val="center"/>
      </w:pPr>
      <w:hyperlink r:id="rId1006" w:history="1">
        <w:r>
          <w:rPr>
            <w:rFonts w:ascii="arial" w:eastAsia="arial" w:hAnsi="arial" w:cs="arial"/>
            <w:b/>
            <w:i/>
            <w:strike w:val="0"/>
            <w:color w:val="0077CC"/>
            <w:sz w:val="28"/>
            <w:u w:val="single"/>
            <w:vertAlign w:val="baseline"/>
          </w:rPr>
          <w:t xml:space="preserve">Explainer: Is </w:t>
        </w:r>
      </w:hyperlink>
      <w:hyperlink r:id="rId1007" w:history="1">
        <w:r>
          <w:rPr>
            <w:rFonts w:ascii="arial" w:eastAsia="arial" w:hAnsi="arial" w:cs="arial"/>
            <w:b/>
            <w:i/>
            <w:strike w:val="0"/>
            <w:color w:val="0077CC"/>
            <w:sz w:val="28"/>
            <w:u w:val="single"/>
            <w:vertAlign w:val="baseline"/>
          </w:rPr>
          <w:t>Barack</w:t>
        </w:r>
      </w:hyperlink>
      <w:hyperlink r:id="rId1008" w:history="1">
        <w:r>
          <w:rPr>
            <w:rFonts w:ascii="arial" w:eastAsia="arial" w:hAnsi="arial" w:cs="arial"/>
            <w:b/>
            <w:i/>
            <w:strike w:val="0"/>
            <w:color w:val="0077CC"/>
            <w:sz w:val="28"/>
            <w:u w:val="single"/>
            <w:vertAlign w:val="baseline"/>
          </w:rPr>
          <w:t xml:space="preserve"> </w:t>
        </w:r>
      </w:hyperlink>
      <w:hyperlink r:id="rId1009" w:history="1">
        <w:r>
          <w:rPr>
            <w:rFonts w:ascii="arial" w:eastAsia="arial" w:hAnsi="arial" w:cs="arial"/>
            <w:b/>
            <w:i/>
            <w:strike w:val="0"/>
            <w:color w:val="0077CC"/>
            <w:sz w:val="28"/>
            <w:u w:val="single"/>
            <w:vertAlign w:val="baseline"/>
          </w:rPr>
          <w:t>Obama</w:t>
        </w:r>
      </w:hyperlink>
      <w:hyperlink r:id="rId1010" w:history="1">
        <w:r>
          <w:rPr>
            <w:rFonts w:ascii="arial" w:eastAsia="arial" w:hAnsi="arial" w:cs="arial"/>
            <w:b/>
            <w:i/>
            <w:strike w:val="0"/>
            <w:color w:val="0077CC"/>
            <w:sz w:val="28"/>
            <w:u w:val="single"/>
            <w:vertAlign w:val="baseline"/>
          </w:rPr>
          <w:t xml:space="preserve"> having a secret affair with Jennifer Aniston? 'Political earthquake!'</w:t>
        </w:r>
      </w:hyperlink>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India Today Online</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26, 2025 Sunday 12:05 AM GMT</w:t>
      </w:r>
    </w:p>
    <w:p>
      <w:pPr>
        <w:pStyle w:val="Normal59"/>
        <w:keepNext w:val="0"/>
        <w:spacing w:after="0" w:line="240" w:lineRule="atLeast"/>
        <w:ind w:right="0"/>
        <w:jc w:val="both"/>
      </w:pPr>
      <w:bookmarkStart w:id="174" w:name="Bookmark_59"/>
      <w:bookmarkEnd w:id="174"/>
    </w:p>
    <w:p>
      <w:pPr>
        <w:pStyle w:val="Normal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India Today All Rights Reserved</w:t>
      </w:r>
    </w:p>
    <w:p>
      <w:pPr>
        <w:pStyle w:val="Normal59"/>
        <w:keepNext w:val="0"/>
        <w:spacing w:before="120" w:after="0" w:line="220" w:lineRule="atLeast"/>
        <w:ind w:left="0" w:right="0" w:firstLine="0"/>
        <w:jc w:val="left"/>
      </w:pPr>
      <w:r>
        <w:br/>
      </w:r>
      <w:r>
        <w:pict>
          <v:shape id="_x0000_i1242" type="#_x0000_t75" style="width:102.76pt;height:45.01pt">
            <v:imagedata r:id="rId196" o:title=""/>
          </v:shape>
        </w:pic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574 words</w:t>
      </w:r>
    </w:p>
    <w:p>
      <w:pPr>
        <w:pStyle w:val="Normal59"/>
        <w:keepNext/>
        <w:spacing w:before="240" w:after="0" w:line="340" w:lineRule="atLeast"/>
        <w:ind w:left="0" w:right="0" w:firstLine="0"/>
        <w:jc w:val="left"/>
      </w:pPr>
      <w:bookmarkStart w:id="175" w:name="Body_57"/>
      <w:bookmarkEnd w:id="175"/>
      <w:r>
        <w:rPr>
          <w:rFonts w:ascii="arial" w:eastAsia="arial" w:hAnsi="arial" w:cs="arial"/>
          <w:b/>
          <w:i w:val="0"/>
          <w:strike w:val="0"/>
          <w:noProof w:val="0"/>
          <w:color w:val="000000"/>
          <w:position w:val="0"/>
          <w:sz w:val="28"/>
          <w:u w:val="none"/>
          <w:vertAlign w:val="baseline"/>
        </w:rPr>
        <w:t>Body</w:t>
      </w:r>
    </w:p>
    <w:p>
      <w:pPr>
        <w:pStyle w:val="Normal59"/>
        <w:spacing w:line="60" w:lineRule="exact"/>
      </w:pPr>
      <w:r>
        <w:pict>
          <v:line id="_x0000_s1243" style="position:absolute;z-index:251855872" from="0,2pt" to="512pt,2pt" strokecolor="#009ddb" strokeweight="2pt">
            <v:stroke linestyle="single"/>
            <w10:wrap type="topAndBottom"/>
          </v:line>
        </w:pic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 former US President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having an affair with actor Jennifer Aniston? The rumor mills are buzzing yet again after a sensational cover story by a magazine claimed that the two are in a romantic relationship. Though there is no solid evidence to back up the claims, there has been persistent rumours about an affair brewing between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and Aniston especially amid the absence of former First Lady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from various public events such as Donald Trump's inauguration and Jimmy Carter's funeral. Here's how the gossip came to life ...</w:t>
      </w:r>
    </w:p>
    <w:p>
      <w:pPr>
        <w:pStyle w:val="Normal5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Bombshell cover story</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speculation first flared up in August 2024 after InTouch magazine released a cover story with the sensational headline, "The Truth About Jen &amp;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The story suggested that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felt "betrayed" and hinted that Jennifer Aniston and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were "obsessed with each other." InTouch's provocative sub-headlines, like "MICHELLE BETRAYED AS ANISTON STEALS HER HUSBAND'S ATTENTION" fueled the gossip. The story claimed the two spent more time together as Aniston dove deeper into the political world.   BREAKING: A LEAKED DM from Jennifer Aniston's friend CONFIRMS that she is dating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and Divorcing Michelle has gone viral. "He's with Jennifer Aniston. My old manager, now a friend, is connected to her inner circle. At a gathering with Jennifer's friends, the affair...</w:t>
      </w:r>
    </w:p>
    <w:p>
      <w:pPr>
        <w:pStyle w:val="Normal59"/>
        <w:keepNext w:val="0"/>
        <w:spacing w:before="240" w:after="0" w:line="260" w:lineRule="atLeast"/>
        <w:ind w:left="0" w:right="0" w:firstLine="0"/>
        <w:jc w:val="both"/>
      </w:pPr>
      <w:hyperlink r:id="rId1011" w:history="1">
        <w:r>
          <w:rPr>
            <w:rFonts w:ascii="arial" w:eastAsia="arial" w:hAnsi="arial" w:cs="arial"/>
            <w:b w:val="0"/>
            <w:i/>
            <w:strike w:val="0"/>
            <w:color w:val="0077CC"/>
            <w:sz w:val="20"/>
            <w:u w:val="single"/>
            <w:vertAlign w:val="baseline"/>
          </w:rPr>
          <w:t>pic.twitter.com/AvtcETKWp3</w:t>
        </w:r>
      </w:hyperlink>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Melanie King (@realmelanieking)</w:t>
      </w:r>
    </w:p>
    <w:p>
      <w:pPr>
        <w:pStyle w:val="Normal59"/>
        <w:keepNext w:val="0"/>
        <w:spacing w:before="240" w:after="0" w:line="260" w:lineRule="atLeast"/>
        <w:ind w:left="0" w:right="0" w:firstLine="0"/>
        <w:jc w:val="both"/>
      </w:pPr>
      <w:hyperlink r:id="rId1012" w:history="1">
        <w:r>
          <w:rPr>
            <w:rFonts w:ascii="arial" w:eastAsia="arial" w:hAnsi="arial" w:cs="arial"/>
            <w:b w:val="0"/>
            <w:i/>
            <w:strike w:val="0"/>
            <w:color w:val="0077CC"/>
            <w:sz w:val="20"/>
            <w:u w:val="single"/>
            <w:vertAlign w:val="baseline"/>
          </w:rPr>
          <w:t>January 22, 2025</w:t>
        </w:r>
      </w:hyperlink>
    </w:p>
    <w:p>
      <w:pPr>
        <w:pStyle w:val="Normal5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Common interests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mysterious source told the tabloid that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and Aniston bonded over common interests, with the former President diving into Hollywood with Netflix deals while the "Friends" actor found interest in politics. "With the election coming up in November, Jen has gotten very political, so she's found herself in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's world a lot lately," the source had claimed. However, Jennifer Aniston scotched the rumours and addressed them head-on during an appearance on Jimmy Kimmel Live! "I was not mad at it. That is absolutely untrue," Aniston said with a laugh, dismissing the speculation. She also quipped, "I know Michelle more than him," reinforcing that there's no truth to the affair story.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and Jennifer Aniston new couple in the town. Why Jenni why</w:t>
      </w:r>
    </w:p>
    <w:p>
      <w:pPr>
        <w:pStyle w:val="Normal59"/>
        <w:keepNext w:val="0"/>
        <w:spacing w:before="240" w:after="0" w:line="260" w:lineRule="atLeast"/>
        <w:ind w:left="0" w:right="0" w:firstLine="0"/>
        <w:jc w:val="both"/>
      </w:pPr>
      <w:hyperlink r:id="rId1013" w:history="1">
        <w:r>
          <w:rPr>
            <w:rFonts w:ascii="arial" w:eastAsia="arial" w:hAnsi="arial" w:cs="arial"/>
            <w:b w:val="0"/>
            <w:i/>
            <w:strike w:val="0"/>
            <w:color w:val="0077CC"/>
            <w:sz w:val="20"/>
            <w:u w:val="single"/>
            <w:vertAlign w:val="baseline"/>
          </w:rPr>
          <w:t>#JenniferAnniston</w:t>
        </w:r>
      </w:hyperlink>
    </w:p>
    <w:p>
      <w:pPr>
        <w:pStyle w:val="Normal59"/>
        <w:keepNext w:val="0"/>
        <w:spacing w:before="240" w:after="0" w:line="260" w:lineRule="atLeast"/>
        <w:ind w:left="0" w:right="0" w:firstLine="0"/>
        <w:jc w:val="both"/>
      </w:pPr>
      <w:hyperlink r:id="rId1014" w:history="1">
        <w:r>
          <w:rPr>
            <w:rFonts w:ascii="arial" w:eastAsia="arial" w:hAnsi="arial" w:cs="arial"/>
            <w:b w:val="0"/>
            <w:i/>
            <w:strike w:val="0"/>
            <w:color w:val="0077CC"/>
            <w:sz w:val="20"/>
            <w:u w:val="single"/>
            <w:vertAlign w:val="baseline"/>
          </w:rPr>
          <w:t>#BarackObama</w:t>
        </w:r>
      </w:hyperlink>
    </w:p>
    <w:p>
      <w:pPr>
        <w:pStyle w:val="Normal59"/>
        <w:keepNext w:val="0"/>
        <w:spacing w:before="240" w:after="0" w:line="260" w:lineRule="atLeast"/>
        <w:ind w:left="0" w:right="0" w:firstLine="0"/>
        <w:jc w:val="both"/>
      </w:pPr>
      <w:hyperlink r:id="rId1015" w:history="1">
        <w:r>
          <w:rPr>
            <w:rFonts w:ascii="arial" w:eastAsia="arial" w:hAnsi="arial" w:cs="arial"/>
            <w:b w:val="0"/>
            <w:i/>
            <w:strike w:val="0"/>
            <w:color w:val="0077CC"/>
            <w:sz w:val="20"/>
            <w:u w:val="single"/>
            <w:vertAlign w:val="baseline"/>
          </w:rPr>
          <w:t>pic.twitter.com/luOiYP0hnn</w:t>
        </w:r>
      </w:hyperlink>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 (@krazyxuser)</w:t>
      </w:r>
    </w:p>
    <w:p>
      <w:pPr>
        <w:pStyle w:val="Normal59"/>
        <w:keepNext w:val="0"/>
        <w:spacing w:before="240" w:after="0" w:line="260" w:lineRule="atLeast"/>
        <w:ind w:left="0" w:right="0" w:firstLine="0"/>
        <w:jc w:val="both"/>
      </w:pPr>
      <w:hyperlink r:id="rId1016" w:history="1">
        <w:r>
          <w:rPr>
            <w:rFonts w:ascii="arial" w:eastAsia="arial" w:hAnsi="arial" w:cs="arial"/>
            <w:b w:val="0"/>
            <w:i/>
            <w:strike w:val="0"/>
            <w:color w:val="0077CC"/>
            <w:sz w:val="20"/>
            <w:u w:val="single"/>
            <w:vertAlign w:val="baseline"/>
          </w:rPr>
          <w:t>January 24, 2025</w:t>
        </w:r>
      </w:hyperlink>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5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Michelle's no-shows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the rumours clearly didn't die down. Speculations about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's absence from key events has now sparked further questions about the Obamas' marriage. Some have connected her no-shows to the gossip, while others see it as a sign that something might be amiss in her relationship with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TV host Megyn Kelly even added fuel to the fire, saying, "I do not know whether this is true, but if it is, it truly would be a political earthquake in Democrat circles, never mind America."   Megan Kelly said in her video program that she heard inside information that the marriage between former President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&amp;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was in trouble. It seems that Michelle has found the reason why she did not attend Carter's funeral and President Trump's inauguratio</w:t>
      </w:r>
    </w:p>
    <w:p>
      <w:pPr>
        <w:pStyle w:val="Normal59"/>
        <w:keepNext w:val="0"/>
        <w:spacing w:before="240" w:after="0" w:line="260" w:lineRule="atLeast"/>
        <w:ind w:left="0" w:right="0" w:firstLine="0"/>
        <w:jc w:val="both"/>
      </w:pPr>
      <w:hyperlink r:id="rId1017" w:history="1">
        <w:r>
          <w:rPr>
            <w:rFonts w:ascii="arial" w:eastAsia="arial" w:hAnsi="arial" w:cs="arial"/>
            <w:b w:val="0"/>
            <w:i/>
            <w:strike w:val="0"/>
            <w:color w:val="0077CC"/>
            <w:sz w:val="20"/>
            <w:u w:val="single"/>
            <w:vertAlign w:val="baseline"/>
          </w:rPr>
          <w:t>pic.twitter.com/6D6nQp7wVl</w:t>
        </w:r>
      </w:hyperlink>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啊花 (@hanako049924187)</w:t>
      </w:r>
    </w:p>
    <w:p>
      <w:pPr>
        <w:pStyle w:val="Normal59"/>
        <w:keepNext w:val="0"/>
        <w:spacing w:before="240" w:after="0" w:line="260" w:lineRule="atLeast"/>
        <w:ind w:left="0" w:right="0" w:firstLine="0"/>
        <w:jc w:val="both"/>
      </w:pPr>
      <w:hyperlink r:id="rId1018" w:history="1">
        <w:r>
          <w:rPr>
            <w:rFonts w:ascii="arial" w:eastAsia="arial" w:hAnsi="arial" w:cs="arial"/>
            <w:b w:val="0"/>
            <w:i/>
            <w:strike w:val="0"/>
            <w:color w:val="0077CC"/>
            <w:sz w:val="20"/>
            <w:u w:val="single"/>
            <w:vertAlign w:val="baseline"/>
          </w:rPr>
          <w:t>January 24, 2025</w:t>
        </w:r>
      </w:hyperlink>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Though the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family has remained silent on the issue, the whispers surrounding this alleged affair persist. Could Jennifer Aniston and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really be involved? Or are the rumours just a tabloid storm that's about to pass? Only time will tell.</w:t>
      </w:r>
    </w:p>
    <w:p>
      <w:pPr>
        <w:pStyle w:val="Normal59"/>
        <w:keepNext w:val="0"/>
        <w:spacing w:before="240" w:after="0" w:line="260" w:lineRule="atLeast"/>
        <w:ind w:left="0" w:right="0" w:firstLine="0"/>
        <w:jc w:val="both"/>
      </w:pPr>
      <w:hyperlink r:id="rId1019" w:history="1">
        <w:r>
          <w:rPr>
            <w:rFonts w:ascii="arial" w:eastAsia="arial" w:hAnsi="arial" w:cs="arial"/>
            <w:b w:val="0"/>
            <w:i/>
            <w:strike w:val="0"/>
            <w:color w:val="0077CC"/>
            <w:sz w:val="20"/>
            <w:u w:val="single"/>
            <w:vertAlign w:val="baseline"/>
          </w:rPr>
          <w:t>Link to Image</w:t>
        </w:r>
      </w:hyperlink>
    </w:p>
    <w:p>
      <w:pPr>
        <w:pStyle w:val="Normal5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9"/>
        <w:spacing w:line="60" w:lineRule="exact"/>
      </w:pPr>
      <w:r>
        <w:pict>
          <v:line id="_x0000_s1244" style="position:absolute;z-index:251856896" from="0,2pt" to="512pt,2pt" strokecolor="#009ddb" strokeweight="2pt">
            <v:stroke linestyle="single"/>
            <w10:wrap type="topAndBottom"/>
          </v:line>
        </w:pict>
      </w:r>
    </w:p>
    <w:p>
      <w:pPr>
        <w:pStyle w:val="Normal5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Explainer: Is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having a secret affair with Jennifer Aniston? 'Political earthquake!'</w:t>
      </w:r>
    </w:p>
    <w:p>
      <w:pPr>
        <w:pStyle w:val="Normal59"/>
        <w:keepNext/>
        <w:spacing w:before="240" w:after="0" w:line="340" w:lineRule="atLeast"/>
        <w:ind w:left="0" w:right="0" w:firstLine="0"/>
        <w:jc w:val="left"/>
      </w:pPr>
      <w:bookmarkStart w:id="176" w:name="Classification_57"/>
      <w:bookmarkEnd w:id="176"/>
      <w:r>
        <w:rPr>
          <w:rFonts w:ascii="arial" w:eastAsia="arial" w:hAnsi="arial" w:cs="arial"/>
          <w:b/>
          <w:i w:val="0"/>
          <w:strike w:val="0"/>
          <w:noProof w:val="0"/>
          <w:color w:val="000000"/>
          <w:position w:val="0"/>
          <w:sz w:val="28"/>
          <w:u w:val="none"/>
          <w:vertAlign w:val="baseline"/>
        </w:rPr>
        <w:t>Classification</w:t>
      </w:r>
    </w:p>
    <w:p>
      <w:pPr>
        <w:pStyle w:val="Normal59"/>
        <w:spacing w:line="60" w:lineRule="exact"/>
      </w:pPr>
      <w:r>
        <w:pict>
          <v:line id="_x0000_s1245" style="position:absolute;z-index:251857920" from="0,2pt" to="512pt,2pt" strokecolor="#009ddb" strokeweight="2pt">
            <v:stroke linestyle="single"/>
            <w10:wrap type="topAndBottom"/>
          </v:line>
        </w:pict>
      </w:r>
    </w:p>
    <w:p>
      <w:pPr>
        <w:pStyle w:val="Normal59"/>
        <w:spacing w:line="120" w:lineRule="exact"/>
      </w:pPr>
    </w:p>
    <w:p>
      <w:pPr>
        <w:pStyle w:val="Normal5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GOSSIP &amp; RUMORS (90%); INTERPERSONAL RELATIONSHIPS (90%); US PRESIDENTS (89%); COURTSHIP &amp; DATING (78%); ELECTIONS &amp; POLITICS (78%); POLITICS (78%); TRUMP'S FIRST 100 DAYS (73%); CAMPAIGNS &amp; ELECTIONS (72%); MARRIAGE (72%)</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NETFLIX INC (53%)</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NFLX (NASDAQ) (53%)</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NAICS532282 VIDEO TAPE &amp; DISC RENTAL (53%); SIC7841 VIDEO TAPE RENTAL (53%); LATE NIGHT TELEVISION (60%)</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(93%); JENNIFER ANISTON (93%);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(90%); MEGYN KELLY (79%); DONALD TRUMP (58%); JIMMY CARTER (58%)</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(79%)</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25, 2025</w:t>
      </w:r>
    </w:p>
    <w:p>
      <w:pPr>
        <w:pStyle w:val="Normal59"/>
      </w:pPr>
    </w:p>
    <w:p>
      <w:pPr>
        <w:pStyle w:val="Normal59"/>
        <w:ind w:left="200"/>
        <w:sectPr>
          <w:type w:val="continuous"/>
          <w:pgMar w:top="840" w:right="1000" w:bottom="840" w:left="1000" w:header="400" w:footer="400"/>
          <w:pgNumType w:fmt="decimal"/>
          <w:cols w:space="720"/>
        </w:sectPr>
      </w:pPr>
      <w:r>
        <w:br/>
      </w:r>
      <w:r>
        <w:pict>
          <v:line id="_x0000_s1246" style="position:absolute;z-index:251858944" from="0,10pt" to="512pt,10pt" strokecolor="black" strokeweight="1pt">
            <v:stroke linestyle="single"/>
          </v:line>
        </w:pict>
      </w:r>
      <w:r>
        <w:rPr>
          <w:rFonts w:ascii="arial" w:eastAsia="arial" w:hAnsi="arial" w:cs="arial"/>
          <w:b/>
          <w:color w:val="767676"/>
          <w:sz w:val="16"/>
        </w:rPr>
        <w:t>End of Document</w:t>
      </w:r>
    </w:p>
    <w:p>
      <w:pPr>
        <w:pStyle w:val="Normal60"/>
        <w:sectPr>
          <w:headerReference w:type="even" r:id="rId1020"/>
          <w:headerReference w:type="default" r:id="rId1021"/>
          <w:footerReference w:type="even" r:id="rId1022"/>
          <w:footerReference w:type="default" r:id="rId1023"/>
          <w:headerReference w:type="first" r:id="rId1024"/>
          <w:footerReference w:type="first" r:id="rId1025"/>
          <w:pgSz w:w="12240" w:h="15840"/>
          <w:pgMar w:top="840" w:right="1000" w:bottom="840" w:left="1000" w:header="400" w:footer="400"/>
          <w:pgNumType w:fmt="decimal"/>
          <w:cols w:space="720"/>
          <w:titlePg w:val="0"/>
        </w:sectPr>
      </w:pPr>
    </w:p>
    <w:p>
      <w:pPr>
        <w:pStyle w:val="Normal60"/>
      </w:pPr>
    </w:p>
    <w:p>
      <w:pPr>
        <w:pStyle w:val="Heading158"/>
        <w:keepNext w:val="0"/>
        <w:spacing w:after="200" w:line="340" w:lineRule="atLeast"/>
        <w:ind w:left="0" w:right="0" w:firstLine="0"/>
        <w:jc w:val="center"/>
      </w:pPr>
      <w:hyperlink r:id="rId1026" w:history="1">
        <w:r>
          <w:rPr>
            <w:rFonts w:ascii="arial" w:eastAsia="arial" w:hAnsi="arial" w:cs="arial"/>
            <w:b/>
            <w:i/>
            <w:strike w:val="0"/>
            <w:color w:val="0077CC"/>
            <w:sz w:val="28"/>
            <w:u w:val="single"/>
            <w:vertAlign w:val="baseline"/>
          </w:rPr>
          <w:t xml:space="preserve">Jennifer Aniston's drastic decision after being linked to </w:t>
        </w:r>
      </w:hyperlink>
      <w:hyperlink r:id="rId1027" w:history="1">
        <w:r>
          <w:rPr>
            <w:rFonts w:ascii="arial" w:eastAsia="arial" w:hAnsi="arial" w:cs="arial"/>
            <w:b/>
            <w:i/>
            <w:strike w:val="0"/>
            <w:color w:val="0077CC"/>
            <w:sz w:val="28"/>
            <w:u w:val="single"/>
            <w:vertAlign w:val="baseline"/>
          </w:rPr>
          <w:t>Barack</w:t>
        </w:r>
      </w:hyperlink>
      <w:hyperlink r:id="rId1028" w:history="1">
        <w:r>
          <w:rPr>
            <w:rFonts w:ascii="arial" w:eastAsia="arial" w:hAnsi="arial" w:cs="arial"/>
            <w:b/>
            <w:i/>
            <w:strike w:val="0"/>
            <w:color w:val="0077CC"/>
            <w:sz w:val="28"/>
            <w:u w:val="single"/>
            <w:vertAlign w:val="baseline"/>
          </w:rPr>
          <w:t xml:space="preserve"> </w:t>
        </w:r>
      </w:hyperlink>
      <w:hyperlink r:id="rId1029" w:history="1">
        <w:r>
          <w:rPr>
            <w:rFonts w:ascii="arial" w:eastAsia="arial" w:hAnsi="arial" w:cs="arial"/>
            <w:b/>
            <w:i/>
            <w:strike w:val="0"/>
            <w:color w:val="0077CC"/>
            <w:sz w:val="28"/>
            <w:u w:val="single"/>
            <w:vertAlign w:val="baseline"/>
          </w:rPr>
          <w:t>Obama</w:t>
        </w:r>
      </w:hyperlink>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25, 2025 Saturday</w:t>
      </w:r>
    </w:p>
    <w:p>
      <w:pPr>
        <w:pStyle w:val="Normal60"/>
        <w:keepNext w:val="0"/>
        <w:spacing w:after="0" w:line="240" w:lineRule="atLeast"/>
        <w:ind w:right="0"/>
        <w:jc w:val="both"/>
      </w:pPr>
      <w:bookmarkStart w:id="177" w:name="Bookmark_60"/>
      <w:bookmarkEnd w:id="177"/>
    </w:p>
    <w:p>
      <w:pPr>
        <w:pStyle w:val="Normal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pStyle w:val="Normal60"/>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60"/>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CE Noticias Financieras All Rights Reserved</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346 words</w:t>
      </w:r>
    </w:p>
    <w:p>
      <w:pPr>
        <w:pStyle w:val="Normal60"/>
        <w:keepNext/>
        <w:spacing w:before="240" w:after="0" w:line="340" w:lineRule="atLeast"/>
        <w:ind w:left="0" w:right="0" w:firstLine="0"/>
        <w:jc w:val="left"/>
      </w:pPr>
      <w:bookmarkStart w:id="178" w:name="Body_58"/>
      <w:bookmarkEnd w:id="178"/>
      <w:r>
        <w:rPr>
          <w:rFonts w:ascii="arial" w:eastAsia="arial" w:hAnsi="arial" w:cs="arial"/>
          <w:b/>
          <w:i w:val="0"/>
          <w:strike w:val="0"/>
          <w:noProof w:val="0"/>
          <w:color w:val="000000"/>
          <w:position w:val="0"/>
          <w:sz w:val="28"/>
          <w:u w:val="none"/>
          <w:vertAlign w:val="baseline"/>
        </w:rPr>
        <w:t>Body</w:t>
      </w:r>
    </w:p>
    <w:p>
      <w:pPr>
        <w:pStyle w:val="Normal60"/>
        <w:spacing w:line="60" w:lineRule="exact"/>
      </w:pPr>
      <w:r>
        <w:pict>
          <v:line id="_x0000_s1247" style="position:absolute;z-index:251859968" from="0,2pt" to="512pt,2pt" strokecolor="#009ddb" strokeweight="2pt">
            <v:stroke linestyle="single"/>
            <w10:wrap type="topAndBottom"/>
          </v:line>
        </w:pic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Rumors that Jennifer Aniston is having an affair with former U.S. President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began to occupy the cover of major media around the world since Friday. According to what was reported, a supposed friend of the actress would have announced the news through a text message.</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alleged romance between Aniston and the politician, in turn, fueled versions of a divorce between him and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to whom he has been married since 1992. In addition, the former first lady did not accompany him to the last public events in which he participated, something that further aggravated the assumption of a possible separation.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midst of the scandal in which she is involved, the star of "Marley and I" decided to close the comments on Instagram before the insistence of her followers to know about the situation.</w:t>
      </w:r>
    </w:p>
    <w:p>
      <w:pPr>
        <w:pStyle w:val="Normal6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What Jennifer Aniston had to say about the rumors of romance with </w:t>
      </w:r>
      <w:r>
        <w:rPr>
          <w:rFonts w:ascii="arial" w:eastAsia="arial" w:hAnsi="arial" w:cs="arial"/>
          <w:b/>
          <w:i/>
          <w:strike w:val="0"/>
          <w:noProof w:val="0"/>
          <w:color w:val="000000"/>
          <w:position w:val="0"/>
          <w:sz w:val="20"/>
          <w:u w:val="single"/>
          <w:vertAlign w:val="baseline"/>
        </w:rPr>
        <w:t>Barack</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Rumors of the separation of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and his wife Michelle after 33 years together splashed Jennifer Aniston. The speculations started on social networks due to the absence of the former first lady in several public events in which her partner participated.</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it didn't take long for Internet users to start remembering the gossip that had linked the Hollywood actress to the former U.S. president. The rumor resurfaced in 2024 and Jennifer did not hesitate to deny it in an on-air interview on Jimmy Kimmel Live!</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didn't mind the rumor, but it's absolutely false," the artist assured when asked about an article published in InTouch in which they talked about the alleged romance. Far from the link described in the publication, she added: "I've only met him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once. I know Michelle more than I know him."</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Rumors of alleged marital problems between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and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began in 2013. In that year, an article in the National Enquirer assured that the couple was facing a crisis due to an alleged infidelity.</w: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that time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took a selfie with Danish Prime Minister Helle Thorning-Schmidt during an event, and Michelle's uncomfortable look went viral.</w:t>
      </w:r>
    </w:p>
    <w:p>
      <w:pPr>
        <w:pStyle w:val="Normal60"/>
        <w:keepNext/>
        <w:spacing w:before="240" w:after="0" w:line="340" w:lineRule="atLeast"/>
        <w:ind w:left="0" w:right="0" w:firstLine="0"/>
        <w:jc w:val="left"/>
      </w:pPr>
      <w:bookmarkStart w:id="179" w:name="Classification_58"/>
      <w:bookmarkEnd w:id="179"/>
      <w:r>
        <w:rPr>
          <w:rFonts w:ascii="arial" w:eastAsia="arial" w:hAnsi="arial" w:cs="arial"/>
          <w:b/>
          <w:i w:val="0"/>
          <w:strike w:val="0"/>
          <w:noProof w:val="0"/>
          <w:color w:val="000000"/>
          <w:position w:val="0"/>
          <w:sz w:val="28"/>
          <w:u w:val="none"/>
          <w:vertAlign w:val="baseline"/>
        </w:rPr>
        <w:t>Classification</w:t>
      </w:r>
    </w:p>
    <w:p>
      <w:pPr>
        <w:pStyle w:val="Normal60"/>
        <w:spacing w:line="60" w:lineRule="exact"/>
      </w:pPr>
      <w:r>
        <w:pict>
          <v:line id="_x0000_s1248" style="position:absolute;z-index:251860992" from="0,2pt" to="512pt,2pt" strokecolor="#009ddb" strokeweight="2pt">
            <v:stroke linestyle="single"/>
            <w10:wrap type="topAndBottom"/>
          </v:line>
        </w:pict>
      </w:r>
    </w:p>
    <w:p>
      <w:pPr>
        <w:pStyle w:val="Normal60"/>
        <w:spacing w:line="120" w:lineRule="exact"/>
      </w:pPr>
    </w:p>
    <w:p>
      <w:pPr>
        <w:pStyle w:val="Normal6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GOSSIP &amp; RUMORS (90%); INTERNET SOCIAL NETWORKING (90%); US PRESIDENTS (90%); NEGATIVE NEWS (89%); SCANDALS (79%); HEADS OF STATE &amp; GOVERNMENT (78%); INTERVIEWS (78%); ACTORS &amp; ACTRESSES (77%); NEGATIVE MISC NEWS (77%); SOCIAL MEDIA (74%); ELECTIONS &amp; POLITICS (73%); GOVERNMENT BODIES &amp; OFFICES (73%); SELFIES (72%); PRIME MINISTERS (71%); SOCIAL NETWORKING (69%); ShowHollywood (%)</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INTERNET SOCIAL NETWORKING (90%); ACTORS &amp; ACTRESSES (77%); SOCIAL MEDIA (74%); SELFIES (72%); TEXT MESSAGING (57%)</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(90%); JENNIFER ANISTON (90%);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(89%)</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(91%); DENMARK (51%)</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26, 2025</w:t>
      </w:r>
    </w:p>
    <w:p>
      <w:pPr>
        <w:pStyle w:val="Normal60"/>
      </w:pPr>
    </w:p>
    <w:p>
      <w:pPr>
        <w:pStyle w:val="Normal60"/>
        <w:ind w:left="200"/>
        <w:sectPr>
          <w:type w:val="continuous"/>
          <w:pgMar w:top="840" w:right="1000" w:bottom="840" w:left="1000" w:header="400" w:footer="400"/>
          <w:pgNumType w:fmt="decimal"/>
          <w:cols w:space="720"/>
        </w:sectPr>
      </w:pPr>
      <w:r>
        <w:br/>
      </w:r>
      <w:r>
        <w:pict>
          <v:line id="_x0000_s1249" style="position:absolute;z-index:251862016" from="0,10pt" to="512pt,10pt" strokecolor="black" strokeweight="1pt">
            <v:stroke linestyle="single"/>
          </v:line>
        </w:pict>
      </w:r>
      <w:r>
        <w:rPr>
          <w:rFonts w:ascii="arial" w:eastAsia="arial" w:hAnsi="arial" w:cs="arial"/>
          <w:b/>
          <w:color w:val="767676"/>
          <w:sz w:val="16"/>
        </w:rPr>
        <w:t>End of Document</w:t>
      </w:r>
    </w:p>
    <w:p>
      <w:pPr>
        <w:pStyle w:val="Normal61"/>
        <w:sectPr>
          <w:headerReference w:type="even" r:id="rId1030"/>
          <w:headerReference w:type="default" r:id="rId1031"/>
          <w:footerReference w:type="even" r:id="rId1032"/>
          <w:footerReference w:type="default" r:id="rId1033"/>
          <w:headerReference w:type="first" r:id="rId1034"/>
          <w:footerReference w:type="first" r:id="rId1035"/>
          <w:pgSz w:w="12240" w:h="15840"/>
          <w:pgMar w:top="840" w:right="1000" w:bottom="840" w:left="1000" w:header="400" w:footer="400"/>
          <w:pgNumType w:fmt="decimal"/>
          <w:cols w:space="720"/>
          <w:titlePg w:val="0"/>
        </w:sectPr>
      </w:pPr>
    </w:p>
    <w:p>
      <w:pPr>
        <w:pStyle w:val="Normal61"/>
      </w:pPr>
    </w:p>
    <w:p>
      <w:pPr>
        <w:pStyle w:val="Heading159"/>
        <w:keepNext w:val="0"/>
        <w:spacing w:after="200" w:line="340" w:lineRule="atLeast"/>
        <w:ind w:left="0" w:right="0" w:firstLine="0"/>
        <w:jc w:val="center"/>
      </w:pPr>
      <w:hyperlink r:id="rId1036" w:history="1">
        <w:r>
          <w:rPr>
            <w:rFonts w:ascii="arial" w:eastAsia="arial" w:hAnsi="arial" w:cs="arial"/>
            <w:b/>
            <w:i/>
            <w:strike w:val="0"/>
            <w:color w:val="0077CC"/>
            <w:sz w:val="28"/>
            <w:u w:val="single"/>
            <w:vertAlign w:val="baseline"/>
          </w:rPr>
          <w:t xml:space="preserve">Michelle </w:t>
        </w:r>
      </w:hyperlink>
      <w:hyperlink r:id="rId1037" w:history="1">
        <w:r>
          <w:rPr>
            <w:rFonts w:ascii="arial" w:eastAsia="arial" w:hAnsi="arial" w:cs="arial"/>
            <w:b/>
            <w:i/>
            <w:strike w:val="0"/>
            <w:color w:val="0077CC"/>
            <w:sz w:val="28"/>
            <w:u w:val="single"/>
            <w:vertAlign w:val="baseline"/>
          </w:rPr>
          <w:t>Obama</w:t>
        </w:r>
      </w:hyperlink>
      <w:hyperlink r:id="rId1038" w:history="1">
        <w:r>
          <w:rPr>
            <w:rFonts w:ascii="arial" w:eastAsia="arial" w:hAnsi="arial" w:cs="arial"/>
            <w:b/>
            <w:i/>
            <w:strike w:val="0"/>
            <w:color w:val="0077CC"/>
            <w:sz w:val="28"/>
            <w:u w:val="single"/>
            <w:vertAlign w:val="baseline"/>
          </w:rPr>
          <w:t xml:space="preserve"> Says 'My Husband' Amid Divorce Rumours With </w:t>
        </w:r>
      </w:hyperlink>
      <w:hyperlink r:id="rId1039" w:history="1">
        <w:r>
          <w:rPr>
            <w:rFonts w:ascii="arial" w:eastAsia="arial" w:hAnsi="arial" w:cs="arial"/>
            <w:b/>
            <w:i/>
            <w:strike w:val="0"/>
            <w:color w:val="0077CC"/>
            <w:sz w:val="28"/>
            <w:u w:val="single"/>
            <w:vertAlign w:val="baseline"/>
          </w:rPr>
          <w:t>Barack</w:t>
        </w:r>
      </w:hyperlink>
      <w:hyperlink r:id="rId1040" w:history="1">
        <w:r>
          <w:rPr>
            <w:rFonts w:ascii="arial" w:eastAsia="arial" w:hAnsi="arial" w:cs="arial"/>
            <w:b/>
            <w:i/>
            <w:strike w:val="0"/>
            <w:color w:val="0077CC"/>
            <w:sz w:val="28"/>
            <w:u w:val="single"/>
            <w:vertAlign w:val="baseline"/>
          </w:rPr>
          <w:t xml:space="preserve"> </w:t>
        </w:r>
      </w:hyperlink>
      <w:hyperlink r:id="rId1041" w:history="1">
        <w:r>
          <w:rPr>
            <w:rFonts w:ascii="arial" w:eastAsia="arial" w:hAnsi="arial" w:cs="arial"/>
            <w:b/>
            <w:i/>
            <w:strike w:val="0"/>
            <w:color w:val="0077CC"/>
            <w:sz w:val="28"/>
            <w:u w:val="single"/>
            <w:vertAlign w:val="baseline"/>
          </w:rPr>
          <w:t>Obama</w:t>
        </w:r>
      </w:hyperlink>
      <w:hyperlink r:id="rId1042" w:history="1">
        <w:r>
          <w:rPr>
            <w:rFonts w:ascii="arial" w:eastAsia="arial" w:hAnsi="arial" w:cs="arial"/>
            <w:b/>
            <w:i/>
            <w:strike w:val="0"/>
            <w:color w:val="0077CC"/>
            <w:sz w:val="28"/>
            <w:u w:val="single"/>
            <w:vertAlign w:val="baseline"/>
          </w:rPr>
          <w:t>. Here's What She Remarked</w:t>
        </w:r>
      </w:hyperlink>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MENAFN - Business &amp; Finance News (English)</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30, 2025 Thursday</w:t>
      </w:r>
    </w:p>
    <w:p>
      <w:pPr>
        <w:pStyle w:val="Normal61"/>
        <w:keepNext w:val="0"/>
        <w:spacing w:after="0" w:line="240" w:lineRule="atLeast"/>
        <w:ind w:right="0"/>
        <w:jc w:val="both"/>
      </w:pPr>
      <w:bookmarkStart w:id="180" w:name="Bookmark_61"/>
      <w:bookmarkEnd w:id="180"/>
    </w:p>
    <w:p>
      <w:pPr>
        <w:pStyle w:val="Normal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MENAFN.COM All Rights Reserved</w:t>
      </w:r>
    </w:p>
    <w:p>
      <w:pPr>
        <w:pStyle w:val="Normal61"/>
        <w:keepNext w:val="0"/>
        <w:spacing w:before="120" w:after="0" w:line="220" w:lineRule="atLeast"/>
        <w:ind w:left="0" w:right="0" w:firstLine="0"/>
        <w:jc w:val="left"/>
      </w:pPr>
      <w:r>
        <w:br/>
      </w:r>
      <w:r>
        <w:pict>
          <v:shape id="_x0000_i1250" type="#_x0000_t75" style="width:187.48pt;height:37.5pt">
            <v:imagedata r:id="rId401" o:title=""/>
          </v:shape>
        </w:pic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360 words</w:t>
      </w:r>
    </w:p>
    <w:p>
      <w:pPr>
        <w:pStyle w:val="Normal61"/>
        <w:keepNext/>
        <w:spacing w:before="240" w:after="0" w:line="340" w:lineRule="atLeast"/>
        <w:ind w:left="0" w:right="0" w:firstLine="0"/>
        <w:jc w:val="left"/>
      </w:pPr>
      <w:bookmarkStart w:id="181" w:name="Body_59"/>
      <w:bookmarkEnd w:id="181"/>
      <w:r>
        <w:rPr>
          <w:rFonts w:ascii="arial" w:eastAsia="arial" w:hAnsi="arial" w:cs="arial"/>
          <w:b/>
          <w:i w:val="0"/>
          <w:strike w:val="0"/>
          <w:noProof w:val="0"/>
          <w:color w:val="000000"/>
          <w:position w:val="0"/>
          <w:sz w:val="28"/>
          <w:u w:val="none"/>
          <w:vertAlign w:val="baseline"/>
        </w:rPr>
        <w:t>Body</w:t>
      </w:r>
    </w:p>
    <w:p>
      <w:pPr>
        <w:pStyle w:val="Normal61"/>
        <w:spacing w:line="60" w:lineRule="exact"/>
      </w:pPr>
      <w:r>
        <w:pict>
          <v:line id="_x0000_s1251" style="position:absolute;z-index:251863040" from="0,2pt" to="512pt,2pt" strokecolor="#009ddb" strokeweight="2pt">
            <v:stroke linestyle="single"/>
            <w10:wrap type="topAndBottom"/>
          </v:line>
        </w:pict>
      </w:r>
    </w:p>
    <w:p>
      <w:pPr>
        <w:pStyle w:val="Normal61"/>
      </w:pPr>
    </w:p>
    <w:p>
      <w:pPr>
        <w:pStyle w:val="Normal61"/>
        <w:keepNext w:val="0"/>
        <w:spacing w:before="240" w:after="0" w:line="260" w:lineRule="atLeast"/>
        <w:ind w:left="0" w:right="0" w:firstLine="0"/>
        <w:jc w:val="both"/>
      </w:pPr>
      <w:hyperlink r:id="rId1043" w:history="1">
        <w:r>
          <w:rPr>
            <w:rFonts w:ascii="arial" w:eastAsia="arial" w:hAnsi="arial" w:cs="arial"/>
            <w:b w:val="0"/>
            <w:i/>
            <w:strike w:val="0"/>
            <w:color w:val="0077CC"/>
            <w:sz w:val="20"/>
            <w:u w:val="single"/>
            <w:vertAlign w:val="baseline"/>
          </w:rPr>
          <w:t>Link to Image</w:t>
        </w:r>
      </w:hyperlink>
    </w:p>
    <w:p>
      <w:pPr>
        <w:pStyle w:val="Normal61"/>
        <w:keepNext w:val="0"/>
        <w:spacing w:before="240" w:after="0" w:line="260" w:lineRule="atLeast"/>
        <w:ind w:left="0" w:right="0" w:firstLine="0"/>
        <w:jc w:val="both"/>
      </w:pPr>
      <w:hyperlink r:id="rId1044" w:history="1">
        <w:r>
          <w:rPr>
            <w:rFonts w:ascii="arial" w:eastAsia="arial" w:hAnsi="arial" w:cs="arial"/>
            <w:b w:val="0"/>
            <w:i/>
            <w:strike w:val="0"/>
            <w:color w:val="0077CC"/>
            <w:sz w:val="20"/>
            <w:u w:val="single"/>
            <w:vertAlign w:val="baseline"/>
          </w:rPr>
          <w:t>Link to Story</w:t>
        </w:r>
      </w:hyperlink>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Amid talk of an imminent divorce between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and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fueled by claims that the former US president is dating actress Jennifer Aniston, the former First Lady has come out with a heartfelt Instagram Instagram post.Despite the ongoing speculation about their marriage,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posted a heartfelt message on her official Instagram handle alongside her husband, former President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her post, the former First Lady shared that The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Presidential Center would be honouring Hadiya Pendleton, a talented honour roll student whose death in 2013 deeply impacted the nation. Pendleton, who had performed at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's second inauguration just days before her passing, will be remembered through this special tribute.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Also Read: Is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dating Jennifer Aniston? Leaked message 'confirms' rumours, 'definitely not a secret'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Obamas revealed plans to create a memorial garden at the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Presidential Center in Chicago to honour Pendleton in the coming years.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her Instagram story, the former First Lady shared,"To this day, I carry Hadiya's story with me everywhere I go. She had an extraordinary light that will not be forgotten, and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and I look forward to honoring her memory through a dedicated space at the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Presidential Center," the Daily Mail reported.</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's Instagram story. To this day, I carry Hadiya's story with me everywhere I go. She had an extraordinary light that will not be forgotten, and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and I look forward to honoring her memory through a dedicated space at the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Presidential Center.In her post, she also referred to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as"my husband" in the message posted directly on the center's website.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Also Read: Are rumours about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dating Jennifer Aniston true? Friends star clears air | WATCH</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Radar Online recently reported that the Obamas, who have been married for 32 years, are reportedly preparing to go their separate ways. However, on Wednesday, Michelle, 61, took to Instagram to share a heartfelt message about the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Presidential Center's latest initiative, making sure to mention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.MENAFN30012025007365015876ID1109151191</w:t>
      </w:r>
    </w:p>
    <w:p>
      <w:pPr>
        <w:pStyle w:val="Normal61"/>
        <w:keepNext/>
        <w:spacing w:before="240" w:after="0" w:line="340" w:lineRule="atLeast"/>
        <w:ind w:left="0" w:right="0" w:firstLine="0"/>
        <w:jc w:val="left"/>
      </w:pPr>
      <w:bookmarkStart w:id="182" w:name="Classification_59"/>
      <w:bookmarkEnd w:id="182"/>
      <w:r>
        <w:rPr>
          <w:rFonts w:ascii="arial" w:eastAsia="arial" w:hAnsi="arial" w:cs="arial"/>
          <w:b/>
          <w:i w:val="0"/>
          <w:strike w:val="0"/>
          <w:noProof w:val="0"/>
          <w:color w:val="000000"/>
          <w:position w:val="0"/>
          <w:sz w:val="28"/>
          <w:u w:val="none"/>
          <w:vertAlign w:val="baseline"/>
        </w:rPr>
        <w:t>Classification</w:t>
      </w:r>
    </w:p>
    <w:p>
      <w:pPr>
        <w:pStyle w:val="Normal61"/>
        <w:spacing w:line="60" w:lineRule="exact"/>
      </w:pPr>
      <w:r>
        <w:pict>
          <v:line id="_x0000_s1252" style="position:absolute;z-index:251864064" from="0,2pt" to="512pt,2pt" strokecolor="#009ddb" strokeweight="2pt">
            <v:stroke linestyle="single"/>
            <w10:wrap type="topAndBottom"/>
          </v:line>
        </w:pict>
      </w:r>
    </w:p>
    <w:p>
      <w:pPr>
        <w:pStyle w:val="Normal61"/>
        <w:spacing w:line="120" w:lineRule="exact"/>
      </w:pPr>
    </w:p>
    <w:p>
      <w:pPr>
        <w:pStyle w:val="Normal6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COURTSHIP &amp; DATING (90%); GOSSIP &amp; RUMORS (90%); US PRESIDENTS (90%); INTERNET SOCIAL NETWORKING (89%); MARRIAGE (78%);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'S FIRST 100 DAYS (78%)</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INTERNET SOCIAL NETWORKING (89%); CONFIDENTIAL INFORMATION LEAKS (73%)</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(94%);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(92%); JENNIFER ANISTON (77%)</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(79%)</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5, 2025</w:t>
      </w:r>
    </w:p>
    <w:p>
      <w:pPr>
        <w:pStyle w:val="Normal61"/>
      </w:pPr>
    </w:p>
    <w:p>
      <w:pPr>
        <w:pStyle w:val="Normal61"/>
        <w:ind w:left="200"/>
        <w:sectPr>
          <w:type w:val="continuous"/>
          <w:pgMar w:top="840" w:right="1000" w:bottom="840" w:left="1000" w:header="400" w:footer="400"/>
          <w:pgNumType w:fmt="decimal"/>
          <w:cols w:space="720"/>
        </w:sectPr>
      </w:pPr>
      <w:r>
        <w:br/>
      </w:r>
      <w:r>
        <w:pict>
          <v:line id="_x0000_s1253" style="position:absolute;z-index:251865088" from="0,10pt" to="512pt,10pt" strokecolor="black" strokeweight="1pt">
            <v:stroke linestyle="single"/>
          </v:line>
        </w:pict>
      </w:r>
      <w:r>
        <w:rPr>
          <w:rFonts w:ascii="arial" w:eastAsia="arial" w:hAnsi="arial" w:cs="arial"/>
          <w:b/>
          <w:color w:val="767676"/>
          <w:sz w:val="16"/>
        </w:rPr>
        <w:t>End of Document</w:t>
      </w:r>
    </w:p>
    <w:p>
      <w:pPr>
        <w:pStyle w:val="Normal62"/>
        <w:sectPr>
          <w:headerReference w:type="even" r:id="rId1045"/>
          <w:headerReference w:type="default" r:id="rId1046"/>
          <w:footerReference w:type="even" r:id="rId1047"/>
          <w:footerReference w:type="default" r:id="rId1048"/>
          <w:headerReference w:type="first" r:id="rId1049"/>
          <w:footerReference w:type="first" r:id="rId1050"/>
          <w:pgSz w:w="12240" w:h="15840"/>
          <w:pgMar w:top="840" w:right="1000" w:bottom="840" w:left="1000" w:header="400" w:footer="400"/>
          <w:pgNumType w:fmt="decimal"/>
          <w:cols w:space="720"/>
          <w:titlePg w:val="0"/>
        </w:sectPr>
      </w:pPr>
    </w:p>
    <w:p>
      <w:pPr>
        <w:pStyle w:val="Normal62"/>
      </w:pPr>
    </w:p>
    <w:p>
      <w:pPr>
        <w:pStyle w:val="Heading160"/>
        <w:keepNext w:val="0"/>
        <w:spacing w:after="200" w:line="340" w:lineRule="atLeast"/>
        <w:ind w:left="0" w:right="0" w:firstLine="0"/>
        <w:jc w:val="center"/>
      </w:pPr>
      <w:hyperlink r:id="rId1051" w:history="1">
        <w:r>
          <w:rPr>
            <w:rFonts w:ascii="arial" w:eastAsia="arial" w:hAnsi="arial" w:cs="arial"/>
            <w:b/>
            <w:i/>
            <w:strike w:val="0"/>
            <w:color w:val="0077CC"/>
            <w:sz w:val="28"/>
            <w:u w:val="single"/>
            <w:vertAlign w:val="baseline"/>
          </w:rPr>
          <w:t>Barack</w:t>
        </w:r>
      </w:hyperlink>
      <w:hyperlink r:id="rId1052" w:history="1">
        <w:r>
          <w:rPr>
            <w:rFonts w:ascii="arial" w:eastAsia="arial" w:hAnsi="arial" w:cs="arial"/>
            <w:b/>
            <w:i/>
            <w:strike w:val="0"/>
            <w:color w:val="0077CC"/>
            <w:sz w:val="28"/>
            <w:u w:val="single"/>
            <w:vertAlign w:val="baseline"/>
          </w:rPr>
          <w:t xml:space="preserve"> </w:t>
        </w:r>
      </w:hyperlink>
      <w:hyperlink r:id="rId1053" w:history="1">
        <w:r>
          <w:rPr>
            <w:rFonts w:ascii="arial" w:eastAsia="arial" w:hAnsi="arial" w:cs="arial"/>
            <w:b/>
            <w:i/>
            <w:strike w:val="0"/>
            <w:color w:val="0077CC"/>
            <w:sz w:val="28"/>
            <w:u w:val="single"/>
            <w:vertAlign w:val="baseline"/>
          </w:rPr>
          <w:t>Obama</w:t>
        </w:r>
      </w:hyperlink>
      <w:hyperlink r:id="rId1054" w:history="1">
        <w:r>
          <w:rPr>
            <w:rFonts w:ascii="arial" w:eastAsia="arial" w:hAnsi="arial" w:cs="arial"/>
            <w:b/>
            <w:i/>
            <w:strike w:val="0"/>
            <w:color w:val="0077CC"/>
            <w:sz w:val="28"/>
            <w:u w:val="single"/>
            <w:vertAlign w:val="baseline"/>
          </w:rPr>
          <w:t xml:space="preserve"> and Jennifer Aniston's net worth: A look at their financial success</w:t>
        </w:r>
      </w:hyperlink>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India Today Online</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28, 2025 Tuesday 05:37 PM GMT</w:t>
      </w:r>
    </w:p>
    <w:p>
      <w:pPr>
        <w:pStyle w:val="Normal62"/>
        <w:keepNext w:val="0"/>
        <w:spacing w:after="0" w:line="240" w:lineRule="atLeast"/>
        <w:ind w:right="0"/>
        <w:jc w:val="both"/>
      </w:pPr>
      <w:bookmarkStart w:id="183" w:name="Bookmark_62"/>
      <w:bookmarkEnd w:id="183"/>
    </w:p>
    <w:p>
      <w:pPr>
        <w:pStyle w:val="Normal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India Today All Rights Reserved</w:t>
      </w:r>
    </w:p>
    <w:p>
      <w:pPr>
        <w:pStyle w:val="Normal62"/>
        <w:keepNext w:val="0"/>
        <w:spacing w:before="120" w:after="0" w:line="220" w:lineRule="atLeast"/>
        <w:ind w:left="0" w:right="0" w:firstLine="0"/>
        <w:jc w:val="left"/>
      </w:pPr>
      <w:r>
        <w:br/>
      </w:r>
      <w:r>
        <w:pict>
          <v:shape id="_x0000_i1254" type="#_x0000_t75" style="width:102.76pt;height:45.01pt">
            <v:imagedata r:id="rId196" o:title=""/>
          </v:shape>
        </w:pic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507 words</w:t>
      </w:r>
    </w:p>
    <w:p>
      <w:pPr>
        <w:pStyle w:val="Normal62"/>
        <w:keepNext/>
        <w:spacing w:before="240" w:after="0" w:line="340" w:lineRule="atLeast"/>
        <w:ind w:left="0" w:right="0" w:firstLine="0"/>
        <w:jc w:val="left"/>
      </w:pPr>
      <w:bookmarkStart w:id="184" w:name="Body_60"/>
      <w:bookmarkEnd w:id="184"/>
      <w:r>
        <w:rPr>
          <w:rFonts w:ascii="arial" w:eastAsia="arial" w:hAnsi="arial" w:cs="arial"/>
          <w:b/>
          <w:i w:val="0"/>
          <w:strike w:val="0"/>
          <w:noProof w:val="0"/>
          <w:color w:val="000000"/>
          <w:position w:val="0"/>
          <w:sz w:val="28"/>
          <w:u w:val="none"/>
          <w:vertAlign w:val="baseline"/>
        </w:rPr>
        <w:t>Body</w:t>
      </w:r>
    </w:p>
    <w:p>
      <w:pPr>
        <w:pStyle w:val="Normal62"/>
        <w:spacing w:line="60" w:lineRule="exact"/>
      </w:pPr>
      <w:r>
        <w:pict>
          <v:line id="_x0000_s1255" style="position:absolute;z-index:251866112" from="0,2pt" to="512pt,2pt" strokecolor="#009ddb" strokeweight="2pt">
            <v:stroke linestyle="single"/>
            <w10:wrap type="topAndBottom"/>
          </v:line>
        </w:pic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Rumor mill is churning out that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and Hollywood actor Jennifer Aniston are dating. However, there is no confirmation from anywhere.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and Jennifer Aniston, renowned personalities, have reaped extraordinary amounts from their diligence, talents, and successful careers. Let's dig into more about their net worth, income-generating sources, and the path of money for each. </w:t>
      </w:r>
    </w:p>
    <w:p>
      <w:pPr>
        <w:pStyle w:val="Normal6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Barack</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i w:val="0"/>
          <w:strike w:val="0"/>
          <w:noProof w:val="0"/>
          <w:color w:val="000000"/>
          <w:position w:val="0"/>
          <w:sz w:val="20"/>
          <w:u w:val="none"/>
          <w:vertAlign w:val="baseline"/>
        </w:rPr>
        <w:t>'s Net Worth: $70 Million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44th President of the United States,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with his wife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is estimated to have an impressive net worth of $70 million. As reported by Finance Monthly, currently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ranks among America's wealthiest politicians. However, the journey towards achieving financial success for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was gradual.  </w:t>
      </w:r>
    </w:p>
    <w:p>
      <w:pPr>
        <w:pStyle w:val="Normal62"/>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Major Financial Achievements</w:t>
      </w:r>
    </w:p>
    <w:p>
      <w:pPr>
        <w:pStyle w:val="Normal62"/>
        <w:keepNext w:val="0"/>
        <w:numPr>
          <w:numId w:val="4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1991-2004: He earned less than $30,000 annually as a law professor and Illinois state senator; Michelle was the primary breadwinner.</w:t>
      </w:r>
    </w:p>
    <w:p>
      <w:pPr>
        <w:pStyle w:val="Normal62"/>
        <w:keepNext w:val="0"/>
        <w:numPr>
          <w:numId w:val="4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2005: Their income rose to $1.65 million, primarily due to book royalties from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's first book, Dreams from My Father.</w:t>
      </w:r>
    </w:p>
    <w:p>
      <w:pPr>
        <w:pStyle w:val="Normal62"/>
        <w:keepNext w:val="0"/>
        <w:numPr>
          <w:numId w:val="4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2006-2007: His second book, The Audacity of Hope, became another bestseller, increasing their income to $4.2 million in 2007.</w:t>
      </w:r>
    </w:p>
    <w:p>
      <w:pPr>
        <w:pStyle w:val="Normal62"/>
        <w:keepNext w:val="0"/>
        <w:numPr>
          <w:numId w:val="4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2009-2017: As a president, the annual salary was $400,000 plus allowances for travel and entertainment while in office.</w:t>
      </w:r>
    </w:p>
    <w:p>
      <w:pPr>
        <w:pStyle w:val="Normal62"/>
        <w:keepNext w:val="0"/>
        <w:numPr>
          <w:numId w:val="4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Post-Presidency: The Obamas inked a $60 million book deal in 2017 for their memoirs.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still makes money from book royalties, speaking engagements, and their production deal with Netflix. </w:t>
      </w:r>
    </w:p>
    <w:p>
      <w:pPr>
        <w:pStyle w:val="Normal62"/>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Real Estate Investments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62"/>
        <w:keepNext w:val="0"/>
        <w:numPr>
          <w:numId w:val="4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Kenwood, Chicago: Bought in 2000 for $1.6 million. </w:t>
      </w:r>
    </w:p>
    <w:p>
      <w:pPr>
        <w:pStyle w:val="Normal62"/>
        <w:keepNext w:val="0"/>
        <w:numPr>
          <w:numId w:val="4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Washington, D.C.: Purchased in 2017 for $8.1 million after the Obamas had been renting the property.</w:t>
      </w:r>
    </w:p>
    <w:p>
      <w:pPr>
        <w:pStyle w:val="Normal62"/>
        <w:keepNext w:val="0"/>
        <w:numPr>
          <w:numId w:val="4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Martha's Vineyard Purchased a $15 million property in 2019, an estate with 29 acres and an ocean view, and a primary 7,000-square foot home.</w:t>
      </w:r>
    </w:p>
    <w:p>
      <w:pPr>
        <w:pStyle w:val="Normal62"/>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Jennifer Aniston Net Worth: $320 Million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Internationally renowned Jennifer Aniston, popular for her role as Rachel Green in the famous series Friends. According to reports, Aniston's estimated earnings are $320 million, which she has earned from acting roles, endorsement deals, and business pursuits.</w:t>
      </w:r>
    </w:p>
    <w:p>
      <w:pPr>
        <w:pStyle w:val="Normal62"/>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Important Financial Markers</w:t>
      </w:r>
    </w:p>
    <w:p>
      <w:pPr>
        <w:pStyle w:val="Normal62"/>
        <w:keepNext w:val="0"/>
        <w:numPr>
          <w:numId w:val="5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Friends Salary: She was paid $1 million an episode in the last seasons and, at that time, was one of the highest-paid actresses on television.  </w:t>
      </w:r>
    </w:p>
    <w:p>
      <w:pPr>
        <w:pStyle w:val="Normal62"/>
        <w:keepNext w:val="0"/>
        <w:numPr>
          <w:numId w:val="5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Film Career: Through films, from 1997 to 2011, she made about $75 million, usually in the range of $8-10 million per movie.  </w:t>
      </w:r>
    </w:p>
    <w:p>
      <w:pPr>
        <w:pStyle w:val="Normal62"/>
        <w:keepNext w:val="0"/>
        <w:numPr>
          <w:numId w:val="5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Endorsements: Aniston has been a spokesperson for L'Oréal, Smartwater, and Aveeno, adding about $10 million annually to her worth.</w:t>
      </w:r>
    </w:p>
    <w:p>
      <w:pPr>
        <w:pStyle w:val="Normal62"/>
        <w:keepNext w:val="0"/>
        <w:numPr>
          <w:numId w:val="5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Perfume Line: She has been able to successfully launch six perfumes and that is generating wealth for her.  </w:t>
      </w:r>
    </w:p>
    <w:p>
      <w:pPr>
        <w:pStyle w:val="Normal62"/>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The iconic accomplishments</w:t>
      </w:r>
    </w:p>
    <w:p>
      <w:pPr>
        <w:pStyle w:val="Normal62"/>
        <w:keepNext w:val="0"/>
        <w:numPr>
          <w:numId w:val="5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Awards: She has won an Emmy (2002) and a Golden Globe (2003).  </w:t>
      </w:r>
    </w:p>
    <w:p>
      <w:pPr>
        <w:pStyle w:val="Normal62"/>
        <w:keepNext w:val="0"/>
        <w:numPr>
          <w:numId w:val="5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Social Media: She has millions of followers, and her candid posts with other people make her another relatable yet iconic celebrity.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accumulated his assets through public service, writing, and speaking, Jennifer Aniston earned her money as an actress through brand collaborations.   </w:t>
      </w:r>
    </w:p>
    <w:p>
      <w:pPr>
        <w:pStyle w:val="Normal62"/>
        <w:keepNext w:val="0"/>
        <w:spacing w:before="240" w:after="0" w:line="260" w:lineRule="atLeast"/>
        <w:ind w:left="0" w:right="0" w:firstLine="0"/>
        <w:jc w:val="both"/>
      </w:pPr>
      <w:hyperlink r:id="rId1055" w:history="1">
        <w:r>
          <w:rPr>
            <w:rFonts w:ascii="arial" w:eastAsia="arial" w:hAnsi="arial" w:cs="arial"/>
            <w:b w:val="0"/>
            <w:i/>
            <w:strike w:val="0"/>
            <w:color w:val="0077CC"/>
            <w:sz w:val="20"/>
            <w:u w:val="single"/>
            <w:vertAlign w:val="baseline"/>
          </w:rPr>
          <w:t>Link to Image</w:t>
        </w:r>
      </w:hyperlink>
    </w:p>
    <w:p>
      <w:pPr>
        <w:pStyle w:val="Normal6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2"/>
        <w:spacing w:line="60" w:lineRule="exact"/>
      </w:pPr>
      <w:r>
        <w:pict>
          <v:line id="_x0000_s1256" style="position:absolute;z-index:251867136" from="0,2pt" to="512pt,2pt" strokecolor="#009ddb" strokeweight="2pt">
            <v:stroke linestyle="single"/>
            <w10:wrap type="topAndBottom"/>
          </v:line>
        </w:pict>
      </w:r>
    </w:p>
    <w:p>
      <w:pPr>
        <w:pStyle w:val="Normal6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and Jennifer Aniston's net worth: A look at their financial success</w:t>
      </w:r>
    </w:p>
    <w:p>
      <w:pPr>
        <w:pStyle w:val="Normal62"/>
        <w:keepNext/>
        <w:spacing w:before="240" w:after="0" w:line="340" w:lineRule="atLeast"/>
        <w:ind w:left="0" w:right="0" w:firstLine="0"/>
        <w:jc w:val="left"/>
      </w:pPr>
      <w:bookmarkStart w:id="185" w:name="Classification_60"/>
      <w:bookmarkEnd w:id="185"/>
      <w:r>
        <w:rPr>
          <w:rFonts w:ascii="arial" w:eastAsia="arial" w:hAnsi="arial" w:cs="arial"/>
          <w:b/>
          <w:i w:val="0"/>
          <w:strike w:val="0"/>
          <w:noProof w:val="0"/>
          <w:color w:val="000000"/>
          <w:position w:val="0"/>
          <w:sz w:val="28"/>
          <w:u w:val="none"/>
          <w:vertAlign w:val="baseline"/>
        </w:rPr>
        <w:t>Classification</w:t>
      </w:r>
    </w:p>
    <w:p>
      <w:pPr>
        <w:pStyle w:val="Normal62"/>
        <w:spacing w:line="60" w:lineRule="exact"/>
      </w:pPr>
      <w:r>
        <w:pict>
          <v:line id="_x0000_s1257" style="position:absolute;z-index:251868160" from="0,2pt" to="512pt,2pt" strokecolor="#009ddb" strokeweight="2pt">
            <v:stroke linestyle="single"/>
            <w10:wrap type="topAndBottom"/>
          </v:line>
        </w:pict>
      </w:r>
    </w:p>
    <w:p>
      <w:pPr>
        <w:pStyle w:val="Normal62"/>
        <w:spacing w:line="120" w:lineRule="exact"/>
      </w:pPr>
    </w:p>
    <w:p>
      <w:pPr>
        <w:pStyle w:val="Normal6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ROYALTIES (90%); ACTORS &amp; ACTRESSES (89%); GOSSIP &amp; RUMORS (79%); COURTSHIP &amp; DATING (78%); FILM (78%); GOLDEN GLOBE AWARDS (78%); US PRESIDENTS (78%); COMPANY EARNINGS (77%); FINANCIAL RESULTS (77%); INTERIM FINANCIAL RESULTS (77%); WAGES &amp; SALARIES (77%); SOCIAL MEDIA (73%); ELECTIONS &amp; POLITICS (71%); LEGISLATIVE BODIES (71%); EMMY AWARDS (69%)</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NETFLIX INC (54%)</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NFLX (NASDAQ) (54%)</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NAICS532282 VIDEO TAPE &amp; DISC RENTAL (54%); SIC7841 VIDEO TAPE RENTAL (54%); ACTORS &amp; ACTRESSES (89%); FILM (78%); GOLDEN GLOBE AWARDS (78%); REAL ESTATE (77%); SOCIAL MEDIA (73%); EMMY AWARDS (69%); PERFUMES &amp; COLOGNES (69%); PRODUCT ENDORSEMENTS (65%); REAL ESTATE INVESTING (64%); RENTAL PROPERTY (64%)</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(94%); JENNIFER ANISTON (89%);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(79%)</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CHICAGO, IL, USA (71%); ILLINOIS, USA (79%); WASHINGTON DC, USA (79%); UNITED STATES (93%)</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28, 2025</w:t>
      </w:r>
    </w:p>
    <w:p>
      <w:pPr>
        <w:pStyle w:val="Normal62"/>
      </w:pPr>
    </w:p>
    <w:p>
      <w:pPr>
        <w:pStyle w:val="Normal62"/>
        <w:ind w:left="200"/>
        <w:sectPr>
          <w:type w:val="continuous"/>
          <w:pgMar w:top="840" w:right="1000" w:bottom="840" w:left="1000" w:header="400" w:footer="400"/>
          <w:pgNumType w:fmt="decimal"/>
          <w:cols w:space="720"/>
        </w:sectPr>
      </w:pPr>
      <w:r>
        <w:br/>
      </w:r>
      <w:r>
        <w:pict>
          <v:line id="_x0000_s1258" style="position:absolute;z-index:251869184" from="0,10pt" to="512pt,10pt" strokecolor="black" strokeweight="1pt">
            <v:stroke linestyle="single"/>
          </v:line>
        </w:pict>
      </w:r>
      <w:r>
        <w:rPr>
          <w:rFonts w:ascii="arial" w:eastAsia="arial" w:hAnsi="arial" w:cs="arial"/>
          <w:b/>
          <w:color w:val="767676"/>
          <w:sz w:val="16"/>
        </w:rPr>
        <w:t>End of Document</w:t>
      </w:r>
    </w:p>
    <w:p>
      <w:pPr>
        <w:pStyle w:val="Normal63"/>
        <w:sectPr>
          <w:headerReference w:type="even" r:id="rId1056"/>
          <w:headerReference w:type="default" r:id="rId1057"/>
          <w:footerReference w:type="even" r:id="rId1058"/>
          <w:footerReference w:type="default" r:id="rId1059"/>
          <w:headerReference w:type="first" r:id="rId1060"/>
          <w:footerReference w:type="first" r:id="rId1061"/>
          <w:pgSz w:w="12240" w:h="15840"/>
          <w:pgMar w:top="840" w:right="1000" w:bottom="840" w:left="1000" w:header="400" w:footer="400"/>
          <w:pgNumType w:fmt="decimal"/>
          <w:cols w:space="720"/>
          <w:titlePg w:val="0"/>
        </w:sectPr>
      </w:pPr>
    </w:p>
    <w:p>
      <w:pPr>
        <w:pStyle w:val="Normal63"/>
      </w:pPr>
    </w:p>
    <w:p>
      <w:pPr>
        <w:pStyle w:val="Heading161"/>
        <w:keepNext w:val="0"/>
        <w:spacing w:after="200" w:line="340" w:lineRule="atLeast"/>
        <w:ind w:left="0" w:right="0" w:firstLine="0"/>
        <w:jc w:val="center"/>
      </w:pPr>
      <w:hyperlink r:id="rId1062" w:history="1">
        <w:r>
          <w:rPr>
            <w:rFonts w:ascii="arial" w:eastAsia="arial" w:hAnsi="arial" w:cs="arial"/>
            <w:b/>
            <w:i/>
            <w:strike w:val="0"/>
            <w:color w:val="0077CC"/>
            <w:sz w:val="28"/>
            <w:u w:val="single"/>
            <w:vertAlign w:val="baseline"/>
          </w:rPr>
          <w:t xml:space="preserve">Ben Stiller Says </w:t>
        </w:r>
      </w:hyperlink>
      <w:hyperlink r:id="rId1063" w:history="1">
        <w:r>
          <w:rPr>
            <w:rFonts w:ascii="arial" w:eastAsia="arial" w:hAnsi="arial" w:cs="arial"/>
            <w:b/>
            <w:i/>
            <w:strike w:val="0"/>
            <w:color w:val="0077CC"/>
            <w:sz w:val="28"/>
            <w:u w:val="single"/>
            <w:vertAlign w:val="baseline"/>
          </w:rPr>
          <w:t>Barack</w:t>
        </w:r>
      </w:hyperlink>
      <w:hyperlink r:id="rId1064" w:history="1">
        <w:r>
          <w:rPr>
            <w:rFonts w:ascii="arial" w:eastAsia="arial" w:hAnsi="arial" w:cs="arial"/>
            <w:b/>
            <w:i/>
            <w:strike w:val="0"/>
            <w:color w:val="0077CC"/>
            <w:sz w:val="28"/>
            <w:u w:val="single"/>
            <w:vertAlign w:val="baseline"/>
          </w:rPr>
          <w:t xml:space="preserve"> </w:t>
        </w:r>
      </w:hyperlink>
      <w:hyperlink r:id="rId1065" w:history="1">
        <w:r>
          <w:rPr>
            <w:rFonts w:ascii="arial" w:eastAsia="arial" w:hAnsi="arial" w:cs="arial"/>
            <w:b/>
            <w:i/>
            <w:strike w:val="0"/>
            <w:color w:val="0077CC"/>
            <w:sz w:val="28"/>
            <w:u w:val="single"/>
            <w:vertAlign w:val="baseline"/>
          </w:rPr>
          <w:t>Obama</w:t>
        </w:r>
      </w:hyperlink>
      <w:hyperlink r:id="rId1066" w:history="1">
        <w:r>
          <w:rPr>
            <w:rFonts w:ascii="arial" w:eastAsia="arial" w:hAnsi="arial" w:cs="arial"/>
            <w:b/>
            <w:i/>
            <w:strike w:val="0"/>
            <w:color w:val="0077CC"/>
            <w:sz w:val="28"/>
            <w:u w:val="single"/>
            <w:vertAlign w:val="baseline"/>
          </w:rPr>
          <w:t xml:space="preserve"> Declined His Offer for 'Severance' Voice Role</w:t>
        </w:r>
      </w:hyperlink>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Hollywood Reporter</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4, 2025</w:t>
      </w:r>
    </w:p>
    <w:p>
      <w:pPr>
        <w:pStyle w:val="Normal63"/>
        <w:keepNext w:val="0"/>
        <w:spacing w:after="0" w:line="240" w:lineRule="atLeast"/>
        <w:ind w:right="0"/>
        <w:jc w:val="both"/>
      </w:pPr>
      <w:bookmarkStart w:id="186" w:name="Bookmark_63"/>
      <w:bookmarkEnd w:id="186"/>
    </w:p>
    <w:p>
      <w:pPr>
        <w:pStyle w:val="Normal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Penske Media Corporation All Rights Reserved</w:t>
      </w:r>
    </w:p>
    <w:p>
      <w:pPr>
        <w:pStyle w:val="Normal63"/>
        <w:keepNext w:val="0"/>
        <w:spacing w:before="120" w:after="0" w:line="220" w:lineRule="atLeast"/>
        <w:ind w:left="0" w:right="0" w:firstLine="0"/>
        <w:jc w:val="left"/>
      </w:pPr>
      <w:r>
        <w:br/>
      </w:r>
      <w:r>
        <w:pict>
          <v:shape id="_x0000_i1259" type="#_x0000_t75" style="width:182.23pt;height:53.99pt">
            <v:imagedata r:id="rId1067" o:title=""/>
          </v:shape>
        </w:pic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343 words</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Lexy Perez</w:t>
      </w:r>
    </w:p>
    <w:p>
      <w:pPr>
        <w:pStyle w:val="Normal63"/>
        <w:keepNext/>
        <w:spacing w:before="240" w:after="0" w:line="340" w:lineRule="atLeast"/>
        <w:ind w:left="0" w:right="0" w:firstLine="0"/>
        <w:jc w:val="left"/>
      </w:pPr>
      <w:bookmarkStart w:id="187" w:name="Body_61"/>
      <w:bookmarkEnd w:id="187"/>
      <w:r>
        <w:rPr>
          <w:rFonts w:ascii="arial" w:eastAsia="arial" w:hAnsi="arial" w:cs="arial"/>
          <w:b/>
          <w:i w:val="0"/>
          <w:strike w:val="0"/>
          <w:noProof w:val="0"/>
          <w:color w:val="000000"/>
          <w:position w:val="0"/>
          <w:sz w:val="28"/>
          <w:u w:val="none"/>
          <w:vertAlign w:val="baseline"/>
        </w:rPr>
        <w:t>Body</w:t>
      </w:r>
    </w:p>
    <w:p>
      <w:pPr>
        <w:pStyle w:val="Normal63"/>
        <w:spacing w:line="60" w:lineRule="exact"/>
      </w:pPr>
      <w:r>
        <w:pict>
          <v:line id="_x0000_s1260" style="position:absolute;z-index:251870208" from="0,2pt" to="512pt,2pt" strokecolor="#009ddb" strokeweight="2pt">
            <v:stroke linestyle="single"/>
            <w10:wrap type="topAndBottom"/>
          </v:line>
        </w:pic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Ben Stiller made a big request for a guest voice role on season two of Severance.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appearing on Jimmy Kimmel Live!, the exec producer and director of the Apple TV+ series revealed that he originally asked former President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to voice the narration of Lumon's puppet propaganda video in season two.</w:t>
      </w:r>
    </w:p>
    <w:p>
      <w:pPr>
        <w:pStyle w:val="Normal6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one person that I asked before [Keanu Reeves], and he said no: President </w:t>
      </w:r>
      <w:hyperlink r:id="rId1068" w:history="1">
        <w:r>
          <w:rPr>
            <w:rFonts w:ascii="arial" w:eastAsia="arial" w:hAnsi="arial" w:cs="arial"/>
            <w:b/>
            <w:i/>
            <w:strike w:val="0"/>
            <w:noProof w:val="0"/>
            <w:color w:val="0077CC"/>
            <w:position w:val="0"/>
            <w:sz w:val="20"/>
            <w:u w:val="single"/>
            <w:vertAlign w:val="baseline"/>
          </w:rPr>
          <w:t>Barack</w:t>
        </w:r>
      </w:hyperlink>
      <w:hyperlink r:id="rId1069" w:history="1">
        <w:r>
          <w:rPr>
            <w:rFonts w:ascii="arial" w:eastAsia="arial" w:hAnsi="arial" w:cs="arial"/>
            <w:b w:val="0"/>
            <w:i/>
            <w:strike w:val="0"/>
            <w:noProof w:val="0"/>
            <w:color w:val="0077CC"/>
            <w:position w:val="0"/>
            <w:sz w:val="20"/>
            <w:u w:val="single"/>
            <w:vertAlign w:val="baseline"/>
          </w:rPr>
          <w:t xml:space="preserve"> </w:t>
        </w:r>
      </w:hyperlink>
      <w:hyperlink r:id="rId1070" w:history="1">
        <w:r>
          <w:rPr>
            <w:rFonts w:ascii="arial" w:eastAsia="arial" w:hAnsi="arial" w:cs="arial"/>
            <w:b/>
            <w:i/>
            <w:strike w:val="0"/>
            <w:noProof w:val="0"/>
            <w:color w:val="0077CC"/>
            <w:position w:val="0"/>
            <w:sz w:val="20"/>
            <w:u w:val="single"/>
            <w:vertAlign w:val="baseline"/>
          </w:rPr>
          <w:t>Obama</w:t>
        </w:r>
      </w:hyperlink>
      <w:r>
        <w:rPr>
          <w:rFonts w:ascii="arial" w:eastAsia="arial" w:hAnsi="arial" w:cs="arial"/>
          <w:b w:val="0"/>
          <w:i w:val="0"/>
          <w:strike w:val="0"/>
          <w:noProof w:val="0"/>
          <w:color w:val="000000"/>
          <w:position w:val="0"/>
          <w:sz w:val="20"/>
          <w:u w:val="none"/>
          <w:vertAlign w:val="baseline"/>
        </w:rPr>
        <w:t xml:space="preserve">," Stiller said.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Stiller clarified that he was able to reach out to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via a friend who knows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's lawyer. "Two days later, I get an email back from President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he said of what happened after emailing his request.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Stiller recalled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's message saying, "Hey Ben, big fan of the show, love Season 1, can't wait for Season 2. Don't think I have time in my schedule to make this happen."</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more important than doing the voice-over for the animated building in Severance?" Stiller quipped before adding, "It was pretty cool that he responded."</w:t>
      </w:r>
    </w:p>
    <w:p>
      <w:pPr>
        <w:pStyle w:val="Normal6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has long been a dream cast addition for the Severance creators. Exec producer Dan Erickson told </w:t>
      </w:r>
      <w:hyperlink r:id="rId1071" w:history="1">
        <w:r>
          <w:rPr>
            <w:rFonts w:ascii="arial" w:eastAsia="arial" w:hAnsi="arial" w:cs="arial"/>
            <w:b w:val="0"/>
            <w:i/>
            <w:strike w:val="0"/>
            <w:noProof w:val="0"/>
            <w:color w:val="0077CC"/>
            <w:position w:val="0"/>
            <w:sz w:val="20"/>
            <w:u w:val="single"/>
            <w:vertAlign w:val="baseline"/>
          </w:rPr>
          <w:t>The Hollywood Reporter</w:t>
        </w:r>
      </w:hyperlink>
      <w:r>
        <w:rPr>
          <w:rFonts w:ascii="arial" w:eastAsia="arial" w:hAnsi="arial" w:cs="arial"/>
          <w:b w:val="0"/>
          <w:i w:val="0"/>
          <w:strike w:val="0"/>
          <w:noProof w:val="0"/>
          <w:color w:val="000000"/>
          <w:position w:val="0"/>
          <w:sz w:val="20"/>
          <w:u w:val="none"/>
          <w:vertAlign w:val="baseline"/>
        </w:rPr>
        <w:t xml:space="preserve"> in 2022 that he hoped to pitch an undisclosed role to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while at the Emmys at the time.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he is [there] I'm going to see if he wants a role on this show," the creator told THR. "I think he'd be really good, he'd bring some gravitas."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Keanu Reeves eventually lended his voice for the "Lumon Is Listening" video featured in the show. Stiller praised the actor for having a "warm" and "inviting voice."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don't know if when you see the building and you hear his voice, you necessarily think immediately that it's Keanu, but then I think you have this just innate feeling," Stiller told Kimmel.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second season of the Apple TV+ series premiered in January with the finale streaming on March 21.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from The Hollywood Reporter</w:t>
      </w:r>
    </w:p>
    <w:p>
      <w:pPr>
        <w:pStyle w:val="Normal63"/>
        <w:keepNext w:val="0"/>
        <w:spacing w:before="240" w:after="0" w:line="260" w:lineRule="atLeast"/>
        <w:ind w:left="0" w:right="0" w:firstLine="0"/>
        <w:jc w:val="both"/>
      </w:pPr>
      <w:hyperlink r:id="rId1072" w:history="1">
        <w:r>
          <w:rPr>
            <w:rFonts w:ascii="arial" w:eastAsia="arial" w:hAnsi="arial" w:cs="arial"/>
            <w:b w:val="0"/>
            <w:i/>
            <w:strike w:val="0"/>
            <w:color w:val="0077CC"/>
            <w:sz w:val="20"/>
            <w:u w:val="single"/>
            <w:vertAlign w:val="baseline"/>
          </w:rPr>
          <w:t>'Severance' EP Nicholas Weinstock to Co-Produce 'Masquerade' With Iceland's Glassriver (Exclusive)</w:t>
        </w:r>
      </w:hyperlink>
      <w:r>
        <w:rPr>
          <w:rFonts w:ascii="arial" w:eastAsia="arial" w:hAnsi="arial" w:cs="arial"/>
          <w:b w:val="0"/>
          <w:i w:val="0"/>
          <w:strike w:val="0"/>
          <w:noProof w:val="0"/>
          <w:color w:val="000000"/>
          <w:position w:val="0"/>
          <w:sz w:val="20"/>
          <w:u w:val="none"/>
          <w:vertAlign w:val="baseline"/>
        </w:rPr>
        <w:t> </w:t>
      </w:r>
      <w:hyperlink r:id="rId1073" w:history="1">
        <w:r>
          <w:rPr>
            <w:rFonts w:ascii="arial" w:eastAsia="arial" w:hAnsi="arial" w:cs="arial"/>
            <w:b w:val="0"/>
            <w:i/>
            <w:strike w:val="0"/>
            <w:noProof w:val="0"/>
            <w:color w:val="0077CC"/>
            <w:position w:val="0"/>
            <w:sz w:val="20"/>
            <w:u w:val="single"/>
            <w:vertAlign w:val="baseline"/>
          </w:rPr>
          <w:t>Streaming Ratings: 'Severance' Continues Strong Run on Apple TV+</w:t>
        </w:r>
      </w:hyperlink>
      <w:r>
        <w:rPr>
          <w:rFonts w:ascii="arial" w:eastAsia="arial" w:hAnsi="arial" w:cs="arial"/>
          <w:b w:val="0"/>
          <w:i w:val="0"/>
          <w:strike w:val="0"/>
          <w:noProof w:val="0"/>
          <w:color w:val="000000"/>
          <w:position w:val="0"/>
          <w:sz w:val="20"/>
          <w:u w:val="none"/>
          <w:vertAlign w:val="baseline"/>
        </w:rPr>
        <w:t> </w:t>
      </w:r>
      <w:hyperlink r:id="rId1074" w:history="1">
        <w:r>
          <w:rPr>
            <w:rFonts w:ascii="arial" w:eastAsia="arial" w:hAnsi="arial" w:cs="arial"/>
            <w:b w:val="0"/>
            <w:i/>
            <w:strike w:val="0"/>
            <w:noProof w:val="0"/>
            <w:color w:val="0077CC"/>
            <w:position w:val="0"/>
            <w:sz w:val="20"/>
            <w:u w:val="single"/>
            <w:vertAlign w:val="baseline"/>
          </w:rPr>
          <w:t>Britt Lower Is Taking On Her Biggest 'Severance' Adversary: Herself</w:t>
        </w:r>
      </w:hyperlink>
    </w:p>
    <w:p>
      <w:pPr>
        <w:pStyle w:val="Normal63"/>
        <w:keepNext/>
        <w:spacing w:before="240" w:after="0" w:line="340" w:lineRule="atLeast"/>
        <w:ind w:left="0" w:right="0" w:firstLine="0"/>
        <w:jc w:val="left"/>
      </w:pPr>
      <w:bookmarkStart w:id="188" w:name="Classification_61"/>
      <w:bookmarkEnd w:id="188"/>
      <w:r>
        <w:rPr>
          <w:rFonts w:ascii="arial" w:eastAsia="arial" w:hAnsi="arial" w:cs="arial"/>
          <w:b/>
          <w:i w:val="0"/>
          <w:strike w:val="0"/>
          <w:noProof w:val="0"/>
          <w:color w:val="000000"/>
          <w:position w:val="0"/>
          <w:sz w:val="28"/>
          <w:u w:val="none"/>
          <w:vertAlign w:val="baseline"/>
        </w:rPr>
        <w:t>Classification</w:t>
      </w:r>
    </w:p>
    <w:p>
      <w:pPr>
        <w:pStyle w:val="Normal63"/>
        <w:spacing w:line="60" w:lineRule="exact"/>
      </w:pPr>
      <w:r>
        <w:pict>
          <v:line id="_x0000_s1261" style="position:absolute;z-index:251871232" from="0,2pt" to="512pt,2pt" strokecolor="#009ddb" strokeweight="2pt">
            <v:stroke linestyle="single"/>
            <w10:wrap type="topAndBottom"/>
          </v:line>
        </w:pict>
      </w:r>
    </w:p>
    <w:p>
      <w:pPr>
        <w:pStyle w:val="Normal63"/>
        <w:spacing w:line="120" w:lineRule="exact"/>
      </w:pPr>
    </w:p>
    <w:p>
      <w:pPr>
        <w:pStyle w:val="Normal6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The Hollywood ReporterLexisNexis</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CELEBRITIES (90%); ACTORS &amp; ACTRESSES (78%); EMMY AWARDS (72%)</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CELEBRITIES (90%); STREAMING MEDIA (89%); TELEVISION PROGRAMMING (89%); TELEVISION TALK SHOWS (89%); ACTORS &amp; ACTRESSES (78%); LATE NIGHT TELEVISION (78%); EMMY AWARDS (72%)</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(93%); BEN STILLER (92%)</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ICELAND (79%)</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4, 2025</w:t>
      </w:r>
    </w:p>
    <w:p>
      <w:pPr>
        <w:pStyle w:val="Normal63"/>
      </w:pPr>
    </w:p>
    <w:p>
      <w:pPr>
        <w:pStyle w:val="Normal63"/>
        <w:ind w:left="200"/>
        <w:sectPr>
          <w:type w:val="continuous"/>
          <w:pgMar w:top="840" w:right="1000" w:bottom="840" w:left="1000" w:header="400" w:footer="400"/>
          <w:pgNumType w:fmt="decimal"/>
          <w:cols w:space="720"/>
        </w:sectPr>
      </w:pPr>
      <w:r>
        <w:br/>
      </w:r>
      <w:r>
        <w:pict>
          <v:line id="_x0000_s1262" style="position:absolute;z-index:251872256" from="0,10pt" to="512pt,10pt" strokecolor="black" strokeweight="1pt">
            <v:stroke linestyle="single"/>
          </v:line>
        </w:pict>
      </w:r>
      <w:r>
        <w:rPr>
          <w:rFonts w:ascii="arial" w:eastAsia="arial" w:hAnsi="arial" w:cs="arial"/>
          <w:b/>
          <w:color w:val="767676"/>
          <w:sz w:val="16"/>
        </w:rPr>
        <w:t>End of Document</w:t>
      </w:r>
    </w:p>
    <w:p>
      <w:pPr>
        <w:pStyle w:val="Normal64"/>
        <w:sectPr>
          <w:headerReference w:type="even" r:id="rId1075"/>
          <w:headerReference w:type="default" r:id="rId1076"/>
          <w:footerReference w:type="even" r:id="rId1077"/>
          <w:footerReference w:type="default" r:id="rId1078"/>
          <w:headerReference w:type="first" r:id="rId1079"/>
          <w:footerReference w:type="first" r:id="rId1080"/>
          <w:pgSz w:w="12240" w:h="15840"/>
          <w:pgMar w:top="840" w:right="1000" w:bottom="840" w:left="1000" w:header="400" w:footer="400"/>
          <w:pgNumType w:fmt="decimal"/>
          <w:cols w:space="720"/>
          <w:titlePg w:val="0"/>
        </w:sectPr>
      </w:pPr>
    </w:p>
    <w:p>
      <w:pPr>
        <w:pStyle w:val="Normal64"/>
      </w:pPr>
    </w:p>
    <w:p>
      <w:pPr>
        <w:pStyle w:val="Heading162"/>
        <w:keepNext w:val="0"/>
        <w:spacing w:after="200" w:line="340" w:lineRule="atLeast"/>
        <w:ind w:left="0" w:right="0" w:firstLine="0"/>
        <w:jc w:val="center"/>
      </w:pPr>
      <w:hyperlink r:id="rId1081" w:history="1">
        <w:r>
          <w:rPr>
            <w:rFonts w:ascii="arial" w:eastAsia="arial" w:hAnsi="arial" w:cs="arial"/>
            <w:b/>
            <w:i/>
            <w:strike w:val="0"/>
            <w:color w:val="0077CC"/>
            <w:sz w:val="28"/>
            <w:u w:val="single"/>
            <w:vertAlign w:val="baseline"/>
          </w:rPr>
          <w:t xml:space="preserve">Pure perreo! </w:t>
        </w:r>
      </w:hyperlink>
      <w:hyperlink r:id="rId1082" w:history="1">
        <w:r>
          <w:rPr>
            <w:rFonts w:ascii="arial" w:eastAsia="arial" w:hAnsi="arial" w:cs="arial"/>
            <w:b/>
            <w:i/>
            <w:strike w:val="0"/>
            <w:color w:val="0077CC"/>
            <w:sz w:val="28"/>
            <w:u w:val="single"/>
            <w:vertAlign w:val="baseline"/>
          </w:rPr>
          <w:t>Barack</w:t>
        </w:r>
      </w:hyperlink>
      <w:hyperlink r:id="rId1083" w:history="1">
        <w:r>
          <w:rPr>
            <w:rFonts w:ascii="arial" w:eastAsia="arial" w:hAnsi="arial" w:cs="arial"/>
            <w:b/>
            <w:i/>
            <w:strike w:val="0"/>
            <w:color w:val="0077CC"/>
            <w:sz w:val="28"/>
            <w:u w:val="single"/>
            <w:vertAlign w:val="baseline"/>
          </w:rPr>
          <w:t xml:space="preserve"> </w:t>
        </w:r>
      </w:hyperlink>
      <w:hyperlink r:id="rId1084" w:history="1">
        <w:r>
          <w:rPr>
            <w:rFonts w:ascii="arial" w:eastAsia="arial" w:hAnsi="arial" w:cs="arial"/>
            <w:b/>
            <w:i/>
            <w:strike w:val="0"/>
            <w:color w:val="0077CC"/>
            <w:sz w:val="28"/>
            <w:u w:val="single"/>
            <w:vertAlign w:val="baseline"/>
          </w:rPr>
          <w:t>Obama</w:t>
        </w:r>
      </w:hyperlink>
      <w:hyperlink r:id="rId1085" w:history="1">
        <w:r>
          <w:rPr>
            <w:rFonts w:ascii="arial" w:eastAsia="arial" w:hAnsi="arial" w:cs="arial"/>
            <w:b/>
            <w:i/>
            <w:strike w:val="0"/>
            <w:color w:val="0077CC"/>
            <w:sz w:val="28"/>
            <w:u w:val="single"/>
            <w:vertAlign w:val="baseline"/>
          </w:rPr>
          <w:t xml:space="preserve"> boasts his favorite songs of 2024</w:t>
        </w:r>
      </w:hyperlink>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21, 2024 Saturday</w:t>
      </w:r>
    </w:p>
    <w:p>
      <w:pPr>
        <w:pStyle w:val="Normal64"/>
        <w:keepNext w:val="0"/>
        <w:spacing w:after="0" w:line="240" w:lineRule="atLeast"/>
        <w:ind w:right="0"/>
        <w:jc w:val="both"/>
      </w:pPr>
      <w:bookmarkStart w:id="189" w:name="Bookmark_64"/>
      <w:bookmarkEnd w:id="189"/>
    </w:p>
    <w:p>
      <w:pPr>
        <w:pStyle w:val="Normal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Content Engine, LLC.</w:t>
      </w:r>
    </w:p>
    <w:p>
      <w:pPr>
        <w:pStyle w:val="Normal64"/>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64"/>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2024 CE Noticias Financieras All Rights Reserved</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280 words</w:t>
      </w:r>
    </w:p>
    <w:p>
      <w:pPr>
        <w:pStyle w:val="Normal64"/>
        <w:keepNext/>
        <w:spacing w:before="240" w:after="0" w:line="340" w:lineRule="atLeast"/>
        <w:ind w:left="0" w:right="0" w:firstLine="0"/>
        <w:jc w:val="left"/>
      </w:pPr>
      <w:bookmarkStart w:id="190" w:name="Body_62"/>
      <w:bookmarkEnd w:id="190"/>
      <w:r>
        <w:rPr>
          <w:rFonts w:ascii="arial" w:eastAsia="arial" w:hAnsi="arial" w:cs="arial"/>
          <w:b/>
          <w:i w:val="0"/>
          <w:strike w:val="0"/>
          <w:noProof w:val="0"/>
          <w:color w:val="000000"/>
          <w:position w:val="0"/>
          <w:sz w:val="28"/>
          <w:u w:val="none"/>
          <w:vertAlign w:val="baseline"/>
        </w:rPr>
        <w:t>Body</w:t>
      </w:r>
    </w:p>
    <w:p>
      <w:pPr>
        <w:pStyle w:val="Normal64"/>
        <w:spacing w:line="60" w:lineRule="exact"/>
      </w:pPr>
      <w:r>
        <w:pict>
          <v:line id="_x0000_s1263" style="position:absolute;z-index:251873280" from="0,2pt" to="512pt,2pt" strokecolor="#009ddb" strokeweight="2pt">
            <v:stroke linestyle="single"/>
            <w10:wrap type="topAndBottom"/>
          </v:line>
        </w:pic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year is about to end and these days are the perfect opportunity to make a countdown for those things that marked us. Spotify, for example, has already launched its long-awaited Wrapped with a count of the most listened songs of the year. Another who did not want to be left behind was the former president of the United States,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.The former American president has accustomed his followers on social networks to share month after month his favorite songs, movies and books, and of course, this year's end could not be the exception.</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shares his favorite songs of 2024Through his Instagram account,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shared the list with his favorite songs of the year where you could appreciate his very versatile musical taste. </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give you an idea of what's playing in presidential ears, the artists range from Beyoncé to Kendrick Lamar to Karol G. Yes, you read that right. Karol G was one of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's favorites with her song Si Antes Te Hubiera Conocido; another song that drew powerful attention was Cris Mj's Gata Only, a track that was undoubtedly one of the most successful this year.Here's the full list:View this post on Instagram A post shared by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(@barackobama) "Here are my favorite songs from this year! Check them out if you're looking to shake up your playlist - and let me know if there's a song or artist I should be sure to listen to," he wrote.What were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's favorite movies?Likewise, the former president also shared the list cons his favorite movies of the year where he highlighted Dune, starring Zendaya.The Piano LessonThe Promised LandThe Fig SeedSacredDune: Part TwoAnoraDìdiSugarcaneA Complete StrangerDAG?       </w:t>
      </w:r>
    </w:p>
    <w:p>
      <w:pPr>
        <w:pStyle w:val="Normal64"/>
        <w:keepNext/>
        <w:spacing w:before="240" w:after="0" w:line="340" w:lineRule="atLeast"/>
        <w:ind w:left="0" w:right="0" w:firstLine="0"/>
        <w:jc w:val="left"/>
      </w:pPr>
      <w:bookmarkStart w:id="191" w:name="Classification_62"/>
      <w:bookmarkEnd w:id="191"/>
      <w:r>
        <w:rPr>
          <w:rFonts w:ascii="arial" w:eastAsia="arial" w:hAnsi="arial" w:cs="arial"/>
          <w:b/>
          <w:i w:val="0"/>
          <w:strike w:val="0"/>
          <w:noProof w:val="0"/>
          <w:color w:val="000000"/>
          <w:position w:val="0"/>
          <w:sz w:val="28"/>
          <w:u w:val="none"/>
          <w:vertAlign w:val="baseline"/>
        </w:rPr>
        <w:t>Classification</w:t>
      </w:r>
    </w:p>
    <w:p>
      <w:pPr>
        <w:pStyle w:val="Normal64"/>
        <w:spacing w:line="60" w:lineRule="exact"/>
      </w:pPr>
      <w:r>
        <w:pict>
          <v:line id="_x0000_s1264" style="position:absolute;z-index:251874304" from="0,2pt" to="512pt,2pt" strokecolor="#009ddb" strokeweight="2pt">
            <v:stroke linestyle="single"/>
            <w10:wrap type="topAndBottom"/>
          </v:line>
        </w:pict>
      </w:r>
    </w:p>
    <w:p>
      <w:pPr>
        <w:pStyle w:val="Normal64"/>
        <w:spacing w:line="120" w:lineRule="exact"/>
      </w:pPr>
    </w:p>
    <w:p>
      <w:pPr>
        <w:pStyle w:val="Normal6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MUSIC (90%); US PRESIDENTS (90%); ARTISTS &amp; PERFORMERS (77%); SOCIAL NETWORKING (71%)</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ARTISTS &amp; PERFORMERS (77%)</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(90%); ZENDAYA (79%); BEYONCE KNOWLES (57%)</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(91%)</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27, 2025</w:t>
      </w:r>
    </w:p>
    <w:p>
      <w:pPr>
        <w:pStyle w:val="Normal64"/>
      </w:pPr>
    </w:p>
    <w:p>
      <w:pPr>
        <w:pStyle w:val="Normal64"/>
        <w:ind w:left="200"/>
        <w:sectPr>
          <w:type w:val="continuous"/>
          <w:pgMar w:top="840" w:right="1000" w:bottom="840" w:left="1000" w:header="400" w:footer="400"/>
          <w:pgNumType w:fmt="decimal"/>
          <w:cols w:space="720"/>
        </w:sectPr>
      </w:pPr>
      <w:r>
        <w:br/>
      </w:r>
      <w:r>
        <w:pict>
          <v:line id="_x0000_s1265" style="position:absolute;z-index:251875328" from="0,10pt" to="512pt,10pt" strokecolor="black" strokeweight="1pt">
            <v:stroke linestyle="single"/>
          </v:line>
        </w:pict>
      </w:r>
      <w:r>
        <w:rPr>
          <w:rFonts w:ascii="arial" w:eastAsia="arial" w:hAnsi="arial" w:cs="arial"/>
          <w:b/>
          <w:color w:val="767676"/>
          <w:sz w:val="16"/>
        </w:rPr>
        <w:t>End of Document</w:t>
      </w:r>
    </w:p>
    <w:p>
      <w:pPr>
        <w:pStyle w:val="Normal65"/>
        <w:sectPr>
          <w:headerReference w:type="even" r:id="rId1086"/>
          <w:headerReference w:type="default" r:id="rId1087"/>
          <w:footerReference w:type="even" r:id="rId1088"/>
          <w:footerReference w:type="default" r:id="rId1089"/>
          <w:headerReference w:type="first" r:id="rId1090"/>
          <w:footerReference w:type="first" r:id="rId1091"/>
          <w:pgSz w:w="12240" w:h="15840"/>
          <w:pgMar w:top="840" w:right="1000" w:bottom="840" w:left="1000" w:header="400" w:footer="400"/>
          <w:pgNumType w:fmt="decimal"/>
          <w:cols w:space="720"/>
          <w:titlePg w:val="0"/>
        </w:sectPr>
      </w:pPr>
    </w:p>
    <w:p>
      <w:pPr>
        <w:pStyle w:val="Normal65"/>
      </w:pPr>
    </w:p>
    <w:p>
      <w:pPr>
        <w:pStyle w:val="Heading163"/>
        <w:keepNext w:val="0"/>
        <w:spacing w:after="200" w:line="340" w:lineRule="atLeast"/>
        <w:ind w:left="0" w:right="0" w:firstLine="0"/>
        <w:jc w:val="center"/>
      </w:pPr>
      <w:hyperlink r:id="rId1092" w:history="1">
        <w:r>
          <w:rPr>
            <w:rFonts w:ascii="arial" w:eastAsia="arial" w:hAnsi="arial" w:cs="arial"/>
            <w:b/>
            <w:i/>
            <w:strike w:val="0"/>
            <w:color w:val="0077CC"/>
            <w:sz w:val="28"/>
            <w:u w:val="single"/>
            <w:vertAlign w:val="baseline"/>
          </w:rPr>
          <w:t xml:space="preserve">'Smiling' </w:t>
        </w:r>
      </w:hyperlink>
      <w:hyperlink r:id="rId1093" w:history="1">
        <w:r>
          <w:rPr>
            <w:rFonts w:ascii="arial" w:eastAsia="arial" w:hAnsi="arial" w:cs="arial"/>
            <w:b/>
            <w:i/>
            <w:strike w:val="0"/>
            <w:color w:val="0077CC"/>
            <w:sz w:val="28"/>
            <w:u w:val="single"/>
            <w:vertAlign w:val="baseline"/>
          </w:rPr>
          <w:t>Barack</w:t>
        </w:r>
      </w:hyperlink>
      <w:hyperlink r:id="rId1094" w:history="1">
        <w:r>
          <w:rPr>
            <w:rFonts w:ascii="arial" w:eastAsia="arial" w:hAnsi="arial" w:cs="arial"/>
            <w:b/>
            <w:i/>
            <w:strike w:val="0"/>
            <w:color w:val="0077CC"/>
            <w:sz w:val="28"/>
            <w:u w:val="single"/>
            <w:vertAlign w:val="baseline"/>
          </w:rPr>
          <w:t xml:space="preserve"> </w:t>
        </w:r>
      </w:hyperlink>
      <w:hyperlink r:id="rId1095" w:history="1">
        <w:r>
          <w:rPr>
            <w:rFonts w:ascii="arial" w:eastAsia="arial" w:hAnsi="arial" w:cs="arial"/>
            <w:b/>
            <w:i/>
            <w:strike w:val="0"/>
            <w:color w:val="0077CC"/>
            <w:sz w:val="28"/>
            <w:u w:val="single"/>
            <w:vertAlign w:val="baseline"/>
          </w:rPr>
          <w:t>Obama</w:t>
        </w:r>
      </w:hyperlink>
      <w:hyperlink r:id="rId1096" w:history="1">
        <w:r>
          <w:rPr>
            <w:rFonts w:ascii="arial" w:eastAsia="arial" w:hAnsi="arial" w:cs="arial"/>
            <w:b/>
            <w:i/>
            <w:strike w:val="0"/>
            <w:color w:val="0077CC"/>
            <w:sz w:val="28"/>
            <w:u w:val="single"/>
            <w:vertAlign w:val="baseline"/>
          </w:rPr>
          <w:t xml:space="preserve"> spotted without Michelle at private dinner in Washington</w:t>
        </w:r>
      </w:hyperlink>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of India (TOI)</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21, 2025 Tuesday</w:t>
      </w:r>
    </w:p>
    <w:p>
      <w:pPr>
        <w:pStyle w:val="Normal65"/>
        <w:keepNext w:val="0"/>
        <w:spacing w:after="0" w:line="240" w:lineRule="atLeast"/>
        <w:ind w:right="0"/>
        <w:jc w:val="both"/>
      </w:pPr>
      <w:bookmarkStart w:id="192" w:name="Bookmark_65"/>
      <w:bookmarkEnd w:id="192"/>
    </w:p>
    <w:p>
      <w:pPr>
        <w:pStyle w:val="Normal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Bennett Coleman &amp; Co. Ltd. All Rights Reserved</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401 words</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TOI World Desk</w:t>
      </w:r>
    </w:p>
    <w:p>
      <w:pPr>
        <w:pStyle w:val="Normal65"/>
        <w:keepNext/>
        <w:spacing w:before="240" w:after="0" w:line="340" w:lineRule="atLeast"/>
        <w:ind w:left="0" w:right="0" w:firstLine="0"/>
        <w:jc w:val="left"/>
      </w:pPr>
      <w:bookmarkStart w:id="193" w:name="Body_63"/>
      <w:bookmarkEnd w:id="193"/>
      <w:r>
        <w:rPr>
          <w:rFonts w:ascii="arial" w:eastAsia="arial" w:hAnsi="arial" w:cs="arial"/>
          <w:b/>
          <w:i w:val="0"/>
          <w:strike w:val="0"/>
          <w:noProof w:val="0"/>
          <w:color w:val="000000"/>
          <w:position w:val="0"/>
          <w:sz w:val="28"/>
          <w:u w:val="none"/>
          <w:vertAlign w:val="baseline"/>
        </w:rPr>
        <w:t>Body</w:t>
      </w:r>
    </w:p>
    <w:p>
      <w:pPr>
        <w:pStyle w:val="Normal65"/>
        <w:spacing w:line="60" w:lineRule="exact"/>
      </w:pPr>
      <w:r>
        <w:pict>
          <v:line id="_x0000_s1266" style="position:absolute;z-index:251876352" from="0,2pt" to="512pt,2pt" strokecolor="#009ddb" strokeweight="2pt">
            <v:stroke linestyle="single"/>
            <w10:wrap type="topAndBottom"/>
          </v:line>
        </w:pic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Amid intense speculations over their marital discord, former president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was spotted attending a private dinner party on Saturday night without wife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reached Osteria Mozza and joined a small group that included Joe Biden's White House Chief of Staff Jeff Zients who arrived after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PageSix reported. As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entered the restaurant, people dining there greeted him with a round of applause following which he headed to a private dining room.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reports,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was all smiling though he did not stop for photographs. After missing the funeral ceremony of Jimmy Carter where Michelle had to sit beside Donald Trump, her office confirmed that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would also skip Donald Trump's inauguration. For missing Donald Trump's inauguration,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's office did not provide any reason while her aides said she couldn't fake it.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's continued absence from the scene triggered speculations over their divorce and rumors that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was dating actor Jennifer Aniston. But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put these speculations to rest as he posted a warm wish for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's birthday calling her the "love of my life". Trump team says they didn't expect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to come anywayDonald Trump's team apparently had a good laugh that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is not coming to the swearing-in event. They said they were not even expecting her. “It’s obvious that this was her way of protesting Trump. She hates him," one said.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's aides said she was not breaking any protocol by not attending Donald Trump's inauguration as Donald Trump and Melania Trump did not attend Joe Biden's inauguration in 2021.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apparently did not like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chitchatting with Donald Trump at Jimmy Carter's funeral and hammered home the message that she can't be as flaky as that. Kid Rock's message to Michelle ObamaKid Rock took a brutal swipe at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for her decision to skip the inauguration. He said in 2009 he was asked to perform at the Youth Inaugural Ball after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was sworn into office. “I would kindly remind her [Michelle] that years back when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was first elected, I did not vote for him. But they asked me to play the inauguration. And I played it, and I went. I had a good time. I went out of respect for the president, so I would kindly remind Michelle about that," Kid Rock said.  For Reprint Rights: timescontent.com</w:t>
      </w:r>
    </w:p>
    <w:p>
      <w:pPr>
        <w:pStyle w:val="Normal65"/>
        <w:keepNext/>
        <w:spacing w:before="240" w:after="0" w:line="340" w:lineRule="atLeast"/>
        <w:ind w:left="0" w:right="0" w:firstLine="0"/>
        <w:jc w:val="left"/>
      </w:pPr>
      <w:bookmarkStart w:id="194" w:name="Classification_63"/>
      <w:bookmarkEnd w:id="194"/>
      <w:r>
        <w:rPr>
          <w:rFonts w:ascii="arial" w:eastAsia="arial" w:hAnsi="arial" w:cs="arial"/>
          <w:b/>
          <w:i w:val="0"/>
          <w:strike w:val="0"/>
          <w:noProof w:val="0"/>
          <w:color w:val="000000"/>
          <w:position w:val="0"/>
          <w:sz w:val="28"/>
          <w:u w:val="none"/>
          <w:vertAlign w:val="baseline"/>
        </w:rPr>
        <w:t>Classification</w:t>
      </w:r>
    </w:p>
    <w:p>
      <w:pPr>
        <w:pStyle w:val="Normal65"/>
        <w:spacing w:line="60" w:lineRule="exact"/>
      </w:pPr>
      <w:r>
        <w:pict>
          <v:line id="_x0000_s1267" style="position:absolute;z-index:251877376" from="0,2pt" to="512pt,2pt" strokecolor="#009ddb" strokeweight="2pt">
            <v:stroke linestyle="single"/>
            <w10:wrap type="topAndBottom"/>
          </v:line>
        </w:pict>
      </w:r>
    </w:p>
    <w:p>
      <w:pPr>
        <w:pStyle w:val="Normal65"/>
        <w:spacing w:line="120" w:lineRule="exact"/>
      </w:pPr>
    </w:p>
    <w:p>
      <w:pPr>
        <w:pStyle w:val="Normal6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TRUMP'S FIRST 100 DAYS (90%); BIDEN'S FIRST 100 DAYS (89%);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'S FIRST 100 DAYS (89%); US PRESIDENTS (89%); COOKING &amp; ENTERTAINING (78%); 2021 US PRESIDENTIAL INAUGURATION (77%); GOSSIP &amp; RUMORS (73%)</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RESTAURANTS (90%)</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(94%);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(93%); DONALD TRUMP (90%); JOE BIDEN (89%); MELANIA TRUMP (79%); JIMMY CARTER (58%); JENNIFER ANISTON (51%)</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(79%)</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20, 2025</w:t>
      </w:r>
    </w:p>
    <w:p>
      <w:pPr>
        <w:pStyle w:val="Normal65"/>
      </w:pPr>
    </w:p>
    <w:p>
      <w:pPr>
        <w:pStyle w:val="Normal65"/>
        <w:ind w:left="200"/>
        <w:sectPr>
          <w:type w:val="continuous"/>
          <w:pgMar w:top="840" w:right="1000" w:bottom="840" w:left="1000" w:header="400" w:footer="400"/>
          <w:pgNumType w:fmt="decimal"/>
          <w:cols w:space="720"/>
        </w:sectPr>
      </w:pPr>
      <w:r>
        <w:br/>
      </w:r>
      <w:r>
        <w:pict>
          <v:line id="_x0000_s1268" style="position:absolute;z-index:251878400" from="0,10pt" to="512pt,10pt" strokecolor="black" strokeweight="1pt">
            <v:stroke linestyle="single"/>
          </v:line>
        </w:pict>
      </w:r>
      <w:r>
        <w:rPr>
          <w:rFonts w:ascii="arial" w:eastAsia="arial" w:hAnsi="arial" w:cs="arial"/>
          <w:b/>
          <w:color w:val="767676"/>
          <w:sz w:val="16"/>
        </w:rPr>
        <w:t>End of Document</w:t>
      </w:r>
    </w:p>
    <w:p>
      <w:pPr>
        <w:pStyle w:val="Normal66"/>
        <w:sectPr>
          <w:headerReference w:type="even" r:id="rId1097"/>
          <w:headerReference w:type="default" r:id="rId1098"/>
          <w:footerReference w:type="even" r:id="rId1099"/>
          <w:footerReference w:type="default" r:id="rId1100"/>
          <w:headerReference w:type="first" r:id="rId1101"/>
          <w:footerReference w:type="first" r:id="rId1102"/>
          <w:pgSz w:w="12240" w:h="15840"/>
          <w:pgMar w:top="840" w:right="1000" w:bottom="840" w:left="1000" w:header="400" w:footer="400"/>
          <w:pgNumType w:fmt="decimal"/>
          <w:cols w:space="720"/>
          <w:titlePg w:val="0"/>
        </w:sectPr>
      </w:pPr>
    </w:p>
    <w:p>
      <w:pPr>
        <w:pStyle w:val="Normal66"/>
      </w:pPr>
    </w:p>
    <w:p>
      <w:pPr>
        <w:pStyle w:val="Heading164"/>
        <w:keepNext w:val="0"/>
        <w:spacing w:after="200" w:line="340" w:lineRule="atLeast"/>
        <w:ind w:left="0" w:right="0" w:firstLine="0"/>
        <w:jc w:val="center"/>
      </w:pPr>
      <w:hyperlink r:id="rId1103" w:history="1">
        <w:r>
          <w:rPr>
            <w:rFonts w:ascii="arial" w:eastAsia="arial" w:hAnsi="arial" w:cs="arial"/>
            <w:b/>
            <w:i/>
            <w:strike w:val="0"/>
            <w:color w:val="0077CC"/>
            <w:sz w:val="28"/>
            <w:u w:val="single"/>
            <w:vertAlign w:val="baseline"/>
          </w:rPr>
          <w:t xml:space="preserve">'When Manmohan Singh Speaks, People Listen': When </w:t>
        </w:r>
      </w:hyperlink>
      <w:hyperlink r:id="rId1104" w:history="1">
        <w:r>
          <w:rPr>
            <w:rFonts w:ascii="arial" w:eastAsia="arial" w:hAnsi="arial" w:cs="arial"/>
            <w:b/>
            <w:i/>
            <w:strike w:val="0"/>
            <w:color w:val="0077CC"/>
            <w:sz w:val="28"/>
            <w:u w:val="single"/>
            <w:vertAlign w:val="baseline"/>
          </w:rPr>
          <w:t>Barack</w:t>
        </w:r>
      </w:hyperlink>
      <w:hyperlink r:id="rId1105" w:history="1">
        <w:r>
          <w:rPr>
            <w:rFonts w:ascii="arial" w:eastAsia="arial" w:hAnsi="arial" w:cs="arial"/>
            <w:b/>
            <w:i/>
            <w:strike w:val="0"/>
            <w:color w:val="0077CC"/>
            <w:sz w:val="28"/>
            <w:u w:val="single"/>
            <w:vertAlign w:val="baseline"/>
          </w:rPr>
          <w:t xml:space="preserve"> </w:t>
        </w:r>
      </w:hyperlink>
      <w:hyperlink r:id="rId1106" w:history="1">
        <w:r>
          <w:rPr>
            <w:rFonts w:ascii="arial" w:eastAsia="arial" w:hAnsi="arial" w:cs="arial"/>
            <w:b/>
            <w:i/>
            <w:strike w:val="0"/>
            <w:color w:val="0077CC"/>
            <w:sz w:val="28"/>
            <w:u w:val="single"/>
            <w:vertAlign w:val="baseline"/>
          </w:rPr>
          <w:t>Obama</w:t>
        </w:r>
      </w:hyperlink>
      <w:hyperlink r:id="rId1107" w:history="1">
        <w:r>
          <w:rPr>
            <w:rFonts w:ascii="arial" w:eastAsia="arial" w:hAnsi="arial" w:cs="arial"/>
            <w:b/>
            <w:i/>
            <w:strike w:val="0"/>
            <w:color w:val="0077CC"/>
            <w:sz w:val="28"/>
            <w:u w:val="single"/>
            <w:vertAlign w:val="baseline"/>
          </w:rPr>
          <w:t xml:space="preserve"> Praised Former PM Watch Video</w:t>
        </w:r>
      </w:hyperlink>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MENAFN - Business &amp; Finance News (English)</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27, 2024 Friday</w:t>
      </w:r>
    </w:p>
    <w:p>
      <w:pPr>
        <w:pStyle w:val="Normal66"/>
        <w:keepNext w:val="0"/>
        <w:spacing w:after="0" w:line="240" w:lineRule="atLeast"/>
        <w:ind w:right="0"/>
        <w:jc w:val="both"/>
      </w:pPr>
      <w:bookmarkStart w:id="195" w:name="Bookmark_66"/>
      <w:bookmarkEnd w:id="195"/>
    </w:p>
    <w:p>
      <w:pPr>
        <w:pStyle w:val="Normal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MENAFN.COM All Rights Reserved</w:t>
      </w:r>
    </w:p>
    <w:p>
      <w:pPr>
        <w:pStyle w:val="Normal66"/>
        <w:keepNext w:val="0"/>
        <w:spacing w:before="120" w:after="0" w:line="220" w:lineRule="atLeast"/>
        <w:ind w:left="0" w:right="0" w:firstLine="0"/>
        <w:jc w:val="left"/>
      </w:pPr>
      <w:r>
        <w:br/>
      </w:r>
      <w:r>
        <w:pict>
          <v:shape id="_x0000_i1269" type="#_x0000_t75" style="width:187.48pt;height:37.5pt">
            <v:imagedata r:id="rId401" o:title=""/>
          </v:shape>
        </w:pic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336 words</w:t>
      </w:r>
    </w:p>
    <w:p>
      <w:pPr>
        <w:pStyle w:val="Normal66"/>
        <w:keepNext/>
        <w:spacing w:before="240" w:after="0" w:line="340" w:lineRule="atLeast"/>
        <w:ind w:left="0" w:right="0" w:firstLine="0"/>
        <w:jc w:val="left"/>
      </w:pPr>
      <w:bookmarkStart w:id="196" w:name="Body_64"/>
      <w:bookmarkEnd w:id="196"/>
      <w:r>
        <w:rPr>
          <w:rFonts w:ascii="arial" w:eastAsia="arial" w:hAnsi="arial" w:cs="arial"/>
          <w:b/>
          <w:i w:val="0"/>
          <w:strike w:val="0"/>
          <w:noProof w:val="0"/>
          <w:color w:val="000000"/>
          <w:position w:val="0"/>
          <w:sz w:val="28"/>
          <w:u w:val="none"/>
          <w:vertAlign w:val="baseline"/>
        </w:rPr>
        <w:t>Body</w:t>
      </w:r>
    </w:p>
    <w:p>
      <w:pPr>
        <w:pStyle w:val="Normal66"/>
        <w:spacing w:line="60" w:lineRule="exact"/>
      </w:pPr>
      <w:r>
        <w:pict>
          <v:line id="_x0000_s1270" style="position:absolute;z-index:251879424" from="0,2pt" to="512pt,2pt" strokecolor="#009ddb" strokeweight="2pt">
            <v:stroke linestyle="single"/>
            <w10:wrap type="topAndBottom"/>
          </v:line>
        </w:pict>
      </w:r>
    </w:p>
    <w:p>
      <w:pPr>
        <w:pStyle w:val="Normal66"/>
      </w:pPr>
    </w:p>
    <w:p>
      <w:pPr>
        <w:pStyle w:val="Normal66"/>
        <w:keepNext w:val="0"/>
        <w:spacing w:before="240" w:after="0" w:line="260" w:lineRule="atLeast"/>
        <w:ind w:left="0" w:right="0" w:firstLine="0"/>
        <w:jc w:val="both"/>
      </w:pPr>
      <w:hyperlink r:id="rId1108" w:history="1">
        <w:r>
          <w:rPr>
            <w:rFonts w:ascii="arial" w:eastAsia="arial" w:hAnsi="arial" w:cs="arial"/>
            <w:b w:val="0"/>
            <w:i/>
            <w:strike w:val="0"/>
            <w:color w:val="0077CC"/>
            <w:sz w:val="20"/>
            <w:u w:val="single"/>
            <w:vertAlign w:val="baseline"/>
          </w:rPr>
          <w:t>Link to Image</w:t>
        </w:r>
      </w:hyperlink>
    </w:p>
    <w:p>
      <w:pPr>
        <w:pStyle w:val="Normal66"/>
        <w:keepNext w:val="0"/>
        <w:spacing w:before="240" w:after="0" w:line="260" w:lineRule="atLeast"/>
        <w:ind w:left="0" w:right="0" w:firstLine="0"/>
        <w:jc w:val="both"/>
      </w:pPr>
      <w:hyperlink r:id="rId1109" w:history="1">
        <w:r>
          <w:rPr>
            <w:rFonts w:ascii="arial" w:eastAsia="arial" w:hAnsi="arial" w:cs="arial"/>
            <w:b w:val="0"/>
            <w:i/>
            <w:strike w:val="0"/>
            <w:color w:val="0077CC"/>
            <w:sz w:val="20"/>
            <w:u w:val="single"/>
            <w:vertAlign w:val="baseline"/>
          </w:rPr>
          <w:t>Link to Story</w:t>
        </w:r>
      </w:hyperlink>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India's fourteenth Prime Minister, Manmohan Singh, took his last breath in Delhi on Thursday, December 26. While critics refer to him as a 'silent' and even 'accidental' PM, several world leaders, including former US President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praised him for his visionary leadership. Also Read | LIVE | PM Modi says 'honest man' Manmohan Singh's death big loss to India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hailed Singh for his contribution to India's transformation into a market-based Indian economy through the 1991 Liberalisation, Privatisation and Globalisation (LPG) reforms. He has hailed Singh several times on global platforms.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Dr. Manmohan Singh Speaks, World listens," said former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on the sidelines of the G20 Summit held in Toronto in June 2010. The video of the meeting of the two leaders was shared widely on social media.</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another video that is making rounds on the internet,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mentions Manmohan Singh, when senior journalist Karan Thapar asks him about his opinion on India's Prime Minister Narendra Modi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Also Read | Manmohan Singh's landmark 1991 Union budget speech: A recap Reacting to the question on PM Modi,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said,"I like him". Later, he continued,"But I was also a good friend of Dr Singh".</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you look at the work Singh took to open up and modernise the economy and launch the foundations for the modern Indian economy. That's also important,"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can be heard saying in the video.</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Read | Manmohan Singh's attachment to his personal car, a Maruti 800 over BMW Manmohan Singh deathDr Manmohan Singh was admitted to AIIMS Delhi on Thursday after he lost consciousness. His death was confirmed by AIIMS hospital in a social media post on December 26.</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Manmohan Singh was an acclaimed thinker, economist and a scholar, who ushered in a comprehensive policy of economic reforms and steered the country for 10 years as the head of Congress-led UPA government, during which India witnessed a high growth rate.MENAFN27122024007365015876ID1109034576</w:t>
      </w:r>
    </w:p>
    <w:p>
      <w:pPr>
        <w:pStyle w:val="Normal66"/>
        <w:keepNext/>
        <w:spacing w:before="240" w:after="0" w:line="340" w:lineRule="atLeast"/>
        <w:ind w:left="0" w:right="0" w:firstLine="0"/>
        <w:jc w:val="left"/>
      </w:pPr>
      <w:bookmarkStart w:id="197" w:name="Classification_64"/>
      <w:bookmarkEnd w:id="197"/>
      <w:r>
        <w:rPr>
          <w:rFonts w:ascii="arial" w:eastAsia="arial" w:hAnsi="arial" w:cs="arial"/>
          <w:b/>
          <w:i w:val="0"/>
          <w:strike w:val="0"/>
          <w:noProof w:val="0"/>
          <w:color w:val="000000"/>
          <w:position w:val="0"/>
          <w:sz w:val="28"/>
          <w:u w:val="none"/>
          <w:vertAlign w:val="baseline"/>
        </w:rPr>
        <w:t>Classification</w:t>
      </w:r>
    </w:p>
    <w:p>
      <w:pPr>
        <w:pStyle w:val="Normal66"/>
        <w:spacing w:line="60" w:lineRule="exact"/>
      </w:pPr>
      <w:r>
        <w:pict>
          <v:line id="_x0000_s1271" style="position:absolute;z-index:251880448" from="0,2pt" to="512pt,2pt" strokecolor="#009ddb" strokeweight="2pt">
            <v:stroke linestyle="single"/>
            <w10:wrap type="topAndBottom"/>
          </v:line>
        </w:pict>
      </w:r>
    </w:p>
    <w:p>
      <w:pPr>
        <w:pStyle w:val="Normal66"/>
        <w:spacing w:line="120" w:lineRule="exact"/>
      </w:pPr>
    </w:p>
    <w:p>
      <w:pPr>
        <w:pStyle w:val="Normal6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PRIME MINISTERS (91%); GOVERNMENT BODIES &amp; OFFICES (90%); HEADS OF STATE &amp; GOVERNMENT (90%); ECONOMY &amp; ECONOMIC INDICATORS (89%); EMERGING MARKETS (78%); GLOBALIZATION (78%); TALKS &amp; MEETINGS (78%); DEATH &amp; DYING (77%); ECONOMIC POLICY (75%); PRIVATIZATION (75%); ECONOMICS (73%); SOCIAL MEDIA (73%); WRITERS (73%); US PRESIDENTS (72%)</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BUDGETS (78%); SOCIAL MEDIA (73%); WRITERS (73%)</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MANMOHAN SINGH (93%);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(90%); NARENDRA MODI (79%)</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INDIA (95%); UNITED STATES (79%)</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5, 2025</w:t>
      </w:r>
    </w:p>
    <w:p>
      <w:pPr>
        <w:pStyle w:val="Normal66"/>
      </w:pPr>
    </w:p>
    <w:p>
      <w:pPr>
        <w:pStyle w:val="Normal66"/>
        <w:ind w:left="200"/>
        <w:sectPr>
          <w:type w:val="continuous"/>
          <w:pgMar w:top="840" w:right="1000" w:bottom="840" w:left="1000" w:header="400" w:footer="400"/>
          <w:pgNumType w:fmt="decimal"/>
          <w:cols w:space="720"/>
        </w:sectPr>
      </w:pPr>
      <w:r>
        <w:br/>
      </w:r>
      <w:r>
        <w:pict>
          <v:line id="_x0000_s1272" style="position:absolute;z-index:251881472" from="0,10pt" to="512pt,10pt" strokecolor="black" strokeweight="1pt">
            <v:stroke linestyle="single"/>
          </v:line>
        </w:pict>
      </w:r>
      <w:r>
        <w:rPr>
          <w:rFonts w:ascii="arial" w:eastAsia="arial" w:hAnsi="arial" w:cs="arial"/>
          <w:b/>
          <w:color w:val="767676"/>
          <w:sz w:val="16"/>
        </w:rPr>
        <w:t>End of Document</w:t>
      </w:r>
    </w:p>
    <w:p>
      <w:pPr>
        <w:pStyle w:val="Normal67"/>
        <w:sectPr>
          <w:headerReference w:type="even" r:id="rId1110"/>
          <w:headerReference w:type="default" r:id="rId1111"/>
          <w:footerReference w:type="even" r:id="rId1112"/>
          <w:footerReference w:type="default" r:id="rId1113"/>
          <w:headerReference w:type="first" r:id="rId1114"/>
          <w:footerReference w:type="first" r:id="rId1115"/>
          <w:pgSz w:w="12240" w:h="15840"/>
          <w:pgMar w:top="840" w:right="1000" w:bottom="840" w:left="1000" w:header="400" w:footer="400"/>
          <w:pgNumType w:fmt="decimal"/>
          <w:cols w:space="720"/>
          <w:titlePg w:val="0"/>
        </w:sectPr>
      </w:pPr>
    </w:p>
    <w:p>
      <w:pPr>
        <w:pStyle w:val="Normal67"/>
      </w:pPr>
    </w:p>
    <w:p>
      <w:pPr>
        <w:pStyle w:val="Heading165"/>
        <w:keepNext w:val="0"/>
        <w:spacing w:after="200" w:line="340" w:lineRule="atLeast"/>
        <w:ind w:left="0" w:right="0" w:firstLine="0"/>
        <w:jc w:val="center"/>
      </w:pPr>
      <w:hyperlink r:id="rId1116" w:history="1">
        <w:r>
          <w:rPr>
            <w:rFonts w:ascii="arial" w:eastAsia="arial" w:hAnsi="arial" w:cs="arial"/>
            <w:b/>
            <w:i/>
            <w:strike w:val="0"/>
            <w:color w:val="0077CC"/>
            <w:sz w:val="28"/>
            <w:u w:val="single"/>
            <w:vertAlign w:val="baseline"/>
          </w:rPr>
          <w:t xml:space="preserve">Jennifer Aniston niega romance with </w:t>
        </w:r>
      </w:hyperlink>
      <w:hyperlink r:id="rId1117" w:history="1">
        <w:r>
          <w:rPr>
            <w:rFonts w:ascii="arial" w:eastAsia="arial" w:hAnsi="arial" w:cs="arial"/>
            <w:b/>
            <w:i/>
            <w:strike w:val="0"/>
            <w:color w:val="0077CC"/>
            <w:sz w:val="28"/>
            <w:u w:val="single"/>
            <w:vertAlign w:val="baseline"/>
          </w:rPr>
          <w:t>Barack</w:t>
        </w:r>
      </w:hyperlink>
      <w:hyperlink r:id="rId1118" w:history="1">
        <w:r>
          <w:rPr>
            <w:rFonts w:ascii="arial" w:eastAsia="arial" w:hAnsi="arial" w:cs="arial"/>
            <w:b/>
            <w:i/>
            <w:strike w:val="0"/>
            <w:color w:val="0077CC"/>
            <w:sz w:val="28"/>
            <w:u w:val="single"/>
            <w:vertAlign w:val="baseline"/>
          </w:rPr>
          <w:t xml:space="preserve"> </w:t>
        </w:r>
      </w:hyperlink>
      <w:hyperlink r:id="rId1119" w:history="1">
        <w:r>
          <w:rPr>
            <w:rFonts w:ascii="arial" w:eastAsia="arial" w:hAnsi="arial" w:cs="arial"/>
            <w:b/>
            <w:i/>
            <w:strike w:val="0"/>
            <w:color w:val="0077CC"/>
            <w:sz w:val="28"/>
            <w:u w:val="single"/>
            <w:vertAlign w:val="baseline"/>
          </w:rPr>
          <w:t>Obama</w:t>
        </w:r>
      </w:hyperlink>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27, 2025 Monday</w:t>
      </w:r>
    </w:p>
    <w:p>
      <w:pPr>
        <w:pStyle w:val="Normal67"/>
        <w:keepNext w:val="0"/>
        <w:spacing w:after="0" w:line="240" w:lineRule="atLeast"/>
        <w:ind w:right="0"/>
        <w:jc w:val="both"/>
      </w:pPr>
      <w:bookmarkStart w:id="198" w:name="Bookmark_67"/>
      <w:bookmarkEnd w:id="198"/>
    </w:p>
    <w:p>
      <w:pPr>
        <w:pStyle w:val="Normal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pStyle w:val="Normal67"/>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67"/>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CE Noticias Financieras All Rights Reserved</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275 words</w:t>
      </w:r>
    </w:p>
    <w:p>
      <w:pPr>
        <w:pStyle w:val="Normal67"/>
        <w:keepNext/>
        <w:spacing w:before="240" w:after="0" w:line="340" w:lineRule="atLeast"/>
        <w:ind w:left="0" w:right="0" w:firstLine="0"/>
        <w:jc w:val="left"/>
      </w:pPr>
      <w:bookmarkStart w:id="199" w:name="Body_65"/>
      <w:bookmarkEnd w:id="199"/>
      <w:r>
        <w:rPr>
          <w:rFonts w:ascii="arial" w:eastAsia="arial" w:hAnsi="arial" w:cs="arial"/>
          <w:b/>
          <w:i w:val="0"/>
          <w:strike w:val="0"/>
          <w:noProof w:val="0"/>
          <w:color w:val="000000"/>
          <w:position w:val="0"/>
          <w:sz w:val="28"/>
          <w:u w:val="none"/>
          <w:vertAlign w:val="baseline"/>
        </w:rPr>
        <w:t>Body</w:t>
      </w:r>
    </w:p>
    <w:p>
      <w:pPr>
        <w:pStyle w:val="Normal67"/>
        <w:spacing w:line="60" w:lineRule="exact"/>
      </w:pPr>
      <w:r>
        <w:pict>
          <v:line id="_x0000_s1273" style="position:absolute;z-index:251882496" from="0,2pt" to="512pt,2pt" strokecolor="#009ddb" strokeweight="2pt">
            <v:stroke linestyle="single"/>
            <w10:wrap type="topAndBottom"/>
          </v:line>
        </w:pic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Several fans on social networks have talked about the possible romance between Jennifer Aniston and the former president of the United States,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This made a Youtuber, who confirmed to be close to a friend of the actress, to address the issue.</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this, the actress deactivated the comments on her Instagram account.</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Then, in an interview for the </w:t>
      </w:r>
      <w:r>
        <w:rPr>
          <w:rFonts w:ascii="arial" w:eastAsia="arial" w:hAnsi="arial" w:cs="arial"/>
          <w:b/>
          <w:i w:val="0"/>
          <w:strike w:val="0"/>
          <w:noProof w:val="0"/>
          <w:color w:val="000000"/>
          <w:position w:val="0"/>
          <w:sz w:val="20"/>
          <w:u w:val="none"/>
          <w:vertAlign w:val="baseline"/>
        </w:rPr>
        <w:t>Jimmy Kimmel Live!</w:t>
      </w:r>
      <w:r>
        <w:rPr>
          <w:rFonts w:ascii="arial" w:eastAsia="arial" w:hAnsi="arial" w:cs="arial"/>
          <w:b w:val="0"/>
          <w:i w:val="0"/>
          <w:strike w:val="0"/>
          <w:noProof w:val="0"/>
          <w:color w:val="000000"/>
          <w:position w:val="0"/>
          <w:sz w:val="20"/>
          <w:u w:val="none"/>
          <w:vertAlign w:val="baseline"/>
        </w:rPr>
        <w:t xml:space="preserve"> program, she denied that she is in a relationship with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"I've only met him once. I know Michelle more than I know him."</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Image Celebrities Fri, 24/01/2025 - 20:03 Romance between Jennifer Aniston and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Here's what's known</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rumor became a trend on social networks. To this was added the absence of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in the last presidential events where her husband appeared, such as the funeral of Jimmy Carter and the inauguration of Donald Trump.</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PERÚ21 Newsroom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have also been comments about a breakup of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and Michelle's marriage. However, no one has commented on the matter.</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first lady has been absent at Jimmy Carter's funeral and at Donald Trump's inauguration as president.</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couple has been married since 1992, but some media report that they have been facing problems since 2013.</w:t>
      </w:r>
    </w:p>
    <w:p>
      <w:pPr>
        <w:pStyle w:val="Normal6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will release the first part of his memoirs 'A Promised Land', where he will address his political career and his personal life.</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book, it has been advanced, he will recount his love with Michelle.</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Take advantage of the NEW EXPERIENCE, receive by mail and Whatsapp our enriched digital newspaper. Perú21 ePaper.</w:t>
      </w:r>
    </w:p>
    <w:p>
      <w:pPr>
        <w:pStyle w:val="Normal6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Now available in Yape! Look for us at YAPE Promos.</w:t>
      </w:r>
    </w:p>
    <w:p>
      <w:pPr>
        <w:pStyle w:val="Normal67"/>
      </w:pPr>
    </w:p>
    <w:p>
      <w:pPr>
        <w:pStyle w:val="Normal67"/>
        <w:keepNext/>
        <w:spacing w:before="240" w:after="0" w:line="340" w:lineRule="atLeast"/>
        <w:ind w:left="0" w:right="0" w:firstLine="0"/>
        <w:jc w:val="left"/>
      </w:pPr>
      <w:bookmarkStart w:id="200" w:name="Classification_65"/>
      <w:bookmarkEnd w:id="200"/>
      <w:r>
        <w:rPr>
          <w:rFonts w:ascii="arial" w:eastAsia="arial" w:hAnsi="arial" w:cs="arial"/>
          <w:b/>
          <w:i w:val="0"/>
          <w:strike w:val="0"/>
          <w:noProof w:val="0"/>
          <w:color w:val="000000"/>
          <w:position w:val="0"/>
          <w:sz w:val="28"/>
          <w:u w:val="none"/>
          <w:vertAlign w:val="baseline"/>
        </w:rPr>
        <w:t>Classification</w:t>
      </w:r>
    </w:p>
    <w:p>
      <w:pPr>
        <w:pStyle w:val="Normal67"/>
        <w:spacing w:line="60" w:lineRule="exact"/>
      </w:pPr>
      <w:r>
        <w:pict>
          <v:line id="_x0000_s1274" style="position:absolute;z-index:251883520" from="0,2pt" to="512pt,2pt" strokecolor="#009ddb" strokeweight="2pt">
            <v:stroke linestyle="single"/>
            <w10:wrap type="topAndBottom"/>
          </v:line>
        </w:pict>
      </w:r>
    </w:p>
    <w:p>
      <w:pPr>
        <w:pStyle w:val="Normal67"/>
        <w:spacing w:line="120" w:lineRule="exact"/>
      </w:pPr>
    </w:p>
    <w:p>
      <w:pPr>
        <w:pStyle w:val="Normal6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SOCIAL NETWORKING (90%); US PRESIDENTS (90%); CELEBRITIES (78%); INTERVIEWS (78%); TRUMP'S FIRST 100 DAYS (78%); MARRIAGE (73%); BIOGRAPHICAL LITERATURE (65%); ultimas-noticias (%)</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CELEBRITIES (78%)</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(91%);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(90%); JENNIFER ANISTON (88%); JIMMY CARTER (88%); DONALD TRUMP (73%)</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(79%)</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28, 2025</w:t>
      </w:r>
    </w:p>
    <w:p>
      <w:pPr>
        <w:pStyle w:val="Normal67"/>
      </w:pPr>
    </w:p>
    <w:p>
      <w:pPr>
        <w:pStyle w:val="Normal67"/>
        <w:ind w:left="200"/>
        <w:sectPr>
          <w:type w:val="continuous"/>
          <w:pgMar w:top="840" w:right="1000" w:bottom="840" w:left="1000" w:header="400" w:footer="400"/>
          <w:pgNumType w:fmt="decimal"/>
          <w:cols w:space="720"/>
        </w:sectPr>
      </w:pPr>
      <w:r>
        <w:br/>
      </w:r>
      <w:r>
        <w:pict>
          <v:line id="_x0000_s1275" style="position:absolute;z-index:251884544" from="0,10pt" to="512pt,10pt" strokecolor="black" strokeweight="1pt">
            <v:stroke linestyle="single"/>
          </v:line>
        </w:pict>
      </w:r>
      <w:r>
        <w:rPr>
          <w:rFonts w:ascii="arial" w:eastAsia="arial" w:hAnsi="arial" w:cs="arial"/>
          <w:b/>
          <w:color w:val="767676"/>
          <w:sz w:val="16"/>
        </w:rPr>
        <w:t>End of Document</w:t>
      </w:r>
    </w:p>
    <w:p>
      <w:pPr>
        <w:pStyle w:val="Normal68"/>
        <w:sectPr>
          <w:headerReference w:type="even" r:id="rId1120"/>
          <w:headerReference w:type="default" r:id="rId1121"/>
          <w:footerReference w:type="even" r:id="rId1122"/>
          <w:footerReference w:type="default" r:id="rId1123"/>
          <w:headerReference w:type="first" r:id="rId1124"/>
          <w:footerReference w:type="first" r:id="rId1125"/>
          <w:pgSz w:w="12240" w:h="15840"/>
          <w:pgMar w:top="840" w:right="1000" w:bottom="840" w:left="1000" w:header="400" w:footer="400"/>
          <w:pgNumType w:fmt="decimal"/>
          <w:cols w:space="720"/>
          <w:titlePg w:val="0"/>
        </w:sectPr>
      </w:pPr>
    </w:p>
    <w:p>
      <w:pPr>
        <w:pStyle w:val="Normal68"/>
      </w:pPr>
    </w:p>
    <w:p>
      <w:pPr>
        <w:pStyle w:val="Heading166"/>
        <w:keepNext w:val="0"/>
        <w:spacing w:after="200" w:line="340" w:lineRule="atLeast"/>
        <w:ind w:left="0" w:right="0" w:firstLine="0"/>
        <w:jc w:val="center"/>
      </w:pPr>
      <w:hyperlink r:id="rId1126" w:history="1">
        <w:r>
          <w:rPr>
            <w:rFonts w:ascii="arial" w:eastAsia="arial" w:hAnsi="arial" w:cs="arial"/>
            <w:b/>
            <w:i/>
            <w:strike w:val="0"/>
            <w:color w:val="0077CC"/>
            <w:sz w:val="28"/>
            <w:u w:val="single"/>
            <w:vertAlign w:val="baseline"/>
          </w:rPr>
          <w:t>Barack</w:t>
        </w:r>
      </w:hyperlink>
      <w:hyperlink r:id="rId1127" w:history="1">
        <w:r>
          <w:rPr>
            <w:rFonts w:ascii="arial" w:eastAsia="arial" w:hAnsi="arial" w:cs="arial"/>
            <w:b/>
            <w:i/>
            <w:strike w:val="0"/>
            <w:color w:val="0077CC"/>
            <w:sz w:val="28"/>
            <w:u w:val="single"/>
            <w:vertAlign w:val="baseline"/>
          </w:rPr>
          <w:t xml:space="preserve"> </w:t>
        </w:r>
      </w:hyperlink>
      <w:hyperlink r:id="rId1128" w:history="1">
        <w:r>
          <w:rPr>
            <w:rFonts w:ascii="arial" w:eastAsia="arial" w:hAnsi="arial" w:cs="arial"/>
            <w:b/>
            <w:i/>
            <w:strike w:val="0"/>
            <w:color w:val="0077CC"/>
            <w:sz w:val="28"/>
            <w:u w:val="single"/>
            <w:vertAlign w:val="baseline"/>
          </w:rPr>
          <w:t>Obama</w:t>
        </w:r>
      </w:hyperlink>
      <w:hyperlink r:id="rId1129" w:history="1">
        <w:r>
          <w:rPr>
            <w:rFonts w:ascii="arial" w:eastAsia="arial" w:hAnsi="arial" w:cs="arial"/>
            <w:b/>
            <w:i/>
            <w:strike w:val="0"/>
            <w:color w:val="0077CC"/>
            <w:sz w:val="28"/>
            <w:u w:val="single"/>
            <w:vertAlign w:val="baseline"/>
          </w:rPr>
          <w:t xml:space="preserve"> was offered a bit part in the biggest show on Apple TV+</w:t>
        </w:r>
      </w:hyperlink>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BGR</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5, 2025</w:t>
      </w:r>
    </w:p>
    <w:p>
      <w:pPr>
        <w:pStyle w:val="Normal68"/>
        <w:keepNext w:val="0"/>
        <w:spacing w:after="0" w:line="240" w:lineRule="atLeast"/>
        <w:ind w:right="0"/>
        <w:jc w:val="both"/>
      </w:pPr>
      <w:bookmarkStart w:id="201" w:name="Bookmark_68"/>
      <w:bookmarkEnd w:id="201"/>
    </w:p>
    <w:p>
      <w:pPr>
        <w:pStyle w:val="Normal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Penske Media Corporation All Rights Reserved</w:t>
      </w:r>
    </w:p>
    <w:p>
      <w:pPr>
        <w:pStyle w:val="Normal68"/>
        <w:keepNext w:val="0"/>
        <w:spacing w:before="120" w:after="0" w:line="220" w:lineRule="atLeast"/>
        <w:ind w:left="0" w:right="0" w:firstLine="0"/>
        <w:jc w:val="left"/>
      </w:pPr>
      <w:r>
        <w:br/>
      </w:r>
      <w:r>
        <w:pict>
          <v:shape id="_x0000_i1276" type="#_x0000_t75" style="width:112.49pt;height:50.99pt">
            <v:imagedata r:id="rId1130" o:title=""/>
          </v:shape>
        </w:pic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300 words</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Andy Meek</w:t>
      </w:r>
    </w:p>
    <w:p>
      <w:pPr>
        <w:pStyle w:val="Normal68"/>
        <w:keepNext/>
        <w:spacing w:before="240" w:after="0" w:line="340" w:lineRule="atLeast"/>
        <w:ind w:left="0" w:right="0" w:firstLine="0"/>
        <w:jc w:val="left"/>
      </w:pPr>
      <w:bookmarkStart w:id="202" w:name="Body_66"/>
      <w:bookmarkEnd w:id="202"/>
      <w:r>
        <w:rPr>
          <w:rFonts w:ascii="arial" w:eastAsia="arial" w:hAnsi="arial" w:cs="arial"/>
          <w:b/>
          <w:i w:val="0"/>
          <w:strike w:val="0"/>
          <w:noProof w:val="0"/>
          <w:color w:val="000000"/>
          <w:position w:val="0"/>
          <w:sz w:val="28"/>
          <w:u w:val="none"/>
          <w:vertAlign w:val="baseline"/>
        </w:rPr>
        <w:t>Body</w:t>
      </w:r>
    </w:p>
    <w:p>
      <w:pPr>
        <w:pStyle w:val="Normal68"/>
        <w:spacing w:line="60" w:lineRule="exact"/>
      </w:pPr>
      <w:r>
        <w:pict>
          <v:line id="_x0000_s1277" style="position:absolute;z-index:251885568" from="0,2pt" to="512pt,2pt" strokecolor="#009ddb" strokeweight="2pt">
            <v:stroke linestyle="single"/>
            <w10:wrap type="topAndBottom"/>
          </v:line>
        </w:pict>
      </w:r>
    </w:p>
    <w:p>
      <w:pPr>
        <w:pStyle w:val="Normal68"/>
      </w:pPr>
    </w:p>
    <w:p>
      <w:pPr>
        <w:pStyle w:val="Normal6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Ben Stiller says he tried to recruit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for a cameo on Severance, and the former president's response proved that he's a fan of the hit </w:t>
      </w:r>
      <w:hyperlink r:id="rId1131" w:history="1">
        <w:r>
          <w:rPr>
            <w:rFonts w:ascii="arial" w:eastAsia="arial" w:hAnsi="arial" w:cs="arial"/>
            <w:b w:val="0"/>
            <w:i/>
            <w:strike w:val="0"/>
            <w:noProof w:val="0"/>
            <w:color w:val="0077CC"/>
            <w:position w:val="0"/>
            <w:sz w:val="20"/>
            <w:u w:val="single"/>
            <w:vertAlign w:val="baseline"/>
          </w:rPr>
          <w:t>Apple TV+</w:t>
        </w:r>
      </w:hyperlink>
      <w:r>
        <w:rPr>
          <w:rFonts w:ascii="arial" w:eastAsia="arial" w:hAnsi="arial" w:cs="arial"/>
          <w:b w:val="0"/>
          <w:i w:val="0"/>
          <w:strike w:val="0"/>
          <w:noProof w:val="0"/>
          <w:color w:val="000000"/>
          <w:position w:val="0"/>
          <w:sz w:val="20"/>
          <w:u w:val="none"/>
          <w:vertAlign w:val="baseline"/>
        </w:rPr>
        <w:t xml:space="preserve"> show - even if he had to turn the offer down.</w:t>
      </w:r>
    </w:p>
    <w:p>
      <w:pPr>
        <w:pStyle w:val="Normal6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an appearance this week on Jimmy Kimmel Live (below), Stiller - who serves as executive producer and frequent director on the critically acclaimed sci-fi series - revealed that he reached out to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to gauge his interest in making a bit part appearance in the show's currently airing second season. The idea was for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to voice the animated Lumon building in the "</w:t>
      </w:r>
      <w:hyperlink r:id="rId1132" w:history="1">
        <w:r>
          <w:rPr>
            <w:rFonts w:ascii="arial" w:eastAsia="arial" w:hAnsi="arial" w:cs="arial"/>
            <w:b w:val="0"/>
            <w:i/>
            <w:strike w:val="0"/>
            <w:noProof w:val="0"/>
            <w:color w:val="0077CC"/>
            <w:position w:val="0"/>
            <w:sz w:val="20"/>
            <w:u w:val="single"/>
            <w:vertAlign w:val="baseline"/>
          </w:rPr>
          <w:t>Lumon is Listening</w:t>
        </w:r>
      </w:hyperlink>
      <w:r>
        <w:rPr>
          <w:rFonts w:ascii="arial" w:eastAsia="arial" w:hAnsi="arial" w:cs="arial"/>
          <w:b w:val="0"/>
          <w:i w:val="0"/>
          <w:strike w:val="0"/>
          <w:noProof w:val="0"/>
          <w:color w:val="000000"/>
          <w:position w:val="0"/>
          <w:sz w:val="20"/>
          <w:u w:val="none"/>
          <w:vertAlign w:val="baseline"/>
        </w:rPr>
        <w:t>" video from earlier this season.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didn't ask him in person," Stiller told Kimmel. "I knew someone that knew his lawyer, and his lawyer said, 'I can relay the request if you write an email.' So I wrote an email to him. Like two days later, I get an email back from President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saying, 'Hey Ben, big fan of the show, love Season 1, can't wait for Season 2 ... Don't think I have time in my schedule to make this happen.'"</w:t>
      </w:r>
    </w:p>
    <w:p>
      <w:pPr>
        <w:pStyle w:val="Normal6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's response might have been a polite decline, but his appreciation of the show also won't come as a surprise to Severance fans. Not only is the show the </w:t>
      </w:r>
      <w:hyperlink r:id="rId1133" w:history="1">
        <w:r>
          <w:rPr>
            <w:rFonts w:ascii="arial" w:eastAsia="arial" w:hAnsi="arial" w:cs="arial"/>
            <w:b w:val="0"/>
            <w:i/>
            <w:strike w:val="0"/>
            <w:noProof w:val="0"/>
            <w:color w:val="0077CC"/>
            <w:position w:val="0"/>
            <w:sz w:val="20"/>
            <w:u w:val="single"/>
            <w:vertAlign w:val="baseline"/>
          </w:rPr>
          <w:t>most-watched</w:t>
        </w:r>
      </w:hyperlink>
      <w:r>
        <w:rPr>
          <w:rFonts w:ascii="arial" w:eastAsia="arial" w:hAnsi="arial" w:cs="arial"/>
          <w:b w:val="0"/>
          <w:i w:val="0"/>
          <w:strike w:val="0"/>
          <w:noProof w:val="0"/>
          <w:color w:val="000000"/>
          <w:position w:val="0"/>
          <w:sz w:val="20"/>
          <w:u w:val="none"/>
          <w:vertAlign w:val="baseline"/>
        </w:rPr>
        <w:t xml:space="preserve"> Apple TV+ series to date, but the darkly inventive drama also includes famous fans like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 as well as Keanu Reeves, who actually ended up voicing the bit that Stiller offered to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Season 2 continuing to dig deeper into the show's dystopian mysteries, even the former leader of the free world is apparently eager to see what's next. From the outside looking in, just like the rest of us.</w:t>
      </w:r>
    </w:p>
    <w:p>
      <w:pPr>
        <w:pStyle w:val="Normal68"/>
        <w:keepNext w:val="0"/>
        <w:spacing w:before="240" w:after="0" w:line="260" w:lineRule="atLeast"/>
        <w:ind w:left="0" w:right="0" w:firstLine="0"/>
        <w:jc w:val="both"/>
      </w:pPr>
      <w:hyperlink r:id="rId1134" w:history="1">
        <w:r>
          <w:rPr>
            <w:rFonts w:ascii="arial" w:eastAsia="arial" w:hAnsi="arial" w:cs="arial"/>
            <w:b w:val="0"/>
            <w:i/>
            <w:strike w:val="0"/>
            <w:color w:val="0077CC"/>
            <w:sz w:val="20"/>
            <w:u w:val="single"/>
            <w:vertAlign w:val="baseline"/>
          </w:rPr>
          <w:t>Don't Miss: Obsessed with Severance on Apple TV+? Watch these 3 shows next while you wait for new episodes</w:t>
        </w:r>
      </w:hyperlink>
    </w:p>
    <w:p>
      <w:pPr>
        <w:pStyle w:val="Normal6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post </w:t>
      </w:r>
      <w:hyperlink r:id="rId1135" w:history="1">
        <w:r>
          <w:rPr>
            <w:rFonts w:ascii="arial" w:eastAsia="arial" w:hAnsi="arial" w:cs="arial"/>
            <w:b/>
            <w:i/>
            <w:strike w:val="0"/>
            <w:noProof w:val="0"/>
            <w:color w:val="0077CC"/>
            <w:position w:val="0"/>
            <w:sz w:val="20"/>
            <w:u w:val="single"/>
            <w:vertAlign w:val="baseline"/>
          </w:rPr>
          <w:t>Barack</w:t>
        </w:r>
      </w:hyperlink>
      <w:hyperlink r:id="rId1136" w:history="1">
        <w:r>
          <w:rPr>
            <w:rFonts w:ascii="arial" w:eastAsia="arial" w:hAnsi="arial" w:cs="arial"/>
            <w:b w:val="0"/>
            <w:i/>
            <w:strike w:val="0"/>
            <w:noProof w:val="0"/>
            <w:color w:val="0077CC"/>
            <w:position w:val="0"/>
            <w:sz w:val="20"/>
            <w:u w:val="single"/>
            <w:vertAlign w:val="baseline"/>
          </w:rPr>
          <w:t xml:space="preserve"> </w:t>
        </w:r>
      </w:hyperlink>
      <w:hyperlink r:id="rId1137" w:history="1">
        <w:r>
          <w:rPr>
            <w:rFonts w:ascii="arial" w:eastAsia="arial" w:hAnsi="arial" w:cs="arial"/>
            <w:b/>
            <w:i/>
            <w:strike w:val="0"/>
            <w:noProof w:val="0"/>
            <w:color w:val="0077CC"/>
            <w:position w:val="0"/>
            <w:sz w:val="20"/>
            <w:u w:val="single"/>
            <w:vertAlign w:val="baseline"/>
          </w:rPr>
          <w:t>Obama</w:t>
        </w:r>
      </w:hyperlink>
      <w:hyperlink r:id="rId1138" w:history="1">
        <w:r>
          <w:rPr>
            <w:rFonts w:ascii="arial" w:eastAsia="arial" w:hAnsi="arial" w:cs="arial"/>
            <w:b w:val="0"/>
            <w:i/>
            <w:strike w:val="0"/>
            <w:noProof w:val="0"/>
            <w:color w:val="0077CC"/>
            <w:position w:val="0"/>
            <w:sz w:val="20"/>
            <w:u w:val="single"/>
            <w:vertAlign w:val="baseline"/>
          </w:rPr>
          <w:t xml:space="preserve"> was offered a bit part in the biggest show on Apple TV+</w:t>
        </w:r>
      </w:hyperlink>
      <w:r>
        <w:rPr>
          <w:rFonts w:ascii="arial" w:eastAsia="arial" w:hAnsi="arial" w:cs="arial"/>
          <w:b w:val="0"/>
          <w:i w:val="0"/>
          <w:strike w:val="0"/>
          <w:noProof w:val="0"/>
          <w:color w:val="000000"/>
          <w:position w:val="0"/>
          <w:sz w:val="20"/>
          <w:u w:val="none"/>
          <w:vertAlign w:val="baseline"/>
        </w:rPr>
        <w:t xml:space="preserve"> appeared first on </w:t>
      </w:r>
      <w:hyperlink r:id="rId1139" w:history="1">
        <w:r>
          <w:rPr>
            <w:rFonts w:ascii="arial" w:eastAsia="arial" w:hAnsi="arial" w:cs="arial"/>
            <w:b w:val="0"/>
            <w:i/>
            <w:strike w:val="0"/>
            <w:noProof w:val="0"/>
            <w:color w:val="0077CC"/>
            <w:position w:val="0"/>
            <w:sz w:val="20"/>
            <w:u w:val="single"/>
            <w:vertAlign w:val="baseline"/>
          </w:rPr>
          <w:t>BGR</w:t>
        </w:r>
      </w:hyperlink>
      <w:r>
        <w:rPr>
          <w:rFonts w:ascii="arial" w:eastAsia="arial" w:hAnsi="arial" w:cs="arial"/>
          <w:b w:val="0"/>
          <w:i w:val="0"/>
          <w:strike w:val="0"/>
          <w:noProof w:val="0"/>
          <w:color w:val="000000"/>
          <w:position w:val="0"/>
          <w:sz w:val="20"/>
          <w:u w:val="none"/>
          <w:vertAlign w:val="baseline"/>
        </w:rPr>
        <w:t>.</w:t>
      </w:r>
    </w:p>
    <w:p>
      <w:pPr>
        <w:pStyle w:val="Normal68"/>
        <w:keepNext/>
        <w:spacing w:before="240" w:after="0" w:line="340" w:lineRule="atLeast"/>
        <w:ind w:left="0" w:right="0" w:firstLine="0"/>
        <w:jc w:val="left"/>
      </w:pPr>
      <w:bookmarkStart w:id="203" w:name="Classification_66"/>
      <w:bookmarkEnd w:id="203"/>
      <w:r>
        <w:rPr>
          <w:rFonts w:ascii="arial" w:eastAsia="arial" w:hAnsi="arial" w:cs="arial"/>
          <w:b/>
          <w:i w:val="0"/>
          <w:strike w:val="0"/>
          <w:noProof w:val="0"/>
          <w:color w:val="000000"/>
          <w:position w:val="0"/>
          <w:sz w:val="28"/>
          <w:u w:val="none"/>
          <w:vertAlign w:val="baseline"/>
        </w:rPr>
        <w:t>Classification</w:t>
      </w:r>
    </w:p>
    <w:p>
      <w:pPr>
        <w:pStyle w:val="Normal68"/>
        <w:spacing w:line="60" w:lineRule="exact"/>
      </w:pPr>
      <w:r>
        <w:pict>
          <v:line id="_x0000_s1278" style="position:absolute;z-index:251886592" from="0,2pt" to="512pt,2pt" strokecolor="#009ddb" strokeweight="2pt">
            <v:stroke linestyle="single"/>
            <w10:wrap type="topAndBottom"/>
          </v:line>
        </w:pict>
      </w:r>
    </w:p>
    <w:p>
      <w:pPr>
        <w:pStyle w:val="Normal68"/>
        <w:spacing w:line="120" w:lineRule="exact"/>
      </w:pPr>
    </w:p>
    <w:p>
      <w:pPr>
        <w:pStyle w:val="Normal6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BGRBGR</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US PRESIDENTS (89%); LAWYERS (67%)</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TELEVISION PROGRAMMING (77%); TELEVISION TALK SHOWS (77%); LATE NIGHT TELEVISION (72%); LAWYERS (67%)</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(90%); BEN STILLER (79%)</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4, 2025</w:t>
      </w:r>
    </w:p>
    <w:p>
      <w:pPr>
        <w:pStyle w:val="Normal68"/>
      </w:pPr>
    </w:p>
    <w:p>
      <w:pPr>
        <w:pStyle w:val="Normal68"/>
        <w:ind w:left="200"/>
        <w:sectPr>
          <w:type w:val="continuous"/>
          <w:pgMar w:top="840" w:right="1000" w:bottom="840" w:left="1000" w:header="400" w:footer="400"/>
          <w:pgNumType w:fmt="decimal"/>
          <w:cols w:space="720"/>
        </w:sectPr>
      </w:pPr>
      <w:r>
        <w:br/>
      </w:r>
      <w:r>
        <w:pict>
          <v:line id="_x0000_s1279" style="position:absolute;z-index:251887616" from="0,10pt" to="512pt,10pt" strokecolor="black" strokeweight="1pt">
            <v:stroke linestyle="single"/>
          </v:line>
        </w:pict>
      </w:r>
      <w:r>
        <w:rPr>
          <w:rFonts w:ascii="arial" w:eastAsia="arial" w:hAnsi="arial" w:cs="arial"/>
          <w:b/>
          <w:color w:val="767676"/>
          <w:sz w:val="16"/>
        </w:rPr>
        <w:t>End of Document</w:t>
      </w:r>
    </w:p>
    <w:p>
      <w:pPr>
        <w:pStyle w:val="Normal69"/>
        <w:sectPr>
          <w:headerReference w:type="even" r:id="rId1140"/>
          <w:headerReference w:type="default" r:id="rId1141"/>
          <w:footerReference w:type="even" r:id="rId1142"/>
          <w:footerReference w:type="default" r:id="rId1143"/>
          <w:headerReference w:type="first" r:id="rId1144"/>
          <w:footerReference w:type="first" r:id="rId1145"/>
          <w:pgSz w:w="12240" w:h="15840"/>
          <w:pgMar w:top="840" w:right="1000" w:bottom="840" w:left="1000" w:header="400" w:footer="400"/>
          <w:pgNumType w:fmt="decimal"/>
          <w:cols w:space="720"/>
          <w:titlePg w:val="0"/>
        </w:sectPr>
      </w:pPr>
    </w:p>
    <w:p>
      <w:pPr>
        <w:pStyle w:val="Normal69"/>
      </w:pPr>
    </w:p>
    <w:p>
      <w:pPr>
        <w:pStyle w:val="Heading167"/>
        <w:keepNext w:val="0"/>
        <w:spacing w:after="200" w:line="340" w:lineRule="atLeast"/>
        <w:ind w:left="0" w:right="0" w:firstLine="0"/>
        <w:jc w:val="center"/>
      </w:pPr>
      <w:hyperlink r:id="rId1146" w:history="1">
        <w:r>
          <w:rPr>
            <w:rFonts w:ascii="arial" w:eastAsia="arial" w:hAnsi="arial" w:cs="arial"/>
            <w:b/>
            <w:i/>
            <w:strike w:val="0"/>
            <w:color w:val="0077CC"/>
            <w:sz w:val="28"/>
            <w:u w:val="single"/>
            <w:vertAlign w:val="baseline"/>
          </w:rPr>
          <w:t xml:space="preserve">Jennifer Aniston and </w:t>
        </w:r>
      </w:hyperlink>
      <w:hyperlink r:id="rId1147" w:history="1">
        <w:r>
          <w:rPr>
            <w:rFonts w:ascii="arial" w:eastAsia="arial" w:hAnsi="arial" w:cs="arial"/>
            <w:b/>
            <w:i/>
            <w:strike w:val="0"/>
            <w:color w:val="0077CC"/>
            <w:sz w:val="28"/>
            <w:u w:val="single"/>
            <w:vertAlign w:val="baseline"/>
          </w:rPr>
          <w:t>Barack</w:t>
        </w:r>
      </w:hyperlink>
      <w:hyperlink r:id="rId1148" w:history="1">
        <w:r>
          <w:rPr>
            <w:rFonts w:ascii="arial" w:eastAsia="arial" w:hAnsi="arial" w:cs="arial"/>
            <w:b/>
            <w:i/>
            <w:strike w:val="0"/>
            <w:color w:val="0077CC"/>
            <w:sz w:val="28"/>
            <w:u w:val="single"/>
            <w:vertAlign w:val="baseline"/>
          </w:rPr>
          <w:t xml:space="preserve"> </w:t>
        </w:r>
      </w:hyperlink>
      <w:hyperlink r:id="rId1149" w:history="1">
        <w:r>
          <w:rPr>
            <w:rFonts w:ascii="arial" w:eastAsia="arial" w:hAnsi="arial" w:cs="arial"/>
            <w:b/>
            <w:i/>
            <w:strike w:val="0"/>
            <w:color w:val="0077CC"/>
            <w:sz w:val="28"/>
            <w:u w:val="single"/>
            <w:vertAlign w:val="baseline"/>
          </w:rPr>
          <w:t>Obama</w:t>
        </w:r>
      </w:hyperlink>
      <w:hyperlink r:id="rId1150" w:history="1">
        <w:r>
          <w:rPr>
            <w:rFonts w:ascii="arial" w:eastAsia="arial" w:hAnsi="arial" w:cs="arial"/>
            <w:b/>
            <w:i/>
            <w:strike w:val="0"/>
            <w:color w:val="0077CC"/>
            <w:sz w:val="28"/>
            <w:u w:val="single"/>
            <w:vertAlign w:val="baseline"/>
          </w:rPr>
          <w:t xml:space="preserve"> together? The message on social networks that sparks rumors of a new romance</w:t>
        </w:r>
      </w:hyperlink>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24, 2025 Friday</w:t>
      </w:r>
    </w:p>
    <w:p>
      <w:pPr>
        <w:pStyle w:val="Normal69"/>
        <w:keepNext w:val="0"/>
        <w:spacing w:after="0" w:line="240" w:lineRule="atLeast"/>
        <w:ind w:right="0"/>
        <w:jc w:val="both"/>
      </w:pPr>
      <w:bookmarkStart w:id="204" w:name="Bookmark_69"/>
      <w:bookmarkEnd w:id="204"/>
    </w:p>
    <w:p>
      <w:pPr>
        <w:pStyle w:val="Normal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pStyle w:val="Normal69"/>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69"/>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CE Noticias Financieras All Rights Reserved</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361 words</w:t>
      </w:r>
    </w:p>
    <w:p>
      <w:pPr>
        <w:pStyle w:val="Normal69"/>
        <w:keepNext/>
        <w:spacing w:before="240" w:after="0" w:line="340" w:lineRule="atLeast"/>
        <w:ind w:left="0" w:right="0" w:firstLine="0"/>
        <w:jc w:val="left"/>
      </w:pPr>
      <w:bookmarkStart w:id="205" w:name="Body_67"/>
      <w:bookmarkEnd w:id="205"/>
      <w:r>
        <w:rPr>
          <w:rFonts w:ascii="arial" w:eastAsia="arial" w:hAnsi="arial" w:cs="arial"/>
          <w:b/>
          <w:i w:val="0"/>
          <w:strike w:val="0"/>
          <w:noProof w:val="0"/>
          <w:color w:val="000000"/>
          <w:position w:val="0"/>
          <w:sz w:val="28"/>
          <w:u w:val="none"/>
          <w:vertAlign w:val="baseline"/>
        </w:rPr>
        <w:t>Body</w:t>
      </w:r>
    </w:p>
    <w:p>
      <w:pPr>
        <w:pStyle w:val="Normal69"/>
        <w:spacing w:line="60" w:lineRule="exact"/>
      </w:pPr>
      <w:r>
        <w:pict>
          <v:line id="_x0000_s1280" style="position:absolute;z-index:251888640" from="0,2pt" to="512pt,2pt" strokecolor="#009ddb" strokeweight="2pt">
            <v:stroke linestyle="single"/>
            <w10:wrap type="topAndBottom"/>
          </v:line>
        </w:pic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Rumors about a possible romance between </w:t>
      </w:r>
      <w:r>
        <w:rPr>
          <w:rFonts w:ascii="arial" w:eastAsia="arial" w:hAnsi="arial" w:cs="arial"/>
          <w:b/>
          <w:i w:val="0"/>
          <w:strike w:val="0"/>
          <w:noProof w:val="0"/>
          <w:color w:val="000000"/>
          <w:position w:val="0"/>
          <w:sz w:val="20"/>
          <w:u w:val="none"/>
          <w:vertAlign w:val="baseline"/>
        </w:rPr>
        <w:t xml:space="preserve">Jennifer Aniston </w:t>
      </w:r>
      <w:r>
        <w:rPr>
          <w:rFonts w:ascii="arial" w:eastAsia="arial" w:hAnsi="arial" w:cs="arial"/>
          <w:b w:val="0"/>
          <w:i w:val="0"/>
          <w:strike w:val="0"/>
          <w:noProof w:val="0"/>
          <w:color w:val="000000"/>
          <w:position w:val="0"/>
          <w:sz w:val="20"/>
          <w:u w:val="none"/>
          <w:vertAlign w:val="baseline"/>
        </w:rPr>
        <w:t xml:space="preserve">and </w:t>
      </w:r>
      <w:r>
        <w:rPr>
          <w:rFonts w:ascii="arial" w:eastAsia="arial" w:hAnsi="arial" w:cs="arial"/>
          <w:b/>
          <w:i/>
          <w:strike w:val="0"/>
          <w:noProof w:val="0"/>
          <w:color w:val="000000"/>
          <w:position w:val="0"/>
          <w:sz w:val="20"/>
          <w:u w:val="single"/>
          <w:vertAlign w:val="baseline"/>
        </w:rPr>
        <w:t>Barack</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have rocked social networks. Although evidence is scarce, speculation has put the Friends actress and the former president of the United States under the spotlight.</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Conjecture intensified after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shared a public message on social media that, to some, seemed ambiguous. So far, however, neither Aniston nor the former president has confirmed these rumors. This story has also put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whose absence at certain recent events has been interpreted as a sign of problems in their marriage, at the center of the controversy.   </w:t>
      </w:r>
    </w:p>
    <w:p>
      <w:pPr>
        <w:pStyle w:val="Normal6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 These are the alleged proofs of the romance between Jennifer Aniston and </w:t>
      </w:r>
      <w:r>
        <w:rPr>
          <w:rFonts w:ascii="arial" w:eastAsia="arial" w:hAnsi="arial" w:cs="arial"/>
          <w:b/>
          <w:i/>
          <w:strike w:val="0"/>
          <w:noProof w:val="0"/>
          <w:color w:val="000000"/>
          <w:position w:val="0"/>
          <w:sz w:val="20"/>
          <w:u w:val="single"/>
          <w:vertAlign w:val="baseline"/>
        </w:rPr>
        <w:t>Barack</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i w:val="0"/>
          <w:strike w:val="0"/>
          <w:noProof w:val="0"/>
          <w:color w:val="000000"/>
          <w:position w:val="0"/>
          <w:sz w:val="20"/>
          <w:u w:val="none"/>
          <w:vertAlign w:val="baseline"/>
        </w:rPr>
        <w:t xml:space="preserve">   </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origin of this story seems to go back to a meeting between Jennifer Aniston and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at a charity event in 2024. According to unconfirmed reports, the two shared a friendly conversation, which some interpreted as a hint of closeness. Although the actress has denied in interviews any link beyond a casual interaction, rumors have persisted.</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alleged spark that ignited these speculations arose from a recent message from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on social networks, in which he thanked his closest friends for their support in complicated times. Although he did not mention Aniston, some netizens linked him to the actress because of her well-known activism and her role in charity events.    </w:t>
      </w:r>
    </w:p>
    <w:p>
      <w:pPr>
        <w:pStyle w:val="Normal6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 Is Jennifer Aniston to blame for the former presidential couple's divorce?   </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Despite the lack of evidence, the rumors have raised questions about the state of the marriage between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and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The former first lady has not made any public statements on the matter, although some media have pointed out that her absence in recent events could be a sign of tensions in the couple.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January 17,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posted a message on social networks congratulating Michelle on her birthday, calling her "the love of his life". The post was responded with an affectionate message from Michelle, which would seem to indicate that their relationship is still going strong. However, this has not stopped speculation, which is largely fueled by unsubstantiated rumors. </w:t>
      </w:r>
    </w:p>
    <w:p>
      <w:pPr>
        <w:pStyle w:val="Normal69"/>
        <w:keepNext/>
        <w:spacing w:before="240" w:after="0" w:line="340" w:lineRule="atLeast"/>
        <w:ind w:left="0" w:right="0" w:firstLine="0"/>
        <w:jc w:val="left"/>
      </w:pPr>
      <w:bookmarkStart w:id="206" w:name="Classification_67"/>
      <w:bookmarkEnd w:id="206"/>
      <w:r>
        <w:rPr>
          <w:rFonts w:ascii="arial" w:eastAsia="arial" w:hAnsi="arial" w:cs="arial"/>
          <w:b/>
          <w:i w:val="0"/>
          <w:strike w:val="0"/>
          <w:noProof w:val="0"/>
          <w:color w:val="000000"/>
          <w:position w:val="0"/>
          <w:sz w:val="28"/>
          <w:u w:val="none"/>
          <w:vertAlign w:val="baseline"/>
        </w:rPr>
        <w:t>Classification</w:t>
      </w:r>
    </w:p>
    <w:p>
      <w:pPr>
        <w:pStyle w:val="Normal69"/>
        <w:spacing w:line="60" w:lineRule="exact"/>
      </w:pPr>
      <w:r>
        <w:pict>
          <v:line id="_x0000_s1281" style="position:absolute;z-index:251889664" from="0,2pt" to="512pt,2pt" strokecolor="#009ddb" strokeweight="2pt">
            <v:stroke linestyle="single"/>
            <w10:wrap type="topAndBottom"/>
          </v:line>
        </w:pict>
      </w:r>
    </w:p>
    <w:p>
      <w:pPr>
        <w:pStyle w:val="Normal69"/>
        <w:spacing w:line="120" w:lineRule="exact"/>
      </w:pPr>
    </w:p>
    <w:p>
      <w:pPr>
        <w:pStyle w:val="Normal6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SOCIAL NETWORKING (91%); EVIDENCE (90%); GOSSIP &amp; RUMORS (90%); SOCIAL MEDIA (90%); US PRESIDENTS (90%); INTERVIEWS (78%); TALKS &amp; MEETINGS (77%); TRENDS &amp; EVENTS (76%); MARRIAGE (75%); CHARITIES (74%); FALSE RUMORS (74%); ACTIVISM (73%)</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SOCIAL MEDIA (90%)</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(92%); JENNIFER ANISTON (91%);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(89%)</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(79%)</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25, 2025</w:t>
      </w:r>
    </w:p>
    <w:p>
      <w:pPr>
        <w:pStyle w:val="Normal69"/>
      </w:pPr>
    </w:p>
    <w:p>
      <w:pPr>
        <w:pStyle w:val="Normal69"/>
        <w:ind w:left="200"/>
        <w:sectPr>
          <w:type w:val="continuous"/>
          <w:pgMar w:top="840" w:right="1000" w:bottom="840" w:left="1000" w:header="400" w:footer="400"/>
          <w:pgNumType w:fmt="decimal"/>
          <w:cols w:space="720"/>
        </w:sectPr>
      </w:pPr>
      <w:r>
        <w:br/>
      </w:r>
      <w:r>
        <w:pict>
          <v:line id="_x0000_s1282" style="position:absolute;z-index:251890688" from="0,10pt" to="512pt,10pt" strokecolor="black" strokeweight="1pt">
            <v:stroke linestyle="single"/>
          </v:line>
        </w:pict>
      </w:r>
      <w:r>
        <w:rPr>
          <w:rFonts w:ascii="arial" w:eastAsia="arial" w:hAnsi="arial" w:cs="arial"/>
          <w:b/>
          <w:color w:val="767676"/>
          <w:sz w:val="16"/>
        </w:rPr>
        <w:t>End of Document</w:t>
      </w:r>
    </w:p>
    <w:p>
      <w:pPr>
        <w:pStyle w:val="Normal70"/>
        <w:sectPr>
          <w:headerReference w:type="even" r:id="rId1151"/>
          <w:headerReference w:type="default" r:id="rId1152"/>
          <w:footerReference w:type="even" r:id="rId1153"/>
          <w:footerReference w:type="default" r:id="rId1154"/>
          <w:headerReference w:type="first" r:id="rId1155"/>
          <w:footerReference w:type="first" r:id="rId1156"/>
          <w:pgSz w:w="12240" w:h="15840"/>
          <w:pgMar w:top="840" w:right="1000" w:bottom="840" w:left="1000" w:header="400" w:footer="400"/>
          <w:pgNumType w:fmt="decimal"/>
          <w:cols w:space="720"/>
          <w:titlePg w:val="0"/>
        </w:sectPr>
      </w:pPr>
    </w:p>
    <w:p>
      <w:pPr>
        <w:pStyle w:val="Normal70"/>
      </w:pPr>
    </w:p>
    <w:p>
      <w:pPr>
        <w:pStyle w:val="Heading168"/>
        <w:keepNext w:val="0"/>
        <w:spacing w:after="200" w:line="340" w:lineRule="atLeast"/>
        <w:ind w:left="0" w:right="0" w:firstLine="0"/>
        <w:jc w:val="center"/>
      </w:pPr>
      <w:hyperlink r:id="rId1157" w:history="1">
        <w:r>
          <w:rPr>
            <w:rFonts w:ascii="arial" w:eastAsia="arial" w:hAnsi="arial" w:cs="arial"/>
            <w:b/>
            <w:i/>
            <w:strike w:val="0"/>
            <w:color w:val="0077CC"/>
            <w:sz w:val="28"/>
            <w:u w:val="single"/>
            <w:vertAlign w:val="baseline"/>
          </w:rPr>
          <w:t xml:space="preserve">Zack Peter says Michelle </w:t>
        </w:r>
      </w:hyperlink>
      <w:hyperlink r:id="rId1158" w:history="1">
        <w:r>
          <w:rPr>
            <w:rFonts w:ascii="arial" w:eastAsia="arial" w:hAnsi="arial" w:cs="arial"/>
            <w:b/>
            <w:i/>
            <w:strike w:val="0"/>
            <w:color w:val="0077CC"/>
            <w:sz w:val="28"/>
            <w:u w:val="single"/>
            <w:vertAlign w:val="baseline"/>
          </w:rPr>
          <w:t>Obama</w:t>
        </w:r>
      </w:hyperlink>
      <w:hyperlink r:id="rId1159" w:history="1">
        <w:r>
          <w:rPr>
            <w:rFonts w:ascii="arial" w:eastAsia="arial" w:hAnsi="arial" w:cs="arial"/>
            <w:b/>
            <w:i/>
            <w:strike w:val="0"/>
            <w:color w:val="0077CC"/>
            <w:sz w:val="28"/>
            <w:u w:val="single"/>
            <w:vertAlign w:val="baseline"/>
          </w:rPr>
          <w:t xml:space="preserve"> didn't have a "real valid excuse" for skipping Jimmy Carter's funeral as she addresses </w:t>
        </w:r>
      </w:hyperlink>
      <w:hyperlink r:id="rId1160" w:history="1">
        <w:r>
          <w:rPr>
            <w:rFonts w:ascii="arial" w:eastAsia="arial" w:hAnsi="arial" w:cs="arial"/>
            <w:b/>
            <w:i/>
            <w:strike w:val="0"/>
            <w:color w:val="0077CC"/>
            <w:sz w:val="28"/>
            <w:u w:val="single"/>
            <w:vertAlign w:val="baseline"/>
          </w:rPr>
          <w:t>Barack</w:t>
        </w:r>
      </w:hyperlink>
      <w:hyperlink r:id="rId1161" w:history="1">
        <w:r>
          <w:rPr>
            <w:rFonts w:ascii="arial" w:eastAsia="arial" w:hAnsi="arial" w:cs="arial"/>
            <w:b/>
            <w:i/>
            <w:strike w:val="0"/>
            <w:color w:val="0077CC"/>
            <w:sz w:val="28"/>
            <w:u w:val="single"/>
            <w:vertAlign w:val="baseline"/>
          </w:rPr>
          <w:t xml:space="preserve"> </w:t>
        </w:r>
      </w:hyperlink>
      <w:hyperlink r:id="rId1162" w:history="1">
        <w:r>
          <w:rPr>
            <w:rFonts w:ascii="arial" w:eastAsia="arial" w:hAnsi="arial" w:cs="arial"/>
            <w:b/>
            <w:i/>
            <w:strike w:val="0"/>
            <w:color w:val="0077CC"/>
            <w:sz w:val="28"/>
            <w:u w:val="single"/>
            <w:vertAlign w:val="baseline"/>
          </w:rPr>
          <w:t>Obama</w:t>
        </w:r>
      </w:hyperlink>
      <w:hyperlink r:id="rId1163" w:history="1">
        <w:r>
          <w:rPr>
            <w:rFonts w:ascii="arial" w:eastAsia="arial" w:hAnsi="arial" w:cs="arial"/>
            <w:b/>
            <w:i/>
            <w:strike w:val="0"/>
            <w:color w:val="0077CC"/>
            <w:sz w:val="28"/>
            <w:u w:val="single"/>
            <w:vertAlign w:val="baseline"/>
          </w:rPr>
          <w:t xml:space="preserve"> divorce rumors</w:t>
        </w:r>
      </w:hyperlink>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sportskeeda.com</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10, 2025 Thursday</w:t>
      </w:r>
    </w:p>
    <w:p>
      <w:pPr>
        <w:pStyle w:val="Normal70"/>
        <w:keepNext w:val="0"/>
        <w:spacing w:after="0" w:line="240" w:lineRule="atLeast"/>
        <w:ind w:right="0"/>
        <w:jc w:val="both"/>
      </w:pPr>
      <w:bookmarkStart w:id="207" w:name="Bookmark_70"/>
      <w:bookmarkEnd w:id="207"/>
    </w:p>
    <w:p>
      <w:pPr>
        <w:pStyle w:val="Normal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Absolute Sports All Rights Reserved</w:t>
      </w:r>
    </w:p>
    <w:p>
      <w:pPr>
        <w:pStyle w:val="Normal70"/>
        <w:keepNext w:val="0"/>
        <w:spacing w:before="120" w:after="0" w:line="220" w:lineRule="atLeast"/>
        <w:ind w:left="0" w:right="0" w:firstLine="0"/>
        <w:jc w:val="left"/>
      </w:pPr>
      <w:r>
        <w:br/>
      </w:r>
      <w:r>
        <w:pict>
          <v:shape id="_x0000_i1283" type="#_x0000_t75" style="width:383.95pt;height:34.5pt">
            <v:imagedata r:id="rId1164" o:title=""/>
          </v:shape>
        </w:pic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321 words</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Delhi </w:t>
      </w:r>
    </w:p>
    <w:p>
      <w:pPr>
        <w:pStyle w:val="Normal70"/>
        <w:keepNext/>
        <w:spacing w:before="240" w:after="0" w:line="340" w:lineRule="atLeast"/>
        <w:ind w:left="0" w:right="0" w:firstLine="0"/>
        <w:jc w:val="left"/>
      </w:pPr>
      <w:bookmarkStart w:id="208" w:name="Body_68"/>
      <w:bookmarkEnd w:id="208"/>
      <w:r>
        <w:rPr>
          <w:rFonts w:ascii="arial" w:eastAsia="arial" w:hAnsi="arial" w:cs="arial"/>
          <w:b/>
          <w:i w:val="0"/>
          <w:strike w:val="0"/>
          <w:noProof w:val="0"/>
          <w:color w:val="000000"/>
          <w:position w:val="0"/>
          <w:sz w:val="28"/>
          <w:u w:val="none"/>
          <w:vertAlign w:val="baseline"/>
        </w:rPr>
        <w:t>Body</w:t>
      </w:r>
    </w:p>
    <w:p>
      <w:pPr>
        <w:pStyle w:val="Normal70"/>
        <w:spacing w:line="60" w:lineRule="exact"/>
      </w:pPr>
      <w:r>
        <w:pict>
          <v:line id="_x0000_s1284" style="position:absolute;z-index:251891712" from="0,2pt" to="512pt,2pt" strokecolor="#009ddb" strokeweight="2pt">
            <v:stroke linestyle="single"/>
            <w10:wrap type="topAndBottom"/>
          </v:line>
        </w:pic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Zack Peter has recently shared his opinion on what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said about the divorce rumors with her husband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She recently opened up on the podcast, Work in Progress, hosted by Sophia Bush. In the podcast, she also shed light on why she had been skipping certain events, including Jimmy Carter’s funeral.</w: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Zack shared a video through his official account on X (formerly Twitter) on April 10, 2025, where the podcaster claimed that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did not seem to have a valid reason for not attending Carter’s funeral.</w: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Peter began by referring to Michelle’s comments on the podcast, saying that the divorce rumors began after the former First Lady was absent from different events. Zack addressed the fact that Michelle had not made any public appearances alongside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for some time. </w:t>
      </w:r>
    </w:p>
    <w:p>
      <w:pPr>
        <w:pStyle w:val="Normal70"/>
      </w:pP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Zack seemingly claimed that Michelle’s comments were not acceptable since skipping Jimmy Carter’s funeral was "disrespectful". He said,</w: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speaking to Sophia Bush on April 9, 2025,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said that presently she is in a position where she can make certain decisions for herself without any second thoughts. This referred to a pause in Michelle’s public appearances alongside her husband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sparking divorce rumors.</w:t>
      </w:r>
    </w:p>
    <w:p>
      <w:pPr>
        <w:pStyle w:val="Normal70"/>
      </w:pP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First Lady of the US said that there was a time when she allowed her children to enjoy their lives without much intervention, which was also an excuse for her to explain why she was unable to do something for herself. Michelle mentioned that things have changed now and continued:</w:t>
      </w:r>
    </w:p>
    <w:p>
      <w:pPr>
        <w:pStyle w:val="Normal70"/>
      </w:pP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latest video, Zack Peter referred to Michelle’s interview, talking about reports of alleged separation and divorce of the Obamas, among other things. He said,</w:t>
      </w:r>
    </w:p>
    <w:p>
      <w:pPr>
        <w:pStyle w:val="Normal70"/>
      </w:pP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Peter said that he is unable to accept Michelle’s excuse and asked viewers if they are "buying" her reasons. </w: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Notably, Zack Peter’s video is trending everywhere, and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is yet to share a response to the same.</w:t>
      </w:r>
    </w:p>
    <w:p>
      <w:pPr>
        <w:pStyle w:val="Normal70"/>
        <w:keepNext/>
        <w:spacing w:before="240" w:after="0" w:line="340" w:lineRule="atLeast"/>
        <w:ind w:left="0" w:right="0" w:firstLine="0"/>
        <w:jc w:val="left"/>
      </w:pPr>
      <w:bookmarkStart w:id="209" w:name="Classification_68"/>
      <w:bookmarkEnd w:id="209"/>
      <w:r>
        <w:rPr>
          <w:rFonts w:ascii="arial" w:eastAsia="arial" w:hAnsi="arial" w:cs="arial"/>
          <w:b/>
          <w:i w:val="0"/>
          <w:strike w:val="0"/>
          <w:noProof w:val="0"/>
          <w:color w:val="000000"/>
          <w:position w:val="0"/>
          <w:sz w:val="28"/>
          <w:u w:val="none"/>
          <w:vertAlign w:val="baseline"/>
        </w:rPr>
        <w:t>Classification</w:t>
      </w:r>
    </w:p>
    <w:p>
      <w:pPr>
        <w:pStyle w:val="Normal70"/>
        <w:spacing w:line="60" w:lineRule="exact"/>
      </w:pPr>
      <w:r>
        <w:pict>
          <v:line id="_x0000_s1285" style="position:absolute;z-index:251892736" from="0,2pt" to="512pt,2pt" strokecolor="#009ddb" strokeweight="2pt">
            <v:stroke linestyle="single"/>
            <w10:wrap type="topAndBottom"/>
          </v:line>
        </w:pict>
      </w:r>
    </w:p>
    <w:p>
      <w:pPr>
        <w:pStyle w:val="Normal70"/>
        <w:spacing w:line="120" w:lineRule="exact"/>
      </w:pPr>
    </w:p>
    <w:p>
      <w:pPr>
        <w:pStyle w:val="Normal7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GOSSIP &amp; RUMORS (91%); DIVORCE &amp; DISSOLUTION (78%); PHOTO &amp; VIDEO SHARING (78%)</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PODCASTING (90%); PHOTO &amp; VIDEO SHARING (78%)</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(93%);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(90%); JIMMY CARTER (77%)</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DELHI, INDIA (59%)</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10, 2025</w:t>
      </w:r>
    </w:p>
    <w:p>
      <w:pPr>
        <w:pStyle w:val="Normal70"/>
      </w:pPr>
    </w:p>
    <w:p>
      <w:pPr>
        <w:pStyle w:val="Normal70"/>
        <w:ind w:left="200"/>
        <w:sectPr>
          <w:type w:val="continuous"/>
          <w:pgMar w:top="840" w:right="1000" w:bottom="840" w:left="1000" w:header="400" w:footer="400"/>
          <w:pgNumType w:fmt="decimal"/>
          <w:cols w:space="720"/>
        </w:sectPr>
      </w:pPr>
      <w:r>
        <w:br/>
      </w:r>
      <w:r>
        <w:pict>
          <v:line id="_x0000_s1286" style="position:absolute;z-index:251893760" from="0,10pt" to="512pt,10pt" strokecolor="black" strokeweight="1pt">
            <v:stroke linestyle="single"/>
          </v:line>
        </w:pict>
      </w:r>
      <w:r>
        <w:rPr>
          <w:rFonts w:ascii="arial" w:eastAsia="arial" w:hAnsi="arial" w:cs="arial"/>
          <w:b/>
          <w:color w:val="767676"/>
          <w:sz w:val="16"/>
        </w:rPr>
        <w:t>End of Document</w:t>
      </w:r>
    </w:p>
    <w:p>
      <w:pPr>
        <w:pStyle w:val="Normal71"/>
        <w:sectPr>
          <w:headerReference w:type="even" r:id="rId1165"/>
          <w:headerReference w:type="default" r:id="rId1166"/>
          <w:footerReference w:type="even" r:id="rId1167"/>
          <w:footerReference w:type="default" r:id="rId1168"/>
          <w:headerReference w:type="first" r:id="rId1169"/>
          <w:footerReference w:type="first" r:id="rId1170"/>
          <w:pgSz w:w="12240" w:h="15840"/>
          <w:pgMar w:top="840" w:right="1000" w:bottom="840" w:left="1000" w:header="400" w:footer="400"/>
          <w:pgNumType w:fmt="decimal"/>
          <w:cols w:space="720"/>
          <w:titlePg w:val="0"/>
        </w:sectPr>
      </w:pPr>
    </w:p>
    <w:p>
      <w:pPr>
        <w:pStyle w:val="Normal71"/>
      </w:pPr>
    </w:p>
    <w:p>
      <w:pPr>
        <w:pStyle w:val="Heading169"/>
        <w:keepNext w:val="0"/>
        <w:spacing w:after="200" w:line="340" w:lineRule="atLeast"/>
        <w:ind w:left="0" w:right="0" w:firstLine="0"/>
        <w:jc w:val="center"/>
      </w:pPr>
      <w:hyperlink r:id="rId1171" w:history="1">
        <w:r>
          <w:rPr>
            <w:rFonts w:ascii="arial" w:eastAsia="arial" w:hAnsi="arial" w:cs="arial"/>
            <w:b/>
            <w:i/>
            <w:strike w:val="0"/>
            <w:color w:val="0077CC"/>
            <w:sz w:val="28"/>
            <w:u w:val="single"/>
            <w:vertAlign w:val="baseline"/>
          </w:rPr>
          <w:t xml:space="preserve">Jennifer Aniston and </w:t>
        </w:r>
      </w:hyperlink>
      <w:hyperlink r:id="rId1172" w:history="1">
        <w:r>
          <w:rPr>
            <w:rFonts w:ascii="arial" w:eastAsia="arial" w:hAnsi="arial" w:cs="arial"/>
            <w:b/>
            <w:i/>
            <w:strike w:val="0"/>
            <w:color w:val="0077CC"/>
            <w:sz w:val="28"/>
            <w:u w:val="single"/>
            <w:vertAlign w:val="baseline"/>
          </w:rPr>
          <w:t>Barack</w:t>
        </w:r>
      </w:hyperlink>
      <w:hyperlink r:id="rId1173" w:history="1">
        <w:r>
          <w:rPr>
            <w:rFonts w:ascii="arial" w:eastAsia="arial" w:hAnsi="arial" w:cs="arial"/>
            <w:b/>
            <w:i/>
            <w:strike w:val="0"/>
            <w:color w:val="0077CC"/>
            <w:sz w:val="28"/>
            <w:u w:val="single"/>
            <w:vertAlign w:val="baseline"/>
          </w:rPr>
          <w:t xml:space="preserve"> </w:t>
        </w:r>
      </w:hyperlink>
      <w:hyperlink r:id="rId1174" w:history="1">
        <w:r>
          <w:rPr>
            <w:rFonts w:ascii="arial" w:eastAsia="arial" w:hAnsi="arial" w:cs="arial"/>
            <w:b/>
            <w:i/>
            <w:strike w:val="0"/>
            <w:color w:val="0077CC"/>
            <w:sz w:val="28"/>
            <w:u w:val="single"/>
            <w:vertAlign w:val="baseline"/>
          </w:rPr>
          <w:t>Obama</w:t>
        </w:r>
      </w:hyperlink>
      <w:hyperlink r:id="rId1175" w:history="1">
        <w:r>
          <w:rPr>
            <w:rFonts w:ascii="arial" w:eastAsia="arial" w:hAnsi="arial" w:cs="arial"/>
            <w:b/>
            <w:i/>
            <w:strike w:val="0"/>
            <w:color w:val="0077CC"/>
            <w:sz w:val="28"/>
            <w:u w:val="single"/>
            <w:vertAlign w:val="baseline"/>
          </w:rPr>
          <w:t>, the romance that begins to sound in Hollywood?</w:t>
        </w:r>
      </w:hyperlink>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24, 2025 Friday</w:t>
      </w:r>
    </w:p>
    <w:p>
      <w:pPr>
        <w:pStyle w:val="Normal71"/>
        <w:keepNext w:val="0"/>
        <w:spacing w:after="0" w:line="240" w:lineRule="atLeast"/>
        <w:ind w:right="0"/>
        <w:jc w:val="both"/>
      </w:pPr>
      <w:bookmarkStart w:id="210" w:name="Bookmark_71"/>
      <w:bookmarkEnd w:id="210"/>
    </w:p>
    <w:p>
      <w:pPr>
        <w:pStyle w:val="Normal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pStyle w:val="Normal71"/>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71"/>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CE Noticias Financieras All Rights Reserved</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604 words</w:t>
      </w:r>
    </w:p>
    <w:p>
      <w:pPr>
        <w:pStyle w:val="Normal71"/>
        <w:keepNext/>
        <w:spacing w:before="240" w:after="0" w:line="340" w:lineRule="atLeast"/>
        <w:ind w:left="0" w:right="0" w:firstLine="0"/>
        <w:jc w:val="left"/>
      </w:pPr>
      <w:bookmarkStart w:id="211" w:name="Body_69"/>
      <w:bookmarkEnd w:id="211"/>
      <w:r>
        <w:rPr>
          <w:rFonts w:ascii="arial" w:eastAsia="arial" w:hAnsi="arial" w:cs="arial"/>
          <w:b/>
          <w:i w:val="0"/>
          <w:strike w:val="0"/>
          <w:noProof w:val="0"/>
          <w:color w:val="000000"/>
          <w:position w:val="0"/>
          <w:sz w:val="28"/>
          <w:u w:val="none"/>
          <w:vertAlign w:val="baseline"/>
        </w:rPr>
        <w:t>Body</w:t>
      </w:r>
    </w:p>
    <w:p>
      <w:pPr>
        <w:pStyle w:val="Normal71"/>
        <w:spacing w:line="60" w:lineRule="exact"/>
      </w:pPr>
      <w:r>
        <w:pict>
          <v:line id="_x0000_s1287" style="position:absolute;z-index:251894784" from="0,2pt" to="512pt,2pt" strokecolor="#009ddb" strokeweight="2pt">
            <v:stroke linestyle="single"/>
            <w10:wrap type="topAndBottom"/>
          </v:line>
        </w:pic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alleged relationship between Jennifer Aniston and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began to sound strongly a few hours ago, when the youtuber Melanie King through her account on the social network X revealed that a message from a friend of the actress would confirm a sentimental link between Aniston and the former president of the United States, who is married to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"Breaking news: a leaked DM (private message) from a friend of Jennifer Aniston confirms that she is dating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and that she is divorcing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has gone viral," wrote the youtuber.</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would be the alleged message from Aniston's friend, in which the actress would have confirmed the relationship with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with Jennifer Aniston. My former manager, now friend, is connected to her inner circle. At a meeting with Jennifer's friends, the affair came up casually; Jennifer herself admitted as much. They were sitting with a psychic, which makes it sound surreal, but it's definitely not a secret among her closest friends."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not the first time that the 55-year-old actress and the 63-year-old politician have been linked, in 2024 the Daily Mail portal documented that InTouch magazine showed on its cover a photo of both characters with the message: "The truth about Jen and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shortly after, the hosts of a popular pop culture podcast called "Who? Weekly", explained, without showing evidence, that while the Obamas "lived separate lives", the former president and the actress were having an affair.</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October 2024, on Jimmy Kimmel's show, the host handed Aniston the magazine that made allegations about her and the former president, which caused laughter from the Hollywood star, who denied it and said that such publications did not bother her.</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Neither Jennifer Aniston nor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have made any comment on this alleged love affair, which has gone viral in social networks. On January 17,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shared a message dedicated to his wife Michelle for her birthday, and accompanied it with a photo of the two holding hands.</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"Happy birthday to the love of my life, @MichelleObama. You fill every room with warmth, wisdom, humor and grace - and you look good doing it. I'm so lucky to be able to embark on life's adventures with you - I love you!".</w:t>
      </w:r>
    </w:p>
    <w:p>
      <w:pPr>
        <w:pStyle w:val="Normal7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Obama</w:t>
      </w:r>
      <w:r>
        <w:rPr>
          <w:rFonts w:ascii="arial" w:eastAsia="arial" w:hAnsi="arial" w:cs="arial"/>
          <w:b/>
          <w:i w:val="0"/>
          <w:strike w:val="0"/>
          <w:noProof w:val="0"/>
          <w:color w:val="000000"/>
          <w:position w:val="0"/>
          <w:sz w:val="20"/>
          <w:u w:val="none"/>
          <w:vertAlign w:val="baseline"/>
        </w:rPr>
        <w:t xml:space="preserve"> marriage, in crisis?</w:t>
      </w:r>
    </w:p>
    <w:p>
      <w:pPr>
        <w:pStyle w:val="Normal7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and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are not living their best moment, the fact that the couple has not appeared in important moments in the United States in recent times has unleashed versions that they could be in a process of separation.</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former first lady of the United States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(2009-2017) did not attend the inauguration of President-elect Donald Trump, which took place on January 20.</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President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attended the 60th U.S. presidential inauguration without his wife, this was confirmed days before the event by Michelle's office to CBS.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was the second public event in less than a month that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attended alone. A couple of weeks ago, the Democrat was the only president who entered unaccompanied at the state funeral of former President Jimmy Carter (1977-1981).</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went with Melania Trump and former presidents Bill Clinton (1993-2001) and George W. Bush (2001-2009), along with former first ladies Hillary Clinton and Laura Bush.</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noticing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's absence, CNN reported that she was in Hawaii, which is why she did not attend the funeral; no further details were revealed as to why she did not attend the inauguration.</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the presidential election campaign last November 5, both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and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campaigned for the vice-president, Kamala Harris, Trump's rival in the elections.</w:t>
      </w:r>
    </w:p>
    <w:p>
      <w:pPr>
        <w:pStyle w:val="Normal71"/>
        <w:keepNext/>
        <w:spacing w:before="240" w:after="0" w:line="340" w:lineRule="atLeast"/>
        <w:ind w:left="0" w:right="0" w:firstLine="0"/>
        <w:jc w:val="left"/>
      </w:pPr>
      <w:bookmarkStart w:id="212" w:name="Classification_69"/>
      <w:bookmarkEnd w:id="212"/>
      <w:r>
        <w:rPr>
          <w:rFonts w:ascii="arial" w:eastAsia="arial" w:hAnsi="arial" w:cs="arial"/>
          <w:b/>
          <w:i w:val="0"/>
          <w:strike w:val="0"/>
          <w:noProof w:val="0"/>
          <w:color w:val="000000"/>
          <w:position w:val="0"/>
          <w:sz w:val="28"/>
          <w:u w:val="none"/>
          <w:vertAlign w:val="baseline"/>
        </w:rPr>
        <w:t>Classification</w:t>
      </w:r>
    </w:p>
    <w:p>
      <w:pPr>
        <w:pStyle w:val="Normal71"/>
        <w:spacing w:line="60" w:lineRule="exact"/>
      </w:pPr>
      <w:r>
        <w:pict>
          <v:line id="_x0000_s1288" style="position:absolute;z-index:251895808" from="0,2pt" to="512pt,2pt" strokecolor="#009ddb" strokeweight="2pt">
            <v:stroke linestyle="single"/>
            <w10:wrap type="topAndBottom"/>
          </v:line>
        </w:pict>
      </w:r>
    </w:p>
    <w:p>
      <w:pPr>
        <w:pStyle w:val="Normal71"/>
        <w:spacing w:line="120" w:lineRule="exact"/>
      </w:pPr>
    </w:p>
    <w:p>
      <w:pPr>
        <w:pStyle w:val="Normal7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ACTORS &amp; ACTRESSES (90%); NEGATIVE NEWS (89%); US PRESIDENTS (89%); COURTSHIP &amp; DATING (78%);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'S FIRST 100 DAYS (78%); CELEBRITIES (77%); ELECTIONS &amp; POLITICS (77%); SOCIAL NETWORKING (77%); MARRIAGE (76%); TRUMP'S FIRST 100 DAYS (72%); POPULAR CULTURE (69%)</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ACTORS &amp; ACTRESSES (90%); CELEBRITIES (77%); PODCASTING (50%)</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JENNIFER ANISTON (93%);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(91%);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(89%); DONALD TRUMP (58%)</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(93%)</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25, 2025</w:t>
      </w:r>
    </w:p>
    <w:p>
      <w:pPr>
        <w:pStyle w:val="Normal71"/>
      </w:pPr>
    </w:p>
    <w:p>
      <w:pPr>
        <w:pStyle w:val="Normal71"/>
        <w:ind w:left="200"/>
        <w:sectPr>
          <w:type w:val="continuous"/>
          <w:pgMar w:top="840" w:right="1000" w:bottom="840" w:left="1000" w:header="400" w:footer="400"/>
          <w:pgNumType w:fmt="decimal"/>
          <w:cols w:space="720"/>
        </w:sectPr>
      </w:pPr>
      <w:r>
        <w:br/>
      </w:r>
      <w:r>
        <w:pict>
          <v:line id="_x0000_s1289" style="position:absolute;z-index:251896832" from="0,10pt" to="512pt,10pt" strokecolor="black" strokeweight="1pt">
            <v:stroke linestyle="single"/>
          </v:line>
        </w:pict>
      </w:r>
      <w:r>
        <w:rPr>
          <w:rFonts w:ascii="arial" w:eastAsia="arial" w:hAnsi="arial" w:cs="arial"/>
          <w:b/>
          <w:color w:val="767676"/>
          <w:sz w:val="16"/>
        </w:rPr>
        <w:t>End of Document</w:t>
      </w:r>
    </w:p>
    <w:p>
      <w:pPr>
        <w:pStyle w:val="Normal72"/>
        <w:sectPr>
          <w:headerReference w:type="even" r:id="rId1176"/>
          <w:headerReference w:type="default" r:id="rId1177"/>
          <w:footerReference w:type="even" r:id="rId1178"/>
          <w:footerReference w:type="default" r:id="rId1179"/>
          <w:headerReference w:type="first" r:id="rId1180"/>
          <w:footerReference w:type="first" r:id="rId1181"/>
          <w:pgSz w:w="12240" w:h="15840"/>
          <w:pgMar w:top="840" w:right="1000" w:bottom="840" w:left="1000" w:header="400" w:footer="400"/>
          <w:pgNumType w:fmt="decimal"/>
          <w:cols w:space="720"/>
          <w:titlePg w:val="0"/>
        </w:sectPr>
      </w:pPr>
    </w:p>
    <w:p>
      <w:pPr>
        <w:pStyle w:val="Normal72"/>
      </w:pPr>
    </w:p>
    <w:p>
      <w:pPr>
        <w:pStyle w:val="Heading170"/>
        <w:keepNext w:val="0"/>
        <w:spacing w:after="200" w:line="340" w:lineRule="atLeast"/>
        <w:ind w:left="0" w:right="0" w:firstLine="0"/>
        <w:jc w:val="center"/>
      </w:pPr>
      <w:hyperlink r:id="rId1182" w:history="1">
        <w:r>
          <w:rPr>
            <w:rFonts w:ascii="arial" w:eastAsia="arial" w:hAnsi="arial" w:cs="arial"/>
            <w:b/>
            <w:i/>
            <w:strike w:val="0"/>
            <w:color w:val="0077CC"/>
            <w:sz w:val="28"/>
            <w:u w:val="single"/>
            <w:vertAlign w:val="baseline"/>
          </w:rPr>
          <w:t xml:space="preserve">Paige Bueckers earns high praise from </w:t>
        </w:r>
      </w:hyperlink>
      <w:hyperlink r:id="rId1183" w:history="1">
        <w:r>
          <w:rPr>
            <w:rFonts w:ascii="arial" w:eastAsia="arial" w:hAnsi="arial" w:cs="arial"/>
            <w:b/>
            <w:i/>
            <w:strike w:val="0"/>
            <w:color w:val="0077CC"/>
            <w:sz w:val="28"/>
            <w:u w:val="single"/>
            <w:vertAlign w:val="baseline"/>
          </w:rPr>
          <w:t>Barack</w:t>
        </w:r>
      </w:hyperlink>
      <w:hyperlink r:id="rId1184" w:history="1">
        <w:r>
          <w:rPr>
            <w:rFonts w:ascii="arial" w:eastAsia="arial" w:hAnsi="arial" w:cs="arial"/>
            <w:b/>
            <w:i/>
            <w:strike w:val="0"/>
            <w:color w:val="0077CC"/>
            <w:sz w:val="28"/>
            <w:u w:val="single"/>
            <w:vertAlign w:val="baseline"/>
          </w:rPr>
          <w:t xml:space="preserve"> </w:t>
        </w:r>
      </w:hyperlink>
      <w:hyperlink r:id="rId1185" w:history="1">
        <w:r>
          <w:rPr>
            <w:rFonts w:ascii="arial" w:eastAsia="arial" w:hAnsi="arial" w:cs="arial"/>
            <w:b/>
            <w:i/>
            <w:strike w:val="0"/>
            <w:color w:val="0077CC"/>
            <w:sz w:val="28"/>
            <w:u w:val="single"/>
            <w:vertAlign w:val="baseline"/>
          </w:rPr>
          <w:t>Obama</w:t>
        </w:r>
      </w:hyperlink>
      <w:hyperlink r:id="rId1186" w:history="1">
        <w:r>
          <w:rPr>
            <w:rFonts w:ascii="arial" w:eastAsia="arial" w:hAnsi="arial" w:cs="arial"/>
            <w:b/>
            <w:i/>
            <w:strike w:val="0"/>
            <w:color w:val="0077CC"/>
            <w:sz w:val="28"/>
            <w:u w:val="single"/>
            <w:vertAlign w:val="baseline"/>
          </w:rPr>
          <w:t xml:space="preserve"> and Gordon Ramsay after NCAA championship</w:t>
        </w:r>
      </w:hyperlink>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of India (TOI)</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8, 2025 Tuesday</w:t>
      </w:r>
    </w:p>
    <w:p>
      <w:pPr>
        <w:pStyle w:val="Normal72"/>
        <w:keepNext w:val="0"/>
        <w:spacing w:after="0" w:line="240" w:lineRule="atLeast"/>
        <w:ind w:right="0"/>
        <w:jc w:val="both"/>
      </w:pPr>
      <w:bookmarkStart w:id="213" w:name="Bookmark_72"/>
      <w:bookmarkEnd w:id="213"/>
    </w:p>
    <w:p>
      <w:pPr>
        <w:pStyle w:val="Normal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Bennett Coleman &amp; Co. Ltd. All Rights Reserved</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NBA TOP STORIES</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285 words</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TOI Sports Desk</w:t>
      </w:r>
    </w:p>
    <w:p>
      <w:pPr>
        <w:pStyle w:val="Normal72"/>
        <w:keepNext/>
        <w:spacing w:before="240" w:after="0" w:line="340" w:lineRule="atLeast"/>
        <w:ind w:left="0" w:right="0" w:firstLine="0"/>
        <w:jc w:val="left"/>
      </w:pPr>
      <w:bookmarkStart w:id="214" w:name="Body_70"/>
      <w:bookmarkEnd w:id="214"/>
      <w:r>
        <w:rPr>
          <w:rFonts w:ascii="arial" w:eastAsia="arial" w:hAnsi="arial" w:cs="arial"/>
          <w:b/>
          <w:i w:val="0"/>
          <w:strike w:val="0"/>
          <w:noProof w:val="0"/>
          <w:color w:val="000000"/>
          <w:position w:val="0"/>
          <w:sz w:val="28"/>
          <w:u w:val="none"/>
          <w:vertAlign w:val="baseline"/>
        </w:rPr>
        <w:t>Body</w:t>
      </w:r>
    </w:p>
    <w:p>
      <w:pPr>
        <w:pStyle w:val="Normal72"/>
        <w:spacing w:line="60" w:lineRule="exact"/>
      </w:pPr>
      <w:r>
        <w:pict>
          <v:line id="_x0000_s1290" style="position:absolute;z-index:251897856" from="0,2pt" to="512pt,2pt" strokecolor="#009ddb" strokeweight="2pt">
            <v:stroke linestyle="single"/>
            <w10:wrap type="topAndBottom"/>
          </v:line>
        </w:pic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Paige Bueckers and the UConn Huskies didn't just walk away with a national title this past weekend, the team has also earned recognition from two of the most iconic figures: former U.S. President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and celebrity chef Gordon Ramsay.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and Ramsay took to their social platforms to extend their congratulatory message to the 23-year-old basketball star following the NCAA championship.</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and Gordon Ramsay hailed Paige Bueckers and the UConn HuskiesAfter the Huskies secured a dominant 82-59 win over the previously unbeaten South Carolina Gamecocks,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took to social media to share his excitement. “Congratulations to Coach Auriemma, Paige Bueckers, Sarah Strong, Azzi Fudd and all the Huskies for winning the NCAA Championship!</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he wrote on X, joining a nationwide celebration of UConn's return to glory. It was a historic win and UConn’s first national title since 2016.While Sarah Strong and Azzi Fudd led the scoreboard with 24 points each, it was Bueckers who once again proved herself the heart and soul of the team. Her 17 points were just part of the story. All season long, she’s been the glue, the leader, and the inspiration for her squad. And with her calm under pressure and sharp decision-making, Bueckers showed the world that her comeback season was one for the ages.</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’s admiration for basketball is well-known. He has previously been in sporting headlines for his love for the game.Adding a flavor of fun to the celebration, Chef Gordon Ramsay also chimed in with a congratulatory message. “Congrats @UconnWBB on your @MarchMadnessWBB Championship!! Great game @paigebueckers1 @azzi_35 and Geno! Must’ve been the Beef Wellington For Reprint Rights: timescontent.com</w:t>
      </w:r>
    </w:p>
    <w:p>
      <w:pPr>
        <w:pStyle w:val="Normal72"/>
        <w:keepNext/>
        <w:spacing w:before="240" w:after="0" w:line="340" w:lineRule="atLeast"/>
        <w:ind w:left="0" w:right="0" w:firstLine="0"/>
        <w:jc w:val="left"/>
      </w:pPr>
      <w:bookmarkStart w:id="215" w:name="Classification_70"/>
      <w:bookmarkEnd w:id="215"/>
      <w:r>
        <w:rPr>
          <w:rFonts w:ascii="arial" w:eastAsia="arial" w:hAnsi="arial" w:cs="arial"/>
          <w:b/>
          <w:i w:val="0"/>
          <w:strike w:val="0"/>
          <w:noProof w:val="0"/>
          <w:color w:val="000000"/>
          <w:position w:val="0"/>
          <w:sz w:val="28"/>
          <w:u w:val="none"/>
          <w:vertAlign w:val="baseline"/>
        </w:rPr>
        <w:t>Classification</w:t>
      </w:r>
    </w:p>
    <w:p>
      <w:pPr>
        <w:pStyle w:val="Normal72"/>
        <w:spacing w:line="60" w:lineRule="exact"/>
      </w:pPr>
      <w:r>
        <w:pict>
          <v:line id="_x0000_s1291" style="position:absolute;z-index:251898880" from="0,2pt" to="512pt,2pt" strokecolor="#009ddb" strokeweight="2pt">
            <v:stroke linestyle="single"/>
            <w10:wrap type="topAndBottom"/>
          </v:line>
        </w:pict>
      </w:r>
    </w:p>
    <w:p>
      <w:pPr>
        <w:pStyle w:val="Normal72"/>
        <w:spacing w:line="120" w:lineRule="exact"/>
      </w:pPr>
    </w:p>
    <w:p>
      <w:pPr>
        <w:pStyle w:val="Normal7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BASKETBALL (90%); COLLEGE &amp; UNIVERSITY SPORTS (90%); SPORTS &amp; RECREATION EVENTS (90%); CELEBRITIES (77%); US PRESIDENTS (77%); NEWS BRIEFS (73%)</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COLLEGE &amp; UNIVERSITY SPORTS (90%); CELEBRITIES (77%)</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GORDON RAMSAY (92%);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(90%)</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(79%)</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7, 2025</w:t>
      </w:r>
    </w:p>
    <w:p>
      <w:pPr>
        <w:pStyle w:val="Normal72"/>
      </w:pPr>
    </w:p>
    <w:p>
      <w:pPr>
        <w:pStyle w:val="Normal72"/>
        <w:ind w:left="200"/>
        <w:sectPr>
          <w:type w:val="continuous"/>
          <w:pgMar w:top="840" w:right="1000" w:bottom="840" w:left="1000" w:header="400" w:footer="400"/>
          <w:pgNumType w:fmt="decimal"/>
          <w:cols w:space="720"/>
        </w:sectPr>
      </w:pPr>
      <w:r>
        <w:br/>
      </w:r>
      <w:r>
        <w:pict>
          <v:line id="_x0000_s1292" style="position:absolute;z-index:251899904" from="0,10pt" to="512pt,10pt" strokecolor="black" strokeweight="1pt">
            <v:stroke linestyle="single"/>
          </v:line>
        </w:pict>
      </w:r>
      <w:r>
        <w:rPr>
          <w:rFonts w:ascii="arial" w:eastAsia="arial" w:hAnsi="arial" w:cs="arial"/>
          <w:b/>
          <w:color w:val="767676"/>
          <w:sz w:val="16"/>
        </w:rPr>
        <w:t>End of Document</w:t>
      </w:r>
    </w:p>
    <w:p>
      <w:pPr>
        <w:pStyle w:val="Normal73"/>
        <w:sectPr>
          <w:headerReference w:type="even" r:id="rId1187"/>
          <w:headerReference w:type="default" r:id="rId1188"/>
          <w:footerReference w:type="even" r:id="rId1189"/>
          <w:footerReference w:type="default" r:id="rId1190"/>
          <w:headerReference w:type="first" r:id="rId1191"/>
          <w:footerReference w:type="first" r:id="rId1192"/>
          <w:pgSz w:w="12240" w:h="15840"/>
          <w:pgMar w:top="840" w:right="1000" w:bottom="840" w:left="1000" w:header="400" w:footer="400"/>
          <w:pgNumType w:fmt="decimal"/>
          <w:cols w:space="720"/>
          <w:titlePg w:val="0"/>
        </w:sectPr>
      </w:pPr>
    </w:p>
    <w:p>
      <w:pPr>
        <w:pStyle w:val="Normal73"/>
      </w:pPr>
    </w:p>
    <w:p>
      <w:pPr>
        <w:pStyle w:val="Heading171"/>
        <w:keepNext w:val="0"/>
        <w:spacing w:after="200" w:line="340" w:lineRule="atLeast"/>
        <w:ind w:left="0" w:right="0" w:firstLine="0"/>
        <w:jc w:val="center"/>
      </w:pPr>
      <w:hyperlink r:id="rId1193" w:history="1">
        <w:r>
          <w:rPr>
            <w:rFonts w:ascii="arial" w:eastAsia="arial" w:hAnsi="arial" w:cs="arial"/>
            <w:b/>
            <w:i/>
            <w:strike w:val="0"/>
            <w:color w:val="0077CC"/>
            <w:sz w:val="28"/>
            <w:u w:val="single"/>
            <w:vertAlign w:val="baseline"/>
          </w:rPr>
          <w:t xml:space="preserve">Romance between Jennifer Aniston and </w:t>
        </w:r>
      </w:hyperlink>
      <w:hyperlink r:id="rId1194" w:history="1">
        <w:r>
          <w:rPr>
            <w:rFonts w:ascii="arial" w:eastAsia="arial" w:hAnsi="arial" w:cs="arial"/>
            <w:b/>
            <w:i/>
            <w:strike w:val="0"/>
            <w:color w:val="0077CC"/>
            <w:sz w:val="28"/>
            <w:u w:val="single"/>
            <w:vertAlign w:val="baseline"/>
          </w:rPr>
          <w:t>Barack</w:t>
        </w:r>
      </w:hyperlink>
      <w:hyperlink r:id="rId1195" w:history="1">
        <w:r>
          <w:rPr>
            <w:rFonts w:ascii="arial" w:eastAsia="arial" w:hAnsi="arial" w:cs="arial"/>
            <w:b/>
            <w:i/>
            <w:strike w:val="0"/>
            <w:color w:val="0077CC"/>
            <w:sz w:val="28"/>
            <w:u w:val="single"/>
            <w:vertAlign w:val="baseline"/>
          </w:rPr>
          <w:t xml:space="preserve"> </w:t>
        </w:r>
      </w:hyperlink>
      <w:hyperlink r:id="rId1196" w:history="1">
        <w:r>
          <w:rPr>
            <w:rFonts w:ascii="arial" w:eastAsia="arial" w:hAnsi="arial" w:cs="arial"/>
            <w:b/>
            <w:i/>
            <w:strike w:val="0"/>
            <w:color w:val="0077CC"/>
            <w:sz w:val="28"/>
            <w:u w:val="single"/>
            <w:vertAlign w:val="baseline"/>
          </w:rPr>
          <w:t>Obama</w:t>
        </w:r>
      </w:hyperlink>
      <w:hyperlink r:id="rId1197" w:history="1">
        <w:r>
          <w:rPr>
            <w:rFonts w:ascii="arial" w:eastAsia="arial" w:hAnsi="arial" w:cs="arial"/>
            <w:b/>
            <w:i/>
            <w:strike w:val="0"/>
            <w:color w:val="0077CC"/>
            <w:sz w:val="28"/>
            <w:u w:val="single"/>
            <w:vertAlign w:val="baseline"/>
          </w:rPr>
          <w:t>? Here's what is known</w:t>
        </w:r>
      </w:hyperlink>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24, 2025 Friday</w:t>
      </w:r>
    </w:p>
    <w:p>
      <w:pPr>
        <w:pStyle w:val="Normal73"/>
        <w:keepNext w:val="0"/>
        <w:spacing w:after="0" w:line="240" w:lineRule="atLeast"/>
        <w:ind w:right="0"/>
        <w:jc w:val="both"/>
      </w:pPr>
      <w:bookmarkStart w:id="216" w:name="Bookmark_73"/>
      <w:bookmarkEnd w:id="216"/>
    </w:p>
    <w:p>
      <w:pPr>
        <w:pStyle w:val="Normal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pStyle w:val="Normal73"/>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73"/>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CE Noticias Financieras All Rights Reserved</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349 words</w:t>
      </w:r>
    </w:p>
    <w:p>
      <w:pPr>
        <w:pStyle w:val="Normal73"/>
        <w:keepNext/>
        <w:spacing w:before="240" w:after="0" w:line="340" w:lineRule="atLeast"/>
        <w:ind w:left="0" w:right="0" w:firstLine="0"/>
        <w:jc w:val="left"/>
      </w:pPr>
      <w:bookmarkStart w:id="217" w:name="Body_71"/>
      <w:bookmarkEnd w:id="217"/>
      <w:r>
        <w:rPr>
          <w:rFonts w:ascii="arial" w:eastAsia="arial" w:hAnsi="arial" w:cs="arial"/>
          <w:b/>
          <w:i w:val="0"/>
          <w:strike w:val="0"/>
          <w:noProof w:val="0"/>
          <w:color w:val="000000"/>
          <w:position w:val="0"/>
          <w:sz w:val="28"/>
          <w:u w:val="none"/>
          <w:vertAlign w:val="baseline"/>
        </w:rPr>
        <w:t>Body</w:t>
      </w:r>
    </w:p>
    <w:p>
      <w:pPr>
        <w:pStyle w:val="Normal73"/>
        <w:spacing w:line="60" w:lineRule="exact"/>
      </w:pPr>
      <w:r>
        <w:pict>
          <v:line id="_x0000_s1293" style="position:absolute;z-index:251900928" from="0,2pt" to="512pt,2pt" strokecolor="#009ddb" strokeweight="2pt">
            <v:stroke linestyle="single"/>
            <w10:wrap type="topAndBottom"/>
          </v:line>
        </w:pic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U.S. President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and the charismatic actress Jennifer Aniston have become the protagonists of an alleged romance that has grown and gone viral on social networks, to the point of becoming a trend in the United States.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started as a rumor hard to believe due to the solid marriage that the former president and his wife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have shown whenever they go out in public, seems to have taken an unexpected turn for many.</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Image World Thu, 07/25/2024 - 10:33 Jennifer Aniston criticizes Trump vice president for comments about childless women.</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actress responds to J.D. Vance after disparaging comments about childless women, highlighting her own struggles with fertility and the right to have children.</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Very Navarro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youtuber and TV host, Melanie King, posted on her social networks what would be evidence of the rapprochement between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with the actress of 'My Girlfriend Polly'.</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leaked DM from a friend of Jennifer Aniston's CONFIRMS that she is dating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and that he is divorcing Michelle," begins Megyn Kelly's post.</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with Jennifer Aniston. My former rep, now friend, is connected to her inner circle. At a meeting with Jennifer's friends, the affair came up casually; Jennifer herself admitted it," reads the DM shared by the TV host.</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would not be the first time the actress has been associated with the former president. In 2024, the Daily Mail pointed to an InTouch magazine cover, where they were shown together. Then, the podcast 'Who? Weekly', commented that the Obamas were, for the moment, living separate lives.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far neither Aniston nor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have commented on it.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even greeted his wife for their anniversary on January 17. But many also pointed out that Michelle was not seen at recent presidential events, such as Jimmy Carter's funeral and Donald Trump's inauguration.</w:t>
      </w:r>
    </w:p>
    <w:p>
      <w:pPr>
        <w:pStyle w:val="Normal7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Take advantage of the NEW EXPERIENCE, receive by mail and Whatsapp our enriched digital newspaper. </w:t>
      </w:r>
      <w:r>
        <w:rPr>
          <w:rFonts w:ascii="arial" w:eastAsia="arial" w:hAnsi="arial" w:cs="arial"/>
          <w:b w:val="0"/>
          <w:i w:val="0"/>
          <w:strike w:val="0"/>
          <w:noProof w:val="0"/>
          <w:color w:val="000000"/>
          <w:position w:val="0"/>
          <w:sz w:val="20"/>
          <w:u w:val="none"/>
          <w:vertAlign w:val="baseline"/>
        </w:rPr>
        <w:t>Perú21 ePaper.</w:t>
      </w:r>
    </w:p>
    <w:p>
      <w:pPr>
        <w:pStyle w:val="Normal7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Now available in Yape! Look for us at YAPE Promos.</w:t>
      </w:r>
    </w:p>
    <w:p>
      <w:pPr>
        <w:pStyle w:val="Normal73"/>
      </w:pPr>
    </w:p>
    <w:p>
      <w:pPr>
        <w:pStyle w:val="Normal73"/>
        <w:keepNext/>
        <w:spacing w:before="240" w:after="0" w:line="340" w:lineRule="atLeast"/>
        <w:ind w:left="0" w:right="0" w:firstLine="0"/>
        <w:jc w:val="left"/>
      </w:pPr>
      <w:bookmarkStart w:id="218" w:name="Classification_71"/>
      <w:bookmarkEnd w:id="218"/>
      <w:r>
        <w:rPr>
          <w:rFonts w:ascii="arial" w:eastAsia="arial" w:hAnsi="arial" w:cs="arial"/>
          <w:b/>
          <w:i w:val="0"/>
          <w:strike w:val="0"/>
          <w:noProof w:val="0"/>
          <w:color w:val="000000"/>
          <w:position w:val="0"/>
          <w:sz w:val="28"/>
          <w:u w:val="none"/>
          <w:vertAlign w:val="baseline"/>
        </w:rPr>
        <w:t>Classification</w:t>
      </w:r>
    </w:p>
    <w:p>
      <w:pPr>
        <w:pStyle w:val="Normal73"/>
        <w:spacing w:line="60" w:lineRule="exact"/>
      </w:pPr>
      <w:r>
        <w:pict>
          <v:line id="_x0000_s1294" style="position:absolute;z-index:251901952" from="0,2pt" to="512pt,2pt" strokecolor="#009ddb" strokeweight="2pt">
            <v:stroke linestyle="single"/>
            <w10:wrap type="topAndBottom"/>
          </v:line>
        </w:pict>
      </w:r>
    </w:p>
    <w:p>
      <w:pPr>
        <w:pStyle w:val="Normal73"/>
        <w:spacing w:line="120" w:lineRule="exact"/>
      </w:pPr>
    </w:p>
    <w:p>
      <w:pPr>
        <w:pStyle w:val="Normal7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TRENDS (90%); US PRESIDENTS (90%); COURTSHIP &amp; DATING (78%); TALKS &amp; MEETINGS (78%); TRUMP'S FIRST 100 DAYS (78%); MARRIAGE (77%); SOCIAL NETWORKING (77%); ultimas-noticias (%)</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PODCASTING (50%)</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(90%); JENNIFER ANISTON (90%); MEGYN KELLY (79%);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(79%); DONALD TRUMP (58%); JIMMY CARTER (58%); J D VANCE (57%)</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(92%)</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25, 2025</w:t>
      </w:r>
    </w:p>
    <w:p>
      <w:pPr>
        <w:pStyle w:val="Normal73"/>
      </w:pPr>
    </w:p>
    <w:p>
      <w:pPr>
        <w:pStyle w:val="Normal73"/>
        <w:ind w:left="200"/>
        <w:sectPr>
          <w:type w:val="continuous"/>
          <w:pgMar w:top="840" w:right="1000" w:bottom="840" w:left="1000" w:header="400" w:footer="400"/>
          <w:pgNumType w:fmt="decimal"/>
          <w:cols w:space="720"/>
        </w:sectPr>
      </w:pPr>
      <w:r>
        <w:br/>
      </w:r>
      <w:r>
        <w:pict>
          <v:line id="_x0000_s1295" style="position:absolute;z-index:251902976" from="0,10pt" to="512pt,10pt" strokecolor="black" strokeweight="1pt">
            <v:stroke linestyle="single"/>
          </v:line>
        </w:pict>
      </w:r>
      <w:r>
        <w:rPr>
          <w:rFonts w:ascii="arial" w:eastAsia="arial" w:hAnsi="arial" w:cs="arial"/>
          <w:b/>
          <w:color w:val="767676"/>
          <w:sz w:val="16"/>
        </w:rPr>
        <w:t>End of Document</w:t>
      </w:r>
    </w:p>
    <w:p>
      <w:pPr>
        <w:pStyle w:val="Normal74"/>
        <w:sectPr>
          <w:headerReference w:type="even" r:id="rId1198"/>
          <w:headerReference w:type="default" r:id="rId1199"/>
          <w:footerReference w:type="even" r:id="rId1200"/>
          <w:footerReference w:type="default" r:id="rId1201"/>
          <w:headerReference w:type="first" r:id="rId1202"/>
          <w:footerReference w:type="first" r:id="rId1203"/>
          <w:pgSz w:w="12240" w:h="15840"/>
          <w:pgMar w:top="840" w:right="1000" w:bottom="840" w:left="1000" w:header="400" w:footer="400"/>
          <w:pgNumType w:fmt="decimal"/>
          <w:cols w:space="720"/>
          <w:titlePg w:val="0"/>
        </w:sectPr>
      </w:pPr>
    </w:p>
    <w:p>
      <w:pPr>
        <w:pStyle w:val="Normal74"/>
      </w:pPr>
    </w:p>
    <w:p>
      <w:pPr>
        <w:pStyle w:val="Heading172"/>
        <w:keepNext w:val="0"/>
        <w:spacing w:after="200" w:line="340" w:lineRule="atLeast"/>
        <w:ind w:left="0" w:right="0" w:firstLine="0"/>
        <w:jc w:val="center"/>
      </w:pPr>
      <w:hyperlink r:id="rId1204" w:history="1">
        <w:r>
          <w:rPr>
            <w:rFonts w:ascii="arial" w:eastAsia="arial" w:hAnsi="arial" w:cs="arial"/>
            <w:b/>
            <w:i/>
            <w:strike w:val="0"/>
            <w:color w:val="0077CC"/>
            <w:sz w:val="28"/>
            <w:u w:val="single"/>
            <w:vertAlign w:val="baseline"/>
          </w:rPr>
          <w:t>Barack</w:t>
        </w:r>
      </w:hyperlink>
      <w:hyperlink r:id="rId1205" w:history="1">
        <w:r>
          <w:rPr>
            <w:rFonts w:ascii="arial" w:eastAsia="arial" w:hAnsi="arial" w:cs="arial"/>
            <w:b/>
            <w:i/>
            <w:strike w:val="0"/>
            <w:color w:val="0077CC"/>
            <w:sz w:val="28"/>
            <w:u w:val="single"/>
            <w:vertAlign w:val="baseline"/>
          </w:rPr>
          <w:t xml:space="preserve"> </w:t>
        </w:r>
      </w:hyperlink>
      <w:hyperlink r:id="rId1206" w:history="1">
        <w:r>
          <w:rPr>
            <w:rFonts w:ascii="arial" w:eastAsia="arial" w:hAnsi="arial" w:cs="arial"/>
            <w:b/>
            <w:i/>
            <w:strike w:val="0"/>
            <w:color w:val="0077CC"/>
            <w:sz w:val="28"/>
            <w:u w:val="single"/>
            <w:vertAlign w:val="baseline"/>
          </w:rPr>
          <w:t>Obama</w:t>
        </w:r>
      </w:hyperlink>
      <w:hyperlink r:id="rId1207" w:history="1">
        <w:r>
          <w:rPr>
            <w:rFonts w:ascii="arial" w:eastAsia="arial" w:hAnsi="arial" w:cs="arial"/>
            <w:b/>
            <w:i/>
            <w:strike w:val="0"/>
            <w:color w:val="0077CC"/>
            <w:sz w:val="28"/>
            <w:u w:val="single"/>
            <w:vertAlign w:val="baseline"/>
          </w:rPr>
          <w:t xml:space="preserve"> worked against Kamala Harris in US presidential elections, book claims</w:t>
        </w:r>
      </w:hyperlink>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Hindustan Times</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 2025 Wednesday</w:t>
      </w:r>
    </w:p>
    <w:p>
      <w:pPr>
        <w:pStyle w:val="Normal74"/>
        <w:keepNext w:val="0"/>
        <w:spacing w:after="0" w:line="240" w:lineRule="atLeast"/>
        <w:ind w:right="0"/>
        <w:jc w:val="both"/>
      </w:pPr>
      <w:bookmarkStart w:id="219" w:name="Bookmark_74"/>
      <w:bookmarkEnd w:id="219"/>
    </w:p>
    <w:p>
      <w:pPr>
        <w:pStyle w:val="Normal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HT Media Ltd. All Rights Reserved</w:t>
      </w:r>
    </w:p>
    <w:p>
      <w:pPr>
        <w:pStyle w:val="Normal74"/>
        <w:keepNext w:val="0"/>
        <w:spacing w:before="120" w:after="0" w:line="220" w:lineRule="atLeast"/>
        <w:ind w:left="0" w:right="0" w:firstLine="0"/>
        <w:jc w:val="left"/>
      </w:pPr>
      <w:r>
        <w:br/>
      </w:r>
      <w:r>
        <w:pict>
          <v:shape id="_x0000_i1296" type="#_x0000_t75" style="width:15.19pt;height:15.19pt">
            <v:imagedata r:id="rId728" o:title=""/>
          </v:shape>
        </w:pic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340 words</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India </w:t>
      </w:r>
    </w:p>
    <w:p>
      <w:pPr>
        <w:pStyle w:val="Normal74"/>
        <w:keepNext/>
        <w:spacing w:before="240" w:after="0" w:line="340" w:lineRule="atLeast"/>
        <w:ind w:left="0" w:right="0" w:firstLine="0"/>
        <w:jc w:val="left"/>
      </w:pPr>
      <w:bookmarkStart w:id="220" w:name="Body_72"/>
      <w:bookmarkEnd w:id="220"/>
      <w:r>
        <w:rPr>
          <w:rFonts w:ascii="arial" w:eastAsia="arial" w:hAnsi="arial" w:cs="arial"/>
          <w:b/>
          <w:i w:val="0"/>
          <w:strike w:val="0"/>
          <w:noProof w:val="0"/>
          <w:color w:val="000000"/>
          <w:position w:val="0"/>
          <w:sz w:val="28"/>
          <w:u w:val="none"/>
          <w:vertAlign w:val="baseline"/>
        </w:rPr>
        <w:t>Body</w:t>
      </w:r>
    </w:p>
    <w:p>
      <w:pPr>
        <w:pStyle w:val="Normal74"/>
        <w:spacing w:line="60" w:lineRule="exact"/>
      </w:pPr>
      <w:r>
        <w:pict>
          <v:line id="_x0000_s1297" style="position:absolute;z-index:251904000" from="0,2pt" to="512pt,2pt" strokecolor="#009ddb" strokeweight="2pt">
            <v:stroke linestyle="single"/>
            <w10:wrap type="topAndBottom"/>
          </v:line>
        </w:pic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India, April 2 -- Former US President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was working against former vice president Kamala Harris after President Joe Biden dropped out of the 2024 presidential election race, authors Jonathan Allen and Amie Parnes have claimed in their new book.</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interview with MSNBC, Allen, a senior political reporter at NBC News, claimed that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was of the opinion that Kamala Harris would not win against Donald Trump.</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absolutely did not think that Joe Biden should continue, according to our sources close to President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Allen told MSNBC. "And he also didn't want Kamala Harris to be the replacement for Biden. He didn't think that she was the best choice for Democrats."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claimed that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was working behind the scenes, advocating for an open primary, as he did not have faith in Kamala Harris's ability to defeat Donald Trump.</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worked really behind the scenes for a long time to try to have a mini-primary, or an open convention, or a mini-primary leading to an open convention, did not have faith in her ability to win the election," the author told MSNBC.</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Jonathan Allen and Amie Parnes's book "Fight: Inside the Wildest Battle for the White House" was released on April 1.</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Allen told the television channel that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was not willing to endorse Harris when he talked to the vice president on the day Biden dropped out.</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served as the US president from 2008 to 2016.</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Biden, 82, had dropped out of the US presidential race last year after facing criticism from own party, following a calamitous televised debate against Trump in which he looked incapable of making the case for another term.</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vice president Kamala Harris secured the nomination but eventually lost the election to 78-year-old Trump, who staged one of the most remarkable comebacks in American political history.</w:t>
      </w:r>
    </w:p>
    <w:p>
      <w:pPr>
        <w:pStyle w:val="Normal7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Published by HT Digital Content Services with permission from Hindustan Times. For any query with respect to this article or any other content requirement, please contact Editor at </w:t>
      </w:r>
      <w:hyperlink r:id="rId1208" w:history="1">
        <w:r>
          <w:rPr>
            <w:rFonts w:ascii="arial" w:eastAsia="arial" w:hAnsi="arial" w:cs="arial"/>
            <w:b w:val="0"/>
            <w:i/>
            <w:strike w:val="0"/>
            <w:noProof w:val="0"/>
            <w:color w:val="0077CC"/>
            <w:position w:val="0"/>
            <w:sz w:val="20"/>
            <w:u w:val="single"/>
            <w:vertAlign w:val="baseline"/>
          </w:rPr>
          <w:t>contentservices@htdigital.in</w:t>
        </w:r>
      </w:hyperlink>
    </w:p>
    <w:p>
      <w:pPr>
        <w:pStyle w:val="Normal74"/>
        <w:keepNext/>
        <w:spacing w:before="240" w:after="0" w:line="340" w:lineRule="atLeast"/>
        <w:ind w:left="0" w:right="0" w:firstLine="0"/>
        <w:jc w:val="left"/>
      </w:pPr>
      <w:bookmarkStart w:id="221" w:name="Classification_72"/>
      <w:bookmarkEnd w:id="221"/>
      <w:r>
        <w:rPr>
          <w:rFonts w:ascii="arial" w:eastAsia="arial" w:hAnsi="arial" w:cs="arial"/>
          <w:b/>
          <w:i w:val="0"/>
          <w:strike w:val="0"/>
          <w:noProof w:val="0"/>
          <w:color w:val="000000"/>
          <w:position w:val="0"/>
          <w:sz w:val="28"/>
          <w:u w:val="none"/>
          <w:vertAlign w:val="baseline"/>
        </w:rPr>
        <w:t>Classification</w:t>
      </w:r>
    </w:p>
    <w:p>
      <w:pPr>
        <w:pStyle w:val="Normal74"/>
        <w:spacing w:line="60" w:lineRule="exact"/>
      </w:pPr>
      <w:r>
        <w:pict>
          <v:line id="_x0000_s1298" style="position:absolute;z-index:251905024" from="0,2pt" to="512pt,2pt" strokecolor="#009ddb" strokeweight="2pt">
            <v:stroke linestyle="single"/>
            <w10:wrap type="topAndBottom"/>
          </v:line>
        </w:pict>
      </w:r>
    </w:p>
    <w:p>
      <w:pPr>
        <w:pStyle w:val="Normal74"/>
        <w:spacing w:line="120" w:lineRule="exact"/>
      </w:pPr>
    </w:p>
    <w:p>
      <w:pPr>
        <w:pStyle w:val="Normal7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US PRESIDENTIAL ELECTIONS (93%); CAMPAIGNS &amp; ELECTIONS (92%); HEADS OF GOVERNMENT ELECTIONS (92%); ELECTIONS (90%); US PRESIDENTIAL CANDIDATES 2008 (90%); US PRESIDENTIAL CANDIDATES 2012 (90%); US PRESIDENTIAL CANDIDATES 2024 (90%); WRITERS (90%); BIDEN'S 2024 ELECTION WITHDRAWAL (89%); INTERVIEWS (78%); PRIMARY ELECTIONS (78%); US DEMOCRATIC PARTY (78%); POLITICAL DEBATES (72%)</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NBC UNIVERSAL INC (84%)</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NAICS516120 TELEVISION BROADCASTING STATIONS (84%); SIC4833 TELEVISION BROADCASTING STATIONS (84%); WRITERS (90%); MEDIA CONTENT (78%); TELEVISION PROGRAMMING (76%); TELEVISION INDUSTRY (71%)</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KAMALA HARRIS (95%);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(92%); JOE BIDEN (92%); DONALD TRUMP (91%)</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(94%); INDIA (92%)</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 2025</w:t>
      </w:r>
    </w:p>
    <w:p>
      <w:pPr>
        <w:pStyle w:val="Normal74"/>
      </w:pPr>
    </w:p>
    <w:p>
      <w:pPr>
        <w:pStyle w:val="Normal74"/>
        <w:ind w:left="200"/>
        <w:sectPr>
          <w:type w:val="continuous"/>
          <w:pgMar w:top="840" w:right="1000" w:bottom="840" w:left="1000" w:header="400" w:footer="400"/>
          <w:pgNumType w:fmt="decimal"/>
          <w:cols w:space="720"/>
        </w:sectPr>
      </w:pPr>
      <w:r>
        <w:br/>
      </w:r>
      <w:r>
        <w:pict>
          <v:line id="_x0000_s1299" style="position:absolute;z-index:251906048" from="0,10pt" to="512pt,10pt" strokecolor="black" strokeweight="1pt">
            <v:stroke linestyle="single"/>
          </v:line>
        </w:pict>
      </w:r>
      <w:r>
        <w:rPr>
          <w:rFonts w:ascii="arial" w:eastAsia="arial" w:hAnsi="arial" w:cs="arial"/>
          <w:b/>
          <w:color w:val="767676"/>
          <w:sz w:val="16"/>
        </w:rPr>
        <w:t>End of Document</w:t>
      </w:r>
    </w:p>
    <w:p>
      <w:pPr>
        <w:pStyle w:val="Normal75"/>
        <w:sectPr>
          <w:headerReference w:type="even" r:id="rId1209"/>
          <w:headerReference w:type="default" r:id="rId1210"/>
          <w:footerReference w:type="even" r:id="rId1211"/>
          <w:footerReference w:type="default" r:id="rId1212"/>
          <w:headerReference w:type="first" r:id="rId1213"/>
          <w:footerReference w:type="first" r:id="rId1214"/>
          <w:pgSz w:w="12240" w:h="15840"/>
          <w:pgMar w:top="840" w:right="1000" w:bottom="840" w:left="1000" w:header="400" w:footer="400"/>
          <w:pgNumType w:fmt="decimal"/>
          <w:cols w:space="720"/>
          <w:titlePg w:val="0"/>
        </w:sectPr>
      </w:pPr>
    </w:p>
    <w:p>
      <w:pPr>
        <w:pStyle w:val="Normal75"/>
      </w:pPr>
    </w:p>
    <w:p>
      <w:pPr>
        <w:pStyle w:val="Heading173"/>
        <w:keepNext w:val="0"/>
        <w:spacing w:after="200" w:line="340" w:lineRule="atLeast"/>
        <w:ind w:left="0" w:right="0" w:firstLine="0"/>
        <w:jc w:val="center"/>
      </w:pPr>
      <w:hyperlink r:id="rId1215" w:history="1">
        <w:r>
          <w:rPr>
            <w:rFonts w:ascii="arial" w:eastAsia="arial" w:hAnsi="arial" w:cs="arial"/>
            <w:b/>
            <w:i/>
            <w:strike w:val="0"/>
            <w:color w:val="0077CC"/>
            <w:sz w:val="28"/>
            <w:u w:val="single"/>
            <w:vertAlign w:val="baseline"/>
          </w:rPr>
          <w:t>Barack</w:t>
        </w:r>
      </w:hyperlink>
      <w:hyperlink r:id="rId1216" w:history="1">
        <w:r>
          <w:rPr>
            <w:rFonts w:ascii="arial" w:eastAsia="arial" w:hAnsi="arial" w:cs="arial"/>
            <w:b/>
            <w:i/>
            <w:strike w:val="0"/>
            <w:color w:val="0077CC"/>
            <w:sz w:val="28"/>
            <w:u w:val="single"/>
            <w:vertAlign w:val="baseline"/>
          </w:rPr>
          <w:t xml:space="preserve"> </w:t>
        </w:r>
      </w:hyperlink>
      <w:hyperlink r:id="rId1217" w:history="1">
        <w:r>
          <w:rPr>
            <w:rFonts w:ascii="arial" w:eastAsia="arial" w:hAnsi="arial" w:cs="arial"/>
            <w:b/>
            <w:i/>
            <w:strike w:val="0"/>
            <w:color w:val="0077CC"/>
            <w:sz w:val="28"/>
            <w:u w:val="single"/>
            <w:vertAlign w:val="baseline"/>
          </w:rPr>
          <w:t>Obama</w:t>
        </w:r>
      </w:hyperlink>
      <w:hyperlink r:id="rId1218" w:history="1">
        <w:r>
          <w:rPr>
            <w:rFonts w:ascii="arial" w:eastAsia="arial" w:hAnsi="arial" w:cs="arial"/>
            <w:b/>
            <w:i/>
            <w:strike w:val="0"/>
            <w:color w:val="0077CC"/>
            <w:sz w:val="28"/>
            <w:u w:val="single"/>
            <w:vertAlign w:val="baseline"/>
          </w:rPr>
          <w:t>'s old Harvard University speech goes viral, amid funding freeze by Donald Trump administration</w:t>
        </w:r>
      </w:hyperlink>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of India (TOI)</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17, 2025 Thursday</w:t>
      </w:r>
    </w:p>
    <w:p>
      <w:pPr>
        <w:pStyle w:val="Normal75"/>
        <w:keepNext w:val="0"/>
        <w:spacing w:after="0" w:line="240" w:lineRule="atLeast"/>
        <w:ind w:right="0"/>
        <w:jc w:val="both"/>
      </w:pPr>
      <w:bookmarkStart w:id="222" w:name="Bookmark_75"/>
      <w:bookmarkEnd w:id="222"/>
    </w:p>
    <w:p>
      <w:pPr>
        <w:pStyle w:val="Normal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Bennett Coleman &amp; Co. Ltd. All Rights Reserved</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284 words</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TOI World Desk</w:t>
      </w:r>
    </w:p>
    <w:p>
      <w:pPr>
        <w:pStyle w:val="Normal75"/>
        <w:keepNext/>
        <w:spacing w:before="240" w:after="0" w:line="340" w:lineRule="atLeast"/>
        <w:ind w:left="0" w:right="0" w:firstLine="0"/>
        <w:jc w:val="left"/>
      </w:pPr>
      <w:bookmarkStart w:id="223" w:name="Body_73"/>
      <w:bookmarkEnd w:id="223"/>
      <w:r>
        <w:rPr>
          <w:rFonts w:ascii="arial" w:eastAsia="arial" w:hAnsi="arial" w:cs="arial"/>
          <w:b/>
          <w:i w:val="0"/>
          <w:strike w:val="0"/>
          <w:noProof w:val="0"/>
          <w:color w:val="000000"/>
          <w:position w:val="0"/>
          <w:sz w:val="28"/>
          <w:u w:val="none"/>
          <w:vertAlign w:val="baseline"/>
        </w:rPr>
        <w:t>Body</w:t>
      </w:r>
    </w:p>
    <w:p>
      <w:pPr>
        <w:pStyle w:val="Normal75"/>
        <w:spacing w:line="60" w:lineRule="exact"/>
      </w:pPr>
      <w:r>
        <w:pict>
          <v:line id="_x0000_s1300" style="position:absolute;z-index:251907072" from="0,2pt" to="512pt,2pt" strokecolor="#009ddb" strokeweight="2pt">
            <v:stroke linestyle="single"/>
            <w10:wrap type="topAndBottom"/>
          </v:line>
        </w:pict>
      </w:r>
    </w:p>
    <w:p>
      <w:pPr>
        <w:pStyle w:val="Normal75"/>
      </w:pPr>
    </w:p>
    <w:p>
      <w:pPr>
        <w:pStyle w:val="Normal7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video has emerged of a speech by ex-US President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a Harvard University alumni, from a 1991 protest in support of a law professor, amid the current stand-off between US President Donald Trump and Harvard over the institute's refusal to implement the Trump administration's new federal directives to it.Trump retaliated by </w:t>
      </w:r>
      <w:hyperlink r:id="rId1219" w:history="1">
        <w:r>
          <w:rPr>
            <w:rFonts w:ascii="arial" w:eastAsia="arial" w:hAnsi="arial" w:cs="arial"/>
            <w:b w:val="0"/>
            <w:i/>
            <w:strike w:val="0"/>
            <w:noProof w:val="0"/>
            <w:color w:val="0077CC"/>
            <w:position w:val="0"/>
            <w:sz w:val="20"/>
            <w:u w:val="single"/>
            <w:vertAlign w:val="baseline"/>
          </w:rPr>
          <w:t>freezing</w:t>
        </w:r>
      </w:hyperlink>
      <w:r>
        <w:rPr>
          <w:rFonts w:ascii="arial" w:eastAsia="arial" w:hAnsi="arial" w:cs="arial"/>
          <w:b w:val="0"/>
          <w:i w:val="0"/>
          <w:strike w:val="0"/>
          <w:noProof w:val="0"/>
          <w:color w:val="000000"/>
          <w:position w:val="0"/>
          <w:sz w:val="20"/>
          <w:u w:val="none"/>
          <w:vertAlign w:val="baseline"/>
        </w:rPr>
        <w:t xml:space="preserve"> Harvard's federal funding of over $2.2 billion.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w:t>
      </w:r>
      <w:hyperlink r:id="rId1220" w:history="1">
        <w:r>
          <w:rPr>
            <w:rFonts w:ascii="arial" w:eastAsia="arial" w:hAnsi="arial" w:cs="arial"/>
            <w:b w:val="0"/>
            <w:i/>
            <w:strike w:val="0"/>
            <w:noProof w:val="0"/>
            <w:color w:val="0077CC"/>
            <w:position w:val="0"/>
            <w:sz w:val="20"/>
            <w:u w:val="single"/>
            <w:vertAlign w:val="baseline"/>
          </w:rPr>
          <w:t>came out in support</w:t>
        </w:r>
      </w:hyperlink>
      <w:r>
        <w:rPr>
          <w:rFonts w:ascii="arial" w:eastAsia="arial" w:hAnsi="arial" w:cs="arial"/>
          <w:b w:val="0"/>
          <w:i w:val="0"/>
          <w:strike w:val="0"/>
          <w:noProof w:val="0"/>
          <w:color w:val="000000"/>
          <w:position w:val="0"/>
          <w:sz w:val="20"/>
          <w:u w:val="none"/>
          <w:vertAlign w:val="baseline"/>
        </w:rPr>
        <w:t xml:space="preserve"> of his alma mater, where he studied law, and called out the US President over his alleged "ham-handed attempt to stifle academic freedom."</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's viral speechAccording to a 2022 </w:t>
      </w:r>
      <w:hyperlink r:id="rId1221" w:history="1">
        <w:r>
          <w:rPr>
            <w:rFonts w:ascii="arial" w:eastAsia="arial" w:hAnsi="arial" w:cs="arial"/>
            <w:b w:val="0"/>
            <w:i/>
            <w:strike w:val="0"/>
            <w:noProof w:val="0"/>
            <w:color w:val="0077CC"/>
            <w:position w:val="0"/>
            <w:sz w:val="20"/>
            <w:u w:val="single"/>
            <w:vertAlign w:val="baseline"/>
          </w:rPr>
          <w:t>report</w:t>
        </w:r>
      </w:hyperlink>
      <w:r>
        <w:rPr>
          <w:rFonts w:ascii="arial" w:eastAsia="arial" w:hAnsi="arial" w:cs="arial"/>
          <w:b w:val="0"/>
          <w:i w:val="0"/>
          <w:strike w:val="0"/>
          <w:noProof w:val="0"/>
          <w:color w:val="000000"/>
          <w:position w:val="0"/>
          <w:sz w:val="20"/>
          <w:u w:val="none"/>
          <w:vertAlign w:val="baseline"/>
        </w:rPr>
        <w:t xml:space="preserve">, Derrick Bell, an African American and a law professor at Harvard, and a pioneer of the so-called "critical race theory," had launched a hunger strike over the institute's denial of tenure to Regina Austin, a black woman professor. </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came at a time when only three of the law school's professors were black and only five others were women."...and one of the persons who spoke at that orientation was professor Bell. And I remember him sauntering up to the prop, and  not giving us a lecture, but engaging us in a conversation. And speaking the truth," said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Harvard's then president of the Law Review and the first African-American to hold that post.'How did one man do all this? How has he accomplished all this? He hasn't done it simply by his good looks and easy charm, although he has both in ample measures," he added, drawing laughter from the audience, including Bell himself.</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aged 30 at the time, further stated, "This scholarship has opened up new visitors and new horizons...open up your hearts and minds to professor Derrick Bell." For Reprint Rights: timescontent.com</w:t>
      </w:r>
    </w:p>
    <w:p>
      <w:pPr>
        <w:pStyle w:val="Normal75"/>
        <w:keepNext/>
        <w:spacing w:before="240" w:after="0" w:line="340" w:lineRule="atLeast"/>
        <w:ind w:left="0" w:right="0" w:firstLine="0"/>
        <w:jc w:val="left"/>
      </w:pPr>
      <w:bookmarkStart w:id="224" w:name="Classification_73"/>
      <w:bookmarkEnd w:id="224"/>
      <w:r>
        <w:rPr>
          <w:rFonts w:ascii="arial" w:eastAsia="arial" w:hAnsi="arial" w:cs="arial"/>
          <w:b/>
          <w:i w:val="0"/>
          <w:strike w:val="0"/>
          <w:noProof w:val="0"/>
          <w:color w:val="000000"/>
          <w:position w:val="0"/>
          <w:sz w:val="28"/>
          <w:u w:val="none"/>
          <w:vertAlign w:val="baseline"/>
        </w:rPr>
        <w:t>Classification</w:t>
      </w:r>
    </w:p>
    <w:p>
      <w:pPr>
        <w:pStyle w:val="Normal75"/>
        <w:spacing w:line="60" w:lineRule="exact"/>
      </w:pPr>
      <w:r>
        <w:pict>
          <v:line id="_x0000_s1301" style="position:absolute;z-index:251908096" from="0,2pt" to="512pt,2pt" strokecolor="#009ddb" strokeweight="2pt">
            <v:stroke linestyle="single"/>
            <w10:wrap type="topAndBottom"/>
          </v:line>
        </w:pict>
      </w:r>
    </w:p>
    <w:p>
      <w:pPr>
        <w:pStyle w:val="Normal75"/>
        <w:spacing w:line="120" w:lineRule="exact"/>
      </w:pPr>
    </w:p>
    <w:p>
      <w:pPr>
        <w:pStyle w:val="Normal7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LAW SCHOOLS (92%); COLLEGE &amp; UNIVERSITY PROFESSORS (91%); AFRICAN AMERICANS (90%); US PRESIDENTS (90%); NEGATIVE MISC NEWS (89%); ALUMNI (78%); PROTESTS &amp; DEMONSTRATIONS (78%); SCHOLARSHIPS &amp; GRANTS (78%); STUDENT EXPENSES &amp; FINANCING (78%); STUDENTS &amp; STUDENT LIFE (78%); ACADEMIC FREEDOM (73%); GRADUATE &amp; PROFESSIONAL SCHOOLS (73%); CRITICAL RACE THEORY (69%)</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LAW SCHOOLS (92%); COLLEGE &amp; UNIVERSITY PROFESSORS (91%); GRADUATE &amp; PROFESSIONAL SCHOOLS (73%)</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(93%); DONALD TRUMP (90%)</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(94%)</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16, 2025</w:t>
      </w:r>
    </w:p>
    <w:p>
      <w:pPr>
        <w:pStyle w:val="Normal75"/>
      </w:pPr>
    </w:p>
    <w:p>
      <w:pPr>
        <w:pStyle w:val="Normal75"/>
        <w:ind w:left="200"/>
        <w:sectPr>
          <w:type w:val="continuous"/>
          <w:pgMar w:top="840" w:right="1000" w:bottom="840" w:left="1000" w:header="400" w:footer="400"/>
          <w:pgNumType w:fmt="decimal"/>
          <w:cols w:space="720"/>
        </w:sectPr>
      </w:pPr>
      <w:r>
        <w:br/>
      </w:r>
      <w:r>
        <w:pict>
          <v:line id="_x0000_s1302" style="position:absolute;z-index:251909120" from="0,10pt" to="512pt,10pt" strokecolor="black" strokeweight="1pt">
            <v:stroke linestyle="single"/>
          </v:line>
        </w:pict>
      </w:r>
      <w:r>
        <w:rPr>
          <w:rFonts w:ascii="arial" w:eastAsia="arial" w:hAnsi="arial" w:cs="arial"/>
          <w:b/>
          <w:color w:val="767676"/>
          <w:sz w:val="16"/>
        </w:rPr>
        <w:t>End of Document</w:t>
      </w:r>
    </w:p>
    <w:p>
      <w:pPr>
        <w:pStyle w:val="Normal76"/>
        <w:sectPr>
          <w:headerReference w:type="even" r:id="rId1222"/>
          <w:headerReference w:type="default" r:id="rId1223"/>
          <w:footerReference w:type="even" r:id="rId1224"/>
          <w:footerReference w:type="default" r:id="rId1225"/>
          <w:headerReference w:type="first" r:id="rId1226"/>
          <w:footerReference w:type="first" r:id="rId1227"/>
          <w:pgSz w:w="12240" w:h="15840"/>
          <w:pgMar w:top="840" w:right="1000" w:bottom="840" w:left="1000" w:header="400" w:footer="400"/>
          <w:pgNumType w:fmt="decimal"/>
          <w:cols w:space="720"/>
          <w:titlePg w:val="0"/>
        </w:sectPr>
      </w:pPr>
    </w:p>
    <w:p>
      <w:pPr>
        <w:pStyle w:val="Normal76"/>
      </w:pPr>
    </w:p>
    <w:p>
      <w:pPr>
        <w:pStyle w:val="Heading174"/>
        <w:keepNext w:val="0"/>
        <w:spacing w:after="200" w:line="340" w:lineRule="atLeast"/>
        <w:ind w:left="0" w:right="0" w:firstLine="0"/>
        <w:jc w:val="center"/>
      </w:pPr>
      <w:hyperlink r:id="rId1228" w:history="1">
        <w:r>
          <w:rPr>
            <w:rFonts w:ascii="arial" w:eastAsia="arial" w:hAnsi="arial" w:cs="arial"/>
            <w:b/>
            <w:i/>
            <w:strike w:val="0"/>
            <w:color w:val="0077CC"/>
            <w:sz w:val="28"/>
            <w:u w:val="single"/>
            <w:vertAlign w:val="baseline"/>
          </w:rPr>
          <w:t xml:space="preserve">Severance tried to get </w:t>
        </w:r>
      </w:hyperlink>
      <w:hyperlink r:id="rId1229" w:history="1">
        <w:r>
          <w:rPr>
            <w:rFonts w:ascii="arial" w:eastAsia="arial" w:hAnsi="arial" w:cs="arial"/>
            <w:b/>
            <w:i/>
            <w:strike w:val="0"/>
            <w:color w:val="0077CC"/>
            <w:sz w:val="28"/>
            <w:u w:val="single"/>
            <w:vertAlign w:val="baseline"/>
          </w:rPr>
          <w:t>Barack</w:t>
        </w:r>
      </w:hyperlink>
      <w:hyperlink r:id="rId1230" w:history="1">
        <w:r>
          <w:rPr>
            <w:rFonts w:ascii="arial" w:eastAsia="arial" w:hAnsi="arial" w:cs="arial"/>
            <w:b/>
            <w:i/>
            <w:strike w:val="0"/>
            <w:color w:val="0077CC"/>
            <w:sz w:val="28"/>
            <w:u w:val="single"/>
            <w:vertAlign w:val="baseline"/>
          </w:rPr>
          <w:t xml:space="preserve"> </w:t>
        </w:r>
      </w:hyperlink>
      <w:hyperlink r:id="rId1231" w:history="1">
        <w:r>
          <w:rPr>
            <w:rFonts w:ascii="arial" w:eastAsia="arial" w:hAnsi="arial" w:cs="arial"/>
            <w:b/>
            <w:i/>
            <w:strike w:val="0"/>
            <w:color w:val="0077CC"/>
            <w:sz w:val="28"/>
            <w:u w:val="single"/>
            <w:vertAlign w:val="baseline"/>
          </w:rPr>
          <w:t>Obama</w:t>
        </w:r>
      </w:hyperlink>
      <w:hyperlink r:id="rId1232" w:history="1">
        <w:r>
          <w:rPr>
            <w:rFonts w:ascii="arial" w:eastAsia="arial" w:hAnsi="arial" w:cs="arial"/>
            <w:b/>
            <w:i/>
            <w:strike w:val="0"/>
            <w:color w:val="0077CC"/>
            <w:sz w:val="28"/>
            <w:u w:val="single"/>
            <w:vertAlign w:val="baseline"/>
          </w:rPr>
          <w:t xml:space="preserve"> for role that ultimately went to Keanu Reeves</w:t>
        </w:r>
      </w:hyperlink>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9to5Mac</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4, 2025 Tuesday 5:41 PM EST</w:t>
      </w:r>
    </w:p>
    <w:p>
      <w:pPr>
        <w:pStyle w:val="Normal76"/>
        <w:keepNext w:val="0"/>
        <w:spacing w:after="0" w:line="240" w:lineRule="atLeast"/>
        <w:ind w:right="0"/>
        <w:jc w:val="both"/>
      </w:pPr>
      <w:bookmarkStart w:id="225" w:name="Bookmark_76"/>
      <w:bookmarkEnd w:id="225"/>
    </w:p>
    <w:p>
      <w:pPr>
        <w:pStyle w:val="Normal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76"/>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9to5Mac</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308 words</w:t>
      </w:r>
    </w:p>
    <w:p>
      <w:pPr>
        <w:pStyle w:val="Normal76"/>
        <w:keepNext/>
        <w:spacing w:before="240" w:after="0" w:line="340" w:lineRule="atLeast"/>
        <w:ind w:left="0" w:right="0" w:firstLine="0"/>
        <w:jc w:val="left"/>
      </w:pPr>
      <w:bookmarkStart w:id="226" w:name="Body_74"/>
      <w:bookmarkEnd w:id="226"/>
      <w:r>
        <w:rPr>
          <w:rFonts w:ascii="arial" w:eastAsia="arial" w:hAnsi="arial" w:cs="arial"/>
          <w:b/>
          <w:i w:val="0"/>
          <w:strike w:val="0"/>
          <w:noProof w:val="0"/>
          <w:color w:val="000000"/>
          <w:position w:val="0"/>
          <w:sz w:val="28"/>
          <w:u w:val="none"/>
          <w:vertAlign w:val="baseline"/>
        </w:rPr>
        <w:t>Body</w:t>
      </w:r>
    </w:p>
    <w:p>
      <w:pPr>
        <w:pStyle w:val="Normal76"/>
        <w:spacing w:line="60" w:lineRule="exact"/>
      </w:pPr>
      <w:r>
        <w:pict>
          <v:line id="_x0000_s1303" style="position:absolute;z-index:251910144" from="0,2pt" to="512pt,2pt" strokecolor="#009ddb" strokeweight="2pt">
            <v:stroke linestyle="single"/>
            <w10:wrap type="topAndBottom"/>
          </v:line>
        </w:pict>
      </w:r>
    </w:p>
    <w:p>
      <w:pPr>
        <w:pStyle w:val="Normal76"/>
      </w:pPr>
    </w:p>
    <w:p>
      <w:pPr>
        <w:pStyle w:val="Normal7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March 4th, 2025 (</w:t>
      </w:r>
      <w:hyperlink r:id="rId1233" w:history="1">
        <w:r>
          <w:rPr>
            <w:rFonts w:ascii="arial" w:eastAsia="arial" w:hAnsi="arial" w:cs="arial"/>
            <w:b w:val="0"/>
            <w:i/>
            <w:strike w:val="0"/>
            <w:noProof w:val="0"/>
            <w:color w:val="0077CC"/>
            <w:position w:val="0"/>
            <w:sz w:val="20"/>
            <w:u w:val="single"/>
            <w:vertAlign w:val="baseline"/>
          </w:rPr>
          <w:t>9to5Mac</w:t>
        </w:r>
      </w:hyperlink>
      <w:r>
        <w:rPr>
          <w:rFonts w:ascii="arial" w:eastAsia="arial" w:hAnsi="arial" w:cs="arial"/>
          <w:b w:val="0"/>
          <w:i w:val="0"/>
          <w:strike w:val="0"/>
          <w:noProof w:val="0"/>
          <w:color w:val="000000"/>
          <w:position w:val="0"/>
          <w:sz w:val="20"/>
          <w:u w:val="none"/>
          <w:vertAlign w:val="baseline"/>
        </w:rPr>
        <w:t xml:space="preserve"> — Delivered by </w:t>
      </w:r>
      <w:hyperlink r:id="rId1234"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w:t>
      </w:r>
    </w:p>
    <w:p>
      <w:pPr>
        <w:pStyle w:val="Normal7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Severance's </w:t>
      </w:r>
      <w:hyperlink r:id="rId1235" w:history="1">
        <w:r>
          <w:rPr>
            <w:rFonts w:ascii="arial" w:eastAsia="arial" w:hAnsi="arial" w:cs="arial"/>
            <w:b w:val="0"/>
            <w:i/>
            <w:strike w:val="0"/>
            <w:noProof w:val="0"/>
            <w:color w:val="0077CC"/>
            <w:position w:val="0"/>
            <w:sz w:val="20"/>
            <w:u w:val="single"/>
            <w:vertAlign w:val="baseline"/>
          </w:rPr>
          <w:t xml:space="preserve">hit second season continues to set record numbers for </w:t>
        </w:r>
      </w:hyperlink>
      <w:r>
        <w:rPr>
          <w:rFonts w:ascii="arial" w:eastAsia="arial" w:hAnsi="arial" w:cs="arial"/>
          <w:b w:val="0"/>
          <w:i w:val="0"/>
          <w:strike w:val="0"/>
          <w:noProof w:val="0"/>
          <w:color w:val="000000"/>
          <w:position w:val="0"/>
          <w:sz w:val="20"/>
          <w:u w:val="none"/>
          <w:vertAlign w:val="baseline"/>
        </w:rPr>
        <w:t> </w:t>
      </w:r>
      <w:hyperlink r:id="rId1236" w:history="1">
        <w:r>
          <w:rPr>
            <w:rFonts w:ascii="arial" w:eastAsia="arial" w:hAnsi="arial" w:cs="arial"/>
            <w:b w:val="0"/>
            <w:i/>
            <w:strike w:val="0"/>
            <w:noProof w:val="0"/>
            <w:color w:val="0077CC"/>
            <w:position w:val="0"/>
            <w:sz w:val="20"/>
            <w:u w:val="single"/>
            <w:vertAlign w:val="baseline"/>
          </w:rPr>
          <w:t xml:space="preserve">Apple TV+, and as part of the ongoing marketing blitz, Ben Stiller </w:t>
        </w:r>
      </w:hyperlink>
      <w:r>
        <w:rPr>
          <w:rFonts w:ascii="arial" w:eastAsia="arial" w:hAnsi="arial" w:cs="arial"/>
          <w:b w:val="0"/>
          <w:i w:val="0"/>
          <w:strike w:val="0"/>
          <w:noProof w:val="0"/>
          <w:color w:val="000000"/>
          <w:position w:val="0"/>
          <w:sz w:val="20"/>
          <w:u w:val="none"/>
          <w:vertAlign w:val="baseline"/>
        </w:rPr>
        <w:t> </w:t>
      </w:r>
      <w:hyperlink r:id="rId1237" w:history="1">
        <w:r>
          <w:rPr>
            <w:rFonts w:ascii="arial" w:eastAsia="arial" w:hAnsi="arial" w:cs="arial"/>
            <w:b w:val="0"/>
            <w:i/>
            <w:strike w:val="0"/>
            <w:noProof w:val="0"/>
            <w:color w:val="0077CC"/>
            <w:position w:val="0"/>
            <w:sz w:val="20"/>
            <w:u w:val="single"/>
            <w:vertAlign w:val="baseline"/>
          </w:rPr>
          <w:t xml:space="preserve">was on Jimmy Kimmel last night. During his appearance, he revealed that a Severance guest role in season two's premiere was originally offered to former President </w:t>
        </w:r>
      </w:hyperlink>
      <w:hyperlink r:id="rId1238" w:history="1">
        <w:r>
          <w:rPr>
            <w:rFonts w:ascii="arial" w:eastAsia="arial" w:hAnsi="arial" w:cs="arial"/>
            <w:b/>
            <w:i/>
            <w:strike w:val="0"/>
            <w:noProof w:val="0"/>
            <w:color w:val="0077CC"/>
            <w:position w:val="0"/>
            <w:sz w:val="20"/>
            <w:u w:val="single"/>
            <w:vertAlign w:val="baseline"/>
          </w:rPr>
          <w:t>Barack</w:t>
        </w:r>
      </w:hyperlink>
      <w:hyperlink r:id="rId1239" w:history="1">
        <w:r>
          <w:rPr>
            <w:rFonts w:ascii="arial" w:eastAsia="arial" w:hAnsi="arial" w:cs="arial"/>
            <w:b w:val="0"/>
            <w:i/>
            <w:strike w:val="0"/>
            <w:noProof w:val="0"/>
            <w:color w:val="0077CC"/>
            <w:position w:val="0"/>
            <w:sz w:val="20"/>
            <w:u w:val="single"/>
            <w:vertAlign w:val="baseline"/>
          </w:rPr>
          <w:t xml:space="preserve"> </w:t>
        </w:r>
      </w:hyperlink>
      <w:hyperlink r:id="rId1240" w:history="1">
        <w:r>
          <w:rPr>
            <w:rFonts w:ascii="arial" w:eastAsia="arial" w:hAnsi="arial" w:cs="arial"/>
            <w:b/>
            <w:i/>
            <w:strike w:val="0"/>
            <w:noProof w:val="0"/>
            <w:color w:val="0077CC"/>
            <w:position w:val="0"/>
            <w:sz w:val="20"/>
            <w:u w:val="single"/>
            <w:vertAlign w:val="baseline"/>
          </w:rPr>
          <w:t>Obama</w:t>
        </w:r>
      </w:hyperlink>
      <w:hyperlink r:id="rId1241" w:history="1">
        <w:r>
          <w:rPr>
            <w:rFonts w:ascii="arial" w:eastAsia="arial" w:hAnsi="arial" w:cs="arial"/>
            <w:b w:val="0"/>
            <w:i/>
            <w:strike w:val="0"/>
            <w:noProof w:val="0"/>
            <w:color w:val="0077CC"/>
            <w:position w:val="0"/>
            <w:sz w:val="20"/>
            <w:u w:val="single"/>
            <w:vertAlign w:val="baseline"/>
          </w:rPr>
          <w:t>.</w:t>
        </w:r>
      </w:hyperlink>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Ben Stiller emailed President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about voicing Lumon building and got a response</w:t>
      </w:r>
    </w:p>
    <w:p>
      <w:pPr>
        <w:pStyle w:val="Normal7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w:t>
      </w:r>
      <w:hyperlink r:id="rId1242" w:history="1">
        <w:r>
          <w:rPr>
            <w:rFonts w:ascii="arial" w:eastAsia="arial" w:hAnsi="arial" w:cs="arial"/>
            <w:b w:val="0"/>
            <w:i/>
            <w:strike w:val="0"/>
            <w:noProof w:val="0"/>
            <w:color w:val="0077CC"/>
            <w:position w:val="0"/>
            <w:sz w:val="20"/>
            <w:u w:val="single"/>
            <w:vertAlign w:val="baseline"/>
          </w:rPr>
          <w:t>Severance season two premiere, there's a stop-motion Lumon propaganda video that involves a talking Lumon building.</w:t>
        </w:r>
      </w:hyperlink>
    </w:p>
    <w:p>
      <w:pPr>
        <w:pStyle w:val="Normal7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w:t>
      </w:r>
      <w:hyperlink r:id="rId1243" w:history="1">
        <w:r>
          <w:rPr>
            <w:rFonts w:ascii="arial" w:eastAsia="arial" w:hAnsi="arial" w:cs="arial"/>
            <w:b w:val="0"/>
            <w:i/>
            <w:strike w:val="0"/>
            <w:noProof w:val="0"/>
            <w:color w:val="0077CC"/>
            <w:position w:val="0"/>
            <w:sz w:val="20"/>
            <w:u w:val="single"/>
            <w:vertAlign w:val="baseline"/>
          </w:rPr>
          <w:t>previously been revealed that Keanu Reeves was the voice of the animated building.</w:t>
        </w:r>
      </w:hyperlink>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now thanks to Ben Stiller, we know that one person was asked before Reeves.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was it?</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Stiller tells the story of how he emailed the former president through his lawyer, then got a personal response:</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get an email back from President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saying, #8216;Hey Ben, big fan of the show. Love season one, can't wait for season two. Don't think I have time in my schedule to make this happen.#8217;</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would have been quite the get for Severance to land President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for the part, however small it may be.</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Stiller mentions though, perhaps he had more important things to do than voice an animated Lumon building.</w:t>
      </w:r>
    </w:p>
    <w:p>
      <w:pPr>
        <w:pStyle w:val="Normal7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w:t>
      </w:r>
      <w:hyperlink r:id="rId1244" w:history="1">
        <w:r>
          <w:rPr>
            <w:rFonts w:ascii="arial" w:eastAsia="arial" w:hAnsi="arial" w:cs="arial"/>
            <w:b w:val="0"/>
            <w:i/>
            <w:strike w:val="0"/>
            <w:noProof w:val="0"/>
            <w:color w:val="0077CC"/>
            <w:position w:val="0"/>
            <w:sz w:val="20"/>
            <w:u w:val="single"/>
            <w:vertAlign w:val="baseline"/>
          </w:rPr>
          <w:t>watch the full video below.</w:t>
        </w:r>
      </w:hyperlink>
    </w:p>
    <w:p>
      <w:pPr>
        <w:pStyle w:val="Normal7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Maybe President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will end up clearing some time for a cameo </w:t>
      </w:r>
      <w:hyperlink r:id="rId1245" w:history="1">
        <w:r>
          <w:rPr>
            <w:rFonts w:ascii="arial" w:eastAsia="arial" w:hAnsi="arial" w:cs="arial"/>
            <w:b w:val="0"/>
            <w:i/>
            <w:strike w:val="0"/>
            <w:noProof w:val="0"/>
            <w:color w:val="0077CC"/>
            <w:position w:val="0"/>
            <w:sz w:val="20"/>
            <w:u w:val="single"/>
            <w:vertAlign w:val="baseline"/>
          </w:rPr>
          <w:t>in season 3 of Severance, which is currently in the works.</w:t>
        </w:r>
      </w:hyperlink>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minimum, it's fun to think he's just as tuned in as the rest of us.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Did you know Keanu Reeves had voiced the Lumon building? Who else do you hope pops up into Severance by surprise? Let us know in the comments.</w:t>
      </w:r>
    </w:p>
    <w:p>
      <w:pPr>
        <w:pStyle w:val="Normal7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Apple TV+ is </w:t>
      </w:r>
      <w:hyperlink r:id="rId1246" w:history="1">
        <w:r>
          <w:rPr>
            <w:rFonts w:ascii="arial" w:eastAsia="arial" w:hAnsi="arial" w:cs="arial"/>
            <w:b w:val="0"/>
            <w:i/>
            <w:strike w:val="0"/>
            <w:noProof w:val="0"/>
            <w:color w:val="0077CC"/>
            <w:position w:val="0"/>
            <w:sz w:val="20"/>
            <w:u w:val="single"/>
            <w:vertAlign w:val="baseline"/>
          </w:rPr>
          <w:t xml:space="preserve">available for $9.99 per month and features hit TV shows and movies like </w:t>
        </w:r>
      </w:hyperlink>
      <w:r>
        <w:rPr>
          <w:rFonts w:ascii="arial" w:eastAsia="arial" w:hAnsi="arial" w:cs="arial"/>
          <w:b w:val="0"/>
          <w:i w:val="0"/>
          <w:strike w:val="0"/>
          <w:noProof w:val="0"/>
          <w:color w:val="000000"/>
          <w:position w:val="0"/>
          <w:sz w:val="20"/>
          <w:u w:val="none"/>
          <w:vertAlign w:val="baseline"/>
        </w:rPr>
        <w:t> </w:t>
      </w:r>
      <w:hyperlink r:id="rId1247" w:history="1">
        <w:r>
          <w:rPr>
            <w:rFonts w:ascii="arial" w:eastAsia="arial" w:hAnsi="arial" w:cs="arial"/>
            <w:b w:val="0"/>
            <w:i/>
            <w:strike w:val="0"/>
            <w:noProof w:val="0"/>
            <w:color w:val="0077CC"/>
            <w:position w:val="0"/>
            <w:sz w:val="20"/>
            <w:u w:val="single"/>
            <w:vertAlign w:val="baseline"/>
          </w:rPr>
          <w:t xml:space="preserve">Ted Lasso, </w:t>
        </w:r>
      </w:hyperlink>
      <w:r>
        <w:rPr>
          <w:rFonts w:ascii="arial" w:eastAsia="arial" w:hAnsi="arial" w:cs="arial"/>
          <w:b w:val="0"/>
          <w:i w:val="0"/>
          <w:strike w:val="0"/>
          <w:noProof w:val="0"/>
          <w:color w:val="000000"/>
          <w:position w:val="0"/>
          <w:sz w:val="20"/>
          <w:u w:val="none"/>
          <w:vertAlign w:val="baseline"/>
        </w:rPr>
        <w:t> </w:t>
      </w:r>
      <w:hyperlink r:id="rId1248" w:history="1">
        <w:r>
          <w:rPr>
            <w:rFonts w:ascii="arial" w:eastAsia="arial" w:hAnsi="arial" w:cs="arial"/>
            <w:b w:val="0"/>
            <w:i/>
            <w:strike w:val="0"/>
            <w:noProof w:val="0"/>
            <w:color w:val="0077CC"/>
            <w:position w:val="0"/>
            <w:sz w:val="20"/>
            <w:u w:val="single"/>
            <w:vertAlign w:val="baseline"/>
          </w:rPr>
          <w:t xml:space="preserve">Severance, </w:t>
        </w:r>
      </w:hyperlink>
      <w:r>
        <w:rPr>
          <w:rFonts w:ascii="arial" w:eastAsia="arial" w:hAnsi="arial" w:cs="arial"/>
          <w:b w:val="0"/>
          <w:i w:val="0"/>
          <w:strike w:val="0"/>
          <w:noProof w:val="0"/>
          <w:color w:val="000000"/>
          <w:position w:val="0"/>
          <w:sz w:val="20"/>
          <w:u w:val="none"/>
          <w:vertAlign w:val="baseline"/>
        </w:rPr>
        <w:t> </w:t>
      </w:r>
      <w:hyperlink r:id="rId1249" w:history="1">
        <w:r>
          <w:rPr>
            <w:rFonts w:ascii="arial" w:eastAsia="arial" w:hAnsi="arial" w:cs="arial"/>
            <w:b w:val="0"/>
            <w:i/>
            <w:strike w:val="0"/>
            <w:noProof w:val="0"/>
            <w:color w:val="0077CC"/>
            <w:position w:val="0"/>
            <w:sz w:val="20"/>
            <w:u w:val="single"/>
            <w:vertAlign w:val="baseline"/>
          </w:rPr>
          <w:t xml:space="preserve">The Morning Show, </w:t>
        </w:r>
      </w:hyperlink>
      <w:r>
        <w:rPr>
          <w:rFonts w:ascii="arial" w:eastAsia="arial" w:hAnsi="arial" w:cs="arial"/>
          <w:b w:val="0"/>
          <w:i w:val="0"/>
          <w:strike w:val="0"/>
          <w:noProof w:val="0"/>
          <w:color w:val="000000"/>
          <w:position w:val="0"/>
          <w:sz w:val="20"/>
          <w:u w:val="none"/>
          <w:vertAlign w:val="baseline"/>
        </w:rPr>
        <w:t> </w:t>
      </w:r>
      <w:hyperlink r:id="rId1250" w:history="1">
        <w:r>
          <w:rPr>
            <w:rFonts w:ascii="arial" w:eastAsia="arial" w:hAnsi="arial" w:cs="arial"/>
            <w:b w:val="0"/>
            <w:i/>
            <w:strike w:val="0"/>
            <w:noProof w:val="0"/>
            <w:color w:val="0077CC"/>
            <w:position w:val="0"/>
            <w:sz w:val="20"/>
            <w:u w:val="single"/>
            <w:vertAlign w:val="baseline"/>
          </w:rPr>
          <w:t xml:space="preserve">Silo, and </w:t>
        </w:r>
      </w:hyperlink>
      <w:r>
        <w:rPr>
          <w:rFonts w:ascii="arial" w:eastAsia="arial" w:hAnsi="arial" w:cs="arial"/>
          <w:b w:val="0"/>
          <w:i w:val="0"/>
          <w:strike w:val="0"/>
          <w:noProof w:val="0"/>
          <w:color w:val="000000"/>
          <w:position w:val="0"/>
          <w:sz w:val="20"/>
          <w:u w:val="none"/>
          <w:vertAlign w:val="baseline"/>
        </w:rPr>
        <w:t> </w:t>
      </w:r>
      <w:hyperlink r:id="rId1251" w:history="1">
        <w:r>
          <w:rPr>
            <w:rFonts w:ascii="arial" w:eastAsia="arial" w:hAnsi="arial" w:cs="arial"/>
            <w:b w:val="0"/>
            <w:i/>
            <w:strike w:val="0"/>
            <w:noProof w:val="0"/>
            <w:color w:val="0077CC"/>
            <w:position w:val="0"/>
            <w:sz w:val="20"/>
            <w:u w:val="single"/>
            <w:vertAlign w:val="baseline"/>
          </w:rPr>
          <w:t>Shrinking.</w:t>
        </w:r>
      </w:hyperlink>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Best Apple TV and Home accessories</w:t>
      </w:r>
    </w:p>
    <w:p>
      <w:pPr>
        <w:pStyle w:val="Normal7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76"/>
        <w:spacing w:line="60" w:lineRule="exact"/>
      </w:pPr>
      <w:r>
        <w:pict>
          <v:line id="_x0000_s1304" style="position:absolute;z-index:251911168" from="0,2pt" to="512pt,2pt" strokecolor="#009ddb" strokeweight="2pt">
            <v:stroke linestyle="single"/>
            <w10:wrap type="topAndBottom"/>
          </v:line>
        </w:pict>
      </w:r>
    </w:p>
    <w:p>
      <w:pPr>
        <w:pStyle w:val="Normal7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76"/>
        <w:keepNext/>
        <w:spacing w:before="240" w:after="0" w:line="340" w:lineRule="atLeast"/>
        <w:ind w:left="0" w:right="0" w:firstLine="0"/>
        <w:jc w:val="left"/>
      </w:pPr>
      <w:bookmarkStart w:id="227" w:name="Classification_74"/>
      <w:bookmarkEnd w:id="227"/>
      <w:r>
        <w:rPr>
          <w:rFonts w:ascii="arial" w:eastAsia="arial" w:hAnsi="arial" w:cs="arial"/>
          <w:b/>
          <w:i w:val="0"/>
          <w:strike w:val="0"/>
          <w:noProof w:val="0"/>
          <w:color w:val="000000"/>
          <w:position w:val="0"/>
          <w:sz w:val="28"/>
          <w:u w:val="none"/>
          <w:vertAlign w:val="baseline"/>
        </w:rPr>
        <w:t>Classification</w:t>
      </w:r>
    </w:p>
    <w:p>
      <w:pPr>
        <w:pStyle w:val="Normal76"/>
        <w:spacing w:line="60" w:lineRule="exact"/>
      </w:pPr>
      <w:r>
        <w:pict>
          <v:line id="_x0000_s1305" style="position:absolute;z-index:251912192" from="0,2pt" to="512pt,2pt" strokecolor="#009ddb" strokeweight="2pt">
            <v:stroke linestyle="single"/>
            <w10:wrap type="topAndBottom"/>
          </v:line>
        </w:pict>
      </w:r>
    </w:p>
    <w:p>
      <w:pPr>
        <w:pStyle w:val="Normal76"/>
        <w:spacing w:line="120" w:lineRule="exact"/>
      </w:pPr>
    </w:p>
    <w:p>
      <w:pPr>
        <w:pStyle w:val="Normal7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Blog</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Newstex Blogs</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ANIMATION (75%); FILM (75%); LAWYERS (53%); News (%)</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BEST INC (50%)</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BEST (NYSE) (50%)</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SIC5999 MISCELLANEOUS RETAIL STORES, NEC (50%); ANIMATION (75%); FILM (75%); MARKETING CAMPAIGNS (72%); TELEVISION PROGRAMMING (72%); LAWYERS (53%)</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(90%); BEN STILLER (90%)</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4, 2025</w:t>
      </w:r>
    </w:p>
    <w:p>
      <w:pPr>
        <w:pStyle w:val="Normal76"/>
      </w:pPr>
    </w:p>
    <w:p>
      <w:pPr>
        <w:pStyle w:val="Normal76"/>
        <w:ind w:left="200"/>
        <w:sectPr>
          <w:type w:val="continuous"/>
          <w:pgMar w:top="840" w:right="1000" w:bottom="840" w:left="1000" w:header="400" w:footer="400"/>
          <w:pgNumType w:fmt="decimal"/>
          <w:cols w:space="720"/>
        </w:sectPr>
      </w:pPr>
      <w:r>
        <w:br/>
      </w:r>
      <w:r>
        <w:pict>
          <v:line id="_x0000_s1306" style="position:absolute;z-index:251913216" from="0,10pt" to="512pt,10pt" strokecolor="black" strokeweight="1pt">
            <v:stroke linestyle="single"/>
          </v:line>
        </w:pict>
      </w:r>
      <w:r>
        <w:rPr>
          <w:rFonts w:ascii="arial" w:eastAsia="arial" w:hAnsi="arial" w:cs="arial"/>
          <w:b/>
          <w:color w:val="767676"/>
          <w:sz w:val="16"/>
        </w:rPr>
        <w:t>End of Document</w:t>
      </w:r>
    </w:p>
    <w:p>
      <w:pPr>
        <w:pStyle w:val="Normal77"/>
        <w:sectPr>
          <w:headerReference w:type="even" r:id="rId1252"/>
          <w:headerReference w:type="default" r:id="rId1253"/>
          <w:footerReference w:type="even" r:id="rId1254"/>
          <w:footerReference w:type="default" r:id="rId1255"/>
          <w:headerReference w:type="first" r:id="rId1256"/>
          <w:footerReference w:type="first" r:id="rId1257"/>
          <w:pgSz w:w="12240" w:h="15840"/>
          <w:pgMar w:top="840" w:right="1000" w:bottom="840" w:left="1000" w:header="400" w:footer="400"/>
          <w:pgNumType w:fmt="decimal"/>
          <w:cols w:space="720"/>
          <w:titlePg w:val="0"/>
        </w:sectPr>
      </w:pPr>
    </w:p>
    <w:p>
      <w:pPr>
        <w:pStyle w:val="Normal77"/>
      </w:pPr>
    </w:p>
    <w:p>
      <w:pPr>
        <w:pStyle w:val="Heading175"/>
        <w:keepNext w:val="0"/>
        <w:spacing w:after="200" w:line="340" w:lineRule="atLeast"/>
        <w:ind w:left="0" w:right="0" w:firstLine="0"/>
        <w:jc w:val="center"/>
      </w:pPr>
      <w:hyperlink r:id="rId1258" w:history="1">
        <w:r>
          <w:rPr>
            <w:rFonts w:ascii="arial" w:eastAsia="arial" w:hAnsi="arial" w:cs="arial"/>
            <w:b/>
            <w:i/>
            <w:strike w:val="0"/>
            <w:color w:val="0077CC"/>
            <w:sz w:val="28"/>
            <w:u w:val="single"/>
            <w:vertAlign w:val="baseline"/>
          </w:rPr>
          <w:t xml:space="preserve">Meghan McCain says her sources confirm </w:t>
        </w:r>
      </w:hyperlink>
      <w:hyperlink r:id="rId1259" w:history="1">
        <w:r>
          <w:rPr>
            <w:rFonts w:ascii="arial" w:eastAsia="arial" w:hAnsi="arial" w:cs="arial"/>
            <w:b/>
            <w:i/>
            <w:strike w:val="0"/>
            <w:color w:val="0077CC"/>
            <w:sz w:val="28"/>
            <w:u w:val="single"/>
            <w:vertAlign w:val="baseline"/>
          </w:rPr>
          <w:t>Barack</w:t>
        </w:r>
      </w:hyperlink>
      <w:hyperlink r:id="rId1260" w:history="1">
        <w:r>
          <w:rPr>
            <w:rFonts w:ascii="arial" w:eastAsia="arial" w:hAnsi="arial" w:cs="arial"/>
            <w:b/>
            <w:i/>
            <w:strike w:val="0"/>
            <w:color w:val="0077CC"/>
            <w:sz w:val="28"/>
            <w:u w:val="single"/>
            <w:vertAlign w:val="baseline"/>
          </w:rPr>
          <w:t xml:space="preserve"> </w:t>
        </w:r>
      </w:hyperlink>
      <w:hyperlink r:id="rId1261" w:history="1">
        <w:r>
          <w:rPr>
            <w:rFonts w:ascii="arial" w:eastAsia="arial" w:hAnsi="arial" w:cs="arial"/>
            <w:b/>
            <w:i/>
            <w:strike w:val="0"/>
            <w:color w:val="0077CC"/>
            <w:sz w:val="28"/>
            <w:u w:val="single"/>
            <w:vertAlign w:val="baseline"/>
          </w:rPr>
          <w:t>Obama</w:t>
        </w:r>
      </w:hyperlink>
      <w:hyperlink r:id="rId1262" w:history="1">
        <w:r>
          <w:rPr>
            <w:rFonts w:ascii="arial" w:eastAsia="arial" w:hAnsi="arial" w:cs="arial"/>
            <w:b/>
            <w:i/>
            <w:strike w:val="0"/>
            <w:color w:val="0077CC"/>
            <w:sz w:val="28"/>
            <w:u w:val="single"/>
            <w:vertAlign w:val="baseline"/>
          </w:rPr>
          <w:t>-Michelle divorce rumors</w:t>
        </w:r>
      </w:hyperlink>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of India (TOI)</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24, 2025 Friday</w:t>
      </w:r>
    </w:p>
    <w:p>
      <w:pPr>
        <w:pStyle w:val="Normal77"/>
        <w:keepNext w:val="0"/>
        <w:spacing w:after="0" w:line="240" w:lineRule="atLeast"/>
        <w:ind w:right="0"/>
        <w:jc w:val="both"/>
      </w:pPr>
      <w:bookmarkStart w:id="228" w:name="Bookmark_77"/>
      <w:bookmarkEnd w:id="228"/>
    </w:p>
    <w:p>
      <w:pPr>
        <w:pStyle w:val="Normal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Bennett Coleman &amp; Co. Ltd. All Rights Reserved</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404 words</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TOI World Desk</w:t>
      </w:r>
    </w:p>
    <w:p>
      <w:pPr>
        <w:pStyle w:val="Normal77"/>
        <w:keepNext/>
        <w:spacing w:before="240" w:after="0" w:line="340" w:lineRule="atLeast"/>
        <w:ind w:left="0" w:right="0" w:firstLine="0"/>
        <w:jc w:val="left"/>
      </w:pPr>
      <w:bookmarkStart w:id="229" w:name="Body_75"/>
      <w:bookmarkEnd w:id="229"/>
      <w:r>
        <w:rPr>
          <w:rFonts w:ascii="arial" w:eastAsia="arial" w:hAnsi="arial" w:cs="arial"/>
          <w:b/>
          <w:i w:val="0"/>
          <w:strike w:val="0"/>
          <w:noProof w:val="0"/>
          <w:color w:val="000000"/>
          <w:position w:val="0"/>
          <w:sz w:val="28"/>
          <w:u w:val="none"/>
          <w:vertAlign w:val="baseline"/>
        </w:rPr>
        <w:t>Body</w:t>
      </w:r>
    </w:p>
    <w:p>
      <w:pPr>
        <w:pStyle w:val="Normal77"/>
        <w:spacing w:line="60" w:lineRule="exact"/>
      </w:pPr>
      <w:r>
        <w:pict>
          <v:line id="_x0000_s1307" style="position:absolute;z-index:251914240" from="0,2pt" to="512pt,2pt" strokecolor="#009ddb" strokeweight="2pt">
            <v:stroke linestyle="single"/>
            <w10:wrap type="topAndBottom"/>
          </v:line>
        </w:pic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Commentator and author Meghan McCain, daughter of late senator John McCain, said her highly placed source confirmed that former president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and former first lady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are heading for a divorce. Speaking on her podcast to Puck reporter Tara Palmeri, McCain said her sources are reputable people and not like website TMZ. "I have been hearing this rumor that the Obamas are getting a divorce by reputable people.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not talking about TMZ. I'm not talking about Perez Hilton... I'm talking about like very serious journalists telling me that they're hearing that the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divorce rumors are true," McCain said.To this, Palmeri said she too has been hearing these rumors for a long time. "We've heard that for a long time, like I just heard that they live separate lives."Then the duo talked about the photo that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posted to wish on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's birthday and said that the photo was quite bad. 'I would kill Ben if he put a picture of me looking like no makeup with that lighting on social media,' McCain said, referring to her husband, Ben Domenech. 'I would kill him. So for me it didn't help the rumors, and like why are you putting this like s****y picture of your wife up?'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always hated politics'Palmeri said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always hated politics and did not like being the first lady. As they are no longer in politics, this is a chance to drop Washington completely, she said. "I am not at home with them, but it's not really surprising at this phase of their life and she clearly has very little interest - she's always hated politics! She did not really like being First Lady," she said. Michelle and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were last seen together in early mid-December when they stepped out for dinner in Los Angeles. The divorce rumors became intense amid speculations that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has been dating Jennifer Aniston, though the actor dismissed the rumors last October on Jimmy Kimmel show.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and Michelle first met in 1989 when they both worked at a law firm in Chicago. They got married in 1992 and had their first daughter Malia in 2998, and second daughter Sasha in 2001.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appeared solo at Jimmy Carter's funeral and Donald Trump's inauguration. The decision to skip both events was seen as a political message but questions were raised as to why she was vacationing without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if there is no trouble in their marriage.  For Reprint Rights: timescontent.com</w:t>
      </w:r>
    </w:p>
    <w:p>
      <w:pPr>
        <w:pStyle w:val="Normal77"/>
        <w:keepNext/>
        <w:spacing w:before="240" w:after="0" w:line="340" w:lineRule="atLeast"/>
        <w:ind w:left="0" w:right="0" w:firstLine="0"/>
        <w:jc w:val="left"/>
      </w:pPr>
      <w:bookmarkStart w:id="230" w:name="Classification_75"/>
      <w:bookmarkEnd w:id="230"/>
      <w:r>
        <w:rPr>
          <w:rFonts w:ascii="arial" w:eastAsia="arial" w:hAnsi="arial" w:cs="arial"/>
          <w:b/>
          <w:i w:val="0"/>
          <w:strike w:val="0"/>
          <w:noProof w:val="0"/>
          <w:color w:val="000000"/>
          <w:position w:val="0"/>
          <w:sz w:val="28"/>
          <w:u w:val="none"/>
          <w:vertAlign w:val="baseline"/>
        </w:rPr>
        <w:t>Classification</w:t>
      </w:r>
    </w:p>
    <w:p>
      <w:pPr>
        <w:pStyle w:val="Normal77"/>
        <w:spacing w:line="60" w:lineRule="exact"/>
      </w:pPr>
      <w:r>
        <w:pict>
          <v:line id="_x0000_s1308" style="position:absolute;z-index:251915264" from="0,2pt" to="512pt,2pt" strokecolor="#009ddb" strokeweight="2pt">
            <v:stroke linestyle="single"/>
            <w10:wrap type="topAndBottom"/>
          </v:line>
        </w:pict>
      </w:r>
    </w:p>
    <w:p>
      <w:pPr>
        <w:pStyle w:val="Normal77"/>
        <w:spacing w:line="120" w:lineRule="exact"/>
      </w:pPr>
    </w:p>
    <w:p>
      <w:pPr>
        <w:pStyle w:val="Normal7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GOSSIP &amp; RUMORS (92%); WRITERS (90%); ELECTIONS &amp; POLITICS (89%); MARRIAGE (89%); POLITICS (89%); JOURNALISM (78%); SHOW BUSINESS &amp; CELEBRITY GOSSIP (78%); SOCIAL MEDIA (77%); TRUMP'S FIRST 100 DAYS (73%); COURTSHIP &amp; DATING (66%)</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WRITERS (90%); SHOW BUSINESS &amp; CELEBRITY GOSSIP (78%); SOCIAL MEDIA (77%); PODCASTING (57%)</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(92%);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(91%); JOHN MCCAIN (79%); DONALD TRUMP (58%); JIMMY CARTER (58%); JENNIFER ANISTON (50%)</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CALIFORNIA, USA (79%); UNITED STATES (79%)</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23, 2025</w:t>
      </w:r>
    </w:p>
    <w:p>
      <w:pPr>
        <w:pStyle w:val="Normal77"/>
      </w:pPr>
    </w:p>
    <w:p>
      <w:pPr>
        <w:pStyle w:val="Normal77"/>
        <w:ind w:left="200"/>
        <w:sectPr>
          <w:type w:val="continuous"/>
          <w:pgMar w:top="840" w:right="1000" w:bottom="840" w:left="1000" w:header="400" w:footer="400"/>
          <w:pgNumType w:fmt="decimal"/>
          <w:cols w:space="720"/>
        </w:sectPr>
      </w:pPr>
      <w:r>
        <w:br/>
      </w:r>
      <w:r>
        <w:pict>
          <v:line id="_x0000_s1309" style="position:absolute;z-index:251916288" from="0,10pt" to="512pt,10pt" strokecolor="black" strokeweight="1pt">
            <v:stroke linestyle="single"/>
          </v:line>
        </w:pict>
      </w:r>
      <w:r>
        <w:rPr>
          <w:rFonts w:ascii="arial" w:eastAsia="arial" w:hAnsi="arial" w:cs="arial"/>
          <w:b/>
          <w:color w:val="767676"/>
          <w:sz w:val="16"/>
        </w:rPr>
        <w:t>End of Document</w:t>
      </w:r>
    </w:p>
    <w:p>
      <w:pPr>
        <w:pStyle w:val="Normal78"/>
        <w:sectPr>
          <w:headerReference w:type="even" r:id="rId1263"/>
          <w:headerReference w:type="default" r:id="rId1264"/>
          <w:footerReference w:type="even" r:id="rId1265"/>
          <w:footerReference w:type="default" r:id="rId1266"/>
          <w:headerReference w:type="first" r:id="rId1267"/>
          <w:footerReference w:type="first" r:id="rId1268"/>
          <w:pgSz w:w="12240" w:h="15840"/>
          <w:pgMar w:top="840" w:right="1000" w:bottom="840" w:left="1000" w:header="400" w:footer="400"/>
          <w:pgNumType w:fmt="decimal"/>
          <w:cols w:space="720"/>
          <w:titlePg w:val="0"/>
        </w:sectPr>
      </w:pPr>
    </w:p>
    <w:p>
      <w:pPr>
        <w:pStyle w:val="Normal78"/>
      </w:pPr>
    </w:p>
    <w:p>
      <w:pPr>
        <w:pStyle w:val="Heading176"/>
        <w:keepNext w:val="0"/>
        <w:spacing w:after="200" w:line="340" w:lineRule="atLeast"/>
        <w:ind w:left="0" w:right="0" w:firstLine="0"/>
        <w:jc w:val="center"/>
      </w:pPr>
      <w:hyperlink r:id="rId1269" w:history="1">
        <w:r>
          <w:rPr>
            <w:rFonts w:ascii="arial" w:eastAsia="arial" w:hAnsi="arial" w:cs="arial"/>
            <w:b/>
            <w:i/>
            <w:strike w:val="0"/>
            <w:color w:val="0077CC"/>
            <w:sz w:val="28"/>
            <w:u w:val="single"/>
            <w:vertAlign w:val="baseline"/>
          </w:rPr>
          <w:t xml:space="preserve">Michelle </w:t>
        </w:r>
      </w:hyperlink>
      <w:hyperlink r:id="rId1270" w:history="1">
        <w:r>
          <w:rPr>
            <w:rFonts w:ascii="arial" w:eastAsia="arial" w:hAnsi="arial" w:cs="arial"/>
            <w:b/>
            <w:i/>
            <w:strike w:val="0"/>
            <w:color w:val="0077CC"/>
            <w:sz w:val="28"/>
            <w:u w:val="single"/>
            <w:vertAlign w:val="baseline"/>
          </w:rPr>
          <w:t>Obama</w:t>
        </w:r>
      </w:hyperlink>
      <w:hyperlink r:id="rId1271" w:history="1">
        <w:r>
          <w:rPr>
            <w:rFonts w:ascii="arial" w:eastAsia="arial" w:hAnsi="arial" w:cs="arial"/>
            <w:b/>
            <w:i/>
            <w:strike w:val="0"/>
            <w:color w:val="0077CC"/>
            <w:sz w:val="28"/>
            <w:u w:val="single"/>
            <w:vertAlign w:val="baseline"/>
          </w:rPr>
          <w:t xml:space="preserve"> discusses divorce, marriage challenges in a new podcast amid separation rumours with </w:t>
        </w:r>
      </w:hyperlink>
      <w:hyperlink r:id="rId1272" w:history="1">
        <w:r>
          <w:rPr>
            <w:rFonts w:ascii="arial" w:eastAsia="arial" w:hAnsi="arial" w:cs="arial"/>
            <w:b/>
            <w:i/>
            <w:strike w:val="0"/>
            <w:color w:val="0077CC"/>
            <w:sz w:val="28"/>
            <w:u w:val="single"/>
            <w:vertAlign w:val="baseline"/>
          </w:rPr>
          <w:t>Barack</w:t>
        </w:r>
      </w:hyperlink>
      <w:hyperlink r:id="rId1273" w:history="1">
        <w:r>
          <w:rPr>
            <w:rFonts w:ascii="arial" w:eastAsia="arial" w:hAnsi="arial" w:cs="arial"/>
            <w:b/>
            <w:i/>
            <w:strike w:val="0"/>
            <w:color w:val="0077CC"/>
            <w:sz w:val="28"/>
            <w:u w:val="single"/>
            <w:vertAlign w:val="baseline"/>
          </w:rPr>
          <w:t xml:space="preserve"> </w:t>
        </w:r>
      </w:hyperlink>
      <w:hyperlink r:id="rId1274" w:history="1">
        <w:r>
          <w:rPr>
            <w:rFonts w:ascii="arial" w:eastAsia="arial" w:hAnsi="arial" w:cs="arial"/>
            <w:b/>
            <w:i/>
            <w:strike w:val="0"/>
            <w:color w:val="0077CC"/>
            <w:sz w:val="28"/>
            <w:u w:val="single"/>
            <w:vertAlign w:val="baseline"/>
          </w:rPr>
          <w:t>Obama</w:t>
        </w:r>
      </w:hyperlink>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MINT</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12, 2025 Wednesday</w:t>
      </w:r>
    </w:p>
    <w:p>
      <w:pPr>
        <w:pStyle w:val="Normal78"/>
        <w:keepNext w:val="0"/>
        <w:spacing w:after="0" w:line="240" w:lineRule="atLeast"/>
        <w:ind w:right="0"/>
        <w:jc w:val="both"/>
      </w:pPr>
      <w:bookmarkStart w:id="231" w:name="Bookmark_78"/>
      <w:bookmarkEnd w:id="231"/>
    </w:p>
    <w:p>
      <w:pPr>
        <w:pStyle w:val="Normal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HT Media Ltd. All Rights Reserved</w:t>
      </w:r>
    </w:p>
    <w:p>
      <w:pPr>
        <w:pStyle w:val="Normal78"/>
        <w:keepNext w:val="0"/>
        <w:spacing w:before="120" w:after="0" w:line="220" w:lineRule="atLeast"/>
        <w:ind w:left="0" w:right="0" w:firstLine="0"/>
        <w:jc w:val="left"/>
      </w:pPr>
      <w:r>
        <w:br/>
      </w:r>
      <w:r>
        <w:pict>
          <v:shape id="_x0000_i1310" type="#_x0000_t75" style="width:0;height:0"/>
        </w:pic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362 words</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Delhi </w:t>
      </w:r>
    </w:p>
    <w:p>
      <w:pPr>
        <w:pStyle w:val="Normal78"/>
        <w:keepNext/>
        <w:spacing w:before="240" w:after="0" w:line="340" w:lineRule="atLeast"/>
        <w:ind w:left="0" w:right="0" w:firstLine="0"/>
        <w:jc w:val="left"/>
      </w:pPr>
      <w:bookmarkStart w:id="232" w:name="Body_76"/>
      <w:bookmarkEnd w:id="232"/>
      <w:r>
        <w:rPr>
          <w:rFonts w:ascii="arial" w:eastAsia="arial" w:hAnsi="arial" w:cs="arial"/>
          <w:b/>
          <w:i w:val="0"/>
          <w:strike w:val="0"/>
          <w:noProof w:val="0"/>
          <w:color w:val="000000"/>
          <w:position w:val="0"/>
          <w:sz w:val="28"/>
          <w:u w:val="none"/>
          <w:vertAlign w:val="baseline"/>
        </w:rPr>
        <w:t>Body</w:t>
      </w:r>
    </w:p>
    <w:p>
      <w:pPr>
        <w:pStyle w:val="Normal78"/>
        <w:spacing w:line="60" w:lineRule="exact"/>
      </w:pPr>
      <w:r>
        <w:pict>
          <v:line id="_x0000_s1311" style="position:absolute;z-index:251917312" from="0,2pt" to="512pt,2pt" strokecolor="#009ddb" strokeweight="2pt">
            <v:stroke linestyle="single"/>
            <w10:wrap type="topAndBottom"/>
          </v:line>
        </w:pic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Delhi, March 12 --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is launching a new podcast called "IMO" (In My Opinion) with her brother, Craig Robinson. The two will candidly discuss life, relationships and personal experiences.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show aims to bring warmth, honesty and connection during what Michelle calls "confusing and lonely times". The siblings will also interview celebrities and answer questions from listeners.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podcast's trailer,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shares her belief in the power of vulnerability and openness. She says that by being real about life's struggles like parenting, marriage challenges or dating, people can feel less alone and more equipped to handle life.</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York Times, in its early review, reveals that the first two episodes touch on Robinson's divorce and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's initial reluctance about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running for president.</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Actress Issa Rae joins them in the second episode to discuss maintaining adult friendships. Michelle also opens up about finally driving again after years under Secret Service protection.</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Produced by the Obamas' company, Higher Ground, the podcast promises honest, funny and insightful conversations. Weekly guests will include stars like Seth Rogen, Keke Palmer, Tyler Perry and Airbnb CEO Brian Chesky. Each episode aims to offer life lessons and laughter. The podcast will start airing on March 12 (local time). The podcast will be available in both audio and video formats.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ongoing divorce rumours, Michelle and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remain together. These rumours resurfaced recently due to Michelle's absence from high-profile events. However, there's no confirmation behind the speculation.</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Valentine's Day 2025,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hinted his partnership with Michelle was still strong.</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"Thirty-two years together and you still take my breath away," the former US president wrote on social media while wishing his wife.</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Michelle continues to share openly about the complexities of marriage, encouraging others to do the same.</w:t>
      </w:r>
    </w:p>
    <w:p>
      <w:pPr>
        <w:pStyle w:val="Normal7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Published by HT Digital Content Services with permission from MINT. For any query with respect to this article or any other content requirement, please contact Editor at </w:t>
      </w:r>
      <w:hyperlink r:id="rId1275" w:history="1">
        <w:r>
          <w:rPr>
            <w:rFonts w:ascii="arial" w:eastAsia="arial" w:hAnsi="arial" w:cs="arial"/>
            <w:b w:val="0"/>
            <w:i/>
            <w:strike w:val="0"/>
            <w:noProof w:val="0"/>
            <w:color w:val="0077CC"/>
            <w:position w:val="0"/>
            <w:sz w:val="20"/>
            <w:u w:val="single"/>
            <w:vertAlign w:val="baseline"/>
          </w:rPr>
          <w:t>contentservices@htdigital.in</w:t>
        </w:r>
      </w:hyperlink>
    </w:p>
    <w:p>
      <w:pPr>
        <w:pStyle w:val="Normal78"/>
        <w:keepNext/>
        <w:spacing w:before="240" w:after="0" w:line="340" w:lineRule="atLeast"/>
        <w:ind w:left="0" w:right="0" w:firstLine="0"/>
        <w:jc w:val="left"/>
      </w:pPr>
      <w:bookmarkStart w:id="233" w:name="Classification_76"/>
      <w:bookmarkEnd w:id="233"/>
      <w:r>
        <w:rPr>
          <w:rFonts w:ascii="arial" w:eastAsia="arial" w:hAnsi="arial" w:cs="arial"/>
          <w:b/>
          <w:i w:val="0"/>
          <w:strike w:val="0"/>
          <w:noProof w:val="0"/>
          <w:color w:val="000000"/>
          <w:position w:val="0"/>
          <w:sz w:val="28"/>
          <w:u w:val="none"/>
          <w:vertAlign w:val="baseline"/>
        </w:rPr>
        <w:t>Classification</w:t>
      </w:r>
    </w:p>
    <w:p>
      <w:pPr>
        <w:pStyle w:val="Normal78"/>
        <w:spacing w:line="60" w:lineRule="exact"/>
      </w:pPr>
      <w:r>
        <w:pict>
          <v:line id="_x0000_s1312" style="position:absolute;z-index:251918336" from="0,2pt" to="512pt,2pt" strokecolor="#009ddb" strokeweight="2pt">
            <v:stroke linestyle="single"/>
            <w10:wrap type="topAndBottom"/>
          </v:line>
        </w:pict>
      </w:r>
    </w:p>
    <w:p>
      <w:pPr>
        <w:pStyle w:val="Normal78"/>
        <w:spacing w:line="120" w:lineRule="exact"/>
      </w:pPr>
    </w:p>
    <w:p>
      <w:pPr>
        <w:pStyle w:val="Normal7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GOSSIP &amp; RUMORS (90%); INTERPERSONAL RELATIONSHIPS (90%); CELEBRITIES (78%); COURTSHIP &amp; DATING (77%); INTERVIEWS (76%); SOCIAL MEDIA (73%); LONELINESS (72%); PARENTING (72%)</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PODCASTING (92%); CELEBRITIES (78%); MEDIA CONTENT (78%); ON DEMAND SERVICES (78%); SOCIAL MEDIA (73%)</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(92%);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(92%); ISSA RAE (79%); SETH ROGEN (72%); BRIAN CHESKY (54%)</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DELHI, INDIA (74%); UNITED STATES (70%)</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12, 2025</w:t>
      </w:r>
    </w:p>
    <w:p>
      <w:pPr>
        <w:pStyle w:val="Normal78"/>
      </w:pPr>
    </w:p>
    <w:p>
      <w:pPr>
        <w:pStyle w:val="Normal78"/>
        <w:ind w:left="200"/>
        <w:sectPr>
          <w:type w:val="continuous"/>
          <w:pgMar w:top="840" w:right="1000" w:bottom="840" w:left="1000" w:header="400" w:footer="400"/>
          <w:pgNumType w:fmt="decimal"/>
          <w:cols w:space="720"/>
        </w:sectPr>
      </w:pPr>
      <w:r>
        <w:br/>
      </w:r>
      <w:r>
        <w:pict>
          <v:line id="_x0000_s1313" style="position:absolute;z-index:251919360" from="0,10pt" to="512pt,10pt" strokecolor="black" strokeweight="1pt">
            <v:stroke linestyle="single"/>
          </v:line>
        </w:pict>
      </w:r>
      <w:r>
        <w:rPr>
          <w:rFonts w:ascii="arial" w:eastAsia="arial" w:hAnsi="arial" w:cs="arial"/>
          <w:b/>
          <w:color w:val="767676"/>
          <w:sz w:val="16"/>
        </w:rPr>
        <w:t>End of Document</w:t>
      </w:r>
    </w:p>
    <w:p>
      <w:pPr>
        <w:pStyle w:val="Normal79"/>
        <w:sectPr>
          <w:headerReference w:type="even" r:id="rId1276"/>
          <w:headerReference w:type="default" r:id="rId1277"/>
          <w:footerReference w:type="even" r:id="rId1278"/>
          <w:footerReference w:type="default" r:id="rId1279"/>
          <w:headerReference w:type="first" r:id="rId1280"/>
          <w:footerReference w:type="first" r:id="rId1281"/>
          <w:pgSz w:w="12240" w:h="15840"/>
          <w:pgMar w:top="840" w:right="1000" w:bottom="840" w:left="1000" w:header="400" w:footer="400"/>
          <w:pgNumType w:fmt="decimal"/>
          <w:cols w:space="720"/>
          <w:titlePg w:val="0"/>
        </w:sectPr>
      </w:pPr>
    </w:p>
    <w:p>
      <w:pPr>
        <w:pStyle w:val="Normal79"/>
      </w:pPr>
    </w:p>
    <w:p>
      <w:pPr>
        <w:pStyle w:val="Heading177"/>
        <w:keepNext w:val="0"/>
        <w:spacing w:after="200" w:line="340" w:lineRule="atLeast"/>
        <w:ind w:left="0" w:right="0" w:firstLine="0"/>
        <w:jc w:val="center"/>
      </w:pPr>
      <w:hyperlink r:id="rId1282" w:history="1">
        <w:r>
          <w:rPr>
            <w:rFonts w:ascii="arial" w:eastAsia="arial" w:hAnsi="arial" w:cs="arial"/>
            <w:b/>
            <w:i/>
            <w:strike w:val="0"/>
            <w:color w:val="0077CC"/>
            <w:sz w:val="28"/>
            <w:u w:val="single"/>
            <w:vertAlign w:val="baseline"/>
          </w:rPr>
          <w:t xml:space="preserve">Jennifer Aniston Admitted 'Affair' With </w:t>
        </w:r>
      </w:hyperlink>
      <w:hyperlink r:id="rId1283" w:history="1">
        <w:r>
          <w:rPr>
            <w:rFonts w:ascii="arial" w:eastAsia="arial" w:hAnsi="arial" w:cs="arial"/>
            <w:b/>
            <w:i/>
            <w:strike w:val="0"/>
            <w:color w:val="0077CC"/>
            <w:sz w:val="28"/>
            <w:u w:val="single"/>
            <w:vertAlign w:val="baseline"/>
          </w:rPr>
          <w:t>Barack</w:t>
        </w:r>
      </w:hyperlink>
      <w:hyperlink r:id="rId1284" w:history="1">
        <w:r>
          <w:rPr>
            <w:rFonts w:ascii="arial" w:eastAsia="arial" w:hAnsi="arial" w:cs="arial"/>
            <w:b/>
            <w:i/>
            <w:strike w:val="0"/>
            <w:color w:val="0077CC"/>
            <w:sz w:val="28"/>
            <w:u w:val="single"/>
            <w:vertAlign w:val="baseline"/>
          </w:rPr>
          <w:t xml:space="preserve"> </w:t>
        </w:r>
      </w:hyperlink>
      <w:hyperlink r:id="rId1285" w:history="1">
        <w:r>
          <w:rPr>
            <w:rFonts w:ascii="arial" w:eastAsia="arial" w:hAnsi="arial" w:cs="arial"/>
            <w:b/>
            <w:i/>
            <w:strike w:val="0"/>
            <w:color w:val="0077CC"/>
            <w:sz w:val="28"/>
            <w:u w:val="single"/>
            <w:vertAlign w:val="baseline"/>
          </w:rPr>
          <w:t>Obama</w:t>
        </w:r>
      </w:hyperlink>
      <w:hyperlink r:id="rId1286" w:history="1">
        <w:r>
          <w:rPr>
            <w:rFonts w:ascii="arial" w:eastAsia="arial" w:hAnsi="arial" w:cs="arial"/>
            <w:b/>
            <w:i/>
            <w:strike w:val="0"/>
            <w:color w:val="0077CC"/>
            <w:sz w:val="28"/>
            <w:u w:val="single"/>
            <w:vertAlign w:val="baseline"/>
          </w:rPr>
          <w:t xml:space="preserve"> To Friends? Alleged Leaked DM Viral</w:t>
        </w:r>
      </w:hyperlink>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Times Now</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23, 2025 Thursday 6:01 PM EST</w:t>
      </w:r>
    </w:p>
    <w:p>
      <w:pPr>
        <w:pStyle w:val="Normal79"/>
        <w:keepNext w:val="0"/>
        <w:spacing w:after="0" w:line="240" w:lineRule="atLeast"/>
        <w:ind w:right="0"/>
        <w:jc w:val="both"/>
      </w:pPr>
      <w:bookmarkStart w:id="234" w:name="Bookmark_79"/>
      <w:bookmarkEnd w:id="234"/>
    </w:p>
    <w:p>
      <w:pPr>
        <w:pStyle w:val="Normal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TIMES GLOBAL BROADCASTING COMPANY LIMITED  All Rights Reserved</w:t>
      </w:r>
    </w:p>
    <w:p>
      <w:pPr>
        <w:pStyle w:val="Normal79"/>
        <w:keepNext w:val="0"/>
        <w:spacing w:before="120" w:after="0" w:line="220" w:lineRule="atLeast"/>
        <w:ind w:left="0" w:right="0" w:firstLine="0"/>
        <w:jc w:val="left"/>
      </w:pPr>
      <w:r>
        <w:br/>
      </w:r>
      <w:r>
        <w:pict>
          <v:shape id="_x0000_i1314" type="#_x0000_t75" style="width:200.28pt;height:22.5pt">
            <v:imagedata r:id="rId451" o:title=""/>
          </v:shape>
        </w:pic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&amp; US POLITICS NEWS</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319 words</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Times Now Digital</w:t>
      </w:r>
    </w:p>
    <w:p>
      <w:pPr>
        <w:pStyle w:val="Normal79"/>
        <w:keepNext/>
        <w:spacing w:before="240" w:after="0" w:line="340" w:lineRule="atLeast"/>
        <w:ind w:left="0" w:right="0" w:firstLine="0"/>
        <w:jc w:val="left"/>
      </w:pPr>
      <w:bookmarkStart w:id="235" w:name="Body_77"/>
      <w:bookmarkEnd w:id="235"/>
      <w:r>
        <w:rPr>
          <w:rFonts w:ascii="arial" w:eastAsia="arial" w:hAnsi="arial" w:cs="arial"/>
          <w:b/>
          <w:i w:val="0"/>
          <w:strike w:val="0"/>
          <w:noProof w:val="0"/>
          <w:color w:val="000000"/>
          <w:position w:val="0"/>
          <w:sz w:val="28"/>
          <w:u w:val="none"/>
          <w:vertAlign w:val="baseline"/>
        </w:rPr>
        <w:t>Body</w:t>
      </w:r>
    </w:p>
    <w:p>
      <w:pPr>
        <w:pStyle w:val="Normal79"/>
        <w:spacing w:line="60" w:lineRule="exact"/>
      </w:pPr>
      <w:r>
        <w:pict>
          <v:line id="_x0000_s1315" style="position:absolute;z-index:251920384" from="0,2pt" to="512pt,2pt" strokecolor="#009ddb" strokeweight="2pt">
            <v:stroke linestyle="single"/>
            <w10:wrap type="topAndBottom"/>
          </v:line>
        </w:pic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divorce rumors of a romantic relationship between actor Jennifer Aniston and former President,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took a wild turn on Thursday when a user on X claimed that a leaked message, allegedly from a friend of Aniston confirming her relationship with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had gone viral. Despite Aniston's representatives denying it, the rumours have continued to swirl alongside speculations of a divorce between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and his wife, former First Lady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.In the alleged message, the friend claims that Aniston admitted the relationship in a casual conversation with friends. "He's with Jennifer Aniston. My old manager, now a friend, is connected to her inner circle," the alleged message read. "At a gathering with Jennifer's friends, the affair came up casually-Jennifer herself admitted it. They were sitting with a psychic, which makes it sound surreal, but it's definitely not a secret among her closest friends." Jennifer Aniston has addressed these allegations, firmly denying any romantic involvement with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She stated that she has only met him once and is more acquainted with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Aniston's representative also clarified that she does not maintain any personal friendship with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though she is a fan.Also read: </w:t>
      </w:r>
    </w:p>
    <w:p>
      <w:pPr>
        <w:pStyle w:val="Normal79"/>
        <w:keepNext w:val="0"/>
        <w:spacing w:before="200" w:after="0" w:line="260" w:lineRule="atLeast"/>
        <w:ind w:left="0" w:right="0" w:firstLine="0"/>
        <w:jc w:val="both"/>
      </w:pPr>
      <w:hyperlink r:id="rId1287" w:history="1">
        <w:r>
          <w:rPr>
            <w:rFonts w:ascii="arial" w:eastAsia="arial" w:hAnsi="arial" w:cs="arial"/>
            <w:b w:val="0"/>
            <w:i/>
            <w:strike w:val="0"/>
            <w:color w:val="0077CC"/>
            <w:sz w:val="20"/>
            <w:u w:val="single"/>
            <w:vertAlign w:val="baseline"/>
          </w:rPr>
          <w:t xml:space="preserve">Why Is Michelle </w:t>
        </w:r>
      </w:hyperlink>
      <w:hyperlink r:id="rId1288" w:history="1">
        <w:r>
          <w:rPr>
            <w:rFonts w:ascii="arial" w:eastAsia="arial" w:hAnsi="arial" w:cs="arial"/>
            <w:b/>
            <w:i/>
            <w:strike w:val="0"/>
            <w:color w:val="0077CC"/>
            <w:sz w:val="20"/>
            <w:u w:val="single"/>
            <w:vertAlign w:val="baseline"/>
          </w:rPr>
          <w:t>Obama</w:t>
        </w:r>
      </w:hyperlink>
      <w:hyperlink r:id="rId1289" w:history="1">
        <w:r>
          <w:rPr>
            <w:rFonts w:ascii="arial" w:eastAsia="arial" w:hAnsi="arial" w:cs="arial"/>
            <w:b w:val="0"/>
            <w:i/>
            <w:strike w:val="0"/>
            <w:color w:val="0077CC"/>
            <w:sz w:val="20"/>
            <w:u w:val="single"/>
            <w:vertAlign w:val="baseline"/>
          </w:rPr>
          <w:t xml:space="preserve"> NOT Attending Donald Trump's Jan 20 Inauguration?</w:t>
        </w:r>
      </w:hyperlink>
      <w:r>
        <w:rPr>
          <w:rFonts w:ascii="arial" w:eastAsia="arial" w:hAnsi="arial" w:cs="arial"/>
          <w:b/>
          <w:i/>
          <w:strike w:val="0"/>
          <w:noProof w:val="0"/>
          <w:color w:val="000000"/>
          <w:position w:val="0"/>
          <w:sz w:val="20"/>
          <w:u w:val="single"/>
          <w:vertAlign w:val="baseline"/>
        </w:rPr>
        <w:t>Barack</w:t>
      </w:r>
      <w:r>
        <w:rPr>
          <w:rFonts w:ascii="arial" w:eastAsia="arial" w:hAnsi="arial" w:cs="arial"/>
          <w:b/>
          <w:i w:val="0"/>
          <w:strike w:val="0"/>
          <w:noProof w:val="0"/>
          <w:color w:val="000000"/>
          <w:position w:val="0"/>
          <w:sz w:val="20"/>
          <w:u w:val="none"/>
          <w:vertAlign w:val="baseline"/>
        </w:rPr>
        <w:t xml:space="preserve"> And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i w:val="0"/>
          <w:strike w:val="0"/>
          <w:noProof w:val="0"/>
          <w:color w:val="000000"/>
          <w:position w:val="0"/>
          <w:sz w:val="20"/>
          <w:u w:val="none"/>
          <w:vertAlign w:val="baseline"/>
        </w:rPr>
        <w:t xml:space="preserve"> Divorce Rumours</w:t>
      </w:r>
      <w:r>
        <w:rPr>
          <w:rFonts w:ascii="arial" w:eastAsia="arial" w:hAnsi="arial" w:cs="arial"/>
          <w:b w:val="0"/>
          <w:i w:val="0"/>
          <w:strike w:val="0"/>
          <w:noProof w:val="0"/>
          <w:color w:val="000000"/>
          <w:position w:val="0"/>
          <w:sz w:val="20"/>
          <w:u w:val="none"/>
          <w:vertAlign w:val="baseline"/>
        </w:rPr>
        <w:t xml:space="preserve">Rumours of a divorce between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and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stemmed from the former First Lady's absence from notable high-profile events. She was absent from the funeral of former President Jimmy Carter, which was attended by all living former and current Presidents of the United States. After that, she was also absent from Donald Trump's inauguration and also has not been spotted with each other in public. However, there is no substantial evidence to support these claims, and the office of the Obamas has denied any issue between the couple. </w:t>
      </w:r>
    </w:p>
    <w:p>
      <w:pPr>
        <w:pStyle w:val="Normal79"/>
        <w:keepNext/>
        <w:spacing w:before="240" w:after="0" w:line="340" w:lineRule="atLeast"/>
        <w:ind w:left="0" w:right="0" w:firstLine="0"/>
        <w:jc w:val="left"/>
      </w:pPr>
      <w:bookmarkStart w:id="236" w:name="Classification_77"/>
      <w:bookmarkEnd w:id="236"/>
      <w:r>
        <w:rPr>
          <w:rFonts w:ascii="arial" w:eastAsia="arial" w:hAnsi="arial" w:cs="arial"/>
          <w:b/>
          <w:i w:val="0"/>
          <w:strike w:val="0"/>
          <w:noProof w:val="0"/>
          <w:color w:val="000000"/>
          <w:position w:val="0"/>
          <w:sz w:val="28"/>
          <w:u w:val="none"/>
          <w:vertAlign w:val="baseline"/>
        </w:rPr>
        <w:t>Classification</w:t>
      </w:r>
    </w:p>
    <w:p>
      <w:pPr>
        <w:pStyle w:val="Normal79"/>
        <w:spacing w:line="60" w:lineRule="exact"/>
      </w:pPr>
      <w:r>
        <w:pict>
          <v:line id="_x0000_s1316" style="position:absolute;z-index:251921408" from="0,2pt" to="512pt,2pt" strokecolor="#009ddb" strokeweight="2pt">
            <v:stroke linestyle="single"/>
            <w10:wrap type="topAndBottom"/>
          </v:line>
        </w:pict>
      </w:r>
    </w:p>
    <w:p>
      <w:pPr>
        <w:pStyle w:val="Normal79"/>
        <w:spacing w:line="120" w:lineRule="exact"/>
      </w:pPr>
    </w:p>
    <w:p>
      <w:pPr>
        <w:pStyle w:val="Normal7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670659980</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GOSSIP &amp; RUMORS (91%); INTERPERSONAL RELATIONSHIPS (90%); US PRESIDENTS (89%);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'S FIRST 100 DAYS (78%); TRUMP'S FIRST 100 DAYS (78%); NEGATIVE NEWS (77%); EVIDENCE (72%)</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CONFIDENTIAL INFORMATION LEAKS (90%)</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JENNIFER ANISTON (94%);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(93%);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(90%); DONALD TRUMP (58%); JIMMY CARTER (58%)</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(93%); United States; Americas, Northern America</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23, 2025</w:t>
      </w:r>
    </w:p>
    <w:p>
      <w:pPr>
        <w:pStyle w:val="Normal79"/>
      </w:pPr>
    </w:p>
    <w:p>
      <w:pPr>
        <w:pStyle w:val="Normal79"/>
        <w:ind w:left="200"/>
        <w:sectPr>
          <w:type w:val="continuous"/>
          <w:pgMar w:top="840" w:right="1000" w:bottom="840" w:left="1000" w:header="400" w:footer="400"/>
          <w:pgNumType w:fmt="decimal"/>
          <w:cols w:space="720"/>
        </w:sectPr>
      </w:pPr>
      <w:r>
        <w:br/>
      </w:r>
      <w:r>
        <w:pict>
          <v:line id="_x0000_s1317" style="position:absolute;z-index:251922432" from="0,10pt" to="512pt,10pt" strokecolor="black" strokeweight="1pt">
            <v:stroke linestyle="single"/>
          </v:line>
        </w:pict>
      </w:r>
      <w:r>
        <w:rPr>
          <w:rFonts w:ascii="arial" w:eastAsia="arial" w:hAnsi="arial" w:cs="arial"/>
          <w:b/>
          <w:color w:val="767676"/>
          <w:sz w:val="16"/>
        </w:rPr>
        <w:t>End of Document</w:t>
      </w:r>
    </w:p>
    <w:p>
      <w:pPr>
        <w:pStyle w:val="Normal80"/>
        <w:sectPr>
          <w:headerReference w:type="even" r:id="rId1290"/>
          <w:headerReference w:type="default" r:id="rId1291"/>
          <w:footerReference w:type="even" r:id="rId1292"/>
          <w:footerReference w:type="default" r:id="rId1293"/>
          <w:headerReference w:type="first" r:id="rId1294"/>
          <w:footerReference w:type="first" r:id="rId1295"/>
          <w:pgSz w:w="12240" w:h="15840"/>
          <w:pgMar w:top="840" w:right="1000" w:bottom="840" w:left="1000" w:header="400" w:footer="400"/>
          <w:pgNumType w:fmt="decimal"/>
          <w:cols w:space="720"/>
          <w:titlePg w:val="0"/>
        </w:sectPr>
      </w:pPr>
    </w:p>
    <w:p>
      <w:pPr>
        <w:pStyle w:val="Normal80"/>
      </w:pPr>
    </w:p>
    <w:p>
      <w:pPr>
        <w:pStyle w:val="Heading178"/>
        <w:keepNext w:val="0"/>
        <w:spacing w:after="200" w:line="340" w:lineRule="atLeast"/>
        <w:ind w:left="0" w:right="0" w:firstLine="0"/>
        <w:jc w:val="center"/>
      </w:pPr>
      <w:hyperlink r:id="rId1296" w:history="1">
        <w:r>
          <w:rPr>
            <w:rFonts w:ascii="arial" w:eastAsia="arial" w:hAnsi="arial" w:cs="arial"/>
            <w:b/>
            <w:i/>
            <w:strike w:val="0"/>
            <w:color w:val="0077CC"/>
            <w:sz w:val="28"/>
            <w:u w:val="single"/>
            <w:vertAlign w:val="baseline"/>
          </w:rPr>
          <w:t xml:space="preserve">Rumors in networks that point to an alleged secret relationship between Jennifer Aniston and </w:t>
        </w:r>
      </w:hyperlink>
      <w:hyperlink r:id="rId1297" w:history="1">
        <w:r>
          <w:rPr>
            <w:rFonts w:ascii="arial" w:eastAsia="arial" w:hAnsi="arial" w:cs="arial"/>
            <w:b/>
            <w:i/>
            <w:strike w:val="0"/>
            <w:color w:val="0077CC"/>
            <w:sz w:val="28"/>
            <w:u w:val="single"/>
            <w:vertAlign w:val="baseline"/>
          </w:rPr>
          <w:t>Barack</w:t>
        </w:r>
      </w:hyperlink>
      <w:hyperlink r:id="rId1298" w:history="1">
        <w:r>
          <w:rPr>
            <w:rFonts w:ascii="arial" w:eastAsia="arial" w:hAnsi="arial" w:cs="arial"/>
            <w:b/>
            <w:i/>
            <w:strike w:val="0"/>
            <w:color w:val="0077CC"/>
            <w:sz w:val="28"/>
            <w:u w:val="single"/>
            <w:vertAlign w:val="baseline"/>
          </w:rPr>
          <w:t xml:space="preserve"> </w:t>
        </w:r>
      </w:hyperlink>
      <w:hyperlink r:id="rId1299" w:history="1">
        <w:r>
          <w:rPr>
            <w:rFonts w:ascii="arial" w:eastAsia="arial" w:hAnsi="arial" w:cs="arial"/>
            <w:b/>
            <w:i/>
            <w:strike w:val="0"/>
            <w:color w:val="0077CC"/>
            <w:sz w:val="28"/>
            <w:u w:val="single"/>
            <w:vertAlign w:val="baseline"/>
          </w:rPr>
          <w:t>Obama</w:t>
        </w:r>
      </w:hyperlink>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24, 2025 Friday</w:t>
      </w:r>
    </w:p>
    <w:p>
      <w:pPr>
        <w:pStyle w:val="Normal80"/>
        <w:keepNext w:val="0"/>
        <w:spacing w:after="0" w:line="240" w:lineRule="atLeast"/>
        <w:ind w:right="0"/>
        <w:jc w:val="both"/>
      </w:pPr>
      <w:bookmarkStart w:id="237" w:name="Bookmark_80"/>
      <w:bookmarkEnd w:id="237"/>
    </w:p>
    <w:p>
      <w:pPr>
        <w:pStyle w:val="Normal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pStyle w:val="Normal80"/>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80"/>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CE Noticias Financieras All Rights Reserved</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552 words</w:t>
      </w:r>
    </w:p>
    <w:p>
      <w:pPr>
        <w:pStyle w:val="Normal80"/>
        <w:keepNext/>
        <w:spacing w:before="240" w:after="0" w:line="340" w:lineRule="atLeast"/>
        <w:ind w:left="0" w:right="0" w:firstLine="0"/>
        <w:jc w:val="left"/>
      </w:pPr>
      <w:bookmarkStart w:id="238" w:name="Body_78"/>
      <w:bookmarkEnd w:id="238"/>
      <w:r>
        <w:rPr>
          <w:rFonts w:ascii="arial" w:eastAsia="arial" w:hAnsi="arial" w:cs="arial"/>
          <w:b/>
          <w:i w:val="0"/>
          <w:strike w:val="0"/>
          <w:noProof w:val="0"/>
          <w:color w:val="000000"/>
          <w:position w:val="0"/>
          <w:sz w:val="28"/>
          <w:u w:val="none"/>
          <w:vertAlign w:val="baseline"/>
        </w:rPr>
        <w:t>Body</w:t>
      </w:r>
    </w:p>
    <w:p>
      <w:pPr>
        <w:pStyle w:val="Normal80"/>
        <w:spacing w:line="60" w:lineRule="exact"/>
      </w:pPr>
      <w:r>
        <w:pict>
          <v:line id="_x0000_s1318" style="position:absolute;z-index:251923456" from="0,2pt" to="512pt,2pt" strokecolor="#009ddb" strokeweight="2pt">
            <v:stroke linestyle="single"/>
            <w10:wrap type="topAndBottom"/>
          </v:line>
        </w:pic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ScenarioRumors on social networks pointing to an alleged secret relationship between Jennifer Aniston and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social networks Internet users have speculated about an alleged secret romance between former U.S. President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and actress Jennifer Aniston.</w:t>
      </w:r>
    </w:p>
    <w:p>
      <w:pPr>
        <w:pStyle w:val="Normal80"/>
      </w:pPr>
    </w:p>
    <w:p>
      <w:pPr>
        <w:pStyle w:val="Normal8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January 24, 2025</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8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                                     17:37h      </w:t>
      </w:r>
      <w:r>
        <w:rPr>
          <w:rFonts w:ascii="arial" w:eastAsia="arial" w:hAnsi="arial" w:cs="arial"/>
          <w:b w:val="0"/>
          <w:i w:val="0"/>
          <w:strike w:val="0"/>
          <w:noProof w:val="0"/>
          <w:color w:val="000000"/>
          <w:position w:val="0"/>
          <w:sz w:val="20"/>
          <w:u w:val="none"/>
          <w:vertAlign w:val="baseline"/>
        </w:rPr>
        <w:t xml:space="preserve">                                                                                                                                                                                                                                                                                                                                                                                                                      Share on Facebook  Share on X  Share on LinkedIn  Share on Whatsapp  Copy link    </w:t>
      </w:r>
      <w:r>
        <w:rPr>
          <w:rFonts w:ascii="arial" w:eastAsia="arial" w:hAnsi="arial" w:cs="arial"/>
          <w:b/>
          <w:i w:val="0"/>
          <w:strike w:val="0"/>
          <w:noProof w:val="0"/>
          <w:color w:val="000000"/>
          <w:position w:val="0"/>
          <w:sz w:val="20"/>
          <w:u w:val="none"/>
          <w:vertAlign w:val="baseline"/>
        </w:rPr>
        <w:t xml:space="preserve">                         Rumors have spread on social networks pointing to an alleged romantic relationship between Jennifer Aniston and </w:t>
      </w:r>
      <w:r>
        <w:rPr>
          <w:rFonts w:ascii="arial" w:eastAsia="arial" w:hAnsi="arial" w:cs="arial"/>
          <w:b/>
          <w:i/>
          <w:strike w:val="0"/>
          <w:noProof w:val="0"/>
          <w:color w:val="000000"/>
          <w:position w:val="0"/>
          <w:sz w:val="20"/>
          <w:u w:val="single"/>
          <w:vertAlign w:val="baseline"/>
        </w:rPr>
        <w:t>Barack</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i w:val="0"/>
          <w:strike w:val="0"/>
          <w:noProof w:val="0"/>
          <w:color w:val="000000"/>
          <w:position w:val="0"/>
          <w:sz w:val="20"/>
          <w:u w:val="none"/>
          <w:vertAlign w:val="baseline"/>
        </w:rPr>
        <w:t xml:space="preserve">. (Free Press Photo: AFP and EFE)    </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mid 2024 in social networks </w:t>
      </w:r>
      <w:r>
        <w:rPr>
          <w:rFonts w:ascii="arial" w:eastAsia="arial" w:hAnsi="arial" w:cs="arial"/>
          <w:b/>
          <w:i w:val="0"/>
          <w:strike w:val="0"/>
          <w:noProof w:val="0"/>
          <w:color w:val="000000"/>
          <w:position w:val="0"/>
          <w:sz w:val="20"/>
          <w:u w:val="none"/>
          <w:vertAlign w:val="baseline"/>
        </w:rPr>
        <w:t>there has been speculation about an alleged relationship</w:t>
      </w:r>
      <w:r>
        <w:rPr>
          <w:rFonts w:ascii="arial" w:eastAsia="arial" w:hAnsi="arial" w:cs="arial"/>
          <w:b w:val="0"/>
          <w:i w:val="0"/>
          <w:strike w:val="0"/>
          <w:noProof w:val="0"/>
          <w:color w:val="000000"/>
          <w:position w:val="0"/>
          <w:sz w:val="20"/>
          <w:u w:val="none"/>
          <w:vertAlign w:val="baseline"/>
        </w:rPr>
        <w:t xml:space="preserve"> between former President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and actress Jennifer Aniston.</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although there has been no official statement from the two protagonists of the rumors, nor a sign that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has divorced his current wife Michelle, </w:t>
      </w:r>
      <w:r>
        <w:rPr>
          <w:rFonts w:ascii="arial" w:eastAsia="arial" w:hAnsi="arial" w:cs="arial"/>
          <w:b/>
          <w:i w:val="0"/>
          <w:strike w:val="0"/>
          <w:noProof w:val="0"/>
          <w:color w:val="000000"/>
          <w:position w:val="0"/>
          <w:sz w:val="20"/>
          <w:u w:val="none"/>
          <w:vertAlign w:val="baseline"/>
        </w:rPr>
        <w:t>Internet users have made several assumptions due to several "suspicious" events.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rumors started, according to Infobae, with a magazine publication called In Touch Weekly, which claimed that both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val="0"/>
          <w:strike w:val="0"/>
          <w:noProof w:val="0"/>
          <w:color w:val="000000"/>
          <w:position w:val="0"/>
          <w:sz w:val="20"/>
          <w:u w:val="none"/>
          <w:vertAlign w:val="baseline"/>
        </w:rPr>
        <w:t>Aniston were "obsessed with each other".</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Jennifer Aniston, faced with the growing number of Internet users who began to believe the rumors, denied any relationship with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on Jimmy Kimmel's show, </w:t>
      </w:r>
      <w:r>
        <w:rPr>
          <w:rFonts w:ascii="arial" w:eastAsia="arial" w:hAnsi="arial" w:cs="arial"/>
          <w:b/>
          <w:i w:val="0"/>
          <w:strike w:val="0"/>
          <w:noProof w:val="0"/>
          <w:color w:val="000000"/>
          <w:position w:val="0"/>
          <w:sz w:val="20"/>
          <w:u w:val="none"/>
          <w:vertAlign w:val="baseline"/>
        </w:rPr>
        <w:t>where she took the opportunity to mention other rumors about her</w:t>
      </w:r>
      <w:r>
        <w:rPr>
          <w:rFonts w:ascii="arial" w:eastAsia="arial" w:hAnsi="arial" w:cs="arial"/>
          <w:b w:val="0"/>
          <w:i w:val="0"/>
          <w:strike w:val="0"/>
          <w:noProof w:val="0"/>
          <w:color w:val="000000"/>
          <w:position w:val="0"/>
          <w:sz w:val="20"/>
          <w:u w:val="none"/>
          <w:vertAlign w:val="baseline"/>
        </w:rPr>
        <w:t>.</w:t>
      </w:r>
    </w:p>
    <w:p>
      <w:pPr>
        <w:pStyle w:val="Normal8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RELATED READINGS</w:t>
      </w:r>
      <w:r>
        <w:rPr>
          <w:rFonts w:ascii="arial" w:eastAsia="arial" w:hAnsi="arial" w:cs="arial"/>
          <w:b/>
          <w:i w:val="0"/>
          <w:strike w:val="0"/>
          <w:noProof w:val="0"/>
          <w:color w:val="000000"/>
          <w:position w:val="0"/>
          <w:sz w:val="20"/>
          <w:u w:val="none"/>
          <w:vertAlign w:val="baseline"/>
        </w:rPr>
        <w:t xml:space="preserve"> What options are left for TikTok? The Chinese social network seeks to save itself from the U.S. ban. </w:t>
      </w:r>
      <w:r>
        <w:rPr>
          <w:rFonts w:ascii="arial" w:eastAsia="arial" w:hAnsi="arial" w:cs="arial"/>
          <w:b/>
          <w:i w:val="0"/>
          <w:strike w:val="0"/>
          <w:noProof w:val="0"/>
          <w:color w:val="000000"/>
          <w:position w:val="0"/>
          <w:sz w:val="20"/>
          <w:u w:val="none"/>
          <w:vertAlign w:val="baseline"/>
        </w:rPr>
        <w:t xml:space="preserve"> The prank on Jennifer Aniston that linked the LAPD </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these statements were not enough as some netizens reinforced the rumors by claiming that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was absent in different public events.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these events were the funeral of</w:t>
      </w:r>
      <w:r>
        <w:rPr>
          <w:rFonts w:ascii="arial" w:eastAsia="arial" w:hAnsi="arial" w:cs="arial"/>
          <w:b/>
          <w:i w:val="0"/>
          <w:strike w:val="0"/>
          <w:noProof w:val="0"/>
          <w:color w:val="000000"/>
          <w:position w:val="0"/>
          <w:sz w:val="20"/>
          <w:u w:val="none"/>
          <w:vertAlign w:val="baseline"/>
        </w:rPr>
        <w:t xml:space="preserve"> former President Jimmy Carter and the inauguration of Donald Trump.</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theory that reinforced the rumors that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and Aniston </w:t>
      </w:r>
      <w:r>
        <w:rPr>
          <w:rFonts w:ascii="arial" w:eastAsia="arial" w:hAnsi="arial" w:cs="arial"/>
          <w:b/>
          <w:i w:val="0"/>
          <w:strike w:val="0"/>
          <w:noProof w:val="0"/>
          <w:color w:val="000000"/>
          <w:position w:val="0"/>
          <w:sz w:val="20"/>
          <w:u w:val="none"/>
          <w:vertAlign w:val="baseline"/>
        </w:rPr>
        <w:t>were dating was a post by an X user who said that a friend of Aniston's confirmed the relationship between the two.</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post said that the actress admitted the alleged affair in a conversation with several of her friends. The user claims that this alleged relationship </w:t>
      </w:r>
      <w:r>
        <w:rPr>
          <w:rFonts w:ascii="arial" w:eastAsia="arial" w:hAnsi="arial" w:cs="arial"/>
          <w:b/>
          <w:i w:val="0"/>
          <w:strike w:val="0"/>
          <w:noProof w:val="0"/>
          <w:color w:val="000000"/>
          <w:position w:val="0"/>
          <w:sz w:val="20"/>
          <w:u w:val="none"/>
          <w:vertAlign w:val="baseline"/>
        </w:rPr>
        <w:t>"is no secret to Aniston's closest friends."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actress has said in numerous interviews that she has only met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once, </w:t>
      </w:r>
      <w:r>
        <w:rPr>
          <w:rFonts w:ascii="arial" w:eastAsia="arial" w:hAnsi="arial" w:cs="arial"/>
          <w:b/>
          <w:i w:val="0"/>
          <w:strike w:val="0"/>
          <w:noProof w:val="0"/>
          <w:color w:val="000000"/>
          <w:position w:val="0"/>
          <w:sz w:val="20"/>
          <w:u w:val="none"/>
          <w:vertAlign w:val="baseline"/>
        </w:rPr>
        <w:t>and while she "admires him as a public figure" she says she is more familiar with his wife.</w:t>
      </w:r>
    </w:p>
    <w:p>
      <w:pPr>
        <w:pStyle w:val="Normal8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Divorce?</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to rumors of a romantic relationship between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and Jennifer Aniston, there has also been speculation among netizens about problems in </w:t>
      </w:r>
      <w:r>
        <w:rPr>
          <w:rFonts w:ascii="arial" w:eastAsia="arial" w:hAnsi="arial" w:cs="arial"/>
          <w:b/>
          <w:i w:val="0"/>
          <w:strike w:val="0"/>
          <w:noProof w:val="0"/>
          <w:color w:val="000000"/>
          <w:position w:val="0"/>
          <w:sz w:val="20"/>
          <w:u w:val="none"/>
          <w:vertAlign w:val="baseline"/>
        </w:rPr>
        <w:t>the Obamas' marriage, as well as the possibility of a divorce</w:t>
      </w:r>
      <w:r>
        <w:rPr>
          <w:rFonts w:ascii="arial" w:eastAsia="arial" w:hAnsi="arial" w:cs="arial"/>
          <w:b w:val="0"/>
          <w:i w:val="0"/>
          <w:strike w:val="0"/>
          <w:noProof w:val="0"/>
          <w:color w:val="000000"/>
          <w:position w:val="0"/>
          <w:sz w:val="20"/>
          <w:u w:val="none"/>
          <w:vertAlign w:val="baseline"/>
        </w:rPr>
        <w:t>.</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portal called Radar Online, reported that one of the alleged reasons why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has not attended several public events with her husband is </w:t>
      </w:r>
      <w:r>
        <w:rPr>
          <w:rFonts w:ascii="arial" w:eastAsia="arial" w:hAnsi="arial" w:cs="arial"/>
          <w:b/>
          <w:i w:val="0"/>
          <w:strike w:val="0"/>
          <w:noProof w:val="0"/>
          <w:color w:val="000000"/>
          <w:position w:val="0"/>
          <w:sz w:val="20"/>
          <w:u w:val="none"/>
          <w:vertAlign w:val="baseline"/>
        </w:rPr>
        <w:t>because of problems within the marriage</w:t>
      </w:r>
      <w:r>
        <w:rPr>
          <w:rFonts w:ascii="arial" w:eastAsia="arial" w:hAnsi="arial" w:cs="arial"/>
          <w:b w:val="0"/>
          <w:i w:val="0"/>
          <w:strike w:val="0"/>
          <w:noProof w:val="0"/>
          <w:color w:val="000000"/>
          <w:position w:val="0"/>
          <w:sz w:val="20"/>
          <w:u w:val="none"/>
          <w:vertAlign w:val="baseline"/>
        </w:rPr>
        <w:t>, and that there have even been "tense moments" between the two in recent years.</w:t>
      </w:r>
    </w:p>
    <w:p>
      <w:pPr>
        <w:pStyle w:val="Normal80"/>
        <w:keepNext/>
        <w:spacing w:before="240" w:after="0" w:line="340" w:lineRule="atLeast"/>
        <w:ind w:left="0" w:right="0" w:firstLine="0"/>
        <w:jc w:val="left"/>
      </w:pPr>
      <w:bookmarkStart w:id="239" w:name="Classification_78"/>
      <w:bookmarkEnd w:id="239"/>
      <w:r>
        <w:rPr>
          <w:rFonts w:ascii="arial" w:eastAsia="arial" w:hAnsi="arial" w:cs="arial"/>
          <w:b/>
          <w:i w:val="0"/>
          <w:strike w:val="0"/>
          <w:noProof w:val="0"/>
          <w:color w:val="000000"/>
          <w:position w:val="0"/>
          <w:sz w:val="28"/>
          <w:u w:val="none"/>
          <w:vertAlign w:val="baseline"/>
        </w:rPr>
        <w:t>Classification</w:t>
      </w:r>
    </w:p>
    <w:p>
      <w:pPr>
        <w:pStyle w:val="Normal80"/>
        <w:spacing w:line="60" w:lineRule="exact"/>
      </w:pPr>
      <w:r>
        <w:pict>
          <v:line id="_x0000_s1319" style="position:absolute;z-index:251924480" from="0,2pt" to="512pt,2pt" strokecolor="#009ddb" strokeweight="2pt">
            <v:stroke linestyle="single"/>
            <w10:wrap type="topAndBottom"/>
          </v:line>
        </w:pict>
      </w:r>
    </w:p>
    <w:p>
      <w:pPr>
        <w:pStyle w:val="Normal80"/>
        <w:spacing w:line="120" w:lineRule="exact"/>
      </w:pPr>
    </w:p>
    <w:p>
      <w:pPr>
        <w:pStyle w:val="Normal8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SOCIAL NETWORKING (93%); INTERNET SOCIAL NETWORKING (91%); GOSSIP &amp; RUMORS (90%); SOCIAL MEDIA (90%); US PRESIDENTS (90%); INTERPERSONAL RELATIONSHIPS (89%); INTERVIEWS (89%); MARRIAGE (88%); COURTSHIP &amp; DATING (78%); PHOTO &amp; VIDEO SHARING (78%); TRUMP'S FIRST 100 DAYS (72%); Escenario (%)</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META PLATFORMS INC (58%)</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META (NASDAQ) (58%)</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NAICS516210 MEDIA STREAMING DIST SVCS, SOCIAL NETWORKS, AND OTHER MEDIA NETWORKS AND CONTENT PROVIDERS (58%); SIC7374 COMPUTER PROCESSING &amp; DATA PREPARATION &amp; PROCESSING SERVICES (58%); INTERNET SOCIAL NETWORKING (91%); SOCIAL MEDIA (90%); INTERNET &amp; WWW (89%); PHOTO &amp; VIDEO SHARING (78%); WEBSITES &amp; PORTALS (78%)</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(92%); JENNIFER ANISTON (91%);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(89%); DONALD TRUMP (58%); JIMMY CARTER (57%)</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(92%)</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25, 2025</w:t>
      </w:r>
    </w:p>
    <w:p>
      <w:pPr>
        <w:pStyle w:val="Normal80"/>
      </w:pPr>
    </w:p>
    <w:p>
      <w:pPr>
        <w:pStyle w:val="Normal80"/>
        <w:ind w:left="200"/>
        <w:sectPr>
          <w:type w:val="continuous"/>
          <w:pgMar w:top="840" w:right="1000" w:bottom="840" w:left="1000" w:header="400" w:footer="400"/>
          <w:pgNumType w:fmt="decimal"/>
          <w:cols w:space="720"/>
        </w:sectPr>
      </w:pPr>
      <w:r>
        <w:br/>
      </w:r>
      <w:r>
        <w:pict>
          <v:line id="_x0000_s1320" style="position:absolute;z-index:251925504" from="0,10pt" to="512pt,10pt" strokecolor="black" strokeweight="1pt">
            <v:stroke linestyle="single"/>
          </v:line>
        </w:pict>
      </w:r>
      <w:r>
        <w:rPr>
          <w:rFonts w:ascii="arial" w:eastAsia="arial" w:hAnsi="arial" w:cs="arial"/>
          <w:b/>
          <w:color w:val="767676"/>
          <w:sz w:val="16"/>
        </w:rPr>
        <w:t>End of Document</w:t>
      </w:r>
    </w:p>
    <w:p>
      <w:pPr>
        <w:pStyle w:val="Normal81"/>
        <w:sectPr>
          <w:headerReference w:type="even" r:id="rId1300"/>
          <w:headerReference w:type="default" r:id="rId1301"/>
          <w:footerReference w:type="even" r:id="rId1302"/>
          <w:footerReference w:type="default" r:id="rId1303"/>
          <w:headerReference w:type="first" r:id="rId1304"/>
          <w:footerReference w:type="first" r:id="rId1305"/>
          <w:pgSz w:w="12240" w:h="15840"/>
          <w:pgMar w:top="840" w:right="1000" w:bottom="840" w:left="1000" w:header="400" w:footer="400"/>
          <w:pgNumType w:fmt="decimal"/>
          <w:cols w:space="720"/>
          <w:titlePg w:val="0"/>
        </w:sectPr>
      </w:pPr>
    </w:p>
    <w:p>
      <w:pPr>
        <w:pStyle w:val="Normal81"/>
      </w:pPr>
    </w:p>
    <w:p>
      <w:pPr>
        <w:pStyle w:val="Heading179"/>
        <w:keepNext w:val="0"/>
        <w:spacing w:after="200" w:line="340" w:lineRule="atLeast"/>
        <w:ind w:left="0" w:right="0" w:firstLine="0"/>
        <w:jc w:val="center"/>
      </w:pPr>
      <w:hyperlink r:id="rId1306" w:history="1">
        <w:r>
          <w:rPr>
            <w:rFonts w:ascii="arial" w:eastAsia="arial" w:hAnsi="arial" w:cs="arial"/>
            <w:b/>
            <w:i/>
            <w:strike w:val="0"/>
            <w:color w:val="0077CC"/>
            <w:sz w:val="28"/>
            <w:u w:val="single"/>
            <w:vertAlign w:val="baseline"/>
          </w:rPr>
          <w:t xml:space="preserve">Watch: </w:t>
        </w:r>
      </w:hyperlink>
      <w:hyperlink r:id="rId1307" w:history="1">
        <w:r>
          <w:rPr>
            <w:rFonts w:ascii="arial" w:eastAsia="arial" w:hAnsi="arial" w:cs="arial"/>
            <w:b/>
            <w:i/>
            <w:strike w:val="0"/>
            <w:color w:val="0077CC"/>
            <w:sz w:val="28"/>
            <w:u w:val="single"/>
            <w:vertAlign w:val="baseline"/>
          </w:rPr>
          <w:t>Barack</w:t>
        </w:r>
      </w:hyperlink>
      <w:hyperlink r:id="rId1308" w:history="1">
        <w:r>
          <w:rPr>
            <w:rFonts w:ascii="arial" w:eastAsia="arial" w:hAnsi="arial" w:cs="arial"/>
            <w:b/>
            <w:i/>
            <w:strike w:val="0"/>
            <w:color w:val="0077CC"/>
            <w:sz w:val="28"/>
            <w:u w:val="single"/>
            <w:vertAlign w:val="baseline"/>
          </w:rPr>
          <w:t xml:space="preserve"> </w:t>
        </w:r>
      </w:hyperlink>
      <w:hyperlink r:id="rId1309" w:history="1">
        <w:r>
          <w:rPr>
            <w:rFonts w:ascii="arial" w:eastAsia="arial" w:hAnsi="arial" w:cs="arial"/>
            <w:b/>
            <w:i/>
            <w:strike w:val="0"/>
            <w:color w:val="0077CC"/>
            <w:sz w:val="28"/>
            <w:u w:val="single"/>
            <w:vertAlign w:val="baseline"/>
          </w:rPr>
          <w:t>Obama</w:t>
        </w:r>
      </w:hyperlink>
      <w:hyperlink r:id="rId1310" w:history="1">
        <w:r>
          <w:rPr>
            <w:rFonts w:ascii="arial" w:eastAsia="arial" w:hAnsi="arial" w:cs="arial"/>
            <w:b/>
            <w:i/>
            <w:strike w:val="0"/>
            <w:color w:val="0077CC"/>
            <w:sz w:val="28"/>
            <w:u w:val="single"/>
            <w:vertAlign w:val="baseline"/>
          </w:rPr>
          <w:t xml:space="preserve"> seen 'alone' at inauguration weekend dinner party amid divorce rumours with Michelle </w:t>
        </w:r>
      </w:hyperlink>
      <w:hyperlink r:id="rId1311" w:history="1">
        <w:r>
          <w:rPr>
            <w:rFonts w:ascii="arial" w:eastAsia="arial" w:hAnsi="arial" w:cs="arial"/>
            <w:b/>
            <w:i/>
            <w:strike w:val="0"/>
            <w:color w:val="0077CC"/>
            <w:sz w:val="28"/>
            <w:u w:val="single"/>
            <w:vertAlign w:val="baseline"/>
          </w:rPr>
          <w:t>Obama</w:t>
        </w:r>
      </w:hyperlink>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MINT</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20, 2025 Monday</w:t>
      </w:r>
    </w:p>
    <w:p>
      <w:pPr>
        <w:pStyle w:val="Normal81"/>
        <w:keepNext w:val="0"/>
        <w:spacing w:after="0" w:line="240" w:lineRule="atLeast"/>
        <w:ind w:right="0"/>
        <w:jc w:val="both"/>
      </w:pPr>
      <w:bookmarkStart w:id="240" w:name="Bookmark_81"/>
      <w:bookmarkEnd w:id="240"/>
    </w:p>
    <w:p>
      <w:pPr>
        <w:pStyle w:val="Normal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HT Media Ltd. All Rights Reserved</w:t>
      </w:r>
    </w:p>
    <w:p>
      <w:pPr>
        <w:pStyle w:val="Normal81"/>
        <w:keepNext w:val="0"/>
        <w:spacing w:before="120" w:after="0" w:line="220" w:lineRule="atLeast"/>
        <w:ind w:left="0" w:right="0" w:firstLine="0"/>
        <w:jc w:val="left"/>
      </w:pPr>
      <w:r>
        <w:br/>
      </w:r>
      <w:r>
        <w:pict>
          <v:shape id="_x0000_i1321" type="#_x0000_t75" style="width:0;height:0"/>
        </w:pic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351 words</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Delhi </w:t>
      </w:r>
    </w:p>
    <w:p>
      <w:pPr>
        <w:pStyle w:val="Normal81"/>
        <w:keepNext/>
        <w:spacing w:before="240" w:after="0" w:line="340" w:lineRule="atLeast"/>
        <w:ind w:left="0" w:right="0" w:firstLine="0"/>
        <w:jc w:val="left"/>
      </w:pPr>
      <w:bookmarkStart w:id="241" w:name="Body_79"/>
      <w:bookmarkEnd w:id="241"/>
      <w:r>
        <w:rPr>
          <w:rFonts w:ascii="arial" w:eastAsia="arial" w:hAnsi="arial" w:cs="arial"/>
          <w:b/>
          <w:i w:val="0"/>
          <w:strike w:val="0"/>
          <w:noProof w:val="0"/>
          <w:color w:val="000000"/>
          <w:position w:val="0"/>
          <w:sz w:val="28"/>
          <w:u w:val="none"/>
          <w:vertAlign w:val="baseline"/>
        </w:rPr>
        <w:t>Body</w:t>
      </w:r>
    </w:p>
    <w:p>
      <w:pPr>
        <w:pStyle w:val="Normal81"/>
        <w:spacing w:line="60" w:lineRule="exact"/>
      </w:pPr>
      <w:r>
        <w:pict>
          <v:line id="_x0000_s1322" style="position:absolute;z-index:251926528" from="0,2pt" to="512pt,2pt" strokecolor="#009ddb" strokeweight="2pt">
            <v:stroke linestyle="single"/>
            <w10:wrap type="topAndBottom"/>
          </v:line>
        </w:pic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Delhi, Jan. 20 --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divorce rumours: Amid ongoing divorce rumors with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former US President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was spotted alone again, attending inauguration weekend dinner party at Stephen Starr's Osteria Mozza in Washington. A report by Page Six revealed that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joined a small group at the dinner, which included President Biden's White House Chief of Staff, Jeff Zients, who arrived shortly after him.</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Sources said that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's arrival at the restaurant caught many by surprise as he made his way upstairs to the event, as reported by Page Six.</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has been intense speculation amid netizens and in the media after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missed ex-US President Jimmy Carter's funeral on January 9, and will also be skipping US President-elect Donald Trump's inauguration on January 20.</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Michelle and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met in 1989 while working at a law firm in Chicago. They got married in 1992 and have two daughters: Malia, born in 1998, and Sasha, born in 2001.</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speculations gained steam as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missed Carter's funeral and announced she would skip Trump's inauguration on January 20. Notably, at Carter's funeral,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sat beside Trump and former Presidents George W Bush and Bill Clinton.</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Recently in a statement shared by The Associated Press, the Office of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and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confirmed the former president's attendance, but announced, "Former first lady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will not attend the upcoming inauguration." No reason was provided for her decision to skip the event.</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Amid the ongoing divorce rumors,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on January 17 posted a photo on X wishing Michelle a happy birthday, calling her the "love of his life." He wrote, "Happy birthday to the love of my life,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You fill every room with warmth, wisdom, humor, and grace - and you look good doing it. I'm so lucky to be able to take on life's adventures with you. Love you!"</w:t>
      </w:r>
    </w:p>
    <w:p>
      <w:pPr>
        <w:pStyle w:val="Normal8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Published by HT Digital Content Services with permission from MINT. For any query with respect to this article or any other content requirement, please contact Editor at </w:t>
      </w:r>
      <w:hyperlink r:id="rId1312" w:history="1">
        <w:r>
          <w:rPr>
            <w:rFonts w:ascii="arial" w:eastAsia="arial" w:hAnsi="arial" w:cs="arial"/>
            <w:b w:val="0"/>
            <w:i/>
            <w:strike w:val="0"/>
            <w:noProof w:val="0"/>
            <w:color w:val="0077CC"/>
            <w:position w:val="0"/>
            <w:sz w:val="20"/>
            <w:u w:val="single"/>
            <w:vertAlign w:val="baseline"/>
          </w:rPr>
          <w:t>contentservices@htdigital.in</w:t>
        </w:r>
      </w:hyperlink>
    </w:p>
    <w:p>
      <w:pPr>
        <w:pStyle w:val="Normal81"/>
        <w:keepNext/>
        <w:spacing w:before="240" w:after="0" w:line="340" w:lineRule="atLeast"/>
        <w:ind w:left="0" w:right="0" w:firstLine="0"/>
        <w:jc w:val="left"/>
      </w:pPr>
      <w:bookmarkStart w:id="242" w:name="Classification_79"/>
      <w:bookmarkEnd w:id="242"/>
      <w:r>
        <w:rPr>
          <w:rFonts w:ascii="arial" w:eastAsia="arial" w:hAnsi="arial" w:cs="arial"/>
          <w:b/>
          <w:i w:val="0"/>
          <w:strike w:val="0"/>
          <w:noProof w:val="0"/>
          <w:color w:val="000000"/>
          <w:position w:val="0"/>
          <w:sz w:val="28"/>
          <w:u w:val="none"/>
          <w:vertAlign w:val="baseline"/>
        </w:rPr>
        <w:t>Classification</w:t>
      </w:r>
    </w:p>
    <w:p>
      <w:pPr>
        <w:pStyle w:val="Normal81"/>
        <w:spacing w:line="60" w:lineRule="exact"/>
      </w:pPr>
      <w:r>
        <w:pict>
          <v:line id="_x0000_s1323" style="position:absolute;z-index:251927552" from="0,2pt" to="512pt,2pt" strokecolor="#009ddb" strokeweight="2pt">
            <v:stroke linestyle="single"/>
            <w10:wrap type="topAndBottom"/>
          </v:line>
        </w:pict>
      </w:r>
    </w:p>
    <w:p>
      <w:pPr>
        <w:pStyle w:val="Normal81"/>
        <w:spacing w:line="120" w:lineRule="exact"/>
      </w:pPr>
    </w:p>
    <w:p>
      <w:pPr>
        <w:pStyle w:val="Normal8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GOSSIP &amp; RUMORS (92%); COOKING &amp; ENTERTAINING (90%);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'S FIRST 100 DAYS (90%); TRUMP'S FIRST 100 DAYS (90%)</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MEDIA CONTENT (78%); RESTAURANTS (77%); PRESS AGENCY RELEASES (72%)</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(94%);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(92%); DONALD TRUMP (79%); JOE BIDEN (79%); JIMMY CARTER (78%); BILL CLINTON (58%); GEORGE W BUSH (58%)</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DELHI, INDIA (89%); UNITED STATES (94%)</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20, 2025</w:t>
      </w:r>
    </w:p>
    <w:p>
      <w:pPr>
        <w:pStyle w:val="Normal81"/>
      </w:pPr>
    </w:p>
    <w:p>
      <w:pPr>
        <w:pStyle w:val="Normal81"/>
        <w:ind w:left="200"/>
        <w:sectPr>
          <w:type w:val="continuous"/>
          <w:pgMar w:top="840" w:right="1000" w:bottom="840" w:left="1000" w:header="400" w:footer="400"/>
          <w:pgNumType w:fmt="decimal"/>
          <w:cols w:space="720"/>
        </w:sectPr>
      </w:pPr>
      <w:r>
        <w:br/>
      </w:r>
      <w:r>
        <w:pict>
          <v:line id="_x0000_s1324" style="position:absolute;z-index:251928576" from="0,10pt" to="512pt,10pt" strokecolor="black" strokeweight="1pt">
            <v:stroke linestyle="single"/>
          </v:line>
        </w:pict>
      </w:r>
      <w:r>
        <w:rPr>
          <w:rFonts w:ascii="arial" w:eastAsia="arial" w:hAnsi="arial" w:cs="arial"/>
          <w:b/>
          <w:color w:val="767676"/>
          <w:sz w:val="16"/>
        </w:rPr>
        <w:t>End of Document</w:t>
      </w:r>
    </w:p>
    <w:p>
      <w:pPr>
        <w:pStyle w:val="Normal82"/>
        <w:sectPr>
          <w:headerReference w:type="even" r:id="rId1313"/>
          <w:headerReference w:type="default" r:id="rId1314"/>
          <w:footerReference w:type="even" r:id="rId1315"/>
          <w:footerReference w:type="default" r:id="rId1316"/>
          <w:headerReference w:type="first" r:id="rId1317"/>
          <w:footerReference w:type="first" r:id="rId1318"/>
          <w:pgSz w:w="12240" w:h="15840"/>
          <w:pgMar w:top="840" w:right="1000" w:bottom="840" w:left="1000" w:header="400" w:footer="400"/>
          <w:pgNumType w:fmt="decimal"/>
          <w:cols w:space="720"/>
          <w:titlePg w:val="0"/>
        </w:sectPr>
      </w:pPr>
    </w:p>
    <w:p>
      <w:pPr>
        <w:pStyle w:val="Normal82"/>
      </w:pPr>
    </w:p>
    <w:p>
      <w:pPr>
        <w:pStyle w:val="Heading180"/>
        <w:keepNext w:val="0"/>
        <w:spacing w:after="200" w:line="340" w:lineRule="atLeast"/>
        <w:ind w:left="0" w:right="0" w:firstLine="0"/>
        <w:jc w:val="center"/>
      </w:pPr>
      <w:hyperlink r:id="rId1319" w:history="1">
        <w:r>
          <w:rPr>
            <w:rFonts w:ascii="arial" w:eastAsia="arial" w:hAnsi="arial" w:cs="arial"/>
            <w:b/>
            <w:i/>
            <w:strike w:val="0"/>
            <w:color w:val="0077CC"/>
            <w:sz w:val="28"/>
            <w:u w:val="single"/>
            <w:vertAlign w:val="baseline"/>
          </w:rPr>
          <w:t xml:space="preserve">Michelle </w:t>
        </w:r>
      </w:hyperlink>
      <w:hyperlink r:id="rId1320" w:history="1">
        <w:r>
          <w:rPr>
            <w:rFonts w:ascii="arial" w:eastAsia="arial" w:hAnsi="arial" w:cs="arial"/>
            <w:b/>
            <w:i/>
            <w:strike w:val="0"/>
            <w:color w:val="0077CC"/>
            <w:sz w:val="28"/>
            <w:u w:val="single"/>
            <w:vertAlign w:val="baseline"/>
          </w:rPr>
          <w:t>Obama</w:t>
        </w:r>
      </w:hyperlink>
      <w:hyperlink r:id="rId1321" w:history="1">
        <w:r>
          <w:rPr>
            <w:rFonts w:ascii="arial" w:eastAsia="arial" w:hAnsi="arial" w:cs="arial"/>
            <w:b/>
            <w:i/>
            <w:strike w:val="0"/>
            <w:color w:val="0077CC"/>
            <w:sz w:val="28"/>
            <w:u w:val="single"/>
            <w:vertAlign w:val="baseline"/>
          </w:rPr>
          <w:t xml:space="preserve"> recalls dating </w:t>
        </w:r>
      </w:hyperlink>
      <w:hyperlink r:id="rId1322" w:history="1">
        <w:r>
          <w:rPr>
            <w:rFonts w:ascii="arial" w:eastAsia="arial" w:hAnsi="arial" w:cs="arial"/>
            <w:b/>
            <w:i/>
            <w:strike w:val="0"/>
            <w:color w:val="0077CC"/>
            <w:sz w:val="28"/>
            <w:u w:val="single"/>
            <w:vertAlign w:val="baseline"/>
          </w:rPr>
          <w:t>Barack</w:t>
        </w:r>
      </w:hyperlink>
      <w:hyperlink r:id="rId1323" w:history="1">
        <w:r>
          <w:rPr>
            <w:rFonts w:ascii="arial" w:eastAsia="arial" w:hAnsi="arial" w:cs="arial"/>
            <w:b/>
            <w:i/>
            <w:strike w:val="0"/>
            <w:color w:val="0077CC"/>
            <w:sz w:val="28"/>
            <w:u w:val="single"/>
            <w:vertAlign w:val="baseline"/>
          </w:rPr>
          <w:t xml:space="preserve"> </w:t>
        </w:r>
      </w:hyperlink>
      <w:hyperlink r:id="rId1324" w:history="1">
        <w:r>
          <w:rPr>
            <w:rFonts w:ascii="arial" w:eastAsia="arial" w:hAnsi="arial" w:cs="arial"/>
            <w:b/>
            <w:i/>
            <w:strike w:val="0"/>
            <w:color w:val="0077CC"/>
            <w:sz w:val="28"/>
            <w:u w:val="single"/>
            <w:vertAlign w:val="baseline"/>
          </w:rPr>
          <w:t>Obama</w:t>
        </w:r>
      </w:hyperlink>
      <w:hyperlink r:id="rId1325" w:history="1">
        <w:r>
          <w:rPr>
            <w:rFonts w:ascii="arial" w:eastAsia="arial" w:hAnsi="arial" w:cs="arial"/>
            <w:b/>
            <w:i/>
            <w:strike w:val="0"/>
            <w:color w:val="0077CC"/>
            <w:sz w:val="28"/>
            <w:u w:val="single"/>
            <w:vertAlign w:val="baseline"/>
          </w:rPr>
          <w:t xml:space="preserve"> when he wasn't 'financially sound'</w:t>
        </w:r>
      </w:hyperlink>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Hindustan Times</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3, 2025 Thursday</w:t>
      </w:r>
    </w:p>
    <w:p>
      <w:pPr>
        <w:pStyle w:val="Normal82"/>
        <w:keepNext w:val="0"/>
        <w:spacing w:after="0" w:line="240" w:lineRule="atLeast"/>
        <w:ind w:right="0"/>
        <w:jc w:val="both"/>
      </w:pPr>
      <w:bookmarkStart w:id="243" w:name="Bookmark_82"/>
      <w:bookmarkEnd w:id="243"/>
    </w:p>
    <w:p>
      <w:pPr>
        <w:pStyle w:val="Normal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HT Media Ltd. All Rights Reserved</w:t>
      </w:r>
    </w:p>
    <w:p>
      <w:pPr>
        <w:pStyle w:val="Normal82"/>
        <w:keepNext w:val="0"/>
        <w:spacing w:before="120" w:after="0" w:line="220" w:lineRule="atLeast"/>
        <w:ind w:left="0" w:right="0" w:firstLine="0"/>
        <w:jc w:val="left"/>
      </w:pPr>
      <w:r>
        <w:br/>
      </w:r>
      <w:r>
        <w:pict>
          <v:shape id="_x0000_i1325" type="#_x0000_t75" style="width:15.19pt;height:15.19pt">
            <v:imagedata r:id="rId728" o:title=""/>
          </v:shape>
        </w:pic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336 words</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India </w:t>
      </w:r>
    </w:p>
    <w:p>
      <w:pPr>
        <w:pStyle w:val="Normal82"/>
        <w:keepNext/>
        <w:spacing w:before="240" w:after="0" w:line="340" w:lineRule="atLeast"/>
        <w:ind w:left="0" w:right="0" w:firstLine="0"/>
        <w:jc w:val="left"/>
      </w:pPr>
      <w:bookmarkStart w:id="244" w:name="Body_80"/>
      <w:bookmarkEnd w:id="244"/>
      <w:r>
        <w:rPr>
          <w:rFonts w:ascii="arial" w:eastAsia="arial" w:hAnsi="arial" w:cs="arial"/>
          <w:b/>
          <w:i w:val="0"/>
          <w:strike w:val="0"/>
          <w:noProof w:val="0"/>
          <w:color w:val="000000"/>
          <w:position w:val="0"/>
          <w:sz w:val="28"/>
          <w:u w:val="none"/>
          <w:vertAlign w:val="baseline"/>
        </w:rPr>
        <w:t>Body</w:t>
      </w:r>
    </w:p>
    <w:p>
      <w:pPr>
        <w:pStyle w:val="Normal82"/>
        <w:spacing w:line="60" w:lineRule="exact"/>
      </w:pPr>
      <w:r>
        <w:pict>
          <v:line id="_x0000_s1326" style="position:absolute;z-index:251929600" from="0,2pt" to="512pt,2pt" strokecolor="#009ddb" strokeweight="2pt">
            <v:stroke linestyle="single"/>
            <w10:wrap type="topAndBottom"/>
          </v:line>
        </w:pic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India, April 3 --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recently got candid about the "hard things" she and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did for each other when they were dating. During Wednesday's episode of the IMO podcast, which she co-hosts with her brother, Craig Robinson, the former first lady discussed her and the former president's financial condition during the early days of their relationship.</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Robinson queried, "Would you be attracted to a guy who's not financially sound when you meet him?" Michelle confessed, "Uh, I married one." The 61-year-old explained, "I left my corporate firm when I met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adding, "I had somebody who was like, 'I got your back. The risks you think you're taking, they aren't that crazy, and I'm here to help you.'"</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Michelle noted that it was that quality which mattered to her more than money. "That's when I said, 'I would rather have that in a partner than a higher income. I would rather have somebody who is ready to do some hard things with me,'" she recalled before admitting that it also meant she "had to be ready to do some hard things with him."</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think we shouldn't assume. You just gotta get out there and meet people and come to people with your truth," the former attorney added. She further expressed caution for women who may be "confused about what they want." Michelle noted that when it comes to dating, some women are not "looking deep enough" and instead look at "superficial" traits.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not the first time that Michelle has reflected on her early days with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In 2008, she told ABC News, "I went to Harvard, and he went to Harvard, and the firm thought, 'Oh, we'll hook these two people up.'" "So, you know, there was a little intrigue, but I must say after about a month,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about a month in, asked me out, and I thought no way. This is completely tacky."</w:t>
      </w:r>
    </w:p>
    <w:p>
      <w:pPr>
        <w:pStyle w:val="Normal8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Published by HT Digital Content Services with permission from Hindustan Times. For any query with respect to this article or any other content requirement, please contact Editor at </w:t>
      </w:r>
      <w:hyperlink r:id="rId1326" w:history="1">
        <w:r>
          <w:rPr>
            <w:rFonts w:ascii="arial" w:eastAsia="arial" w:hAnsi="arial" w:cs="arial"/>
            <w:b w:val="0"/>
            <w:i/>
            <w:strike w:val="0"/>
            <w:noProof w:val="0"/>
            <w:color w:val="0077CC"/>
            <w:position w:val="0"/>
            <w:sz w:val="20"/>
            <w:u w:val="single"/>
            <w:vertAlign w:val="baseline"/>
          </w:rPr>
          <w:t>contentservices@htdigital.in</w:t>
        </w:r>
      </w:hyperlink>
    </w:p>
    <w:p>
      <w:pPr>
        <w:pStyle w:val="Normal82"/>
        <w:keepNext/>
        <w:spacing w:before="240" w:after="0" w:line="340" w:lineRule="atLeast"/>
        <w:ind w:left="0" w:right="0" w:firstLine="0"/>
        <w:jc w:val="left"/>
      </w:pPr>
      <w:bookmarkStart w:id="245" w:name="Classification_80"/>
      <w:bookmarkEnd w:id="245"/>
      <w:r>
        <w:rPr>
          <w:rFonts w:ascii="arial" w:eastAsia="arial" w:hAnsi="arial" w:cs="arial"/>
          <w:b/>
          <w:i w:val="0"/>
          <w:strike w:val="0"/>
          <w:noProof w:val="0"/>
          <w:color w:val="000000"/>
          <w:position w:val="0"/>
          <w:sz w:val="28"/>
          <w:u w:val="none"/>
          <w:vertAlign w:val="baseline"/>
        </w:rPr>
        <w:t>Classification</w:t>
      </w:r>
    </w:p>
    <w:p>
      <w:pPr>
        <w:pStyle w:val="Normal82"/>
        <w:spacing w:line="60" w:lineRule="exact"/>
      </w:pPr>
      <w:r>
        <w:pict>
          <v:line id="_x0000_s1327" style="position:absolute;z-index:251930624" from="0,2pt" to="512pt,2pt" strokecolor="#009ddb" strokeweight="2pt">
            <v:stroke linestyle="single"/>
            <w10:wrap type="topAndBottom"/>
          </v:line>
        </w:pict>
      </w:r>
    </w:p>
    <w:p>
      <w:pPr>
        <w:pStyle w:val="Normal82"/>
        <w:spacing w:line="120" w:lineRule="exact"/>
      </w:pPr>
    </w:p>
    <w:p>
      <w:pPr>
        <w:pStyle w:val="Normal8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COURTSHIP &amp; DATING (90%); WOMEN (78%)</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MEDIA CONTENT (78%); PODCASTING (57%)</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(90%);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(90%)</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INDIA (89%)</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3, 2025</w:t>
      </w:r>
    </w:p>
    <w:p>
      <w:pPr>
        <w:pStyle w:val="Normal82"/>
      </w:pPr>
    </w:p>
    <w:p>
      <w:pPr>
        <w:pStyle w:val="Normal82"/>
        <w:ind w:left="200"/>
        <w:sectPr>
          <w:type w:val="continuous"/>
          <w:pgMar w:top="840" w:right="1000" w:bottom="840" w:left="1000" w:header="400" w:footer="400"/>
          <w:pgNumType w:fmt="decimal"/>
          <w:cols w:space="720"/>
        </w:sectPr>
      </w:pPr>
      <w:r>
        <w:br/>
      </w:r>
      <w:r>
        <w:pict>
          <v:line id="_x0000_s1328" style="position:absolute;z-index:251931648" from="0,10pt" to="512pt,10pt" strokecolor="black" strokeweight="1pt">
            <v:stroke linestyle="single"/>
          </v:line>
        </w:pict>
      </w:r>
      <w:r>
        <w:rPr>
          <w:rFonts w:ascii="arial" w:eastAsia="arial" w:hAnsi="arial" w:cs="arial"/>
          <w:b/>
          <w:color w:val="767676"/>
          <w:sz w:val="16"/>
        </w:rPr>
        <w:t>End of Document</w:t>
      </w:r>
    </w:p>
    <w:p>
      <w:pPr>
        <w:pStyle w:val="Normal83"/>
        <w:sectPr>
          <w:headerReference w:type="even" r:id="rId1327"/>
          <w:headerReference w:type="default" r:id="rId1328"/>
          <w:footerReference w:type="even" r:id="rId1329"/>
          <w:footerReference w:type="default" r:id="rId1330"/>
          <w:headerReference w:type="first" r:id="rId1331"/>
          <w:footerReference w:type="first" r:id="rId1332"/>
          <w:pgSz w:w="12240" w:h="15840"/>
          <w:pgMar w:top="840" w:right="1000" w:bottom="840" w:left="1000" w:header="400" w:footer="400"/>
          <w:pgNumType w:fmt="decimal"/>
          <w:cols w:space="720"/>
          <w:titlePg w:val="0"/>
        </w:sectPr>
      </w:pPr>
    </w:p>
    <w:p>
      <w:pPr>
        <w:pStyle w:val="Normal83"/>
      </w:pPr>
    </w:p>
    <w:p>
      <w:pPr>
        <w:pStyle w:val="Heading181"/>
        <w:keepNext w:val="0"/>
        <w:spacing w:after="200" w:line="340" w:lineRule="atLeast"/>
        <w:ind w:left="0" w:right="0" w:firstLine="0"/>
        <w:jc w:val="center"/>
      </w:pPr>
      <w:hyperlink r:id="rId1333" w:history="1">
        <w:r>
          <w:rPr>
            <w:rFonts w:ascii="arial" w:eastAsia="arial" w:hAnsi="arial" w:cs="arial"/>
            <w:b/>
            <w:i/>
            <w:strike w:val="0"/>
            <w:color w:val="0077CC"/>
            <w:sz w:val="28"/>
            <w:u w:val="single"/>
            <w:vertAlign w:val="baseline"/>
          </w:rPr>
          <w:t xml:space="preserve">Jennifer Aniston and </w:t>
        </w:r>
      </w:hyperlink>
      <w:hyperlink r:id="rId1334" w:history="1">
        <w:r>
          <w:rPr>
            <w:rFonts w:ascii="arial" w:eastAsia="arial" w:hAnsi="arial" w:cs="arial"/>
            <w:b/>
            <w:i/>
            <w:strike w:val="0"/>
            <w:color w:val="0077CC"/>
            <w:sz w:val="28"/>
            <w:u w:val="single"/>
            <w:vertAlign w:val="baseline"/>
          </w:rPr>
          <w:t>Barack</w:t>
        </w:r>
      </w:hyperlink>
      <w:hyperlink r:id="rId1335" w:history="1">
        <w:r>
          <w:rPr>
            <w:rFonts w:ascii="arial" w:eastAsia="arial" w:hAnsi="arial" w:cs="arial"/>
            <w:b/>
            <w:i/>
            <w:strike w:val="0"/>
            <w:color w:val="0077CC"/>
            <w:sz w:val="28"/>
            <w:u w:val="single"/>
            <w:vertAlign w:val="baseline"/>
          </w:rPr>
          <w:t xml:space="preserve"> </w:t>
        </w:r>
      </w:hyperlink>
      <w:hyperlink r:id="rId1336" w:history="1">
        <w:r>
          <w:rPr>
            <w:rFonts w:ascii="arial" w:eastAsia="arial" w:hAnsi="arial" w:cs="arial"/>
            <w:b/>
            <w:i/>
            <w:strike w:val="0"/>
            <w:color w:val="0077CC"/>
            <w:sz w:val="28"/>
            <w:u w:val="single"/>
            <w:vertAlign w:val="baseline"/>
          </w:rPr>
          <w:t>Obama</w:t>
        </w:r>
      </w:hyperlink>
      <w:hyperlink r:id="rId1337" w:history="1">
        <w:r>
          <w:rPr>
            <w:rFonts w:ascii="arial" w:eastAsia="arial" w:hAnsi="arial" w:cs="arial"/>
            <w:b/>
            <w:i/>
            <w:strike w:val="0"/>
            <w:color w:val="0077CC"/>
            <w:sz w:val="28"/>
            <w:u w:val="single"/>
            <w:vertAlign w:val="baseline"/>
          </w:rPr>
          <w:t>: romance rumors</w:t>
        </w:r>
      </w:hyperlink>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24, 2025 Friday</w:t>
      </w:r>
    </w:p>
    <w:p>
      <w:pPr>
        <w:pStyle w:val="Normal83"/>
        <w:keepNext w:val="0"/>
        <w:spacing w:after="0" w:line="240" w:lineRule="atLeast"/>
        <w:ind w:right="0"/>
        <w:jc w:val="both"/>
      </w:pPr>
      <w:bookmarkStart w:id="246" w:name="Bookmark_83"/>
      <w:bookmarkEnd w:id="246"/>
    </w:p>
    <w:p>
      <w:pPr>
        <w:pStyle w:val="Normal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pStyle w:val="Normal83"/>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83"/>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CE Noticias Financieras All Rights Reserved</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246 words</w:t>
      </w:r>
    </w:p>
    <w:p>
      <w:pPr>
        <w:pStyle w:val="Normal83"/>
        <w:keepNext/>
        <w:spacing w:before="240" w:after="0" w:line="340" w:lineRule="atLeast"/>
        <w:ind w:left="0" w:right="0" w:firstLine="0"/>
        <w:jc w:val="left"/>
      </w:pPr>
      <w:bookmarkStart w:id="247" w:name="Body_81"/>
      <w:bookmarkEnd w:id="247"/>
      <w:r>
        <w:rPr>
          <w:rFonts w:ascii="arial" w:eastAsia="arial" w:hAnsi="arial" w:cs="arial"/>
          <w:b/>
          <w:i w:val="0"/>
          <w:strike w:val="0"/>
          <w:noProof w:val="0"/>
          <w:color w:val="000000"/>
          <w:position w:val="0"/>
          <w:sz w:val="28"/>
          <w:u w:val="none"/>
          <w:vertAlign w:val="baseline"/>
        </w:rPr>
        <w:t>Body</w:t>
      </w:r>
    </w:p>
    <w:p>
      <w:pPr>
        <w:pStyle w:val="Normal83"/>
        <w:spacing w:line="60" w:lineRule="exact"/>
      </w:pPr>
      <w:r>
        <w:pict>
          <v:line id="_x0000_s1329" style="position:absolute;z-index:251932672" from="0,2pt" to="512pt,2pt" strokecolor="#009ddb" strokeweight="2pt">
            <v:stroke linestyle="single"/>
            <w10:wrap type="topAndBottom"/>
          </v:line>
        </w:pic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press claims that the actress of the iconic series Friends, Jennifer Aniston, would be in a couple with former President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after his alleged divorce from Michelle.</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information has been confirmed by a friend of the actress. "He is with Jennifer Aniston. My former manager, now friend, is connected to her inner circle. At a meeting with Jennifer's friends, the affair came up casually; Jennifer herself admitted as much. They were sitting with a psychic, which makes it sound surreal, but it's definitely not a secret among her closest friends," the woman said in a message that went viral on social media.</w:t>
      </w:r>
    </w:p>
    <w:p>
      <w:pPr>
        <w:pStyle w:val="Normal8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avoided talking about the subject, while speculation continues about this relationship and about the alleged separation from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Obamas are going through a difficult time, of that there is no doubt. The attention Aniston's affair received was unwanted and Michelle felt let down by it all. The reality is that, at this point, they are more like friends. The spark has been extinguished and they are just doing what they have to do," they said.</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in the last hours, the Friends actress gave an interview where she took with humor the speculations about this romance and denied everything. According to what she said, they only coincided on one occasion and she is much closer to Michelle. "This is completely false. There is absolutely nothing between us, and I have great respect for the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family," she said.</w:t>
      </w:r>
    </w:p>
    <w:p>
      <w:pPr>
        <w:pStyle w:val="Normal83"/>
        <w:keepNext/>
        <w:spacing w:before="240" w:after="0" w:line="340" w:lineRule="atLeast"/>
        <w:ind w:left="0" w:right="0" w:firstLine="0"/>
        <w:jc w:val="left"/>
      </w:pPr>
      <w:bookmarkStart w:id="248" w:name="Classification_81"/>
      <w:bookmarkEnd w:id="248"/>
      <w:r>
        <w:rPr>
          <w:rFonts w:ascii="arial" w:eastAsia="arial" w:hAnsi="arial" w:cs="arial"/>
          <w:b/>
          <w:i w:val="0"/>
          <w:strike w:val="0"/>
          <w:noProof w:val="0"/>
          <w:color w:val="000000"/>
          <w:position w:val="0"/>
          <w:sz w:val="28"/>
          <w:u w:val="none"/>
          <w:vertAlign w:val="baseline"/>
        </w:rPr>
        <w:t>Classification</w:t>
      </w:r>
    </w:p>
    <w:p>
      <w:pPr>
        <w:pStyle w:val="Normal83"/>
        <w:spacing w:line="60" w:lineRule="exact"/>
      </w:pPr>
      <w:r>
        <w:pict>
          <v:line id="_x0000_s1330" style="position:absolute;z-index:251933696" from="0,2pt" to="512pt,2pt" strokecolor="#009ddb" strokeweight="2pt">
            <v:stroke linestyle="single"/>
            <w10:wrap type="topAndBottom"/>
          </v:line>
        </w:pict>
      </w:r>
    </w:p>
    <w:p>
      <w:pPr>
        <w:pStyle w:val="Normal83"/>
        <w:spacing w:line="120" w:lineRule="exact"/>
      </w:pPr>
    </w:p>
    <w:p>
      <w:pPr>
        <w:pStyle w:val="Normal8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GOSSIP &amp; RUMORS (78%); INTERVIEWS (73%); SOCIAL MEDIA (55%); Espectaculos (%)</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SOCIAL MEDIA (55%)</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JENNIFER ANISTON (91%);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(90%);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(79%)</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(79%)</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25, 2025</w:t>
      </w:r>
    </w:p>
    <w:p>
      <w:pPr>
        <w:pStyle w:val="Normal83"/>
      </w:pPr>
    </w:p>
    <w:p>
      <w:pPr>
        <w:pStyle w:val="Normal83"/>
        <w:ind w:left="200"/>
        <w:sectPr>
          <w:type w:val="continuous"/>
          <w:pgMar w:top="840" w:right="1000" w:bottom="840" w:left="1000" w:header="400" w:footer="400"/>
          <w:pgNumType w:fmt="decimal"/>
          <w:cols w:space="720"/>
        </w:sectPr>
      </w:pPr>
      <w:r>
        <w:br/>
      </w:r>
      <w:r>
        <w:pict>
          <v:line id="_x0000_s1331" style="position:absolute;z-index:251934720" from="0,10pt" to="512pt,10pt" strokecolor="black" strokeweight="1pt">
            <v:stroke linestyle="single"/>
          </v:line>
        </w:pict>
      </w:r>
      <w:r>
        <w:rPr>
          <w:rFonts w:ascii="arial" w:eastAsia="arial" w:hAnsi="arial" w:cs="arial"/>
          <w:b/>
          <w:color w:val="767676"/>
          <w:sz w:val="16"/>
        </w:rPr>
        <w:t>End of Document</w:t>
      </w:r>
    </w:p>
    <w:p>
      <w:pPr>
        <w:pStyle w:val="Normal84"/>
        <w:sectPr>
          <w:headerReference w:type="even" r:id="rId1338"/>
          <w:headerReference w:type="default" r:id="rId1339"/>
          <w:footerReference w:type="even" r:id="rId1340"/>
          <w:footerReference w:type="default" r:id="rId1341"/>
          <w:headerReference w:type="first" r:id="rId1342"/>
          <w:footerReference w:type="first" r:id="rId1343"/>
          <w:pgSz w:w="12240" w:h="15840"/>
          <w:pgMar w:top="840" w:right="1000" w:bottom="840" w:left="1000" w:header="400" w:footer="400"/>
          <w:pgNumType w:fmt="decimal"/>
          <w:cols w:space="720"/>
          <w:titlePg w:val="0"/>
        </w:sectPr>
      </w:pPr>
    </w:p>
    <w:p>
      <w:pPr>
        <w:pStyle w:val="Normal84"/>
      </w:pPr>
    </w:p>
    <w:p>
      <w:pPr>
        <w:pStyle w:val="Heading182"/>
        <w:keepNext w:val="0"/>
        <w:spacing w:after="200" w:line="340" w:lineRule="atLeast"/>
        <w:ind w:left="0" w:right="0" w:firstLine="0"/>
        <w:jc w:val="center"/>
      </w:pPr>
      <w:hyperlink r:id="rId1344" w:history="1">
        <w:r>
          <w:rPr>
            <w:rFonts w:ascii="arial" w:eastAsia="arial" w:hAnsi="arial" w:cs="arial"/>
            <w:b/>
            <w:i/>
            <w:strike w:val="0"/>
            <w:color w:val="0077CC"/>
            <w:sz w:val="28"/>
            <w:u w:val="single"/>
            <w:vertAlign w:val="baseline"/>
          </w:rPr>
          <w:t>Barack</w:t>
        </w:r>
      </w:hyperlink>
      <w:hyperlink r:id="rId1345" w:history="1">
        <w:r>
          <w:rPr>
            <w:rFonts w:ascii="arial" w:eastAsia="arial" w:hAnsi="arial" w:cs="arial"/>
            <w:b/>
            <w:i/>
            <w:strike w:val="0"/>
            <w:color w:val="0077CC"/>
            <w:sz w:val="28"/>
            <w:u w:val="single"/>
            <w:vertAlign w:val="baseline"/>
          </w:rPr>
          <w:t xml:space="preserve"> </w:t>
        </w:r>
      </w:hyperlink>
      <w:hyperlink r:id="rId1346" w:history="1">
        <w:r>
          <w:rPr>
            <w:rFonts w:ascii="arial" w:eastAsia="arial" w:hAnsi="arial" w:cs="arial"/>
            <w:b/>
            <w:i/>
            <w:strike w:val="0"/>
            <w:color w:val="0077CC"/>
            <w:sz w:val="28"/>
            <w:u w:val="single"/>
            <w:vertAlign w:val="baseline"/>
          </w:rPr>
          <w:t>Obama</w:t>
        </w:r>
      </w:hyperlink>
      <w:hyperlink r:id="rId1347" w:history="1">
        <w:r>
          <w:rPr>
            <w:rFonts w:ascii="arial" w:eastAsia="arial" w:hAnsi="arial" w:cs="arial"/>
            <w:b/>
            <w:i/>
            <w:strike w:val="0"/>
            <w:color w:val="0077CC"/>
            <w:sz w:val="28"/>
            <w:u w:val="single"/>
            <w:vertAlign w:val="baseline"/>
          </w:rPr>
          <w:t xml:space="preserve"> praises Harvard for rejecting Trump orders to curb campus activism</w:t>
        </w:r>
      </w:hyperlink>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Hindustan Times</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15, 2025 Tuesday</w:t>
      </w:r>
    </w:p>
    <w:p>
      <w:pPr>
        <w:pStyle w:val="Normal84"/>
        <w:keepNext w:val="0"/>
        <w:spacing w:after="0" w:line="240" w:lineRule="atLeast"/>
        <w:ind w:right="0"/>
        <w:jc w:val="both"/>
      </w:pPr>
      <w:bookmarkStart w:id="249" w:name="Bookmark_84"/>
      <w:bookmarkEnd w:id="249"/>
    </w:p>
    <w:p>
      <w:pPr>
        <w:pStyle w:val="Normal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HT Media Ltd. All Rights Reserved</w:t>
      </w:r>
    </w:p>
    <w:p>
      <w:pPr>
        <w:pStyle w:val="Normal84"/>
        <w:keepNext w:val="0"/>
        <w:spacing w:before="120" w:after="0" w:line="220" w:lineRule="atLeast"/>
        <w:ind w:left="0" w:right="0" w:firstLine="0"/>
        <w:jc w:val="left"/>
      </w:pPr>
      <w:r>
        <w:br/>
      </w:r>
      <w:r>
        <w:pict>
          <v:shape id="_x0000_i1332" type="#_x0000_t75" style="width:15.19pt;height:15.19pt">
            <v:imagedata r:id="rId728" o:title=""/>
          </v:shape>
        </w:pic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212 words</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India </w:t>
      </w:r>
    </w:p>
    <w:p>
      <w:pPr>
        <w:pStyle w:val="Normal84"/>
        <w:keepNext/>
        <w:spacing w:before="240" w:after="0" w:line="340" w:lineRule="atLeast"/>
        <w:ind w:left="0" w:right="0" w:firstLine="0"/>
        <w:jc w:val="left"/>
      </w:pPr>
      <w:bookmarkStart w:id="250" w:name="Body_82"/>
      <w:bookmarkEnd w:id="250"/>
      <w:r>
        <w:rPr>
          <w:rFonts w:ascii="arial" w:eastAsia="arial" w:hAnsi="arial" w:cs="arial"/>
          <w:b/>
          <w:i w:val="0"/>
          <w:strike w:val="0"/>
          <w:noProof w:val="0"/>
          <w:color w:val="000000"/>
          <w:position w:val="0"/>
          <w:sz w:val="28"/>
          <w:u w:val="none"/>
          <w:vertAlign w:val="baseline"/>
        </w:rPr>
        <w:t>Body</w:t>
      </w:r>
    </w:p>
    <w:p>
      <w:pPr>
        <w:pStyle w:val="Normal84"/>
        <w:spacing w:line="60" w:lineRule="exact"/>
      </w:pPr>
      <w:r>
        <w:pict>
          <v:line id="_x0000_s1333" style="position:absolute;z-index:251935744" from="0,2pt" to="512pt,2pt" strokecolor="#009ddb" strokeweight="2pt">
            <v:stroke linestyle="single"/>
            <w10:wrap type="topAndBottom"/>
          </v:line>
        </w:pic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India, April 15 -- Former United States President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lauded Harvard University, one of the best educational institutions across the world, for its stand to not curb student activism on Donald Trump administration's behest.</w:t>
      </w:r>
    </w:p>
    <w:p>
      <w:pPr>
        <w:pStyle w:val="Normal8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said that the university has set an example for other higher education institutions by not giving into the "unlawful" and "ham-handed" demands of the Trump administration.</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post on X (formerly Twitter),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wrote, "Harvard has set an example for other higher-ed institutions - rejecting an unlawful and ham-handed attempt to stifle academic freedom, while taking concrete steps to make sure all students at Harvard can benefit from an environment of intellectual inquiry, rigorous debate and mutual respect. Let's hope other institutions follow suit."</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comes after the university is facing a major blow for standing with student activism in the form of financial restrictions imposed by the Trump administration. Grants worth $2.2 billion meant for Harvard University have been withheld by the current administration.</w:t>
      </w:r>
    </w:p>
    <w:p>
      <w:pPr>
        <w:pStyle w:val="Normal8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Published by HT Digital Content Services with permission from Hindustan Times. For any query with respect to this article or any other content requirement, please contact Editor at </w:t>
      </w:r>
      <w:hyperlink r:id="rId1348" w:history="1">
        <w:r>
          <w:rPr>
            <w:rFonts w:ascii="arial" w:eastAsia="arial" w:hAnsi="arial" w:cs="arial"/>
            <w:b w:val="0"/>
            <w:i/>
            <w:strike w:val="0"/>
            <w:noProof w:val="0"/>
            <w:color w:val="0077CC"/>
            <w:position w:val="0"/>
            <w:sz w:val="20"/>
            <w:u w:val="single"/>
            <w:vertAlign w:val="baseline"/>
          </w:rPr>
          <w:t>contentservices@htdigital.in</w:t>
        </w:r>
      </w:hyperlink>
    </w:p>
    <w:p>
      <w:pPr>
        <w:pStyle w:val="Normal84"/>
        <w:keepNext/>
        <w:spacing w:before="240" w:after="0" w:line="340" w:lineRule="atLeast"/>
        <w:ind w:left="0" w:right="0" w:firstLine="0"/>
        <w:jc w:val="left"/>
      </w:pPr>
      <w:bookmarkStart w:id="251" w:name="Classification_82"/>
      <w:bookmarkEnd w:id="251"/>
      <w:r>
        <w:rPr>
          <w:rFonts w:ascii="arial" w:eastAsia="arial" w:hAnsi="arial" w:cs="arial"/>
          <w:b/>
          <w:i w:val="0"/>
          <w:strike w:val="0"/>
          <w:noProof w:val="0"/>
          <w:color w:val="000000"/>
          <w:position w:val="0"/>
          <w:sz w:val="28"/>
          <w:u w:val="none"/>
          <w:vertAlign w:val="baseline"/>
        </w:rPr>
        <w:t>Classification</w:t>
      </w:r>
    </w:p>
    <w:p>
      <w:pPr>
        <w:pStyle w:val="Normal84"/>
        <w:spacing w:line="60" w:lineRule="exact"/>
      </w:pPr>
      <w:r>
        <w:pict>
          <v:line id="_x0000_s1334" style="position:absolute;z-index:251936768" from="0,2pt" to="512pt,2pt" strokecolor="#009ddb" strokeweight="2pt">
            <v:stroke linestyle="single"/>
            <w10:wrap type="topAndBottom"/>
          </v:line>
        </w:pict>
      </w:r>
    </w:p>
    <w:p>
      <w:pPr>
        <w:pStyle w:val="Normal84"/>
        <w:spacing w:line="120" w:lineRule="exact"/>
      </w:pPr>
    </w:p>
    <w:p>
      <w:pPr>
        <w:pStyle w:val="Normal8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STUDENT ACTIVISM (91%); ACTIVISM (90%); EDUCATION SYSTEMS &amp; INSTITUTIONS (90%); ACADEMIC FREEDOM (78%); COLLEGES &amp; UNIVERSITIES (78%); STUDENTS &amp; STUDENT LIFE (78%)</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HARVARD UNIVERSITY (94%)</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EDUCATION SYSTEMS &amp; INSTITUTIONS (90%); EDUCATIONAL SERVICES (90%); COLLEGES &amp; UNIVERSITIES (78%); MEDIA CONTENT (78%)</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(92%); DONALD TRUMP (90%)</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INDIA (90%)</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15, 2025</w:t>
      </w:r>
    </w:p>
    <w:p>
      <w:pPr>
        <w:pStyle w:val="Normal84"/>
      </w:pPr>
    </w:p>
    <w:p>
      <w:pPr>
        <w:pStyle w:val="Normal84"/>
        <w:ind w:left="200"/>
        <w:sectPr>
          <w:type w:val="continuous"/>
          <w:pgMar w:top="840" w:right="1000" w:bottom="840" w:left="1000" w:header="400" w:footer="400"/>
          <w:pgNumType w:fmt="decimal"/>
          <w:cols w:space="720"/>
        </w:sectPr>
      </w:pPr>
      <w:r>
        <w:br/>
      </w:r>
      <w:r>
        <w:pict>
          <v:line id="_x0000_s1335" style="position:absolute;z-index:251937792" from="0,10pt" to="512pt,10pt" strokecolor="black" strokeweight="1pt">
            <v:stroke linestyle="single"/>
          </v:line>
        </w:pict>
      </w:r>
      <w:r>
        <w:rPr>
          <w:rFonts w:ascii="arial" w:eastAsia="arial" w:hAnsi="arial" w:cs="arial"/>
          <w:b/>
          <w:color w:val="767676"/>
          <w:sz w:val="16"/>
        </w:rPr>
        <w:t>End of Document</w:t>
      </w:r>
    </w:p>
    <w:p>
      <w:pPr>
        <w:pStyle w:val="Normal85"/>
        <w:sectPr>
          <w:headerReference w:type="even" r:id="rId1349"/>
          <w:headerReference w:type="default" r:id="rId1350"/>
          <w:footerReference w:type="even" r:id="rId1351"/>
          <w:footerReference w:type="default" r:id="rId1352"/>
          <w:headerReference w:type="first" r:id="rId1353"/>
          <w:footerReference w:type="first" r:id="rId1354"/>
          <w:pgSz w:w="12240" w:h="15840"/>
          <w:pgMar w:top="840" w:right="1000" w:bottom="840" w:left="1000" w:header="400" w:footer="400"/>
          <w:pgNumType w:fmt="decimal"/>
          <w:cols w:space="720"/>
          <w:titlePg w:val="0"/>
        </w:sectPr>
      </w:pPr>
    </w:p>
    <w:p>
      <w:pPr>
        <w:pStyle w:val="Normal85"/>
      </w:pPr>
    </w:p>
    <w:p>
      <w:pPr>
        <w:pStyle w:val="Heading183"/>
        <w:keepNext w:val="0"/>
        <w:spacing w:after="200" w:line="340" w:lineRule="atLeast"/>
        <w:ind w:left="0" w:right="0" w:firstLine="0"/>
        <w:jc w:val="center"/>
      </w:pPr>
      <w:hyperlink r:id="rId1355" w:history="1">
        <w:r>
          <w:rPr>
            <w:rFonts w:ascii="arial" w:eastAsia="arial" w:hAnsi="arial" w:cs="arial"/>
            <w:b/>
            <w:i/>
            <w:strike w:val="0"/>
            <w:color w:val="0077CC"/>
            <w:sz w:val="28"/>
            <w:u w:val="single"/>
            <w:vertAlign w:val="baseline"/>
          </w:rPr>
          <w:t xml:space="preserve">Michelle </w:t>
        </w:r>
      </w:hyperlink>
      <w:hyperlink r:id="rId1356" w:history="1">
        <w:r>
          <w:rPr>
            <w:rFonts w:ascii="arial" w:eastAsia="arial" w:hAnsi="arial" w:cs="arial"/>
            <w:b/>
            <w:i/>
            <w:strike w:val="0"/>
            <w:color w:val="0077CC"/>
            <w:sz w:val="28"/>
            <w:u w:val="single"/>
            <w:vertAlign w:val="baseline"/>
          </w:rPr>
          <w:t>Obama</w:t>
        </w:r>
      </w:hyperlink>
      <w:hyperlink r:id="rId1357" w:history="1">
        <w:r>
          <w:rPr>
            <w:rFonts w:ascii="arial" w:eastAsia="arial" w:hAnsi="arial" w:cs="arial"/>
            <w:b/>
            <w:i/>
            <w:strike w:val="0"/>
            <w:color w:val="0077CC"/>
            <w:sz w:val="28"/>
            <w:u w:val="single"/>
            <w:vertAlign w:val="baseline"/>
          </w:rPr>
          <w:t xml:space="preserve"> breaks silence on alleged divorce, what did she say about </w:t>
        </w:r>
      </w:hyperlink>
      <w:hyperlink r:id="rId1358" w:history="1">
        <w:r>
          <w:rPr>
            <w:rFonts w:ascii="arial" w:eastAsia="arial" w:hAnsi="arial" w:cs="arial"/>
            <w:b/>
            <w:i/>
            <w:strike w:val="0"/>
            <w:color w:val="0077CC"/>
            <w:sz w:val="28"/>
            <w:u w:val="single"/>
            <w:vertAlign w:val="baseline"/>
          </w:rPr>
          <w:t>Barack</w:t>
        </w:r>
      </w:hyperlink>
      <w:hyperlink r:id="rId1359" w:history="1">
        <w:r>
          <w:rPr>
            <w:rFonts w:ascii="arial" w:eastAsia="arial" w:hAnsi="arial" w:cs="arial"/>
            <w:b/>
            <w:i/>
            <w:strike w:val="0"/>
            <w:color w:val="0077CC"/>
            <w:sz w:val="28"/>
            <w:u w:val="single"/>
            <w:vertAlign w:val="baseline"/>
          </w:rPr>
          <w:t xml:space="preserve"> </w:t>
        </w:r>
      </w:hyperlink>
      <w:hyperlink r:id="rId1360" w:history="1">
        <w:r>
          <w:rPr>
            <w:rFonts w:ascii="arial" w:eastAsia="arial" w:hAnsi="arial" w:cs="arial"/>
            <w:b/>
            <w:i/>
            <w:strike w:val="0"/>
            <w:color w:val="0077CC"/>
            <w:sz w:val="28"/>
            <w:u w:val="single"/>
            <w:vertAlign w:val="baseline"/>
          </w:rPr>
          <w:t>Obama</w:t>
        </w:r>
      </w:hyperlink>
      <w:hyperlink r:id="rId1361" w:history="1">
        <w:r>
          <w:rPr>
            <w:rFonts w:ascii="arial" w:eastAsia="arial" w:hAnsi="arial" w:cs="arial"/>
            <w:b/>
            <w:i/>
            <w:strike w:val="0"/>
            <w:color w:val="0077CC"/>
            <w:sz w:val="28"/>
            <w:u w:val="single"/>
            <w:vertAlign w:val="baseline"/>
          </w:rPr>
          <w:t>?</w:t>
        </w:r>
      </w:hyperlink>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10, 2025 Thursday</w:t>
      </w:r>
    </w:p>
    <w:p>
      <w:pPr>
        <w:pStyle w:val="Normal85"/>
        <w:keepNext w:val="0"/>
        <w:spacing w:after="0" w:line="240" w:lineRule="atLeast"/>
        <w:ind w:right="0"/>
        <w:jc w:val="both"/>
      </w:pPr>
      <w:bookmarkStart w:id="252" w:name="Bookmark_85"/>
      <w:bookmarkEnd w:id="252"/>
    </w:p>
    <w:p>
      <w:pPr>
        <w:pStyle w:val="Normal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pStyle w:val="Normal85"/>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85"/>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CE Noticias Financieras All Rights Reserved</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311 words</w:t>
      </w:r>
    </w:p>
    <w:p>
      <w:pPr>
        <w:pStyle w:val="Normal85"/>
        <w:keepNext/>
        <w:spacing w:before="240" w:after="0" w:line="340" w:lineRule="atLeast"/>
        <w:ind w:left="0" w:right="0" w:firstLine="0"/>
        <w:jc w:val="left"/>
      </w:pPr>
      <w:bookmarkStart w:id="253" w:name="Body_83"/>
      <w:bookmarkEnd w:id="253"/>
      <w:r>
        <w:rPr>
          <w:rFonts w:ascii="arial" w:eastAsia="arial" w:hAnsi="arial" w:cs="arial"/>
          <w:b/>
          <w:i w:val="0"/>
          <w:strike w:val="0"/>
          <w:noProof w:val="0"/>
          <w:color w:val="000000"/>
          <w:position w:val="0"/>
          <w:sz w:val="28"/>
          <w:u w:val="none"/>
          <w:vertAlign w:val="baseline"/>
        </w:rPr>
        <w:t>Body</w:t>
      </w:r>
    </w:p>
    <w:p>
      <w:pPr>
        <w:pStyle w:val="Normal85"/>
        <w:spacing w:line="60" w:lineRule="exact"/>
      </w:pPr>
      <w:r>
        <w:pict>
          <v:line id="_x0000_s1336" style="position:absolute;z-index:251938816" from="0,2pt" to="512pt,2pt" strokecolor="#009ddb" strokeweight="2pt">
            <v:stroke linestyle="single"/>
            <w10:wrap type="topAndBottom"/>
          </v:line>
        </w:pic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a month ago rumors about </w:t>
      </w:r>
      <w:r>
        <w:rPr>
          <w:rFonts w:ascii="arial" w:eastAsia="arial" w:hAnsi="arial" w:cs="arial"/>
          <w:b/>
          <w:i w:val="0"/>
          <w:strike w:val="0"/>
          <w:noProof w:val="0"/>
          <w:color w:val="000000"/>
          <w:position w:val="0"/>
          <w:sz w:val="20"/>
          <w:u w:val="none"/>
          <w:vertAlign w:val="baseline"/>
        </w:rPr>
        <w:t xml:space="preserve">an alleged breakup in the relationship of former President </w:t>
      </w:r>
      <w:r>
        <w:rPr>
          <w:rFonts w:ascii="arial" w:eastAsia="arial" w:hAnsi="arial" w:cs="arial"/>
          <w:b/>
          <w:i/>
          <w:strike w:val="0"/>
          <w:noProof w:val="0"/>
          <w:color w:val="000000"/>
          <w:position w:val="0"/>
          <w:sz w:val="20"/>
          <w:u w:val="single"/>
          <w:vertAlign w:val="baseline"/>
        </w:rPr>
        <w:t>Barack</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i w:val="0"/>
          <w:strike w:val="0"/>
          <w:noProof w:val="0"/>
          <w:color w:val="000000"/>
          <w:position w:val="0"/>
          <w:sz w:val="20"/>
          <w:u w:val="none"/>
          <w:vertAlign w:val="baseline"/>
        </w:rPr>
        <w:t xml:space="preserve"> and his wife Michelle</w:t>
      </w:r>
      <w:r>
        <w:rPr>
          <w:rFonts w:ascii="arial" w:eastAsia="arial" w:hAnsi="arial" w:cs="arial"/>
          <w:b w:val="0"/>
          <w:i w:val="0"/>
          <w:strike w:val="0"/>
          <w:noProof w:val="0"/>
          <w:color w:val="000000"/>
          <w:position w:val="0"/>
          <w:sz w:val="20"/>
          <w:u w:val="none"/>
          <w:vertAlign w:val="baseline"/>
        </w:rPr>
        <w:t xml:space="preserve"> grew after the politician was linked </w:t>
      </w:r>
      <w:r>
        <w:rPr>
          <w:rFonts w:ascii="arial" w:eastAsia="arial" w:hAnsi="arial" w:cs="arial"/>
          <w:b/>
          <w:i w:val="0"/>
          <w:strike w:val="0"/>
          <w:noProof w:val="0"/>
          <w:color w:val="000000"/>
          <w:position w:val="0"/>
          <w:sz w:val="20"/>
          <w:u w:val="none"/>
          <w:vertAlign w:val="baseline"/>
        </w:rPr>
        <w:t xml:space="preserve">to actress Jennifer Aniston, </w:t>
      </w:r>
      <w:r>
        <w:rPr>
          <w:rFonts w:ascii="arial" w:eastAsia="arial" w:hAnsi="arial" w:cs="arial"/>
          <w:b w:val="0"/>
          <w:i w:val="0"/>
          <w:strike w:val="0"/>
          <w:noProof w:val="0"/>
          <w:color w:val="000000"/>
          <w:position w:val="0"/>
          <w:sz w:val="20"/>
          <w:u w:val="none"/>
          <w:vertAlign w:val="baseline"/>
        </w:rPr>
        <w:t xml:space="preserve"> pointing her out as the third in discord.</w:t>
      </w:r>
    </w:p>
    <w:p>
      <w:pPr>
        <w:pStyle w:val="Normal8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Barack</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i w:val="0"/>
          <w:strike w:val="0"/>
          <w:noProof w:val="0"/>
          <w:color w:val="000000"/>
          <w:position w:val="0"/>
          <w:sz w:val="20"/>
          <w:u w:val="none"/>
          <w:vertAlign w:val="baseline"/>
        </w:rPr>
        <w:t xml:space="preserve"> appeared alone at two important events</w:t>
      </w:r>
      <w:r>
        <w:rPr>
          <w:rFonts w:ascii="arial" w:eastAsia="arial" w:hAnsi="arial" w:cs="arial"/>
          <w:b w:val="0"/>
          <w:i w:val="0"/>
          <w:strike w:val="0"/>
          <w:noProof w:val="0"/>
          <w:color w:val="000000"/>
          <w:position w:val="0"/>
          <w:sz w:val="20"/>
          <w:u w:val="none"/>
          <w:vertAlign w:val="baseline"/>
        </w:rPr>
        <w:t xml:space="preserve">: the state funeral of former President Jimmy Carter, and the inauguration of the new U.S. president, Donald Trump, despite the fact that all former presidents </w:t>
      </w:r>
      <w:r>
        <w:rPr>
          <w:rFonts w:ascii="arial" w:eastAsia="arial" w:hAnsi="arial" w:cs="arial"/>
          <w:b/>
          <w:i w:val="0"/>
          <w:strike w:val="0"/>
          <w:noProof w:val="0"/>
          <w:color w:val="000000"/>
          <w:position w:val="0"/>
          <w:sz w:val="20"/>
          <w:u w:val="none"/>
          <w:vertAlign w:val="baseline"/>
        </w:rPr>
        <w:t>attended in the company of their wives</w:t>
      </w:r>
      <w:r>
        <w:rPr>
          <w:rFonts w:ascii="arial" w:eastAsia="arial" w:hAnsi="arial" w:cs="arial"/>
          <w:b w:val="0"/>
          <w:i w:val="0"/>
          <w:strike w:val="0"/>
          <w:noProof w:val="0"/>
          <w:color w:val="000000"/>
          <w:position w:val="0"/>
          <w:sz w:val="20"/>
          <w:u w:val="none"/>
          <w:vertAlign w:val="baseline"/>
        </w:rPr>
        <w:t>.</w:t>
      </w:r>
    </w:p>
    <w:p>
      <w:pPr>
        <w:pStyle w:val="Normal8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What actually happened?</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Through a podcast called </w:t>
      </w:r>
      <w:r>
        <w:rPr>
          <w:rFonts w:ascii="arial" w:eastAsia="arial" w:hAnsi="arial" w:cs="arial"/>
          <w:b/>
          <w:i w:val="0"/>
          <w:strike w:val="0"/>
          <w:noProof w:val="0"/>
          <w:color w:val="000000"/>
          <w:position w:val="0"/>
          <w:sz w:val="20"/>
          <w:u w:val="none"/>
          <w:vertAlign w:val="baseline"/>
        </w:rPr>
        <w:t>"Work in Progress",</w:t>
      </w:r>
      <w:r>
        <w:rPr>
          <w:rFonts w:ascii="arial" w:eastAsia="arial" w:hAnsi="arial" w:cs="arial"/>
          <w:b w:val="0"/>
          <w:i w:val="0"/>
          <w:strike w:val="0"/>
          <w:noProof w:val="0"/>
          <w:color w:val="000000"/>
          <w:position w:val="0"/>
          <w:sz w:val="20"/>
          <w:u w:val="none"/>
          <w:vertAlign w:val="baseline"/>
        </w:rPr>
        <w:t xml:space="preserve"> hosted by actress Sophia Bush,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talked about her life after leaving the White House and the adulthood of her daughters, Malia and Sasha, </w:t>
      </w:r>
      <w:r>
        <w:rPr>
          <w:rFonts w:ascii="arial" w:eastAsia="arial" w:hAnsi="arial" w:cs="arial"/>
          <w:b/>
          <w:i w:val="0"/>
          <w:strike w:val="0"/>
          <w:noProof w:val="0"/>
          <w:color w:val="000000"/>
          <w:position w:val="0"/>
          <w:sz w:val="20"/>
          <w:u w:val="none"/>
          <w:vertAlign w:val="baseline"/>
        </w:rPr>
        <w:t>who now live in Los Angeles.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podcast host questioned the former first lady about </w:t>
      </w:r>
      <w:r>
        <w:rPr>
          <w:rFonts w:ascii="arial" w:eastAsia="arial" w:hAnsi="arial" w:cs="arial"/>
          <w:b/>
          <w:i w:val="0"/>
          <w:strike w:val="0"/>
          <w:noProof w:val="0"/>
          <w:color w:val="000000"/>
          <w:position w:val="0"/>
          <w:sz w:val="20"/>
          <w:u w:val="none"/>
          <w:vertAlign w:val="baseline"/>
        </w:rPr>
        <w:t>what her life is like after leaving the White House</w:t>
      </w:r>
      <w:r>
        <w:rPr>
          <w:rFonts w:ascii="arial" w:eastAsia="arial" w:hAnsi="arial" w:cs="arial"/>
          <w:b w:val="0"/>
          <w:i w:val="0"/>
          <w:strike w:val="0"/>
          <w:noProof w:val="0"/>
          <w:color w:val="000000"/>
          <w:position w:val="0"/>
          <w:sz w:val="20"/>
          <w:u w:val="none"/>
          <w:vertAlign w:val="baseline"/>
        </w:rPr>
        <w:t xml:space="preserve"> and everything surrounding being the wife of the president of one of the most important nations in the world,</w:t>
      </w:r>
      <w:r>
        <w:rPr>
          <w:rFonts w:ascii="arial" w:eastAsia="arial" w:hAnsi="arial" w:cs="arial"/>
          <w:b/>
          <w:i w:val="0"/>
          <w:strike w:val="0"/>
          <w:noProof w:val="0"/>
          <w:color w:val="000000"/>
          <w:position w:val="0"/>
          <w:sz w:val="20"/>
          <w:u w:val="none"/>
          <w:vertAlign w:val="baseline"/>
        </w:rPr>
        <w:t>in addition to being the mother of two daughters</w:t>
      </w:r>
      <w:r>
        <w:rPr>
          <w:rFonts w:ascii="arial" w:eastAsia="arial" w:hAnsi="arial" w:cs="arial"/>
          <w:b w:val="0"/>
          <w:i w:val="0"/>
          <w:strike w:val="0"/>
          <w:noProof w:val="0"/>
          <w:color w:val="000000"/>
          <w:position w:val="0"/>
          <w:sz w:val="20"/>
          <w:u w:val="none"/>
          <w:vertAlign w:val="baseline"/>
        </w:rPr>
        <w:t>.</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the first time in my life that I make all my decisions myself," she said, since being based in the White House and being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's wife, </w:t>
      </w:r>
      <w:r>
        <w:rPr>
          <w:rFonts w:ascii="arial" w:eastAsia="arial" w:hAnsi="arial" w:cs="arial"/>
          <w:b/>
          <w:i w:val="0"/>
          <w:strike w:val="0"/>
          <w:noProof w:val="0"/>
          <w:color w:val="000000"/>
          <w:position w:val="0"/>
          <w:sz w:val="20"/>
          <w:u w:val="none"/>
          <w:vertAlign w:val="baseline"/>
        </w:rPr>
        <w:t>all her decisions were related to her daughters or to her husband because of the position she held.</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Michelle was clear, </w:t>
      </w:r>
      <w:r>
        <w:rPr>
          <w:rFonts w:ascii="arial" w:eastAsia="arial" w:hAnsi="arial" w:cs="arial"/>
          <w:b/>
          <w:i w:val="0"/>
          <w:strike w:val="0"/>
          <w:noProof w:val="0"/>
          <w:color w:val="000000"/>
          <w:position w:val="0"/>
          <w:sz w:val="20"/>
          <w:u w:val="none"/>
          <w:vertAlign w:val="baseline"/>
        </w:rPr>
        <w:t>rumors about a rupture in their relationship are false</w:t>
      </w:r>
      <w:r>
        <w:rPr>
          <w:rFonts w:ascii="arial" w:eastAsia="arial" w:hAnsi="arial" w:cs="arial"/>
          <w:b w:val="0"/>
          <w:i w:val="0"/>
          <w:strike w:val="0"/>
          <w:noProof w:val="0"/>
          <w:color w:val="000000"/>
          <w:position w:val="0"/>
          <w:sz w:val="20"/>
          <w:u w:val="none"/>
          <w:vertAlign w:val="baseline"/>
        </w:rPr>
        <w:t xml:space="preserve"> and pointed out that the fact of not showing up to those events </w:t>
      </w:r>
      <w:r>
        <w:rPr>
          <w:rFonts w:ascii="arial" w:eastAsia="arial" w:hAnsi="arial" w:cs="arial"/>
          <w:b/>
          <w:i w:val="0"/>
          <w:strike w:val="0"/>
          <w:noProof w:val="0"/>
          <w:color w:val="000000"/>
          <w:position w:val="0"/>
          <w:sz w:val="20"/>
          <w:u w:val="none"/>
          <w:vertAlign w:val="baseline"/>
        </w:rPr>
        <w:t>was simply her decision.</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 they didn't even understand that I was choosing for myself. They assumed that my husband and I were getting divorced. They couldn't think I was a grown woman making decisions. But that's what society does to us, asking what do I do, why, and if it doesn't fit the stereotype of what people think we should do, it's labeled as something negative," she spoke.</w:t>
      </w:r>
    </w:p>
    <w:p>
      <w:pPr>
        <w:pStyle w:val="Normal8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The couple has been married for more than 30 years</w:t>
      </w:r>
      <w:r>
        <w:rPr>
          <w:rFonts w:ascii="arial" w:eastAsia="arial" w:hAnsi="arial" w:cs="arial"/>
          <w:b w:val="0"/>
          <w:i w:val="0"/>
          <w:strike w:val="0"/>
          <w:noProof w:val="0"/>
          <w:color w:val="000000"/>
          <w:position w:val="0"/>
          <w:sz w:val="20"/>
          <w:u w:val="none"/>
          <w:vertAlign w:val="baseline"/>
        </w:rPr>
        <w:t>, during which time they have had two daughters.</w:t>
      </w:r>
    </w:p>
    <w:p>
      <w:pPr>
        <w:pStyle w:val="Normal85"/>
      </w:pPr>
    </w:p>
    <w:p>
      <w:pPr>
        <w:pStyle w:val="Normal85"/>
        <w:keepNext/>
        <w:spacing w:before="240" w:after="0" w:line="340" w:lineRule="atLeast"/>
        <w:ind w:left="0" w:right="0" w:firstLine="0"/>
        <w:jc w:val="left"/>
      </w:pPr>
      <w:bookmarkStart w:id="254" w:name="Classification_83"/>
      <w:bookmarkEnd w:id="254"/>
      <w:r>
        <w:rPr>
          <w:rFonts w:ascii="arial" w:eastAsia="arial" w:hAnsi="arial" w:cs="arial"/>
          <w:b/>
          <w:i w:val="0"/>
          <w:strike w:val="0"/>
          <w:noProof w:val="0"/>
          <w:color w:val="000000"/>
          <w:position w:val="0"/>
          <w:sz w:val="28"/>
          <w:u w:val="none"/>
          <w:vertAlign w:val="baseline"/>
        </w:rPr>
        <w:t>Classification</w:t>
      </w:r>
    </w:p>
    <w:p>
      <w:pPr>
        <w:pStyle w:val="Normal85"/>
        <w:spacing w:line="60" w:lineRule="exact"/>
      </w:pPr>
      <w:r>
        <w:pict>
          <v:line id="_x0000_s1337" style="position:absolute;z-index:251939840" from="0,2pt" to="512pt,2pt" strokecolor="#009ddb" strokeweight="2pt">
            <v:stroke linestyle="single"/>
            <w10:wrap type="topAndBottom"/>
          </v:line>
        </w:pict>
      </w:r>
    </w:p>
    <w:p>
      <w:pPr>
        <w:pStyle w:val="Normal85"/>
        <w:spacing w:line="120" w:lineRule="exact"/>
      </w:pPr>
    </w:p>
    <w:p>
      <w:pPr>
        <w:pStyle w:val="Normal8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US PRESIDENTS (91%); GOSSIP &amp; RUMORS (90%); ELECTIONS &amp; POLITICS (78%);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'S FIRST 100 DAYS (78%); global (%)</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PODCASTING (70%)</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(91%);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(90%); DONALD TRUMP (58%); JIMMY CARTER (58%); JENNIFER ANISTON (57%)</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CALIFORNIA, USA (79%); UNITED STATES (79%)</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12, 2025</w:t>
      </w:r>
    </w:p>
    <w:p>
      <w:pPr>
        <w:pStyle w:val="Normal85"/>
      </w:pPr>
    </w:p>
    <w:p>
      <w:pPr>
        <w:pStyle w:val="Normal85"/>
        <w:ind w:left="200"/>
        <w:sectPr>
          <w:type w:val="continuous"/>
          <w:pgMar w:top="840" w:right="1000" w:bottom="840" w:left="1000" w:header="400" w:footer="400"/>
          <w:pgNumType w:fmt="decimal"/>
          <w:cols w:space="720"/>
        </w:sectPr>
      </w:pPr>
      <w:r>
        <w:br/>
      </w:r>
      <w:r>
        <w:pict>
          <v:line id="_x0000_s1338" style="position:absolute;z-index:251940864" from="0,10pt" to="512pt,10pt" strokecolor="black" strokeweight="1pt">
            <v:stroke linestyle="single"/>
          </v:line>
        </w:pict>
      </w:r>
      <w:r>
        <w:rPr>
          <w:rFonts w:ascii="arial" w:eastAsia="arial" w:hAnsi="arial" w:cs="arial"/>
          <w:b/>
          <w:color w:val="767676"/>
          <w:sz w:val="16"/>
        </w:rPr>
        <w:t>End of Document</w:t>
      </w:r>
    </w:p>
    <w:p>
      <w:pPr>
        <w:pStyle w:val="Normal86"/>
        <w:sectPr>
          <w:headerReference w:type="even" r:id="rId1362"/>
          <w:headerReference w:type="default" r:id="rId1363"/>
          <w:footerReference w:type="even" r:id="rId1364"/>
          <w:footerReference w:type="default" r:id="rId1365"/>
          <w:headerReference w:type="first" r:id="rId1366"/>
          <w:footerReference w:type="first" r:id="rId1367"/>
          <w:pgSz w:w="12240" w:h="15840"/>
          <w:pgMar w:top="840" w:right="1000" w:bottom="840" w:left="1000" w:header="400" w:footer="400"/>
          <w:pgNumType w:fmt="decimal"/>
          <w:cols w:space="720"/>
          <w:titlePg w:val="0"/>
        </w:sectPr>
      </w:pPr>
    </w:p>
    <w:p>
      <w:pPr>
        <w:pStyle w:val="Normal86"/>
      </w:pPr>
    </w:p>
    <w:p>
      <w:pPr>
        <w:pStyle w:val="Heading184"/>
        <w:keepNext w:val="0"/>
        <w:spacing w:after="200" w:line="340" w:lineRule="atLeast"/>
        <w:ind w:left="0" w:right="0" w:firstLine="0"/>
        <w:jc w:val="center"/>
      </w:pPr>
      <w:hyperlink r:id="rId1368" w:history="1">
        <w:r>
          <w:rPr>
            <w:rFonts w:ascii="arial" w:eastAsia="arial" w:hAnsi="arial" w:cs="arial"/>
            <w:b/>
            <w:i/>
            <w:strike w:val="0"/>
            <w:color w:val="0077CC"/>
            <w:sz w:val="28"/>
            <w:u w:val="single"/>
            <w:vertAlign w:val="baseline"/>
          </w:rPr>
          <w:t>Barack</w:t>
        </w:r>
      </w:hyperlink>
      <w:hyperlink r:id="rId1369" w:history="1">
        <w:r>
          <w:rPr>
            <w:rFonts w:ascii="arial" w:eastAsia="arial" w:hAnsi="arial" w:cs="arial"/>
            <w:b/>
            <w:i/>
            <w:strike w:val="0"/>
            <w:color w:val="0077CC"/>
            <w:sz w:val="28"/>
            <w:u w:val="single"/>
            <w:vertAlign w:val="baseline"/>
          </w:rPr>
          <w:t xml:space="preserve"> </w:t>
        </w:r>
      </w:hyperlink>
      <w:hyperlink r:id="rId1370" w:history="1">
        <w:r>
          <w:rPr>
            <w:rFonts w:ascii="arial" w:eastAsia="arial" w:hAnsi="arial" w:cs="arial"/>
            <w:b/>
            <w:i/>
            <w:strike w:val="0"/>
            <w:color w:val="0077CC"/>
            <w:sz w:val="28"/>
            <w:u w:val="single"/>
            <w:vertAlign w:val="baseline"/>
          </w:rPr>
          <w:t>Obama</w:t>
        </w:r>
      </w:hyperlink>
      <w:hyperlink r:id="rId1371" w:history="1">
        <w:r>
          <w:rPr>
            <w:rFonts w:ascii="arial" w:eastAsia="arial" w:hAnsi="arial" w:cs="arial"/>
            <w:b/>
            <w:i/>
            <w:strike w:val="0"/>
            <w:color w:val="0077CC"/>
            <w:sz w:val="28"/>
            <w:u w:val="single"/>
            <w:vertAlign w:val="baseline"/>
          </w:rPr>
          <w:t xml:space="preserve">, Michelle </w:t>
        </w:r>
      </w:hyperlink>
      <w:hyperlink r:id="rId1372" w:history="1">
        <w:r>
          <w:rPr>
            <w:rFonts w:ascii="arial" w:eastAsia="arial" w:hAnsi="arial" w:cs="arial"/>
            <w:b/>
            <w:i/>
            <w:strike w:val="0"/>
            <w:color w:val="0077CC"/>
            <w:sz w:val="28"/>
            <w:u w:val="single"/>
            <w:vertAlign w:val="baseline"/>
          </w:rPr>
          <w:t>Obama</w:t>
        </w:r>
      </w:hyperlink>
      <w:hyperlink r:id="rId1373" w:history="1">
        <w:r>
          <w:rPr>
            <w:rFonts w:ascii="arial" w:eastAsia="arial" w:hAnsi="arial" w:cs="arial"/>
            <w:b/>
            <w:i/>
            <w:strike w:val="0"/>
            <w:color w:val="0077CC"/>
            <w:sz w:val="28"/>
            <w:u w:val="single"/>
            <w:vertAlign w:val="baseline"/>
          </w:rPr>
          <w:t xml:space="preserve"> headed for a divorce? Her absence from events fuels rumours</w:t>
        </w:r>
      </w:hyperlink>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Hindustan Times</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16, 2025 Thursday</w:t>
      </w:r>
    </w:p>
    <w:p>
      <w:pPr>
        <w:pStyle w:val="Normal86"/>
        <w:keepNext w:val="0"/>
        <w:spacing w:after="0" w:line="240" w:lineRule="atLeast"/>
        <w:ind w:right="0"/>
        <w:jc w:val="both"/>
      </w:pPr>
      <w:bookmarkStart w:id="255" w:name="Bookmark_86"/>
      <w:bookmarkEnd w:id="255"/>
    </w:p>
    <w:p>
      <w:pPr>
        <w:pStyle w:val="Normal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HT Media Ltd. All Rights Reserved</w:t>
      </w:r>
    </w:p>
    <w:p>
      <w:pPr>
        <w:pStyle w:val="Normal86"/>
        <w:keepNext w:val="0"/>
        <w:spacing w:before="120" w:after="0" w:line="220" w:lineRule="atLeast"/>
        <w:ind w:left="0" w:right="0" w:firstLine="0"/>
        <w:jc w:val="left"/>
      </w:pPr>
      <w:r>
        <w:br/>
      </w:r>
      <w:r>
        <w:pict>
          <v:shape id="_x0000_i1339" type="#_x0000_t75" style="width:15.19pt;height:15.19pt">
            <v:imagedata r:id="rId728" o:title=""/>
          </v:shape>
        </w:pic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493 words</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India </w:t>
      </w:r>
    </w:p>
    <w:p>
      <w:pPr>
        <w:pStyle w:val="Normal86"/>
        <w:keepNext/>
        <w:spacing w:before="240" w:after="0" w:line="340" w:lineRule="atLeast"/>
        <w:ind w:left="0" w:right="0" w:firstLine="0"/>
        <w:jc w:val="left"/>
      </w:pPr>
      <w:bookmarkStart w:id="256" w:name="Body_84"/>
      <w:bookmarkEnd w:id="256"/>
      <w:r>
        <w:rPr>
          <w:rFonts w:ascii="arial" w:eastAsia="arial" w:hAnsi="arial" w:cs="arial"/>
          <w:b/>
          <w:i w:val="0"/>
          <w:strike w:val="0"/>
          <w:noProof w:val="0"/>
          <w:color w:val="000000"/>
          <w:position w:val="0"/>
          <w:sz w:val="28"/>
          <w:u w:val="none"/>
          <w:vertAlign w:val="baseline"/>
        </w:rPr>
        <w:t>Body</w:t>
      </w:r>
    </w:p>
    <w:p>
      <w:pPr>
        <w:pStyle w:val="Normal86"/>
        <w:spacing w:line="60" w:lineRule="exact"/>
      </w:pPr>
      <w:r>
        <w:pict>
          <v:line id="_x0000_s1340" style="position:absolute;z-index:251941888" from="0,2pt" to="512pt,2pt" strokecolor="#009ddb" strokeweight="2pt">
            <v:stroke linestyle="single"/>
            <w10:wrap type="topAndBottom"/>
          </v:line>
        </w:pic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India, Jan. 16 -- Speculation is rife about a possible divorce between former US president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and his wife,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Social media is flooded with rumours after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did not attend Donald Trump's inauguration as the next commander-in-chief.</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statement released by the former first couple's office confirmed that while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will be present to see Donald Trump being sworn-in on Monday, Janaury 20, Michelle will give the event a skip.</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President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is confirmed to attend the 60th Inaugural Ceremonies. Former first lady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will not attend the upcoming inauguration," the statement said.</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not the first time that the former first lady has skipped a public appearance with her husband. She also did not attend the funeral of former US president Jimmy Carter earlier this month due to what was said to be a 'scheduling conflict'.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these non-appearances do not confirm the divorce, it does give rise to all kinds of speculation about the couple.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couple first met while working in a law firm in Chicago in 1989 and got married in 1992. They have two daughters together, Malia and Sasha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first lady has not appeared with her husband in public events, and the internet thinks the couple is headed for a divorce.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users on social media platform X have speculated that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and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are getting a divorce.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and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are heading for divorce," a user wrote.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more attention should be paid to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's apparent disappointment in his wife. Seperation? Divorce? Where's the united front?" another user said in an X post.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"Are Michelle and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headed for DIVORCE?" a user asked.</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"Michelle and Barry are heading for divorce. Her absence at the Inauguration won't be missed," another user wrote.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"Rumors starting that Michelle and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are on their way toward divorce which is why she wasn't at Carter's funeral and won't be at the inauguration," a user said.</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is either one of the most classless, petty person alive or her and Barry are headed to divorce to not attend the inauguration," another person speculated.</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users even defended the couple amid the rumors.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don't know anything about their marriage, but it's very clear to me that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is making a very specific *political* statement with these absences. She would never choose Jimmy Carter's funeral to announce her divorce. Let's be sensible here," one person wrote.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is in mourning/grieving the loss of her mom. On top of her not being a political figure and you all believe a TikTok about her and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getting a divorce because she missed a funeral and won't attend a felon's inauguration," another person said.</w:t>
      </w:r>
    </w:p>
    <w:p>
      <w:pPr>
        <w:pStyle w:val="Normal8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Published by HT Digital Content Services with permission from Hindustan Times. For any query with respect to this article or any other content requirement, please contact Editor at </w:t>
      </w:r>
      <w:hyperlink r:id="rId1374" w:history="1">
        <w:r>
          <w:rPr>
            <w:rFonts w:ascii="arial" w:eastAsia="arial" w:hAnsi="arial" w:cs="arial"/>
            <w:b w:val="0"/>
            <w:i/>
            <w:strike w:val="0"/>
            <w:noProof w:val="0"/>
            <w:color w:val="0077CC"/>
            <w:position w:val="0"/>
            <w:sz w:val="20"/>
            <w:u w:val="single"/>
            <w:vertAlign w:val="baseline"/>
          </w:rPr>
          <w:t>contentservices@htdigital.in</w:t>
        </w:r>
      </w:hyperlink>
    </w:p>
    <w:p>
      <w:pPr>
        <w:pStyle w:val="Normal86"/>
        <w:keepNext/>
        <w:spacing w:before="240" w:after="0" w:line="340" w:lineRule="atLeast"/>
        <w:ind w:left="0" w:right="0" w:firstLine="0"/>
        <w:jc w:val="left"/>
      </w:pPr>
      <w:bookmarkStart w:id="257" w:name="Classification_84"/>
      <w:bookmarkEnd w:id="257"/>
      <w:r>
        <w:rPr>
          <w:rFonts w:ascii="arial" w:eastAsia="arial" w:hAnsi="arial" w:cs="arial"/>
          <w:b/>
          <w:i w:val="0"/>
          <w:strike w:val="0"/>
          <w:noProof w:val="0"/>
          <w:color w:val="000000"/>
          <w:position w:val="0"/>
          <w:sz w:val="28"/>
          <w:u w:val="none"/>
          <w:vertAlign w:val="baseline"/>
        </w:rPr>
        <w:t>Classification</w:t>
      </w:r>
    </w:p>
    <w:p>
      <w:pPr>
        <w:pStyle w:val="Normal86"/>
        <w:spacing w:line="60" w:lineRule="exact"/>
      </w:pPr>
      <w:r>
        <w:pict>
          <v:line id="_x0000_s1341" style="position:absolute;z-index:251942912" from="0,2pt" to="512pt,2pt" strokecolor="#009ddb" strokeweight="2pt">
            <v:stroke linestyle="single"/>
            <w10:wrap type="topAndBottom"/>
          </v:line>
        </w:pict>
      </w:r>
    </w:p>
    <w:p>
      <w:pPr>
        <w:pStyle w:val="Normal86"/>
        <w:spacing w:line="120" w:lineRule="exact"/>
      </w:pPr>
    </w:p>
    <w:p>
      <w:pPr>
        <w:pStyle w:val="Normal8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GOSSIP &amp; RUMORS (90%); SOCIAL MEDIA (90%); TRUMP'S FIRST 100 DAYS (90%); MARRIAGE (89%); INTERNET SOCIAL NETWORKING (78%);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'S FIRST 100 DAYS (78%); WEDDINGS &amp; ENGAGEMENTS (78%); GRIEF (68%)</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SOCIAL MEDIA (90%); INTERNET SOCIAL NETWORKING (78%)</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(93%);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(91%); JIMMY CARTER (78%); DONALD TRUMP (73%)</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(92%); INDIA (90%)</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16, 2025</w:t>
      </w:r>
    </w:p>
    <w:p>
      <w:pPr>
        <w:pStyle w:val="Normal86"/>
      </w:pPr>
    </w:p>
    <w:p>
      <w:pPr>
        <w:pStyle w:val="Normal86"/>
        <w:ind w:left="200"/>
        <w:sectPr>
          <w:type w:val="continuous"/>
          <w:pgMar w:top="840" w:right="1000" w:bottom="840" w:left="1000" w:header="400" w:footer="400"/>
          <w:pgNumType w:fmt="decimal"/>
          <w:cols w:space="720"/>
        </w:sectPr>
      </w:pPr>
      <w:r>
        <w:br/>
      </w:r>
      <w:r>
        <w:pict>
          <v:line id="_x0000_s1342" style="position:absolute;z-index:251943936" from="0,10pt" to="512pt,10pt" strokecolor="black" strokeweight="1pt">
            <v:stroke linestyle="single"/>
          </v:line>
        </w:pict>
      </w:r>
      <w:r>
        <w:rPr>
          <w:rFonts w:ascii="arial" w:eastAsia="arial" w:hAnsi="arial" w:cs="arial"/>
          <w:b/>
          <w:color w:val="767676"/>
          <w:sz w:val="16"/>
        </w:rPr>
        <w:t>End of Document</w:t>
      </w:r>
    </w:p>
    <w:p>
      <w:pPr>
        <w:pStyle w:val="Normal87"/>
        <w:sectPr>
          <w:headerReference w:type="even" r:id="rId1375"/>
          <w:headerReference w:type="default" r:id="rId1376"/>
          <w:footerReference w:type="even" r:id="rId1377"/>
          <w:footerReference w:type="default" r:id="rId1378"/>
          <w:headerReference w:type="first" r:id="rId1379"/>
          <w:footerReference w:type="first" r:id="rId1380"/>
          <w:pgSz w:w="12240" w:h="15840"/>
          <w:pgMar w:top="840" w:right="1000" w:bottom="840" w:left="1000" w:header="400" w:footer="400"/>
          <w:pgNumType w:fmt="decimal"/>
          <w:cols w:space="720"/>
          <w:titlePg w:val="0"/>
        </w:sectPr>
      </w:pPr>
    </w:p>
    <w:p>
      <w:pPr>
        <w:pStyle w:val="Normal87"/>
      </w:pPr>
    </w:p>
    <w:p>
      <w:pPr>
        <w:pStyle w:val="Heading185"/>
        <w:keepNext w:val="0"/>
        <w:spacing w:after="200" w:line="340" w:lineRule="atLeast"/>
        <w:ind w:left="0" w:right="0" w:firstLine="0"/>
        <w:jc w:val="center"/>
      </w:pPr>
      <w:hyperlink r:id="rId1381" w:history="1">
        <w:r>
          <w:rPr>
            <w:rFonts w:ascii="arial" w:eastAsia="arial" w:hAnsi="arial" w:cs="arial"/>
            <w:b/>
            <w:i/>
            <w:strike w:val="0"/>
            <w:color w:val="0077CC"/>
            <w:sz w:val="28"/>
            <w:u w:val="single"/>
            <w:vertAlign w:val="baseline"/>
          </w:rPr>
          <w:t>Barack</w:t>
        </w:r>
      </w:hyperlink>
      <w:hyperlink r:id="rId1382" w:history="1">
        <w:r>
          <w:rPr>
            <w:rFonts w:ascii="arial" w:eastAsia="arial" w:hAnsi="arial" w:cs="arial"/>
            <w:b/>
            <w:i/>
            <w:strike w:val="0"/>
            <w:color w:val="0077CC"/>
            <w:sz w:val="28"/>
            <w:u w:val="single"/>
            <w:vertAlign w:val="baseline"/>
          </w:rPr>
          <w:t xml:space="preserve"> </w:t>
        </w:r>
      </w:hyperlink>
      <w:hyperlink r:id="rId1383" w:history="1">
        <w:r>
          <w:rPr>
            <w:rFonts w:ascii="arial" w:eastAsia="arial" w:hAnsi="arial" w:cs="arial"/>
            <w:b/>
            <w:i/>
            <w:strike w:val="0"/>
            <w:color w:val="0077CC"/>
            <w:sz w:val="28"/>
            <w:u w:val="single"/>
            <w:vertAlign w:val="baseline"/>
          </w:rPr>
          <w:t>Obama</w:t>
        </w:r>
      </w:hyperlink>
      <w:hyperlink r:id="rId1384" w:history="1">
        <w:r>
          <w:rPr>
            <w:rFonts w:ascii="arial" w:eastAsia="arial" w:hAnsi="arial" w:cs="arial"/>
            <w:b/>
            <w:i/>
            <w:strike w:val="0"/>
            <w:color w:val="0077CC"/>
            <w:sz w:val="28"/>
            <w:u w:val="single"/>
            <w:vertAlign w:val="baseline"/>
          </w:rPr>
          <w:t>'s Daughter Has Officially Decided To Change Her Name</w:t>
        </w:r>
      </w:hyperlink>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Spun</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 2025 Sunday 3:58 PM EST</w:t>
      </w:r>
    </w:p>
    <w:p>
      <w:pPr>
        <w:pStyle w:val="Normal87"/>
        <w:keepNext w:val="0"/>
        <w:spacing w:after="0" w:line="240" w:lineRule="atLeast"/>
        <w:ind w:right="0"/>
        <w:jc w:val="both"/>
      </w:pPr>
      <w:bookmarkStart w:id="258" w:name="Bookmark_87"/>
      <w:bookmarkEnd w:id="258"/>
    </w:p>
    <w:p>
      <w:pPr>
        <w:pStyle w:val="Normal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ABG-SI LLC. Sports Illustrated Is A Registered Trademark Of ABG-SI LLC. Use of this Site Constitutes Acceptance of our Terms of Use and Privary Policy.  All Rights Reserved</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&amp; US POLITICS NEWS</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299 words</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Andrew Holleran</w:t>
      </w:r>
    </w:p>
    <w:p>
      <w:pPr>
        <w:pStyle w:val="Normal87"/>
        <w:keepNext/>
        <w:spacing w:before="240" w:after="0" w:line="340" w:lineRule="atLeast"/>
        <w:ind w:left="0" w:right="0" w:firstLine="0"/>
        <w:jc w:val="left"/>
      </w:pPr>
      <w:bookmarkStart w:id="259" w:name="Body_85"/>
      <w:bookmarkEnd w:id="259"/>
      <w:r>
        <w:rPr>
          <w:rFonts w:ascii="arial" w:eastAsia="arial" w:hAnsi="arial" w:cs="arial"/>
          <w:b/>
          <w:i w:val="0"/>
          <w:strike w:val="0"/>
          <w:noProof w:val="0"/>
          <w:color w:val="000000"/>
          <w:position w:val="0"/>
          <w:sz w:val="28"/>
          <w:u w:val="none"/>
          <w:vertAlign w:val="baseline"/>
        </w:rPr>
        <w:t>Body</w:t>
      </w:r>
    </w:p>
    <w:p>
      <w:pPr>
        <w:pStyle w:val="Normal87"/>
        <w:spacing w:line="60" w:lineRule="exact"/>
      </w:pPr>
      <w:r>
        <w:pict>
          <v:line id="_x0000_s1343" style="position:absolute;z-index:251944960" from="0,2pt" to="512pt,2pt" strokecolor="#009ddb" strokeweight="2pt">
            <v:stroke linestyle="single"/>
            <w10:wrap type="topAndBottom"/>
          </v:line>
        </w:pict>
      </w:r>
    </w:p>
    <w:p>
      <w:pPr>
        <w:pStyle w:val="Normal87"/>
      </w:pPr>
    </w:p>
    <w:p>
      <w:pPr>
        <w:pStyle w:val="Normal8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's oldest daughter has officially decided to change her name.</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former United States President and his wife,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have two daughters - Malia Ann and Natasha, who goes by Sasha. But the older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daughter, 26, has decided to officially change her last name.</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Malia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who grew up in Chicago and attended Harvard University, is getting into filmmaking. She's decided to ditch her famous last name as a result.</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daughter of the former United States President is dropping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as a surname.</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Malia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hoping to steer clear of the "nepo baby" talks - though, good luck with that - has decided to go by Malia Ann as a professional name.</w:t>
      </w:r>
    </w:p>
    <w:p>
      <w:pPr>
        <w:pStyle w:val="Normal8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has made it clear that his daughters are very stubborn when it comes to getting help from their parents.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challenge for us is letting us give them any help at all," he admitted. "I mean they're very sensitive about this stuff. They're very stubborn about it."</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name change, he added: "I was all like, 'You do know they'll know who you are. And she's all like, 'You know what? I want them to watch it that first time and not in any way have that association.' So I think our daughters go out of their way to not try to leverage that."</w:t>
      </w:r>
    </w:p>
    <w:p>
      <w:pPr>
        <w:pStyle w:val="Normal8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made it clear when he was U.S. President that he wanted his daughters to be left alone. But now they're hoping to have their own success professionally.</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basically made a deal with the press pool,"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revealed, speaking on his tenure as U.S. President. </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said, 'You can follow me around. You can talk about me. You do whatever you need to do. Leave my children alone because they have the right to grow up. They didn't choose this. Let them grow up.' And to the credit of the press they did leave them alone."</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 dropping the surname a good move by Malia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w:t>
      </w:r>
    </w:p>
    <w:p>
      <w:pPr>
        <w:pStyle w:val="Normal8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7"/>
        <w:spacing w:line="60" w:lineRule="exact"/>
      </w:pPr>
      <w:r>
        <w:pict>
          <v:line id="_x0000_s1344" style="position:absolute;z-index:251945984" from="0,2pt" to="512pt,2pt" strokecolor="#009ddb" strokeweight="2pt">
            <v:stroke linestyle="single"/>
            <w10:wrap type="topAndBottom"/>
          </v:line>
        </w:pict>
      </w:r>
    </w:p>
    <w:p>
      <w:pPr>
        <w:pStyle w:val="Normal8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Trump's Lawyer Is Turning Heads (1:31)</w:t>
      </w:r>
    </w:p>
    <w:p>
      <w:pPr>
        <w:pStyle w:val="Normal87"/>
        <w:keepNext/>
        <w:spacing w:before="240" w:after="0" w:line="340" w:lineRule="atLeast"/>
        <w:ind w:left="0" w:right="0" w:firstLine="0"/>
        <w:jc w:val="left"/>
      </w:pPr>
      <w:bookmarkStart w:id="260" w:name="Classification_85"/>
      <w:bookmarkEnd w:id="260"/>
      <w:r>
        <w:rPr>
          <w:rFonts w:ascii="arial" w:eastAsia="arial" w:hAnsi="arial" w:cs="arial"/>
          <w:b/>
          <w:i w:val="0"/>
          <w:strike w:val="0"/>
          <w:noProof w:val="0"/>
          <w:color w:val="000000"/>
          <w:position w:val="0"/>
          <w:sz w:val="28"/>
          <w:u w:val="none"/>
          <w:vertAlign w:val="baseline"/>
        </w:rPr>
        <w:t>Classification</w:t>
      </w:r>
    </w:p>
    <w:p>
      <w:pPr>
        <w:pStyle w:val="Normal87"/>
        <w:spacing w:line="60" w:lineRule="exact"/>
      </w:pPr>
      <w:r>
        <w:pict>
          <v:line id="_x0000_s1345" style="position:absolute;z-index:251947008" from="0,2pt" to="512pt,2pt" strokecolor="#009ddb" strokeweight="2pt">
            <v:stroke linestyle="single"/>
            <w10:wrap type="topAndBottom"/>
          </v:line>
        </w:pict>
      </w:r>
    </w:p>
    <w:p>
      <w:pPr>
        <w:pStyle w:val="Normal87"/>
        <w:spacing w:line="120" w:lineRule="exact"/>
      </w:pPr>
    </w:p>
    <w:p>
      <w:pPr>
        <w:pStyle w:val="Normal8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671192196</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US PRESIDENTS (90%)</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(93%);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(79%)</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CHICAGO, IL, USA (58%); CALIFORNIA, USA (79%); ILLINOIS, USA (79%); UNITED STATES (95%); Illinois &amp; California; United States; Americas, Northern America</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 2025</w:t>
      </w:r>
    </w:p>
    <w:p>
      <w:pPr>
        <w:pStyle w:val="Normal87"/>
      </w:pPr>
    </w:p>
    <w:p>
      <w:pPr>
        <w:pStyle w:val="Normal87"/>
        <w:ind w:left="200"/>
        <w:sectPr>
          <w:type w:val="continuous"/>
          <w:pgMar w:top="840" w:right="1000" w:bottom="840" w:left="1000" w:header="400" w:footer="400"/>
          <w:pgNumType w:fmt="decimal"/>
          <w:cols w:space="720"/>
        </w:sectPr>
      </w:pPr>
      <w:r>
        <w:br/>
      </w:r>
      <w:r>
        <w:pict>
          <v:line id="_x0000_s1346" style="position:absolute;z-index:251948032" from="0,10pt" to="512pt,10pt" strokecolor="black" strokeweight="1pt">
            <v:stroke linestyle="single"/>
          </v:line>
        </w:pict>
      </w:r>
      <w:r>
        <w:rPr>
          <w:rFonts w:ascii="arial" w:eastAsia="arial" w:hAnsi="arial" w:cs="arial"/>
          <w:b/>
          <w:color w:val="767676"/>
          <w:sz w:val="16"/>
        </w:rPr>
        <w:t>End of Document</w:t>
      </w:r>
    </w:p>
    <w:p>
      <w:pPr>
        <w:pStyle w:val="Normal88"/>
        <w:sectPr>
          <w:headerReference w:type="even" r:id="rId1385"/>
          <w:headerReference w:type="default" r:id="rId1386"/>
          <w:footerReference w:type="even" r:id="rId1387"/>
          <w:footerReference w:type="default" r:id="rId1388"/>
          <w:headerReference w:type="first" r:id="rId1389"/>
          <w:footerReference w:type="first" r:id="rId1390"/>
          <w:pgSz w:w="12240" w:h="15840"/>
          <w:pgMar w:top="840" w:right="1000" w:bottom="840" w:left="1000" w:header="400" w:footer="400"/>
          <w:pgNumType w:fmt="decimal"/>
          <w:cols w:space="720"/>
          <w:titlePg w:val="0"/>
        </w:sectPr>
      </w:pPr>
    </w:p>
    <w:p>
      <w:pPr>
        <w:pStyle w:val="Normal88"/>
      </w:pPr>
    </w:p>
    <w:p>
      <w:pPr>
        <w:pStyle w:val="Heading186"/>
        <w:keepNext w:val="0"/>
        <w:spacing w:after="200" w:line="340" w:lineRule="atLeast"/>
        <w:ind w:left="0" w:right="0" w:firstLine="0"/>
        <w:jc w:val="center"/>
      </w:pPr>
      <w:hyperlink r:id="rId1391" w:history="1">
        <w:r>
          <w:rPr>
            <w:rFonts w:ascii="arial" w:eastAsia="arial" w:hAnsi="arial" w:cs="arial"/>
            <w:b/>
            <w:i/>
            <w:strike w:val="0"/>
            <w:color w:val="0077CC"/>
            <w:sz w:val="28"/>
            <w:u w:val="single"/>
            <w:vertAlign w:val="baseline"/>
          </w:rPr>
          <w:t>Barack</w:t>
        </w:r>
      </w:hyperlink>
      <w:hyperlink r:id="rId1392" w:history="1">
        <w:r>
          <w:rPr>
            <w:rFonts w:ascii="arial" w:eastAsia="arial" w:hAnsi="arial" w:cs="arial"/>
            <w:b/>
            <w:i/>
            <w:strike w:val="0"/>
            <w:color w:val="0077CC"/>
            <w:sz w:val="28"/>
            <w:u w:val="single"/>
            <w:vertAlign w:val="baseline"/>
          </w:rPr>
          <w:t xml:space="preserve"> </w:t>
        </w:r>
      </w:hyperlink>
      <w:hyperlink r:id="rId1393" w:history="1">
        <w:r>
          <w:rPr>
            <w:rFonts w:ascii="arial" w:eastAsia="arial" w:hAnsi="arial" w:cs="arial"/>
            <w:b/>
            <w:i/>
            <w:strike w:val="0"/>
            <w:color w:val="0077CC"/>
            <w:sz w:val="28"/>
            <w:u w:val="single"/>
            <w:vertAlign w:val="baseline"/>
          </w:rPr>
          <w:t>Obama</w:t>
        </w:r>
      </w:hyperlink>
      <w:hyperlink r:id="rId1394" w:history="1">
        <w:r>
          <w:rPr>
            <w:rFonts w:ascii="arial" w:eastAsia="arial" w:hAnsi="arial" w:cs="arial"/>
            <w:b/>
            <w:i/>
            <w:strike w:val="0"/>
            <w:color w:val="0077CC"/>
            <w:sz w:val="28"/>
            <w:u w:val="single"/>
            <w:vertAlign w:val="baseline"/>
          </w:rPr>
          <w:t xml:space="preserve"> Has Valentine's Day Message For Wife Amid Divorce Rumors</w:t>
        </w:r>
      </w:hyperlink>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Spun</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14, 2025 Friday 2:41 PM EST</w:t>
      </w:r>
    </w:p>
    <w:p>
      <w:pPr>
        <w:pStyle w:val="Normal88"/>
        <w:keepNext w:val="0"/>
        <w:spacing w:after="0" w:line="240" w:lineRule="atLeast"/>
        <w:ind w:right="0"/>
        <w:jc w:val="both"/>
      </w:pPr>
      <w:bookmarkStart w:id="261" w:name="Bookmark_88"/>
      <w:bookmarkEnd w:id="261"/>
    </w:p>
    <w:p>
      <w:pPr>
        <w:pStyle w:val="Normal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ABG-SI LLC. Sports Illustrated Is A Registered Trademark Of ABG-SI LLC. Use of this Site Constitutes Acceptance of our Terms of Use and Privary Policy.  All Rights Reserved</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&amp; US POLITICS NEWS</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368 words</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Rosvoglou</w:t>
      </w:r>
    </w:p>
    <w:p>
      <w:pPr>
        <w:pStyle w:val="Normal88"/>
        <w:keepNext/>
        <w:spacing w:before="240" w:after="0" w:line="340" w:lineRule="atLeast"/>
        <w:ind w:left="0" w:right="0" w:firstLine="0"/>
        <w:jc w:val="left"/>
      </w:pPr>
      <w:bookmarkStart w:id="262" w:name="Body_86"/>
      <w:bookmarkEnd w:id="262"/>
      <w:r>
        <w:rPr>
          <w:rFonts w:ascii="arial" w:eastAsia="arial" w:hAnsi="arial" w:cs="arial"/>
          <w:b/>
          <w:i w:val="0"/>
          <w:strike w:val="0"/>
          <w:noProof w:val="0"/>
          <w:color w:val="000000"/>
          <w:position w:val="0"/>
          <w:sz w:val="28"/>
          <w:u w:val="none"/>
          <w:vertAlign w:val="baseline"/>
        </w:rPr>
        <w:t>Body</w:t>
      </w:r>
    </w:p>
    <w:p>
      <w:pPr>
        <w:pStyle w:val="Normal88"/>
        <w:spacing w:line="60" w:lineRule="exact"/>
      </w:pPr>
      <w:r>
        <w:pict>
          <v:line id="_x0000_s1347" style="position:absolute;z-index:251949056" from="0,2pt" to="512pt,2pt" strokecolor="#009ddb" strokeweight="2pt">
            <v:stroke linestyle="single"/>
            <w10:wrap type="topAndBottom"/>
          </v:line>
        </w:pic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have been a lot of rumors surrounding former President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and former first lady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over the past few months. None of them have been good. </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Initially, Meghan McCain said on her podcast that divorce rumors about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and Michelle are coming from "reputable people." Those rumors only got louder when Michelle was noticeably missing from Donald Trump's inauguration ceremony and Jimmy Carter's funeral. </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if the initial rumors about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's love life weren't bad enough, there was speculation on social media last month about him possibly having an affair with actress Jennifer Aniston. Touch Magazine tried its best to defuse the rumors with its "The Truth About Jen &amp;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issue, but that only added fuel to the fire.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"[Aniston] was always closer to Michelle, recently she's gotten close to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But they are not having an affair," </w:t>
      </w:r>
      <w:hyperlink r:id="rId1395" w:history="1">
        <w:r>
          <w:rPr>
            <w:rFonts w:ascii="arial" w:eastAsia="arial" w:hAnsi="arial" w:cs="arial"/>
            <w:b w:val="0"/>
            <w:i/>
            <w:strike w:val="0"/>
            <w:noProof w:val="0"/>
            <w:color w:val="0077CC"/>
            <w:position w:val="0"/>
            <w:sz w:val="20"/>
            <w:u w:val="single"/>
            <w:vertAlign w:val="baseline"/>
          </w:rPr>
          <w:t>a source told Touch Magazine last year</w:t>
        </w:r>
      </w:hyperlink>
      <w:r>
        <w:rPr>
          <w:rFonts w:ascii="arial" w:eastAsia="arial" w:hAnsi="arial" w:cs="arial"/>
          <w:b w:val="0"/>
          <w:i w:val="0"/>
          <w:strike w:val="0"/>
          <w:noProof w:val="0"/>
          <w:color w:val="000000"/>
          <w:position w:val="0"/>
          <w:sz w:val="20"/>
          <w:u w:val="none"/>
          <w:vertAlign w:val="baseline"/>
        </w:rPr>
        <w:t xml:space="preserve">. "With the election coming up in November, Jen has gotten very political, so she's found herself in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's world a lot lately."</w:t>
      </w:r>
    </w:p>
    <w:p>
      <w:pPr>
        <w:pStyle w:val="Normal8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hasn't publicly addressed any of the rumors surrounding his marriage. That being said, he had a telling post on X this Friday. </w:t>
      </w:r>
    </w:p>
    <w:p>
      <w:pPr>
        <w:pStyle w:val="Normal8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honor of Valentine's Day,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posted a selfie with Michelle. </w:t>
      </w:r>
      <w:hyperlink r:id="rId1396" w:history="1">
        <w:r>
          <w:rPr>
            <w:rFonts w:ascii="arial" w:eastAsia="arial" w:hAnsi="arial" w:cs="arial"/>
            <w:b w:val="0"/>
            <w:i/>
            <w:strike w:val="0"/>
            <w:noProof w:val="0"/>
            <w:color w:val="0077CC"/>
            <w:position w:val="0"/>
            <w:sz w:val="20"/>
            <w:u w:val="single"/>
            <w:vertAlign w:val="baseline"/>
          </w:rPr>
          <w:t>He included this heartbreaking caption</w:t>
        </w:r>
      </w:hyperlink>
      <w:r>
        <w:rPr>
          <w:rFonts w:ascii="arial" w:eastAsia="arial" w:hAnsi="arial" w:cs="arial"/>
          <w:b w:val="0"/>
          <w:i w:val="0"/>
          <w:strike w:val="0"/>
          <w:noProof w:val="0"/>
          <w:color w:val="000000"/>
          <w:position w:val="0"/>
          <w:sz w:val="20"/>
          <w:u w:val="none"/>
          <w:vertAlign w:val="baseline"/>
        </w:rPr>
        <w:t>: "Thirty-two years together and you still take my breath away. Happy Valentine's Day, @MichelleObama!"</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the most part,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's post received kind replies from his loyal followers. </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guys look great ! Forever young," one person replied.</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"Happy Valentine's day you too! Hope you all enjoy," another person commented. </w:t>
      </w:r>
    </w:p>
    <w:p>
      <w:pPr>
        <w:pStyle w:val="Normal8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Thirty-two years together and you still take my breath away. Happy Valentine's Day, </w:t>
      </w:r>
      <w:hyperlink r:id="rId1397" w:history="1">
        <w:r>
          <w:rPr>
            <w:rFonts w:ascii="arial" w:eastAsia="arial" w:hAnsi="arial" w:cs="arial"/>
            <w:b w:val="0"/>
            <w:i/>
            <w:strike w:val="0"/>
            <w:noProof w:val="0"/>
            <w:color w:val="0077CC"/>
            <w:position w:val="0"/>
            <w:sz w:val="20"/>
            <w:u w:val="single"/>
            <w:vertAlign w:val="baseline"/>
          </w:rPr>
          <w:t>@MichelleObama</w:t>
        </w:r>
      </w:hyperlink>
      <w:r>
        <w:rPr>
          <w:rFonts w:ascii="arial" w:eastAsia="arial" w:hAnsi="arial" w:cs="arial"/>
          <w:b w:val="0"/>
          <w:i w:val="0"/>
          <w:strike w:val="0"/>
          <w:noProof w:val="0"/>
          <w:color w:val="000000"/>
          <w:position w:val="0"/>
          <w:sz w:val="20"/>
          <w:u w:val="none"/>
          <w:vertAlign w:val="baseline"/>
        </w:rPr>
        <w:t xml:space="preserve">! </w:t>
      </w:r>
      <w:hyperlink r:id="rId1398" w:history="1">
        <w:r>
          <w:rPr>
            <w:rFonts w:ascii="arial" w:eastAsia="arial" w:hAnsi="arial" w:cs="arial"/>
            <w:b w:val="0"/>
            <w:i/>
            <w:strike w:val="0"/>
            <w:noProof w:val="0"/>
            <w:color w:val="0077CC"/>
            <w:position w:val="0"/>
            <w:sz w:val="20"/>
            <w:u w:val="single"/>
            <w:vertAlign w:val="baseline"/>
          </w:rPr>
          <w:t>pic.twitter.com/wiIJ0kstRm</w:t>
        </w:r>
      </w:hyperlink>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(@BarackObama)</w:t>
      </w:r>
    </w:p>
    <w:p>
      <w:pPr>
        <w:pStyle w:val="Normal88"/>
        <w:keepNext w:val="0"/>
        <w:spacing w:before="240" w:after="0" w:line="260" w:lineRule="atLeast"/>
        <w:ind w:left="0" w:right="0" w:firstLine="0"/>
        <w:jc w:val="both"/>
      </w:pPr>
      <w:hyperlink r:id="rId1399" w:history="1">
        <w:r>
          <w:rPr>
            <w:rFonts w:ascii="arial" w:eastAsia="arial" w:hAnsi="arial" w:cs="arial"/>
            <w:b w:val="0"/>
            <w:i/>
            <w:strike w:val="0"/>
            <w:color w:val="0077CC"/>
            <w:sz w:val="20"/>
            <w:u w:val="single"/>
            <w:vertAlign w:val="baseline"/>
          </w:rPr>
          <w:t>February 14, 2025</w:t>
        </w:r>
      </w:hyperlink>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Michelle actually shared the same selfie on her X account. She wrote, "If there's one person I can always count on, it's you, @BarackObama . You're my rock. Always have been. Always will be. Happy Valentine's Day, honey."</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Will this put an end to the rumors linking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to Aniston? Maybe not, but it'll at least silence some of the conspiracy theorists for a few days. </w:t>
      </w:r>
    </w:p>
    <w:p>
      <w:pPr>
        <w:pStyle w:val="Normal88"/>
        <w:keepNext w:val="0"/>
        <w:spacing w:before="240" w:after="0" w:line="260" w:lineRule="atLeast"/>
        <w:ind w:left="0" w:right="0" w:firstLine="0"/>
        <w:jc w:val="both"/>
      </w:pPr>
      <w:hyperlink r:id="rId1400" w:history="1">
        <w:r>
          <w:rPr>
            <w:rFonts w:ascii="arial" w:eastAsia="arial" w:hAnsi="arial" w:cs="arial"/>
            <w:b/>
            <w:i/>
            <w:strike w:val="0"/>
            <w:color w:val="0077CC"/>
            <w:sz w:val="20"/>
            <w:u w:val="single"/>
            <w:vertAlign w:val="baseline"/>
          </w:rPr>
          <w:t xml:space="preserve">Related: Megyn Kelly Makes Prediction About </w:t>
        </w:r>
      </w:hyperlink>
      <w:hyperlink r:id="rId1401" w:history="1">
        <w:r>
          <w:rPr>
            <w:rFonts w:ascii="arial" w:eastAsia="arial" w:hAnsi="arial" w:cs="arial"/>
            <w:b/>
            <w:i/>
            <w:strike w:val="0"/>
            <w:color w:val="0077CC"/>
            <w:sz w:val="20"/>
            <w:u w:val="single"/>
            <w:vertAlign w:val="baseline"/>
          </w:rPr>
          <w:t>Barack</w:t>
        </w:r>
      </w:hyperlink>
      <w:hyperlink r:id="rId1402" w:history="1">
        <w:r>
          <w:rPr>
            <w:rFonts w:ascii="arial" w:eastAsia="arial" w:hAnsi="arial" w:cs="arial"/>
            <w:b/>
            <w:i/>
            <w:strike w:val="0"/>
            <w:color w:val="0077CC"/>
            <w:sz w:val="20"/>
            <w:u w:val="single"/>
            <w:vertAlign w:val="baseline"/>
          </w:rPr>
          <w:t xml:space="preserve"> </w:t>
        </w:r>
      </w:hyperlink>
      <w:hyperlink r:id="rId1403" w:history="1">
        <w:r>
          <w:rPr>
            <w:rFonts w:ascii="arial" w:eastAsia="arial" w:hAnsi="arial" w:cs="arial"/>
            <w:b/>
            <w:i/>
            <w:strike w:val="0"/>
            <w:color w:val="0077CC"/>
            <w:sz w:val="20"/>
            <w:u w:val="single"/>
            <w:vertAlign w:val="baseline"/>
          </w:rPr>
          <w:t>Obama</w:t>
        </w:r>
      </w:hyperlink>
      <w:hyperlink r:id="rId1404" w:history="1">
        <w:r>
          <w:rPr>
            <w:rFonts w:ascii="arial" w:eastAsia="arial" w:hAnsi="arial" w:cs="arial"/>
            <w:b/>
            <w:i/>
            <w:strike w:val="0"/>
            <w:color w:val="0077CC"/>
            <w:sz w:val="20"/>
            <w:u w:val="single"/>
            <w:vertAlign w:val="baseline"/>
          </w:rPr>
          <w:t>, Jennifer Aniston Rumor</w:t>
        </w:r>
      </w:hyperlink>
    </w:p>
    <w:p>
      <w:pPr>
        <w:pStyle w:val="Normal8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8"/>
        <w:spacing w:line="60" w:lineRule="exact"/>
      </w:pPr>
      <w:r>
        <w:pict>
          <v:line id="_x0000_s1348" style="position:absolute;z-index:251950080" from="0,2pt" to="512pt,2pt" strokecolor="#009ddb" strokeweight="2pt">
            <v:stroke linestyle="single"/>
            <w10:wrap type="topAndBottom"/>
          </v:line>
        </w:pict>
      </w:r>
    </w:p>
    <w:p>
      <w:pPr>
        <w:pStyle w:val="Normal8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Look Into The Modeling Career Of Ivanka Trump (1:46)</w:t>
      </w:r>
    </w:p>
    <w:p>
      <w:pPr>
        <w:pStyle w:val="Normal88"/>
        <w:keepNext/>
        <w:spacing w:before="240" w:after="0" w:line="340" w:lineRule="atLeast"/>
        <w:ind w:left="0" w:right="0" w:firstLine="0"/>
        <w:jc w:val="left"/>
      </w:pPr>
      <w:bookmarkStart w:id="263" w:name="Classification_86"/>
      <w:bookmarkEnd w:id="263"/>
      <w:r>
        <w:rPr>
          <w:rFonts w:ascii="arial" w:eastAsia="arial" w:hAnsi="arial" w:cs="arial"/>
          <w:b/>
          <w:i w:val="0"/>
          <w:strike w:val="0"/>
          <w:noProof w:val="0"/>
          <w:color w:val="000000"/>
          <w:position w:val="0"/>
          <w:sz w:val="28"/>
          <w:u w:val="none"/>
          <w:vertAlign w:val="baseline"/>
        </w:rPr>
        <w:t>Classification</w:t>
      </w:r>
    </w:p>
    <w:p>
      <w:pPr>
        <w:pStyle w:val="Normal88"/>
        <w:spacing w:line="60" w:lineRule="exact"/>
      </w:pPr>
      <w:r>
        <w:pict>
          <v:line id="_x0000_s1349" style="position:absolute;z-index:251951104" from="0,2pt" to="512pt,2pt" strokecolor="#009ddb" strokeweight="2pt">
            <v:stroke linestyle="single"/>
            <w10:wrap type="topAndBottom"/>
          </v:line>
        </w:pict>
      </w:r>
    </w:p>
    <w:p>
      <w:pPr>
        <w:pStyle w:val="Normal88"/>
        <w:spacing w:line="120" w:lineRule="exact"/>
      </w:pPr>
    </w:p>
    <w:p>
      <w:pPr>
        <w:pStyle w:val="Normal8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671192196</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GOSSIP &amp; RUMORS (92%); SELFIES (89%); ELECTIONS &amp; POLITICS (78%); INTERNET SOCIAL NETWORKING (78%);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'S FIRST 100 DAYS (78%); POLITICS (78%); MARRIAGE (77%); CAMPAIGNS &amp; ELECTIONS (73%); TRUMP'S FIRST 100 DAYS (73%); SOCIAL MEDIA (72%); CONSPIRACY THEORY (50%)</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SELFIES (89%); INTERNET SOCIAL NETWORKING (78%); PODCASTING (72%); SOCIAL MEDIA (72%)</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(93%);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(92%); JENNIFER ANISTON (89%); MEGYN KELLY (79%); DONALD TRUMP (73%); JIMMY CARTER (58%)</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(92%); Michigan; United States; Americas, Northern America</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14, 2025</w:t>
      </w:r>
    </w:p>
    <w:p>
      <w:pPr>
        <w:pStyle w:val="Normal88"/>
      </w:pPr>
    </w:p>
    <w:p>
      <w:pPr>
        <w:pStyle w:val="Normal88"/>
        <w:ind w:left="200"/>
        <w:sectPr>
          <w:type w:val="continuous"/>
          <w:pgMar w:top="840" w:right="1000" w:bottom="840" w:left="1000" w:header="400" w:footer="400"/>
          <w:pgNumType w:fmt="decimal"/>
          <w:cols w:space="720"/>
        </w:sectPr>
      </w:pPr>
      <w:r>
        <w:br/>
      </w:r>
      <w:r>
        <w:pict>
          <v:line id="_x0000_s1350" style="position:absolute;z-index:251952128" from="0,10pt" to="512pt,10pt" strokecolor="black" strokeweight="1pt">
            <v:stroke linestyle="single"/>
          </v:line>
        </w:pict>
      </w:r>
      <w:r>
        <w:rPr>
          <w:rFonts w:ascii="arial" w:eastAsia="arial" w:hAnsi="arial" w:cs="arial"/>
          <w:b/>
          <w:color w:val="767676"/>
          <w:sz w:val="16"/>
        </w:rPr>
        <w:t>End of Document</w:t>
      </w:r>
    </w:p>
    <w:p>
      <w:pPr>
        <w:pStyle w:val="Normal89"/>
        <w:sectPr>
          <w:headerReference w:type="even" r:id="rId1405"/>
          <w:headerReference w:type="default" r:id="rId1406"/>
          <w:footerReference w:type="even" r:id="rId1407"/>
          <w:footerReference w:type="default" r:id="rId1408"/>
          <w:headerReference w:type="first" r:id="rId1409"/>
          <w:footerReference w:type="first" r:id="rId1410"/>
          <w:pgSz w:w="12240" w:h="15840"/>
          <w:pgMar w:top="840" w:right="1000" w:bottom="840" w:left="1000" w:header="400" w:footer="400"/>
          <w:pgNumType w:fmt="decimal"/>
          <w:cols w:space="720"/>
          <w:titlePg w:val="0"/>
        </w:sectPr>
      </w:pPr>
    </w:p>
    <w:p>
      <w:pPr>
        <w:pStyle w:val="Normal89"/>
      </w:pPr>
    </w:p>
    <w:p>
      <w:pPr>
        <w:pStyle w:val="Heading187"/>
        <w:keepNext w:val="0"/>
        <w:spacing w:after="200" w:line="340" w:lineRule="atLeast"/>
        <w:ind w:left="0" w:right="0" w:firstLine="0"/>
        <w:jc w:val="center"/>
      </w:pPr>
      <w:hyperlink r:id="rId1411" w:history="1">
        <w:r>
          <w:rPr>
            <w:rFonts w:ascii="arial" w:eastAsia="arial" w:hAnsi="arial" w:cs="arial"/>
            <w:b/>
            <w:i/>
            <w:strike w:val="0"/>
            <w:color w:val="0077CC"/>
            <w:sz w:val="28"/>
            <w:u w:val="single"/>
            <w:vertAlign w:val="baseline"/>
          </w:rPr>
          <w:t>Barack</w:t>
        </w:r>
      </w:hyperlink>
      <w:hyperlink r:id="rId1412" w:history="1">
        <w:r>
          <w:rPr>
            <w:rFonts w:ascii="arial" w:eastAsia="arial" w:hAnsi="arial" w:cs="arial"/>
            <w:b/>
            <w:i/>
            <w:strike w:val="0"/>
            <w:color w:val="0077CC"/>
            <w:sz w:val="28"/>
            <w:u w:val="single"/>
            <w:vertAlign w:val="baseline"/>
          </w:rPr>
          <w:t xml:space="preserve"> And Michelle </w:t>
        </w:r>
      </w:hyperlink>
      <w:hyperlink r:id="rId1413" w:history="1">
        <w:r>
          <w:rPr>
            <w:rFonts w:ascii="arial" w:eastAsia="arial" w:hAnsi="arial" w:cs="arial"/>
            <w:b/>
            <w:i/>
            <w:strike w:val="0"/>
            <w:color w:val="0077CC"/>
            <w:sz w:val="28"/>
            <w:u w:val="single"/>
            <w:vertAlign w:val="baseline"/>
          </w:rPr>
          <w:t>Obama</w:t>
        </w:r>
      </w:hyperlink>
      <w:hyperlink r:id="rId1414" w:history="1">
        <w:r>
          <w:rPr>
            <w:rFonts w:ascii="arial" w:eastAsia="arial" w:hAnsi="arial" w:cs="arial"/>
            <w:b/>
            <w:i/>
            <w:strike w:val="0"/>
            <w:color w:val="0077CC"/>
            <w:sz w:val="28"/>
            <w:u w:val="single"/>
            <w:vertAlign w:val="baseline"/>
          </w:rPr>
          <w:t>'s Proposal: From Boiling Her Head To Winning Her Heart With A Diamond Ring</w:t>
        </w:r>
      </w:hyperlink>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BollywoodShaadis.com</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18, 2025 Saturday 3:10 PM EST</w:t>
      </w:r>
    </w:p>
    <w:p>
      <w:pPr>
        <w:pStyle w:val="Normal89"/>
        <w:keepNext w:val="0"/>
        <w:spacing w:after="0" w:line="240" w:lineRule="atLeast"/>
        <w:ind w:right="0"/>
        <w:jc w:val="both"/>
      </w:pPr>
      <w:bookmarkStart w:id="264" w:name="Bookmark_89"/>
      <w:bookmarkEnd w:id="264"/>
    </w:p>
    <w:p>
      <w:pPr>
        <w:pStyle w:val="Normal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89"/>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BollywoodShaadis.com</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563 words</w:t>
      </w:r>
    </w:p>
    <w:p>
      <w:pPr>
        <w:pStyle w:val="Normal89"/>
        <w:keepNext/>
        <w:spacing w:before="240" w:after="0" w:line="340" w:lineRule="atLeast"/>
        <w:ind w:left="0" w:right="0" w:firstLine="0"/>
        <w:jc w:val="left"/>
      </w:pPr>
      <w:bookmarkStart w:id="265" w:name="Body_87"/>
      <w:bookmarkEnd w:id="265"/>
      <w:r>
        <w:rPr>
          <w:rFonts w:ascii="arial" w:eastAsia="arial" w:hAnsi="arial" w:cs="arial"/>
          <w:b/>
          <w:i w:val="0"/>
          <w:strike w:val="0"/>
          <w:noProof w:val="0"/>
          <w:color w:val="000000"/>
          <w:position w:val="0"/>
          <w:sz w:val="28"/>
          <w:u w:val="none"/>
          <w:vertAlign w:val="baseline"/>
        </w:rPr>
        <w:t>Body</w:t>
      </w:r>
    </w:p>
    <w:p>
      <w:pPr>
        <w:pStyle w:val="Normal89"/>
        <w:spacing w:line="60" w:lineRule="exact"/>
      </w:pPr>
      <w:r>
        <w:pict>
          <v:line id="_x0000_s1351" style="position:absolute;z-index:251953152" from="0,2pt" to="512pt,2pt" strokecolor="#009ddb" strokeweight="2pt">
            <v:stroke linestyle="single"/>
            <w10:wrap type="topAndBottom"/>
          </v:line>
        </w:pict>
      </w:r>
    </w:p>
    <w:p>
      <w:pPr>
        <w:pStyle w:val="Normal89"/>
      </w:pPr>
    </w:p>
    <w:p>
      <w:pPr>
        <w:pStyle w:val="Normal8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January 18th, 2025 (</w:t>
      </w:r>
      <w:hyperlink r:id="rId1415" w:history="1">
        <w:r>
          <w:rPr>
            <w:rFonts w:ascii="arial" w:eastAsia="arial" w:hAnsi="arial" w:cs="arial"/>
            <w:b w:val="0"/>
            <w:i/>
            <w:strike w:val="0"/>
            <w:noProof w:val="0"/>
            <w:color w:val="0077CC"/>
            <w:position w:val="0"/>
            <w:sz w:val="20"/>
            <w:u w:val="single"/>
            <w:vertAlign w:val="baseline"/>
          </w:rPr>
          <w:t>BollywoodShaadis.com</w:t>
        </w:r>
      </w:hyperlink>
      <w:r>
        <w:rPr>
          <w:rFonts w:ascii="arial" w:eastAsia="arial" w:hAnsi="arial" w:cs="arial"/>
          <w:b w:val="0"/>
          <w:i w:val="0"/>
          <w:strike w:val="0"/>
          <w:noProof w:val="0"/>
          <w:color w:val="000000"/>
          <w:position w:val="0"/>
          <w:sz w:val="20"/>
          <w:u w:val="none"/>
          <w:vertAlign w:val="baseline"/>
        </w:rPr>
        <w:t xml:space="preserve"> — Delivered by </w:t>
      </w:r>
      <w:hyperlink r:id="rId1416"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w:t>
      </w:r>
    </w:p>
    <w:p>
      <w:pPr>
        <w:pStyle w:val="Normal8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and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's divorce rumours are making waves across the globe. The couple who got married back on October 3, 1992. However, after being together for 32 long years and parenting two kids, Malia Ann and Natasha Marian,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and Michelle are reportedly planning to part ways. The divorce rumours received a major push when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announced that he would attend Donald Trump's inauguration without his wife,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look at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and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's love story amidst the couple's ongoing divorce rumours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Amidst all the reports of possible chaos in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and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's marriage, old interviews of the couple in which they were talking a bit negatively about their marriage are doing rounds on the internet. For instance,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in his memoir, A Promised Land, opened up about facing a lot of issues in his marriage when he was serving as the US President. The 44th US President penned a line that is now doing rounds all over the internet. His statement could be read as: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were times I wanted to push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out of the window."</w:t>
      </w:r>
    </w:p>
    <w:p>
      <w:pPr>
        <w:pStyle w:val="Normal8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and Michelle LaVaughn Robinson met for the first time at a law firm in 1989. The couple started working together at the law firm, and after just one month, they started dating. Michelle and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went on their first date on July 1, 1989; the couple visited an art museum, watched a Spike Lee movie, ate ice creams and gave each other a good night kiss. After dating each other for some time,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popped the question to Michelle, and she accepted his wedding proposal with open arms. </w:t>
      </w:r>
    </w:p>
    <w:p>
      <w:pPr>
        <w:pStyle w:val="Normal8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and Michelle Robinson's proposal story: How former US President proposed Michelle for marriage</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on July 31, 1991, when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proposed to Michelle LaVaughn Robinson for marriage. The couple went for a romantic dinner at Gordon's Restaurant in Chicago, and the politician transformed his proposal into a playful ruse. The politician told Michelle that he doesn't think there's any need to get married, sharing his doubts about the concept of marriage. The moment Michelle heard it, she went completely berserk. While she was slamming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for his views about marriage, a waiter brought a dessert plate covered with a lid, and when he opened it, there was a diamond ring inside it.</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soon as Michelle Robinson laid her eyes on the plate, she got emotional and started blushing. Barach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looked at Michelle playfully and went down on one knee to propose to his lady love. Michelle accepted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's marriage proposal, and later on, she learnt that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had already received approval from her mother and brother, which speaks volumes about his gentlemanliness.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following years,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and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welcomed their first child, Malia, on July 4, 1998, and their second daughter, Sasha, on June 10, 2001. Talking about their daughters, while Malia is a renowned film director in Hollywood, Sasha received a sociology degree from the University of California in 2023. Returning to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and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's divorce rumours, none have reacted to the reports so far.</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hope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and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soon clear the air around their divorce rumours in the media. </w:t>
      </w:r>
    </w:p>
    <w:p>
      <w:pPr>
        <w:pStyle w:val="Normal8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Also Read: </w:t>
      </w:r>
      <w:hyperlink r:id="rId1417" w:history="1">
        <w:r>
          <w:rPr>
            <w:rFonts w:ascii="arial" w:eastAsia="arial" w:hAnsi="arial" w:cs="arial"/>
            <w:b w:val="0"/>
            <w:i/>
            <w:strike w:val="0"/>
            <w:noProof w:val="0"/>
            <w:color w:val="0077CC"/>
            <w:position w:val="0"/>
            <w:sz w:val="20"/>
            <w:u w:val="single"/>
            <w:vertAlign w:val="baseline"/>
          </w:rPr>
          <w:t>Meet Jeff Bezos' Ex-Wife, Mackenzie Scott? Divorce Story, Two Marriages, Elon Musk Slammed Her</w:t>
        </w:r>
      </w:hyperlink>
    </w:p>
    <w:p>
      <w:pPr>
        <w:pStyle w:val="Normal8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89"/>
        <w:spacing w:line="60" w:lineRule="exact"/>
      </w:pPr>
      <w:r>
        <w:pict>
          <v:line id="_x0000_s1352" style="position:absolute;z-index:251954176" from="0,2pt" to="512pt,2pt" strokecolor="#009ddb" strokeweight="2pt">
            <v:stroke linestyle="single"/>
            <w10:wrap type="topAndBottom"/>
          </v:line>
        </w:pict>
      </w:r>
    </w:p>
    <w:p>
      <w:pPr>
        <w:pStyle w:val="Normal8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89"/>
        <w:keepNext/>
        <w:spacing w:before="240" w:after="0" w:line="340" w:lineRule="atLeast"/>
        <w:ind w:left="0" w:right="0" w:firstLine="0"/>
        <w:jc w:val="left"/>
      </w:pPr>
      <w:bookmarkStart w:id="266" w:name="Classification_87"/>
      <w:bookmarkEnd w:id="266"/>
      <w:r>
        <w:rPr>
          <w:rFonts w:ascii="arial" w:eastAsia="arial" w:hAnsi="arial" w:cs="arial"/>
          <w:b/>
          <w:i w:val="0"/>
          <w:strike w:val="0"/>
          <w:noProof w:val="0"/>
          <w:color w:val="000000"/>
          <w:position w:val="0"/>
          <w:sz w:val="28"/>
          <w:u w:val="none"/>
          <w:vertAlign w:val="baseline"/>
        </w:rPr>
        <w:t>Classification</w:t>
      </w:r>
    </w:p>
    <w:p>
      <w:pPr>
        <w:pStyle w:val="Normal89"/>
        <w:spacing w:line="60" w:lineRule="exact"/>
      </w:pPr>
      <w:r>
        <w:pict>
          <v:line id="_x0000_s1353" style="position:absolute;z-index:251955200" from="0,2pt" to="512pt,2pt" strokecolor="#009ddb" strokeweight="2pt">
            <v:stroke linestyle="single"/>
            <w10:wrap type="topAndBottom"/>
          </v:line>
        </w:pict>
      </w:r>
    </w:p>
    <w:p>
      <w:pPr>
        <w:pStyle w:val="Normal89"/>
        <w:spacing w:line="120" w:lineRule="exact"/>
      </w:pPr>
    </w:p>
    <w:p>
      <w:pPr>
        <w:pStyle w:val="Normal8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Blog</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Newstex Blogs</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MARRIAGE (91%); GOSSIP &amp; RUMORS (90%); WEDDINGS &amp; ENGAGEMENTS (90%); COURTSHIP &amp; DATING (89%); BLOGS &amp; MESSAGE BOARDS (78%); INTERVIEWS (74%); APPROVALS (72%); ELECTIONS &amp; POLITICS (72%); PARENTING (72%); TRUMP'S FIRST 100 DAYS (71%); EMOTIONS (70%); BIOGRAPHICAL LITERATURE (68%); International (%)</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BLOGS &amp; MESSAGE BOARDS (78%); RESTAURANTS (66%); CULTURAL TOURISM (64%); MUSEUMS &amp; GALLERIES (64%)</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(94%);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(92%); DONALD TRUMP (58%)</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CHICAGO, IL, USA (69%); UNITED STATES (91%)</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18, 2025</w:t>
      </w:r>
    </w:p>
    <w:p>
      <w:pPr>
        <w:pStyle w:val="Normal89"/>
      </w:pPr>
    </w:p>
    <w:p>
      <w:pPr>
        <w:pStyle w:val="Normal89"/>
        <w:ind w:left="200"/>
        <w:sectPr>
          <w:type w:val="continuous"/>
          <w:pgMar w:top="840" w:right="1000" w:bottom="840" w:left="1000" w:header="400" w:footer="400"/>
          <w:pgNumType w:fmt="decimal"/>
          <w:cols w:space="720"/>
        </w:sectPr>
      </w:pPr>
      <w:r>
        <w:br/>
      </w:r>
      <w:r>
        <w:pict>
          <v:line id="_x0000_s1354" style="position:absolute;z-index:251956224" from="0,10pt" to="512pt,10pt" strokecolor="black" strokeweight="1pt">
            <v:stroke linestyle="single"/>
          </v:line>
        </w:pict>
      </w:r>
      <w:r>
        <w:rPr>
          <w:rFonts w:ascii="arial" w:eastAsia="arial" w:hAnsi="arial" w:cs="arial"/>
          <w:b/>
          <w:color w:val="767676"/>
          <w:sz w:val="16"/>
        </w:rPr>
        <w:t>End of Document</w:t>
      </w:r>
    </w:p>
    <w:p>
      <w:pPr>
        <w:pStyle w:val="Normal90"/>
        <w:sectPr>
          <w:headerReference w:type="even" r:id="rId1418"/>
          <w:headerReference w:type="default" r:id="rId1419"/>
          <w:footerReference w:type="even" r:id="rId1420"/>
          <w:footerReference w:type="default" r:id="rId1421"/>
          <w:headerReference w:type="first" r:id="rId1422"/>
          <w:footerReference w:type="first" r:id="rId1423"/>
          <w:pgSz w:w="12240" w:h="15840"/>
          <w:pgMar w:top="840" w:right="1000" w:bottom="840" w:left="1000" w:header="400" w:footer="400"/>
          <w:pgNumType w:fmt="decimal"/>
          <w:cols w:space="720"/>
          <w:titlePg w:val="0"/>
        </w:sectPr>
      </w:pPr>
    </w:p>
    <w:p>
      <w:pPr>
        <w:pStyle w:val="Normal90"/>
      </w:pPr>
    </w:p>
    <w:p>
      <w:pPr>
        <w:pStyle w:val="Heading188"/>
        <w:keepNext w:val="0"/>
        <w:spacing w:after="200" w:line="340" w:lineRule="atLeast"/>
        <w:ind w:left="0" w:right="0" w:firstLine="0"/>
        <w:jc w:val="center"/>
      </w:pPr>
      <w:hyperlink r:id="rId1424" w:history="1">
        <w:r>
          <w:rPr>
            <w:rFonts w:ascii="arial" w:eastAsia="arial" w:hAnsi="arial" w:cs="arial"/>
            <w:b/>
            <w:i/>
            <w:strike w:val="0"/>
            <w:color w:val="0077CC"/>
            <w:sz w:val="28"/>
            <w:u w:val="single"/>
            <w:vertAlign w:val="baseline"/>
          </w:rPr>
          <w:t xml:space="preserve">Divorce on cards? Michelle </w:t>
        </w:r>
      </w:hyperlink>
      <w:hyperlink r:id="rId1425" w:history="1">
        <w:r>
          <w:rPr>
            <w:rFonts w:ascii="arial" w:eastAsia="arial" w:hAnsi="arial" w:cs="arial"/>
            <w:b/>
            <w:i/>
            <w:strike w:val="0"/>
            <w:color w:val="0077CC"/>
            <w:sz w:val="28"/>
            <w:u w:val="single"/>
            <w:vertAlign w:val="baseline"/>
          </w:rPr>
          <w:t>Obama</w:t>
        </w:r>
      </w:hyperlink>
      <w:hyperlink r:id="rId1426" w:history="1">
        <w:r>
          <w:rPr>
            <w:rFonts w:ascii="arial" w:eastAsia="arial" w:hAnsi="arial" w:cs="arial"/>
            <w:b/>
            <w:i/>
            <w:strike w:val="0"/>
            <w:color w:val="0077CC"/>
            <w:sz w:val="28"/>
            <w:u w:val="single"/>
            <w:vertAlign w:val="baseline"/>
          </w:rPr>
          <w:t>-</w:t>
        </w:r>
      </w:hyperlink>
      <w:hyperlink r:id="rId1427" w:history="1">
        <w:r>
          <w:rPr>
            <w:rFonts w:ascii="arial" w:eastAsia="arial" w:hAnsi="arial" w:cs="arial"/>
            <w:b/>
            <w:i/>
            <w:strike w:val="0"/>
            <w:color w:val="0077CC"/>
            <w:sz w:val="28"/>
            <w:u w:val="single"/>
            <w:vertAlign w:val="baseline"/>
          </w:rPr>
          <w:t>Barack</w:t>
        </w:r>
      </w:hyperlink>
      <w:hyperlink r:id="rId1428" w:history="1">
        <w:r>
          <w:rPr>
            <w:rFonts w:ascii="arial" w:eastAsia="arial" w:hAnsi="arial" w:cs="arial"/>
            <w:b/>
            <w:i/>
            <w:strike w:val="0"/>
            <w:color w:val="0077CC"/>
            <w:sz w:val="28"/>
            <w:u w:val="single"/>
            <w:vertAlign w:val="baseline"/>
          </w:rPr>
          <w:t xml:space="preserve"> </w:t>
        </w:r>
      </w:hyperlink>
      <w:hyperlink r:id="rId1429" w:history="1">
        <w:r>
          <w:rPr>
            <w:rFonts w:ascii="arial" w:eastAsia="arial" w:hAnsi="arial" w:cs="arial"/>
            <w:b/>
            <w:i/>
            <w:strike w:val="0"/>
            <w:color w:val="0077CC"/>
            <w:sz w:val="28"/>
            <w:u w:val="single"/>
            <w:vertAlign w:val="baseline"/>
          </w:rPr>
          <w:t>Obama</w:t>
        </w:r>
      </w:hyperlink>
      <w:hyperlink r:id="rId1430" w:history="1">
        <w:r>
          <w:rPr>
            <w:rFonts w:ascii="arial" w:eastAsia="arial" w:hAnsi="arial" w:cs="arial"/>
            <w:b/>
            <w:i/>
            <w:strike w:val="0"/>
            <w:color w:val="0077CC"/>
            <w:sz w:val="28"/>
            <w:u w:val="single"/>
            <w:vertAlign w:val="baseline"/>
          </w:rPr>
          <w:t>'s separation rumours start on X due to her absence at key events</w:t>
        </w:r>
      </w:hyperlink>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MINT</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16, 2025 Thursday</w:t>
      </w:r>
    </w:p>
    <w:p>
      <w:pPr>
        <w:pStyle w:val="Normal90"/>
        <w:keepNext w:val="0"/>
        <w:spacing w:after="0" w:line="240" w:lineRule="atLeast"/>
        <w:ind w:right="0"/>
        <w:jc w:val="both"/>
      </w:pPr>
      <w:bookmarkStart w:id="267" w:name="Bookmark_90"/>
      <w:bookmarkEnd w:id="267"/>
    </w:p>
    <w:p>
      <w:pPr>
        <w:pStyle w:val="Normal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HT Media Ltd. All Rights Reserved</w:t>
      </w:r>
    </w:p>
    <w:p>
      <w:pPr>
        <w:pStyle w:val="Normal90"/>
        <w:keepNext w:val="0"/>
        <w:spacing w:before="120" w:after="0" w:line="220" w:lineRule="atLeast"/>
        <w:ind w:left="0" w:right="0" w:firstLine="0"/>
        <w:jc w:val="left"/>
      </w:pPr>
      <w:r>
        <w:br/>
      </w:r>
      <w:r>
        <w:pict>
          <v:shape id="_x0000_i1355" type="#_x0000_t75" style="width:0;height:0"/>
        </w:pic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274 words</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Delhi </w:t>
      </w:r>
    </w:p>
    <w:p>
      <w:pPr>
        <w:pStyle w:val="Normal90"/>
        <w:keepNext/>
        <w:spacing w:before="240" w:after="0" w:line="340" w:lineRule="atLeast"/>
        <w:ind w:left="0" w:right="0" w:firstLine="0"/>
        <w:jc w:val="left"/>
      </w:pPr>
      <w:bookmarkStart w:id="268" w:name="Body_88"/>
      <w:bookmarkEnd w:id="268"/>
      <w:r>
        <w:rPr>
          <w:rFonts w:ascii="arial" w:eastAsia="arial" w:hAnsi="arial" w:cs="arial"/>
          <w:b/>
          <w:i w:val="0"/>
          <w:strike w:val="0"/>
          <w:noProof w:val="0"/>
          <w:color w:val="000000"/>
          <w:position w:val="0"/>
          <w:sz w:val="28"/>
          <w:u w:val="none"/>
          <w:vertAlign w:val="baseline"/>
        </w:rPr>
        <w:t>Body</w:t>
      </w:r>
    </w:p>
    <w:p>
      <w:pPr>
        <w:pStyle w:val="Normal90"/>
        <w:spacing w:line="60" w:lineRule="exact"/>
      </w:pPr>
      <w:r>
        <w:pict>
          <v:line id="_x0000_s1356" style="position:absolute;z-index:251957248" from="0,2pt" to="512pt,2pt" strokecolor="#009ddb" strokeweight="2pt">
            <v:stroke linestyle="single"/>
            <w10:wrap type="topAndBottom"/>
          </v:line>
        </w:pict>
      </w:r>
    </w:p>
    <w:p>
      <w:pPr>
        <w:pStyle w:val="Normal90"/>
      </w:pP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Delhi, Jan. 16 -- Former First Lady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's absence from public events with former US President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has sparked divorce rumours on social media.</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speculations started after the former first lady skipped the state funeral of former President Jimmy Carter in Washington, D.C. During the funeral,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sat next to President Trump, alongside former Presidents George W. Bush and Bill Clinton.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recent update, she will also be not attending the inauguration of President-elect Donald Trump on January 20, marking the second time in two weeks where she skipped a significant event with former US leaders and their spouses.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's decision to skip Donald Trump's swearing-in breaks with tradition, as former presidents and first ladies typically attend the ceremony.</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user wrote, "Sounds like an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divorce is on the horizon, we've all seen it, they stop attending functions together."</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added, "So the word is that the Obamas are headed for divorce"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happen to believe this may be due to an issue between the Obamas themselves more than anything else. Seems to me they haven't been seen together too much in public since their personal chef died"</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"Blind gossip says the Obamas are divorcing and an announcement will made soon."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added,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filed for divorce and why she wasn't at Jimmy Carter funeral. I wonder if she filed when that pic of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and child came out at diddys house."</w:t>
      </w:r>
    </w:p>
    <w:p>
      <w:pPr>
        <w:pStyle w:val="Normal9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Published by HT Digital Content Services with permission from MINT. For any query with respect to this article or any other content requirement, please contact Editor at </w:t>
      </w:r>
      <w:hyperlink r:id="rId1431" w:history="1">
        <w:r>
          <w:rPr>
            <w:rFonts w:ascii="arial" w:eastAsia="arial" w:hAnsi="arial" w:cs="arial"/>
            <w:b w:val="0"/>
            <w:i/>
            <w:strike w:val="0"/>
            <w:noProof w:val="0"/>
            <w:color w:val="0077CC"/>
            <w:position w:val="0"/>
            <w:sz w:val="20"/>
            <w:u w:val="single"/>
            <w:vertAlign w:val="baseline"/>
          </w:rPr>
          <w:t>contentservices@htdigital.in</w:t>
        </w:r>
      </w:hyperlink>
    </w:p>
    <w:p>
      <w:pPr>
        <w:pStyle w:val="Normal90"/>
        <w:keepNext/>
        <w:spacing w:before="240" w:after="0" w:line="340" w:lineRule="atLeast"/>
        <w:ind w:left="0" w:right="0" w:firstLine="0"/>
        <w:jc w:val="left"/>
      </w:pPr>
      <w:bookmarkStart w:id="269" w:name="Classification_88"/>
      <w:bookmarkEnd w:id="269"/>
      <w:r>
        <w:rPr>
          <w:rFonts w:ascii="arial" w:eastAsia="arial" w:hAnsi="arial" w:cs="arial"/>
          <w:b/>
          <w:i w:val="0"/>
          <w:strike w:val="0"/>
          <w:noProof w:val="0"/>
          <w:color w:val="000000"/>
          <w:position w:val="0"/>
          <w:sz w:val="28"/>
          <w:u w:val="none"/>
          <w:vertAlign w:val="baseline"/>
        </w:rPr>
        <w:t>Classification</w:t>
      </w:r>
    </w:p>
    <w:p>
      <w:pPr>
        <w:pStyle w:val="Normal90"/>
        <w:spacing w:line="60" w:lineRule="exact"/>
      </w:pPr>
      <w:r>
        <w:pict>
          <v:line id="_x0000_s1357" style="position:absolute;z-index:251958272" from="0,2pt" to="512pt,2pt" strokecolor="#009ddb" strokeweight="2pt">
            <v:stroke linestyle="single"/>
            <w10:wrap type="topAndBottom"/>
          </v:line>
        </w:pict>
      </w:r>
    </w:p>
    <w:p>
      <w:pPr>
        <w:pStyle w:val="Normal90"/>
        <w:spacing w:line="120" w:lineRule="exact"/>
      </w:pPr>
    </w:p>
    <w:p>
      <w:pPr>
        <w:pStyle w:val="Normal9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GOSSIP &amp; RUMORS (91%); TRUMP'S FIRST 100 DAYS (90%);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'S FIRST 100 DAYS (78%)</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MEDIA CONTENT (78%)</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(93%);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(91%); DONALD TRUMP (90%); BILL CLINTON (58%); GEORGE W BUSH (58%); JIMMY CARTER (58%)</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DELHI, INDIA (74%); WASHINGTON DC, USA (79%); UNITED STATES (92%)</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16, 2025</w:t>
      </w:r>
    </w:p>
    <w:p>
      <w:pPr>
        <w:pStyle w:val="Normal90"/>
      </w:pPr>
    </w:p>
    <w:p>
      <w:pPr>
        <w:pStyle w:val="Normal90"/>
        <w:ind w:left="200"/>
        <w:sectPr>
          <w:type w:val="continuous"/>
          <w:pgMar w:top="840" w:right="1000" w:bottom="840" w:left="1000" w:header="400" w:footer="400"/>
          <w:pgNumType w:fmt="decimal"/>
          <w:cols w:space="720"/>
        </w:sectPr>
      </w:pPr>
      <w:r>
        <w:br/>
      </w:r>
      <w:r>
        <w:pict>
          <v:line id="_x0000_s1358" style="position:absolute;z-index:251959296" from="0,10pt" to="512pt,10pt" strokecolor="black" strokeweight="1pt">
            <v:stroke linestyle="single"/>
          </v:line>
        </w:pict>
      </w:r>
      <w:r>
        <w:rPr>
          <w:rFonts w:ascii="arial" w:eastAsia="arial" w:hAnsi="arial" w:cs="arial"/>
          <w:b/>
          <w:color w:val="767676"/>
          <w:sz w:val="16"/>
        </w:rPr>
        <w:t>End of Document</w:t>
      </w:r>
    </w:p>
    <w:p>
      <w:pPr>
        <w:pStyle w:val="Normal91"/>
        <w:sectPr>
          <w:headerReference w:type="even" r:id="rId1432"/>
          <w:headerReference w:type="default" r:id="rId1433"/>
          <w:footerReference w:type="even" r:id="rId1434"/>
          <w:footerReference w:type="default" r:id="rId1435"/>
          <w:headerReference w:type="first" r:id="rId1436"/>
          <w:footerReference w:type="first" r:id="rId1437"/>
          <w:pgSz w:w="12240" w:h="15840"/>
          <w:pgMar w:top="840" w:right="1000" w:bottom="840" w:left="1000" w:header="400" w:footer="400"/>
          <w:pgNumType w:fmt="decimal"/>
          <w:cols w:space="720"/>
          <w:titlePg w:val="0"/>
        </w:sectPr>
      </w:pPr>
    </w:p>
    <w:p>
      <w:pPr>
        <w:pStyle w:val="Normal91"/>
      </w:pPr>
    </w:p>
    <w:p>
      <w:pPr>
        <w:pStyle w:val="Heading189"/>
        <w:keepNext w:val="0"/>
        <w:spacing w:after="200" w:line="340" w:lineRule="atLeast"/>
        <w:ind w:left="0" w:right="0" w:firstLine="0"/>
        <w:jc w:val="center"/>
      </w:pPr>
      <w:hyperlink r:id="rId1438" w:history="1">
        <w:r>
          <w:rPr>
            <w:rFonts w:ascii="arial" w:eastAsia="arial" w:hAnsi="arial" w:cs="arial"/>
            <w:b/>
            <w:i/>
            <w:strike w:val="0"/>
            <w:color w:val="0077CC"/>
            <w:sz w:val="28"/>
            <w:u w:val="single"/>
            <w:vertAlign w:val="baseline"/>
          </w:rPr>
          <w:t>Barack</w:t>
        </w:r>
      </w:hyperlink>
      <w:hyperlink r:id="rId1439" w:history="1">
        <w:r>
          <w:rPr>
            <w:rFonts w:ascii="arial" w:eastAsia="arial" w:hAnsi="arial" w:cs="arial"/>
            <w:b/>
            <w:i/>
            <w:strike w:val="0"/>
            <w:color w:val="0077CC"/>
            <w:sz w:val="28"/>
            <w:u w:val="single"/>
            <w:vertAlign w:val="baseline"/>
          </w:rPr>
          <w:t xml:space="preserve"> </w:t>
        </w:r>
      </w:hyperlink>
      <w:hyperlink r:id="rId1440" w:history="1">
        <w:r>
          <w:rPr>
            <w:rFonts w:ascii="arial" w:eastAsia="arial" w:hAnsi="arial" w:cs="arial"/>
            <w:b/>
            <w:i/>
            <w:strike w:val="0"/>
            <w:color w:val="0077CC"/>
            <w:sz w:val="28"/>
            <w:u w:val="single"/>
            <w:vertAlign w:val="baseline"/>
          </w:rPr>
          <w:t>Obama</w:t>
        </w:r>
      </w:hyperlink>
      <w:hyperlink r:id="rId1441" w:history="1">
        <w:r>
          <w:rPr>
            <w:rFonts w:ascii="arial" w:eastAsia="arial" w:hAnsi="arial" w:cs="arial"/>
            <w:b/>
            <w:i/>
            <w:strike w:val="0"/>
            <w:color w:val="0077CC"/>
            <w:sz w:val="28"/>
            <w:u w:val="single"/>
            <w:vertAlign w:val="baseline"/>
          </w:rPr>
          <w:t xml:space="preserve"> vs Jennifer Aniston: Amid dating rumours, check their net worths</w:t>
        </w:r>
      </w:hyperlink>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DNA</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29, 2025 Wednesday</w:t>
      </w:r>
    </w:p>
    <w:p>
      <w:pPr>
        <w:pStyle w:val="Normal91"/>
        <w:keepNext w:val="0"/>
        <w:spacing w:after="0" w:line="240" w:lineRule="atLeast"/>
        <w:ind w:right="0"/>
        <w:jc w:val="both"/>
      </w:pPr>
      <w:bookmarkStart w:id="270" w:name="Bookmark_91"/>
      <w:bookmarkEnd w:id="270"/>
    </w:p>
    <w:p>
      <w:pPr>
        <w:pStyle w:val="Normal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Diligent Media Corporation Ltd., DNA (Daily News &amp; Analysis), distributed by Contify.com All Rights Reserved</w:t>
      </w:r>
    </w:p>
    <w:p>
      <w:pPr>
        <w:pStyle w:val="Normal91"/>
        <w:keepNext w:val="0"/>
        <w:spacing w:before="120" w:after="0" w:line="220" w:lineRule="atLeast"/>
        <w:ind w:left="0" w:right="0" w:firstLine="0"/>
        <w:jc w:val="left"/>
      </w:pPr>
      <w:r>
        <w:br/>
      </w:r>
      <w:r>
        <w:pict>
          <v:shape id="_x0000_i1359" type="#_x0000_t75" style="width:0;height:0"/>
        </w:pic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452 words</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Pravrajya Suruchi</w:t>
      </w:r>
    </w:p>
    <w:p>
      <w:pPr>
        <w:pStyle w:val="Normal91"/>
        <w:keepNext/>
        <w:spacing w:before="240" w:after="0" w:line="340" w:lineRule="atLeast"/>
        <w:ind w:left="0" w:right="0" w:firstLine="0"/>
        <w:jc w:val="left"/>
      </w:pPr>
      <w:bookmarkStart w:id="271" w:name="Body_89"/>
      <w:bookmarkEnd w:id="271"/>
      <w:r>
        <w:rPr>
          <w:rFonts w:ascii="arial" w:eastAsia="arial" w:hAnsi="arial" w:cs="arial"/>
          <w:b/>
          <w:i w:val="0"/>
          <w:strike w:val="0"/>
          <w:noProof w:val="0"/>
          <w:color w:val="000000"/>
          <w:position w:val="0"/>
          <w:sz w:val="28"/>
          <w:u w:val="none"/>
          <w:vertAlign w:val="baseline"/>
        </w:rPr>
        <w:t>Body</w:t>
      </w:r>
    </w:p>
    <w:p>
      <w:pPr>
        <w:pStyle w:val="Normal91"/>
        <w:spacing w:line="60" w:lineRule="exact"/>
      </w:pPr>
      <w:r>
        <w:pict>
          <v:line id="_x0000_s1360" style="position:absolute;z-index:251960320" from="0,2pt" to="512pt,2pt" strokecolor="#009ddb" strokeweight="2pt">
            <v:stroke linestyle="single"/>
            <w10:wrap type="topAndBottom"/>
          </v:line>
        </w:pict>
      </w:r>
    </w:p>
    <w:p>
      <w:pPr>
        <w:pStyle w:val="Normal91"/>
      </w:pPr>
    </w:p>
    <w:p>
      <w:pPr>
        <w:pStyle w:val="Normal9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and Jennifer Aniston's amassed wealth through public service, writing, acting, endorsements, and real estate investments.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Rumors are swirling about former U.S. President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and Hollywood actress Jennifer Aniston dating, though no confirmation has been made. Both are globally renowned figures who have earned significant wealth through their hard work and successful careers. Let's explore their net worth, income sources, and financial milestones.</w:t>
      </w:r>
    </w:p>
    <w:p>
      <w:pPr>
        <w:pStyle w:val="Normal9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Net Worth of USD 70 Million</w:t>
      </w:r>
    </w:p>
    <w:p>
      <w:pPr>
        <w:pStyle w:val="Normal91"/>
      </w:pPr>
    </w:p>
    <w:p>
      <w:pPr>
        <w:pStyle w:val="Normal9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the 44th President of the United States, alongside his wife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has an estimated net worth of USD 70 million. This wealth has been accumulated over decades, with a steady rise through various career phases.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Financial Highlights:</w:t>
      </w:r>
    </w:p>
    <w:p>
      <w:pPr>
        <w:pStyle w:val="Normal91"/>
      </w:pP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1991-2004: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earned less than USD 30,000 annually as a law professor and Illinois state senator. During this time,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was the primary earner.</w:t>
      </w:r>
    </w:p>
    <w:p>
      <w:pPr>
        <w:pStyle w:val="Normal91"/>
      </w:pPr>
    </w:p>
    <w:p>
      <w:pPr>
        <w:pStyle w:val="Normal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2005: His earnings soared to USD 1.65 million, thanks to book royalties from his memoir Dreams from My Father.</w:t>
      </w:r>
    </w:p>
    <w:p>
      <w:pPr>
        <w:pStyle w:val="Normal91"/>
      </w:pPr>
    </w:p>
    <w:p>
      <w:pPr>
        <w:pStyle w:val="Normal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2006-2007: His second book, The Audacity of Hope, became a bestseller, increasing his income to USD 4.2 million in 2007.</w:t>
      </w:r>
    </w:p>
    <w:p>
      <w:pPr>
        <w:pStyle w:val="Normal91"/>
      </w:pPr>
    </w:p>
    <w:p>
      <w:pPr>
        <w:pStyle w:val="Normal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2009-2017: As President, his annual salary was USD 400,000, along with allowances.</w:t>
      </w:r>
    </w:p>
    <w:p>
      <w:pPr>
        <w:pStyle w:val="Normal91"/>
      </w:pP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Post-Presidency: In 2017, the Obamas secured a USD 60 million book deal for their memoirs.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also earns from book royalties, public speaking, and a Netflix production deal.</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Real Estate Investments:</w:t>
      </w:r>
    </w:p>
    <w:p>
      <w:pPr>
        <w:pStyle w:val="Normal91"/>
      </w:pPr>
    </w:p>
    <w:p>
      <w:pPr>
        <w:pStyle w:val="Normal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Kenwood, Chicago: Purchased in 2000 for USD 1.6 million.</w:t>
      </w:r>
    </w:p>
    <w:p>
      <w:pPr>
        <w:pStyle w:val="Normal91"/>
      </w:pPr>
    </w:p>
    <w:p>
      <w:pPr>
        <w:pStyle w:val="Normal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D.C.: Bought in 2017 for USD 8.1 million after renting the property.</w:t>
      </w:r>
    </w:p>
    <w:p>
      <w:pPr>
        <w:pStyle w:val="Normal91"/>
      </w:pPr>
    </w:p>
    <w:p>
      <w:pPr>
        <w:pStyle w:val="Normal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Martha's Vineyard: Acquired a USD 15 million estate in 2019, featuring 29 acres, ocean views, and a 7,000-square-foot home.</w:t>
      </w:r>
    </w:p>
    <w:p>
      <w:pPr>
        <w:pStyle w:val="Normal91"/>
      </w:pPr>
    </w:p>
    <w:p>
      <w:pPr>
        <w:pStyle w:val="Normal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Jennifer Aniston: Net Worth of USD 320 Million</w:t>
      </w:r>
    </w:p>
    <w:p>
      <w:pPr>
        <w:pStyle w:val="Normal91"/>
      </w:pPr>
    </w:p>
    <w:p>
      <w:pPr>
        <w:pStyle w:val="Normal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Jennifer Aniston, best known for her role as Rachel Green in Friends, has a remarkable net worth of USD 320 million. Her wealth stems from acting, endorsements, and business ventures.</w:t>
      </w:r>
    </w:p>
    <w:p>
      <w:pPr>
        <w:pStyle w:val="Normal91"/>
      </w:pPr>
    </w:p>
    <w:p>
      <w:pPr>
        <w:pStyle w:val="Normal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Financial Highlights:</w:t>
      </w:r>
    </w:p>
    <w:p>
      <w:pPr>
        <w:pStyle w:val="Normal91"/>
      </w:pPr>
    </w:p>
    <w:p>
      <w:pPr>
        <w:pStyle w:val="Normal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Friends Salary: Aniston earned USD 1 million per episode in the later seasons, making her one of the highest-paid TV actresses.</w:t>
      </w:r>
    </w:p>
    <w:p>
      <w:pPr>
        <w:pStyle w:val="Normal91"/>
      </w:pPr>
    </w:p>
    <w:p>
      <w:pPr>
        <w:pStyle w:val="Normal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Film Career: Between 1997 and 2011, she earned approximately USD 75 million, with USD 8-10 million per film.</w:t>
      </w:r>
    </w:p>
    <w:p>
      <w:pPr>
        <w:pStyle w:val="Normal91"/>
      </w:pPr>
    </w:p>
    <w:p>
      <w:pPr>
        <w:pStyle w:val="Normal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Endorsements: Partnerships with brands like L'Oral, Smartwater, and Aveeno contribute USD 10 million annually.</w:t>
      </w:r>
    </w:p>
    <w:p>
      <w:pPr>
        <w:pStyle w:val="Normal91"/>
      </w:pPr>
    </w:p>
    <w:p>
      <w:pPr>
        <w:pStyle w:val="Normal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Perfume Line: Aniston has launched six successful perfumes.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Iconic Achievements:</w:t>
      </w:r>
    </w:p>
    <w:p>
      <w:pPr>
        <w:pStyle w:val="Normal91"/>
      </w:pPr>
    </w:p>
    <w:p>
      <w:pPr>
        <w:pStyle w:val="Normal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Awards: She won an Emmy in 2002 and a Golden Globe in 2003.</w:t>
      </w:r>
    </w:p>
    <w:p>
      <w:pPr>
        <w:pStyle w:val="Normal91"/>
      </w:pPr>
    </w:p>
    <w:p>
      <w:pPr>
        <w:pStyle w:val="Normal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Social Media: With millions of followers, her relatable and candid posts add to her iconic status.</w:t>
      </w:r>
    </w:p>
    <w:p>
      <w:pPr>
        <w:pStyle w:val="Normal91"/>
      </w:pP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's wealth is rooted in public service, writing, and speaking, Aniston's comes from her thriving acting career and endorsements, showcasing two distinct paths to financial success.</w:t>
      </w:r>
    </w:p>
    <w:p>
      <w:pPr>
        <w:pStyle w:val="Normal91"/>
        <w:keepNext/>
        <w:spacing w:before="240" w:after="0" w:line="340" w:lineRule="atLeast"/>
        <w:ind w:left="0" w:right="0" w:firstLine="0"/>
        <w:jc w:val="left"/>
      </w:pPr>
      <w:bookmarkStart w:id="272" w:name="Classification_89"/>
      <w:bookmarkEnd w:id="272"/>
      <w:r>
        <w:rPr>
          <w:rFonts w:ascii="arial" w:eastAsia="arial" w:hAnsi="arial" w:cs="arial"/>
          <w:b/>
          <w:i w:val="0"/>
          <w:strike w:val="0"/>
          <w:noProof w:val="0"/>
          <w:color w:val="000000"/>
          <w:position w:val="0"/>
          <w:sz w:val="28"/>
          <w:u w:val="none"/>
          <w:vertAlign w:val="baseline"/>
        </w:rPr>
        <w:t>Classification</w:t>
      </w:r>
    </w:p>
    <w:p>
      <w:pPr>
        <w:pStyle w:val="Normal91"/>
        <w:spacing w:line="60" w:lineRule="exact"/>
      </w:pPr>
      <w:r>
        <w:pict>
          <v:line id="_x0000_s1361" style="position:absolute;z-index:251961344" from="0,2pt" to="512pt,2pt" strokecolor="#009ddb" strokeweight="2pt">
            <v:stroke linestyle="single"/>
            <w10:wrap type="topAndBottom"/>
          </v:line>
        </w:pict>
      </w:r>
    </w:p>
    <w:p>
      <w:pPr>
        <w:pStyle w:val="Normal91"/>
        <w:spacing w:line="120" w:lineRule="exact"/>
      </w:pPr>
    </w:p>
    <w:p>
      <w:pPr>
        <w:pStyle w:val="Normal9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GOSSIP &amp; RUMORS (90%); ROYALTIES (90%); ACTORS &amp; ACTRESSES (89%); CELEBRITIES (89%); BIOGRAPHICAL LITERATURE (78%); COMPANY EARNINGS (78%); ENTERTAINMENT &amp; ARTS AWARDS (78%); GOLDEN GLOBE AWARDS (77%); WAGES &amp; SALARIES (76%); LEGISLATIVE BODIES (73%); EMMY AWARDS (69%)</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NETFLIX INC (54%)</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NFLX (NASDAQ) (54%)</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NAICS532282 VIDEO TAPE &amp; DISC RENTAL (54%); SIC7841 VIDEO TAPE RENTAL (54%); REAL ESTATE (90%); ACTORS &amp; ACTRESSES (89%); CELEBRITIES (89%); REAL ESTATE INVESTING (89%); ENTERTAINMENT &amp; ARTS AWARDS (78%); GOLDEN GLOBE AWARDS (77%); RENTAL PROPERTY (73%); EMMY AWARDS (69%); PERFUMES &amp; COLOGNES (69%)</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(93%);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(90%); JENNIFER ANISTON (89%)</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CHICAGO, IL, USA (56%); ILLINOIS, USA (79%); WASHINGTON DC, USA (79%); UNITED STATES (93%)</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29, 2025</w:t>
      </w:r>
    </w:p>
    <w:p>
      <w:pPr>
        <w:pStyle w:val="Normal91"/>
      </w:pPr>
    </w:p>
    <w:p>
      <w:pPr>
        <w:pStyle w:val="Normal91"/>
        <w:ind w:left="200"/>
        <w:sectPr>
          <w:type w:val="continuous"/>
          <w:pgMar w:top="840" w:right="1000" w:bottom="840" w:left="1000" w:header="400" w:footer="400"/>
          <w:pgNumType w:fmt="decimal"/>
          <w:cols w:space="720"/>
        </w:sectPr>
      </w:pPr>
      <w:r>
        <w:br/>
      </w:r>
      <w:r>
        <w:pict>
          <v:line id="_x0000_s1362" style="position:absolute;z-index:251962368" from="0,10pt" to="512pt,10pt" strokecolor="black" strokeweight="1pt">
            <v:stroke linestyle="single"/>
          </v:line>
        </w:pict>
      </w:r>
      <w:r>
        <w:rPr>
          <w:rFonts w:ascii="arial" w:eastAsia="arial" w:hAnsi="arial" w:cs="arial"/>
          <w:b/>
          <w:color w:val="767676"/>
          <w:sz w:val="16"/>
        </w:rPr>
        <w:t>End of Document</w:t>
      </w:r>
    </w:p>
    <w:p>
      <w:pPr>
        <w:pStyle w:val="Normal92"/>
        <w:sectPr>
          <w:headerReference w:type="even" r:id="rId1442"/>
          <w:headerReference w:type="default" r:id="rId1443"/>
          <w:footerReference w:type="even" r:id="rId1444"/>
          <w:footerReference w:type="default" r:id="rId1445"/>
          <w:headerReference w:type="first" r:id="rId1446"/>
          <w:footerReference w:type="first" r:id="rId1447"/>
          <w:pgSz w:w="12240" w:h="15840"/>
          <w:pgMar w:top="840" w:right="1000" w:bottom="840" w:left="1000" w:header="400" w:footer="400"/>
          <w:pgNumType w:fmt="decimal"/>
          <w:cols w:space="720"/>
          <w:titlePg w:val="0"/>
        </w:sectPr>
      </w:pPr>
    </w:p>
    <w:p>
      <w:pPr>
        <w:pStyle w:val="Normal92"/>
      </w:pPr>
    </w:p>
    <w:p>
      <w:pPr>
        <w:pStyle w:val="Heading190"/>
        <w:keepNext w:val="0"/>
        <w:spacing w:after="200" w:line="340" w:lineRule="atLeast"/>
        <w:ind w:left="0" w:right="0" w:firstLine="0"/>
        <w:jc w:val="center"/>
      </w:pPr>
      <w:hyperlink r:id="rId1448" w:history="1">
        <w:r>
          <w:rPr>
            <w:rFonts w:ascii="arial" w:eastAsia="arial" w:hAnsi="arial" w:cs="arial"/>
            <w:b/>
            <w:i/>
            <w:strike w:val="0"/>
            <w:color w:val="0077CC"/>
            <w:sz w:val="28"/>
            <w:u w:val="single"/>
            <w:vertAlign w:val="baseline"/>
          </w:rPr>
          <w:t xml:space="preserve">Ben Stiller revealed that </w:t>
        </w:r>
      </w:hyperlink>
      <w:hyperlink r:id="rId1449" w:history="1">
        <w:r>
          <w:rPr>
            <w:rFonts w:ascii="arial" w:eastAsia="arial" w:hAnsi="arial" w:cs="arial"/>
            <w:b/>
            <w:i/>
            <w:strike w:val="0"/>
            <w:color w:val="0077CC"/>
            <w:sz w:val="28"/>
            <w:u w:val="single"/>
            <w:vertAlign w:val="baseline"/>
          </w:rPr>
          <w:t>Barack</w:t>
        </w:r>
      </w:hyperlink>
      <w:hyperlink r:id="rId1450" w:history="1">
        <w:r>
          <w:rPr>
            <w:rFonts w:ascii="arial" w:eastAsia="arial" w:hAnsi="arial" w:cs="arial"/>
            <w:b/>
            <w:i/>
            <w:strike w:val="0"/>
            <w:color w:val="0077CC"/>
            <w:sz w:val="28"/>
            <w:u w:val="single"/>
            <w:vertAlign w:val="baseline"/>
          </w:rPr>
          <w:t xml:space="preserve"> </w:t>
        </w:r>
      </w:hyperlink>
      <w:hyperlink r:id="rId1451" w:history="1">
        <w:r>
          <w:rPr>
            <w:rFonts w:ascii="arial" w:eastAsia="arial" w:hAnsi="arial" w:cs="arial"/>
            <w:b/>
            <w:i/>
            <w:strike w:val="0"/>
            <w:color w:val="0077CC"/>
            <w:sz w:val="28"/>
            <w:u w:val="single"/>
            <w:vertAlign w:val="baseline"/>
          </w:rPr>
          <w:t>Obama</w:t>
        </w:r>
      </w:hyperlink>
      <w:hyperlink r:id="rId1452" w:history="1">
        <w:r>
          <w:rPr>
            <w:rFonts w:ascii="arial" w:eastAsia="arial" w:hAnsi="arial" w:cs="arial"/>
            <w:b/>
            <w:i/>
            <w:strike w:val="0"/>
            <w:color w:val="0077CC"/>
            <w:sz w:val="28"/>
            <w:u w:val="single"/>
            <w:vertAlign w:val="baseline"/>
          </w:rPr>
          <w:t xml:space="preserve"> is a fan of the series "Severance" and that he turned down a cameo he was offered.</w:t>
        </w:r>
      </w:hyperlink>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5, 2025 Wednesday</w:t>
      </w:r>
    </w:p>
    <w:p>
      <w:pPr>
        <w:pStyle w:val="Normal92"/>
        <w:keepNext w:val="0"/>
        <w:spacing w:after="0" w:line="240" w:lineRule="atLeast"/>
        <w:ind w:right="0"/>
        <w:jc w:val="both"/>
      </w:pPr>
      <w:bookmarkStart w:id="273" w:name="Bookmark_92"/>
      <w:bookmarkEnd w:id="273"/>
    </w:p>
    <w:p>
      <w:pPr>
        <w:pStyle w:val="Normal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pStyle w:val="Normal92"/>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92"/>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CE Noticias Financieras All Rights Reserved</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288 words</w:t>
      </w:r>
    </w:p>
    <w:p>
      <w:pPr>
        <w:pStyle w:val="Normal92"/>
        <w:keepNext/>
        <w:spacing w:before="240" w:after="0" w:line="340" w:lineRule="atLeast"/>
        <w:ind w:left="0" w:right="0" w:firstLine="0"/>
        <w:jc w:val="left"/>
      </w:pPr>
      <w:bookmarkStart w:id="274" w:name="Body_90"/>
      <w:bookmarkEnd w:id="274"/>
      <w:r>
        <w:rPr>
          <w:rFonts w:ascii="arial" w:eastAsia="arial" w:hAnsi="arial" w:cs="arial"/>
          <w:b/>
          <w:i w:val="0"/>
          <w:strike w:val="0"/>
          <w:noProof w:val="0"/>
          <w:color w:val="000000"/>
          <w:position w:val="0"/>
          <w:sz w:val="28"/>
          <w:u w:val="none"/>
          <w:vertAlign w:val="baseline"/>
        </w:rPr>
        <w:t>Body</w:t>
      </w:r>
    </w:p>
    <w:p>
      <w:pPr>
        <w:pStyle w:val="Normal92"/>
        <w:spacing w:line="60" w:lineRule="exact"/>
      </w:pPr>
      <w:r>
        <w:pict>
          <v:line id="_x0000_s1363" style="position:absolute;z-index:251963392" from="0,2pt" to="512pt,2pt" strokecolor="#009ddb" strokeweight="2pt">
            <v:stroke linestyle="single"/>
            <w10:wrap type="topAndBottom"/>
          </v:line>
        </w:pict>
      </w:r>
    </w:p>
    <w:p>
      <w:pPr>
        <w:pStyle w:val="Normal92"/>
      </w:pPr>
    </w:p>
    <w:p>
      <w:pPr>
        <w:pStyle w:val="Normal92"/>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Severance</w:t>
      </w:r>
      <w:r>
        <w:rPr>
          <w:rFonts w:ascii="arial" w:eastAsia="arial" w:hAnsi="arial" w:cs="arial"/>
          <w:b w:val="0"/>
          <w:i w:val="0"/>
          <w:strike w:val="0"/>
          <w:noProof w:val="0"/>
          <w:color w:val="000000"/>
          <w:position w:val="0"/>
          <w:sz w:val="20"/>
          <w:u w:val="none"/>
          <w:vertAlign w:val="baseline"/>
        </w:rPr>
        <w:t xml:space="preserve"> director </w:t>
      </w:r>
      <w:r>
        <w:rPr>
          <w:rFonts w:ascii="arial" w:eastAsia="arial" w:hAnsi="arial" w:cs="arial"/>
          <w:b/>
          <w:i w:val="0"/>
          <w:strike w:val="0"/>
          <w:noProof w:val="0"/>
          <w:color w:val="000000"/>
          <w:position w:val="0"/>
          <w:sz w:val="20"/>
          <w:u w:val="none"/>
          <w:vertAlign w:val="baseline"/>
        </w:rPr>
        <w:t xml:space="preserve"> Ben Stiller</w:t>
      </w:r>
      <w:r>
        <w:rPr>
          <w:rFonts w:ascii="arial" w:eastAsia="arial" w:hAnsi="arial" w:cs="arial"/>
          <w:b w:val="0"/>
          <w:i w:val="0"/>
          <w:strike w:val="0"/>
          <w:noProof w:val="0"/>
          <w:color w:val="000000"/>
          <w:position w:val="0"/>
          <w:sz w:val="20"/>
          <w:u w:val="none"/>
          <w:vertAlign w:val="baseline"/>
        </w:rPr>
        <w:t xml:space="preserve"> revealed that former President </w:t>
      </w:r>
      <w:r>
        <w:rPr>
          <w:rFonts w:ascii="arial" w:eastAsia="arial" w:hAnsi="arial" w:cs="arial"/>
          <w:b/>
          <w:i/>
          <w:strike w:val="0"/>
          <w:noProof w:val="0"/>
          <w:color w:val="000000"/>
          <w:position w:val="0"/>
          <w:sz w:val="20"/>
          <w:u w:val="single"/>
          <w:vertAlign w:val="baseline"/>
        </w:rPr>
        <w:t>Barack</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was asked to voice The Lumon Building in the </w:t>
      </w:r>
      <w:r>
        <w:rPr>
          <w:rFonts w:ascii="arial" w:eastAsia="arial" w:hAnsi="arial" w:cs="arial"/>
          <w:b/>
          <w:i w:val="0"/>
          <w:strike w:val="0"/>
          <w:noProof w:val="0"/>
          <w:color w:val="000000"/>
          <w:position w:val="0"/>
          <w:sz w:val="20"/>
          <w:u w:val="none"/>
          <w:vertAlign w:val="baseline"/>
        </w:rPr>
        <w:t>Apple TV+</w:t>
      </w:r>
      <w:r>
        <w:rPr>
          <w:rFonts w:ascii="arial" w:eastAsia="arial" w:hAnsi="arial" w:cs="arial"/>
          <w:b w:val="0"/>
          <w:i w:val="0"/>
          <w:strike w:val="0"/>
          <w:noProof w:val="0"/>
          <w:color w:val="000000"/>
          <w:position w:val="0"/>
          <w:sz w:val="20"/>
          <w:u w:val="none"/>
          <w:vertAlign w:val="baseline"/>
        </w:rPr>
        <w:t xml:space="preserve"> series.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second season of the series, during the video Lumon Is Listening, </w:t>
      </w:r>
      <w:r>
        <w:rPr>
          <w:rFonts w:ascii="arial" w:eastAsia="arial" w:hAnsi="arial" w:cs="arial"/>
          <w:b/>
          <w:i w:val="0"/>
          <w:strike w:val="0"/>
          <w:noProof w:val="0"/>
          <w:color w:val="000000"/>
          <w:position w:val="0"/>
          <w:sz w:val="20"/>
          <w:u w:val="none"/>
          <w:vertAlign w:val="baseline"/>
        </w:rPr>
        <w:t>Keanu Reeves</w:t>
      </w:r>
      <w:r>
        <w:rPr>
          <w:rFonts w:ascii="arial" w:eastAsia="arial" w:hAnsi="arial" w:cs="arial"/>
          <w:b w:val="0"/>
          <w:i w:val="0"/>
          <w:strike w:val="0"/>
          <w:noProof w:val="0"/>
          <w:color w:val="000000"/>
          <w:position w:val="0"/>
          <w:sz w:val="20"/>
          <w:u w:val="none"/>
          <w:vertAlign w:val="baseline"/>
        </w:rPr>
        <w:t xml:space="preserve"> voices an animated version of the Lumon Building, which is shown to staff in an attempt to show them that the company cares about them.</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Jimmy Kimmel Live, Stiller was asked if it was really the </w:t>
      </w:r>
      <w:r>
        <w:rPr>
          <w:rFonts w:ascii="arial" w:eastAsia="arial" w:hAnsi="arial" w:cs="arial"/>
          <w:b/>
          <w:i w:val="0"/>
          <w:strike w:val="0"/>
          <w:noProof w:val="0"/>
          <w:color w:val="000000"/>
          <w:position w:val="0"/>
          <w:sz w:val="20"/>
          <w:u w:val="none"/>
          <w:vertAlign w:val="baseline"/>
        </w:rPr>
        <w:t>John Wick</w:t>
      </w:r>
      <w:r>
        <w:rPr>
          <w:rFonts w:ascii="arial" w:eastAsia="arial" w:hAnsi="arial" w:cs="arial"/>
          <w:b w:val="0"/>
          <w:i w:val="0"/>
          <w:strike w:val="0"/>
          <w:noProof w:val="0"/>
          <w:color w:val="000000"/>
          <w:position w:val="0"/>
          <w:sz w:val="20"/>
          <w:u w:val="none"/>
          <w:vertAlign w:val="baseline"/>
        </w:rPr>
        <w:t xml:space="preserve"> actor playing the role, since he wasn't listed in the credits. "Yeah, how cool is that?" he confirmed. "We communicated with him and he said, 'Yeah, okay, I'll do it,' and we did it as a full recording session.</w:t>
      </w:r>
      <w:r>
        <w:rPr>
          <w:rFonts w:ascii="arial" w:eastAsia="arial" w:hAnsi="arial" w:cs="arial"/>
          <w:b/>
          <w:i w:val="0"/>
          <w:strike w:val="0"/>
          <w:noProof w:val="0"/>
          <w:color w:val="000000"/>
          <w:position w:val="0"/>
          <w:sz w:val="20"/>
          <w:u w:val="none"/>
          <w:vertAlign w:val="baseline"/>
        </w:rPr>
        <w:t xml:space="preserve"> He was in L.A., I was in New York, but he went to the studio and did several takes. He took it very seriously</w:t>
      </w:r>
      <w:r>
        <w:rPr>
          <w:rFonts w:ascii="arial" w:eastAsia="arial" w:hAnsi="arial" w:cs="arial"/>
          <w:b w:val="0"/>
          <w:i w:val="0"/>
          <w:strike w:val="0"/>
          <w:noProof w:val="0"/>
          <w:color w:val="000000"/>
          <w:position w:val="0"/>
          <w:sz w:val="20"/>
          <w:u w:val="none"/>
          <w:vertAlign w:val="baseline"/>
        </w:rPr>
        <w:t>."</w:t>
      </w:r>
    </w:p>
    <w:p>
      <w:pPr>
        <w:pStyle w:val="Normal9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Barack</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i w:val="0"/>
          <w:strike w:val="0"/>
          <w:noProof w:val="0"/>
          <w:color w:val="000000"/>
          <w:position w:val="0"/>
          <w:sz w:val="20"/>
          <w:u w:val="none"/>
          <w:vertAlign w:val="baseline"/>
        </w:rPr>
        <w:t xml:space="preserve"> turned down a cameo in Severance</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asked if Reeves was the first choice, he replied,</w:t>
      </w:r>
      <w:r>
        <w:rPr>
          <w:rFonts w:ascii="arial" w:eastAsia="arial" w:hAnsi="arial" w:cs="arial"/>
          <w:b/>
          <w:i w:val="0"/>
          <w:strike w:val="0"/>
          <w:noProof w:val="0"/>
          <w:color w:val="000000"/>
          <w:position w:val="0"/>
          <w:sz w:val="20"/>
          <w:u w:val="none"/>
          <w:vertAlign w:val="baseline"/>
        </w:rPr>
        <w:t xml:space="preserve"> "It was a very short list of people. There was one person I asked before (Keanu Reeves) and he said no: President </w:t>
      </w:r>
      <w:r>
        <w:rPr>
          <w:rFonts w:ascii="arial" w:eastAsia="arial" w:hAnsi="arial" w:cs="arial"/>
          <w:b/>
          <w:i/>
          <w:strike w:val="0"/>
          <w:noProof w:val="0"/>
          <w:color w:val="000000"/>
          <w:position w:val="0"/>
          <w:sz w:val="20"/>
          <w:u w:val="single"/>
          <w:vertAlign w:val="baseline"/>
        </w:rPr>
        <w:t>Barack</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i w:val="0"/>
          <w:strike w:val="0"/>
          <w:noProof w:val="0"/>
          <w:color w:val="000000"/>
          <w:position w:val="0"/>
          <w:sz w:val="20"/>
          <w:u w:val="none"/>
          <w:vertAlign w:val="baseline"/>
        </w:rPr>
        <w:t>."</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recalled the process of contacting the politician, saying, "I didn't ask him in person. I knew someone who knew his lawyer, and his lawyer said, 'I can forward the request to him, could you write me an email?' So I wrote him an email."</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continued, "Two days later, I got an email from President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saying, </w:t>
      </w:r>
      <w:r>
        <w:rPr>
          <w:rFonts w:ascii="arial" w:eastAsia="arial" w:hAnsi="arial" w:cs="arial"/>
          <w:b/>
          <w:i w:val="0"/>
          <w:strike w:val="0"/>
          <w:noProof w:val="0"/>
          <w:color w:val="000000"/>
          <w:position w:val="0"/>
          <w:sz w:val="20"/>
          <w:u w:val="none"/>
          <w:vertAlign w:val="baseline"/>
        </w:rPr>
        <w:t>'Hi, Ben, I'm a big fan of the series, I love the first season, I can't wait for the second season to come out. I don't think I have time in my schedule to do this.'</w:t>
      </w:r>
      <w:r>
        <w:rPr>
          <w:rFonts w:ascii="arial" w:eastAsia="arial" w:hAnsi="arial" w:cs="arial"/>
          <w:b w:val="0"/>
          <w:i w:val="0"/>
          <w:strike w:val="0"/>
          <w:noProof w:val="0"/>
          <w:color w:val="000000"/>
          <w:position w:val="0"/>
          <w:sz w:val="20"/>
          <w:u w:val="none"/>
          <w:vertAlign w:val="baseline"/>
        </w:rPr>
        <w:t>"</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val="0"/>
          <w:strike w:val="0"/>
          <w:noProof w:val="0"/>
          <w:color w:val="000000"/>
          <w:position w:val="0"/>
          <w:sz w:val="20"/>
          <w:u w:val="none"/>
          <w:vertAlign w:val="baseline"/>
        </w:rPr>
        <w:t>Mad About Mary</w:t>
      </w:r>
      <w:r>
        <w:rPr>
          <w:rFonts w:ascii="arial" w:eastAsia="arial" w:hAnsi="arial" w:cs="arial"/>
          <w:b w:val="0"/>
          <w:i w:val="0"/>
          <w:strike w:val="0"/>
          <w:noProof w:val="0"/>
          <w:color w:val="000000"/>
          <w:position w:val="0"/>
          <w:sz w:val="20"/>
          <w:u w:val="none"/>
          <w:vertAlign w:val="baseline"/>
        </w:rPr>
        <w:t xml:space="preserve"> star then joked, "What's more important than doing the voiceover for the animated building in Severance?" before admitting, </w:t>
      </w:r>
      <w:r>
        <w:rPr>
          <w:rFonts w:ascii="arial" w:eastAsia="arial" w:hAnsi="arial" w:cs="arial"/>
          <w:b/>
          <w:i w:val="0"/>
          <w:strike w:val="0"/>
          <w:noProof w:val="0"/>
          <w:color w:val="000000"/>
          <w:position w:val="0"/>
          <w:sz w:val="20"/>
          <w:u w:val="none"/>
          <w:vertAlign w:val="baseline"/>
        </w:rPr>
        <w:t>"It was great that I responded."</w:t>
      </w:r>
    </w:p>
    <w:p>
      <w:pPr>
        <w:pStyle w:val="Normal92"/>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The Severance series is available on Apple TV+, currently premiering its second season.</w:t>
      </w:r>
    </w:p>
    <w:p>
      <w:pPr>
        <w:pStyle w:val="Normal92"/>
        <w:keepNext/>
        <w:spacing w:before="240" w:after="0" w:line="340" w:lineRule="atLeast"/>
        <w:ind w:left="0" w:right="0" w:firstLine="0"/>
        <w:jc w:val="left"/>
      </w:pPr>
      <w:bookmarkStart w:id="275" w:name="Classification_90"/>
      <w:bookmarkEnd w:id="275"/>
      <w:r>
        <w:rPr>
          <w:rFonts w:ascii="arial" w:eastAsia="arial" w:hAnsi="arial" w:cs="arial"/>
          <w:b/>
          <w:i w:val="0"/>
          <w:strike w:val="0"/>
          <w:noProof w:val="0"/>
          <w:color w:val="000000"/>
          <w:position w:val="0"/>
          <w:sz w:val="28"/>
          <w:u w:val="none"/>
          <w:vertAlign w:val="baseline"/>
        </w:rPr>
        <w:t>Classification</w:t>
      </w:r>
    </w:p>
    <w:p>
      <w:pPr>
        <w:pStyle w:val="Normal92"/>
        <w:spacing w:line="60" w:lineRule="exact"/>
      </w:pPr>
      <w:r>
        <w:pict>
          <v:line id="_x0000_s1364" style="position:absolute;z-index:251964416" from="0,2pt" to="512pt,2pt" strokecolor="#009ddb" strokeweight="2pt">
            <v:stroke linestyle="single"/>
            <w10:wrap type="topAndBottom"/>
          </v:line>
        </w:pict>
      </w:r>
    </w:p>
    <w:p>
      <w:pPr>
        <w:pStyle w:val="Normal92"/>
        <w:spacing w:line="120" w:lineRule="exact"/>
      </w:pPr>
    </w:p>
    <w:p>
      <w:pPr>
        <w:pStyle w:val="Normal9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US PRESIDENTS (89%); ACTORS &amp; ACTRESSES (78%); ANIMATION (77%); ELECTIONS &amp; POLITICS (73%); LAWYERS (64%)</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ACTORS &amp; ACTRESSES (78%); ANIMATION (77%); LATE NIGHT TELEVISION (73%); LAWYERS (64%)</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(90%); BEN STILLER (89%)</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YORK, USA (56%)</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6, 2025</w:t>
      </w:r>
    </w:p>
    <w:p>
      <w:pPr>
        <w:pStyle w:val="Normal92"/>
      </w:pPr>
    </w:p>
    <w:p>
      <w:pPr>
        <w:pStyle w:val="Normal92"/>
        <w:ind w:left="200"/>
        <w:sectPr>
          <w:type w:val="continuous"/>
          <w:pgMar w:top="840" w:right="1000" w:bottom="840" w:left="1000" w:header="400" w:footer="400"/>
          <w:pgNumType w:fmt="decimal"/>
          <w:cols w:space="720"/>
        </w:sectPr>
      </w:pPr>
      <w:r>
        <w:br/>
      </w:r>
      <w:r>
        <w:pict>
          <v:line id="_x0000_s1365" style="position:absolute;z-index:251965440" from="0,10pt" to="512pt,10pt" strokecolor="black" strokeweight="1pt">
            <v:stroke linestyle="single"/>
          </v:line>
        </w:pict>
      </w:r>
      <w:r>
        <w:rPr>
          <w:rFonts w:ascii="arial" w:eastAsia="arial" w:hAnsi="arial" w:cs="arial"/>
          <w:b/>
          <w:color w:val="767676"/>
          <w:sz w:val="16"/>
        </w:rPr>
        <w:t>End of Document</w:t>
      </w:r>
    </w:p>
    <w:p>
      <w:pPr>
        <w:pStyle w:val="Normal93"/>
        <w:sectPr>
          <w:headerReference w:type="even" r:id="rId1453"/>
          <w:headerReference w:type="default" r:id="rId1454"/>
          <w:footerReference w:type="even" r:id="rId1455"/>
          <w:footerReference w:type="default" r:id="rId1456"/>
          <w:headerReference w:type="first" r:id="rId1457"/>
          <w:footerReference w:type="first" r:id="rId1458"/>
          <w:pgSz w:w="12240" w:h="15840"/>
          <w:pgMar w:top="840" w:right="1000" w:bottom="840" w:left="1000" w:header="400" w:footer="400"/>
          <w:pgNumType w:fmt="decimal"/>
          <w:cols w:space="720"/>
          <w:titlePg w:val="0"/>
        </w:sectPr>
      </w:pPr>
    </w:p>
    <w:p>
      <w:pPr>
        <w:pStyle w:val="Normal93"/>
      </w:pPr>
    </w:p>
    <w:p>
      <w:pPr>
        <w:pStyle w:val="Heading191"/>
        <w:keepNext w:val="0"/>
        <w:spacing w:after="200" w:line="340" w:lineRule="atLeast"/>
        <w:ind w:left="0" w:right="0" w:firstLine="0"/>
        <w:jc w:val="center"/>
      </w:pPr>
      <w:hyperlink r:id="rId1459" w:history="1">
        <w:r>
          <w:rPr>
            <w:rFonts w:ascii="arial" w:eastAsia="arial" w:hAnsi="arial" w:cs="arial"/>
            <w:b/>
            <w:i/>
            <w:strike w:val="0"/>
            <w:color w:val="0077CC"/>
            <w:sz w:val="28"/>
            <w:u w:val="single"/>
            <w:vertAlign w:val="baseline"/>
          </w:rPr>
          <w:t xml:space="preserve">Jennifer Aniston responds to rumors of a relationship with </w:t>
        </w:r>
      </w:hyperlink>
      <w:hyperlink r:id="rId1460" w:history="1">
        <w:r>
          <w:rPr>
            <w:rFonts w:ascii="arial" w:eastAsia="arial" w:hAnsi="arial" w:cs="arial"/>
            <w:b/>
            <w:i/>
            <w:strike w:val="0"/>
            <w:color w:val="0077CC"/>
            <w:sz w:val="28"/>
            <w:u w:val="single"/>
            <w:vertAlign w:val="baseline"/>
          </w:rPr>
          <w:t>Barack</w:t>
        </w:r>
      </w:hyperlink>
      <w:hyperlink r:id="rId1461" w:history="1">
        <w:r>
          <w:rPr>
            <w:rFonts w:ascii="arial" w:eastAsia="arial" w:hAnsi="arial" w:cs="arial"/>
            <w:b/>
            <w:i/>
            <w:strike w:val="0"/>
            <w:color w:val="0077CC"/>
            <w:sz w:val="28"/>
            <w:u w:val="single"/>
            <w:vertAlign w:val="baseline"/>
          </w:rPr>
          <w:t xml:space="preserve"> </w:t>
        </w:r>
      </w:hyperlink>
      <w:hyperlink r:id="rId1462" w:history="1">
        <w:r>
          <w:rPr>
            <w:rFonts w:ascii="arial" w:eastAsia="arial" w:hAnsi="arial" w:cs="arial"/>
            <w:b/>
            <w:i/>
            <w:strike w:val="0"/>
            <w:color w:val="0077CC"/>
            <w:sz w:val="28"/>
            <w:u w:val="single"/>
            <w:vertAlign w:val="baseline"/>
          </w:rPr>
          <w:t>Obama</w:t>
        </w:r>
      </w:hyperlink>
      <w:hyperlink r:id="rId1463" w:history="1">
        <w:r>
          <w:rPr>
            <w:rFonts w:ascii="arial" w:eastAsia="arial" w:hAnsi="arial" w:cs="arial"/>
            <w:b/>
            <w:i/>
            <w:strike w:val="0"/>
            <w:color w:val="0077CC"/>
            <w:sz w:val="28"/>
            <w:u w:val="single"/>
            <w:vertAlign w:val="baseline"/>
          </w:rPr>
          <w:t>; Here's what she said</w:t>
        </w:r>
      </w:hyperlink>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28, 2025 Tuesday</w:t>
      </w:r>
    </w:p>
    <w:p>
      <w:pPr>
        <w:pStyle w:val="Normal93"/>
        <w:keepNext w:val="0"/>
        <w:spacing w:after="0" w:line="240" w:lineRule="atLeast"/>
        <w:ind w:right="0"/>
        <w:jc w:val="both"/>
      </w:pPr>
      <w:bookmarkStart w:id="276" w:name="Bookmark_93"/>
      <w:bookmarkEnd w:id="276"/>
    </w:p>
    <w:p>
      <w:pPr>
        <w:pStyle w:val="Normal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pStyle w:val="Normal93"/>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93"/>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CE Noticias Financieras All Rights Reserved</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490 words</w:t>
      </w:r>
    </w:p>
    <w:p>
      <w:pPr>
        <w:pStyle w:val="Normal93"/>
        <w:keepNext/>
        <w:spacing w:before="240" w:after="0" w:line="340" w:lineRule="atLeast"/>
        <w:ind w:left="0" w:right="0" w:firstLine="0"/>
        <w:jc w:val="left"/>
      </w:pPr>
      <w:bookmarkStart w:id="277" w:name="Body_91"/>
      <w:bookmarkEnd w:id="277"/>
      <w:r>
        <w:rPr>
          <w:rFonts w:ascii="arial" w:eastAsia="arial" w:hAnsi="arial" w:cs="arial"/>
          <w:b/>
          <w:i w:val="0"/>
          <w:strike w:val="0"/>
          <w:noProof w:val="0"/>
          <w:color w:val="000000"/>
          <w:position w:val="0"/>
          <w:sz w:val="28"/>
          <w:u w:val="none"/>
          <w:vertAlign w:val="baseline"/>
        </w:rPr>
        <w:t>Body</w:t>
      </w:r>
    </w:p>
    <w:p>
      <w:pPr>
        <w:pStyle w:val="Normal93"/>
        <w:spacing w:line="60" w:lineRule="exact"/>
      </w:pPr>
      <w:r>
        <w:pict>
          <v:line id="_x0000_s1366" style="position:absolute;z-index:251966464" from="0,2pt" to="512pt,2pt" strokecolor="#009ddb" strokeweight="2pt">
            <v:stroke linestyle="single"/>
            <w10:wrap type="topAndBottom"/>
          </v:line>
        </w:pic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few days ago, a rumor was created that linked the American actress Jennifer Aniston with the former president of the United States,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in a romantic relationship, due to an alleged divorce that would be taking place between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and his wife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in an interview Jennifer Aniston finally spoke about this case that is trending in social networks. Here we tell you what she said.?Rumor of love between Jennifer Aniston and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ObamaIn recent days, rumors have circulated about an alleged romantic relationship between former U.S. President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and actress Jennifer Aniston.The origin of these rumors dates back to mid-2024, when a publication of the magazine In Touch Weekly said, based on an anonymous source, that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and Aniston were "very close friends".Recently,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's absence from events such as the presidential inauguration and the funeral of former President Jimmy Carter has reignited these speculations.However, close friends of Michelle have pointed out that her absence is due to her dislike of Donald Trump and her desire to avoid awkward situations, rather than marital problems.However, rumors about a possible divorce between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and Michelle are still afloat and, therefore, the topic of a secret relationship between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and Jennifer is not far behind...What did Jennifer Aniston say about the speculations linking her with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...In an interview she had with Jimmy Kimmel Live, Jennifer Aniston categorically denied these claims about a relationship with her friend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."I didn't mind the rumor, but it's absolutely false," the actress commented.Continuing with the chat, Jennifer also reaffirmed that she knows her wife Michelle better than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himself, since she has only had the opportunity to see the former president "once.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only met him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once. I know Michelle more than I know him," Jennifer concluded.Jennifer Aniston's CouplesJennifer Aniston has had several relationships throughout her life, some of which were very mediatic. Here is a summary of her main partners:Brad Pitt from 2000 to 2005: Aniston's most famous relationship was with actor Brad Pitt.They married in 2000, but separated in 2005, shortly after Pitt began his relationship with Angelina Jolie.Vince Vaughn from 2005 to 2006: After her divorce from Brad Pitt, Jennifer was with actor Vince Vaughn. Their relationship was quite public, but they broke up in 2006.John Mayer from 2008 to 2009: Jennifer had an on and off relationship with singer John Mayer. Although there was a strong attraction between them, their relationship ended after a couple of years, in 2009.Justin Theroux from 2011 to 2017: One of Aniston's most serious romances was with actor Justin Theroux. They got engaged in 2012 and married in 2015. However, the couple split in 2017. Aniston and Theroux have maintained an amicable relationship since their divorce.DAHD.       </w:t>
      </w:r>
    </w:p>
    <w:p>
      <w:pPr>
        <w:pStyle w:val="Normal93"/>
        <w:keepNext/>
        <w:spacing w:before="240" w:after="0" w:line="340" w:lineRule="atLeast"/>
        <w:ind w:left="0" w:right="0" w:firstLine="0"/>
        <w:jc w:val="left"/>
      </w:pPr>
      <w:bookmarkStart w:id="278" w:name="Classification_91"/>
      <w:bookmarkEnd w:id="278"/>
      <w:r>
        <w:rPr>
          <w:rFonts w:ascii="arial" w:eastAsia="arial" w:hAnsi="arial" w:cs="arial"/>
          <w:b/>
          <w:i w:val="0"/>
          <w:strike w:val="0"/>
          <w:noProof w:val="0"/>
          <w:color w:val="000000"/>
          <w:position w:val="0"/>
          <w:sz w:val="28"/>
          <w:u w:val="none"/>
          <w:vertAlign w:val="baseline"/>
        </w:rPr>
        <w:t>Classification</w:t>
      </w:r>
    </w:p>
    <w:p>
      <w:pPr>
        <w:pStyle w:val="Normal93"/>
        <w:spacing w:line="60" w:lineRule="exact"/>
      </w:pPr>
      <w:r>
        <w:pict>
          <v:line id="_x0000_s1367" style="position:absolute;z-index:251967488" from="0,2pt" to="512pt,2pt" strokecolor="#009ddb" strokeweight="2pt">
            <v:stroke linestyle="single"/>
            <w10:wrap type="topAndBottom"/>
          </v:line>
        </w:pict>
      </w:r>
    </w:p>
    <w:p>
      <w:pPr>
        <w:pStyle w:val="Normal93"/>
        <w:spacing w:line="120" w:lineRule="exact"/>
      </w:pPr>
    </w:p>
    <w:p>
      <w:pPr>
        <w:pStyle w:val="Normal9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US PRESIDENTS (91%); GOSSIP &amp; RUMORS (90%); INTERPERSONAL RELATIONSHIPS (90%); INTERVIEWS (90%); DIVORCE &amp; DISSOLUTION (89%);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'S FIRST 100 DAYS (78%); WEDDINGS &amp; ENGAGEMENTS (77%); SOCIAL NETWORKING (56%)</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(94%);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(92%); JENNIFER ANISTON (91%); BRAD PITT (89%); JOHN MAYER (73%); ANGELINA JOLIE (58%); DONALD TRUMP (58%); JIMMY CARTER (58%); VINCE VAUGHN (50%)</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(93%)</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29, 2025</w:t>
      </w:r>
    </w:p>
    <w:p>
      <w:pPr>
        <w:pStyle w:val="Normal93"/>
      </w:pPr>
    </w:p>
    <w:p>
      <w:pPr>
        <w:pStyle w:val="Normal93"/>
        <w:ind w:left="200"/>
        <w:sectPr>
          <w:type w:val="continuous"/>
          <w:pgMar w:top="840" w:right="1000" w:bottom="840" w:left="1000" w:header="400" w:footer="400"/>
          <w:pgNumType w:fmt="decimal"/>
          <w:cols w:space="720"/>
        </w:sectPr>
      </w:pPr>
      <w:r>
        <w:br/>
      </w:r>
      <w:r>
        <w:pict>
          <v:line id="_x0000_s1368" style="position:absolute;z-index:251968512" from="0,10pt" to="512pt,10pt" strokecolor="black" strokeweight="1pt">
            <v:stroke linestyle="single"/>
          </v:line>
        </w:pict>
      </w:r>
      <w:r>
        <w:rPr>
          <w:rFonts w:ascii="arial" w:eastAsia="arial" w:hAnsi="arial" w:cs="arial"/>
          <w:b/>
          <w:color w:val="767676"/>
          <w:sz w:val="16"/>
        </w:rPr>
        <w:t>End of Document</w:t>
      </w:r>
    </w:p>
    <w:p>
      <w:pPr>
        <w:pStyle w:val="Normal94"/>
        <w:sectPr>
          <w:headerReference w:type="even" r:id="rId1464"/>
          <w:headerReference w:type="default" r:id="rId1465"/>
          <w:footerReference w:type="even" r:id="rId1466"/>
          <w:footerReference w:type="default" r:id="rId1467"/>
          <w:headerReference w:type="first" r:id="rId1468"/>
          <w:footerReference w:type="first" r:id="rId1469"/>
          <w:pgSz w:w="12240" w:h="15840"/>
          <w:pgMar w:top="840" w:right="1000" w:bottom="840" w:left="1000" w:header="400" w:footer="400"/>
          <w:pgNumType w:fmt="decimal"/>
          <w:cols w:space="720"/>
          <w:titlePg w:val="0"/>
        </w:sectPr>
      </w:pPr>
    </w:p>
    <w:p>
      <w:pPr>
        <w:pStyle w:val="Normal94"/>
      </w:pPr>
    </w:p>
    <w:p>
      <w:pPr>
        <w:pStyle w:val="Heading192"/>
        <w:keepNext w:val="0"/>
        <w:spacing w:after="200" w:line="340" w:lineRule="atLeast"/>
        <w:ind w:left="0" w:right="0" w:firstLine="0"/>
        <w:jc w:val="center"/>
      </w:pPr>
      <w:hyperlink r:id="rId1470" w:history="1">
        <w:r>
          <w:rPr>
            <w:rFonts w:ascii="arial" w:eastAsia="arial" w:hAnsi="arial" w:cs="arial"/>
            <w:b/>
            <w:i/>
            <w:strike w:val="0"/>
            <w:color w:val="0077CC"/>
            <w:sz w:val="28"/>
            <w:u w:val="single"/>
            <w:vertAlign w:val="baseline"/>
          </w:rPr>
          <w:t xml:space="preserve">VIDEO: Donald Trump made </w:t>
        </w:r>
      </w:hyperlink>
      <w:hyperlink r:id="rId1471" w:history="1">
        <w:r>
          <w:rPr>
            <w:rFonts w:ascii="arial" w:eastAsia="arial" w:hAnsi="arial" w:cs="arial"/>
            <w:b/>
            <w:i/>
            <w:strike w:val="0"/>
            <w:color w:val="0077CC"/>
            <w:sz w:val="28"/>
            <w:u w:val="single"/>
            <w:vertAlign w:val="baseline"/>
          </w:rPr>
          <w:t>Barack</w:t>
        </w:r>
      </w:hyperlink>
      <w:hyperlink r:id="rId1472" w:history="1">
        <w:r>
          <w:rPr>
            <w:rFonts w:ascii="arial" w:eastAsia="arial" w:hAnsi="arial" w:cs="arial"/>
            <w:b/>
            <w:i/>
            <w:strike w:val="0"/>
            <w:color w:val="0077CC"/>
            <w:sz w:val="28"/>
            <w:u w:val="single"/>
            <w:vertAlign w:val="baseline"/>
          </w:rPr>
          <w:t xml:space="preserve"> </w:t>
        </w:r>
      </w:hyperlink>
      <w:hyperlink r:id="rId1473" w:history="1">
        <w:r>
          <w:rPr>
            <w:rFonts w:ascii="arial" w:eastAsia="arial" w:hAnsi="arial" w:cs="arial"/>
            <w:b/>
            <w:i/>
            <w:strike w:val="0"/>
            <w:color w:val="0077CC"/>
            <w:sz w:val="28"/>
            <w:u w:val="single"/>
            <w:vertAlign w:val="baseline"/>
          </w:rPr>
          <w:t>Obama</w:t>
        </w:r>
      </w:hyperlink>
      <w:hyperlink r:id="rId1474" w:history="1">
        <w:r>
          <w:rPr>
            <w:rFonts w:ascii="arial" w:eastAsia="arial" w:hAnsi="arial" w:cs="arial"/>
            <w:b/>
            <w:i/>
            <w:strike w:val="0"/>
            <w:color w:val="0077CC"/>
            <w:sz w:val="28"/>
            <w:u w:val="single"/>
            <w:vertAlign w:val="baseline"/>
          </w:rPr>
          <w:t xml:space="preserve"> laugh at Jimmy Carter's funeral in front of Kamala Harris</w:t>
        </w:r>
      </w:hyperlink>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9, 2025 Thursday</w:t>
      </w:r>
    </w:p>
    <w:p>
      <w:pPr>
        <w:pStyle w:val="Normal94"/>
        <w:keepNext w:val="0"/>
        <w:spacing w:after="0" w:line="240" w:lineRule="atLeast"/>
        <w:ind w:right="0"/>
        <w:jc w:val="both"/>
      </w:pPr>
      <w:bookmarkStart w:id="279" w:name="Bookmark_94"/>
      <w:bookmarkEnd w:id="279"/>
    </w:p>
    <w:p>
      <w:pPr>
        <w:pStyle w:val="Normal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pStyle w:val="Normal94"/>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94"/>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CE Noticias Financieras All Rights Reserved</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411 words</w:t>
      </w:r>
    </w:p>
    <w:p>
      <w:pPr>
        <w:pStyle w:val="Normal94"/>
        <w:keepNext/>
        <w:spacing w:before="240" w:after="0" w:line="340" w:lineRule="atLeast"/>
        <w:ind w:left="0" w:right="0" w:firstLine="0"/>
        <w:jc w:val="left"/>
      </w:pPr>
      <w:bookmarkStart w:id="280" w:name="Body_92"/>
      <w:bookmarkEnd w:id="280"/>
      <w:r>
        <w:rPr>
          <w:rFonts w:ascii="arial" w:eastAsia="arial" w:hAnsi="arial" w:cs="arial"/>
          <w:b/>
          <w:i w:val="0"/>
          <w:strike w:val="0"/>
          <w:noProof w:val="0"/>
          <w:color w:val="000000"/>
          <w:position w:val="0"/>
          <w:sz w:val="28"/>
          <w:u w:val="none"/>
          <w:vertAlign w:val="baseline"/>
        </w:rPr>
        <w:t>Body</w:t>
      </w:r>
    </w:p>
    <w:p>
      <w:pPr>
        <w:pStyle w:val="Normal94"/>
        <w:spacing w:line="60" w:lineRule="exact"/>
      </w:pPr>
      <w:r>
        <w:pict>
          <v:line id="_x0000_s1369" style="position:absolute;z-index:251969536" from="0,2pt" to="512pt,2pt" strokecolor="#009ddb" strokeweight="2pt">
            <v:stroke linestyle="single"/>
            <w10:wrap type="topAndBottom"/>
          </v:line>
        </w:pic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Thursday, January 9, 2025, Jimmy Carter's funeral was held at the Washington National Cathedral, where Donald Trump was captured when he made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laugh, in front of former presidential candidate Kamala Harris.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funeral of Jimmy Carter, who died last December 29 at the age of 100, was attended by former presidents:</w:t>
      </w:r>
    </w:p>
    <w:p>
      <w:pPr>
        <w:pStyle w:val="Normal94"/>
        <w:keepNext w:val="0"/>
        <w:numPr>
          <w:numId w:val="5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George W. Bush</w:t>
      </w:r>
    </w:p>
    <w:p>
      <w:pPr>
        <w:pStyle w:val="Normal94"/>
        <w:keepNext w:val="0"/>
        <w:numPr>
          <w:numId w:val="5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Bill Clinton</w:t>
      </w:r>
    </w:p>
    <w:p>
      <w:pPr>
        <w:pStyle w:val="Normal94"/>
        <w:keepNext w:val="0"/>
        <w:numPr>
          <w:numId w:val="58"/>
        </w:numPr>
        <w:spacing w:before="120" w:after="0" w:line="260" w:lineRule="atLeast"/>
        <w:ind w:right="0"/>
        <w:jc w:val="both"/>
      </w:pP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p>
    <w:p>
      <w:pPr>
        <w:pStyle w:val="Normal94"/>
        <w:keepNext w:val="0"/>
        <w:numPr>
          <w:numId w:val="5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Donald Trump (current president-elect)</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President Joe Biden and his wife Jill Biden; Justin Trudeau, still prime minister of Canada, as well as other officials and former first ladies were also present.</w:t>
      </w:r>
    </w:p>
    <w:p>
      <w:pPr>
        <w:pStyle w:val="Normal9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Donald Trump makes </w:t>
      </w:r>
      <w:r>
        <w:rPr>
          <w:rFonts w:ascii="arial" w:eastAsia="arial" w:hAnsi="arial" w:cs="arial"/>
          <w:b/>
          <w:i/>
          <w:strike w:val="0"/>
          <w:noProof w:val="0"/>
          <w:color w:val="000000"/>
          <w:position w:val="0"/>
          <w:sz w:val="20"/>
          <w:u w:val="single"/>
          <w:vertAlign w:val="baseline"/>
        </w:rPr>
        <w:t>Barack</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i w:val="0"/>
          <w:strike w:val="0"/>
          <w:noProof w:val="0"/>
          <w:color w:val="000000"/>
          <w:position w:val="0"/>
          <w:sz w:val="20"/>
          <w:u w:val="none"/>
          <w:vertAlign w:val="baseline"/>
        </w:rPr>
        <w:t xml:space="preserve"> laugh in front of Kamala Harris at the funeral of Jimmy Carter</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Jimmy Carter's funeral, Donald Trump and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sat next to each other, in addition to being captured chatting at different times during the solemn event.</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this sense, there was a moment in which Donald Trump made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laugh during the state funeral, while the rest of the attendees were serious.</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InternationalDonald Trump can change the name of the Gulf of Mexico to Gulf of America? This would happenBusinessRicardo Salinas Pliego enters Claudia Sheinbaum and Donald Trump's fight with his proposal against politiciansMexicoClaudia Sheinbaum clarifies to Donald Trump that Mexico is no longer governed by Felipe Calderón or drug trafficking</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everything was laughter, as there were also serious moments in the conversation between the two, which lasted throughout the funeral.</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the ceremony, Trump and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were one row behind where Kamala Harris, who was the Republican's opponent in the last U.S. presidential elections, was seated.</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one point, in the transmission of the event, Kamala Harris turns around and notices how Trump and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are talking in the middle of the funeral, but quickly returns her attention to the ceremony.</w:t>
      </w:r>
    </w:p>
    <w:p>
      <w:pPr>
        <w:pStyle w:val="Normal9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Donald Trump and </w:t>
      </w:r>
      <w:r>
        <w:rPr>
          <w:rFonts w:ascii="arial" w:eastAsia="arial" w:hAnsi="arial" w:cs="arial"/>
          <w:b/>
          <w:i/>
          <w:strike w:val="0"/>
          <w:noProof w:val="0"/>
          <w:color w:val="000000"/>
          <w:position w:val="0"/>
          <w:sz w:val="20"/>
          <w:u w:val="single"/>
          <w:vertAlign w:val="baseline"/>
        </w:rPr>
        <w:t>Barack</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i w:val="0"/>
          <w:strike w:val="0"/>
          <w:noProof w:val="0"/>
          <w:color w:val="000000"/>
          <w:position w:val="0"/>
          <w:sz w:val="20"/>
          <w:u w:val="none"/>
          <w:vertAlign w:val="baseline"/>
        </w:rPr>
        <w:t xml:space="preserve"> at the funeral of Jimmy Carter, who died at the age of 100.</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President Jimmy Carter died last Sunday, December 29, 2025 while at his Plains, Georgia residence.</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Saturday, January 4, honors for former President Carter have been held in his hometown; while last Tuesday, January 7, he was transferred to the U.S. Capitol from a mortuary chapel installed at the Carter Presidential Center in Atlanta.</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Due to the death of Jimmy Carter, the government of Joe Biden decreed the closing of the departments and agencies of the federal government as a sign of respect to the former president.</w:t>
      </w:r>
    </w:p>
    <w:p>
      <w:pPr>
        <w:pStyle w:val="Normal94"/>
        <w:keepNext/>
        <w:spacing w:before="240" w:after="0" w:line="340" w:lineRule="atLeast"/>
        <w:ind w:left="0" w:right="0" w:firstLine="0"/>
        <w:jc w:val="left"/>
      </w:pPr>
      <w:bookmarkStart w:id="281" w:name="Classification_92"/>
      <w:bookmarkEnd w:id="281"/>
      <w:r>
        <w:rPr>
          <w:rFonts w:ascii="arial" w:eastAsia="arial" w:hAnsi="arial" w:cs="arial"/>
          <w:b/>
          <w:i w:val="0"/>
          <w:strike w:val="0"/>
          <w:noProof w:val="0"/>
          <w:color w:val="000000"/>
          <w:position w:val="0"/>
          <w:sz w:val="28"/>
          <w:u w:val="none"/>
          <w:vertAlign w:val="baseline"/>
        </w:rPr>
        <w:t>Classification</w:t>
      </w:r>
    </w:p>
    <w:p>
      <w:pPr>
        <w:pStyle w:val="Normal94"/>
        <w:spacing w:line="60" w:lineRule="exact"/>
      </w:pPr>
      <w:r>
        <w:pict>
          <v:line id="_x0000_s1370" style="position:absolute;z-index:251970560" from="0,2pt" to="512pt,2pt" strokecolor="#009ddb" strokeweight="2pt">
            <v:stroke linestyle="single"/>
            <w10:wrap type="topAndBottom"/>
          </v:line>
        </w:pict>
      </w:r>
    </w:p>
    <w:p>
      <w:pPr>
        <w:pStyle w:val="Normal94"/>
        <w:spacing w:line="120" w:lineRule="exact"/>
      </w:pPr>
    </w:p>
    <w:p>
      <w:pPr>
        <w:pStyle w:val="Normal9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DEATH NOTICES &amp; OBITUARIES (90%); HEADS OF GOVERNMENT ELECTIONS (90%); US PRESIDENTIAL CANDIDATES 2008 (90%); US PRESIDENTIAL CANDIDATES 2012 (90%); DEATH &amp; DYING (89%); GOVERNMENT BODIES &amp; OFFICES (89%); US PRESIDENTIAL ELECTIONS (89%); US PRESIDENTS (89%); TRENDS &amp; EVENTS (88%); ELECTIONS (78%); HEADS OF STATE &amp; GOVERNMENT (78%); RELIGIOUS FACILITIES (78%); US REPUBLICAN PARTY (78%); CAMPAIGNS &amp; ELECTIONS (77%); GOVERNMENT &amp; PUBLIC ADMINISTRATION (77%); POLITICAL CANDIDATES (77%); PRIME MINISTERS (71%); NEGATIVE NEWS (65%); CONTROLLED SUBSTANCES CRIME (50%); DRUG TRAFFICKING (50%); Internacional (%)</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KAMALA HARRIS (94%); DONALD TRUMP (93%);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(91%); JIMMY CARTER (90%); JOE BIDEN (89%); CLAUDIA SHEINBAUM (79%); JILL BIDEN (79%); JUSTIN TRUDEAU (79%); BILL CLINTON (58%); GEORGE W BUSH (57%); FELIPE CALDERON (55%)</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ATLANTA, GA, USA (79%); GEORGIA, USA (79%); WASHINGTON DC, USA (79%); ATLANTIC OCEAN (77%); UNITED STATES (94%)</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28, 2025</w:t>
      </w:r>
    </w:p>
    <w:p>
      <w:pPr>
        <w:pStyle w:val="Normal94"/>
      </w:pPr>
    </w:p>
    <w:p>
      <w:pPr>
        <w:pStyle w:val="Normal94"/>
        <w:ind w:left="200"/>
        <w:sectPr>
          <w:type w:val="continuous"/>
          <w:pgMar w:top="840" w:right="1000" w:bottom="840" w:left="1000" w:header="400" w:footer="400"/>
          <w:pgNumType w:fmt="decimal"/>
          <w:cols w:space="720"/>
        </w:sectPr>
      </w:pPr>
      <w:r>
        <w:br/>
      </w:r>
      <w:r>
        <w:pict>
          <v:line id="_x0000_s1371" style="position:absolute;z-index:251971584" from="0,10pt" to="512pt,10pt" strokecolor="black" strokeweight="1pt">
            <v:stroke linestyle="single"/>
          </v:line>
        </w:pict>
      </w:r>
      <w:r>
        <w:rPr>
          <w:rFonts w:ascii="arial" w:eastAsia="arial" w:hAnsi="arial" w:cs="arial"/>
          <w:b/>
          <w:color w:val="767676"/>
          <w:sz w:val="16"/>
        </w:rPr>
        <w:t>End of Document</w:t>
      </w:r>
    </w:p>
    <w:p>
      <w:pPr>
        <w:pStyle w:val="Normal95"/>
        <w:sectPr>
          <w:headerReference w:type="even" r:id="rId1475"/>
          <w:headerReference w:type="default" r:id="rId1476"/>
          <w:footerReference w:type="even" r:id="rId1477"/>
          <w:footerReference w:type="default" r:id="rId1478"/>
          <w:headerReference w:type="first" r:id="rId1479"/>
          <w:footerReference w:type="first" r:id="rId1480"/>
          <w:pgSz w:w="12240" w:h="15840"/>
          <w:pgMar w:top="840" w:right="1000" w:bottom="840" w:left="1000" w:header="400" w:footer="400"/>
          <w:pgNumType w:fmt="decimal"/>
          <w:cols w:space="720"/>
          <w:titlePg w:val="0"/>
        </w:sectPr>
      </w:pPr>
    </w:p>
    <w:p>
      <w:pPr>
        <w:pStyle w:val="Normal95"/>
      </w:pPr>
    </w:p>
    <w:p>
      <w:pPr>
        <w:pStyle w:val="Heading193"/>
        <w:keepNext w:val="0"/>
        <w:spacing w:after="200" w:line="340" w:lineRule="atLeast"/>
        <w:ind w:left="0" w:right="0" w:firstLine="0"/>
        <w:jc w:val="center"/>
      </w:pPr>
      <w:hyperlink r:id="rId1481" w:history="1">
        <w:r>
          <w:rPr>
            <w:rFonts w:ascii="arial" w:eastAsia="arial" w:hAnsi="arial" w:cs="arial"/>
            <w:b/>
            <w:i/>
            <w:strike w:val="0"/>
            <w:color w:val="0077CC"/>
            <w:sz w:val="28"/>
            <w:u w:val="single"/>
            <w:vertAlign w:val="baseline"/>
          </w:rPr>
          <w:t xml:space="preserve">Jennifer Aniston's clip resurfaces amid </w:t>
        </w:r>
      </w:hyperlink>
      <w:hyperlink r:id="rId1482" w:history="1">
        <w:r>
          <w:rPr>
            <w:rFonts w:ascii="arial" w:eastAsia="arial" w:hAnsi="arial" w:cs="arial"/>
            <w:b/>
            <w:i/>
            <w:strike w:val="0"/>
            <w:color w:val="0077CC"/>
            <w:sz w:val="28"/>
            <w:u w:val="single"/>
            <w:vertAlign w:val="baseline"/>
          </w:rPr>
          <w:t>Barack</w:t>
        </w:r>
      </w:hyperlink>
      <w:hyperlink r:id="rId1483" w:history="1">
        <w:r>
          <w:rPr>
            <w:rFonts w:ascii="arial" w:eastAsia="arial" w:hAnsi="arial" w:cs="arial"/>
            <w:b/>
            <w:i/>
            <w:strike w:val="0"/>
            <w:color w:val="0077CC"/>
            <w:sz w:val="28"/>
            <w:u w:val="single"/>
            <w:vertAlign w:val="baseline"/>
          </w:rPr>
          <w:t xml:space="preserve"> </w:t>
        </w:r>
      </w:hyperlink>
      <w:hyperlink r:id="rId1484" w:history="1">
        <w:r>
          <w:rPr>
            <w:rFonts w:ascii="arial" w:eastAsia="arial" w:hAnsi="arial" w:cs="arial"/>
            <w:b/>
            <w:i/>
            <w:strike w:val="0"/>
            <w:color w:val="0077CC"/>
            <w:sz w:val="28"/>
            <w:u w:val="single"/>
            <w:vertAlign w:val="baseline"/>
          </w:rPr>
          <w:t>Obama</w:t>
        </w:r>
      </w:hyperlink>
      <w:hyperlink r:id="rId1485" w:history="1">
        <w:r>
          <w:rPr>
            <w:rFonts w:ascii="arial" w:eastAsia="arial" w:hAnsi="arial" w:cs="arial"/>
            <w:b/>
            <w:i/>
            <w:strike w:val="0"/>
            <w:color w:val="0077CC"/>
            <w:sz w:val="28"/>
            <w:u w:val="single"/>
            <w:vertAlign w:val="baseline"/>
          </w:rPr>
          <w:t xml:space="preserve"> affair buzz: Met him once</w:t>
        </w:r>
      </w:hyperlink>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India Today Online</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24, 2025 Friday 02:09 PM GMT</w:t>
      </w:r>
    </w:p>
    <w:p>
      <w:pPr>
        <w:pStyle w:val="Normal95"/>
        <w:keepNext w:val="0"/>
        <w:spacing w:after="0" w:line="240" w:lineRule="atLeast"/>
        <w:ind w:right="0"/>
        <w:jc w:val="both"/>
      </w:pPr>
      <w:bookmarkStart w:id="282" w:name="Bookmark_95"/>
      <w:bookmarkEnd w:id="282"/>
    </w:p>
    <w:p>
      <w:pPr>
        <w:pStyle w:val="Normal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India Today All Rights Reserved</w:t>
      </w:r>
    </w:p>
    <w:p>
      <w:pPr>
        <w:pStyle w:val="Normal95"/>
        <w:keepNext w:val="0"/>
        <w:spacing w:before="120" w:after="0" w:line="220" w:lineRule="atLeast"/>
        <w:ind w:left="0" w:right="0" w:firstLine="0"/>
        <w:jc w:val="left"/>
      </w:pPr>
      <w:r>
        <w:br/>
      </w:r>
      <w:r>
        <w:pict>
          <v:shape id="_x0000_i1372" type="#_x0000_t75" style="width:102.76pt;height:45.01pt">
            <v:imagedata r:id="rId196" o:title=""/>
          </v:shape>
        </w:pic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436 words</w:t>
      </w:r>
    </w:p>
    <w:p>
      <w:pPr>
        <w:pStyle w:val="Normal95"/>
        <w:keepNext/>
        <w:spacing w:before="240" w:after="0" w:line="340" w:lineRule="atLeast"/>
        <w:ind w:left="0" w:right="0" w:firstLine="0"/>
        <w:jc w:val="left"/>
      </w:pPr>
      <w:bookmarkStart w:id="283" w:name="Body_93"/>
      <w:bookmarkEnd w:id="283"/>
      <w:r>
        <w:rPr>
          <w:rFonts w:ascii="arial" w:eastAsia="arial" w:hAnsi="arial" w:cs="arial"/>
          <w:b/>
          <w:i w:val="0"/>
          <w:strike w:val="0"/>
          <w:noProof w:val="0"/>
          <w:color w:val="000000"/>
          <w:position w:val="0"/>
          <w:sz w:val="28"/>
          <w:u w:val="none"/>
          <w:vertAlign w:val="baseline"/>
        </w:rPr>
        <w:t>Body</w:t>
      </w:r>
    </w:p>
    <w:p>
      <w:pPr>
        <w:pStyle w:val="Normal95"/>
        <w:spacing w:line="60" w:lineRule="exact"/>
      </w:pPr>
      <w:r>
        <w:pict>
          <v:line id="_x0000_s1373" style="position:absolute;z-index:251972608" from="0,2pt" to="512pt,2pt" strokecolor="#009ddb" strokeweight="2pt">
            <v:stroke linestyle="single"/>
            <w10:wrap type="topAndBottom"/>
          </v:line>
        </w:pict>
      </w:r>
    </w:p>
    <w:p>
      <w:pPr>
        <w:pStyle w:val="Normal95"/>
      </w:pP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Rumours of a romantic involvement between former US President</w:t>
      </w:r>
    </w:p>
    <w:p>
      <w:pPr>
        <w:pStyle w:val="Normal95"/>
        <w:keepNext w:val="0"/>
        <w:spacing w:before="240" w:after="0" w:line="260" w:lineRule="atLeast"/>
        <w:ind w:left="0" w:right="0" w:firstLine="0"/>
        <w:jc w:val="both"/>
      </w:pPr>
      <w:hyperlink r:id="rId1486" w:history="1">
        <w:r>
          <w:rPr>
            <w:rFonts w:ascii="arial" w:eastAsia="arial" w:hAnsi="arial" w:cs="arial"/>
            <w:b/>
            <w:i/>
            <w:strike w:val="0"/>
            <w:color w:val="0077CC"/>
            <w:sz w:val="20"/>
            <w:u w:val="single"/>
            <w:vertAlign w:val="baseline"/>
          </w:rPr>
          <w:t>Barack</w:t>
        </w:r>
      </w:hyperlink>
      <w:hyperlink r:id="rId1487" w:history="1">
        <w:r>
          <w:rPr>
            <w:rFonts w:ascii="arial" w:eastAsia="arial" w:hAnsi="arial" w:cs="arial"/>
            <w:b w:val="0"/>
            <w:i/>
            <w:strike w:val="0"/>
            <w:color w:val="0077CC"/>
            <w:sz w:val="20"/>
            <w:u w:val="single"/>
            <w:vertAlign w:val="baseline"/>
          </w:rPr>
          <w:t xml:space="preserve"> </w:t>
        </w:r>
      </w:hyperlink>
      <w:hyperlink r:id="rId1488" w:history="1">
        <w:r>
          <w:rPr>
            <w:rFonts w:ascii="arial" w:eastAsia="arial" w:hAnsi="arial" w:cs="arial"/>
            <w:b/>
            <w:i/>
            <w:strike w:val="0"/>
            <w:color w:val="0077CC"/>
            <w:sz w:val="20"/>
            <w:u w:val="single"/>
            <w:vertAlign w:val="baseline"/>
          </w:rPr>
          <w:t>Obama</w:t>
        </w:r>
      </w:hyperlink>
      <w:hyperlink r:id="rId1489" w:history="1">
        <w:r>
          <w:rPr>
            <w:rFonts w:ascii="arial" w:eastAsia="arial" w:hAnsi="arial" w:cs="arial"/>
            <w:b w:val="0"/>
            <w:i/>
            <w:strike w:val="0"/>
            <w:color w:val="0077CC"/>
            <w:sz w:val="20"/>
            <w:u w:val="single"/>
            <w:vertAlign w:val="baseline"/>
          </w:rPr>
          <w:t xml:space="preserve"> and actor Jennifer Aniston</w:t>
        </w:r>
      </w:hyperlink>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have taken the internet by storm, fuelled by tabloid covers and social media buzz. The speculation, which emerged last year after InTouch magazine published a controversial story titled 'The Truth About Jen &amp;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resurfaced amidst reports that all is not well between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and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Jennifer Aniston addressed the rumours during an appearance on late night show Jimmy Kimmel Live back in October 2024, a clip of which is now doing the rounds on social media.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shown the InTouch magazine cover linking her to the former President, the 'Friends' star laughed off the claim, calling it a "made-up story by a cheesy tabloid." "I've met him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once," Aniston clarified, referring to a 2007 encounter at a Hollywood gala. "I know Michelle more than him," she added, firmly dismissing any claims of an affair. Despite her denial, speculation about a romance between the Emmy-winning actor and the former President has continued to gather pace, coinciding with reports from RadarOnline alleging trouble in the Obamas' marriage. According to the outlet, "Their once solid marriage has come under strain, and for the first time, they're struggling to keep a lid on their problems. The Aniston 'affair' attention was unwanted, and Michelle felt let down by it all. But the reality is they are more like friends at the moment." Talk of marital discord between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and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are not new. The couple's marriage has faced public scrutiny ever since their time in the White House. More recently, speculation reignited earlier this month when Michelle was conspicuously absent from her husband's side at the state funeral of former President Jimmy Carter, attended by other former presidents and their spouses.</w:t>
      </w:r>
    </w:p>
    <w:p>
      <w:pPr>
        <w:pStyle w:val="Normal95"/>
        <w:keepNext w:val="0"/>
        <w:spacing w:before="240" w:after="0" w:line="260" w:lineRule="atLeast"/>
        <w:ind w:left="0" w:right="0" w:firstLine="0"/>
        <w:jc w:val="both"/>
      </w:pPr>
      <w:hyperlink r:id="rId1490" w:history="1">
        <w:r>
          <w:rPr>
            <w:rFonts w:ascii="arial" w:eastAsia="arial" w:hAnsi="arial" w:cs="arial"/>
            <w:b w:val="0"/>
            <w:i/>
            <w:strike w:val="0"/>
            <w:color w:val="0077CC"/>
            <w:sz w:val="20"/>
            <w:u w:val="single"/>
            <w:vertAlign w:val="baseline"/>
          </w:rPr>
          <w:t>She also decided to skip Donald Trump's inauguration</w:t>
        </w:r>
      </w:hyperlink>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President, a move insiders attributed to her personal principles rather than marital discord. As rumours about their marriage continue to swirl,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took to Instagram to wish Michelle a happy birthday. The January 17 post featured the couple toasting with wine and included a caption calling Michelle the "love of my life." As of now, there is no concrete evidence to support the dating rumours involving Aniston or the divorce speculation surrounding the Obamas. Both narratives appear to be driven by tabloid headlines, social media speculation, and public commentary rather than substantiated facts. The Obamas have also refrained from addressing the rumblings, leading the internet to keep speculating.</w:t>
      </w:r>
    </w:p>
    <w:p>
      <w:pPr>
        <w:pStyle w:val="Normal95"/>
        <w:keepNext w:val="0"/>
        <w:spacing w:before="240" w:after="0" w:line="260" w:lineRule="atLeast"/>
        <w:ind w:left="0" w:right="0" w:firstLine="0"/>
        <w:jc w:val="both"/>
      </w:pPr>
      <w:hyperlink r:id="rId1491" w:history="1">
        <w:r>
          <w:rPr>
            <w:rFonts w:ascii="arial" w:eastAsia="arial" w:hAnsi="arial" w:cs="arial"/>
            <w:b w:val="0"/>
            <w:i/>
            <w:strike w:val="0"/>
            <w:color w:val="0077CC"/>
            <w:sz w:val="20"/>
            <w:u w:val="single"/>
            <w:vertAlign w:val="baseline"/>
          </w:rPr>
          <w:t>Link to Image</w:t>
        </w:r>
      </w:hyperlink>
    </w:p>
    <w:p>
      <w:pPr>
        <w:pStyle w:val="Normal9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5"/>
        <w:spacing w:line="60" w:lineRule="exact"/>
      </w:pPr>
      <w:r>
        <w:pict>
          <v:line id="_x0000_s1374" style="position:absolute;z-index:251973632" from="0,2pt" to="512pt,2pt" strokecolor="#009ddb" strokeweight="2pt">
            <v:stroke linestyle="single"/>
            <w10:wrap type="topAndBottom"/>
          </v:line>
        </w:pict>
      </w:r>
    </w:p>
    <w:p>
      <w:pPr>
        <w:pStyle w:val="Normal9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Jennifer Aniston's clip resurfaces amid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affair buzz: Met him once</w:t>
      </w:r>
    </w:p>
    <w:p>
      <w:pPr>
        <w:pStyle w:val="Normal95"/>
        <w:keepNext/>
        <w:spacing w:before="240" w:after="0" w:line="340" w:lineRule="atLeast"/>
        <w:ind w:left="0" w:right="0" w:firstLine="0"/>
        <w:jc w:val="left"/>
      </w:pPr>
      <w:bookmarkStart w:id="284" w:name="Classification_93"/>
      <w:bookmarkEnd w:id="284"/>
      <w:r>
        <w:rPr>
          <w:rFonts w:ascii="arial" w:eastAsia="arial" w:hAnsi="arial" w:cs="arial"/>
          <w:b/>
          <w:i w:val="0"/>
          <w:strike w:val="0"/>
          <w:noProof w:val="0"/>
          <w:color w:val="000000"/>
          <w:position w:val="0"/>
          <w:sz w:val="28"/>
          <w:u w:val="none"/>
          <w:vertAlign w:val="baseline"/>
        </w:rPr>
        <w:t>Classification</w:t>
      </w:r>
    </w:p>
    <w:p>
      <w:pPr>
        <w:pStyle w:val="Normal95"/>
        <w:spacing w:line="60" w:lineRule="exact"/>
      </w:pPr>
      <w:r>
        <w:pict>
          <v:line id="_x0000_s1375" style="position:absolute;z-index:251974656" from="0,2pt" to="512pt,2pt" strokecolor="#009ddb" strokeweight="2pt">
            <v:stroke linestyle="single"/>
            <w10:wrap type="topAndBottom"/>
          </v:line>
        </w:pict>
      </w:r>
    </w:p>
    <w:p>
      <w:pPr>
        <w:pStyle w:val="Normal95"/>
        <w:spacing w:line="120" w:lineRule="exact"/>
      </w:pPr>
    </w:p>
    <w:p>
      <w:pPr>
        <w:pStyle w:val="Normal9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ACTORS &amp; ACTRESSES (90%); GOSSIP &amp; RUMORS (90%); SOCIAL MEDIA (90%); US PRESIDENTS (90%); MARRIAGE (89%); CELEBRITIES (78%); COURTSHIP &amp; DATING (78%); INTERNET SOCIAL NETWORKING (78%); TRUMP'S FIRST 100 DAYS (73%)</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WINE.COM INC (63%)</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NAICS445320 BEER, WINE, AND LIQUOR RETAILERS (63%); NAICS424820 WINE &amp; DISTILLED ALCOHOLIC BEVERAGE MERCHANT WHOLESALERS (63%); SIC5921 LIQUOR STORES (63%); SIC5182 WINE &amp; DISTILLED ALCOHOLIC BEVERAGES (63%); ACTORS &amp; ACTRESSES (90%); SOCIAL MEDIA (90%); CELEBRITIES (78%); INTERNET SOCIAL NETWORKING (78%); MAGAZINE PUBLISHING (72%); LATE NIGHT TELEVISION (71%)</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(92%); JENNIFER ANISTON (90%);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(89%); DONALD TRUMP (58%); JIMMY CARTER (58%)</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(79%)</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24, 2025</w:t>
      </w:r>
    </w:p>
    <w:p>
      <w:pPr>
        <w:pStyle w:val="Normal95"/>
      </w:pPr>
    </w:p>
    <w:p>
      <w:pPr>
        <w:pStyle w:val="Normal95"/>
        <w:ind w:left="200"/>
        <w:sectPr>
          <w:type w:val="continuous"/>
          <w:pgMar w:top="840" w:right="1000" w:bottom="840" w:left="1000" w:header="400" w:footer="400"/>
          <w:pgNumType w:fmt="decimal"/>
          <w:cols w:space="720"/>
        </w:sectPr>
      </w:pPr>
      <w:r>
        <w:br/>
      </w:r>
      <w:r>
        <w:pict>
          <v:line id="_x0000_s1376" style="position:absolute;z-index:251975680" from="0,10pt" to="512pt,10pt" strokecolor="black" strokeweight="1pt">
            <v:stroke linestyle="single"/>
          </v:line>
        </w:pict>
      </w:r>
      <w:r>
        <w:rPr>
          <w:rFonts w:ascii="arial" w:eastAsia="arial" w:hAnsi="arial" w:cs="arial"/>
          <w:b/>
          <w:color w:val="767676"/>
          <w:sz w:val="16"/>
        </w:rPr>
        <w:t>End of Document</w:t>
      </w:r>
    </w:p>
    <w:p>
      <w:pPr>
        <w:pStyle w:val="Normal96"/>
        <w:sectPr>
          <w:headerReference w:type="even" r:id="rId1492"/>
          <w:headerReference w:type="default" r:id="rId1493"/>
          <w:footerReference w:type="even" r:id="rId1494"/>
          <w:footerReference w:type="default" r:id="rId1495"/>
          <w:headerReference w:type="first" r:id="rId1496"/>
          <w:footerReference w:type="first" r:id="rId1497"/>
          <w:pgSz w:w="12240" w:h="15840"/>
          <w:pgMar w:top="840" w:right="1000" w:bottom="840" w:left="1000" w:header="400" w:footer="400"/>
          <w:pgNumType w:fmt="decimal"/>
          <w:cols w:space="720"/>
          <w:titlePg w:val="0"/>
        </w:sectPr>
      </w:pPr>
    </w:p>
    <w:p>
      <w:pPr>
        <w:pStyle w:val="Normal96"/>
      </w:pPr>
    </w:p>
    <w:p>
      <w:pPr>
        <w:pStyle w:val="Heading194"/>
        <w:keepNext w:val="0"/>
        <w:spacing w:after="200" w:line="340" w:lineRule="atLeast"/>
        <w:ind w:left="0" w:right="0" w:firstLine="0"/>
        <w:jc w:val="center"/>
      </w:pPr>
      <w:hyperlink r:id="rId1498" w:history="1">
        <w:r>
          <w:rPr>
            <w:rFonts w:ascii="arial" w:eastAsia="arial" w:hAnsi="arial" w:cs="arial"/>
            <w:b/>
            <w:i/>
            <w:strike w:val="0"/>
            <w:color w:val="0077CC"/>
            <w:sz w:val="28"/>
            <w:u w:val="single"/>
            <w:vertAlign w:val="baseline"/>
          </w:rPr>
          <w:t>Barack</w:t>
        </w:r>
      </w:hyperlink>
      <w:hyperlink r:id="rId1499" w:history="1">
        <w:r>
          <w:rPr>
            <w:rFonts w:ascii="arial" w:eastAsia="arial" w:hAnsi="arial" w:cs="arial"/>
            <w:b/>
            <w:i/>
            <w:strike w:val="0"/>
            <w:color w:val="0077CC"/>
            <w:sz w:val="28"/>
            <w:u w:val="single"/>
            <w:vertAlign w:val="baseline"/>
          </w:rPr>
          <w:t xml:space="preserve"> </w:t>
        </w:r>
      </w:hyperlink>
      <w:hyperlink r:id="rId1500" w:history="1">
        <w:r>
          <w:rPr>
            <w:rFonts w:ascii="arial" w:eastAsia="arial" w:hAnsi="arial" w:cs="arial"/>
            <w:b/>
            <w:i/>
            <w:strike w:val="0"/>
            <w:color w:val="0077CC"/>
            <w:sz w:val="28"/>
            <w:u w:val="single"/>
            <w:vertAlign w:val="baseline"/>
          </w:rPr>
          <w:t>Obama</w:t>
        </w:r>
      </w:hyperlink>
      <w:hyperlink r:id="rId1501" w:history="1">
        <w:r>
          <w:rPr>
            <w:rFonts w:ascii="arial" w:eastAsia="arial" w:hAnsi="arial" w:cs="arial"/>
            <w:b/>
            <w:i/>
            <w:strike w:val="0"/>
            <w:color w:val="0077CC"/>
            <w:sz w:val="28"/>
            <w:u w:val="single"/>
            <w:vertAlign w:val="baseline"/>
          </w:rPr>
          <w:t>'s Valentine's Day post shuts divorce theories-here's what he wrote; None</w:t>
        </w:r>
      </w:hyperlink>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Indian Express</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15, 2025 Saturday</w:t>
      </w:r>
    </w:p>
    <w:p>
      <w:pPr>
        <w:pStyle w:val="Normal96"/>
        <w:keepNext w:val="0"/>
        <w:spacing w:after="0" w:line="240" w:lineRule="atLeast"/>
        <w:ind w:right="0"/>
        <w:jc w:val="both"/>
      </w:pPr>
      <w:bookmarkStart w:id="285" w:name="Bookmark_96"/>
      <w:bookmarkEnd w:id="285"/>
    </w:p>
    <w:p>
      <w:pPr>
        <w:pStyle w:val="Normal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Indian Express, distributed by Contify.com All Rights Reserved</w:t>
      </w:r>
    </w:p>
    <w:p>
      <w:pPr>
        <w:pStyle w:val="Normal96"/>
        <w:keepNext w:val="0"/>
        <w:spacing w:before="120" w:after="0" w:line="220" w:lineRule="atLeast"/>
        <w:ind w:left="0" w:right="0" w:firstLine="0"/>
        <w:jc w:val="left"/>
      </w:pPr>
      <w:r>
        <w:br/>
      </w:r>
      <w:r>
        <w:pict>
          <v:shape id="_x0000_i1377" type="#_x0000_t75" style="width:0;height:0"/>
        </w:pic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328 words</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Express Web Desk</w:t>
      </w:r>
    </w:p>
    <w:p>
      <w:pPr>
        <w:pStyle w:val="Normal96"/>
        <w:keepNext/>
        <w:spacing w:before="240" w:after="0" w:line="340" w:lineRule="atLeast"/>
        <w:ind w:left="0" w:right="0" w:firstLine="0"/>
        <w:jc w:val="left"/>
      </w:pPr>
      <w:bookmarkStart w:id="286" w:name="Body_94"/>
      <w:bookmarkEnd w:id="286"/>
      <w:r>
        <w:rPr>
          <w:rFonts w:ascii="arial" w:eastAsia="arial" w:hAnsi="arial" w:cs="arial"/>
          <w:b/>
          <w:i w:val="0"/>
          <w:strike w:val="0"/>
          <w:noProof w:val="0"/>
          <w:color w:val="000000"/>
          <w:position w:val="0"/>
          <w:sz w:val="28"/>
          <w:u w:val="none"/>
          <w:vertAlign w:val="baseline"/>
        </w:rPr>
        <w:t>Body</w:t>
      </w:r>
    </w:p>
    <w:p>
      <w:pPr>
        <w:pStyle w:val="Normal96"/>
        <w:spacing w:line="60" w:lineRule="exact"/>
      </w:pPr>
      <w:r>
        <w:pict>
          <v:line id="_x0000_s1378" style="position:absolute;z-index:251976704" from="0,2pt" to="512pt,2pt" strokecolor="#009ddb" strokeweight="2pt">
            <v:stroke linestyle="single"/>
            <w10:wrap type="topAndBottom"/>
          </v:line>
        </w:pict>
      </w:r>
    </w:p>
    <w:p>
      <w:pPr>
        <w:pStyle w:val="Normal96"/>
      </w:pP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post on X, the ex-President, 63, wrote, "Thirty-two years together and you still take my breath away. Happy Valentine's Day, @MichelleObama."</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US President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on Friday - Valentine's Day, reaffirmed his love for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his wife of over three decades with a heartfelt message and a selfie, putting a full stop on the rumors about trouble in his marriage.</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post on X, the 63-year-old ex-president wrote, "Thirty-two years together and you still take my breath away. Happy Valentine's Day, @MichelleObama."</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Michelle responded with equal affection, calling him her "rock" and adding, "Always have been. Always will be. Happy Valentine's Day, honey!" accompanied by a heart emoji.</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couple's public display of love quickly gained traction online, with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's post garnering over 37 million views. Netizens flooded the comments with praise, celebrating the Obamas' enduring bond and dismissing the affair rumors as baseless speculation.</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speculation surrounding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and Michelle's marriage gained momentum after Michelle, 61, was absent from former US President Jimmy Carter's funeral and then President Donald Trump's inauguration last month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Rumors intensified when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was spotted dining alone at an Italian restaurant in Washington, DC , ahead of his trip.</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the gossip,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had shared a heartfelt birthday message for Michelle on January 17, calling her "the love of my life" and praising her warmth, wisdom, humor, and grace. Michelle responded with a brief but affectionate reply, writing, "Love you, honey!" followed by a heart and kissing-face emoji.</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Multiple reports suggest that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primarily stays at the Martha's Vineyard estate, while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resides in Washington, DC's Kalorama neighborhood. Speculation about tensions in their relationship has surfaced, including unverified claims linking the former president to actress Jennifer Aniston, though no concrete evidence supports these rumors.</w:t>
      </w:r>
    </w:p>
    <w:p>
      <w:pPr>
        <w:pStyle w:val="Normal96"/>
        <w:keepNext/>
        <w:spacing w:before="240" w:after="0" w:line="340" w:lineRule="atLeast"/>
        <w:ind w:left="0" w:right="0" w:firstLine="0"/>
        <w:jc w:val="left"/>
      </w:pPr>
      <w:bookmarkStart w:id="287" w:name="Classification_94"/>
      <w:bookmarkEnd w:id="287"/>
      <w:r>
        <w:rPr>
          <w:rFonts w:ascii="arial" w:eastAsia="arial" w:hAnsi="arial" w:cs="arial"/>
          <w:b/>
          <w:i w:val="0"/>
          <w:strike w:val="0"/>
          <w:noProof w:val="0"/>
          <w:color w:val="000000"/>
          <w:position w:val="0"/>
          <w:sz w:val="28"/>
          <w:u w:val="none"/>
          <w:vertAlign w:val="baseline"/>
        </w:rPr>
        <w:t>Classification</w:t>
      </w:r>
    </w:p>
    <w:p>
      <w:pPr>
        <w:pStyle w:val="Normal96"/>
        <w:spacing w:line="60" w:lineRule="exact"/>
      </w:pPr>
      <w:r>
        <w:pict>
          <v:line id="_x0000_s1379" style="position:absolute;z-index:251977728" from="0,2pt" to="512pt,2pt" strokecolor="#009ddb" strokeweight="2pt">
            <v:stroke linestyle="single"/>
            <w10:wrap type="topAndBottom"/>
          </v:line>
        </w:pict>
      </w:r>
    </w:p>
    <w:p>
      <w:pPr>
        <w:pStyle w:val="Normal96"/>
        <w:spacing w:line="120" w:lineRule="exact"/>
      </w:pPr>
    </w:p>
    <w:p>
      <w:pPr>
        <w:pStyle w:val="Normal9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GOSSIP &amp; RUMORS (90%); MARRIAGE (90%); EMOJIS &amp; EMOTICONS (89%); TRUMP'S FIRST 100 DAYS (73%); SELFIES (71%)</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EMOJIS &amp; EMOTICONS (89%); SELFIES (71%); RESTAURANTS (65%)</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(92%);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(91%); DONALD TRUMP (58%); JIMMY CARTER (58%); JENNIFER ANISTON (50%)</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WASHINGTON DC, USA (92%); UNITED STATES (94%)</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15, 2025</w:t>
      </w:r>
    </w:p>
    <w:p>
      <w:pPr>
        <w:pStyle w:val="Normal96"/>
      </w:pPr>
    </w:p>
    <w:p>
      <w:pPr>
        <w:pStyle w:val="Normal96"/>
        <w:ind w:left="200"/>
        <w:sectPr>
          <w:type w:val="continuous"/>
          <w:pgMar w:top="840" w:right="1000" w:bottom="840" w:left="1000" w:header="400" w:footer="400"/>
          <w:pgNumType w:fmt="decimal"/>
          <w:cols w:space="720"/>
        </w:sectPr>
      </w:pPr>
      <w:r>
        <w:br/>
      </w:r>
      <w:r>
        <w:pict>
          <v:line id="_x0000_s1380" style="position:absolute;z-index:251978752" from="0,10pt" to="512pt,10pt" strokecolor="black" strokeweight="1pt">
            <v:stroke linestyle="single"/>
          </v:line>
        </w:pict>
      </w:r>
      <w:r>
        <w:rPr>
          <w:rFonts w:ascii="arial" w:eastAsia="arial" w:hAnsi="arial" w:cs="arial"/>
          <w:b/>
          <w:color w:val="767676"/>
          <w:sz w:val="16"/>
        </w:rPr>
        <w:t>End of Document</w:t>
      </w:r>
    </w:p>
    <w:p>
      <w:pPr>
        <w:pStyle w:val="Normal97"/>
        <w:sectPr>
          <w:headerReference w:type="even" r:id="rId1502"/>
          <w:headerReference w:type="default" r:id="rId1503"/>
          <w:footerReference w:type="even" r:id="rId1504"/>
          <w:footerReference w:type="default" r:id="rId1505"/>
          <w:headerReference w:type="first" r:id="rId1506"/>
          <w:footerReference w:type="first" r:id="rId1507"/>
          <w:pgSz w:w="12240" w:h="15840"/>
          <w:pgMar w:top="840" w:right="1000" w:bottom="840" w:left="1000" w:header="400" w:footer="400"/>
          <w:pgNumType w:fmt="decimal"/>
          <w:cols w:space="720"/>
          <w:titlePg w:val="0"/>
        </w:sectPr>
      </w:pPr>
    </w:p>
    <w:p>
      <w:pPr>
        <w:pStyle w:val="Normal97"/>
      </w:pPr>
    </w:p>
    <w:p>
      <w:pPr>
        <w:pStyle w:val="Heading195"/>
        <w:keepNext w:val="0"/>
        <w:spacing w:after="200" w:line="340" w:lineRule="atLeast"/>
        <w:ind w:left="0" w:right="0" w:firstLine="0"/>
        <w:jc w:val="center"/>
      </w:pPr>
      <w:hyperlink r:id="rId1508" w:history="1">
        <w:r>
          <w:rPr>
            <w:rFonts w:ascii="arial" w:eastAsia="arial" w:hAnsi="arial" w:cs="arial"/>
            <w:b/>
            <w:i/>
            <w:strike w:val="0"/>
            <w:color w:val="0077CC"/>
            <w:sz w:val="28"/>
            <w:u w:val="single"/>
            <w:vertAlign w:val="baseline"/>
          </w:rPr>
          <w:t>Barack</w:t>
        </w:r>
      </w:hyperlink>
      <w:hyperlink r:id="rId1509" w:history="1">
        <w:r>
          <w:rPr>
            <w:rFonts w:ascii="arial" w:eastAsia="arial" w:hAnsi="arial" w:cs="arial"/>
            <w:b/>
            <w:i/>
            <w:strike w:val="0"/>
            <w:color w:val="0077CC"/>
            <w:sz w:val="28"/>
            <w:u w:val="single"/>
            <w:vertAlign w:val="baseline"/>
          </w:rPr>
          <w:t xml:space="preserve"> </w:t>
        </w:r>
      </w:hyperlink>
      <w:hyperlink r:id="rId1510" w:history="1">
        <w:r>
          <w:rPr>
            <w:rFonts w:ascii="arial" w:eastAsia="arial" w:hAnsi="arial" w:cs="arial"/>
            <w:b/>
            <w:i/>
            <w:strike w:val="0"/>
            <w:color w:val="0077CC"/>
            <w:sz w:val="28"/>
            <w:u w:val="single"/>
            <w:vertAlign w:val="baseline"/>
          </w:rPr>
          <w:t>Obama</w:t>
        </w:r>
      </w:hyperlink>
      <w:hyperlink r:id="rId1511" w:history="1">
        <w:r>
          <w:rPr>
            <w:rFonts w:ascii="arial" w:eastAsia="arial" w:hAnsi="arial" w:cs="arial"/>
            <w:b/>
            <w:i/>
            <w:strike w:val="0"/>
            <w:color w:val="0077CC"/>
            <w:sz w:val="28"/>
            <w:u w:val="single"/>
            <w:vertAlign w:val="baseline"/>
          </w:rPr>
          <w:t xml:space="preserve">, Michelle </w:t>
        </w:r>
      </w:hyperlink>
      <w:hyperlink r:id="rId1512" w:history="1">
        <w:r>
          <w:rPr>
            <w:rFonts w:ascii="arial" w:eastAsia="arial" w:hAnsi="arial" w:cs="arial"/>
            <w:b/>
            <w:i/>
            <w:strike w:val="0"/>
            <w:color w:val="0077CC"/>
            <w:sz w:val="28"/>
            <w:u w:val="single"/>
            <w:vertAlign w:val="baseline"/>
          </w:rPr>
          <w:t>Obama</w:t>
        </w:r>
      </w:hyperlink>
      <w:hyperlink r:id="rId1513" w:history="1">
        <w:r>
          <w:rPr>
            <w:rFonts w:ascii="arial" w:eastAsia="arial" w:hAnsi="arial" w:cs="arial"/>
            <w:b/>
            <w:i/>
            <w:strike w:val="0"/>
            <w:color w:val="0077CC"/>
            <w:sz w:val="28"/>
            <w:u w:val="single"/>
            <w:vertAlign w:val="baseline"/>
          </w:rPr>
          <w:t xml:space="preserve"> divorce rumours true? Former US President attends private dinner alone, watch</w:t>
        </w:r>
      </w:hyperlink>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DNA</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20, 2025 Monday</w:t>
      </w:r>
    </w:p>
    <w:p>
      <w:pPr>
        <w:pStyle w:val="Normal97"/>
        <w:keepNext w:val="0"/>
        <w:spacing w:after="0" w:line="240" w:lineRule="atLeast"/>
        <w:ind w:right="0"/>
        <w:jc w:val="both"/>
      </w:pPr>
      <w:bookmarkStart w:id="288" w:name="Bookmark_97"/>
      <w:bookmarkEnd w:id="288"/>
    </w:p>
    <w:p>
      <w:pPr>
        <w:pStyle w:val="Normal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Diligent Media Corporation Ltd., DNA (Daily News &amp; Analysis), distributed by Contify.com All Rights Reserved</w:t>
      </w:r>
    </w:p>
    <w:p>
      <w:pPr>
        <w:pStyle w:val="Normal97"/>
        <w:keepNext w:val="0"/>
        <w:spacing w:before="120" w:after="0" w:line="220" w:lineRule="atLeast"/>
        <w:ind w:left="0" w:right="0" w:firstLine="0"/>
        <w:jc w:val="left"/>
      </w:pPr>
      <w:r>
        <w:br/>
      </w:r>
      <w:r>
        <w:pict>
          <v:shape id="_x0000_i1381" type="#_x0000_t75" style="width:0;height:0"/>
        </w:pic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268 words</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Shivam Verma</w:t>
      </w:r>
    </w:p>
    <w:p>
      <w:pPr>
        <w:pStyle w:val="Normal97"/>
        <w:keepNext/>
        <w:spacing w:before="240" w:after="0" w:line="340" w:lineRule="atLeast"/>
        <w:ind w:left="0" w:right="0" w:firstLine="0"/>
        <w:jc w:val="left"/>
      </w:pPr>
      <w:bookmarkStart w:id="289" w:name="Body_95"/>
      <w:bookmarkEnd w:id="289"/>
      <w:r>
        <w:rPr>
          <w:rFonts w:ascii="arial" w:eastAsia="arial" w:hAnsi="arial" w:cs="arial"/>
          <w:b/>
          <w:i w:val="0"/>
          <w:strike w:val="0"/>
          <w:noProof w:val="0"/>
          <w:color w:val="000000"/>
          <w:position w:val="0"/>
          <w:sz w:val="28"/>
          <w:u w:val="none"/>
          <w:vertAlign w:val="baseline"/>
        </w:rPr>
        <w:t>Body</w:t>
      </w:r>
    </w:p>
    <w:p>
      <w:pPr>
        <w:pStyle w:val="Normal97"/>
        <w:spacing w:line="60" w:lineRule="exact"/>
      </w:pPr>
      <w:r>
        <w:pict>
          <v:line id="_x0000_s1382" style="position:absolute;z-index:251979776" from="0,2pt" to="512pt,2pt" strokecolor="#009ddb" strokeweight="2pt">
            <v:stroke linestyle="single"/>
            <w10:wrap type="topAndBottom"/>
          </v:line>
        </w:pict>
      </w:r>
    </w:p>
    <w:p>
      <w:pPr>
        <w:pStyle w:val="Normal97"/>
      </w:pP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US President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was seen attending a dinner party at Stephen Starr's Osteria Mozza in Washington during the inauguration weekend, sparking fresh conversations about ongoing divorce rumors with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According to Page Six,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joined a small gathering that included US President Joe Biden's Chief of Staff, Jeff Zients, who arrived shortly after him.</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Eyewitnesses reported being surprised by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's unaccompanied arrival as he headed upstairs to the private event.</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Speculation about a possible rift between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and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has been growing since Michelle skipped former President Jimmy Carter's funeral on January 9. It has also been confirmed that she will not attend US President-elect Donald Trump's inauguration on January 20. While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will attend the event, no explanation has been provided for Michelle's absence.</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couple, who met in 1989 at a law firm in Chicago and married in 1992, have been together for over three decades and have two daughters, Malia and Sasha.</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the rumors,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took to social media on January 17 to wish Michelle a happy birthday. Posting a heartfelt message on X, he called her the "love of his life" and expressed his gratitude for their shared journey.</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"Happy birthday to the love of my life,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You fill every room with warmth, wisdom, humor, and grace - and you look good doing it. I'm so lucky to be able to take on life's adventures with you. Love you!" he wrote, alongside a photo of Michelle.</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rumors continue to circulate, the couple has yet to directly address the speculation publicly.</w:t>
      </w:r>
    </w:p>
    <w:p>
      <w:pPr>
        <w:pStyle w:val="Normal97"/>
        <w:keepNext/>
        <w:spacing w:before="240" w:after="0" w:line="340" w:lineRule="atLeast"/>
        <w:ind w:left="0" w:right="0" w:firstLine="0"/>
        <w:jc w:val="left"/>
      </w:pPr>
      <w:bookmarkStart w:id="290" w:name="Classification_95"/>
      <w:bookmarkEnd w:id="290"/>
      <w:r>
        <w:rPr>
          <w:rFonts w:ascii="arial" w:eastAsia="arial" w:hAnsi="arial" w:cs="arial"/>
          <w:b/>
          <w:i w:val="0"/>
          <w:strike w:val="0"/>
          <w:noProof w:val="0"/>
          <w:color w:val="000000"/>
          <w:position w:val="0"/>
          <w:sz w:val="28"/>
          <w:u w:val="none"/>
          <w:vertAlign w:val="baseline"/>
        </w:rPr>
        <w:t>Classification</w:t>
      </w:r>
    </w:p>
    <w:p>
      <w:pPr>
        <w:pStyle w:val="Normal97"/>
        <w:spacing w:line="60" w:lineRule="exact"/>
      </w:pPr>
      <w:r>
        <w:pict>
          <v:line id="_x0000_s1383" style="position:absolute;z-index:251980800" from="0,2pt" to="512pt,2pt" strokecolor="#009ddb" strokeweight="2pt">
            <v:stroke linestyle="single"/>
            <w10:wrap type="topAndBottom"/>
          </v:line>
        </w:pict>
      </w:r>
    </w:p>
    <w:p>
      <w:pPr>
        <w:pStyle w:val="Normal97"/>
        <w:spacing w:line="120" w:lineRule="exact"/>
      </w:pPr>
    </w:p>
    <w:p>
      <w:pPr>
        <w:pStyle w:val="Normal9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GOSSIP &amp; RUMORS (91%); COOKING &amp; ENTERTAINING (78%);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'S FIRST 100 DAYS (78%); TRENDS &amp; EVENTS (73%); TRUMP'S FIRST 100 DAYS (73%); EYEWITNESSES (71%)</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RESTAURANTS (78%)</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(94%);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(93%); JOE BIDEN (79%); DONALD TRUMP (73%); JIMMY CARTER (58%)</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(93%)</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20, 2025</w:t>
      </w:r>
    </w:p>
    <w:p>
      <w:pPr>
        <w:pStyle w:val="Normal97"/>
      </w:pPr>
    </w:p>
    <w:p>
      <w:pPr>
        <w:pStyle w:val="Normal97"/>
        <w:ind w:left="200"/>
        <w:sectPr>
          <w:type w:val="continuous"/>
          <w:pgMar w:top="840" w:right="1000" w:bottom="840" w:left="1000" w:header="400" w:footer="400"/>
          <w:pgNumType w:fmt="decimal"/>
          <w:cols w:space="720"/>
        </w:sectPr>
      </w:pPr>
      <w:r>
        <w:br/>
      </w:r>
      <w:r>
        <w:pict>
          <v:line id="_x0000_s1384" style="position:absolute;z-index:251981824" from="0,10pt" to="512pt,10pt" strokecolor="black" strokeweight="1pt">
            <v:stroke linestyle="single"/>
          </v:line>
        </w:pict>
      </w:r>
      <w:r>
        <w:rPr>
          <w:rFonts w:ascii="arial" w:eastAsia="arial" w:hAnsi="arial" w:cs="arial"/>
          <w:b/>
          <w:color w:val="767676"/>
          <w:sz w:val="16"/>
        </w:rPr>
        <w:t>End of Document</w:t>
      </w:r>
    </w:p>
    <w:p>
      <w:pPr>
        <w:pStyle w:val="Normal98"/>
        <w:sectPr>
          <w:headerReference w:type="even" r:id="rId1514"/>
          <w:headerReference w:type="default" r:id="rId1515"/>
          <w:footerReference w:type="even" r:id="rId1516"/>
          <w:footerReference w:type="default" r:id="rId1517"/>
          <w:headerReference w:type="first" r:id="rId1518"/>
          <w:footerReference w:type="first" r:id="rId1519"/>
          <w:pgSz w:w="12240" w:h="15840"/>
          <w:pgMar w:top="840" w:right="1000" w:bottom="840" w:left="1000" w:header="400" w:footer="400"/>
          <w:pgNumType w:fmt="decimal"/>
          <w:cols w:space="720"/>
          <w:titlePg w:val="0"/>
        </w:sectPr>
      </w:pPr>
    </w:p>
    <w:p>
      <w:pPr>
        <w:pStyle w:val="Normal98"/>
      </w:pPr>
    </w:p>
    <w:p>
      <w:pPr>
        <w:pStyle w:val="Heading196"/>
        <w:keepNext w:val="0"/>
        <w:spacing w:after="200" w:line="340" w:lineRule="atLeast"/>
        <w:ind w:left="0" w:right="0" w:firstLine="0"/>
        <w:jc w:val="center"/>
      </w:pPr>
      <w:hyperlink r:id="rId1520" w:history="1">
        <w:r>
          <w:rPr>
            <w:rFonts w:ascii="arial" w:eastAsia="arial" w:hAnsi="arial" w:cs="arial"/>
            <w:b/>
            <w:i/>
            <w:strike w:val="0"/>
            <w:color w:val="0077CC"/>
            <w:sz w:val="28"/>
            <w:u w:val="single"/>
            <w:vertAlign w:val="baseline"/>
          </w:rPr>
          <w:t xml:space="preserve">What Did Donald Trump Tell </w:t>
        </w:r>
      </w:hyperlink>
      <w:hyperlink r:id="rId1521" w:history="1">
        <w:r>
          <w:rPr>
            <w:rFonts w:ascii="arial" w:eastAsia="arial" w:hAnsi="arial" w:cs="arial"/>
            <w:b/>
            <w:i/>
            <w:strike w:val="0"/>
            <w:color w:val="0077CC"/>
            <w:sz w:val="28"/>
            <w:u w:val="single"/>
            <w:vertAlign w:val="baseline"/>
          </w:rPr>
          <w:t>Barack</w:t>
        </w:r>
      </w:hyperlink>
      <w:hyperlink r:id="rId1522" w:history="1">
        <w:r>
          <w:rPr>
            <w:rFonts w:ascii="arial" w:eastAsia="arial" w:hAnsi="arial" w:cs="arial"/>
            <w:b/>
            <w:i/>
            <w:strike w:val="0"/>
            <w:color w:val="0077CC"/>
            <w:sz w:val="28"/>
            <w:u w:val="single"/>
            <w:vertAlign w:val="baseline"/>
          </w:rPr>
          <w:t xml:space="preserve"> </w:t>
        </w:r>
      </w:hyperlink>
      <w:hyperlink r:id="rId1523" w:history="1">
        <w:r>
          <w:rPr>
            <w:rFonts w:ascii="arial" w:eastAsia="arial" w:hAnsi="arial" w:cs="arial"/>
            <w:b/>
            <w:i/>
            <w:strike w:val="0"/>
            <w:color w:val="0077CC"/>
            <w:sz w:val="28"/>
            <w:u w:val="single"/>
            <w:vertAlign w:val="baseline"/>
          </w:rPr>
          <w:t>Obama</w:t>
        </w:r>
      </w:hyperlink>
      <w:hyperlink r:id="rId1524" w:history="1">
        <w:r>
          <w:rPr>
            <w:rFonts w:ascii="arial" w:eastAsia="arial" w:hAnsi="arial" w:cs="arial"/>
            <w:b/>
            <w:i/>
            <w:strike w:val="0"/>
            <w:color w:val="0077CC"/>
            <w:sz w:val="28"/>
            <w:u w:val="single"/>
            <w:vertAlign w:val="baseline"/>
          </w:rPr>
          <w:t xml:space="preserve"> At Carter's Funeral? Netizens Lip-Read: 'Was Expecting Hello From Kamala'</w:t>
        </w:r>
      </w:hyperlink>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MENAFN - Business &amp; Finance News (English)</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10, 2025 Friday</w:t>
      </w:r>
    </w:p>
    <w:p>
      <w:pPr>
        <w:pStyle w:val="Normal98"/>
        <w:keepNext w:val="0"/>
        <w:spacing w:after="0" w:line="240" w:lineRule="atLeast"/>
        <w:ind w:right="0"/>
        <w:jc w:val="both"/>
      </w:pPr>
      <w:bookmarkStart w:id="291" w:name="Bookmark_98"/>
      <w:bookmarkEnd w:id="291"/>
    </w:p>
    <w:p>
      <w:pPr>
        <w:pStyle w:val="Normal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MENAFN.COM All Rights Reserved</w:t>
      </w:r>
    </w:p>
    <w:p>
      <w:pPr>
        <w:pStyle w:val="Normal98"/>
        <w:keepNext w:val="0"/>
        <w:spacing w:before="120" w:after="0" w:line="220" w:lineRule="atLeast"/>
        <w:ind w:left="0" w:right="0" w:firstLine="0"/>
        <w:jc w:val="left"/>
      </w:pPr>
      <w:r>
        <w:br/>
      </w:r>
      <w:r>
        <w:pict>
          <v:shape id="_x0000_i1385" type="#_x0000_t75" style="width:187.48pt;height:37.5pt">
            <v:imagedata r:id="rId401" o:title=""/>
          </v:shape>
        </w:pic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379 words</w:t>
      </w:r>
    </w:p>
    <w:p>
      <w:pPr>
        <w:pStyle w:val="Normal98"/>
        <w:keepNext/>
        <w:spacing w:before="240" w:after="0" w:line="340" w:lineRule="atLeast"/>
        <w:ind w:left="0" w:right="0" w:firstLine="0"/>
        <w:jc w:val="left"/>
      </w:pPr>
      <w:bookmarkStart w:id="292" w:name="Body_96"/>
      <w:bookmarkEnd w:id="292"/>
      <w:r>
        <w:rPr>
          <w:rFonts w:ascii="arial" w:eastAsia="arial" w:hAnsi="arial" w:cs="arial"/>
          <w:b/>
          <w:i w:val="0"/>
          <w:strike w:val="0"/>
          <w:noProof w:val="0"/>
          <w:color w:val="000000"/>
          <w:position w:val="0"/>
          <w:sz w:val="28"/>
          <w:u w:val="none"/>
          <w:vertAlign w:val="baseline"/>
        </w:rPr>
        <w:t>Body</w:t>
      </w:r>
    </w:p>
    <w:p>
      <w:pPr>
        <w:pStyle w:val="Normal98"/>
        <w:spacing w:line="60" w:lineRule="exact"/>
      </w:pPr>
      <w:r>
        <w:pict>
          <v:line id="_x0000_s1386" style="position:absolute;z-index:251982848" from="0,2pt" to="512pt,2pt" strokecolor="#009ddb" strokeweight="2pt">
            <v:stroke linestyle="single"/>
            <w10:wrap type="topAndBottom"/>
          </v:line>
        </w:pict>
      </w:r>
    </w:p>
    <w:p>
      <w:pPr>
        <w:pStyle w:val="Normal98"/>
      </w:pPr>
    </w:p>
    <w:p>
      <w:pPr>
        <w:pStyle w:val="Normal98"/>
        <w:keepNext w:val="0"/>
        <w:spacing w:before="240" w:after="0" w:line="260" w:lineRule="atLeast"/>
        <w:ind w:left="0" w:right="0" w:firstLine="0"/>
        <w:jc w:val="both"/>
      </w:pPr>
      <w:hyperlink r:id="rId1525" w:history="1">
        <w:r>
          <w:rPr>
            <w:rFonts w:ascii="arial" w:eastAsia="arial" w:hAnsi="arial" w:cs="arial"/>
            <w:b w:val="0"/>
            <w:i/>
            <w:strike w:val="0"/>
            <w:color w:val="0077CC"/>
            <w:sz w:val="20"/>
            <w:u w:val="single"/>
            <w:vertAlign w:val="baseline"/>
          </w:rPr>
          <w:t>Link to Image</w:t>
        </w:r>
      </w:hyperlink>
    </w:p>
    <w:p>
      <w:pPr>
        <w:pStyle w:val="Normal98"/>
        <w:keepNext w:val="0"/>
        <w:spacing w:before="240" w:after="0" w:line="260" w:lineRule="atLeast"/>
        <w:ind w:left="0" w:right="0" w:firstLine="0"/>
        <w:jc w:val="both"/>
      </w:pPr>
      <w:hyperlink r:id="rId1526" w:history="1">
        <w:r>
          <w:rPr>
            <w:rFonts w:ascii="arial" w:eastAsia="arial" w:hAnsi="arial" w:cs="arial"/>
            <w:b w:val="0"/>
            <w:i/>
            <w:strike w:val="0"/>
            <w:color w:val="0077CC"/>
            <w:sz w:val="20"/>
            <w:u w:val="single"/>
            <w:vertAlign w:val="baseline"/>
          </w:rPr>
          <w:t>Link to Story</w:t>
        </w:r>
      </w:hyperlink>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US President Jimmy Carter's funeral on Thursday, January 9, saw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Bill Clinton, and three other living former presidents. However, amid all the seriousness of a funeral ceremony, President-elect Donald Trump seemed to be in a 'chill' mode.Donald Trump and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who have fiercely opposed each other before the US 2024 Elections, were seen bonding. A video of the moment has gone viral on social media, with netizens trying to lip-read the conversation between the two.</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Also Read | Jimmy Carter's funeral draws five living presidents for a historic farewell Donald Trump and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's exchangeThe viral video shows Kamala Harris seemingly intrigued by what Donald Trump and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were discussing. And, netizens seem to have an answer for that.</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expecting a hello from Kamala," commented one user.</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"Trump...total chill," added another, along with a laughing emoji.</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 i beat her, right?" added a third user.</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Also Read | Trump warns Hamas: 'All hell will break out if hostages in Gaza are not freed' Kamala Harris did not greet Donald TrumpKamala Harris, who faced Donald Trump in the 2024 election and lost, did not greet Trump but at one point looked back as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and Trump were chatting with one another.</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Jimmy Carter's funeralPresident Jimmy Carter's funeral in Washington, D.C. on Thursday took place just days before Donald Trump's inauguration on January 20th. During the event, Trump came face-to-face with his former Vice President, Mike Pence, and the two exchanged an awkward handshake - the tension in the air very clear to others attending the funeral.</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Jimmy Carter's funeral ceremony was also attended by several former vice presidents. Although Donald Trump and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seemed to be engaged in a fun conversation, interactions between some of the attendees, including Harris, Trump, and Biden, remained notably limited.</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Also Read |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ridicules Trump's long speeches, dubs them 'just word salads' President-elect JD Vance, along with former Vice Presidents Pence, Dan Quayle, and Al Gore, were also present at the funeral service.</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President Jimmy Carter passed away on December 29 at the age of 100, at his home in Plains, Georgia.MENAFN10012025007365015876ID1109076218</w:t>
      </w:r>
    </w:p>
    <w:p>
      <w:pPr>
        <w:pStyle w:val="Normal98"/>
        <w:keepNext/>
        <w:spacing w:before="240" w:after="0" w:line="340" w:lineRule="atLeast"/>
        <w:ind w:left="0" w:right="0" w:firstLine="0"/>
        <w:jc w:val="left"/>
      </w:pPr>
      <w:bookmarkStart w:id="293" w:name="Classification_96"/>
      <w:bookmarkEnd w:id="293"/>
      <w:r>
        <w:rPr>
          <w:rFonts w:ascii="arial" w:eastAsia="arial" w:hAnsi="arial" w:cs="arial"/>
          <w:b/>
          <w:i w:val="0"/>
          <w:strike w:val="0"/>
          <w:noProof w:val="0"/>
          <w:color w:val="000000"/>
          <w:position w:val="0"/>
          <w:sz w:val="28"/>
          <w:u w:val="none"/>
          <w:vertAlign w:val="baseline"/>
        </w:rPr>
        <w:t>Classification</w:t>
      </w:r>
    </w:p>
    <w:p>
      <w:pPr>
        <w:pStyle w:val="Normal98"/>
        <w:spacing w:line="60" w:lineRule="exact"/>
      </w:pPr>
      <w:r>
        <w:pict>
          <v:line id="_x0000_s1387" style="position:absolute;z-index:251983872" from="0,2pt" to="512pt,2pt" strokecolor="#009ddb" strokeweight="2pt">
            <v:stroke linestyle="single"/>
            <w10:wrap type="topAndBottom"/>
          </v:line>
        </w:pict>
      </w:r>
    </w:p>
    <w:p>
      <w:pPr>
        <w:pStyle w:val="Normal98"/>
        <w:spacing w:line="120" w:lineRule="exact"/>
      </w:pPr>
    </w:p>
    <w:p>
      <w:pPr>
        <w:pStyle w:val="Normal9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DEATH NOTICES &amp; OBITUARIES (90%); US PRESIDENTS (90%); VIRAL VIDEOS (90%); BURIAL &amp; FUNERAL PRACTICES (89%); ELECTIONS (78%); EMOJIS &amp; EMOTICONS (78%);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'S FIRST 100 DAYS (78%); PHOTO &amp; VIDEO SHARING (78%); TRUMP'S FIRST 100 DAYS (78%); SOCIAL MEDIA (76%); DEATH &amp; DYING (73%); HAMAS (67%)</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HAMAS (55%)</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VIRAL VIDEOS (90%); EMOJIS &amp; EMOTICONS (78%); PHOTO &amp; VIDEO SHARING (78%); SOCIAL MEDIA (76%)</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DONALD TRUMP (94%); KAMALA HARRIS (92%);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(90%); JIMMY CARTER (89%); J D VANCE (79%); MIKE PENCE (77%); BILL CLINTON (73%); AL GORE (58%)</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GEORGIA, USA (79%); WASHINGTON DC, USA (79%); UNITED STATES (93%); ISRAEL (77%)</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5, 2025</w:t>
      </w:r>
    </w:p>
    <w:p>
      <w:pPr>
        <w:pStyle w:val="Normal98"/>
      </w:pPr>
    </w:p>
    <w:p>
      <w:pPr>
        <w:pStyle w:val="Normal98"/>
        <w:ind w:left="200"/>
        <w:sectPr>
          <w:type w:val="continuous"/>
          <w:pgMar w:top="840" w:right="1000" w:bottom="840" w:left="1000" w:header="400" w:footer="400"/>
          <w:pgNumType w:fmt="decimal"/>
          <w:cols w:space="720"/>
        </w:sectPr>
      </w:pPr>
      <w:r>
        <w:br/>
      </w:r>
      <w:r>
        <w:pict>
          <v:line id="_x0000_s1388" style="position:absolute;z-index:251984896" from="0,10pt" to="512pt,10pt" strokecolor="black" strokeweight="1pt">
            <v:stroke linestyle="single"/>
          </v:line>
        </w:pict>
      </w:r>
      <w:r>
        <w:rPr>
          <w:rFonts w:ascii="arial" w:eastAsia="arial" w:hAnsi="arial" w:cs="arial"/>
          <w:b/>
          <w:color w:val="767676"/>
          <w:sz w:val="16"/>
        </w:rPr>
        <w:t>End of Document</w:t>
      </w:r>
    </w:p>
    <w:p>
      <w:pPr>
        <w:pStyle w:val="Normal99"/>
        <w:sectPr>
          <w:headerReference w:type="even" r:id="rId1527"/>
          <w:headerReference w:type="default" r:id="rId1528"/>
          <w:footerReference w:type="even" r:id="rId1529"/>
          <w:footerReference w:type="default" r:id="rId1530"/>
          <w:headerReference w:type="first" r:id="rId1531"/>
          <w:footerReference w:type="first" r:id="rId1532"/>
          <w:pgSz w:w="12240" w:h="15840"/>
          <w:pgMar w:top="840" w:right="1000" w:bottom="840" w:left="1000" w:header="400" w:footer="400"/>
          <w:pgNumType w:fmt="decimal"/>
          <w:cols w:space="720"/>
          <w:titlePg w:val="0"/>
        </w:sectPr>
      </w:pPr>
    </w:p>
    <w:p>
      <w:pPr>
        <w:pStyle w:val="Normal99"/>
      </w:pPr>
    </w:p>
    <w:p>
      <w:pPr>
        <w:pStyle w:val="Heading197"/>
        <w:keepNext w:val="0"/>
        <w:spacing w:after="200" w:line="340" w:lineRule="atLeast"/>
        <w:ind w:left="0" w:right="0" w:firstLine="0"/>
        <w:jc w:val="center"/>
      </w:pPr>
      <w:hyperlink r:id="rId1533" w:history="1">
        <w:r>
          <w:rPr>
            <w:rFonts w:ascii="arial" w:eastAsia="arial" w:hAnsi="arial" w:cs="arial"/>
            <w:b/>
            <w:i/>
            <w:strike w:val="0"/>
            <w:color w:val="0077CC"/>
            <w:sz w:val="28"/>
            <w:u w:val="single"/>
            <w:vertAlign w:val="baseline"/>
          </w:rPr>
          <w:t>Barack</w:t>
        </w:r>
      </w:hyperlink>
      <w:hyperlink r:id="rId1534" w:history="1">
        <w:r>
          <w:rPr>
            <w:rFonts w:ascii="arial" w:eastAsia="arial" w:hAnsi="arial" w:cs="arial"/>
            <w:b/>
            <w:i/>
            <w:strike w:val="0"/>
            <w:color w:val="0077CC"/>
            <w:sz w:val="28"/>
            <w:u w:val="single"/>
            <w:vertAlign w:val="baseline"/>
          </w:rPr>
          <w:t xml:space="preserve"> </w:t>
        </w:r>
      </w:hyperlink>
      <w:hyperlink r:id="rId1535" w:history="1">
        <w:r>
          <w:rPr>
            <w:rFonts w:ascii="arial" w:eastAsia="arial" w:hAnsi="arial" w:cs="arial"/>
            <w:b/>
            <w:i/>
            <w:strike w:val="0"/>
            <w:color w:val="0077CC"/>
            <w:sz w:val="28"/>
            <w:u w:val="single"/>
            <w:vertAlign w:val="baseline"/>
          </w:rPr>
          <w:t>Obama</w:t>
        </w:r>
      </w:hyperlink>
      <w:hyperlink r:id="rId1536" w:history="1">
        <w:r>
          <w:rPr>
            <w:rFonts w:ascii="arial" w:eastAsia="arial" w:hAnsi="arial" w:cs="arial"/>
            <w:b/>
            <w:i/>
            <w:strike w:val="0"/>
            <w:color w:val="0077CC"/>
            <w:sz w:val="28"/>
            <w:u w:val="single"/>
            <w:vertAlign w:val="baseline"/>
          </w:rPr>
          <w:t xml:space="preserve"> Lists His Top 10 Movies Of 2024</w:t>
        </w:r>
      </w:hyperlink>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Deadline</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21, 2024</w:t>
      </w:r>
    </w:p>
    <w:p>
      <w:pPr>
        <w:pStyle w:val="Normal99"/>
        <w:keepNext w:val="0"/>
        <w:spacing w:after="0" w:line="240" w:lineRule="atLeast"/>
        <w:ind w:right="0"/>
        <w:jc w:val="both"/>
      </w:pPr>
      <w:bookmarkStart w:id="294" w:name="Bookmark_99"/>
      <w:bookmarkEnd w:id="294"/>
    </w:p>
    <w:p>
      <w:pPr>
        <w:pStyle w:val="Normal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Penske Media Corporation All Rights Reserved</w:t>
      </w:r>
    </w:p>
    <w:p>
      <w:pPr>
        <w:pStyle w:val="Normal99"/>
        <w:keepNext w:val="0"/>
        <w:spacing w:before="120" w:after="0" w:line="220" w:lineRule="atLeast"/>
        <w:ind w:left="0" w:right="0" w:firstLine="0"/>
        <w:jc w:val="left"/>
      </w:pPr>
      <w:r>
        <w:br/>
      </w:r>
      <w:r>
        <w:pict>
          <v:shape id="_x0000_i1389" type="#_x0000_t75" style="width:97.49pt;height:44.24pt">
            <v:imagedata r:id="rId1537" o:title=""/>
          </v:shape>
        </w:pic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286 words</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Glenn Garner</w:t>
      </w:r>
    </w:p>
    <w:p>
      <w:pPr>
        <w:pStyle w:val="Normal99"/>
        <w:keepNext/>
        <w:spacing w:before="240" w:after="0" w:line="340" w:lineRule="atLeast"/>
        <w:ind w:left="0" w:right="0" w:firstLine="0"/>
        <w:jc w:val="left"/>
      </w:pPr>
      <w:bookmarkStart w:id="295" w:name="Body_97"/>
      <w:bookmarkEnd w:id="295"/>
      <w:r>
        <w:rPr>
          <w:rFonts w:ascii="arial" w:eastAsia="arial" w:hAnsi="arial" w:cs="arial"/>
          <w:b/>
          <w:i w:val="0"/>
          <w:strike w:val="0"/>
          <w:noProof w:val="0"/>
          <w:color w:val="000000"/>
          <w:position w:val="0"/>
          <w:sz w:val="28"/>
          <w:u w:val="none"/>
          <w:vertAlign w:val="baseline"/>
        </w:rPr>
        <w:t>Body</w:t>
      </w:r>
    </w:p>
    <w:p>
      <w:pPr>
        <w:pStyle w:val="Normal99"/>
        <w:spacing w:line="60" w:lineRule="exact"/>
      </w:pPr>
      <w:r>
        <w:pict>
          <v:line id="_x0000_s1390" style="position:absolute;z-index:251985920" from="0,2pt" to="512pt,2pt" strokecolor="#009ddb" strokeweight="2pt">
            <v:stroke linestyle="single"/>
            <w10:wrap type="topAndBottom"/>
          </v:line>
        </w:pict>
      </w:r>
    </w:p>
    <w:p>
      <w:pPr>
        <w:pStyle w:val="Normal99"/>
      </w:pPr>
    </w:p>
    <w:p>
      <w:pPr>
        <w:pStyle w:val="Normal9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another year in the books, </w:t>
      </w:r>
      <w:hyperlink r:id="rId1538" w:history="1">
        <w:r>
          <w:rPr>
            <w:rFonts w:ascii="arial" w:eastAsia="arial" w:hAnsi="arial" w:cs="arial"/>
            <w:b/>
            <w:i/>
            <w:strike w:val="0"/>
            <w:noProof w:val="0"/>
            <w:color w:val="0077CC"/>
            <w:position w:val="0"/>
            <w:sz w:val="20"/>
            <w:u w:val="single"/>
            <w:vertAlign w:val="baseline"/>
          </w:rPr>
          <w:t>Barack</w:t>
        </w:r>
      </w:hyperlink>
      <w:hyperlink r:id="rId1539" w:history="1">
        <w:r>
          <w:rPr>
            <w:rFonts w:ascii="arial" w:eastAsia="arial" w:hAnsi="arial" w:cs="arial"/>
            <w:b w:val="0"/>
            <w:i/>
            <w:strike w:val="0"/>
            <w:noProof w:val="0"/>
            <w:color w:val="0077CC"/>
            <w:position w:val="0"/>
            <w:sz w:val="20"/>
            <w:u w:val="single"/>
            <w:vertAlign w:val="baseline"/>
          </w:rPr>
          <w:t xml:space="preserve"> </w:t>
        </w:r>
      </w:hyperlink>
      <w:hyperlink r:id="rId1540" w:history="1">
        <w:r>
          <w:rPr>
            <w:rFonts w:ascii="arial" w:eastAsia="arial" w:hAnsi="arial" w:cs="arial"/>
            <w:b/>
            <w:i/>
            <w:strike w:val="0"/>
            <w:noProof w:val="0"/>
            <w:color w:val="0077CC"/>
            <w:position w:val="0"/>
            <w:sz w:val="20"/>
            <w:u w:val="single"/>
            <w:vertAlign w:val="baseline"/>
          </w:rPr>
          <w:t>Obama</w:t>
        </w:r>
      </w:hyperlink>
      <w:r>
        <w:rPr>
          <w:rFonts w:ascii="arial" w:eastAsia="arial" w:hAnsi="arial" w:cs="arial"/>
          <w:b w:val="0"/>
          <w:i w:val="0"/>
          <w:strike w:val="0"/>
          <w:noProof w:val="0"/>
          <w:color w:val="000000"/>
          <w:position w:val="0"/>
          <w:sz w:val="20"/>
          <w:u w:val="none"/>
          <w:vertAlign w:val="baseline"/>
        </w:rPr>
        <w:t xml:space="preserve"> has some new recommendations for his fellow cinephiles.</w:t>
      </w:r>
    </w:p>
    <w:p>
      <w:pPr>
        <w:pStyle w:val="Normal9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Friday, the former president of the United States shared his annual list of top 10 movies, which featured a papal thriller, a sex worker's romantic-dramedy and a </w:t>
      </w:r>
      <w:hyperlink r:id="rId1541" w:history="1">
        <w:r>
          <w:rPr>
            <w:rFonts w:ascii="arial" w:eastAsia="arial" w:hAnsi="arial" w:cs="arial"/>
            <w:b w:val="0"/>
            <w:i/>
            <w:strike w:val="0"/>
            <w:noProof w:val="0"/>
            <w:color w:val="0077CC"/>
            <w:position w:val="0"/>
            <w:sz w:val="20"/>
            <w:u w:val="single"/>
            <w:vertAlign w:val="baseline"/>
          </w:rPr>
          <w:t>Timothée Chalamet</w:t>
        </w:r>
      </w:hyperlink>
      <w:r>
        <w:rPr>
          <w:rFonts w:ascii="arial" w:eastAsia="arial" w:hAnsi="arial" w:cs="arial"/>
          <w:b w:val="0"/>
          <w:i w:val="0"/>
          <w:strike w:val="0"/>
          <w:noProof w:val="0"/>
          <w:color w:val="000000"/>
          <w:position w:val="0"/>
          <w:sz w:val="20"/>
          <w:u w:val="none"/>
          <w:vertAlign w:val="baseline"/>
        </w:rPr>
        <w:t xml:space="preserve"> double billing.</w:t>
      </w:r>
    </w:p>
    <w:p>
      <w:pPr>
        <w:pStyle w:val="Normal9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are a few movies I'd recommend checking out this year," he wrote on Instagram with the </w:t>
      </w:r>
      <w:hyperlink r:id="rId1542" w:history="1">
        <w:r>
          <w:rPr>
            <w:rFonts w:ascii="arial" w:eastAsia="arial" w:hAnsi="arial" w:cs="arial"/>
            <w:b w:val="0"/>
            <w:i/>
            <w:strike w:val="0"/>
            <w:noProof w:val="0"/>
            <w:color w:val="0077CC"/>
            <w:position w:val="0"/>
            <w:sz w:val="20"/>
            <w:u w:val="single"/>
            <w:vertAlign w:val="baseline"/>
          </w:rPr>
          <w:t>list</w:t>
        </w:r>
      </w:hyperlink>
      <w:r>
        <w:rPr>
          <w:rFonts w:ascii="arial" w:eastAsia="arial" w:hAnsi="arial" w:cs="arial"/>
          <w:b w:val="0"/>
          <w:i w:val="0"/>
          <w:strike w:val="0"/>
          <w:noProof w:val="0"/>
          <w:color w:val="000000"/>
          <w:position w:val="0"/>
          <w:sz w:val="20"/>
          <w:u w:val="none"/>
          <w:vertAlign w:val="baseline"/>
        </w:rPr>
        <w:t>.</w:t>
      </w:r>
    </w:p>
    <w:p>
      <w:pPr>
        <w:pStyle w:val="Normal9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's list included All We Imagine as Light, Conclave, The Piano Lesson, The Promised Land, The Seed of the Sacred Fig, Dune: Part Two, Anora, Dìdi (??), Sugarcane and A Complete Unknown.</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comments section was partially flooded with fans accusing him of snubbing titles like Wicked, Challengers, Sing Sing and I'm Still Here.</w:t>
      </w:r>
    </w:p>
    <w:p>
      <w:pPr>
        <w:pStyle w:val="Normal99"/>
        <w:keepNext w:val="0"/>
        <w:spacing w:before="240" w:after="0" w:line="260" w:lineRule="atLeast"/>
        <w:ind w:left="0" w:right="0" w:firstLine="0"/>
        <w:jc w:val="both"/>
      </w:pPr>
      <w:hyperlink r:id="rId1543" w:history="1">
        <w:r>
          <w:rPr>
            <w:rFonts w:ascii="arial" w:eastAsia="arial" w:hAnsi="arial" w:cs="arial"/>
            <w:b w:val="0"/>
            <w:i/>
            <w:strike w:val="0"/>
            <w:color w:val="0077CC"/>
            <w:sz w:val="20"/>
            <w:u w:val="single"/>
            <w:vertAlign w:val="baseline"/>
          </w:rPr>
          <w:t>View this post on Instagram</w:t>
        </w:r>
      </w:hyperlink>
    </w:p>
    <w:p>
      <w:pPr>
        <w:pStyle w:val="Normal99"/>
        <w:keepNext w:val="0"/>
        <w:spacing w:before="240" w:after="0" w:line="260" w:lineRule="atLeast"/>
        <w:ind w:left="0" w:right="0" w:firstLine="0"/>
        <w:jc w:val="both"/>
      </w:pPr>
      <w:hyperlink r:id="rId1544" w:history="1">
        <w:r>
          <w:rPr>
            <w:rFonts w:ascii="arial" w:eastAsia="arial" w:hAnsi="arial" w:cs="arial"/>
            <w:b w:val="0"/>
            <w:i/>
            <w:strike w:val="0"/>
            <w:color w:val="0077CC"/>
            <w:sz w:val="20"/>
            <w:u w:val="single"/>
            <w:vertAlign w:val="baseline"/>
          </w:rPr>
          <w:t xml:space="preserve">A post shared by </w:t>
        </w:r>
      </w:hyperlink>
      <w:hyperlink r:id="rId1545" w:history="1">
        <w:r>
          <w:rPr>
            <w:rFonts w:ascii="arial" w:eastAsia="arial" w:hAnsi="arial" w:cs="arial"/>
            <w:b/>
            <w:i/>
            <w:strike w:val="0"/>
            <w:color w:val="0077CC"/>
            <w:sz w:val="20"/>
            <w:u w:val="single"/>
            <w:vertAlign w:val="baseline"/>
          </w:rPr>
          <w:t>Barack</w:t>
        </w:r>
      </w:hyperlink>
      <w:hyperlink r:id="rId1546" w:history="1">
        <w:r>
          <w:rPr>
            <w:rFonts w:ascii="arial" w:eastAsia="arial" w:hAnsi="arial" w:cs="arial"/>
            <w:b w:val="0"/>
            <w:i/>
            <w:strike w:val="0"/>
            <w:color w:val="0077CC"/>
            <w:sz w:val="20"/>
            <w:u w:val="single"/>
            <w:vertAlign w:val="baseline"/>
          </w:rPr>
          <w:t xml:space="preserve"> </w:t>
        </w:r>
      </w:hyperlink>
      <w:hyperlink r:id="rId1547" w:history="1">
        <w:r>
          <w:rPr>
            <w:rFonts w:ascii="arial" w:eastAsia="arial" w:hAnsi="arial" w:cs="arial"/>
            <w:b/>
            <w:i/>
            <w:strike w:val="0"/>
            <w:color w:val="0077CC"/>
            <w:sz w:val="20"/>
            <w:u w:val="single"/>
            <w:vertAlign w:val="baseline"/>
          </w:rPr>
          <w:t>Obama</w:t>
        </w:r>
      </w:hyperlink>
      <w:hyperlink r:id="rId1548" w:history="1">
        <w:r>
          <w:rPr>
            <w:rFonts w:ascii="arial" w:eastAsia="arial" w:hAnsi="arial" w:cs="arial"/>
            <w:b w:val="0"/>
            <w:i/>
            <w:strike w:val="0"/>
            <w:color w:val="0077CC"/>
            <w:sz w:val="20"/>
            <w:u w:val="single"/>
            <w:vertAlign w:val="baseline"/>
          </w:rPr>
          <w:t xml:space="preserve"> (@barackobama)</w:t>
        </w:r>
      </w:hyperlink>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sharing </w:t>
      </w:r>
      <w:hyperlink r:id="rId1549" w:history="1">
        <w:r>
          <w:rPr>
            <w:rFonts w:ascii="arial" w:eastAsia="arial" w:hAnsi="arial" w:cs="arial"/>
            <w:b w:val="0"/>
            <w:i/>
            <w:strike w:val="0"/>
            <w:noProof w:val="0"/>
            <w:color w:val="0077CC"/>
            <w:position w:val="0"/>
            <w:sz w:val="20"/>
            <w:u w:val="single"/>
            <w:vertAlign w:val="baseline"/>
          </w:rPr>
          <w:t>last year's list</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commended the WGA and SAG-AFTRA for going "on strike to advocate for better working conditions and protections. It led to important changes that will transform the industry for the better."</w:t>
      </w:r>
    </w:p>
    <w:p>
      <w:pPr>
        <w:pStyle w:val="Normal9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 Promised Land author also listed his </w:t>
      </w:r>
      <w:hyperlink r:id="rId1550" w:history="1">
        <w:r>
          <w:rPr>
            <w:rFonts w:ascii="arial" w:eastAsia="arial" w:hAnsi="arial" w:cs="arial"/>
            <w:b w:val="0"/>
            <w:i/>
            <w:strike w:val="0"/>
            <w:noProof w:val="0"/>
            <w:color w:val="0077CC"/>
            <w:position w:val="0"/>
            <w:sz w:val="20"/>
            <w:u w:val="single"/>
            <w:vertAlign w:val="baseline"/>
          </w:rPr>
          <w:t>favorite books</w:t>
        </w:r>
      </w:hyperlink>
      <w:r>
        <w:rPr>
          <w:rFonts w:ascii="arial" w:eastAsia="arial" w:hAnsi="arial" w:cs="arial"/>
          <w:b w:val="0"/>
          <w:i w:val="0"/>
          <w:strike w:val="0"/>
          <w:noProof w:val="0"/>
          <w:color w:val="000000"/>
          <w:position w:val="0"/>
          <w:sz w:val="20"/>
          <w:u w:val="none"/>
          <w:vertAlign w:val="baseline"/>
        </w:rPr>
        <w:t xml:space="preserve"> of the year on Friday, including Sally Rooney's Intermezzo, Jonathan Haidt's The Anxious Generation and Arlie Russell Hochschild's Stolen Pride.</w:t>
      </w:r>
    </w:p>
    <w:p>
      <w:pPr>
        <w:pStyle w:val="Normal9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's list of favorite songs featured 'Squabble Up' by Kendrick Lamar, 'A Bar Song (Tipsy)' by Shaboozey, 'Lunch' by Billie Eilish, 'Texas Hold 'Em' by Beyoncé, 'That's How I'm Feeling' by Jack White and 'Too Sweet' by Hozier.</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from Deadline</w:t>
      </w:r>
    </w:p>
    <w:p>
      <w:pPr>
        <w:pStyle w:val="Normal99"/>
        <w:keepNext w:val="0"/>
        <w:spacing w:before="240" w:after="0" w:line="260" w:lineRule="atLeast"/>
        <w:ind w:left="0" w:right="0" w:firstLine="0"/>
        <w:jc w:val="both"/>
      </w:pPr>
      <w:hyperlink r:id="rId1551" w:history="1">
        <w:r>
          <w:rPr>
            <w:rFonts w:ascii="arial" w:eastAsia="arial" w:hAnsi="arial" w:cs="arial"/>
            <w:b/>
            <w:i/>
            <w:strike w:val="0"/>
            <w:color w:val="0077CC"/>
            <w:sz w:val="20"/>
            <w:u w:val="single"/>
            <w:vertAlign w:val="baseline"/>
          </w:rPr>
          <w:t>Barack</w:t>
        </w:r>
      </w:hyperlink>
      <w:hyperlink r:id="rId1552" w:history="1">
        <w:r>
          <w:rPr>
            <w:rFonts w:ascii="arial" w:eastAsia="arial" w:hAnsi="arial" w:cs="arial"/>
            <w:b w:val="0"/>
            <w:i/>
            <w:strike w:val="0"/>
            <w:color w:val="0077CC"/>
            <w:sz w:val="20"/>
            <w:u w:val="single"/>
            <w:vertAlign w:val="baseline"/>
          </w:rPr>
          <w:t xml:space="preserve"> </w:t>
        </w:r>
      </w:hyperlink>
      <w:hyperlink r:id="rId1553" w:history="1">
        <w:r>
          <w:rPr>
            <w:rFonts w:ascii="arial" w:eastAsia="arial" w:hAnsi="arial" w:cs="arial"/>
            <w:b/>
            <w:i/>
            <w:strike w:val="0"/>
            <w:color w:val="0077CC"/>
            <w:sz w:val="20"/>
            <w:u w:val="single"/>
            <w:vertAlign w:val="baseline"/>
          </w:rPr>
          <w:t>Obama</w:t>
        </w:r>
      </w:hyperlink>
      <w:hyperlink r:id="rId1554" w:history="1">
        <w:r>
          <w:rPr>
            <w:rFonts w:ascii="arial" w:eastAsia="arial" w:hAnsi="arial" w:cs="arial"/>
            <w:b w:val="0"/>
            <w:i/>
            <w:strike w:val="0"/>
            <w:color w:val="0077CC"/>
            <w:sz w:val="20"/>
            <w:u w:val="single"/>
            <w:vertAlign w:val="baseline"/>
          </w:rPr>
          <w:t xml:space="preserve"> Lists Favorite Movies Of 2023 - Update</w:t>
        </w:r>
      </w:hyperlink>
      <w:r>
        <w:rPr>
          <w:rFonts w:ascii="arial" w:eastAsia="arial" w:hAnsi="arial" w:cs="arial"/>
          <w:b w:val="0"/>
          <w:i w:val="0"/>
          <w:strike w:val="0"/>
          <w:noProof w:val="0"/>
          <w:color w:val="000000"/>
          <w:position w:val="0"/>
          <w:sz w:val="20"/>
          <w:u w:val="none"/>
          <w:vertAlign w:val="baseline"/>
        </w:rPr>
        <w:t> </w:t>
      </w:r>
      <w:hyperlink r:id="rId1555" w:history="1">
        <w:r>
          <w:rPr>
            <w:rFonts w:ascii="arial" w:eastAsia="arial" w:hAnsi="arial" w:cs="arial"/>
            <w:b w:val="0"/>
            <w:i/>
            <w:strike w:val="0"/>
            <w:noProof w:val="0"/>
            <w:color w:val="0077CC"/>
            <w:position w:val="0"/>
            <w:sz w:val="20"/>
            <w:u w:val="single"/>
            <w:vertAlign w:val="baseline"/>
          </w:rPr>
          <w:t>The Obamas' Higher Ground Sets 'Merry Ex-Mas' At 20th Century Studios; First One Outside Netflix</w:t>
        </w:r>
      </w:hyperlink>
      <w:r>
        <w:rPr>
          <w:rFonts w:ascii="arial" w:eastAsia="arial" w:hAnsi="arial" w:cs="arial"/>
          <w:b w:val="0"/>
          <w:i w:val="0"/>
          <w:strike w:val="0"/>
          <w:noProof w:val="0"/>
          <w:color w:val="000000"/>
          <w:position w:val="0"/>
          <w:sz w:val="20"/>
          <w:u w:val="none"/>
          <w:vertAlign w:val="baseline"/>
        </w:rPr>
        <w:t> </w:t>
      </w:r>
      <w:hyperlink r:id="rId1556" w:history="1">
        <w:r>
          <w:rPr>
            <w:rFonts w:ascii="arial" w:eastAsia="arial" w:hAnsi="arial" w:cs="arial"/>
            <w:b w:val="0"/>
            <w:i/>
            <w:strike w:val="0"/>
            <w:noProof w:val="0"/>
            <w:color w:val="0077CC"/>
            <w:position w:val="0"/>
            <w:sz w:val="20"/>
            <w:u w:val="single"/>
            <w:vertAlign w:val="baseline"/>
          </w:rPr>
          <w:t>Timothée Chalamet Feels Like "Narcissistic Arrogant Prick" Ripping Up Unused Acceptance Speeches</w:t>
        </w:r>
      </w:hyperlink>
    </w:p>
    <w:p>
      <w:pPr>
        <w:pStyle w:val="Normal99"/>
        <w:keepNext/>
        <w:spacing w:before="240" w:after="0" w:line="340" w:lineRule="atLeast"/>
        <w:ind w:left="0" w:right="0" w:firstLine="0"/>
        <w:jc w:val="left"/>
      </w:pPr>
      <w:bookmarkStart w:id="296" w:name="Classification_97"/>
      <w:bookmarkEnd w:id="296"/>
      <w:r>
        <w:rPr>
          <w:rFonts w:ascii="arial" w:eastAsia="arial" w:hAnsi="arial" w:cs="arial"/>
          <w:b/>
          <w:i w:val="0"/>
          <w:strike w:val="0"/>
          <w:noProof w:val="0"/>
          <w:color w:val="000000"/>
          <w:position w:val="0"/>
          <w:sz w:val="28"/>
          <w:u w:val="none"/>
          <w:vertAlign w:val="baseline"/>
        </w:rPr>
        <w:t>Classification</w:t>
      </w:r>
    </w:p>
    <w:p>
      <w:pPr>
        <w:pStyle w:val="Normal99"/>
        <w:spacing w:line="60" w:lineRule="exact"/>
      </w:pPr>
      <w:r>
        <w:pict>
          <v:line id="_x0000_s1391" style="position:absolute;z-index:251986944" from="0,2pt" to="512pt,2pt" strokecolor="#009ddb" strokeweight="2pt">
            <v:stroke linestyle="single"/>
            <w10:wrap type="topAndBottom"/>
          </v:line>
        </w:pict>
      </w:r>
    </w:p>
    <w:p>
      <w:pPr>
        <w:pStyle w:val="Normal99"/>
        <w:spacing w:line="120" w:lineRule="exact"/>
      </w:pPr>
    </w:p>
    <w:p>
      <w:pPr>
        <w:pStyle w:val="Normal9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Magazine</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DeadlineLexisNexis</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STRIKES (79%); US PRESIDENTS (78%); WRITERS (73%); LABOR &amp; EMPLOYMENT (72%); MUSIC EDUCATION (70%); NARCISSISM (61%); SEX WORKERS (57%)</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NETFLIX INC (58%)</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NFLX (NASDAQ) (58%)</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NAICS532282 VIDEO TAPE &amp; DISC RENTAL (58%); SIC7841 VIDEO TAPE RENTAL (58%); WRITERS (73%); SEX INDUSTRY (72%); SEX WORKERS (57%)</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TIMOTHEE CHALAMET (91%);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(90%); BILLIE EILISH (79%); JACK WHITE (79%); BEYONCE KNOWLES (57%)</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(73%)</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21, 2024</w:t>
      </w:r>
    </w:p>
    <w:p>
      <w:pPr>
        <w:pStyle w:val="Normal99"/>
      </w:pPr>
    </w:p>
    <w:p>
      <w:pPr>
        <w:pStyle w:val="Normal99"/>
        <w:ind w:left="200"/>
        <w:sectPr>
          <w:type w:val="continuous"/>
          <w:pgMar w:top="840" w:right="1000" w:bottom="840" w:left="1000" w:header="400" w:footer="400"/>
          <w:pgNumType w:fmt="decimal"/>
          <w:cols w:space="720"/>
        </w:sectPr>
      </w:pPr>
      <w:r>
        <w:br/>
      </w:r>
      <w:r>
        <w:pict>
          <v:line id="_x0000_s1392" style="position:absolute;z-index:251987968" from="0,10pt" to="512pt,10pt" strokecolor="black" strokeweight="1pt">
            <v:stroke linestyle="single"/>
          </v:line>
        </w:pict>
      </w:r>
      <w:r>
        <w:rPr>
          <w:rFonts w:ascii="arial" w:eastAsia="arial" w:hAnsi="arial" w:cs="arial"/>
          <w:b/>
          <w:color w:val="767676"/>
          <w:sz w:val="16"/>
        </w:rPr>
        <w:t>End of Document</w:t>
      </w:r>
    </w:p>
    <w:p>
      <w:pPr>
        <w:pStyle w:val="Normal100"/>
        <w:sectPr>
          <w:headerReference w:type="even" r:id="rId1557"/>
          <w:headerReference w:type="default" r:id="rId1558"/>
          <w:footerReference w:type="even" r:id="rId1559"/>
          <w:footerReference w:type="default" r:id="rId1560"/>
          <w:headerReference w:type="first" r:id="rId1561"/>
          <w:footerReference w:type="first" r:id="rId1562"/>
          <w:pgSz w:w="12240" w:h="15840"/>
          <w:pgMar w:top="840" w:right="1000" w:bottom="840" w:left="1000" w:header="400" w:footer="400"/>
          <w:pgNumType w:fmt="decimal"/>
          <w:cols w:space="720"/>
          <w:titlePg w:val="0"/>
        </w:sectPr>
      </w:pPr>
    </w:p>
    <w:p>
      <w:pPr>
        <w:pStyle w:val="Normal100"/>
      </w:pPr>
    </w:p>
    <w:p>
      <w:pPr>
        <w:pStyle w:val="Heading198"/>
        <w:keepNext w:val="0"/>
        <w:spacing w:after="200" w:line="340" w:lineRule="atLeast"/>
        <w:ind w:left="0" w:right="0" w:firstLine="0"/>
        <w:jc w:val="center"/>
      </w:pPr>
      <w:hyperlink r:id="rId1563" w:history="1">
        <w:r>
          <w:rPr>
            <w:rFonts w:ascii="arial" w:eastAsia="arial" w:hAnsi="arial" w:cs="arial"/>
            <w:b/>
            <w:i/>
            <w:strike w:val="0"/>
            <w:color w:val="0077CC"/>
            <w:sz w:val="28"/>
            <w:u w:val="single"/>
            <w:vertAlign w:val="baseline"/>
          </w:rPr>
          <w:t xml:space="preserve">American journalist Megyn Kelly links </w:t>
        </w:r>
      </w:hyperlink>
      <w:hyperlink r:id="rId1564" w:history="1">
        <w:r>
          <w:rPr>
            <w:rFonts w:ascii="arial" w:eastAsia="arial" w:hAnsi="arial" w:cs="arial"/>
            <w:b/>
            <w:i/>
            <w:strike w:val="0"/>
            <w:color w:val="0077CC"/>
            <w:sz w:val="28"/>
            <w:u w:val="single"/>
            <w:vertAlign w:val="baseline"/>
          </w:rPr>
          <w:t>Barack</w:t>
        </w:r>
      </w:hyperlink>
      <w:hyperlink r:id="rId1565" w:history="1">
        <w:r>
          <w:rPr>
            <w:rFonts w:ascii="arial" w:eastAsia="arial" w:hAnsi="arial" w:cs="arial"/>
            <w:b/>
            <w:i/>
            <w:strike w:val="0"/>
            <w:color w:val="0077CC"/>
            <w:sz w:val="28"/>
            <w:u w:val="single"/>
            <w:vertAlign w:val="baseline"/>
          </w:rPr>
          <w:t xml:space="preserve"> </w:t>
        </w:r>
      </w:hyperlink>
      <w:hyperlink r:id="rId1566" w:history="1">
        <w:r>
          <w:rPr>
            <w:rFonts w:ascii="arial" w:eastAsia="arial" w:hAnsi="arial" w:cs="arial"/>
            <w:b/>
            <w:i/>
            <w:strike w:val="0"/>
            <w:color w:val="0077CC"/>
            <w:sz w:val="28"/>
            <w:u w:val="single"/>
            <w:vertAlign w:val="baseline"/>
          </w:rPr>
          <w:t>Obama</w:t>
        </w:r>
      </w:hyperlink>
      <w:hyperlink r:id="rId1567" w:history="1">
        <w:r>
          <w:rPr>
            <w:rFonts w:ascii="arial" w:eastAsia="arial" w:hAnsi="arial" w:cs="arial"/>
            <w:b/>
            <w:i/>
            <w:strike w:val="0"/>
            <w:color w:val="0077CC"/>
            <w:sz w:val="28"/>
            <w:u w:val="single"/>
            <w:vertAlign w:val="baseline"/>
          </w:rPr>
          <w:t xml:space="preserve"> to Jennifer Aniston, 'a political earthquake'</w:t>
        </w:r>
      </w:hyperlink>
    </w:p>
    <w:p>
      <w:pPr>
        <w:pStyle w:val="Normal1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Financial Express</w:t>
      </w:r>
    </w:p>
    <w:p>
      <w:pPr>
        <w:pStyle w:val="Normal1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24, 2025 Friday 6:30 AM EST</w:t>
      </w:r>
    </w:p>
    <w:p>
      <w:pPr>
        <w:pStyle w:val="Normal100"/>
        <w:keepNext w:val="0"/>
        <w:spacing w:after="0" w:line="240" w:lineRule="atLeast"/>
        <w:ind w:right="0"/>
        <w:jc w:val="both"/>
      </w:pPr>
      <w:bookmarkStart w:id="297" w:name="Bookmark_100"/>
      <w:bookmarkEnd w:id="297"/>
    </w:p>
    <w:p>
      <w:pPr>
        <w:pStyle w:val="Normal1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Financial Express, distributed by Contify.com All Rights Reserved</w:t>
      </w:r>
    </w:p>
    <w:p>
      <w:pPr>
        <w:pStyle w:val="Normal100"/>
        <w:keepNext w:val="0"/>
        <w:spacing w:before="120" w:after="0" w:line="220" w:lineRule="atLeast"/>
        <w:ind w:left="0" w:right="0" w:firstLine="0"/>
        <w:jc w:val="left"/>
      </w:pPr>
      <w:r>
        <w:br/>
      </w:r>
      <w:r>
        <w:pict>
          <v:shape id="_x0000_i1393" type="#_x0000_t75" style="width:0;height:0"/>
        </w:pict>
      </w:r>
    </w:p>
    <w:p>
      <w:pPr>
        <w:pStyle w:val="Normal1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333 words</w:t>
      </w:r>
    </w:p>
    <w:p>
      <w:pPr>
        <w:pStyle w:val="Normal1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Entertainment Desk</w:t>
      </w:r>
    </w:p>
    <w:p>
      <w:pPr>
        <w:pStyle w:val="Normal100"/>
        <w:keepNext/>
        <w:spacing w:before="240" w:after="0" w:line="340" w:lineRule="atLeast"/>
        <w:ind w:left="0" w:right="0" w:firstLine="0"/>
        <w:jc w:val="left"/>
      </w:pPr>
      <w:bookmarkStart w:id="298" w:name="Body_98"/>
      <w:bookmarkEnd w:id="298"/>
      <w:r>
        <w:rPr>
          <w:rFonts w:ascii="arial" w:eastAsia="arial" w:hAnsi="arial" w:cs="arial"/>
          <w:b/>
          <w:i w:val="0"/>
          <w:strike w:val="0"/>
          <w:noProof w:val="0"/>
          <w:color w:val="000000"/>
          <w:position w:val="0"/>
          <w:sz w:val="28"/>
          <w:u w:val="none"/>
          <w:vertAlign w:val="baseline"/>
        </w:rPr>
        <w:t>Body</w:t>
      </w:r>
    </w:p>
    <w:p>
      <w:pPr>
        <w:pStyle w:val="Normal100"/>
        <w:spacing w:line="60" w:lineRule="exact"/>
      </w:pPr>
      <w:r>
        <w:pict>
          <v:line id="_x0000_s1394" style="position:absolute;z-index:251988992" from="0,2pt" to="512pt,2pt" strokecolor="#009ddb" strokeweight="2pt">
            <v:stroke linestyle="single"/>
            <w10:wrap type="topAndBottom"/>
          </v:line>
        </w:pict>
      </w:r>
    </w:p>
    <w:p>
      <w:pPr>
        <w:pStyle w:val="Normal100"/>
      </w:pP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Megyn Kelly, host ofThe Megyn Kelly Show, recently addressed the rumours surrounding a potential separation between former U.S. President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and former First Lady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Kelly shared a post on both X and Instagram, which quickly gained traction across social media, highlighting the significant implications such a split could have. "I don't know whether it is true," she stated, "but if it is, it truly would be a political earthquake in Democratic circles, never mind America."</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Megyn Kelly breaks down the rumors that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&amp;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are separating, says it would be a "political earthquake" if true."I do not know whether this is true, but if it is, it truly would be a political earthquake in democrat circles, never mind America.""I don't... pic.twitter.com/54hRiu30nf</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Kelly speculated about a possible connection between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and actress Jennifer Aniston, further fueling the online discussion.</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Both the couple have been perfect examples of unity and strength and have been idolized as perfect couples during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's presidency and in their public lives since. A potential separation would affect this image and will spark intense debate about their legacy.</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Kelly highlighted in her video the rarity of presidential divorces, ''I don't remember a presidential divorce in modern history.'' Presidential families are constantly seen as a symbol of stability and strength and the personal life of these public icons is closely under watch. The rumours, however, underline the fascination of the public with high-profile personalities' private lives.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rumours further escalated when journalist Collin Rugg shared Kelly's post on X, highlighting the significance of such news. Despite the growing speculation, there is no official statement released by the Obamas confirming or denying the news. As for now, the rumours remain unsubstantiated. As one of America's most admired couples,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's personal life has also been in the public eye.</w:t>
      </w:r>
    </w:p>
    <w:p>
      <w:pPr>
        <w:pStyle w:val="Normal100"/>
        <w:keepNext/>
        <w:spacing w:before="240" w:after="0" w:line="340" w:lineRule="atLeast"/>
        <w:ind w:left="0" w:right="0" w:firstLine="0"/>
        <w:jc w:val="left"/>
      </w:pPr>
      <w:bookmarkStart w:id="299" w:name="Classification_98"/>
      <w:bookmarkEnd w:id="299"/>
      <w:r>
        <w:rPr>
          <w:rFonts w:ascii="arial" w:eastAsia="arial" w:hAnsi="arial" w:cs="arial"/>
          <w:b/>
          <w:i w:val="0"/>
          <w:strike w:val="0"/>
          <w:noProof w:val="0"/>
          <w:color w:val="000000"/>
          <w:position w:val="0"/>
          <w:sz w:val="28"/>
          <w:u w:val="none"/>
          <w:vertAlign w:val="baseline"/>
        </w:rPr>
        <w:t>Classification</w:t>
      </w:r>
    </w:p>
    <w:p>
      <w:pPr>
        <w:pStyle w:val="Normal100"/>
        <w:spacing w:line="60" w:lineRule="exact"/>
      </w:pPr>
      <w:r>
        <w:pict>
          <v:line id="_x0000_s1395" style="position:absolute;z-index:251990016" from="0,2pt" to="512pt,2pt" strokecolor="#009ddb" strokeweight="2pt">
            <v:stroke linestyle="single"/>
            <w10:wrap type="topAndBottom"/>
          </v:line>
        </w:pict>
      </w:r>
    </w:p>
    <w:p>
      <w:pPr>
        <w:pStyle w:val="Normal100"/>
        <w:spacing w:line="120" w:lineRule="exact"/>
      </w:pPr>
    </w:p>
    <w:p>
      <w:pPr>
        <w:pStyle w:val="Normal10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GOSSIP &amp; RUMORS (90%); INTERNET SOCIAL NETWORKING (90%); US DEMOCRATIC PARTY (78%); SOCIAL MEDIA (77%); HISTORY (50%)</w:t>
      </w:r>
    </w:p>
    <w:p>
      <w:pPr>
        <w:pStyle w:val="Normal1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INTERNET SOCIAL NETWORKING (90%); SOCIAL MEDIA (77%)</w:t>
      </w:r>
    </w:p>
    <w:p>
      <w:pPr>
        <w:pStyle w:val="Normal1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MEGYN KELLY (94%);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(92%);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(89%); JENNIFER ANISTON (72%)</w:t>
      </w:r>
    </w:p>
    <w:p>
      <w:pPr>
        <w:pStyle w:val="Normal1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(94%)</w:t>
      </w:r>
    </w:p>
    <w:p>
      <w:pPr>
        <w:pStyle w:val="Normal1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24, 2025</w:t>
      </w:r>
    </w:p>
    <w:p>
      <w:pPr>
        <w:pStyle w:val="Normal100"/>
      </w:pPr>
    </w:p>
    <w:p>
      <w:pPr>
        <w:pStyle w:val="Normal100"/>
        <w:ind w:left="200"/>
        <w:sectPr>
          <w:type w:val="continuous"/>
          <w:pgMar w:top="840" w:right="1000" w:bottom="840" w:left="1000" w:header="400" w:footer="400"/>
          <w:pgNumType w:fmt="decimal"/>
          <w:cols w:space="720"/>
        </w:sectPr>
      </w:pPr>
      <w:r>
        <w:br/>
      </w:r>
      <w:r>
        <w:pict>
          <v:line id="_x0000_s1396" style="position:absolute;z-index:251991040" from="0,10pt" to="512pt,10pt" strokecolor="black" strokeweight="1pt">
            <v:stroke linestyle="single"/>
          </v:line>
        </w:pict>
      </w:r>
      <w:r>
        <w:rPr>
          <w:rFonts w:ascii="arial" w:eastAsia="arial" w:hAnsi="arial" w:cs="arial"/>
          <w:b/>
          <w:color w:val="767676"/>
          <w:sz w:val="16"/>
        </w:rPr>
        <w:t>End of Document</w:t>
      </w:r>
    </w:p>
    <w:p>
      <w:pPr>
        <w:pStyle w:val="Normal101"/>
        <w:sectPr>
          <w:headerReference w:type="even" r:id="rId1568"/>
          <w:headerReference w:type="default" r:id="rId1569"/>
          <w:footerReference w:type="even" r:id="rId1570"/>
          <w:footerReference w:type="default" r:id="rId1571"/>
          <w:headerReference w:type="first" r:id="rId1572"/>
          <w:footerReference w:type="first" r:id="rId1573"/>
          <w:pgSz w:w="12240" w:h="15840"/>
          <w:pgMar w:top="840" w:right="1000" w:bottom="840" w:left="1000" w:header="400" w:footer="400"/>
          <w:pgNumType w:fmt="decimal"/>
          <w:cols w:space="720"/>
          <w:titlePg w:val="0"/>
        </w:sectPr>
      </w:pPr>
    </w:p>
    <w:p>
      <w:pPr>
        <w:pStyle w:val="Normal101"/>
      </w:pPr>
    </w:p>
    <w:p>
      <w:pPr>
        <w:pStyle w:val="Heading199"/>
        <w:keepNext w:val="0"/>
        <w:spacing w:after="200" w:line="340" w:lineRule="atLeast"/>
        <w:ind w:left="0" w:right="0" w:firstLine="0"/>
        <w:jc w:val="center"/>
      </w:pPr>
      <w:hyperlink r:id="rId1574" w:history="1">
        <w:r>
          <w:rPr>
            <w:rFonts w:ascii="arial" w:eastAsia="arial" w:hAnsi="arial" w:cs="arial"/>
            <w:b/>
            <w:i/>
            <w:strike w:val="0"/>
            <w:color w:val="0077CC"/>
            <w:sz w:val="28"/>
            <w:u w:val="single"/>
            <w:vertAlign w:val="baseline"/>
          </w:rPr>
          <w:t>Barack</w:t>
        </w:r>
      </w:hyperlink>
      <w:hyperlink r:id="rId1575" w:history="1">
        <w:r>
          <w:rPr>
            <w:rFonts w:ascii="arial" w:eastAsia="arial" w:hAnsi="arial" w:cs="arial"/>
            <w:b/>
            <w:i/>
            <w:strike w:val="0"/>
            <w:color w:val="0077CC"/>
            <w:sz w:val="28"/>
            <w:u w:val="single"/>
            <w:vertAlign w:val="baseline"/>
          </w:rPr>
          <w:t xml:space="preserve"> </w:t>
        </w:r>
      </w:hyperlink>
      <w:hyperlink r:id="rId1576" w:history="1">
        <w:r>
          <w:rPr>
            <w:rFonts w:ascii="arial" w:eastAsia="arial" w:hAnsi="arial" w:cs="arial"/>
            <w:b/>
            <w:i/>
            <w:strike w:val="0"/>
            <w:color w:val="0077CC"/>
            <w:sz w:val="28"/>
            <w:u w:val="single"/>
            <w:vertAlign w:val="baseline"/>
          </w:rPr>
          <w:t>Obama</w:t>
        </w:r>
      </w:hyperlink>
      <w:hyperlink r:id="rId1577" w:history="1">
        <w:r>
          <w:rPr>
            <w:rFonts w:ascii="arial" w:eastAsia="arial" w:hAnsi="arial" w:cs="arial"/>
            <w:b/>
            <w:i/>
            <w:strike w:val="0"/>
            <w:color w:val="0077CC"/>
            <w:sz w:val="28"/>
            <w:u w:val="single"/>
            <w:vertAlign w:val="baseline"/>
          </w:rPr>
          <w:t xml:space="preserve"> dating Jennifer Aniston? Rumours surface on social media amid his divorce buzz with Michelle</w:t>
        </w:r>
      </w:hyperlink>
    </w:p>
    <w:p>
      <w:pPr>
        <w:pStyle w:val="Normal1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Economic Times</w:t>
      </w:r>
    </w:p>
    <w:p>
      <w:pPr>
        <w:pStyle w:val="Normal1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20, 2025 Monday</w:t>
      </w:r>
    </w:p>
    <w:p>
      <w:pPr>
        <w:pStyle w:val="Normal101"/>
        <w:keepNext w:val="0"/>
        <w:spacing w:after="0" w:line="240" w:lineRule="atLeast"/>
        <w:ind w:right="0"/>
        <w:jc w:val="both"/>
      </w:pPr>
      <w:bookmarkStart w:id="300" w:name="Bookmark_101"/>
      <w:bookmarkEnd w:id="300"/>
    </w:p>
    <w:p>
      <w:pPr>
        <w:pStyle w:val="Normal10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Bennett Coleman &amp; Co. Ltd. All Rights Reserved</w:t>
      </w:r>
    </w:p>
    <w:p>
      <w:pPr>
        <w:pStyle w:val="Normal1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INTERNATIONAL-NEWS</w:t>
      </w:r>
    </w:p>
    <w:p>
      <w:pPr>
        <w:pStyle w:val="Normal1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826 words</w:t>
      </w:r>
    </w:p>
    <w:p>
      <w:pPr>
        <w:pStyle w:val="Normal101"/>
        <w:keepNext/>
        <w:spacing w:before="240" w:after="0" w:line="340" w:lineRule="atLeast"/>
        <w:ind w:left="0" w:right="0" w:firstLine="0"/>
        <w:jc w:val="left"/>
      </w:pPr>
      <w:bookmarkStart w:id="301" w:name="Body_99"/>
      <w:bookmarkEnd w:id="301"/>
      <w:r>
        <w:rPr>
          <w:rFonts w:ascii="arial" w:eastAsia="arial" w:hAnsi="arial" w:cs="arial"/>
          <w:b/>
          <w:i w:val="0"/>
          <w:strike w:val="0"/>
          <w:noProof w:val="0"/>
          <w:color w:val="000000"/>
          <w:position w:val="0"/>
          <w:sz w:val="28"/>
          <w:u w:val="none"/>
          <w:vertAlign w:val="baseline"/>
        </w:rPr>
        <w:t>Body</w:t>
      </w:r>
    </w:p>
    <w:p>
      <w:pPr>
        <w:pStyle w:val="Normal101"/>
        <w:spacing w:line="60" w:lineRule="exact"/>
      </w:pPr>
      <w:r>
        <w:pict>
          <v:line id="_x0000_s1397" style="position:absolute;z-index:251992064" from="0,2pt" to="512pt,2pt" strokecolor="#009ddb" strokeweight="2pt">
            <v:stroke linestyle="single"/>
            <w10:wrap type="topAndBottom"/>
          </v:line>
        </w:pict>
      </w:r>
    </w:p>
    <w:p>
      <w:pPr>
        <w:pStyle w:val="Normal101"/>
      </w:pP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US President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and his wife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are reportedly navigating a challenging phase in their relationship. Insiders claim the couple is now more like "just friends" after over three decades of marriage, with rumors of a connection between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and actress Jennifer Aniston adding further strain to their bond.The rumours of trouble between the Obamas surfaced when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refused to appear alongside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at back-to-back protocol-breaking events. Rumours have also surfaced that actor Jennifer Aniston has been dating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resurfaced on social media. This link-up is not new as a magazine did a cover story on this rumored affair titled: 'The Truth About Jen &amp;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!'.ALSO READ: </w:t>
      </w:r>
    </w:p>
    <w:p>
      <w:pPr>
        <w:pStyle w:val="Normal101"/>
        <w:keepNext w:val="0"/>
        <w:spacing w:before="200" w:after="0" w:line="260" w:lineRule="atLeast"/>
        <w:ind w:left="0" w:right="0" w:firstLine="0"/>
        <w:jc w:val="both"/>
      </w:pPr>
      <w:hyperlink r:id="rId1578" w:history="1">
        <w:r>
          <w:rPr>
            <w:rFonts w:ascii="arial" w:eastAsia="arial" w:hAnsi="arial" w:cs="arial"/>
            <w:b w:val="0"/>
            <w:i/>
            <w:strike w:val="0"/>
            <w:color w:val="0077CC"/>
            <w:sz w:val="20"/>
            <w:u w:val="single"/>
            <w:vertAlign w:val="baseline"/>
          </w:rPr>
          <w:t>Chinese zodiac signs 2025: These are the five luckiest signs of the year. Check your prediction</w:t>
        </w:r>
      </w:hyperlink>
      <w:r>
        <w:rPr>
          <w:rFonts w:ascii="arial" w:eastAsia="arial" w:hAnsi="arial" w:cs="arial"/>
          <w:b w:val="0"/>
          <w:i w:val="0"/>
          <w:strike w:val="0"/>
          <w:noProof w:val="0"/>
          <w:color w:val="000000"/>
          <w:position w:val="0"/>
          <w:sz w:val="20"/>
          <w:u w:val="none"/>
          <w:vertAlign w:val="baseline"/>
        </w:rPr>
        <w:t xml:space="preserve">Is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dating Jennifer Aniston?The speculation gained traction recently when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63, attended former President Jimmy Carter's funeral without Michelle, 61, sparking questions about their increasingly independent lives.While the Obamas have often been viewed as a model couple, sources suggest their marriage has faced mounting pressures. According to reports, Jennifer Aniston met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first and the only time in 2007 -- at a star-studded Hollywood gala. "I've met him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once. I know Michelle more than him," Jennifer Aniston said. "Is there a truth about you and Michelle?" Jimmy Kimmel asked. "That is not true," Jen said.A Radaronline report said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and Michell were "just friends" amid their "crumbling marriage after the couple were hit by the wild Jenifer Aniston affair rumors". They have been living increasingly separate lives in recent years, the report said adding that Michelle was let down by the Jennifer Aniston rumors.ALSO READ: </w:t>
      </w:r>
      <w:hyperlink r:id="rId1579" w:history="1">
        <w:r>
          <w:rPr>
            <w:rFonts w:ascii="arial" w:eastAsia="arial" w:hAnsi="arial" w:cs="arial"/>
            <w:b w:val="0"/>
            <w:i/>
            <w:strike w:val="0"/>
            <w:noProof w:val="0"/>
            <w:color w:val="0077CC"/>
            <w:position w:val="0"/>
            <w:sz w:val="20"/>
            <w:u w:val="single"/>
            <w:vertAlign w:val="baseline"/>
          </w:rPr>
          <w:t>Rare planetary parade: Check dates and here's how you can see six or seven planets. Skywatching tips from NASA</w:t>
        </w:r>
      </w:hyperlink>
      <w:r>
        <w:rPr>
          <w:rFonts w:ascii="arial" w:eastAsia="arial" w:hAnsi="arial" w:cs="arial"/>
          <w:b w:val="0"/>
          <w:i w:val="0"/>
          <w:strike w:val="0"/>
          <w:noProof w:val="0"/>
          <w:color w:val="000000"/>
          <w:position w:val="0"/>
          <w:sz w:val="20"/>
          <w:u w:val="none"/>
          <w:vertAlign w:val="baseline"/>
        </w:rPr>
        <w:t xml:space="preserve">"The Obamas are having a tough time, there's no doubt about that. Their once solid marriage has come under strain and for the first time, they're struggling to keep a lid on their problems. The Aniston 'affair' attention was unwanted and Michelle felt let down by it all. But the reality is they are more like friends at the moment, the spark has gone and they're simply going through the motions," Radar Online reported citing insiders. Amid the speculations,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posted a heartfelt birthday wish for Michelle calling her the "love of my life". "Happy birthday to the love of my life, @MichelleObama. You fill every room with warmth, wisdom, humour and grace -- and you look good going it. I'm so lucky to be able to take on life's adventures with you. Love You!"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posted.How did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-Jennifer Aniston rumour spread?This shift reportedly began in October 2022 when rumors linked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to Aniston, 55. Though Aniston herself dismissed the claims, calling them "absolutely untrue," the chatter reportedly left Michelle feeling betrayed.ALSO READ: </w:t>
      </w:r>
      <w:hyperlink r:id="rId1580" w:history="1">
        <w:r>
          <w:rPr>
            <w:rFonts w:ascii="arial" w:eastAsia="arial" w:hAnsi="arial" w:cs="arial"/>
            <w:b w:val="0"/>
            <w:i/>
            <w:strike w:val="0"/>
            <w:noProof w:val="0"/>
            <w:color w:val="0077CC"/>
            <w:position w:val="0"/>
            <w:sz w:val="20"/>
            <w:u w:val="single"/>
            <w:vertAlign w:val="baseline"/>
          </w:rPr>
          <w:t>'I am coming out': NASA astronaut Sunita Williams ventures outside after 7 months in orbit. Watch video</w:t>
        </w:r>
      </w:hyperlink>
      <w:r>
        <w:rPr>
          <w:rFonts w:ascii="arial" w:eastAsia="arial" w:hAnsi="arial" w:cs="arial"/>
          <w:b w:val="0"/>
          <w:i w:val="0"/>
          <w:strike w:val="0"/>
          <w:noProof w:val="0"/>
          <w:color w:val="000000"/>
          <w:position w:val="0"/>
          <w:sz w:val="20"/>
          <w:u w:val="none"/>
          <w:vertAlign w:val="baseline"/>
        </w:rPr>
        <w:t xml:space="preserve">Aniston clarified on a talk show, "I've met him once. I know Michelle more than him."The couple's separate appearances at major events have further fueled speculation. Michelle's absence from Carter's funeral, where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sat next to President-elect Donald Trump and shared light-hearted moments, drew significant attention. While her absence was attributed to her disdain for Trump, it also highlighted a growing pattern of independent public engagements.Michelle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missed the funeral of Jimmy Carter and was the only former first lady to have done so. Her office confirmed that there was a scheduling clash and she was on an extended vacation in Hawaii. Then it was informed that she would not attend Donald Trump's inauguration. Though both decisions could have been triggered by Michelle's hatred for Donald Trump, her absence was also seen as a message of her marital discord as reports claimed she was not happy seeing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chatting with Donald Trump at Carter's funeral.Michelle has previously spoken openly about the challenges in their marriage.ALSO READ: </w:t>
      </w:r>
      <w:hyperlink r:id="rId1581" w:history="1">
        <w:r>
          <w:rPr>
            <w:rFonts w:ascii="arial" w:eastAsia="arial" w:hAnsi="arial" w:cs="arial"/>
            <w:b w:val="0"/>
            <w:i/>
            <w:strike w:val="0"/>
            <w:noProof w:val="0"/>
            <w:color w:val="0077CC"/>
            <w:position w:val="0"/>
            <w:sz w:val="20"/>
            <w:u w:val="single"/>
            <w:vertAlign w:val="baseline"/>
          </w:rPr>
          <w:t>Duolingo sees 216% rise in new US users learning Mandarin. Why are Americans learning Chinese?</w:t>
        </w:r>
      </w:hyperlink>
      <w:r>
        <w:rPr>
          <w:rFonts w:ascii="arial" w:eastAsia="arial" w:hAnsi="arial" w:cs="arial"/>
          <w:b w:val="0"/>
          <w:i w:val="0"/>
          <w:strike w:val="0"/>
          <w:noProof w:val="0"/>
          <w:color w:val="000000"/>
          <w:position w:val="0"/>
          <w:sz w:val="20"/>
          <w:u w:val="none"/>
          <w:vertAlign w:val="baseline"/>
        </w:rPr>
        <w:t xml:space="preserve">During a 2022 panel, she admitted there were times she "couldn't stand"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particularly during the years when they were raising their daughters, Malia and Sasha."People think I'm being catty - it's like, there were ten years where I couldn't stand my husband," she said.Adding to the strain are past revelations about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's prior relationships. In a 2017 biography by Pulitzer Prize-winning writer David Garrow, Sheila Miyoshi Jager, one of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's ex-girlfriends, admitted they maintained an intimate relationship even after he began dating Michelle.Despite the rumors, the Obamas continue to focus on their shared legacy and dedication to their daughters. For Reprint Rights: timescontent.com</w:t>
      </w:r>
    </w:p>
    <w:p>
      <w:pPr>
        <w:pStyle w:val="Normal101"/>
        <w:keepNext/>
        <w:spacing w:before="240" w:after="0" w:line="340" w:lineRule="atLeast"/>
        <w:ind w:left="0" w:right="0" w:firstLine="0"/>
        <w:jc w:val="left"/>
      </w:pPr>
      <w:bookmarkStart w:id="302" w:name="Classification_99"/>
      <w:bookmarkEnd w:id="302"/>
      <w:r>
        <w:rPr>
          <w:rFonts w:ascii="arial" w:eastAsia="arial" w:hAnsi="arial" w:cs="arial"/>
          <w:b/>
          <w:i w:val="0"/>
          <w:strike w:val="0"/>
          <w:noProof w:val="0"/>
          <w:color w:val="000000"/>
          <w:position w:val="0"/>
          <w:sz w:val="28"/>
          <w:u w:val="none"/>
          <w:vertAlign w:val="baseline"/>
        </w:rPr>
        <w:t>Classification</w:t>
      </w:r>
    </w:p>
    <w:p>
      <w:pPr>
        <w:pStyle w:val="Normal101"/>
        <w:spacing w:line="60" w:lineRule="exact"/>
      </w:pPr>
      <w:r>
        <w:pict>
          <v:line id="_x0000_s1398" style="position:absolute;z-index:251993088" from="0,2pt" to="512pt,2pt" strokecolor="#009ddb" strokeweight="2pt">
            <v:stroke linestyle="single"/>
            <w10:wrap type="topAndBottom"/>
          </v:line>
        </w:pict>
      </w:r>
    </w:p>
    <w:p>
      <w:pPr>
        <w:pStyle w:val="Normal101"/>
        <w:spacing w:line="120" w:lineRule="exact"/>
      </w:pPr>
    </w:p>
    <w:p>
      <w:pPr>
        <w:pStyle w:val="Normal10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ACTORS &amp; ACTRESSES (90%); COURTSHIP &amp; DATING (90%); GOSSIP &amp; RUMORS (90%); SOCIAL MEDIA (89%)</w:t>
      </w:r>
    </w:p>
    <w:p>
      <w:pPr>
        <w:pStyle w:val="Normal1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ACTORS &amp; ACTRESSES (90%); SOCIAL MEDIA (89%)</w:t>
      </w:r>
    </w:p>
    <w:p>
      <w:pPr>
        <w:pStyle w:val="Normal1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(94%);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(92%); JENNIFER ANISTON (91%); JIMMY CARTER (58%)</w:t>
      </w:r>
    </w:p>
    <w:p>
      <w:pPr>
        <w:pStyle w:val="Normal1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(79%)</w:t>
      </w:r>
    </w:p>
    <w:p>
      <w:pPr>
        <w:pStyle w:val="Normal1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20, 2025</w:t>
      </w:r>
    </w:p>
    <w:p>
      <w:pPr>
        <w:pStyle w:val="Normal101"/>
      </w:pPr>
    </w:p>
    <w:p>
      <w:pPr>
        <w:pStyle w:val="Normal101"/>
        <w:ind w:left="200"/>
        <w:sectPr>
          <w:type w:val="continuous"/>
          <w:pgMar w:top="840" w:right="1000" w:bottom="840" w:left="1000" w:header="400" w:footer="400"/>
          <w:pgNumType w:fmt="decimal"/>
          <w:cols w:space="720"/>
        </w:sectPr>
      </w:pPr>
      <w:r>
        <w:br/>
      </w:r>
      <w:r>
        <w:pict>
          <v:line id="_x0000_s1399" style="position:absolute;z-index:251994112" from="0,10pt" to="512pt,10pt" strokecolor="black" strokeweight="1pt">
            <v:stroke linestyle="single"/>
          </v:line>
        </w:pict>
      </w:r>
      <w:r>
        <w:rPr>
          <w:rFonts w:ascii="arial" w:eastAsia="arial" w:hAnsi="arial" w:cs="arial"/>
          <w:b/>
          <w:color w:val="767676"/>
          <w:sz w:val="16"/>
        </w:rPr>
        <w:t>End of Document</w:t>
      </w:r>
    </w:p>
    <w:p>
      <w:pPr>
        <w:pStyle w:val="Normal102"/>
        <w:sectPr>
          <w:headerReference w:type="even" r:id="rId1582"/>
          <w:headerReference w:type="default" r:id="rId1583"/>
          <w:footerReference w:type="even" r:id="rId1584"/>
          <w:footerReference w:type="default" r:id="rId1585"/>
          <w:headerReference w:type="first" r:id="rId1586"/>
          <w:footerReference w:type="first" r:id="rId1587"/>
          <w:pgSz w:w="12240" w:h="15840"/>
          <w:pgMar w:top="840" w:right="1000" w:bottom="840" w:left="1000" w:header="400" w:footer="400"/>
          <w:pgNumType w:fmt="decimal"/>
          <w:cols w:space="720"/>
          <w:titlePg w:val="0"/>
        </w:sectPr>
      </w:pPr>
    </w:p>
    <w:p>
      <w:pPr>
        <w:pStyle w:val="Normal102"/>
      </w:pPr>
    </w:p>
    <w:p>
      <w:pPr>
        <w:pStyle w:val="Heading1100"/>
        <w:keepNext w:val="0"/>
        <w:spacing w:after="200" w:line="340" w:lineRule="atLeast"/>
        <w:ind w:left="0" w:right="0" w:firstLine="0"/>
        <w:jc w:val="center"/>
      </w:pPr>
      <w:hyperlink r:id="rId1588" w:history="1">
        <w:r>
          <w:rPr>
            <w:rFonts w:ascii="arial" w:eastAsia="arial" w:hAnsi="arial" w:cs="arial"/>
            <w:b/>
            <w:i/>
            <w:strike w:val="0"/>
            <w:color w:val="0077CC"/>
            <w:sz w:val="28"/>
            <w:u w:val="single"/>
            <w:vertAlign w:val="baseline"/>
          </w:rPr>
          <w:t xml:space="preserve">Jennifer Aniston and </w:t>
        </w:r>
      </w:hyperlink>
      <w:hyperlink r:id="rId1589" w:history="1">
        <w:r>
          <w:rPr>
            <w:rFonts w:ascii="arial" w:eastAsia="arial" w:hAnsi="arial" w:cs="arial"/>
            <w:b/>
            <w:i/>
            <w:strike w:val="0"/>
            <w:color w:val="0077CC"/>
            <w:sz w:val="28"/>
            <w:u w:val="single"/>
            <w:vertAlign w:val="baseline"/>
          </w:rPr>
          <w:t>Barack</w:t>
        </w:r>
      </w:hyperlink>
      <w:hyperlink r:id="rId1590" w:history="1">
        <w:r>
          <w:rPr>
            <w:rFonts w:ascii="arial" w:eastAsia="arial" w:hAnsi="arial" w:cs="arial"/>
            <w:b/>
            <w:i/>
            <w:strike w:val="0"/>
            <w:color w:val="0077CC"/>
            <w:sz w:val="28"/>
            <w:u w:val="single"/>
            <w:vertAlign w:val="baseline"/>
          </w:rPr>
          <w:t xml:space="preserve"> </w:t>
        </w:r>
      </w:hyperlink>
      <w:hyperlink r:id="rId1591" w:history="1">
        <w:r>
          <w:rPr>
            <w:rFonts w:ascii="arial" w:eastAsia="arial" w:hAnsi="arial" w:cs="arial"/>
            <w:b/>
            <w:i/>
            <w:strike w:val="0"/>
            <w:color w:val="0077CC"/>
            <w:sz w:val="28"/>
            <w:u w:val="single"/>
            <w:vertAlign w:val="baseline"/>
          </w:rPr>
          <w:t>Obama</w:t>
        </w:r>
      </w:hyperlink>
      <w:hyperlink r:id="rId1592" w:history="1">
        <w:r>
          <w:rPr>
            <w:rFonts w:ascii="arial" w:eastAsia="arial" w:hAnsi="arial" w:cs="arial"/>
            <w:b/>
            <w:i/>
            <w:strike w:val="0"/>
            <w:color w:val="0077CC"/>
            <w:sz w:val="28"/>
            <w:u w:val="single"/>
            <w:vertAlign w:val="baseline"/>
          </w:rPr>
          <w:t>: The romance that begins to sound in Hollywood?</w:t>
        </w:r>
      </w:hyperlink>
    </w:p>
    <w:p>
      <w:pPr>
        <w:pStyle w:val="Normal1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1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26, 2025 Sunday</w:t>
      </w:r>
    </w:p>
    <w:p>
      <w:pPr>
        <w:pStyle w:val="Normal102"/>
        <w:keepNext w:val="0"/>
        <w:spacing w:after="0" w:line="240" w:lineRule="atLeast"/>
        <w:ind w:right="0"/>
        <w:jc w:val="both"/>
      </w:pPr>
      <w:bookmarkStart w:id="303" w:name="Bookmark_102"/>
      <w:bookmarkEnd w:id="303"/>
    </w:p>
    <w:p>
      <w:pPr>
        <w:pStyle w:val="Normal10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pStyle w:val="Normal102"/>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102"/>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CE Noticias Financieras All Rights Reserved</w:t>
      </w:r>
    </w:p>
    <w:p>
      <w:pPr>
        <w:pStyle w:val="Normal1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614 words</w:t>
      </w:r>
    </w:p>
    <w:p>
      <w:pPr>
        <w:pStyle w:val="Normal102"/>
        <w:keepNext/>
        <w:spacing w:before="240" w:after="0" w:line="340" w:lineRule="atLeast"/>
        <w:ind w:left="0" w:right="0" w:firstLine="0"/>
        <w:jc w:val="left"/>
      </w:pPr>
      <w:bookmarkStart w:id="304" w:name="Body_100"/>
      <w:bookmarkEnd w:id="304"/>
      <w:r>
        <w:rPr>
          <w:rFonts w:ascii="arial" w:eastAsia="arial" w:hAnsi="arial" w:cs="arial"/>
          <w:b/>
          <w:i w:val="0"/>
          <w:strike w:val="0"/>
          <w:noProof w:val="0"/>
          <w:color w:val="000000"/>
          <w:position w:val="0"/>
          <w:sz w:val="28"/>
          <w:u w:val="none"/>
          <w:vertAlign w:val="baseline"/>
        </w:rPr>
        <w:t>Body</w:t>
      </w:r>
    </w:p>
    <w:p>
      <w:pPr>
        <w:pStyle w:val="Normal102"/>
        <w:spacing w:line="60" w:lineRule="exact"/>
      </w:pPr>
      <w:r>
        <w:pict>
          <v:line id="_x0000_s1400" style="position:absolute;z-index:251995136" from="0,2pt" to="512pt,2pt" strokecolor="#009ddb" strokeweight="2pt">
            <v:stroke linestyle="single"/>
            <w10:wrap type="topAndBottom"/>
          </v:line>
        </w:pict>
      </w:r>
    </w:p>
    <w:p>
      <w:pPr>
        <w:pStyle w:val="Normal102"/>
      </w:pP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alleged relationship between Jennifer Aniston and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began to sound strongly a few hours ago, when the youtuber Melanie King through her account on the social network X revealed that a message from a friend of the actress would confirm a sentimental link between Aniston and the former president of the United States, who is married to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"Breaking news: a leaked DM (private message) from a friend of Jennifer Aniston confirms that she is dating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and that she is divorcing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has gone viral," wrote the youtuber.</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would be the alleged message from Aniston's friend, in which the actress would have confirmed the relationship with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"He's with Jennifer Aniston. My former manager, now friend, is connected to her inner circle. At a meeting with Jennifer's friends, the affair came up casually; Jennifer herself admitted as much. They were sitting with a psychic, which makes it sound surreal, but it's definitely not a secret among her closest friends."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should be noted that this is not the first time that the 55-year-old actress and the 63-year-old politician have been linked. In 2024, the Daily Mail portal documented that "InTouch" magazine showed on its cover a photo of both characters with the message: "The truth about Jen and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Shortly thereafter, the hosts of a popular pop culture podcast called "Who? Weekly," explained, without showing proof, that while the Obamas "lived separate lives," the former president and the actress were having an affair.</w:t>
      </w:r>
    </w:p>
    <w:p>
      <w:pPr>
        <w:pStyle w:val="Normal10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October 2024, on Jimmy Kimmel's show, the host handed Aniston the magazine that made remarks about her and the former president, which caused laughter in the Hollywood star, who denied it and said that such publications did not bother her.</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Neither Jennifer Aniston nor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have made any comment on this alleged love affair, which has gone viral on social networks.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on January 17,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shared a message dedicated to his wife Michelle for her birthday, and accompanied it with a photo of the two holding hands.</w:t>
      </w:r>
    </w:p>
    <w:p>
      <w:pPr>
        <w:pStyle w:val="Normal10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"Happy birthday to the love of my life, @MichelleObama. You fill every room with warmth, wisdom, humor and grace - and you look good doing it. I'm so lucky to be able to embark on life's adventures with you - I love you!".</w:t>
      </w:r>
    </w:p>
    <w:p>
      <w:pPr>
        <w:pStyle w:val="Normal10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Obama</w:t>
      </w:r>
      <w:r>
        <w:rPr>
          <w:rFonts w:ascii="arial" w:eastAsia="arial" w:hAnsi="arial" w:cs="arial"/>
          <w:b/>
          <w:i w:val="0"/>
          <w:strike w:val="0"/>
          <w:noProof w:val="0"/>
          <w:color w:val="000000"/>
          <w:position w:val="0"/>
          <w:sz w:val="20"/>
          <w:u w:val="none"/>
          <w:vertAlign w:val="baseline"/>
        </w:rPr>
        <w:t xml:space="preserve"> marriage in crisis?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alleged that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and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are not living their best moment, the fact that the couple has not appeared in important moments in the United States in recent times has sparked versions that they could be in a process of separation.</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former first lady of the United States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(2009-2017) did not attend the inauguration of President-elect Donald Trump, which took place on January 20.</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former President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attended the 60th U.S. presidential inauguration without his wife, this was confirmed days before the event by Michelle's office to the CBS portal.</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was the second public event in less than a month that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attended alone. A couple of weeks ago, the Democrat was the only president who entered unaccompanied at the state funeral of former President Jimmy Carter (1977-1981).</w:t>
      </w:r>
    </w:p>
    <w:p>
      <w:pPr>
        <w:pStyle w:val="Normal10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went with Melania Trump and former presidents Bill Clinton (1993-2001) and George W. Bush (2001-2009), along with former first ladies Hillary Clinton and Laura Bush.</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noticing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's absence, CNN reported that she was in Hawaii, which is why she did not attend the funeral. No further details were revealed as to why she did not attend the inauguration.</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the presidential election campaign last November 5, both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and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campaigned for the vice-president, Kamala Harris, Trump's rival in the elections.</w:t>
      </w:r>
    </w:p>
    <w:p>
      <w:pPr>
        <w:pStyle w:val="Normal102"/>
        <w:keepNext/>
        <w:spacing w:before="240" w:after="0" w:line="340" w:lineRule="atLeast"/>
        <w:ind w:left="0" w:right="0" w:firstLine="0"/>
        <w:jc w:val="left"/>
      </w:pPr>
      <w:bookmarkStart w:id="305" w:name="Classification_100"/>
      <w:bookmarkEnd w:id="305"/>
      <w:r>
        <w:rPr>
          <w:rFonts w:ascii="arial" w:eastAsia="arial" w:hAnsi="arial" w:cs="arial"/>
          <w:b/>
          <w:i w:val="0"/>
          <w:strike w:val="0"/>
          <w:noProof w:val="0"/>
          <w:color w:val="000000"/>
          <w:position w:val="0"/>
          <w:sz w:val="28"/>
          <w:u w:val="none"/>
          <w:vertAlign w:val="baseline"/>
        </w:rPr>
        <w:t>Classification</w:t>
      </w:r>
    </w:p>
    <w:p>
      <w:pPr>
        <w:pStyle w:val="Normal102"/>
        <w:spacing w:line="60" w:lineRule="exact"/>
      </w:pPr>
      <w:r>
        <w:pict>
          <v:line id="_x0000_s1401" style="position:absolute;z-index:251996160" from="0,2pt" to="512pt,2pt" strokecolor="#009ddb" strokeweight="2pt">
            <v:stroke linestyle="single"/>
            <w10:wrap type="topAndBottom"/>
          </v:line>
        </w:pict>
      </w:r>
    </w:p>
    <w:p>
      <w:pPr>
        <w:pStyle w:val="Normal102"/>
        <w:spacing w:line="120" w:lineRule="exact"/>
      </w:pPr>
    </w:p>
    <w:p>
      <w:pPr>
        <w:pStyle w:val="Normal10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1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ACTORS &amp; ACTRESSES (90%); COURTSHIP &amp; DATING (78%); NEGATIVE NEWS (78%);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'S FIRST 100 DAYS (78%); US PRESIDENTS (78%); CELEBRITIES (77%); ELECTIONS &amp; POLITICS (77%); SOCIAL NETWORKING (77%); MARRIAGE (76%); TRUMP'S FIRST 100 DAYS (72%); POPULAR CULTURE (69%)</w:t>
      </w:r>
    </w:p>
    <w:p>
      <w:pPr>
        <w:pStyle w:val="Normal1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ACTORS &amp; ACTRESSES (90%); CELEBRITIES (77%); PODCASTING (50%)</w:t>
      </w:r>
    </w:p>
    <w:p>
      <w:pPr>
        <w:pStyle w:val="Normal1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JENNIFER ANISTON (93%);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(91%);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(89%); DONALD TRUMP (58%)</w:t>
      </w:r>
    </w:p>
    <w:p>
      <w:pPr>
        <w:pStyle w:val="Normal1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(93%)</w:t>
      </w:r>
    </w:p>
    <w:p>
      <w:pPr>
        <w:pStyle w:val="Normal1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27, 2025</w:t>
      </w:r>
    </w:p>
    <w:p>
      <w:pPr>
        <w:pStyle w:val="Normal102"/>
      </w:pPr>
    </w:p>
    <w:p>
      <w:pPr>
        <w:pStyle w:val="Normal102"/>
        <w:ind w:left="200"/>
        <w:sectPr>
          <w:type w:val="continuous"/>
          <w:pgMar w:top="840" w:right="1000" w:bottom="840" w:left="1000" w:header="400" w:footer="400"/>
          <w:pgNumType w:fmt="decimal"/>
          <w:cols w:space="720"/>
        </w:sectPr>
      </w:pPr>
      <w:r>
        <w:br/>
      </w:r>
      <w:r>
        <w:pict>
          <v:line id="_x0000_s1402" style="position:absolute;z-index:251997184" from="0,10pt" to="512pt,10pt" strokecolor="black" strokeweight="1pt">
            <v:stroke linestyle="single"/>
          </v:line>
        </w:pict>
      </w:r>
      <w:r>
        <w:rPr>
          <w:rFonts w:ascii="arial" w:eastAsia="arial" w:hAnsi="arial" w:cs="arial"/>
          <w:b/>
          <w:color w:val="767676"/>
          <w:sz w:val="16"/>
        </w:rPr>
        <w:t>End of Document</w:t>
      </w:r>
    </w:p>
    <w:p>
      <w:pPr>
        <w:pStyle w:val="Normal103"/>
        <w:sectPr>
          <w:headerReference w:type="even" r:id="rId1593"/>
          <w:headerReference w:type="default" r:id="rId1594"/>
          <w:footerReference w:type="even" r:id="rId1595"/>
          <w:footerReference w:type="default" r:id="rId1596"/>
          <w:headerReference w:type="first" r:id="rId1597"/>
          <w:footerReference w:type="first" r:id="rId1598"/>
          <w:pgSz w:w="12240" w:h="15840"/>
          <w:pgMar w:top="840" w:right="1000" w:bottom="840" w:left="1000" w:header="400" w:footer="400"/>
          <w:pgNumType w:fmt="decimal"/>
          <w:cols w:space="720"/>
          <w:titlePg w:val="0"/>
        </w:sectPr>
      </w:pPr>
    </w:p>
    <w:p>
      <w:pPr>
        <w:pStyle w:val="Normal103"/>
      </w:pPr>
    </w:p>
    <w:p>
      <w:pPr>
        <w:pStyle w:val="Heading1101"/>
        <w:keepNext w:val="0"/>
        <w:spacing w:after="200" w:line="340" w:lineRule="atLeast"/>
        <w:ind w:left="0" w:right="0" w:firstLine="0"/>
        <w:jc w:val="center"/>
      </w:pPr>
      <w:hyperlink r:id="rId1599" w:history="1">
        <w:r>
          <w:rPr>
            <w:rFonts w:ascii="arial" w:eastAsia="arial" w:hAnsi="arial" w:cs="arial"/>
            <w:b/>
            <w:i/>
            <w:strike w:val="0"/>
            <w:color w:val="0077CC"/>
            <w:sz w:val="28"/>
            <w:u w:val="single"/>
            <w:vertAlign w:val="baseline"/>
          </w:rPr>
          <w:t>Barack</w:t>
        </w:r>
      </w:hyperlink>
      <w:hyperlink r:id="rId1600" w:history="1">
        <w:r>
          <w:rPr>
            <w:rFonts w:ascii="arial" w:eastAsia="arial" w:hAnsi="arial" w:cs="arial"/>
            <w:b/>
            <w:i/>
            <w:strike w:val="0"/>
            <w:color w:val="0077CC"/>
            <w:sz w:val="28"/>
            <w:u w:val="single"/>
            <w:vertAlign w:val="baseline"/>
          </w:rPr>
          <w:t xml:space="preserve"> </w:t>
        </w:r>
      </w:hyperlink>
      <w:hyperlink r:id="rId1601" w:history="1">
        <w:r>
          <w:rPr>
            <w:rFonts w:ascii="arial" w:eastAsia="arial" w:hAnsi="arial" w:cs="arial"/>
            <w:b/>
            <w:i/>
            <w:strike w:val="0"/>
            <w:color w:val="0077CC"/>
            <w:sz w:val="28"/>
            <w:u w:val="single"/>
            <w:vertAlign w:val="baseline"/>
          </w:rPr>
          <w:t>Obama</w:t>
        </w:r>
      </w:hyperlink>
      <w:hyperlink r:id="rId1602" w:history="1">
        <w:r>
          <w:rPr>
            <w:rFonts w:ascii="arial" w:eastAsia="arial" w:hAnsi="arial" w:cs="arial"/>
            <w:b/>
            <w:i/>
            <w:strike w:val="0"/>
            <w:color w:val="0077CC"/>
            <w:sz w:val="28"/>
            <w:u w:val="single"/>
            <w:vertAlign w:val="baseline"/>
          </w:rPr>
          <w:t xml:space="preserve"> Predicts Major Sweet 16 Upset in His 2025 NCAA Tournament Bracket</w:t>
        </w:r>
      </w:hyperlink>
    </w:p>
    <w:p>
      <w:pPr>
        <w:pStyle w:val="Normal1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AthlonSports</w:t>
      </w:r>
    </w:p>
    <w:p>
      <w:pPr>
        <w:pStyle w:val="Normal1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20, 2025 Thursday 5:47 PM EST</w:t>
      </w:r>
    </w:p>
    <w:p>
      <w:pPr>
        <w:pStyle w:val="Normal103"/>
        <w:keepNext w:val="0"/>
        <w:spacing w:after="0" w:line="240" w:lineRule="atLeast"/>
        <w:ind w:right="0"/>
        <w:jc w:val="both"/>
      </w:pPr>
      <w:bookmarkStart w:id="306" w:name="Bookmark_103"/>
      <w:bookmarkEnd w:id="306"/>
    </w:p>
    <w:p>
      <w:pPr>
        <w:pStyle w:val="Normal10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Arena Media Brands, LLC. Athlon Sports Is A Registered Trademark of Athlon Sports Communications, Inc.  All Rights Reserved</w:t>
      </w:r>
    </w:p>
    <w:p>
      <w:pPr>
        <w:pStyle w:val="Normal1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US politics news, Sports: college basketball news &amp; SPORTS: US COLLEGE SPORTS NEWS</w:t>
      </w:r>
    </w:p>
    <w:p>
      <w:pPr>
        <w:pStyle w:val="Normal1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283 words</w:t>
      </w:r>
    </w:p>
    <w:p>
      <w:pPr>
        <w:pStyle w:val="Normal1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Cole Sullivan</w:t>
      </w:r>
    </w:p>
    <w:p>
      <w:pPr>
        <w:pStyle w:val="Normal103"/>
        <w:keepNext/>
        <w:spacing w:before="240" w:after="0" w:line="340" w:lineRule="atLeast"/>
        <w:ind w:left="0" w:right="0" w:firstLine="0"/>
        <w:jc w:val="left"/>
      </w:pPr>
      <w:bookmarkStart w:id="307" w:name="Body_101"/>
      <w:bookmarkEnd w:id="307"/>
      <w:r>
        <w:rPr>
          <w:rFonts w:ascii="arial" w:eastAsia="arial" w:hAnsi="arial" w:cs="arial"/>
          <w:b/>
          <w:i w:val="0"/>
          <w:strike w:val="0"/>
          <w:noProof w:val="0"/>
          <w:color w:val="000000"/>
          <w:position w:val="0"/>
          <w:sz w:val="28"/>
          <w:u w:val="none"/>
          <w:vertAlign w:val="baseline"/>
        </w:rPr>
        <w:t>Body</w:t>
      </w:r>
    </w:p>
    <w:p>
      <w:pPr>
        <w:pStyle w:val="Normal103"/>
        <w:spacing w:line="60" w:lineRule="exact"/>
      </w:pPr>
      <w:r>
        <w:pict>
          <v:line id="_x0000_s1403" style="position:absolute;z-index:251998208" from="0,2pt" to="512pt,2pt" strokecolor="#009ddb" strokeweight="2pt">
            <v:stroke linestyle="single"/>
            <w10:wrap type="topAndBottom"/>
          </v:line>
        </w:pict>
      </w:r>
    </w:p>
    <w:p>
      <w:pPr>
        <w:pStyle w:val="Normal103"/>
      </w:pP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NCAA Tournament starting Thursday, the excitement is building for the chaos that always comes with March Madness, as everyone fills out their brackets and wonders how long it will take before theirs gets busted.</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latest predictions comes from former President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who unveiled his full bracket and even called for a major upset in the Sweet 16.</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's Final Four consists of Auburn, Florida, Duke, and Tennessee, he has the No. 5 Clemson Tigers reaching the Elite Eight and defeating the No. 1 Houston Cougars in the Midwest Region. This is the only No. 1 seed he doesn't have making it to his Final Four.</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cutting it close, but here are my </w:t>
      </w:r>
      <w:hyperlink r:id="rId1603" w:history="1">
        <w:r>
          <w:rPr>
            <w:rFonts w:ascii="arial" w:eastAsia="arial" w:hAnsi="arial" w:cs="arial"/>
            <w:b w:val="0"/>
            <w:i/>
            <w:strike w:val="0"/>
            <w:noProof w:val="0"/>
            <w:color w:val="0077CC"/>
            <w:position w:val="0"/>
            <w:sz w:val="20"/>
            <w:u w:val="single"/>
            <w:vertAlign w:val="baseline"/>
          </w:rPr>
          <w:t>#MarchMadness</w:t>
        </w:r>
      </w:hyperlink>
      <w:r>
        <w:rPr>
          <w:rFonts w:ascii="arial" w:eastAsia="arial" w:hAnsi="arial" w:cs="arial"/>
          <w:b w:val="0"/>
          <w:i w:val="0"/>
          <w:strike w:val="0"/>
          <w:noProof w:val="0"/>
          <w:color w:val="000000"/>
          <w:position w:val="0"/>
          <w:sz w:val="20"/>
          <w:u w:val="none"/>
          <w:vertAlign w:val="baseline"/>
        </w:rPr>
        <w:t xml:space="preserve"> picks. Who do you have winning it all?"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posted. </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's bracket!</w:t>
      </w:r>
    </w:p>
    <w:p>
      <w:pPr>
        <w:pStyle w:val="Normal103"/>
      </w:pPr>
    </w:p>
    <w:p>
      <w:pPr>
        <w:pStyle w:val="Normal10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Duke </w:t>
      </w:r>
    </w:p>
    <w:p>
      <w:pPr>
        <w:pStyle w:val="Normal10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Clemson &gt; Houston </w:t>
      </w:r>
    </w:p>
    <w:p>
      <w:pPr>
        <w:pStyle w:val="Normal10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VCU upsets BYU </w:t>
      </w:r>
      <w:hyperlink r:id="rId1604" w:history="1">
        <w:r>
          <w:rPr>
            <w:rFonts w:ascii="arial" w:eastAsia="arial" w:hAnsi="arial" w:cs="arial"/>
            <w:b w:val="0"/>
            <w:i/>
            <w:strike w:val="0"/>
            <w:noProof w:val="0"/>
            <w:color w:val="0077CC"/>
            <w:position w:val="0"/>
            <w:sz w:val="20"/>
            <w:u w:val="single"/>
            <w:vertAlign w:val="baseline"/>
          </w:rPr>
          <w:t>#MarchMadness</w:t>
        </w:r>
      </w:hyperlink>
      <w:r>
        <w:rPr>
          <w:rFonts w:ascii="arial" w:eastAsia="arial" w:hAnsi="arial" w:cs="arial"/>
          <w:b w:val="0"/>
          <w:i w:val="0"/>
          <w:strike w:val="0"/>
          <w:noProof w:val="0"/>
          <w:color w:val="000000"/>
          <w:position w:val="0"/>
          <w:sz w:val="20"/>
          <w:u w:val="none"/>
          <w:vertAlign w:val="baseline"/>
        </w:rPr>
        <w:t> </w:t>
      </w:r>
      <w:hyperlink r:id="rId1605" w:history="1">
        <w:r>
          <w:rPr>
            <w:rFonts w:ascii="arial" w:eastAsia="arial" w:hAnsi="arial" w:cs="arial"/>
            <w:b w:val="0"/>
            <w:i/>
            <w:strike w:val="0"/>
            <w:noProof w:val="0"/>
            <w:color w:val="0077CC"/>
            <w:position w:val="0"/>
            <w:sz w:val="20"/>
            <w:u w:val="single"/>
            <w:vertAlign w:val="baseline"/>
          </w:rPr>
          <w:t>pic.twitter.com/17Qb6Q2oUu</w:t>
        </w:r>
      </w:hyperlink>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NCAA March Madness (@MarchMadnessMBB)</w:t>
      </w:r>
    </w:p>
    <w:p>
      <w:pPr>
        <w:pStyle w:val="Normal103"/>
        <w:keepNext w:val="0"/>
        <w:spacing w:before="240" w:after="0" w:line="260" w:lineRule="atLeast"/>
        <w:ind w:left="0" w:right="0" w:firstLine="0"/>
        <w:jc w:val="both"/>
      </w:pPr>
      <w:hyperlink r:id="rId1606" w:history="1">
        <w:r>
          <w:rPr>
            <w:rFonts w:ascii="arial" w:eastAsia="arial" w:hAnsi="arial" w:cs="arial"/>
            <w:b w:val="0"/>
            <w:i/>
            <w:strike w:val="0"/>
            <w:color w:val="0077CC"/>
            <w:sz w:val="20"/>
            <w:u w:val="single"/>
            <w:vertAlign w:val="baseline"/>
          </w:rPr>
          <w:t>March 20, 2025</w:t>
        </w:r>
      </w:hyperlink>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Clemson reached the Elite Eight last season and returns two key players, Chase Hunter and forward Ian Schieffelin, who have been the Tigers' best players this season. However, on Thursday, they face an early challenge against McNeese State, a team many view as a potential upset candidate.</w:t>
      </w:r>
    </w:p>
    <w:p>
      <w:pPr>
        <w:pStyle w:val="Normal10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Tigers are currently 7 1/2-point favorites against McNeese, while Houston has opened as massive 28 1/2-point favorite against SIU Edwardsville, according to </w:t>
      </w:r>
      <w:hyperlink r:id="rId1607" w:history="1">
        <w:r>
          <w:rPr>
            <w:rFonts w:ascii="arial" w:eastAsia="arial" w:hAnsi="arial" w:cs="arial"/>
            <w:b w:val="0"/>
            <w:i/>
            <w:strike w:val="0"/>
            <w:noProof w:val="0"/>
            <w:color w:val="0077CC"/>
            <w:position w:val="0"/>
            <w:sz w:val="20"/>
            <w:u w:val="single"/>
            <w:vertAlign w:val="baseline"/>
          </w:rPr>
          <w:t>DraftKings Sportsbook.</w:t>
        </w:r>
      </w:hyperlink>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Clemson can get through round one and advance to the weekend, they would then face the winner of the Purdue vs. High Point game, before potentially meeting Houston in the Sweet 16-if the Cougars can also make it through their first two games.</w:t>
      </w:r>
    </w:p>
    <w:p>
      <w:pPr>
        <w:pStyle w:val="Normal103"/>
        <w:keepNext w:val="0"/>
        <w:spacing w:before="240" w:after="0" w:line="260" w:lineRule="atLeast"/>
        <w:ind w:left="0" w:right="0" w:firstLine="0"/>
        <w:jc w:val="both"/>
      </w:pPr>
      <w:hyperlink r:id="rId1608" w:history="1">
        <w:r>
          <w:rPr>
            <w:rFonts w:ascii="arial" w:eastAsia="arial" w:hAnsi="arial" w:cs="arial"/>
            <w:b/>
            <w:i/>
            <w:strike w:val="0"/>
            <w:color w:val="0077CC"/>
            <w:sz w:val="20"/>
            <w:u w:val="single"/>
            <w:vertAlign w:val="baseline"/>
          </w:rPr>
          <w:t xml:space="preserve">Related: </w:t>
        </w:r>
      </w:hyperlink>
      <w:hyperlink r:id="rId1609" w:history="1">
        <w:r>
          <w:rPr>
            <w:rFonts w:ascii="arial" w:eastAsia="arial" w:hAnsi="arial" w:cs="arial"/>
            <w:b/>
            <w:i/>
            <w:strike w:val="0"/>
            <w:color w:val="0077CC"/>
            <w:sz w:val="20"/>
            <w:u w:val="single"/>
            <w:vertAlign w:val="baseline"/>
          </w:rPr>
          <w:t>Barack</w:t>
        </w:r>
      </w:hyperlink>
      <w:hyperlink r:id="rId1610" w:history="1">
        <w:r>
          <w:rPr>
            <w:rFonts w:ascii="arial" w:eastAsia="arial" w:hAnsi="arial" w:cs="arial"/>
            <w:b/>
            <w:i/>
            <w:strike w:val="0"/>
            <w:color w:val="0077CC"/>
            <w:sz w:val="20"/>
            <w:u w:val="single"/>
            <w:vertAlign w:val="baseline"/>
          </w:rPr>
          <w:t xml:space="preserve"> </w:t>
        </w:r>
      </w:hyperlink>
      <w:hyperlink r:id="rId1611" w:history="1">
        <w:r>
          <w:rPr>
            <w:rFonts w:ascii="arial" w:eastAsia="arial" w:hAnsi="arial" w:cs="arial"/>
            <w:b/>
            <w:i/>
            <w:strike w:val="0"/>
            <w:color w:val="0077CC"/>
            <w:sz w:val="20"/>
            <w:u w:val="single"/>
            <w:vertAlign w:val="baseline"/>
          </w:rPr>
          <w:t>Obama</w:t>
        </w:r>
      </w:hyperlink>
      <w:hyperlink r:id="rId1612" w:history="1">
        <w:r>
          <w:rPr>
            <w:rFonts w:ascii="arial" w:eastAsia="arial" w:hAnsi="arial" w:cs="arial"/>
            <w:b/>
            <w:i/>
            <w:strike w:val="0"/>
            <w:color w:val="0077CC"/>
            <w:sz w:val="20"/>
            <w:u w:val="single"/>
            <w:vertAlign w:val="baseline"/>
          </w:rPr>
          <w:t xml:space="preserve"> Predicts Final Four &amp; Winner of the 2025 NCAA Tournament</w:t>
        </w:r>
      </w:hyperlink>
    </w:p>
    <w:p>
      <w:pPr>
        <w:pStyle w:val="Normal103"/>
        <w:keepNext/>
        <w:spacing w:before="240" w:after="0" w:line="340" w:lineRule="atLeast"/>
        <w:ind w:left="0" w:right="0" w:firstLine="0"/>
        <w:jc w:val="left"/>
      </w:pPr>
      <w:bookmarkStart w:id="308" w:name="Classification_101"/>
      <w:bookmarkEnd w:id="308"/>
      <w:r>
        <w:rPr>
          <w:rFonts w:ascii="arial" w:eastAsia="arial" w:hAnsi="arial" w:cs="arial"/>
          <w:b/>
          <w:i w:val="0"/>
          <w:strike w:val="0"/>
          <w:noProof w:val="0"/>
          <w:color w:val="000000"/>
          <w:position w:val="0"/>
          <w:sz w:val="28"/>
          <w:u w:val="none"/>
          <w:vertAlign w:val="baseline"/>
        </w:rPr>
        <w:t>Classification</w:t>
      </w:r>
    </w:p>
    <w:p>
      <w:pPr>
        <w:pStyle w:val="Normal103"/>
        <w:spacing w:line="60" w:lineRule="exact"/>
      </w:pPr>
      <w:r>
        <w:pict>
          <v:line id="_x0000_s1404" style="position:absolute;z-index:251999232" from="0,2pt" to="512pt,2pt" strokecolor="#009ddb" strokeweight="2pt">
            <v:stroke linestyle="single"/>
            <w10:wrap type="topAndBottom"/>
          </v:line>
        </w:pict>
      </w:r>
    </w:p>
    <w:p>
      <w:pPr>
        <w:pStyle w:val="Normal103"/>
        <w:spacing w:line="120" w:lineRule="exact"/>
      </w:pPr>
    </w:p>
    <w:p>
      <w:pPr>
        <w:pStyle w:val="Normal10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671192194</w:t>
      </w:r>
    </w:p>
    <w:p>
      <w:pPr>
        <w:pStyle w:val="Normal1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COLLEGE &amp; UNIVERSITY SPORTS (94%); BASKETBALL (90%); BASKETBALL TOURNAMENTS (90%); COLLEGIATE SPORTS ORGANIZATIONS (90%); SPORTS &amp; RECREATION EVENTS (90%); TOURNAMENTS (90%); US PRESIDENTS (79%); EXTRA CURRICULAR ACTIVITIES (78%); SPORTS BETTING (78%); SPORTS BUSINESS (73%)</w:t>
      </w:r>
    </w:p>
    <w:p>
      <w:pPr>
        <w:pStyle w:val="Normal1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COLLEGE &amp; UNIVERSITY SPORTS (94%); COLLEGIATE SPORTS ORGANIZATIONS (90%); SPORTS BETTING (78%)</w:t>
      </w:r>
    </w:p>
    <w:p>
      <w:pPr>
        <w:pStyle w:val="Normal1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(90%)</w:t>
      </w:r>
    </w:p>
    <w:p>
      <w:pPr>
        <w:pStyle w:val="Normal1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FLORIDA, USA (92%); MIDWEST USA (79%); UNITED STATES (92%); EUROPE (90%); SCOTLAND (79%); UNITED KINGDOM (74%); NORTHERN EUROPE (73%); Florida, Tennessee, Wyoming &amp; Renfrewshire; United States &amp; United Kingdom; Americas, Northern America; Europe, Northern Europe</w:t>
      </w:r>
    </w:p>
    <w:p>
      <w:pPr>
        <w:pStyle w:val="Normal1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20, 2025</w:t>
      </w:r>
    </w:p>
    <w:p>
      <w:pPr>
        <w:pStyle w:val="Normal103"/>
      </w:pPr>
    </w:p>
    <w:p>
      <w:pPr>
        <w:pStyle w:val="Normal103"/>
        <w:ind w:left="200"/>
        <w:sectPr>
          <w:type w:val="continuous"/>
          <w:pgMar w:top="840" w:right="1000" w:bottom="840" w:left="1000" w:header="400" w:footer="400"/>
          <w:pgNumType w:fmt="decimal"/>
          <w:cols w:space="720"/>
        </w:sectPr>
      </w:pPr>
      <w:r>
        <w:br/>
      </w:r>
      <w:r>
        <w:pict>
          <v:line id="_x0000_s1405" style="position:absolute;z-index:252000256" from="0,10pt" to="512pt,10pt" strokecolor="black" strokeweight="1pt">
            <v:stroke linestyle="single"/>
          </v:line>
        </w:pict>
      </w:r>
      <w:r>
        <w:rPr>
          <w:rFonts w:ascii="arial" w:eastAsia="arial" w:hAnsi="arial" w:cs="arial"/>
          <w:b/>
          <w:color w:val="767676"/>
          <w:sz w:val="16"/>
        </w:rPr>
        <w:t>End of Document</w:t>
      </w:r>
    </w:p>
    <w:p>
      <w:pPr>
        <w:pStyle w:val="Normal104"/>
        <w:sectPr>
          <w:headerReference w:type="even" r:id="rId1613"/>
          <w:headerReference w:type="default" r:id="rId1614"/>
          <w:footerReference w:type="even" r:id="rId1615"/>
          <w:footerReference w:type="default" r:id="rId1616"/>
          <w:headerReference w:type="first" r:id="rId1617"/>
          <w:footerReference w:type="first" r:id="rId1618"/>
          <w:pgSz w:w="12240" w:h="15840"/>
          <w:pgMar w:top="840" w:right="1000" w:bottom="840" w:left="1000" w:header="400" w:footer="400"/>
          <w:pgNumType w:fmt="decimal"/>
          <w:cols w:space="720"/>
          <w:titlePg w:val="0"/>
        </w:sectPr>
      </w:pPr>
    </w:p>
    <w:p>
      <w:pPr>
        <w:pStyle w:val="Normal104"/>
      </w:pPr>
    </w:p>
    <w:p>
      <w:pPr>
        <w:pStyle w:val="Heading1102"/>
        <w:keepNext w:val="0"/>
        <w:spacing w:after="200" w:line="340" w:lineRule="atLeast"/>
        <w:ind w:left="0" w:right="0" w:firstLine="0"/>
        <w:jc w:val="center"/>
      </w:pPr>
      <w:hyperlink r:id="rId1619" w:history="1">
        <w:r>
          <w:rPr>
            <w:rFonts w:ascii="arial" w:eastAsia="arial" w:hAnsi="arial" w:cs="arial"/>
            <w:b/>
            <w:i/>
            <w:strike w:val="0"/>
            <w:color w:val="0077CC"/>
            <w:sz w:val="28"/>
            <w:u w:val="single"/>
            <w:vertAlign w:val="baseline"/>
          </w:rPr>
          <w:t>Barack</w:t>
        </w:r>
      </w:hyperlink>
      <w:hyperlink r:id="rId1620" w:history="1">
        <w:r>
          <w:rPr>
            <w:rFonts w:ascii="arial" w:eastAsia="arial" w:hAnsi="arial" w:cs="arial"/>
            <w:b/>
            <w:i/>
            <w:strike w:val="0"/>
            <w:color w:val="0077CC"/>
            <w:sz w:val="28"/>
            <w:u w:val="single"/>
            <w:vertAlign w:val="baseline"/>
          </w:rPr>
          <w:t xml:space="preserve"> </w:t>
        </w:r>
      </w:hyperlink>
      <w:hyperlink r:id="rId1621" w:history="1">
        <w:r>
          <w:rPr>
            <w:rFonts w:ascii="arial" w:eastAsia="arial" w:hAnsi="arial" w:cs="arial"/>
            <w:b/>
            <w:i/>
            <w:strike w:val="0"/>
            <w:color w:val="0077CC"/>
            <w:sz w:val="28"/>
            <w:u w:val="single"/>
            <w:vertAlign w:val="baseline"/>
          </w:rPr>
          <w:t>Obama</w:t>
        </w:r>
      </w:hyperlink>
      <w:hyperlink r:id="rId1622" w:history="1">
        <w:r>
          <w:rPr>
            <w:rFonts w:ascii="arial" w:eastAsia="arial" w:hAnsi="arial" w:cs="arial"/>
            <w:b/>
            <w:i/>
            <w:strike w:val="0"/>
            <w:color w:val="0077CC"/>
            <w:sz w:val="28"/>
            <w:u w:val="single"/>
            <w:vertAlign w:val="baseline"/>
          </w:rPr>
          <w:t xml:space="preserve"> Predicts Historic Upset in First Round of Women's NCAA Tournament</w:t>
        </w:r>
      </w:hyperlink>
    </w:p>
    <w:p>
      <w:pPr>
        <w:pStyle w:val="Normal1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AthlonSports</w:t>
      </w:r>
    </w:p>
    <w:p>
      <w:pPr>
        <w:pStyle w:val="Normal1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21, 2025 Friday 11:00 AM EST</w:t>
      </w:r>
    </w:p>
    <w:p>
      <w:pPr>
        <w:pStyle w:val="Normal104"/>
        <w:keepNext w:val="0"/>
        <w:spacing w:after="0" w:line="240" w:lineRule="atLeast"/>
        <w:ind w:right="0"/>
        <w:jc w:val="both"/>
      </w:pPr>
      <w:bookmarkStart w:id="309" w:name="Bookmark_104"/>
      <w:bookmarkEnd w:id="309"/>
    </w:p>
    <w:p>
      <w:pPr>
        <w:pStyle w:val="Normal10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Arena Media Brands, LLC. Athlon Sports Is A Registered Trademark of Athlon Sports Communications, Inc.  All Rights Reserved</w:t>
      </w:r>
    </w:p>
    <w:p>
      <w:pPr>
        <w:pStyle w:val="Normal1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US politics news, Sports: college basketball news &amp; SPORTS: US COLLEGE SPORTS NEWS</w:t>
      </w:r>
    </w:p>
    <w:p>
      <w:pPr>
        <w:pStyle w:val="Normal1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383 words</w:t>
      </w:r>
    </w:p>
    <w:p>
      <w:pPr>
        <w:pStyle w:val="Normal1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Parker Johnson</w:t>
      </w:r>
    </w:p>
    <w:p>
      <w:pPr>
        <w:pStyle w:val="Normal104"/>
        <w:keepNext/>
        <w:spacing w:before="240" w:after="0" w:line="340" w:lineRule="atLeast"/>
        <w:ind w:left="0" w:right="0" w:firstLine="0"/>
        <w:jc w:val="left"/>
      </w:pPr>
      <w:bookmarkStart w:id="310" w:name="Body_102"/>
      <w:bookmarkEnd w:id="310"/>
      <w:r>
        <w:rPr>
          <w:rFonts w:ascii="arial" w:eastAsia="arial" w:hAnsi="arial" w:cs="arial"/>
          <w:b/>
          <w:i w:val="0"/>
          <w:strike w:val="0"/>
          <w:noProof w:val="0"/>
          <w:color w:val="000000"/>
          <w:position w:val="0"/>
          <w:sz w:val="28"/>
          <w:u w:val="none"/>
          <w:vertAlign w:val="baseline"/>
        </w:rPr>
        <w:t>Body</w:t>
      </w:r>
    </w:p>
    <w:p>
      <w:pPr>
        <w:pStyle w:val="Normal104"/>
        <w:spacing w:line="60" w:lineRule="exact"/>
      </w:pPr>
      <w:r>
        <w:pict>
          <v:line id="_x0000_s1406" style="position:absolute;z-index:252001280" from="0,2pt" to="512pt,2pt" strokecolor="#009ddb" strokeweight="2pt">
            <v:stroke linestyle="single"/>
            <w10:wrap type="topAndBottom"/>
          </v:line>
        </w:pict>
      </w:r>
    </w:p>
    <w:p>
      <w:pPr>
        <w:pStyle w:val="Normal104"/>
      </w:pP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round of the 2025 </w:t>
      </w:r>
      <w:hyperlink r:id="rId1623" w:history="1">
        <w:r>
          <w:rPr>
            <w:rFonts w:ascii="arial" w:eastAsia="arial" w:hAnsi="arial" w:cs="arial"/>
            <w:b w:val="0"/>
            <w:i/>
            <w:strike w:val="0"/>
            <w:noProof w:val="0"/>
            <w:color w:val="0077CC"/>
            <w:position w:val="0"/>
            <w:sz w:val="20"/>
            <w:u w:val="single"/>
            <w:vertAlign w:val="baseline"/>
          </w:rPr>
          <w:t>NCAA women's basketball tournament</w:t>
        </w:r>
      </w:hyperlink>
      <w:r>
        <w:rPr>
          <w:rFonts w:ascii="arial" w:eastAsia="arial" w:hAnsi="arial" w:cs="arial"/>
          <w:b w:val="0"/>
          <w:i w:val="0"/>
          <w:strike w:val="0"/>
          <w:noProof w:val="0"/>
          <w:color w:val="000000"/>
          <w:position w:val="0"/>
          <w:sz w:val="20"/>
          <w:u w:val="none"/>
          <w:vertAlign w:val="baseline"/>
        </w:rPr>
        <w:t xml:space="preserve"> begins on Friday, and former president of the United States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believes that fans will not have to wait long to witness a historic upset.</w:t>
      </w:r>
    </w:p>
    <w:p>
      <w:pPr>
        <w:pStyle w:val="Normal10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1624" w:history="1">
        <w:r>
          <w:rPr>
            <w:rFonts w:ascii="arial" w:eastAsia="arial" w:hAnsi="arial" w:cs="arial"/>
            <w:b w:val="0"/>
            <w:i/>
            <w:strike w:val="0"/>
            <w:noProof w:val="0"/>
            <w:color w:val="0077CC"/>
            <w:position w:val="0"/>
            <w:sz w:val="20"/>
            <w:u w:val="single"/>
            <w:vertAlign w:val="baseline"/>
          </w:rPr>
          <w:t>official account</w:t>
        </w:r>
      </w:hyperlink>
      <w:r>
        <w:rPr>
          <w:rFonts w:ascii="arial" w:eastAsia="arial" w:hAnsi="arial" w:cs="arial"/>
          <w:b w:val="0"/>
          <w:i w:val="0"/>
          <w:strike w:val="0"/>
          <w:noProof w:val="0"/>
          <w:color w:val="000000"/>
          <w:position w:val="0"/>
          <w:sz w:val="20"/>
          <w:u w:val="none"/>
          <w:vertAlign w:val="baseline"/>
        </w:rPr>
        <w:t xml:space="preserve"> of women's March Madness has been posting celebrities' brackets, featuring picks from the likes of Tim McGraw, Jimmy Fallon and Stephen A. Smith in addition to many women's hoops icons.</w:t>
      </w:r>
    </w:p>
    <w:p>
      <w:pPr>
        <w:pStyle w:val="Normal104"/>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who once organized a </w:t>
      </w:r>
      <w:hyperlink r:id="rId1625" w:history="1">
        <w:r>
          <w:rPr>
            <w:rFonts w:ascii="arial" w:eastAsia="arial" w:hAnsi="arial" w:cs="arial"/>
            <w:b w:val="0"/>
            <w:i/>
            <w:strike w:val="0"/>
            <w:noProof w:val="0"/>
            <w:color w:val="0077CC"/>
            <w:position w:val="0"/>
            <w:sz w:val="20"/>
            <w:u w:val="single"/>
            <w:vertAlign w:val="baseline"/>
          </w:rPr>
          <w:t>secret pickup basketball game</w:t>
        </w:r>
      </w:hyperlink>
      <w:r>
        <w:rPr>
          <w:rFonts w:ascii="arial" w:eastAsia="arial" w:hAnsi="arial" w:cs="arial"/>
          <w:b w:val="0"/>
          <w:i w:val="0"/>
          <w:strike w:val="0"/>
          <w:noProof w:val="0"/>
          <w:color w:val="000000"/>
          <w:position w:val="0"/>
          <w:sz w:val="20"/>
          <w:u w:val="none"/>
          <w:vertAlign w:val="baseline"/>
        </w:rPr>
        <w:t xml:space="preserve"> with LeBron James, Magic Johnson and Maya Moore when he was in office, did not shy away from marking his bracket with a bold upset pick in one of Friday's first round games.</w:t>
      </w:r>
    </w:p>
    <w:p>
      <w:pPr>
        <w:pStyle w:val="Normal10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only picked three double-digit seeds to advance in the first round. One of them was his alma mater, No. 10 seed Harvard, while he also picked No. 10 Oregon  over No. 7 Vanderbilt.</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third upset featured a 4-13 matchup, with the 44th president predicting that No. 13 Montana State would defeat No. 4 Ohio State in Regional 3 in Birmingham.</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Bobcats had a dramatic journey to the NCAA Tournament. It took a buzzer-beater in the Big Sky conference championship game to beat in-state rival Montana 58-57 and punch their ticket to the Big Dance after a 30-3 season.</w:t>
      </w:r>
    </w:p>
    <w:p>
      <w:pPr>
        <w:pStyle w:val="Normal104"/>
        <w:keepNext w:val="0"/>
        <w:spacing w:before="240" w:after="0" w:line="260" w:lineRule="atLeast"/>
        <w:ind w:left="0" w:right="0" w:firstLine="0"/>
        <w:jc w:val="both"/>
      </w:pPr>
      <w:hyperlink r:id="rId1626" w:history="1">
        <w:r>
          <w:rPr>
            <w:rFonts w:ascii="arial" w:eastAsia="arial" w:hAnsi="arial" w:cs="arial"/>
            <w:b w:val="0"/>
            <w:i/>
            <w:strike w:val="0"/>
            <w:color w:val="0077CC"/>
            <w:sz w:val="20"/>
            <w:u w:val="single"/>
            <w:vertAlign w:val="baseline"/>
          </w:rPr>
          <w:t xml:space="preserve">       View this post on Instagram            </w:t>
        </w:r>
      </w:hyperlink>
    </w:p>
    <w:p>
      <w:pPr>
        <w:pStyle w:val="Normal104"/>
        <w:keepNext w:val="0"/>
        <w:spacing w:before="240" w:after="0" w:line="260" w:lineRule="atLeast"/>
        <w:ind w:left="0" w:right="0" w:firstLine="0"/>
        <w:jc w:val="both"/>
      </w:pPr>
      <w:hyperlink r:id="rId1627" w:history="1">
        <w:r>
          <w:rPr>
            <w:rFonts w:ascii="arial" w:eastAsia="arial" w:hAnsi="arial" w:cs="arial"/>
            <w:b w:val="0"/>
            <w:i/>
            <w:strike w:val="0"/>
            <w:color w:val="0077CC"/>
            <w:sz w:val="20"/>
            <w:u w:val="single"/>
            <w:vertAlign w:val="baseline"/>
          </w:rPr>
          <w:t>A post shared by Montana State Women's Basketball (@msubobcatswbb)</w:t>
        </w:r>
      </w:hyperlink>
    </w:p>
    <w:p>
      <w:pPr>
        <w:pStyle w:val="Normal10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they take down the Buckeyes in Birmingham, it would be a massive upset by any measure. Ohio State is a 15.5-point favorite, and </w:t>
      </w:r>
      <w:hyperlink r:id="rId1628" w:history="1">
        <w:r>
          <w:rPr>
            <w:rFonts w:ascii="arial" w:eastAsia="arial" w:hAnsi="arial" w:cs="arial"/>
            <w:b w:val="0"/>
            <w:i/>
            <w:strike w:val="0"/>
            <w:noProof w:val="0"/>
            <w:color w:val="0077CC"/>
            <w:position w:val="0"/>
            <w:sz w:val="20"/>
            <w:u w:val="single"/>
            <w:vertAlign w:val="baseline"/>
          </w:rPr>
          <w:t>ESPN analytics</w:t>
        </w:r>
      </w:hyperlink>
      <w:r>
        <w:rPr>
          <w:rFonts w:ascii="arial" w:eastAsia="arial" w:hAnsi="arial" w:cs="arial"/>
          <w:b w:val="0"/>
          <w:i w:val="0"/>
          <w:strike w:val="0"/>
          <w:noProof w:val="0"/>
          <w:color w:val="000000"/>
          <w:position w:val="0"/>
          <w:sz w:val="20"/>
          <w:u w:val="none"/>
          <w:vertAlign w:val="baseline"/>
        </w:rPr>
        <w:t xml:space="preserve"> gives the Buckeyes a 95.5 percent chance to advance. </w:t>
      </w:r>
    </w:p>
    <w:p>
      <w:pPr>
        <w:pStyle w:val="Normal10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the NCAA women's basketball tournament went to 64 teams in 1994, teams seeded No. 13 or higher have only won a first-round game </w:t>
      </w:r>
      <w:hyperlink r:id="rId1629" w:history="1">
        <w:r>
          <w:rPr>
            <w:rFonts w:ascii="arial" w:eastAsia="arial" w:hAnsi="arial" w:cs="arial"/>
            <w:b w:val="0"/>
            <w:i/>
            <w:strike w:val="0"/>
            <w:noProof w:val="0"/>
            <w:color w:val="0077CC"/>
            <w:position w:val="0"/>
            <w:sz w:val="20"/>
            <w:u w:val="single"/>
            <w:vertAlign w:val="baseline"/>
          </w:rPr>
          <w:t>eight times</w:t>
        </w:r>
      </w:hyperlink>
      <w:r>
        <w:rPr>
          <w:rFonts w:ascii="arial" w:eastAsia="arial" w:hAnsi="arial" w:cs="arial"/>
          <w:b w:val="0"/>
          <w:i w:val="0"/>
          <w:strike w:val="0"/>
          <w:noProof w:val="0"/>
          <w:color w:val="000000"/>
          <w:position w:val="0"/>
          <w:sz w:val="20"/>
          <w:u w:val="none"/>
          <w:vertAlign w:val="baseline"/>
        </w:rPr>
        <w:t>. Seven of the eight instances involved No. 13 seeds, while Harvard holds the only 16-over-1 upset in history.</w:t>
      </w:r>
    </w:p>
    <w:p>
      <w:pPr>
        <w:pStyle w:val="Normal10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's bracket!</w:t>
      </w:r>
    </w:p>
    <w:p>
      <w:pPr>
        <w:pStyle w:val="Normal104"/>
      </w:pPr>
    </w:p>
    <w:p>
      <w:pPr>
        <w:pStyle w:val="Normal10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South Carolina </w:t>
      </w:r>
    </w:p>
    <w:p>
      <w:pPr>
        <w:pStyle w:val="Normal10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Montana State &gt; Ohio State</w:t>
      </w:r>
      <w:hyperlink r:id="rId1630" w:history="1">
        <w:r>
          <w:rPr>
            <w:rFonts w:ascii="arial" w:eastAsia="arial" w:hAnsi="arial" w:cs="arial"/>
            <w:b w:val="0"/>
            <w:i/>
            <w:strike w:val="0"/>
            <w:noProof w:val="0"/>
            <w:color w:val="0077CC"/>
            <w:position w:val="0"/>
            <w:sz w:val="20"/>
            <w:u w:val="single"/>
            <w:vertAlign w:val="baseline"/>
          </w:rPr>
          <w:t>#MarchMadness</w:t>
        </w:r>
      </w:hyperlink>
      <w:r>
        <w:rPr>
          <w:rFonts w:ascii="arial" w:eastAsia="arial" w:hAnsi="arial" w:cs="arial"/>
          <w:b w:val="0"/>
          <w:i w:val="0"/>
          <w:strike w:val="0"/>
          <w:noProof w:val="0"/>
          <w:color w:val="000000"/>
          <w:position w:val="0"/>
          <w:sz w:val="20"/>
          <w:u w:val="none"/>
          <w:vertAlign w:val="baseline"/>
        </w:rPr>
        <w:t> </w:t>
      </w:r>
      <w:hyperlink r:id="rId1631" w:history="1">
        <w:r>
          <w:rPr>
            <w:rFonts w:ascii="arial" w:eastAsia="arial" w:hAnsi="arial" w:cs="arial"/>
            <w:b w:val="0"/>
            <w:i/>
            <w:strike w:val="0"/>
            <w:noProof w:val="0"/>
            <w:color w:val="0077CC"/>
            <w:position w:val="0"/>
            <w:sz w:val="20"/>
            <w:u w:val="single"/>
            <w:vertAlign w:val="baseline"/>
          </w:rPr>
          <w:t>pic.twitter.com/1exc1ZMKVP</w:t>
        </w:r>
      </w:hyperlink>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NCAA March Madness (@MarchMadnessWBB)</w:t>
      </w:r>
    </w:p>
    <w:p>
      <w:pPr>
        <w:pStyle w:val="Normal104"/>
        <w:keepNext w:val="0"/>
        <w:spacing w:before="240" w:after="0" w:line="260" w:lineRule="atLeast"/>
        <w:ind w:left="0" w:right="0" w:firstLine="0"/>
        <w:jc w:val="both"/>
      </w:pPr>
      <w:hyperlink r:id="rId1632" w:history="1">
        <w:r>
          <w:rPr>
            <w:rFonts w:ascii="arial" w:eastAsia="arial" w:hAnsi="arial" w:cs="arial"/>
            <w:b w:val="0"/>
            <w:i/>
            <w:strike w:val="0"/>
            <w:color w:val="0077CC"/>
            <w:sz w:val="20"/>
            <w:u w:val="single"/>
            <w:vertAlign w:val="baseline"/>
          </w:rPr>
          <w:t>March 20, 2025</w:t>
        </w:r>
      </w:hyperlink>
    </w:p>
    <w:p>
      <w:pPr>
        <w:pStyle w:val="Normal10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went chalk with most of his bracket, selecting three of the four No. 1 seeds to make the Final Four in Tampa. He ultimately chose defending national champions South Carolina to make it two-in-a-row in 2025.</w:t>
      </w:r>
    </w:p>
    <w:p>
      <w:pPr>
        <w:pStyle w:val="Normal104"/>
        <w:keepNext w:val="0"/>
        <w:spacing w:before="240" w:after="0" w:line="260" w:lineRule="atLeast"/>
        <w:ind w:left="0" w:right="0" w:firstLine="0"/>
        <w:jc w:val="both"/>
      </w:pPr>
      <w:hyperlink r:id="rId1633" w:history="1">
        <w:r>
          <w:rPr>
            <w:rFonts w:ascii="arial" w:eastAsia="arial" w:hAnsi="arial" w:cs="arial"/>
            <w:b/>
            <w:i/>
            <w:strike w:val="0"/>
            <w:color w:val="0077CC"/>
            <w:sz w:val="20"/>
            <w:u w:val="single"/>
            <w:vertAlign w:val="baseline"/>
          </w:rPr>
          <w:t>Related: NCAA Facing Backlash for Paige Bueckers, JuJu Watkins Decision</w:t>
        </w:r>
      </w:hyperlink>
    </w:p>
    <w:p>
      <w:pPr>
        <w:pStyle w:val="Normal104"/>
        <w:keepNext w:val="0"/>
        <w:spacing w:before="240" w:after="0" w:line="260" w:lineRule="atLeast"/>
        <w:ind w:left="0" w:right="0" w:firstLine="0"/>
        <w:jc w:val="both"/>
      </w:pPr>
      <w:hyperlink r:id="rId1634" w:history="1">
        <w:r>
          <w:rPr>
            <w:rFonts w:ascii="arial" w:eastAsia="arial" w:hAnsi="arial" w:cs="arial"/>
            <w:b/>
            <w:i/>
            <w:strike w:val="0"/>
            <w:color w:val="0077CC"/>
            <w:sz w:val="20"/>
            <w:u w:val="single"/>
            <w:vertAlign w:val="baseline"/>
          </w:rPr>
          <w:t>Related: Cooper Flagg's Mom Refuses To Participate in March Madness Tradition</w:t>
        </w:r>
      </w:hyperlink>
    </w:p>
    <w:p>
      <w:pPr>
        <w:pStyle w:val="Normal10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4"/>
        <w:spacing w:line="60" w:lineRule="exact"/>
      </w:pPr>
      <w:r>
        <w:pict>
          <v:line id="_x0000_s1407" style="position:absolute;z-index:252002304" from="0,2pt" to="512pt,2pt" strokecolor="#009ddb" strokeweight="2pt">
            <v:stroke linestyle="single"/>
            <w10:wrap type="topAndBottom"/>
          </v:line>
        </w:pict>
      </w:r>
    </w:p>
    <w:p>
      <w:pPr>
        <w:pStyle w:val="Normal10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(middle) poses with Connecticut Huskies forward Breanna Stewart (second from left) and Huskies guard Moriah Jefferson (second from right) while honoring the 2016 NCAA women's basketball champions at the White House.Geoff Burke-Imagn Images</w:t>
      </w:r>
    </w:p>
    <w:p>
      <w:pPr>
        <w:pStyle w:val="Normal104"/>
        <w:keepNext/>
        <w:spacing w:before="240" w:after="0" w:line="340" w:lineRule="atLeast"/>
        <w:ind w:left="0" w:right="0" w:firstLine="0"/>
        <w:jc w:val="left"/>
      </w:pPr>
      <w:bookmarkStart w:id="311" w:name="Classification_102"/>
      <w:bookmarkEnd w:id="311"/>
      <w:r>
        <w:rPr>
          <w:rFonts w:ascii="arial" w:eastAsia="arial" w:hAnsi="arial" w:cs="arial"/>
          <w:b/>
          <w:i w:val="0"/>
          <w:strike w:val="0"/>
          <w:noProof w:val="0"/>
          <w:color w:val="000000"/>
          <w:position w:val="0"/>
          <w:sz w:val="28"/>
          <w:u w:val="none"/>
          <w:vertAlign w:val="baseline"/>
        </w:rPr>
        <w:t>Classification</w:t>
      </w:r>
    </w:p>
    <w:p>
      <w:pPr>
        <w:pStyle w:val="Normal104"/>
        <w:spacing w:line="60" w:lineRule="exact"/>
      </w:pPr>
      <w:r>
        <w:pict>
          <v:line id="_x0000_s1408" style="position:absolute;z-index:252003328" from="0,2pt" to="512pt,2pt" strokecolor="#009ddb" strokeweight="2pt">
            <v:stroke linestyle="single"/>
            <w10:wrap type="topAndBottom"/>
          </v:line>
        </w:pict>
      </w:r>
    </w:p>
    <w:p>
      <w:pPr>
        <w:pStyle w:val="Normal104"/>
        <w:spacing w:line="120" w:lineRule="exact"/>
      </w:pPr>
    </w:p>
    <w:p>
      <w:pPr>
        <w:pStyle w:val="Normal10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671192194</w:t>
      </w:r>
    </w:p>
    <w:p>
      <w:pPr>
        <w:pStyle w:val="Normal1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BASKETBALL (94%); COLLEGE &amp; UNIVERSITY SPORTS (94%); WOMEN'S SPORTS (92%); SPORTS &amp; RECREATION EVENTS (91%); TOURNAMENTS (91%); BASKETBALL TOURNAMENTS (90%); COLLEGIATE SPORTS ORGANIZATIONS (90%); US PRESIDENTS (90%); CELEBRITIES (78%); EXTRA CURRICULAR ACTIVITIES (78%); SPORTS &amp; RECREATION (78%); SPORTS BUSINESS (78%); STADIUMS &amp; ARENAS (78%)</w:t>
      </w:r>
    </w:p>
    <w:p>
      <w:pPr>
        <w:pStyle w:val="Normal1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COLLEGE &amp; UNIVERSITY SPORTS (94%); COLLEGIATE SPORTS ORGANIZATIONS (90%); CELEBRITIES (78%)</w:t>
      </w:r>
    </w:p>
    <w:p>
      <w:pPr>
        <w:pStyle w:val="Normal1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(90%); LEBRON JAMES (73%); TIM MCGRAW (56%)</w:t>
      </w:r>
    </w:p>
    <w:p>
      <w:pPr>
        <w:pStyle w:val="Normal1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BIRMINGHAM, AL, USA (92%); TAMPA, FL, USA (79%); MONTANA, USA (94%); OHIO, USA (93%); ALABAMA, USA (79%); FLORIDA, USA (79%); TENNESSEE, USA (79%); UNITED STATES (93%); EUROPE (91%); FRANCE (79%); WESTERN EUROPE (78%); Tennessee, Yonne, Alabama, South Carolina &amp; Florida; United States &amp; France; Americas, Northern America; Europe, Western Europe</w:t>
      </w:r>
    </w:p>
    <w:p>
      <w:pPr>
        <w:pStyle w:val="Normal1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21, 2025</w:t>
      </w:r>
    </w:p>
    <w:p>
      <w:pPr>
        <w:pStyle w:val="Normal104"/>
      </w:pPr>
    </w:p>
    <w:p>
      <w:pPr>
        <w:pStyle w:val="Normal104"/>
        <w:ind w:left="200"/>
        <w:sectPr>
          <w:type w:val="continuous"/>
          <w:pgMar w:top="840" w:right="1000" w:bottom="840" w:left="1000" w:header="400" w:footer="400"/>
          <w:pgNumType w:fmt="decimal"/>
          <w:cols w:space="720"/>
        </w:sectPr>
      </w:pPr>
      <w:r>
        <w:br/>
      </w:r>
      <w:r>
        <w:pict>
          <v:line id="_x0000_s1409" style="position:absolute;z-index:252004352" from="0,10pt" to="512pt,10pt" strokecolor="black" strokeweight="1pt">
            <v:stroke linestyle="single"/>
          </v:line>
        </w:pict>
      </w:r>
      <w:r>
        <w:rPr>
          <w:rFonts w:ascii="arial" w:eastAsia="arial" w:hAnsi="arial" w:cs="arial"/>
          <w:b/>
          <w:color w:val="767676"/>
          <w:sz w:val="16"/>
        </w:rPr>
        <w:t>End of Document</w:t>
      </w:r>
    </w:p>
    <w:p>
      <w:pPr>
        <w:pStyle w:val="Normal105"/>
        <w:sectPr>
          <w:headerReference w:type="even" r:id="rId1635"/>
          <w:headerReference w:type="default" r:id="rId1636"/>
          <w:footerReference w:type="even" r:id="rId1637"/>
          <w:footerReference w:type="default" r:id="rId1638"/>
          <w:headerReference w:type="first" r:id="rId1639"/>
          <w:footerReference w:type="first" r:id="rId1640"/>
          <w:pgSz w:w="12240" w:h="15840"/>
          <w:pgMar w:top="840" w:right="1000" w:bottom="840" w:left="1000" w:header="400" w:footer="400"/>
          <w:pgNumType w:fmt="decimal"/>
          <w:cols w:space="720"/>
          <w:titlePg w:val="0"/>
        </w:sectPr>
      </w:pPr>
    </w:p>
    <w:p>
      <w:pPr>
        <w:pStyle w:val="Normal105"/>
      </w:pPr>
    </w:p>
    <w:p>
      <w:pPr>
        <w:pStyle w:val="Heading1103"/>
        <w:keepNext w:val="0"/>
        <w:spacing w:after="200" w:line="340" w:lineRule="atLeast"/>
        <w:ind w:left="0" w:right="0" w:firstLine="0"/>
        <w:jc w:val="center"/>
      </w:pPr>
      <w:hyperlink r:id="rId1641" w:history="1">
        <w:r>
          <w:rPr>
            <w:rFonts w:ascii="arial" w:eastAsia="arial" w:hAnsi="arial" w:cs="arial"/>
            <w:b/>
            <w:i/>
            <w:strike w:val="0"/>
            <w:color w:val="0077CC"/>
            <w:sz w:val="28"/>
            <w:u w:val="single"/>
            <w:vertAlign w:val="baseline"/>
          </w:rPr>
          <w:t xml:space="preserve">'Such An Epic Core Memory': </w:t>
        </w:r>
      </w:hyperlink>
      <w:hyperlink r:id="rId1642" w:history="1">
        <w:r>
          <w:rPr>
            <w:rFonts w:ascii="arial" w:eastAsia="arial" w:hAnsi="arial" w:cs="arial"/>
            <w:b/>
            <w:i/>
            <w:strike w:val="0"/>
            <w:color w:val="0077CC"/>
            <w:sz w:val="28"/>
            <w:u w:val="single"/>
            <w:vertAlign w:val="baseline"/>
          </w:rPr>
          <w:t>Barack</w:t>
        </w:r>
      </w:hyperlink>
      <w:hyperlink r:id="rId1643" w:history="1">
        <w:r>
          <w:rPr>
            <w:rFonts w:ascii="arial" w:eastAsia="arial" w:hAnsi="arial" w:cs="arial"/>
            <w:b/>
            <w:i/>
            <w:strike w:val="0"/>
            <w:color w:val="0077CC"/>
            <w:sz w:val="28"/>
            <w:u w:val="single"/>
            <w:vertAlign w:val="baseline"/>
          </w:rPr>
          <w:t xml:space="preserve"> </w:t>
        </w:r>
      </w:hyperlink>
      <w:hyperlink r:id="rId1644" w:history="1">
        <w:r>
          <w:rPr>
            <w:rFonts w:ascii="arial" w:eastAsia="arial" w:hAnsi="arial" w:cs="arial"/>
            <w:b/>
            <w:i/>
            <w:strike w:val="0"/>
            <w:color w:val="0077CC"/>
            <w:sz w:val="28"/>
            <w:u w:val="single"/>
            <w:vertAlign w:val="baseline"/>
          </w:rPr>
          <w:t>Obama</w:t>
        </w:r>
      </w:hyperlink>
      <w:hyperlink r:id="rId1645" w:history="1">
        <w:r>
          <w:rPr>
            <w:rFonts w:ascii="arial" w:eastAsia="arial" w:hAnsi="arial" w:cs="arial"/>
            <w:b/>
            <w:i/>
            <w:strike w:val="0"/>
            <w:color w:val="0077CC"/>
            <w:sz w:val="28"/>
            <w:u w:val="single"/>
            <w:vertAlign w:val="baseline"/>
          </w:rPr>
          <w:t xml:space="preserve"> Accidentally Photobombs Family's Cherry Blossom Photoshoot, Netizens React</w:t>
        </w:r>
      </w:hyperlink>
    </w:p>
    <w:p>
      <w:pPr>
        <w:pStyle w:val="Normal1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MENAFN - Business &amp; Finance News (English)</w:t>
      </w:r>
    </w:p>
    <w:p>
      <w:pPr>
        <w:pStyle w:val="Normal1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 2025 Wednesday</w:t>
      </w:r>
    </w:p>
    <w:p>
      <w:pPr>
        <w:pStyle w:val="Normal105"/>
        <w:keepNext w:val="0"/>
        <w:spacing w:after="0" w:line="240" w:lineRule="atLeast"/>
        <w:ind w:right="0"/>
        <w:jc w:val="both"/>
      </w:pPr>
      <w:bookmarkStart w:id="312" w:name="Bookmark_105"/>
      <w:bookmarkEnd w:id="312"/>
    </w:p>
    <w:p>
      <w:pPr>
        <w:pStyle w:val="Normal10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MENAFN.COM All Rights Reserved</w:t>
      </w:r>
    </w:p>
    <w:p>
      <w:pPr>
        <w:pStyle w:val="Normal105"/>
        <w:keepNext w:val="0"/>
        <w:spacing w:before="120" w:after="0" w:line="220" w:lineRule="atLeast"/>
        <w:ind w:left="0" w:right="0" w:firstLine="0"/>
        <w:jc w:val="left"/>
      </w:pPr>
      <w:r>
        <w:br/>
      </w:r>
      <w:r>
        <w:pict>
          <v:shape id="_x0000_i1410" type="#_x0000_t75" style="width:187.48pt;height:37.5pt">
            <v:imagedata r:id="rId401" o:title=""/>
          </v:shape>
        </w:pict>
      </w:r>
    </w:p>
    <w:p>
      <w:pPr>
        <w:pStyle w:val="Normal1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293 words</w:t>
      </w:r>
    </w:p>
    <w:p>
      <w:pPr>
        <w:pStyle w:val="Normal105"/>
        <w:keepNext/>
        <w:spacing w:before="240" w:after="0" w:line="340" w:lineRule="atLeast"/>
        <w:ind w:left="0" w:right="0" w:firstLine="0"/>
        <w:jc w:val="left"/>
      </w:pPr>
      <w:bookmarkStart w:id="313" w:name="Body_103"/>
      <w:bookmarkEnd w:id="313"/>
      <w:r>
        <w:rPr>
          <w:rFonts w:ascii="arial" w:eastAsia="arial" w:hAnsi="arial" w:cs="arial"/>
          <w:b/>
          <w:i w:val="0"/>
          <w:strike w:val="0"/>
          <w:noProof w:val="0"/>
          <w:color w:val="000000"/>
          <w:position w:val="0"/>
          <w:sz w:val="28"/>
          <w:u w:val="none"/>
          <w:vertAlign w:val="baseline"/>
        </w:rPr>
        <w:t>Body</w:t>
      </w:r>
    </w:p>
    <w:p>
      <w:pPr>
        <w:pStyle w:val="Normal105"/>
        <w:spacing w:line="60" w:lineRule="exact"/>
      </w:pPr>
      <w:r>
        <w:pict>
          <v:line id="_x0000_s1411" style="position:absolute;z-index:252005376" from="0,2pt" to="512pt,2pt" strokecolor="#009ddb" strokeweight="2pt">
            <v:stroke linestyle="single"/>
            <w10:wrap type="topAndBottom"/>
          </v:line>
        </w:pict>
      </w:r>
    </w:p>
    <w:p>
      <w:pPr>
        <w:pStyle w:val="Normal105"/>
      </w:pPr>
    </w:p>
    <w:p>
      <w:pPr>
        <w:pStyle w:val="Normal105"/>
        <w:keepNext w:val="0"/>
        <w:spacing w:before="240" w:after="0" w:line="260" w:lineRule="atLeast"/>
        <w:ind w:left="0" w:right="0" w:firstLine="0"/>
        <w:jc w:val="both"/>
      </w:pPr>
      <w:hyperlink r:id="rId1646" w:history="1">
        <w:r>
          <w:rPr>
            <w:rFonts w:ascii="arial" w:eastAsia="arial" w:hAnsi="arial" w:cs="arial"/>
            <w:b w:val="0"/>
            <w:i/>
            <w:strike w:val="0"/>
            <w:color w:val="0077CC"/>
            <w:sz w:val="20"/>
            <w:u w:val="single"/>
            <w:vertAlign w:val="baseline"/>
          </w:rPr>
          <w:t>Link to Story</w:t>
        </w:r>
      </w:hyperlink>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Virginia family's photoshoot turned out to be the biggest surprise of their lives as they posed amid the famed cherry blossom trees in Washington, DC and none other than former US President photobombed one of their pictures.The former President of the United States , who was also visiting the Washington DC park on Monday, accidentally strolled past little Belle, 4, and Preston, 1, when they posed during a professional photoshoot at the scenic Tidal Basin.</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"Preston and Belle, hope you enjoyed peak bloom,"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wrote, sharing the now viral photo on his Instagram stories.</w:t>
      </w:r>
    </w:p>
    <w:p>
      <w:pPr>
        <w:pStyle w:val="Normal10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bad for stepping into the shot," he apologised.</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Also Read | 'Nazis had better rights,' Judge tears Trump over Venezuelans deportion The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photobomb - What happened?The beautiful photo shows the two kids smiling under a branch of a cherry blossom tree with the Washington Monument. As they pose,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is seen popping into the frame wearing sunglasses and a baseball cap.</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children had just finished posing with their parents, Portia and Damien when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made an unexpected cameo.</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goes 'that was President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who just walked by?' and looks his direction," Portia wrote on Instagram Tuesday and gave a shoutout to the photographer, Briana Inell.</w:t>
      </w:r>
    </w:p>
    <w:p>
      <w:pPr>
        <w:pStyle w:val="Normal10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Read | Donald Trump rages over 'distorted' Colorado Capitol portrait of himself "I was like whaaaaat?! I ran to the photographer and asked her if she got the picture. She scrolls through and BOOM there is it! The perfect shot! Such an epic core memory formed for our entire family," she said.</w:t>
      </w:r>
    </w:p>
    <w:p>
      <w:pPr>
        <w:pStyle w:val="Normal10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story is one to remember and the picture is a family heirloom (literally). And nope, we did not bother him on his much needed peaceful stroll," Portia added.</w:t>
      </w:r>
    </w:p>
    <w:p>
      <w:pPr>
        <w:pStyle w:val="Normal10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MENAFN02042025007365015876ID1109384253</w:t>
      </w:r>
    </w:p>
    <w:p>
      <w:pPr>
        <w:pStyle w:val="Normal105"/>
        <w:keepNext/>
        <w:spacing w:before="240" w:after="0" w:line="340" w:lineRule="atLeast"/>
        <w:ind w:left="0" w:right="0" w:firstLine="0"/>
        <w:jc w:val="left"/>
      </w:pPr>
      <w:bookmarkStart w:id="314" w:name="Classification_103"/>
      <w:bookmarkEnd w:id="314"/>
      <w:r>
        <w:rPr>
          <w:rFonts w:ascii="arial" w:eastAsia="arial" w:hAnsi="arial" w:cs="arial"/>
          <w:b/>
          <w:i w:val="0"/>
          <w:strike w:val="0"/>
          <w:noProof w:val="0"/>
          <w:color w:val="000000"/>
          <w:position w:val="0"/>
          <w:sz w:val="28"/>
          <w:u w:val="none"/>
          <w:vertAlign w:val="baseline"/>
        </w:rPr>
        <w:t>Classification</w:t>
      </w:r>
    </w:p>
    <w:p>
      <w:pPr>
        <w:pStyle w:val="Normal105"/>
        <w:spacing w:line="60" w:lineRule="exact"/>
      </w:pPr>
      <w:r>
        <w:pict>
          <v:line id="_x0000_s1412" style="position:absolute;z-index:252006400" from="0,2pt" to="512pt,2pt" strokecolor="#009ddb" strokeweight="2pt">
            <v:stroke linestyle="single"/>
            <w10:wrap type="topAndBottom"/>
          </v:line>
        </w:pict>
      </w:r>
    </w:p>
    <w:p>
      <w:pPr>
        <w:pStyle w:val="Normal105"/>
        <w:spacing w:line="120" w:lineRule="exact"/>
      </w:pPr>
    </w:p>
    <w:p>
      <w:pPr>
        <w:pStyle w:val="Normal10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PHOTOGRAPHY (90%); PHOTOGRAPHY SERVICES (90%); US PRESIDENTS (90%); FASCISM (78%); PHOTO &amp; VIDEO SHARING (78%); VISUAL ARTISTS (75%)</w:t>
      </w:r>
    </w:p>
    <w:p>
      <w:pPr>
        <w:pStyle w:val="Normal1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PHOTOGRAPHY (90%); PHOTOGRAPHY SERVICES (90%); PHOTO &amp; VIDEO SHARING (78%); VISUAL ARTISTS (75%)</w:t>
      </w:r>
    </w:p>
    <w:p>
      <w:pPr>
        <w:pStyle w:val="Normal1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(92%); DONALD TRUMP (57%)</w:t>
      </w:r>
    </w:p>
    <w:p>
      <w:pPr>
        <w:pStyle w:val="Normal1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DENVER, CO, USA (72%); WASHINGTON DC, USA (92%); UNITED STATES (94%)</w:t>
      </w:r>
    </w:p>
    <w:p>
      <w:pPr>
        <w:pStyle w:val="Normal1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 2025</w:t>
      </w:r>
    </w:p>
    <w:p>
      <w:pPr>
        <w:pStyle w:val="Normal105"/>
      </w:pPr>
    </w:p>
    <w:p>
      <w:pPr>
        <w:pStyle w:val="Normal105"/>
        <w:ind w:left="200"/>
        <w:sectPr>
          <w:type w:val="continuous"/>
          <w:pgMar w:top="840" w:right="1000" w:bottom="840" w:left="1000" w:header="400" w:footer="400"/>
          <w:pgNumType w:fmt="decimal"/>
          <w:cols w:space="720"/>
        </w:sectPr>
      </w:pPr>
      <w:r>
        <w:br/>
      </w:r>
      <w:r>
        <w:pict>
          <v:line id="_x0000_s1413" style="position:absolute;z-index:252007424" from="0,10pt" to="512pt,10pt" strokecolor="black" strokeweight="1pt">
            <v:stroke linestyle="single"/>
          </v:line>
        </w:pict>
      </w:r>
      <w:r>
        <w:rPr>
          <w:rFonts w:ascii="arial" w:eastAsia="arial" w:hAnsi="arial" w:cs="arial"/>
          <w:b/>
          <w:color w:val="767676"/>
          <w:sz w:val="16"/>
        </w:rPr>
        <w:t>End of Document</w:t>
      </w:r>
    </w:p>
    <w:p>
      <w:pPr>
        <w:pStyle w:val="Normal106"/>
        <w:sectPr>
          <w:headerReference w:type="even" r:id="rId1647"/>
          <w:headerReference w:type="default" r:id="rId1648"/>
          <w:footerReference w:type="even" r:id="rId1649"/>
          <w:footerReference w:type="default" r:id="rId1650"/>
          <w:headerReference w:type="first" r:id="rId1651"/>
          <w:footerReference w:type="first" r:id="rId1652"/>
          <w:pgSz w:w="12240" w:h="15840"/>
          <w:pgMar w:top="840" w:right="1000" w:bottom="840" w:left="1000" w:header="400" w:footer="400"/>
          <w:pgNumType w:fmt="decimal"/>
          <w:cols w:space="720"/>
          <w:titlePg w:val="0"/>
        </w:sectPr>
      </w:pPr>
    </w:p>
    <w:p>
      <w:pPr>
        <w:pStyle w:val="Normal106"/>
      </w:pPr>
    </w:p>
    <w:p>
      <w:pPr>
        <w:pStyle w:val="Heading1104"/>
        <w:keepNext w:val="0"/>
        <w:spacing w:after="200" w:line="340" w:lineRule="atLeast"/>
        <w:ind w:left="0" w:right="0" w:firstLine="0"/>
        <w:jc w:val="center"/>
      </w:pPr>
      <w:hyperlink r:id="rId1653" w:history="1">
        <w:r>
          <w:rPr>
            <w:rFonts w:ascii="arial" w:eastAsia="arial" w:hAnsi="arial" w:cs="arial"/>
            <w:b/>
            <w:i/>
            <w:strike w:val="0"/>
            <w:color w:val="0077CC"/>
            <w:sz w:val="28"/>
            <w:u w:val="single"/>
            <w:vertAlign w:val="baseline"/>
          </w:rPr>
          <w:t xml:space="preserve">Jennifer Aniston Denies Rumors About Dating Former President </w:t>
        </w:r>
      </w:hyperlink>
      <w:hyperlink r:id="rId1654" w:history="1">
        <w:r>
          <w:rPr>
            <w:rFonts w:ascii="arial" w:eastAsia="arial" w:hAnsi="arial" w:cs="arial"/>
            <w:b/>
            <w:i/>
            <w:strike w:val="0"/>
            <w:color w:val="0077CC"/>
            <w:sz w:val="28"/>
            <w:u w:val="single"/>
            <w:vertAlign w:val="baseline"/>
          </w:rPr>
          <w:t>Barack</w:t>
        </w:r>
      </w:hyperlink>
      <w:hyperlink r:id="rId1655" w:history="1">
        <w:r>
          <w:rPr>
            <w:rFonts w:ascii="arial" w:eastAsia="arial" w:hAnsi="arial" w:cs="arial"/>
            <w:b/>
            <w:i/>
            <w:strike w:val="0"/>
            <w:color w:val="0077CC"/>
            <w:sz w:val="28"/>
            <w:u w:val="single"/>
            <w:vertAlign w:val="baseline"/>
          </w:rPr>
          <w:t xml:space="preserve"> </w:t>
        </w:r>
      </w:hyperlink>
      <w:hyperlink r:id="rId1656" w:history="1">
        <w:r>
          <w:rPr>
            <w:rFonts w:ascii="arial" w:eastAsia="arial" w:hAnsi="arial" w:cs="arial"/>
            <w:b/>
            <w:i/>
            <w:strike w:val="0"/>
            <w:color w:val="0077CC"/>
            <w:sz w:val="28"/>
            <w:u w:val="single"/>
            <w:vertAlign w:val="baseline"/>
          </w:rPr>
          <w:t>Obama</w:t>
        </w:r>
      </w:hyperlink>
    </w:p>
    <w:p>
      <w:pPr>
        <w:pStyle w:val="Normal1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1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Everything Urban + RadioScope</w:t>
      </w:r>
    </w:p>
    <w:p>
      <w:pPr>
        <w:pStyle w:val="Normal1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30, 2025 Thursday 4:02 PM EST</w:t>
      </w:r>
    </w:p>
    <w:p>
      <w:pPr>
        <w:pStyle w:val="Normal106"/>
        <w:keepNext w:val="0"/>
        <w:spacing w:after="0" w:line="240" w:lineRule="atLeast"/>
        <w:ind w:right="0"/>
        <w:jc w:val="both"/>
      </w:pPr>
      <w:bookmarkStart w:id="315" w:name="Bookmark_106"/>
      <w:bookmarkEnd w:id="315"/>
    </w:p>
    <w:p>
      <w:pPr>
        <w:pStyle w:val="Normal10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106"/>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2025 Everything Urban + RadioScope </w:t>
      </w:r>
    </w:p>
    <w:p>
      <w:pPr>
        <w:pStyle w:val="Normal1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466 words</w:t>
      </w:r>
    </w:p>
    <w:p>
      <w:pPr>
        <w:pStyle w:val="Normal1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Ny MaGee</w:t>
      </w:r>
    </w:p>
    <w:p>
      <w:pPr>
        <w:pStyle w:val="Normal106"/>
        <w:keepNext/>
        <w:spacing w:before="240" w:after="0" w:line="340" w:lineRule="atLeast"/>
        <w:ind w:left="0" w:right="0" w:firstLine="0"/>
        <w:jc w:val="left"/>
      </w:pPr>
      <w:bookmarkStart w:id="316" w:name="Body_104"/>
      <w:bookmarkEnd w:id="316"/>
      <w:r>
        <w:rPr>
          <w:rFonts w:ascii="arial" w:eastAsia="arial" w:hAnsi="arial" w:cs="arial"/>
          <w:b/>
          <w:i w:val="0"/>
          <w:strike w:val="0"/>
          <w:noProof w:val="0"/>
          <w:color w:val="000000"/>
          <w:position w:val="0"/>
          <w:sz w:val="28"/>
          <w:u w:val="none"/>
          <w:vertAlign w:val="baseline"/>
        </w:rPr>
        <w:t>Body</w:t>
      </w:r>
    </w:p>
    <w:p>
      <w:pPr>
        <w:pStyle w:val="Normal106"/>
        <w:spacing w:line="60" w:lineRule="exact"/>
      </w:pPr>
      <w:r>
        <w:pict>
          <v:line id="_x0000_s1414" style="position:absolute;z-index:252008448" from="0,2pt" to="512pt,2pt" strokecolor="#009ddb" strokeweight="2pt">
            <v:stroke linestyle="single"/>
            <w10:wrap type="topAndBottom"/>
          </v:line>
        </w:pict>
      </w:r>
    </w:p>
    <w:p>
      <w:pPr>
        <w:pStyle w:val="Normal106"/>
      </w:pPr>
    </w:p>
    <w:p>
      <w:pPr>
        <w:pStyle w:val="Normal10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January 30th, 2025 ( </w:t>
      </w:r>
      <w:hyperlink r:id="rId1657" w:history="1">
        <w:r>
          <w:rPr>
            <w:rFonts w:ascii="arial" w:eastAsia="arial" w:hAnsi="arial" w:cs="arial"/>
            <w:b w:val="0"/>
            <w:i/>
            <w:strike w:val="0"/>
            <w:noProof w:val="0"/>
            <w:color w:val="0077CC"/>
            <w:position w:val="0"/>
            <w:sz w:val="20"/>
            <w:u w:val="single"/>
            <w:vertAlign w:val="baseline"/>
          </w:rPr>
          <w:t>Everything Urban + RadioScope</w:t>
        </w:r>
      </w:hyperlink>
      <w:r>
        <w:rPr>
          <w:rFonts w:ascii="arial" w:eastAsia="arial" w:hAnsi="arial" w:cs="arial"/>
          <w:b w:val="0"/>
          <w:i w:val="0"/>
          <w:strike w:val="0"/>
          <w:noProof w:val="0"/>
          <w:color w:val="000000"/>
          <w:position w:val="0"/>
          <w:sz w:val="20"/>
          <w:u w:val="none"/>
          <w:vertAlign w:val="baseline"/>
        </w:rPr>
        <w:t xml:space="preserve">  - Delivered by  </w:t>
      </w:r>
      <w:hyperlink r:id="rId1658"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via GROK</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*Rumors are swirling that Jennifer Aniston is dating former President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fueling speculation that his marriage to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is over.</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Insiders claim it's an 'open secret' in Washington, D.C., that the former first couple has quietly separated and is waiting until after the election cycle to announce their divorce.</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Aniston is addressing the dating rumors, firmly denying any romantic involvement with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However, social media users remain unconvinced, with the gossip gaining traction online.</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's recent absences from high-profile events-such as Jimmy Carter's funeral and Donald Trump's inauguration-many are reading into the situation. While the supposed connection between Aniston and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seems far-fetched, the internet is buzzing with theories.</w:t>
      </w:r>
    </w:p>
    <w:p>
      <w:pPr>
        <w:pStyle w:val="Normal10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speculation has even resurfaced in a past interview where  </w:t>
      </w:r>
      <w:hyperlink r:id="rId1659" w:history="1">
        <w:r>
          <w:rPr>
            <w:rFonts w:ascii="arial" w:eastAsia="arial" w:hAnsi="arial" w:cs="arial"/>
            <w:b w:val="0"/>
            <w:i/>
            <w:strike w:val="0"/>
            <w:noProof w:val="0"/>
            <w:color w:val="0077CC"/>
            <w:position w:val="0"/>
            <w:sz w:val="20"/>
            <w:u w:val="single"/>
            <w:vertAlign w:val="baseline"/>
          </w:rPr>
          <w:t>Aniston reacted to the claims. The actresssaid: 'Of all the calls you get from your publicist where you're just like, 'Oh no, what's it gonna be?' or you get an email saying some cheesy tabloid is gonna make up a story - and then it's that'</w:t>
        </w:r>
      </w:hyperlink>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BREAKING: Jennifer Aniston Went on Jimmy Kimmel to DENY rumors she was having an affair with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on the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'S ANNIVERSARY October 3rd! Diabolical Work</w:t>
      </w:r>
    </w:p>
    <w:p>
      <w:pPr>
        <w:pStyle w:val="Normal10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Evidence in thread below   </w:t>
      </w:r>
      <w:hyperlink r:id="rId1660" w:history="1">
        <w:r>
          <w:rPr>
            <w:rFonts w:ascii="arial" w:eastAsia="arial" w:hAnsi="arial" w:cs="arial"/>
            <w:b w:val="0"/>
            <w:i/>
            <w:strike w:val="0"/>
            <w:noProof w:val="0"/>
            <w:color w:val="0077CC"/>
            <w:position w:val="0"/>
            <w:sz w:val="20"/>
            <w:u w:val="single"/>
            <w:vertAlign w:val="baseline"/>
          </w:rPr>
          <w:t>pic.twitter.com/c9OB0QM2c4</w:t>
        </w:r>
      </w:hyperlink>
    </w:p>
    <w:p>
      <w:pPr>
        <w:pStyle w:val="Normal10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Melanie King (@realmelanieking)  </w:t>
      </w:r>
      <w:hyperlink r:id="rId1661" w:history="1">
        <w:r>
          <w:rPr>
            <w:rFonts w:ascii="arial" w:eastAsia="arial" w:hAnsi="arial" w:cs="arial"/>
            <w:b w:val="0"/>
            <w:i/>
            <w:strike w:val="0"/>
            <w:noProof w:val="0"/>
            <w:color w:val="0077CC"/>
            <w:position w:val="0"/>
            <w:sz w:val="20"/>
            <w:u w:val="single"/>
            <w:vertAlign w:val="baseline"/>
          </w:rPr>
          <w:t>January 23, 2025</w:t>
        </w:r>
      </w:hyperlink>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told Kimmel that 'I was not mad at it,' referring to the rumors, but emphasized that it was 'absolutely untrue'.</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met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once. I know Michelle more than him,' she added (watch the X clip above).</w:t>
      </w:r>
    </w:p>
    <w:p>
      <w:pPr>
        <w:pStyle w:val="Normal10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Adding to the speculation is a supposedly  </w:t>
      </w:r>
      <w:hyperlink r:id="rId1662" w:history="1">
        <w:r>
          <w:rPr>
            <w:rFonts w:ascii="arial" w:eastAsia="arial" w:hAnsi="arial" w:cs="arial"/>
            <w:b w:val="0"/>
            <w:i/>
            <w:strike w:val="0"/>
            <w:noProof w:val="0"/>
            <w:color w:val="0077CC"/>
            <w:position w:val="0"/>
            <w:sz w:val="20"/>
            <w:u w:val="single"/>
            <w:vertAlign w:val="baseline"/>
          </w:rPr>
          <w:t xml:space="preserve">leaked DM from Aniston's inner circle, hinting at a possible romance with </w:t>
        </w:r>
      </w:hyperlink>
      <w:hyperlink r:id="rId1663" w:history="1">
        <w:r>
          <w:rPr>
            <w:rFonts w:ascii="arial" w:eastAsia="arial" w:hAnsi="arial" w:cs="arial"/>
            <w:b/>
            <w:i/>
            <w:strike w:val="0"/>
            <w:noProof w:val="0"/>
            <w:color w:val="0077CC"/>
            <w:position w:val="0"/>
            <w:sz w:val="20"/>
            <w:u w:val="single"/>
            <w:vertAlign w:val="baseline"/>
          </w:rPr>
          <w:t>Obama</w:t>
        </w:r>
      </w:hyperlink>
      <w:hyperlink r:id="rId1664" w:history="1">
        <w:r>
          <w:rPr>
            <w:rFonts w:ascii="arial" w:eastAsia="arial" w:hAnsi="arial" w:cs="arial"/>
            <w:b w:val="0"/>
            <w:i/>
            <w:strike w:val="0"/>
            <w:noProof w:val="0"/>
            <w:color w:val="0077CC"/>
            <w:position w:val="0"/>
            <w:sz w:val="20"/>
            <w:u w:val="single"/>
            <w:vertAlign w:val="baseline"/>
          </w:rPr>
          <w:t>, along with claims of his alleged separation from Michelle-see the post below.</w:t>
        </w:r>
      </w:hyperlink>
    </w:p>
    <w:p>
      <w:pPr>
        <w:pStyle w:val="Normal10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in the X clip below, Megyn Kelly  </w:t>
      </w:r>
      <w:hyperlink r:id="rId1665" w:history="1">
        <w:r>
          <w:rPr>
            <w:rFonts w:ascii="arial" w:eastAsia="arial" w:hAnsi="arial" w:cs="arial"/>
            <w:b w:val="0"/>
            <w:i/>
            <w:strike w:val="0"/>
            <w:noProof w:val="0"/>
            <w:color w:val="0077CC"/>
            <w:position w:val="0"/>
            <w:sz w:val="20"/>
            <w:u w:val="single"/>
            <w:vertAlign w:val="baseline"/>
          </w:rPr>
          <w:t xml:space="preserve">breaks down the rumors that </w:t>
        </w:r>
      </w:hyperlink>
      <w:hyperlink r:id="rId1666" w:history="1">
        <w:r>
          <w:rPr>
            <w:rFonts w:ascii="arial" w:eastAsia="arial" w:hAnsi="arial" w:cs="arial"/>
            <w:b/>
            <w:i/>
            <w:strike w:val="0"/>
            <w:noProof w:val="0"/>
            <w:color w:val="0077CC"/>
            <w:position w:val="0"/>
            <w:sz w:val="20"/>
            <w:u w:val="single"/>
            <w:vertAlign w:val="baseline"/>
          </w:rPr>
          <w:t>Barack</w:t>
        </w:r>
      </w:hyperlink>
      <w:hyperlink r:id="rId1667" w:history="1">
        <w:r>
          <w:rPr>
            <w:rFonts w:ascii="arial" w:eastAsia="arial" w:hAnsi="arial" w:cs="arial"/>
            <w:b w:val="0"/>
            <w:i/>
            <w:strike w:val="0"/>
            <w:noProof w:val="0"/>
            <w:color w:val="0077CC"/>
            <w:position w:val="0"/>
            <w:sz w:val="20"/>
            <w:u w:val="single"/>
            <w:vertAlign w:val="baseline"/>
          </w:rPr>
          <w:t xml:space="preserve"> and Michelle are separating along with some juicy tea that seems to confirm the Aniston dating rumors are true. However, the former FOX host noted that it would be a 'political earthquake' if the Obamas divorced.</w:t>
        </w:r>
      </w:hyperlink>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Watch:</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Megyn Kelly breaks down the rumors that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&amp;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are separating, says it would be a 'political earthquake' if true.</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 not know whether this is true, but if it is, it truly would be a political earthquake in democrat circles, never mind America.'</w:t>
      </w:r>
    </w:p>
    <w:p>
      <w:pPr>
        <w:pStyle w:val="Normal10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don't  </w:t>
      </w:r>
      <w:hyperlink r:id="rId1668" w:history="1">
        <w:r>
          <w:rPr>
            <w:rFonts w:ascii="arial" w:eastAsia="arial" w:hAnsi="arial" w:cs="arial"/>
            <w:b w:val="0"/>
            <w:i/>
            <w:strike w:val="0"/>
            <w:noProof w:val="0"/>
            <w:color w:val="0077CC"/>
            <w:position w:val="0"/>
            <w:sz w:val="20"/>
            <w:u w:val="single"/>
            <w:vertAlign w:val="baseline"/>
          </w:rPr>
          <w:t>pic.twitter.com/54hRiu30nf</w:t>
        </w:r>
      </w:hyperlink>
    </w:p>
    <w:p>
      <w:pPr>
        <w:pStyle w:val="Normal10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Collin Rugg (@CollinRugg)  </w:t>
      </w:r>
      <w:hyperlink r:id="rId1669" w:history="1">
        <w:r>
          <w:rPr>
            <w:rFonts w:ascii="arial" w:eastAsia="arial" w:hAnsi="arial" w:cs="arial"/>
            <w:b w:val="0"/>
            <w:i/>
            <w:strike w:val="0"/>
            <w:noProof w:val="0"/>
            <w:color w:val="0077CC"/>
            <w:position w:val="0"/>
            <w:sz w:val="20"/>
            <w:u w:val="single"/>
            <w:vertAlign w:val="baseline"/>
          </w:rPr>
          <w:t>January 24, 2025</w:t>
        </w:r>
      </w:hyperlink>
    </w:p>
    <w:p>
      <w:pPr>
        <w:pStyle w:val="Normal10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MORE FROM EURWEB.COM: </w:t>
      </w:r>
      <w:hyperlink r:id="rId1670" w:history="1">
        <w:r>
          <w:rPr>
            <w:rFonts w:ascii="arial" w:eastAsia="arial" w:hAnsi="arial" w:cs="arial"/>
            <w:b w:val="0"/>
            <w:i/>
            <w:strike w:val="0"/>
            <w:noProof w:val="0"/>
            <w:color w:val="0077CC"/>
            <w:position w:val="0"/>
            <w:sz w:val="20"/>
            <w:u w:val="single"/>
            <w:vertAlign w:val="baseline"/>
          </w:rPr>
          <w:t>Bill Bellamy and Rocsi Diaz Ready to Lead a Night of Festivities and Fun At the Super Bowl Soulful Celebration in New Orleans | VIDEO</w:t>
        </w:r>
      </w:hyperlink>
    </w:p>
    <w:p>
      <w:pPr>
        <w:pStyle w:val="Normal10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post  </w:t>
      </w:r>
      <w:hyperlink r:id="rId1671" w:history="1">
        <w:r>
          <w:rPr>
            <w:rFonts w:ascii="arial" w:eastAsia="arial" w:hAnsi="arial" w:cs="arial"/>
            <w:b w:val="0"/>
            <w:i/>
            <w:strike w:val="0"/>
            <w:noProof w:val="0"/>
            <w:color w:val="0077CC"/>
            <w:position w:val="0"/>
            <w:sz w:val="20"/>
            <w:u w:val="single"/>
            <w:vertAlign w:val="baseline"/>
          </w:rPr>
          <w:t xml:space="preserve">Jennifer Aniston Denies Rumors About Dating Former President </w:t>
        </w:r>
      </w:hyperlink>
      <w:hyperlink r:id="rId1672" w:history="1">
        <w:r>
          <w:rPr>
            <w:rFonts w:ascii="arial" w:eastAsia="arial" w:hAnsi="arial" w:cs="arial"/>
            <w:b/>
            <w:i/>
            <w:strike w:val="0"/>
            <w:noProof w:val="0"/>
            <w:color w:val="0077CC"/>
            <w:position w:val="0"/>
            <w:sz w:val="20"/>
            <w:u w:val="single"/>
            <w:vertAlign w:val="baseline"/>
          </w:rPr>
          <w:t>Barack</w:t>
        </w:r>
      </w:hyperlink>
      <w:hyperlink r:id="rId1673" w:history="1">
        <w:r>
          <w:rPr>
            <w:rFonts w:ascii="arial" w:eastAsia="arial" w:hAnsi="arial" w:cs="arial"/>
            <w:b w:val="0"/>
            <w:i/>
            <w:strike w:val="0"/>
            <w:noProof w:val="0"/>
            <w:color w:val="0077CC"/>
            <w:position w:val="0"/>
            <w:sz w:val="20"/>
            <w:u w:val="single"/>
            <w:vertAlign w:val="baseline"/>
          </w:rPr>
          <w:t xml:space="preserve"> </w:t>
        </w:r>
      </w:hyperlink>
      <w:hyperlink r:id="rId1674" w:history="1">
        <w:r>
          <w:rPr>
            <w:rFonts w:ascii="arial" w:eastAsia="arial" w:hAnsi="arial" w:cs="arial"/>
            <w:b/>
            <w:i/>
            <w:strike w:val="0"/>
            <w:noProof w:val="0"/>
            <w:color w:val="0077CC"/>
            <w:position w:val="0"/>
            <w:sz w:val="20"/>
            <w:u w:val="single"/>
            <w:vertAlign w:val="baseline"/>
          </w:rPr>
          <w:t>Obama</w:t>
        </w:r>
      </w:hyperlink>
      <w:hyperlink r:id="rId1675" w:history="1">
        <w:r>
          <w:rPr>
            <w:rFonts w:ascii="arial" w:eastAsia="arial" w:hAnsi="arial" w:cs="arial"/>
            <w:b w:val="0"/>
            <w:i/>
            <w:strike w:val="0"/>
            <w:noProof w:val="0"/>
            <w:color w:val="0077CC"/>
            <w:position w:val="0"/>
            <w:sz w:val="20"/>
            <w:u w:val="single"/>
            <w:vertAlign w:val="baseline"/>
          </w:rPr>
          <w:t xml:space="preserve"> appeared first on</w:t>
        </w:r>
      </w:hyperlink>
      <w:r>
        <w:rPr>
          <w:rFonts w:ascii="arial" w:eastAsia="arial" w:hAnsi="arial" w:cs="arial"/>
          <w:b w:val="0"/>
          <w:i w:val="0"/>
          <w:strike w:val="0"/>
          <w:noProof w:val="0"/>
          <w:color w:val="000000"/>
          <w:position w:val="0"/>
          <w:sz w:val="20"/>
          <w:u w:val="none"/>
          <w:vertAlign w:val="baseline"/>
        </w:rPr>
        <w:t> </w:t>
      </w:r>
      <w:hyperlink r:id="rId1676" w:history="1">
        <w:r>
          <w:rPr>
            <w:rFonts w:ascii="arial" w:eastAsia="arial" w:hAnsi="arial" w:cs="arial"/>
            <w:b w:val="0"/>
            <w:i/>
            <w:strike w:val="0"/>
            <w:noProof w:val="0"/>
            <w:color w:val="0077CC"/>
            <w:position w:val="0"/>
            <w:sz w:val="20"/>
            <w:u w:val="single"/>
            <w:vertAlign w:val="baseline"/>
          </w:rPr>
          <w:t>EURweb.</w:t>
        </w:r>
      </w:hyperlink>
    </w:p>
    <w:p>
      <w:pPr>
        <w:pStyle w:val="Normal106"/>
        <w:keepNext w:val="0"/>
        <w:spacing w:before="240" w:after="0" w:line="260" w:lineRule="atLeast"/>
        <w:ind w:left="0" w:right="0" w:firstLine="0"/>
        <w:jc w:val="both"/>
      </w:pPr>
      <w:hyperlink r:id="rId1677" w:history="1">
        <w:r>
          <w:rPr>
            <w:rFonts w:ascii="arial" w:eastAsia="arial" w:hAnsi="arial" w:cs="arial"/>
            <w:b w:val="0"/>
            <w:i/>
            <w:strike w:val="0"/>
            <w:color w:val="0077CC"/>
            <w:sz w:val="20"/>
            <w:u w:val="single"/>
            <w:vertAlign w:val="baseline"/>
          </w:rPr>
          <w:t>Link to the original story.</w:t>
        </w:r>
      </w:hyperlink>
    </w:p>
    <w:p>
      <w:pPr>
        <w:pStyle w:val="Normal10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06"/>
        <w:spacing w:line="60" w:lineRule="exact"/>
      </w:pPr>
      <w:r>
        <w:pict>
          <v:line id="_x0000_s1415" style="position:absolute;z-index:252009472" from="0,2pt" to="512pt,2pt" strokecolor="#009ddb" strokeweight="2pt">
            <v:stroke linestyle="single"/>
            <w10:wrap type="topAndBottom"/>
          </v:line>
        </w:pict>
      </w:r>
    </w:p>
    <w:p>
      <w:pPr>
        <w:pStyle w:val="Normal10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106"/>
        <w:keepNext/>
        <w:spacing w:before="240" w:after="0" w:line="340" w:lineRule="atLeast"/>
        <w:ind w:left="0" w:right="0" w:firstLine="0"/>
        <w:jc w:val="left"/>
      </w:pPr>
      <w:bookmarkStart w:id="317" w:name="Classification_104"/>
      <w:bookmarkEnd w:id="317"/>
      <w:r>
        <w:rPr>
          <w:rFonts w:ascii="arial" w:eastAsia="arial" w:hAnsi="arial" w:cs="arial"/>
          <w:b/>
          <w:i w:val="0"/>
          <w:strike w:val="0"/>
          <w:noProof w:val="0"/>
          <w:color w:val="000000"/>
          <w:position w:val="0"/>
          <w:sz w:val="28"/>
          <w:u w:val="none"/>
          <w:vertAlign w:val="baseline"/>
        </w:rPr>
        <w:t>Classification</w:t>
      </w:r>
    </w:p>
    <w:p>
      <w:pPr>
        <w:pStyle w:val="Normal106"/>
        <w:spacing w:line="60" w:lineRule="exact"/>
      </w:pPr>
      <w:r>
        <w:pict>
          <v:line id="_x0000_s1416" style="position:absolute;z-index:252010496" from="0,2pt" to="512pt,2pt" strokecolor="#009ddb" strokeweight="2pt">
            <v:stroke linestyle="single"/>
            <w10:wrap type="topAndBottom"/>
          </v:line>
        </w:pict>
      </w:r>
    </w:p>
    <w:p>
      <w:pPr>
        <w:pStyle w:val="Normal106"/>
        <w:spacing w:line="120" w:lineRule="exact"/>
      </w:pPr>
    </w:p>
    <w:p>
      <w:pPr>
        <w:pStyle w:val="Normal10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100948</w:t>
      </w:r>
    </w:p>
    <w:p>
      <w:pPr>
        <w:pStyle w:val="Normal1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GOSSIP &amp; RUMORS (93%); COURTSHIP &amp; DATING (90%); BLOGS &amp; MESSAGE BOARDS (89%); INTERNET SOCIAL NETWORKING (89%); ELECTIONS &amp; POLITICS (78%); INTERVIEWS (78%); SOCIAL MEDIA (78%); US DEMOCRATIC PARTY (78%); MARRIAGE (77%); TRUMP'S FIRST 100 DAYS (73%); CAMPAIGNS &amp; ELECTIONS (71%); Entertainment (%); News (%); Top News (%); Urban Living (%); Urban News (%); Video (%);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 jennifer aniston (%); megyn kelly (%);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w:t>
      </w:r>
    </w:p>
    <w:p>
      <w:pPr>
        <w:pStyle w:val="Normal1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BLOGS &amp; MESSAGE BOARDS (89%); INTERNET SOCIAL NETWORKING (89%); SOCIAL MEDIA (78%); INTERNET &amp; WWW (75%)</w:t>
      </w:r>
    </w:p>
    <w:p>
      <w:pPr>
        <w:pStyle w:val="Normal1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(93%); MEGYN KELLY (93%); JENNIFER ANISTON (91%);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(90%); DONALD TRUMP (78%); JIMMY CARTER (57%)</w:t>
      </w:r>
    </w:p>
    <w:p>
      <w:pPr>
        <w:pStyle w:val="Normal1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WASHINGTON DC, USA (79%); UNITED STATES (92%)</w:t>
      </w:r>
    </w:p>
    <w:p>
      <w:pPr>
        <w:pStyle w:val="Normal1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30, 2025</w:t>
      </w:r>
    </w:p>
    <w:p>
      <w:pPr>
        <w:pStyle w:val="Normal106"/>
      </w:pPr>
    </w:p>
    <w:p>
      <w:pPr>
        <w:pStyle w:val="Normal106"/>
        <w:ind w:left="200"/>
        <w:sectPr>
          <w:type w:val="continuous"/>
          <w:pgMar w:top="840" w:right="1000" w:bottom="840" w:left="1000" w:header="400" w:footer="400"/>
          <w:pgNumType w:fmt="decimal"/>
          <w:cols w:space="720"/>
        </w:sectPr>
      </w:pPr>
      <w:r>
        <w:br/>
      </w:r>
      <w:r>
        <w:pict>
          <v:line id="_x0000_s1417" style="position:absolute;z-index:252011520" from="0,10pt" to="512pt,10pt" strokecolor="black" strokeweight="1pt">
            <v:stroke linestyle="single"/>
          </v:line>
        </w:pict>
      </w:r>
      <w:r>
        <w:rPr>
          <w:rFonts w:ascii="arial" w:eastAsia="arial" w:hAnsi="arial" w:cs="arial"/>
          <w:b/>
          <w:color w:val="767676"/>
          <w:sz w:val="16"/>
        </w:rPr>
        <w:t>End of Document</w:t>
      </w:r>
    </w:p>
    <w:p>
      <w:pPr>
        <w:pStyle w:val="Normal107"/>
        <w:sectPr>
          <w:headerReference w:type="even" r:id="rId1678"/>
          <w:headerReference w:type="default" r:id="rId1679"/>
          <w:footerReference w:type="even" r:id="rId1680"/>
          <w:footerReference w:type="default" r:id="rId1681"/>
          <w:headerReference w:type="first" r:id="rId1682"/>
          <w:footerReference w:type="first" r:id="rId1683"/>
          <w:pgSz w:w="12240" w:h="15840"/>
          <w:pgMar w:top="840" w:right="1000" w:bottom="840" w:left="1000" w:header="400" w:footer="400"/>
          <w:pgNumType w:fmt="decimal"/>
          <w:cols w:space="720"/>
          <w:titlePg w:val="0"/>
        </w:sectPr>
      </w:pPr>
    </w:p>
    <w:p>
      <w:pPr>
        <w:pStyle w:val="Normal107"/>
      </w:pPr>
    </w:p>
    <w:p>
      <w:pPr>
        <w:pStyle w:val="Heading1105"/>
        <w:keepNext w:val="0"/>
        <w:spacing w:after="200" w:line="340" w:lineRule="atLeast"/>
        <w:ind w:left="0" w:right="0" w:firstLine="0"/>
        <w:jc w:val="center"/>
      </w:pPr>
      <w:hyperlink r:id="rId1684" w:history="1">
        <w:r>
          <w:rPr>
            <w:rFonts w:ascii="arial" w:eastAsia="arial" w:hAnsi="arial" w:cs="arial"/>
            <w:b/>
            <w:i/>
            <w:strike w:val="0"/>
            <w:color w:val="0077CC"/>
            <w:sz w:val="28"/>
            <w:u w:val="single"/>
            <w:vertAlign w:val="baseline"/>
          </w:rPr>
          <w:t xml:space="preserve">Michelle and </w:t>
        </w:r>
      </w:hyperlink>
      <w:hyperlink r:id="rId1685" w:history="1">
        <w:r>
          <w:rPr>
            <w:rFonts w:ascii="arial" w:eastAsia="arial" w:hAnsi="arial" w:cs="arial"/>
            <w:b/>
            <w:i/>
            <w:strike w:val="0"/>
            <w:color w:val="0077CC"/>
            <w:sz w:val="28"/>
            <w:u w:val="single"/>
            <w:vertAlign w:val="baseline"/>
          </w:rPr>
          <w:t>Barack</w:t>
        </w:r>
      </w:hyperlink>
      <w:hyperlink r:id="rId1686" w:history="1">
        <w:r>
          <w:rPr>
            <w:rFonts w:ascii="arial" w:eastAsia="arial" w:hAnsi="arial" w:cs="arial"/>
            <w:b/>
            <w:i/>
            <w:strike w:val="0"/>
            <w:color w:val="0077CC"/>
            <w:sz w:val="28"/>
            <w:u w:val="single"/>
            <w:vertAlign w:val="baseline"/>
          </w:rPr>
          <w:t xml:space="preserve"> </w:t>
        </w:r>
      </w:hyperlink>
      <w:hyperlink r:id="rId1687" w:history="1">
        <w:r>
          <w:rPr>
            <w:rFonts w:ascii="arial" w:eastAsia="arial" w:hAnsi="arial" w:cs="arial"/>
            <w:b/>
            <w:i/>
            <w:strike w:val="0"/>
            <w:color w:val="0077CC"/>
            <w:sz w:val="28"/>
            <w:u w:val="single"/>
            <w:vertAlign w:val="baseline"/>
          </w:rPr>
          <w:t>Obama</w:t>
        </w:r>
      </w:hyperlink>
      <w:hyperlink r:id="rId1688" w:history="1">
        <w:r>
          <w:rPr>
            <w:rFonts w:ascii="arial" w:eastAsia="arial" w:hAnsi="arial" w:cs="arial"/>
            <w:b/>
            <w:i/>
            <w:strike w:val="0"/>
            <w:color w:val="0077CC"/>
            <w:sz w:val="28"/>
            <w:u w:val="single"/>
            <w:vertAlign w:val="baseline"/>
          </w:rPr>
          <w:t xml:space="preserve"> Honor Hadiya Pendleton with Memorial Garden</w:t>
        </w:r>
      </w:hyperlink>
    </w:p>
    <w:p>
      <w:pPr>
        <w:pStyle w:val="Normal1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1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Everything Urban + RadioScope</w:t>
      </w:r>
    </w:p>
    <w:p>
      <w:pPr>
        <w:pStyle w:val="Normal1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31, 2025 Friday 5:27 PM EST</w:t>
      </w:r>
    </w:p>
    <w:p>
      <w:pPr>
        <w:pStyle w:val="Normal107"/>
        <w:keepNext w:val="0"/>
        <w:spacing w:after="0" w:line="240" w:lineRule="atLeast"/>
        <w:ind w:right="0"/>
        <w:jc w:val="both"/>
      </w:pPr>
      <w:bookmarkStart w:id="318" w:name="Bookmark_107"/>
      <w:bookmarkEnd w:id="318"/>
    </w:p>
    <w:p>
      <w:pPr>
        <w:pStyle w:val="Normal10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107"/>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2025 Everything Urban + RadioScope </w:t>
      </w:r>
    </w:p>
    <w:p>
      <w:pPr>
        <w:pStyle w:val="Normal1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441 words</w:t>
      </w:r>
    </w:p>
    <w:p>
      <w:pPr>
        <w:pStyle w:val="Normal1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Ny MaGee</w:t>
      </w:r>
    </w:p>
    <w:p>
      <w:pPr>
        <w:pStyle w:val="Normal107"/>
        <w:keepNext/>
        <w:spacing w:before="240" w:after="0" w:line="340" w:lineRule="atLeast"/>
        <w:ind w:left="0" w:right="0" w:firstLine="0"/>
        <w:jc w:val="left"/>
      </w:pPr>
      <w:bookmarkStart w:id="319" w:name="Body_105"/>
      <w:bookmarkEnd w:id="319"/>
      <w:r>
        <w:rPr>
          <w:rFonts w:ascii="arial" w:eastAsia="arial" w:hAnsi="arial" w:cs="arial"/>
          <w:b/>
          <w:i w:val="0"/>
          <w:strike w:val="0"/>
          <w:noProof w:val="0"/>
          <w:color w:val="000000"/>
          <w:position w:val="0"/>
          <w:sz w:val="28"/>
          <w:u w:val="none"/>
          <w:vertAlign w:val="baseline"/>
        </w:rPr>
        <w:t>Body</w:t>
      </w:r>
    </w:p>
    <w:p>
      <w:pPr>
        <w:pStyle w:val="Normal107"/>
        <w:spacing w:line="60" w:lineRule="exact"/>
      </w:pPr>
      <w:r>
        <w:pict>
          <v:line id="_x0000_s1418" style="position:absolute;z-index:252012544" from="0,2pt" to="512pt,2pt" strokecolor="#009ddb" strokeweight="2pt">
            <v:stroke linestyle="single"/>
            <w10:wrap type="topAndBottom"/>
          </v:line>
        </w:pict>
      </w:r>
    </w:p>
    <w:p>
      <w:pPr>
        <w:pStyle w:val="Normal107"/>
      </w:pPr>
    </w:p>
    <w:p>
      <w:pPr>
        <w:pStyle w:val="Normal10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January 31st, 2025 ( </w:t>
      </w:r>
      <w:hyperlink r:id="rId1689" w:history="1">
        <w:r>
          <w:rPr>
            <w:rFonts w:ascii="arial" w:eastAsia="arial" w:hAnsi="arial" w:cs="arial"/>
            <w:b w:val="0"/>
            <w:i/>
            <w:strike w:val="0"/>
            <w:noProof w:val="0"/>
            <w:color w:val="0077CC"/>
            <w:position w:val="0"/>
            <w:sz w:val="20"/>
            <w:u w:val="single"/>
            <w:vertAlign w:val="baseline"/>
          </w:rPr>
          <w:t>Everything Urban + RadioScope</w:t>
        </w:r>
      </w:hyperlink>
      <w:r>
        <w:rPr>
          <w:rFonts w:ascii="arial" w:eastAsia="arial" w:hAnsi="arial" w:cs="arial"/>
          <w:b w:val="0"/>
          <w:i w:val="0"/>
          <w:strike w:val="0"/>
          <w:noProof w:val="0"/>
          <w:color w:val="000000"/>
          <w:position w:val="0"/>
          <w:sz w:val="20"/>
          <w:u w:val="none"/>
          <w:vertAlign w:val="baseline"/>
        </w:rPr>
        <w:t xml:space="preserve">  - Delivered by  </w:t>
      </w:r>
      <w:hyperlink r:id="rId1690"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Hadiya Pendleton and Kenneth Williams / Twitter</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Wednesday, Michelle and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shared an Instagram post announcing a new memorial garden at The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Presidential Center in Chicago. The garden will honor Hadiya Pendleton, an honor roll student who tragically lost her life in 2013, just days after performing at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's second inauguration.</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reported earlier that Pendleton had just taken her final exams at the King College Prep High School and was walking home when she and another classmate took cover from the rain at a nearby park. That's where prosecutors said, Micheail Ward, got out of a car driven by Kenneth Williams and opened fire at who he thought were rival gang members.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was 15 years old. She loved Fig Newtons and lip gloss. She was a majorette. She was so good to her friends, they all thought they were her best friend,'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said during his State of the Union address in 2013.</w:t>
      </w:r>
    </w:p>
    <w:p>
      <w:pPr>
        <w:pStyle w:val="Normal10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three weeks ago, she was here, in Washington, with her classmates, performing for her country at my inauguration. And a week later, she was shot and killed in a Chicago park after school, just a mile away from my house,' the former president continued,  </w:t>
      </w:r>
      <w:hyperlink r:id="rId1691" w:history="1">
        <w:r>
          <w:rPr>
            <w:rFonts w:ascii="arial" w:eastAsia="arial" w:hAnsi="arial" w:cs="arial"/>
            <w:b w:val="0"/>
            <w:i/>
            <w:strike w:val="0"/>
            <w:noProof w:val="0"/>
            <w:color w:val="0077CC"/>
            <w:position w:val="0"/>
            <w:sz w:val="20"/>
            <w:u w:val="single"/>
            <w:vertAlign w:val="baseline"/>
          </w:rPr>
          <w:t>NBC News reported,</w:t>
        </w:r>
      </w:hyperlink>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Ward was found guilty of killing Pendleton and sentenced in 2019 to 84 years in prison. Williams was found guilty and sentenced to 42 years in prison.</w:t>
      </w:r>
    </w:p>
    <w:p>
      <w:pPr>
        <w:pStyle w:val="Normal10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and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 via Grok</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'Kenneth Williams is equally responsible for the physical death of our daughter, the death of her dreams and the generational death of her children and grandchildren,' said Pendleton's mother, Cleopatra Crowley, in her victim impact statement.</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Obamas are honoring Pendleton's memory by dedicating a space to celebrate her life. This announcement comes amid rumors about their relationship, with some speculating that the couple is living separately and headed for divorce.</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heard that for a long time, like I just heard that they live separate lives,' said Puck reporter Tara Palmieri.</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Meghan McCain also speculated on the state of their marriage.</w:t>
      </w:r>
    </w:p>
    <w:p>
      <w:pPr>
        <w:pStyle w:val="Normal10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have been hearing this rumor that the Obamas are getting a divorce by reputable people,' McCain said, per  </w:t>
      </w:r>
      <w:hyperlink r:id="rId1692" w:history="1">
        <w:r>
          <w:rPr>
            <w:rFonts w:ascii="arial" w:eastAsia="arial" w:hAnsi="arial" w:cs="arial"/>
            <w:b w:val="0"/>
            <w:i/>
            <w:strike w:val="0"/>
            <w:noProof w:val="0"/>
            <w:color w:val="0077CC"/>
            <w:position w:val="0"/>
            <w:sz w:val="20"/>
            <w:u w:val="single"/>
            <w:vertAlign w:val="baseline"/>
          </w:rPr>
          <w:t xml:space="preserve">The Daily Beast. 'I'm not talking about TMZ. I'm not talking about Perez Hilton I'm talking about like very serious journalists telling me that they're hearing that the </w:t>
        </w:r>
      </w:hyperlink>
      <w:hyperlink r:id="rId1693" w:history="1">
        <w:r>
          <w:rPr>
            <w:rFonts w:ascii="arial" w:eastAsia="arial" w:hAnsi="arial" w:cs="arial"/>
            <w:b/>
            <w:i/>
            <w:strike w:val="0"/>
            <w:noProof w:val="0"/>
            <w:color w:val="0077CC"/>
            <w:position w:val="0"/>
            <w:sz w:val="20"/>
            <w:u w:val="single"/>
            <w:vertAlign w:val="baseline"/>
          </w:rPr>
          <w:t>Obama</w:t>
        </w:r>
      </w:hyperlink>
      <w:hyperlink r:id="rId1694" w:history="1">
        <w:r>
          <w:rPr>
            <w:rFonts w:ascii="arial" w:eastAsia="arial" w:hAnsi="arial" w:cs="arial"/>
            <w:b w:val="0"/>
            <w:i/>
            <w:strike w:val="0"/>
            <w:noProof w:val="0"/>
            <w:color w:val="0077CC"/>
            <w:position w:val="0"/>
            <w:sz w:val="20"/>
            <w:u w:val="single"/>
            <w:vertAlign w:val="baseline"/>
          </w:rPr>
          <w:t xml:space="preserve"> divorce rumors are true.'</w:t>
        </w:r>
      </w:hyperlink>
    </w:p>
    <w:p>
      <w:pPr>
        <w:pStyle w:val="Normal10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MORE FROM EURWEB.COM: </w:t>
      </w:r>
      <w:hyperlink r:id="rId1695" w:history="1">
        <w:r>
          <w:rPr>
            <w:rFonts w:ascii="arial" w:eastAsia="arial" w:hAnsi="arial" w:cs="arial"/>
            <w:b w:val="0"/>
            <w:i/>
            <w:strike w:val="0"/>
            <w:noProof w:val="0"/>
            <w:color w:val="0077CC"/>
            <w:position w:val="0"/>
            <w:sz w:val="20"/>
            <w:u w:val="single"/>
            <w:vertAlign w:val="baseline"/>
          </w:rPr>
          <w:t xml:space="preserve">Jennifer Aniston Denies Rumors About Dating Former President </w:t>
        </w:r>
      </w:hyperlink>
      <w:hyperlink r:id="rId1696" w:history="1">
        <w:r>
          <w:rPr>
            <w:rFonts w:ascii="arial" w:eastAsia="arial" w:hAnsi="arial" w:cs="arial"/>
            <w:b/>
            <w:i/>
            <w:strike w:val="0"/>
            <w:noProof w:val="0"/>
            <w:color w:val="0077CC"/>
            <w:position w:val="0"/>
            <w:sz w:val="20"/>
            <w:u w:val="single"/>
            <w:vertAlign w:val="baseline"/>
          </w:rPr>
          <w:t>Barack</w:t>
        </w:r>
      </w:hyperlink>
      <w:hyperlink r:id="rId1697" w:history="1">
        <w:r>
          <w:rPr>
            <w:rFonts w:ascii="arial" w:eastAsia="arial" w:hAnsi="arial" w:cs="arial"/>
            <w:b w:val="0"/>
            <w:i/>
            <w:strike w:val="0"/>
            <w:noProof w:val="0"/>
            <w:color w:val="0077CC"/>
            <w:position w:val="0"/>
            <w:sz w:val="20"/>
            <w:u w:val="single"/>
            <w:vertAlign w:val="baseline"/>
          </w:rPr>
          <w:t xml:space="preserve"> </w:t>
        </w:r>
      </w:hyperlink>
      <w:hyperlink r:id="rId1698" w:history="1">
        <w:r>
          <w:rPr>
            <w:rFonts w:ascii="arial" w:eastAsia="arial" w:hAnsi="arial" w:cs="arial"/>
            <w:b/>
            <w:i/>
            <w:strike w:val="0"/>
            <w:noProof w:val="0"/>
            <w:color w:val="0077CC"/>
            <w:position w:val="0"/>
            <w:sz w:val="20"/>
            <w:u w:val="single"/>
            <w:vertAlign w:val="baseline"/>
          </w:rPr>
          <w:t>Obama</w:t>
        </w:r>
      </w:hyperlink>
    </w:p>
    <w:p>
      <w:pPr>
        <w:pStyle w:val="Normal10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post  </w:t>
      </w:r>
      <w:hyperlink r:id="rId1699" w:history="1">
        <w:r>
          <w:rPr>
            <w:rFonts w:ascii="arial" w:eastAsia="arial" w:hAnsi="arial" w:cs="arial"/>
            <w:b w:val="0"/>
            <w:i/>
            <w:strike w:val="0"/>
            <w:noProof w:val="0"/>
            <w:color w:val="0077CC"/>
            <w:position w:val="0"/>
            <w:sz w:val="20"/>
            <w:u w:val="single"/>
            <w:vertAlign w:val="baseline"/>
          </w:rPr>
          <w:t xml:space="preserve">Michelle and </w:t>
        </w:r>
      </w:hyperlink>
      <w:hyperlink r:id="rId1700" w:history="1">
        <w:r>
          <w:rPr>
            <w:rFonts w:ascii="arial" w:eastAsia="arial" w:hAnsi="arial" w:cs="arial"/>
            <w:b/>
            <w:i/>
            <w:strike w:val="0"/>
            <w:noProof w:val="0"/>
            <w:color w:val="0077CC"/>
            <w:position w:val="0"/>
            <w:sz w:val="20"/>
            <w:u w:val="single"/>
            <w:vertAlign w:val="baseline"/>
          </w:rPr>
          <w:t>Barack</w:t>
        </w:r>
      </w:hyperlink>
      <w:hyperlink r:id="rId1701" w:history="1">
        <w:r>
          <w:rPr>
            <w:rFonts w:ascii="arial" w:eastAsia="arial" w:hAnsi="arial" w:cs="arial"/>
            <w:b w:val="0"/>
            <w:i/>
            <w:strike w:val="0"/>
            <w:noProof w:val="0"/>
            <w:color w:val="0077CC"/>
            <w:position w:val="0"/>
            <w:sz w:val="20"/>
            <w:u w:val="single"/>
            <w:vertAlign w:val="baseline"/>
          </w:rPr>
          <w:t xml:space="preserve"> </w:t>
        </w:r>
      </w:hyperlink>
      <w:hyperlink r:id="rId1702" w:history="1">
        <w:r>
          <w:rPr>
            <w:rFonts w:ascii="arial" w:eastAsia="arial" w:hAnsi="arial" w:cs="arial"/>
            <w:b/>
            <w:i/>
            <w:strike w:val="0"/>
            <w:noProof w:val="0"/>
            <w:color w:val="0077CC"/>
            <w:position w:val="0"/>
            <w:sz w:val="20"/>
            <w:u w:val="single"/>
            <w:vertAlign w:val="baseline"/>
          </w:rPr>
          <w:t>Obama</w:t>
        </w:r>
      </w:hyperlink>
      <w:hyperlink r:id="rId1703" w:history="1">
        <w:r>
          <w:rPr>
            <w:rFonts w:ascii="arial" w:eastAsia="arial" w:hAnsi="arial" w:cs="arial"/>
            <w:b w:val="0"/>
            <w:i/>
            <w:strike w:val="0"/>
            <w:noProof w:val="0"/>
            <w:color w:val="0077CC"/>
            <w:position w:val="0"/>
            <w:sz w:val="20"/>
            <w:u w:val="single"/>
            <w:vertAlign w:val="baseline"/>
          </w:rPr>
          <w:t xml:space="preserve"> Honor Hadiya Pendleton with Memorial Garden appeared first on</w:t>
        </w:r>
      </w:hyperlink>
      <w:r>
        <w:rPr>
          <w:rFonts w:ascii="arial" w:eastAsia="arial" w:hAnsi="arial" w:cs="arial"/>
          <w:b w:val="0"/>
          <w:i w:val="0"/>
          <w:strike w:val="0"/>
          <w:noProof w:val="0"/>
          <w:color w:val="000000"/>
          <w:position w:val="0"/>
          <w:sz w:val="20"/>
          <w:u w:val="none"/>
          <w:vertAlign w:val="baseline"/>
        </w:rPr>
        <w:t> </w:t>
      </w:r>
      <w:hyperlink r:id="rId1704" w:history="1">
        <w:r>
          <w:rPr>
            <w:rFonts w:ascii="arial" w:eastAsia="arial" w:hAnsi="arial" w:cs="arial"/>
            <w:b w:val="0"/>
            <w:i/>
            <w:strike w:val="0"/>
            <w:noProof w:val="0"/>
            <w:color w:val="0077CC"/>
            <w:position w:val="0"/>
            <w:sz w:val="20"/>
            <w:u w:val="single"/>
            <w:vertAlign w:val="baseline"/>
          </w:rPr>
          <w:t>EURweb.</w:t>
        </w:r>
      </w:hyperlink>
    </w:p>
    <w:p>
      <w:pPr>
        <w:pStyle w:val="Normal107"/>
        <w:keepNext w:val="0"/>
        <w:spacing w:before="240" w:after="0" w:line="260" w:lineRule="atLeast"/>
        <w:ind w:left="0" w:right="0" w:firstLine="0"/>
        <w:jc w:val="both"/>
      </w:pPr>
      <w:hyperlink r:id="rId1705" w:history="1">
        <w:r>
          <w:rPr>
            <w:rFonts w:ascii="arial" w:eastAsia="arial" w:hAnsi="arial" w:cs="arial"/>
            <w:b w:val="0"/>
            <w:i/>
            <w:strike w:val="0"/>
            <w:color w:val="0077CC"/>
            <w:sz w:val="20"/>
            <w:u w:val="single"/>
            <w:vertAlign w:val="baseline"/>
          </w:rPr>
          <w:t>Link to the original story.</w:t>
        </w:r>
      </w:hyperlink>
    </w:p>
    <w:p>
      <w:pPr>
        <w:pStyle w:val="Normal10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07"/>
        <w:spacing w:line="60" w:lineRule="exact"/>
      </w:pPr>
      <w:r>
        <w:pict>
          <v:line id="_x0000_s1419" style="position:absolute;z-index:252013568" from="0,2pt" to="512pt,2pt" strokecolor="#009ddb" strokeweight="2pt">
            <v:stroke linestyle="single"/>
            <w10:wrap type="topAndBottom"/>
          </v:line>
        </w:pict>
      </w:r>
    </w:p>
    <w:p>
      <w:pPr>
        <w:pStyle w:val="Normal10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107"/>
        <w:keepNext/>
        <w:spacing w:before="240" w:after="0" w:line="340" w:lineRule="atLeast"/>
        <w:ind w:left="0" w:right="0" w:firstLine="0"/>
        <w:jc w:val="left"/>
      </w:pPr>
      <w:bookmarkStart w:id="320" w:name="Classification_105"/>
      <w:bookmarkEnd w:id="320"/>
      <w:r>
        <w:rPr>
          <w:rFonts w:ascii="arial" w:eastAsia="arial" w:hAnsi="arial" w:cs="arial"/>
          <w:b/>
          <w:i w:val="0"/>
          <w:strike w:val="0"/>
          <w:noProof w:val="0"/>
          <w:color w:val="000000"/>
          <w:position w:val="0"/>
          <w:sz w:val="28"/>
          <w:u w:val="none"/>
          <w:vertAlign w:val="baseline"/>
        </w:rPr>
        <w:t>Classification</w:t>
      </w:r>
    </w:p>
    <w:p>
      <w:pPr>
        <w:pStyle w:val="Normal107"/>
        <w:spacing w:line="60" w:lineRule="exact"/>
      </w:pPr>
      <w:r>
        <w:pict>
          <v:line id="_x0000_s1420" style="position:absolute;z-index:252014592" from="0,2pt" to="512pt,2pt" strokecolor="#009ddb" strokeweight="2pt">
            <v:stroke linestyle="single"/>
            <w10:wrap type="topAndBottom"/>
          </v:line>
        </w:pict>
      </w:r>
    </w:p>
    <w:p>
      <w:pPr>
        <w:pStyle w:val="Normal107"/>
        <w:spacing w:line="120" w:lineRule="exact"/>
      </w:pPr>
    </w:p>
    <w:p>
      <w:pPr>
        <w:pStyle w:val="Normal10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100948</w:t>
      </w:r>
    </w:p>
    <w:p>
      <w:pPr>
        <w:pStyle w:val="Normal1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DEATH &amp; DYING (90%); SENTENCING (90%); VERDICTS (90%); CHILDREN, ADOLESCENTS &amp; TEENS (89%); GOSSIP &amp; RUMORS (89%); JAIL SENTENCING (89%); JOURNALISM (79%); BLOGS &amp; MESSAGE BOARDS (78%); US PRESIDENTS (78%); HIGH SCHOOLS (77%); VICTIMS RIGHTS (73%); CRIMINAL CONVICTIONS (70%); PUBLIC PROSECUTORS (69%); GRANDCHILDREN (68%); COURTSHIP &amp; DATING (66%); MARRIAGE (63%); WRITERS (60%); News (%); Top News (%); Urban Living (%); Urban News (%);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 hadiya pendleton (%);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w:t>
      </w:r>
    </w:p>
    <w:p>
      <w:pPr>
        <w:pStyle w:val="Normal1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NBC UNIVERSAL INC (67%)</w:t>
      </w:r>
    </w:p>
    <w:p>
      <w:pPr>
        <w:pStyle w:val="Normal1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NAICS516120 TELEVISION BROADCASTING STATIONS (67%); SIC4833 TELEVISION BROADCASTING STATIONS (67%); BLOGS &amp; MESSAGE BOARDS (78%); HIGH SCHOOLS (77%); PUBLIC PROSECUTORS (69%); WRITERS (60%)</w:t>
      </w:r>
    </w:p>
    <w:p>
      <w:pPr>
        <w:pStyle w:val="Normal1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(92%);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(92%); PEREZ HILTON (58%); JENNIFER ANISTON (52%)</w:t>
      </w:r>
    </w:p>
    <w:p>
      <w:pPr>
        <w:pStyle w:val="Normal1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31, 2025</w:t>
      </w:r>
    </w:p>
    <w:p>
      <w:pPr>
        <w:pStyle w:val="Normal107"/>
      </w:pPr>
    </w:p>
    <w:p>
      <w:pPr>
        <w:pStyle w:val="Normal107"/>
        <w:ind w:left="200"/>
        <w:sectPr>
          <w:type w:val="continuous"/>
          <w:pgMar w:top="840" w:right="1000" w:bottom="840" w:left="1000" w:header="400" w:footer="400"/>
          <w:pgNumType w:fmt="decimal"/>
          <w:cols w:space="720"/>
        </w:sectPr>
      </w:pPr>
      <w:r>
        <w:br/>
      </w:r>
      <w:r>
        <w:pict>
          <v:line id="_x0000_s1421" style="position:absolute;z-index:252015616" from="0,10pt" to="512pt,10pt" strokecolor="black" strokeweight="1pt">
            <v:stroke linestyle="single"/>
          </v:line>
        </w:pict>
      </w:r>
      <w:r>
        <w:rPr>
          <w:rFonts w:ascii="arial" w:eastAsia="arial" w:hAnsi="arial" w:cs="arial"/>
          <w:b/>
          <w:color w:val="767676"/>
          <w:sz w:val="16"/>
        </w:rPr>
        <w:t>End of Document</w:t>
      </w:r>
    </w:p>
    <w:p>
      <w:pPr>
        <w:pStyle w:val="Normal108"/>
        <w:sectPr>
          <w:headerReference w:type="even" r:id="rId1706"/>
          <w:headerReference w:type="default" r:id="rId1707"/>
          <w:footerReference w:type="even" r:id="rId1708"/>
          <w:footerReference w:type="default" r:id="rId1709"/>
          <w:headerReference w:type="first" r:id="rId1710"/>
          <w:footerReference w:type="first" r:id="rId1711"/>
          <w:pgSz w:w="12240" w:h="15840"/>
          <w:pgMar w:top="840" w:right="1000" w:bottom="840" w:left="1000" w:header="400" w:footer="400"/>
          <w:pgNumType w:fmt="decimal"/>
          <w:cols w:space="720"/>
          <w:titlePg w:val="0"/>
        </w:sectPr>
      </w:pPr>
    </w:p>
    <w:p>
      <w:pPr>
        <w:pStyle w:val="Normal108"/>
      </w:pPr>
    </w:p>
    <w:p>
      <w:pPr>
        <w:pStyle w:val="Heading1106"/>
        <w:keepNext w:val="0"/>
        <w:spacing w:after="200" w:line="340" w:lineRule="atLeast"/>
        <w:ind w:left="0" w:right="0" w:firstLine="0"/>
        <w:jc w:val="center"/>
      </w:pPr>
      <w:hyperlink r:id="rId1712" w:history="1">
        <w:r>
          <w:rPr>
            <w:rFonts w:ascii="arial" w:eastAsia="arial" w:hAnsi="arial" w:cs="arial"/>
            <w:b/>
            <w:i/>
            <w:strike w:val="0"/>
            <w:color w:val="0077CC"/>
            <w:sz w:val="28"/>
            <w:u w:val="single"/>
            <w:vertAlign w:val="baseline"/>
          </w:rPr>
          <w:t>Barack</w:t>
        </w:r>
      </w:hyperlink>
      <w:hyperlink r:id="rId1713" w:history="1">
        <w:r>
          <w:rPr>
            <w:rFonts w:ascii="arial" w:eastAsia="arial" w:hAnsi="arial" w:cs="arial"/>
            <w:b/>
            <w:i/>
            <w:strike w:val="0"/>
            <w:color w:val="0077CC"/>
            <w:sz w:val="28"/>
            <w:u w:val="single"/>
            <w:vertAlign w:val="baseline"/>
          </w:rPr>
          <w:t xml:space="preserve"> </w:t>
        </w:r>
      </w:hyperlink>
      <w:hyperlink r:id="rId1714" w:history="1">
        <w:r>
          <w:rPr>
            <w:rFonts w:ascii="arial" w:eastAsia="arial" w:hAnsi="arial" w:cs="arial"/>
            <w:b/>
            <w:i/>
            <w:strike w:val="0"/>
            <w:color w:val="0077CC"/>
            <w:sz w:val="28"/>
            <w:u w:val="single"/>
            <w:vertAlign w:val="baseline"/>
          </w:rPr>
          <w:t>Obama</w:t>
        </w:r>
      </w:hyperlink>
      <w:hyperlink r:id="rId1715" w:history="1">
        <w:r>
          <w:rPr>
            <w:rFonts w:ascii="arial" w:eastAsia="arial" w:hAnsi="arial" w:cs="arial"/>
            <w:b/>
            <w:i/>
            <w:strike w:val="0"/>
            <w:color w:val="0077CC"/>
            <w:sz w:val="28"/>
            <w:u w:val="single"/>
            <w:vertAlign w:val="baseline"/>
          </w:rPr>
          <w:t xml:space="preserve"> Issues an Apology for Photobombing Adorable Sibling Photoshoot: 'My Bad'</w:t>
        </w:r>
      </w:hyperlink>
    </w:p>
    <w:p>
      <w:pPr>
        <w:pStyle w:val="Normal1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SheKnows</w:t>
      </w:r>
    </w:p>
    <w:p>
      <w:pPr>
        <w:pStyle w:val="Normal1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3, 2025</w:t>
      </w:r>
    </w:p>
    <w:p>
      <w:pPr>
        <w:pStyle w:val="Normal108"/>
        <w:keepNext w:val="0"/>
        <w:spacing w:after="0" w:line="240" w:lineRule="atLeast"/>
        <w:ind w:right="0"/>
        <w:jc w:val="both"/>
      </w:pPr>
      <w:bookmarkStart w:id="321" w:name="Bookmark_108"/>
      <w:bookmarkEnd w:id="321"/>
    </w:p>
    <w:p>
      <w:pPr>
        <w:pStyle w:val="Normal10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Penske Media Corporation All Rights Reserved</w:t>
      </w:r>
    </w:p>
    <w:p>
      <w:pPr>
        <w:pStyle w:val="Normal108"/>
        <w:keepNext w:val="0"/>
        <w:spacing w:before="120" w:after="0" w:line="220" w:lineRule="atLeast"/>
        <w:ind w:left="0" w:right="0" w:firstLine="0"/>
        <w:jc w:val="left"/>
      </w:pPr>
      <w:r>
        <w:br/>
      </w:r>
      <w:r>
        <w:pict>
          <v:shape id="_x0000_i1422" type="#_x0000_t75" style="width:143.23pt;height:27.75pt">
            <v:imagedata r:id="rId317" o:title=""/>
          </v:shape>
        </w:pict>
      </w:r>
    </w:p>
    <w:p>
      <w:pPr>
        <w:pStyle w:val="Normal1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443 words</w:t>
      </w:r>
    </w:p>
    <w:p>
      <w:pPr>
        <w:pStyle w:val="Normal1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Rebecca Rakowitz</w:t>
      </w:r>
    </w:p>
    <w:p>
      <w:pPr>
        <w:pStyle w:val="Normal108"/>
        <w:keepNext/>
        <w:spacing w:before="240" w:after="0" w:line="340" w:lineRule="atLeast"/>
        <w:ind w:left="0" w:right="0" w:firstLine="0"/>
        <w:jc w:val="left"/>
      </w:pPr>
      <w:bookmarkStart w:id="322" w:name="Body_106"/>
      <w:bookmarkEnd w:id="322"/>
      <w:r>
        <w:rPr>
          <w:rFonts w:ascii="arial" w:eastAsia="arial" w:hAnsi="arial" w:cs="arial"/>
          <w:b/>
          <w:i w:val="0"/>
          <w:strike w:val="0"/>
          <w:noProof w:val="0"/>
          <w:color w:val="000000"/>
          <w:position w:val="0"/>
          <w:sz w:val="28"/>
          <w:u w:val="none"/>
          <w:vertAlign w:val="baseline"/>
        </w:rPr>
        <w:t>Body</w:t>
      </w:r>
    </w:p>
    <w:p>
      <w:pPr>
        <w:pStyle w:val="Normal108"/>
        <w:spacing w:line="60" w:lineRule="exact"/>
      </w:pPr>
      <w:r>
        <w:pict>
          <v:line id="_x0000_s1423" style="position:absolute;z-index:252016640" from="0,2pt" to="512pt,2pt" strokecolor="#009ddb" strokeweight="2pt">
            <v:stroke linestyle="single"/>
            <w10:wrap type="topAndBottom"/>
          </v:line>
        </w:pict>
      </w:r>
    </w:p>
    <w:p>
      <w:pPr>
        <w:pStyle w:val="Normal108"/>
      </w:pP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the most ardent supporters of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probably wish he would apologize for one thing or another. If not, the [often satirical] "Thanks,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meme would not have taken off as it did. Luckily, the 44th president of the United States just issued what could be one of his most important (and adorable) apologies of all time.</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mom of two just shared an unbelievable set of photos of her young kids standing in front of the Tidal Basin, the Washington Monument, and the cherry blossoms in Washington DC. And what was already set to be an exceptionally patriotic photo became even more so ... when President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walked by.</w:t>
      </w:r>
    </w:p>
    <w:p>
      <w:pPr>
        <w:pStyle w:val="Normal10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"Look who strolled by in our picture for our family Cherry Blossom photo shoot!" Portia Moore </w:t>
      </w:r>
      <w:hyperlink r:id="rId1716" w:history="1">
        <w:r>
          <w:rPr>
            <w:rFonts w:ascii="arial" w:eastAsia="arial" w:hAnsi="arial" w:cs="arial"/>
            <w:b w:val="0"/>
            <w:i/>
            <w:strike w:val="0"/>
            <w:noProof w:val="0"/>
            <w:color w:val="0077CC"/>
            <w:position w:val="0"/>
            <w:sz w:val="20"/>
            <w:u w:val="single"/>
            <w:vertAlign w:val="baseline"/>
          </w:rPr>
          <w:t>wrote on Instagram</w:t>
        </w:r>
      </w:hyperlink>
      <w:r>
        <w:rPr>
          <w:rFonts w:ascii="arial" w:eastAsia="arial" w:hAnsi="arial" w:cs="arial"/>
          <w:b w:val="0"/>
          <w:i w:val="0"/>
          <w:strike w:val="0"/>
          <w:noProof w:val="0"/>
          <w:color w:val="000000"/>
          <w:position w:val="0"/>
          <w:sz w:val="20"/>
          <w:u w:val="none"/>
          <w:vertAlign w:val="baseline"/>
        </w:rPr>
        <w:t>. "Story time! It's the kids turn to take a photo together and ... I'm just focused on [my 20-month-old son] Preston not running towards the water."</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shoot was done, her husband - who had been trying to get her attention all along - told her the historic politician had walked right behind their kids.</w:t>
      </w:r>
    </w:p>
    <w:p>
      <w:pPr>
        <w:pStyle w:val="Normal10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at a public appearance for Inaugural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Foundation Democracy Forum, Javits Center, New York, NY November 17, 2022</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 ran to the photographer [</w:t>
      </w:r>
      <w:hyperlink r:id="rId1717" w:history="1">
        <w:r>
          <w:rPr>
            <w:rFonts w:ascii="arial" w:eastAsia="arial" w:hAnsi="arial" w:cs="arial"/>
            <w:b w:val="0"/>
            <w:i/>
            <w:strike w:val="0"/>
            <w:noProof w:val="0"/>
            <w:color w:val="0077CC"/>
            <w:position w:val="0"/>
            <w:sz w:val="20"/>
            <w:u w:val="single"/>
            <w:vertAlign w:val="baseline"/>
          </w:rPr>
          <w:t>@brianainellphotography</w:t>
        </w:r>
      </w:hyperlink>
      <w:r>
        <w:rPr>
          <w:rFonts w:ascii="arial" w:eastAsia="arial" w:hAnsi="arial" w:cs="arial"/>
          <w:b w:val="0"/>
          <w:i w:val="0"/>
          <w:strike w:val="0"/>
          <w:noProof w:val="0"/>
          <w:color w:val="000000"/>
          <w:position w:val="0"/>
          <w:sz w:val="20"/>
          <w:u w:val="none"/>
          <w:vertAlign w:val="baseline"/>
        </w:rPr>
        <w:t xml:space="preserve">] and asked her if she got the picture. She scrolls through and BOOM there is it! The perfect shot!" Moore continued. In the photos, Preston and her daughter Belle stand side-by-side while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and [presumably] his security guard walk behind them and partially block the view of the Tidal Basin. How could he have been so tactless and interfere with a sweet sibling photoshoot? Thanks,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president was quick to hop in Moore's comments and apologize for his indiscretion.</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"Preston and Belle, I hope you enjoyed peak bloom!"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quickly commented. "My bad for stepping into the shot."</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Moore didn't seem to mind in the slightest, and, all jokes aside, we don't blame her! How unreal is that?! Does it get more DC than getting a photobomb from a former president?</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story is one to remember and the picture is a family heirloom (literally)," Moore continued in her caption. "And nope, we did not bother him on his much needed peaceful stroll. Such an epic core memory formed for our entire family. ?"</w:t>
      </w:r>
    </w:p>
    <w:p>
      <w:pPr>
        <w:pStyle w:val="Normal10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Moore's photos quickly gained nearly tens of thousand of likes on Instagram and landed her on </w:t>
      </w:r>
      <w:hyperlink r:id="rId1718" w:history="1">
        <w:r>
          <w:rPr>
            <w:rFonts w:ascii="arial" w:eastAsia="arial" w:hAnsi="arial" w:cs="arial"/>
            <w:b w:val="0"/>
            <w:i/>
            <w:strike w:val="0"/>
            <w:noProof w:val="0"/>
            <w:color w:val="0077CC"/>
            <w:position w:val="0"/>
            <w:sz w:val="20"/>
            <w:u w:val="single"/>
            <w:vertAlign w:val="baseline"/>
          </w:rPr>
          <w:t>broadcast news segments</w:t>
        </w:r>
      </w:hyperlink>
      <w:r>
        <w:rPr>
          <w:rFonts w:ascii="arial" w:eastAsia="arial" w:hAnsi="arial" w:cs="arial"/>
          <w:b w:val="0"/>
          <w:i w:val="0"/>
          <w:strike w:val="0"/>
          <w:noProof w:val="0"/>
          <w:color w:val="000000"/>
          <w:position w:val="0"/>
          <w:sz w:val="20"/>
          <w:u w:val="none"/>
          <w:vertAlign w:val="baseline"/>
        </w:rPr>
        <w:t xml:space="preserve"> and </w:t>
      </w:r>
      <w:hyperlink r:id="rId1719" w:history="1">
        <w:r>
          <w:rPr>
            <w:rFonts w:ascii="arial" w:eastAsia="arial" w:hAnsi="arial" w:cs="arial"/>
            <w:b w:val="0"/>
            <w:i/>
            <w:strike w:val="0"/>
            <w:noProof w:val="0"/>
            <w:color w:val="0077CC"/>
            <w:position w:val="0"/>
            <w:sz w:val="20"/>
            <w:u w:val="single"/>
            <w:vertAlign w:val="baseline"/>
          </w:rPr>
          <w:t>headlines nationwide</w:t>
        </w:r>
      </w:hyperlink>
      <w:r>
        <w:rPr>
          <w:rFonts w:ascii="arial" w:eastAsia="arial" w:hAnsi="arial" w:cs="arial"/>
          <w:b w:val="0"/>
          <w:i w:val="0"/>
          <w:strike w:val="0"/>
          <w:noProof w:val="0"/>
          <w:color w:val="000000"/>
          <w:position w:val="0"/>
          <w:sz w:val="20"/>
          <w:u w:val="none"/>
          <w:vertAlign w:val="baseline"/>
        </w:rPr>
        <w:t>. And it became an instant heirloom.</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so we guess we have to genuinely say, "... Thanks,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w:t>
      </w:r>
    </w:p>
    <w:p>
      <w:pPr>
        <w:pStyle w:val="Normal10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you go, check out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's </w:t>
      </w:r>
      <w:hyperlink r:id="rId1720" w:history="1">
        <w:r>
          <w:rPr>
            <w:rFonts w:ascii="arial" w:eastAsia="arial" w:hAnsi="arial" w:cs="arial"/>
            <w:b w:val="0"/>
            <w:i/>
            <w:strike w:val="0"/>
            <w:noProof w:val="0"/>
            <w:color w:val="0077CC"/>
            <w:position w:val="0"/>
            <w:sz w:val="20"/>
            <w:u w:val="single"/>
            <w:vertAlign w:val="baseline"/>
          </w:rPr>
          <w:t>best quotes about being a mom</w:t>
        </w:r>
      </w:hyperlink>
      <w:r>
        <w:rPr>
          <w:rFonts w:ascii="arial" w:eastAsia="arial" w:hAnsi="arial" w:cs="arial"/>
          <w:b w:val="0"/>
          <w:i w:val="0"/>
          <w:strike w:val="0"/>
          <w:noProof w:val="0"/>
          <w:color w:val="000000"/>
          <w:position w:val="0"/>
          <w:sz w:val="20"/>
          <w:u w:val="none"/>
          <w:vertAlign w:val="baseline"/>
        </w:rPr>
        <w:t>.</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from SheKnows</w:t>
      </w:r>
    </w:p>
    <w:p>
      <w:pPr>
        <w:pStyle w:val="Normal108"/>
        <w:keepNext w:val="0"/>
        <w:spacing w:before="240" w:after="0" w:line="260" w:lineRule="atLeast"/>
        <w:ind w:left="0" w:right="0" w:firstLine="0"/>
        <w:jc w:val="both"/>
      </w:pPr>
      <w:hyperlink r:id="rId1721" w:history="1">
        <w:r>
          <w:rPr>
            <w:rFonts w:ascii="arial" w:eastAsia="arial" w:hAnsi="arial" w:cs="arial"/>
            <w:b/>
            <w:i/>
            <w:strike w:val="0"/>
            <w:color w:val="0077CC"/>
            <w:sz w:val="20"/>
            <w:u w:val="single"/>
            <w:vertAlign w:val="baseline"/>
          </w:rPr>
          <w:t>Barack</w:t>
        </w:r>
      </w:hyperlink>
      <w:hyperlink r:id="rId1722" w:history="1">
        <w:r>
          <w:rPr>
            <w:rFonts w:ascii="arial" w:eastAsia="arial" w:hAnsi="arial" w:cs="arial"/>
            <w:b w:val="0"/>
            <w:i/>
            <w:strike w:val="0"/>
            <w:color w:val="0077CC"/>
            <w:sz w:val="20"/>
            <w:u w:val="single"/>
            <w:vertAlign w:val="baseline"/>
          </w:rPr>
          <w:t xml:space="preserve"> &amp; Michelle </w:t>
        </w:r>
      </w:hyperlink>
      <w:hyperlink r:id="rId1723" w:history="1">
        <w:r>
          <w:rPr>
            <w:rFonts w:ascii="arial" w:eastAsia="arial" w:hAnsi="arial" w:cs="arial"/>
            <w:b/>
            <w:i/>
            <w:strike w:val="0"/>
            <w:color w:val="0077CC"/>
            <w:sz w:val="20"/>
            <w:u w:val="single"/>
            <w:vertAlign w:val="baseline"/>
          </w:rPr>
          <w:t>Obama</w:t>
        </w:r>
      </w:hyperlink>
      <w:hyperlink r:id="rId1724" w:history="1">
        <w:r>
          <w:rPr>
            <w:rFonts w:ascii="arial" w:eastAsia="arial" w:hAnsi="arial" w:cs="arial"/>
            <w:b w:val="0"/>
            <w:i/>
            <w:strike w:val="0"/>
            <w:color w:val="0077CC"/>
            <w:sz w:val="20"/>
            <w:u w:val="single"/>
            <w:vertAlign w:val="baseline"/>
          </w:rPr>
          <w:t xml:space="preserve"> Seemingly Shut Down Divorce Rumors With an Unfiltered Selfie</w:t>
        </w:r>
      </w:hyperlink>
    </w:p>
    <w:p>
      <w:pPr>
        <w:pStyle w:val="Normal108"/>
        <w:keepNext/>
        <w:spacing w:before="240" w:after="0" w:line="340" w:lineRule="atLeast"/>
        <w:ind w:left="0" w:right="0" w:firstLine="0"/>
        <w:jc w:val="left"/>
      </w:pPr>
      <w:bookmarkStart w:id="323" w:name="Classification_106"/>
      <w:bookmarkEnd w:id="323"/>
      <w:r>
        <w:rPr>
          <w:rFonts w:ascii="arial" w:eastAsia="arial" w:hAnsi="arial" w:cs="arial"/>
          <w:b/>
          <w:i w:val="0"/>
          <w:strike w:val="0"/>
          <w:noProof w:val="0"/>
          <w:color w:val="000000"/>
          <w:position w:val="0"/>
          <w:sz w:val="28"/>
          <w:u w:val="none"/>
          <w:vertAlign w:val="baseline"/>
        </w:rPr>
        <w:t>Classification</w:t>
      </w:r>
    </w:p>
    <w:p>
      <w:pPr>
        <w:pStyle w:val="Normal108"/>
        <w:spacing w:line="60" w:lineRule="exact"/>
      </w:pPr>
      <w:r>
        <w:pict>
          <v:line id="_x0000_s1424" style="position:absolute;z-index:252017664" from="0,2pt" to="512pt,2pt" strokecolor="#009ddb" strokeweight="2pt">
            <v:stroke linestyle="single"/>
            <w10:wrap type="topAndBottom"/>
          </v:line>
        </w:pict>
      </w:r>
    </w:p>
    <w:p>
      <w:pPr>
        <w:pStyle w:val="Normal108"/>
        <w:spacing w:line="120" w:lineRule="exact"/>
      </w:pPr>
    </w:p>
    <w:p>
      <w:pPr>
        <w:pStyle w:val="Normal10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SheKnowsLexisNexis</w:t>
      </w:r>
    </w:p>
    <w:p>
      <w:pPr>
        <w:pStyle w:val="Normal1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US PRESIDENTS (89%);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'S FIRST 100 DAYS (78%); SELFIES (77%); TYPES OF GOVERNMENT (77%); PHOTOGRAPHY (76%); DEMOCRACIES (73%); ELECTIONS &amp; POLITICS (72%); VISUAL ARTISTS (71%); GOSSIP &amp; RUMORS (60%)</w:t>
      </w:r>
    </w:p>
    <w:p>
      <w:pPr>
        <w:pStyle w:val="Normal1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SELFIES (77%); PHOTOGRAPHY (76%); VISUAL ARTISTS (71%)</w:t>
      </w:r>
    </w:p>
    <w:p>
      <w:pPr>
        <w:pStyle w:val="Normal1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(92%);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(89%)</w:t>
      </w:r>
    </w:p>
    <w:p>
      <w:pPr>
        <w:pStyle w:val="Normal1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YORK, NY, USA (55%); WASHINGTON DC, USA (92%); NEW YORK, USA (73%); UNITED STATES (93%)</w:t>
      </w:r>
    </w:p>
    <w:p>
      <w:pPr>
        <w:pStyle w:val="Normal1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3, 2025</w:t>
      </w:r>
    </w:p>
    <w:p>
      <w:pPr>
        <w:pStyle w:val="Normal108"/>
      </w:pPr>
    </w:p>
    <w:p>
      <w:pPr>
        <w:pStyle w:val="Normal108"/>
        <w:ind w:left="200"/>
        <w:sectPr>
          <w:type w:val="continuous"/>
          <w:pgMar w:top="840" w:right="1000" w:bottom="840" w:left="1000" w:header="400" w:footer="400"/>
          <w:pgNumType w:fmt="decimal"/>
          <w:cols w:space="720"/>
        </w:sectPr>
      </w:pPr>
      <w:r>
        <w:br/>
      </w:r>
      <w:r>
        <w:pict>
          <v:line id="_x0000_s1425" style="position:absolute;z-index:252018688" from="0,10pt" to="512pt,10pt" strokecolor="black" strokeweight="1pt">
            <v:stroke linestyle="single"/>
          </v:line>
        </w:pict>
      </w:r>
      <w:r>
        <w:rPr>
          <w:rFonts w:ascii="arial" w:eastAsia="arial" w:hAnsi="arial" w:cs="arial"/>
          <w:b/>
          <w:color w:val="767676"/>
          <w:sz w:val="16"/>
        </w:rPr>
        <w:t>End of Document</w:t>
      </w:r>
    </w:p>
    <w:p>
      <w:pPr>
        <w:pStyle w:val="Normal109"/>
        <w:sectPr>
          <w:headerReference w:type="even" r:id="rId1725"/>
          <w:headerReference w:type="default" r:id="rId1726"/>
          <w:footerReference w:type="even" r:id="rId1727"/>
          <w:footerReference w:type="default" r:id="rId1728"/>
          <w:headerReference w:type="first" r:id="rId1729"/>
          <w:footerReference w:type="first" r:id="rId1730"/>
          <w:pgSz w:w="12240" w:h="15840"/>
          <w:pgMar w:top="840" w:right="1000" w:bottom="840" w:left="1000" w:header="400" w:footer="400"/>
          <w:pgNumType w:fmt="decimal"/>
          <w:cols w:space="720"/>
          <w:titlePg w:val="0"/>
        </w:sectPr>
      </w:pPr>
    </w:p>
    <w:p>
      <w:pPr>
        <w:pStyle w:val="Normal109"/>
      </w:pPr>
    </w:p>
    <w:p>
      <w:pPr>
        <w:pStyle w:val="Heading1107"/>
        <w:keepNext w:val="0"/>
        <w:spacing w:after="200" w:line="340" w:lineRule="atLeast"/>
        <w:ind w:left="0" w:right="0" w:firstLine="0"/>
        <w:jc w:val="center"/>
      </w:pPr>
      <w:hyperlink r:id="rId1731" w:history="1">
        <w:r>
          <w:rPr>
            <w:rFonts w:ascii="arial" w:eastAsia="arial" w:hAnsi="arial" w:cs="arial"/>
            <w:b/>
            <w:i/>
            <w:strike w:val="0"/>
            <w:color w:val="0077CC"/>
            <w:sz w:val="28"/>
            <w:u w:val="single"/>
            <w:vertAlign w:val="baseline"/>
          </w:rPr>
          <w:t xml:space="preserve">Ben Stiller Reveals Which 'Severance' Role Nearly Went to </w:t>
        </w:r>
      </w:hyperlink>
      <w:hyperlink r:id="rId1732" w:history="1">
        <w:r>
          <w:rPr>
            <w:rFonts w:ascii="arial" w:eastAsia="arial" w:hAnsi="arial" w:cs="arial"/>
            <w:b/>
            <w:i/>
            <w:strike w:val="0"/>
            <w:color w:val="0077CC"/>
            <w:sz w:val="28"/>
            <w:u w:val="single"/>
            <w:vertAlign w:val="baseline"/>
          </w:rPr>
          <w:t>Barack</w:t>
        </w:r>
      </w:hyperlink>
      <w:hyperlink r:id="rId1733" w:history="1">
        <w:r>
          <w:rPr>
            <w:rFonts w:ascii="arial" w:eastAsia="arial" w:hAnsi="arial" w:cs="arial"/>
            <w:b/>
            <w:i/>
            <w:strike w:val="0"/>
            <w:color w:val="0077CC"/>
            <w:sz w:val="28"/>
            <w:u w:val="single"/>
            <w:vertAlign w:val="baseline"/>
          </w:rPr>
          <w:t xml:space="preserve"> </w:t>
        </w:r>
      </w:hyperlink>
      <w:hyperlink r:id="rId1734" w:history="1">
        <w:r>
          <w:rPr>
            <w:rFonts w:ascii="arial" w:eastAsia="arial" w:hAnsi="arial" w:cs="arial"/>
            <w:b/>
            <w:i/>
            <w:strike w:val="0"/>
            <w:color w:val="0077CC"/>
            <w:sz w:val="28"/>
            <w:u w:val="single"/>
            <w:vertAlign w:val="baseline"/>
          </w:rPr>
          <w:t>Obama</w:t>
        </w:r>
      </w:hyperlink>
    </w:p>
    <w:p>
      <w:pPr>
        <w:pStyle w:val="Normal1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Parade</w:t>
      </w:r>
    </w:p>
    <w:p>
      <w:pPr>
        <w:pStyle w:val="Normal1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4, 2025 Tuesday 8:41 PM EST</w:t>
      </w:r>
    </w:p>
    <w:p>
      <w:pPr>
        <w:pStyle w:val="Normal109"/>
        <w:keepNext w:val="0"/>
        <w:spacing w:after="0" w:line="240" w:lineRule="atLeast"/>
        <w:ind w:right="0"/>
        <w:jc w:val="both"/>
      </w:pPr>
      <w:bookmarkStart w:id="324" w:name="Bookmark_109"/>
      <w:bookmarkEnd w:id="324"/>
    </w:p>
    <w:p>
      <w:pPr>
        <w:pStyle w:val="Normal10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Arena Media Brands, LLC. Parade Is A Registered Trademark of Athlon Sports Communications, Inc.  All Rights Reserved</w:t>
      </w:r>
    </w:p>
    <w:p>
      <w:pPr>
        <w:pStyle w:val="Normal1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ENTERTAINMENT: LATEST, US news &amp; US POLITICS NEWS</w:t>
      </w:r>
    </w:p>
    <w:p>
      <w:pPr>
        <w:pStyle w:val="Normal1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418 words</w:t>
      </w:r>
    </w:p>
    <w:p>
      <w:pPr>
        <w:pStyle w:val="Normal1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Mike Bloom</w:t>
      </w:r>
    </w:p>
    <w:p>
      <w:pPr>
        <w:pStyle w:val="Normal109"/>
        <w:keepNext/>
        <w:spacing w:before="240" w:after="0" w:line="340" w:lineRule="atLeast"/>
        <w:ind w:left="0" w:right="0" w:firstLine="0"/>
        <w:jc w:val="left"/>
      </w:pPr>
      <w:bookmarkStart w:id="325" w:name="Body_107"/>
      <w:bookmarkEnd w:id="325"/>
      <w:r>
        <w:rPr>
          <w:rFonts w:ascii="arial" w:eastAsia="arial" w:hAnsi="arial" w:cs="arial"/>
          <w:b/>
          <w:i w:val="0"/>
          <w:strike w:val="0"/>
          <w:noProof w:val="0"/>
          <w:color w:val="000000"/>
          <w:position w:val="0"/>
          <w:sz w:val="28"/>
          <w:u w:val="none"/>
          <w:vertAlign w:val="baseline"/>
        </w:rPr>
        <w:t>Body</w:t>
      </w:r>
    </w:p>
    <w:p>
      <w:pPr>
        <w:pStyle w:val="Normal109"/>
        <w:spacing w:line="60" w:lineRule="exact"/>
      </w:pPr>
      <w:r>
        <w:pict>
          <v:line id="_x0000_s1426" style="position:absolute;z-index:252019712" from="0,2pt" to="512pt,2pt" strokecolor="#009ddb" strokeweight="2pt">
            <v:stroke linestyle="single"/>
            <w10:wrap type="topAndBottom"/>
          </v:line>
        </w:pict>
      </w:r>
    </w:p>
    <w:p>
      <w:pPr>
        <w:pStyle w:val="Normal109"/>
      </w:pP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Season 2 premiere of </w:t>
      </w:r>
      <w:r>
        <w:rPr>
          <w:rFonts w:ascii="arial" w:eastAsia="arial" w:hAnsi="arial" w:cs="arial"/>
          <w:b w:val="0"/>
          <w:i/>
          <w:strike w:val="0"/>
          <w:noProof w:val="0"/>
          <w:color w:val="000000"/>
          <w:position w:val="0"/>
          <w:sz w:val="20"/>
          <w:u w:val="none"/>
          <w:vertAlign w:val="baseline"/>
        </w:rPr>
        <w:t>Severance</w:t>
      </w:r>
      <w:r>
        <w:rPr>
          <w:rFonts w:ascii="arial" w:eastAsia="arial" w:hAnsi="arial" w:cs="arial"/>
          <w:b w:val="0"/>
          <w:i w:val="0"/>
          <w:strike w:val="0"/>
          <w:noProof w:val="0"/>
          <w:color w:val="000000"/>
          <w:position w:val="0"/>
          <w:sz w:val="20"/>
          <w:u w:val="none"/>
          <w:vertAlign w:val="baseline"/>
        </w:rPr>
        <w:t xml:space="preserve"> featured, among many things, a fun uncredited cameo. </w:t>
      </w:r>
      <w:r>
        <w:rPr>
          <w:rFonts w:ascii="arial" w:eastAsia="arial" w:hAnsi="arial" w:cs="arial"/>
          <w:b/>
          <w:i w:val="0"/>
          <w:strike w:val="0"/>
          <w:noProof w:val="0"/>
          <w:color w:val="000000"/>
          <w:position w:val="0"/>
          <w:sz w:val="20"/>
          <w:u w:val="none"/>
          <w:vertAlign w:val="baseline"/>
        </w:rPr>
        <w:t xml:space="preserve">Keanu Reeves </w:t>
      </w:r>
      <w:r>
        <w:rPr>
          <w:rFonts w:ascii="arial" w:eastAsia="arial" w:hAnsi="arial" w:cs="arial"/>
          <w:b w:val="0"/>
          <w:i w:val="0"/>
          <w:strike w:val="0"/>
          <w:noProof w:val="0"/>
          <w:color w:val="000000"/>
          <w:position w:val="0"/>
          <w:sz w:val="20"/>
          <w:u w:val="none"/>
          <w:vertAlign w:val="baseline"/>
        </w:rPr>
        <w:t xml:space="preserve">lent his voice to the Apple TV+ series, serving as the narrator of a Claymation-style company video narrating all the changes happening at Lumon Industries. But </w:t>
      </w:r>
      <w:r>
        <w:rPr>
          <w:rFonts w:ascii="arial" w:eastAsia="arial" w:hAnsi="arial" w:cs="arial"/>
          <w:b/>
          <w:i w:val="0"/>
          <w:strike w:val="0"/>
          <w:noProof w:val="0"/>
          <w:color w:val="000000"/>
          <w:position w:val="0"/>
          <w:sz w:val="20"/>
          <w:u w:val="none"/>
          <w:vertAlign w:val="baseline"/>
        </w:rPr>
        <w:t>Ben Stiller</w:t>
      </w:r>
      <w:r>
        <w:rPr>
          <w:rFonts w:ascii="arial" w:eastAsia="arial" w:hAnsi="arial" w:cs="arial"/>
          <w:b w:val="0"/>
          <w:i w:val="0"/>
          <w:strike w:val="0"/>
          <w:noProof w:val="0"/>
          <w:color w:val="000000"/>
          <w:position w:val="0"/>
          <w:sz w:val="20"/>
          <w:u w:val="none"/>
          <w:vertAlign w:val="baseline"/>
        </w:rPr>
        <w:t> revealed in a recent interview that the role was originally intended for not "the One," but a former Leader of the Free World.</w:t>
      </w:r>
    </w:p>
    <w:p>
      <w:pPr>
        <w:pStyle w:val="Normal109"/>
        <w:keepNext w:val="0"/>
        <w:spacing w:before="240" w:after="0" w:line="260" w:lineRule="atLeast"/>
        <w:ind w:left="0" w:right="0" w:firstLine="0"/>
        <w:jc w:val="both"/>
      </w:pPr>
      <w:hyperlink r:id="rId1735" w:history="1">
        <w:r>
          <w:rPr>
            <w:rFonts w:ascii="arial" w:eastAsia="arial" w:hAnsi="arial" w:cs="arial"/>
            <w:b/>
            <w:i/>
            <w:strike w:val="0"/>
            <w:color w:val="0077CC"/>
            <w:sz w:val="20"/>
            <w:u w:val="single"/>
            <w:vertAlign w:val="baseline"/>
          </w:rPr>
          <w:t>SIGN UP for Parade's Daily newsletter to get the latest pop culture news &amp; celebrity interviews delivered right to your inbox</w:t>
        </w:r>
      </w:hyperlink>
      <w:r>
        <w:rPr>
          <w:rFonts w:ascii="arial" w:eastAsia="arial" w:hAnsi="arial" w:cs="arial"/>
          <w:b/>
          <w:i w:val="0"/>
          <w:strike w:val="0"/>
          <w:noProof w:val="0"/>
          <w:color w:val="000000"/>
          <w:position w:val="0"/>
          <w:sz w:val="20"/>
          <w:u w:val="none"/>
          <w:vertAlign w:val="baseline"/>
        </w:rPr>
        <w:t xml:space="preserve">  </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was one person that I asked before [Keanu] and he said no: </w:t>
      </w:r>
      <w:r>
        <w:rPr>
          <w:rFonts w:ascii="arial" w:eastAsia="arial" w:hAnsi="arial" w:cs="arial"/>
          <w:b/>
          <w:i w:val="0"/>
          <w:strike w:val="0"/>
          <w:noProof w:val="0"/>
          <w:color w:val="000000"/>
          <w:position w:val="0"/>
          <w:sz w:val="20"/>
          <w:u w:val="none"/>
          <w:vertAlign w:val="baseline"/>
        </w:rPr>
        <w:t xml:space="preserve">President </w:t>
      </w:r>
      <w:r>
        <w:rPr>
          <w:rFonts w:ascii="arial" w:eastAsia="arial" w:hAnsi="arial" w:cs="arial"/>
          <w:b/>
          <w:i/>
          <w:strike w:val="0"/>
          <w:noProof w:val="0"/>
          <w:color w:val="000000"/>
          <w:position w:val="0"/>
          <w:sz w:val="20"/>
          <w:u w:val="single"/>
          <w:vertAlign w:val="baseline"/>
        </w:rPr>
        <w:t>Barack</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the actor and director revealed in an interview on </w:t>
      </w:r>
      <w:r>
        <w:rPr>
          <w:rFonts w:ascii="arial" w:eastAsia="arial" w:hAnsi="arial" w:cs="arial"/>
          <w:b w:val="0"/>
          <w:i/>
          <w:strike w:val="0"/>
          <w:noProof w:val="0"/>
          <w:color w:val="000000"/>
          <w:position w:val="0"/>
          <w:sz w:val="20"/>
          <w:u w:val="none"/>
          <w:vertAlign w:val="baseline"/>
        </w:rPr>
        <w:t>Jimmy Kimmel Live</w:t>
      </w:r>
      <w:r>
        <w:rPr>
          <w:rFonts w:ascii="arial" w:eastAsia="arial" w:hAnsi="arial" w:cs="arial"/>
          <w:b w:val="0"/>
          <w:i w:val="0"/>
          <w:strike w:val="0"/>
          <w:noProof w:val="0"/>
          <w:color w:val="000000"/>
          <w:position w:val="0"/>
          <w:sz w:val="20"/>
          <w:u w:val="none"/>
          <w:vertAlign w:val="baseline"/>
        </w:rPr>
        <w:t> Monday night.</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being most well-known for his roles in films like </w:t>
      </w:r>
      <w:r>
        <w:rPr>
          <w:rFonts w:ascii="arial" w:eastAsia="arial" w:hAnsi="arial" w:cs="arial"/>
          <w:b w:val="0"/>
          <w:i/>
          <w:strike w:val="0"/>
          <w:noProof w:val="0"/>
          <w:color w:val="000000"/>
          <w:position w:val="0"/>
          <w:sz w:val="20"/>
          <w:u w:val="none"/>
          <w:vertAlign w:val="baseline"/>
        </w:rPr>
        <w:t>Zoolander</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Meet the Parents</w:t>
      </w:r>
      <w:r>
        <w:rPr>
          <w:rFonts w:ascii="arial" w:eastAsia="arial" w:hAnsi="arial" w:cs="arial"/>
          <w:b w:val="0"/>
          <w:i w:val="0"/>
          <w:strike w:val="0"/>
          <w:noProof w:val="0"/>
          <w:color w:val="000000"/>
          <w:position w:val="0"/>
          <w:sz w:val="20"/>
          <w:u w:val="none"/>
          <w:vertAlign w:val="baseline"/>
        </w:rPr>
        <w:t xml:space="preserve">, Stiller is a core part of the DNA that makes up </w:t>
      </w:r>
      <w:r>
        <w:rPr>
          <w:rFonts w:ascii="arial" w:eastAsia="arial" w:hAnsi="arial" w:cs="arial"/>
          <w:b w:val="0"/>
          <w:i/>
          <w:strike w:val="0"/>
          <w:noProof w:val="0"/>
          <w:color w:val="000000"/>
          <w:position w:val="0"/>
          <w:sz w:val="20"/>
          <w:u w:val="none"/>
          <w:vertAlign w:val="baseline"/>
        </w:rPr>
        <w:t>Severance</w:t>
      </w:r>
      <w:r>
        <w:rPr>
          <w:rFonts w:ascii="arial" w:eastAsia="arial" w:hAnsi="arial" w:cs="arial"/>
          <w:b w:val="0"/>
          <w:i w:val="0"/>
          <w:strike w:val="0"/>
          <w:noProof w:val="0"/>
          <w:color w:val="000000"/>
          <w:position w:val="0"/>
          <w:sz w:val="20"/>
          <w:u w:val="none"/>
          <w:vertAlign w:val="baseline"/>
        </w:rPr>
        <w:t>. He not only is an executive producer on the series, but also directs the majority of its episodes. That includes the Season 2 opener, which brought the mystery box office series back after three interminable years away. And, perhaps as a gift for making fans wait so long, Stiller shot big with his intentions for a premiere guest star.</w:t>
      </w:r>
    </w:p>
    <w:p>
      <w:pPr>
        <w:pStyle w:val="Normal109"/>
        <w:keepNext w:val="0"/>
        <w:spacing w:before="240" w:after="0" w:line="260" w:lineRule="atLeast"/>
        <w:ind w:left="0" w:right="0" w:firstLine="0"/>
        <w:jc w:val="both"/>
      </w:pPr>
      <w:r>
        <w:rPr>
          <w:rFonts w:ascii="arial" w:eastAsia="arial" w:hAnsi="arial" w:cs="arial"/>
          <w:b/>
          <w:i w:val="0"/>
          <w:strike w:val="0"/>
          <w:noProof w:val="0"/>
          <w:color w:val="000000"/>
          <w:position w:val="0"/>
          <w:sz w:val="20"/>
          <w:u w:val="none"/>
          <w:vertAlign w:val="baseline"/>
        </w:rPr>
        <w:t>Related: </w:t>
      </w:r>
      <w:hyperlink r:id="rId1736" w:history="1">
        <w:r>
          <w:rPr>
            <w:rFonts w:ascii="arial" w:eastAsia="arial" w:hAnsi="arial" w:cs="arial"/>
            <w:b/>
            <w:i/>
            <w:strike w:val="0"/>
            <w:noProof w:val="0"/>
            <w:color w:val="0077CC"/>
            <w:position w:val="0"/>
            <w:sz w:val="20"/>
            <w:u w:val="single"/>
            <w:vertAlign w:val="baseline"/>
          </w:rPr>
          <w:t>6 Questions We Need Answered in 'Severance' Season 2</w:t>
        </w:r>
      </w:hyperlink>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Stiller relays, he had a friend who is acquainted with the lawyer for the Obamas. So, working through his connections, he wrote an email to the former POTUS, describing what the guest spot would entail. "Two days later, I get an email back from President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he recalled.</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Stiller,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had written, "Hey Ben, big fan of the show. Love Season 1, can't wait for Season 2. Don't think I have time in my schedule to make this happen."</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Stiller and the </w:t>
      </w:r>
      <w:r>
        <w:rPr>
          <w:rFonts w:ascii="arial" w:eastAsia="arial" w:hAnsi="arial" w:cs="arial"/>
          <w:b w:val="0"/>
          <w:i/>
          <w:strike w:val="0"/>
          <w:noProof w:val="0"/>
          <w:color w:val="000000"/>
          <w:position w:val="0"/>
          <w:sz w:val="20"/>
          <w:u w:val="none"/>
          <w:vertAlign w:val="baseline"/>
        </w:rPr>
        <w:t>Severance</w:t>
      </w:r>
      <w:r>
        <w:rPr>
          <w:rFonts w:ascii="arial" w:eastAsia="arial" w:hAnsi="arial" w:cs="arial"/>
          <w:b w:val="0"/>
          <w:i w:val="0"/>
          <w:strike w:val="0"/>
          <w:noProof w:val="0"/>
          <w:color w:val="000000"/>
          <w:position w:val="0"/>
          <w:sz w:val="20"/>
          <w:u w:val="none"/>
          <w:vertAlign w:val="baseline"/>
        </w:rPr>
        <w:t xml:space="preserve"> team decided to then move on to Reeves for the cameo. And the </w:t>
      </w:r>
      <w:r>
        <w:rPr>
          <w:rFonts w:ascii="arial" w:eastAsia="arial" w:hAnsi="arial" w:cs="arial"/>
          <w:b w:val="0"/>
          <w:i/>
          <w:strike w:val="0"/>
          <w:noProof w:val="0"/>
          <w:color w:val="000000"/>
          <w:position w:val="0"/>
          <w:sz w:val="20"/>
          <w:u w:val="none"/>
          <w:vertAlign w:val="baseline"/>
        </w:rPr>
        <w:t>John Wick</w:t>
      </w:r>
      <w:r>
        <w:rPr>
          <w:rFonts w:ascii="arial" w:eastAsia="arial" w:hAnsi="arial" w:cs="arial"/>
          <w:b w:val="0"/>
          <w:i w:val="0"/>
          <w:strike w:val="0"/>
          <w:noProof w:val="0"/>
          <w:color w:val="000000"/>
          <w:position w:val="0"/>
          <w:sz w:val="20"/>
          <w:u w:val="none"/>
          <w:vertAlign w:val="baseline"/>
        </w:rPr>
        <w:t> star was able to provide what Stiller described as a "warm, inviting voice" to the "Lumon is Listening" video, which supposedly provided our main characters with the context of what happened in between the Season 1 finale and Season 2 premiere. In actuality, only a weekend had passed in real time. While he wasn't his first choice, Stiller commended Reeves in the Kimmel interview, saying he had recorded multiple takes in Los Angeles.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We'll have to see at the end of 2025 if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's best of the year list features any shout out to </w:t>
      </w:r>
      <w:r>
        <w:rPr>
          <w:rFonts w:ascii="arial" w:eastAsia="arial" w:hAnsi="arial" w:cs="arial"/>
          <w:b w:val="0"/>
          <w:i/>
          <w:strike w:val="0"/>
          <w:noProof w:val="0"/>
          <w:color w:val="000000"/>
          <w:position w:val="0"/>
          <w:sz w:val="20"/>
          <w:u w:val="none"/>
          <w:vertAlign w:val="baseline"/>
        </w:rPr>
        <w:t>Severance</w:t>
      </w:r>
      <w:r>
        <w:rPr>
          <w:rFonts w:ascii="arial" w:eastAsia="arial" w:hAnsi="arial" w:cs="arial"/>
          <w:b w:val="0"/>
          <w:i w:val="0"/>
          <w:strike w:val="0"/>
          <w:noProof w:val="0"/>
          <w:color w:val="000000"/>
          <w:position w:val="0"/>
          <w:sz w:val="20"/>
          <w:u w:val="none"/>
          <w:vertAlign w:val="baseline"/>
        </w:rPr>
        <w:t>, considering he nearly played a role on it!</w:t>
      </w:r>
    </w:p>
    <w:p>
      <w:pPr>
        <w:pStyle w:val="Normal109"/>
        <w:keepNext w:val="0"/>
        <w:spacing w:before="240" w:after="0" w:line="260" w:lineRule="atLeast"/>
        <w:ind w:left="0" w:right="0" w:firstLine="0"/>
        <w:jc w:val="both"/>
      </w:pPr>
      <w:hyperlink r:id="rId1737" w:history="1">
        <w:r>
          <w:rPr>
            <w:rFonts w:ascii="arial" w:eastAsia="arial" w:hAnsi="arial" w:cs="arial"/>
            <w:b/>
            <w:i/>
            <w:strike w:val="0"/>
            <w:color w:val="0077CC"/>
            <w:sz w:val="20"/>
            <w:u w:val="single"/>
            <w:vertAlign w:val="baseline"/>
          </w:rPr>
          <w:t>Related: 'Severance' Star Jen Tullock Talks the Latest Cliffhanger and How It Mirrors Her Own Health Scare (Exclusive)</w:t>
        </w:r>
      </w:hyperlink>
    </w:p>
    <w:p>
      <w:pPr>
        <w:pStyle w:val="Normal109"/>
        <w:keepNext/>
        <w:spacing w:before="240" w:after="0" w:line="340" w:lineRule="atLeast"/>
        <w:ind w:left="0" w:right="0" w:firstLine="0"/>
        <w:jc w:val="left"/>
      </w:pPr>
      <w:bookmarkStart w:id="326" w:name="Classification_107"/>
      <w:bookmarkEnd w:id="326"/>
      <w:r>
        <w:rPr>
          <w:rFonts w:ascii="arial" w:eastAsia="arial" w:hAnsi="arial" w:cs="arial"/>
          <w:b/>
          <w:i w:val="0"/>
          <w:strike w:val="0"/>
          <w:noProof w:val="0"/>
          <w:color w:val="000000"/>
          <w:position w:val="0"/>
          <w:sz w:val="28"/>
          <w:u w:val="none"/>
          <w:vertAlign w:val="baseline"/>
        </w:rPr>
        <w:t>Classification</w:t>
      </w:r>
    </w:p>
    <w:p>
      <w:pPr>
        <w:pStyle w:val="Normal109"/>
        <w:spacing w:line="60" w:lineRule="exact"/>
      </w:pPr>
      <w:r>
        <w:pict>
          <v:line id="_x0000_s1427" style="position:absolute;z-index:252020736" from="0,2pt" to="512pt,2pt" strokecolor="#009ddb" strokeweight="2pt">
            <v:stroke linestyle="single"/>
            <w10:wrap type="topAndBottom"/>
          </v:line>
        </w:pict>
      </w:r>
    </w:p>
    <w:p>
      <w:pPr>
        <w:pStyle w:val="Normal109"/>
        <w:spacing w:line="120" w:lineRule="exact"/>
      </w:pPr>
    </w:p>
    <w:p>
      <w:pPr>
        <w:pStyle w:val="Normal10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671192083</w:t>
      </w:r>
    </w:p>
    <w:p>
      <w:pPr>
        <w:pStyle w:val="Normal1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INTERVIEWS (90%); ACTORS &amp; ACTRESSES (79%); STADIUMS &amp; ARENAS (79%); CELEBRITIES (78%); ANIMATION (77%); FILM DIRECTORS (74%); POPULAR CULTURE (74%); SPORTS BUSINESS (73%)</w:t>
      </w:r>
    </w:p>
    <w:p>
      <w:pPr>
        <w:pStyle w:val="Normal1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ACTORS &amp; ACTRESSES (79%); CELEBRITIES (78%); TELEVISION PROGRAMMING (78%); TELEVISION TALK SHOWS (78%); ANIMATION (77%); FILM DIRECTORS (74%); LATE NIGHT TELEVISION (73%)</w:t>
      </w:r>
    </w:p>
    <w:p>
      <w:pPr>
        <w:pStyle w:val="Normal1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BEN STILLER (90%);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(89%)</w:t>
      </w:r>
    </w:p>
    <w:p>
      <w:pPr>
        <w:pStyle w:val="Normal1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LOS ANGELES, CA, USA (79%); CALIFORNIA, USA (92%); UNITED STATES (92%); California; United States; Americas, Northern America</w:t>
      </w:r>
    </w:p>
    <w:p>
      <w:pPr>
        <w:pStyle w:val="Normal1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4, 2025</w:t>
      </w:r>
    </w:p>
    <w:p>
      <w:pPr>
        <w:pStyle w:val="Normal109"/>
      </w:pPr>
    </w:p>
    <w:p>
      <w:pPr>
        <w:pStyle w:val="Normal109"/>
        <w:ind w:left="200"/>
        <w:sectPr>
          <w:type w:val="continuous"/>
          <w:pgMar w:top="840" w:right="1000" w:bottom="840" w:left="1000" w:header="400" w:footer="400"/>
          <w:pgNumType w:fmt="decimal"/>
          <w:cols w:space="720"/>
        </w:sectPr>
      </w:pPr>
      <w:r>
        <w:br/>
      </w:r>
      <w:r>
        <w:pict>
          <v:line id="_x0000_s1428" style="position:absolute;z-index:252021760" from="0,10pt" to="512pt,10pt" strokecolor="black" strokeweight="1pt">
            <v:stroke linestyle="single"/>
          </v:line>
        </w:pict>
      </w:r>
      <w:r>
        <w:rPr>
          <w:rFonts w:ascii="arial" w:eastAsia="arial" w:hAnsi="arial" w:cs="arial"/>
          <w:b/>
          <w:color w:val="767676"/>
          <w:sz w:val="16"/>
        </w:rPr>
        <w:t>End of Document</w:t>
      </w:r>
    </w:p>
    <w:p>
      <w:pPr>
        <w:pStyle w:val="Normal110"/>
        <w:sectPr>
          <w:headerReference w:type="even" r:id="rId1738"/>
          <w:headerReference w:type="default" r:id="rId1739"/>
          <w:footerReference w:type="even" r:id="rId1740"/>
          <w:footerReference w:type="default" r:id="rId1741"/>
          <w:headerReference w:type="first" r:id="rId1742"/>
          <w:footerReference w:type="first" r:id="rId1743"/>
          <w:pgSz w:w="12240" w:h="15840"/>
          <w:pgMar w:top="840" w:right="1000" w:bottom="840" w:left="1000" w:header="400" w:footer="400"/>
          <w:pgNumType w:fmt="decimal"/>
          <w:cols w:space="720"/>
          <w:titlePg w:val="0"/>
        </w:sectPr>
      </w:pPr>
    </w:p>
    <w:p>
      <w:pPr>
        <w:pStyle w:val="Normal110"/>
      </w:pPr>
    </w:p>
    <w:p>
      <w:pPr>
        <w:pStyle w:val="Heading1108"/>
        <w:keepNext w:val="0"/>
        <w:spacing w:after="200" w:line="340" w:lineRule="atLeast"/>
        <w:ind w:left="0" w:right="0" w:firstLine="0"/>
        <w:jc w:val="center"/>
      </w:pPr>
      <w:hyperlink r:id="rId1744" w:history="1">
        <w:r>
          <w:rPr>
            <w:rFonts w:ascii="arial" w:eastAsia="arial" w:hAnsi="arial" w:cs="arial"/>
            <w:b/>
            <w:i/>
            <w:strike w:val="0"/>
            <w:color w:val="0077CC"/>
            <w:sz w:val="28"/>
            <w:u w:val="single"/>
            <w:vertAlign w:val="baseline"/>
          </w:rPr>
          <w:t xml:space="preserve">'Jennifer Aniston admitted': Megyn Kelly on </w:t>
        </w:r>
      </w:hyperlink>
      <w:hyperlink r:id="rId1745" w:history="1">
        <w:r>
          <w:rPr>
            <w:rFonts w:ascii="arial" w:eastAsia="arial" w:hAnsi="arial" w:cs="arial"/>
            <w:b/>
            <w:i/>
            <w:strike w:val="0"/>
            <w:color w:val="0077CC"/>
            <w:sz w:val="28"/>
            <w:u w:val="single"/>
            <w:vertAlign w:val="baseline"/>
          </w:rPr>
          <w:t>Barack</w:t>
        </w:r>
      </w:hyperlink>
      <w:hyperlink r:id="rId1746" w:history="1">
        <w:r>
          <w:rPr>
            <w:rFonts w:ascii="arial" w:eastAsia="arial" w:hAnsi="arial" w:cs="arial"/>
            <w:b/>
            <w:i/>
            <w:strike w:val="0"/>
            <w:color w:val="0077CC"/>
            <w:sz w:val="28"/>
            <w:u w:val="single"/>
            <w:vertAlign w:val="baseline"/>
          </w:rPr>
          <w:t xml:space="preserve">, Michelle </w:t>
        </w:r>
      </w:hyperlink>
      <w:hyperlink r:id="rId1747" w:history="1">
        <w:r>
          <w:rPr>
            <w:rFonts w:ascii="arial" w:eastAsia="arial" w:hAnsi="arial" w:cs="arial"/>
            <w:b/>
            <w:i/>
            <w:strike w:val="0"/>
            <w:color w:val="0077CC"/>
            <w:sz w:val="28"/>
            <w:u w:val="single"/>
            <w:vertAlign w:val="baseline"/>
          </w:rPr>
          <w:t>Obama</w:t>
        </w:r>
      </w:hyperlink>
      <w:hyperlink r:id="rId1748" w:history="1">
        <w:r>
          <w:rPr>
            <w:rFonts w:ascii="arial" w:eastAsia="arial" w:hAnsi="arial" w:cs="arial"/>
            <w:b/>
            <w:i/>
            <w:strike w:val="0"/>
            <w:color w:val="0077CC"/>
            <w:sz w:val="28"/>
            <w:u w:val="single"/>
            <w:vertAlign w:val="baseline"/>
          </w:rPr>
          <w:t>'s rumoured split, affair with FRIENDS star</w:t>
        </w:r>
      </w:hyperlink>
    </w:p>
    <w:p>
      <w:pPr>
        <w:pStyle w:val="Normal1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DNA</w:t>
      </w:r>
    </w:p>
    <w:p>
      <w:pPr>
        <w:pStyle w:val="Normal1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24, 2025 Friday</w:t>
      </w:r>
    </w:p>
    <w:p>
      <w:pPr>
        <w:pStyle w:val="Normal110"/>
        <w:keepNext w:val="0"/>
        <w:spacing w:after="0" w:line="240" w:lineRule="atLeast"/>
        <w:ind w:right="0"/>
        <w:jc w:val="both"/>
      </w:pPr>
      <w:bookmarkStart w:id="327" w:name="Bookmark_110"/>
      <w:bookmarkEnd w:id="327"/>
    </w:p>
    <w:p>
      <w:pPr>
        <w:pStyle w:val="Normal1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Diligent Media Corporation Ltd., DNA (Daily News &amp; Analysis), distributed by Contify.com All Rights Reserved</w:t>
      </w:r>
    </w:p>
    <w:p>
      <w:pPr>
        <w:pStyle w:val="Normal110"/>
        <w:keepNext w:val="0"/>
        <w:spacing w:before="120" w:after="0" w:line="220" w:lineRule="atLeast"/>
        <w:ind w:left="0" w:right="0" w:firstLine="0"/>
        <w:jc w:val="left"/>
      </w:pPr>
      <w:r>
        <w:br/>
      </w:r>
      <w:r>
        <w:pict>
          <v:shape id="_x0000_i1429" type="#_x0000_t75" style="width:0;height:0"/>
        </w:pict>
      </w:r>
    </w:p>
    <w:p>
      <w:pPr>
        <w:pStyle w:val="Normal1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485 words</w:t>
      </w:r>
    </w:p>
    <w:p>
      <w:pPr>
        <w:pStyle w:val="Normal1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Pravrajya Suruchi</w:t>
      </w:r>
    </w:p>
    <w:p>
      <w:pPr>
        <w:pStyle w:val="Normal110"/>
        <w:keepNext/>
        <w:spacing w:before="240" w:after="0" w:line="340" w:lineRule="atLeast"/>
        <w:ind w:left="0" w:right="0" w:firstLine="0"/>
        <w:jc w:val="left"/>
      </w:pPr>
      <w:bookmarkStart w:id="328" w:name="Body_108"/>
      <w:bookmarkEnd w:id="328"/>
      <w:r>
        <w:rPr>
          <w:rFonts w:ascii="arial" w:eastAsia="arial" w:hAnsi="arial" w:cs="arial"/>
          <w:b/>
          <w:i w:val="0"/>
          <w:strike w:val="0"/>
          <w:noProof w:val="0"/>
          <w:color w:val="000000"/>
          <w:position w:val="0"/>
          <w:sz w:val="28"/>
          <w:u w:val="none"/>
          <w:vertAlign w:val="baseline"/>
        </w:rPr>
        <w:t>Body</w:t>
      </w:r>
    </w:p>
    <w:p>
      <w:pPr>
        <w:pStyle w:val="Normal110"/>
        <w:spacing w:line="60" w:lineRule="exact"/>
      </w:pPr>
      <w:r>
        <w:pict>
          <v:line id="_x0000_s1430" style="position:absolute;z-index:252022784" from="0,2pt" to="512pt,2pt" strokecolor="#009ddb" strokeweight="2pt">
            <v:stroke linestyle="single"/>
            <w10:wrap type="topAndBottom"/>
          </v:line>
        </w:pict>
      </w:r>
    </w:p>
    <w:p>
      <w:pPr>
        <w:pStyle w:val="Normal110"/>
      </w:pP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Rumours about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and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's potential separation, linked to Jennifer Aniston, spark widespread social media speculation but remain unverified.</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Social media has been buzzing with rumours about former US President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and former First Lady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possibly separating. The speculation has taken an unexpected twist with claims of a connection between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and actress Jennifer Aniston. These rumours have sparked widespread discussions, fueled by viral posts and statements from public figures like Megyn Kelly.</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Megyn Kelly Calls It a "Political Earthquake"</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Megyn Kelly, host of The Megyn Kelly Show, addressed the swirling rumours on her social media platforms, saying their potential separation would be a shocking development. "I don't know whether it is true," Kelly remarked, "but if it is, it truly would be a political earthquake in Democratic circles, never mind America."</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video shared on X (formerly Twitter) and Instagram, Kelly emphasized the rarity of divorces involving former presidents. "I don't remember a presidential divorce in modern history," she said, highlighting how unusual such an event would be.</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Claims of a Connection Between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and Jennifer Aniston</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Adding to the speculation, a post on X claimed that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is romantically involved with Jennifer Aniston. The post alleged that someone close to Aniston revealed this relationship during a gathering with her friends. According to the message, a psychic was also present at the gathering, making the story sound unusual. However, the post insisted the alleged affair is an open secret among Aniston's inner circle.</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message quickly went viral, sparking debates and further speculation online. Some social media users pointed out that these claims echo earlier tabloid rumours. However, Jennifer Aniston had previously laughed off such claims. During an October appearance on Jimmy Kimmel Live, Aniston denied any romance with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calling the rumours "absolutely untrue" but joking that she wasn't offended by them.</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's Absence Raises Eyebrows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rumours about a potential separation gained traction when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was notably absent from important events, including the funeral of former President Jimmy Carter. Her absence raised questions about the couple's relationship.</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Michelle's team later clarified that she was on an extended vacation in Hawaii during the funeral. However, reports claiming that she has distanced herself from Washington life and spends less time with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have only added to the speculation.</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Official Comments Yet</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these rumours continue to swirl, neither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nor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has made any public statement addressing the claims. Similarly, Jennifer Aniston has remained silent about the latest allegations. For now, the rumours remain unverified, leaving the public to wonder about the truth behind these claims.</w:t>
      </w:r>
    </w:p>
    <w:p>
      <w:pPr>
        <w:pStyle w:val="Normal110"/>
        <w:keepNext/>
        <w:spacing w:before="240" w:after="0" w:line="340" w:lineRule="atLeast"/>
        <w:ind w:left="0" w:right="0" w:firstLine="0"/>
        <w:jc w:val="left"/>
      </w:pPr>
      <w:bookmarkStart w:id="329" w:name="Classification_108"/>
      <w:bookmarkEnd w:id="329"/>
      <w:r>
        <w:rPr>
          <w:rFonts w:ascii="arial" w:eastAsia="arial" w:hAnsi="arial" w:cs="arial"/>
          <w:b/>
          <w:i w:val="0"/>
          <w:strike w:val="0"/>
          <w:noProof w:val="0"/>
          <w:color w:val="000000"/>
          <w:position w:val="0"/>
          <w:sz w:val="28"/>
          <w:u w:val="none"/>
          <w:vertAlign w:val="baseline"/>
        </w:rPr>
        <w:t>Classification</w:t>
      </w:r>
    </w:p>
    <w:p>
      <w:pPr>
        <w:pStyle w:val="Normal110"/>
        <w:spacing w:line="60" w:lineRule="exact"/>
      </w:pPr>
      <w:r>
        <w:pict>
          <v:line id="_x0000_s1431" style="position:absolute;z-index:252023808" from="0,2pt" to="512pt,2pt" strokecolor="#009ddb" strokeweight="2pt">
            <v:stroke linestyle="single"/>
            <w10:wrap type="topAndBottom"/>
          </v:line>
        </w:pict>
      </w:r>
    </w:p>
    <w:p>
      <w:pPr>
        <w:pStyle w:val="Normal110"/>
        <w:spacing w:line="120" w:lineRule="exact"/>
      </w:pPr>
    </w:p>
    <w:p>
      <w:pPr>
        <w:pStyle w:val="Normal11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GOSSIP &amp; RUMORS (91%); SOCIAL MEDIA (91%); INTERNET SOCIAL NETWORKING (89%); SHOW BUSINESS &amp; CELEBRITY GOSSIP (79%); VIRAL VIDEOS (78%); HISTORY (52%)</w:t>
      </w:r>
    </w:p>
    <w:p>
      <w:pPr>
        <w:pStyle w:val="Normal1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WASHINGTON LIFE (51%)</w:t>
      </w:r>
    </w:p>
    <w:p>
      <w:pPr>
        <w:pStyle w:val="Normal1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SIC2721 PERIODICALS: PUBLISHING, OR PUBLISHING &amp; PRINTING (51%); SOCIAL MEDIA (91%); INTERNET SOCIAL NETWORKING (89%); SHOW BUSINESS &amp; CELEBRITY GOSSIP (79%); VIRAL VIDEOS (78%)</w:t>
      </w:r>
    </w:p>
    <w:p>
      <w:pPr>
        <w:pStyle w:val="Normal1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MEGYN KELLY (94%);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(93%);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(91%); JENNIFER ANISTON (90%); JIMMY CARTER (57%)</w:t>
      </w:r>
    </w:p>
    <w:p>
      <w:pPr>
        <w:pStyle w:val="Normal1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HAWAII, USA (79%); UNITED STATES (93%)</w:t>
      </w:r>
    </w:p>
    <w:p>
      <w:pPr>
        <w:pStyle w:val="Normal1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25, 2025</w:t>
      </w:r>
    </w:p>
    <w:p>
      <w:pPr>
        <w:pStyle w:val="Normal110"/>
      </w:pPr>
    </w:p>
    <w:p>
      <w:pPr>
        <w:pStyle w:val="Normal110"/>
        <w:ind w:left="200"/>
        <w:sectPr>
          <w:type w:val="continuous"/>
          <w:pgMar w:top="840" w:right="1000" w:bottom="840" w:left="1000" w:header="400" w:footer="400"/>
          <w:pgNumType w:fmt="decimal"/>
          <w:cols w:space="720"/>
        </w:sectPr>
      </w:pPr>
      <w:r>
        <w:br/>
      </w:r>
      <w:r>
        <w:pict>
          <v:line id="_x0000_s1432" style="position:absolute;z-index:252024832" from="0,10pt" to="512pt,10pt" strokecolor="black" strokeweight="1pt">
            <v:stroke linestyle="single"/>
          </v:line>
        </w:pict>
      </w:r>
      <w:r>
        <w:rPr>
          <w:rFonts w:ascii="arial" w:eastAsia="arial" w:hAnsi="arial" w:cs="arial"/>
          <w:b/>
          <w:color w:val="767676"/>
          <w:sz w:val="16"/>
        </w:rPr>
        <w:t>End of Document</w:t>
      </w:r>
    </w:p>
    <w:p>
      <w:pPr>
        <w:pStyle w:val="Normal111"/>
        <w:sectPr>
          <w:headerReference w:type="even" r:id="rId1749"/>
          <w:headerReference w:type="default" r:id="rId1750"/>
          <w:footerReference w:type="even" r:id="rId1751"/>
          <w:footerReference w:type="default" r:id="rId1752"/>
          <w:headerReference w:type="first" r:id="rId1753"/>
          <w:footerReference w:type="first" r:id="rId1754"/>
          <w:pgSz w:w="12240" w:h="15840"/>
          <w:pgMar w:top="840" w:right="1000" w:bottom="840" w:left="1000" w:header="400" w:footer="400"/>
          <w:pgNumType w:fmt="decimal"/>
          <w:cols w:space="720"/>
          <w:titlePg w:val="0"/>
        </w:sectPr>
      </w:pPr>
    </w:p>
    <w:p>
      <w:pPr>
        <w:pStyle w:val="Normal111"/>
      </w:pPr>
    </w:p>
    <w:p>
      <w:pPr>
        <w:pStyle w:val="Heading1109"/>
        <w:keepNext w:val="0"/>
        <w:spacing w:after="200" w:line="340" w:lineRule="atLeast"/>
        <w:ind w:left="0" w:right="0" w:firstLine="0"/>
        <w:jc w:val="center"/>
      </w:pPr>
      <w:hyperlink r:id="rId1755" w:history="1">
        <w:r>
          <w:rPr>
            <w:rFonts w:ascii="arial" w:eastAsia="arial" w:hAnsi="arial" w:cs="arial"/>
            <w:b/>
            <w:i/>
            <w:strike w:val="0"/>
            <w:color w:val="0077CC"/>
            <w:sz w:val="28"/>
            <w:u w:val="single"/>
            <w:vertAlign w:val="baseline"/>
          </w:rPr>
          <w:t xml:space="preserve">What Jennifer Aniston said about rumors of romance with </w:t>
        </w:r>
      </w:hyperlink>
      <w:hyperlink r:id="rId1756" w:history="1">
        <w:r>
          <w:rPr>
            <w:rFonts w:ascii="arial" w:eastAsia="arial" w:hAnsi="arial" w:cs="arial"/>
            <w:b/>
            <w:i/>
            <w:strike w:val="0"/>
            <w:color w:val="0077CC"/>
            <w:sz w:val="28"/>
            <w:u w:val="single"/>
            <w:vertAlign w:val="baseline"/>
          </w:rPr>
          <w:t>Barack</w:t>
        </w:r>
      </w:hyperlink>
      <w:hyperlink r:id="rId1757" w:history="1">
        <w:r>
          <w:rPr>
            <w:rFonts w:ascii="arial" w:eastAsia="arial" w:hAnsi="arial" w:cs="arial"/>
            <w:b/>
            <w:i/>
            <w:strike w:val="0"/>
            <w:color w:val="0077CC"/>
            <w:sz w:val="28"/>
            <w:u w:val="single"/>
            <w:vertAlign w:val="baseline"/>
          </w:rPr>
          <w:t xml:space="preserve"> </w:t>
        </w:r>
      </w:hyperlink>
      <w:hyperlink r:id="rId1758" w:history="1">
        <w:r>
          <w:rPr>
            <w:rFonts w:ascii="arial" w:eastAsia="arial" w:hAnsi="arial" w:cs="arial"/>
            <w:b/>
            <w:i/>
            <w:strike w:val="0"/>
            <w:color w:val="0077CC"/>
            <w:sz w:val="28"/>
            <w:u w:val="single"/>
            <w:vertAlign w:val="baseline"/>
          </w:rPr>
          <w:t>Obama</w:t>
        </w:r>
      </w:hyperlink>
    </w:p>
    <w:p>
      <w:pPr>
        <w:pStyle w:val="Normal1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1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24, 2025 Friday</w:t>
      </w:r>
    </w:p>
    <w:p>
      <w:pPr>
        <w:pStyle w:val="Normal111"/>
        <w:keepNext w:val="0"/>
        <w:spacing w:after="0" w:line="240" w:lineRule="atLeast"/>
        <w:ind w:right="0"/>
        <w:jc w:val="both"/>
      </w:pPr>
      <w:bookmarkStart w:id="330" w:name="Bookmark_111"/>
      <w:bookmarkEnd w:id="330"/>
    </w:p>
    <w:p>
      <w:pPr>
        <w:pStyle w:val="Normal1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pStyle w:val="Normal111"/>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111"/>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CE Noticias Financieras All Rights Reserved</w:t>
      </w:r>
    </w:p>
    <w:p>
      <w:pPr>
        <w:pStyle w:val="Normal1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348 words</w:t>
      </w:r>
    </w:p>
    <w:p>
      <w:pPr>
        <w:pStyle w:val="Normal111"/>
        <w:keepNext/>
        <w:spacing w:before="240" w:after="0" w:line="340" w:lineRule="atLeast"/>
        <w:ind w:left="0" w:right="0" w:firstLine="0"/>
        <w:jc w:val="left"/>
      </w:pPr>
      <w:bookmarkStart w:id="331" w:name="Body_109"/>
      <w:bookmarkEnd w:id="331"/>
      <w:r>
        <w:rPr>
          <w:rFonts w:ascii="arial" w:eastAsia="arial" w:hAnsi="arial" w:cs="arial"/>
          <w:b/>
          <w:i w:val="0"/>
          <w:strike w:val="0"/>
          <w:noProof w:val="0"/>
          <w:color w:val="000000"/>
          <w:position w:val="0"/>
          <w:sz w:val="28"/>
          <w:u w:val="none"/>
          <w:vertAlign w:val="baseline"/>
        </w:rPr>
        <w:t>Body</w:t>
      </w:r>
    </w:p>
    <w:p>
      <w:pPr>
        <w:pStyle w:val="Normal111"/>
        <w:spacing w:line="60" w:lineRule="exact"/>
      </w:pPr>
      <w:r>
        <w:pict>
          <v:line id="_x0000_s1433" style="position:absolute;z-index:252025856" from="0,2pt" to="512pt,2pt" strokecolor="#009ddb" strokeweight="2pt">
            <v:stroke linestyle="single"/>
            <w10:wrap type="topAndBottom"/>
          </v:line>
        </w:pict>
      </w:r>
    </w:p>
    <w:p>
      <w:pPr>
        <w:pStyle w:val="Normal111"/>
      </w:pP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Rumors of the separation of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and his wife Michelle after 33 years together splashed Jennifer Aniston. The speculations started on social networks after the former first lady's absence in several public events in which her partner participated.</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it didn't take long for Internet users to start remembering the gossip that had linked the Hollywood actress to the former U.S. president. The rumor resurfaced in 2024 and Jennifer did not hesitate to deny it in an on-air interview on Jimmy Kimmel Live!</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didn't mind the rumor, but it's absolutely false," the artist assured when asked about an article published in InTouch in which they talked about the alleged romance. Far from the link described in the publication, she added: "I've only met him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once. I know Michelle more than I know him".</w:t>
      </w:r>
    </w:p>
    <w:p>
      <w:pPr>
        <w:pStyle w:val="Normal111"/>
      </w:pP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Rumors of alleged marital problems between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and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began in 2013. In that year, an article in the National Enquirer assured that the couple was facing a crisis due to an alleged infidelity.</w:t>
      </w:r>
    </w:p>
    <w:p>
      <w:pPr>
        <w:pStyle w:val="Normal111"/>
      </w:pP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that time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took a selfie with Danish Prime Minister Helle Thorning-Schmidt during an event, and Michelle's uncomfortable look went viral.</w:t>
      </w:r>
    </w:p>
    <w:p>
      <w:pPr>
        <w:pStyle w:val="Normal11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The message that sparked rumors between Jennifer Aniston and </w:t>
      </w:r>
      <w:r>
        <w:rPr>
          <w:rFonts w:ascii="arial" w:eastAsia="arial" w:hAnsi="arial" w:cs="arial"/>
          <w:b/>
          <w:i/>
          <w:strike w:val="0"/>
          <w:noProof w:val="0"/>
          <w:color w:val="000000"/>
          <w:position w:val="0"/>
          <w:sz w:val="20"/>
          <w:u w:val="single"/>
          <w:vertAlign w:val="baseline"/>
        </w:rPr>
        <w:t>Barack</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p>
    <w:p>
      <w:pPr>
        <w:pStyle w:val="Normal1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Versions of romance grew even more after a message was leaked from an alleged friend of Jennifer Aniston in which she claimed that the actress was having an affair with the former president of the United States.</w:t>
      </w:r>
    </w:p>
    <w:p>
      <w:pPr>
        <w:pStyle w:val="Normal1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text that became known this week, the alleged friend of the Friends star revealed that Aniston would have admitted the relationship in a casual conversation. The same source said that the alleged affair "is not a secret among her closest friends".</w:t>
      </w:r>
    </w:p>
    <w:p>
      <w:pPr>
        <w:pStyle w:val="Normal111"/>
      </w:pPr>
    </w:p>
    <w:p>
      <w:pPr>
        <w:pStyle w:val="Normal1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with Jennifer Aniston. My former manager, now a friend, is connected to her inner circle. At a meeting with Jennifer's friends, the affair came up casually; Jennifer herself admitted as much. They were sitting with a psychic, which makes it sound surreal, but it's definitely not a secret among her closest friends," reads the message that went viral on social media.</w:t>
      </w:r>
    </w:p>
    <w:p>
      <w:pPr>
        <w:pStyle w:val="Normal111"/>
        <w:keepNext/>
        <w:spacing w:before="240" w:after="0" w:line="340" w:lineRule="atLeast"/>
        <w:ind w:left="0" w:right="0" w:firstLine="0"/>
        <w:jc w:val="left"/>
      </w:pPr>
      <w:bookmarkStart w:id="332" w:name="Classification_109"/>
      <w:bookmarkEnd w:id="332"/>
      <w:r>
        <w:rPr>
          <w:rFonts w:ascii="arial" w:eastAsia="arial" w:hAnsi="arial" w:cs="arial"/>
          <w:b/>
          <w:i w:val="0"/>
          <w:strike w:val="0"/>
          <w:noProof w:val="0"/>
          <w:color w:val="000000"/>
          <w:position w:val="0"/>
          <w:sz w:val="28"/>
          <w:u w:val="none"/>
          <w:vertAlign w:val="baseline"/>
        </w:rPr>
        <w:t>Classification</w:t>
      </w:r>
    </w:p>
    <w:p>
      <w:pPr>
        <w:pStyle w:val="Normal111"/>
        <w:spacing w:line="60" w:lineRule="exact"/>
      </w:pPr>
      <w:r>
        <w:pict>
          <v:line id="_x0000_s1434" style="position:absolute;z-index:252026880" from="0,2pt" to="512pt,2pt" strokecolor="#009ddb" strokeweight="2pt">
            <v:stroke linestyle="single"/>
            <w10:wrap type="topAndBottom"/>
          </v:line>
        </w:pict>
      </w:r>
    </w:p>
    <w:p>
      <w:pPr>
        <w:pStyle w:val="Normal111"/>
        <w:spacing w:line="120" w:lineRule="exact"/>
      </w:pPr>
    </w:p>
    <w:p>
      <w:pPr>
        <w:pStyle w:val="Normal11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1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GOSSIP &amp; RUMORS (90%); INTERNET SOCIAL NETWORKING (90%); SOCIAL MEDIA (90%); SOCIAL NETWORKING (78%); US PRESIDENTS (78%); TALKS &amp; MEETINGS (77%); ACTORS &amp; ACTRESSES (76%); HEADS OF STATE &amp; GOVERNMENT (76%); INTERVIEWS (76%); NEGATIVE NEWS (74%); SELFIES (73%); GOVERNMENT BODIES &amp; OFFICES (71%); SEX SCANDALS (71%); PRIME MINISTERS (51%); ShowHollywood (%)</w:t>
      </w:r>
    </w:p>
    <w:p>
      <w:pPr>
        <w:pStyle w:val="Normal1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INTERNET SOCIAL NETWORKING (90%); SOCIAL MEDIA (90%); ACTORS &amp; ACTRESSES (76%); SELFIES (73%)</w:t>
      </w:r>
    </w:p>
    <w:p>
      <w:pPr>
        <w:pStyle w:val="Normal1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(91%);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(90%); JENNIFER ANISTON (89%)</w:t>
      </w:r>
    </w:p>
    <w:p>
      <w:pPr>
        <w:pStyle w:val="Normal1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(92%); DENMARK (54%)</w:t>
      </w:r>
    </w:p>
    <w:p>
      <w:pPr>
        <w:pStyle w:val="Normal1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25, 2025</w:t>
      </w:r>
    </w:p>
    <w:p>
      <w:pPr>
        <w:pStyle w:val="Normal111"/>
      </w:pPr>
    </w:p>
    <w:p>
      <w:pPr>
        <w:pStyle w:val="Normal111"/>
        <w:ind w:left="200"/>
        <w:sectPr>
          <w:type w:val="continuous"/>
          <w:pgMar w:top="840" w:right="1000" w:bottom="840" w:left="1000" w:header="400" w:footer="400"/>
          <w:pgNumType w:fmt="decimal"/>
          <w:cols w:space="720"/>
        </w:sectPr>
      </w:pPr>
      <w:r>
        <w:br/>
      </w:r>
      <w:r>
        <w:pict>
          <v:line id="_x0000_s1435" style="position:absolute;z-index:252027904" from="0,10pt" to="512pt,10pt" strokecolor="black" strokeweight="1pt">
            <v:stroke linestyle="single"/>
          </v:line>
        </w:pict>
      </w:r>
      <w:r>
        <w:rPr>
          <w:rFonts w:ascii="arial" w:eastAsia="arial" w:hAnsi="arial" w:cs="arial"/>
          <w:b/>
          <w:color w:val="767676"/>
          <w:sz w:val="16"/>
        </w:rPr>
        <w:t>End of Document</w:t>
      </w:r>
    </w:p>
    <w:p>
      <w:pPr>
        <w:pStyle w:val="Normal112"/>
        <w:sectPr>
          <w:headerReference w:type="even" r:id="rId1759"/>
          <w:headerReference w:type="default" r:id="rId1760"/>
          <w:footerReference w:type="even" r:id="rId1761"/>
          <w:footerReference w:type="default" r:id="rId1762"/>
          <w:headerReference w:type="first" r:id="rId1763"/>
          <w:footerReference w:type="first" r:id="rId1764"/>
          <w:pgSz w:w="12240" w:h="15840"/>
          <w:pgMar w:top="840" w:right="1000" w:bottom="840" w:left="1000" w:header="400" w:footer="400"/>
          <w:pgNumType w:fmt="decimal"/>
          <w:cols w:space="720"/>
          <w:titlePg w:val="0"/>
        </w:sectPr>
      </w:pPr>
    </w:p>
    <w:p>
      <w:pPr>
        <w:pStyle w:val="Normal112"/>
      </w:pPr>
    </w:p>
    <w:p>
      <w:pPr>
        <w:pStyle w:val="Heading1110"/>
        <w:keepNext w:val="0"/>
        <w:spacing w:after="200" w:line="340" w:lineRule="atLeast"/>
        <w:ind w:left="0" w:right="0" w:firstLine="0"/>
        <w:jc w:val="center"/>
      </w:pPr>
      <w:hyperlink r:id="rId1765" w:history="1">
        <w:r>
          <w:rPr>
            <w:rFonts w:ascii="arial" w:eastAsia="arial" w:hAnsi="arial" w:cs="arial"/>
            <w:b/>
            <w:i/>
            <w:strike w:val="0"/>
            <w:color w:val="0077CC"/>
            <w:sz w:val="28"/>
            <w:u w:val="single"/>
            <w:vertAlign w:val="baseline"/>
          </w:rPr>
          <w:t xml:space="preserve">'Where is Michelle </w:t>
        </w:r>
      </w:hyperlink>
      <w:hyperlink r:id="rId1766" w:history="1">
        <w:r>
          <w:rPr>
            <w:rFonts w:ascii="arial" w:eastAsia="arial" w:hAnsi="arial" w:cs="arial"/>
            <w:b/>
            <w:i/>
            <w:strike w:val="0"/>
            <w:color w:val="0077CC"/>
            <w:sz w:val="28"/>
            <w:u w:val="single"/>
            <w:vertAlign w:val="baseline"/>
          </w:rPr>
          <w:t>Obama</w:t>
        </w:r>
      </w:hyperlink>
      <w:hyperlink r:id="rId1767" w:history="1">
        <w:r>
          <w:rPr>
            <w:rFonts w:ascii="arial" w:eastAsia="arial" w:hAnsi="arial" w:cs="arial"/>
            <w:b/>
            <w:i/>
            <w:strike w:val="0"/>
            <w:color w:val="0077CC"/>
            <w:sz w:val="28"/>
            <w:u w:val="single"/>
            <w:vertAlign w:val="baseline"/>
          </w:rPr>
          <w:t xml:space="preserve">' starts trending online as </w:t>
        </w:r>
      </w:hyperlink>
      <w:hyperlink r:id="rId1768" w:history="1">
        <w:r>
          <w:rPr>
            <w:rFonts w:ascii="arial" w:eastAsia="arial" w:hAnsi="arial" w:cs="arial"/>
            <w:b/>
            <w:i/>
            <w:strike w:val="0"/>
            <w:color w:val="0077CC"/>
            <w:sz w:val="28"/>
            <w:u w:val="single"/>
            <w:vertAlign w:val="baseline"/>
          </w:rPr>
          <w:t>Barack</w:t>
        </w:r>
      </w:hyperlink>
      <w:hyperlink r:id="rId1769" w:history="1">
        <w:r>
          <w:rPr>
            <w:rFonts w:ascii="arial" w:eastAsia="arial" w:hAnsi="arial" w:cs="arial"/>
            <w:b/>
            <w:i/>
            <w:strike w:val="0"/>
            <w:color w:val="0077CC"/>
            <w:sz w:val="28"/>
            <w:u w:val="single"/>
            <w:vertAlign w:val="baseline"/>
          </w:rPr>
          <w:t xml:space="preserve"> </w:t>
        </w:r>
      </w:hyperlink>
      <w:hyperlink r:id="rId1770" w:history="1">
        <w:r>
          <w:rPr>
            <w:rFonts w:ascii="arial" w:eastAsia="arial" w:hAnsi="arial" w:cs="arial"/>
            <w:b/>
            <w:i/>
            <w:strike w:val="0"/>
            <w:color w:val="0077CC"/>
            <w:sz w:val="28"/>
            <w:u w:val="single"/>
            <w:vertAlign w:val="baseline"/>
          </w:rPr>
          <w:t>Obama</w:t>
        </w:r>
      </w:hyperlink>
      <w:hyperlink r:id="rId1771" w:history="1">
        <w:r>
          <w:rPr>
            <w:rFonts w:ascii="arial" w:eastAsia="arial" w:hAnsi="arial" w:cs="arial"/>
            <w:b/>
            <w:i/>
            <w:strike w:val="0"/>
            <w:color w:val="0077CC"/>
            <w:sz w:val="28"/>
            <w:u w:val="single"/>
            <w:vertAlign w:val="baseline"/>
          </w:rPr>
          <w:t xml:space="preserve"> enters Donald Trump's inauguration alone</w:t>
        </w:r>
      </w:hyperlink>
    </w:p>
    <w:p>
      <w:pPr>
        <w:pStyle w:val="Normal1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Hindustan Times</w:t>
      </w:r>
    </w:p>
    <w:p>
      <w:pPr>
        <w:pStyle w:val="Normal1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20, 2025 Monday</w:t>
      </w:r>
    </w:p>
    <w:p>
      <w:pPr>
        <w:pStyle w:val="Normal112"/>
        <w:keepNext w:val="0"/>
        <w:spacing w:after="0" w:line="240" w:lineRule="atLeast"/>
        <w:ind w:right="0"/>
        <w:jc w:val="both"/>
      </w:pPr>
      <w:bookmarkStart w:id="333" w:name="Bookmark_112"/>
      <w:bookmarkEnd w:id="333"/>
    </w:p>
    <w:p>
      <w:pPr>
        <w:pStyle w:val="Normal1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HT Media Ltd. All Rights Reserved</w:t>
      </w:r>
    </w:p>
    <w:p>
      <w:pPr>
        <w:pStyle w:val="Normal112"/>
        <w:keepNext w:val="0"/>
        <w:spacing w:before="120" w:after="0" w:line="220" w:lineRule="atLeast"/>
        <w:ind w:left="0" w:right="0" w:firstLine="0"/>
        <w:jc w:val="left"/>
      </w:pPr>
      <w:r>
        <w:br/>
      </w:r>
      <w:r>
        <w:pict>
          <v:shape id="_x0000_i1436" type="#_x0000_t75" style="width:15.19pt;height:15.19pt">
            <v:imagedata r:id="rId728" o:title=""/>
          </v:shape>
        </w:pict>
      </w:r>
    </w:p>
    <w:p>
      <w:pPr>
        <w:pStyle w:val="Normal1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277 words</w:t>
      </w:r>
    </w:p>
    <w:p>
      <w:pPr>
        <w:pStyle w:val="Normal1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India </w:t>
      </w:r>
    </w:p>
    <w:p>
      <w:pPr>
        <w:pStyle w:val="Normal112"/>
        <w:keepNext/>
        <w:spacing w:before="240" w:after="0" w:line="340" w:lineRule="atLeast"/>
        <w:ind w:left="0" w:right="0" w:firstLine="0"/>
        <w:jc w:val="left"/>
      </w:pPr>
      <w:bookmarkStart w:id="334" w:name="Body_110"/>
      <w:bookmarkEnd w:id="334"/>
      <w:r>
        <w:rPr>
          <w:rFonts w:ascii="arial" w:eastAsia="arial" w:hAnsi="arial" w:cs="arial"/>
          <w:b/>
          <w:i w:val="0"/>
          <w:strike w:val="0"/>
          <w:noProof w:val="0"/>
          <w:color w:val="000000"/>
          <w:position w:val="0"/>
          <w:sz w:val="28"/>
          <w:u w:val="none"/>
          <w:vertAlign w:val="baseline"/>
        </w:rPr>
        <w:t>Body</w:t>
      </w:r>
    </w:p>
    <w:p>
      <w:pPr>
        <w:pStyle w:val="Normal112"/>
        <w:spacing w:line="60" w:lineRule="exact"/>
      </w:pPr>
      <w:r>
        <w:pict>
          <v:line id="_x0000_s1437" style="position:absolute;z-index:252028928" from="0,2pt" to="512pt,2pt" strokecolor="#009ddb" strokeweight="2pt">
            <v:stroke linestyle="single"/>
            <w10:wrap type="topAndBottom"/>
          </v:line>
        </w:pict>
      </w:r>
    </w:p>
    <w:p>
      <w:pPr>
        <w:pStyle w:val="Normal112"/>
      </w:pP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India, Jan. 20 -- Amid rumours of former US president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and wife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separation, the 44th president of the United States was seen walking into the inauguration ceremony for Donald Trump alone.</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Speculation surrounding the couple's split and possible divorce intensified after it was confirmed that the former first lady will not attend Trump's inauguration. This marks the second official event that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attended alone. She also skipped former US president Jimmy Carter's funeral earlier this month.</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'Where is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became trending on Google after the former president entered the Capitol Rotunda alone as other former presidents walked in with their spouses.</w:t>
      </w:r>
    </w:p>
    <w:p>
      <w:pPr>
        <w:pStyle w:val="Normal11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and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have been together since 1989. They started dating in 1989 and were married by 1992. The couple has two daughters together. No official explanation was given for why Michelle was skipping Trump's inauguration on January 20 but many also believe that the absence marked her opposition to Trump's victory.</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Insider reports also claimed that that former US President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and his wife now live as "just friends." An insider quoted by RadarOnline.com claimed, "The Obamas are having a tough time, there's no doubt about that. The Aniston 'affair' attention was unwanted, and Michelle felt let down by it all. The reality is, they're more like friends at the moment. The spark has gone, and they're simply going through the motions."</w:t>
      </w:r>
    </w:p>
    <w:p>
      <w:pPr>
        <w:pStyle w:val="Normal11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Published by HT Digital Content Services with permission from Hindustan Times. For any query with respect to this article or any other content requirement, please contact Editor at </w:t>
      </w:r>
      <w:hyperlink r:id="rId1772" w:history="1">
        <w:r>
          <w:rPr>
            <w:rFonts w:ascii="arial" w:eastAsia="arial" w:hAnsi="arial" w:cs="arial"/>
            <w:b w:val="0"/>
            <w:i/>
            <w:strike w:val="0"/>
            <w:noProof w:val="0"/>
            <w:color w:val="0077CC"/>
            <w:position w:val="0"/>
            <w:sz w:val="20"/>
            <w:u w:val="single"/>
            <w:vertAlign w:val="baseline"/>
          </w:rPr>
          <w:t>contentservices@htdigital.in</w:t>
        </w:r>
      </w:hyperlink>
    </w:p>
    <w:p>
      <w:pPr>
        <w:pStyle w:val="Normal112"/>
        <w:keepNext/>
        <w:spacing w:before="240" w:after="0" w:line="340" w:lineRule="atLeast"/>
        <w:ind w:left="0" w:right="0" w:firstLine="0"/>
        <w:jc w:val="left"/>
      </w:pPr>
      <w:bookmarkStart w:id="335" w:name="Classification_110"/>
      <w:bookmarkEnd w:id="335"/>
      <w:r>
        <w:rPr>
          <w:rFonts w:ascii="arial" w:eastAsia="arial" w:hAnsi="arial" w:cs="arial"/>
          <w:b/>
          <w:i w:val="0"/>
          <w:strike w:val="0"/>
          <w:noProof w:val="0"/>
          <w:color w:val="000000"/>
          <w:position w:val="0"/>
          <w:sz w:val="28"/>
          <w:u w:val="none"/>
          <w:vertAlign w:val="baseline"/>
        </w:rPr>
        <w:t>Classification</w:t>
      </w:r>
    </w:p>
    <w:p>
      <w:pPr>
        <w:pStyle w:val="Normal112"/>
        <w:spacing w:line="60" w:lineRule="exact"/>
      </w:pPr>
      <w:r>
        <w:pict>
          <v:line id="_x0000_s1438" style="position:absolute;z-index:252029952" from="0,2pt" to="512pt,2pt" strokecolor="#009ddb" strokeweight="2pt">
            <v:stroke linestyle="single"/>
            <w10:wrap type="topAndBottom"/>
          </v:line>
        </w:pict>
      </w:r>
    </w:p>
    <w:p>
      <w:pPr>
        <w:pStyle w:val="Normal112"/>
        <w:spacing w:line="120" w:lineRule="exact"/>
      </w:pPr>
    </w:p>
    <w:p>
      <w:pPr>
        <w:pStyle w:val="Normal11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1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TRUMP'S FIRST 100 DAYS (93%);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'S FIRST 100 DAYS (90%); TRENDS (89%); COURTSHIP &amp; DATING (78%); GOSSIP &amp; RUMORS (78%); WEDDINGS &amp; ENGAGEMENTS (78%)</w:t>
      </w:r>
    </w:p>
    <w:p>
      <w:pPr>
        <w:pStyle w:val="Normal1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MEDIA CONTENT (78%)</w:t>
      </w:r>
    </w:p>
    <w:p>
      <w:pPr>
        <w:pStyle w:val="Normal1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(94%);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(94%); DONALD TRUMP (90%); JIMMY CARTER (58%)</w:t>
      </w:r>
    </w:p>
    <w:p>
      <w:pPr>
        <w:pStyle w:val="Normal1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(94%); INDIA (92%)</w:t>
      </w:r>
    </w:p>
    <w:p>
      <w:pPr>
        <w:pStyle w:val="Normal1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20, 2025</w:t>
      </w:r>
    </w:p>
    <w:p>
      <w:pPr>
        <w:pStyle w:val="Normal112"/>
      </w:pPr>
    </w:p>
    <w:p>
      <w:pPr>
        <w:pStyle w:val="Normal112"/>
        <w:ind w:left="200"/>
        <w:sectPr>
          <w:type w:val="continuous"/>
          <w:pgMar w:top="840" w:right="1000" w:bottom="840" w:left="1000" w:header="400" w:footer="400"/>
          <w:pgNumType w:fmt="decimal"/>
          <w:cols w:space="720"/>
        </w:sectPr>
      </w:pPr>
      <w:r>
        <w:br/>
      </w:r>
      <w:r>
        <w:pict>
          <v:line id="_x0000_s1439" style="position:absolute;z-index:252030976" from="0,10pt" to="512pt,10pt" strokecolor="black" strokeweight="1pt">
            <v:stroke linestyle="single"/>
          </v:line>
        </w:pict>
      </w:r>
      <w:r>
        <w:rPr>
          <w:rFonts w:ascii="arial" w:eastAsia="arial" w:hAnsi="arial" w:cs="arial"/>
          <w:b/>
          <w:color w:val="767676"/>
          <w:sz w:val="16"/>
        </w:rPr>
        <w:t>End of Document</w:t>
      </w:r>
    </w:p>
    <w:p>
      <w:pPr>
        <w:pStyle w:val="Normal113"/>
        <w:sectPr>
          <w:headerReference w:type="even" r:id="rId1773"/>
          <w:headerReference w:type="default" r:id="rId1774"/>
          <w:footerReference w:type="even" r:id="rId1775"/>
          <w:footerReference w:type="default" r:id="rId1776"/>
          <w:headerReference w:type="first" r:id="rId1777"/>
          <w:footerReference w:type="first" r:id="rId1778"/>
          <w:pgSz w:w="12240" w:h="15840"/>
          <w:pgMar w:top="840" w:right="1000" w:bottom="840" w:left="1000" w:header="400" w:footer="400"/>
          <w:pgNumType w:fmt="decimal"/>
          <w:cols w:space="720"/>
          <w:titlePg w:val="0"/>
        </w:sectPr>
      </w:pPr>
    </w:p>
    <w:p>
      <w:pPr>
        <w:pStyle w:val="Normal113"/>
      </w:pPr>
    </w:p>
    <w:p>
      <w:pPr>
        <w:pStyle w:val="Heading1111"/>
        <w:keepNext w:val="0"/>
        <w:spacing w:after="200" w:line="340" w:lineRule="atLeast"/>
        <w:ind w:left="0" w:right="0" w:firstLine="0"/>
        <w:jc w:val="center"/>
      </w:pPr>
      <w:hyperlink r:id="rId1779" w:history="1">
        <w:r>
          <w:rPr>
            <w:rFonts w:ascii="arial" w:eastAsia="arial" w:hAnsi="arial" w:cs="arial"/>
            <w:b/>
            <w:i/>
            <w:strike w:val="0"/>
            <w:color w:val="0077CC"/>
            <w:sz w:val="28"/>
            <w:u w:val="single"/>
            <w:vertAlign w:val="baseline"/>
          </w:rPr>
          <w:t>Barack</w:t>
        </w:r>
      </w:hyperlink>
      <w:hyperlink r:id="rId1780" w:history="1">
        <w:r>
          <w:rPr>
            <w:rFonts w:ascii="arial" w:eastAsia="arial" w:hAnsi="arial" w:cs="arial"/>
            <w:b/>
            <w:i/>
            <w:strike w:val="0"/>
            <w:color w:val="0077CC"/>
            <w:sz w:val="28"/>
            <w:u w:val="single"/>
            <w:vertAlign w:val="baseline"/>
          </w:rPr>
          <w:t xml:space="preserve"> </w:t>
        </w:r>
      </w:hyperlink>
      <w:hyperlink r:id="rId1781" w:history="1">
        <w:r>
          <w:rPr>
            <w:rFonts w:ascii="arial" w:eastAsia="arial" w:hAnsi="arial" w:cs="arial"/>
            <w:b/>
            <w:i/>
            <w:strike w:val="0"/>
            <w:color w:val="0077CC"/>
            <w:sz w:val="28"/>
            <w:u w:val="single"/>
            <w:vertAlign w:val="baseline"/>
          </w:rPr>
          <w:t>Obama</w:t>
        </w:r>
      </w:hyperlink>
      <w:hyperlink r:id="rId1782" w:history="1">
        <w:r>
          <w:rPr>
            <w:rFonts w:ascii="arial" w:eastAsia="arial" w:hAnsi="arial" w:cs="arial"/>
            <w:b/>
            <w:i/>
            <w:strike w:val="0"/>
            <w:color w:val="0077CC"/>
            <w:sz w:val="28"/>
            <w:u w:val="single"/>
            <w:vertAlign w:val="baseline"/>
          </w:rPr>
          <w:t xml:space="preserve"> shares 2024 favorites: Sally Rooney, 'Dune: Part Two' make the list</w:t>
        </w:r>
      </w:hyperlink>
    </w:p>
    <w:p>
      <w:pPr>
        <w:pStyle w:val="Normal1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 Online</w:t>
      </w:r>
    </w:p>
    <w:p>
      <w:pPr>
        <w:pStyle w:val="Normal1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20, 2024 10:20 PM EST</w:t>
      </w:r>
    </w:p>
    <w:p>
      <w:pPr>
        <w:pStyle w:val="Normal113"/>
        <w:keepNext w:val="0"/>
        <w:spacing w:after="0" w:line="240" w:lineRule="atLeast"/>
        <w:ind w:right="0"/>
        <w:jc w:val="both"/>
      </w:pPr>
      <w:bookmarkStart w:id="336" w:name="Bookmark_113"/>
      <w:bookmarkEnd w:id="336"/>
    </w:p>
    <w:p>
      <w:pPr>
        <w:pStyle w:val="Normal1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Gannett Media Corp  All Rights Reserved</w:t>
      </w:r>
    </w:p>
    <w:p>
      <w:pPr>
        <w:pStyle w:val="Normal1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417 words</w:t>
      </w:r>
    </w:p>
    <w:p>
      <w:pPr>
        <w:pStyle w:val="Normal113"/>
        <w:keepNext/>
        <w:spacing w:before="240" w:after="0" w:line="340" w:lineRule="atLeast"/>
        <w:ind w:left="0" w:right="0" w:firstLine="0"/>
        <w:jc w:val="left"/>
      </w:pPr>
      <w:bookmarkStart w:id="337" w:name="Body_111"/>
      <w:bookmarkEnd w:id="337"/>
      <w:r>
        <w:rPr>
          <w:rFonts w:ascii="arial" w:eastAsia="arial" w:hAnsi="arial" w:cs="arial"/>
          <w:b/>
          <w:i w:val="0"/>
          <w:strike w:val="0"/>
          <w:noProof w:val="0"/>
          <w:color w:val="000000"/>
          <w:position w:val="0"/>
          <w:sz w:val="28"/>
          <w:u w:val="none"/>
          <w:vertAlign w:val="baseline"/>
        </w:rPr>
        <w:t>Body</w:t>
      </w:r>
    </w:p>
    <w:p>
      <w:pPr>
        <w:pStyle w:val="Normal113"/>
        <w:spacing w:line="60" w:lineRule="exact"/>
      </w:pPr>
      <w:r>
        <w:pict>
          <v:line id="_x0000_s1440" style="position:absolute;z-index:252032000" from="0,2pt" to="512pt,2pt" strokecolor="#009ddb" strokeweight="2pt">
            <v:stroke linestyle="single"/>
            <w10:wrap type="topAndBottom"/>
          </v:line>
        </w:pict>
      </w:r>
    </w:p>
    <w:p>
      <w:pPr>
        <w:pStyle w:val="Normal113"/>
      </w:pPr>
    </w:p>
    <w:p>
      <w:pPr>
        <w:pStyle w:val="Normal113"/>
        <w:keepNext w:val="0"/>
        <w:spacing w:before="240" w:after="0" w:line="260" w:lineRule="atLeast"/>
        <w:ind w:left="0" w:right="0" w:firstLine="0"/>
        <w:jc w:val="both"/>
      </w:pPr>
      <w:hyperlink r:id="rId1783" w:history="1">
        <w:r>
          <w:rPr>
            <w:rFonts w:ascii="arial" w:eastAsia="arial" w:hAnsi="arial" w:cs="arial"/>
            <w:b w:val="0"/>
            <w:i/>
            <w:strike w:val="0"/>
            <w:color w:val="0077CC"/>
            <w:sz w:val="20"/>
            <w:u w:val="single"/>
            <w:vertAlign w:val="baseline"/>
          </w:rPr>
          <w:t>Forty-four</w:t>
        </w:r>
      </w:hyperlink>
      <w:r>
        <w:rPr>
          <w:rFonts w:ascii="arial" w:eastAsia="arial" w:hAnsi="arial" w:cs="arial"/>
          <w:b w:val="0"/>
          <w:i w:val="0"/>
          <w:strike w:val="0"/>
          <w:noProof w:val="0"/>
          <w:color w:val="000000"/>
          <w:position w:val="0"/>
          <w:sz w:val="20"/>
          <w:u w:val="none"/>
          <w:vertAlign w:val="baseline"/>
        </w:rPr>
        <w:t xml:space="preserve"> is naming his </w:t>
      </w:r>
      <w:hyperlink r:id="rId1784" w:history="1">
        <w:r>
          <w:rPr>
            <w:rFonts w:ascii="arial" w:eastAsia="arial" w:hAnsi="arial" w:cs="arial"/>
            <w:b w:val="0"/>
            <w:i/>
            <w:strike w:val="0"/>
            <w:noProof w:val="0"/>
            <w:color w:val="0077CC"/>
            <w:position w:val="0"/>
            <w:sz w:val="20"/>
            <w:u w:val="single"/>
            <w:vertAlign w:val="baseline"/>
          </w:rPr>
          <w:t>2024 favorites.</w:t>
        </w:r>
      </w:hyperlink>
    </w:p>
    <w:p>
      <w:pPr>
        <w:pStyle w:val="Normal11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President </w:t>
      </w:r>
      <w:hyperlink r:id="rId1785" w:history="1">
        <w:r>
          <w:rPr>
            <w:rFonts w:ascii="arial" w:eastAsia="arial" w:hAnsi="arial" w:cs="arial"/>
            <w:b/>
            <w:i/>
            <w:strike w:val="0"/>
            <w:noProof w:val="0"/>
            <w:color w:val="0077CC"/>
            <w:position w:val="0"/>
            <w:sz w:val="20"/>
            <w:u w:val="single"/>
            <w:vertAlign w:val="baseline"/>
          </w:rPr>
          <w:t>Barack</w:t>
        </w:r>
      </w:hyperlink>
      <w:hyperlink r:id="rId1786" w:history="1">
        <w:r>
          <w:rPr>
            <w:rFonts w:ascii="arial" w:eastAsia="arial" w:hAnsi="arial" w:cs="arial"/>
            <w:b w:val="0"/>
            <w:i/>
            <w:strike w:val="0"/>
            <w:noProof w:val="0"/>
            <w:color w:val="0077CC"/>
            <w:position w:val="0"/>
            <w:sz w:val="20"/>
            <w:u w:val="single"/>
            <w:vertAlign w:val="baseline"/>
          </w:rPr>
          <w:t xml:space="preserve"> </w:t>
        </w:r>
      </w:hyperlink>
      <w:hyperlink r:id="rId1787" w:history="1">
        <w:r>
          <w:rPr>
            <w:rFonts w:ascii="arial" w:eastAsia="arial" w:hAnsi="arial" w:cs="arial"/>
            <w:b/>
            <w:i/>
            <w:strike w:val="0"/>
            <w:noProof w:val="0"/>
            <w:color w:val="0077CC"/>
            <w:position w:val="0"/>
            <w:sz w:val="20"/>
            <w:u w:val="single"/>
            <w:vertAlign w:val="baseline"/>
          </w:rPr>
          <w:t>Obama</w:t>
        </w:r>
      </w:hyperlink>
      <w:r>
        <w:rPr>
          <w:rFonts w:ascii="arial" w:eastAsia="arial" w:hAnsi="arial" w:cs="arial"/>
          <w:b w:val="0"/>
          <w:i w:val="0"/>
          <w:strike w:val="0"/>
          <w:noProof w:val="0"/>
          <w:color w:val="000000"/>
          <w:position w:val="0"/>
          <w:sz w:val="20"/>
          <w:u w:val="none"/>
          <w:vertAlign w:val="baseline"/>
        </w:rPr>
        <w:t xml:space="preserve"> unveiled his annual list of pop culture picks Friday.</w:t>
      </w:r>
    </w:p>
    <w:p>
      <w:pPr>
        <w:pStyle w:val="Normal11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always look forward to sharing my annual list of favorite books, movies, and music,"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said </w:t>
      </w:r>
      <w:hyperlink r:id="rId1788" w:history="1">
        <w:r>
          <w:rPr>
            <w:rFonts w:ascii="arial" w:eastAsia="arial" w:hAnsi="arial" w:cs="arial"/>
            <w:b w:val="0"/>
            <w:i/>
            <w:strike w:val="0"/>
            <w:noProof w:val="0"/>
            <w:color w:val="0077CC"/>
            <w:position w:val="0"/>
            <w:sz w:val="20"/>
            <w:u w:val="single"/>
            <w:vertAlign w:val="baseline"/>
          </w:rPr>
          <w:t>in an Instagram post.</w:t>
        </w:r>
      </w:hyperlink>
    </w:p>
    <w:p>
      <w:pPr>
        <w:pStyle w:val="Normal11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year,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's book selections include the </w:t>
      </w:r>
      <w:hyperlink r:id="rId1789" w:history="1">
        <w:r>
          <w:rPr>
            <w:rFonts w:ascii="arial" w:eastAsia="arial" w:hAnsi="arial" w:cs="arial"/>
            <w:b w:val="0"/>
            <w:i/>
            <w:strike w:val="0"/>
            <w:noProof w:val="0"/>
            <w:color w:val="0077CC"/>
            <w:position w:val="0"/>
            <w:sz w:val="20"/>
            <w:u w:val="single"/>
            <w:vertAlign w:val="baseline"/>
          </w:rPr>
          <w:t>buzzy new Sally Rooney novel</w:t>
        </w:r>
      </w:hyperlink>
      <w:r>
        <w:rPr>
          <w:rFonts w:ascii="arial" w:eastAsia="arial" w:hAnsi="arial" w:cs="arial"/>
          <w:b w:val="0"/>
          <w:i w:val="0"/>
          <w:strike w:val="0"/>
          <w:noProof w:val="0"/>
          <w:color w:val="000000"/>
          <w:position w:val="0"/>
          <w:sz w:val="20"/>
          <w:u w:val="none"/>
          <w:vertAlign w:val="baseline"/>
        </w:rPr>
        <w:t xml:space="preserve">, </w:t>
      </w:r>
      <w:hyperlink r:id="rId1790" w:history="1">
        <w:r>
          <w:rPr>
            <w:rFonts w:ascii="arial" w:eastAsia="arial" w:hAnsi="arial" w:cs="arial"/>
            <w:b w:val="0"/>
            <w:i/>
            <w:strike w:val="0"/>
            <w:noProof w:val="0"/>
            <w:color w:val="0077CC"/>
            <w:position w:val="0"/>
            <w:sz w:val="20"/>
            <w:u w:val="single"/>
            <w:vertAlign w:val="baseline"/>
          </w:rPr>
          <w:t>Booker Prize winner</w:t>
        </w:r>
      </w:hyperlink>
      <w:r>
        <w:rPr>
          <w:rFonts w:ascii="arial" w:eastAsia="arial" w:hAnsi="arial" w:cs="arial"/>
          <w:b w:val="0"/>
          <w:i w:val="0"/>
          <w:strike w:val="0"/>
          <w:noProof w:val="0"/>
          <w:color w:val="000000"/>
          <w:position w:val="0"/>
          <w:sz w:val="20"/>
          <w:u w:val="none"/>
          <w:vertAlign w:val="baseline"/>
        </w:rPr>
        <w:t xml:space="preserve"> "Orbital" by Samantha Harvey and </w:t>
      </w:r>
      <w:hyperlink r:id="rId1791" w:history="1">
        <w:r>
          <w:rPr>
            <w:rFonts w:ascii="arial" w:eastAsia="arial" w:hAnsi="arial" w:cs="arial"/>
            <w:b w:val="0"/>
            <w:i/>
            <w:strike w:val="0"/>
            <w:noProof w:val="0"/>
            <w:color w:val="0077CC"/>
            <w:position w:val="0"/>
            <w:sz w:val="20"/>
            <w:u w:val="single"/>
            <w:vertAlign w:val="baseline"/>
          </w:rPr>
          <w:t>"The Anxious Generation,"</w:t>
        </w:r>
      </w:hyperlink>
      <w:r>
        <w:rPr>
          <w:rFonts w:ascii="arial" w:eastAsia="arial" w:hAnsi="arial" w:cs="arial"/>
          <w:b w:val="0"/>
          <w:i w:val="0"/>
          <w:strike w:val="0"/>
          <w:noProof w:val="0"/>
          <w:color w:val="000000"/>
          <w:position w:val="0"/>
          <w:sz w:val="20"/>
          <w:u w:val="none"/>
          <w:vertAlign w:val="baseline"/>
        </w:rPr>
        <w:t xml:space="preserve"> an investigation into the impact of smartphones and </w:t>
      </w:r>
      <w:hyperlink r:id="rId1792" w:history="1">
        <w:r>
          <w:rPr>
            <w:rFonts w:ascii="arial" w:eastAsia="arial" w:hAnsi="arial" w:cs="arial"/>
            <w:b w:val="0"/>
            <w:i/>
            <w:strike w:val="0"/>
            <w:noProof w:val="0"/>
            <w:color w:val="0077CC"/>
            <w:position w:val="0"/>
            <w:sz w:val="20"/>
            <w:u w:val="single"/>
            <w:vertAlign w:val="baseline"/>
          </w:rPr>
          <w:t>social media on youth mental health</w:t>
        </w:r>
      </w:hyperlink>
      <w:r>
        <w:rPr>
          <w:rFonts w:ascii="arial" w:eastAsia="arial" w:hAnsi="arial" w:cs="arial"/>
          <w:b w:val="0"/>
          <w:i w:val="0"/>
          <w:strike w:val="0"/>
          <w:noProof w:val="0"/>
          <w:color w:val="000000"/>
          <w:position w:val="0"/>
          <w:sz w:val="20"/>
          <w:u w:val="none"/>
          <w:vertAlign w:val="baseline"/>
        </w:rPr>
        <w:t xml:space="preserve">. The 10 titles "have stuck with me long after I finished reading them," he wrote </w:t>
      </w:r>
      <w:hyperlink r:id="rId1793" w:history="1">
        <w:r>
          <w:rPr>
            <w:rFonts w:ascii="arial" w:eastAsia="arial" w:hAnsi="arial" w:cs="arial"/>
            <w:b w:val="0"/>
            <w:i/>
            <w:strike w:val="0"/>
            <w:noProof w:val="0"/>
            <w:color w:val="0077CC"/>
            <w:position w:val="0"/>
            <w:sz w:val="20"/>
            <w:u w:val="single"/>
            <w:vertAlign w:val="baseline"/>
          </w:rPr>
          <w:t>on his Instagram.</w:t>
        </w:r>
      </w:hyperlink>
    </w:p>
    <w:p>
      <w:pPr>
        <w:pStyle w:val="Normal113"/>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's favorite movies include blockbuster sci-fi sequel </w:t>
      </w:r>
      <w:hyperlink r:id="rId1794" w:history="1">
        <w:r>
          <w:rPr>
            <w:rFonts w:ascii="arial" w:eastAsia="arial" w:hAnsi="arial" w:cs="arial"/>
            <w:b w:val="0"/>
            <w:i/>
            <w:strike w:val="0"/>
            <w:noProof w:val="0"/>
            <w:color w:val="0077CC"/>
            <w:position w:val="0"/>
            <w:sz w:val="20"/>
            <w:u w:val="single"/>
            <w:vertAlign w:val="baseline"/>
          </w:rPr>
          <w:t>"Dune: Part Two,"</w:t>
        </w:r>
      </w:hyperlink>
      <w:r>
        <w:rPr>
          <w:rFonts w:ascii="arial" w:eastAsia="arial" w:hAnsi="arial" w:cs="arial"/>
          <w:b w:val="0"/>
          <w:i w:val="0"/>
          <w:strike w:val="0"/>
          <w:noProof w:val="0"/>
          <w:color w:val="000000"/>
          <w:position w:val="0"/>
          <w:sz w:val="20"/>
          <w:u w:val="none"/>
          <w:vertAlign w:val="baseline"/>
        </w:rPr>
        <w:t xml:space="preserve"> starring </w:t>
      </w:r>
      <w:hyperlink r:id="rId1795" w:history="1">
        <w:r>
          <w:rPr>
            <w:rFonts w:ascii="arial" w:eastAsia="arial" w:hAnsi="arial" w:cs="arial"/>
            <w:b w:val="0"/>
            <w:i/>
            <w:strike w:val="0"/>
            <w:noProof w:val="0"/>
            <w:color w:val="0077CC"/>
            <w:position w:val="0"/>
            <w:sz w:val="20"/>
            <w:u w:val="single"/>
            <w:vertAlign w:val="baseline"/>
          </w:rPr>
          <w:t>Zendaya</w:t>
        </w:r>
      </w:hyperlink>
      <w:r>
        <w:rPr>
          <w:rFonts w:ascii="arial" w:eastAsia="arial" w:hAnsi="arial" w:cs="arial"/>
          <w:b w:val="0"/>
          <w:i w:val="0"/>
          <w:strike w:val="0"/>
          <w:noProof w:val="0"/>
          <w:color w:val="000000"/>
          <w:position w:val="0"/>
          <w:sz w:val="20"/>
          <w:u w:val="none"/>
          <w:vertAlign w:val="baseline"/>
        </w:rPr>
        <w:t xml:space="preserve"> and </w:t>
      </w:r>
      <w:hyperlink r:id="rId1796" w:history="1">
        <w:r>
          <w:rPr>
            <w:rFonts w:ascii="arial" w:eastAsia="arial" w:hAnsi="arial" w:cs="arial"/>
            <w:b w:val="0"/>
            <w:i/>
            <w:strike w:val="0"/>
            <w:noProof w:val="0"/>
            <w:color w:val="0077CC"/>
            <w:position w:val="0"/>
            <w:sz w:val="20"/>
            <w:u w:val="single"/>
            <w:vertAlign w:val="baseline"/>
          </w:rPr>
          <w:t>Timothée Chalamet</w:t>
        </w:r>
      </w:hyperlink>
      <w:r>
        <w:rPr>
          <w:rFonts w:ascii="arial" w:eastAsia="arial" w:hAnsi="arial" w:cs="arial"/>
          <w:b w:val="0"/>
          <w:i w:val="0"/>
          <w:strike w:val="0"/>
          <w:noProof w:val="0"/>
          <w:color w:val="000000"/>
          <w:position w:val="0"/>
          <w:sz w:val="20"/>
          <w:u w:val="none"/>
          <w:vertAlign w:val="baseline"/>
        </w:rPr>
        <w:t xml:space="preserve">, coming of age comedy </w:t>
      </w:r>
      <w:hyperlink r:id="rId1797" w:history="1">
        <w:r>
          <w:rPr>
            <w:rFonts w:ascii="arial" w:eastAsia="arial" w:hAnsi="arial" w:cs="arial"/>
            <w:b w:val="0"/>
            <w:i/>
            <w:strike w:val="0"/>
            <w:noProof w:val="0"/>
            <w:color w:val="0077CC"/>
            <w:position w:val="0"/>
            <w:sz w:val="20"/>
            <w:u w:val="single"/>
            <w:vertAlign w:val="baseline"/>
          </w:rPr>
          <w:t>"Dìdi 弟弟"</w:t>
        </w:r>
      </w:hyperlink>
      <w:r>
        <w:rPr>
          <w:rFonts w:ascii="arial" w:eastAsia="arial" w:hAnsi="arial" w:cs="arial"/>
          <w:b w:val="0"/>
          <w:i w:val="0"/>
          <w:strike w:val="0"/>
          <w:noProof w:val="0"/>
          <w:color w:val="000000"/>
          <w:position w:val="0"/>
          <w:sz w:val="20"/>
          <w:u w:val="none"/>
          <w:vertAlign w:val="baseline"/>
        </w:rPr>
        <w:t xml:space="preserve"> and </w:t>
      </w:r>
      <w:hyperlink r:id="rId1798" w:history="1">
        <w:r>
          <w:rPr>
            <w:rFonts w:ascii="arial" w:eastAsia="arial" w:hAnsi="arial" w:cs="arial"/>
            <w:b w:val="0"/>
            <w:i/>
            <w:strike w:val="0"/>
            <w:noProof w:val="0"/>
            <w:color w:val="0077CC"/>
            <w:position w:val="0"/>
            <w:sz w:val="20"/>
            <w:u w:val="single"/>
            <w:vertAlign w:val="baseline"/>
          </w:rPr>
          <w:t>Sundance Film Festival</w:t>
        </w:r>
      </w:hyperlink>
      <w:r>
        <w:rPr>
          <w:rFonts w:ascii="arial" w:eastAsia="arial" w:hAnsi="arial" w:cs="arial"/>
          <w:b w:val="0"/>
          <w:i w:val="0"/>
          <w:strike w:val="0"/>
          <w:noProof w:val="0"/>
          <w:color w:val="000000"/>
          <w:position w:val="0"/>
          <w:sz w:val="20"/>
          <w:u w:val="none"/>
          <w:vertAlign w:val="baseline"/>
        </w:rPr>
        <w:t xml:space="preserve"> documentary "Sugarcane," which was shortlisted for </w:t>
      </w:r>
      <w:hyperlink r:id="rId1799" w:history="1">
        <w:r>
          <w:rPr>
            <w:rFonts w:ascii="arial" w:eastAsia="arial" w:hAnsi="arial" w:cs="arial"/>
            <w:b w:val="0"/>
            <w:i/>
            <w:strike w:val="0"/>
            <w:noProof w:val="0"/>
            <w:color w:val="0077CC"/>
            <w:position w:val="0"/>
            <w:sz w:val="20"/>
            <w:u w:val="single"/>
            <w:vertAlign w:val="baseline"/>
          </w:rPr>
          <w:t>an Oscar nomination for documentary feature film on Tuesday.</w:t>
        </w:r>
      </w:hyperlink>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the complete list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's picks this year: </w:t>
      </w:r>
    </w:p>
    <w:p>
      <w:pPr>
        <w:pStyle w:val="Normal113"/>
        <w:keepNext w:val="0"/>
        <w:spacing w:before="240" w:after="0" w:line="260" w:lineRule="atLeast"/>
        <w:ind w:left="0" w:right="0" w:firstLine="0"/>
        <w:jc w:val="both"/>
      </w:pPr>
      <w:hyperlink r:id="rId1800" w:history="1">
        <w:r>
          <w:rPr>
            <w:rFonts w:ascii="arial" w:eastAsia="arial" w:hAnsi="arial" w:cs="arial"/>
            <w:b w:val="0"/>
            <w:i/>
            <w:strike w:val="0"/>
            <w:color w:val="0077CC"/>
            <w:sz w:val="20"/>
            <w:u w:val="single"/>
            <w:vertAlign w:val="baseline"/>
          </w:rPr>
          <w:t>Link to Image</w:t>
        </w:r>
      </w:hyperlink>
    </w:p>
    <w:p>
      <w:pPr>
        <w:pStyle w:val="Normal113"/>
        <w:keepNext w:val="0"/>
        <w:spacing w:before="240" w:after="0" w:line="260" w:lineRule="atLeast"/>
        <w:ind w:left="0" w:right="0" w:firstLine="0"/>
        <w:jc w:val="left"/>
      </w:pPr>
      <w:r>
        <w:rPr>
          <w:rFonts w:ascii="arial" w:eastAsia="arial" w:hAnsi="arial" w:cs="arial"/>
          <w:b/>
          <w:i/>
          <w:strike w:val="0"/>
          <w:noProof w:val="0"/>
          <w:color w:val="000000"/>
          <w:position w:val="0"/>
          <w:sz w:val="20"/>
          <w:u w:val="single"/>
          <w:vertAlign w:val="baseline"/>
        </w:rPr>
        <w:t>Barack</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i w:val="0"/>
          <w:strike w:val="0"/>
          <w:noProof w:val="0"/>
          <w:color w:val="000000"/>
          <w:position w:val="0"/>
          <w:sz w:val="20"/>
          <w:u w:val="none"/>
          <w:vertAlign w:val="baseline"/>
        </w:rPr>
        <w:t>'s favorite books of 2024</w:t>
      </w:r>
    </w:p>
    <w:p>
      <w:pPr>
        <w:pStyle w:val="Normal113"/>
        <w:keepNext w:val="0"/>
        <w:numPr>
          <w:numId w:val="6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Anxious Generation" by Jonathan Haidt</w:t>
      </w:r>
    </w:p>
    <w:p>
      <w:pPr>
        <w:pStyle w:val="Normal113"/>
        <w:keepNext w:val="0"/>
        <w:numPr>
          <w:numId w:val="6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"Intermezzo" by Sally Rooney</w:t>
      </w:r>
    </w:p>
    <w:p>
      <w:pPr>
        <w:pStyle w:val="Normal113"/>
        <w:keepNext w:val="0"/>
        <w:numPr>
          <w:numId w:val="6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"Patriot" by Alexei Navalny</w:t>
      </w:r>
    </w:p>
    <w:p>
      <w:pPr>
        <w:pStyle w:val="Normal113"/>
        <w:keepNext w:val="0"/>
        <w:numPr>
          <w:numId w:val="6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"Orbital" by Samantha Harvey</w:t>
      </w:r>
    </w:p>
    <w:p>
      <w:pPr>
        <w:pStyle w:val="Normal113"/>
        <w:keepNext w:val="0"/>
        <w:numPr>
          <w:numId w:val="6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Anthropologists" by Ayşegül Savaş</w:t>
      </w:r>
    </w:p>
    <w:p>
      <w:pPr>
        <w:pStyle w:val="Normal113"/>
        <w:keepNext w:val="0"/>
        <w:numPr>
          <w:numId w:val="6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"Stolen Pride" by Arlie Russell Hochschild</w:t>
      </w:r>
    </w:p>
    <w:p>
      <w:pPr>
        <w:pStyle w:val="Normal113"/>
        <w:keepNext w:val="0"/>
        <w:numPr>
          <w:numId w:val="6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"In Ascension" by Martin MacInnes</w:t>
      </w:r>
    </w:p>
    <w:p>
      <w:pPr>
        <w:pStyle w:val="Normal113"/>
        <w:keepNext w:val="0"/>
        <w:numPr>
          <w:numId w:val="6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"Growth" by Daniel Susskind</w:t>
      </w:r>
    </w:p>
    <w:p>
      <w:pPr>
        <w:pStyle w:val="Normal113"/>
        <w:keepNext w:val="0"/>
        <w:numPr>
          <w:numId w:val="6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"Someone Like Us" by Dinaw Mengestu</w:t>
      </w:r>
    </w:p>
    <w:p>
      <w:pPr>
        <w:pStyle w:val="Normal113"/>
        <w:keepNext w:val="0"/>
        <w:numPr>
          <w:numId w:val="6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Work of Art" by Adam Moss</w:t>
      </w:r>
    </w:p>
    <w:p>
      <w:pPr>
        <w:pStyle w:val="Normal113"/>
        <w:keepNext w:val="0"/>
        <w:spacing w:before="240" w:after="0" w:line="260" w:lineRule="atLeast"/>
        <w:ind w:left="0" w:right="0" w:firstLine="0"/>
        <w:jc w:val="left"/>
      </w:pPr>
      <w:r>
        <w:rPr>
          <w:rFonts w:ascii="arial" w:eastAsia="arial" w:hAnsi="arial" w:cs="arial"/>
          <w:b/>
          <w:i/>
          <w:strike w:val="0"/>
          <w:noProof w:val="0"/>
          <w:color w:val="000000"/>
          <w:position w:val="0"/>
          <w:sz w:val="20"/>
          <w:u w:val="single"/>
          <w:vertAlign w:val="baseline"/>
        </w:rPr>
        <w:t>Barack</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i w:val="0"/>
          <w:strike w:val="0"/>
          <w:noProof w:val="0"/>
          <w:color w:val="000000"/>
          <w:position w:val="0"/>
          <w:sz w:val="20"/>
          <w:u w:val="none"/>
          <w:vertAlign w:val="baseline"/>
        </w:rPr>
        <w:t>'s favorite movies of 2024</w:t>
      </w:r>
    </w:p>
    <w:p>
      <w:pPr>
        <w:pStyle w:val="Normal113"/>
        <w:keepNext w:val="0"/>
        <w:numPr>
          <w:numId w:val="7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"All We Imagine As Light"</w:t>
      </w:r>
    </w:p>
    <w:p>
      <w:pPr>
        <w:pStyle w:val="Normal113"/>
        <w:keepNext w:val="0"/>
        <w:numPr>
          <w:numId w:val="7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"Conclave"</w:t>
      </w:r>
    </w:p>
    <w:p>
      <w:pPr>
        <w:pStyle w:val="Normal113"/>
        <w:keepNext w:val="0"/>
        <w:numPr>
          <w:numId w:val="7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Piano Lesson"</w:t>
      </w:r>
    </w:p>
    <w:p>
      <w:pPr>
        <w:pStyle w:val="Normal113"/>
        <w:keepNext w:val="0"/>
        <w:numPr>
          <w:numId w:val="7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Promised Land"</w:t>
      </w:r>
    </w:p>
    <w:p>
      <w:pPr>
        <w:pStyle w:val="Normal113"/>
        <w:keepNext w:val="0"/>
        <w:numPr>
          <w:numId w:val="7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"Dune: Part Two"</w:t>
      </w:r>
    </w:p>
    <w:p>
      <w:pPr>
        <w:pStyle w:val="Normal113"/>
        <w:keepNext w:val="0"/>
        <w:numPr>
          <w:numId w:val="7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"Anora" </w:t>
      </w:r>
    </w:p>
    <w:p>
      <w:pPr>
        <w:pStyle w:val="Normal113"/>
        <w:keepNext w:val="0"/>
        <w:numPr>
          <w:numId w:val="7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"Dìdi 弟弟"</w:t>
      </w:r>
    </w:p>
    <w:p>
      <w:pPr>
        <w:pStyle w:val="Normal113"/>
        <w:keepNext w:val="0"/>
        <w:numPr>
          <w:numId w:val="7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"Sugarcane"</w:t>
      </w:r>
    </w:p>
    <w:p>
      <w:pPr>
        <w:pStyle w:val="Normal113"/>
        <w:keepNext w:val="0"/>
        <w:numPr>
          <w:numId w:val="7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 Complete Unknown"</w:t>
      </w:r>
    </w:p>
    <w:p>
      <w:pPr>
        <w:pStyle w:val="Normal113"/>
        <w:keepNext w:val="0"/>
        <w:spacing w:before="240" w:after="0" w:line="260" w:lineRule="atLeast"/>
        <w:ind w:left="0" w:right="0" w:firstLine="0"/>
        <w:jc w:val="left"/>
      </w:pPr>
      <w:r>
        <w:rPr>
          <w:rFonts w:ascii="arial" w:eastAsia="arial" w:hAnsi="arial" w:cs="arial"/>
          <w:b/>
          <w:i/>
          <w:strike w:val="0"/>
          <w:noProof w:val="0"/>
          <w:color w:val="000000"/>
          <w:position w:val="0"/>
          <w:sz w:val="20"/>
          <w:u w:val="single"/>
          <w:vertAlign w:val="baseline"/>
        </w:rPr>
        <w:t>Barack</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i w:val="0"/>
          <w:strike w:val="0"/>
          <w:noProof w:val="0"/>
          <w:color w:val="000000"/>
          <w:position w:val="0"/>
          <w:sz w:val="20"/>
          <w:u w:val="none"/>
          <w:vertAlign w:val="baseline"/>
        </w:rPr>
        <w:t>'s favorite music of 2024</w:t>
      </w:r>
    </w:p>
    <w:p>
      <w:pPr>
        <w:pStyle w:val="Normal113"/>
        <w:keepNext w:val="0"/>
        <w:spacing w:before="240" w:after="0" w:line="260" w:lineRule="atLeast"/>
        <w:ind w:left="0" w:right="0" w:firstLine="0"/>
        <w:jc w:val="both"/>
      </w:pPr>
      <w:hyperlink r:id="rId1801" w:history="1">
        <w:r>
          <w:rPr>
            <w:rFonts w:ascii="arial" w:eastAsia="arial" w:hAnsi="arial" w:cs="arial"/>
            <w:b w:val="0"/>
            <w:i/>
            <w:strike w:val="0"/>
            <w:color w:val="0077CC"/>
            <w:sz w:val="20"/>
            <w:u w:val="single"/>
            <w:vertAlign w:val="baseline"/>
          </w:rPr>
          <w:t>Link to Image</w:t>
        </w:r>
      </w:hyperlink>
    </w:p>
    <w:p>
      <w:pPr>
        <w:pStyle w:val="Normal113"/>
        <w:keepNext w:val="0"/>
        <w:numPr>
          <w:numId w:val="7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"Squabble Up," Kendrick Lamar</w:t>
      </w:r>
    </w:p>
    <w:p>
      <w:pPr>
        <w:pStyle w:val="Normal113"/>
        <w:keepNext w:val="0"/>
        <w:numPr>
          <w:numId w:val="8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"Lunch," Billie Eilish</w:t>
      </w:r>
    </w:p>
    <w:p>
      <w:pPr>
        <w:pStyle w:val="Normal113"/>
        <w:keepNext w:val="0"/>
        <w:numPr>
          <w:numId w:val="8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"Yayo," Rema</w:t>
      </w:r>
    </w:p>
    <w:p>
      <w:pPr>
        <w:pStyle w:val="Normal113"/>
        <w:keepNext w:val="0"/>
        <w:numPr>
          <w:numId w:val="8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"Jump," Tyla, Gunna and Skillibeng</w:t>
      </w:r>
    </w:p>
    <w:p>
      <w:pPr>
        <w:pStyle w:val="Normal113"/>
        <w:keepNext w:val="0"/>
        <w:numPr>
          <w:numId w:val="8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"BAND4BAND," Central Cee and Lil Baby</w:t>
      </w:r>
    </w:p>
    <w:p>
      <w:pPr>
        <w:pStyle w:val="Normal113"/>
        <w:keepNext w:val="0"/>
        <w:numPr>
          <w:numId w:val="8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"God Gave Me Feet For Dancing," Ezra Collective and Yazmin Lacey</w:t>
      </w:r>
    </w:p>
    <w:p>
      <w:pPr>
        <w:pStyle w:val="Normal113"/>
        <w:keepNext w:val="0"/>
        <w:numPr>
          <w:numId w:val="8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"Ramblin'," The Red Clay Strays</w:t>
      </w:r>
    </w:p>
    <w:p>
      <w:pPr>
        <w:pStyle w:val="Normal113"/>
        <w:keepNext w:val="0"/>
        <w:numPr>
          <w:numId w:val="8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"Favourite," Fontaines D.C.</w:t>
      </w:r>
    </w:p>
    <w:p>
      <w:pPr>
        <w:pStyle w:val="Normal113"/>
        <w:keepNext w:val="0"/>
        <w:numPr>
          <w:numId w:val="8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"Active," Asake and Travis Scott</w:t>
      </w:r>
    </w:p>
    <w:p>
      <w:pPr>
        <w:pStyle w:val="Normal113"/>
        <w:keepNext w:val="0"/>
        <w:numPr>
          <w:numId w:val="8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 Bar Song (Tipsy)," Shaboozey</w:t>
      </w:r>
    </w:p>
    <w:p>
      <w:pPr>
        <w:pStyle w:val="Normal113"/>
        <w:keepNext w:val="0"/>
        <w:numPr>
          <w:numId w:val="8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"Is It Worth It," Rae Khalil</w:t>
      </w:r>
    </w:p>
    <w:p>
      <w:pPr>
        <w:pStyle w:val="Normal113"/>
        <w:keepNext w:val="0"/>
        <w:numPr>
          <w:numId w:val="9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"Texas Hold 'Em," Beyoncé</w:t>
      </w:r>
    </w:p>
    <w:p>
      <w:pPr>
        <w:pStyle w:val="Normal113"/>
        <w:keepNext w:val="0"/>
        <w:numPr>
          <w:numId w:val="9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"Kehlani," Jordan Adetunji</w:t>
      </w:r>
    </w:p>
    <w:p>
      <w:pPr>
        <w:pStyle w:val="Normal113"/>
        <w:keepNext w:val="0"/>
        <w:numPr>
          <w:numId w:val="9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 like the way you kiss me," Artemas</w:t>
      </w:r>
    </w:p>
    <w:p>
      <w:pPr>
        <w:pStyle w:val="Normal113"/>
        <w:keepNext w:val="0"/>
        <w:numPr>
          <w:numId w:val="9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"Scooter Blues," Johnny Blue Skies</w:t>
      </w:r>
    </w:p>
    <w:p>
      <w:pPr>
        <w:pStyle w:val="Normal113"/>
        <w:keepNext w:val="0"/>
        <w:numPr>
          <w:numId w:val="9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"Too Sweet," Hozier</w:t>
      </w:r>
    </w:p>
    <w:p>
      <w:pPr>
        <w:pStyle w:val="Normal113"/>
        <w:keepNext w:val="0"/>
        <w:numPr>
          <w:numId w:val="9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"Peaceful Place," Leon Bridges</w:t>
      </w:r>
    </w:p>
    <w:p>
      <w:pPr>
        <w:pStyle w:val="Normal113"/>
        <w:keepNext w:val="0"/>
        <w:numPr>
          <w:numId w:val="9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"Million Dollar Baby," Tommy Richman</w:t>
      </w:r>
    </w:p>
    <w:p>
      <w:pPr>
        <w:pStyle w:val="Normal113"/>
        <w:keepNext w:val="0"/>
        <w:numPr>
          <w:numId w:val="9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"Right Back to It," Waxahatchee and MJ Lenderman</w:t>
      </w:r>
    </w:p>
    <w:p>
      <w:pPr>
        <w:pStyle w:val="Normal113"/>
        <w:keepNext w:val="0"/>
        <w:numPr>
          <w:numId w:val="9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"Stargazing," Myles Smith</w:t>
      </w:r>
    </w:p>
    <w:p>
      <w:pPr>
        <w:pStyle w:val="Normal113"/>
        <w:keepNext w:val="0"/>
        <w:numPr>
          <w:numId w:val="9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"That's How I'm Feeling," Jack White </w:t>
      </w:r>
    </w:p>
    <w:p>
      <w:pPr>
        <w:pStyle w:val="Normal113"/>
        <w:keepNext w:val="0"/>
        <w:numPr>
          <w:numId w:val="10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"Gold Coast," Moses Sumney</w:t>
      </w:r>
    </w:p>
    <w:p>
      <w:pPr>
        <w:pStyle w:val="Normal113"/>
        <w:keepNext w:val="0"/>
        <w:numPr>
          <w:numId w:val="10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"Si Antes Te Hubiera Conocido," Karol G</w:t>
      </w:r>
    </w:p>
    <w:p>
      <w:pPr>
        <w:pStyle w:val="Normal113"/>
        <w:keepNext w:val="0"/>
        <w:numPr>
          <w:numId w:val="10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"Gata Only," FloyyMenor and Cris MJ</w:t>
      </w:r>
    </w:p>
    <w:p>
      <w:pPr>
        <w:pStyle w:val="Normal113"/>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(This story was updated to add new information.)</w:t>
      </w:r>
    </w:p>
    <w:p>
      <w:pPr>
        <w:pStyle w:val="Normal113"/>
        <w:keepNext w:val="0"/>
        <w:spacing w:before="24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xml:space="preserve">This article originally appeared on USA TODAY: </w:t>
      </w:r>
      <w:hyperlink r:id="rId1802" w:history="1">
        <w:r>
          <w:rPr>
            <w:rFonts w:ascii="arial" w:eastAsia="arial" w:hAnsi="arial" w:cs="arial"/>
            <w:b/>
            <w:i/>
            <w:strike w:val="0"/>
            <w:noProof w:val="0"/>
            <w:color w:val="0077CC"/>
            <w:position w:val="0"/>
            <w:sz w:val="20"/>
            <w:u w:val="single"/>
            <w:vertAlign w:val="baseline"/>
          </w:rPr>
          <w:t>Barack</w:t>
        </w:r>
      </w:hyperlink>
      <w:hyperlink r:id="rId1803" w:history="1">
        <w:r>
          <w:rPr>
            <w:rFonts w:ascii="arial" w:eastAsia="arial" w:hAnsi="arial" w:cs="arial"/>
            <w:b w:val="0"/>
            <w:i/>
            <w:strike w:val="0"/>
            <w:noProof w:val="0"/>
            <w:color w:val="0077CC"/>
            <w:position w:val="0"/>
            <w:sz w:val="20"/>
            <w:u w:val="single"/>
            <w:vertAlign w:val="baseline"/>
          </w:rPr>
          <w:t xml:space="preserve"> </w:t>
        </w:r>
      </w:hyperlink>
      <w:hyperlink r:id="rId1804" w:history="1">
        <w:r>
          <w:rPr>
            <w:rFonts w:ascii="arial" w:eastAsia="arial" w:hAnsi="arial" w:cs="arial"/>
            <w:b/>
            <w:i/>
            <w:strike w:val="0"/>
            <w:noProof w:val="0"/>
            <w:color w:val="0077CC"/>
            <w:position w:val="0"/>
            <w:sz w:val="20"/>
            <w:u w:val="single"/>
            <w:vertAlign w:val="baseline"/>
          </w:rPr>
          <w:t>Obama</w:t>
        </w:r>
      </w:hyperlink>
      <w:hyperlink r:id="rId1805" w:history="1">
        <w:r>
          <w:rPr>
            <w:rFonts w:ascii="arial" w:eastAsia="arial" w:hAnsi="arial" w:cs="arial"/>
            <w:b w:val="0"/>
            <w:i/>
            <w:strike w:val="0"/>
            <w:noProof w:val="0"/>
            <w:color w:val="0077CC"/>
            <w:position w:val="0"/>
            <w:sz w:val="20"/>
            <w:u w:val="single"/>
            <w:vertAlign w:val="baseline"/>
          </w:rPr>
          <w:t xml:space="preserve"> shares 2024 favorites: Sally Rooney, 'Dune: Part Two' make the list</w:t>
        </w:r>
      </w:hyperlink>
    </w:p>
    <w:p>
      <w:pPr>
        <w:pStyle w:val="Normal113"/>
        <w:keepNext/>
        <w:spacing w:before="240" w:after="0" w:line="340" w:lineRule="atLeast"/>
        <w:ind w:left="0" w:right="0" w:firstLine="0"/>
        <w:jc w:val="left"/>
      </w:pPr>
      <w:bookmarkStart w:id="338" w:name="Classification_111"/>
      <w:bookmarkEnd w:id="338"/>
      <w:r>
        <w:rPr>
          <w:rFonts w:ascii="arial" w:eastAsia="arial" w:hAnsi="arial" w:cs="arial"/>
          <w:b/>
          <w:i w:val="0"/>
          <w:strike w:val="0"/>
          <w:noProof w:val="0"/>
          <w:color w:val="000000"/>
          <w:position w:val="0"/>
          <w:sz w:val="28"/>
          <w:u w:val="none"/>
          <w:vertAlign w:val="baseline"/>
        </w:rPr>
        <w:t>Classification</w:t>
      </w:r>
    </w:p>
    <w:p>
      <w:pPr>
        <w:pStyle w:val="Normal113"/>
        <w:spacing w:line="60" w:lineRule="exact"/>
      </w:pPr>
      <w:r>
        <w:pict>
          <v:line id="_x0000_s1441" style="position:absolute;z-index:252033024" from="0,2pt" to="512pt,2pt" strokecolor="#009ddb" strokeweight="2pt">
            <v:stroke linestyle="single"/>
            <w10:wrap type="topAndBottom"/>
          </v:line>
        </w:pict>
      </w:r>
    </w:p>
    <w:p>
      <w:pPr>
        <w:pStyle w:val="Normal113"/>
        <w:spacing w:line="120" w:lineRule="exact"/>
      </w:pPr>
    </w:p>
    <w:p>
      <w:pPr>
        <w:pStyle w:val="Normal11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666052891</w:t>
      </w:r>
    </w:p>
    <w:p>
      <w:pPr>
        <w:pStyle w:val="Normal1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DOCUMENTARY FILMS (90%); ENTERTAINMENT &amp; ARTS AWARDS (90%); FILM (90%); INTERNET SOCIAL NETWORKING (90%); NOVELS &amp; SHORT STORIES (90%); MUSIC (89%); FESTIVALS (78%); POPULAR CULTURE (78%); SOCIAL MEDIA (78%); ACADEMY AWARDS (77%); KEYBOARD INSTRUMENTS (77%); MUSICAL INSTRUMENTS (77%); SOCIAL MEDIA &amp; MENTAL HEALTH (77%); TRENDS &amp; EVENTS (77%); ANTHROPOLOGY &amp; ARCHAEOLOGY (73%); ARTS FESTIVALS &amp; EXHIBITIONS (72%); FILM FESTIVALS (72%); MUSIC EDUCATION (72%); AWARDS &amp; PRIZES (71%); MENTAL HEALTH (55%)</w:t>
      </w:r>
    </w:p>
    <w:p>
      <w:pPr>
        <w:pStyle w:val="Normal1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DOCUMENTARY FILMS (90%); ENTERTAINMENT &amp; ARTS AWARDS (90%); FILM (90%); INTERNET SOCIAL NETWORKING (90%); MOVIE INDUSTRY (90%); FESTIVALS (78%); SOCIAL MEDIA (78%); ACADEMY AWARDS (77%); KEYBOARD INSTRUMENTS (77%); MUSICAL INSTRUMENTS (77%); SOCIAL MEDIA &amp; MENTAL HEALTH (77%); ARTS FESTIVALS &amp; EXHIBITIONS (72%); FILM FESTIVALS (72%); MOBILE &amp; CELLULAR TELEPHONES (56%)</w:t>
      </w:r>
    </w:p>
    <w:p>
      <w:pPr>
        <w:pStyle w:val="Normal1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(92%); BILLIE EILISH (79%); TIMOTHEE CHALAMET (79%); TRAVIS SCOTT (79%); ZENDAYA (79%); BEYONCE KNOWLES (57%)</w:t>
      </w:r>
    </w:p>
    <w:p>
      <w:pPr>
        <w:pStyle w:val="Normal1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(91%); Americas, Northern America</w:t>
      </w:r>
    </w:p>
    <w:p>
      <w:pPr>
        <w:pStyle w:val="Normal1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23, 2024</w:t>
      </w:r>
    </w:p>
    <w:p>
      <w:pPr>
        <w:pStyle w:val="Normal113"/>
      </w:pPr>
    </w:p>
    <w:p>
      <w:pPr>
        <w:pStyle w:val="Normal113"/>
        <w:ind w:left="200"/>
        <w:sectPr>
          <w:type w:val="continuous"/>
          <w:pgMar w:top="840" w:right="1000" w:bottom="840" w:left="1000" w:header="400" w:footer="400"/>
          <w:pgNumType w:fmt="decimal"/>
          <w:cols w:space="720"/>
        </w:sectPr>
      </w:pPr>
      <w:r>
        <w:br/>
      </w:r>
      <w:r>
        <w:pict>
          <v:line id="_x0000_s1442" style="position:absolute;z-index:252034048" from="0,10pt" to="512pt,10pt" strokecolor="black" strokeweight="1pt">
            <v:stroke linestyle="single"/>
          </v:line>
        </w:pict>
      </w:r>
      <w:r>
        <w:rPr>
          <w:rFonts w:ascii="arial" w:eastAsia="arial" w:hAnsi="arial" w:cs="arial"/>
          <w:b/>
          <w:color w:val="767676"/>
          <w:sz w:val="16"/>
        </w:rPr>
        <w:t>End of Document</w:t>
      </w:r>
    </w:p>
    <w:p>
      <w:pPr>
        <w:pStyle w:val="Normal114"/>
        <w:sectPr>
          <w:headerReference w:type="even" r:id="rId1806"/>
          <w:headerReference w:type="default" r:id="rId1807"/>
          <w:footerReference w:type="even" r:id="rId1808"/>
          <w:footerReference w:type="default" r:id="rId1809"/>
          <w:headerReference w:type="first" r:id="rId1810"/>
          <w:footerReference w:type="first" r:id="rId1811"/>
          <w:pgSz w:w="12240" w:h="15840"/>
          <w:pgMar w:top="840" w:right="1000" w:bottom="840" w:left="1000" w:header="400" w:footer="400"/>
          <w:pgNumType w:fmt="decimal"/>
          <w:cols w:space="720"/>
          <w:titlePg w:val="0"/>
        </w:sectPr>
      </w:pPr>
    </w:p>
    <w:p>
      <w:pPr>
        <w:pStyle w:val="Normal114"/>
      </w:pPr>
    </w:p>
    <w:p>
      <w:pPr>
        <w:pStyle w:val="Heading1112"/>
        <w:keepNext w:val="0"/>
        <w:spacing w:after="200" w:line="340" w:lineRule="atLeast"/>
        <w:ind w:left="0" w:right="0" w:firstLine="0"/>
        <w:jc w:val="center"/>
      </w:pPr>
      <w:hyperlink r:id="rId1812" w:history="1">
        <w:r>
          <w:rPr>
            <w:rFonts w:ascii="arial" w:eastAsia="arial" w:hAnsi="arial" w:cs="arial"/>
            <w:b/>
            <w:i/>
            <w:strike w:val="0"/>
            <w:color w:val="0077CC"/>
            <w:sz w:val="28"/>
            <w:u w:val="single"/>
            <w:vertAlign w:val="baseline"/>
          </w:rPr>
          <w:t xml:space="preserve">Viral social media post claims 'Jennifer Aniston admitted dating </w:t>
        </w:r>
      </w:hyperlink>
      <w:hyperlink r:id="rId1813" w:history="1">
        <w:r>
          <w:rPr>
            <w:rFonts w:ascii="arial" w:eastAsia="arial" w:hAnsi="arial" w:cs="arial"/>
            <w:b/>
            <w:i/>
            <w:strike w:val="0"/>
            <w:color w:val="0077CC"/>
            <w:sz w:val="28"/>
            <w:u w:val="single"/>
            <w:vertAlign w:val="baseline"/>
          </w:rPr>
          <w:t>Barack</w:t>
        </w:r>
      </w:hyperlink>
      <w:hyperlink r:id="rId1814" w:history="1">
        <w:r>
          <w:rPr>
            <w:rFonts w:ascii="arial" w:eastAsia="arial" w:hAnsi="arial" w:cs="arial"/>
            <w:b/>
            <w:i/>
            <w:strike w:val="0"/>
            <w:color w:val="0077CC"/>
            <w:sz w:val="28"/>
            <w:u w:val="single"/>
            <w:vertAlign w:val="baseline"/>
          </w:rPr>
          <w:t xml:space="preserve"> </w:t>
        </w:r>
      </w:hyperlink>
      <w:hyperlink r:id="rId1815" w:history="1">
        <w:r>
          <w:rPr>
            <w:rFonts w:ascii="arial" w:eastAsia="arial" w:hAnsi="arial" w:cs="arial"/>
            <w:b/>
            <w:i/>
            <w:strike w:val="0"/>
            <w:color w:val="0077CC"/>
            <w:sz w:val="28"/>
            <w:u w:val="single"/>
            <w:vertAlign w:val="baseline"/>
          </w:rPr>
          <w:t>Obama</w:t>
        </w:r>
      </w:hyperlink>
      <w:hyperlink r:id="rId1816" w:history="1">
        <w:r>
          <w:rPr>
            <w:rFonts w:ascii="arial" w:eastAsia="arial" w:hAnsi="arial" w:cs="arial"/>
            <w:b/>
            <w:i/>
            <w:strike w:val="0"/>
            <w:color w:val="0077CC"/>
            <w:sz w:val="28"/>
            <w:u w:val="single"/>
            <w:vertAlign w:val="baseline"/>
          </w:rPr>
          <w:t>'</w:t>
        </w:r>
      </w:hyperlink>
    </w:p>
    <w:p>
      <w:pPr>
        <w:pStyle w:val="Normal1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of India (TOI)</w:t>
      </w:r>
    </w:p>
    <w:p>
      <w:pPr>
        <w:pStyle w:val="Normal1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24, 2025 Friday</w:t>
      </w:r>
    </w:p>
    <w:p>
      <w:pPr>
        <w:pStyle w:val="Normal114"/>
        <w:keepNext w:val="0"/>
        <w:spacing w:after="0" w:line="240" w:lineRule="atLeast"/>
        <w:ind w:right="0"/>
        <w:jc w:val="both"/>
      </w:pPr>
      <w:bookmarkStart w:id="339" w:name="Bookmark_114"/>
      <w:bookmarkEnd w:id="339"/>
    </w:p>
    <w:p>
      <w:pPr>
        <w:pStyle w:val="Normal1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Bennett Coleman &amp; Co. Ltd. All Rights Reserved</w:t>
      </w:r>
    </w:p>
    <w:p>
      <w:pPr>
        <w:pStyle w:val="Normal1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w:t>
      </w:r>
    </w:p>
    <w:p>
      <w:pPr>
        <w:pStyle w:val="Normal1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423 words</w:t>
      </w:r>
    </w:p>
    <w:p>
      <w:pPr>
        <w:pStyle w:val="Normal1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TOI World Desk</w:t>
      </w:r>
    </w:p>
    <w:p>
      <w:pPr>
        <w:pStyle w:val="Normal114"/>
        <w:keepNext/>
        <w:spacing w:before="240" w:after="0" w:line="340" w:lineRule="atLeast"/>
        <w:ind w:left="0" w:right="0" w:firstLine="0"/>
        <w:jc w:val="left"/>
      </w:pPr>
      <w:bookmarkStart w:id="340" w:name="Body_112"/>
      <w:bookmarkEnd w:id="340"/>
      <w:r>
        <w:rPr>
          <w:rFonts w:ascii="arial" w:eastAsia="arial" w:hAnsi="arial" w:cs="arial"/>
          <w:b/>
          <w:i w:val="0"/>
          <w:strike w:val="0"/>
          <w:noProof w:val="0"/>
          <w:color w:val="000000"/>
          <w:position w:val="0"/>
          <w:sz w:val="28"/>
          <w:u w:val="none"/>
          <w:vertAlign w:val="baseline"/>
        </w:rPr>
        <w:t>Body</w:t>
      </w:r>
    </w:p>
    <w:p>
      <w:pPr>
        <w:pStyle w:val="Normal114"/>
        <w:spacing w:line="60" w:lineRule="exact"/>
      </w:pPr>
      <w:r>
        <w:pict>
          <v:line id="_x0000_s1443" style="position:absolute;z-index:252035072" from="0,2pt" to="512pt,2pt" strokecolor="#009ddb" strokeweight="2pt">
            <v:stroke linestyle="single"/>
            <w10:wrap type="topAndBottom"/>
          </v:line>
        </w:pict>
      </w:r>
    </w:p>
    <w:p>
      <w:pPr>
        <w:pStyle w:val="Normal114"/>
      </w:pP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post on X has gone viral, claiming that a friend of Jennifer Aniston said everyone close to her knows that she is dating former president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"He's with Jennifer Aniston. My old manager, now a friend, is connected to her inner circle. </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a gathering with Jennifer's friends, the affair came up casually -- Jennifer herself admitted it. Thet were sitting with a psychic, which makes it sound surreal, but it's definitely not a secret among her closest friends," the message read. According to social media claims this message was a direct message from a friend of Jennifer Aniston which got leaked on social media taking them by storm. Jennifer Aniston dating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rumors amid Michell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divorce speculations: How did everything startThe divorce rumors started after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was not seen accompanying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at the funeral of Jimmy Carter. It was seen as a snub to President Donald Trump as Michelle would have to sit beside Trump. But then she also skipped Donald Trump's inauguration which was interpreted as another snub to Trump only but questions about Michelle's whereabouts surfaced. Her team said Michelle was not able to attend the Jimmy Carter funeral because she was on an extended vacation in Hawaii. On her birthday too, she was not seen with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who posted a message on social media and Michelle acknowledged it. Reports claimed that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and Michelle do not stay together and Michelle checked out of DC life. This triggered rumors that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had been dating Jenifer Aniston. This was however not a new rumor. Aniston denied it at a Jimmy Kimmel show in October as they were reacting to the cover story of a magazine which first wrote about Jen and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"The truth about Jen &amp;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the magazine's headline said. "Michell betrayed as Aniston steals her husband's attention," said one point featured on the cover. It also said that they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and Jen) are obsessed with each other and power circles in Washington and Hollywood can't stop gossiping about it. Jennifer laughed out loud at the cover story and said it was absolutely untrue but she was not mad about it. Meghan McCain says she heard about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-Michelle divorcePolitical commentator Meghan McCain in her podcast Citizen McCain said she was hearing rumors that the Obamas are getting a divorce. "I'm not talking about TMZ. I'm not talking about Perez Hilton... I'm talking about like very serious journalists telling me that they're hearing that the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divorce rumors are true". For Reprint Rights: timescontent.com</w:t>
      </w:r>
    </w:p>
    <w:p>
      <w:pPr>
        <w:pStyle w:val="Normal114"/>
        <w:keepNext/>
        <w:spacing w:before="240" w:after="0" w:line="340" w:lineRule="atLeast"/>
        <w:ind w:left="0" w:right="0" w:firstLine="0"/>
        <w:jc w:val="left"/>
      </w:pPr>
      <w:bookmarkStart w:id="341" w:name="Classification_112"/>
      <w:bookmarkEnd w:id="341"/>
      <w:r>
        <w:rPr>
          <w:rFonts w:ascii="arial" w:eastAsia="arial" w:hAnsi="arial" w:cs="arial"/>
          <w:b/>
          <w:i w:val="0"/>
          <w:strike w:val="0"/>
          <w:noProof w:val="0"/>
          <w:color w:val="000000"/>
          <w:position w:val="0"/>
          <w:sz w:val="28"/>
          <w:u w:val="none"/>
          <w:vertAlign w:val="baseline"/>
        </w:rPr>
        <w:t>Classification</w:t>
      </w:r>
    </w:p>
    <w:p>
      <w:pPr>
        <w:pStyle w:val="Normal114"/>
        <w:spacing w:line="60" w:lineRule="exact"/>
      </w:pPr>
      <w:r>
        <w:pict>
          <v:line id="_x0000_s1444" style="position:absolute;z-index:252036096" from="0,2pt" to="512pt,2pt" strokecolor="#009ddb" strokeweight="2pt">
            <v:stroke linestyle="single"/>
            <w10:wrap type="topAndBottom"/>
          </v:line>
        </w:pict>
      </w:r>
    </w:p>
    <w:p>
      <w:pPr>
        <w:pStyle w:val="Normal114"/>
        <w:spacing w:line="120" w:lineRule="exact"/>
      </w:pPr>
    </w:p>
    <w:p>
      <w:pPr>
        <w:pStyle w:val="Normal11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SOCIAL MEDIA (91%); COURTSHIP &amp; DATING (90%); US PRESIDENTS (90%); GOSSIP &amp; RUMORS (89%); TRUMP'S FIRST 100 DAYS (78%); JOURNALISM (77%); NEGATIVE TECHNOLOGY NEWS (72%); WRITERS (67%)</w:t>
      </w:r>
    </w:p>
    <w:p>
      <w:pPr>
        <w:pStyle w:val="Normal1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SOCIAL MEDIA (91%); CONFIDENTIAL INFORMATION LEAKS (72%); WRITERS (67%); PODCASTING (50%)</w:t>
      </w:r>
    </w:p>
    <w:p>
      <w:pPr>
        <w:pStyle w:val="Normal1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JENNIFER ANISTON (92%);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(91%); DONALD TRUMP (90%);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(89%); PEREZ HILTON (79%); JIMMY CARTER (77%)</w:t>
      </w:r>
    </w:p>
    <w:p>
      <w:pPr>
        <w:pStyle w:val="Normal1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HAWAII, USA (79%); WASHINGTON DC, USA (79%); UNITED STATES (79%)</w:t>
      </w:r>
    </w:p>
    <w:p>
      <w:pPr>
        <w:pStyle w:val="Normal1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23, 2025</w:t>
      </w:r>
    </w:p>
    <w:p>
      <w:pPr>
        <w:pStyle w:val="Normal114"/>
      </w:pPr>
    </w:p>
    <w:p>
      <w:pPr>
        <w:pStyle w:val="Normal114"/>
        <w:ind w:left="200"/>
        <w:sectPr>
          <w:type w:val="continuous"/>
          <w:pgMar w:top="840" w:right="1000" w:bottom="840" w:left="1000" w:header="400" w:footer="400"/>
          <w:pgNumType w:fmt="decimal"/>
          <w:cols w:space="720"/>
        </w:sectPr>
      </w:pPr>
      <w:r>
        <w:br/>
      </w:r>
      <w:r>
        <w:pict>
          <v:line id="_x0000_s1445" style="position:absolute;z-index:252037120" from="0,10pt" to="512pt,10pt" strokecolor="black" strokeweight="1pt">
            <v:stroke linestyle="single"/>
          </v:line>
        </w:pict>
      </w:r>
      <w:r>
        <w:rPr>
          <w:rFonts w:ascii="arial" w:eastAsia="arial" w:hAnsi="arial" w:cs="arial"/>
          <w:b/>
          <w:color w:val="767676"/>
          <w:sz w:val="16"/>
        </w:rPr>
        <w:t>End of Document</w:t>
      </w:r>
    </w:p>
    <w:p>
      <w:pPr>
        <w:pStyle w:val="Normal115"/>
        <w:sectPr>
          <w:headerReference w:type="even" r:id="rId1817"/>
          <w:headerReference w:type="default" r:id="rId1818"/>
          <w:footerReference w:type="even" r:id="rId1819"/>
          <w:footerReference w:type="default" r:id="rId1820"/>
          <w:headerReference w:type="first" r:id="rId1821"/>
          <w:footerReference w:type="first" r:id="rId1822"/>
          <w:pgSz w:w="12240" w:h="15840"/>
          <w:pgMar w:top="840" w:right="1000" w:bottom="840" w:left="1000" w:header="400" w:footer="400"/>
          <w:pgNumType w:fmt="decimal"/>
          <w:cols w:space="720"/>
          <w:titlePg w:val="0"/>
        </w:sectPr>
      </w:pPr>
    </w:p>
    <w:p>
      <w:pPr>
        <w:pStyle w:val="Normal115"/>
      </w:pPr>
    </w:p>
    <w:p>
      <w:pPr>
        <w:pStyle w:val="Heading1113"/>
        <w:keepNext w:val="0"/>
        <w:spacing w:after="200" w:line="340" w:lineRule="atLeast"/>
        <w:ind w:left="0" w:right="0" w:firstLine="0"/>
        <w:jc w:val="center"/>
      </w:pPr>
      <w:hyperlink r:id="rId1823" w:history="1">
        <w:r>
          <w:rPr>
            <w:rFonts w:ascii="arial" w:eastAsia="arial" w:hAnsi="arial" w:cs="arial"/>
            <w:b/>
            <w:i/>
            <w:strike w:val="0"/>
            <w:color w:val="0077CC"/>
            <w:sz w:val="28"/>
            <w:u w:val="single"/>
            <w:vertAlign w:val="baseline"/>
          </w:rPr>
          <w:t>Barack</w:t>
        </w:r>
      </w:hyperlink>
      <w:hyperlink r:id="rId1824" w:history="1">
        <w:r>
          <w:rPr>
            <w:rFonts w:ascii="arial" w:eastAsia="arial" w:hAnsi="arial" w:cs="arial"/>
            <w:b/>
            <w:i/>
            <w:strike w:val="0"/>
            <w:color w:val="0077CC"/>
            <w:sz w:val="28"/>
            <w:u w:val="single"/>
            <w:vertAlign w:val="baseline"/>
          </w:rPr>
          <w:t xml:space="preserve"> </w:t>
        </w:r>
      </w:hyperlink>
      <w:hyperlink r:id="rId1825" w:history="1">
        <w:r>
          <w:rPr>
            <w:rFonts w:ascii="arial" w:eastAsia="arial" w:hAnsi="arial" w:cs="arial"/>
            <w:b/>
            <w:i/>
            <w:strike w:val="0"/>
            <w:color w:val="0077CC"/>
            <w:sz w:val="28"/>
            <w:u w:val="single"/>
            <w:vertAlign w:val="baseline"/>
          </w:rPr>
          <w:t>Obama</w:t>
        </w:r>
      </w:hyperlink>
      <w:hyperlink r:id="rId1826" w:history="1">
        <w:r>
          <w:rPr>
            <w:rFonts w:ascii="arial" w:eastAsia="arial" w:hAnsi="arial" w:cs="arial"/>
            <w:b/>
            <w:i/>
            <w:strike w:val="0"/>
            <w:color w:val="0077CC"/>
            <w:sz w:val="28"/>
            <w:u w:val="single"/>
            <w:vertAlign w:val="baseline"/>
          </w:rPr>
          <w:t xml:space="preserve"> shares his favorite songs of 2024 and boasts that perreo is his profession!</w:t>
        </w:r>
      </w:hyperlink>
    </w:p>
    <w:p>
      <w:pPr>
        <w:pStyle w:val="Normal1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1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21, 2024 Saturday</w:t>
      </w:r>
    </w:p>
    <w:p>
      <w:pPr>
        <w:pStyle w:val="Normal115"/>
        <w:keepNext w:val="0"/>
        <w:spacing w:after="0" w:line="240" w:lineRule="atLeast"/>
        <w:ind w:right="0"/>
        <w:jc w:val="both"/>
      </w:pPr>
      <w:bookmarkStart w:id="342" w:name="Bookmark_115"/>
      <w:bookmarkEnd w:id="342"/>
    </w:p>
    <w:p>
      <w:pPr>
        <w:pStyle w:val="Normal1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Content Engine, LLC.</w:t>
      </w:r>
    </w:p>
    <w:p>
      <w:pPr>
        <w:pStyle w:val="Normal115"/>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115"/>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2024 CE Noticias Financieras All Rights Reserved</w:t>
      </w:r>
    </w:p>
    <w:p>
      <w:pPr>
        <w:pStyle w:val="Normal1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343 words</w:t>
      </w:r>
    </w:p>
    <w:p>
      <w:pPr>
        <w:pStyle w:val="Normal115"/>
        <w:keepNext/>
        <w:spacing w:before="240" w:after="0" w:line="340" w:lineRule="atLeast"/>
        <w:ind w:left="0" w:right="0" w:firstLine="0"/>
        <w:jc w:val="left"/>
      </w:pPr>
      <w:bookmarkStart w:id="343" w:name="Body_113"/>
      <w:bookmarkEnd w:id="343"/>
      <w:r>
        <w:rPr>
          <w:rFonts w:ascii="arial" w:eastAsia="arial" w:hAnsi="arial" w:cs="arial"/>
          <w:b/>
          <w:i w:val="0"/>
          <w:strike w:val="0"/>
          <w:noProof w:val="0"/>
          <w:color w:val="000000"/>
          <w:position w:val="0"/>
          <w:sz w:val="28"/>
          <w:u w:val="none"/>
          <w:vertAlign w:val="baseline"/>
        </w:rPr>
        <w:t>Body</w:t>
      </w:r>
    </w:p>
    <w:p>
      <w:pPr>
        <w:pStyle w:val="Normal115"/>
        <w:spacing w:line="60" w:lineRule="exact"/>
      </w:pPr>
      <w:r>
        <w:pict>
          <v:line id="_x0000_s1446" style="position:absolute;z-index:252038144" from="0,2pt" to="512pt,2pt" strokecolor="#009ddb" strokeweight="2pt">
            <v:stroke linestyle="single"/>
            <w10:wrap type="topAndBottom"/>
          </v:line>
        </w:pict>
      </w:r>
    </w:p>
    <w:p>
      <w:pPr>
        <w:pStyle w:val="Normal115"/>
      </w:pPr>
    </w:p>
    <w:p>
      <w:pPr>
        <w:pStyle w:val="Normal11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former president of the United States, gained a lot of popularity during his term, despite the fact that he was the one who deported the most immigrants during his administration; despite this, his fans continue to see him as an influential politician and they care about his opinion. Therefore, they were delighted when he showed off his list of his favorite songs for 2024, in which reguetón and perreo were featured.</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 every year,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shared his lists of the things he liked the most in the year, such as books and music, and the politician delighted all his Latino fans because he proved to be a man of culture, who is ready to take the perreo bans down to the floor.</w:t>
      </w:r>
    </w:p>
    <w:p>
      <w:pPr>
        <w:pStyle w:val="Normal1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View this post on Instagram         </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post shared by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(@barackobama)</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Through his Instagram account,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shared the list of his favorite songs of the year, where it could be seen that he has varied tastes, as he has songs that are for having a good time, others for bitching and, of course, a special selection for the bellaqueo.</w:t>
      </w:r>
    </w:p>
    <w:p>
      <w:pPr>
        <w:pStyle w:val="Normal1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my favorite songs of this year! Check them out if you're looking to shake up your playlist - and let me know if there's a song or artist I should be sure to listen to," the celeb wrote in his post.</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post, it can be seen that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likes his nation's classics, such as Beyoncé, and Kendrick Lamar. However, he also made it clear that he is a loyal consumer of Colombian product: he is a fan of Karol G, la bichota mayor.</w:t>
      </w:r>
    </w:p>
    <w:p>
      <w:pPr>
        <w:pStyle w:val="Normal1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View this post on Instagram         </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post shared by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(@barackobama)</w:t>
      </w:r>
    </w:p>
    <w:p>
      <w:pPr>
        <w:pStyle w:val="Normal1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Likewise, the former president of the fentanyl-loving nation brought out his normie side by playing songs by Billie Eilish, Jack White and Artemas, whom many people know from TikTok.</w:t>
      </w:r>
    </w:p>
    <w:p>
      <w:pPr>
        <w:pStyle w:val="Normal1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what is perhaps the most epic song on their list is the anthemic "Gato Only" FloyyMenor and Cris Mj, one of the most bellicose and tasty rolas of recent times.</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the full list of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's favorite songs of 2024:</w:t>
      </w:r>
    </w:p>
    <w:p>
      <w:pPr>
        <w:pStyle w:val="Normal1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View this post on Instagram         </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post shared by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(@barackobama)</w:t>
      </w:r>
    </w:p>
    <w:p>
      <w:pPr>
        <w:pStyle w:val="Normal115"/>
        <w:keepNext/>
        <w:spacing w:before="240" w:after="0" w:line="340" w:lineRule="atLeast"/>
        <w:ind w:left="0" w:right="0" w:firstLine="0"/>
        <w:jc w:val="left"/>
      </w:pPr>
      <w:bookmarkStart w:id="344" w:name="Classification_113"/>
      <w:bookmarkEnd w:id="344"/>
      <w:r>
        <w:rPr>
          <w:rFonts w:ascii="arial" w:eastAsia="arial" w:hAnsi="arial" w:cs="arial"/>
          <w:b/>
          <w:i w:val="0"/>
          <w:strike w:val="0"/>
          <w:noProof w:val="0"/>
          <w:color w:val="000000"/>
          <w:position w:val="0"/>
          <w:sz w:val="28"/>
          <w:u w:val="none"/>
          <w:vertAlign w:val="baseline"/>
        </w:rPr>
        <w:t>Classification</w:t>
      </w:r>
    </w:p>
    <w:p>
      <w:pPr>
        <w:pStyle w:val="Normal115"/>
        <w:spacing w:line="60" w:lineRule="exact"/>
      </w:pPr>
      <w:r>
        <w:pict>
          <v:line id="_x0000_s1447" style="position:absolute;z-index:252039168" from="0,2pt" to="512pt,2pt" strokecolor="#009ddb" strokeweight="2pt">
            <v:stroke linestyle="single"/>
            <w10:wrap type="topAndBottom"/>
          </v:line>
        </w:pict>
      </w:r>
    </w:p>
    <w:p>
      <w:pPr>
        <w:pStyle w:val="Normal115"/>
        <w:spacing w:line="120" w:lineRule="exact"/>
      </w:pPr>
    </w:p>
    <w:p>
      <w:pPr>
        <w:pStyle w:val="Normal11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1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CELEBRITIES (90%); MUSIC (90%); NATIONAL SECURITY &amp; FOREIGN RELATIONS (90%); US PRESIDENTS (89%); ELECTIONS &amp; POLITICS (78%); GOVERNMENT BODIES &amp; OFFICES (78%); IMMIGRATION (78%); IMMIGRATION, CITIZENSHIP &amp; DISPLACEMENT (78%); ARTISTS &amp; PERFORMERS (77%); OPIATES &amp; OPIOIDS (50%)</w:t>
      </w:r>
    </w:p>
    <w:p>
      <w:pPr>
        <w:pStyle w:val="Normal1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CELEBRITIES (90%); ARTISTS &amp; PERFORMERS (77%); OPIATES &amp; OPIOIDS (50%)</w:t>
      </w:r>
    </w:p>
    <w:p>
      <w:pPr>
        <w:pStyle w:val="Normal1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(91%); BILLIE EILISH (79%); JACK WHITE (79%); BEYONCE KNOWLES (57%)</w:t>
      </w:r>
    </w:p>
    <w:p>
      <w:pPr>
        <w:pStyle w:val="Normal1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(79%)</w:t>
      </w:r>
    </w:p>
    <w:p>
      <w:pPr>
        <w:pStyle w:val="Normal1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27, 2025</w:t>
      </w:r>
    </w:p>
    <w:p>
      <w:pPr>
        <w:pStyle w:val="Normal115"/>
      </w:pPr>
    </w:p>
    <w:p>
      <w:pPr>
        <w:pStyle w:val="Normal115"/>
        <w:ind w:left="200"/>
        <w:sectPr>
          <w:type w:val="continuous"/>
          <w:pgMar w:top="840" w:right="1000" w:bottom="840" w:left="1000" w:header="400" w:footer="400"/>
          <w:pgNumType w:fmt="decimal"/>
          <w:cols w:space="720"/>
        </w:sectPr>
      </w:pPr>
      <w:r>
        <w:br/>
      </w:r>
      <w:r>
        <w:pict>
          <v:line id="_x0000_s1448" style="position:absolute;z-index:252040192" from="0,10pt" to="512pt,10pt" strokecolor="black" strokeweight="1pt">
            <v:stroke linestyle="single"/>
          </v:line>
        </w:pict>
      </w:r>
      <w:r>
        <w:rPr>
          <w:rFonts w:ascii="arial" w:eastAsia="arial" w:hAnsi="arial" w:cs="arial"/>
          <w:b/>
          <w:color w:val="767676"/>
          <w:sz w:val="16"/>
        </w:rPr>
        <w:t>End of Document</w:t>
      </w:r>
    </w:p>
    <w:p>
      <w:pPr>
        <w:pStyle w:val="Normal116"/>
        <w:sectPr>
          <w:headerReference w:type="even" r:id="rId1827"/>
          <w:headerReference w:type="default" r:id="rId1828"/>
          <w:footerReference w:type="even" r:id="rId1829"/>
          <w:footerReference w:type="default" r:id="rId1830"/>
          <w:headerReference w:type="first" r:id="rId1831"/>
          <w:footerReference w:type="first" r:id="rId1832"/>
          <w:pgSz w:w="12240" w:h="15840"/>
          <w:pgMar w:top="840" w:right="1000" w:bottom="840" w:left="1000" w:header="400" w:footer="400"/>
          <w:pgNumType w:fmt="decimal"/>
          <w:cols w:space="720"/>
          <w:titlePg w:val="0"/>
        </w:sectPr>
      </w:pPr>
    </w:p>
    <w:p>
      <w:pPr>
        <w:pStyle w:val="Normal116"/>
      </w:pPr>
    </w:p>
    <w:p>
      <w:pPr>
        <w:pStyle w:val="Heading1114"/>
        <w:keepNext w:val="0"/>
        <w:spacing w:after="200" w:line="340" w:lineRule="atLeast"/>
        <w:ind w:left="0" w:right="0" w:firstLine="0"/>
        <w:jc w:val="center"/>
      </w:pPr>
      <w:hyperlink r:id="rId1833" w:history="1">
        <w:r>
          <w:rPr>
            <w:rFonts w:ascii="arial" w:eastAsia="arial" w:hAnsi="arial" w:cs="arial"/>
            <w:b/>
            <w:i/>
            <w:strike w:val="0"/>
            <w:color w:val="0077CC"/>
            <w:sz w:val="28"/>
            <w:u w:val="single"/>
            <w:vertAlign w:val="baseline"/>
          </w:rPr>
          <w:t xml:space="preserve">Kamala Harris signs with Hollywood talent agency CAA, joining Joe Biden, </w:t>
        </w:r>
      </w:hyperlink>
      <w:hyperlink r:id="rId1834" w:history="1">
        <w:r>
          <w:rPr>
            <w:rFonts w:ascii="arial" w:eastAsia="arial" w:hAnsi="arial" w:cs="arial"/>
            <w:b/>
            <w:i/>
            <w:strike w:val="0"/>
            <w:color w:val="0077CC"/>
            <w:sz w:val="28"/>
            <w:u w:val="single"/>
            <w:vertAlign w:val="baseline"/>
          </w:rPr>
          <w:t>Barack</w:t>
        </w:r>
      </w:hyperlink>
      <w:hyperlink r:id="rId1835" w:history="1">
        <w:r>
          <w:rPr>
            <w:rFonts w:ascii="arial" w:eastAsia="arial" w:hAnsi="arial" w:cs="arial"/>
            <w:b/>
            <w:i/>
            <w:strike w:val="0"/>
            <w:color w:val="0077CC"/>
            <w:sz w:val="28"/>
            <w:u w:val="single"/>
            <w:vertAlign w:val="baseline"/>
          </w:rPr>
          <w:t xml:space="preserve"> </w:t>
        </w:r>
      </w:hyperlink>
      <w:hyperlink r:id="rId1836" w:history="1">
        <w:r>
          <w:rPr>
            <w:rFonts w:ascii="arial" w:eastAsia="arial" w:hAnsi="arial" w:cs="arial"/>
            <w:b/>
            <w:i/>
            <w:strike w:val="0"/>
            <w:color w:val="0077CC"/>
            <w:sz w:val="28"/>
            <w:u w:val="single"/>
            <w:vertAlign w:val="baseline"/>
          </w:rPr>
          <w:t>Obama</w:t>
        </w:r>
      </w:hyperlink>
    </w:p>
    <w:p>
      <w:pPr>
        <w:pStyle w:val="Normal1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 Online</w:t>
      </w:r>
    </w:p>
    <w:p>
      <w:pPr>
        <w:pStyle w:val="Normal1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19, 2025 10:07 PM EST</w:t>
      </w:r>
    </w:p>
    <w:p>
      <w:pPr>
        <w:pStyle w:val="Normal116"/>
        <w:keepNext w:val="0"/>
        <w:spacing w:after="0" w:line="240" w:lineRule="atLeast"/>
        <w:ind w:right="0"/>
        <w:jc w:val="both"/>
      </w:pPr>
      <w:bookmarkStart w:id="345" w:name="Bookmark_116"/>
      <w:bookmarkEnd w:id="345"/>
    </w:p>
    <w:p>
      <w:pPr>
        <w:pStyle w:val="Normal1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Gannett Media Corp  All Rights Reserved</w:t>
      </w:r>
    </w:p>
    <w:p>
      <w:pPr>
        <w:pStyle w:val="Normal1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MOVIE BUSINESS NEWS, MOVIE BUSINESS NEWS &amp; US POLITICS NEWS</w:t>
      </w:r>
    </w:p>
    <w:p>
      <w:pPr>
        <w:pStyle w:val="Normal1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384 words</w:t>
      </w:r>
    </w:p>
    <w:p>
      <w:pPr>
        <w:pStyle w:val="Normal1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Anthony Robledo, USA TODAY</w:t>
      </w:r>
    </w:p>
    <w:p>
      <w:pPr>
        <w:pStyle w:val="Normal116"/>
        <w:keepNext/>
        <w:spacing w:before="240" w:after="0" w:line="340" w:lineRule="atLeast"/>
        <w:ind w:left="0" w:right="0" w:firstLine="0"/>
        <w:jc w:val="left"/>
      </w:pPr>
      <w:bookmarkStart w:id="346" w:name="Body_114"/>
      <w:bookmarkEnd w:id="346"/>
      <w:r>
        <w:rPr>
          <w:rFonts w:ascii="arial" w:eastAsia="arial" w:hAnsi="arial" w:cs="arial"/>
          <w:b/>
          <w:i w:val="0"/>
          <w:strike w:val="0"/>
          <w:noProof w:val="0"/>
          <w:color w:val="000000"/>
          <w:position w:val="0"/>
          <w:sz w:val="28"/>
          <w:u w:val="none"/>
          <w:vertAlign w:val="baseline"/>
        </w:rPr>
        <w:t>Body</w:t>
      </w:r>
    </w:p>
    <w:p>
      <w:pPr>
        <w:pStyle w:val="Normal116"/>
        <w:spacing w:line="60" w:lineRule="exact"/>
      </w:pPr>
      <w:r>
        <w:pict>
          <v:line id="_x0000_s1449" style="position:absolute;z-index:252041216" from="0,2pt" to="512pt,2pt" strokecolor="#009ddb" strokeweight="2pt">
            <v:stroke linestyle="single"/>
            <w10:wrap type="topAndBottom"/>
          </v:line>
        </w:pict>
      </w:r>
    </w:p>
    <w:p>
      <w:pPr>
        <w:pStyle w:val="Normal116"/>
      </w:pPr>
    </w:p>
    <w:p>
      <w:pPr>
        <w:pStyle w:val="Normal11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Vice President </w:t>
      </w:r>
      <w:hyperlink r:id="rId1837" w:history="1">
        <w:r>
          <w:rPr>
            <w:rFonts w:ascii="arial" w:eastAsia="arial" w:hAnsi="arial" w:cs="arial"/>
            <w:b w:val="0"/>
            <w:i/>
            <w:strike w:val="0"/>
            <w:noProof w:val="0"/>
            <w:color w:val="0077CC"/>
            <w:position w:val="0"/>
            <w:sz w:val="20"/>
            <w:u w:val="single"/>
            <w:vertAlign w:val="baseline"/>
          </w:rPr>
          <w:t>Kamala Harris</w:t>
        </w:r>
      </w:hyperlink>
      <w:r>
        <w:rPr>
          <w:rFonts w:ascii="arial" w:eastAsia="arial" w:hAnsi="arial" w:cs="arial"/>
          <w:b w:val="0"/>
          <w:i w:val="0"/>
          <w:strike w:val="0"/>
          <w:noProof w:val="0"/>
          <w:color w:val="000000"/>
          <w:position w:val="0"/>
          <w:sz w:val="20"/>
          <w:u w:val="none"/>
          <w:vertAlign w:val="baseline"/>
        </w:rPr>
        <w:t xml:space="preserve"> has signed with </w:t>
      </w:r>
      <w:hyperlink r:id="rId1838" w:history="1">
        <w:r>
          <w:rPr>
            <w:rFonts w:ascii="arial" w:eastAsia="arial" w:hAnsi="arial" w:cs="arial"/>
            <w:b w:val="0"/>
            <w:i/>
            <w:strike w:val="0"/>
            <w:noProof w:val="0"/>
            <w:color w:val="0077CC"/>
            <w:position w:val="0"/>
            <w:sz w:val="20"/>
            <w:u w:val="single"/>
            <w:vertAlign w:val="baseline"/>
          </w:rPr>
          <w:t>one of Hollywood's top talent agencies</w:t>
        </w:r>
      </w:hyperlink>
      <w:r>
        <w:rPr>
          <w:rFonts w:ascii="arial" w:eastAsia="arial" w:hAnsi="arial" w:cs="arial"/>
          <w:b w:val="0"/>
          <w:i w:val="0"/>
          <w:strike w:val="0"/>
          <w:noProof w:val="0"/>
          <w:color w:val="000000"/>
          <w:position w:val="0"/>
          <w:sz w:val="20"/>
          <w:u w:val="none"/>
          <w:vertAlign w:val="baseline"/>
        </w:rPr>
        <w:t>.</w:t>
      </w:r>
    </w:p>
    <w:p>
      <w:pPr>
        <w:pStyle w:val="Normal11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1839" w:history="1">
        <w:r>
          <w:rPr>
            <w:rFonts w:ascii="arial" w:eastAsia="arial" w:hAnsi="arial" w:cs="arial"/>
            <w:b w:val="0"/>
            <w:i/>
            <w:strike w:val="0"/>
            <w:noProof w:val="0"/>
            <w:color w:val="0077CC"/>
            <w:position w:val="0"/>
            <w:sz w:val="20"/>
            <w:u w:val="single"/>
            <w:vertAlign w:val="baseline"/>
          </w:rPr>
          <w:t>Creative Artists Agency</w:t>
        </w:r>
      </w:hyperlink>
      <w:r>
        <w:rPr>
          <w:rFonts w:ascii="arial" w:eastAsia="arial" w:hAnsi="arial" w:cs="arial"/>
          <w:b w:val="0"/>
          <w:i w:val="0"/>
          <w:strike w:val="0"/>
          <w:noProof w:val="0"/>
          <w:color w:val="000000"/>
          <w:position w:val="0"/>
          <w:sz w:val="20"/>
          <w:u w:val="none"/>
          <w:vertAlign w:val="baseline"/>
        </w:rPr>
        <w:t xml:space="preserve"> deal will open speaking and publishing opportunities for the 2024 Democratic presidential nominee, according to a Wednesday Instagram announcement post by the firm.</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Harris joins a slate of executive branch alumni to sign on with the Los Angeles-based agency, which also represents former President Joe Biden as well as former President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and former first lady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"CAA will work closely with Harris on her post-White House initiatives, creating strategic opportunities that expand her platform in support of the issues she has championed throughout her decades-long career in public service," the agency wrote. </w:t>
      </w:r>
    </w:p>
    <w:p>
      <w:pPr>
        <w:pStyle w:val="Normal11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announcement comes after Harris's term in the Biden administration concluded last month when her election opponent, now President </w:t>
      </w:r>
      <w:hyperlink r:id="rId1840" w:history="1">
        <w:r>
          <w:rPr>
            <w:rFonts w:ascii="arial" w:eastAsia="arial" w:hAnsi="arial" w:cs="arial"/>
            <w:b w:val="0"/>
            <w:i/>
            <w:strike w:val="0"/>
            <w:noProof w:val="0"/>
            <w:color w:val="0077CC"/>
            <w:position w:val="0"/>
            <w:sz w:val="20"/>
            <w:u w:val="single"/>
            <w:vertAlign w:val="baseline"/>
          </w:rPr>
          <w:t>Donald Trump</w:t>
        </w:r>
      </w:hyperlink>
      <w:r>
        <w:rPr>
          <w:rFonts w:ascii="arial" w:eastAsia="arial" w:hAnsi="arial" w:cs="arial"/>
          <w:b w:val="0"/>
          <w:i w:val="0"/>
          <w:strike w:val="0"/>
          <w:noProof w:val="0"/>
          <w:color w:val="000000"/>
          <w:position w:val="0"/>
          <w:sz w:val="20"/>
          <w:u w:val="none"/>
          <w:vertAlign w:val="baseline"/>
        </w:rPr>
        <w:t>, was sworn back into office.</w:t>
      </w:r>
    </w:p>
    <w:p>
      <w:pPr>
        <w:pStyle w:val="Normal116"/>
        <w:keepNext w:val="0"/>
        <w:spacing w:before="240" w:after="0" w:line="260" w:lineRule="atLeast"/>
        <w:ind w:left="0" w:right="0" w:firstLine="0"/>
        <w:jc w:val="both"/>
      </w:pPr>
      <w:hyperlink r:id="rId1841" w:history="1">
        <w:r>
          <w:rPr>
            <w:rFonts w:ascii="arial" w:eastAsia="arial" w:hAnsi="arial" w:cs="arial"/>
            <w:b w:val="0"/>
            <w:i/>
            <w:strike w:val="0"/>
            <w:color w:val="0077CC"/>
            <w:sz w:val="20"/>
            <w:u w:val="single"/>
            <w:vertAlign w:val="baseline"/>
          </w:rPr>
          <w:t xml:space="preserve">       View this post on Instagram            </w:t>
        </w:r>
      </w:hyperlink>
    </w:p>
    <w:p>
      <w:pPr>
        <w:pStyle w:val="Normal116"/>
        <w:keepNext w:val="0"/>
        <w:spacing w:before="240" w:after="0" w:line="260" w:lineRule="atLeast"/>
        <w:ind w:left="0" w:right="0" w:firstLine="0"/>
        <w:jc w:val="both"/>
      </w:pPr>
      <w:hyperlink r:id="rId1842" w:history="1">
        <w:r>
          <w:rPr>
            <w:rFonts w:ascii="arial" w:eastAsia="arial" w:hAnsi="arial" w:cs="arial"/>
            <w:b w:val="0"/>
            <w:i/>
            <w:strike w:val="0"/>
            <w:color w:val="0077CC"/>
            <w:sz w:val="20"/>
            <w:u w:val="single"/>
            <w:vertAlign w:val="baseline"/>
          </w:rPr>
          <w:t>A post shared by CAA (@creativeartistsagency)</w:t>
        </w:r>
      </w:hyperlink>
    </w:p>
    <w:p>
      <w:pPr>
        <w:pStyle w:val="Normal11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Biden talent deal announced last month</w:t>
      </w:r>
    </w:p>
    <w:p>
      <w:pPr>
        <w:pStyle w:val="Normal11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this month, CCA announced </w:t>
      </w:r>
      <w:hyperlink r:id="rId1843" w:history="1">
        <w:r>
          <w:rPr>
            <w:rFonts w:ascii="arial" w:eastAsia="arial" w:hAnsi="arial" w:cs="arial"/>
            <w:b w:val="0"/>
            <w:i/>
            <w:strike w:val="0"/>
            <w:noProof w:val="0"/>
            <w:color w:val="0077CC"/>
            <w:position w:val="0"/>
            <w:sz w:val="20"/>
            <w:u w:val="single"/>
            <w:vertAlign w:val="baseline"/>
          </w:rPr>
          <w:t>Biden</w:t>
        </w:r>
      </w:hyperlink>
      <w:r>
        <w:rPr>
          <w:rFonts w:ascii="arial" w:eastAsia="arial" w:hAnsi="arial" w:cs="arial"/>
          <w:b w:val="0"/>
          <w:i w:val="0"/>
          <w:strike w:val="0"/>
          <w:noProof w:val="0"/>
          <w:color w:val="000000"/>
          <w:position w:val="0"/>
          <w:sz w:val="20"/>
          <w:u w:val="none"/>
          <w:vertAlign w:val="baseline"/>
        </w:rPr>
        <w:t xml:space="preserve"> signed with the agency that previously represented him between 2017 and 2020.</w:t>
      </w:r>
    </w:p>
    <w:p>
      <w:pPr>
        <w:pStyle w:val="Normal11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Biden is one of America’s most respected and influential voices in national and global affairs," CCA co-chairman Richard Lovett </w:t>
      </w:r>
      <w:hyperlink r:id="rId1844" w:history="1">
        <w:r>
          <w:rPr>
            <w:rFonts w:ascii="arial" w:eastAsia="arial" w:hAnsi="arial" w:cs="arial"/>
            <w:b w:val="0"/>
            <w:i/>
            <w:strike w:val="0"/>
            <w:noProof w:val="0"/>
            <w:color w:val="0077CC"/>
            <w:position w:val="0"/>
            <w:sz w:val="20"/>
            <w:u w:val="single"/>
            <w:vertAlign w:val="baseline"/>
          </w:rPr>
          <w:t>said in a Feb. 3 Instagram post</w:t>
        </w:r>
      </w:hyperlink>
      <w:r>
        <w:rPr>
          <w:rFonts w:ascii="arial" w:eastAsia="arial" w:hAnsi="arial" w:cs="arial"/>
          <w:b w:val="0"/>
          <w:i w:val="0"/>
          <w:strike w:val="0"/>
          <w:noProof w:val="0"/>
          <w:color w:val="000000"/>
          <w:position w:val="0"/>
          <w:sz w:val="20"/>
          <w:u w:val="none"/>
          <w:vertAlign w:val="baseline"/>
        </w:rPr>
        <w:t>. "His lifelong commitment to public service is one of unity, optimism, dignity, and possibility. We are profoundly honored to partner with him again."</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 his first CAA stint, Biden published a 2017 memoir opening up about his late son Beau’s battle with cancer and titled the book "Promise Me, Dad." A nationwide book tour followed ahead of his 2020 campaign for president.</w:t>
      </w:r>
    </w:p>
    <w:p>
      <w:pPr>
        <w:pStyle w:val="Normal11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What is Creative Artists Agency, or CAA?</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Creative Artists Agency is an LA-based talent firm that support talents and brands including actors, writers, producers, musicians, comedians, authors, athletes and more.</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company also has a reputation of signing high-profile Democrats from former Presidents Joe Biden and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to former West Virginia Sen. Joe Manchin and former Texas Rep. Beto O’Rourke.</w:t>
      </w:r>
    </w:p>
    <w:p>
      <w:pPr>
        <w:pStyle w:val="Normal116"/>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Contributing: Fernando Cervantes Jr., USA TODAY</w:t>
      </w:r>
    </w:p>
    <w:p>
      <w:pPr>
        <w:pStyle w:val="Normal116"/>
        <w:keepNext w:val="0"/>
        <w:spacing w:before="24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xml:space="preserve">This article originally appeared on USA TODAY: </w:t>
      </w:r>
      <w:hyperlink r:id="rId1845" w:history="1">
        <w:r>
          <w:rPr>
            <w:rFonts w:ascii="arial" w:eastAsia="arial" w:hAnsi="arial" w:cs="arial"/>
            <w:b w:val="0"/>
            <w:i/>
            <w:strike w:val="0"/>
            <w:noProof w:val="0"/>
            <w:color w:val="0077CC"/>
            <w:position w:val="0"/>
            <w:sz w:val="20"/>
            <w:u w:val="single"/>
            <w:vertAlign w:val="baseline"/>
          </w:rPr>
          <w:t xml:space="preserve">Kamala Harris signs with Hollywood talent agency CAA, joining Joe Biden, </w:t>
        </w:r>
      </w:hyperlink>
      <w:hyperlink r:id="rId1846" w:history="1">
        <w:r>
          <w:rPr>
            <w:rFonts w:ascii="arial" w:eastAsia="arial" w:hAnsi="arial" w:cs="arial"/>
            <w:b/>
            <w:i/>
            <w:strike w:val="0"/>
            <w:noProof w:val="0"/>
            <w:color w:val="0077CC"/>
            <w:position w:val="0"/>
            <w:sz w:val="20"/>
            <w:u w:val="single"/>
            <w:vertAlign w:val="baseline"/>
          </w:rPr>
          <w:t>Barack</w:t>
        </w:r>
      </w:hyperlink>
      <w:hyperlink r:id="rId1847" w:history="1">
        <w:r>
          <w:rPr>
            <w:rFonts w:ascii="arial" w:eastAsia="arial" w:hAnsi="arial" w:cs="arial"/>
            <w:b w:val="0"/>
            <w:i/>
            <w:strike w:val="0"/>
            <w:noProof w:val="0"/>
            <w:color w:val="0077CC"/>
            <w:position w:val="0"/>
            <w:sz w:val="20"/>
            <w:u w:val="single"/>
            <w:vertAlign w:val="baseline"/>
          </w:rPr>
          <w:t xml:space="preserve"> </w:t>
        </w:r>
      </w:hyperlink>
      <w:hyperlink r:id="rId1848" w:history="1">
        <w:r>
          <w:rPr>
            <w:rFonts w:ascii="arial" w:eastAsia="arial" w:hAnsi="arial" w:cs="arial"/>
            <w:b/>
            <w:i/>
            <w:strike w:val="0"/>
            <w:noProof w:val="0"/>
            <w:color w:val="0077CC"/>
            <w:position w:val="0"/>
            <w:sz w:val="20"/>
            <w:u w:val="single"/>
            <w:vertAlign w:val="baseline"/>
          </w:rPr>
          <w:t>Obama</w:t>
        </w:r>
      </w:hyperlink>
    </w:p>
    <w:p>
      <w:pPr>
        <w:pStyle w:val="Normal116"/>
        <w:keepNext/>
        <w:spacing w:before="240" w:after="0" w:line="340" w:lineRule="atLeast"/>
        <w:ind w:left="0" w:right="0" w:firstLine="0"/>
        <w:jc w:val="left"/>
      </w:pPr>
      <w:bookmarkStart w:id="347" w:name="Classification_114"/>
      <w:bookmarkEnd w:id="347"/>
      <w:r>
        <w:rPr>
          <w:rFonts w:ascii="arial" w:eastAsia="arial" w:hAnsi="arial" w:cs="arial"/>
          <w:b/>
          <w:i w:val="0"/>
          <w:strike w:val="0"/>
          <w:noProof w:val="0"/>
          <w:color w:val="000000"/>
          <w:position w:val="0"/>
          <w:sz w:val="28"/>
          <w:u w:val="none"/>
          <w:vertAlign w:val="baseline"/>
        </w:rPr>
        <w:t>Classification</w:t>
      </w:r>
    </w:p>
    <w:p>
      <w:pPr>
        <w:pStyle w:val="Normal116"/>
        <w:spacing w:line="60" w:lineRule="exact"/>
      </w:pPr>
      <w:r>
        <w:pict>
          <v:line id="_x0000_s1450" style="position:absolute;z-index:252042240" from="0,2pt" to="512pt,2pt" strokecolor="#009ddb" strokeweight="2pt">
            <v:stroke linestyle="single"/>
            <w10:wrap type="topAndBottom"/>
          </v:line>
        </w:pict>
      </w:r>
    </w:p>
    <w:p>
      <w:pPr>
        <w:pStyle w:val="Normal116"/>
        <w:spacing w:line="120" w:lineRule="exact"/>
      </w:pPr>
    </w:p>
    <w:p>
      <w:pPr>
        <w:pStyle w:val="Normal11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666052891</w:t>
      </w:r>
    </w:p>
    <w:p>
      <w:pPr>
        <w:pStyle w:val="Normal1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BUSINESS NEWS (90%); HEADS OF GOVERNMENT ELECTIONS (90%); US DEMOCRATIC PARTY (90%); US PRESIDENTIAL CANDIDATES 2008 (90%); US PRESIDENTIAL CANDIDATES 2012 (90%); US PRESIDENTIAL CANDIDATES 2024 (90%); US PRESIDENTIAL ELECTIONS (90%); ARTISTS &amp; PERFORMERS (89%); INTERNET SOCIAL NETWORKING (89%); WRITERS (89%); CELEBRITIES (79%); US PRESIDENTS (79%); COMPANY STRATEGY (78%); ELECTIONS &amp; POLITICS (78%); POLITICAL PARTIES (78%); POLITICS (78%); PLATFORMS &amp; ISSUES (77%); BIOGRAPHICAL LITERATURE (73%); SINGERS &amp; MUSICIANS (50%)</w:t>
      </w:r>
    </w:p>
    <w:p>
      <w:pPr>
        <w:pStyle w:val="Normal1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CREATIVE ARTISTS AGENCY INC (92%)</w:t>
      </w:r>
    </w:p>
    <w:p>
      <w:pPr>
        <w:pStyle w:val="Normal1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NAICS711110 THEATER COMPANIES &amp; DINNER THEATERS (92%); SIC7922 THEATRICAL PRODUCERS (EXCEPT MOTION PICTURE) &amp; MISCELLANEOUS THEATRICAL SERVICES (92%); TALENT AGENTS (91%); ARTISTS &amp; PERFORMERS (89%); INTERNET SOCIAL NETWORKING (89%); WRITERS (89%); CELEBRITIES (79%); MOVIE INDUSTRY (79%); BIOGRAPHY PUBLISHING (78%); BOOK PUBLISHING (78%); SINGERS &amp; MUSICIANS (50%)</w:t>
      </w:r>
    </w:p>
    <w:p>
      <w:pPr>
        <w:pStyle w:val="Normal1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JOE BIDEN (93%); KAMALA HARRIS (93%);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(90%);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(88%); DONALD TRUMP (79%); JOE MANCHIN (58%)</w:t>
      </w:r>
    </w:p>
    <w:p>
      <w:pPr>
        <w:pStyle w:val="Normal1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LOS ANGELES, CA, USA (79%); CALIFORNIA, USA (92%); WEST VIRGINIA, USA (92%); UNITED STATES (94%); California, Tennessee, West Virginia &amp; Texas; United States; Americas, Northern America</w:t>
      </w:r>
    </w:p>
    <w:p>
      <w:pPr>
        <w:pStyle w:val="Normal1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19, 2025</w:t>
      </w:r>
    </w:p>
    <w:p>
      <w:pPr>
        <w:pStyle w:val="Normal116"/>
      </w:pPr>
    </w:p>
    <w:p>
      <w:pPr>
        <w:pStyle w:val="Normal116"/>
        <w:ind w:left="200"/>
        <w:sectPr>
          <w:type w:val="continuous"/>
          <w:pgMar w:top="840" w:right="1000" w:bottom="840" w:left="1000" w:header="400" w:footer="400"/>
          <w:pgNumType w:fmt="decimal"/>
          <w:cols w:space="720"/>
        </w:sectPr>
      </w:pPr>
      <w:r>
        <w:br/>
      </w:r>
      <w:r>
        <w:pict>
          <v:line id="_x0000_s1451" style="position:absolute;z-index:252043264" from="0,10pt" to="512pt,10pt" strokecolor="black" strokeweight="1pt">
            <v:stroke linestyle="single"/>
          </v:line>
        </w:pict>
      </w:r>
      <w:r>
        <w:rPr>
          <w:rFonts w:ascii="arial" w:eastAsia="arial" w:hAnsi="arial" w:cs="arial"/>
          <w:b/>
          <w:color w:val="767676"/>
          <w:sz w:val="16"/>
        </w:rPr>
        <w:t>End of Document</w:t>
      </w:r>
    </w:p>
    <w:p>
      <w:pPr>
        <w:pStyle w:val="Normal117"/>
        <w:sectPr>
          <w:headerReference w:type="even" r:id="rId1849"/>
          <w:headerReference w:type="default" r:id="rId1850"/>
          <w:footerReference w:type="even" r:id="rId1851"/>
          <w:footerReference w:type="default" r:id="rId1852"/>
          <w:headerReference w:type="first" r:id="rId1853"/>
          <w:footerReference w:type="first" r:id="rId1854"/>
          <w:pgSz w:w="12240" w:h="15840"/>
          <w:pgMar w:top="840" w:right="1000" w:bottom="840" w:left="1000" w:header="400" w:footer="400"/>
          <w:pgNumType w:fmt="decimal"/>
          <w:cols w:space="720"/>
          <w:titlePg w:val="0"/>
        </w:sectPr>
      </w:pPr>
    </w:p>
    <w:p>
      <w:pPr>
        <w:pStyle w:val="Normal117"/>
      </w:pPr>
    </w:p>
    <w:p>
      <w:pPr>
        <w:pStyle w:val="Heading1115"/>
        <w:keepNext w:val="0"/>
        <w:spacing w:after="200" w:line="340" w:lineRule="atLeast"/>
        <w:ind w:left="0" w:right="0" w:firstLine="0"/>
        <w:jc w:val="center"/>
      </w:pPr>
      <w:hyperlink r:id="rId1855" w:history="1">
        <w:r>
          <w:rPr>
            <w:rFonts w:ascii="arial" w:eastAsia="arial" w:hAnsi="arial" w:cs="arial"/>
            <w:b/>
            <w:i/>
            <w:strike w:val="0"/>
            <w:color w:val="0077CC"/>
            <w:sz w:val="28"/>
            <w:u w:val="single"/>
            <w:vertAlign w:val="baseline"/>
          </w:rPr>
          <w:t>Barack</w:t>
        </w:r>
      </w:hyperlink>
      <w:hyperlink r:id="rId1856" w:history="1">
        <w:r>
          <w:rPr>
            <w:rFonts w:ascii="arial" w:eastAsia="arial" w:hAnsi="arial" w:cs="arial"/>
            <w:b/>
            <w:i/>
            <w:strike w:val="0"/>
            <w:color w:val="0077CC"/>
            <w:sz w:val="28"/>
            <w:u w:val="single"/>
            <w:vertAlign w:val="baseline"/>
          </w:rPr>
          <w:t xml:space="preserve"> </w:t>
        </w:r>
      </w:hyperlink>
      <w:hyperlink r:id="rId1857" w:history="1">
        <w:r>
          <w:rPr>
            <w:rFonts w:ascii="arial" w:eastAsia="arial" w:hAnsi="arial" w:cs="arial"/>
            <w:b/>
            <w:i/>
            <w:strike w:val="0"/>
            <w:color w:val="0077CC"/>
            <w:sz w:val="28"/>
            <w:u w:val="single"/>
            <w:vertAlign w:val="baseline"/>
          </w:rPr>
          <w:t>Obama</w:t>
        </w:r>
      </w:hyperlink>
      <w:hyperlink r:id="rId1858" w:history="1">
        <w:r>
          <w:rPr>
            <w:rFonts w:ascii="arial" w:eastAsia="arial" w:hAnsi="arial" w:cs="arial"/>
            <w:b/>
            <w:i/>
            <w:strike w:val="0"/>
            <w:color w:val="0077CC"/>
            <w:sz w:val="28"/>
            <w:u w:val="single"/>
            <w:vertAlign w:val="baseline"/>
          </w:rPr>
          <w:t xml:space="preserve"> Accidentally Photobombs Family Photo -They Call It A Cherished Heirloom</w:t>
        </w:r>
      </w:hyperlink>
    </w:p>
    <w:p>
      <w:pPr>
        <w:pStyle w:val="Normal1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Times Now</w:t>
      </w:r>
    </w:p>
    <w:p>
      <w:pPr>
        <w:pStyle w:val="Normal1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4, 2025 Friday 3:27 AM EST</w:t>
      </w:r>
    </w:p>
    <w:p>
      <w:pPr>
        <w:pStyle w:val="Normal117"/>
        <w:keepNext w:val="0"/>
        <w:spacing w:after="0" w:line="240" w:lineRule="atLeast"/>
        <w:ind w:right="0"/>
        <w:jc w:val="both"/>
      </w:pPr>
      <w:bookmarkStart w:id="348" w:name="Bookmark_117"/>
      <w:bookmarkEnd w:id="348"/>
    </w:p>
    <w:p>
      <w:pPr>
        <w:pStyle w:val="Normal1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TIMES GLOBAL BROADCASTING COMPANY LIMITED  All Rights Reserved</w:t>
      </w:r>
    </w:p>
    <w:p>
      <w:pPr>
        <w:pStyle w:val="Normal117"/>
        <w:keepNext w:val="0"/>
        <w:spacing w:before="120" w:after="0" w:line="220" w:lineRule="atLeast"/>
        <w:ind w:left="0" w:right="0" w:firstLine="0"/>
        <w:jc w:val="left"/>
      </w:pPr>
      <w:r>
        <w:br/>
      </w:r>
      <w:r>
        <w:pict>
          <v:shape id="_x0000_i1452" type="#_x0000_t75" style="width:200.28pt;height:22.5pt">
            <v:imagedata r:id="rId451" o:title=""/>
          </v:shape>
        </w:pict>
      </w:r>
    </w:p>
    <w:p>
      <w:pPr>
        <w:pStyle w:val="Normal1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&amp; US POLITICS NEWS</w:t>
      </w:r>
    </w:p>
    <w:p>
      <w:pPr>
        <w:pStyle w:val="Normal1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401 words</w:t>
      </w:r>
    </w:p>
    <w:p>
      <w:pPr>
        <w:pStyle w:val="Normal1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Times Now Digital</w:t>
      </w:r>
    </w:p>
    <w:p>
      <w:pPr>
        <w:pStyle w:val="Normal117"/>
        <w:keepNext/>
        <w:spacing w:before="240" w:after="0" w:line="340" w:lineRule="atLeast"/>
        <w:ind w:left="0" w:right="0" w:firstLine="0"/>
        <w:jc w:val="left"/>
      </w:pPr>
      <w:bookmarkStart w:id="349" w:name="Body_115"/>
      <w:bookmarkEnd w:id="349"/>
      <w:r>
        <w:rPr>
          <w:rFonts w:ascii="arial" w:eastAsia="arial" w:hAnsi="arial" w:cs="arial"/>
          <w:b/>
          <w:i w:val="0"/>
          <w:strike w:val="0"/>
          <w:noProof w:val="0"/>
          <w:color w:val="000000"/>
          <w:position w:val="0"/>
          <w:sz w:val="28"/>
          <w:u w:val="none"/>
          <w:vertAlign w:val="baseline"/>
        </w:rPr>
        <w:t>Body</w:t>
      </w:r>
    </w:p>
    <w:p>
      <w:pPr>
        <w:pStyle w:val="Normal117"/>
        <w:spacing w:line="60" w:lineRule="exact"/>
      </w:pPr>
      <w:r>
        <w:pict>
          <v:line id="_x0000_s1453" style="position:absolute;z-index:252044288" from="0,2pt" to="512pt,2pt" strokecolor="#009ddb" strokeweight="2pt">
            <v:stroke linestyle="single"/>
            <w10:wrap type="topAndBottom"/>
          </v:line>
        </w:pict>
      </w:r>
    </w:p>
    <w:p>
      <w:pPr>
        <w:pStyle w:val="Normal117"/>
      </w:pP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President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issued a lighthearted apology after unintentionally photobombing a family photo that has now become a cherished keepsake. Portia Moore shared a snapshot of her children, Preston and Belle, enjoying the cherry blossoms-unknowingly capturing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walking by in the background. "Preston and Belle, I hope you enjoyed peak bloom! My bad for stepping into the shot,"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commented on the now-viral post.The viral photo was taken during Portia's family photo shoot amid the Cherry Blossom season."It's the kids turn to take a photo together and Damien is saying something to me. I'm just focused on Preston not running towards the water (peak mom moment). After that shoot was done I pick Preston up and asked Damien "what were you saying"? He goes "that was President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who just walked by" and looks his direction. I was like whaaaaat?! I ran to the photographer and asked her if she got the picture. She scrolls through and BOOM there is it! The perfect shot!" Portia described. "This story is one to remember and the picture is a family heirloom (literally). And nope, we did not bother him on his much needed peaceful stroll," the caption read.               </w:t>
      </w:r>
    </w:p>
    <w:p>
      <w:pPr>
        <w:pStyle w:val="Normal117"/>
        <w:keepNext w:val="0"/>
        <w:spacing w:before="240" w:after="0" w:line="260" w:lineRule="atLeast"/>
        <w:ind w:left="0" w:right="0" w:firstLine="0"/>
        <w:jc w:val="both"/>
      </w:pPr>
      <w:hyperlink r:id="rId1859" w:history="1">
        <w:r>
          <w:rPr>
            <w:rFonts w:ascii="arial" w:eastAsia="arial" w:hAnsi="arial" w:cs="arial"/>
            <w:b w:val="0"/>
            <w:i/>
            <w:strike w:val="0"/>
            <w:color w:val="0077CC"/>
            <w:sz w:val="20"/>
            <w:u w:val="single"/>
            <w:vertAlign w:val="baseline"/>
          </w:rPr>
          <w:t>A post shared by Portia Moore (@portiaportiaportia)</w:t>
        </w:r>
      </w:hyperlink>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photo quickly went viral, it eventually caught the attention of the unexpected guest of honor himself."Preston and Belle, I hope you enjoyed peak bloom!"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wrote on his Instagram Stories, where he reshared Moore's photo featuring him in the background. "My bad for stepping into the shPhotographer Briana Inell told The New York Times that she hadn't even realised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had walked into the frame, as she was focused on capturing the blossoms to the right and the Washington Monument to the left.It was around 7:30 in the morning when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stepped out for a stroll around the Tidal Basin, the scenic reservoir nestled between the National Mall and the Potomac River. Later that Monday, he shared on Instagram, "It's fun to be able to play tourist once in a while. The cherry blossoms were beautiful this morning!""In the act of it, or as it transpired, you're not realizing because you don't even think that you're going to see President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right?" Belle and Preston's father Damien Thomas said as reported by the New York Times. "So you don't put two and two together until after the fact and you realize, OK, that really is President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w:t>
      </w:r>
    </w:p>
    <w:p>
      <w:pPr>
        <w:pStyle w:val="Normal117"/>
        <w:keepNext/>
        <w:spacing w:before="240" w:after="0" w:line="340" w:lineRule="atLeast"/>
        <w:ind w:left="0" w:right="0" w:firstLine="0"/>
        <w:jc w:val="left"/>
      </w:pPr>
      <w:bookmarkStart w:id="350" w:name="Classification_115"/>
      <w:bookmarkEnd w:id="350"/>
      <w:r>
        <w:rPr>
          <w:rFonts w:ascii="arial" w:eastAsia="arial" w:hAnsi="arial" w:cs="arial"/>
          <w:b/>
          <w:i w:val="0"/>
          <w:strike w:val="0"/>
          <w:noProof w:val="0"/>
          <w:color w:val="000000"/>
          <w:position w:val="0"/>
          <w:sz w:val="28"/>
          <w:u w:val="none"/>
          <w:vertAlign w:val="baseline"/>
        </w:rPr>
        <w:t>Classification</w:t>
      </w:r>
    </w:p>
    <w:p>
      <w:pPr>
        <w:pStyle w:val="Normal117"/>
        <w:spacing w:line="60" w:lineRule="exact"/>
      </w:pPr>
      <w:r>
        <w:pict>
          <v:line id="_x0000_s1454" style="position:absolute;z-index:252045312" from="0,2pt" to="512pt,2pt" strokecolor="#009ddb" strokeweight="2pt">
            <v:stroke linestyle="single"/>
            <w10:wrap type="topAndBottom"/>
          </v:line>
        </w:pict>
      </w:r>
    </w:p>
    <w:p>
      <w:pPr>
        <w:pStyle w:val="Normal117"/>
        <w:spacing w:line="120" w:lineRule="exact"/>
      </w:pPr>
    </w:p>
    <w:p>
      <w:pPr>
        <w:pStyle w:val="Normal11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670659980</w:t>
      </w:r>
    </w:p>
    <w:p>
      <w:pPr>
        <w:pStyle w:val="Normal1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US PRESIDENTS (90%); CHILDREN, ADOLESCENTS &amp; TEENS (89%); PHOTOGRAPHY SERVICES (89%); PHOTO &amp; VIDEO SHARING (78%); PHOTOGRAPHY (78%); VISUAL ARTISTS (73%)</w:t>
      </w:r>
    </w:p>
    <w:p>
      <w:pPr>
        <w:pStyle w:val="Normal1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PHOTOGRAPHY SERVICES (89%); PHOTO &amp; VIDEO SHARING (78%); PHOTOGRAPHY (78%); VISUAL ARTISTS (73%)</w:t>
      </w:r>
    </w:p>
    <w:p>
      <w:pPr>
        <w:pStyle w:val="Normal1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(91%)</w:t>
      </w:r>
    </w:p>
    <w:p>
      <w:pPr>
        <w:pStyle w:val="Normal1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(93%); Maine; United States; Americas, Northern America</w:t>
      </w:r>
    </w:p>
    <w:p>
      <w:pPr>
        <w:pStyle w:val="Normal1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4, 2025</w:t>
      </w:r>
    </w:p>
    <w:p>
      <w:pPr>
        <w:pStyle w:val="Normal117"/>
      </w:pPr>
    </w:p>
    <w:p>
      <w:pPr>
        <w:pStyle w:val="Normal117"/>
        <w:ind w:left="200"/>
        <w:sectPr>
          <w:type w:val="continuous"/>
          <w:pgMar w:top="840" w:right="1000" w:bottom="840" w:left="1000" w:header="400" w:footer="400"/>
          <w:pgNumType w:fmt="decimal"/>
          <w:cols w:space="720"/>
        </w:sectPr>
      </w:pPr>
      <w:r>
        <w:br/>
      </w:r>
      <w:r>
        <w:pict>
          <v:line id="_x0000_s1455" style="position:absolute;z-index:252046336" from="0,10pt" to="512pt,10pt" strokecolor="black" strokeweight="1pt">
            <v:stroke linestyle="single"/>
          </v:line>
        </w:pict>
      </w:r>
      <w:r>
        <w:rPr>
          <w:rFonts w:ascii="arial" w:eastAsia="arial" w:hAnsi="arial" w:cs="arial"/>
          <w:b/>
          <w:color w:val="767676"/>
          <w:sz w:val="16"/>
        </w:rPr>
        <w:t>End of Document</w:t>
      </w:r>
    </w:p>
    <w:p>
      <w:pPr>
        <w:pStyle w:val="Normal118"/>
        <w:sectPr>
          <w:headerReference w:type="even" r:id="rId1860"/>
          <w:headerReference w:type="default" r:id="rId1861"/>
          <w:footerReference w:type="even" r:id="rId1862"/>
          <w:footerReference w:type="default" r:id="rId1863"/>
          <w:headerReference w:type="first" r:id="rId1864"/>
          <w:footerReference w:type="first" r:id="rId1865"/>
          <w:pgSz w:w="12240" w:h="15840"/>
          <w:pgMar w:top="840" w:right="1000" w:bottom="840" w:left="1000" w:header="400" w:footer="400"/>
          <w:pgNumType w:fmt="decimal"/>
          <w:cols w:space="720"/>
          <w:titlePg w:val="0"/>
        </w:sectPr>
      </w:pPr>
    </w:p>
    <w:p>
      <w:pPr>
        <w:pStyle w:val="Normal118"/>
      </w:pPr>
    </w:p>
    <w:p>
      <w:pPr>
        <w:pStyle w:val="Heading1116"/>
        <w:keepNext w:val="0"/>
        <w:spacing w:after="200" w:line="340" w:lineRule="atLeast"/>
        <w:ind w:left="0" w:right="0" w:firstLine="0"/>
        <w:jc w:val="center"/>
      </w:pPr>
      <w:hyperlink r:id="rId1866" w:history="1">
        <w:r>
          <w:rPr>
            <w:rFonts w:ascii="arial" w:eastAsia="arial" w:hAnsi="arial" w:cs="arial"/>
            <w:b/>
            <w:i/>
            <w:strike w:val="0"/>
            <w:color w:val="0077CC"/>
            <w:sz w:val="28"/>
            <w:u w:val="single"/>
            <w:vertAlign w:val="baseline"/>
          </w:rPr>
          <w:t>Barack</w:t>
        </w:r>
      </w:hyperlink>
      <w:hyperlink r:id="rId1867" w:history="1">
        <w:r>
          <w:rPr>
            <w:rFonts w:ascii="arial" w:eastAsia="arial" w:hAnsi="arial" w:cs="arial"/>
            <w:b/>
            <w:i/>
            <w:strike w:val="0"/>
            <w:color w:val="0077CC"/>
            <w:sz w:val="28"/>
            <w:u w:val="single"/>
            <w:vertAlign w:val="baseline"/>
          </w:rPr>
          <w:t xml:space="preserve"> </w:t>
        </w:r>
      </w:hyperlink>
      <w:hyperlink r:id="rId1868" w:history="1">
        <w:r>
          <w:rPr>
            <w:rFonts w:ascii="arial" w:eastAsia="arial" w:hAnsi="arial" w:cs="arial"/>
            <w:b/>
            <w:i/>
            <w:strike w:val="0"/>
            <w:color w:val="0077CC"/>
            <w:sz w:val="28"/>
            <w:u w:val="single"/>
            <w:vertAlign w:val="baseline"/>
          </w:rPr>
          <w:t>Obama</w:t>
        </w:r>
      </w:hyperlink>
      <w:hyperlink r:id="rId1869" w:history="1">
        <w:r>
          <w:rPr>
            <w:rFonts w:ascii="arial" w:eastAsia="arial" w:hAnsi="arial" w:cs="arial"/>
            <w:b/>
            <w:i/>
            <w:strike w:val="0"/>
            <w:color w:val="0077CC"/>
            <w:sz w:val="28"/>
            <w:u w:val="single"/>
            <w:vertAlign w:val="baseline"/>
          </w:rPr>
          <w:t>, Steve Ballmer, and James Harden Steal the Show at Intuit Dome</w:t>
        </w:r>
      </w:hyperlink>
    </w:p>
    <w:p>
      <w:pPr>
        <w:pStyle w:val="Normal1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of India (TOI)</w:t>
      </w:r>
    </w:p>
    <w:p>
      <w:pPr>
        <w:pStyle w:val="Normal1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8, 2025 Saturday</w:t>
      </w:r>
    </w:p>
    <w:p>
      <w:pPr>
        <w:pStyle w:val="Normal118"/>
        <w:keepNext w:val="0"/>
        <w:spacing w:after="0" w:line="240" w:lineRule="atLeast"/>
        <w:ind w:right="0"/>
        <w:jc w:val="both"/>
      </w:pPr>
      <w:bookmarkStart w:id="351" w:name="Bookmark_118"/>
      <w:bookmarkEnd w:id="351"/>
    </w:p>
    <w:p>
      <w:pPr>
        <w:pStyle w:val="Normal1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Bennett Coleman &amp; Co. Ltd. All Rights Reserved</w:t>
      </w:r>
    </w:p>
    <w:p>
      <w:pPr>
        <w:pStyle w:val="Normal1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NBA TOP STORIES</w:t>
      </w:r>
    </w:p>
    <w:p>
      <w:pPr>
        <w:pStyle w:val="Normal1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470 words</w:t>
      </w:r>
    </w:p>
    <w:p>
      <w:pPr>
        <w:pStyle w:val="Normal1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TOI Sports Desk</w:t>
      </w:r>
    </w:p>
    <w:p>
      <w:pPr>
        <w:pStyle w:val="Normal118"/>
        <w:keepNext/>
        <w:spacing w:before="240" w:after="0" w:line="340" w:lineRule="atLeast"/>
        <w:ind w:left="0" w:right="0" w:firstLine="0"/>
        <w:jc w:val="left"/>
      </w:pPr>
      <w:bookmarkStart w:id="352" w:name="Body_116"/>
      <w:bookmarkEnd w:id="352"/>
      <w:r>
        <w:rPr>
          <w:rFonts w:ascii="arial" w:eastAsia="arial" w:hAnsi="arial" w:cs="arial"/>
          <w:b/>
          <w:i w:val="0"/>
          <w:strike w:val="0"/>
          <w:noProof w:val="0"/>
          <w:color w:val="000000"/>
          <w:position w:val="0"/>
          <w:sz w:val="28"/>
          <w:u w:val="none"/>
          <w:vertAlign w:val="baseline"/>
        </w:rPr>
        <w:t>Body</w:t>
      </w:r>
    </w:p>
    <w:p>
      <w:pPr>
        <w:pStyle w:val="Normal118"/>
        <w:spacing w:line="60" w:lineRule="exact"/>
      </w:pPr>
      <w:r>
        <w:pict>
          <v:line id="_x0000_s1456" style="position:absolute;z-index:252047360" from="0,2pt" to="512pt,2pt" strokecolor="#009ddb" strokeweight="2pt">
            <v:stroke linestyle="single"/>
            <w10:wrap type="topAndBottom"/>
          </v:line>
        </w:pict>
      </w:r>
    </w:p>
    <w:p>
      <w:pPr>
        <w:pStyle w:val="Normal118"/>
      </w:pP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standing ovation, a viral moment, and a dominant performance —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’s surprise courtside appearance at the Clippers game had it all. Sporting a stylish black turtleneck and blue-red jacket, he chatted with fans while his wife Michelle’s absence sparked rumors. Meanwhile, James Harden exploded for 50 points in a thrilling win. </w:t>
      </w:r>
    </w:p>
    <w:p>
      <w:pPr>
        <w:pStyle w:val="Normal11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it was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’s now-iconic ‘thinking pose’ that had NBA fans talking long after the final buzzer.</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’s Black Turtleneck and Blue and Red Jacket Courtside Look Becomes a Talking Point Rocking a black turtleneck with a blue and red jacket,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looked super cheerful as he chatted with fans and team staff. His wife, Michelle, was noticeably missing, which has sparked some speculation about their relationship. But despite the buzz, the Obamas shared sweet messages on Valentine's Day, showing they’re still a solid team. Meanwhile, Clippers guard James Harden had an amazing game, dropping 50 points for the first time since joining the squad, helping the Clippers snag a 123-115 win over the Pistons.He jokingly said that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’s presence was the secret to his success, quipping, "He's probably the reason I played so well."</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’s ‘Thinking Pose’ at the Game Goes ViralObama's timing was perfect given the political instability. President Trump had an intense seated discussion at the White House with Ukrainian President Zelenskyy. The conference descended into a back-and-forth of charges, particularly over Russia's aggressiveness toward Ukraine. Not holding back, Vice President J.D. Vance also strongly criticised Zelenskyy during the meeting.With Russia ramping up its attacks on Ukraine, President Trump has warned of hefty sanctions and is pushing for peace talks between Moscow and Kyiv. This situation is only making international relations more tense and adding to the political chaos in the region.At the same time, the U.S. government has been dealing with market ups and downs due to tariff issues impacting trade with Canada and Mexico. These economic strains have led to some wild swings in U.S. stock prices, while European markets have surprisingly been on the rise.Germany's bold move to increase defense spending, going against its usual debt limits, has really shaken up bond prices, suggesting that there's a lot of optimism about growth.When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attended the game, it showed how influential he still is today because audiences strongly appreciated his participation in public events.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brought excitement to the crowd not only through his attendance but through his demonstration of how sports unite people particularly during challenging political and economic circumstances.Also Read : </w:t>
      </w:r>
      <w:hyperlink r:id="rId1870" w:history="1">
        <w:r>
          <w:rPr>
            <w:rFonts w:ascii="arial" w:eastAsia="arial" w:hAnsi="arial" w:cs="arial"/>
            <w:b w:val="0"/>
            <w:i/>
            <w:strike w:val="0"/>
            <w:noProof w:val="0"/>
            <w:color w:val="0077CC"/>
            <w:position w:val="0"/>
            <w:sz w:val="20"/>
            <w:u w:val="single"/>
            <w:vertAlign w:val="baseline"/>
          </w:rPr>
          <w:t>“None of Our Kids Are Disposable” — How Dwyane Wade and Gabrielle Union Are Setting a New Parental Standard</w:t>
        </w:r>
      </w:hyperlink>
      <w:r>
        <w:rPr>
          <w:rFonts w:ascii="arial" w:eastAsia="arial" w:hAnsi="arial" w:cs="arial"/>
          <w:b w:val="0"/>
          <w:i w:val="0"/>
          <w:strike w:val="0"/>
          <w:noProof w:val="0"/>
          <w:color w:val="000000"/>
          <w:position w:val="0"/>
          <w:sz w:val="20"/>
          <w:u w:val="none"/>
          <w:vertAlign w:val="baseline"/>
        </w:rPr>
        <w:t xml:space="preserve"> For Reprint Rights: timescontent.com</w:t>
      </w:r>
    </w:p>
    <w:p>
      <w:pPr>
        <w:pStyle w:val="Normal118"/>
        <w:keepNext/>
        <w:spacing w:before="240" w:after="0" w:line="340" w:lineRule="atLeast"/>
        <w:ind w:left="0" w:right="0" w:firstLine="0"/>
        <w:jc w:val="left"/>
      </w:pPr>
      <w:bookmarkStart w:id="353" w:name="Classification_116"/>
      <w:bookmarkEnd w:id="353"/>
      <w:r>
        <w:rPr>
          <w:rFonts w:ascii="arial" w:eastAsia="arial" w:hAnsi="arial" w:cs="arial"/>
          <w:b/>
          <w:i w:val="0"/>
          <w:strike w:val="0"/>
          <w:noProof w:val="0"/>
          <w:color w:val="000000"/>
          <w:position w:val="0"/>
          <w:sz w:val="28"/>
          <w:u w:val="none"/>
          <w:vertAlign w:val="baseline"/>
        </w:rPr>
        <w:t>Classification</w:t>
      </w:r>
    </w:p>
    <w:p>
      <w:pPr>
        <w:pStyle w:val="Normal118"/>
        <w:spacing w:line="60" w:lineRule="exact"/>
      </w:pPr>
      <w:r>
        <w:pict>
          <v:line id="_x0000_s1457" style="position:absolute;z-index:252048384" from="0,2pt" to="512pt,2pt" strokecolor="#009ddb" strokeweight="2pt">
            <v:stroke linestyle="single"/>
            <w10:wrap type="topAndBottom"/>
          </v:line>
        </w:pict>
      </w:r>
    </w:p>
    <w:p>
      <w:pPr>
        <w:pStyle w:val="Normal118"/>
        <w:spacing w:line="120" w:lineRule="exact"/>
      </w:pPr>
    </w:p>
    <w:p>
      <w:pPr>
        <w:pStyle w:val="Normal11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BASKETBALL (90%); SPORTS FANS (90%); TALKS &amp; MEETINGS (87%); PRICES (85%); DEBT CEILING (77%); NEGATIVE POLITICAL NEWS (77%); US PRESIDENTS (77%); BONDS (72%); GOSSIP &amp; RUMORS (72%); CONFERENCES &amp; CONVENTIONS (70%); NATIONAL SECURITY &amp; FOREIGN RELATIONS (70%); US FEDERAL GOVERNMENT (70%); INTERNATIONAL RELATIONS &amp; NATIONAL SECURITY (69%); PEACE PROCESS (66%); BOND MARKETS (61%); STOCK PRICES (61%); NEWS BRIEFS (58%); DEFENSE SPENDING (50%)</w:t>
      </w:r>
    </w:p>
    <w:p>
      <w:pPr>
        <w:pStyle w:val="Normal1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INTUIT INC (58%)</w:t>
      </w:r>
    </w:p>
    <w:p>
      <w:pPr>
        <w:pStyle w:val="Normal1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INTU (NASDAQ) (58%)</w:t>
      </w:r>
    </w:p>
    <w:p>
      <w:pPr>
        <w:pStyle w:val="Normal1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NAICS334610 MANUFACTURING AND REPRODUCING MAGNETIC AND OPTICAL MEDIA (58%); NAICS513210 SOFTWARE PUBLISHERS (58%); NAICS541611 ADMINISTRATIVE MANAGEMENT &amp; GENERAL MANAGEMENT CONSULTING SERVICES (58%); BONDS (72%); BOND MARKETS (61%); STOCK PRICES (61%); DEFENSE SPENDING (50%)</w:t>
      </w:r>
    </w:p>
    <w:p>
      <w:pPr>
        <w:pStyle w:val="Normal1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JAMES HARDEN (90%);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(79%); DWYANE WADE (79%); J D VANCE (79%); DONALD TRUMP (57%); STEVEN A BALLMER (57%)</w:t>
      </w:r>
    </w:p>
    <w:p>
      <w:pPr>
        <w:pStyle w:val="Normal1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KIYEV, UKRAINE (79%); MOSCOW, RUSSIA (79%); UKRAINE (94%); RUSSIA (91%); CANADA (79%); EUROPE (79%); GERMANY (79%); MEXICO (79%); NORTH AMERICA (79%); UNITED STATES (79%)</w:t>
      </w:r>
    </w:p>
    <w:p>
      <w:pPr>
        <w:pStyle w:val="Normal1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7, 2025</w:t>
      </w:r>
    </w:p>
    <w:p>
      <w:pPr>
        <w:pStyle w:val="Normal118"/>
      </w:pPr>
    </w:p>
    <w:p>
      <w:pPr>
        <w:pStyle w:val="Normal118"/>
        <w:ind w:left="200"/>
        <w:sectPr>
          <w:type w:val="continuous"/>
          <w:pgMar w:top="840" w:right="1000" w:bottom="840" w:left="1000" w:header="400" w:footer="400"/>
          <w:pgNumType w:fmt="decimal"/>
          <w:cols w:space="720"/>
        </w:sectPr>
      </w:pPr>
      <w:r>
        <w:br/>
      </w:r>
      <w:r>
        <w:pict>
          <v:line id="_x0000_s1458" style="position:absolute;z-index:252049408" from="0,10pt" to="512pt,10pt" strokecolor="black" strokeweight="1pt">
            <v:stroke linestyle="single"/>
          </v:line>
        </w:pict>
      </w:r>
      <w:r>
        <w:rPr>
          <w:rFonts w:ascii="arial" w:eastAsia="arial" w:hAnsi="arial" w:cs="arial"/>
          <w:b/>
          <w:color w:val="767676"/>
          <w:sz w:val="16"/>
        </w:rPr>
        <w:t>End of Document</w:t>
      </w:r>
    </w:p>
    <w:p>
      <w:pPr>
        <w:pStyle w:val="Normal119"/>
        <w:sectPr>
          <w:headerReference w:type="even" r:id="rId1871"/>
          <w:headerReference w:type="default" r:id="rId1872"/>
          <w:footerReference w:type="even" r:id="rId1873"/>
          <w:footerReference w:type="default" r:id="rId1874"/>
          <w:headerReference w:type="first" r:id="rId1875"/>
          <w:footerReference w:type="first" r:id="rId1876"/>
          <w:pgSz w:w="12240" w:h="15840"/>
          <w:pgMar w:top="840" w:right="1000" w:bottom="840" w:left="1000" w:header="400" w:footer="400"/>
          <w:pgNumType w:fmt="decimal"/>
          <w:cols w:space="720"/>
          <w:titlePg w:val="0"/>
        </w:sectPr>
      </w:pPr>
    </w:p>
    <w:p>
      <w:pPr>
        <w:pStyle w:val="Normal119"/>
      </w:pPr>
    </w:p>
    <w:p>
      <w:pPr>
        <w:pStyle w:val="Heading1117"/>
        <w:keepNext w:val="0"/>
        <w:spacing w:after="200" w:line="340" w:lineRule="atLeast"/>
        <w:ind w:left="0" w:right="0" w:firstLine="0"/>
        <w:jc w:val="center"/>
      </w:pPr>
      <w:hyperlink r:id="rId1877" w:history="1">
        <w:r>
          <w:rPr>
            <w:rFonts w:ascii="arial" w:eastAsia="arial" w:hAnsi="arial" w:cs="arial"/>
            <w:b/>
            <w:i/>
            <w:strike w:val="0"/>
            <w:color w:val="0077CC"/>
            <w:sz w:val="28"/>
            <w:u w:val="single"/>
            <w:vertAlign w:val="baseline"/>
          </w:rPr>
          <w:t xml:space="preserve">What are </w:t>
        </w:r>
      </w:hyperlink>
      <w:hyperlink r:id="rId1878" w:history="1">
        <w:r>
          <w:rPr>
            <w:rFonts w:ascii="arial" w:eastAsia="arial" w:hAnsi="arial" w:cs="arial"/>
            <w:b/>
            <w:i/>
            <w:strike w:val="0"/>
            <w:color w:val="0077CC"/>
            <w:sz w:val="28"/>
            <w:u w:val="single"/>
            <w:vertAlign w:val="baseline"/>
          </w:rPr>
          <w:t>Barack</w:t>
        </w:r>
      </w:hyperlink>
      <w:hyperlink r:id="rId1879" w:history="1">
        <w:r>
          <w:rPr>
            <w:rFonts w:ascii="arial" w:eastAsia="arial" w:hAnsi="arial" w:cs="arial"/>
            <w:b/>
            <w:i/>
            <w:strike w:val="0"/>
            <w:color w:val="0077CC"/>
            <w:sz w:val="28"/>
            <w:u w:val="single"/>
            <w:vertAlign w:val="baseline"/>
          </w:rPr>
          <w:t xml:space="preserve"> </w:t>
        </w:r>
      </w:hyperlink>
      <w:hyperlink r:id="rId1880" w:history="1">
        <w:r>
          <w:rPr>
            <w:rFonts w:ascii="arial" w:eastAsia="arial" w:hAnsi="arial" w:cs="arial"/>
            <w:b/>
            <w:i/>
            <w:strike w:val="0"/>
            <w:color w:val="0077CC"/>
            <w:sz w:val="28"/>
            <w:u w:val="single"/>
            <w:vertAlign w:val="baseline"/>
          </w:rPr>
          <w:t>Obama</w:t>
        </w:r>
      </w:hyperlink>
      <w:hyperlink r:id="rId1881" w:history="1">
        <w:r>
          <w:rPr>
            <w:rFonts w:ascii="arial" w:eastAsia="arial" w:hAnsi="arial" w:cs="arial"/>
            <w:b/>
            <w:i/>
            <w:strike w:val="0"/>
            <w:color w:val="0077CC"/>
            <w:sz w:val="28"/>
            <w:u w:val="single"/>
            <w:vertAlign w:val="baseline"/>
          </w:rPr>
          <w:t>'s 2025 March Madness brackets? Former POTUS shares predictions for NCAA tournament</w:t>
        </w:r>
      </w:hyperlink>
    </w:p>
    <w:p>
      <w:pPr>
        <w:pStyle w:val="Normal1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sportskeeda.com</w:t>
      </w:r>
    </w:p>
    <w:p>
      <w:pPr>
        <w:pStyle w:val="Normal1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20, 2025 Thursday</w:t>
      </w:r>
    </w:p>
    <w:p>
      <w:pPr>
        <w:pStyle w:val="Normal119"/>
        <w:keepNext w:val="0"/>
        <w:spacing w:after="0" w:line="240" w:lineRule="atLeast"/>
        <w:ind w:right="0"/>
        <w:jc w:val="both"/>
      </w:pPr>
      <w:bookmarkStart w:id="354" w:name="Bookmark_119"/>
      <w:bookmarkEnd w:id="354"/>
    </w:p>
    <w:p>
      <w:pPr>
        <w:pStyle w:val="Normal1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Absolute Sports All Rights Reserved</w:t>
      </w:r>
    </w:p>
    <w:p>
      <w:pPr>
        <w:pStyle w:val="Normal119"/>
        <w:keepNext w:val="0"/>
        <w:spacing w:before="120" w:after="0" w:line="220" w:lineRule="atLeast"/>
        <w:ind w:left="0" w:right="0" w:firstLine="0"/>
        <w:jc w:val="left"/>
      </w:pPr>
      <w:r>
        <w:br/>
      </w:r>
      <w:r>
        <w:pict>
          <v:shape id="_x0000_i1459" type="#_x0000_t75" style="width:383.95pt;height:34.5pt">
            <v:imagedata r:id="rId1164" o:title=""/>
          </v:shape>
        </w:pict>
      </w:r>
    </w:p>
    <w:p>
      <w:pPr>
        <w:pStyle w:val="Normal1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275 words</w:t>
      </w:r>
    </w:p>
    <w:p>
      <w:pPr>
        <w:pStyle w:val="Normal1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Delhi </w:t>
      </w:r>
    </w:p>
    <w:p>
      <w:pPr>
        <w:pStyle w:val="Normal119"/>
        <w:keepNext/>
        <w:spacing w:before="240" w:after="0" w:line="340" w:lineRule="atLeast"/>
        <w:ind w:left="0" w:right="0" w:firstLine="0"/>
        <w:jc w:val="left"/>
      </w:pPr>
      <w:bookmarkStart w:id="355" w:name="Body_117"/>
      <w:bookmarkEnd w:id="355"/>
      <w:r>
        <w:rPr>
          <w:rFonts w:ascii="arial" w:eastAsia="arial" w:hAnsi="arial" w:cs="arial"/>
          <w:b/>
          <w:i w:val="0"/>
          <w:strike w:val="0"/>
          <w:noProof w:val="0"/>
          <w:color w:val="000000"/>
          <w:position w:val="0"/>
          <w:sz w:val="28"/>
          <w:u w:val="none"/>
          <w:vertAlign w:val="baseline"/>
        </w:rPr>
        <w:t>Body</w:t>
      </w:r>
    </w:p>
    <w:p>
      <w:pPr>
        <w:pStyle w:val="Normal119"/>
        <w:spacing w:line="60" w:lineRule="exact"/>
      </w:pPr>
      <w:r>
        <w:pict>
          <v:line id="_x0000_s1460" style="position:absolute;z-index:252050432" from="0,2pt" to="512pt,2pt" strokecolor="#009ddb" strokeweight="2pt">
            <v:stroke linestyle="single"/>
            <w10:wrap type="topAndBottom"/>
          </v:line>
        </w:pict>
      </w:r>
    </w:p>
    <w:p>
      <w:pPr>
        <w:pStyle w:val="Normal119"/>
      </w:pP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US President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has once again stayed true to his March Madness tradition. On Thursday, the NCAA released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's picks for the NCAA Tournament for the men's section, and it's safe to say that he picked one of the favorites to win the 68-team competition.</w:t>
      </w:r>
    </w:p>
    <w:p>
      <w:pPr>
        <w:pStyle w:val="Normal119"/>
      </w:pPr>
    </w:p>
    <w:p>
      <w:pPr>
        <w:pStyle w:val="Normal11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has picked Jon Scheyer's Duke to go all the way and win the NCAA Tournament. Interestingly, he has predicted the top-seeded Blue Devils to beat fellow No. 1 seed Florida in the national title game.</w:t>
      </w:r>
    </w:p>
    <w:p>
      <w:pPr>
        <w:pStyle w:val="Normal119"/>
      </w:pPr>
    </w:p>
    <w:p>
      <w:pPr>
        <w:pStyle w:val="Normal1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Duke has been one of the most dominant teams on the college basketball circuit this season. The Blue Devils won the regular season title and then enjoyed a dominant run in the ACC Tournament, winning it without some of their star players who were injured for the postseason tournament.</w:t>
      </w:r>
    </w:p>
    <w:p>
      <w:pPr>
        <w:pStyle w:val="Normal119"/>
      </w:pPr>
    </w:p>
    <w:p>
      <w:pPr>
        <w:pStyle w:val="Normal1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Scheyer's Duke is tipped as one of the favorites to win the national title with the top seed in March Madness. The Blue Devils will begin their NCAA Tournament run on Friday by facing No. 16 seed Mount St. Mary's in the first round.</w:t>
      </w:r>
    </w:p>
    <w:p>
      <w:pPr>
        <w:pStyle w:val="Normal119"/>
      </w:pP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other notable projections from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included No. 5 seed Clemson facing top-seed Houston in the Sweet 16. However, he predicted the Tigers to upset the Cougars.</w:t>
      </w:r>
    </w:p>
    <w:p>
      <w:pPr>
        <w:pStyle w:val="Normal119"/>
      </w:pPr>
    </w:p>
    <w:p>
      <w:pPr>
        <w:pStyle w:val="Normal119"/>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also has the No. 11 seed VCU upset No. 5 seed BYU in the first round of March Madness.</w:t>
      </w:r>
    </w:p>
    <w:p>
      <w:pPr>
        <w:pStyle w:val="Normal119"/>
      </w:pP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Apart from Duke and Florida playing in the final,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has picked No. 2 seed Tennessee and No. 1 seed Auburn to make the Final Four. It will be interesting to see how many predictions he got right at the end of the NCAA Tournament.</w:t>
      </w:r>
    </w:p>
    <w:p>
      <w:pPr>
        <w:pStyle w:val="Normal119"/>
      </w:pP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season,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correctly predicted UConn to win the national championship. Duke fans will be hoping that his winners' prediction comes true again this season.</w:t>
      </w:r>
    </w:p>
    <w:p>
      <w:pPr>
        <w:pStyle w:val="Normal119"/>
        <w:keepNext/>
        <w:spacing w:before="240" w:after="0" w:line="340" w:lineRule="atLeast"/>
        <w:ind w:left="0" w:right="0" w:firstLine="0"/>
        <w:jc w:val="left"/>
      </w:pPr>
      <w:bookmarkStart w:id="356" w:name="Classification_117"/>
      <w:bookmarkEnd w:id="356"/>
      <w:r>
        <w:rPr>
          <w:rFonts w:ascii="arial" w:eastAsia="arial" w:hAnsi="arial" w:cs="arial"/>
          <w:b/>
          <w:i w:val="0"/>
          <w:strike w:val="0"/>
          <w:noProof w:val="0"/>
          <w:color w:val="000000"/>
          <w:position w:val="0"/>
          <w:sz w:val="28"/>
          <w:u w:val="none"/>
          <w:vertAlign w:val="baseline"/>
        </w:rPr>
        <w:t>Classification</w:t>
      </w:r>
    </w:p>
    <w:p>
      <w:pPr>
        <w:pStyle w:val="Normal119"/>
        <w:spacing w:line="60" w:lineRule="exact"/>
      </w:pPr>
      <w:r>
        <w:pict>
          <v:line id="_x0000_s1461" style="position:absolute;z-index:252051456" from="0,2pt" to="512pt,2pt" strokecolor="#009ddb" strokeweight="2pt">
            <v:stroke linestyle="single"/>
            <w10:wrap type="topAndBottom"/>
          </v:line>
        </w:pict>
      </w:r>
    </w:p>
    <w:p>
      <w:pPr>
        <w:pStyle w:val="Normal119"/>
        <w:spacing w:line="120" w:lineRule="exact"/>
      </w:pPr>
    </w:p>
    <w:p>
      <w:pPr>
        <w:pStyle w:val="Normal11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COLLEGE &amp; UNIVERSITY SPORTS (93%); BASKETBALL (90%); BASKETBALL TOURNAMENTS (90%); COLLEGIATE SPORTS ORGANIZATIONS (90%); SPORTS &amp; RECREATION EVENTS (90%); TOURNAMENTS (90%); US PRESIDENTS (78%); SPORTS INJURIES (73%)</w:t>
      </w:r>
    </w:p>
    <w:p>
      <w:pPr>
        <w:pStyle w:val="Normal1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COLLEGE &amp; UNIVERSITY SPORTS (93%); COLLEGIATE SPORTS ORGANIZATIONS (90%)</w:t>
      </w:r>
    </w:p>
    <w:p>
      <w:pPr>
        <w:pStyle w:val="Normal1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(90%)</w:t>
      </w:r>
    </w:p>
    <w:p>
      <w:pPr>
        <w:pStyle w:val="Normal1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DELHI, INDIA (59%); UNITED STATES (79%)</w:t>
      </w:r>
    </w:p>
    <w:p>
      <w:pPr>
        <w:pStyle w:val="Normal1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20, 2025</w:t>
      </w:r>
    </w:p>
    <w:p>
      <w:pPr>
        <w:pStyle w:val="Normal119"/>
      </w:pPr>
    </w:p>
    <w:p>
      <w:pPr>
        <w:pStyle w:val="Normal119"/>
        <w:ind w:left="200"/>
        <w:sectPr>
          <w:type w:val="continuous"/>
          <w:pgMar w:top="840" w:right="1000" w:bottom="840" w:left="1000" w:header="400" w:footer="400"/>
          <w:pgNumType w:fmt="decimal"/>
          <w:cols w:space="720"/>
        </w:sectPr>
      </w:pPr>
      <w:r>
        <w:br/>
      </w:r>
      <w:r>
        <w:pict>
          <v:line id="_x0000_s1462" style="position:absolute;z-index:252052480" from="0,10pt" to="512pt,10pt" strokecolor="black" strokeweight="1pt">
            <v:stroke linestyle="single"/>
          </v:line>
        </w:pict>
      </w:r>
      <w:r>
        <w:rPr>
          <w:rFonts w:ascii="arial" w:eastAsia="arial" w:hAnsi="arial" w:cs="arial"/>
          <w:b/>
          <w:color w:val="767676"/>
          <w:sz w:val="16"/>
        </w:rPr>
        <w:t>End of Document</w:t>
      </w:r>
    </w:p>
    <w:p>
      <w:pPr>
        <w:pStyle w:val="Normal120"/>
        <w:sectPr>
          <w:headerReference w:type="even" r:id="rId1882"/>
          <w:headerReference w:type="default" r:id="rId1883"/>
          <w:footerReference w:type="even" r:id="rId1884"/>
          <w:footerReference w:type="default" r:id="rId1885"/>
          <w:headerReference w:type="first" r:id="rId1886"/>
          <w:footerReference w:type="first" r:id="rId1887"/>
          <w:pgSz w:w="12240" w:h="15840"/>
          <w:pgMar w:top="840" w:right="1000" w:bottom="840" w:left="1000" w:header="400" w:footer="400"/>
          <w:pgNumType w:fmt="decimal"/>
          <w:cols w:space="720"/>
          <w:titlePg w:val="0"/>
        </w:sectPr>
      </w:pPr>
    </w:p>
    <w:p>
      <w:pPr>
        <w:pStyle w:val="Normal120"/>
      </w:pPr>
    </w:p>
    <w:p>
      <w:pPr>
        <w:pStyle w:val="Heading1118"/>
        <w:keepNext w:val="0"/>
        <w:spacing w:after="200" w:line="340" w:lineRule="atLeast"/>
        <w:ind w:left="0" w:right="0" w:firstLine="0"/>
        <w:jc w:val="center"/>
      </w:pPr>
      <w:hyperlink r:id="rId1888" w:history="1">
        <w:r>
          <w:rPr>
            <w:rFonts w:ascii="arial" w:eastAsia="arial" w:hAnsi="arial" w:cs="arial"/>
            <w:b/>
            <w:i/>
            <w:strike w:val="0"/>
            <w:color w:val="0077CC"/>
            <w:sz w:val="28"/>
            <w:u w:val="single"/>
            <w:vertAlign w:val="baseline"/>
          </w:rPr>
          <w:t xml:space="preserve">Michelle </w:t>
        </w:r>
      </w:hyperlink>
      <w:hyperlink r:id="rId1889" w:history="1">
        <w:r>
          <w:rPr>
            <w:rFonts w:ascii="arial" w:eastAsia="arial" w:hAnsi="arial" w:cs="arial"/>
            <w:b/>
            <w:i/>
            <w:strike w:val="0"/>
            <w:color w:val="0077CC"/>
            <w:sz w:val="28"/>
            <w:u w:val="single"/>
            <w:vertAlign w:val="baseline"/>
          </w:rPr>
          <w:t>Obama</w:t>
        </w:r>
      </w:hyperlink>
      <w:hyperlink r:id="rId1890" w:history="1">
        <w:r>
          <w:rPr>
            <w:rFonts w:ascii="arial" w:eastAsia="arial" w:hAnsi="arial" w:cs="arial"/>
            <w:b/>
            <w:i/>
            <w:strike w:val="0"/>
            <w:color w:val="0077CC"/>
            <w:sz w:val="28"/>
            <w:u w:val="single"/>
            <w:vertAlign w:val="baseline"/>
          </w:rPr>
          <w:t xml:space="preserve"> reveals </w:t>
        </w:r>
      </w:hyperlink>
      <w:hyperlink r:id="rId1891" w:history="1">
        <w:r>
          <w:rPr>
            <w:rFonts w:ascii="arial" w:eastAsia="arial" w:hAnsi="arial" w:cs="arial"/>
            <w:b/>
            <w:i/>
            <w:strike w:val="0"/>
            <w:color w:val="0077CC"/>
            <w:sz w:val="28"/>
            <w:u w:val="single"/>
            <w:vertAlign w:val="baseline"/>
          </w:rPr>
          <w:t>Barack</w:t>
        </w:r>
      </w:hyperlink>
      <w:hyperlink r:id="rId1892" w:history="1">
        <w:r>
          <w:rPr>
            <w:rFonts w:ascii="arial" w:eastAsia="arial" w:hAnsi="arial" w:cs="arial"/>
            <w:b/>
            <w:i/>
            <w:strike w:val="0"/>
            <w:color w:val="0077CC"/>
            <w:sz w:val="28"/>
            <w:u w:val="single"/>
            <w:vertAlign w:val="baseline"/>
          </w:rPr>
          <w:t xml:space="preserve"> </w:t>
        </w:r>
      </w:hyperlink>
      <w:hyperlink r:id="rId1893" w:history="1">
        <w:r>
          <w:rPr>
            <w:rFonts w:ascii="arial" w:eastAsia="arial" w:hAnsi="arial" w:cs="arial"/>
            <w:b/>
            <w:i/>
            <w:strike w:val="0"/>
            <w:color w:val="0077CC"/>
            <w:sz w:val="28"/>
            <w:u w:val="single"/>
            <w:vertAlign w:val="baseline"/>
          </w:rPr>
          <w:t>Obama</w:t>
        </w:r>
      </w:hyperlink>
      <w:hyperlink r:id="rId1894" w:history="1">
        <w:r>
          <w:rPr>
            <w:rFonts w:ascii="arial" w:eastAsia="arial" w:hAnsi="arial" w:cs="arial"/>
            <w:b/>
            <w:i/>
            <w:strike w:val="0"/>
            <w:color w:val="0077CC"/>
            <w:sz w:val="28"/>
            <w:u w:val="single"/>
            <w:vertAlign w:val="baseline"/>
          </w:rPr>
          <w:t>'s terrible habit amid divorce rumors; 'I got this husband who's like.'</w:t>
        </w:r>
      </w:hyperlink>
    </w:p>
    <w:p>
      <w:pPr>
        <w:pStyle w:val="Normal1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Hindustan Times</w:t>
      </w:r>
    </w:p>
    <w:p>
      <w:pPr>
        <w:pStyle w:val="Normal1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12, 2025 Wednesday</w:t>
      </w:r>
    </w:p>
    <w:p>
      <w:pPr>
        <w:pStyle w:val="Normal120"/>
        <w:keepNext w:val="0"/>
        <w:spacing w:after="0" w:line="240" w:lineRule="atLeast"/>
        <w:ind w:right="0"/>
        <w:jc w:val="both"/>
      </w:pPr>
      <w:bookmarkStart w:id="357" w:name="Bookmark_120"/>
      <w:bookmarkEnd w:id="357"/>
    </w:p>
    <w:p>
      <w:pPr>
        <w:pStyle w:val="Normal1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HT Media Ltd. All Rights Reserved</w:t>
      </w:r>
    </w:p>
    <w:p>
      <w:pPr>
        <w:pStyle w:val="Normal120"/>
        <w:keepNext w:val="0"/>
        <w:spacing w:before="120" w:after="0" w:line="220" w:lineRule="atLeast"/>
        <w:ind w:left="0" w:right="0" w:firstLine="0"/>
        <w:jc w:val="left"/>
      </w:pPr>
      <w:r>
        <w:br/>
      </w:r>
      <w:r>
        <w:pict>
          <v:shape id="_x0000_i1463" type="#_x0000_t75" style="width:15.19pt;height:15.19pt">
            <v:imagedata r:id="rId728" o:title=""/>
          </v:shape>
        </w:pict>
      </w:r>
    </w:p>
    <w:p>
      <w:pPr>
        <w:pStyle w:val="Normal1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433 words</w:t>
      </w:r>
    </w:p>
    <w:p>
      <w:pPr>
        <w:pStyle w:val="Normal1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India </w:t>
      </w:r>
    </w:p>
    <w:p>
      <w:pPr>
        <w:pStyle w:val="Normal120"/>
        <w:keepNext/>
        <w:spacing w:before="240" w:after="0" w:line="340" w:lineRule="atLeast"/>
        <w:ind w:left="0" w:right="0" w:firstLine="0"/>
        <w:jc w:val="left"/>
      </w:pPr>
      <w:bookmarkStart w:id="358" w:name="Body_118"/>
      <w:bookmarkEnd w:id="358"/>
      <w:r>
        <w:rPr>
          <w:rFonts w:ascii="arial" w:eastAsia="arial" w:hAnsi="arial" w:cs="arial"/>
          <w:b/>
          <w:i w:val="0"/>
          <w:strike w:val="0"/>
          <w:noProof w:val="0"/>
          <w:color w:val="000000"/>
          <w:position w:val="0"/>
          <w:sz w:val="28"/>
          <w:u w:val="none"/>
          <w:vertAlign w:val="baseline"/>
        </w:rPr>
        <w:t>Body</w:t>
      </w:r>
    </w:p>
    <w:p>
      <w:pPr>
        <w:pStyle w:val="Normal120"/>
        <w:spacing w:line="60" w:lineRule="exact"/>
      </w:pPr>
      <w:r>
        <w:pict>
          <v:line id="_x0000_s1464" style="position:absolute;z-index:252053504" from="0,2pt" to="512pt,2pt" strokecolor="#009ddb" strokeweight="2pt">
            <v:stroke linestyle="single"/>
            <w10:wrap type="topAndBottom"/>
          </v:line>
        </w:pict>
      </w:r>
    </w:p>
    <w:p>
      <w:pPr>
        <w:pStyle w:val="Normal120"/>
      </w:pP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India, March 12 --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jokingly chastised her husband,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on her new podcast with her elder brother, Craig Robinson.</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Higher Ground, the media group founder by former President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and his wife, on Monday, launched "IMO with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&amp; Craig Robinson". Wednesday saw the release of the first two episodes, which included an introduction and an interview with actress Issa Rae.</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her first episode, Michelle, 61, complained that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63, had a terrible habit of arriving late.</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got this husband who's like, when it's time to leave, it's three o'clock, he's getting up and going to the bathroom!" the author of Becoming stated, as per Newsweek. "And I was like, 'Dude, dude, like three o'clock departure means you've done all that,' you know? It's like, don't start looking for your glasses, you know, at the three o'clock departure."</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further noted that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has "improved" over 30 years of their marriage.</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mother of two, who is parent toMalia and Sasha, said she taught her girls to be on time.</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they're doing anything with me, they are early, so they've learned how to snap to it."</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former First Lady has hosted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Podcast before. According to her website bio, it"was the most successful original in Spotify history, bringing in more women listeners over 40 than any other podcast" when it was first released in 2020.</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Taking to Instagram,Michelle shared her reasons for wanting to launch a podcast in 2025.</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Stressing that a lot ishappening in the world at the moment, shetold her 56.8 million followers, "We're living through some really complicated and confusing times, and on top of that, folks are trying to juggle family life, work dynamics, relationships, aging parents, and more."</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hailed Craig as one of the individuals who never fails to provide her with the comedy, knowledge, and insights that she needs to get through any situation. "Together, we'll share our perspectives about some of your questions. And we won't be doing it alone. We'll be joined by special guests, friends, and experts along the way."</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further ensured that she will tell truth and discuss a wide range of perspectives. "A lot of learning. And plenty of laughs. We all need some moments of light right now."</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episodes of IMO featuring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and Craig Robinson will be made accessible every week on Spotify, YouTube and Apple Podcasts.</w:t>
      </w:r>
    </w:p>
    <w:p>
      <w:pPr>
        <w:pStyle w:val="Normal12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Published by HT Digital Content Services with permission from Hindustan Times. For any query with respect to this article or any other content requirement, please contact Editor at </w:t>
      </w:r>
      <w:hyperlink r:id="rId1895" w:history="1">
        <w:r>
          <w:rPr>
            <w:rFonts w:ascii="arial" w:eastAsia="arial" w:hAnsi="arial" w:cs="arial"/>
            <w:b w:val="0"/>
            <w:i/>
            <w:strike w:val="0"/>
            <w:noProof w:val="0"/>
            <w:color w:val="0077CC"/>
            <w:position w:val="0"/>
            <w:sz w:val="20"/>
            <w:u w:val="single"/>
            <w:vertAlign w:val="baseline"/>
          </w:rPr>
          <w:t>contentservices@htdigital.in</w:t>
        </w:r>
      </w:hyperlink>
    </w:p>
    <w:p>
      <w:pPr>
        <w:pStyle w:val="Normal120"/>
        <w:keepNext/>
        <w:spacing w:before="240" w:after="0" w:line="340" w:lineRule="atLeast"/>
        <w:ind w:left="0" w:right="0" w:firstLine="0"/>
        <w:jc w:val="left"/>
      </w:pPr>
      <w:bookmarkStart w:id="359" w:name="Classification_118"/>
      <w:bookmarkEnd w:id="359"/>
      <w:r>
        <w:rPr>
          <w:rFonts w:ascii="arial" w:eastAsia="arial" w:hAnsi="arial" w:cs="arial"/>
          <w:b/>
          <w:i w:val="0"/>
          <w:strike w:val="0"/>
          <w:noProof w:val="0"/>
          <w:color w:val="000000"/>
          <w:position w:val="0"/>
          <w:sz w:val="28"/>
          <w:u w:val="none"/>
          <w:vertAlign w:val="baseline"/>
        </w:rPr>
        <w:t>Classification</w:t>
      </w:r>
    </w:p>
    <w:p>
      <w:pPr>
        <w:pStyle w:val="Normal120"/>
        <w:spacing w:line="60" w:lineRule="exact"/>
      </w:pPr>
      <w:r>
        <w:pict>
          <v:line id="_x0000_s1465" style="position:absolute;z-index:252054528" from="0,2pt" to="512pt,2pt" strokecolor="#009ddb" strokeweight="2pt">
            <v:stroke linestyle="single"/>
            <w10:wrap type="topAndBottom"/>
          </v:line>
        </w:pict>
      </w:r>
    </w:p>
    <w:p>
      <w:pPr>
        <w:pStyle w:val="Normal120"/>
        <w:spacing w:line="120" w:lineRule="exact"/>
      </w:pPr>
    </w:p>
    <w:p>
      <w:pPr>
        <w:pStyle w:val="Normal12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1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MARRIAGE (78%); GOSSIP &amp; RUMORS (77%); FAMILY (76%); AGING (73%); SENIOR CITIZENS (73%); WRITERS (69%)</w:t>
      </w:r>
    </w:p>
    <w:p>
      <w:pPr>
        <w:pStyle w:val="Normal1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INTERNET BROADCASTING (89%); PODCASTING (89%); MEDIA &amp; TELECOMMUNICATIONS (78%); MEDIA CONTENT (78%); WRITERS (69%)</w:t>
      </w:r>
    </w:p>
    <w:p>
      <w:pPr>
        <w:pStyle w:val="Normal1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(93%);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(92%); ISSA RAE (79%)</w:t>
      </w:r>
    </w:p>
    <w:p>
      <w:pPr>
        <w:pStyle w:val="Normal1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INDIA (89%)</w:t>
      </w:r>
    </w:p>
    <w:p>
      <w:pPr>
        <w:pStyle w:val="Normal1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12, 2025</w:t>
      </w:r>
    </w:p>
    <w:p>
      <w:pPr>
        <w:pStyle w:val="Normal120"/>
      </w:pPr>
    </w:p>
    <w:p>
      <w:pPr>
        <w:pStyle w:val="Normal120"/>
        <w:ind w:left="200"/>
        <w:sectPr>
          <w:type w:val="continuous"/>
          <w:pgMar w:top="840" w:right="1000" w:bottom="840" w:left="1000" w:header="400" w:footer="400"/>
          <w:pgNumType w:fmt="decimal"/>
          <w:cols w:space="720"/>
        </w:sectPr>
      </w:pPr>
      <w:r>
        <w:br/>
      </w:r>
      <w:r>
        <w:pict>
          <v:line id="_x0000_s1466" style="position:absolute;z-index:252055552" from="0,10pt" to="512pt,10pt" strokecolor="black" strokeweight="1pt">
            <v:stroke linestyle="single"/>
          </v:line>
        </w:pict>
      </w:r>
      <w:r>
        <w:rPr>
          <w:rFonts w:ascii="arial" w:eastAsia="arial" w:hAnsi="arial" w:cs="arial"/>
          <w:b/>
          <w:color w:val="767676"/>
          <w:sz w:val="16"/>
        </w:rPr>
        <w:t>End of Document</w:t>
      </w:r>
    </w:p>
    <w:p>
      <w:pPr>
        <w:pStyle w:val="Normal121"/>
        <w:sectPr>
          <w:headerReference w:type="even" r:id="rId1896"/>
          <w:headerReference w:type="default" r:id="rId1897"/>
          <w:footerReference w:type="even" r:id="rId1898"/>
          <w:footerReference w:type="default" r:id="rId1899"/>
          <w:headerReference w:type="first" r:id="rId1900"/>
          <w:footerReference w:type="first" r:id="rId1901"/>
          <w:pgSz w:w="12240" w:h="15840"/>
          <w:pgMar w:top="840" w:right="1000" w:bottom="840" w:left="1000" w:header="400" w:footer="400"/>
          <w:pgNumType w:fmt="decimal"/>
          <w:cols w:space="720"/>
          <w:titlePg w:val="0"/>
        </w:sectPr>
      </w:pPr>
    </w:p>
    <w:p>
      <w:pPr>
        <w:pStyle w:val="Normal121"/>
      </w:pPr>
    </w:p>
    <w:p>
      <w:pPr>
        <w:pStyle w:val="Heading1119"/>
        <w:keepNext w:val="0"/>
        <w:spacing w:after="200" w:line="340" w:lineRule="atLeast"/>
        <w:ind w:left="0" w:right="0" w:firstLine="0"/>
        <w:jc w:val="center"/>
      </w:pPr>
      <w:hyperlink r:id="rId1902" w:history="1">
        <w:r>
          <w:rPr>
            <w:rFonts w:ascii="arial" w:eastAsia="arial" w:hAnsi="arial" w:cs="arial"/>
            <w:b/>
            <w:i/>
            <w:strike w:val="0"/>
            <w:color w:val="0077CC"/>
            <w:sz w:val="28"/>
            <w:u w:val="single"/>
            <w:vertAlign w:val="baseline"/>
          </w:rPr>
          <w:t xml:space="preserve">Michelle </w:t>
        </w:r>
      </w:hyperlink>
      <w:hyperlink r:id="rId1903" w:history="1">
        <w:r>
          <w:rPr>
            <w:rFonts w:ascii="arial" w:eastAsia="arial" w:hAnsi="arial" w:cs="arial"/>
            <w:b/>
            <w:i/>
            <w:strike w:val="0"/>
            <w:color w:val="0077CC"/>
            <w:sz w:val="28"/>
            <w:u w:val="single"/>
            <w:vertAlign w:val="baseline"/>
          </w:rPr>
          <w:t>Obama</w:t>
        </w:r>
      </w:hyperlink>
      <w:hyperlink r:id="rId1904" w:history="1">
        <w:r>
          <w:rPr>
            <w:rFonts w:ascii="arial" w:eastAsia="arial" w:hAnsi="arial" w:cs="arial"/>
            <w:b/>
            <w:i/>
            <w:strike w:val="0"/>
            <w:color w:val="0077CC"/>
            <w:sz w:val="28"/>
            <w:u w:val="single"/>
            <w:vertAlign w:val="baseline"/>
          </w:rPr>
          <w:t xml:space="preserve"> gets DIVORCED? Rumors of a romance between </w:t>
        </w:r>
      </w:hyperlink>
      <w:hyperlink r:id="rId1905" w:history="1">
        <w:r>
          <w:rPr>
            <w:rFonts w:ascii="arial" w:eastAsia="arial" w:hAnsi="arial" w:cs="arial"/>
            <w:b/>
            <w:i/>
            <w:strike w:val="0"/>
            <w:color w:val="0077CC"/>
            <w:sz w:val="28"/>
            <w:u w:val="single"/>
            <w:vertAlign w:val="baseline"/>
          </w:rPr>
          <w:t>Barack</w:t>
        </w:r>
      </w:hyperlink>
      <w:hyperlink r:id="rId1906" w:history="1">
        <w:r>
          <w:rPr>
            <w:rFonts w:ascii="arial" w:eastAsia="arial" w:hAnsi="arial" w:cs="arial"/>
            <w:b/>
            <w:i/>
            <w:strike w:val="0"/>
            <w:color w:val="0077CC"/>
            <w:sz w:val="28"/>
            <w:u w:val="single"/>
            <w:vertAlign w:val="baseline"/>
          </w:rPr>
          <w:t xml:space="preserve"> </w:t>
        </w:r>
      </w:hyperlink>
      <w:hyperlink r:id="rId1907" w:history="1">
        <w:r>
          <w:rPr>
            <w:rFonts w:ascii="arial" w:eastAsia="arial" w:hAnsi="arial" w:cs="arial"/>
            <w:b/>
            <w:i/>
            <w:strike w:val="0"/>
            <w:color w:val="0077CC"/>
            <w:sz w:val="28"/>
            <w:u w:val="single"/>
            <w:vertAlign w:val="baseline"/>
          </w:rPr>
          <w:t>Obama</w:t>
        </w:r>
      </w:hyperlink>
      <w:hyperlink r:id="rId1908" w:history="1">
        <w:r>
          <w:rPr>
            <w:rFonts w:ascii="arial" w:eastAsia="arial" w:hAnsi="arial" w:cs="arial"/>
            <w:b/>
            <w:i/>
            <w:strike w:val="0"/>
            <w:color w:val="0077CC"/>
            <w:sz w:val="28"/>
            <w:u w:val="single"/>
            <w:vertAlign w:val="baseline"/>
          </w:rPr>
          <w:t xml:space="preserve"> and Jennifer Aniston are growing</w:t>
        </w:r>
      </w:hyperlink>
    </w:p>
    <w:p>
      <w:pPr>
        <w:pStyle w:val="Normal1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1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24, 2025 Friday</w:t>
      </w:r>
    </w:p>
    <w:p>
      <w:pPr>
        <w:pStyle w:val="Normal121"/>
        <w:keepNext w:val="0"/>
        <w:spacing w:after="0" w:line="240" w:lineRule="atLeast"/>
        <w:ind w:right="0"/>
        <w:jc w:val="both"/>
      </w:pPr>
      <w:bookmarkStart w:id="360" w:name="Bookmark_121"/>
      <w:bookmarkEnd w:id="360"/>
    </w:p>
    <w:p>
      <w:pPr>
        <w:pStyle w:val="Normal1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pStyle w:val="Normal121"/>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121"/>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CE Noticias Financieras All Rights Reserved</w:t>
      </w:r>
    </w:p>
    <w:p>
      <w:pPr>
        <w:pStyle w:val="Normal1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280 words</w:t>
      </w:r>
    </w:p>
    <w:p>
      <w:pPr>
        <w:pStyle w:val="Normal121"/>
        <w:keepNext/>
        <w:spacing w:before="240" w:after="0" w:line="340" w:lineRule="atLeast"/>
        <w:ind w:left="0" w:right="0" w:firstLine="0"/>
        <w:jc w:val="left"/>
      </w:pPr>
      <w:bookmarkStart w:id="361" w:name="Body_119"/>
      <w:bookmarkEnd w:id="361"/>
      <w:r>
        <w:rPr>
          <w:rFonts w:ascii="arial" w:eastAsia="arial" w:hAnsi="arial" w:cs="arial"/>
          <w:b/>
          <w:i w:val="0"/>
          <w:strike w:val="0"/>
          <w:noProof w:val="0"/>
          <w:color w:val="000000"/>
          <w:position w:val="0"/>
          <w:sz w:val="28"/>
          <w:u w:val="none"/>
          <w:vertAlign w:val="baseline"/>
        </w:rPr>
        <w:t>Body</w:t>
      </w:r>
    </w:p>
    <w:p>
      <w:pPr>
        <w:pStyle w:val="Normal121"/>
        <w:spacing w:line="60" w:lineRule="exact"/>
      </w:pPr>
      <w:r>
        <w:pict>
          <v:line id="_x0000_s1467" style="position:absolute;z-index:252056576" from="0,2pt" to="512pt,2pt" strokecolor="#009ddb" strokeweight="2pt">
            <v:stroke linestyle="single"/>
            <w10:wrap type="topAndBottom"/>
          </v:line>
        </w:pict>
      </w:r>
    </w:p>
    <w:p>
      <w:pPr>
        <w:pStyle w:val="Normal121"/>
      </w:pP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Rumors of a </w:t>
      </w:r>
      <w:r>
        <w:rPr>
          <w:rFonts w:ascii="arial" w:eastAsia="arial" w:hAnsi="arial" w:cs="arial"/>
          <w:b/>
          <w:i w:val="0"/>
          <w:strike w:val="0"/>
          <w:noProof w:val="0"/>
          <w:color w:val="000000"/>
          <w:position w:val="0"/>
          <w:sz w:val="20"/>
          <w:u w:val="none"/>
          <w:vertAlign w:val="baseline"/>
        </w:rPr>
        <w:t xml:space="preserve">romance between </w:t>
      </w:r>
      <w:r>
        <w:rPr>
          <w:rFonts w:ascii="arial" w:eastAsia="arial" w:hAnsi="arial" w:cs="arial"/>
          <w:b/>
          <w:i/>
          <w:strike w:val="0"/>
          <w:noProof w:val="0"/>
          <w:color w:val="000000"/>
          <w:position w:val="0"/>
          <w:sz w:val="20"/>
          <w:u w:val="single"/>
          <w:vertAlign w:val="baseline"/>
        </w:rPr>
        <w:t>Barack</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i w:val="0"/>
          <w:strike w:val="0"/>
          <w:noProof w:val="0"/>
          <w:color w:val="000000"/>
          <w:position w:val="0"/>
          <w:sz w:val="20"/>
          <w:u w:val="none"/>
          <w:vertAlign w:val="baseline"/>
        </w:rPr>
        <w:t xml:space="preserve"> and Jennifer Aniston</w:t>
      </w:r>
      <w:r>
        <w:rPr>
          <w:rFonts w:ascii="arial" w:eastAsia="arial" w:hAnsi="arial" w:cs="arial"/>
          <w:b w:val="0"/>
          <w:i w:val="0"/>
          <w:strike w:val="0"/>
          <w:noProof w:val="0"/>
          <w:color w:val="000000"/>
          <w:position w:val="0"/>
          <w:sz w:val="20"/>
          <w:u w:val="none"/>
          <w:vertAlign w:val="baseline"/>
        </w:rPr>
        <w:t xml:space="preserve"> are more alive than ever, and even more so when the </w:t>
      </w:r>
      <w:r>
        <w:rPr>
          <w:rFonts w:ascii="arial" w:eastAsia="arial" w:hAnsi="arial" w:cs="arial"/>
          <w:b/>
          <w:i w:val="0"/>
          <w:strike w:val="0"/>
          <w:noProof w:val="0"/>
          <w:color w:val="000000"/>
          <w:position w:val="0"/>
          <w:sz w:val="20"/>
          <w:u w:val="none"/>
          <w:vertAlign w:val="baseline"/>
        </w:rPr>
        <w:t>former president of the United States</w:t>
      </w:r>
      <w:r>
        <w:rPr>
          <w:rFonts w:ascii="arial" w:eastAsia="arial" w:hAnsi="arial" w:cs="arial"/>
          <w:b w:val="0"/>
          <w:i w:val="0"/>
          <w:strike w:val="0"/>
          <w:noProof w:val="0"/>
          <w:color w:val="000000"/>
          <w:position w:val="0"/>
          <w:sz w:val="20"/>
          <w:u w:val="none"/>
          <w:vertAlign w:val="baseline"/>
        </w:rPr>
        <w:t xml:space="preserve"> was seen without </w:t>
      </w:r>
      <w:r>
        <w:rPr>
          <w:rFonts w:ascii="arial" w:eastAsia="arial" w:hAnsi="arial" w:cs="arial"/>
          <w:b/>
          <w:i w:val="0"/>
          <w:strike w:val="0"/>
          <w:noProof w:val="0"/>
          <w:color w:val="000000"/>
          <w:position w:val="0"/>
          <w:sz w:val="20"/>
          <w:u w:val="none"/>
          <w:vertAlign w:val="baseline"/>
        </w:rPr>
        <w:t xml:space="preserve">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's company.</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Showbiz content creator Melanie King claimed to have received information from a "source" who would be her former manager, who is part of </w:t>
      </w:r>
      <w:r>
        <w:rPr>
          <w:rFonts w:ascii="arial" w:eastAsia="arial" w:hAnsi="arial" w:cs="arial"/>
          <w:b/>
          <w:i w:val="0"/>
          <w:strike w:val="0"/>
          <w:noProof w:val="0"/>
          <w:color w:val="000000"/>
          <w:position w:val="0"/>
          <w:sz w:val="20"/>
          <w:u w:val="none"/>
          <w:vertAlign w:val="baseline"/>
        </w:rPr>
        <w:t>Jennifer Aniston</w:t>
      </w:r>
      <w:r>
        <w:rPr>
          <w:rFonts w:ascii="arial" w:eastAsia="arial" w:hAnsi="arial" w:cs="arial"/>
          <w:b w:val="0"/>
          <w:i w:val="0"/>
          <w:strike w:val="0"/>
          <w:noProof w:val="0"/>
          <w:color w:val="000000"/>
          <w:position w:val="0"/>
          <w:sz w:val="20"/>
          <w:u w:val="none"/>
          <w:vertAlign w:val="baseline"/>
        </w:rPr>
        <w:t>'s "inner circle":</w:t>
      </w:r>
    </w:p>
    <w:p>
      <w:pPr>
        <w:pStyle w:val="Normal121"/>
      </w:pP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"He's with </w:t>
      </w:r>
      <w:r>
        <w:rPr>
          <w:rFonts w:ascii="arial" w:eastAsia="arial" w:hAnsi="arial" w:cs="arial"/>
          <w:b/>
          <w:i w:val="0"/>
          <w:strike w:val="0"/>
          <w:noProof w:val="0"/>
          <w:color w:val="000000"/>
          <w:position w:val="0"/>
          <w:sz w:val="20"/>
          <w:u w:val="none"/>
          <w:vertAlign w:val="baseline"/>
        </w:rPr>
        <w:t>Jennifer Aniston</w:t>
      </w:r>
      <w:r>
        <w:rPr>
          <w:rFonts w:ascii="arial" w:eastAsia="arial" w:hAnsi="arial" w:cs="arial"/>
          <w:b w:val="0"/>
          <w:i w:val="0"/>
          <w:strike w:val="0"/>
          <w:noProof w:val="0"/>
          <w:color w:val="000000"/>
          <w:position w:val="0"/>
          <w:sz w:val="20"/>
          <w:u w:val="none"/>
          <w:vertAlign w:val="baseline"/>
        </w:rPr>
        <w:t xml:space="preserve">. My former manager, now a friend, is connected to her inner circle. At a meeting with Jennifer's friends, the affair came up casually; </w:t>
      </w:r>
      <w:r>
        <w:rPr>
          <w:rFonts w:ascii="arial" w:eastAsia="arial" w:hAnsi="arial" w:cs="arial"/>
          <w:b/>
          <w:i w:val="0"/>
          <w:strike w:val="0"/>
          <w:noProof w:val="0"/>
          <w:color w:val="000000"/>
          <w:position w:val="0"/>
          <w:sz w:val="20"/>
          <w:u w:val="none"/>
          <w:vertAlign w:val="baseline"/>
        </w:rPr>
        <w:t>Jennifer herself admitted as much</w:t>
      </w:r>
      <w:r>
        <w:rPr>
          <w:rFonts w:ascii="arial" w:eastAsia="arial" w:hAnsi="arial" w:cs="arial"/>
          <w:b w:val="0"/>
          <w:i w:val="0"/>
          <w:strike w:val="0"/>
          <w:noProof w:val="0"/>
          <w:color w:val="000000"/>
          <w:position w:val="0"/>
          <w:sz w:val="20"/>
          <w:u w:val="none"/>
          <w:vertAlign w:val="baseline"/>
        </w:rPr>
        <w:t>. They were sitting with a psychic, which makes it sound surreal, but it's definitely not a secret among her closest friends."</w:t>
      </w:r>
    </w:p>
    <w:p>
      <w:pPr>
        <w:pStyle w:val="Normal1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there has been no confirmation or denial of the rumor that is getting stronger and stronger in the entertainment and political circles.</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mid 2024 </w:t>
      </w:r>
      <w:r>
        <w:rPr>
          <w:rFonts w:ascii="arial" w:eastAsia="arial" w:hAnsi="arial" w:cs="arial"/>
          <w:b/>
          <w:i w:val="0"/>
          <w:strike w:val="0"/>
          <w:noProof w:val="0"/>
          <w:color w:val="000000"/>
          <w:position w:val="0"/>
          <w:sz w:val="20"/>
          <w:u w:val="none"/>
          <w:vertAlign w:val="baseline"/>
        </w:rPr>
        <w:t>rumors</w:t>
      </w:r>
      <w:r>
        <w:rPr>
          <w:rFonts w:ascii="arial" w:eastAsia="arial" w:hAnsi="arial" w:cs="arial"/>
          <w:b w:val="0"/>
          <w:i w:val="0"/>
          <w:strike w:val="0"/>
          <w:noProof w:val="0"/>
          <w:color w:val="000000"/>
          <w:position w:val="0"/>
          <w:sz w:val="20"/>
          <w:u w:val="none"/>
          <w:vertAlign w:val="baseline"/>
        </w:rPr>
        <w:t xml:space="preserve"> began to emerge </w:t>
      </w:r>
      <w:r>
        <w:rPr>
          <w:rFonts w:ascii="arial" w:eastAsia="arial" w:hAnsi="arial" w:cs="arial"/>
          <w:b/>
          <w:i w:val="0"/>
          <w:strike w:val="0"/>
          <w:noProof w:val="0"/>
          <w:color w:val="000000"/>
          <w:position w:val="0"/>
          <w:sz w:val="20"/>
          <w:u w:val="none"/>
          <w:vertAlign w:val="baseline"/>
        </w:rPr>
        <w:t xml:space="preserve">between </w:t>
      </w:r>
      <w:r>
        <w:rPr>
          <w:rFonts w:ascii="arial" w:eastAsia="arial" w:hAnsi="arial" w:cs="arial"/>
          <w:b/>
          <w:i/>
          <w:strike w:val="0"/>
          <w:noProof w:val="0"/>
          <w:color w:val="000000"/>
          <w:position w:val="0"/>
          <w:sz w:val="20"/>
          <w:u w:val="single"/>
          <w:vertAlign w:val="baseline"/>
        </w:rPr>
        <w:t>Barack</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i w:val="0"/>
          <w:strike w:val="0"/>
          <w:noProof w:val="0"/>
          <w:color w:val="000000"/>
          <w:position w:val="0"/>
          <w:sz w:val="20"/>
          <w:u w:val="none"/>
          <w:vertAlign w:val="baseline"/>
        </w:rPr>
        <w:t xml:space="preserve"> and American actress Jennifer Aniston</w:t>
      </w:r>
      <w:r>
        <w:rPr>
          <w:rFonts w:ascii="arial" w:eastAsia="arial" w:hAnsi="arial" w:cs="arial"/>
          <w:b w:val="0"/>
          <w:i w:val="0"/>
          <w:strike w:val="0"/>
          <w:noProof w:val="0"/>
          <w:color w:val="000000"/>
          <w:position w:val="0"/>
          <w:sz w:val="20"/>
          <w:u w:val="none"/>
          <w:vertAlign w:val="baseline"/>
        </w:rPr>
        <w:t xml:space="preserve">, however, the </w:t>
      </w:r>
      <w:r>
        <w:rPr>
          <w:rFonts w:ascii="arial" w:eastAsia="arial" w:hAnsi="arial" w:cs="arial"/>
          <w:b w:val="0"/>
          <w:i/>
          <w:strike w:val="0"/>
          <w:noProof w:val="0"/>
          <w:color w:val="000000"/>
          <w:position w:val="0"/>
          <w:sz w:val="20"/>
          <w:u w:val="none"/>
          <w:vertAlign w:val="baseline"/>
        </w:rPr>
        <w:t xml:space="preserve">Friends </w:t>
      </w:r>
      <w:r>
        <w:rPr>
          <w:rFonts w:ascii="arial" w:eastAsia="arial" w:hAnsi="arial" w:cs="arial"/>
          <w:b w:val="0"/>
          <w:i w:val="0"/>
          <w:strike w:val="0"/>
          <w:noProof w:val="0"/>
          <w:color w:val="000000"/>
          <w:position w:val="0"/>
          <w:sz w:val="20"/>
          <w:u w:val="none"/>
          <w:vertAlign w:val="baseline"/>
        </w:rPr>
        <w:t xml:space="preserve">star emphasized in interviews that she had only met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once and there was no personal relationship between them.</w:t>
      </w:r>
    </w:p>
    <w:p>
      <w:pPr>
        <w:pStyle w:val="Normal121"/>
      </w:pP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same time, speculations about a possible </w:t>
      </w:r>
      <w:r>
        <w:rPr>
          <w:rFonts w:ascii="arial" w:eastAsia="arial" w:hAnsi="arial" w:cs="arial"/>
          <w:b/>
          <w:i w:val="0"/>
          <w:strike w:val="0"/>
          <w:noProof w:val="0"/>
          <w:color w:val="000000"/>
          <w:position w:val="0"/>
          <w:sz w:val="20"/>
          <w:u w:val="none"/>
          <w:vertAlign w:val="baseline"/>
        </w:rPr>
        <w:t xml:space="preserve">divorce between </w:t>
      </w:r>
      <w:r>
        <w:rPr>
          <w:rFonts w:ascii="arial" w:eastAsia="arial" w:hAnsi="arial" w:cs="arial"/>
          <w:b/>
          <w:i/>
          <w:strike w:val="0"/>
          <w:noProof w:val="0"/>
          <w:color w:val="000000"/>
          <w:position w:val="0"/>
          <w:sz w:val="20"/>
          <w:u w:val="single"/>
          <w:vertAlign w:val="baseline"/>
        </w:rPr>
        <w:t>Barack</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i w:val="0"/>
          <w:strike w:val="0"/>
          <w:noProof w:val="0"/>
          <w:color w:val="000000"/>
          <w:position w:val="0"/>
          <w:sz w:val="20"/>
          <w:u w:val="none"/>
          <w:vertAlign w:val="baseline"/>
        </w:rPr>
        <w:t xml:space="preserve"> and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began to feed, and for Donald Trump's inauguration, the former president attended without Michelle's company.</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source close to the Obamas assured </w:t>
      </w:r>
      <w:r>
        <w:rPr>
          <w:rFonts w:ascii="arial" w:eastAsia="arial" w:hAnsi="arial" w:cs="arial"/>
          <w:b w:val="0"/>
          <w:i/>
          <w:strike w:val="0"/>
          <w:noProof w:val="0"/>
          <w:color w:val="000000"/>
          <w:position w:val="0"/>
          <w:sz w:val="20"/>
          <w:u w:val="none"/>
          <w:vertAlign w:val="baseline"/>
        </w:rPr>
        <w:t>Radar Online</w:t>
      </w:r>
      <w:r>
        <w:rPr>
          <w:rFonts w:ascii="arial" w:eastAsia="arial" w:hAnsi="arial" w:cs="arial"/>
          <w:b w:val="0"/>
          <w:i w:val="0"/>
          <w:strike w:val="0"/>
          <w:noProof w:val="0"/>
          <w:color w:val="000000"/>
          <w:position w:val="0"/>
          <w:sz w:val="20"/>
          <w:u w:val="none"/>
          <w:vertAlign w:val="baseline"/>
        </w:rPr>
        <w:t xml:space="preserve"> magazine that "they are going through a difficult time": "The attention that Aniston's</w:t>
      </w:r>
      <w:r>
        <w:rPr>
          <w:rFonts w:ascii="arial" w:eastAsia="arial" w:hAnsi="arial" w:cs="arial"/>
          <w:b w:val="0"/>
          <w:i/>
          <w:strike w:val="0"/>
          <w:noProof w:val="0"/>
          <w:color w:val="000000"/>
          <w:position w:val="0"/>
          <w:sz w:val="20"/>
          <w:u w:val="none"/>
          <w:vertAlign w:val="baseline"/>
        </w:rPr>
        <w:t>affair</w:t>
      </w:r>
      <w:r>
        <w:rPr>
          <w:rFonts w:ascii="arial" w:eastAsia="arial" w:hAnsi="arial" w:cs="arial"/>
          <w:b w:val="0"/>
          <w:i w:val="0"/>
          <w:strike w:val="0"/>
          <w:noProof w:val="0"/>
          <w:color w:val="000000"/>
          <w:position w:val="0"/>
          <w:sz w:val="20"/>
          <w:u w:val="none"/>
          <w:vertAlign w:val="baseline"/>
        </w:rPr>
        <w:t>received was unwanted and Michelle felt let down by it all. The reality is, at this point, they are more like friends. The spark has been extinguished and they are just doing what they have to do."</w:t>
      </w:r>
    </w:p>
    <w:p>
      <w:pPr>
        <w:pStyle w:val="Normal1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sources claim that the Obamas are now living as "just friends."</w:t>
      </w:r>
    </w:p>
    <w:p>
      <w:pPr>
        <w:pStyle w:val="Normal121"/>
        <w:keepNext/>
        <w:spacing w:before="240" w:after="0" w:line="340" w:lineRule="atLeast"/>
        <w:ind w:left="0" w:right="0" w:firstLine="0"/>
        <w:jc w:val="left"/>
      </w:pPr>
      <w:bookmarkStart w:id="362" w:name="Classification_119"/>
      <w:bookmarkEnd w:id="362"/>
      <w:r>
        <w:rPr>
          <w:rFonts w:ascii="arial" w:eastAsia="arial" w:hAnsi="arial" w:cs="arial"/>
          <w:b/>
          <w:i w:val="0"/>
          <w:strike w:val="0"/>
          <w:noProof w:val="0"/>
          <w:color w:val="000000"/>
          <w:position w:val="0"/>
          <w:sz w:val="28"/>
          <w:u w:val="none"/>
          <w:vertAlign w:val="baseline"/>
        </w:rPr>
        <w:t>Classification</w:t>
      </w:r>
    </w:p>
    <w:p>
      <w:pPr>
        <w:pStyle w:val="Normal121"/>
        <w:spacing w:line="60" w:lineRule="exact"/>
      </w:pPr>
      <w:r>
        <w:pict>
          <v:line id="_x0000_s1468" style="position:absolute;z-index:252057600" from="0,2pt" to="512pt,2pt" strokecolor="#009ddb" strokeweight="2pt">
            <v:stroke linestyle="single"/>
            <w10:wrap type="topAndBottom"/>
          </v:line>
        </w:pict>
      </w:r>
    </w:p>
    <w:p>
      <w:pPr>
        <w:pStyle w:val="Normal121"/>
        <w:spacing w:line="120" w:lineRule="exact"/>
      </w:pPr>
    </w:p>
    <w:p>
      <w:pPr>
        <w:pStyle w:val="Normal12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1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GOSSIP &amp; RUMORS (90%); US PRESIDENTS (90%); INTERVIEWS (78%); INTERPERSONAL RELATIONSHIPS (75%); TRUMP'S FIRST 100 DAYS (73%); Show (%)</w:t>
      </w:r>
    </w:p>
    <w:p>
      <w:pPr>
        <w:pStyle w:val="Normal1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(93%); JENNIFER ANISTON (92%);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(90%); DONALD TRUMP (58%)</w:t>
      </w:r>
    </w:p>
    <w:p>
      <w:pPr>
        <w:pStyle w:val="Normal1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(92%)</w:t>
      </w:r>
    </w:p>
    <w:p>
      <w:pPr>
        <w:pStyle w:val="Normal1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25, 2025</w:t>
      </w:r>
    </w:p>
    <w:p>
      <w:pPr>
        <w:pStyle w:val="Normal121"/>
      </w:pPr>
    </w:p>
    <w:p>
      <w:pPr>
        <w:pStyle w:val="Normal121"/>
        <w:ind w:left="200"/>
        <w:sectPr>
          <w:type w:val="continuous"/>
          <w:pgMar w:top="840" w:right="1000" w:bottom="840" w:left="1000" w:header="400" w:footer="400"/>
          <w:pgNumType w:fmt="decimal"/>
          <w:cols w:space="720"/>
        </w:sectPr>
      </w:pPr>
      <w:r>
        <w:br/>
      </w:r>
      <w:r>
        <w:pict>
          <v:line id="_x0000_s1469" style="position:absolute;z-index:252058624" from="0,10pt" to="512pt,10pt" strokecolor="black" strokeweight="1pt">
            <v:stroke linestyle="single"/>
          </v:line>
        </w:pict>
      </w:r>
      <w:r>
        <w:rPr>
          <w:rFonts w:ascii="arial" w:eastAsia="arial" w:hAnsi="arial" w:cs="arial"/>
          <w:b/>
          <w:color w:val="767676"/>
          <w:sz w:val="16"/>
        </w:rPr>
        <w:t>End of Document</w:t>
      </w:r>
    </w:p>
    <w:p>
      <w:pPr>
        <w:pStyle w:val="Normal122"/>
        <w:sectPr>
          <w:headerReference w:type="even" r:id="rId1909"/>
          <w:headerReference w:type="default" r:id="rId1910"/>
          <w:footerReference w:type="even" r:id="rId1911"/>
          <w:footerReference w:type="default" r:id="rId1912"/>
          <w:headerReference w:type="first" r:id="rId1913"/>
          <w:footerReference w:type="first" r:id="rId1914"/>
          <w:pgSz w:w="12240" w:h="15840"/>
          <w:pgMar w:top="840" w:right="1000" w:bottom="840" w:left="1000" w:header="400" w:footer="400"/>
          <w:pgNumType w:fmt="decimal"/>
          <w:cols w:space="720"/>
          <w:titlePg w:val="0"/>
        </w:sectPr>
      </w:pPr>
    </w:p>
    <w:p>
      <w:pPr>
        <w:pStyle w:val="Normal122"/>
      </w:pPr>
    </w:p>
    <w:p>
      <w:pPr>
        <w:pStyle w:val="Heading1120"/>
        <w:keepNext w:val="0"/>
        <w:spacing w:after="200" w:line="340" w:lineRule="atLeast"/>
        <w:ind w:left="0" w:right="0" w:firstLine="0"/>
        <w:jc w:val="center"/>
      </w:pPr>
      <w:hyperlink r:id="rId1915" w:history="1">
        <w:r>
          <w:rPr>
            <w:rFonts w:ascii="arial" w:eastAsia="arial" w:hAnsi="arial" w:cs="arial"/>
            <w:b/>
            <w:i/>
            <w:strike w:val="0"/>
            <w:color w:val="0077CC"/>
            <w:sz w:val="28"/>
            <w:u w:val="single"/>
            <w:vertAlign w:val="baseline"/>
          </w:rPr>
          <w:t xml:space="preserve">VIDEO: Joe Biden and </w:t>
        </w:r>
      </w:hyperlink>
      <w:hyperlink r:id="rId1916" w:history="1">
        <w:r>
          <w:rPr>
            <w:rFonts w:ascii="arial" w:eastAsia="arial" w:hAnsi="arial" w:cs="arial"/>
            <w:b/>
            <w:i/>
            <w:strike w:val="0"/>
            <w:color w:val="0077CC"/>
            <w:sz w:val="28"/>
            <w:u w:val="single"/>
            <w:vertAlign w:val="baseline"/>
          </w:rPr>
          <w:t>Barack</w:t>
        </w:r>
      </w:hyperlink>
      <w:hyperlink r:id="rId1917" w:history="1">
        <w:r>
          <w:rPr>
            <w:rFonts w:ascii="arial" w:eastAsia="arial" w:hAnsi="arial" w:cs="arial"/>
            <w:b/>
            <w:i/>
            <w:strike w:val="0"/>
            <w:color w:val="0077CC"/>
            <w:sz w:val="28"/>
            <w:u w:val="single"/>
            <w:vertAlign w:val="baseline"/>
          </w:rPr>
          <w:t xml:space="preserve"> </w:t>
        </w:r>
      </w:hyperlink>
      <w:hyperlink r:id="rId1918" w:history="1">
        <w:r>
          <w:rPr>
            <w:rFonts w:ascii="arial" w:eastAsia="arial" w:hAnsi="arial" w:cs="arial"/>
            <w:b/>
            <w:i/>
            <w:strike w:val="0"/>
            <w:color w:val="0077CC"/>
            <w:sz w:val="28"/>
            <w:u w:val="single"/>
            <w:vertAlign w:val="baseline"/>
          </w:rPr>
          <w:t>Obama</w:t>
        </w:r>
      </w:hyperlink>
      <w:hyperlink r:id="rId1919" w:history="1">
        <w:r>
          <w:rPr>
            <w:rFonts w:ascii="arial" w:eastAsia="arial" w:hAnsi="arial" w:cs="arial"/>
            <w:b/>
            <w:i/>
            <w:strike w:val="0"/>
            <w:color w:val="0077CC"/>
            <w:sz w:val="28"/>
            <w:u w:val="single"/>
            <w:vertAlign w:val="baseline"/>
          </w:rPr>
          <w:t xml:space="preserve"> caught in awkward moment</w:t>
        </w:r>
      </w:hyperlink>
    </w:p>
    <w:p>
      <w:pPr>
        <w:pStyle w:val="Normal1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1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16, 2024 Wednesday</w:t>
      </w:r>
    </w:p>
    <w:p>
      <w:pPr>
        <w:pStyle w:val="Normal122"/>
        <w:keepNext w:val="0"/>
        <w:spacing w:after="0" w:line="240" w:lineRule="atLeast"/>
        <w:ind w:right="0"/>
        <w:jc w:val="both"/>
      </w:pPr>
      <w:bookmarkStart w:id="363" w:name="Bookmark_122"/>
      <w:bookmarkEnd w:id="363"/>
    </w:p>
    <w:p>
      <w:pPr>
        <w:pStyle w:val="Normal1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Content Engine, LLC.</w:t>
      </w:r>
    </w:p>
    <w:p>
      <w:pPr>
        <w:pStyle w:val="Normal122"/>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122"/>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2024 CE Noticias Financieras All Rights Reserved</w:t>
      </w:r>
    </w:p>
    <w:p>
      <w:pPr>
        <w:pStyle w:val="Normal1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535 words</w:t>
      </w:r>
    </w:p>
    <w:p>
      <w:pPr>
        <w:pStyle w:val="Normal122"/>
        <w:keepNext/>
        <w:spacing w:before="240" w:after="0" w:line="340" w:lineRule="atLeast"/>
        <w:ind w:left="0" w:right="0" w:firstLine="0"/>
        <w:jc w:val="left"/>
      </w:pPr>
      <w:bookmarkStart w:id="364" w:name="Body_120"/>
      <w:bookmarkEnd w:id="364"/>
      <w:r>
        <w:rPr>
          <w:rFonts w:ascii="arial" w:eastAsia="arial" w:hAnsi="arial" w:cs="arial"/>
          <w:b/>
          <w:i w:val="0"/>
          <w:strike w:val="0"/>
          <w:noProof w:val="0"/>
          <w:color w:val="000000"/>
          <w:position w:val="0"/>
          <w:sz w:val="28"/>
          <w:u w:val="none"/>
          <w:vertAlign w:val="baseline"/>
        </w:rPr>
        <w:t>Body</w:t>
      </w:r>
    </w:p>
    <w:p>
      <w:pPr>
        <w:pStyle w:val="Normal122"/>
        <w:spacing w:line="60" w:lineRule="exact"/>
      </w:pPr>
      <w:r>
        <w:pict>
          <v:line id="_x0000_s1470" style="position:absolute;z-index:252059648" from="0,2pt" to="512pt,2pt" strokecolor="#009ddb" strokeweight="2pt">
            <v:stroke linestyle="single"/>
            <w10:wrap type="topAndBottom"/>
          </v:line>
        </w:pict>
      </w:r>
    </w:p>
    <w:p>
      <w:pPr>
        <w:pStyle w:val="Normal122"/>
      </w:pP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&lt;p class="c-custom-paragraph"&gt;A video on social networks managed to capture the awkward moment that Joe Biden and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experienced during the memorial service for the death of Ethel Kennedy, wife of Robert F. Kennedy. &lt;/p&gt;&lt;p class="c-custom-paragraph"&gt;Ethel Kennedy, wife of Democratic Senator Robert F. Kennedy died at the age of 96 last Thursday, October 10, so in the Cathedral of St. Matthew the Apostle in Washington D.C., USA, a memorial service was held to commemorate her death. A funeral ceremony was held at the Cathedral of St. </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Matthew the Apostle in Washington D.C. &lt;/p&gt;&lt;p class="c-custom-paragraph"&gt;This ceremony was also attended by other former U.S. presidents such as Bill Clinton, as well as the Kennedy family, but in this place is where Joe Biden and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went through an awkward moment. &lt;/p&gt;&lt;h2 class="heading__StyledHeading-sc-jq1p2r-0 esZpbF"&gt;VIDEO: Joe Biden and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caught in awkward moment; Biden looked scolded and confused &lt;/h2&gt;&lt;p class="c-custom-paragraph"&gt;A video posted on social networks captured an awkward moment between Joe Biden and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&lt;/p&gt;&lt;p class="c-custom-paragraph"&gt;Some Internet users speculated about what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might say to Joe Biden, since the former president of the United States seemed to be upset with the current president. &lt;/p&gt;InternationalDid Nancy Pelosi lead a plot to keep Joe Biden from being a candidate? This is what the Democrat saidInternationalJoe Biden gets confused and boards a plane 'by mistake' while Kamala Harris only observes (VIDEO)InternationalJoe Biden speaks after withdrawing from candidacy in US Elections 2024: this was his message.&lt;p class="c-custom-paragraph"&gt;Even the video managed to capture how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looked directly into Joe Biden's eyes and even shook his head in denial. &lt;/p&gt;&lt;p class="c-custom-paragraph"&gt;Joe Biden, on the other hand, just looked at him with a surprised face while he tried to talk to him. At this awkward moment,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turned around and Biden grabbed his arm to keep him listening. &lt;/p&gt;&lt;p class="c-custom-paragraph"&gt;Next to them was another former president, Bill Clinton, who was apparently listening to their conversation but did not interact with them. &lt;/p&gt;   &lt;h2 class="heading__StyledHeading-sc-jq1p2r-0 esZpbF"&gt;VIDEO: Did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scold Joe Biden live on air?&lt;/h2&gt;&lt;p class="c-custom-paragraph"&gt;Some users speculate from this live video that Barck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may have scolded Joe Biden due to his body language, however it is unknown what conversation they may have had. &lt;/p&gt;&lt;p class="c-custom-paragraph"&gt;It is worth remembering that Joe Biden, before being president of the United States, was Barck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's vice president, so both know each other well and have seen for the governance of Americans. &lt;/p&gt;&lt;p class="c-custom-paragraph"&gt;Although Joe Biden tried to reelect himself for a second term, his health condition was strongly questioned because he was accused of not having the faculties to continue in office. &lt;/p&gt;&lt;p class="c-custom-paragraph"&gt;And only last July 21 he decided to resign from his party's presidential candidacy and give way to Kamala Harris as the Democratic candidate who has been openly supported by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&lt;/p&gt;       </w:t>
      </w:r>
    </w:p>
    <w:p>
      <w:pPr>
        <w:pStyle w:val="Normal122"/>
        <w:keepNext/>
        <w:spacing w:before="240" w:after="0" w:line="340" w:lineRule="atLeast"/>
        <w:ind w:left="0" w:right="0" w:firstLine="0"/>
        <w:jc w:val="left"/>
      </w:pPr>
      <w:bookmarkStart w:id="365" w:name="Classification_120"/>
      <w:bookmarkEnd w:id="365"/>
      <w:r>
        <w:rPr>
          <w:rFonts w:ascii="arial" w:eastAsia="arial" w:hAnsi="arial" w:cs="arial"/>
          <w:b/>
          <w:i w:val="0"/>
          <w:strike w:val="0"/>
          <w:noProof w:val="0"/>
          <w:color w:val="000000"/>
          <w:position w:val="0"/>
          <w:sz w:val="28"/>
          <w:u w:val="none"/>
          <w:vertAlign w:val="baseline"/>
        </w:rPr>
        <w:t>Classification</w:t>
      </w:r>
    </w:p>
    <w:p>
      <w:pPr>
        <w:pStyle w:val="Normal122"/>
        <w:spacing w:line="60" w:lineRule="exact"/>
      </w:pPr>
      <w:r>
        <w:pict>
          <v:line id="_x0000_s1471" style="position:absolute;z-index:252060672" from="0,2pt" to="512pt,2pt" strokecolor="#009ddb" strokeweight="2pt">
            <v:stroke linestyle="single"/>
            <w10:wrap type="topAndBottom"/>
          </v:line>
        </w:pict>
      </w:r>
    </w:p>
    <w:p>
      <w:pPr>
        <w:pStyle w:val="Normal122"/>
        <w:spacing w:line="120" w:lineRule="exact"/>
      </w:pPr>
    </w:p>
    <w:p>
      <w:pPr>
        <w:pStyle w:val="Normal12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1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DEATH &amp; DYING (90%); DEATH NOTICES &amp; OBITUARIES (90%); INTERNET SOCIAL NETWORKING (90%); TRENDS &amp; EVENTS (90%); US DEMOCRATIC PARTY (90%); US PRESIDENTS (90%); POLITICAL CANDIDATES (87%); SOCIAL NETWORKING (78%); US PRESIDENTIAL CANDIDATES 2008 (78%); US PRESIDENTIAL CANDIDATES 2012 (78%); US PRESIDENTIAL ELECTIONS (78%); CAMPAIGNS &amp; ELECTIONS (77%); ELECTIONS (77%); LEGISLATIVE BODIES (77%); US FEDERAL ELECTIONS (77%); HEADS OF GOVERNMENT ELECTIONS (74%); RESIGNATIONS (69%); Internacional (%)</w:t>
      </w:r>
    </w:p>
    <w:p>
      <w:pPr>
        <w:pStyle w:val="Normal1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INTERNET SOCIAL NETWORKING (90%); INTERNET VIDEO (78%); INTERNET &amp; WWW (67%)</w:t>
      </w:r>
    </w:p>
    <w:p>
      <w:pPr>
        <w:pStyle w:val="Normal1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JOE BIDEN (94%); KAMALA HARRIS (92%);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(90%); BILL CLINTON (73%); NANCY PELOSI (50%)</w:t>
      </w:r>
    </w:p>
    <w:p>
      <w:pPr>
        <w:pStyle w:val="Normal1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WASHINGTON DC, USA (92%); UNITED STATES (95%)</w:t>
      </w:r>
    </w:p>
    <w:p>
      <w:pPr>
        <w:pStyle w:val="Normal1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17, 2024</w:t>
      </w:r>
    </w:p>
    <w:p>
      <w:pPr>
        <w:pStyle w:val="Normal122"/>
      </w:pPr>
    </w:p>
    <w:p>
      <w:pPr>
        <w:pStyle w:val="Normal122"/>
        <w:ind w:left="200"/>
        <w:sectPr>
          <w:type w:val="continuous"/>
          <w:pgMar w:top="840" w:right="1000" w:bottom="840" w:left="1000" w:header="400" w:footer="400"/>
          <w:pgNumType w:fmt="decimal"/>
          <w:cols w:space="720"/>
        </w:sectPr>
      </w:pPr>
      <w:r>
        <w:br/>
      </w:r>
      <w:r>
        <w:pict>
          <v:line id="_x0000_s1472" style="position:absolute;z-index:252061696" from="0,10pt" to="512pt,10pt" strokecolor="black" strokeweight="1pt">
            <v:stroke linestyle="single"/>
          </v:line>
        </w:pict>
      </w:r>
      <w:r>
        <w:rPr>
          <w:rFonts w:ascii="arial" w:eastAsia="arial" w:hAnsi="arial" w:cs="arial"/>
          <w:b/>
          <w:color w:val="767676"/>
          <w:sz w:val="16"/>
        </w:rPr>
        <w:t>End of Document</w:t>
      </w:r>
    </w:p>
    <w:p>
      <w:pPr>
        <w:pStyle w:val="Normal123"/>
        <w:sectPr>
          <w:headerReference w:type="even" r:id="rId1920"/>
          <w:headerReference w:type="default" r:id="rId1921"/>
          <w:footerReference w:type="even" r:id="rId1922"/>
          <w:footerReference w:type="default" r:id="rId1923"/>
          <w:headerReference w:type="first" r:id="rId1924"/>
          <w:footerReference w:type="first" r:id="rId1925"/>
          <w:pgSz w:w="12240" w:h="15840"/>
          <w:pgMar w:top="840" w:right="1000" w:bottom="840" w:left="1000" w:header="400" w:footer="400"/>
          <w:pgNumType w:fmt="decimal"/>
          <w:cols w:space="720"/>
          <w:titlePg w:val="0"/>
        </w:sectPr>
      </w:pPr>
    </w:p>
    <w:p>
      <w:pPr>
        <w:pStyle w:val="Normal123"/>
      </w:pPr>
    </w:p>
    <w:p>
      <w:pPr>
        <w:pStyle w:val="Heading1121"/>
        <w:keepNext w:val="0"/>
        <w:spacing w:after="200" w:line="340" w:lineRule="atLeast"/>
        <w:ind w:left="0" w:right="0" w:firstLine="0"/>
        <w:jc w:val="center"/>
      </w:pPr>
      <w:hyperlink r:id="rId1926" w:history="1">
        <w:r>
          <w:rPr>
            <w:rFonts w:ascii="arial" w:eastAsia="arial" w:hAnsi="arial" w:cs="arial"/>
            <w:b/>
            <w:i/>
            <w:strike w:val="0"/>
            <w:color w:val="0077CC"/>
            <w:sz w:val="28"/>
            <w:u w:val="single"/>
            <w:vertAlign w:val="baseline"/>
          </w:rPr>
          <w:t>Barack</w:t>
        </w:r>
      </w:hyperlink>
      <w:hyperlink r:id="rId1927" w:history="1">
        <w:r>
          <w:rPr>
            <w:rFonts w:ascii="arial" w:eastAsia="arial" w:hAnsi="arial" w:cs="arial"/>
            <w:b/>
            <w:i/>
            <w:strike w:val="0"/>
            <w:color w:val="0077CC"/>
            <w:sz w:val="28"/>
            <w:u w:val="single"/>
            <w:vertAlign w:val="baseline"/>
          </w:rPr>
          <w:t xml:space="preserve"> </w:t>
        </w:r>
      </w:hyperlink>
      <w:hyperlink r:id="rId1928" w:history="1">
        <w:r>
          <w:rPr>
            <w:rFonts w:ascii="arial" w:eastAsia="arial" w:hAnsi="arial" w:cs="arial"/>
            <w:b/>
            <w:i/>
            <w:strike w:val="0"/>
            <w:color w:val="0077CC"/>
            <w:sz w:val="28"/>
            <w:u w:val="single"/>
            <w:vertAlign w:val="baseline"/>
          </w:rPr>
          <w:t>Obama</w:t>
        </w:r>
      </w:hyperlink>
      <w:hyperlink r:id="rId1929" w:history="1">
        <w:r>
          <w:rPr>
            <w:rFonts w:ascii="arial" w:eastAsia="arial" w:hAnsi="arial" w:cs="arial"/>
            <w:b/>
            <w:i/>
            <w:strike w:val="0"/>
            <w:color w:val="0077CC"/>
            <w:sz w:val="28"/>
            <w:u w:val="single"/>
            <w:vertAlign w:val="baseline"/>
          </w:rPr>
          <w:t>'s Favourite Movies Of 2024 Include THIS Indian Film, Along With Anora, Dune: Part 2 And More</w:t>
        </w:r>
      </w:hyperlink>
    </w:p>
    <w:p>
      <w:pPr>
        <w:pStyle w:val="Normal1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Times Now</w:t>
      </w:r>
    </w:p>
    <w:p>
      <w:pPr>
        <w:pStyle w:val="Normal1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21, 2024 Saturday 2:01 AM EST</w:t>
      </w:r>
    </w:p>
    <w:p>
      <w:pPr>
        <w:pStyle w:val="Normal123"/>
        <w:keepNext w:val="0"/>
        <w:spacing w:after="0" w:line="240" w:lineRule="atLeast"/>
        <w:ind w:right="0"/>
        <w:jc w:val="both"/>
      </w:pPr>
      <w:bookmarkStart w:id="366" w:name="Bookmark_123"/>
      <w:bookmarkEnd w:id="366"/>
    </w:p>
    <w:p>
      <w:pPr>
        <w:pStyle w:val="Normal1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TIMES GLOBAL BROADCASTING COMPANY LIMITED  All Rights Reserved</w:t>
      </w:r>
    </w:p>
    <w:p>
      <w:pPr>
        <w:pStyle w:val="Normal123"/>
        <w:keepNext w:val="0"/>
        <w:spacing w:before="120" w:after="0" w:line="220" w:lineRule="atLeast"/>
        <w:ind w:left="0" w:right="0" w:firstLine="0"/>
        <w:jc w:val="left"/>
      </w:pPr>
      <w:r>
        <w:br/>
      </w:r>
      <w:r>
        <w:pict>
          <v:shape id="_x0000_i1473" type="#_x0000_t75" style="width:200.28pt;height:22.5pt">
            <v:imagedata r:id="rId451" o:title=""/>
          </v:shape>
        </w:pict>
      </w:r>
    </w:p>
    <w:p>
      <w:pPr>
        <w:pStyle w:val="Normal1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ENTERTAINMENT: LATEST, Entertainment: Bollywood news, Entertainment: movie news, India news, Indian subcontinent news, US news &amp; US POLITICS NEWS</w:t>
      </w:r>
    </w:p>
    <w:p>
      <w:pPr>
        <w:pStyle w:val="Normal1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297 words</w:t>
      </w:r>
    </w:p>
    <w:p>
      <w:pPr>
        <w:pStyle w:val="Normal1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Times Now Digital</w:t>
      </w:r>
    </w:p>
    <w:p>
      <w:pPr>
        <w:pStyle w:val="Normal123"/>
        <w:keepNext/>
        <w:spacing w:before="240" w:after="0" w:line="340" w:lineRule="atLeast"/>
        <w:ind w:left="0" w:right="0" w:firstLine="0"/>
        <w:jc w:val="left"/>
      </w:pPr>
      <w:bookmarkStart w:id="367" w:name="Body_121"/>
      <w:bookmarkEnd w:id="367"/>
      <w:r>
        <w:rPr>
          <w:rFonts w:ascii="arial" w:eastAsia="arial" w:hAnsi="arial" w:cs="arial"/>
          <w:b/>
          <w:i w:val="0"/>
          <w:strike w:val="0"/>
          <w:noProof w:val="0"/>
          <w:color w:val="000000"/>
          <w:position w:val="0"/>
          <w:sz w:val="28"/>
          <w:u w:val="none"/>
          <w:vertAlign w:val="baseline"/>
        </w:rPr>
        <w:t>Body</w:t>
      </w:r>
    </w:p>
    <w:p>
      <w:pPr>
        <w:pStyle w:val="Normal123"/>
        <w:spacing w:line="60" w:lineRule="exact"/>
      </w:pPr>
      <w:r>
        <w:pict>
          <v:line id="_x0000_s1474" style="position:absolute;z-index:252062720" from="0,2pt" to="512pt,2pt" strokecolor="#009ddb" strokeweight="2pt">
            <v:stroke linestyle="single"/>
            <w10:wrap type="topAndBottom"/>
          </v:line>
        </w:pict>
      </w:r>
    </w:p>
    <w:p>
      <w:pPr>
        <w:pStyle w:val="Normal123"/>
      </w:pP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that time of year when former President of the United States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shares a list of his favourite movies, books, and music of the year. Well, in 2024, an Indian film topped Barak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's annual list and it's none other than Payal Kapadia's Golden Globe-nominated </w:t>
      </w:r>
      <w:r>
        <w:rPr>
          <w:rFonts w:ascii="arial" w:eastAsia="arial" w:hAnsi="arial" w:cs="arial"/>
          <w:b w:val="0"/>
          <w:i/>
          <w:strike w:val="0"/>
          <w:noProof w:val="0"/>
          <w:color w:val="000000"/>
          <w:position w:val="0"/>
          <w:sz w:val="20"/>
          <w:u w:val="none"/>
          <w:vertAlign w:val="baseline"/>
        </w:rPr>
        <w:t>All We Imagine as Light</w:t>
      </w:r>
      <w:r>
        <w:rPr>
          <w:rFonts w:ascii="arial" w:eastAsia="arial" w:hAnsi="arial" w:cs="arial"/>
          <w:b w:val="0"/>
          <w:i w:val="0"/>
          <w:strike w:val="0"/>
          <w:noProof w:val="0"/>
          <w:color w:val="000000"/>
          <w:position w:val="0"/>
          <w:sz w:val="20"/>
          <w:u w:val="none"/>
          <w:vertAlign w:val="baseline"/>
        </w:rPr>
        <w:t>. The former US president shared a list of 10 movies from 2024 that he loved the most.</w:t>
      </w:r>
    </w:p>
    <w:p>
      <w:pPr>
        <w:pStyle w:val="Normal12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Barack</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i w:val="0"/>
          <w:strike w:val="0"/>
          <w:noProof w:val="0"/>
          <w:color w:val="000000"/>
          <w:position w:val="0"/>
          <w:sz w:val="20"/>
          <w:u w:val="none"/>
          <w:vertAlign w:val="baseline"/>
        </w:rPr>
        <w:t>'s favourite movies of the year list OUT</w:t>
      </w:r>
    </w:p>
    <w:p>
      <w:pPr>
        <w:pStyle w:val="Normal12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Taking to his social media handle,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shared the list and captioned, "Here are a few movies I'd recommend checking out this year." Apart from </w:t>
      </w:r>
      <w:r>
        <w:rPr>
          <w:rFonts w:ascii="arial" w:eastAsia="arial" w:hAnsi="arial" w:cs="arial"/>
          <w:b w:val="0"/>
          <w:i/>
          <w:strike w:val="0"/>
          <w:noProof w:val="0"/>
          <w:color w:val="000000"/>
          <w:position w:val="0"/>
          <w:sz w:val="20"/>
          <w:u w:val="none"/>
          <w:vertAlign w:val="baseline"/>
        </w:rPr>
        <w:t>All We Imagine As Light</w:t>
      </w:r>
      <w:r>
        <w:rPr>
          <w:rFonts w:ascii="arial" w:eastAsia="arial" w:hAnsi="arial" w:cs="arial"/>
          <w:b w:val="0"/>
          <w:i w:val="0"/>
          <w:strike w:val="0"/>
          <w:noProof w:val="0"/>
          <w:color w:val="000000"/>
          <w:position w:val="0"/>
          <w:sz w:val="20"/>
          <w:u w:val="none"/>
          <w:vertAlign w:val="baseline"/>
        </w:rPr>
        <w:t xml:space="preserve">, other notable films on the list include Edward Berger's </w:t>
      </w:r>
      <w:r>
        <w:rPr>
          <w:rFonts w:ascii="arial" w:eastAsia="arial" w:hAnsi="arial" w:cs="arial"/>
          <w:b w:val="0"/>
          <w:i/>
          <w:strike w:val="0"/>
          <w:noProof w:val="0"/>
          <w:color w:val="000000"/>
          <w:position w:val="0"/>
          <w:sz w:val="20"/>
          <w:u w:val="none"/>
          <w:vertAlign w:val="baseline"/>
        </w:rPr>
        <w:t>Conclave</w:t>
      </w:r>
      <w:r>
        <w:rPr>
          <w:rFonts w:ascii="arial" w:eastAsia="arial" w:hAnsi="arial" w:cs="arial"/>
          <w:b w:val="0"/>
          <w:i w:val="0"/>
          <w:strike w:val="0"/>
          <w:noProof w:val="0"/>
          <w:color w:val="000000"/>
          <w:position w:val="0"/>
          <w:sz w:val="20"/>
          <w:u w:val="none"/>
          <w:vertAlign w:val="baseline"/>
        </w:rPr>
        <w:t xml:space="preserve">, Malcolm Washington's </w:t>
      </w:r>
      <w:r>
        <w:rPr>
          <w:rFonts w:ascii="arial" w:eastAsia="arial" w:hAnsi="arial" w:cs="arial"/>
          <w:b w:val="0"/>
          <w:i/>
          <w:strike w:val="0"/>
          <w:noProof w:val="0"/>
          <w:color w:val="000000"/>
          <w:position w:val="0"/>
          <w:sz w:val="20"/>
          <w:u w:val="none"/>
          <w:vertAlign w:val="baseline"/>
        </w:rPr>
        <w:t>The Piano Lesson</w:t>
      </w:r>
      <w:r>
        <w:rPr>
          <w:rFonts w:ascii="arial" w:eastAsia="arial" w:hAnsi="arial" w:cs="arial"/>
          <w:b w:val="0"/>
          <w:i w:val="0"/>
          <w:strike w:val="0"/>
          <w:noProof w:val="0"/>
          <w:color w:val="000000"/>
          <w:position w:val="0"/>
          <w:sz w:val="20"/>
          <w:u w:val="none"/>
          <w:vertAlign w:val="baseline"/>
        </w:rPr>
        <w:t xml:space="preserve">, Nikolaj Arcel's </w:t>
      </w:r>
      <w:r>
        <w:rPr>
          <w:rFonts w:ascii="arial" w:eastAsia="arial" w:hAnsi="arial" w:cs="arial"/>
          <w:b w:val="0"/>
          <w:i/>
          <w:strike w:val="0"/>
          <w:noProof w:val="0"/>
          <w:color w:val="000000"/>
          <w:position w:val="0"/>
          <w:sz w:val="20"/>
          <w:u w:val="none"/>
          <w:vertAlign w:val="baseline"/>
        </w:rPr>
        <w:t>The Promised Land</w:t>
      </w:r>
      <w:r>
        <w:rPr>
          <w:rFonts w:ascii="arial" w:eastAsia="arial" w:hAnsi="arial" w:cs="arial"/>
          <w:b w:val="0"/>
          <w:i w:val="0"/>
          <w:strike w:val="0"/>
          <w:noProof w:val="0"/>
          <w:color w:val="000000"/>
          <w:position w:val="0"/>
          <w:sz w:val="20"/>
          <w:u w:val="none"/>
          <w:vertAlign w:val="baseline"/>
        </w:rPr>
        <w:t xml:space="preserve">, and Denis Villeneuve's </w:t>
      </w:r>
      <w:r>
        <w:rPr>
          <w:rFonts w:ascii="arial" w:eastAsia="arial" w:hAnsi="arial" w:cs="arial"/>
          <w:b w:val="0"/>
          <w:i/>
          <w:strike w:val="0"/>
          <w:noProof w:val="0"/>
          <w:color w:val="000000"/>
          <w:position w:val="0"/>
          <w:sz w:val="20"/>
          <w:u w:val="none"/>
          <w:vertAlign w:val="baseline"/>
        </w:rPr>
        <w:t xml:space="preserve">Dune: Part Two, among others. </w:t>
      </w:r>
      <w:r>
        <w:rPr>
          <w:rFonts w:ascii="arial" w:eastAsia="arial" w:hAnsi="arial" w:cs="arial"/>
          <w:b/>
          <w:i w:val="0"/>
          <w:strike w:val="0"/>
          <w:noProof w:val="0"/>
          <w:color w:val="000000"/>
          <w:position w:val="0"/>
          <w:sz w:val="20"/>
          <w:u w:val="none"/>
          <w:vertAlign w:val="baseline"/>
        </w:rPr>
        <w:t xml:space="preserve">ALSO READ: </w:t>
      </w:r>
      <w:hyperlink r:id="rId1930" w:history="1">
        <w:r>
          <w:rPr>
            <w:rFonts w:ascii="arial" w:eastAsia="arial" w:hAnsi="arial" w:cs="arial"/>
            <w:b/>
            <w:i/>
            <w:strike w:val="0"/>
            <w:noProof w:val="0"/>
            <w:color w:val="0077CC"/>
            <w:position w:val="0"/>
            <w:sz w:val="20"/>
            <w:u w:val="single"/>
            <w:vertAlign w:val="baseline"/>
          </w:rPr>
          <w:t>Laapataa Ladies Out Of Oscars Race: Not Sending Payal Kapadia's All We Imagine As Light Was A BIG Mistake</w:t>
        </w:r>
      </w:hyperlink>
    </w:p>
    <w:p>
      <w:pPr>
        <w:pStyle w:val="Normal1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Take a look           </w:t>
      </w:r>
    </w:p>
    <w:p>
      <w:pPr>
        <w:pStyle w:val="Normal123"/>
        <w:keepNext w:val="0"/>
        <w:spacing w:before="240" w:after="0" w:line="260" w:lineRule="atLeast"/>
        <w:ind w:left="0" w:right="0" w:firstLine="0"/>
        <w:jc w:val="both"/>
      </w:pPr>
      <w:hyperlink r:id="rId1931" w:history="1">
        <w:r>
          <w:rPr>
            <w:rFonts w:ascii="arial" w:eastAsia="arial" w:hAnsi="arial" w:cs="arial"/>
            <w:b w:val="0"/>
            <w:i/>
            <w:strike w:val="0"/>
            <w:color w:val="0077CC"/>
            <w:sz w:val="20"/>
            <w:u w:val="single"/>
            <w:vertAlign w:val="baseline"/>
          </w:rPr>
          <w:t xml:space="preserve">A post shared by </w:t>
        </w:r>
      </w:hyperlink>
      <w:hyperlink r:id="rId1932" w:history="1">
        <w:r>
          <w:rPr>
            <w:rFonts w:ascii="arial" w:eastAsia="arial" w:hAnsi="arial" w:cs="arial"/>
            <w:b/>
            <w:i/>
            <w:strike w:val="0"/>
            <w:color w:val="0077CC"/>
            <w:sz w:val="20"/>
            <w:u w:val="single"/>
            <w:vertAlign w:val="baseline"/>
          </w:rPr>
          <w:t>Barack</w:t>
        </w:r>
      </w:hyperlink>
      <w:hyperlink r:id="rId1933" w:history="1">
        <w:r>
          <w:rPr>
            <w:rFonts w:ascii="arial" w:eastAsia="arial" w:hAnsi="arial" w:cs="arial"/>
            <w:b w:val="0"/>
            <w:i/>
            <w:strike w:val="0"/>
            <w:color w:val="0077CC"/>
            <w:sz w:val="20"/>
            <w:u w:val="single"/>
            <w:vertAlign w:val="baseline"/>
          </w:rPr>
          <w:t xml:space="preserve"> </w:t>
        </w:r>
      </w:hyperlink>
      <w:hyperlink r:id="rId1934" w:history="1">
        <w:r>
          <w:rPr>
            <w:rFonts w:ascii="arial" w:eastAsia="arial" w:hAnsi="arial" w:cs="arial"/>
            <w:b/>
            <w:i/>
            <w:strike w:val="0"/>
            <w:color w:val="0077CC"/>
            <w:sz w:val="20"/>
            <w:u w:val="single"/>
            <w:vertAlign w:val="baseline"/>
          </w:rPr>
          <w:t>Obama</w:t>
        </w:r>
      </w:hyperlink>
      <w:hyperlink r:id="rId1935" w:history="1">
        <w:r>
          <w:rPr>
            <w:rFonts w:ascii="arial" w:eastAsia="arial" w:hAnsi="arial" w:cs="arial"/>
            <w:b w:val="0"/>
            <w:i/>
            <w:strike w:val="0"/>
            <w:color w:val="0077CC"/>
            <w:sz w:val="20"/>
            <w:u w:val="single"/>
            <w:vertAlign w:val="baseline"/>
          </w:rPr>
          <w:t xml:space="preserve"> (@barackobama)</w:t>
        </w:r>
      </w:hyperlink>
    </w:p>
    <w:p>
      <w:pPr>
        <w:pStyle w:val="Normal12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Here's the full list:</w:t>
      </w:r>
    </w:p>
    <w:p>
      <w:pPr>
        <w:pStyle w:val="Normal123"/>
        <w:keepNext w:val="0"/>
        <w:numPr>
          <w:numId w:val="10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All We Imagine As Light</w:t>
      </w:r>
    </w:p>
    <w:p>
      <w:pPr>
        <w:pStyle w:val="Normal123"/>
        <w:keepNext w:val="0"/>
        <w:numPr>
          <w:numId w:val="10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Conclave</w:t>
      </w:r>
    </w:p>
    <w:p>
      <w:pPr>
        <w:pStyle w:val="Normal123"/>
        <w:keepNext w:val="0"/>
        <w:numPr>
          <w:numId w:val="10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Piano Lesson</w:t>
      </w:r>
    </w:p>
    <w:p>
      <w:pPr>
        <w:pStyle w:val="Normal123"/>
        <w:keepNext w:val="0"/>
        <w:numPr>
          <w:numId w:val="10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Promise Land</w:t>
      </w:r>
    </w:p>
    <w:p>
      <w:pPr>
        <w:pStyle w:val="Normal123"/>
        <w:keepNext w:val="0"/>
        <w:numPr>
          <w:numId w:val="10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Seed Of The Sacred Fig</w:t>
      </w:r>
    </w:p>
    <w:p>
      <w:pPr>
        <w:pStyle w:val="Normal123"/>
        <w:keepNext w:val="0"/>
        <w:numPr>
          <w:numId w:val="10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Dune: Part Two</w:t>
      </w:r>
    </w:p>
    <w:p>
      <w:pPr>
        <w:pStyle w:val="Normal123"/>
        <w:keepNext w:val="0"/>
        <w:numPr>
          <w:numId w:val="10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Anora</w:t>
      </w:r>
    </w:p>
    <w:p>
      <w:pPr>
        <w:pStyle w:val="Normal123"/>
        <w:keepNext w:val="0"/>
        <w:numPr>
          <w:numId w:val="11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Didi</w:t>
      </w:r>
    </w:p>
    <w:p>
      <w:pPr>
        <w:pStyle w:val="Normal123"/>
        <w:keepNext w:val="0"/>
        <w:numPr>
          <w:numId w:val="11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Sugarcane</w:t>
      </w:r>
    </w:p>
    <w:p>
      <w:pPr>
        <w:pStyle w:val="Normal123"/>
        <w:keepNext w:val="0"/>
        <w:numPr>
          <w:numId w:val="11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 Complete Unknown</w:t>
      </w:r>
    </w:p>
    <w:p>
      <w:pPr>
        <w:pStyle w:val="Normal12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Netizens react to </w:t>
      </w:r>
      <w:r>
        <w:rPr>
          <w:rFonts w:ascii="arial" w:eastAsia="arial" w:hAnsi="arial" w:cs="arial"/>
          <w:b/>
          <w:i/>
          <w:strike w:val="0"/>
          <w:noProof w:val="0"/>
          <w:color w:val="000000"/>
          <w:position w:val="0"/>
          <w:sz w:val="20"/>
          <w:u w:val="single"/>
          <w:vertAlign w:val="baseline"/>
        </w:rPr>
        <w:t>Barack</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i w:val="0"/>
          <w:strike w:val="0"/>
          <w:noProof w:val="0"/>
          <w:color w:val="000000"/>
          <w:position w:val="0"/>
          <w:sz w:val="20"/>
          <w:u w:val="none"/>
          <w:vertAlign w:val="baseline"/>
        </w:rPr>
        <w:t>'s list</w:t>
      </w:r>
    </w:p>
    <w:p>
      <w:pPr>
        <w:pStyle w:val="Normal12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shared the list on Instagram, a user congratulated the team of</w:t>
      </w:r>
      <w:r>
        <w:rPr>
          <w:rFonts w:ascii="arial" w:eastAsia="arial" w:hAnsi="arial" w:cs="arial"/>
          <w:b w:val="0"/>
          <w:i/>
          <w:strike w:val="0"/>
          <w:noProof w:val="0"/>
          <w:color w:val="000000"/>
          <w:position w:val="0"/>
          <w:sz w:val="20"/>
          <w:u w:val="none"/>
          <w:vertAlign w:val="baseline"/>
        </w:rPr>
        <w:t xml:space="preserve"> All We Imagine as Light </w:t>
      </w:r>
      <w:r>
        <w:rPr>
          <w:rFonts w:ascii="arial" w:eastAsia="arial" w:hAnsi="arial" w:cs="arial"/>
          <w:b w:val="0"/>
          <w:i w:val="0"/>
          <w:strike w:val="0"/>
          <w:noProof w:val="0"/>
          <w:color w:val="000000"/>
          <w:position w:val="0"/>
          <w:sz w:val="20"/>
          <w:u w:val="none"/>
          <w:vertAlign w:val="baseline"/>
        </w:rPr>
        <w:t>and wrote, "Congratulations to the team. I cannot be more proud." Others commented, "Wicked missed the cut :(." Another wrote, "You didn't like the Wicked movie." And a third one posted, "Challengers snubbed."</w:t>
      </w:r>
      <w:r>
        <w:rPr>
          <w:rFonts w:ascii="arial" w:eastAsia="arial" w:hAnsi="arial" w:cs="arial"/>
          <w:b/>
          <w:i w:val="0"/>
          <w:strike w:val="0"/>
          <w:noProof w:val="0"/>
          <w:color w:val="000000"/>
          <w:position w:val="0"/>
          <w:sz w:val="20"/>
          <w:u w:val="none"/>
          <w:vertAlign w:val="baseline"/>
        </w:rPr>
        <w:t xml:space="preserve">ALSO READ: </w:t>
      </w:r>
      <w:hyperlink r:id="rId1936" w:history="1">
        <w:r>
          <w:rPr>
            <w:rFonts w:ascii="arial" w:eastAsia="arial" w:hAnsi="arial" w:cs="arial"/>
            <w:b/>
            <w:i/>
            <w:strike w:val="0"/>
            <w:noProof w:val="0"/>
            <w:color w:val="0077CC"/>
            <w:position w:val="0"/>
            <w:sz w:val="20"/>
            <w:u w:val="single"/>
            <w:vertAlign w:val="baseline"/>
          </w:rPr>
          <w:t>Pratik Gandhi Praises All We Imagine As Light, Reacts To Payal Kapadia Film Not Getting Enough Screens</w:t>
        </w:r>
      </w:hyperlink>
    </w:p>
    <w:p>
      <w:pPr>
        <w:pStyle w:val="Normal123"/>
      </w:pP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leaving the White House,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has been sharing annual lists of his favourite movies, shows, music, and books.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served as the US president from 2009 to 2017. </w:t>
      </w:r>
    </w:p>
    <w:p>
      <w:pPr>
        <w:pStyle w:val="Normal123"/>
        <w:keepNext/>
        <w:spacing w:before="240" w:after="0" w:line="340" w:lineRule="atLeast"/>
        <w:ind w:left="0" w:right="0" w:firstLine="0"/>
        <w:jc w:val="left"/>
      </w:pPr>
      <w:bookmarkStart w:id="368" w:name="Classification_121"/>
      <w:bookmarkEnd w:id="368"/>
      <w:r>
        <w:rPr>
          <w:rFonts w:ascii="arial" w:eastAsia="arial" w:hAnsi="arial" w:cs="arial"/>
          <w:b/>
          <w:i w:val="0"/>
          <w:strike w:val="0"/>
          <w:noProof w:val="0"/>
          <w:color w:val="000000"/>
          <w:position w:val="0"/>
          <w:sz w:val="28"/>
          <w:u w:val="none"/>
          <w:vertAlign w:val="baseline"/>
        </w:rPr>
        <w:t>Classification</w:t>
      </w:r>
    </w:p>
    <w:p>
      <w:pPr>
        <w:pStyle w:val="Normal123"/>
        <w:spacing w:line="60" w:lineRule="exact"/>
      </w:pPr>
      <w:r>
        <w:pict>
          <v:line id="_x0000_s1475" style="position:absolute;z-index:252063744" from="0,2pt" to="512pt,2pt" strokecolor="#009ddb" strokeweight="2pt">
            <v:stroke linestyle="single"/>
            <w10:wrap type="topAndBottom"/>
          </v:line>
        </w:pict>
      </w:r>
    </w:p>
    <w:p>
      <w:pPr>
        <w:pStyle w:val="Normal123"/>
        <w:spacing w:line="120" w:lineRule="exact"/>
      </w:pPr>
    </w:p>
    <w:p>
      <w:pPr>
        <w:pStyle w:val="Normal12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670659980</w:t>
      </w:r>
    </w:p>
    <w:p>
      <w:pPr>
        <w:pStyle w:val="Normal1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FILM (90%); US PRESIDENTS (90%); MUSIC (89%); ACADEMY AWARDS (78%); GOLDEN GLOBE AWARDS (78%); MUSIC EDUCATION (78%); SOCIAL MEDIA (75%)</w:t>
      </w:r>
    </w:p>
    <w:p>
      <w:pPr>
        <w:pStyle w:val="Normal1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FILM (90%); ACADEMY AWARDS (78%); GOLDEN GLOBE AWARDS (78%); SOCIAL MEDIA (75%); BROADCASTING INDUSTRY (74%)</w:t>
      </w:r>
    </w:p>
    <w:p>
      <w:pPr>
        <w:pStyle w:val="Normal1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(90%)</w:t>
      </w:r>
    </w:p>
    <w:p>
      <w:pPr>
        <w:pStyle w:val="Normal1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(95%); INDIA (92%); EUROPE (90%); FRANCE (79%); WESTERN EUROPE (73%); Val d'Oise; United States &amp; France; Americas, Northern America; Europe, Western Europe</w:t>
      </w:r>
    </w:p>
    <w:p>
      <w:pPr>
        <w:pStyle w:val="Normal1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20, 2024</w:t>
      </w:r>
    </w:p>
    <w:p>
      <w:pPr>
        <w:pStyle w:val="Normal123"/>
      </w:pPr>
    </w:p>
    <w:p>
      <w:pPr>
        <w:pStyle w:val="Normal123"/>
        <w:ind w:left="200"/>
        <w:sectPr>
          <w:type w:val="continuous"/>
          <w:pgMar w:top="840" w:right="1000" w:bottom="840" w:left="1000" w:header="400" w:footer="400"/>
          <w:pgNumType w:fmt="decimal"/>
          <w:cols w:space="720"/>
        </w:sectPr>
      </w:pPr>
      <w:r>
        <w:br/>
      </w:r>
      <w:r>
        <w:pict>
          <v:line id="_x0000_s1476" style="position:absolute;z-index:252064768" from="0,10pt" to="512pt,10pt" strokecolor="black" strokeweight="1pt">
            <v:stroke linestyle="single"/>
          </v:line>
        </w:pict>
      </w:r>
      <w:r>
        <w:rPr>
          <w:rFonts w:ascii="arial" w:eastAsia="arial" w:hAnsi="arial" w:cs="arial"/>
          <w:b/>
          <w:color w:val="767676"/>
          <w:sz w:val="16"/>
        </w:rPr>
        <w:t>End of Document</w:t>
      </w:r>
    </w:p>
    <w:p>
      <w:pPr>
        <w:pStyle w:val="Normal124"/>
        <w:sectPr>
          <w:headerReference w:type="even" r:id="rId1937"/>
          <w:headerReference w:type="default" r:id="rId1938"/>
          <w:footerReference w:type="even" r:id="rId1939"/>
          <w:footerReference w:type="default" r:id="rId1940"/>
          <w:headerReference w:type="first" r:id="rId1941"/>
          <w:footerReference w:type="first" r:id="rId1942"/>
          <w:pgSz w:w="12240" w:h="15840"/>
          <w:pgMar w:top="840" w:right="1000" w:bottom="840" w:left="1000" w:header="400" w:footer="400"/>
          <w:pgNumType w:fmt="decimal"/>
          <w:cols w:space="720"/>
          <w:titlePg w:val="0"/>
        </w:sectPr>
      </w:pPr>
    </w:p>
    <w:p>
      <w:pPr>
        <w:pStyle w:val="Normal124"/>
      </w:pPr>
    </w:p>
    <w:p>
      <w:pPr>
        <w:pStyle w:val="Heading1122"/>
        <w:keepNext w:val="0"/>
        <w:spacing w:after="200" w:line="340" w:lineRule="atLeast"/>
        <w:ind w:left="0" w:right="0" w:firstLine="0"/>
        <w:jc w:val="center"/>
      </w:pPr>
      <w:hyperlink r:id="rId1943" w:history="1">
        <w:r>
          <w:rPr>
            <w:rFonts w:ascii="arial" w:eastAsia="arial" w:hAnsi="arial" w:cs="arial"/>
            <w:b/>
            <w:i/>
            <w:strike w:val="0"/>
            <w:color w:val="0077CC"/>
            <w:sz w:val="28"/>
            <w:u w:val="single"/>
            <w:vertAlign w:val="baseline"/>
          </w:rPr>
          <w:t xml:space="preserve">A Pristine Family Photo. Then </w:t>
        </w:r>
      </w:hyperlink>
      <w:hyperlink r:id="rId1944" w:history="1">
        <w:r>
          <w:rPr>
            <w:rFonts w:ascii="arial" w:eastAsia="arial" w:hAnsi="arial" w:cs="arial"/>
            <w:b/>
            <w:i/>
            <w:strike w:val="0"/>
            <w:color w:val="0077CC"/>
            <w:sz w:val="28"/>
            <w:u w:val="single"/>
            <w:vertAlign w:val="baseline"/>
          </w:rPr>
          <w:t>Barack</w:t>
        </w:r>
      </w:hyperlink>
      <w:hyperlink r:id="rId1945" w:history="1">
        <w:r>
          <w:rPr>
            <w:rFonts w:ascii="arial" w:eastAsia="arial" w:hAnsi="arial" w:cs="arial"/>
            <w:b/>
            <w:i/>
            <w:strike w:val="0"/>
            <w:color w:val="0077CC"/>
            <w:sz w:val="28"/>
            <w:u w:val="single"/>
            <w:vertAlign w:val="baseline"/>
          </w:rPr>
          <w:t xml:space="preserve"> </w:t>
        </w:r>
      </w:hyperlink>
      <w:hyperlink r:id="rId1946" w:history="1">
        <w:r>
          <w:rPr>
            <w:rFonts w:ascii="arial" w:eastAsia="arial" w:hAnsi="arial" w:cs="arial"/>
            <w:b/>
            <w:i/>
            <w:strike w:val="0"/>
            <w:color w:val="0077CC"/>
            <w:sz w:val="28"/>
            <w:u w:val="single"/>
            <w:vertAlign w:val="baseline"/>
          </w:rPr>
          <w:t>Obama</w:t>
        </w:r>
      </w:hyperlink>
      <w:hyperlink r:id="rId1947" w:history="1">
        <w:r>
          <w:rPr>
            <w:rFonts w:ascii="arial" w:eastAsia="arial" w:hAnsi="arial" w:cs="arial"/>
            <w:b/>
            <w:i/>
            <w:strike w:val="0"/>
            <w:color w:val="0077CC"/>
            <w:sz w:val="28"/>
            <w:u w:val="single"/>
            <w:vertAlign w:val="baseline"/>
          </w:rPr>
          <w:t xml:space="preserve"> Strolls By.</w:t>
        </w:r>
      </w:hyperlink>
    </w:p>
    <w:p>
      <w:pPr>
        <w:pStyle w:val="Normal1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1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 2025 Wednesday 09:18 EST</w:t>
      </w:r>
    </w:p>
    <w:p>
      <w:pPr>
        <w:pStyle w:val="Normal124"/>
        <w:keepNext w:val="0"/>
        <w:spacing w:after="0" w:line="240" w:lineRule="atLeast"/>
        <w:ind w:right="0"/>
        <w:jc w:val="both"/>
      </w:pPr>
      <w:bookmarkStart w:id="369" w:name="Bookmark_124"/>
      <w:bookmarkEnd w:id="369"/>
    </w:p>
    <w:p>
      <w:pPr>
        <w:pStyle w:val="Normal1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New York Times Company All Rights Reserved</w:t>
      </w:r>
    </w:p>
    <w:p>
      <w:pPr>
        <w:pStyle w:val="Normal1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w:t>
      </w:r>
    </w:p>
    <w:p>
      <w:pPr>
        <w:pStyle w:val="Normal1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617 words</w:t>
      </w:r>
    </w:p>
    <w:p>
      <w:pPr>
        <w:pStyle w:val="Normal1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Adeel Hassan, Adeel Hassan is a reporter and editor on the National Desk. He is a founding member of Race/Related, and much of his work focuses on identity and discrimination. He started the Morning Briefing for NYT Now and was its inaugural writer. He also served as an editor on the International Desk.</w:t>
      </w:r>
    </w:p>
    <w:p>
      <w:pPr>
        <w:pStyle w:val="Normal12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former president was taking a morning walk just as two young siblings posed with the Washington Monument and cherry blossoms serving as a perfect backdrop.</w:t>
      </w:r>
    </w:p>
    <w:p>
      <w:pPr>
        <w:pStyle w:val="Normal124"/>
        <w:keepNext/>
        <w:spacing w:before="240" w:after="0" w:line="340" w:lineRule="atLeast"/>
        <w:ind w:left="0" w:right="0" w:firstLine="0"/>
        <w:jc w:val="left"/>
      </w:pPr>
      <w:bookmarkStart w:id="370" w:name="Body_122"/>
      <w:bookmarkEnd w:id="370"/>
      <w:r>
        <w:rPr>
          <w:rFonts w:ascii="arial" w:eastAsia="arial" w:hAnsi="arial" w:cs="arial"/>
          <w:b/>
          <w:i w:val="0"/>
          <w:strike w:val="0"/>
          <w:noProof w:val="0"/>
          <w:color w:val="000000"/>
          <w:position w:val="0"/>
          <w:sz w:val="28"/>
          <w:u w:val="none"/>
          <w:vertAlign w:val="baseline"/>
        </w:rPr>
        <w:t>Body</w:t>
      </w:r>
    </w:p>
    <w:p>
      <w:pPr>
        <w:pStyle w:val="Normal124"/>
        <w:spacing w:line="60" w:lineRule="exact"/>
      </w:pPr>
      <w:r>
        <w:pict>
          <v:line id="_x0000_s1477" style="position:absolute;z-index:252065792" from="0,2pt" to="512pt,2pt" strokecolor="#009ddb" strokeweight="2pt">
            <v:stroke linestyle="single"/>
            <w10:wrap type="topAndBottom"/>
          </v:line>
        </w:pict>
      </w:r>
    </w:p>
    <w:p>
      <w:pPr>
        <w:pStyle w:val="Normal124"/>
      </w:pP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president was taking a morning walk just as two young siblings posed with the Washington Monument and cherry blossoms serving as a perfect backdrop.</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preschooler, Belle Thomas, and her 1-year-old brother, Preston, are standing still, looking straight into the camera lens and smiling. It’s picture-perfect, and the photographer is ready.</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Click.</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then, a 6-foot-1, two-term former president of the United States strides into the frame. In a few seconds, the photo shoot is over, and the photos are no longer of the siblings alone.</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how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inadvertently became part of a family’s moment early Monday morning at the Tidal Basin in Washington.</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family was elated to have him as an interloper, the parents said.</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is in my picture?” exclaimed Belle, 4, the preschooler, during the joyous aftermath, when her parents, grandparents, and the family photographer, </w:t>
      </w:r>
      <w:hyperlink r:id="rId1948" w:history="1">
        <w:r>
          <w:rPr>
            <w:rFonts w:ascii="arial" w:eastAsia="arial" w:hAnsi="arial" w:cs="arial"/>
            <w:b w:val="0"/>
            <w:i/>
            <w:strike w:val="0"/>
            <w:noProof w:val="0"/>
            <w:color w:val="0077CC"/>
            <w:position w:val="0"/>
            <w:sz w:val="20"/>
            <w:u w:val="single"/>
            <w:vertAlign w:val="baseline"/>
          </w:rPr>
          <w:t>Briana Inell</w:t>
        </w:r>
      </w:hyperlink>
      <w:r>
        <w:rPr>
          <w:rFonts w:ascii="arial" w:eastAsia="arial" w:hAnsi="arial" w:cs="arial"/>
          <w:b w:val="0"/>
          <w:i w:val="0"/>
          <w:strike w:val="0"/>
          <w:noProof w:val="0"/>
          <w:color w:val="000000"/>
          <w:position w:val="0"/>
          <w:sz w:val="20"/>
          <w:u w:val="none"/>
          <w:vertAlign w:val="baseline"/>
        </w:rPr>
        <w:t xml:space="preserve">, realized that Mr.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had indeed been part of four or five frames.</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photographer had not planned it that way.</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trying to frame my picture, make sure that the Washington Monument is on the left and the blossoms are on the right, and the babies are in the center,” Ms. Inell said on Wednesday.</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moment, Ms. Inell — who has been taking photos during peak cherry blossom season for the last 10 years — did not even notice as Mr.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entered the frame.</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just focused on getting the toddlers’ attention, especially when it’s a touristy spot like the Tidal Basin,” she said. “I don’t even see the tourists at this point anymore.”</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7:30 a.m., there were far fewer tourists. “It’s a magical time,” Ms. Inell, who is based in the capital, said, “as sunlight comes over the Tidal Basin.”</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certainly thought so.</w:t>
      </w:r>
    </w:p>
    <w:p>
      <w:pPr>
        <w:pStyle w:val="Normal12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fun to be able to play tourist once in a while,” Mr.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w:t>
      </w:r>
      <w:hyperlink r:id="rId1949" w:history="1">
        <w:r>
          <w:rPr>
            <w:rFonts w:ascii="arial" w:eastAsia="arial" w:hAnsi="arial" w:cs="arial"/>
            <w:b w:val="0"/>
            <w:i/>
            <w:strike w:val="0"/>
            <w:noProof w:val="0"/>
            <w:color w:val="0077CC"/>
            <w:position w:val="0"/>
            <w:sz w:val="20"/>
            <w:u w:val="single"/>
            <w:vertAlign w:val="baseline"/>
          </w:rPr>
          <w:t>said on Instagram</w:t>
        </w:r>
      </w:hyperlink>
      <w:r>
        <w:rPr>
          <w:rFonts w:ascii="arial" w:eastAsia="arial" w:hAnsi="arial" w:cs="arial"/>
          <w:b w:val="0"/>
          <w:i w:val="0"/>
          <w:strike w:val="0"/>
          <w:noProof w:val="0"/>
          <w:color w:val="000000"/>
          <w:position w:val="0"/>
          <w:sz w:val="20"/>
          <w:u w:val="none"/>
          <w:vertAlign w:val="baseline"/>
        </w:rPr>
        <w:t xml:space="preserve"> later on Monday. “The cherry blossoms were beautiful this morning!”</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1.5 million people visit the Tidal Basin, a reservoir between the National Mall and the Potomac River, each spring to stroll among the Japanese cherry blossom trees as they burst into color, usually around the end of March. It was Tokyo’s mayor that gave 3,000 trees to the U.S. capital in 1912 as a symbol of friendship.</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photos were being taken, Belle’s and Preston’s father, Damien Thomas, took a beat before confirming what his eyes had just seen. Neither he nor other family members called out to him as Secret Service agents trailed the 44th president.</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act of it, or as it transpired, you’re not realizing because you don’t even think that you’re going to see President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right?” Mr. Thomas said on Wednesday. “So you don’t put two and two together until after the fact and you realize, OK, that really is President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w:t>
      </w:r>
    </w:p>
    <w:p>
      <w:pPr>
        <w:pStyle w:val="Normal12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Belle had just learned about Mr.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during Black History Month, in February, and she was part of a video recording of her class, reciting a few lines from </w:t>
      </w:r>
      <w:hyperlink r:id="rId1950" w:history="1">
        <w:r>
          <w:rPr>
            <w:rFonts w:ascii="arial" w:eastAsia="arial" w:hAnsi="arial" w:cs="arial"/>
            <w:b w:val="0"/>
            <w:i/>
            <w:strike w:val="0"/>
            <w:noProof w:val="0"/>
            <w:color w:val="0077CC"/>
            <w:position w:val="0"/>
            <w:sz w:val="20"/>
            <w:u w:val="single"/>
            <w:vertAlign w:val="baseline"/>
          </w:rPr>
          <w:t>a speech</w:t>
        </w:r>
      </w:hyperlink>
      <w:r>
        <w:rPr>
          <w:rFonts w:ascii="arial" w:eastAsia="arial" w:hAnsi="arial" w:cs="arial"/>
          <w:b w:val="0"/>
          <w:i w:val="0"/>
          <w:strike w:val="0"/>
          <w:noProof w:val="0"/>
          <w:color w:val="000000"/>
          <w:position w:val="0"/>
          <w:sz w:val="20"/>
          <w:u w:val="none"/>
          <w:vertAlign w:val="baseline"/>
        </w:rPr>
        <w:t xml:space="preserve"> he made in 2008: “Change will not come if we wait for some other person or some other time. We are the ones we’ve been waiting for. We are the change that we seek.”</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Belle’s and Preston’s mother, Portia Moore, said that while her children don’t fully understand the magnitude of having a photo with the former president, they’ll be “sharing it forever, for their entire lives.”</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also shared the photo and said on Instagram: “Preston and Belle, I hope you enjoyed peak bloom! My bad for stepping into the shot.”</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Kitty Bennett contributed research.</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Kitty Bennett contributed research. </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Belle Thomas, 4, and her brother, Preston, 1, taking a family photo at the Tidal Basin in Washington, as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walks by. (PHOTOGRAPH BY Briana Inell Photography FOR THE NEW YORK TIMES)</w:t>
      </w:r>
    </w:p>
    <w:p>
      <w:pPr>
        <w:pStyle w:val="Normal124"/>
        <w:keepNext/>
        <w:spacing w:before="240" w:after="0" w:line="340" w:lineRule="atLeast"/>
        <w:ind w:left="0" w:right="0" w:firstLine="0"/>
        <w:jc w:val="left"/>
      </w:pPr>
      <w:bookmarkStart w:id="371" w:name="Classification_122"/>
      <w:bookmarkEnd w:id="371"/>
      <w:r>
        <w:rPr>
          <w:rFonts w:ascii="arial" w:eastAsia="arial" w:hAnsi="arial" w:cs="arial"/>
          <w:b/>
          <w:i w:val="0"/>
          <w:strike w:val="0"/>
          <w:noProof w:val="0"/>
          <w:color w:val="000000"/>
          <w:position w:val="0"/>
          <w:sz w:val="28"/>
          <w:u w:val="none"/>
          <w:vertAlign w:val="baseline"/>
        </w:rPr>
        <w:t>Classification</w:t>
      </w:r>
    </w:p>
    <w:p>
      <w:pPr>
        <w:pStyle w:val="Normal124"/>
        <w:spacing w:line="60" w:lineRule="exact"/>
      </w:pPr>
      <w:r>
        <w:pict>
          <v:line id="_x0000_s1478" style="position:absolute;z-index:252066816" from="0,2pt" to="512pt,2pt" strokecolor="#009ddb" strokeweight="2pt">
            <v:stroke linestyle="single"/>
            <w10:wrap type="topAndBottom"/>
          </v:line>
        </w:pict>
      </w:r>
    </w:p>
    <w:p>
      <w:pPr>
        <w:pStyle w:val="Normal124"/>
        <w:spacing w:line="120" w:lineRule="exact"/>
      </w:pPr>
    </w:p>
    <w:p>
      <w:pPr>
        <w:pStyle w:val="Normal12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Document-Type:</w:t>
      </w:r>
      <w:r>
        <w:rPr>
          <w:rFonts w:ascii="arial" w:eastAsia="arial" w:hAnsi="arial" w:cs="arial"/>
          <w:b w:val="0"/>
          <w:i w:val="0"/>
          <w:strike w:val="0"/>
          <w:noProof w:val="0"/>
          <w:color w:val="000000"/>
          <w:position w:val="0"/>
          <w:sz w:val="20"/>
          <w:u w:val="none"/>
          <w:vertAlign w:val="baseline"/>
        </w:rPr>
        <w:t> News</w:t>
      </w:r>
    </w:p>
    <w:p>
      <w:pPr>
        <w:pStyle w:val="Normal1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PHOTOGRAPHY (90%); VISUAL ARTISTS (90%); PHOTOGRAPHY SERVICES (89%); US PRESIDENTS (89%); CHILDREN, ADOLESCENTS &amp; TEENS (78%); GRANDPARENTS (73%); INFANTS &amp; TODDLERS (73%);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 Washington (DC) (%); Photography (%); Cherry Blossoms (%); National Mall (Washington, DC) (%); Washington Monument (%); Children and Childhood (%); Families and Family Life (%); United States Politics and Government (%); Monuments and Memorials (Structures) (%)</w:t>
      </w:r>
    </w:p>
    <w:p>
      <w:pPr>
        <w:pStyle w:val="Normal1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PHOTOGRAPHY (90%); VISUAL ARTISTS (90%); PHOTOGRAPHY SERVICES (89%); CAMERAS (78%)</w:t>
      </w:r>
    </w:p>
    <w:p>
      <w:pPr>
        <w:pStyle w:val="Normal1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(91%);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Barack</w:t>
      </w:r>
    </w:p>
    <w:p>
      <w:pPr>
        <w:pStyle w:val="Normal1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WASHINGTON DC, USA (94%); UNITED STATES (96%)</w:t>
      </w:r>
    </w:p>
    <w:p>
      <w:pPr>
        <w:pStyle w:val="Normal1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3, 2025</w:t>
      </w:r>
    </w:p>
    <w:p>
      <w:pPr>
        <w:pStyle w:val="Normal124"/>
      </w:pPr>
    </w:p>
    <w:p>
      <w:pPr>
        <w:pStyle w:val="Normal124"/>
        <w:ind w:left="200"/>
        <w:sectPr>
          <w:type w:val="continuous"/>
          <w:pgMar w:top="840" w:right="1000" w:bottom="840" w:left="1000" w:header="400" w:footer="400"/>
          <w:pgNumType w:fmt="decimal"/>
          <w:cols w:space="720"/>
        </w:sectPr>
      </w:pPr>
      <w:r>
        <w:br/>
      </w:r>
      <w:r>
        <w:pict>
          <v:line id="_x0000_s1479" style="position:absolute;z-index:252067840" from="0,10pt" to="512pt,10pt" strokecolor="black" strokeweight="1pt">
            <v:stroke linestyle="single"/>
          </v:line>
        </w:pict>
      </w:r>
      <w:r>
        <w:rPr>
          <w:rFonts w:ascii="arial" w:eastAsia="arial" w:hAnsi="arial" w:cs="arial"/>
          <w:b/>
          <w:color w:val="767676"/>
          <w:sz w:val="16"/>
        </w:rPr>
        <w:t>End of Document</w:t>
      </w:r>
    </w:p>
    <w:p>
      <w:pPr>
        <w:pStyle w:val="Normal125"/>
        <w:sectPr>
          <w:headerReference w:type="even" r:id="rId1951"/>
          <w:headerReference w:type="default" r:id="rId1952"/>
          <w:footerReference w:type="even" r:id="rId1953"/>
          <w:footerReference w:type="default" r:id="rId1954"/>
          <w:headerReference w:type="first" r:id="rId1955"/>
          <w:footerReference w:type="first" r:id="rId1956"/>
          <w:pgSz w:w="12240" w:h="15840"/>
          <w:pgMar w:top="840" w:right="1000" w:bottom="840" w:left="1000" w:header="400" w:footer="400"/>
          <w:pgNumType w:fmt="decimal"/>
          <w:cols w:space="720"/>
          <w:titlePg w:val="0"/>
        </w:sectPr>
      </w:pPr>
    </w:p>
    <w:p>
      <w:pPr>
        <w:pStyle w:val="Normal125"/>
      </w:pPr>
    </w:p>
    <w:p>
      <w:pPr>
        <w:pStyle w:val="Heading1123"/>
        <w:keepNext w:val="0"/>
        <w:spacing w:after="200" w:line="340" w:lineRule="atLeast"/>
        <w:ind w:left="0" w:right="0" w:firstLine="0"/>
        <w:jc w:val="center"/>
      </w:pPr>
      <w:hyperlink r:id="rId1957" w:history="1">
        <w:r>
          <w:rPr>
            <w:rFonts w:ascii="arial" w:eastAsia="arial" w:hAnsi="arial" w:cs="arial"/>
            <w:b/>
            <w:i/>
            <w:strike w:val="0"/>
            <w:color w:val="0077CC"/>
            <w:sz w:val="28"/>
            <w:u w:val="single"/>
            <w:vertAlign w:val="baseline"/>
          </w:rPr>
          <w:t xml:space="preserve">Love of my life: </w:t>
        </w:r>
      </w:hyperlink>
      <w:hyperlink r:id="rId1958" w:history="1">
        <w:r>
          <w:rPr>
            <w:rFonts w:ascii="arial" w:eastAsia="arial" w:hAnsi="arial" w:cs="arial"/>
            <w:b/>
            <w:i/>
            <w:strike w:val="0"/>
            <w:color w:val="0077CC"/>
            <w:sz w:val="28"/>
            <w:u w:val="single"/>
            <w:vertAlign w:val="baseline"/>
          </w:rPr>
          <w:t>Barack</w:t>
        </w:r>
      </w:hyperlink>
      <w:hyperlink r:id="rId1959" w:history="1">
        <w:r>
          <w:rPr>
            <w:rFonts w:ascii="arial" w:eastAsia="arial" w:hAnsi="arial" w:cs="arial"/>
            <w:b/>
            <w:i/>
            <w:strike w:val="0"/>
            <w:color w:val="0077CC"/>
            <w:sz w:val="28"/>
            <w:u w:val="single"/>
            <w:vertAlign w:val="baseline"/>
          </w:rPr>
          <w:t xml:space="preserve"> </w:t>
        </w:r>
      </w:hyperlink>
      <w:hyperlink r:id="rId1960" w:history="1">
        <w:r>
          <w:rPr>
            <w:rFonts w:ascii="arial" w:eastAsia="arial" w:hAnsi="arial" w:cs="arial"/>
            <w:b/>
            <w:i/>
            <w:strike w:val="0"/>
            <w:color w:val="0077CC"/>
            <w:sz w:val="28"/>
            <w:u w:val="single"/>
            <w:vertAlign w:val="baseline"/>
          </w:rPr>
          <w:t>Obama</w:t>
        </w:r>
      </w:hyperlink>
      <w:hyperlink r:id="rId1961" w:history="1">
        <w:r>
          <w:rPr>
            <w:rFonts w:ascii="arial" w:eastAsia="arial" w:hAnsi="arial" w:cs="arial"/>
            <w:b/>
            <w:i/>
            <w:strike w:val="0"/>
            <w:color w:val="0077CC"/>
            <w:sz w:val="28"/>
            <w:u w:val="single"/>
            <w:vertAlign w:val="baseline"/>
          </w:rPr>
          <w:t>'s sweet birthday post for Michelle amid divorce rumours</w:t>
        </w:r>
      </w:hyperlink>
    </w:p>
    <w:p>
      <w:pPr>
        <w:pStyle w:val="Normal1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India Today Online</w:t>
      </w:r>
    </w:p>
    <w:p>
      <w:pPr>
        <w:pStyle w:val="Normal1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18, 2025 Saturday 10:19 AM GMT</w:t>
      </w:r>
    </w:p>
    <w:p>
      <w:pPr>
        <w:pStyle w:val="Normal125"/>
        <w:keepNext w:val="0"/>
        <w:spacing w:after="0" w:line="240" w:lineRule="atLeast"/>
        <w:ind w:right="0"/>
        <w:jc w:val="both"/>
      </w:pPr>
      <w:bookmarkStart w:id="372" w:name="Bookmark_125"/>
      <w:bookmarkEnd w:id="372"/>
    </w:p>
    <w:p>
      <w:pPr>
        <w:pStyle w:val="Normal1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India Today All Rights Reserved</w:t>
      </w:r>
    </w:p>
    <w:p>
      <w:pPr>
        <w:pStyle w:val="Normal125"/>
        <w:keepNext w:val="0"/>
        <w:spacing w:before="120" w:after="0" w:line="220" w:lineRule="atLeast"/>
        <w:ind w:left="0" w:right="0" w:firstLine="0"/>
        <w:jc w:val="left"/>
      </w:pPr>
      <w:r>
        <w:br/>
      </w:r>
      <w:r>
        <w:pict>
          <v:shape id="_x0000_i1480" type="#_x0000_t75" style="width:102.76pt;height:45.01pt">
            <v:imagedata r:id="rId196" o:title=""/>
          </v:shape>
        </w:pict>
      </w:r>
    </w:p>
    <w:p>
      <w:pPr>
        <w:pStyle w:val="Normal1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269 words</w:t>
      </w:r>
    </w:p>
    <w:p>
      <w:pPr>
        <w:pStyle w:val="Normal125"/>
        <w:keepNext/>
        <w:spacing w:before="240" w:after="0" w:line="340" w:lineRule="atLeast"/>
        <w:ind w:left="0" w:right="0" w:firstLine="0"/>
        <w:jc w:val="left"/>
      </w:pPr>
      <w:bookmarkStart w:id="373" w:name="Body_123"/>
      <w:bookmarkEnd w:id="373"/>
      <w:r>
        <w:rPr>
          <w:rFonts w:ascii="arial" w:eastAsia="arial" w:hAnsi="arial" w:cs="arial"/>
          <w:b/>
          <w:i w:val="0"/>
          <w:strike w:val="0"/>
          <w:noProof w:val="0"/>
          <w:color w:val="000000"/>
          <w:position w:val="0"/>
          <w:sz w:val="28"/>
          <w:u w:val="none"/>
          <w:vertAlign w:val="baseline"/>
        </w:rPr>
        <w:t>Body</w:t>
      </w:r>
    </w:p>
    <w:p>
      <w:pPr>
        <w:pStyle w:val="Normal125"/>
        <w:spacing w:line="60" w:lineRule="exact"/>
      </w:pPr>
      <w:r>
        <w:pict>
          <v:line id="_x0000_s1481" style="position:absolute;z-index:252068864" from="0,2pt" to="512pt,2pt" strokecolor="#009ddb" strokeweight="2pt">
            <v:stroke linestyle="single"/>
            <w10:wrap type="topAndBottom"/>
          </v:line>
        </w:pict>
      </w:r>
    </w:p>
    <w:p>
      <w:pPr>
        <w:pStyle w:val="Normal125"/>
      </w:pPr>
    </w:p>
    <w:p>
      <w:pPr>
        <w:pStyle w:val="Normal12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isn't here for the gossip. Amid divorce rumours, the Former US President shared a heartwarming birthday post for his wife,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In a post on X,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shared a touching message on Michelle's 61st birthday. "Happy birthday to the love of my life, @MichelleObama. You fill every room with warmth, wisdom, humor, and grace - and you look good doing it. I'm so lucky to be able to take on life's adventures with you. Love you!" he wrote.  The post was paired with a photograph of the couple enjoying a quiet meal together. Hand in hand, smiling softly at the camera. </w:t>
      </w:r>
    </w:p>
    <w:p>
      <w:pPr>
        <w:pStyle w:val="Normal12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Take a look at the post here: </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Happy birthday to the love of my life,</w:t>
      </w:r>
    </w:p>
    <w:p>
      <w:pPr>
        <w:pStyle w:val="Normal125"/>
        <w:keepNext w:val="0"/>
        <w:spacing w:before="240" w:after="0" w:line="260" w:lineRule="atLeast"/>
        <w:ind w:left="0" w:right="0" w:firstLine="0"/>
        <w:jc w:val="both"/>
      </w:pPr>
      <w:hyperlink r:id="rId1962" w:history="1">
        <w:r>
          <w:rPr>
            <w:rFonts w:ascii="arial" w:eastAsia="arial" w:hAnsi="arial" w:cs="arial"/>
            <w:b w:val="0"/>
            <w:i/>
            <w:strike w:val="0"/>
            <w:color w:val="0077CC"/>
            <w:sz w:val="20"/>
            <w:u w:val="single"/>
            <w:vertAlign w:val="baseline"/>
          </w:rPr>
          <w:t>@MichelleObama</w:t>
        </w:r>
      </w:hyperlink>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You fill every room with warmth, wisdom, humor, and grace - and you look good doing it. I'm so lucky to be able to take on life's adventures with you. Love you!</w:t>
      </w:r>
    </w:p>
    <w:p>
      <w:pPr>
        <w:pStyle w:val="Normal125"/>
        <w:keepNext w:val="0"/>
        <w:spacing w:before="240" w:after="0" w:line="260" w:lineRule="atLeast"/>
        <w:ind w:left="0" w:right="0" w:firstLine="0"/>
        <w:jc w:val="both"/>
      </w:pPr>
      <w:hyperlink r:id="rId1963" w:history="1">
        <w:r>
          <w:rPr>
            <w:rFonts w:ascii="arial" w:eastAsia="arial" w:hAnsi="arial" w:cs="arial"/>
            <w:b w:val="0"/>
            <w:i/>
            <w:strike w:val="0"/>
            <w:color w:val="0077CC"/>
            <w:sz w:val="20"/>
            <w:u w:val="single"/>
            <w:vertAlign w:val="baseline"/>
          </w:rPr>
          <w:t>pic.twitter.com/WTrvxlNVa4</w:t>
        </w:r>
      </w:hyperlink>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(@BarackObama)</w:t>
      </w:r>
    </w:p>
    <w:p>
      <w:pPr>
        <w:pStyle w:val="Normal125"/>
        <w:keepNext w:val="0"/>
        <w:spacing w:before="240" w:after="0" w:line="260" w:lineRule="atLeast"/>
        <w:ind w:left="0" w:right="0" w:firstLine="0"/>
        <w:jc w:val="both"/>
      </w:pPr>
      <w:hyperlink r:id="rId1964" w:history="1">
        <w:r>
          <w:rPr>
            <w:rFonts w:ascii="arial" w:eastAsia="arial" w:hAnsi="arial" w:cs="arial"/>
            <w:b w:val="0"/>
            <w:i/>
            <w:strike w:val="0"/>
            <w:color w:val="0077CC"/>
            <w:sz w:val="20"/>
            <w:u w:val="single"/>
            <w:vertAlign w:val="baseline"/>
          </w:rPr>
          <w:t>January 17, 2025</w:t>
        </w:r>
      </w:hyperlink>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the rumours about the couple's relationship and divorce were fuelled due to Michelle's recent absence from former President Jimmy Carter's state funeral and her decision to skip President-elect Donald Trump's upcoming inauguration.  Her decision to skip Trump's inauguration made headlines. Sources close to her have suggested</w:t>
      </w:r>
    </w:p>
    <w:p>
      <w:pPr>
        <w:pStyle w:val="Normal125"/>
        <w:keepNext w:val="0"/>
        <w:spacing w:before="240" w:after="0" w:line="260" w:lineRule="atLeast"/>
        <w:ind w:left="0" w:right="0" w:firstLine="0"/>
        <w:jc w:val="both"/>
      </w:pPr>
      <w:hyperlink r:id="rId1965" w:history="1">
        <w:r>
          <w:rPr>
            <w:rFonts w:ascii="arial" w:eastAsia="arial" w:hAnsi="arial" w:cs="arial"/>
            <w:b w:val="0"/>
            <w:i/>
            <w:strike w:val="0"/>
            <w:color w:val="0077CC"/>
            <w:sz w:val="20"/>
            <w:u w:val="single"/>
            <w:vertAlign w:val="baseline"/>
          </w:rPr>
          <w:t>it was more about principle than personal issues</w:t>
        </w:r>
      </w:hyperlink>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Reports claimed she didn't want to "fake a smile" at the ceremony, given Trump's history of offensive comments and actions towards the Obamas.  Married since 1992,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and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have built a life grounded in mutual respect, love, and partnership. They're proud parents to two daughters, Malia and Sasha. </w:t>
      </w:r>
    </w:p>
    <w:p>
      <w:pPr>
        <w:pStyle w:val="Normal125"/>
        <w:keepNext w:val="0"/>
        <w:spacing w:before="240" w:after="0" w:line="260" w:lineRule="atLeast"/>
        <w:ind w:left="0" w:right="0" w:firstLine="0"/>
        <w:jc w:val="both"/>
      </w:pPr>
      <w:hyperlink r:id="rId1966" w:history="1">
        <w:r>
          <w:rPr>
            <w:rFonts w:ascii="arial" w:eastAsia="arial" w:hAnsi="arial" w:cs="arial"/>
            <w:b w:val="0"/>
            <w:i/>
            <w:strike w:val="0"/>
            <w:color w:val="0077CC"/>
            <w:sz w:val="20"/>
            <w:u w:val="single"/>
            <w:vertAlign w:val="baseline"/>
          </w:rPr>
          <w:t>Link to Image</w:t>
        </w:r>
      </w:hyperlink>
    </w:p>
    <w:p>
      <w:pPr>
        <w:pStyle w:val="Normal12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5"/>
        <w:spacing w:line="60" w:lineRule="exact"/>
      </w:pPr>
      <w:r>
        <w:pict>
          <v:line id="_x0000_s1482" style="position:absolute;z-index:252069888" from="0,2pt" to="512pt,2pt" strokecolor="#009ddb" strokeweight="2pt">
            <v:stroke linestyle="single"/>
            <w10:wrap type="topAndBottom"/>
          </v:line>
        </w:pict>
      </w:r>
    </w:p>
    <w:p>
      <w:pPr>
        <w:pStyle w:val="Normal1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Love of my life: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's sweet birthday post for Michelle amid divorce rumours</w:t>
      </w:r>
    </w:p>
    <w:p>
      <w:pPr>
        <w:pStyle w:val="Normal125"/>
        <w:keepNext/>
        <w:spacing w:before="240" w:after="0" w:line="340" w:lineRule="atLeast"/>
        <w:ind w:left="0" w:right="0" w:firstLine="0"/>
        <w:jc w:val="left"/>
      </w:pPr>
      <w:bookmarkStart w:id="374" w:name="Classification_123"/>
      <w:bookmarkEnd w:id="374"/>
      <w:r>
        <w:rPr>
          <w:rFonts w:ascii="arial" w:eastAsia="arial" w:hAnsi="arial" w:cs="arial"/>
          <w:b/>
          <w:i w:val="0"/>
          <w:strike w:val="0"/>
          <w:noProof w:val="0"/>
          <w:color w:val="000000"/>
          <w:position w:val="0"/>
          <w:sz w:val="28"/>
          <w:u w:val="none"/>
          <w:vertAlign w:val="baseline"/>
        </w:rPr>
        <w:t>Classification</w:t>
      </w:r>
    </w:p>
    <w:p>
      <w:pPr>
        <w:pStyle w:val="Normal125"/>
        <w:spacing w:line="60" w:lineRule="exact"/>
      </w:pPr>
      <w:r>
        <w:pict>
          <v:line id="_x0000_s1483" style="position:absolute;z-index:252070912" from="0,2pt" to="512pt,2pt" strokecolor="#009ddb" strokeweight="2pt">
            <v:stroke linestyle="single"/>
            <w10:wrap type="topAndBottom"/>
          </v:line>
        </w:pict>
      </w:r>
    </w:p>
    <w:p>
      <w:pPr>
        <w:pStyle w:val="Normal125"/>
        <w:spacing w:line="120" w:lineRule="exact"/>
      </w:pPr>
    </w:p>
    <w:p>
      <w:pPr>
        <w:pStyle w:val="Normal12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GOSSIP &amp; RUMORS (92%); US PRESIDENTS (90%); TRUMP'S FIRST 100 DAYS (89%)</w:t>
      </w:r>
    </w:p>
    <w:p>
      <w:pPr>
        <w:pStyle w:val="Normal1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(90%);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(89%); DONALD TRUMP (79%); JIMMY CARTER (58%)</w:t>
      </w:r>
    </w:p>
    <w:p>
      <w:pPr>
        <w:pStyle w:val="Normal1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(79%)</w:t>
      </w:r>
    </w:p>
    <w:p>
      <w:pPr>
        <w:pStyle w:val="Normal1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18, 2025</w:t>
      </w:r>
    </w:p>
    <w:p>
      <w:pPr>
        <w:pStyle w:val="Normal125"/>
      </w:pPr>
    </w:p>
    <w:p>
      <w:pPr>
        <w:pStyle w:val="Normal125"/>
        <w:ind w:left="200"/>
        <w:sectPr>
          <w:type w:val="continuous"/>
          <w:pgMar w:top="840" w:right="1000" w:bottom="840" w:left="1000" w:header="400" w:footer="400"/>
          <w:pgNumType w:fmt="decimal"/>
          <w:cols w:space="720"/>
        </w:sectPr>
      </w:pPr>
      <w:r>
        <w:br/>
      </w:r>
      <w:r>
        <w:pict>
          <v:line id="_x0000_s1484" style="position:absolute;z-index:252071936" from="0,10pt" to="512pt,10pt" strokecolor="black" strokeweight="1pt">
            <v:stroke linestyle="single"/>
          </v:line>
        </w:pict>
      </w:r>
      <w:r>
        <w:rPr>
          <w:rFonts w:ascii="arial" w:eastAsia="arial" w:hAnsi="arial" w:cs="arial"/>
          <w:b/>
          <w:color w:val="767676"/>
          <w:sz w:val="16"/>
        </w:rPr>
        <w:t>End of Document</w:t>
      </w:r>
    </w:p>
    <w:p>
      <w:pPr>
        <w:pStyle w:val="Normal126"/>
        <w:sectPr>
          <w:headerReference w:type="even" r:id="rId1967"/>
          <w:headerReference w:type="default" r:id="rId1968"/>
          <w:footerReference w:type="even" r:id="rId1969"/>
          <w:footerReference w:type="default" r:id="rId1970"/>
          <w:headerReference w:type="first" r:id="rId1971"/>
          <w:footerReference w:type="first" r:id="rId1972"/>
          <w:pgSz w:w="12240" w:h="15840"/>
          <w:pgMar w:top="840" w:right="1000" w:bottom="840" w:left="1000" w:header="400" w:footer="400"/>
          <w:pgNumType w:fmt="decimal"/>
          <w:cols w:space="720"/>
          <w:titlePg w:val="0"/>
        </w:sectPr>
      </w:pPr>
    </w:p>
    <w:p>
      <w:pPr>
        <w:pStyle w:val="Normal126"/>
      </w:pPr>
    </w:p>
    <w:p>
      <w:pPr>
        <w:pStyle w:val="Heading1124"/>
        <w:keepNext w:val="0"/>
        <w:spacing w:after="200" w:line="340" w:lineRule="atLeast"/>
        <w:ind w:left="0" w:right="0" w:firstLine="0"/>
        <w:jc w:val="center"/>
      </w:pPr>
      <w:hyperlink r:id="rId1973" w:history="1">
        <w:r>
          <w:rPr>
            <w:rFonts w:ascii="arial" w:eastAsia="arial" w:hAnsi="arial" w:cs="arial"/>
            <w:b/>
            <w:i/>
            <w:strike w:val="0"/>
            <w:color w:val="0077CC"/>
            <w:sz w:val="28"/>
            <w:u w:val="single"/>
            <w:vertAlign w:val="baseline"/>
          </w:rPr>
          <w:t xml:space="preserve">Amid divorce rumours, Michelle </w:t>
        </w:r>
      </w:hyperlink>
      <w:hyperlink r:id="rId1974" w:history="1">
        <w:r>
          <w:rPr>
            <w:rFonts w:ascii="arial" w:eastAsia="arial" w:hAnsi="arial" w:cs="arial"/>
            <w:b/>
            <w:i/>
            <w:strike w:val="0"/>
            <w:color w:val="0077CC"/>
            <w:sz w:val="28"/>
            <w:u w:val="single"/>
            <w:vertAlign w:val="baseline"/>
          </w:rPr>
          <w:t>Obama</w:t>
        </w:r>
      </w:hyperlink>
      <w:hyperlink r:id="rId1975" w:history="1">
        <w:r>
          <w:rPr>
            <w:rFonts w:ascii="arial" w:eastAsia="arial" w:hAnsi="arial" w:cs="arial"/>
            <w:b/>
            <w:i/>
            <w:strike w:val="0"/>
            <w:color w:val="0077CC"/>
            <w:sz w:val="28"/>
            <w:u w:val="single"/>
            <w:vertAlign w:val="baseline"/>
          </w:rPr>
          <w:t xml:space="preserve"> opens up about relationship with </w:t>
        </w:r>
      </w:hyperlink>
      <w:hyperlink r:id="rId1976" w:history="1">
        <w:r>
          <w:rPr>
            <w:rFonts w:ascii="arial" w:eastAsia="arial" w:hAnsi="arial" w:cs="arial"/>
            <w:b/>
            <w:i/>
            <w:strike w:val="0"/>
            <w:color w:val="0077CC"/>
            <w:sz w:val="28"/>
            <w:u w:val="single"/>
            <w:vertAlign w:val="baseline"/>
          </w:rPr>
          <w:t>Barack</w:t>
        </w:r>
      </w:hyperlink>
      <w:hyperlink r:id="rId1977" w:history="1">
        <w:r>
          <w:rPr>
            <w:rFonts w:ascii="arial" w:eastAsia="arial" w:hAnsi="arial" w:cs="arial"/>
            <w:b/>
            <w:i/>
            <w:strike w:val="0"/>
            <w:color w:val="0077CC"/>
            <w:sz w:val="28"/>
            <w:u w:val="single"/>
            <w:vertAlign w:val="baseline"/>
          </w:rPr>
          <w:t xml:space="preserve"> </w:t>
        </w:r>
      </w:hyperlink>
      <w:hyperlink r:id="rId1978" w:history="1">
        <w:r>
          <w:rPr>
            <w:rFonts w:ascii="arial" w:eastAsia="arial" w:hAnsi="arial" w:cs="arial"/>
            <w:b/>
            <w:i/>
            <w:strike w:val="0"/>
            <w:color w:val="0077CC"/>
            <w:sz w:val="28"/>
            <w:u w:val="single"/>
            <w:vertAlign w:val="baseline"/>
          </w:rPr>
          <w:t>Obama</w:t>
        </w:r>
      </w:hyperlink>
      <w:hyperlink r:id="rId1979" w:history="1">
        <w:r>
          <w:rPr>
            <w:rFonts w:ascii="arial" w:eastAsia="arial" w:hAnsi="arial" w:cs="arial"/>
            <w:b/>
            <w:i/>
            <w:strike w:val="0"/>
            <w:color w:val="0077CC"/>
            <w:sz w:val="28"/>
            <w:u w:val="single"/>
            <w:vertAlign w:val="baseline"/>
          </w:rPr>
          <w:t>, says 'I could have made decisions long ago...'</w:t>
        </w:r>
      </w:hyperlink>
    </w:p>
    <w:p>
      <w:pPr>
        <w:pStyle w:val="Normal1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DNA</w:t>
      </w:r>
    </w:p>
    <w:p>
      <w:pPr>
        <w:pStyle w:val="Normal1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10, 2025 Thursday</w:t>
      </w:r>
    </w:p>
    <w:p>
      <w:pPr>
        <w:pStyle w:val="Normal126"/>
        <w:keepNext w:val="0"/>
        <w:spacing w:after="0" w:line="240" w:lineRule="atLeast"/>
        <w:ind w:right="0"/>
        <w:jc w:val="both"/>
      </w:pPr>
      <w:bookmarkStart w:id="375" w:name="Bookmark_126"/>
      <w:bookmarkEnd w:id="375"/>
    </w:p>
    <w:p>
      <w:pPr>
        <w:pStyle w:val="Normal1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Diligent Media Corporation Ltd., DNA (Daily News &amp; Analysis), distributed by Contify.com All Rights Reserved</w:t>
      </w:r>
    </w:p>
    <w:p>
      <w:pPr>
        <w:pStyle w:val="Normal126"/>
        <w:keepNext w:val="0"/>
        <w:spacing w:before="120" w:after="0" w:line="220" w:lineRule="atLeast"/>
        <w:ind w:left="0" w:right="0" w:firstLine="0"/>
        <w:jc w:val="left"/>
      </w:pPr>
      <w:r>
        <w:br/>
      </w:r>
      <w:r>
        <w:pict>
          <v:shape id="_x0000_i1485" type="#_x0000_t75" style="width:0;height:0"/>
        </w:pict>
      </w:r>
    </w:p>
    <w:p>
      <w:pPr>
        <w:pStyle w:val="Normal1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499 words</w:t>
      </w:r>
    </w:p>
    <w:p>
      <w:pPr>
        <w:pStyle w:val="Normal1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Vaishali Shastri</w:t>
      </w:r>
    </w:p>
    <w:p>
      <w:pPr>
        <w:pStyle w:val="Normal126"/>
        <w:keepNext/>
        <w:spacing w:before="240" w:after="0" w:line="340" w:lineRule="atLeast"/>
        <w:ind w:left="0" w:right="0" w:firstLine="0"/>
        <w:jc w:val="left"/>
      </w:pPr>
      <w:bookmarkStart w:id="376" w:name="Body_124"/>
      <w:bookmarkEnd w:id="376"/>
      <w:r>
        <w:rPr>
          <w:rFonts w:ascii="arial" w:eastAsia="arial" w:hAnsi="arial" w:cs="arial"/>
          <w:b/>
          <w:i w:val="0"/>
          <w:strike w:val="0"/>
          <w:noProof w:val="0"/>
          <w:color w:val="000000"/>
          <w:position w:val="0"/>
          <w:sz w:val="28"/>
          <w:u w:val="none"/>
          <w:vertAlign w:val="baseline"/>
        </w:rPr>
        <w:t>Body</w:t>
      </w:r>
    </w:p>
    <w:p>
      <w:pPr>
        <w:pStyle w:val="Normal126"/>
        <w:spacing w:line="60" w:lineRule="exact"/>
      </w:pPr>
      <w:r>
        <w:pict>
          <v:line id="_x0000_s1486" style="position:absolute;z-index:252072960" from="0,2pt" to="512pt,2pt" strokecolor="#009ddb" strokeweight="2pt">
            <v:stroke linestyle="single"/>
            <w10:wrap type="topAndBottom"/>
          </v:line>
        </w:pict>
      </w:r>
    </w:p>
    <w:p>
      <w:pPr>
        <w:pStyle w:val="Normal126"/>
      </w:pP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Former US First Lady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did not attend few high-profile events in 2025 and her husband former US president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was seen going solo at several of these events, rumours about their divorce started making rounds. Dismissing these rumours, she opened up about her marriage.</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Former US First Lady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did not attend few high-profile events in 2025 and her husband former US president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was seen going solo at several of these events, rumours about their divorce started making rounds.</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dismissing these rumours,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opened up about her marriage and her personal life during and after two terms in the White House. In a podcast with actress Sophia Bush, she mostly revealed about how she perceived her life and herself while juggling with the stress and impact the time at White House had on her relationship and herself.</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said that while raising their two daughters, she was unable to find time for her but now that they have grown up to be adults, she is now prioritising her time and taking care of her well-being. "I could have made a lot of these decisions years ago, but I didn't give myself that freedom. Maybe even as much as I let my kids live their own lives, I use their lives as an excuse for why I couldn't do something," said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Former US First Lady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did not attend the President Donald Trump's second inauguration and the funeral of former President Jimmy Carter as she was mainly focused on her well being and personal time. Lately, she has not been very active socially or politically and has been highly vocal about women's personal time and their independence. "And now that's gone. And so now I have to look at my - I get to look at my calendar, which I did this year, was a real big example of me, myself looking at something that I was supposed to do - you know, without naming names - and I chose to do what was best for me, not what I had to do, not what I thought other people wanted me to do."</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even talked about how women and even high profile ones like her hesitate to put themselves first. "That's the thing that we as women, I think we struggle with, like disappointing people. I mean, so much so that this year people were, you know - they couldn't even fathom that I was making a choice for myself that they had to assume that my husband and I are divorcing."</w:t>
      </w:r>
    </w:p>
    <w:p>
      <w:pPr>
        <w:pStyle w:val="Normal12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also highlighted how the stress of his presidency and politics were straining their relationship. His views come at a time when the couple has not been seen together at public events recently. While speaking with Steven Tepper, Hamilton College President,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admitted, "I was in a deep deficit with my wife."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also admitted to the pressure of his two presidencies during the period 2009 to 2017, was impacting their marriage. "So I have been trying to dig myself out of that hole by doing occasionally fun things," he told Tepper, hinting at efforts to rekindle joy in their relationship.</w:t>
      </w:r>
    </w:p>
    <w:p>
      <w:pPr>
        <w:pStyle w:val="Normal126"/>
        <w:keepNext/>
        <w:spacing w:before="240" w:after="0" w:line="340" w:lineRule="atLeast"/>
        <w:ind w:left="0" w:right="0" w:firstLine="0"/>
        <w:jc w:val="left"/>
      </w:pPr>
      <w:bookmarkStart w:id="377" w:name="Classification_124"/>
      <w:bookmarkEnd w:id="377"/>
      <w:r>
        <w:rPr>
          <w:rFonts w:ascii="arial" w:eastAsia="arial" w:hAnsi="arial" w:cs="arial"/>
          <w:b/>
          <w:i w:val="0"/>
          <w:strike w:val="0"/>
          <w:noProof w:val="0"/>
          <w:color w:val="000000"/>
          <w:position w:val="0"/>
          <w:sz w:val="28"/>
          <w:u w:val="none"/>
          <w:vertAlign w:val="baseline"/>
        </w:rPr>
        <w:t>Classification</w:t>
      </w:r>
    </w:p>
    <w:p>
      <w:pPr>
        <w:pStyle w:val="Normal126"/>
        <w:spacing w:line="60" w:lineRule="exact"/>
      </w:pPr>
      <w:r>
        <w:pict>
          <v:line id="_x0000_s1487" style="position:absolute;z-index:252073984" from="0,2pt" to="512pt,2pt" strokecolor="#009ddb" strokeweight="2pt">
            <v:stroke linestyle="single"/>
            <w10:wrap type="topAndBottom"/>
          </v:line>
        </w:pict>
      </w:r>
    </w:p>
    <w:p>
      <w:pPr>
        <w:pStyle w:val="Normal126"/>
        <w:spacing w:line="120" w:lineRule="exact"/>
      </w:pPr>
    </w:p>
    <w:p>
      <w:pPr>
        <w:pStyle w:val="Normal12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GOSSIP &amp; RUMORS (91%); ELECTIONS &amp; POLITICS (78%); POLITICS (78%); SOCIETY, SOCIAL ASSISTANCE &amp; LIFESTYLE (78%); TRUMP'S FIRST 100 DAYS (73%)</w:t>
      </w:r>
    </w:p>
    <w:p>
      <w:pPr>
        <w:pStyle w:val="Normal1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PODCASTING (54%)</w:t>
      </w:r>
    </w:p>
    <w:p>
      <w:pPr>
        <w:pStyle w:val="Normal1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(92%);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(90%); DONALD TRUMP (58%); JIMMY CARTER (58%)</w:t>
      </w:r>
    </w:p>
    <w:p>
      <w:pPr>
        <w:pStyle w:val="Normal1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(92%)</w:t>
      </w:r>
    </w:p>
    <w:p>
      <w:pPr>
        <w:pStyle w:val="Normal1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10, 2025</w:t>
      </w:r>
    </w:p>
    <w:p>
      <w:pPr>
        <w:pStyle w:val="Normal126"/>
      </w:pPr>
    </w:p>
    <w:p>
      <w:pPr>
        <w:pStyle w:val="Normal126"/>
        <w:ind w:left="200"/>
        <w:sectPr>
          <w:type w:val="continuous"/>
          <w:pgMar w:top="840" w:right="1000" w:bottom="840" w:left="1000" w:header="400" w:footer="400"/>
          <w:pgNumType w:fmt="decimal"/>
          <w:cols w:space="720"/>
        </w:sectPr>
      </w:pPr>
      <w:r>
        <w:br/>
      </w:r>
      <w:r>
        <w:pict>
          <v:line id="_x0000_s1488" style="position:absolute;z-index:252075008" from="0,10pt" to="512pt,10pt" strokecolor="black" strokeweight="1pt">
            <v:stroke linestyle="single"/>
          </v:line>
        </w:pict>
      </w:r>
      <w:r>
        <w:rPr>
          <w:rFonts w:ascii="arial" w:eastAsia="arial" w:hAnsi="arial" w:cs="arial"/>
          <w:b/>
          <w:color w:val="767676"/>
          <w:sz w:val="16"/>
        </w:rPr>
        <w:t>End of Document</w:t>
      </w:r>
    </w:p>
    <w:p>
      <w:pPr>
        <w:pStyle w:val="Normal127"/>
        <w:sectPr>
          <w:headerReference w:type="even" r:id="rId1980"/>
          <w:headerReference w:type="default" r:id="rId1981"/>
          <w:footerReference w:type="even" r:id="rId1982"/>
          <w:footerReference w:type="default" r:id="rId1983"/>
          <w:headerReference w:type="first" r:id="rId1984"/>
          <w:footerReference w:type="first" r:id="rId1985"/>
          <w:pgSz w:w="12240" w:h="15840"/>
          <w:pgMar w:top="840" w:right="1000" w:bottom="840" w:left="1000" w:header="400" w:footer="400"/>
          <w:pgNumType w:fmt="decimal"/>
          <w:cols w:space="720"/>
          <w:titlePg w:val="0"/>
        </w:sectPr>
      </w:pPr>
    </w:p>
    <w:p>
      <w:pPr>
        <w:pStyle w:val="Normal127"/>
      </w:pPr>
    </w:p>
    <w:p>
      <w:pPr>
        <w:pStyle w:val="Heading1125"/>
        <w:keepNext w:val="0"/>
        <w:spacing w:after="200" w:line="340" w:lineRule="atLeast"/>
        <w:ind w:left="0" w:right="0" w:firstLine="0"/>
        <w:jc w:val="center"/>
      </w:pPr>
      <w:hyperlink r:id="rId1986" w:history="1">
        <w:r>
          <w:rPr>
            <w:rFonts w:ascii="arial" w:eastAsia="arial" w:hAnsi="arial" w:cs="arial"/>
            <w:b/>
            <w:i/>
            <w:strike w:val="0"/>
            <w:color w:val="0077CC"/>
            <w:sz w:val="28"/>
            <w:u w:val="single"/>
            <w:vertAlign w:val="baseline"/>
          </w:rPr>
          <w:t xml:space="preserve">Amid </w:t>
        </w:r>
      </w:hyperlink>
      <w:hyperlink r:id="rId1987" w:history="1">
        <w:r>
          <w:rPr>
            <w:rFonts w:ascii="arial" w:eastAsia="arial" w:hAnsi="arial" w:cs="arial"/>
            <w:b/>
            <w:i/>
            <w:strike w:val="0"/>
            <w:color w:val="0077CC"/>
            <w:sz w:val="28"/>
            <w:u w:val="single"/>
            <w:vertAlign w:val="baseline"/>
          </w:rPr>
          <w:t>Barack</w:t>
        </w:r>
      </w:hyperlink>
      <w:hyperlink r:id="rId1988" w:history="1">
        <w:r>
          <w:rPr>
            <w:rFonts w:ascii="arial" w:eastAsia="arial" w:hAnsi="arial" w:cs="arial"/>
            <w:b/>
            <w:i/>
            <w:strike w:val="0"/>
            <w:color w:val="0077CC"/>
            <w:sz w:val="28"/>
            <w:u w:val="single"/>
            <w:vertAlign w:val="baseline"/>
          </w:rPr>
          <w:t xml:space="preserve"> </w:t>
        </w:r>
      </w:hyperlink>
      <w:hyperlink r:id="rId1989" w:history="1">
        <w:r>
          <w:rPr>
            <w:rFonts w:ascii="arial" w:eastAsia="arial" w:hAnsi="arial" w:cs="arial"/>
            <w:b/>
            <w:i/>
            <w:strike w:val="0"/>
            <w:color w:val="0077CC"/>
            <w:sz w:val="28"/>
            <w:u w:val="single"/>
            <w:vertAlign w:val="baseline"/>
          </w:rPr>
          <w:t>Obama</w:t>
        </w:r>
      </w:hyperlink>
      <w:hyperlink r:id="rId1990" w:history="1">
        <w:r>
          <w:rPr>
            <w:rFonts w:ascii="arial" w:eastAsia="arial" w:hAnsi="arial" w:cs="arial"/>
            <w:b/>
            <w:i/>
            <w:strike w:val="0"/>
            <w:color w:val="0077CC"/>
            <w:sz w:val="28"/>
            <w:u w:val="single"/>
            <w:vertAlign w:val="baseline"/>
          </w:rPr>
          <w:t>-Michelle divorce rumours, insider's bombshell claim about their relationship</w:t>
        </w:r>
      </w:hyperlink>
    </w:p>
    <w:p>
      <w:pPr>
        <w:pStyle w:val="Normal1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Economic Times</w:t>
      </w:r>
    </w:p>
    <w:p>
      <w:pPr>
        <w:pStyle w:val="Normal1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24, 2025 Friday</w:t>
      </w:r>
    </w:p>
    <w:p>
      <w:pPr>
        <w:pStyle w:val="Normal127"/>
        <w:keepNext w:val="0"/>
        <w:spacing w:after="0" w:line="240" w:lineRule="atLeast"/>
        <w:ind w:right="0"/>
        <w:jc w:val="both"/>
      </w:pPr>
      <w:bookmarkStart w:id="378" w:name="Bookmark_127"/>
      <w:bookmarkEnd w:id="378"/>
    </w:p>
    <w:p>
      <w:pPr>
        <w:pStyle w:val="Normal1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Bennett Coleman &amp; Co. Ltd. All Rights Reserved</w:t>
      </w:r>
    </w:p>
    <w:p>
      <w:pPr>
        <w:pStyle w:val="Normal1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INTERNATIONAL-NEWS</w:t>
      </w:r>
    </w:p>
    <w:p>
      <w:pPr>
        <w:pStyle w:val="Normal1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726 words</w:t>
      </w:r>
    </w:p>
    <w:p>
      <w:pPr>
        <w:pStyle w:val="Normal127"/>
        <w:keepNext/>
        <w:spacing w:before="240" w:after="0" w:line="340" w:lineRule="atLeast"/>
        <w:ind w:left="0" w:right="0" w:firstLine="0"/>
        <w:jc w:val="left"/>
      </w:pPr>
      <w:bookmarkStart w:id="379" w:name="Body_125"/>
      <w:bookmarkEnd w:id="379"/>
      <w:r>
        <w:rPr>
          <w:rFonts w:ascii="arial" w:eastAsia="arial" w:hAnsi="arial" w:cs="arial"/>
          <w:b/>
          <w:i w:val="0"/>
          <w:strike w:val="0"/>
          <w:noProof w:val="0"/>
          <w:color w:val="000000"/>
          <w:position w:val="0"/>
          <w:sz w:val="28"/>
          <w:u w:val="none"/>
          <w:vertAlign w:val="baseline"/>
        </w:rPr>
        <w:t>Body</w:t>
      </w:r>
    </w:p>
    <w:p>
      <w:pPr>
        <w:pStyle w:val="Normal127"/>
        <w:spacing w:line="60" w:lineRule="exact"/>
      </w:pPr>
      <w:r>
        <w:pict>
          <v:line id="_x0000_s1489" style="position:absolute;z-index:252076032" from="0,2pt" to="512pt,2pt" strokecolor="#009ddb" strokeweight="2pt">
            <v:stroke linestyle="single"/>
            <w10:wrap type="topAndBottom"/>
          </v:line>
        </w:pict>
      </w:r>
    </w:p>
    <w:p>
      <w:pPr>
        <w:pStyle w:val="Normal127"/>
      </w:pP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a time when unconfirmed rumours about former US President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and his wife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are doing rounds on social media, Meghan McCain and a Washington-insider reporter has spilled the beans about their relationship. Speculation about the Obamas getting divorced surfaced when Michelle skipped out on both the inauguration and Jimmy Carter's funeral that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attended. Speaking to Puck reporter Tara Palmieri on her podcast, McCain brought up that she's been hearing rumours of a split. Meghan McCain weighed in on the rumor that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and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are getting divorced, claiming on Wednesday that the former president and first lady “live separate lives.”ALSO READ: </w:t>
      </w:r>
    </w:p>
    <w:p>
      <w:pPr>
        <w:pStyle w:val="Normal127"/>
        <w:keepNext w:val="0"/>
        <w:spacing w:before="200" w:after="0" w:line="260" w:lineRule="atLeast"/>
        <w:ind w:left="0" w:right="0" w:firstLine="0"/>
        <w:jc w:val="both"/>
      </w:pPr>
      <w:hyperlink r:id="rId1991" w:history="1">
        <w:r>
          <w:rPr>
            <w:rFonts w:ascii="arial" w:eastAsia="arial" w:hAnsi="arial" w:cs="arial"/>
            <w:b w:val="0"/>
            <w:i/>
            <w:strike w:val="0"/>
            <w:color w:val="0077CC"/>
            <w:sz w:val="20"/>
            <w:u w:val="single"/>
            <w:vertAlign w:val="baseline"/>
          </w:rPr>
          <w:t xml:space="preserve">Amid divorce buzz, </w:t>
        </w:r>
      </w:hyperlink>
      <w:hyperlink r:id="rId1992" w:history="1">
        <w:r>
          <w:rPr>
            <w:rFonts w:ascii="arial" w:eastAsia="arial" w:hAnsi="arial" w:cs="arial"/>
            <w:b/>
            <w:i/>
            <w:strike w:val="0"/>
            <w:color w:val="0077CC"/>
            <w:sz w:val="20"/>
            <w:u w:val="single"/>
            <w:vertAlign w:val="baseline"/>
          </w:rPr>
          <w:t>Barack</w:t>
        </w:r>
      </w:hyperlink>
      <w:hyperlink r:id="rId1993" w:history="1">
        <w:r>
          <w:rPr>
            <w:rFonts w:ascii="arial" w:eastAsia="arial" w:hAnsi="arial" w:cs="arial"/>
            <w:b w:val="0"/>
            <w:i/>
            <w:strike w:val="0"/>
            <w:color w:val="0077CC"/>
            <w:sz w:val="20"/>
            <w:u w:val="single"/>
            <w:vertAlign w:val="baseline"/>
          </w:rPr>
          <w:t xml:space="preserve"> </w:t>
        </w:r>
      </w:hyperlink>
      <w:hyperlink r:id="rId1994" w:history="1">
        <w:r>
          <w:rPr>
            <w:rFonts w:ascii="arial" w:eastAsia="arial" w:hAnsi="arial" w:cs="arial"/>
            <w:b/>
            <w:i/>
            <w:strike w:val="0"/>
            <w:color w:val="0077CC"/>
            <w:sz w:val="20"/>
            <w:u w:val="single"/>
            <w:vertAlign w:val="baseline"/>
          </w:rPr>
          <w:t>Obama</w:t>
        </w:r>
      </w:hyperlink>
      <w:hyperlink r:id="rId1995" w:history="1">
        <w:r>
          <w:rPr>
            <w:rFonts w:ascii="arial" w:eastAsia="arial" w:hAnsi="arial" w:cs="arial"/>
            <w:b w:val="0"/>
            <w:i/>
            <w:strike w:val="0"/>
            <w:color w:val="0077CC"/>
            <w:sz w:val="20"/>
            <w:u w:val="single"/>
            <w:vertAlign w:val="baseline"/>
          </w:rPr>
          <w:t>-Michelle more like' just friends'? What's behind the rumours?</w:t>
        </w:r>
      </w:hyperlink>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and Michelle living separately?Meghan brought up the topic of a split between the former POTUS and his wife Michelle on the podcast, according to The Mirror. In the conversation, Michelle claimed to have heard rumours from ‘reputable people’.“I have been hearing this rumour that the Obamas are getting a divorce by reputable people,” she was quoted as saying by the Mirror. “I’m not talking about TMZ. I’m not talking about Perez Hilton, although I love him, he’s my friend. I’m talking about like very serious journalists telling me that they’re hearing that the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divorce rumours are true.”“We’ve heard that for a long time,” Tara agreed, adding: “I am not at home with them, but it’s not really surprising at this phase of their life.” She then went on to say that Michelle ‘did not really like being First Lady’.ALSO READ: </w:t>
      </w:r>
      <w:hyperlink r:id="rId1996" w:history="1">
        <w:r>
          <w:rPr>
            <w:rFonts w:ascii="arial" w:eastAsia="arial" w:hAnsi="arial" w:cs="arial"/>
            <w:b w:val="0"/>
            <w:i/>
            <w:strike w:val="0"/>
            <w:noProof w:val="0"/>
            <w:color w:val="0077CC"/>
            <w:position w:val="0"/>
            <w:sz w:val="20"/>
            <w:u w:val="single"/>
            <w:vertAlign w:val="baseline"/>
          </w:rPr>
          <w:t>What did Barron Trump whisper in Joe Biden's ear at Trump inauguration? Their mysterious handshake sparks buzz online</w:t>
        </w:r>
      </w:hyperlink>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's post for Michelle on InstagramAmid rumours of divorce, the Obamas appeared to shut down buzz during Michelle’s birthday on January 17th. On her birthday,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posted an Instagram tribute for his wife. As Michelle turned 61, her husband penned: “Happy birthday to the love of my life, @MichelleObama. You fill every room with warmth, wisdom, humour, and grace – and you look good doing it. I’m so lucky to be able to take on life’s adventures with you. Love you!”In the photo, the pair could be seen sat across the table from each other as they reached out and held hands. Celebrities including David Beckham took to the post to share their congratulations. Michelle herself commented saying “Love you, honey!” but Meghan wasn’t as convinced, according to The Mirror. “I would kill Ben if he put a picture of me looking like no makeup with that lighting on social media,” she said of her husband Ben Domenech. “I would kill him. So for me it didn’t help the rumours, and like why are you putting this like s****y picture of your wife up?"ALSO READ: </w:t>
      </w:r>
      <w:hyperlink r:id="rId1997" w:history="1">
        <w:r>
          <w:rPr>
            <w:rFonts w:ascii="arial" w:eastAsia="arial" w:hAnsi="arial" w:cs="arial"/>
            <w:b w:val="0"/>
            <w:i/>
            <w:strike w:val="0"/>
            <w:noProof w:val="0"/>
            <w:color w:val="0077CC"/>
            <w:position w:val="0"/>
            <w:sz w:val="20"/>
            <w:u w:val="single"/>
            <w:vertAlign w:val="baseline"/>
          </w:rPr>
          <w:t>After Trump's mega $500 billion AI investment announcement, OpenAI CEO Sam Altman's big confession amid rivalry with Elon Musk</w:t>
        </w:r>
      </w:hyperlink>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-Michelle relationship timelineMichelle and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tied the knot in 1992, three years after their initial meeting. The pair met when Michelle joined the law firm Sidley Austin, although she declined his offers to date for the first three months.The couple wed in Chicago and welcomed their first daughter Malia Ann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six years later. In 2001, they welcomed their second daughter Natasha "Sasha"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was sworn into office in 2009, completing two terms until 2017.The last time the pair was seen together was in early mid-December, over a month ago, when they stepped out for dinner in Los Angeles. Last October, actress Jennifer Aniston publicly shut down 'absolutely untrue' claims by a US gossip magazine that she and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were in a relationship – making Michelle feel 'betrayed.'ALSO READ: </w:t>
      </w:r>
      <w:hyperlink r:id="rId1998" w:history="1">
        <w:r>
          <w:rPr>
            <w:rFonts w:ascii="arial" w:eastAsia="arial" w:hAnsi="arial" w:cs="arial"/>
            <w:b w:val="0"/>
            <w:i/>
            <w:strike w:val="0"/>
            <w:noProof w:val="0"/>
            <w:color w:val="0077CC"/>
            <w:position w:val="0"/>
            <w:sz w:val="20"/>
            <w:u w:val="single"/>
            <w:vertAlign w:val="baseline"/>
          </w:rPr>
          <w:t>Is Usha Vance Hindu? Second Lady 'religion' Google searches peak amid MAGA's massive racist attack</w:t>
        </w:r>
      </w:hyperlink>
      <w:r>
        <w:rPr>
          <w:rFonts w:ascii="arial" w:eastAsia="arial" w:hAnsi="arial" w:cs="arial"/>
          <w:b w:val="0"/>
          <w:i w:val="0"/>
          <w:strike w:val="0"/>
          <w:noProof w:val="0"/>
          <w:color w:val="000000"/>
          <w:position w:val="0"/>
          <w:sz w:val="20"/>
          <w:u w:val="none"/>
          <w:vertAlign w:val="baseline"/>
        </w:rPr>
        <w:t xml:space="preserve"> Over the years, the couple has spoken candidly about their martial struggles, with Michelle previously describing the 'resentment' she had over having to put her career on hold to be a mother while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's continued to flourish.And tensions only grew during their time in the White House - thanks to the immense 'pressure' that came with 'needing to get everything right and be "on" at every moment,' as well as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's focus on his work rather than his family. For Reprint Rights: timescontent.com</w:t>
      </w:r>
    </w:p>
    <w:p>
      <w:pPr>
        <w:pStyle w:val="Normal127"/>
        <w:keepNext/>
        <w:spacing w:before="240" w:after="0" w:line="340" w:lineRule="atLeast"/>
        <w:ind w:left="0" w:right="0" w:firstLine="0"/>
        <w:jc w:val="left"/>
      </w:pPr>
      <w:bookmarkStart w:id="380" w:name="Classification_125"/>
      <w:bookmarkEnd w:id="380"/>
      <w:r>
        <w:rPr>
          <w:rFonts w:ascii="arial" w:eastAsia="arial" w:hAnsi="arial" w:cs="arial"/>
          <w:b/>
          <w:i w:val="0"/>
          <w:strike w:val="0"/>
          <w:noProof w:val="0"/>
          <w:color w:val="000000"/>
          <w:position w:val="0"/>
          <w:sz w:val="28"/>
          <w:u w:val="none"/>
          <w:vertAlign w:val="baseline"/>
        </w:rPr>
        <w:t>Classification</w:t>
      </w:r>
    </w:p>
    <w:p>
      <w:pPr>
        <w:pStyle w:val="Normal127"/>
        <w:spacing w:line="60" w:lineRule="exact"/>
      </w:pPr>
      <w:r>
        <w:pict>
          <v:line id="_x0000_s1490" style="position:absolute;z-index:252077056" from="0,2pt" to="512pt,2pt" strokecolor="#009ddb" strokeweight="2pt">
            <v:stroke linestyle="single"/>
            <w10:wrap type="topAndBottom"/>
          </v:line>
        </w:pict>
      </w:r>
    </w:p>
    <w:p>
      <w:pPr>
        <w:pStyle w:val="Normal127"/>
        <w:spacing w:line="120" w:lineRule="exact"/>
      </w:pPr>
    </w:p>
    <w:p>
      <w:pPr>
        <w:pStyle w:val="Normal12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GOSSIP &amp; RUMORS (95%); SOCIAL MEDIA (89%); INTERNET SOCIAL NETWORKING (78%); JOURNALISM (78%); TRUMP'S FIRST 100 DAYS (78%); WRITERS (77%)</w:t>
      </w:r>
    </w:p>
    <w:p>
      <w:pPr>
        <w:pStyle w:val="Normal1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SOCIAL MEDIA (89%); INTERNET SOCIAL NETWORKING (78%); WRITERS (77%); PODCASTING (71%)</w:t>
      </w:r>
    </w:p>
    <w:p>
      <w:pPr>
        <w:pStyle w:val="Normal1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(94%);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(92%); JOE BIDEN (79%); DONALD TRUMP (58%); JIMMY CARTER (58%)</w:t>
      </w:r>
    </w:p>
    <w:p>
      <w:pPr>
        <w:pStyle w:val="Normal1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(90%)</w:t>
      </w:r>
    </w:p>
    <w:p>
      <w:pPr>
        <w:pStyle w:val="Normal1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23, 2025</w:t>
      </w:r>
    </w:p>
    <w:p>
      <w:pPr>
        <w:pStyle w:val="Normal127"/>
      </w:pPr>
    </w:p>
    <w:p>
      <w:pPr>
        <w:pStyle w:val="Normal127"/>
        <w:ind w:left="200"/>
        <w:sectPr>
          <w:type w:val="continuous"/>
          <w:pgMar w:top="840" w:right="1000" w:bottom="840" w:left="1000" w:header="400" w:footer="400"/>
          <w:pgNumType w:fmt="decimal"/>
          <w:cols w:space="720"/>
        </w:sectPr>
      </w:pPr>
      <w:r>
        <w:br/>
      </w:r>
      <w:r>
        <w:pict>
          <v:line id="_x0000_s1491" style="position:absolute;z-index:252078080" from="0,10pt" to="512pt,10pt" strokecolor="black" strokeweight="1pt">
            <v:stroke linestyle="single"/>
          </v:line>
        </w:pict>
      </w:r>
      <w:r>
        <w:rPr>
          <w:rFonts w:ascii="arial" w:eastAsia="arial" w:hAnsi="arial" w:cs="arial"/>
          <w:b/>
          <w:color w:val="767676"/>
          <w:sz w:val="16"/>
        </w:rPr>
        <w:t>End of Document</w:t>
      </w:r>
    </w:p>
    <w:p>
      <w:pPr>
        <w:pStyle w:val="Normal128"/>
        <w:sectPr>
          <w:headerReference w:type="even" r:id="rId1999"/>
          <w:headerReference w:type="default" r:id="rId2000"/>
          <w:footerReference w:type="even" r:id="rId2001"/>
          <w:footerReference w:type="default" r:id="rId2002"/>
          <w:headerReference w:type="first" r:id="rId2003"/>
          <w:footerReference w:type="first" r:id="rId2004"/>
          <w:pgSz w:w="12240" w:h="15840"/>
          <w:pgMar w:top="840" w:right="1000" w:bottom="840" w:left="1000" w:header="400" w:footer="400"/>
          <w:pgNumType w:fmt="decimal"/>
          <w:cols w:space="720"/>
          <w:titlePg w:val="0"/>
        </w:sectPr>
      </w:pPr>
    </w:p>
    <w:p>
      <w:pPr>
        <w:pStyle w:val="Normal128"/>
      </w:pPr>
    </w:p>
    <w:p>
      <w:pPr>
        <w:pStyle w:val="Heading1126"/>
        <w:keepNext w:val="0"/>
        <w:spacing w:after="200" w:line="340" w:lineRule="atLeast"/>
        <w:ind w:left="0" w:right="0" w:firstLine="0"/>
        <w:jc w:val="center"/>
      </w:pPr>
      <w:hyperlink r:id="rId2005" w:history="1">
        <w:r>
          <w:rPr>
            <w:rFonts w:ascii="arial" w:eastAsia="arial" w:hAnsi="arial" w:cs="arial"/>
            <w:b/>
            <w:i/>
            <w:strike w:val="0"/>
            <w:color w:val="0077CC"/>
            <w:sz w:val="28"/>
            <w:u w:val="single"/>
            <w:vertAlign w:val="baseline"/>
          </w:rPr>
          <w:t>Barack</w:t>
        </w:r>
      </w:hyperlink>
      <w:hyperlink r:id="rId2006" w:history="1">
        <w:r>
          <w:rPr>
            <w:rFonts w:ascii="arial" w:eastAsia="arial" w:hAnsi="arial" w:cs="arial"/>
            <w:b/>
            <w:i/>
            <w:strike w:val="0"/>
            <w:color w:val="0077CC"/>
            <w:sz w:val="28"/>
            <w:u w:val="single"/>
            <w:vertAlign w:val="baseline"/>
          </w:rPr>
          <w:t xml:space="preserve"> </w:t>
        </w:r>
      </w:hyperlink>
      <w:hyperlink r:id="rId2007" w:history="1">
        <w:r>
          <w:rPr>
            <w:rFonts w:ascii="arial" w:eastAsia="arial" w:hAnsi="arial" w:cs="arial"/>
            <w:b/>
            <w:i/>
            <w:strike w:val="0"/>
            <w:color w:val="0077CC"/>
            <w:sz w:val="28"/>
            <w:u w:val="single"/>
            <w:vertAlign w:val="baseline"/>
          </w:rPr>
          <w:t>Obama</w:t>
        </w:r>
      </w:hyperlink>
      <w:hyperlink r:id="rId2008" w:history="1">
        <w:r>
          <w:rPr>
            <w:rFonts w:ascii="arial" w:eastAsia="arial" w:hAnsi="arial" w:cs="arial"/>
            <w:b/>
            <w:i/>
            <w:strike w:val="0"/>
            <w:color w:val="0077CC"/>
            <w:sz w:val="28"/>
            <w:u w:val="single"/>
            <w:vertAlign w:val="baseline"/>
          </w:rPr>
          <w:t>'s 2024 movie recommendations: All We Imagine As Light tops the list</w:t>
        </w:r>
      </w:hyperlink>
    </w:p>
    <w:p>
      <w:pPr>
        <w:pStyle w:val="Normal1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India Today Online</w:t>
      </w:r>
    </w:p>
    <w:p>
      <w:pPr>
        <w:pStyle w:val="Normal1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21, 2024 Saturday 08:53 AM GMT</w:t>
      </w:r>
    </w:p>
    <w:p>
      <w:pPr>
        <w:pStyle w:val="Normal128"/>
        <w:keepNext w:val="0"/>
        <w:spacing w:after="0" w:line="240" w:lineRule="atLeast"/>
        <w:ind w:right="0"/>
        <w:jc w:val="both"/>
      </w:pPr>
      <w:bookmarkStart w:id="381" w:name="Bookmark_128"/>
      <w:bookmarkEnd w:id="381"/>
    </w:p>
    <w:p>
      <w:pPr>
        <w:pStyle w:val="Normal1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India Today All Rights Reserved</w:t>
      </w:r>
    </w:p>
    <w:p>
      <w:pPr>
        <w:pStyle w:val="Normal128"/>
        <w:keepNext w:val="0"/>
        <w:spacing w:before="120" w:after="0" w:line="220" w:lineRule="atLeast"/>
        <w:ind w:left="0" w:right="0" w:firstLine="0"/>
        <w:jc w:val="left"/>
      </w:pPr>
      <w:r>
        <w:br/>
      </w:r>
      <w:r>
        <w:pict>
          <v:shape id="_x0000_i1492" type="#_x0000_t75" style="width:102.76pt;height:45.01pt">
            <v:imagedata r:id="rId196" o:title=""/>
          </v:shape>
        </w:pict>
      </w:r>
    </w:p>
    <w:p>
      <w:pPr>
        <w:pStyle w:val="Normal1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456 words</w:t>
      </w:r>
    </w:p>
    <w:p>
      <w:pPr>
        <w:pStyle w:val="Normal128"/>
        <w:keepNext/>
        <w:spacing w:before="240" w:after="0" w:line="340" w:lineRule="atLeast"/>
        <w:ind w:left="0" w:right="0" w:firstLine="0"/>
        <w:jc w:val="left"/>
      </w:pPr>
      <w:bookmarkStart w:id="382" w:name="Body_126"/>
      <w:bookmarkEnd w:id="382"/>
      <w:r>
        <w:rPr>
          <w:rFonts w:ascii="arial" w:eastAsia="arial" w:hAnsi="arial" w:cs="arial"/>
          <w:b/>
          <w:i w:val="0"/>
          <w:strike w:val="0"/>
          <w:noProof w:val="0"/>
          <w:color w:val="000000"/>
          <w:position w:val="0"/>
          <w:sz w:val="28"/>
          <w:u w:val="none"/>
          <w:vertAlign w:val="baseline"/>
        </w:rPr>
        <w:t>Body</w:t>
      </w:r>
    </w:p>
    <w:p>
      <w:pPr>
        <w:pStyle w:val="Normal128"/>
        <w:spacing w:line="60" w:lineRule="exact"/>
      </w:pPr>
      <w:r>
        <w:pict>
          <v:line id="_x0000_s1493" style="position:absolute;z-index:252079104" from="0,2pt" to="512pt,2pt" strokecolor="#009ddb" strokeweight="2pt">
            <v:stroke linestyle="single"/>
            <w10:wrap type="topAndBottom"/>
          </v:line>
        </w:pict>
      </w:r>
    </w:p>
    <w:p>
      <w:pPr>
        <w:pStyle w:val="Normal128"/>
      </w:pP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Payal Kapadia's Golden Globe-nominated film, All We Imagine As Light, has been listed by former US President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as one of his top movie recommendations for 2024. Other films on the list include Timothee Chalamet-Zendaya's Dune: Part Two, Ralph Fiennes's Conclave, and others.</w:t>
      </w:r>
    </w:p>
    <w:p>
      <w:pPr>
        <w:pStyle w:val="Normal128"/>
        <w:keepNext w:val="0"/>
        <w:spacing w:before="240" w:after="0" w:line="260" w:lineRule="atLeast"/>
        <w:ind w:left="0" w:right="0" w:firstLine="0"/>
        <w:jc w:val="both"/>
      </w:pPr>
      <w:hyperlink r:id="rId2009" w:history="1">
        <w:r>
          <w:rPr>
            <w:rFonts w:ascii="arial" w:eastAsia="arial" w:hAnsi="arial" w:cs="arial"/>
            <w:b/>
            <w:i/>
            <w:strike w:val="0"/>
            <w:color w:val="0077CC"/>
            <w:sz w:val="20"/>
            <w:u w:val="single"/>
            <w:vertAlign w:val="baseline"/>
          </w:rPr>
          <w:t>All We Imagine As Light remained in the headlines all through 2024</w:t>
        </w:r>
      </w:hyperlink>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earning several awards and nominations at international levels. The film topped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's 2024 movie list. The other films that made it to his yearly list include Conclave, The Piano Lesson, The Promised Land, The Seed of the Sacred Fig, Dune: Part Two, Anora, Didi, Sugarcane, A Complete Unknown. "Here are a few movies I'd recommend checking out this year (sic)," he wrote while sharing the list. Here are a few movies I'd recommend checking out this year.</w:t>
      </w:r>
    </w:p>
    <w:p>
      <w:pPr>
        <w:pStyle w:val="Normal128"/>
        <w:keepNext w:val="0"/>
        <w:spacing w:before="240" w:after="0" w:line="260" w:lineRule="atLeast"/>
        <w:ind w:left="0" w:right="0" w:firstLine="0"/>
        <w:jc w:val="both"/>
      </w:pPr>
      <w:hyperlink r:id="rId2010" w:history="1">
        <w:r>
          <w:rPr>
            <w:rFonts w:ascii="arial" w:eastAsia="arial" w:hAnsi="arial" w:cs="arial"/>
            <w:b w:val="0"/>
            <w:i/>
            <w:strike w:val="0"/>
            <w:color w:val="0077CC"/>
            <w:sz w:val="20"/>
            <w:u w:val="single"/>
            <w:vertAlign w:val="baseline"/>
          </w:rPr>
          <w:t>pic.twitter.com/UtdKmsNUE8</w:t>
        </w:r>
      </w:hyperlink>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(@BarackObama)</w:t>
      </w:r>
    </w:p>
    <w:p>
      <w:pPr>
        <w:pStyle w:val="Normal128"/>
        <w:keepNext w:val="0"/>
        <w:spacing w:before="240" w:after="0" w:line="260" w:lineRule="atLeast"/>
        <w:ind w:left="0" w:right="0" w:firstLine="0"/>
        <w:jc w:val="both"/>
      </w:pPr>
      <w:hyperlink r:id="rId2011" w:history="1">
        <w:r>
          <w:rPr>
            <w:rFonts w:ascii="arial" w:eastAsia="arial" w:hAnsi="arial" w:cs="arial"/>
            <w:b w:val="0"/>
            <w:i/>
            <w:strike w:val="0"/>
            <w:color w:val="0077CC"/>
            <w:sz w:val="20"/>
            <w:u w:val="single"/>
            <w:vertAlign w:val="baseline"/>
          </w:rPr>
          <w:t>December 20, 2024</w:t>
        </w:r>
      </w:hyperlink>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Apart from films,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listed his favourite music of 2024. It included songs like Squabble Up by Kendrick Lamar, Yayo by Rema, and others. "Here are my favorite songs from this year! Check them out if you're looking to shake up your playlist - and let me know if there's a song or artist I should make sure to listen to (sic),"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wrote. Here are my favorite songs from this year! Check them out if you're looking to shake up your playlist - and let me know if there's a song or artist I should make sure to listen to.</w:t>
      </w:r>
    </w:p>
    <w:p>
      <w:pPr>
        <w:pStyle w:val="Normal128"/>
        <w:keepNext w:val="0"/>
        <w:spacing w:before="240" w:after="0" w:line="260" w:lineRule="atLeast"/>
        <w:ind w:left="0" w:right="0" w:firstLine="0"/>
        <w:jc w:val="both"/>
      </w:pPr>
      <w:hyperlink r:id="rId2012" w:history="1">
        <w:r>
          <w:rPr>
            <w:rFonts w:ascii="arial" w:eastAsia="arial" w:hAnsi="arial" w:cs="arial"/>
            <w:b w:val="0"/>
            <w:i/>
            <w:strike w:val="0"/>
            <w:color w:val="0077CC"/>
            <w:sz w:val="20"/>
            <w:u w:val="single"/>
            <w:vertAlign w:val="baseline"/>
          </w:rPr>
          <w:t>pic.twitter.com/MK51Z77uEb</w:t>
        </w:r>
      </w:hyperlink>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(@BarackObama)</w:t>
      </w:r>
    </w:p>
    <w:p>
      <w:pPr>
        <w:pStyle w:val="Normal128"/>
        <w:keepNext w:val="0"/>
        <w:spacing w:before="240" w:after="0" w:line="260" w:lineRule="atLeast"/>
        <w:ind w:left="0" w:right="0" w:firstLine="0"/>
        <w:jc w:val="both"/>
      </w:pPr>
      <w:hyperlink r:id="rId2013" w:history="1">
        <w:r>
          <w:rPr>
            <w:rFonts w:ascii="arial" w:eastAsia="arial" w:hAnsi="arial" w:cs="arial"/>
            <w:b w:val="0"/>
            <w:i/>
            <w:strike w:val="0"/>
            <w:color w:val="0077CC"/>
            <w:sz w:val="20"/>
            <w:u w:val="single"/>
            <w:vertAlign w:val="baseline"/>
          </w:rPr>
          <w:t>December 21, 2024</w:t>
        </w:r>
      </w:hyperlink>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these were his book recommendations of the year: I always look forward to sharing my annual list of favorite books, movies, and music. Today I'll start by sharing some of the books that have stuck with me long after I finished reading them. Check them out this holiday season, preferably at an independent bookstore or library!</w:t>
      </w:r>
    </w:p>
    <w:p>
      <w:pPr>
        <w:pStyle w:val="Normal128"/>
        <w:keepNext w:val="0"/>
        <w:spacing w:before="240" w:after="0" w:line="260" w:lineRule="atLeast"/>
        <w:ind w:left="0" w:right="0" w:firstLine="0"/>
        <w:jc w:val="both"/>
      </w:pPr>
      <w:hyperlink r:id="rId2014" w:history="1">
        <w:r>
          <w:rPr>
            <w:rFonts w:ascii="arial" w:eastAsia="arial" w:hAnsi="arial" w:cs="arial"/>
            <w:b w:val="0"/>
            <w:i/>
            <w:strike w:val="0"/>
            <w:color w:val="0077CC"/>
            <w:sz w:val="20"/>
            <w:u w:val="single"/>
            <w:vertAlign w:val="baseline"/>
          </w:rPr>
          <w:t>pic.twitter.com/NNcAnaFzdU</w:t>
        </w:r>
      </w:hyperlink>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(@BarackObama)</w:t>
      </w:r>
    </w:p>
    <w:p>
      <w:pPr>
        <w:pStyle w:val="Normal128"/>
        <w:keepNext w:val="0"/>
        <w:spacing w:before="240" w:after="0" w:line="260" w:lineRule="atLeast"/>
        <w:ind w:left="0" w:right="0" w:firstLine="0"/>
        <w:jc w:val="both"/>
      </w:pPr>
      <w:hyperlink r:id="rId2015" w:history="1">
        <w:r>
          <w:rPr>
            <w:rFonts w:ascii="arial" w:eastAsia="arial" w:hAnsi="arial" w:cs="arial"/>
            <w:b w:val="0"/>
            <w:i/>
            <w:strike w:val="0"/>
            <w:color w:val="0077CC"/>
            <w:sz w:val="20"/>
            <w:u w:val="single"/>
            <w:vertAlign w:val="baseline"/>
          </w:rPr>
          <w:t>December 20, 2024</w:t>
        </w:r>
      </w:hyperlink>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Previously,</w:t>
      </w:r>
    </w:p>
    <w:p>
      <w:pPr>
        <w:pStyle w:val="Normal128"/>
        <w:keepNext w:val="0"/>
        <w:spacing w:before="240" w:after="0" w:line="260" w:lineRule="atLeast"/>
        <w:ind w:left="0" w:right="0" w:firstLine="0"/>
        <w:jc w:val="both"/>
      </w:pPr>
      <w:hyperlink r:id="rId2016" w:history="1">
        <w:r>
          <w:rPr>
            <w:rFonts w:ascii="arial" w:eastAsia="arial" w:hAnsi="arial" w:cs="arial"/>
            <w:b/>
            <w:i/>
            <w:strike w:val="0"/>
            <w:color w:val="0077CC"/>
            <w:sz w:val="20"/>
            <w:u w:val="single"/>
            <w:vertAlign w:val="baseline"/>
          </w:rPr>
          <w:t>Barack</w:t>
        </w:r>
      </w:hyperlink>
      <w:hyperlink r:id="rId2017" w:history="1">
        <w:r>
          <w:rPr>
            <w:rFonts w:ascii="arial" w:eastAsia="arial" w:hAnsi="arial" w:cs="arial"/>
            <w:b/>
            <w:i/>
            <w:strike w:val="0"/>
            <w:color w:val="0077CC"/>
            <w:sz w:val="20"/>
            <w:u w:val="single"/>
            <w:vertAlign w:val="baseline"/>
          </w:rPr>
          <w:t xml:space="preserve"> </w:t>
        </w:r>
      </w:hyperlink>
      <w:hyperlink r:id="rId2018" w:history="1">
        <w:r>
          <w:rPr>
            <w:rFonts w:ascii="arial" w:eastAsia="arial" w:hAnsi="arial" w:cs="arial"/>
            <w:b/>
            <w:i/>
            <w:strike w:val="0"/>
            <w:color w:val="0077CC"/>
            <w:sz w:val="20"/>
            <w:u w:val="single"/>
            <w:vertAlign w:val="baseline"/>
          </w:rPr>
          <w:t>Obama</w:t>
        </w:r>
      </w:hyperlink>
      <w:hyperlink r:id="rId2019" w:history="1">
        <w:r>
          <w:rPr>
            <w:rFonts w:ascii="arial" w:eastAsia="arial" w:hAnsi="arial" w:cs="arial"/>
            <w:b/>
            <w:i/>
            <w:strike w:val="0"/>
            <w:color w:val="0077CC"/>
            <w:sz w:val="20"/>
            <w:u w:val="single"/>
            <w:vertAlign w:val="baseline"/>
          </w:rPr>
          <w:t xml:space="preserve"> listed Cold Mess by Prateek Kuhad</w:t>
        </w:r>
      </w:hyperlink>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one of his top music recommendations for 2019.  All We Imagine As Light, directed by Payal Kapadia, stars Kani Kasruti, Divya Prabha, Chhaya Kadam and Hridhu Haroon in key roles. It became the</w:t>
      </w:r>
    </w:p>
    <w:p>
      <w:pPr>
        <w:pStyle w:val="Normal128"/>
        <w:keepNext w:val="0"/>
        <w:spacing w:before="240" w:after="0" w:line="260" w:lineRule="atLeast"/>
        <w:ind w:left="0" w:right="0" w:firstLine="0"/>
        <w:jc w:val="both"/>
      </w:pPr>
      <w:hyperlink r:id="rId2020" w:history="1">
        <w:r>
          <w:rPr>
            <w:rFonts w:ascii="arial" w:eastAsia="arial" w:hAnsi="arial" w:cs="arial"/>
            <w:b/>
            <w:i/>
            <w:strike w:val="0"/>
            <w:color w:val="0077CC"/>
            <w:sz w:val="20"/>
            <w:u w:val="single"/>
            <w:vertAlign w:val="baseline"/>
          </w:rPr>
          <w:t>first Indian film to win the prestigious Grand Prix at Cannes 2024</w:t>
        </w:r>
      </w:hyperlink>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It has also received the Jury Grand Prize at the Asia Pacific Screen Awards,</w:t>
      </w:r>
    </w:p>
    <w:p>
      <w:pPr>
        <w:pStyle w:val="Normal128"/>
        <w:keepNext w:val="0"/>
        <w:spacing w:before="240" w:after="0" w:line="260" w:lineRule="atLeast"/>
        <w:ind w:left="0" w:right="0" w:firstLine="0"/>
        <w:jc w:val="both"/>
      </w:pPr>
      <w:hyperlink r:id="rId2021" w:history="1">
        <w:r>
          <w:rPr>
            <w:rFonts w:ascii="arial" w:eastAsia="arial" w:hAnsi="arial" w:cs="arial"/>
            <w:b/>
            <w:i/>
            <w:strike w:val="0"/>
            <w:color w:val="0077CC"/>
            <w:sz w:val="20"/>
            <w:u w:val="single"/>
            <w:vertAlign w:val="baseline"/>
          </w:rPr>
          <w:t> Best International Feature at Gotham Awards</w:t>
        </w:r>
      </w:hyperlink>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and Best International Film Award at the New York Film Critics Circle. The film is now vying for a Critics' Choice Awards nomination for Best Foreign Language Film. It has also earned two nods at Golden Globes 2025 in the Best Non-English Language Motion Picture and Best Director (Motion Picture) categories. ALSO READ |</w:t>
      </w:r>
    </w:p>
    <w:p>
      <w:pPr>
        <w:pStyle w:val="Normal128"/>
        <w:keepNext w:val="0"/>
        <w:spacing w:before="240" w:after="0" w:line="260" w:lineRule="atLeast"/>
        <w:ind w:left="0" w:right="0" w:firstLine="0"/>
        <w:jc w:val="both"/>
      </w:pPr>
      <w:hyperlink r:id="rId2022" w:history="1">
        <w:r>
          <w:rPr>
            <w:rFonts w:ascii="arial" w:eastAsia="arial" w:hAnsi="arial" w:cs="arial"/>
            <w:b w:val="0"/>
            <w:i/>
            <w:strike w:val="0"/>
            <w:color w:val="0077CC"/>
            <w:sz w:val="20"/>
            <w:u w:val="single"/>
            <w:vertAlign w:val="baseline"/>
          </w:rPr>
          <w:t>Payal Kapadia reacts to jurors claiming All We Imagine... 'wasn't Indian enough'</w:t>
        </w:r>
      </w:hyperlink>
    </w:p>
    <w:p>
      <w:pPr>
        <w:pStyle w:val="Normal128"/>
        <w:keepNext w:val="0"/>
        <w:spacing w:before="240" w:after="0" w:line="260" w:lineRule="atLeast"/>
        <w:ind w:left="0" w:right="0" w:firstLine="0"/>
        <w:jc w:val="both"/>
      </w:pPr>
      <w:hyperlink r:id="rId2023" w:history="1">
        <w:r>
          <w:rPr>
            <w:rFonts w:ascii="arial" w:eastAsia="arial" w:hAnsi="arial" w:cs="arial"/>
            <w:b w:val="0"/>
            <w:i/>
            <w:strike w:val="0"/>
            <w:color w:val="0077CC"/>
            <w:sz w:val="20"/>
            <w:u w:val="single"/>
            <w:vertAlign w:val="baseline"/>
          </w:rPr>
          <w:t>Link to Image</w:t>
        </w:r>
      </w:hyperlink>
    </w:p>
    <w:p>
      <w:pPr>
        <w:pStyle w:val="Normal12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8"/>
        <w:spacing w:line="60" w:lineRule="exact"/>
      </w:pPr>
      <w:r>
        <w:pict>
          <v:line id="_x0000_s1494" style="position:absolute;z-index:252080128" from="0,2pt" to="512pt,2pt" strokecolor="#009ddb" strokeweight="2pt">
            <v:stroke linestyle="single"/>
            <w10:wrap type="topAndBottom"/>
          </v:line>
        </w:pict>
      </w:r>
    </w:p>
    <w:p>
      <w:pPr>
        <w:pStyle w:val="Normal12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's 2024 movie recommendations: All We Imagine As Light tops the list</w:t>
      </w:r>
    </w:p>
    <w:p>
      <w:pPr>
        <w:pStyle w:val="Normal128"/>
        <w:keepNext/>
        <w:spacing w:before="240" w:after="0" w:line="340" w:lineRule="atLeast"/>
        <w:ind w:left="0" w:right="0" w:firstLine="0"/>
        <w:jc w:val="left"/>
      </w:pPr>
      <w:bookmarkStart w:id="383" w:name="Classification_126"/>
      <w:bookmarkEnd w:id="383"/>
      <w:r>
        <w:rPr>
          <w:rFonts w:ascii="arial" w:eastAsia="arial" w:hAnsi="arial" w:cs="arial"/>
          <w:b/>
          <w:i w:val="0"/>
          <w:strike w:val="0"/>
          <w:noProof w:val="0"/>
          <w:color w:val="000000"/>
          <w:position w:val="0"/>
          <w:sz w:val="28"/>
          <w:u w:val="none"/>
          <w:vertAlign w:val="baseline"/>
        </w:rPr>
        <w:t>Classification</w:t>
      </w:r>
    </w:p>
    <w:p>
      <w:pPr>
        <w:pStyle w:val="Normal128"/>
        <w:spacing w:line="60" w:lineRule="exact"/>
      </w:pPr>
      <w:r>
        <w:pict>
          <v:line id="_x0000_s1495" style="position:absolute;z-index:252081152" from="0,2pt" to="512pt,2pt" strokecolor="#009ddb" strokeweight="2pt">
            <v:stroke linestyle="single"/>
            <w10:wrap type="topAndBottom"/>
          </v:line>
        </w:pict>
      </w:r>
    </w:p>
    <w:p>
      <w:pPr>
        <w:pStyle w:val="Normal128"/>
        <w:spacing w:line="120" w:lineRule="exact"/>
      </w:pPr>
    </w:p>
    <w:p>
      <w:pPr>
        <w:pStyle w:val="Normal12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ENTERTAINMENT &amp; ARTS AWARDS (90%); FILM (90%); GOLDEN GLOBE AWARDS (90%); MUSIC (90%); MOVIE REVIEWS (78%); US PRESIDENTS (78%); MUSIC REVIEWS (77%); MUSIC EDUCATION (70%); BOOK REVIEWS (67%); LANGUAGE &amp; LANGUAGES (60%)</w:t>
      </w:r>
    </w:p>
    <w:p>
      <w:pPr>
        <w:pStyle w:val="Normal1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BEST INC (50%)</w:t>
      </w:r>
    </w:p>
    <w:p>
      <w:pPr>
        <w:pStyle w:val="Normal1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BEST (NYSE) (50%)</w:t>
      </w:r>
    </w:p>
    <w:p>
      <w:pPr>
        <w:pStyle w:val="Normal1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SIC5999 MISCELLANEOUS RETAIL STORES, NEC (50%); ENTERTAINMENT &amp; ARTS AWARDS (90%); FILM (90%); GOLDEN GLOBE AWARDS (90%); MOVIE REVIEWS (78%); MUSIC REVIEWS (77%); BOOK REVIEWS (67%); BOOKSTORES (62%)</w:t>
      </w:r>
    </w:p>
    <w:p>
      <w:pPr>
        <w:pStyle w:val="Normal1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(90%); RALPH FIENNES (79%); TIMOTHEE CHALAMET (79%); ZENDAYA (79%)</w:t>
      </w:r>
    </w:p>
    <w:p>
      <w:pPr>
        <w:pStyle w:val="Normal1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(73%); ASIA (59%)</w:t>
      </w:r>
    </w:p>
    <w:p>
      <w:pPr>
        <w:pStyle w:val="Normal1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21, 2024</w:t>
      </w:r>
    </w:p>
    <w:p>
      <w:pPr>
        <w:pStyle w:val="Normal128"/>
      </w:pPr>
    </w:p>
    <w:p>
      <w:pPr>
        <w:pStyle w:val="Normal128"/>
        <w:ind w:left="200"/>
        <w:sectPr>
          <w:type w:val="continuous"/>
          <w:pgMar w:top="840" w:right="1000" w:bottom="840" w:left="1000" w:header="400" w:footer="400"/>
          <w:pgNumType w:fmt="decimal"/>
          <w:cols w:space="720"/>
        </w:sectPr>
      </w:pPr>
      <w:r>
        <w:br/>
      </w:r>
      <w:r>
        <w:pict>
          <v:line id="_x0000_s1496" style="position:absolute;z-index:252082176" from="0,10pt" to="512pt,10pt" strokecolor="black" strokeweight="1pt">
            <v:stroke linestyle="single"/>
          </v:line>
        </w:pict>
      </w:r>
      <w:r>
        <w:rPr>
          <w:rFonts w:ascii="arial" w:eastAsia="arial" w:hAnsi="arial" w:cs="arial"/>
          <w:b/>
          <w:color w:val="767676"/>
          <w:sz w:val="16"/>
        </w:rPr>
        <w:t>End of Document</w:t>
      </w:r>
    </w:p>
    <w:p>
      <w:pPr>
        <w:pStyle w:val="Normal129"/>
        <w:sectPr>
          <w:headerReference w:type="even" r:id="rId2024"/>
          <w:headerReference w:type="default" r:id="rId2025"/>
          <w:footerReference w:type="even" r:id="rId2026"/>
          <w:footerReference w:type="default" r:id="rId2027"/>
          <w:headerReference w:type="first" r:id="rId2028"/>
          <w:footerReference w:type="first" r:id="rId2029"/>
          <w:pgSz w:w="12240" w:h="15840"/>
          <w:pgMar w:top="840" w:right="1000" w:bottom="840" w:left="1000" w:header="400" w:footer="400"/>
          <w:pgNumType w:fmt="decimal"/>
          <w:cols w:space="720"/>
          <w:titlePg w:val="0"/>
        </w:sectPr>
      </w:pPr>
    </w:p>
    <w:p>
      <w:pPr>
        <w:pStyle w:val="Normal129"/>
      </w:pPr>
    </w:p>
    <w:p>
      <w:pPr>
        <w:pStyle w:val="Heading1127"/>
        <w:keepNext w:val="0"/>
        <w:spacing w:after="200" w:line="340" w:lineRule="atLeast"/>
        <w:ind w:left="0" w:right="0" w:firstLine="0"/>
        <w:jc w:val="center"/>
      </w:pPr>
      <w:hyperlink r:id="rId2030" w:history="1">
        <w:r>
          <w:rPr>
            <w:rFonts w:ascii="arial" w:eastAsia="arial" w:hAnsi="arial" w:cs="arial"/>
            <w:b/>
            <w:i/>
            <w:strike w:val="0"/>
            <w:color w:val="0077CC"/>
            <w:sz w:val="28"/>
            <w:u w:val="single"/>
            <w:vertAlign w:val="baseline"/>
          </w:rPr>
          <w:t>Barack</w:t>
        </w:r>
      </w:hyperlink>
      <w:hyperlink r:id="rId2031" w:history="1">
        <w:r>
          <w:rPr>
            <w:rFonts w:ascii="arial" w:eastAsia="arial" w:hAnsi="arial" w:cs="arial"/>
            <w:b/>
            <w:i/>
            <w:strike w:val="0"/>
            <w:color w:val="0077CC"/>
            <w:sz w:val="28"/>
            <w:u w:val="single"/>
            <w:vertAlign w:val="baseline"/>
          </w:rPr>
          <w:t xml:space="preserve"> </w:t>
        </w:r>
      </w:hyperlink>
      <w:hyperlink r:id="rId2032" w:history="1">
        <w:r>
          <w:rPr>
            <w:rFonts w:ascii="arial" w:eastAsia="arial" w:hAnsi="arial" w:cs="arial"/>
            <w:b/>
            <w:i/>
            <w:strike w:val="0"/>
            <w:color w:val="0077CC"/>
            <w:sz w:val="28"/>
            <w:u w:val="single"/>
            <w:vertAlign w:val="baseline"/>
          </w:rPr>
          <w:t>Obama</w:t>
        </w:r>
      </w:hyperlink>
      <w:hyperlink r:id="rId2033" w:history="1">
        <w:r>
          <w:rPr>
            <w:rFonts w:ascii="arial" w:eastAsia="arial" w:hAnsi="arial" w:cs="arial"/>
            <w:b/>
            <w:i/>
            <w:strike w:val="0"/>
            <w:color w:val="0077CC"/>
            <w:sz w:val="28"/>
            <w:u w:val="single"/>
            <w:vertAlign w:val="baseline"/>
          </w:rPr>
          <w:t xml:space="preserve"> Includes Kendrick Lamar, Beyoncé and Billie Eilish Among Favorite Music of 2024</w:t>
        </w:r>
      </w:hyperlink>
    </w:p>
    <w:p>
      <w:pPr>
        <w:pStyle w:val="Normal1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Variety</w:t>
      </w:r>
    </w:p>
    <w:p>
      <w:pPr>
        <w:pStyle w:val="Normal1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21, 2024</w:t>
      </w:r>
    </w:p>
    <w:p>
      <w:pPr>
        <w:pStyle w:val="Normal129"/>
        <w:keepNext w:val="0"/>
        <w:spacing w:after="0" w:line="240" w:lineRule="atLeast"/>
        <w:ind w:right="0"/>
        <w:jc w:val="both"/>
      </w:pPr>
      <w:bookmarkStart w:id="384" w:name="Bookmark_129"/>
      <w:bookmarkEnd w:id="384"/>
    </w:p>
    <w:p>
      <w:pPr>
        <w:pStyle w:val="Normal1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Penske Media Corporation All Rights Reserved</w:t>
      </w:r>
    </w:p>
    <w:p>
      <w:pPr>
        <w:pStyle w:val="Normal129"/>
        <w:keepNext w:val="0"/>
        <w:spacing w:before="120" w:after="0" w:line="220" w:lineRule="atLeast"/>
        <w:ind w:left="0" w:right="0" w:firstLine="0"/>
        <w:jc w:val="left"/>
      </w:pPr>
      <w:r>
        <w:br/>
      </w:r>
      <w:r>
        <w:pict>
          <v:shape id="_x0000_i1497" type="#_x0000_t75" style="width:112.49pt;height:50.99pt">
            <v:imagedata r:id="rId2034" o:title=""/>
          </v:shape>
        </w:pict>
      </w:r>
    </w:p>
    <w:p>
      <w:pPr>
        <w:pStyle w:val="Normal1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390 words</w:t>
      </w:r>
    </w:p>
    <w:p>
      <w:pPr>
        <w:pStyle w:val="Normal1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Steven J. Horowitz</w:t>
      </w:r>
    </w:p>
    <w:p>
      <w:pPr>
        <w:pStyle w:val="Normal129"/>
        <w:keepNext/>
        <w:spacing w:before="240" w:after="0" w:line="340" w:lineRule="atLeast"/>
        <w:ind w:left="0" w:right="0" w:firstLine="0"/>
        <w:jc w:val="left"/>
      </w:pPr>
      <w:bookmarkStart w:id="385" w:name="Body_127"/>
      <w:bookmarkEnd w:id="385"/>
      <w:r>
        <w:rPr>
          <w:rFonts w:ascii="arial" w:eastAsia="arial" w:hAnsi="arial" w:cs="arial"/>
          <w:b/>
          <w:i w:val="0"/>
          <w:strike w:val="0"/>
          <w:noProof w:val="0"/>
          <w:color w:val="000000"/>
          <w:position w:val="0"/>
          <w:sz w:val="28"/>
          <w:u w:val="none"/>
          <w:vertAlign w:val="baseline"/>
        </w:rPr>
        <w:t>Body</w:t>
      </w:r>
    </w:p>
    <w:p>
      <w:pPr>
        <w:pStyle w:val="Normal129"/>
        <w:spacing w:line="60" w:lineRule="exact"/>
      </w:pPr>
      <w:r>
        <w:pict>
          <v:line id="_x0000_s1498" style="position:absolute;z-index:252083200" from="0,2pt" to="512pt,2pt" strokecolor="#009ddb" strokeweight="2pt">
            <v:stroke linestyle="single"/>
            <w10:wrap type="topAndBottom"/>
          </v:line>
        </w:pict>
      </w:r>
    </w:p>
    <w:p>
      <w:pPr>
        <w:pStyle w:val="Normal129"/>
      </w:pPr>
    </w:p>
    <w:p>
      <w:pPr>
        <w:pStyle w:val="Normal12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is tradition, </w:t>
      </w:r>
      <w:hyperlink r:id="rId2035" w:history="1">
        <w:r>
          <w:rPr>
            <w:rFonts w:ascii="arial" w:eastAsia="arial" w:hAnsi="arial" w:cs="arial"/>
            <w:b w:val="0"/>
            <w:i/>
            <w:strike w:val="0"/>
            <w:noProof w:val="0"/>
            <w:color w:val="0077CC"/>
            <w:position w:val="0"/>
            <w:sz w:val="20"/>
            <w:u w:val="single"/>
            <w:vertAlign w:val="baseline"/>
          </w:rPr>
          <w:t xml:space="preserve">former President </w:t>
        </w:r>
      </w:hyperlink>
      <w:hyperlink r:id="rId2036" w:history="1">
        <w:r>
          <w:rPr>
            <w:rFonts w:ascii="arial" w:eastAsia="arial" w:hAnsi="arial" w:cs="arial"/>
            <w:b/>
            <w:i/>
            <w:strike w:val="0"/>
            <w:noProof w:val="0"/>
            <w:color w:val="0077CC"/>
            <w:position w:val="0"/>
            <w:sz w:val="20"/>
            <w:u w:val="single"/>
            <w:vertAlign w:val="baseline"/>
          </w:rPr>
          <w:t>Barack</w:t>
        </w:r>
      </w:hyperlink>
      <w:hyperlink r:id="rId2037" w:history="1">
        <w:r>
          <w:rPr>
            <w:rFonts w:ascii="arial" w:eastAsia="arial" w:hAnsi="arial" w:cs="arial"/>
            <w:b w:val="0"/>
            <w:i/>
            <w:strike w:val="0"/>
            <w:noProof w:val="0"/>
            <w:color w:val="0077CC"/>
            <w:position w:val="0"/>
            <w:sz w:val="20"/>
            <w:u w:val="single"/>
            <w:vertAlign w:val="baseline"/>
          </w:rPr>
          <w:t xml:space="preserve"> </w:t>
        </w:r>
      </w:hyperlink>
      <w:hyperlink r:id="rId2038" w:history="1">
        <w:r>
          <w:rPr>
            <w:rFonts w:ascii="arial" w:eastAsia="arial" w:hAnsi="arial" w:cs="arial"/>
            <w:b/>
            <w:i/>
            <w:strike w:val="0"/>
            <w:noProof w:val="0"/>
            <w:color w:val="0077CC"/>
            <w:position w:val="0"/>
            <w:sz w:val="20"/>
            <w:u w:val="single"/>
            <w:vertAlign w:val="baseline"/>
          </w:rPr>
          <w:t>Obama</w:t>
        </w:r>
      </w:hyperlink>
      <w:r>
        <w:rPr>
          <w:rFonts w:ascii="arial" w:eastAsia="arial" w:hAnsi="arial" w:cs="arial"/>
          <w:b w:val="0"/>
          <w:i w:val="0"/>
          <w:strike w:val="0"/>
          <w:noProof w:val="0"/>
          <w:color w:val="000000"/>
          <w:position w:val="0"/>
          <w:sz w:val="20"/>
          <w:u w:val="none"/>
          <w:vertAlign w:val="baseline"/>
        </w:rPr>
        <w:t xml:space="preserve"> has released his favorite music from 2024, including Kendrick Lamar's "Squabble Up," Beyoncé's "Texas Hold 'Em" and Shaboozey's "A Bar Song (Tipsy)."</w:t>
      </w:r>
    </w:p>
    <w:p>
      <w:pPr>
        <w:pStyle w:val="Normal129"/>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dropped his list on social media following </w:t>
      </w:r>
      <w:hyperlink r:id="rId2039" w:history="1">
        <w:r>
          <w:rPr>
            <w:rFonts w:ascii="arial" w:eastAsia="arial" w:hAnsi="arial" w:cs="arial"/>
            <w:b w:val="0"/>
            <w:i/>
            <w:strike w:val="0"/>
            <w:noProof w:val="0"/>
            <w:color w:val="0077CC"/>
            <w:position w:val="0"/>
            <w:sz w:val="20"/>
            <w:u w:val="single"/>
            <w:vertAlign w:val="baseline"/>
          </w:rPr>
          <w:t>his favorite movies</w:t>
        </w:r>
      </w:hyperlink>
      <w:r>
        <w:rPr>
          <w:rFonts w:ascii="arial" w:eastAsia="arial" w:hAnsi="arial" w:cs="arial"/>
          <w:b w:val="0"/>
          <w:i w:val="0"/>
          <w:strike w:val="0"/>
          <w:noProof w:val="0"/>
          <w:color w:val="000000"/>
          <w:position w:val="0"/>
          <w:sz w:val="20"/>
          <w:u w:val="none"/>
          <w:vertAlign w:val="baseline"/>
        </w:rPr>
        <w:t xml:space="preserve"> and books from the year. Among other picks for his shortlist include Billie Eilish's "Lunch," Jordan Adetunji's "Kehlani," Tommy Richman's "Million Dollar Baby," Karol G's "Si Antes Te Hubiera Conocido," Bonny Light Horseman's "Old Dutch," Central Cee and Lil Baby's "Band4band," Rema's "Yayo" and more.</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are my favorite songs from this year!" wrote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on social media. "Check them out if you're looking to shake up your playlist - and let me know if there's a song or artist I should make sure to listen to."</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year, he shared his summer playlist, including Charli XCX's "365," Tems' "Love Me Jeje" Saweetie's "My Best" and GloRilla and Megan Thee Stallion's "Wanna Be." He also tipped his hat to older classics including the Rolling Stones' "(I Can't Get No) Satisfaction," Blackstreet's "No Diggity" and 2Pac's "How Do U Want It."</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Check out the full list below:</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Kendrick Lamar, "Squabble Up"Billie Eilish, "Lunch"Rema, "Yayo"Tyla, Gunna &amp; Skillibeng, "Jump"Central Cee &amp; Lil Baby, "Band4band"Ezra Collective &amp; Yazmin Lacey, "God Gave Me Feet for Dancing"The Red Clay Strays, "Ramblin'"Fontaines D.C., "Favourite"Asake &amp; Travis Scott, "Active"Shaboozey, "A Bar Song (Tipsy)"Bonny Light Horseman, "Old Dutch"Rae Khalil, "Is It Worth It"Beyoncé, "Texas Hold 'Em"Jordan Adetunji, "Kehlani"Artemas, "I Like the Way You Kiss Me"Johnny Blue Skies, "Scooter Blues"Hozier, "Too Sweet"Leon Bridges, "Peaceful Place"Tommy Richman, "Million Dollar Baby"Waxahatchee &amp; MJ Lenderman, "Right Back to It"Myles Smith, "Stargazing"Jack White, "That's How I'm Feeling"Moses Sumney, "Gold Coast"Karol G, "Si Antes Te Hubiera Conocido"FloyyMenor &amp; Cris MJ, "Gata Only"</w:t>
      </w:r>
    </w:p>
    <w:p>
      <w:pPr>
        <w:pStyle w:val="Normal129"/>
        <w:keepNext w:val="0"/>
        <w:spacing w:before="240" w:after="0" w:line="260" w:lineRule="atLeast"/>
        <w:ind w:left="0" w:right="0" w:firstLine="0"/>
        <w:jc w:val="both"/>
      </w:pPr>
      <w:hyperlink r:id="rId2040" w:history="1">
        <w:r>
          <w:rPr>
            <w:rFonts w:ascii="arial" w:eastAsia="arial" w:hAnsi="arial" w:cs="arial"/>
            <w:b w:val="0"/>
            <w:i/>
            <w:strike w:val="0"/>
            <w:color w:val="0077CC"/>
            <w:sz w:val="20"/>
            <w:u w:val="single"/>
            <w:vertAlign w:val="baseline"/>
          </w:rPr>
          <w:t>View this post on Instagram</w:t>
        </w:r>
      </w:hyperlink>
    </w:p>
    <w:p>
      <w:pPr>
        <w:pStyle w:val="Normal129"/>
        <w:keepNext w:val="0"/>
        <w:spacing w:before="240" w:after="0" w:line="260" w:lineRule="atLeast"/>
        <w:ind w:left="0" w:right="0" w:firstLine="0"/>
        <w:jc w:val="both"/>
      </w:pPr>
      <w:hyperlink r:id="rId2041" w:history="1">
        <w:r>
          <w:rPr>
            <w:rFonts w:ascii="arial" w:eastAsia="arial" w:hAnsi="arial" w:cs="arial"/>
            <w:b w:val="0"/>
            <w:i/>
            <w:strike w:val="0"/>
            <w:color w:val="0077CC"/>
            <w:sz w:val="20"/>
            <w:u w:val="single"/>
            <w:vertAlign w:val="baseline"/>
          </w:rPr>
          <w:t xml:space="preserve">A post shared by </w:t>
        </w:r>
      </w:hyperlink>
      <w:hyperlink r:id="rId2042" w:history="1">
        <w:r>
          <w:rPr>
            <w:rFonts w:ascii="arial" w:eastAsia="arial" w:hAnsi="arial" w:cs="arial"/>
            <w:b/>
            <w:i/>
            <w:strike w:val="0"/>
            <w:color w:val="0077CC"/>
            <w:sz w:val="20"/>
            <w:u w:val="single"/>
            <w:vertAlign w:val="baseline"/>
          </w:rPr>
          <w:t>Barack</w:t>
        </w:r>
      </w:hyperlink>
      <w:hyperlink r:id="rId2043" w:history="1">
        <w:r>
          <w:rPr>
            <w:rFonts w:ascii="arial" w:eastAsia="arial" w:hAnsi="arial" w:cs="arial"/>
            <w:b w:val="0"/>
            <w:i/>
            <w:strike w:val="0"/>
            <w:color w:val="0077CC"/>
            <w:sz w:val="20"/>
            <w:u w:val="single"/>
            <w:vertAlign w:val="baseline"/>
          </w:rPr>
          <w:t xml:space="preserve"> </w:t>
        </w:r>
      </w:hyperlink>
      <w:hyperlink r:id="rId2044" w:history="1">
        <w:r>
          <w:rPr>
            <w:rFonts w:ascii="arial" w:eastAsia="arial" w:hAnsi="arial" w:cs="arial"/>
            <w:b/>
            <w:i/>
            <w:strike w:val="0"/>
            <w:color w:val="0077CC"/>
            <w:sz w:val="20"/>
            <w:u w:val="single"/>
            <w:vertAlign w:val="baseline"/>
          </w:rPr>
          <w:t>Obama</w:t>
        </w:r>
      </w:hyperlink>
      <w:hyperlink r:id="rId2045" w:history="1">
        <w:r>
          <w:rPr>
            <w:rFonts w:ascii="arial" w:eastAsia="arial" w:hAnsi="arial" w:cs="arial"/>
            <w:b w:val="0"/>
            <w:i/>
            <w:strike w:val="0"/>
            <w:color w:val="0077CC"/>
            <w:sz w:val="20"/>
            <w:u w:val="single"/>
            <w:vertAlign w:val="baseline"/>
          </w:rPr>
          <w:t xml:space="preserve"> (@barackobama)</w:t>
        </w:r>
      </w:hyperlink>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from Variety</w:t>
      </w:r>
    </w:p>
    <w:p>
      <w:pPr>
        <w:pStyle w:val="Normal129"/>
        <w:keepNext w:val="0"/>
        <w:spacing w:before="240" w:after="0" w:line="260" w:lineRule="atLeast"/>
        <w:ind w:left="0" w:right="0" w:firstLine="0"/>
        <w:jc w:val="both"/>
      </w:pPr>
      <w:hyperlink r:id="rId2046" w:history="1">
        <w:r>
          <w:rPr>
            <w:rFonts w:ascii="arial" w:eastAsia="arial" w:hAnsi="arial" w:cs="arial"/>
            <w:b/>
            <w:i/>
            <w:strike w:val="0"/>
            <w:color w:val="0077CC"/>
            <w:sz w:val="20"/>
            <w:u w:val="single"/>
            <w:vertAlign w:val="baseline"/>
          </w:rPr>
          <w:t>Barack</w:t>
        </w:r>
      </w:hyperlink>
      <w:hyperlink r:id="rId2047" w:history="1">
        <w:r>
          <w:rPr>
            <w:rFonts w:ascii="arial" w:eastAsia="arial" w:hAnsi="arial" w:cs="arial"/>
            <w:b w:val="0"/>
            <w:i/>
            <w:strike w:val="0"/>
            <w:color w:val="0077CC"/>
            <w:sz w:val="20"/>
            <w:u w:val="single"/>
            <w:vertAlign w:val="baseline"/>
          </w:rPr>
          <w:t xml:space="preserve"> </w:t>
        </w:r>
      </w:hyperlink>
      <w:hyperlink r:id="rId2048" w:history="1">
        <w:r>
          <w:rPr>
            <w:rFonts w:ascii="arial" w:eastAsia="arial" w:hAnsi="arial" w:cs="arial"/>
            <w:b/>
            <w:i/>
            <w:strike w:val="0"/>
            <w:color w:val="0077CC"/>
            <w:sz w:val="20"/>
            <w:u w:val="single"/>
            <w:vertAlign w:val="baseline"/>
          </w:rPr>
          <w:t>Obama</w:t>
        </w:r>
      </w:hyperlink>
      <w:hyperlink r:id="rId2049" w:history="1">
        <w:r>
          <w:rPr>
            <w:rFonts w:ascii="arial" w:eastAsia="arial" w:hAnsi="arial" w:cs="arial"/>
            <w:b w:val="0"/>
            <w:i/>
            <w:strike w:val="0"/>
            <w:color w:val="0077CC"/>
            <w:sz w:val="20"/>
            <w:u w:val="single"/>
            <w:vertAlign w:val="baseline"/>
          </w:rPr>
          <w:t>'s Top 10 Movies of 2024 Includes 'Anora,' 'Dune: Part Two,' 'A Complete Unknown' and More</w:t>
        </w:r>
      </w:hyperlink>
      <w:r>
        <w:rPr>
          <w:rFonts w:ascii="arial" w:eastAsia="arial" w:hAnsi="arial" w:cs="arial"/>
          <w:b w:val="0"/>
          <w:i w:val="0"/>
          <w:strike w:val="0"/>
          <w:noProof w:val="0"/>
          <w:color w:val="000000"/>
          <w:position w:val="0"/>
          <w:sz w:val="20"/>
          <w:u w:val="none"/>
          <w:vertAlign w:val="baseline"/>
        </w:rPr>
        <w:t> </w:t>
      </w:r>
      <w:hyperlink r:id="rId2050" w:history="1">
        <w:r>
          <w:rPr>
            <w:rFonts w:ascii="arial" w:eastAsia="arial" w:hAnsi="arial" w:cs="arial"/>
            <w:b w:val="0"/>
            <w:i/>
            <w:strike w:val="0"/>
            <w:noProof w:val="0"/>
            <w:color w:val="0077CC"/>
            <w:position w:val="0"/>
            <w:sz w:val="20"/>
            <w:u w:val="single"/>
            <w:vertAlign w:val="baseline"/>
          </w:rPr>
          <w:t xml:space="preserve">Sun Valley With Sand Dunes: </w:t>
        </w:r>
      </w:hyperlink>
      <w:hyperlink r:id="rId2051" w:history="1">
        <w:r>
          <w:rPr>
            <w:rFonts w:ascii="arial" w:eastAsia="arial" w:hAnsi="arial" w:cs="arial"/>
            <w:b/>
            <w:i/>
            <w:strike w:val="0"/>
            <w:noProof w:val="0"/>
            <w:color w:val="0077CC"/>
            <w:position w:val="0"/>
            <w:sz w:val="20"/>
            <w:u w:val="single"/>
            <w:vertAlign w:val="baseline"/>
          </w:rPr>
          <w:t>Barack</w:t>
        </w:r>
      </w:hyperlink>
      <w:hyperlink r:id="rId2052" w:history="1">
        <w:r>
          <w:rPr>
            <w:rFonts w:ascii="arial" w:eastAsia="arial" w:hAnsi="arial" w:cs="arial"/>
            <w:b w:val="0"/>
            <w:i/>
            <w:strike w:val="0"/>
            <w:noProof w:val="0"/>
            <w:color w:val="0077CC"/>
            <w:position w:val="0"/>
            <w:sz w:val="20"/>
            <w:u w:val="single"/>
            <w:vertAlign w:val="baseline"/>
          </w:rPr>
          <w:t xml:space="preserve"> </w:t>
        </w:r>
      </w:hyperlink>
      <w:hyperlink r:id="rId2053" w:history="1">
        <w:r>
          <w:rPr>
            <w:rFonts w:ascii="arial" w:eastAsia="arial" w:hAnsi="arial" w:cs="arial"/>
            <w:b/>
            <w:i/>
            <w:strike w:val="0"/>
            <w:noProof w:val="0"/>
            <w:color w:val="0077CC"/>
            <w:position w:val="0"/>
            <w:sz w:val="20"/>
            <w:u w:val="single"/>
            <w:vertAlign w:val="baseline"/>
          </w:rPr>
          <w:t>Obama</w:t>
        </w:r>
      </w:hyperlink>
      <w:hyperlink r:id="rId2054" w:history="1">
        <w:r>
          <w:rPr>
            <w:rFonts w:ascii="arial" w:eastAsia="arial" w:hAnsi="arial" w:cs="arial"/>
            <w:b w:val="0"/>
            <w:i/>
            <w:strike w:val="0"/>
            <w:noProof w:val="0"/>
            <w:color w:val="0077CC"/>
            <w:position w:val="0"/>
            <w:sz w:val="20"/>
            <w:u w:val="single"/>
            <w:vertAlign w:val="baseline"/>
          </w:rPr>
          <w:t>, Ryan Reynolds and Ari Emanuel Touch Down in Doha for Inaugural Sportico World Summit</w:t>
        </w:r>
      </w:hyperlink>
      <w:r>
        <w:rPr>
          <w:rFonts w:ascii="arial" w:eastAsia="arial" w:hAnsi="arial" w:cs="arial"/>
          <w:b w:val="0"/>
          <w:i w:val="0"/>
          <w:strike w:val="0"/>
          <w:noProof w:val="0"/>
          <w:color w:val="000000"/>
          <w:position w:val="0"/>
          <w:sz w:val="20"/>
          <w:u w:val="none"/>
          <w:vertAlign w:val="baseline"/>
        </w:rPr>
        <w:t> </w:t>
      </w:r>
      <w:hyperlink r:id="rId2055" w:history="1">
        <w:r>
          <w:rPr>
            <w:rFonts w:ascii="arial" w:eastAsia="arial" w:hAnsi="arial" w:cs="arial"/>
            <w:b w:val="0"/>
            <w:i/>
            <w:strike w:val="0"/>
            <w:noProof w:val="0"/>
            <w:color w:val="0077CC"/>
            <w:position w:val="0"/>
            <w:sz w:val="20"/>
            <w:u w:val="single"/>
            <w:vertAlign w:val="baseline"/>
          </w:rPr>
          <w:t xml:space="preserve">Eminem Champions Kamala Harris, </w:t>
        </w:r>
      </w:hyperlink>
      <w:hyperlink r:id="rId2056" w:history="1">
        <w:r>
          <w:rPr>
            <w:rFonts w:ascii="arial" w:eastAsia="arial" w:hAnsi="arial" w:cs="arial"/>
            <w:b/>
            <w:i/>
            <w:strike w:val="0"/>
            <w:noProof w:val="0"/>
            <w:color w:val="0077CC"/>
            <w:position w:val="0"/>
            <w:sz w:val="20"/>
            <w:u w:val="single"/>
            <w:vertAlign w:val="baseline"/>
          </w:rPr>
          <w:t>Barack</w:t>
        </w:r>
      </w:hyperlink>
      <w:hyperlink r:id="rId2057" w:history="1">
        <w:r>
          <w:rPr>
            <w:rFonts w:ascii="arial" w:eastAsia="arial" w:hAnsi="arial" w:cs="arial"/>
            <w:b w:val="0"/>
            <w:i/>
            <w:strike w:val="0"/>
            <w:noProof w:val="0"/>
            <w:color w:val="0077CC"/>
            <w:position w:val="0"/>
            <w:sz w:val="20"/>
            <w:u w:val="single"/>
            <w:vertAlign w:val="baseline"/>
          </w:rPr>
          <w:t xml:space="preserve"> </w:t>
        </w:r>
      </w:hyperlink>
      <w:hyperlink r:id="rId2058" w:history="1">
        <w:r>
          <w:rPr>
            <w:rFonts w:ascii="arial" w:eastAsia="arial" w:hAnsi="arial" w:cs="arial"/>
            <w:b/>
            <w:i/>
            <w:strike w:val="0"/>
            <w:noProof w:val="0"/>
            <w:color w:val="0077CC"/>
            <w:position w:val="0"/>
            <w:sz w:val="20"/>
            <w:u w:val="single"/>
            <w:vertAlign w:val="baseline"/>
          </w:rPr>
          <w:t>Obama</w:t>
        </w:r>
      </w:hyperlink>
      <w:hyperlink r:id="rId2059" w:history="1">
        <w:r>
          <w:rPr>
            <w:rFonts w:ascii="arial" w:eastAsia="arial" w:hAnsi="arial" w:cs="arial"/>
            <w:b w:val="0"/>
            <w:i/>
            <w:strike w:val="0"/>
            <w:noProof w:val="0"/>
            <w:color w:val="0077CC"/>
            <w:position w:val="0"/>
            <w:sz w:val="20"/>
            <w:u w:val="single"/>
            <w:vertAlign w:val="baseline"/>
          </w:rPr>
          <w:t xml:space="preserve"> Raps Lyrics From 'Lose Yourself' at Detroit Rally</w:t>
        </w:r>
      </w:hyperlink>
    </w:p>
    <w:p>
      <w:pPr>
        <w:pStyle w:val="Normal129"/>
        <w:keepNext/>
        <w:spacing w:before="240" w:after="0" w:line="340" w:lineRule="atLeast"/>
        <w:ind w:left="0" w:right="0" w:firstLine="0"/>
        <w:jc w:val="left"/>
      </w:pPr>
      <w:bookmarkStart w:id="386" w:name="Classification_127"/>
      <w:bookmarkEnd w:id="386"/>
      <w:r>
        <w:rPr>
          <w:rFonts w:ascii="arial" w:eastAsia="arial" w:hAnsi="arial" w:cs="arial"/>
          <w:b/>
          <w:i w:val="0"/>
          <w:strike w:val="0"/>
          <w:noProof w:val="0"/>
          <w:color w:val="000000"/>
          <w:position w:val="0"/>
          <w:sz w:val="28"/>
          <w:u w:val="none"/>
          <w:vertAlign w:val="baseline"/>
        </w:rPr>
        <w:t>Classification</w:t>
      </w:r>
    </w:p>
    <w:p>
      <w:pPr>
        <w:pStyle w:val="Normal129"/>
        <w:spacing w:line="60" w:lineRule="exact"/>
      </w:pPr>
      <w:r>
        <w:pict>
          <v:line id="_x0000_s1499" style="position:absolute;z-index:252084224" from="0,2pt" to="512pt,2pt" strokecolor="#009ddb" strokeweight="2pt">
            <v:stroke linestyle="single"/>
            <w10:wrap type="topAndBottom"/>
          </v:line>
        </w:pict>
      </w:r>
    </w:p>
    <w:p>
      <w:pPr>
        <w:pStyle w:val="Normal129"/>
        <w:spacing w:line="120" w:lineRule="exact"/>
      </w:pPr>
    </w:p>
    <w:p>
      <w:pPr>
        <w:pStyle w:val="Normal12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VarietyLexisNexis</w:t>
      </w:r>
    </w:p>
    <w:p>
      <w:pPr>
        <w:pStyle w:val="Normal1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MUSIC (90%); MOVIE REVIEWS (77%); SOCIAL MEDIA (77%)</w:t>
      </w:r>
    </w:p>
    <w:p>
      <w:pPr>
        <w:pStyle w:val="Normal1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BEST INC (55%)</w:t>
      </w:r>
    </w:p>
    <w:p>
      <w:pPr>
        <w:pStyle w:val="Normal1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BEST (NYSE) (55%)</w:t>
      </w:r>
    </w:p>
    <w:p>
      <w:pPr>
        <w:pStyle w:val="Normal1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SIC5999 MISCELLANEOUS RETAIL STORES, NEC (55%); MOVIE REVIEWS (77%); SOCIAL MEDIA (77%)</w:t>
      </w:r>
    </w:p>
    <w:p>
      <w:pPr>
        <w:pStyle w:val="Normal1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BILLIE EILISH (93%);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(90%); CHARLI XCX (79%); JACK WHITE (79%); MEGAN THEE STALLION (79%); TRAVIS SCOTT (79%); BEYONCE KNOWLES (78%)</w:t>
      </w:r>
    </w:p>
    <w:p>
      <w:pPr>
        <w:pStyle w:val="Normal1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20, 2024</w:t>
      </w:r>
    </w:p>
    <w:p>
      <w:pPr>
        <w:pStyle w:val="Normal129"/>
      </w:pPr>
    </w:p>
    <w:p>
      <w:pPr>
        <w:pStyle w:val="Normal129"/>
        <w:ind w:left="200"/>
        <w:sectPr>
          <w:type w:val="continuous"/>
          <w:pgMar w:top="840" w:right="1000" w:bottom="840" w:left="1000" w:header="400" w:footer="400"/>
          <w:pgNumType w:fmt="decimal"/>
          <w:cols w:space="720"/>
        </w:sectPr>
      </w:pPr>
      <w:r>
        <w:br/>
      </w:r>
      <w:r>
        <w:pict>
          <v:line id="_x0000_s1500" style="position:absolute;z-index:252085248" from="0,10pt" to="512pt,10pt" strokecolor="black" strokeweight="1pt">
            <v:stroke linestyle="single"/>
          </v:line>
        </w:pict>
      </w:r>
      <w:r>
        <w:rPr>
          <w:rFonts w:ascii="arial" w:eastAsia="arial" w:hAnsi="arial" w:cs="arial"/>
          <w:b/>
          <w:color w:val="767676"/>
          <w:sz w:val="16"/>
        </w:rPr>
        <w:t>End of Document</w:t>
      </w:r>
    </w:p>
    <w:p>
      <w:pPr>
        <w:pStyle w:val="Normal130"/>
        <w:sectPr>
          <w:headerReference w:type="even" r:id="rId2060"/>
          <w:headerReference w:type="default" r:id="rId2061"/>
          <w:footerReference w:type="even" r:id="rId2062"/>
          <w:footerReference w:type="default" r:id="rId2063"/>
          <w:headerReference w:type="first" r:id="rId2064"/>
          <w:footerReference w:type="first" r:id="rId2065"/>
          <w:pgSz w:w="12240" w:h="15840"/>
          <w:pgMar w:top="840" w:right="1000" w:bottom="840" w:left="1000" w:header="400" w:footer="400"/>
          <w:pgNumType w:fmt="decimal"/>
          <w:cols w:space="720"/>
          <w:titlePg w:val="0"/>
        </w:sectPr>
      </w:pPr>
    </w:p>
    <w:p>
      <w:pPr>
        <w:pStyle w:val="Normal130"/>
      </w:pPr>
    </w:p>
    <w:p>
      <w:pPr>
        <w:pStyle w:val="Heading1128"/>
        <w:keepNext w:val="0"/>
        <w:spacing w:after="200" w:line="340" w:lineRule="atLeast"/>
        <w:ind w:left="0" w:right="0" w:firstLine="0"/>
        <w:jc w:val="center"/>
      </w:pPr>
      <w:hyperlink r:id="rId2066" w:history="1">
        <w:r>
          <w:rPr>
            <w:rFonts w:ascii="arial" w:eastAsia="arial" w:hAnsi="arial" w:cs="arial"/>
            <w:b/>
            <w:i/>
            <w:strike w:val="0"/>
            <w:color w:val="0077CC"/>
            <w:sz w:val="28"/>
            <w:u w:val="single"/>
            <w:vertAlign w:val="baseline"/>
          </w:rPr>
          <w:t>Barack</w:t>
        </w:r>
      </w:hyperlink>
      <w:hyperlink r:id="rId2067" w:history="1">
        <w:r>
          <w:rPr>
            <w:rFonts w:ascii="arial" w:eastAsia="arial" w:hAnsi="arial" w:cs="arial"/>
            <w:b/>
            <w:i/>
            <w:strike w:val="0"/>
            <w:color w:val="0077CC"/>
            <w:sz w:val="28"/>
            <w:u w:val="single"/>
            <w:vertAlign w:val="baseline"/>
          </w:rPr>
          <w:t xml:space="preserve"> </w:t>
        </w:r>
      </w:hyperlink>
      <w:hyperlink r:id="rId2068" w:history="1">
        <w:r>
          <w:rPr>
            <w:rFonts w:ascii="arial" w:eastAsia="arial" w:hAnsi="arial" w:cs="arial"/>
            <w:b/>
            <w:i/>
            <w:strike w:val="0"/>
            <w:color w:val="0077CC"/>
            <w:sz w:val="28"/>
            <w:u w:val="single"/>
            <w:vertAlign w:val="baseline"/>
          </w:rPr>
          <w:t>Obama</w:t>
        </w:r>
      </w:hyperlink>
      <w:hyperlink r:id="rId2069" w:history="1">
        <w:r>
          <w:rPr>
            <w:rFonts w:ascii="arial" w:eastAsia="arial" w:hAnsi="arial" w:cs="arial"/>
            <w:b/>
            <w:i/>
            <w:strike w:val="0"/>
            <w:color w:val="0077CC"/>
            <w:sz w:val="28"/>
            <w:u w:val="single"/>
            <w:vertAlign w:val="baseline"/>
          </w:rPr>
          <w:t>'s 'deep deficit' with wife Michelle</w:t>
        </w:r>
      </w:hyperlink>
    </w:p>
    <w:p>
      <w:pPr>
        <w:pStyle w:val="Normal1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1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BANG ShowBiz</w:t>
      </w:r>
    </w:p>
    <w:p>
      <w:pPr>
        <w:pStyle w:val="Normal1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5, 2025 Saturday 11:00 AM EST</w:t>
      </w:r>
    </w:p>
    <w:p>
      <w:pPr>
        <w:pStyle w:val="Normal130"/>
        <w:keepNext w:val="0"/>
        <w:spacing w:after="0" w:line="240" w:lineRule="atLeast"/>
        <w:ind w:right="0"/>
        <w:jc w:val="both"/>
      </w:pPr>
      <w:bookmarkStart w:id="387" w:name="Bookmark_130"/>
      <w:bookmarkEnd w:id="387"/>
    </w:p>
    <w:p>
      <w:pPr>
        <w:pStyle w:val="Normal1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130"/>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BANG ShowBiz</w:t>
      </w:r>
    </w:p>
    <w:p>
      <w:pPr>
        <w:pStyle w:val="Normal1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350 words</w:t>
      </w:r>
    </w:p>
    <w:p>
      <w:pPr>
        <w:pStyle w:val="Normal130"/>
        <w:keepNext/>
        <w:spacing w:before="240" w:after="0" w:line="340" w:lineRule="atLeast"/>
        <w:ind w:left="0" w:right="0" w:firstLine="0"/>
        <w:jc w:val="left"/>
      </w:pPr>
      <w:bookmarkStart w:id="388" w:name="Body_128"/>
      <w:bookmarkEnd w:id="388"/>
      <w:r>
        <w:rPr>
          <w:rFonts w:ascii="arial" w:eastAsia="arial" w:hAnsi="arial" w:cs="arial"/>
          <w:b/>
          <w:i w:val="0"/>
          <w:strike w:val="0"/>
          <w:noProof w:val="0"/>
          <w:color w:val="000000"/>
          <w:position w:val="0"/>
          <w:sz w:val="28"/>
          <w:u w:val="none"/>
          <w:vertAlign w:val="baseline"/>
        </w:rPr>
        <w:t>Body</w:t>
      </w:r>
    </w:p>
    <w:p>
      <w:pPr>
        <w:pStyle w:val="Normal130"/>
        <w:spacing w:line="60" w:lineRule="exact"/>
      </w:pPr>
      <w:r>
        <w:pict>
          <v:line id="_x0000_s1501" style="position:absolute;z-index:252086272" from="0,2pt" to="512pt,2pt" strokecolor="#009ddb" strokeweight="2pt">
            <v:stroke linestyle="single"/>
            <w10:wrap type="topAndBottom"/>
          </v:line>
        </w:pict>
      </w:r>
    </w:p>
    <w:p>
      <w:pPr>
        <w:pStyle w:val="Normal130"/>
      </w:pPr>
    </w:p>
    <w:p>
      <w:pPr>
        <w:pStyle w:val="Normal13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April 5th, 2025 (</w:t>
      </w:r>
      <w:hyperlink r:id="rId2070" w:history="1">
        <w:r>
          <w:rPr>
            <w:rFonts w:ascii="arial" w:eastAsia="arial" w:hAnsi="arial" w:cs="arial"/>
            <w:b w:val="0"/>
            <w:i/>
            <w:strike w:val="0"/>
            <w:noProof w:val="0"/>
            <w:color w:val="0077CC"/>
            <w:position w:val="0"/>
            <w:sz w:val="20"/>
            <w:u w:val="single"/>
            <w:vertAlign w:val="baseline"/>
          </w:rPr>
          <w:t>BANG ShowBiz</w:t>
        </w:r>
      </w:hyperlink>
      <w:r>
        <w:rPr>
          <w:rFonts w:ascii="arial" w:eastAsia="arial" w:hAnsi="arial" w:cs="arial"/>
          <w:b w:val="0"/>
          <w:i w:val="0"/>
          <w:strike w:val="0"/>
          <w:noProof w:val="0"/>
          <w:color w:val="000000"/>
          <w:position w:val="0"/>
          <w:sz w:val="20"/>
          <w:u w:val="none"/>
          <w:vertAlign w:val="baseline"/>
        </w:rPr>
        <w:t xml:space="preserve"> — Delivered by </w:t>
      </w:r>
      <w:hyperlink r:id="rId2071"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w:t>
      </w:r>
    </w:p>
    <w:p>
      <w:pPr>
        <w:pStyle w:val="Normal13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claims he was in a "deep deficit" with his wife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after leaving the White House.</w:t>
      </w:r>
    </w:p>
    <w:p>
      <w:pPr>
        <w:pStyle w:val="Normal13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63, served two terms as US President between 2009 and 2017 and claims they took a toll on his relationship with former First Lady Michelle, 61.</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Daily Beast reports that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told an audience at Hamilton College: "I was in a deep deficit with my wife.</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#8216;So I have been trying to dig myself out of that hole by doing occasionally fun things."</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Obamas have been married since 1992, and have daughters Malia, 26, and Sasha, 23, together.</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previously admitted that the presidency affected their marriage, with Michelle once revealing there was a time when she "couldn't stand" her husband.</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Revolt TV, she said: "People think I'm being catty by saying this — it's like, there were 10 years where I couldn't stand my husband. And guess when it happened? When those kids were little."</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asked about Michelle's comments,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told 'CBS Mornings': "Let me just say this: it sure helps to be out of the White House. And to have a little more time with her.</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#8216;Michelle — when our girls were growing up, that was priority number one, two, three and four. And so, I did not fully appreciate, I think, as engaged of a father as I was, the degree of stress and tension for her, knowing that not just me and Michelle were under scrutiny and in this strange environment, but that we were raising our daughters in a kind of situation that just wasn't normal."</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Michelle met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in 1989 when she was 25 and he was 28, while both were working at the Sidley Austin LLP law firm in Chicago. </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president asked Michelle on a date within a month of meeting, and they became engaged in 1991. They married the following year and later had two daughters, Malia in 1998 and Sasha in 2001.</w:t>
      </w:r>
    </w:p>
    <w:p>
      <w:pPr>
        <w:pStyle w:val="Normal13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's political career began in earnest in 2004 when he was elected as an Illinois state senator, bringing the family into the public eye. In 2008, he was elected the 44th president of the United States and won re-election in 2012.</w:t>
      </w:r>
    </w:p>
    <w:p>
      <w:pPr>
        <w:pStyle w:val="Normal13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30"/>
        <w:spacing w:line="60" w:lineRule="exact"/>
      </w:pPr>
      <w:r>
        <w:pict>
          <v:line id="_x0000_s1502" style="position:absolute;z-index:252087296" from="0,2pt" to="512pt,2pt" strokecolor="#009ddb" strokeweight="2pt">
            <v:stroke linestyle="single"/>
            <w10:wrap type="topAndBottom"/>
          </v:line>
        </w:pict>
      </w:r>
    </w:p>
    <w:p>
      <w:pPr>
        <w:pStyle w:val="Normal13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130"/>
        <w:keepNext/>
        <w:spacing w:before="240" w:after="0" w:line="340" w:lineRule="atLeast"/>
        <w:ind w:left="0" w:right="0" w:firstLine="0"/>
        <w:jc w:val="left"/>
      </w:pPr>
      <w:bookmarkStart w:id="389" w:name="Classification_128"/>
      <w:bookmarkEnd w:id="389"/>
      <w:r>
        <w:rPr>
          <w:rFonts w:ascii="arial" w:eastAsia="arial" w:hAnsi="arial" w:cs="arial"/>
          <w:b/>
          <w:i w:val="0"/>
          <w:strike w:val="0"/>
          <w:noProof w:val="0"/>
          <w:color w:val="000000"/>
          <w:position w:val="0"/>
          <w:sz w:val="28"/>
          <w:u w:val="none"/>
          <w:vertAlign w:val="baseline"/>
        </w:rPr>
        <w:t>Classification</w:t>
      </w:r>
    </w:p>
    <w:p>
      <w:pPr>
        <w:pStyle w:val="Normal130"/>
        <w:spacing w:line="60" w:lineRule="exact"/>
      </w:pPr>
      <w:r>
        <w:pict>
          <v:line id="_x0000_s1503" style="position:absolute;z-index:252088320" from="0,2pt" to="512pt,2pt" strokecolor="#009ddb" strokeweight="2pt">
            <v:stroke linestyle="single"/>
            <w10:wrap type="topAndBottom"/>
          </v:line>
        </w:pict>
      </w:r>
    </w:p>
    <w:p>
      <w:pPr>
        <w:pStyle w:val="Normal130"/>
        <w:spacing w:line="120" w:lineRule="exact"/>
      </w:pPr>
    </w:p>
    <w:p>
      <w:pPr>
        <w:pStyle w:val="Normal13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Blog</w:t>
      </w:r>
    </w:p>
    <w:p>
      <w:pPr>
        <w:pStyle w:val="Normal1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Newstex Blogs</w:t>
      </w:r>
    </w:p>
    <w:p>
      <w:pPr>
        <w:pStyle w:val="Normal1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MARRIAGE (78%); ELECTIONS (77%); ELECTIONS &amp; POLITICS (77%); LEGISLATIVE BODIES (77%); MAJOR US LAW FIRMS (66%)</w:t>
      </w:r>
    </w:p>
    <w:p>
      <w:pPr>
        <w:pStyle w:val="Normal1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SIDLEY AUSTIN LLP (81%)</w:t>
      </w:r>
    </w:p>
    <w:p>
      <w:pPr>
        <w:pStyle w:val="Normal1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NAICS541110 OFFICES OF LAWYERS (81%); MAJOR US LAW FIRMS (66%)</w:t>
      </w:r>
    </w:p>
    <w:p>
      <w:pPr>
        <w:pStyle w:val="Normal1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(92%);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(79%)</w:t>
      </w:r>
    </w:p>
    <w:p>
      <w:pPr>
        <w:pStyle w:val="Normal1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CHICAGO, IL, USA (52%); ILLINOIS, USA (79%); UNITED STATES (92%)</w:t>
      </w:r>
    </w:p>
    <w:p>
      <w:pPr>
        <w:pStyle w:val="Normal1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5, 2025</w:t>
      </w:r>
    </w:p>
    <w:p>
      <w:pPr>
        <w:pStyle w:val="Normal130"/>
      </w:pPr>
    </w:p>
    <w:p>
      <w:pPr>
        <w:pStyle w:val="Normal130"/>
        <w:ind w:left="200"/>
        <w:sectPr>
          <w:type w:val="continuous"/>
          <w:pgMar w:top="840" w:right="1000" w:bottom="840" w:left="1000" w:header="400" w:footer="400"/>
          <w:pgNumType w:fmt="decimal"/>
          <w:cols w:space="720"/>
        </w:sectPr>
      </w:pPr>
      <w:r>
        <w:br/>
      </w:r>
      <w:r>
        <w:pict>
          <v:line id="_x0000_s1504" style="position:absolute;z-index:252089344" from="0,10pt" to="512pt,10pt" strokecolor="black" strokeweight="1pt">
            <v:stroke linestyle="single"/>
          </v:line>
        </w:pict>
      </w:r>
      <w:r>
        <w:rPr>
          <w:rFonts w:ascii="arial" w:eastAsia="arial" w:hAnsi="arial" w:cs="arial"/>
          <w:b/>
          <w:color w:val="767676"/>
          <w:sz w:val="16"/>
        </w:rPr>
        <w:t>End of Document</w:t>
      </w:r>
    </w:p>
    <w:p>
      <w:pPr>
        <w:pStyle w:val="Normal131"/>
        <w:sectPr>
          <w:headerReference w:type="even" r:id="rId2072"/>
          <w:headerReference w:type="default" r:id="rId2073"/>
          <w:footerReference w:type="even" r:id="rId2074"/>
          <w:footerReference w:type="default" r:id="rId2075"/>
          <w:headerReference w:type="first" r:id="rId2076"/>
          <w:footerReference w:type="first" r:id="rId2077"/>
          <w:pgSz w:w="12240" w:h="15840"/>
          <w:pgMar w:top="840" w:right="1000" w:bottom="840" w:left="1000" w:header="400" w:footer="400"/>
          <w:pgNumType w:fmt="decimal"/>
          <w:cols w:space="720"/>
          <w:titlePg w:val="0"/>
        </w:sectPr>
      </w:pPr>
    </w:p>
    <w:p>
      <w:pPr>
        <w:pStyle w:val="Normal131"/>
      </w:pPr>
    </w:p>
    <w:p>
      <w:pPr>
        <w:pStyle w:val="Heading1129"/>
        <w:keepNext w:val="0"/>
        <w:spacing w:after="200" w:line="340" w:lineRule="atLeast"/>
        <w:ind w:left="0" w:right="0" w:firstLine="0"/>
        <w:jc w:val="center"/>
      </w:pPr>
      <w:hyperlink r:id="rId2078" w:history="1">
        <w:r>
          <w:rPr>
            <w:rFonts w:ascii="arial" w:eastAsia="arial" w:hAnsi="arial" w:cs="arial"/>
            <w:b/>
            <w:i/>
            <w:strike w:val="0"/>
            <w:color w:val="0077CC"/>
            <w:sz w:val="28"/>
            <w:u w:val="single"/>
            <w:vertAlign w:val="baseline"/>
          </w:rPr>
          <w:t>Barack</w:t>
        </w:r>
      </w:hyperlink>
      <w:hyperlink r:id="rId2079" w:history="1">
        <w:r>
          <w:rPr>
            <w:rFonts w:ascii="arial" w:eastAsia="arial" w:hAnsi="arial" w:cs="arial"/>
            <w:b/>
            <w:i/>
            <w:strike w:val="0"/>
            <w:color w:val="0077CC"/>
            <w:sz w:val="28"/>
            <w:u w:val="single"/>
            <w:vertAlign w:val="baseline"/>
          </w:rPr>
          <w:t xml:space="preserve"> </w:t>
        </w:r>
      </w:hyperlink>
      <w:hyperlink r:id="rId2080" w:history="1">
        <w:r>
          <w:rPr>
            <w:rFonts w:ascii="arial" w:eastAsia="arial" w:hAnsi="arial" w:cs="arial"/>
            <w:b/>
            <w:i/>
            <w:strike w:val="0"/>
            <w:color w:val="0077CC"/>
            <w:sz w:val="28"/>
            <w:u w:val="single"/>
            <w:vertAlign w:val="baseline"/>
          </w:rPr>
          <w:t>Obama</w:t>
        </w:r>
      </w:hyperlink>
      <w:hyperlink r:id="rId2081" w:history="1">
        <w:r>
          <w:rPr>
            <w:rFonts w:ascii="arial" w:eastAsia="arial" w:hAnsi="arial" w:cs="arial"/>
            <w:b/>
            <w:i/>
            <w:strike w:val="0"/>
            <w:color w:val="0077CC"/>
            <w:sz w:val="28"/>
            <w:u w:val="single"/>
            <w:vertAlign w:val="baseline"/>
          </w:rPr>
          <w:t>'s Immediate Reaction to James Harden Moment Goes Viral</w:t>
        </w:r>
      </w:hyperlink>
    </w:p>
    <w:p>
      <w:pPr>
        <w:pStyle w:val="Normal1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AthlonSports</w:t>
      </w:r>
    </w:p>
    <w:p>
      <w:pPr>
        <w:pStyle w:val="Normal1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6, 2025 Thursday 11:36 AM EST</w:t>
      </w:r>
    </w:p>
    <w:p>
      <w:pPr>
        <w:pStyle w:val="Normal131"/>
        <w:keepNext w:val="0"/>
        <w:spacing w:after="0" w:line="240" w:lineRule="atLeast"/>
        <w:ind w:right="0"/>
        <w:jc w:val="both"/>
      </w:pPr>
      <w:bookmarkStart w:id="390" w:name="Bookmark_131"/>
      <w:bookmarkEnd w:id="390"/>
    </w:p>
    <w:p>
      <w:pPr>
        <w:pStyle w:val="Normal1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Arena Media Brands, LLC. Athlon Sports Is A Registered Trademark of Athlon Sports Communications, Inc.  All Rights Reserved</w:t>
      </w:r>
    </w:p>
    <w:p>
      <w:pPr>
        <w:pStyle w:val="Normal1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&amp; US POLITICS NEWS</w:t>
      </w:r>
    </w:p>
    <w:p>
      <w:pPr>
        <w:pStyle w:val="Normal1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339 words</w:t>
      </w:r>
    </w:p>
    <w:p>
      <w:pPr>
        <w:pStyle w:val="Normal1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Phelps</w:t>
      </w:r>
    </w:p>
    <w:p>
      <w:pPr>
        <w:pStyle w:val="Normal131"/>
        <w:keepNext/>
        <w:spacing w:before="240" w:after="0" w:line="340" w:lineRule="atLeast"/>
        <w:ind w:left="0" w:right="0" w:firstLine="0"/>
        <w:jc w:val="left"/>
      </w:pPr>
      <w:bookmarkStart w:id="391" w:name="Body_129"/>
      <w:bookmarkEnd w:id="391"/>
      <w:r>
        <w:rPr>
          <w:rFonts w:ascii="arial" w:eastAsia="arial" w:hAnsi="arial" w:cs="arial"/>
          <w:b/>
          <w:i w:val="0"/>
          <w:strike w:val="0"/>
          <w:noProof w:val="0"/>
          <w:color w:val="000000"/>
          <w:position w:val="0"/>
          <w:sz w:val="28"/>
          <w:u w:val="none"/>
          <w:vertAlign w:val="baseline"/>
        </w:rPr>
        <w:t>Body</w:t>
      </w:r>
    </w:p>
    <w:p>
      <w:pPr>
        <w:pStyle w:val="Normal131"/>
        <w:spacing w:line="60" w:lineRule="exact"/>
      </w:pPr>
      <w:r>
        <w:pict>
          <v:line id="_x0000_s1505" style="position:absolute;z-index:252090368" from="0,2pt" to="512pt,2pt" strokecolor="#009ddb" strokeweight="2pt">
            <v:stroke linestyle="single"/>
            <w10:wrap type="topAndBottom"/>
          </v:line>
        </w:pict>
      </w:r>
    </w:p>
    <w:p>
      <w:pPr>
        <w:pStyle w:val="Normal131"/>
      </w:pP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dropping their previous three games, James Harden and the Los Angeles Clippers got back on track despite missing Kawhi Leonard.</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Wednesday, the Clippers defeated Cade Cunningham and the Detroit Pistons 123-115 thanks to a 50-point, four-rebound, and five-assist performance from Harden. And he did it all in front of the former President of the United States,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just over six minutes remaining in the game, Harden increased the Clippers' lead to six points after throwing down a wide-open dunk. However, it wasn't the former NBA MVP's highlight that grabbed attention online.</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Immediately after Harden threw down his dunk, the camera panned over to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who was sitting courtside next to Clippers owner Steve Balmer. The 44th President notably showed zero reaction to the dunk from Harden, holding the "thinking" pose as he stares off into the distant.</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clip instantly went viral, with over 2 million views in just two hours.</w:t>
      </w:r>
    </w:p>
    <w:p>
      <w:pPr>
        <w:pStyle w:val="Normal131"/>
        <w:keepNext w:val="0"/>
        <w:spacing w:before="240" w:after="0" w:line="260" w:lineRule="atLeast"/>
        <w:ind w:left="0" w:right="0" w:firstLine="0"/>
        <w:jc w:val="both"/>
      </w:pPr>
      <w:hyperlink r:id="rId2082" w:history="1">
        <w:r>
          <w:rPr>
            <w:rFonts w:ascii="arial" w:eastAsia="arial" w:hAnsi="arial" w:cs="arial"/>
            <w:b w:val="0"/>
            <w:i/>
            <w:strike w:val="0"/>
            <w:color w:val="0077CC"/>
            <w:sz w:val="20"/>
            <w:u w:val="single"/>
            <w:vertAlign w:val="baseline"/>
          </w:rPr>
          <w:t>@houseofhighlights</w:t>
        </w:r>
      </w:hyperlink>
    </w:p>
    <w:p>
      <w:pPr>
        <w:pStyle w:val="Normal13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couldn't believe what he just saw!  </w:t>
      </w:r>
      <w:hyperlink r:id="rId2083" w:history="1">
        <w:r>
          <w:rPr>
            <w:rFonts w:ascii="arial" w:eastAsia="arial" w:hAnsi="arial" w:cs="arial"/>
            <w:b w:val="0"/>
            <w:i/>
            <w:strike w:val="0"/>
            <w:noProof w:val="0"/>
            <w:color w:val="0077CC"/>
            <w:position w:val="0"/>
            <w:sz w:val="20"/>
            <w:u w:val="single"/>
            <w:vertAlign w:val="baseline"/>
          </w:rPr>
          <w:t>#nba</w:t>
        </w:r>
      </w:hyperlink>
      <w:r>
        <w:rPr>
          <w:rFonts w:ascii="arial" w:eastAsia="arial" w:hAnsi="arial" w:cs="arial"/>
          <w:b w:val="0"/>
          <w:i w:val="0"/>
          <w:strike w:val="0"/>
          <w:noProof w:val="0"/>
          <w:color w:val="000000"/>
          <w:position w:val="0"/>
          <w:sz w:val="20"/>
          <w:u w:val="none"/>
          <w:vertAlign w:val="baseline"/>
        </w:rPr>
        <w:t> </w:t>
      </w:r>
      <w:hyperlink r:id="rId2084" w:history="1">
        <w:r>
          <w:rPr>
            <w:rFonts w:ascii="arial" w:eastAsia="arial" w:hAnsi="arial" w:cs="arial"/>
            <w:b w:val="0"/>
            <w:i/>
            <w:strike w:val="0"/>
            <w:noProof w:val="0"/>
            <w:color w:val="0077CC"/>
            <w:position w:val="0"/>
            <w:sz w:val="20"/>
            <w:u w:val="single"/>
            <w:vertAlign w:val="baseline"/>
          </w:rPr>
          <w:t>#bball</w:t>
        </w:r>
      </w:hyperlink>
      <w:r>
        <w:rPr>
          <w:rFonts w:ascii="arial" w:eastAsia="arial" w:hAnsi="arial" w:cs="arial"/>
          <w:b w:val="0"/>
          <w:i w:val="0"/>
          <w:strike w:val="0"/>
          <w:noProof w:val="0"/>
          <w:color w:val="000000"/>
          <w:position w:val="0"/>
          <w:sz w:val="20"/>
          <w:u w:val="none"/>
          <w:vertAlign w:val="baseline"/>
        </w:rPr>
        <w:t> </w:t>
      </w:r>
      <w:hyperlink r:id="rId2085" w:history="1">
        <w:r>
          <w:rPr>
            <w:rFonts w:ascii="arial" w:eastAsia="arial" w:hAnsi="arial" w:cs="arial"/>
            <w:b w:val="0"/>
            <w:i/>
            <w:strike w:val="0"/>
            <w:noProof w:val="0"/>
            <w:color w:val="0077CC"/>
            <w:position w:val="0"/>
            <w:sz w:val="20"/>
            <w:u w:val="single"/>
            <w:vertAlign w:val="baseline"/>
          </w:rPr>
          <w:t>#basketball</w:t>
        </w:r>
      </w:hyperlink>
      <w:r>
        <w:rPr>
          <w:rFonts w:ascii="arial" w:eastAsia="arial" w:hAnsi="arial" w:cs="arial"/>
          <w:b w:val="0"/>
          <w:i w:val="0"/>
          <w:strike w:val="0"/>
          <w:noProof w:val="0"/>
          <w:color w:val="000000"/>
          <w:position w:val="0"/>
          <w:sz w:val="20"/>
          <w:u w:val="none"/>
          <w:vertAlign w:val="baseline"/>
        </w:rPr>
        <w:t> </w:t>
      </w:r>
      <w:hyperlink r:id="rId2086" w:history="1">
        <w:r>
          <w:rPr>
            <w:rFonts w:ascii="arial" w:eastAsia="arial" w:hAnsi="arial" w:cs="arial"/>
            <w:b w:val="0"/>
            <w:i/>
            <w:strike w:val="0"/>
            <w:noProof w:val="0"/>
            <w:color w:val="0077CC"/>
            <w:position w:val="0"/>
            <w:sz w:val="20"/>
            <w:u w:val="single"/>
            <w:vertAlign w:val="baseline"/>
          </w:rPr>
          <w:t>#hoops</w:t>
        </w:r>
      </w:hyperlink>
      <w:r>
        <w:rPr>
          <w:rFonts w:ascii="arial" w:eastAsia="arial" w:hAnsi="arial" w:cs="arial"/>
          <w:b w:val="0"/>
          <w:i w:val="0"/>
          <w:strike w:val="0"/>
          <w:noProof w:val="0"/>
          <w:color w:val="000000"/>
          <w:position w:val="0"/>
          <w:sz w:val="20"/>
          <w:u w:val="none"/>
          <w:vertAlign w:val="baseline"/>
        </w:rPr>
        <w:t> </w:t>
      </w:r>
      <w:hyperlink r:id="rId2087" w:history="1">
        <w:r>
          <w:rPr>
            <w:rFonts w:ascii="arial" w:eastAsia="arial" w:hAnsi="arial" w:cs="arial"/>
            <w:b w:val="0"/>
            <w:i/>
            <w:strike w:val="0"/>
            <w:noProof w:val="0"/>
            <w:color w:val="0077CC"/>
            <w:position w:val="0"/>
            <w:sz w:val="20"/>
            <w:u w:val="single"/>
            <w:vertAlign w:val="baseline"/>
          </w:rPr>
          <w:t>#</w:t>
        </w:r>
      </w:hyperlink>
      <w:hyperlink r:id="rId2088" w:history="1">
        <w:r>
          <w:rPr>
            <w:rFonts w:ascii="arial" w:eastAsia="arial" w:hAnsi="arial" w:cs="arial"/>
            <w:b/>
            <w:i/>
            <w:strike w:val="0"/>
            <w:noProof w:val="0"/>
            <w:color w:val="0077CC"/>
            <w:position w:val="0"/>
            <w:sz w:val="20"/>
            <w:u w:val="single"/>
            <w:vertAlign w:val="baseline"/>
          </w:rPr>
          <w:t>obama</w:t>
        </w:r>
      </w:hyperlink>
      <w:r>
        <w:rPr>
          <w:rFonts w:ascii="arial" w:eastAsia="arial" w:hAnsi="arial" w:cs="arial"/>
          <w:b w:val="0"/>
          <w:i w:val="0"/>
          <w:strike w:val="0"/>
          <w:noProof w:val="0"/>
          <w:color w:val="000000"/>
          <w:position w:val="0"/>
          <w:sz w:val="20"/>
          <w:u w:val="none"/>
          <w:vertAlign w:val="baseline"/>
        </w:rPr>
        <w:t> </w:t>
      </w:r>
      <w:hyperlink r:id="rId2089" w:history="1">
        <w:r>
          <w:rPr>
            <w:rFonts w:ascii="arial" w:eastAsia="arial" w:hAnsi="arial" w:cs="arial"/>
            <w:b w:val="0"/>
            <w:i/>
            <w:strike w:val="0"/>
            <w:noProof w:val="0"/>
            <w:color w:val="0077CC"/>
            <w:position w:val="0"/>
            <w:sz w:val="20"/>
            <w:u w:val="single"/>
            <w:vertAlign w:val="baseline"/>
          </w:rPr>
          <w:t>#harden</w:t>
        </w:r>
      </w:hyperlink>
    </w:p>
    <w:p>
      <w:pPr>
        <w:pStyle w:val="Normal131"/>
        <w:keepNext w:val="0"/>
        <w:spacing w:before="240" w:after="0" w:line="260" w:lineRule="atLeast"/>
        <w:ind w:left="0" w:right="0" w:firstLine="0"/>
        <w:jc w:val="both"/>
      </w:pPr>
      <w:hyperlink r:id="rId2090" w:history="1">
        <w:r>
          <w:rPr>
            <w:rFonts w:ascii="arial" w:eastAsia="arial" w:hAnsi="arial" w:cs="arial"/>
            <w:b w:val="0"/>
            <w:i/>
            <w:strike w:val="0"/>
            <w:color w:val="0077CC"/>
            <w:sz w:val="20"/>
            <w:u w:val="single"/>
            <w:vertAlign w:val="baseline"/>
          </w:rPr>
          <w:t>♬ original sound - House of Highlights</w:t>
        </w:r>
      </w:hyperlink>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NBA fans loved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's reaction, or lack thereof, to Harden's dunk, taking to social media to leave their thoughts.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still thinking about what (Anthony Edwards) told him ," one fan joked.</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"Tryna act nonchalant ," added another.</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looks bored as ," wrote a third.</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 wanted to see the Lakers not the clippers ," commented a fourth.</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 doesn't even know he's there ," said a fifth.</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cele is so hard fav one to do ," posted a sixth.</w:t>
      </w:r>
    </w:p>
    <w:p>
      <w:pPr>
        <w:pStyle w:val="Normal131"/>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has a little bit of a sports background himself. In high school at Punahou School in Honolulu, Hawaii,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w:t>
      </w:r>
      <w:hyperlink r:id="rId2091" w:anchor=":%7e:text=Obama%20played%20basketball%20in%20high%20school%20and,pickup%20games%20during%20his%20White%20House%20tenure." w:history="1">
        <w:r>
          <w:rPr>
            <w:rFonts w:ascii="arial" w:eastAsia="arial" w:hAnsi="arial" w:cs="arial"/>
            <w:b w:val="0"/>
            <w:i/>
            <w:strike w:val="0"/>
            <w:noProof w:val="0"/>
            <w:color w:val="0077CC"/>
            <w:position w:val="0"/>
            <w:sz w:val="20"/>
            <w:u w:val="single"/>
            <w:vertAlign w:val="baseline"/>
          </w:rPr>
          <w:t>played basketball</w:t>
        </w:r>
      </w:hyperlink>
      <w:r>
        <w:rPr>
          <w:rFonts w:ascii="arial" w:eastAsia="arial" w:hAnsi="arial" w:cs="arial"/>
          <w:b w:val="0"/>
          <w:i w:val="0"/>
          <w:strike w:val="0"/>
          <w:noProof w:val="0"/>
          <w:color w:val="000000"/>
          <w:position w:val="0"/>
          <w:sz w:val="20"/>
          <w:u w:val="none"/>
          <w:vertAlign w:val="baseline"/>
        </w:rPr>
        <w:t xml:space="preserve">. He has also become a notable attendee of </w:t>
      </w:r>
      <w:hyperlink r:id="rId2092" w:history="1">
        <w:r>
          <w:rPr>
            <w:rFonts w:ascii="arial" w:eastAsia="arial" w:hAnsi="arial" w:cs="arial"/>
            <w:b w:val="0"/>
            <w:i/>
            <w:strike w:val="0"/>
            <w:noProof w:val="0"/>
            <w:color w:val="0077CC"/>
            <w:position w:val="0"/>
            <w:sz w:val="20"/>
            <w:u w:val="single"/>
            <w:vertAlign w:val="baseline"/>
          </w:rPr>
          <w:t>many different sporting events</w:t>
        </w:r>
      </w:hyperlink>
      <w:r>
        <w:rPr>
          <w:rFonts w:ascii="arial" w:eastAsia="arial" w:hAnsi="arial" w:cs="arial"/>
          <w:b w:val="0"/>
          <w:i w:val="0"/>
          <w:strike w:val="0"/>
          <w:noProof w:val="0"/>
          <w:color w:val="000000"/>
          <w:position w:val="0"/>
          <w:sz w:val="20"/>
          <w:u w:val="none"/>
          <w:vertAlign w:val="baseline"/>
        </w:rPr>
        <w:t>. </w:t>
      </w:r>
    </w:p>
    <w:p>
      <w:pPr>
        <w:pStyle w:val="Normal13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the athletes have respect for the former President, as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set the </w:t>
      </w:r>
      <w:hyperlink r:id="rId2093" w:history="1">
        <w:r>
          <w:rPr>
            <w:rFonts w:ascii="arial" w:eastAsia="arial" w:hAnsi="arial" w:cs="arial"/>
            <w:b w:val="0"/>
            <w:i/>
            <w:strike w:val="0"/>
            <w:noProof w:val="0"/>
            <w:color w:val="0077CC"/>
            <w:position w:val="0"/>
            <w:sz w:val="20"/>
            <w:u w:val="single"/>
            <w:vertAlign w:val="baseline"/>
          </w:rPr>
          <w:t>record</w:t>
        </w:r>
      </w:hyperlink>
      <w:r>
        <w:rPr>
          <w:rFonts w:ascii="arial" w:eastAsia="arial" w:hAnsi="arial" w:cs="arial"/>
          <w:b w:val="0"/>
          <w:i w:val="0"/>
          <w:strike w:val="0"/>
          <w:noProof w:val="0"/>
          <w:color w:val="000000"/>
          <w:position w:val="0"/>
          <w:sz w:val="20"/>
          <w:u w:val="none"/>
          <w:vertAlign w:val="baseline"/>
        </w:rPr>
        <w:t xml:space="preserve"> for hosting the most sports teams during his time in office with 86. The final squad he hosted before his presidency ended was the 2016 World Series champion Chicago Cubs.</w:t>
      </w:r>
    </w:p>
    <w:p>
      <w:pPr>
        <w:pStyle w:val="Normal131"/>
        <w:keepNext w:val="0"/>
        <w:spacing w:before="240" w:after="0" w:line="260" w:lineRule="atLeast"/>
        <w:ind w:left="0" w:right="0" w:firstLine="0"/>
        <w:jc w:val="both"/>
      </w:pPr>
      <w:hyperlink r:id="rId2094" w:history="1">
        <w:r>
          <w:rPr>
            <w:rFonts w:ascii="arial" w:eastAsia="arial" w:hAnsi="arial" w:cs="arial"/>
            <w:b/>
            <w:i/>
            <w:strike w:val="0"/>
            <w:color w:val="0077CC"/>
            <w:sz w:val="20"/>
            <w:u w:val="single"/>
            <w:vertAlign w:val="baseline"/>
          </w:rPr>
          <w:t>Related: NBA Makes Historic Celtics Announcement</w:t>
        </w:r>
      </w:hyperlink>
    </w:p>
    <w:p>
      <w:pPr>
        <w:pStyle w:val="Normal13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1"/>
        <w:spacing w:line="60" w:lineRule="exact"/>
      </w:pPr>
      <w:r>
        <w:pict>
          <v:line id="_x0000_s1506" style="position:absolute;z-index:252091392" from="0,2pt" to="512pt,2pt" strokecolor="#009ddb" strokeweight="2pt">
            <v:stroke linestyle="single"/>
            <w10:wrap type="topAndBottom"/>
          </v:line>
        </w:pict>
      </w:r>
    </w:p>
    <w:p>
      <w:pPr>
        <w:pStyle w:val="Normal13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talks to LA Clippers owner Steve BalmerJason Parkhurst-Imagn Images</w:t>
      </w:r>
    </w:p>
    <w:p>
      <w:pPr>
        <w:pStyle w:val="Normal131"/>
        <w:keepNext/>
        <w:spacing w:before="240" w:after="0" w:line="340" w:lineRule="atLeast"/>
        <w:ind w:left="0" w:right="0" w:firstLine="0"/>
        <w:jc w:val="left"/>
      </w:pPr>
      <w:bookmarkStart w:id="392" w:name="Classification_129"/>
      <w:bookmarkEnd w:id="392"/>
      <w:r>
        <w:rPr>
          <w:rFonts w:ascii="arial" w:eastAsia="arial" w:hAnsi="arial" w:cs="arial"/>
          <w:b/>
          <w:i w:val="0"/>
          <w:strike w:val="0"/>
          <w:noProof w:val="0"/>
          <w:color w:val="000000"/>
          <w:position w:val="0"/>
          <w:sz w:val="28"/>
          <w:u w:val="none"/>
          <w:vertAlign w:val="baseline"/>
        </w:rPr>
        <w:t>Classification</w:t>
      </w:r>
    </w:p>
    <w:p>
      <w:pPr>
        <w:pStyle w:val="Normal131"/>
        <w:spacing w:line="60" w:lineRule="exact"/>
      </w:pPr>
      <w:r>
        <w:pict>
          <v:line id="_x0000_s1507" style="position:absolute;z-index:252092416" from="0,2pt" to="512pt,2pt" strokecolor="#009ddb" strokeweight="2pt">
            <v:stroke linestyle="single"/>
            <w10:wrap type="topAndBottom"/>
          </v:line>
        </w:pict>
      </w:r>
    </w:p>
    <w:p>
      <w:pPr>
        <w:pStyle w:val="Normal131"/>
        <w:spacing w:line="120" w:lineRule="exact"/>
      </w:pPr>
    </w:p>
    <w:p>
      <w:pPr>
        <w:pStyle w:val="Normal13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671192194</w:t>
      </w:r>
    </w:p>
    <w:p>
      <w:pPr>
        <w:pStyle w:val="Normal1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BASKETBALL (90%); VIRAL VIDEOS (90%); SPORTS &amp; RECREATION (89%); SPORTS &amp; RECREATION EVENTS (89%); US PRESIDENTS (89%); ATHLETES (78%); BASEBALL (78%); SPORTS FANS (78%); STADIUMS &amp; ARENAS (78%); SOCIAL MEDIA (77%); SPORTS BUSINESS (73%)</w:t>
      </w:r>
    </w:p>
    <w:p>
      <w:pPr>
        <w:pStyle w:val="Normal1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VIRAL VIDEOS (90%); SOCIAL MEDIA (77%)</w:t>
      </w:r>
    </w:p>
    <w:p>
      <w:pPr>
        <w:pStyle w:val="Normal1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JAMES HARDEN (92%);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(90%); ANTHONY EDWARDS (79%)</w:t>
      </w:r>
    </w:p>
    <w:p>
      <w:pPr>
        <w:pStyle w:val="Normal1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HONOLULU, HI, USA (79%); LOS ANGELES, CA, USA (79%); CHICAGO, IL, USA (66%); HAWAII, USA (93%); UNITED STATES (93%); Hawaii; United States; Americas, Northern America</w:t>
      </w:r>
    </w:p>
    <w:p>
      <w:pPr>
        <w:pStyle w:val="Normal1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6, 2025</w:t>
      </w:r>
    </w:p>
    <w:p>
      <w:pPr>
        <w:pStyle w:val="Normal131"/>
      </w:pPr>
    </w:p>
    <w:p>
      <w:pPr>
        <w:pStyle w:val="Normal131"/>
        <w:ind w:left="200"/>
        <w:sectPr>
          <w:type w:val="continuous"/>
          <w:pgMar w:top="840" w:right="1000" w:bottom="840" w:left="1000" w:header="400" w:footer="400"/>
          <w:pgNumType w:fmt="decimal"/>
          <w:cols w:space="720"/>
        </w:sectPr>
      </w:pPr>
      <w:r>
        <w:br/>
      </w:r>
      <w:r>
        <w:pict>
          <v:line id="_x0000_s1508" style="position:absolute;z-index:252093440" from="0,10pt" to="512pt,10pt" strokecolor="black" strokeweight="1pt">
            <v:stroke linestyle="single"/>
          </v:line>
        </w:pict>
      </w:r>
      <w:r>
        <w:rPr>
          <w:rFonts w:ascii="arial" w:eastAsia="arial" w:hAnsi="arial" w:cs="arial"/>
          <w:b/>
          <w:color w:val="767676"/>
          <w:sz w:val="16"/>
        </w:rPr>
        <w:t>End of Document</w:t>
      </w:r>
    </w:p>
    <w:p>
      <w:pPr>
        <w:pStyle w:val="Normal132"/>
        <w:sectPr>
          <w:headerReference w:type="even" r:id="rId2095"/>
          <w:headerReference w:type="default" r:id="rId2096"/>
          <w:footerReference w:type="even" r:id="rId2097"/>
          <w:footerReference w:type="default" r:id="rId2098"/>
          <w:headerReference w:type="first" r:id="rId2099"/>
          <w:footerReference w:type="first" r:id="rId2100"/>
          <w:pgSz w:w="12240" w:h="15840"/>
          <w:pgMar w:top="840" w:right="1000" w:bottom="840" w:left="1000" w:header="400" w:footer="400"/>
          <w:pgNumType w:fmt="decimal"/>
          <w:cols w:space="720"/>
          <w:titlePg w:val="0"/>
        </w:sectPr>
      </w:pPr>
    </w:p>
    <w:p>
      <w:pPr>
        <w:pStyle w:val="Normal132"/>
      </w:pPr>
    </w:p>
    <w:p>
      <w:pPr>
        <w:pStyle w:val="Heading1130"/>
        <w:keepNext w:val="0"/>
        <w:spacing w:after="200" w:line="340" w:lineRule="atLeast"/>
        <w:ind w:left="0" w:right="0" w:firstLine="0"/>
        <w:jc w:val="center"/>
      </w:pPr>
      <w:hyperlink r:id="rId2101" w:history="1">
        <w:r>
          <w:rPr>
            <w:rFonts w:ascii="arial" w:eastAsia="arial" w:hAnsi="arial" w:cs="arial"/>
            <w:b/>
            <w:i/>
            <w:strike w:val="0"/>
            <w:color w:val="0077CC"/>
            <w:sz w:val="28"/>
            <w:u w:val="single"/>
            <w:vertAlign w:val="baseline"/>
          </w:rPr>
          <w:t xml:space="preserve">Michelle </w:t>
        </w:r>
      </w:hyperlink>
      <w:hyperlink r:id="rId2102" w:history="1">
        <w:r>
          <w:rPr>
            <w:rFonts w:ascii="arial" w:eastAsia="arial" w:hAnsi="arial" w:cs="arial"/>
            <w:b/>
            <w:i/>
            <w:strike w:val="0"/>
            <w:color w:val="0077CC"/>
            <w:sz w:val="28"/>
            <w:u w:val="single"/>
            <w:vertAlign w:val="baseline"/>
          </w:rPr>
          <w:t>Obama</w:t>
        </w:r>
      </w:hyperlink>
      <w:hyperlink r:id="rId2103" w:history="1">
        <w:r>
          <w:rPr>
            <w:rFonts w:ascii="arial" w:eastAsia="arial" w:hAnsi="arial" w:cs="arial"/>
            <w:b/>
            <w:i/>
            <w:strike w:val="0"/>
            <w:color w:val="0077CC"/>
            <w:sz w:val="28"/>
            <w:u w:val="single"/>
            <w:vertAlign w:val="baseline"/>
          </w:rPr>
          <w:t xml:space="preserve"> launches a podcast where she will talk about her marriage to </w:t>
        </w:r>
      </w:hyperlink>
      <w:hyperlink r:id="rId2104" w:history="1">
        <w:r>
          <w:rPr>
            <w:rFonts w:ascii="arial" w:eastAsia="arial" w:hAnsi="arial" w:cs="arial"/>
            <w:b/>
            <w:i/>
            <w:strike w:val="0"/>
            <w:color w:val="0077CC"/>
            <w:sz w:val="28"/>
            <w:u w:val="single"/>
            <w:vertAlign w:val="baseline"/>
          </w:rPr>
          <w:t>Barack</w:t>
        </w:r>
      </w:hyperlink>
      <w:hyperlink r:id="rId2105" w:history="1">
        <w:r>
          <w:rPr>
            <w:rFonts w:ascii="arial" w:eastAsia="arial" w:hAnsi="arial" w:cs="arial"/>
            <w:b/>
            <w:i/>
            <w:strike w:val="0"/>
            <w:color w:val="0077CC"/>
            <w:sz w:val="28"/>
            <w:u w:val="single"/>
            <w:vertAlign w:val="baseline"/>
          </w:rPr>
          <w:t xml:space="preserve"> </w:t>
        </w:r>
      </w:hyperlink>
      <w:hyperlink r:id="rId2106" w:history="1">
        <w:r>
          <w:rPr>
            <w:rFonts w:ascii="arial" w:eastAsia="arial" w:hAnsi="arial" w:cs="arial"/>
            <w:b/>
            <w:i/>
            <w:strike w:val="0"/>
            <w:color w:val="0077CC"/>
            <w:sz w:val="28"/>
            <w:u w:val="single"/>
            <w:vertAlign w:val="baseline"/>
          </w:rPr>
          <w:t>Obama</w:t>
        </w:r>
      </w:hyperlink>
      <w:hyperlink r:id="rId2107" w:history="1">
        <w:r>
          <w:rPr>
            <w:rFonts w:ascii="arial" w:eastAsia="arial" w:hAnsi="arial" w:cs="arial"/>
            <w:b/>
            <w:i/>
            <w:strike w:val="0"/>
            <w:color w:val="0077CC"/>
            <w:sz w:val="28"/>
            <w:u w:val="single"/>
            <w:vertAlign w:val="baseline"/>
          </w:rPr>
          <w:t>: "There's a lot going on".</w:t>
        </w:r>
      </w:hyperlink>
    </w:p>
    <w:p>
      <w:pPr>
        <w:pStyle w:val="Normal1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1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13, 2025 Thursday</w:t>
      </w:r>
    </w:p>
    <w:p>
      <w:pPr>
        <w:pStyle w:val="Normal132"/>
        <w:keepNext w:val="0"/>
        <w:spacing w:after="0" w:line="240" w:lineRule="atLeast"/>
        <w:ind w:right="0"/>
        <w:jc w:val="both"/>
      </w:pPr>
      <w:bookmarkStart w:id="393" w:name="Bookmark_132"/>
      <w:bookmarkEnd w:id="393"/>
    </w:p>
    <w:p>
      <w:pPr>
        <w:pStyle w:val="Normal1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pStyle w:val="Normal132"/>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132"/>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CE Noticias Financieras All Rights Reserved</w:t>
      </w:r>
    </w:p>
    <w:p>
      <w:pPr>
        <w:pStyle w:val="Normal1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407 words</w:t>
      </w:r>
    </w:p>
    <w:p>
      <w:pPr>
        <w:pStyle w:val="Normal132"/>
        <w:keepNext/>
        <w:spacing w:before="240" w:after="0" w:line="340" w:lineRule="atLeast"/>
        <w:ind w:left="0" w:right="0" w:firstLine="0"/>
        <w:jc w:val="left"/>
      </w:pPr>
      <w:bookmarkStart w:id="394" w:name="Body_130"/>
      <w:bookmarkEnd w:id="394"/>
      <w:r>
        <w:rPr>
          <w:rFonts w:ascii="arial" w:eastAsia="arial" w:hAnsi="arial" w:cs="arial"/>
          <w:b/>
          <w:i w:val="0"/>
          <w:strike w:val="0"/>
          <w:noProof w:val="0"/>
          <w:color w:val="000000"/>
          <w:position w:val="0"/>
          <w:sz w:val="28"/>
          <w:u w:val="none"/>
          <w:vertAlign w:val="baseline"/>
        </w:rPr>
        <w:t>Body</w:t>
      </w:r>
    </w:p>
    <w:p>
      <w:pPr>
        <w:pStyle w:val="Normal132"/>
        <w:spacing w:line="60" w:lineRule="exact"/>
      </w:pPr>
      <w:r>
        <w:pict>
          <v:line id="_x0000_s1509" style="position:absolute;z-index:252094464" from="0,2pt" to="512pt,2pt" strokecolor="#009ddb" strokeweight="2pt">
            <v:stroke linestyle="single"/>
            <w10:wrap type="topAndBottom"/>
          </v:line>
        </w:pict>
      </w:r>
    </w:p>
    <w:p>
      <w:pPr>
        <w:pStyle w:val="Normal132"/>
      </w:pP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Former U.S. First Lady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joins her brother </w:t>
      </w:r>
      <w:r>
        <w:rPr>
          <w:rFonts w:ascii="arial" w:eastAsia="arial" w:hAnsi="arial" w:cs="arial"/>
          <w:b/>
          <w:i w:val="0"/>
          <w:strike w:val="0"/>
          <w:noProof w:val="0"/>
          <w:color w:val="000000"/>
          <w:position w:val="0"/>
          <w:sz w:val="20"/>
          <w:u w:val="none"/>
          <w:vertAlign w:val="baseline"/>
        </w:rPr>
        <w:t xml:space="preserve">Craig Robinson </w:t>
      </w:r>
      <w:r>
        <w:rPr>
          <w:rFonts w:ascii="arial" w:eastAsia="arial" w:hAnsi="arial" w:cs="arial"/>
          <w:b w:val="0"/>
          <w:i w:val="0"/>
          <w:strike w:val="0"/>
          <w:noProof w:val="0"/>
          <w:color w:val="000000"/>
          <w:position w:val="0"/>
          <w:sz w:val="20"/>
          <w:u w:val="none"/>
          <w:vertAlign w:val="baseline"/>
        </w:rPr>
        <w:t xml:space="preserve">to host a podcast that addresses issues of marriage to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family and friendship in complicated times. With special guests, the program promises laughter and reflection.</w:t>
      </w:r>
    </w:p>
    <w:p>
      <w:pPr>
        <w:pStyle w:val="Normal132"/>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has decided to share her experience through a new podcast titled </w:t>
      </w:r>
      <w:r>
        <w:rPr>
          <w:rFonts w:ascii="arial" w:eastAsia="arial" w:hAnsi="arial" w:cs="arial"/>
          <w:b/>
          <w:i w:val="0"/>
          <w:strike w:val="0"/>
          <w:noProof w:val="0"/>
          <w:color w:val="000000"/>
          <w:position w:val="0"/>
          <w:sz w:val="20"/>
          <w:u w:val="none"/>
          <w:vertAlign w:val="baseline"/>
        </w:rPr>
        <w:t xml:space="preserve">IMO </w:t>
      </w:r>
      <w:r>
        <w:rPr>
          <w:rFonts w:ascii="arial" w:eastAsia="arial" w:hAnsi="arial" w:cs="arial"/>
          <w:b/>
          <w:i w:val="0"/>
          <w:strike w:val="0"/>
          <w:noProof w:val="0"/>
          <w:color w:val="000000"/>
          <w:position w:val="0"/>
          <w:sz w:val="20"/>
          <w:u w:val="none"/>
          <w:vertAlign w:val="baseline"/>
        </w:rPr>
        <w:t>(In My Opinion</w:t>
      </w:r>
      <w:r>
        <w:rPr>
          <w:rFonts w:ascii="arial" w:eastAsia="arial" w:hAnsi="arial" w:cs="arial"/>
          <w:b w:val="0"/>
          <w:i w:val="0"/>
          <w:strike w:val="0"/>
          <w:noProof w:val="0"/>
          <w:color w:val="000000"/>
          <w:position w:val="0"/>
          <w:sz w:val="20"/>
          <w:u w:val="none"/>
          <w:vertAlign w:val="baseline"/>
        </w:rPr>
        <w:t xml:space="preserve">). Together with her older brother, Craig Robinson, the still wife of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seeks to create a space where the complexities of modern life can be discussed.    </w:t>
      </w:r>
    </w:p>
    <w:p>
      <w:pPr>
        <w:pStyle w:val="Normal132"/>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 A space for reflection and laughter   </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first episode of the podcast entitled</w:t>
      </w:r>
      <w:r>
        <w:rPr>
          <w:rFonts w:ascii="arial" w:eastAsia="arial" w:hAnsi="arial" w:cs="arial"/>
          <w:b/>
          <w:i w:val="0"/>
          <w:strike w:val="0"/>
          <w:noProof w:val="0"/>
          <w:color w:val="000000"/>
          <w:position w:val="0"/>
          <w:sz w:val="20"/>
          <w:u w:val="none"/>
          <w:vertAlign w:val="baseline"/>
        </w:rPr>
        <w:t xml:space="preserve">"Michelle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&amp; </w:t>
      </w:r>
      <w:r>
        <w:rPr>
          <w:rFonts w:ascii="arial" w:eastAsia="arial" w:hAnsi="arial" w:cs="arial"/>
          <w:b/>
          <w:i w:val="0"/>
          <w:strike w:val="0"/>
          <w:noProof w:val="0"/>
          <w:color w:val="000000"/>
          <w:position w:val="0"/>
          <w:sz w:val="20"/>
          <w:u w:val="none"/>
          <w:vertAlign w:val="baseline"/>
        </w:rPr>
        <w:t>Craig Robinson</w:t>
      </w:r>
      <w:r>
        <w:rPr>
          <w:rFonts w:ascii="arial" w:eastAsia="arial" w:hAnsi="arial" w:cs="arial"/>
          <w:b w:val="0"/>
          <w:i w:val="0"/>
          <w:strike w:val="0"/>
          <w:noProof w:val="0"/>
          <w:color w:val="000000"/>
          <w:position w:val="0"/>
          <w:sz w:val="20"/>
          <w:u w:val="none"/>
          <w:vertAlign w:val="baseline"/>
        </w:rPr>
        <w:t xml:space="preserve"> Start a Podcast"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&amp; Craig Robinson Start a Podcast) is available on platforms such as YouTube, Apple Podcasts and Spotify. It will also feature a variety of guests, including actors and experts, who will join the conversation to answer questions from the audience. According to The New York Time, Michelle has not ruled out talking about the alleged breakup with her husband, former U.S. President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"There's a lot going on in the world right now," Michelle said about everything that is happening in her life and in the current situation.</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noted that the podcast will not only focus on providing answers, but also on sharing anecdotes and humorous moments. "I'm going to be honest. We don't have all the answers. But there will be a lot of opinions. A lot of learning. And a lot of laughter," she stated in her announcement. The former first lady seeks to make listeners feel comfortable sharing their own experiences and questions, creating an open and honest dialogue.   </w:t>
      </w:r>
    </w:p>
    <w:p>
      <w:pPr>
        <w:pStyle w:val="Normal132"/>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 Special guests and relevant topics   </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first episode featured actress </w:t>
      </w:r>
      <w:r>
        <w:rPr>
          <w:rFonts w:ascii="arial" w:eastAsia="arial" w:hAnsi="arial" w:cs="arial"/>
          <w:b/>
          <w:i w:val="0"/>
          <w:strike w:val="0"/>
          <w:noProof w:val="0"/>
          <w:color w:val="000000"/>
          <w:position w:val="0"/>
          <w:sz w:val="20"/>
          <w:u w:val="none"/>
          <w:vertAlign w:val="baseline"/>
        </w:rPr>
        <w:t>Issa Rae</w:t>
      </w:r>
      <w:r>
        <w:rPr>
          <w:rFonts w:ascii="arial" w:eastAsia="arial" w:hAnsi="arial" w:cs="arial"/>
          <w:b w:val="0"/>
          <w:i w:val="0"/>
          <w:strike w:val="0"/>
          <w:noProof w:val="0"/>
          <w:color w:val="000000"/>
          <w:position w:val="0"/>
          <w:sz w:val="20"/>
          <w:u w:val="none"/>
          <w:vertAlign w:val="baseline"/>
        </w:rPr>
        <w:t xml:space="preserve">, who will discuss expectations in adult friendships. Previously, </w:t>
      </w:r>
      <w:r>
        <w:rPr>
          <w:rFonts w:ascii="arial" w:eastAsia="arial" w:hAnsi="arial" w:cs="arial"/>
          <w:b/>
          <w:i w:val="0"/>
          <w:strike w:val="0"/>
          <w:noProof w:val="0"/>
          <w:color w:val="000000"/>
          <w:position w:val="0"/>
          <w:sz w:val="20"/>
          <w:u w:val="none"/>
          <w:vertAlign w:val="baseline"/>
        </w:rPr>
        <w:t xml:space="preserve">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shared on her Instagram profile, where she has 56.8 million followers, her perspective on the complexity of life today.</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not</w:t>
      </w:r>
      <w:r>
        <w:rPr>
          <w:rFonts w:ascii="arial" w:eastAsia="arial" w:hAnsi="arial" w:cs="arial"/>
          <w:b/>
          <w:i w:val="0"/>
          <w:strike w:val="0"/>
          <w:noProof w:val="0"/>
          <w:color w:val="000000"/>
          <w:position w:val="0"/>
          <w:sz w:val="20"/>
          <w:u w:val="none"/>
          <w:vertAlign w:val="baseline"/>
        </w:rPr>
        <w:t xml:space="preserve">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 xml:space="preserve"> s first podcasting project. Previously, she launched '</w:t>
      </w:r>
      <w:r>
        <w:rPr>
          <w:rFonts w:ascii="arial" w:eastAsia="arial" w:hAnsi="arial" w:cs="arial"/>
          <w:b/>
          <w:i w:val="0"/>
          <w:strike w:val="0"/>
          <w:noProof w:val="0"/>
          <w:color w:val="000000"/>
          <w:position w:val="0"/>
          <w:sz w:val="20"/>
          <w:u w:val="none"/>
          <w:vertAlign w:val="baseline"/>
        </w:rPr>
        <w:t xml:space="preserve">The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i w:val="0"/>
          <w:strike w:val="0"/>
          <w:noProof w:val="0"/>
          <w:color w:val="000000"/>
          <w:position w:val="0"/>
          <w:sz w:val="20"/>
          <w:u w:val="none"/>
          <w:vertAlign w:val="baseline"/>
        </w:rPr>
        <w:t xml:space="preserve"> Podcast' and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i w:val="0"/>
          <w:strike w:val="0"/>
          <w:noProof w:val="0"/>
          <w:color w:val="000000"/>
          <w:position w:val="0"/>
          <w:sz w:val="20"/>
          <w:u w:val="none"/>
          <w:vertAlign w:val="baseline"/>
        </w:rPr>
        <w:t>: The Light Podcast</w:t>
      </w:r>
      <w:r>
        <w:rPr>
          <w:rFonts w:ascii="arial" w:eastAsia="arial" w:hAnsi="arial" w:cs="arial"/>
          <w:b w:val="0"/>
          <w:i w:val="0"/>
          <w:strike w:val="0"/>
          <w:noProof w:val="0"/>
          <w:color w:val="000000"/>
          <w:position w:val="0"/>
          <w:sz w:val="20"/>
          <w:u w:val="none"/>
          <w:vertAlign w:val="baseline"/>
        </w:rPr>
        <w:t xml:space="preserve">', where she also addressed life and self-improvement issues. However, the collaboration with her brother Craig adds a new dimension to her approach, as the two share a history of deep and meaningful conversations since their childhood. "We grew up talking about life's big and small questions," Craig recalled, inviting the audience to join in this family conversation. </w:t>
      </w:r>
    </w:p>
    <w:p>
      <w:pPr>
        <w:pStyle w:val="Normal132"/>
        <w:keepNext/>
        <w:spacing w:before="240" w:after="0" w:line="340" w:lineRule="atLeast"/>
        <w:ind w:left="0" w:right="0" w:firstLine="0"/>
        <w:jc w:val="left"/>
      </w:pPr>
      <w:bookmarkStart w:id="395" w:name="Classification_130"/>
      <w:bookmarkEnd w:id="395"/>
      <w:r>
        <w:rPr>
          <w:rFonts w:ascii="arial" w:eastAsia="arial" w:hAnsi="arial" w:cs="arial"/>
          <w:b/>
          <w:i w:val="0"/>
          <w:strike w:val="0"/>
          <w:noProof w:val="0"/>
          <w:color w:val="000000"/>
          <w:position w:val="0"/>
          <w:sz w:val="28"/>
          <w:u w:val="none"/>
          <w:vertAlign w:val="baseline"/>
        </w:rPr>
        <w:t>Classification</w:t>
      </w:r>
    </w:p>
    <w:p>
      <w:pPr>
        <w:pStyle w:val="Normal132"/>
        <w:spacing w:line="60" w:lineRule="exact"/>
      </w:pPr>
      <w:r>
        <w:pict>
          <v:line id="_x0000_s1510" style="position:absolute;z-index:252095488" from="0,2pt" to="512pt,2pt" strokecolor="#009ddb" strokeweight="2pt">
            <v:stroke linestyle="single"/>
            <w10:wrap type="topAndBottom"/>
          </v:line>
        </w:pict>
      </w:r>
    </w:p>
    <w:p>
      <w:pPr>
        <w:pStyle w:val="Normal132"/>
        <w:spacing w:line="120" w:lineRule="exact"/>
      </w:pPr>
    </w:p>
    <w:p>
      <w:pPr>
        <w:pStyle w:val="Normal13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1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MARRIAGE (91%); INTERPERSONAL RELATIONSHIPS (78%); US PRESIDENTS (73%); SELF IMPROVEMENT (64%)</w:t>
      </w:r>
    </w:p>
    <w:p>
      <w:pPr>
        <w:pStyle w:val="Normal1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PODCASTING (93%)</w:t>
      </w:r>
    </w:p>
    <w:p>
      <w:pPr>
        <w:pStyle w:val="Normal1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(94%);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(92%); ISSA RAE (77%)</w:t>
      </w:r>
    </w:p>
    <w:p>
      <w:pPr>
        <w:pStyle w:val="Normal1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(58%)</w:t>
      </w:r>
    </w:p>
    <w:p>
      <w:pPr>
        <w:pStyle w:val="Normal1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14, 2025</w:t>
      </w:r>
    </w:p>
    <w:p>
      <w:pPr>
        <w:pStyle w:val="Normal132"/>
      </w:pPr>
    </w:p>
    <w:p>
      <w:pPr>
        <w:pStyle w:val="Normal132"/>
        <w:ind w:left="200"/>
        <w:sectPr>
          <w:type w:val="continuous"/>
          <w:pgMar w:top="840" w:right="1000" w:bottom="840" w:left="1000" w:header="400" w:footer="400"/>
          <w:pgNumType w:fmt="decimal"/>
          <w:cols w:space="720"/>
        </w:sectPr>
      </w:pPr>
      <w:r>
        <w:br/>
      </w:r>
      <w:r>
        <w:pict>
          <v:line id="_x0000_s1511" style="position:absolute;z-index:252096512" from="0,10pt" to="512pt,10pt" strokecolor="black" strokeweight="1pt">
            <v:stroke linestyle="single"/>
          </v:line>
        </w:pict>
      </w:r>
      <w:r>
        <w:rPr>
          <w:rFonts w:ascii="arial" w:eastAsia="arial" w:hAnsi="arial" w:cs="arial"/>
          <w:b/>
          <w:color w:val="767676"/>
          <w:sz w:val="16"/>
        </w:rPr>
        <w:t>End of Document</w:t>
      </w:r>
    </w:p>
    <w:p>
      <w:pPr>
        <w:pStyle w:val="Normal133"/>
        <w:sectPr>
          <w:headerReference w:type="even" r:id="rId2108"/>
          <w:headerReference w:type="default" r:id="rId2109"/>
          <w:footerReference w:type="even" r:id="rId2110"/>
          <w:footerReference w:type="default" r:id="rId2111"/>
          <w:headerReference w:type="first" r:id="rId2112"/>
          <w:footerReference w:type="first" r:id="rId2113"/>
          <w:pgSz w:w="12240" w:h="15840"/>
          <w:pgMar w:top="840" w:right="1000" w:bottom="840" w:left="1000" w:header="400" w:footer="400"/>
          <w:pgNumType w:fmt="decimal"/>
          <w:cols w:space="720"/>
          <w:titlePg w:val="0"/>
        </w:sectPr>
      </w:pPr>
    </w:p>
    <w:p>
      <w:pPr>
        <w:pStyle w:val="Normal133"/>
      </w:pPr>
    </w:p>
    <w:p>
      <w:pPr>
        <w:pStyle w:val="Heading1131"/>
        <w:keepNext w:val="0"/>
        <w:spacing w:after="200" w:line="340" w:lineRule="atLeast"/>
        <w:ind w:left="0" w:right="0" w:firstLine="0"/>
        <w:jc w:val="center"/>
      </w:pPr>
      <w:hyperlink r:id="rId2114" w:history="1">
        <w:r>
          <w:rPr>
            <w:rFonts w:ascii="arial" w:eastAsia="arial" w:hAnsi="arial" w:cs="arial"/>
            <w:b/>
            <w:i/>
            <w:strike w:val="0"/>
            <w:color w:val="0077CC"/>
            <w:sz w:val="28"/>
            <w:u w:val="single"/>
            <w:vertAlign w:val="baseline"/>
          </w:rPr>
          <w:t xml:space="preserve">Karol G won over </w:t>
        </w:r>
      </w:hyperlink>
      <w:hyperlink r:id="rId2115" w:history="1">
        <w:r>
          <w:rPr>
            <w:rFonts w:ascii="arial" w:eastAsia="arial" w:hAnsi="arial" w:cs="arial"/>
            <w:b/>
            <w:i/>
            <w:strike w:val="0"/>
            <w:color w:val="0077CC"/>
            <w:sz w:val="28"/>
            <w:u w:val="single"/>
            <w:vertAlign w:val="baseline"/>
          </w:rPr>
          <w:t>Barack</w:t>
        </w:r>
      </w:hyperlink>
      <w:hyperlink r:id="rId2116" w:history="1">
        <w:r>
          <w:rPr>
            <w:rFonts w:ascii="arial" w:eastAsia="arial" w:hAnsi="arial" w:cs="arial"/>
            <w:b/>
            <w:i/>
            <w:strike w:val="0"/>
            <w:color w:val="0077CC"/>
            <w:sz w:val="28"/>
            <w:u w:val="single"/>
            <w:vertAlign w:val="baseline"/>
          </w:rPr>
          <w:t xml:space="preserve"> </w:t>
        </w:r>
      </w:hyperlink>
      <w:hyperlink r:id="rId2117" w:history="1">
        <w:r>
          <w:rPr>
            <w:rFonts w:ascii="arial" w:eastAsia="arial" w:hAnsi="arial" w:cs="arial"/>
            <w:b/>
            <w:i/>
            <w:strike w:val="0"/>
            <w:color w:val="0077CC"/>
            <w:sz w:val="28"/>
            <w:u w:val="single"/>
            <w:vertAlign w:val="baseline"/>
          </w:rPr>
          <w:t>Obama</w:t>
        </w:r>
      </w:hyperlink>
      <w:hyperlink r:id="rId2118" w:history="1">
        <w:r>
          <w:rPr>
            <w:rFonts w:ascii="arial" w:eastAsia="arial" w:hAnsi="arial" w:cs="arial"/>
            <w:b/>
            <w:i/>
            <w:strike w:val="0"/>
            <w:color w:val="0077CC"/>
            <w:sz w:val="28"/>
            <w:u w:val="single"/>
            <w:vertAlign w:val="baseline"/>
          </w:rPr>
          <w:t xml:space="preserve"> this 2024 with one of her latest hits</w:t>
        </w:r>
      </w:hyperlink>
    </w:p>
    <w:p>
      <w:pPr>
        <w:pStyle w:val="Normal1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1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26, 2024 Thursday</w:t>
      </w:r>
    </w:p>
    <w:p>
      <w:pPr>
        <w:pStyle w:val="Normal133"/>
        <w:keepNext w:val="0"/>
        <w:spacing w:after="0" w:line="240" w:lineRule="atLeast"/>
        <w:ind w:right="0"/>
        <w:jc w:val="both"/>
      </w:pPr>
      <w:bookmarkStart w:id="396" w:name="Bookmark_133"/>
      <w:bookmarkEnd w:id="396"/>
    </w:p>
    <w:p>
      <w:pPr>
        <w:pStyle w:val="Normal1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Content Engine, LLC.</w:t>
      </w:r>
    </w:p>
    <w:p>
      <w:pPr>
        <w:pStyle w:val="Normal133"/>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133"/>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2024 CE Noticias Financieras All Rights Reserved</w:t>
      </w:r>
    </w:p>
    <w:p>
      <w:pPr>
        <w:pStyle w:val="Normal1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203 words</w:t>
      </w:r>
    </w:p>
    <w:p>
      <w:pPr>
        <w:pStyle w:val="Normal133"/>
        <w:keepNext/>
        <w:spacing w:before="240" w:after="0" w:line="340" w:lineRule="atLeast"/>
        <w:ind w:left="0" w:right="0" w:firstLine="0"/>
        <w:jc w:val="left"/>
      </w:pPr>
      <w:bookmarkStart w:id="397" w:name="Body_131"/>
      <w:bookmarkEnd w:id="397"/>
      <w:r>
        <w:rPr>
          <w:rFonts w:ascii="arial" w:eastAsia="arial" w:hAnsi="arial" w:cs="arial"/>
          <w:b/>
          <w:i w:val="0"/>
          <w:strike w:val="0"/>
          <w:noProof w:val="0"/>
          <w:color w:val="000000"/>
          <w:position w:val="0"/>
          <w:sz w:val="28"/>
          <w:u w:val="none"/>
          <w:vertAlign w:val="baseline"/>
        </w:rPr>
        <w:t>Body</w:t>
      </w:r>
    </w:p>
    <w:p>
      <w:pPr>
        <w:pStyle w:val="Normal133"/>
        <w:spacing w:line="60" w:lineRule="exact"/>
      </w:pPr>
      <w:r>
        <w:pict>
          <v:line id="_x0000_s1512" style="position:absolute;z-index:252097536" from="0,2pt" to="512pt,2pt" strokecolor="#009ddb" strokeweight="2pt">
            <v:stroke linestyle="single"/>
            <w10:wrap type="topAndBottom"/>
          </v:line>
        </w:pict>
      </w:r>
    </w:p>
    <w:p>
      <w:pPr>
        <w:pStyle w:val="Normal133"/>
      </w:pP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again, former U.S. President</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Barack</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surprised with his annual list of favorite songs. In this list, which he shared on his X account, he highlighted artists of global renown.</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Among the most expected names, such as Billie Eilish, Beyoncé and Kendrick Lamar, the inclusion of Karol G. The successful Colombian singer continues to break records with her releases. </w:t>
      </w:r>
    </w:p>
    <w:p>
      <w:pPr>
        <w:pStyle w:val="Normal13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Karol G conquered </w:t>
      </w:r>
      <w:r>
        <w:rPr>
          <w:rFonts w:ascii="arial" w:eastAsia="arial" w:hAnsi="arial" w:cs="arial"/>
          <w:b/>
          <w:i/>
          <w:strike w:val="0"/>
          <w:noProof w:val="0"/>
          <w:color w:val="000000"/>
          <w:position w:val="0"/>
          <w:sz w:val="20"/>
          <w:u w:val="single"/>
          <w:vertAlign w:val="baseline"/>
        </w:rPr>
        <w:t>Barack</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i w:val="0"/>
          <w:strike w:val="0"/>
          <w:noProof w:val="0"/>
          <w:color w:val="000000"/>
          <w:position w:val="0"/>
          <w:sz w:val="20"/>
          <w:u w:val="none"/>
          <w:vertAlign w:val="baseline"/>
        </w:rPr>
        <w:t xml:space="preserve"> this 2024 with one of her latest hits</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paisa artist caught</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Barack</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 xml:space="preserve"> s attention with her song Si antes te hubiera conocido, a hit she released in June 2024 with a catchy merengue-inspired rhythm.</w:t>
      </w:r>
    </w:p>
    <w:p>
      <w:pPr>
        <w:pStyle w:val="Normal1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2024 has been a key year for Karol G, who not only conquered the hearts of millions of fans, but also accumulated awards and recognitions.</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this year, she won her first </w:t>
      </w:r>
      <w:r>
        <w:rPr>
          <w:rFonts w:ascii="arial" w:eastAsia="arial" w:hAnsi="arial" w:cs="arial"/>
          <w:b/>
          <w:i w:val="0"/>
          <w:strike w:val="0"/>
          <w:noProof w:val="0"/>
          <w:color w:val="000000"/>
          <w:position w:val="0"/>
          <w:sz w:val="20"/>
          <w:u w:val="none"/>
          <w:vertAlign w:val="baseline"/>
        </w:rPr>
        <w:t xml:space="preserve">Anglo Grammy </w:t>
      </w:r>
      <w:r>
        <w:rPr>
          <w:rFonts w:ascii="arial" w:eastAsia="arial" w:hAnsi="arial" w:cs="arial"/>
          <w:b w:val="0"/>
          <w:i w:val="0"/>
          <w:strike w:val="0"/>
          <w:noProof w:val="0"/>
          <w:color w:val="000000"/>
          <w:position w:val="0"/>
          <w:sz w:val="20"/>
          <w:u w:val="none"/>
          <w:vertAlign w:val="baseline"/>
        </w:rPr>
        <w:t>with her album 'Mañana será bonito'. That album was awarded as the Best Urban Music Album.</w:t>
      </w:r>
    </w:p>
    <w:p>
      <w:pPr>
        <w:pStyle w:val="Normal1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at the 24th edition of the Latin Grammy Awards, this album earned her the coveted award for Album of the Year, further consolidating her place in music history.</w:t>
      </w:r>
    </w:p>
    <w:p>
      <w:pPr>
        <w:pStyle w:val="Normal13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Karol G was named Woman of the Year</w:t>
      </w:r>
    </w:p>
    <w:p>
      <w:pPr>
        <w:pStyle w:val="Normal13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Billboard </w:t>
      </w:r>
      <w:r>
        <w:rPr>
          <w:rFonts w:ascii="arial" w:eastAsia="arial" w:hAnsi="arial" w:cs="arial"/>
          <w:b w:val="0"/>
          <w:i w:val="0"/>
          <w:strike w:val="0"/>
          <w:noProof w:val="0"/>
          <w:color w:val="000000"/>
          <w:position w:val="0"/>
          <w:sz w:val="20"/>
          <w:u w:val="none"/>
          <w:vertAlign w:val="baseline"/>
        </w:rPr>
        <w:t xml:space="preserve">magazine also highlighted Karol G as Woman of the Year, recognizing her impact and presence in the global music industry. </w:t>
      </w:r>
    </w:p>
    <w:p>
      <w:pPr>
        <w:pStyle w:val="Normal133"/>
        <w:keepNext/>
        <w:spacing w:before="240" w:after="0" w:line="340" w:lineRule="atLeast"/>
        <w:ind w:left="0" w:right="0" w:firstLine="0"/>
        <w:jc w:val="left"/>
      </w:pPr>
      <w:bookmarkStart w:id="398" w:name="Classification_131"/>
      <w:bookmarkEnd w:id="398"/>
      <w:r>
        <w:rPr>
          <w:rFonts w:ascii="arial" w:eastAsia="arial" w:hAnsi="arial" w:cs="arial"/>
          <w:b/>
          <w:i w:val="0"/>
          <w:strike w:val="0"/>
          <w:noProof w:val="0"/>
          <w:color w:val="000000"/>
          <w:position w:val="0"/>
          <w:sz w:val="28"/>
          <w:u w:val="none"/>
          <w:vertAlign w:val="baseline"/>
        </w:rPr>
        <w:t>Classification</w:t>
      </w:r>
    </w:p>
    <w:p>
      <w:pPr>
        <w:pStyle w:val="Normal133"/>
        <w:spacing w:line="60" w:lineRule="exact"/>
      </w:pPr>
      <w:r>
        <w:pict>
          <v:line id="_x0000_s1513" style="position:absolute;z-index:252098560" from="0,2pt" to="512pt,2pt" strokecolor="#009ddb" strokeweight="2pt">
            <v:stroke linestyle="single"/>
            <w10:wrap type="topAndBottom"/>
          </v:line>
        </w:pict>
      </w:r>
    </w:p>
    <w:p>
      <w:pPr>
        <w:pStyle w:val="Normal133"/>
        <w:spacing w:line="120" w:lineRule="exact"/>
      </w:pPr>
    </w:p>
    <w:p>
      <w:pPr>
        <w:pStyle w:val="Normal13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1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MUSIC (91%); ARTISTS &amp; PERFORMERS (90%); ENTERTAINMENT &amp; ARTS AWARDS (90%); GRAMMY AWARDS (90%); SINGERS &amp; MUSICIANS (78%); US PRESIDENTS (78%); MUSIC HISTORY (73%); HISTORY (52%); Entretenimiento (%);  Tendencias (%);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  g (%);  Karol (%);  música (%);  playlist (%)</w:t>
      </w:r>
    </w:p>
    <w:p>
      <w:pPr>
        <w:pStyle w:val="Normal1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TALLGRASS ENERGY CORP (54%);  BEST INC (53%)</w:t>
      </w:r>
    </w:p>
    <w:p>
      <w:pPr>
        <w:pStyle w:val="Normal1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BEST (NYSE) (53%)</w:t>
      </w:r>
    </w:p>
    <w:p>
      <w:pPr>
        <w:pStyle w:val="Normal1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NAICS211130 NATURAL GAS EXTRACTION (54%); NAICS211120 CRUDE PETROLEUM EXTRACTION (54%); SIC1321 NATURAL GAS LIQUIDS (54%); SIC1311 CRUDE PETROLEUM &amp; NATURAL GAS (54%); SIC5999 MISCELLANEOUS RETAIL STORES, NEC (53%); ARTISTS &amp; PERFORMERS (90%); ENTERTAINMENT &amp; ARTS AWARDS (90%); GRAMMY AWARDS (90%); SINGERS &amp; MUSICIANS (78%); MUSIC INDUSTRY (73%); ENTERTAINMENT &amp; ARTS (72%)</w:t>
      </w:r>
    </w:p>
    <w:p>
      <w:pPr>
        <w:pStyle w:val="Normal1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(90%); BILLIE EILISH (79%); KENDRICK LAMAR (79%); BEYONCE KNOWLES (58%)</w:t>
      </w:r>
    </w:p>
    <w:p>
      <w:pPr>
        <w:pStyle w:val="Normal1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(58%)</w:t>
      </w:r>
    </w:p>
    <w:p>
      <w:pPr>
        <w:pStyle w:val="Normal1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27, 2025</w:t>
      </w:r>
    </w:p>
    <w:p>
      <w:pPr>
        <w:pStyle w:val="Normal133"/>
      </w:pPr>
    </w:p>
    <w:p>
      <w:pPr>
        <w:pStyle w:val="Normal133"/>
        <w:ind w:left="200"/>
        <w:sectPr>
          <w:type w:val="continuous"/>
          <w:pgMar w:top="840" w:right="1000" w:bottom="840" w:left="1000" w:header="400" w:footer="400"/>
          <w:pgNumType w:fmt="decimal"/>
          <w:cols w:space="720"/>
        </w:sectPr>
      </w:pPr>
      <w:r>
        <w:br/>
      </w:r>
      <w:r>
        <w:pict>
          <v:line id="_x0000_s1514" style="position:absolute;z-index:252099584" from="0,10pt" to="512pt,10pt" strokecolor="black" strokeweight="1pt">
            <v:stroke linestyle="single"/>
          </v:line>
        </w:pict>
      </w:r>
      <w:r>
        <w:rPr>
          <w:rFonts w:ascii="arial" w:eastAsia="arial" w:hAnsi="arial" w:cs="arial"/>
          <w:b/>
          <w:color w:val="767676"/>
          <w:sz w:val="16"/>
        </w:rPr>
        <w:t>End of Document</w:t>
      </w:r>
    </w:p>
    <w:p>
      <w:pPr>
        <w:pStyle w:val="Normal134"/>
        <w:sectPr>
          <w:headerReference w:type="even" r:id="rId2119"/>
          <w:headerReference w:type="default" r:id="rId2120"/>
          <w:footerReference w:type="even" r:id="rId2121"/>
          <w:footerReference w:type="default" r:id="rId2122"/>
          <w:headerReference w:type="first" r:id="rId2123"/>
          <w:footerReference w:type="first" r:id="rId2124"/>
          <w:pgSz w:w="12240" w:h="15840"/>
          <w:pgMar w:top="840" w:right="1000" w:bottom="840" w:left="1000" w:header="400" w:footer="400"/>
          <w:pgNumType w:fmt="decimal"/>
          <w:cols w:space="720"/>
          <w:titlePg w:val="0"/>
        </w:sectPr>
      </w:pPr>
    </w:p>
    <w:p>
      <w:pPr>
        <w:pStyle w:val="Normal134"/>
      </w:pPr>
    </w:p>
    <w:p>
      <w:pPr>
        <w:pStyle w:val="Heading1132"/>
        <w:keepNext w:val="0"/>
        <w:spacing w:after="200" w:line="340" w:lineRule="atLeast"/>
        <w:ind w:left="0" w:right="0" w:firstLine="0"/>
        <w:jc w:val="center"/>
      </w:pPr>
      <w:hyperlink r:id="rId2125" w:history="1">
        <w:r>
          <w:rPr>
            <w:rFonts w:ascii="arial" w:eastAsia="arial" w:hAnsi="arial" w:cs="arial"/>
            <w:b/>
            <w:i/>
            <w:strike w:val="0"/>
            <w:color w:val="0077CC"/>
            <w:sz w:val="28"/>
            <w:u w:val="single"/>
            <w:vertAlign w:val="baseline"/>
          </w:rPr>
          <w:t xml:space="preserve">A little dog! </w:t>
        </w:r>
      </w:hyperlink>
      <w:hyperlink r:id="rId2126" w:history="1">
        <w:r>
          <w:rPr>
            <w:rFonts w:ascii="arial" w:eastAsia="arial" w:hAnsi="arial" w:cs="arial"/>
            <w:b/>
            <w:i/>
            <w:strike w:val="0"/>
            <w:color w:val="0077CC"/>
            <w:sz w:val="28"/>
            <w:u w:val="single"/>
            <w:vertAlign w:val="baseline"/>
          </w:rPr>
          <w:t>Barack</w:t>
        </w:r>
      </w:hyperlink>
      <w:hyperlink r:id="rId2127" w:history="1">
        <w:r>
          <w:rPr>
            <w:rFonts w:ascii="arial" w:eastAsia="arial" w:hAnsi="arial" w:cs="arial"/>
            <w:b/>
            <w:i/>
            <w:strike w:val="0"/>
            <w:color w:val="0077CC"/>
            <w:sz w:val="28"/>
            <w:u w:val="single"/>
            <w:vertAlign w:val="baseline"/>
          </w:rPr>
          <w:t xml:space="preserve"> </w:t>
        </w:r>
      </w:hyperlink>
      <w:hyperlink r:id="rId2128" w:history="1">
        <w:r>
          <w:rPr>
            <w:rFonts w:ascii="arial" w:eastAsia="arial" w:hAnsi="arial" w:cs="arial"/>
            <w:b/>
            <w:i/>
            <w:strike w:val="0"/>
            <w:color w:val="0077CC"/>
            <w:sz w:val="28"/>
            <w:u w:val="single"/>
            <w:vertAlign w:val="baseline"/>
          </w:rPr>
          <w:t>Obama</w:t>
        </w:r>
      </w:hyperlink>
      <w:hyperlink r:id="rId2129" w:history="1">
        <w:r>
          <w:rPr>
            <w:rFonts w:ascii="arial" w:eastAsia="arial" w:hAnsi="arial" w:cs="arial"/>
            <w:b/>
            <w:i/>
            <w:strike w:val="0"/>
            <w:color w:val="0077CC"/>
            <w:sz w:val="28"/>
            <w:u w:val="single"/>
            <w:vertAlign w:val="baseline"/>
          </w:rPr>
          <w:t xml:space="preserve"> boasts his favorite songs of 2024</w:t>
        </w:r>
      </w:hyperlink>
    </w:p>
    <w:p>
      <w:pPr>
        <w:pStyle w:val="Normal1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1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21, 2024 Saturday</w:t>
      </w:r>
    </w:p>
    <w:p>
      <w:pPr>
        <w:pStyle w:val="Normal134"/>
        <w:keepNext w:val="0"/>
        <w:spacing w:after="0" w:line="240" w:lineRule="atLeast"/>
        <w:ind w:right="0"/>
        <w:jc w:val="both"/>
      </w:pPr>
      <w:bookmarkStart w:id="399" w:name="Bookmark_134"/>
      <w:bookmarkEnd w:id="399"/>
    </w:p>
    <w:p>
      <w:pPr>
        <w:pStyle w:val="Normal1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Content Engine, LLC.</w:t>
      </w:r>
    </w:p>
    <w:p>
      <w:pPr>
        <w:pStyle w:val="Normal134"/>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134"/>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2024 CE Noticias Financieras All Rights Reserved</w:t>
      </w:r>
    </w:p>
    <w:p>
      <w:pPr>
        <w:pStyle w:val="Normal1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269 words</w:t>
      </w:r>
    </w:p>
    <w:p>
      <w:pPr>
        <w:pStyle w:val="Normal134"/>
        <w:keepNext/>
        <w:spacing w:before="240" w:after="0" w:line="340" w:lineRule="atLeast"/>
        <w:ind w:left="0" w:right="0" w:firstLine="0"/>
        <w:jc w:val="left"/>
      </w:pPr>
      <w:bookmarkStart w:id="400" w:name="Body_132"/>
      <w:bookmarkEnd w:id="400"/>
      <w:r>
        <w:rPr>
          <w:rFonts w:ascii="arial" w:eastAsia="arial" w:hAnsi="arial" w:cs="arial"/>
          <w:b/>
          <w:i w:val="0"/>
          <w:strike w:val="0"/>
          <w:noProof w:val="0"/>
          <w:color w:val="000000"/>
          <w:position w:val="0"/>
          <w:sz w:val="28"/>
          <w:u w:val="none"/>
          <w:vertAlign w:val="baseline"/>
        </w:rPr>
        <w:t>Body</w:t>
      </w:r>
    </w:p>
    <w:p>
      <w:pPr>
        <w:pStyle w:val="Normal134"/>
        <w:spacing w:line="60" w:lineRule="exact"/>
      </w:pPr>
      <w:r>
        <w:pict>
          <v:line id="_x0000_s1515" style="position:absolute;z-index:252100608" from="0,2pt" to="512pt,2pt" strokecolor="#009ddb" strokeweight="2pt">
            <v:stroke linestyle="single"/>
            <w10:wrap type="topAndBottom"/>
          </v:line>
        </w:pict>
      </w:r>
    </w:p>
    <w:p>
      <w:pPr>
        <w:pStyle w:val="Normal134"/>
      </w:pPr>
    </w:p>
    <w:p>
      <w:pPr>
        <w:pStyle w:val="Normal13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Mexico City</w:t>
      </w:r>
      <w:r>
        <w:rPr>
          <w:rFonts w:ascii="arial" w:eastAsia="arial" w:hAnsi="arial" w:cs="arial"/>
          <w:b w:val="0"/>
          <w:i w:val="0"/>
          <w:strike w:val="0"/>
          <w:noProof w:val="0"/>
          <w:color w:val="000000"/>
          <w:position w:val="0"/>
          <w:sz w:val="20"/>
          <w:u w:val="none"/>
          <w:vertAlign w:val="baseline"/>
        </w:rPr>
        <w:t xml:space="preserve">- The year is about to end and these days are the perfect opportunity to make a countdown for those things that marked us. </w:t>
      </w:r>
      <w:r>
        <w:rPr>
          <w:rFonts w:ascii="arial" w:eastAsia="arial" w:hAnsi="arial" w:cs="arial"/>
          <w:b/>
          <w:i w:val="0"/>
          <w:strike w:val="0"/>
          <w:noProof w:val="0"/>
          <w:color w:val="000000"/>
          <w:position w:val="0"/>
          <w:sz w:val="20"/>
          <w:u w:val="none"/>
          <w:vertAlign w:val="baseline"/>
        </w:rPr>
        <w:t>Spotify</w:t>
      </w:r>
      <w:r>
        <w:rPr>
          <w:rFonts w:ascii="arial" w:eastAsia="arial" w:hAnsi="arial" w:cs="arial"/>
          <w:b w:val="0"/>
          <w:i w:val="0"/>
          <w:strike w:val="0"/>
          <w:noProof w:val="0"/>
          <w:color w:val="000000"/>
          <w:position w:val="0"/>
          <w:sz w:val="20"/>
          <w:u w:val="none"/>
          <w:vertAlign w:val="baseline"/>
        </w:rPr>
        <w:t>, for example, has already launched its long-awaited Wrapped with a recount of the most listened songs of the year. Another who did not want to be left behind was the former president of the United States,</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Barack</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i w:val="0"/>
          <w:strike w:val="0"/>
          <w:noProof w:val="0"/>
          <w:color w:val="000000"/>
          <w:position w:val="0"/>
          <w:sz w:val="20"/>
          <w:u w:val="none"/>
          <w:vertAlign w:val="baseline"/>
        </w:rPr>
        <w:t xml:space="preserve">. </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former American president has accustomed his followers on social networks to share month after month his favorite songs, movies and books, and of course, </w:t>
      </w:r>
      <w:r>
        <w:rPr>
          <w:rFonts w:ascii="arial" w:eastAsia="arial" w:hAnsi="arial" w:cs="arial"/>
          <w:b/>
          <w:i w:val="0"/>
          <w:strike w:val="0"/>
          <w:noProof w:val="0"/>
          <w:color w:val="000000"/>
          <w:position w:val="0"/>
          <w:sz w:val="20"/>
          <w:u w:val="none"/>
          <w:vertAlign w:val="baseline"/>
        </w:rPr>
        <w:t xml:space="preserve">this year's end could not be the exception. </w:t>
      </w:r>
      <w:r>
        <w:rPr>
          <w:rFonts w:ascii="arial" w:eastAsia="arial" w:hAnsi="arial" w:cs="arial"/>
          <w:b/>
          <w:i/>
          <w:strike w:val="0"/>
          <w:noProof w:val="0"/>
          <w:color w:val="000000"/>
          <w:position w:val="0"/>
          <w:sz w:val="20"/>
          <w:u w:val="single"/>
          <w:vertAlign w:val="baseline"/>
        </w:rPr>
        <w:t>Barack</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i w:val="0"/>
          <w:strike w:val="0"/>
          <w:noProof w:val="0"/>
          <w:color w:val="000000"/>
          <w:position w:val="0"/>
          <w:sz w:val="20"/>
          <w:u w:val="none"/>
          <w:vertAlign w:val="baseline"/>
        </w:rPr>
        <w:t xml:space="preserve"> shares his favorite songs of 2024</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Through his Instagram account, </w:t>
      </w:r>
      <w:r>
        <w:rPr>
          <w:rFonts w:ascii="arial" w:eastAsia="arial" w:hAnsi="arial" w:cs="arial"/>
          <w:b/>
          <w:i/>
          <w:strike w:val="0"/>
          <w:noProof w:val="0"/>
          <w:color w:val="000000"/>
          <w:position w:val="0"/>
          <w:sz w:val="20"/>
          <w:u w:val="single"/>
          <w:vertAlign w:val="baseline"/>
        </w:rPr>
        <w:t>Barack</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i w:val="0"/>
          <w:strike w:val="0"/>
          <w:noProof w:val="0"/>
          <w:color w:val="000000"/>
          <w:position w:val="0"/>
          <w:sz w:val="20"/>
          <w:u w:val="none"/>
          <w:vertAlign w:val="baseline"/>
        </w:rPr>
        <w:t xml:space="preserve"> shared the list of his favorite songs of the year</w:t>
      </w:r>
      <w:r>
        <w:rPr>
          <w:rFonts w:ascii="arial" w:eastAsia="arial" w:hAnsi="arial" w:cs="arial"/>
          <w:b w:val="0"/>
          <w:i w:val="0"/>
          <w:strike w:val="0"/>
          <w:noProof w:val="0"/>
          <w:color w:val="000000"/>
          <w:position w:val="0"/>
          <w:sz w:val="20"/>
          <w:u w:val="none"/>
          <w:vertAlign w:val="baseline"/>
        </w:rPr>
        <w:t xml:space="preserve"> where you could appreciate his very versatile musical taste. To give you an idea of what sounds in presidential ears, the artists range from </w:t>
      </w:r>
      <w:r>
        <w:rPr>
          <w:rFonts w:ascii="arial" w:eastAsia="arial" w:hAnsi="arial" w:cs="arial"/>
          <w:b/>
          <w:i w:val="0"/>
          <w:strike w:val="0"/>
          <w:noProof w:val="0"/>
          <w:color w:val="000000"/>
          <w:position w:val="0"/>
          <w:sz w:val="20"/>
          <w:u w:val="none"/>
          <w:vertAlign w:val="baseline"/>
        </w:rPr>
        <w:t xml:space="preserve">Beyoncé to Kendrick Lamar to Karol G. </w:t>
      </w:r>
    </w:p>
    <w:p>
      <w:pPr>
        <w:pStyle w:val="Normal1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 you read that right. </w:t>
      </w:r>
    </w:p>
    <w:p>
      <w:pPr>
        <w:pStyle w:val="Normal13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Karol G</w:t>
      </w:r>
      <w:r>
        <w:rPr>
          <w:rFonts w:ascii="arial" w:eastAsia="arial" w:hAnsi="arial" w:cs="arial"/>
          <w:b w:val="0"/>
          <w:i w:val="0"/>
          <w:strike w:val="0"/>
          <w:noProof w:val="0"/>
          <w:color w:val="000000"/>
          <w:position w:val="0"/>
          <w:sz w:val="20"/>
          <w:u w:val="none"/>
          <w:vertAlign w:val="baseline"/>
        </w:rPr>
        <w:t xml:space="preserve"> was one of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's favorites with her song</w:t>
      </w:r>
      <w:r>
        <w:rPr>
          <w:rFonts w:ascii="arial" w:eastAsia="arial" w:hAnsi="arial" w:cs="arial"/>
          <w:b/>
          <w:i w:val="0"/>
          <w:strike w:val="0"/>
          <w:noProof w:val="0"/>
          <w:color w:val="000000"/>
          <w:position w:val="0"/>
          <w:sz w:val="20"/>
          <w:u w:val="none"/>
          <w:vertAlign w:val="baseline"/>
        </w:rPr>
        <w:t xml:space="preserve"> Si Antes Te Hubiera Conocido</w:t>
      </w:r>
      <w:r>
        <w:rPr>
          <w:rFonts w:ascii="arial" w:eastAsia="arial" w:hAnsi="arial" w:cs="arial"/>
          <w:b w:val="0"/>
          <w:i w:val="0"/>
          <w:strike w:val="0"/>
          <w:noProof w:val="0"/>
          <w:color w:val="000000"/>
          <w:position w:val="0"/>
          <w:sz w:val="20"/>
          <w:u w:val="none"/>
          <w:vertAlign w:val="baseline"/>
        </w:rPr>
        <w:t xml:space="preserve"> another song that drew powerful attention was Cris Mj's </w:t>
      </w:r>
      <w:r>
        <w:rPr>
          <w:rFonts w:ascii="arial" w:eastAsia="arial" w:hAnsi="arial" w:cs="arial"/>
          <w:b/>
          <w:i w:val="0"/>
          <w:strike w:val="0"/>
          <w:noProof w:val="0"/>
          <w:color w:val="000000"/>
          <w:position w:val="0"/>
          <w:sz w:val="20"/>
          <w:u w:val="none"/>
          <w:vertAlign w:val="baseline"/>
        </w:rPr>
        <w:t>Gata Only</w:t>
      </w:r>
      <w:r>
        <w:rPr>
          <w:rFonts w:ascii="arial" w:eastAsia="arial" w:hAnsi="arial" w:cs="arial"/>
          <w:b w:val="0"/>
          <w:i w:val="0"/>
          <w:strike w:val="0"/>
          <w:noProof w:val="0"/>
          <w:color w:val="000000"/>
          <w:position w:val="0"/>
          <w:sz w:val="20"/>
          <w:u w:val="none"/>
          <w:vertAlign w:val="baseline"/>
        </w:rPr>
        <w:t xml:space="preserve">, a track that was undoubtedly one of the most successful this year. </w:t>
      </w:r>
      <w:r>
        <w:rPr>
          <w:rFonts w:ascii="arial" w:eastAsia="arial" w:hAnsi="arial" w:cs="arial"/>
          <w:b/>
          <w:i w:val="0"/>
          <w:strike w:val="0"/>
          <w:noProof w:val="0"/>
          <w:color w:val="000000"/>
          <w:position w:val="0"/>
          <w:sz w:val="20"/>
          <w:u w:val="none"/>
          <w:vertAlign w:val="baseline"/>
        </w:rPr>
        <w:t>This is the complete list:</w:t>
      </w:r>
    </w:p>
    <w:p>
      <w:pPr>
        <w:pStyle w:val="Normal1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 are my favorite songs of this year! Check them out if you're looking to shake up your playlist - and let me know if there's a song or artist I should be sure to listen to," she wrote.</w:t>
      </w:r>
    </w:p>
    <w:p>
      <w:pPr>
        <w:pStyle w:val="Normal13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What were </w:t>
      </w:r>
      <w:r>
        <w:rPr>
          <w:rFonts w:ascii="arial" w:eastAsia="arial" w:hAnsi="arial" w:cs="arial"/>
          <w:b/>
          <w:i/>
          <w:strike w:val="0"/>
          <w:noProof w:val="0"/>
          <w:color w:val="000000"/>
          <w:position w:val="0"/>
          <w:sz w:val="20"/>
          <w:u w:val="single"/>
          <w:vertAlign w:val="baseline"/>
        </w:rPr>
        <w:t>Obama</w:t>
      </w:r>
      <w:r>
        <w:rPr>
          <w:rFonts w:ascii="arial" w:eastAsia="arial" w:hAnsi="arial" w:cs="arial"/>
          <w:b/>
          <w:i w:val="0"/>
          <w:strike w:val="0"/>
          <w:noProof w:val="0"/>
          <w:color w:val="000000"/>
          <w:position w:val="0"/>
          <w:sz w:val="20"/>
          <w:u w:val="none"/>
          <w:vertAlign w:val="baseline"/>
        </w:rPr>
        <w:t>'s favorite movies?</w:t>
      </w:r>
    </w:p>
    <w:p>
      <w:pPr>
        <w:pStyle w:val="Normal1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Likewise, the former president also shared a list of his favorite movies of the year where Dune, starring Zendaya, stood out.</w:t>
      </w:r>
    </w:p>
    <w:p>
      <w:pPr>
        <w:pStyle w:val="Normal1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Piano Lesson</w:t>
      </w:r>
    </w:p>
    <w:p>
      <w:pPr>
        <w:pStyle w:val="Normal1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Promised Land</w:t>
      </w:r>
    </w:p>
    <w:p>
      <w:pPr>
        <w:pStyle w:val="Normal1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Seed of the Sacred Fig Tree</w:t>
      </w:r>
    </w:p>
    <w:p>
      <w:pPr>
        <w:pStyle w:val="Normal1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-Dune: Part Two</w:t>
      </w:r>
    </w:p>
    <w:p>
      <w:pPr>
        <w:pStyle w:val="Normal1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-Anora</w:t>
      </w:r>
    </w:p>
    <w:p>
      <w:pPr>
        <w:pStyle w:val="Normal1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-Dìdi</w:t>
      </w:r>
    </w:p>
    <w:p>
      <w:pPr>
        <w:pStyle w:val="Normal1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-Sugarcane</w:t>
      </w:r>
    </w:p>
    <w:p>
      <w:pPr>
        <w:pStyle w:val="Normal1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complete stranger</w:t>
      </w:r>
    </w:p>
    <w:p>
      <w:pPr>
        <w:pStyle w:val="Normal134"/>
        <w:keepNext/>
        <w:spacing w:before="240" w:after="0" w:line="340" w:lineRule="atLeast"/>
        <w:ind w:left="0" w:right="0" w:firstLine="0"/>
        <w:jc w:val="left"/>
      </w:pPr>
      <w:bookmarkStart w:id="401" w:name="Classification_132"/>
      <w:bookmarkEnd w:id="401"/>
      <w:r>
        <w:rPr>
          <w:rFonts w:ascii="arial" w:eastAsia="arial" w:hAnsi="arial" w:cs="arial"/>
          <w:b/>
          <w:i w:val="0"/>
          <w:strike w:val="0"/>
          <w:noProof w:val="0"/>
          <w:color w:val="000000"/>
          <w:position w:val="0"/>
          <w:sz w:val="28"/>
          <w:u w:val="none"/>
          <w:vertAlign w:val="baseline"/>
        </w:rPr>
        <w:t>Classification</w:t>
      </w:r>
    </w:p>
    <w:p>
      <w:pPr>
        <w:pStyle w:val="Normal134"/>
        <w:spacing w:line="60" w:lineRule="exact"/>
      </w:pPr>
      <w:r>
        <w:pict>
          <v:line id="_x0000_s1516" style="position:absolute;z-index:252101632" from="0,2pt" to="512pt,2pt" strokecolor="#009ddb" strokeweight="2pt">
            <v:stroke linestyle="single"/>
            <w10:wrap type="topAndBottom"/>
          </v:line>
        </w:pict>
      </w:r>
    </w:p>
    <w:p>
      <w:pPr>
        <w:pStyle w:val="Normal134"/>
        <w:spacing w:line="120" w:lineRule="exact"/>
      </w:pPr>
    </w:p>
    <w:p>
      <w:pPr>
        <w:pStyle w:val="Normal13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1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MUSIC (90%); US PRESIDENTS (90%); ARTISTS &amp; PERFORMERS (77%); MUSIC EDUCATION (75%); SOCIAL NETWORKING (71%); Internacional (%)</w:t>
      </w:r>
    </w:p>
    <w:p>
      <w:pPr>
        <w:pStyle w:val="Normal1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ARTISTS &amp; PERFORMERS (77%)</w:t>
      </w:r>
    </w:p>
    <w:p>
      <w:pPr>
        <w:pStyle w:val="Normal1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(90%); ZENDAYA (79%); BEYONCE KNOWLES (57%)</w:t>
      </w:r>
    </w:p>
    <w:p>
      <w:pPr>
        <w:pStyle w:val="Normal1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(92%); MEXICO (79%)</w:t>
      </w:r>
    </w:p>
    <w:p>
      <w:pPr>
        <w:pStyle w:val="Normal1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27, 2025</w:t>
      </w:r>
    </w:p>
    <w:p>
      <w:pPr>
        <w:pStyle w:val="Normal134"/>
      </w:pPr>
    </w:p>
    <w:p>
      <w:pPr>
        <w:pStyle w:val="Normal134"/>
        <w:ind w:left="200"/>
        <w:sectPr>
          <w:type w:val="continuous"/>
          <w:pgMar w:top="840" w:right="1000" w:bottom="840" w:left="1000" w:header="400" w:footer="400"/>
          <w:pgNumType w:fmt="decimal"/>
          <w:cols w:space="720"/>
        </w:sectPr>
      </w:pPr>
      <w:r>
        <w:br/>
      </w:r>
      <w:r>
        <w:pict>
          <v:line id="_x0000_s1517" style="position:absolute;z-index:252102656" from="0,10pt" to="512pt,10pt" strokecolor="black" strokeweight="1pt">
            <v:stroke linestyle="single"/>
          </v:line>
        </w:pict>
      </w:r>
      <w:r>
        <w:rPr>
          <w:rFonts w:ascii="arial" w:eastAsia="arial" w:hAnsi="arial" w:cs="arial"/>
          <w:b/>
          <w:color w:val="767676"/>
          <w:sz w:val="16"/>
        </w:rPr>
        <w:t>End of Document</w:t>
      </w:r>
    </w:p>
    <w:p>
      <w:pPr>
        <w:pStyle w:val="Normal135"/>
        <w:sectPr>
          <w:headerReference w:type="even" r:id="rId2130"/>
          <w:headerReference w:type="default" r:id="rId2131"/>
          <w:footerReference w:type="even" r:id="rId2132"/>
          <w:footerReference w:type="default" r:id="rId2133"/>
          <w:headerReference w:type="first" r:id="rId2134"/>
          <w:footerReference w:type="first" r:id="rId2135"/>
          <w:pgSz w:w="12240" w:h="15840"/>
          <w:pgMar w:top="840" w:right="1000" w:bottom="840" w:left="1000" w:header="400" w:footer="400"/>
          <w:pgNumType w:fmt="decimal"/>
          <w:cols w:space="720"/>
          <w:titlePg w:val="0"/>
        </w:sectPr>
      </w:pPr>
    </w:p>
    <w:p>
      <w:pPr>
        <w:pStyle w:val="Normal135"/>
      </w:pPr>
    </w:p>
    <w:p>
      <w:pPr>
        <w:pStyle w:val="Heading1133"/>
        <w:keepNext w:val="0"/>
        <w:spacing w:after="200" w:line="340" w:lineRule="atLeast"/>
        <w:ind w:left="0" w:right="0" w:firstLine="0"/>
        <w:jc w:val="center"/>
      </w:pPr>
      <w:hyperlink r:id="rId2136" w:history="1">
        <w:r>
          <w:rPr>
            <w:rFonts w:ascii="arial" w:eastAsia="arial" w:hAnsi="arial" w:cs="arial"/>
            <w:b/>
            <w:i/>
            <w:strike w:val="0"/>
            <w:color w:val="0077CC"/>
            <w:sz w:val="28"/>
            <w:u w:val="single"/>
            <w:vertAlign w:val="baseline"/>
          </w:rPr>
          <w:t xml:space="preserve">'When Manmohan Singh speaks, people listen': When </w:t>
        </w:r>
      </w:hyperlink>
      <w:hyperlink r:id="rId2137" w:history="1">
        <w:r>
          <w:rPr>
            <w:rFonts w:ascii="arial" w:eastAsia="arial" w:hAnsi="arial" w:cs="arial"/>
            <w:b/>
            <w:i/>
            <w:strike w:val="0"/>
            <w:color w:val="0077CC"/>
            <w:sz w:val="28"/>
            <w:u w:val="single"/>
            <w:vertAlign w:val="baseline"/>
          </w:rPr>
          <w:t>Barack</w:t>
        </w:r>
      </w:hyperlink>
      <w:hyperlink r:id="rId2138" w:history="1">
        <w:r>
          <w:rPr>
            <w:rFonts w:ascii="arial" w:eastAsia="arial" w:hAnsi="arial" w:cs="arial"/>
            <w:b/>
            <w:i/>
            <w:strike w:val="0"/>
            <w:color w:val="0077CC"/>
            <w:sz w:val="28"/>
            <w:u w:val="single"/>
            <w:vertAlign w:val="baseline"/>
          </w:rPr>
          <w:t xml:space="preserve"> </w:t>
        </w:r>
      </w:hyperlink>
      <w:hyperlink r:id="rId2139" w:history="1">
        <w:r>
          <w:rPr>
            <w:rFonts w:ascii="arial" w:eastAsia="arial" w:hAnsi="arial" w:cs="arial"/>
            <w:b/>
            <w:i/>
            <w:strike w:val="0"/>
            <w:color w:val="0077CC"/>
            <w:sz w:val="28"/>
            <w:u w:val="single"/>
            <w:vertAlign w:val="baseline"/>
          </w:rPr>
          <w:t>Obama</w:t>
        </w:r>
      </w:hyperlink>
      <w:hyperlink r:id="rId2140" w:history="1">
        <w:r>
          <w:rPr>
            <w:rFonts w:ascii="arial" w:eastAsia="arial" w:hAnsi="arial" w:cs="arial"/>
            <w:b/>
            <w:i/>
            <w:strike w:val="0"/>
            <w:color w:val="0077CC"/>
            <w:sz w:val="28"/>
            <w:u w:val="single"/>
            <w:vertAlign w:val="baseline"/>
          </w:rPr>
          <w:t xml:space="preserve"> praised former PM | Watch video</w:t>
        </w:r>
      </w:hyperlink>
    </w:p>
    <w:p>
      <w:pPr>
        <w:pStyle w:val="Normal1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MINT</w:t>
      </w:r>
    </w:p>
    <w:p>
      <w:pPr>
        <w:pStyle w:val="Normal1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27, 2024 Friday</w:t>
      </w:r>
    </w:p>
    <w:p>
      <w:pPr>
        <w:pStyle w:val="Normal135"/>
        <w:keepNext w:val="0"/>
        <w:spacing w:after="0" w:line="240" w:lineRule="atLeast"/>
        <w:ind w:right="0"/>
        <w:jc w:val="both"/>
      </w:pPr>
      <w:bookmarkStart w:id="402" w:name="Bookmark_135"/>
      <w:bookmarkEnd w:id="402"/>
    </w:p>
    <w:p>
      <w:pPr>
        <w:pStyle w:val="Normal1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HT Media Ltd. All Rights Reserved</w:t>
      </w:r>
    </w:p>
    <w:p>
      <w:pPr>
        <w:pStyle w:val="Normal135"/>
        <w:keepNext w:val="0"/>
        <w:spacing w:before="120" w:after="0" w:line="220" w:lineRule="atLeast"/>
        <w:ind w:left="0" w:right="0" w:firstLine="0"/>
        <w:jc w:val="left"/>
      </w:pPr>
      <w:r>
        <w:br/>
      </w:r>
      <w:r>
        <w:pict>
          <v:shape id="_x0000_i1518" type="#_x0000_t75" style="width:0;height:0"/>
        </w:pict>
      </w:r>
    </w:p>
    <w:p>
      <w:pPr>
        <w:pStyle w:val="Normal1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403 words</w:t>
      </w:r>
    </w:p>
    <w:p>
      <w:pPr>
        <w:pStyle w:val="Normal1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Delhi </w:t>
      </w:r>
    </w:p>
    <w:p>
      <w:pPr>
        <w:pStyle w:val="Normal135"/>
        <w:keepNext/>
        <w:spacing w:before="240" w:after="0" w:line="340" w:lineRule="atLeast"/>
        <w:ind w:left="0" w:right="0" w:firstLine="0"/>
        <w:jc w:val="left"/>
      </w:pPr>
      <w:bookmarkStart w:id="403" w:name="Body_133"/>
      <w:bookmarkEnd w:id="403"/>
      <w:r>
        <w:rPr>
          <w:rFonts w:ascii="arial" w:eastAsia="arial" w:hAnsi="arial" w:cs="arial"/>
          <w:b/>
          <w:i w:val="0"/>
          <w:strike w:val="0"/>
          <w:noProof w:val="0"/>
          <w:color w:val="000000"/>
          <w:position w:val="0"/>
          <w:sz w:val="28"/>
          <w:u w:val="none"/>
          <w:vertAlign w:val="baseline"/>
        </w:rPr>
        <w:t>Body</w:t>
      </w:r>
    </w:p>
    <w:p>
      <w:pPr>
        <w:pStyle w:val="Normal135"/>
        <w:spacing w:line="60" w:lineRule="exact"/>
      </w:pPr>
      <w:r>
        <w:pict>
          <v:line id="_x0000_s1519" style="position:absolute;z-index:252103680" from="0,2pt" to="512pt,2pt" strokecolor="#009ddb" strokeweight="2pt">
            <v:stroke linestyle="single"/>
            <w10:wrap type="topAndBottom"/>
          </v:line>
        </w:pict>
      </w:r>
    </w:p>
    <w:p>
      <w:pPr>
        <w:pStyle w:val="Normal135"/>
      </w:pP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Delhi, Dec. 27 -- India's fourteenth prime minister, Manmohan Singh, took his last breath in Delhi on Thursday. Several leaders remembered Singh for his immense contribution to shaping the Indian economy. Once, former United States President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hailed Manmohan Singh for his contribution in the development of India's economy.</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Dr. Manmohan Singh Speaks, World listens," said former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on the sidelines of the G20 Summit held in Toronto in June 2010. The video of the meeting of the two leaders has been shared widely on social media.</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another videothat is making rounds on the internet,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mentions Manmohan Singh when senior journalist Karan Thapar asks him about his opinion on India's Prime Minister Narendra Modi.</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Reacting to the question on PM Modi,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said, "I like him". Later he continued, "But I was also a good friend of Dr Singh".</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you look at the work Singh took to open up and modernise the economy and launch the foundations for the modern Indian economy. That's also important,"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can be heard as saying in the video.</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Prime Minister Dr Manmohan Singh was admitted to AIIMS Delhi on Thursday after he lost consciousness at his home. His death was confirmed by AIIMS hospital in a social media post on December 26.</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Manmohan Singh was an acclaimed thinker, economist and scholar who ushered in a comprehensive policy of economic reforms and steered the country for 10 years as the head of Congress-led UPA government during which India witnessed a high growth rate.</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Known for his diligence, accessibility and unassuming demeanour, Manmohan Singh's academic credentials were burnished by his long years in government during which he served in various key decision-making positions. He was also the Governor of the Reserve Bank of India. His government pushed for rights-based laws to empower citizens and inclusive growth to bring people out of poverty.</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assuming office as India's fourteenth Prime Minister in May 2004, Manmohan also held several political responsibilities. He served as a member of Rajya Sabha from 1991 and Leader of the Opposition between 1998 and 2004. His 33-year-long tenure in Rajya Sabha ended in April this year</w:t>
      </w:r>
    </w:p>
    <w:p>
      <w:pPr>
        <w:pStyle w:val="Normal13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Published by HT Digital Content Services with permission from MINT. For any query with respect to this article or any other content requirement, please contact Editor at </w:t>
      </w:r>
      <w:hyperlink r:id="rId2141" w:history="1">
        <w:r>
          <w:rPr>
            <w:rFonts w:ascii="arial" w:eastAsia="arial" w:hAnsi="arial" w:cs="arial"/>
            <w:b w:val="0"/>
            <w:i/>
            <w:strike w:val="0"/>
            <w:noProof w:val="0"/>
            <w:color w:val="0077CC"/>
            <w:position w:val="0"/>
            <w:sz w:val="20"/>
            <w:u w:val="single"/>
            <w:vertAlign w:val="baseline"/>
          </w:rPr>
          <w:t>contentservices@htdigital.in</w:t>
        </w:r>
      </w:hyperlink>
    </w:p>
    <w:p>
      <w:pPr>
        <w:pStyle w:val="Normal135"/>
        <w:keepNext/>
        <w:spacing w:before="240" w:after="0" w:line="340" w:lineRule="atLeast"/>
        <w:ind w:left="0" w:right="0" w:firstLine="0"/>
        <w:jc w:val="left"/>
      </w:pPr>
      <w:bookmarkStart w:id="404" w:name="Classification_133"/>
      <w:bookmarkEnd w:id="404"/>
      <w:r>
        <w:rPr>
          <w:rFonts w:ascii="arial" w:eastAsia="arial" w:hAnsi="arial" w:cs="arial"/>
          <w:b/>
          <w:i w:val="0"/>
          <w:strike w:val="0"/>
          <w:noProof w:val="0"/>
          <w:color w:val="000000"/>
          <w:position w:val="0"/>
          <w:sz w:val="28"/>
          <w:u w:val="none"/>
          <w:vertAlign w:val="baseline"/>
        </w:rPr>
        <w:t>Classification</w:t>
      </w:r>
    </w:p>
    <w:p>
      <w:pPr>
        <w:pStyle w:val="Normal135"/>
        <w:spacing w:line="60" w:lineRule="exact"/>
      </w:pPr>
      <w:r>
        <w:pict>
          <v:line id="_x0000_s1520" style="position:absolute;z-index:252104704" from="0,2pt" to="512pt,2pt" strokecolor="#009ddb" strokeweight="2pt">
            <v:stroke linestyle="single"/>
            <w10:wrap type="topAndBottom"/>
          </v:line>
        </w:pict>
      </w:r>
    </w:p>
    <w:p>
      <w:pPr>
        <w:pStyle w:val="Normal135"/>
        <w:spacing w:line="120" w:lineRule="exact"/>
      </w:pPr>
    </w:p>
    <w:p>
      <w:pPr>
        <w:pStyle w:val="Normal13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PRIME MINISTERS (92%); ECONOMY &amp; ECONOMIC INDICATORS (91%); GOVERNMENT BODIES &amp; OFFICES (90%); HEADS OF STATE &amp; GOVERNMENT (90%); EMERGING MARKETS (78%); JOURNALISM (78%); TALKS &amp; MEETINGS (78%); SOCIAL MEDIA (75%); ECONOMICS (72%); WRITERS (69%); DEATH &amp; DYING (66%); NEGATIVE NEWS (65%); ECONOMIC POLICY (64%); POVERTY &amp; HOMELESSNESS (50%)</w:t>
      </w:r>
    </w:p>
    <w:p>
      <w:pPr>
        <w:pStyle w:val="Normal1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RESERVE BANK OF INDIA (52%)</w:t>
      </w:r>
    </w:p>
    <w:p>
      <w:pPr>
        <w:pStyle w:val="Normal1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NAICS521110 MONETARY AUTHORITIES - CENTRAL BANK (52%); SIC6011 FEDERAL RESERVE BANKS (52%); MEDIA CONTENT (78%); SOCIAL MEDIA (75%); WRITERS (69%)</w:t>
      </w:r>
    </w:p>
    <w:p>
      <w:pPr>
        <w:pStyle w:val="Normal1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MANMOHAN SINGH (94%);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(90%); NARENDRA MODI (79%)</w:t>
      </w:r>
    </w:p>
    <w:p>
      <w:pPr>
        <w:pStyle w:val="Normal1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DELHI, INDIA (92%); INDIA (98%); UNITED STATES (79%)</w:t>
      </w:r>
    </w:p>
    <w:p>
      <w:pPr>
        <w:pStyle w:val="Normal1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27, 2024</w:t>
      </w:r>
    </w:p>
    <w:p>
      <w:pPr>
        <w:pStyle w:val="Normal135"/>
      </w:pPr>
    </w:p>
    <w:p>
      <w:pPr>
        <w:pStyle w:val="Normal135"/>
        <w:ind w:left="200"/>
        <w:sectPr>
          <w:type w:val="continuous"/>
          <w:pgMar w:top="840" w:right="1000" w:bottom="840" w:left="1000" w:header="400" w:footer="400"/>
          <w:pgNumType w:fmt="decimal"/>
          <w:cols w:space="720"/>
        </w:sectPr>
      </w:pPr>
      <w:r>
        <w:br/>
      </w:r>
      <w:r>
        <w:pict>
          <v:line id="_x0000_s1521" style="position:absolute;z-index:252105728" from="0,10pt" to="512pt,10pt" strokecolor="black" strokeweight="1pt">
            <v:stroke linestyle="single"/>
          </v:line>
        </w:pict>
      </w:r>
      <w:r>
        <w:rPr>
          <w:rFonts w:ascii="arial" w:eastAsia="arial" w:hAnsi="arial" w:cs="arial"/>
          <w:b/>
          <w:color w:val="767676"/>
          <w:sz w:val="16"/>
        </w:rPr>
        <w:t>End of Document</w:t>
      </w:r>
    </w:p>
    <w:p>
      <w:pPr>
        <w:pStyle w:val="Normal136"/>
        <w:sectPr>
          <w:headerReference w:type="even" r:id="rId2142"/>
          <w:headerReference w:type="default" r:id="rId2143"/>
          <w:footerReference w:type="even" r:id="rId2144"/>
          <w:footerReference w:type="default" r:id="rId2145"/>
          <w:headerReference w:type="first" r:id="rId2146"/>
          <w:footerReference w:type="first" r:id="rId2147"/>
          <w:pgSz w:w="12240" w:h="15840"/>
          <w:pgMar w:top="840" w:right="1000" w:bottom="840" w:left="1000" w:header="400" w:footer="400"/>
          <w:pgNumType w:fmt="decimal"/>
          <w:cols w:space="720"/>
          <w:titlePg w:val="0"/>
        </w:sectPr>
      </w:pPr>
    </w:p>
    <w:p>
      <w:pPr>
        <w:pStyle w:val="Normal136"/>
      </w:pPr>
    </w:p>
    <w:p>
      <w:pPr>
        <w:pStyle w:val="Heading1134"/>
        <w:keepNext w:val="0"/>
        <w:spacing w:after="200" w:line="340" w:lineRule="atLeast"/>
        <w:ind w:left="0" w:right="0" w:firstLine="0"/>
        <w:jc w:val="center"/>
      </w:pPr>
      <w:hyperlink r:id="rId2148" w:history="1">
        <w:r>
          <w:rPr>
            <w:rFonts w:ascii="arial" w:eastAsia="arial" w:hAnsi="arial" w:cs="arial"/>
            <w:b/>
            <w:i/>
            <w:strike w:val="0"/>
            <w:color w:val="0077CC"/>
            <w:sz w:val="28"/>
            <w:u w:val="single"/>
            <w:vertAlign w:val="baseline"/>
          </w:rPr>
          <w:t xml:space="preserve">Jennifer Aniston and </w:t>
        </w:r>
      </w:hyperlink>
      <w:hyperlink r:id="rId2149" w:history="1">
        <w:r>
          <w:rPr>
            <w:rFonts w:ascii="arial" w:eastAsia="arial" w:hAnsi="arial" w:cs="arial"/>
            <w:b/>
            <w:i/>
            <w:strike w:val="0"/>
            <w:color w:val="0077CC"/>
            <w:sz w:val="28"/>
            <w:u w:val="single"/>
            <w:vertAlign w:val="baseline"/>
          </w:rPr>
          <w:t>Barack</w:t>
        </w:r>
      </w:hyperlink>
      <w:hyperlink r:id="rId2150" w:history="1">
        <w:r>
          <w:rPr>
            <w:rFonts w:ascii="arial" w:eastAsia="arial" w:hAnsi="arial" w:cs="arial"/>
            <w:b/>
            <w:i/>
            <w:strike w:val="0"/>
            <w:color w:val="0077CC"/>
            <w:sz w:val="28"/>
            <w:u w:val="single"/>
            <w:vertAlign w:val="baseline"/>
          </w:rPr>
          <w:t xml:space="preserve"> </w:t>
        </w:r>
      </w:hyperlink>
      <w:hyperlink r:id="rId2151" w:history="1">
        <w:r>
          <w:rPr>
            <w:rFonts w:ascii="arial" w:eastAsia="arial" w:hAnsi="arial" w:cs="arial"/>
            <w:b/>
            <w:i/>
            <w:strike w:val="0"/>
            <w:color w:val="0077CC"/>
            <w:sz w:val="28"/>
            <w:u w:val="single"/>
            <w:vertAlign w:val="baseline"/>
          </w:rPr>
          <w:t>Obama</w:t>
        </w:r>
      </w:hyperlink>
      <w:hyperlink r:id="rId2152" w:history="1">
        <w:r>
          <w:rPr>
            <w:rFonts w:ascii="arial" w:eastAsia="arial" w:hAnsi="arial" w:cs="arial"/>
            <w:b/>
            <w:i/>
            <w:strike w:val="0"/>
            <w:color w:val="0077CC"/>
            <w:sz w:val="28"/>
            <w:u w:val="single"/>
            <w:vertAlign w:val="baseline"/>
          </w:rPr>
          <w:t>: Friends actress denies rumors of alleged affair</w:t>
        </w:r>
      </w:hyperlink>
    </w:p>
    <w:p>
      <w:pPr>
        <w:pStyle w:val="Normal1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1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27, 2025 Monday</w:t>
      </w:r>
    </w:p>
    <w:p>
      <w:pPr>
        <w:pStyle w:val="Normal136"/>
        <w:keepNext w:val="0"/>
        <w:spacing w:after="0" w:line="240" w:lineRule="atLeast"/>
        <w:ind w:right="0"/>
        <w:jc w:val="both"/>
      </w:pPr>
      <w:bookmarkStart w:id="405" w:name="Bookmark_136"/>
      <w:bookmarkEnd w:id="405"/>
    </w:p>
    <w:p>
      <w:pPr>
        <w:pStyle w:val="Normal1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pStyle w:val="Normal136"/>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136"/>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CE Noticias Financieras All Rights Reserved</w:t>
      </w:r>
    </w:p>
    <w:p>
      <w:pPr>
        <w:pStyle w:val="Normal1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267 words</w:t>
      </w:r>
    </w:p>
    <w:p>
      <w:pPr>
        <w:pStyle w:val="Normal136"/>
        <w:keepNext/>
        <w:spacing w:before="240" w:after="0" w:line="340" w:lineRule="atLeast"/>
        <w:ind w:left="0" w:right="0" w:firstLine="0"/>
        <w:jc w:val="left"/>
      </w:pPr>
      <w:bookmarkStart w:id="406" w:name="Body_134"/>
      <w:bookmarkEnd w:id="406"/>
      <w:r>
        <w:rPr>
          <w:rFonts w:ascii="arial" w:eastAsia="arial" w:hAnsi="arial" w:cs="arial"/>
          <w:b/>
          <w:i w:val="0"/>
          <w:strike w:val="0"/>
          <w:noProof w:val="0"/>
          <w:color w:val="000000"/>
          <w:position w:val="0"/>
          <w:sz w:val="28"/>
          <w:u w:val="none"/>
          <w:vertAlign w:val="baseline"/>
        </w:rPr>
        <w:t>Body</w:t>
      </w:r>
    </w:p>
    <w:p>
      <w:pPr>
        <w:pStyle w:val="Normal136"/>
        <w:spacing w:line="60" w:lineRule="exact"/>
      </w:pPr>
      <w:r>
        <w:pict>
          <v:line id="_x0000_s1522" style="position:absolute;z-index:252106752" from="0,2pt" to="512pt,2pt" strokecolor="#009ddb" strokeweight="2pt">
            <v:stroke linestyle="single"/>
            <w10:wrap type="topAndBottom"/>
          </v:line>
        </w:pict>
      </w:r>
    </w:p>
    <w:p>
      <w:pPr>
        <w:pStyle w:val="Normal136"/>
      </w:pP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2024 a rumor became popular that claimed that actress Jennifer Aniston and former U.S. President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were having an affair. This week other versions of the alleged affair went viral on social networks.</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series of messages shared on X (formerly Twitter), which claim that the actress confirmed the relationship to one of her close friends. Allegedly, this message was leaked by a person in Aniston's circle.</w:t>
      </w:r>
    </w:p>
    <w:p>
      <w:pPr>
        <w:pStyle w:val="Normal13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 Jennifer Aniston and </w:t>
      </w:r>
      <w:r>
        <w:rPr>
          <w:rFonts w:ascii="arial" w:eastAsia="arial" w:hAnsi="arial" w:cs="arial"/>
          <w:b/>
          <w:i/>
          <w:strike w:val="0"/>
          <w:noProof w:val="0"/>
          <w:color w:val="000000"/>
          <w:position w:val="0"/>
          <w:sz w:val="20"/>
          <w:u w:val="single"/>
          <w:vertAlign w:val="baseline"/>
        </w:rPr>
        <w:t>Barack</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i w:val="0"/>
          <w:strike w:val="0"/>
          <w:noProof w:val="0"/>
          <w:color w:val="000000"/>
          <w:position w:val="0"/>
          <w:sz w:val="20"/>
          <w:u w:val="none"/>
          <w:vertAlign w:val="baseline"/>
        </w:rPr>
        <w:t xml:space="preserve"> deny alleged relationship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all started in August last year, when the entertainment magazine In Touch Weekly published an article claiming that Aniston and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were "obsessed with each other". However, two months later the actress denied this version on the talk show of renowned comedian Jimmy Kimmel.</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Friends star assured that this rumor was "absolutely false" and explained that, although she did know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she had only met him once. "I know Michelle much better than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That's it. There is absolutely nothing else behind this story," Aniston clarified.</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his part,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has remained silent. Since late 2024 rumors have circulated about a possible separation between the former president and his wife,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This version has been reinforced by the absence of the couple in public events, such as the funeral of Jimmy Carter and the inauguration of Donald Trump, which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attended alone.</w:t>
      </w:r>
    </w:p>
    <w:p>
      <w:pPr>
        <w:pStyle w:val="Normal1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neither of the two have made statements on the subject, on January 17, the former president posted a photograph on Instagram next to his wife, which was interpreted as a response to rumors about the end of their marriage.</w:t>
      </w:r>
    </w:p>
    <w:p>
      <w:pPr>
        <w:pStyle w:val="Normal136"/>
        <w:keepNext/>
        <w:spacing w:before="240" w:after="0" w:line="340" w:lineRule="atLeast"/>
        <w:ind w:left="0" w:right="0" w:firstLine="0"/>
        <w:jc w:val="left"/>
      </w:pPr>
      <w:bookmarkStart w:id="407" w:name="Classification_134"/>
      <w:bookmarkEnd w:id="407"/>
      <w:r>
        <w:rPr>
          <w:rFonts w:ascii="arial" w:eastAsia="arial" w:hAnsi="arial" w:cs="arial"/>
          <w:b/>
          <w:i w:val="0"/>
          <w:strike w:val="0"/>
          <w:noProof w:val="0"/>
          <w:color w:val="000000"/>
          <w:position w:val="0"/>
          <w:sz w:val="28"/>
          <w:u w:val="none"/>
          <w:vertAlign w:val="baseline"/>
        </w:rPr>
        <w:t>Classification</w:t>
      </w:r>
    </w:p>
    <w:p>
      <w:pPr>
        <w:pStyle w:val="Normal136"/>
        <w:spacing w:line="60" w:lineRule="exact"/>
      </w:pPr>
      <w:r>
        <w:pict>
          <v:line id="_x0000_s1523" style="position:absolute;z-index:252107776" from="0,2pt" to="512pt,2pt" strokecolor="#009ddb" strokeweight="2pt">
            <v:stroke linestyle="single"/>
            <w10:wrap type="topAndBottom"/>
          </v:line>
        </w:pict>
      </w:r>
    </w:p>
    <w:p>
      <w:pPr>
        <w:pStyle w:val="Normal136"/>
        <w:spacing w:line="120" w:lineRule="exact"/>
      </w:pPr>
    </w:p>
    <w:p>
      <w:pPr>
        <w:pStyle w:val="Normal13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1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GOSSIP &amp; RUMORS (90%); SHOW BUSINESS &amp; CELEBRITY GOSSIP (90%); US PRESIDENTS (90%); SOCIAL NETWORKING (77%); TRUMP'S FIRST 100 DAYS (73%); MARRIAGE (71%); Tendencias (%)</w:t>
      </w:r>
    </w:p>
    <w:p>
      <w:pPr>
        <w:pStyle w:val="Normal1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SHOW BUSINESS &amp; CELEBRITY GOSSIP (90%)</w:t>
      </w:r>
    </w:p>
    <w:p>
      <w:pPr>
        <w:pStyle w:val="Normal1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(93%); JENNIFER ANISTON (91%);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(79%); DONALD TRUMP (58%); JIMMY CARTER (58%); JIMMY KIMMEL (55%)</w:t>
      </w:r>
    </w:p>
    <w:p>
      <w:pPr>
        <w:pStyle w:val="Normal1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(79%)</w:t>
      </w:r>
    </w:p>
    <w:p>
      <w:pPr>
        <w:pStyle w:val="Normal1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29, 2025</w:t>
      </w:r>
    </w:p>
    <w:p>
      <w:pPr>
        <w:pStyle w:val="Normal136"/>
      </w:pPr>
    </w:p>
    <w:p>
      <w:pPr>
        <w:pStyle w:val="Normal136"/>
        <w:ind w:left="200"/>
        <w:sectPr>
          <w:type w:val="continuous"/>
          <w:pgMar w:top="840" w:right="1000" w:bottom="840" w:left="1000" w:header="400" w:footer="400"/>
          <w:pgNumType w:fmt="decimal"/>
          <w:cols w:space="720"/>
        </w:sectPr>
      </w:pPr>
      <w:r>
        <w:br/>
      </w:r>
      <w:r>
        <w:pict>
          <v:line id="_x0000_s1524" style="position:absolute;z-index:252108800" from="0,10pt" to="512pt,10pt" strokecolor="black" strokeweight="1pt">
            <v:stroke linestyle="single"/>
          </v:line>
        </w:pict>
      </w:r>
      <w:r>
        <w:rPr>
          <w:rFonts w:ascii="arial" w:eastAsia="arial" w:hAnsi="arial" w:cs="arial"/>
          <w:b/>
          <w:color w:val="767676"/>
          <w:sz w:val="16"/>
        </w:rPr>
        <w:t>End of Document</w:t>
      </w:r>
    </w:p>
    <w:p>
      <w:pPr>
        <w:pStyle w:val="Normal137"/>
        <w:sectPr>
          <w:headerReference w:type="even" r:id="rId2153"/>
          <w:headerReference w:type="default" r:id="rId2154"/>
          <w:footerReference w:type="even" r:id="rId2155"/>
          <w:footerReference w:type="default" r:id="rId2156"/>
          <w:headerReference w:type="first" r:id="rId2157"/>
          <w:footerReference w:type="first" r:id="rId2158"/>
          <w:pgSz w:w="12240" w:h="15840"/>
          <w:pgMar w:top="840" w:right="1000" w:bottom="840" w:left="1000" w:header="400" w:footer="400"/>
          <w:pgNumType w:fmt="decimal"/>
          <w:cols w:space="720"/>
          <w:titlePg w:val="0"/>
        </w:sectPr>
      </w:pPr>
    </w:p>
    <w:p>
      <w:pPr>
        <w:pStyle w:val="Normal137"/>
      </w:pPr>
    </w:p>
    <w:p>
      <w:pPr>
        <w:pStyle w:val="Heading1135"/>
        <w:keepNext w:val="0"/>
        <w:spacing w:after="200" w:line="340" w:lineRule="atLeast"/>
        <w:ind w:left="0" w:right="0" w:firstLine="0"/>
        <w:jc w:val="center"/>
      </w:pPr>
      <w:hyperlink r:id="rId2159" w:history="1">
        <w:r>
          <w:rPr>
            <w:rFonts w:ascii="arial" w:eastAsia="arial" w:hAnsi="arial" w:cs="arial"/>
            <w:b/>
            <w:i/>
            <w:strike w:val="0"/>
            <w:color w:val="0077CC"/>
            <w:sz w:val="28"/>
            <w:u w:val="single"/>
            <w:vertAlign w:val="baseline"/>
          </w:rPr>
          <w:t>Barack</w:t>
        </w:r>
      </w:hyperlink>
      <w:hyperlink r:id="rId2160" w:history="1">
        <w:r>
          <w:rPr>
            <w:rFonts w:ascii="arial" w:eastAsia="arial" w:hAnsi="arial" w:cs="arial"/>
            <w:b/>
            <w:i/>
            <w:strike w:val="0"/>
            <w:color w:val="0077CC"/>
            <w:sz w:val="28"/>
            <w:u w:val="single"/>
            <w:vertAlign w:val="baseline"/>
          </w:rPr>
          <w:t xml:space="preserve"> </w:t>
        </w:r>
      </w:hyperlink>
      <w:hyperlink r:id="rId2161" w:history="1">
        <w:r>
          <w:rPr>
            <w:rFonts w:ascii="arial" w:eastAsia="arial" w:hAnsi="arial" w:cs="arial"/>
            <w:b/>
            <w:i/>
            <w:strike w:val="0"/>
            <w:color w:val="0077CC"/>
            <w:sz w:val="28"/>
            <w:u w:val="single"/>
            <w:vertAlign w:val="baseline"/>
          </w:rPr>
          <w:t>Obama</w:t>
        </w:r>
      </w:hyperlink>
      <w:hyperlink r:id="rId2162" w:history="1">
        <w:r>
          <w:rPr>
            <w:rFonts w:ascii="arial" w:eastAsia="arial" w:hAnsi="arial" w:cs="arial"/>
            <w:b/>
            <w:i/>
            <w:strike w:val="0"/>
            <w:color w:val="0077CC"/>
            <w:sz w:val="28"/>
            <w:u w:val="single"/>
            <w:vertAlign w:val="baseline"/>
          </w:rPr>
          <w:t xml:space="preserve"> Predicts Final Four &amp; Winner of the 2025 NCAA Tournament</w:t>
        </w:r>
      </w:hyperlink>
    </w:p>
    <w:p>
      <w:pPr>
        <w:pStyle w:val="Normal1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AthlonSports</w:t>
      </w:r>
    </w:p>
    <w:p>
      <w:pPr>
        <w:pStyle w:val="Normal1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20, 2025 Thursday 2:52 PM EST</w:t>
      </w:r>
    </w:p>
    <w:p>
      <w:pPr>
        <w:pStyle w:val="Normal137"/>
        <w:keepNext w:val="0"/>
        <w:spacing w:after="0" w:line="240" w:lineRule="atLeast"/>
        <w:ind w:right="0"/>
        <w:jc w:val="both"/>
      </w:pPr>
      <w:bookmarkStart w:id="408" w:name="Bookmark_137"/>
      <w:bookmarkEnd w:id="408"/>
    </w:p>
    <w:p>
      <w:pPr>
        <w:pStyle w:val="Normal1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Arena Media Brands, LLC. Athlon Sports Is A Registered Trademark of Athlon Sports Communications, Inc.  All Rights Reserved</w:t>
      </w:r>
    </w:p>
    <w:p>
      <w:pPr>
        <w:pStyle w:val="Normal1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US politics news, Sports: college basketball news &amp; SPORTS: US COLLEGE SPORTS NEWS</w:t>
      </w:r>
    </w:p>
    <w:p>
      <w:pPr>
        <w:pStyle w:val="Normal1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338 words</w:t>
      </w:r>
    </w:p>
    <w:p>
      <w:pPr>
        <w:pStyle w:val="Normal1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Cole Sullivan</w:t>
      </w:r>
    </w:p>
    <w:p>
      <w:pPr>
        <w:pStyle w:val="Normal137"/>
        <w:keepNext/>
        <w:spacing w:before="240" w:after="0" w:line="340" w:lineRule="atLeast"/>
        <w:ind w:left="0" w:right="0" w:firstLine="0"/>
        <w:jc w:val="left"/>
      </w:pPr>
      <w:bookmarkStart w:id="409" w:name="Body_135"/>
      <w:bookmarkEnd w:id="409"/>
      <w:r>
        <w:rPr>
          <w:rFonts w:ascii="arial" w:eastAsia="arial" w:hAnsi="arial" w:cs="arial"/>
          <w:b/>
          <w:i w:val="0"/>
          <w:strike w:val="0"/>
          <w:noProof w:val="0"/>
          <w:color w:val="000000"/>
          <w:position w:val="0"/>
          <w:sz w:val="28"/>
          <w:u w:val="none"/>
          <w:vertAlign w:val="baseline"/>
        </w:rPr>
        <w:t>Body</w:t>
      </w:r>
    </w:p>
    <w:p>
      <w:pPr>
        <w:pStyle w:val="Normal137"/>
        <w:spacing w:line="60" w:lineRule="exact"/>
      </w:pPr>
      <w:r>
        <w:pict>
          <v:line id="_x0000_s1525" style="position:absolute;z-index:252109824" from="0,2pt" to="512pt,2pt" strokecolor="#009ddb" strokeweight="2pt">
            <v:stroke linestyle="single"/>
            <w10:wrap type="topAndBottom"/>
          </v:line>
        </w:pict>
      </w:r>
    </w:p>
    <w:p>
      <w:pPr>
        <w:pStyle w:val="Normal137"/>
      </w:pP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seems just about everybody has unveiled a bracket for the 2025 NCAA Tournament which is set to begin on Thursday and with the anticipation and excitement through the roof as the first and second rounds are set to unfold over the next four days. </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latest predictions came from avid basketball fan and former President of the United States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who is well-known for filling out his bracket every single year and that was no different this time around. </w:t>
      </w:r>
    </w:p>
    <w:p>
      <w:pPr>
        <w:pStyle w:val="Normal13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predicts that the Final Four will consist of Auburn, Duke, Tennessee, and Florida. In the national championship he has the Gators taking on the Blue Devils with Duke emerging amongst the crowd and being crowd champions. </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's bracket!</w:t>
      </w:r>
    </w:p>
    <w:p>
      <w:pPr>
        <w:pStyle w:val="Normal137"/>
      </w:pPr>
    </w:p>
    <w:p>
      <w:pPr>
        <w:pStyle w:val="Normal1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Duke </w:t>
      </w:r>
    </w:p>
    <w:p>
      <w:pPr>
        <w:pStyle w:val="Normal1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Clemson &gt; Houston </w:t>
      </w:r>
    </w:p>
    <w:p>
      <w:pPr>
        <w:pStyle w:val="Normal13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VCU upsets BYU </w:t>
      </w:r>
      <w:hyperlink r:id="rId2163" w:history="1">
        <w:r>
          <w:rPr>
            <w:rFonts w:ascii="arial" w:eastAsia="arial" w:hAnsi="arial" w:cs="arial"/>
            <w:b w:val="0"/>
            <w:i/>
            <w:strike w:val="0"/>
            <w:noProof w:val="0"/>
            <w:color w:val="0077CC"/>
            <w:position w:val="0"/>
            <w:sz w:val="20"/>
            <w:u w:val="single"/>
            <w:vertAlign w:val="baseline"/>
          </w:rPr>
          <w:t>#MarchMadness</w:t>
        </w:r>
      </w:hyperlink>
      <w:r>
        <w:rPr>
          <w:rFonts w:ascii="arial" w:eastAsia="arial" w:hAnsi="arial" w:cs="arial"/>
          <w:b w:val="0"/>
          <w:i w:val="0"/>
          <w:strike w:val="0"/>
          <w:noProof w:val="0"/>
          <w:color w:val="000000"/>
          <w:position w:val="0"/>
          <w:sz w:val="20"/>
          <w:u w:val="none"/>
          <w:vertAlign w:val="baseline"/>
        </w:rPr>
        <w:t> </w:t>
      </w:r>
      <w:hyperlink r:id="rId2164" w:history="1">
        <w:r>
          <w:rPr>
            <w:rFonts w:ascii="arial" w:eastAsia="arial" w:hAnsi="arial" w:cs="arial"/>
            <w:b w:val="0"/>
            <w:i/>
            <w:strike w:val="0"/>
            <w:noProof w:val="0"/>
            <w:color w:val="0077CC"/>
            <w:position w:val="0"/>
            <w:sz w:val="20"/>
            <w:u w:val="single"/>
            <w:vertAlign w:val="baseline"/>
          </w:rPr>
          <w:t>pic.twitter.com/17Qb6Q2oUu</w:t>
        </w:r>
      </w:hyperlink>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NCAA March Madness (@MarchMadnessMBB)</w:t>
      </w:r>
    </w:p>
    <w:p>
      <w:pPr>
        <w:pStyle w:val="Normal137"/>
        <w:keepNext w:val="0"/>
        <w:spacing w:before="240" w:after="0" w:line="260" w:lineRule="atLeast"/>
        <w:ind w:left="0" w:right="0" w:firstLine="0"/>
        <w:jc w:val="both"/>
      </w:pPr>
      <w:hyperlink r:id="rId2165" w:history="1">
        <w:r>
          <w:rPr>
            <w:rFonts w:ascii="arial" w:eastAsia="arial" w:hAnsi="arial" w:cs="arial"/>
            <w:b w:val="0"/>
            <w:i/>
            <w:strike w:val="0"/>
            <w:color w:val="0077CC"/>
            <w:sz w:val="20"/>
            <w:u w:val="single"/>
            <w:vertAlign w:val="baseline"/>
          </w:rPr>
          <w:t>March 20, 2025</w:t>
        </w:r>
      </w:hyperlink>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rest of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's bracket is filled with mostly safe picks, as he doesn't predict any major upsets until the Sweet 16. At that point, he has the No. 5 seed Clemson Tigers knocking off the No. 1 seed Houston Cougars to reach the Elite Eight.</w:t>
      </w:r>
    </w:p>
    <w:p>
      <w:pPr>
        <w:pStyle w:val="Normal13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first round,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does have No. 11 VCU beating No. 6 BYU, though </w:t>
      </w:r>
      <w:hyperlink r:id="rId2166" w:history="1">
        <w:r>
          <w:rPr>
            <w:rFonts w:ascii="arial" w:eastAsia="arial" w:hAnsi="arial" w:cs="arial"/>
            <w:b w:val="0"/>
            <w:i/>
            <w:strike w:val="0"/>
            <w:noProof w:val="0"/>
            <w:color w:val="0077CC"/>
            <w:position w:val="0"/>
            <w:sz w:val="20"/>
            <w:u w:val="single"/>
            <w:vertAlign w:val="baseline"/>
          </w:rPr>
          <w:t>DraftKings Sportsbook</w:t>
        </w:r>
      </w:hyperlink>
      <w:r>
        <w:rPr>
          <w:rFonts w:ascii="arial" w:eastAsia="arial" w:hAnsi="arial" w:cs="arial"/>
          <w:b w:val="0"/>
          <w:i w:val="0"/>
          <w:strike w:val="0"/>
          <w:noProof w:val="0"/>
          <w:color w:val="000000"/>
          <w:position w:val="0"/>
          <w:sz w:val="20"/>
          <w:u w:val="none"/>
          <w:vertAlign w:val="baseline"/>
        </w:rPr>
        <w:t xml:space="preserve"> currently has BYU as a 2 1/2-point favorite in that matchup. With both teams having contrasting playing styles, this game could go either way.</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Duke is currently the heavy favorite to win it all, and for good reason-they have the projected National Player of the Year, Cooper Flagg. </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his health will be a key storyline when they take the floor on Friday against Mount St. Mary's. The expectation is that Flagg will suit up and play after missing the Blue Devils' last two games in the ACC tournament with a sprained ankle. </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Duke leads the pack as the betting favorite to win the national title, followed by Florida in second and Auburn in third. They are also the most picked team to win it all on ESPN's Tournament Challenge, with over 25% of participants choosing them.</w:t>
      </w:r>
    </w:p>
    <w:p>
      <w:pPr>
        <w:pStyle w:val="Normal137"/>
        <w:keepNext w:val="0"/>
        <w:spacing w:before="240" w:after="0" w:line="260" w:lineRule="atLeast"/>
        <w:ind w:left="0" w:right="0" w:firstLine="0"/>
        <w:jc w:val="both"/>
      </w:pPr>
      <w:hyperlink r:id="rId2167" w:history="1">
        <w:r>
          <w:rPr>
            <w:rFonts w:ascii="arial" w:eastAsia="arial" w:hAnsi="arial" w:cs="arial"/>
            <w:b/>
            <w:i/>
            <w:strike w:val="0"/>
            <w:color w:val="0077CC"/>
            <w:sz w:val="20"/>
            <w:u w:val="single"/>
            <w:vertAlign w:val="baseline"/>
          </w:rPr>
          <w:t>Related: Shaquille O'Neal Predicts Clear Winner of 2025 NCAA Tournament</w:t>
        </w:r>
      </w:hyperlink>
    </w:p>
    <w:p>
      <w:pPr>
        <w:pStyle w:val="Normal13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7"/>
        <w:spacing w:line="60" w:lineRule="exact"/>
      </w:pPr>
      <w:r>
        <w:pict>
          <v:line id="_x0000_s1526" style="position:absolute;z-index:252110848" from="0,2pt" to="512pt,2pt" strokecolor="#009ddb" strokeweight="2pt">
            <v:stroke linestyle="single"/>
            <w10:wrap type="topAndBottom"/>
          </v:line>
        </w:pict>
      </w:r>
    </w:p>
    <w:p>
      <w:pPr>
        <w:pStyle w:val="Normal13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of the United States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talks to CBS announcers Clark Kellogg and Verne Lundquist during a college basketball game between Georgetown Hoyas and the Duke Blue DevilsPhoto by Mitchell LaytonGetty Images</w:t>
      </w:r>
    </w:p>
    <w:p>
      <w:pPr>
        <w:pStyle w:val="Normal137"/>
        <w:keepNext/>
        <w:spacing w:before="240" w:after="0" w:line="340" w:lineRule="atLeast"/>
        <w:ind w:left="0" w:right="0" w:firstLine="0"/>
        <w:jc w:val="left"/>
      </w:pPr>
      <w:bookmarkStart w:id="410" w:name="Classification_135"/>
      <w:bookmarkEnd w:id="410"/>
      <w:r>
        <w:rPr>
          <w:rFonts w:ascii="arial" w:eastAsia="arial" w:hAnsi="arial" w:cs="arial"/>
          <w:b/>
          <w:i w:val="0"/>
          <w:strike w:val="0"/>
          <w:noProof w:val="0"/>
          <w:color w:val="000000"/>
          <w:position w:val="0"/>
          <w:sz w:val="28"/>
          <w:u w:val="none"/>
          <w:vertAlign w:val="baseline"/>
        </w:rPr>
        <w:t>Classification</w:t>
      </w:r>
    </w:p>
    <w:p>
      <w:pPr>
        <w:pStyle w:val="Normal137"/>
        <w:spacing w:line="60" w:lineRule="exact"/>
      </w:pPr>
      <w:r>
        <w:pict>
          <v:line id="_x0000_s1527" style="position:absolute;z-index:252111872" from="0,2pt" to="512pt,2pt" strokecolor="#009ddb" strokeweight="2pt">
            <v:stroke linestyle="single"/>
            <w10:wrap type="topAndBottom"/>
          </v:line>
        </w:pict>
      </w:r>
    </w:p>
    <w:p>
      <w:pPr>
        <w:pStyle w:val="Normal137"/>
        <w:spacing w:line="120" w:lineRule="exact"/>
      </w:pPr>
    </w:p>
    <w:p>
      <w:pPr>
        <w:pStyle w:val="Normal13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671192194</w:t>
      </w:r>
    </w:p>
    <w:p>
      <w:pPr>
        <w:pStyle w:val="Normal1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COLLEGE &amp; UNIVERSITY SPORTS (94%); BASKETBALL (90%); COLLEGIATE SPORTS ORGANIZATIONS (90%); SPORTS &amp; RECREATION EVENTS (90%); TOURNAMENTS (90%); US PRESIDENTS (79%); BASKETBALL TOURNAMENTS (78%); EXTRA CURRICULAR ACTIVITIES (78%); SPORTS &amp; RECREATION (78%); SPORTS AWARDS (78%); SPORTS BETTING (78%); STADIUMS &amp; ARENAS (78%); SPORTS BUSINESS (73%); SPORTS FANS (73%); SPRAINS &amp; STRAINS (50%)</w:t>
      </w:r>
    </w:p>
    <w:p>
      <w:pPr>
        <w:pStyle w:val="Normal1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COLLEGE &amp; UNIVERSITY SPORTS (94%); COLLEGIATE SPORTS ORGANIZATIONS (90%); SPORTS BETTING (78%)</w:t>
      </w:r>
    </w:p>
    <w:p>
      <w:pPr>
        <w:pStyle w:val="Normal1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(91%); SHAQUILLE O'NEAL (58%)</w:t>
      </w:r>
    </w:p>
    <w:p>
      <w:pPr>
        <w:pStyle w:val="Normal1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FLORIDA, USA (93%); UNITED STATES (93%); EUROPE (90%); SCOTLAND (79%); UNITED KINGDOM (74%); NORTHERN EUROPE (73%); Tennessee, Florida &amp; Renfrewshire; United States &amp; United Kingdom; Americas, Northern America; Europe, Northern Europe</w:t>
      </w:r>
    </w:p>
    <w:p>
      <w:pPr>
        <w:pStyle w:val="Normal1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20, 2025</w:t>
      </w:r>
    </w:p>
    <w:p>
      <w:pPr>
        <w:pStyle w:val="Normal137"/>
      </w:pPr>
    </w:p>
    <w:p>
      <w:pPr>
        <w:pStyle w:val="Normal137"/>
        <w:ind w:left="200"/>
        <w:sectPr>
          <w:type w:val="continuous"/>
          <w:pgMar w:top="840" w:right="1000" w:bottom="840" w:left="1000" w:header="400" w:footer="400"/>
          <w:pgNumType w:fmt="decimal"/>
          <w:cols w:space="720"/>
        </w:sectPr>
      </w:pPr>
      <w:r>
        <w:br/>
      </w:r>
      <w:r>
        <w:pict>
          <v:line id="_x0000_s1528" style="position:absolute;z-index:252112896" from="0,10pt" to="512pt,10pt" strokecolor="black" strokeweight="1pt">
            <v:stroke linestyle="single"/>
          </v:line>
        </w:pict>
      </w:r>
      <w:r>
        <w:rPr>
          <w:rFonts w:ascii="arial" w:eastAsia="arial" w:hAnsi="arial" w:cs="arial"/>
          <w:b/>
          <w:color w:val="767676"/>
          <w:sz w:val="16"/>
        </w:rPr>
        <w:t>End of Document</w:t>
      </w:r>
    </w:p>
    <w:p>
      <w:pPr>
        <w:pStyle w:val="Normal138"/>
        <w:sectPr>
          <w:headerReference w:type="even" r:id="rId2168"/>
          <w:headerReference w:type="default" r:id="rId2169"/>
          <w:footerReference w:type="even" r:id="rId2170"/>
          <w:footerReference w:type="default" r:id="rId2171"/>
          <w:headerReference w:type="first" r:id="rId2172"/>
          <w:footerReference w:type="first" r:id="rId2173"/>
          <w:pgSz w:w="12240" w:h="15840"/>
          <w:pgMar w:top="840" w:right="1000" w:bottom="840" w:left="1000" w:header="400" w:footer="400"/>
          <w:pgNumType w:fmt="decimal"/>
          <w:cols w:space="720"/>
          <w:titlePg w:val="0"/>
        </w:sectPr>
      </w:pPr>
    </w:p>
    <w:p>
      <w:pPr>
        <w:pStyle w:val="Normal138"/>
      </w:pPr>
    </w:p>
    <w:p>
      <w:pPr>
        <w:pStyle w:val="Heading1136"/>
        <w:keepNext w:val="0"/>
        <w:spacing w:after="200" w:line="340" w:lineRule="atLeast"/>
        <w:ind w:left="0" w:right="0" w:firstLine="0"/>
        <w:jc w:val="center"/>
      </w:pPr>
      <w:hyperlink r:id="rId2174" w:history="1">
        <w:r>
          <w:rPr>
            <w:rFonts w:ascii="arial" w:eastAsia="arial" w:hAnsi="arial" w:cs="arial"/>
            <w:b/>
            <w:i/>
            <w:strike w:val="0"/>
            <w:color w:val="0077CC"/>
            <w:sz w:val="28"/>
            <w:u w:val="single"/>
            <w:vertAlign w:val="baseline"/>
          </w:rPr>
          <w:t xml:space="preserve">‘Was making a choice’: Michelle on divorce rumours with </w:t>
        </w:r>
      </w:hyperlink>
      <w:hyperlink r:id="rId2175" w:history="1">
        <w:r>
          <w:rPr>
            <w:rFonts w:ascii="arial" w:eastAsia="arial" w:hAnsi="arial" w:cs="arial"/>
            <w:b/>
            <w:i/>
            <w:strike w:val="0"/>
            <w:color w:val="0077CC"/>
            <w:sz w:val="28"/>
            <w:u w:val="single"/>
            <w:vertAlign w:val="baseline"/>
          </w:rPr>
          <w:t>Barack</w:t>
        </w:r>
      </w:hyperlink>
      <w:hyperlink r:id="rId2176" w:history="1">
        <w:r>
          <w:rPr>
            <w:rFonts w:ascii="arial" w:eastAsia="arial" w:hAnsi="arial" w:cs="arial"/>
            <w:b/>
            <w:i/>
            <w:strike w:val="0"/>
            <w:color w:val="0077CC"/>
            <w:sz w:val="28"/>
            <w:u w:val="single"/>
            <w:vertAlign w:val="baseline"/>
          </w:rPr>
          <w:t xml:space="preserve"> </w:t>
        </w:r>
      </w:hyperlink>
      <w:hyperlink r:id="rId2177" w:history="1">
        <w:r>
          <w:rPr>
            <w:rFonts w:ascii="arial" w:eastAsia="arial" w:hAnsi="arial" w:cs="arial"/>
            <w:b/>
            <w:i/>
            <w:strike w:val="0"/>
            <w:color w:val="0077CC"/>
            <w:sz w:val="28"/>
            <w:u w:val="single"/>
            <w:vertAlign w:val="baseline"/>
          </w:rPr>
          <w:t>Obama</w:t>
        </w:r>
      </w:hyperlink>
    </w:p>
    <w:p>
      <w:pPr>
        <w:pStyle w:val="Normal1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of India (TOI)</w:t>
      </w:r>
    </w:p>
    <w:p>
      <w:pPr>
        <w:pStyle w:val="Normal1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10, 2025 Thursday</w:t>
      </w:r>
    </w:p>
    <w:p>
      <w:pPr>
        <w:pStyle w:val="Normal138"/>
        <w:keepNext w:val="0"/>
        <w:spacing w:after="0" w:line="240" w:lineRule="atLeast"/>
        <w:ind w:right="0"/>
        <w:jc w:val="both"/>
      </w:pPr>
      <w:bookmarkStart w:id="411" w:name="Bookmark_138"/>
      <w:bookmarkEnd w:id="411"/>
    </w:p>
    <w:p>
      <w:pPr>
        <w:pStyle w:val="Normal1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Bennett Coleman &amp; Co. Ltd. All Rights Reserved</w:t>
      </w:r>
    </w:p>
    <w:p>
      <w:pPr>
        <w:pStyle w:val="Normal1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w:t>
      </w:r>
    </w:p>
    <w:p>
      <w:pPr>
        <w:pStyle w:val="Normal1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457 words</w:t>
      </w:r>
    </w:p>
    <w:p>
      <w:pPr>
        <w:pStyle w:val="Normal1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TOI World Desk</w:t>
      </w:r>
    </w:p>
    <w:p>
      <w:pPr>
        <w:pStyle w:val="Normal138"/>
        <w:keepNext/>
        <w:spacing w:before="240" w:after="0" w:line="340" w:lineRule="atLeast"/>
        <w:ind w:left="0" w:right="0" w:firstLine="0"/>
        <w:jc w:val="left"/>
      </w:pPr>
      <w:bookmarkStart w:id="412" w:name="Body_136"/>
      <w:bookmarkEnd w:id="412"/>
      <w:r>
        <w:rPr>
          <w:rFonts w:ascii="arial" w:eastAsia="arial" w:hAnsi="arial" w:cs="arial"/>
          <w:b/>
          <w:i w:val="0"/>
          <w:strike w:val="0"/>
          <w:noProof w:val="0"/>
          <w:color w:val="000000"/>
          <w:position w:val="0"/>
          <w:sz w:val="28"/>
          <w:u w:val="none"/>
          <w:vertAlign w:val="baseline"/>
        </w:rPr>
        <w:t>Body</w:t>
      </w:r>
    </w:p>
    <w:p>
      <w:pPr>
        <w:pStyle w:val="Normal138"/>
        <w:spacing w:line="60" w:lineRule="exact"/>
      </w:pPr>
      <w:r>
        <w:pict>
          <v:line id="_x0000_s1529" style="position:absolute;z-index:252113920" from="0,2pt" to="512pt,2pt" strokecolor="#009ddb" strokeweight="2pt">
            <v:stroke linestyle="single"/>
            <w10:wrap type="topAndBottom"/>
          </v:line>
        </w:pict>
      </w:r>
    </w:p>
    <w:p>
      <w:pPr>
        <w:pStyle w:val="Normal138"/>
      </w:pP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has firmly dismissed rumours that she and former US president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are heading for divorce, calling the speculation unfounded and rooted in society’s discomfort with women making independent choices.Speaking on Sophia Bush’s Work in Progress podcast, the former US First Lady laughed off claims that her recent absence from political events attended by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indicated a rift in their marriage. “People couldn’t even fathom that I was making a choice for myself, that they had to assume that my husband and I are divorcing,” Michelle said. “This couldn't be a grown woman just making a set of decisions for herself, right?</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per The New York Post, Michelle acknowledged that her decision to skip several events, including Donald Trump’s second inauguration and former President Jimmy Carter’s funeral, led to public speculation. She said that, in truth, she was simply prioritising her personal wellbeing. “Now is the time for me to start asking myself these hard questions of, ‘Who do I truly want to be every day?’” she shared. “And that changes.”Now 61, Michelle says she is embracing the freedom that comes with life beyond the White House and having her daughters, Malia and Sasha, grown up and living independently. “I get to look at my calendar… and I chose to do what was best for me,” she said, calling it an important test of independence and self-care. “Like all women, I operate from guilt.”While she is stepping back from some public-facing duties, Michelle made it clear she’s still engaged with projects she’s passionate about, such as girls’ education and advocacy. “It looks like whatever I want it to look like,” she said. “I still find time to give speeches, to be out there in the world.”The podcast appearance comes just days after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admitted that his years in office had taken a toll on their relationship. “I was in a deep deficit with my wife,” he said during a talk at Hamilton College, adding that he has been “trying to dig [himself] out of that hole by doing occasionally fun things.”Michelle has been candid in the past about the challenges in their marriage, saying during a Revolt TV panel that she “couldn’t stand”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for a decade when their children were young and he was rising politically. “Marriage isn’t 50/50 — ever, ever,” she said. “But I would take 10 bad years over 30. It’s just how you look at it.”Despite the ups and downs, the couple’s bond appears intact.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posted a heartfelt message on Instagram for Michelle’s birthday in January: “Happy birthday to the love of my life… You fill every room with warmth, wisdom, humor, and grace — and you look good doing it.”Michelle responded with a sweet, “Love you, honey! ?? For Reprint Rights: timescontent.com</w:t>
      </w:r>
    </w:p>
    <w:p>
      <w:pPr>
        <w:pStyle w:val="Normal138"/>
        <w:keepNext/>
        <w:spacing w:before="240" w:after="0" w:line="340" w:lineRule="atLeast"/>
        <w:ind w:left="0" w:right="0" w:firstLine="0"/>
        <w:jc w:val="left"/>
      </w:pPr>
      <w:bookmarkStart w:id="413" w:name="Classification_136"/>
      <w:bookmarkEnd w:id="413"/>
      <w:r>
        <w:rPr>
          <w:rFonts w:ascii="arial" w:eastAsia="arial" w:hAnsi="arial" w:cs="arial"/>
          <w:b/>
          <w:i w:val="0"/>
          <w:strike w:val="0"/>
          <w:noProof w:val="0"/>
          <w:color w:val="000000"/>
          <w:position w:val="0"/>
          <w:sz w:val="28"/>
          <w:u w:val="none"/>
          <w:vertAlign w:val="baseline"/>
        </w:rPr>
        <w:t>Classification</w:t>
      </w:r>
    </w:p>
    <w:p>
      <w:pPr>
        <w:pStyle w:val="Normal138"/>
        <w:spacing w:line="60" w:lineRule="exact"/>
      </w:pPr>
      <w:r>
        <w:pict>
          <v:line id="_x0000_s1530" style="position:absolute;z-index:252114944" from="0,2pt" to="512pt,2pt" strokecolor="#009ddb" strokeweight="2pt">
            <v:stroke linestyle="single"/>
            <w10:wrap type="topAndBottom"/>
          </v:line>
        </w:pict>
      </w:r>
    </w:p>
    <w:p>
      <w:pPr>
        <w:pStyle w:val="Normal138"/>
        <w:spacing w:line="120" w:lineRule="exact"/>
      </w:pPr>
    </w:p>
    <w:p>
      <w:pPr>
        <w:pStyle w:val="Normal13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GOSSIP &amp; RUMORS (90%); US PRESIDENTS (90%); MARRIAGE (89%); POLITICS (78%); SELF CARE (76%); TRENDS &amp; EVENTS (71%)</w:t>
      </w:r>
    </w:p>
    <w:p>
      <w:pPr>
        <w:pStyle w:val="Normal1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PODCASTING (72%)</w:t>
      </w:r>
    </w:p>
    <w:p>
      <w:pPr>
        <w:pStyle w:val="Normal1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(90%);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(79%)</w:t>
      </w:r>
    </w:p>
    <w:p>
      <w:pPr>
        <w:pStyle w:val="Normal1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(79%)</w:t>
      </w:r>
    </w:p>
    <w:p>
      <w:pPr>
        <w:pStyle w:val="Normal1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9, 2025</w:t>
      </w:r>
    </w:p>
    <w:p>
      <w:pPr>
        <w:pStyle w:val="Normal138"/>
      </w:pPr>
    </w:p>
    <w:p>
      <w:pPr>
        <w:pStyle w:val="Normal138"/>
        <w:ind w:left="200"/>
        <w:sectPr>
          <w:type w:val="continuous"/>
          <w:pgMar w:top="840" w:right="1000" w:bottom="840" w:left="1000" w:header="400" w:footer="400"/>
          <w:pgNumType w:fmt="decimal"/>
          <w:cols w:space="720"/>
        </w:sectPr>
      </w:pPr>
      <w:r>
        <w:br/>
      </w:r>
      <w:r>
        <w:pict>
          <v:line id="_x0000_s1531" style="position:absolute;z-index:252115968" from="0,10pt" to="512pt,10pt" strokecolor="black" strokeweight="1pt">
            <v:stroke linestyle="single"/>
          </v:line>
        </w:pict>
      </w:r>
      <w:r>
        <w:rPr>
          <w:rFonts w:ascii="arial" w:eastAsia="arial" w:hAnsi="arial" w:cs="arial"/>
          <w:b/>
          <w:color w:val="767676"/>
          <w:sz w:val="16"/>
        </w:rPr>
        <w:t>End of Document</w:t>
      </w:r>
    </w:p>
    <w:p>
      <w:pPr>
        <w:pStyle w:val="Normal139"/>
        <w:sectPr>
          <w:headerReference w:type="even" r:id="rId2178"/>
          <w:headerReference w:type="default" r:id="rId2179"/>
          <w:footerReference w:type="even" r:id="rId2180"/>
          <w:footerReference w:type="default" r:id="rId2181"/>
          <w:headerReference w:type="first" r:id="rId2182"/>
          <w:footerReference w:type="first" r:id="rId2183"/>
          <w:pgSz w:w="12240" w:h="15840"/>
          <w:pgMar w:top="840" w:right="1000" w:bottom="840" w:left="1000" w:header="400" w:footer="400"/>
          <w:pgNumType w:fmt="decimal"/>
          <w:cols w:space="720"/>
          <w:titlePg w:val="0"/>
        </w:sectPr>
      </w:pPr>
    </w:p>
    <w:p>
      <w:pPr>
        <w:pStyle w:val="Normal139"/>
      </w:pPr>
    </w:p>
    <w:p>
      <w:pPr>
        <w:pStyle w:val="Heading1137"/>
        <w:keepNext w:val="0"/>
        <w:spacing w:after="200" w:line="340" w:lineRule="atLeast"/>
        <w:ind w:left="0" w:right="0" w:firstLine="0"/>
        <w:jc w:val="center"/>
      </w:pPr>
      <w:hyperlink r:id="rId2184" w:history="1">
        <w:r>
          <w:rPr>
            <w:rFonts w:ascii="arial" w:eastAsia="arial" w:hAnsi="arial" w:cs="arial"/>
            <w:b/>
            <w:i/>
            <w:strike w:val="0"/>
            <w:color w:val="0077CC"/>
            <w:sz w:val="28"/>
            <w:u w:val="single"/>
            <w:vertAlign w:val="baseline"/>
          </w:rPr>
          <w:t xml:space="preserve">Donald Trump inauguration: 'Where is Michelle </w:t>
        </w:r>
      </w:hyperlink>
      <w:hyperlink r:id="rId2185" w:history="1">
        <w:r>
          <w:rPr>
            <w:rFonts w:ascii="arial" w:eastAsia="arial" w:hAnsi="arial" w:cs="arial"/>
            <w:b/>
            <w:i/>
            <w:strike w:val="0"/>
            <w:color w:val="0077CC"/>
            <w:sz w:val="28"/>
            <w:u w:val="single"/>
            <w:vertAlign w:val="baseline"/>
          </w:rPr>
          <w:t>Obama</w:t>
        </w:r>
      </w:hyperlink>
      <w:hyperlink r:id="rId2186" w:history="1">
        <w:r>
          <w:rPr>
            <w:rFonts w:ascii="arial" w:eastAsia="arial" w:hAnsi="arial" w:cs="arial"/>
            <w:b/>
            <w:i/>
            <w:strike w:val="0"/>
            <w:color w:val="0077CC"/>
            <w:sz w:val="28"/>
            <w:u w:val="single"/>
            <w:vertAlign w:val="baseline"/>
          </w:rPr>
          <w:t xml:space="preserve">' trends online as </w:t>
        </w:r>
      </w:hyperlink>
      <w:hyperlink r:id="rId2187" w:history="1">
        <w:r>
          <w:rPr>
            <w:rFonts w:ascii="arial" w:eastAsia="arial" w:hAnsi="arial" w:cs="arial"/>
            <w:b/>
            <w:i/>
            <w:strike w:val="0"/>
            <w:color w:val="0077CC"/>
            <w:sz w:val="28"/>
            <w:u w:val="single"/>
            <w:vertAlign w:val="baseline"/>
          </w:rPr>
          <w:t>Barack</w:t>
        </w:r>
      </w:hyperlink>
      <w:hyperlink r:id="rId2188" w:history="1">
        <w:r>
          <w:rPr>
            <w:rFonts w:ascii="arial" w:eastAsia="arial" w:hAnsi="arial" w:cs="arial"/>
            <w:b/>
            <w:i/>
            <w:strike w:val="0"/>
            <w:color w:val="0077CC"/>
            <w:sz w:val="28"/>
            <w:u w:val="single"/>
            <w:vertAlign w:val="baseline"/>
          </w:rPr>
          <w:t xml:space="preserve"> </w:t>
        </w:r>
      </w:hyperlink>
      <w:hyperlink r:id="rId2189" w:history="1">
        <w:r>
          <w:rPr>
            <w:rFonts w:ascii="arial" w:eastAsia="arial" w:hAnsi="arial" w:cs="arial"/>
            <w:b/>
            <w:i/>
            <w:strike w:val="0"/>
            <w:color w:val="0077CC"/>
            <w:sz w:val="28"/>
            <w:u w:val="single"/>
            <w:vertAlign w:val="baseline"/>
          </w:rPr>
          <w:t>Obama</w:t>
        </w:r>
      </w:hyperlink>
      <w:hyperlink r:id="rId2190" w:history="1">
        <w:r>
          <w:rPr>
            <w:rFonts w:ascii="arial" w:eastAsia="arial" w:hAnsi="arial" w:cs="arial"/>
            <w:b/>
            <w:i/>
            <w:strike w:val="0"/>
            <w:color w:val="0077CC"/>
            <w:sz w:val="28"/>
            <w:u w:val="single"/>
            <w:vertAlign w:val="baseline"/>
          </w:rPr>
          <w:t xml:space="preserve"> attends event alone</w:t>
        </w:r>
      </w:hyperlink>
    </w:p>
    <w:p>
      <w:pPr>
        <w:pStyle w:val="Normal1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MINT</w:t>
      </w:r>
    </w:p>
    <w:p>
      <w:pPr>
        <w:pStyle w:val="Normal1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21, 2025 Tuesday</w:t>
      </w:r>
    </w:p>
    <w:p>
      <w:pPr>
        <w:pStyle w:val="Normal139"/>
        <w:keepNext w:val="0"/>
        <w:spacing w:after="0" w:line="240" w:lineRule="atLeast"/>
        <w:ind w:right="0"/>
        <w:jc w:val="both"/>
      </w:pPr>
      <w:bookmarkStart w:id="414" w:name="Bookmark_139"/>
      <w:bookmarkEnd w:id="414"/>
    </w:p>
    <w:p>
      <w:pPr>
        <w:pStyle w:val="Normal1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HT Media Ltd. All Rights Reserved</w:t>
      </w:r>
    </w:p>
    <w:p>
      <w:pPr>
        <w:pStyle w:val="Normal139"/>
        <w:keepNext w:val="0"/>
        <w:spacing w:before="120" w:after="0" w:line="220" w:lineRule="atLeast"/>
        <w:ind w:left="0" w:right="0" w:firstLine="0"/>
        <w:jc w:val="left"/>
      </w:pPr>
      <w:r>
        <w:br/>
      </w:r>
      <w:r>
        <w:pict>
          <v:shape id="_x0000_i1532" type="#_x0000_t75" style="width:0;height:0"/>
        </w:pict>
      </w:r>
    </w:p>
    <w:p>
      <w:pPr>
        <w:pStyle w:val="Normal1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382 words</w:t>
      </w:r>
    </w:p>
    <w:p>
      <w:pPr>
        <w:pStyle w:val="Normal1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Delhi </w:t>
      </w:r>
    </w:p>
    <w:p>
      <w:pPr>
        <w:pStyle w:val="Normal139"/>
        <w:keepNext/>
        <w:spacing w:before="240" w:after="0" w:line="340" w:lineRule="atLeast"/>
        <w:ind w:left="0" w:right="0" w:firstLine="0"/>
        <w:jc w:val="left"/>
      </w:pPr>
      <w:bookmarkStart w:id="415" w:name="Body_137"/>
      <w:bookmarkEnd w:id="415"/>
      <w:r>
        <w:rPr>
          <w:rFonts w:ascii="arial" w:eastAsia="arial" w:hAnsi="arial" w:cs="arial"/>
          <w:b/>
          <w:i w:val="0"/>
          <w:strike w:val="0"/>
          <w:noProof w:val="0"/>
          <w:color w:val="000000"/>
          <w:position w:val="0"/>
          <w:sz w:val="28"/>
          <w:u w:val="none"/>
          <w:vertAlign w:val="baseline"/>
        </w:rPr>
        <w:t>Body</w:t>
      </w:r>
    </w:p>
    <w:p>
      <w:pPr>
        <w:pStyle w:val="Normal139"/>
        <w:spacing w:line="60" w:lineRule="exact"/>
      </w:pPr>
      <w:r>
        <w:pict>
          <v:line id="_x0000_s1533" style="position:absolute;z-index:252116992" from="0,2pt" to="512pt,2pt" strokecolor="#009ddb" strokeweight="2pt">
            <v:stroke linestyle="single"/>
            <w10:wrap type="topAndBottom"/>
          </v:line>
        </w:pict>
      </w:r>
    </w:p>
    <w:p>
      <w:pPr>
        <w:pStyle w:val="Normal139"/>
      </w:pP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Delhi, Jan. 21 -- With Republican candidate Donald Trump sworn in as the 47th President of the United States at US Capitol Rotunda on 20 January, former US President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was seen walking into the inauguration ceremony alone, giving rise to the rumours about his separation with wife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speculation surrounding the couple's split and possible divorce intensified following it was confirmed that the former first lady will not attend Trump's inauguration.</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the first time Michelle has skipped an official event, supposed to attend with their husband. Earlier, she skipped former US president Jimmy Carter's funeral this month.</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the former president entered the Capitol Rotunda alone as other former presidents walked in with their spouses, 'Where is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started trending on Google.</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several speculations on social media one prominent one is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and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separation rumours. Both have been together since 1989, when they started dating and married by 1992. The couple has two daughters together. No official explanation was given for Michelle's absence from Trump's inauguration.</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believe the absence marked her opposition to Trump's victory.</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a few reports claim that former US President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and his wife now live as "just friends." An insider quoted by RadarOnline.com claimed, "The Obamas are having a tough time, there's no doubt about that. The Aniston 'affair' attention was unwanted, and Michelle felt let down by it all. The reality is, they're more like friends at the moment. The spark has gone, and they're simply going through the motions."</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Michelle's birthday,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had recently shared a heartfelt note, along with a picture of the two holding hands across a table. ""Happy birthday to the love of my life,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You fill every room with warmth, wisdom, humor, and grace - and you look good doing it. I'm so lucky to be able to take on life's adventures with you. Love you!"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wrote.</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Born on 17 January 1964,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celebrated her 61st birthday.</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agency inputs.</w:t>
      </w:r>
    </w:p>
    <w:p>
      <w:pPr>
        <w:pStyle w:val="Normal13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Published by HT Digital Content Services with permission from MINT. For any query with respect to this article or any other content requirement, please contact Editor at </w:t>
      </w:r>
      <w:hyperlink r:id="rId2191" w:history="1">
        <w:r>
          <w:rPr>
            <w:rFonts w:ascii="arial" w:eastAsia="arial" w:hAnsi="arial" w:cs="arial"/>
            <w:b w:val="0"/>
            <w:i/>
            <w:strike w:val="0"/>
            <w:noProof w:val="0"/>
            <w:color w:val="0077CC"/>
            <w:position w:val="0"/>
            <w:sz w:val="20"/>
            <w:u w:val="single"/>
            <w:vertAlign w:val="baseline"/>
          </w:rPr>
          <w:t>contentservices@htdigital.in</w:t>
        </w:r>
      </w:hyperlink>
    </w:p>
    <w:p>
      <w:pPr>
        <w:pStyle w:val="Normal139"/>
        <w:keepNext/>
        <w:spacing w:before="240" w:after="0" w:line="340" w:lineRule="atLeast"/>
        <w:ind w:left="0" w:right="0" w:firstLine="0"/>
        <w:jc w:val="left"/>
      </w:pPr>
      <w:bookmarkStart w:id="416" w:name="Classification_137"/>
      <w:bookmarkEnd w:id="416"/>
      <w:r>
        <w:rPr>
          <w:rFonts w:ascii="arial" w:eastAsia="arial" w:hAnsi="arial" w:cs="arial"/>
          <w:b/>
          <w:i w:val="0"/>
          <w:strike w:val="0"/>
          <w:noProof w:val="0"/>
          <w:color w:val="000000"/>
          <w:position w:val="0"/>
          <w:sz w:val="28"/>
          <w:u w:val="none"/>
          <w:vertAlign w:val="baseline"/>
        </w:rPr>
        <w:t>Classification</w:t>
      </w:r>
    </w:p>
    <w:p>
      <w:pPr>
        <w:pStyle w:val="Normal139"/>
        <w:spacing w:line="60" w:lineRule="exact"/>
      </w:pPr>
      <w:r>
        <w:pict>
          <v:line id="_x0000_s1534" style="position:absolute;z-index:252118016" from="0,2pt" to="512pt,2pt" strokecolor="#009ddb" strokeweight="2pt">
            <v:stroke linestyle="single"/>
            <w10:wrap type="topAndBottom"/>
          </v:line>
        </w:pict>
      </w:r>
    </w:p>
    <w:p>
      <w:pPr>
        <w:pStyle w:val="Normal139"/>
        <w:spacing w:line="120" w:lineRule="exact"/>
      </w:pPr>
    </w:p>
    <w:p>
      <w:pPr>
        <w:pStyle w:val="Normal13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TRUMP'S FIRST 100 DAYS (92%); TRENDS (90%); TRENDS &amp; EVENTS (90%); US PRESIDENTIAL CANDIDATES 2016 (90%);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'S FIRST 100 DAYS (78%); COURTSHIP &amp; DATING (77%); GOSSIP &amp; RUMORS (77%); SOCIAL MEDIA (77%); POLITICAL CANDIDATES (73%)</w:t>
      </w:r>
    </w:p>
    <w:p>
      <w:pPr>
        <w:pStyle w:val="Normal1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MEDIA CONTENT (78%); SOCIAL MEDIA (77%)</w:t>
      </w:r>
    </w:p>
    <w:p>
      <w:pPr>
        <w:pStyle w:val="Normal1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(93%);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(92%); DONALD TRUMP (92%); JIMMY CARTER (58%)</w:t>
      </w:r>
    </w:p>
    <w:p>
      <w:pPr>
        <w:pStyle w:val="Normal1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DELHI, INDIA (74%); UNITED STATES (94%)</w:t>
      </w:r>
    </w:p>
    <w:p>
      <w:pPr>
        <w:pStyle w:val="Normal1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20, 2025</w:t>
      </w:r>
    </w:p>
    <w:p>
      <w:pPr>
        <w:pStyle w:val="Normal139"/>
      </w:pPr>
    </w:p>
    <w:p>
      <w:pPr>
        <w:pStyle w:val="Normal139"/>
        <w:ind w:left="200"/>
        <w:sectPr>
          <w:type w:val="continuous"/>
          <w:pgMar w:top="840" w:right="1000" w:bottom="840" w:left="1000" w:header="400" w:footer="400"/>
          <w:pgNumType w:fmt="decimal"/>
          <w:cols w:space="720"/>
        </w:sectPr>
      </w:pPr>
      <w:r>
        <w:br/>
      </w:r>
      <w:r>
        <w:pict>
          <v:line id="_x0000_s1535" style="position:absolute;z-index:252119040" from="0,10pt" to="512pt,10pt" strokecolor="black" strokeweight="1pt">
            <v:stroke linestyle="single"/>
          </v:line>
        </w:pict>
      </w:r>
      <w:r>
        <w:rPr>
          <w:rFonts w:ascii="arial" w:eastAsia="arial" w:hAnsi="arial" w:cs="arial"/>
          <w:b/>
          <w:color w:val="767676"/>
          <w:sz w:val="16"/>
        </w:rPr>
        <w:t>End of Document</w:t>
      </w:r>
    </w:p>
    <w:p>
      <w:pPr>
        <w:pStyle w:val="Normal140"/>
        <w:sectPr>
          <w:headerReference w:type="even" r:id="rId2192"/>
          <w:headerReference w:type="default" r:id="rId2193"/>
          <w:footerReference w:type="even" r:id="rId2194"/>
          <w:footerReference w:type="default" r:id="rId2195"/>
          <w:headerReference w:type="first" r:id="rId2196"/>
          <w:footerReference w:type="first" r:id="rId2197"/>
          <w:pgSz w:w="12240" w:h="15840"/>
          <w:pgMar w:top="840" w:right="1000" w:bottom="840" w:left="1000" w:header="400" w:footer="400"/>
          <w:pgNumType w:fmt="decimal"/>
          <w:cols w:space="720"/>
          <w:titlePg w:val="0"/>
        </w:sectPr>
      </w:pPr>
    </w:p>
    <w:p>
      <w:pPr>
        <w:pStyle w:val="Normal140"/>
      </w:pPr>
    </w:p>
    <w:p>
      <w:pPr>
        <w:pStyle w:val="Heading1138"/>
        <w:keepNext w:val="0"/>
        <w:spacing w:after="200" w:line="340" w:lineRule="atLeast"/>
        <w:ind w:left="0" w:right="0" w:firstLine="0"/>
        <w:jc w:val="center"/>
      </w:pPr>
      <w:hyperlink r:id="rId2198" w:history="1">
        <w:r>
          <w:rPr>
            <w:rFonts w:ascii="arial" w:eastAsia="arial" w:hAnsi="arial" w:cs="arial"/>
            <w:b/>
            <w:i/>
            <w:strike w:val="0"/>
            <w:color w:val="0077CC"/>
            <w:sz w:val="28"/>
            <w:u w:val="single"/>
            <w:vertAlign w:val="baseline"/>
          </w:rPr>
          <w:t xml:space="preserve">Family photoshoot with DC cherry blossoms disrupted by photobomber: </w:t>
        </w:r>
      </w:hyperlink>
      <w:hyperlink r:id="rId2199" w:history="1">
        <w:r>
          <w:rPr>
            <w:rFonts w:ascii="arial" w:eastAsia="arial" w:hAnsi="arial" w:cs="arial"/>
            <w:b/>
            <w:i/>
            <w:strike w:val="0"/>
            <w:color w:val="0077CC"/>
            <w:sz w:val="28"/>
            <w:u w:val="single"/>
            <w:vertAlign w:val="baseline"/>
          </w:rPr>
          <w:t>Barack</w:t>
        </w:r>
      </w:hyperlink>
      <w:hyperlink r:id="rId2200" w:history="1">
        <w:r>
          <w:rPr>
            <w:rFonts w:ascii="arial" w:eastAsia="arial" w:hAnsi="arial" w:cs="arial"/>
            <w:b/>
            <w:i/>
            <w:strike w:val="0"/>
            <w:color w:val="0077CC"/>
            <w:sz w:val="28"/>
            <w:u w:val="single"/>
            <w:vertAlign w:val="baseline"/>
          </w:rPr>
          <w:t xml:space="preserve"> </w:t>
        </w:r>
      </w:hyperlink>
      <w:hyperlink r:id="rId2201" w:history="1">
        <w:r>
          <w:rPr>
            <w:rFonts w:ascii="arial" w:eastAsia="arial" w:hAnsi="arial" w:cs="arial"/>
            <w:b/>
            <w:i/>
            <w:strike w:val="0"/>
            <w:color w:val="0077CC"/>
            <w:sz w:val="28"/>
            <w:u w:val="single"/>
            <w:vertAlign w:val="baseline"/>
          </w:rPr>
          <w:t>Obama</w:t>
        </w:r>
      </w:hyperlink>
    </w:p>
    <w:p>
      <w:pPr>
        <w:pStyle w:val="Normal1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 Online</w:t>
      </w:r>
    </w:p>
    <w:p>
      <w:pPr>
        <w:pStyle w:val="Normal1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 2025 9:42 PM EST</w:t>
      </w:r>
    </w:p>
    <w:p>
      <w:pPr>
        <w:pStyle w:val="Normal140"/>
        <w:keepNext w:val="0"/>
        <w:spacing w:after="0" w:line="240" w:lineRule="atLeast"/>
        <w:ind w:right="0"/>
        <w:jc w:val="both"/>
      </w:pPr>
      <w:bookmarkStart w:id="417" w:name="Bookmark_140"/>
      <w:bookmarkEnd w:id="417"/>
    </w:p>
    <w:p>
      <w:pPr>
        <w:pStyle w:val="Normal1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Gannett Media Corp  All Rights Reserved</w:t>
      </w:r>
    </w:p>
    <w:p>
      <w:pPr>
        <w:pStyle w:val="Normal1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&amp; US POLITICS NEWS</w:t>
      </w:r>
    </w:p>
    <w:p>
      <w:pPr>
        <w:pStyle w:val="Normal1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431 words</w:t>
      </w:r>
    </w:p>
    <w:p>
      <w:pPr>
        <w:pStyle w:val="Normal1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Anthony Robledo, USA TODAY</w:t>
      </w:r>
    </w:p>
    <w:p>
      <w:pPr>
        <w:pStyle w:val="Normal140"/>
        <w:keepNext/>
        <w:spacing w:before="240" w:after="0" w:line="340" w:lineRule="atLeast"/>
        <w:ind w:left="0" w:right="0" w:firstLine="0"/>
        <w:jc w:val="left"/>
      </w:pPr>
      <w:bookmarkStart w:id="418" w:name="Body_138"/>
      <w:bookmarkEnd w:id="418"/>
      <w:r>
        <w:rPr>
          <w:rFonts w:ascii="arial" w:eastAsia="arial" w:hAnsi="arial" w:cs="arial"/>
          <w:b/>
          <w:i w:val="0"/>
          <w:strike w:val="0"/>
          <w:noProof w:val="0"/>
          <w:color w:val="000000"/>
          <w:position w:val="0"/>
          <w:sz w:val="28"/>
          <w:u w:val="none"/>
          <w:vertAlign w:val="baseline"/>
        </w:rPr>
        <w:t>Body</w:t>
      </w:r>
    </w:p>
    <w:p>
      <w:pPr>
        <w:pStyle w:val="Normal140"/>
        <w:spacing w:line="60" w:lineRule="exact"/>
      </w:pPr>
      <w:r>
        <w:pict>
          <v:line id="_x0000_s1536" style="position:absolute;z-index:252120064" from="0,2pt" to="512pt,2pt" strokecolor="#009ddb" strokeweight="2pt">
            <v:stroke linestyle="single"/>
            <w10:wrap type="topAndBottom"/>
          </v:line>
        </w:pict>
      </w:r>
    </w:p>
    <w:p>
      <w:pPr>
        <w:pStyle w:val="Normal140"/>
      </w:pPr>
    </w:p>
    <w:p>
      <w:pPr>
        <w:pStyle w:val="Normal140"/>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Correction: An earlier version of this story misstated the ages of the children.</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Virginia family's cherry blossoms photoshoot in Washington D.C. didn't go as planned after a bystander walked into a frame meant only to include their two toddlers.</w:t>
      </w:r>
    </w:p>
    <w:p>
      <w:pPr>
        <w:pStyle w:val="Normal14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Falls Church resident Portia Moore had no complaints as the photobomber in question was </w:t>
      </w:r>
      <w:hyperlink r:id="rId2202" w:history="1">
        <w:r>
          <w:rPr>
            <w:rFonts w:ascii="arial" w:eastAsia="arial" w:hAnsi="arial" w:cs="arial"/>
            <w:b w:val="0"/>
            <w:i/>
            <w:strike w:val="0"/>
            <w:noProof w:val="0"/>
            <w:color w:val="0077CC"/>
            <w:position w:val="0"/>
            <w:sz w:val="20"/>
            <w:u w:val="single"/>
            <w:vertAlign w:val="baseline"/>
          </w:rPr>
          <w:t xml:space="preserve">former President </w:t>
        </w:r>
      </w:hyperlink>
      <w:hyperlink r:id="rId2203" w:history="1">
        <w:r>
          <w:rPr>
            <w:rFonts w:ascii="arial" w:eastAsia="arial" w:hAnsi="arial" w:cs="arial"/>
            <w:b/>
            <w:i/>
            <w:strike w:val="0"/>
            <w:noProof w:val="0"/>
            <w:color w:val="0077CC"/>
            <w:position w:val="0"/>
            <w:sz w:val="20"/>
            <w:u w:val="single"/>
            <w:vertAlign w:val="baseline"/>
          </w:rPr>
          <w:t>Barack</w:t>
        </w:r>
      </w:hyperlink>
      <w:hyperlink r:id="rId2204" w:history="1">
        <w:r>
          <w:rPr>
            <w:rFonts w:ascii="arial" w:eastAsia="arial" w:hAnsi="arial" w:cs="arial"/>
            <w:b w:val="0"/>
            <w:i/>
            <w:strike w:val="0"/>
            <w:noProof w:val="0"/>
            <w:color w:val="0077CC"/>
            <w:position w:val="0"/>
            <w:sz w:val="20"/>
            <w:u w:val="single"/>
            <w:vertAlign w:val="baseline"/>
          </w:rPr>
          <w:t xml:space="preserve"> </w:t>
        </w:r>
      </w:hyperlink>
      <w:hyperlink r:id="rId2205" w:history="1">
        <w:r>
          <w:rPr>
            <w:rFonts w:ascii="arial" w:eastAsia="arial" w:hAnsi="arial" w:cs="arial"/>
            <w:b/>
            <w:i/>
            <w:strike w:val="0"/>
            <w:noProof w:val="0"/>
            <w:color w:val="0077CC"/>
            <w:position w:val="0"/>
            <w:sz w:val="20"/>
            <w:u w:val="single"/>
            <w:vertAlign w:val="baseline"/>
          </w:rPr>
          <w:t>Obama</w:t>
        </w:r>
      </w:hyperlink>
      <w:r>
        <w:rPr>
          <w:rFonts w:ascii="arial" w:eastAsia="arial" w:hAnsi="arial" w:cs="arial"/>
          <w:b w:val="0"/>
          <w:i w:val="0"/>
          <w:strike w:val="0"/>
          <w:noProof w:val="0"/>
          <w:color w:val="000000"/>
          <w:position w:val="0"/>
          <w:sz w:val="20"/>
          <w:u w:val="none"/>
          <w:vertAlign w:val="baseline"/>
        </w:rPr>
        <w:t>.</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Dedicating her full attention to the photoshoot at 7 a.m. Monday morning, Moore said she did not notice the 44th president passing by until her husband pointed him out.</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"Once their shoot is all done I was like, 'Jamie, what did you say?' He was like 'That's President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over there,' and I was like 'Oh my goodness,'" Moore told USA TODAY Wednesday. "I was like, 'You should've grabbed me and made more of a big deal about it.'"</w:t>
      </w:r>
    </w:p>
    <w:p>
      <w:pPr>
        <w:pStyle w:val="Normal140"/>
        <w:keepNext w:val="0"/>
        <w:spacing w:before="240" w:after="0" w:line="260" w:lineRule="atLeast"/>
        <w:ind w:left="0" w:right="0" w:firstLine="0"/>
        <w:jc w:val="both"/>
      </w:pPr>
      <w:hyperlink r:id="rId2206" w:history="1">
        <w:r>
          <w:rPr>
            <w:rFonts w:ascii="arial" w:eastAsia="arial" w:hAnsi="arial" w:cs="arial"/>
            <w:b w:val="0"/>
            <w:i/>
            <w:strike w:val="0"/>
            <w:color w:val="0077CC"/>
            <w:sz w:val="20"/>
            <w:u w:val="single"/>
            <w:vertAlign w:val="baseline"/>
          </w:rPr>
          <w:t xml:space="preserve">       View this post on Instagram            </w:t>
        </w:r>
      </w:hyperlink>
    </w:p>
    <w:p>
      <w:pPr>
        <w:pStyle w:val="Normal140"/>
        <w:keepNext w:val="0"/>
        <w:spacing w:before="240" w:after="0" w:line="260" w:lineRule="atLeast"/>
        <w:ind w:left="0" w:right="0" w:firstLine="0"/>
        <w:jc w:val="both"/>
      </w:pPr>
      <w:hyperlink r:id="rId2207" w:history="1">
        <w:r>
          <w:rPr>
            <w:rFonts w:ascii="arial" w:eastAsia="arial" w:hAnsi="arial" w:cs="arial"/>
            <w:b w:val="0"/>
            <w:i/>
            <w:strike w:val="0"/>
            <w:color w:val="0077CC"/>
            <w:sz w:val="20"/>
            <w:u w:val="single"/>
            <w:vertAlign w:val="baseline"/>
          </w:rPr>
          <w:t>A post shared by Washington DC Newborn, Maternity, and Family Photographer (@brianainellphotography)</w:t>
        </w:r>
      </w:hyperlink>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Briana Inell, the photographer hired by the family, captured images of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from about 20 to 30 feet away as he walked around the Tidal Basin tourist area. Soon after, Inell looked through their photographs and noticed the Democrat casually walking right by Moore's 20-month-old son, Preston, and four-year-old daughter, Belle.</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Inell said the image will sit right at the center of a six-by-two grid framed at their home in Falls Church, about 10 miles from D.C.</w:t>
      </w:r>
    </w:p>
    <w:p>
      <w:pPr>
        <w:pStyle w:val="Normal14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xml:space="preserve">Photographer also didn't notice </w:t>
      </w:r>
      <w:r>
        <w:rPr>
          <w:rFonts w:ascii="arial" w:eastAsia="arial" w:hAnsi="arial" w:cs="arial"/>
          <w:b/>
          <w:i/>
          <w:strike w:val="0"/>
          <w:noProof w:val="0"/>
          <w:color w:val="000000"/>
          <w:position w:val="0"/>
          <w:sz w:val="20"/>
          <w:u w:val="single"/>
          <w:vertAlign w:val="baseline"/>
        </w:rPr>
        <w:t>Obama</w:t>
      </w:r>
      <w:r>
        <w:rPr>
          <w:rFonts w:ascii="arial" w:eastAsia="arial" w:hAnsi="arial" w:cs="arial"/>
          <w:b/>
          <w:i w:val="0"/>
          <w:strike w:val="0"/>
          <w:noProof w:val="0"/>
          <w:color w:val="000000"/>
          <w:position w:val="0"/>
          <w:sz w:val="20"/>
          <w:u w:val="none"/>
          <w:vertAlign w:val="baseline"/>
        </w:rPr>
        <w:t xml:space="preserve"> photobomb</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Inell, who has previously worked with the family, said she failed to notice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's photobombing as the Tidal Basin area is typically so packed during tourist season. It wasn't until she heard Moore's grandparents point him out that she spotted him along with several Secret Service agents.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several years as a DC-based photographer, she finally got to cross photographing a former president off her bucket list.</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"I've always wanted to see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and I am so shocked and surprised that it actually happened to me," Inell said.</w:t>
      </w:r>
    </w:p>
    <w:p>
      <w:pPr>
        <w:pStyle w:val="Normal140"/>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himself </w:t>
      </w:r>
      <w:hyperlink r:id="rId2208" w:history="1">
        <w:r>
          <w:rPr>
            <w:rFonts w:ascii="arial" w:eastAsia="arial" w:hAnsi="arial" w:cs="arial"/>
            <w:b w:val="0"/>
            <w:i/>
            <w:strike w:val="0"/>
            <w:noProof w:val="0"/>
            <w:color w:val="0077CC"/>
            <w:position w:val="0"/>
            <w:sz w:val="20"/>
            <w:u w:val="single"/>
            <w:vertAlign w:val="baseline"/>
          </w:rPr>
          <w:t>posted on Instagram</w:t>
        </w:r>
      </w:hyperlink>
      <w:r>
        <w:rPr>
          <w:rFonts w:ascii="arial" w:eastAsia="arial" w:hAnsi="arial" w:cs="arial"/>
          <w:b w:val="0"/>
          <w:i w:val="0"/>
          <w:strike w:val="0"/>
          <w:noProof w:val="0"/>
          <w:color w:val="000000"/>
          <w:position w:val="0"/>
          <w:sz w:val="20"/>
          <w:u w:val="none"/>
          <w:vertAlign w:val="baseline"/>
        </w:rPr>
        <w:t xml:space="preserve"> Monday to show off his own photos of the D.C. cherry blossoms, which typically bloom between March and April.</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fun to be able to play tourist once in a while. The cherry blossoms were beautiful this morning!" he wrote. </w:t>
      </w:r>
    </w:p>
    <w:p>
      <w:pPr>
        <w:pStyle w:val="Normal14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even responded to the photobomb on Instagram, commenting under Inell's post: "Preston and Belle, I hope you enjoyed peak bloom! My bad for stepping into the shot."</w:t>
      </w:r>
    </w:p>
    <w:p>
      <w:pPr>
        <w:pStyle w:val="Normal140"/>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(This story was updated to correct an inaccuracy.)</w:t>
      </w:r>
    </w:p>
    <w:p>
      <w:pPr>
        <w:pStyle w:val="Normal140"/>
        <w:keepNext w:val="0"/>
        <w:spacing w:before="24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xml:space="preserve">This article originally appeared on USA TODAY: </w:t>
      </w:r>
      <w:hyperlink r:id="rId2209" w:history="1">
        <w:r>
          <w:rPr>
            <w:rFonts w:ascii="arial" w:eastAsia="arial" w:hAnsi="arial" w:cs="arial"/>
            <w:b w:val="0"/>
            <w:i/>
            <w:strike w:val="0"/>
            <w:noProof w:val="0"/>
            <w:color w:val="0077CC"/>
            <w:position w:val="0"/>
            <w:sz w:val="20"/>
            <w:u w:val="single"/>
            <w:vertAlign w:val="baseline"/>
          </w:rPr>
          <w:t xml:space="preserve">Family photoshoot with DC cherry blossoms disrupted by photobomber: </w:t>
        </w:r>
      </w:hyperlink>
      <w:hyperlink r:id="rId2210" w:history="1">
        <w:r>
          <w:rPr>
            <w:rFonts w:ascii="arial" w:eastAsia="arial" w:hAnsi="arial" w:cs="arial"/>
            <w:b/>
            <w:i/>
            <w:strike w:val="0"/>
            <w:noProof w:val="0"/>
            <w:color w:val="0077CC"/>
            <w:position w:val="0"/>
            <w:sz w:val="20"/>
            <w:u w:val="single"/>
            <w:vertAlign w:val="baseline"/>
          </w:rPr>
          <w:t>Barack</w:t>
        </w:r>
      </w:hyperlink>
      <w:hyperlink r:id="rId2211" w:history="1">
        <w:r>
          <w:rPr>
            <w:rFonts w:ascii="arial" w:eastAsia="arial" w:hAnsi="arial" w:cs="arial"/>
            <w:b w:val="0"/>
            <w:i/>
            <w:strike w:val="0"/>
            <w:noProof w:val="0"/>
            <w:color w:val="0077CC"/>
            <w:position w:val="0"/>
            <w:sz w:val="20"/>
            <w:u w:val="single"/>
            <w:vertAlign w:val="baseline"/>
          </w:rPr>
          <w:t xml:space="preserve"> </w:t>
        </w:r>
      </w:hyperlink>
      <w:hyperlink r:id="rId2212" w:history="1">
        <w:r>
          <w:rPr>
            <w:rFonts w:ascii="arial" w:eastAsia="arial" w:hAnsi="arial" w:cs="arial"/>
            <w:b/>
            <w:i/>
            <w:strike w:val="0"/>
            <w:noProof w:val="0"/>
            <w:color w:val="0077CC"/>
            <w:position w:val="0"/>
            <w:sz w:val="20"/>
            <w:u w:val="single"/>
            <w:vertAlign w:val="baseline"/>
          </w:rPr>
          <w:t>Obama</w:t>
        </w:r>
      </w:hyperlink>
    </w:p>
    <w:p>
      <w:pPr>
        <w:pStyle w:val="Normal140"/>
        <w:keepNext/>
        <w:spacing w:before="240" w:after="0" w:line="340" w:lineRule="atLeast"/>
        <w:ind w:left="0" w:right="0" w:firstLine="0"/>
        <w:jc w:val="left"/>
      </w:pPr>
      <w:bookmarkStart w:id="419" w:name="Classification_138"/>
      <w:bookmarkEnd w:id="419"/>
      <w:r>
        <w:rPr>
          <w:rFonts w:ascii="arial" w:eastAsia="arial" w:hAnsi="arial" w:cs="arial"/>
          <w:b/>
          <w:i w:val="0"/>
          <w:strike w:val="0"/>
          <w:noProof w:val="0"/>
          <w:color w:val="000000"/>
          <w:position w:val="0"/>
          <w:sz w:val="28"/>
          <w:u w:val="none"/>
          <w:vertAlign w:val="baseline"/>
        </w:rPr>
        <w:t>Classification</w:t>
      </w:r>
    </w:p>
    <w:p>
      <w:pPr>
        <w:pStyle w:val="Normal140"/>
        <w:spacing w:line="60" w:lineRule="exact"/>
      </w:pPr>
      <w:r>
        <w:pict>
          <v:line id="_x0000_s1537" style="position:absolute;z-index:252121088" from="0,2pt" to="512pt,2pt" strokecolor="#009ddb" strokeweight="2pt">
            <v:stroke linestyle="single"/>
            <w10:wrap type="topAndBottom"/>
          </v:line>
        </w:pict>
      </w:r>
    </w:p>
    <w:p>
      <w:pPr>
        <w:pStyle w:val="Normal140"/>
        <w:spacing w:line="120" w:lineRule="exact"/>
      </w:pPr>
    </w:p>
    <w:p>
      <w:pPr>
        <w:pStyle w:val="Normal14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666052891</w:t>
      </w:r>
    </w:p>
    <w:p>
      <w:pPr>
        <w:pStyle w:val="Normal1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INFANTS &amp; TODDLERS (90%); US PRESIDENTS (90%); CHILDREN, ADOLESCENTS &amp; TEENS (89%); INTERNET SOCIAL NETWORKING (89%); VISUAL ARTISTS (87%); US DEMOCRATIC PARTY (79%); PHOTO &amp; VIDEO SHARING (78%); EMPLOYMENT HISTORY (76%)</w:t>
      </w:r>
    </w:p>
    <w:p>
      <w:pPr>
        <w:pStyle w:val="Normal1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INTERNET SOCIAL NETWORKING (89%); VISUAL ARTISTS (87%); PHOTO &amp; VIDEO SHARING (78%); TOURISM (72%)</w:t>
      </w:r>
    </w:p>
    <w:p>
      <w:pPr>
        <w:pStyle w:val="Normal1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(90%)</w:t>
      </w:r>
    </w:p>
    <w:p>
      <w:pPr>
        <w:pStyle w:val="Normal1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PRESTON, ENGLAND (88%); WASHINGTON DC, USA (96%); VIRGINIA, USA (92%); KYUSHU, JAPAN (58%); UNITED STATES (96%); EUROPE (90%); ASIA (88%); IRELAND (79%); JAPAN (79%); UNITED KINGDOM (79%); EASTERN ASIA (78%); NORTHERN EUROPE (74%); Ulster, Lancashire, Virginia &amp; Oita Prefecture; Ireland, United States, United Kingdom &amp; Japan; Europe, Northern Europe; Americas, Northern America; Asia, Eastern Asia</w:t>
      </w:r>
    </w:p>
    <w:p>
      <w:pPr>
        <w:pStyle w:val="Normal1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3, 2025</w:t>
      </w:r>
    </w:p>
    <w:p>
      <w:pPr>
        <w:pStyle w:val="Normal140"/>
      </w:pPr>
    </w:p>
    <w:p>
      <w:pPr>
        <w:pStyle w:val="Normal140"/>
        <w:ind w:left="200"/>
        <w:sectPr>
          <w:type w:val="continuous"/>
          <w:pgMar w:top="840" w:right="1000" w:bottom="840" w:left="1000" w:header="400" w:footer="400"/>
          <w:pgNumType w:fmt="decimal"/>
          <w:cols w:space="720"/>
        </w:sectPr>
      </w:pPr>
      <w:r>
        <w:br/>
      </w:r>
      <w:r>
        <w:pict>
          <v:line id="_x0000_s1538" style="position:absolute;z-index:252122112" from="0,10pt" to="512pt,10pt" strokecolor="black" strokeweight="1pt">
            <v:stroke linestyle="single"/>
          </v:line>
        </w:pict>
      </w:r>
      <w:r>
        <w:rPr>
          <w:rFonts w:ascii="arial" w:eastAsia="arial" w:hAnsi="arial" w:cs="arial"/>
          <w:b/>
          <w:color w:val="767676"/>
          <w:sz w:val="16"/>
        </w:rPr>
        <w:t>End of Document</w:t>
      </w:r>
    </w:p>
    <w:p>
      <w:pPr>
        <w:pStyle w:val="Normal141"/>
        <w:sectPr>
          <w:headerReference w:type="even" r:id="rId2213"/>
          <w:headerReference w:type="default" r:id="rId2214"/>
          <w:footerReference w:type="even" r:id="rId2215"/>
          <w:footerReference w:type="default" r:id="rId2216"/>
          <w:headerReference w:type="first" r:id="rId2217"/>
          <w:footerReference w:type="first" r:id="rId2218"/>
          <w:pgSz w:w="12240" w:h="15840"/>
          <w:pgMar w:top="840" w:right="1000" w:bottom="840" w:left="1000" w:header="400" w:footer="400"/>
          <w:pgNumType w:fmt="decimal"/>
          <w:cols w:space="720"/>
          <w:titlePg w:val="0"/>
        </w:sectPr>
      </w:pPr>
    </w:p>
    <w:p>
      <w:pPr>
        <w:pStyle w:val="Normal141"/>
      </w:pPr>
    </w:p>
    <w:p>
      <w:pPr>
        <w:pStyle w:val="Heading1139"/>
        <w:keepNext w:val="0"/>
        <w:spacing w:after="200" w:line="340" w:lineRule="atLeast"/>
        <w:ind w:left="0" w:right="0" w:firstLine="0"/>
        <w:jc w:val="center"/>
      </w:pPr>
      <w:hyperlink r:id="rId2219" w:history="1">
        <w:r>
          <w:rPr>
            <w:rFonts w:ascii="arial" w:eastAsia="arial" w:hAnsi="arial" w:cs="arial"/>
            <w:b/>
            <w:i/>
            <w:strike w:val="0"/>
            <w:color w:val="0077CC"/>
            <w:sz w:val="28"/>
            <w:u w:val="single"/>
            <w:vertAlign w:val="baseline"/>
          </w:rPr>
          <w:t>Barack</w:t>
        </w:r>
      </w:hyperlink>
      <w:hyperlink r:id="rId2220" w:history="1">
        <w:r>
          <w:rPr>
            <w:rFonts w:ascii="arial" w:eastAsia="arial" w:hAnsi="arial" w:cs="arial"/>
            <w:b/>
            <w:i/>
            <w:strike w:val="0"/>
            <w:color w:val="0077CC"/>
            <w:sz w:val="28"/>
            <w:u w:val="single"/>
            <w:vertAlign w:val="baseline"/>
          </w:rPr>
          <w:t xml:space="preserve"> </w:t>
        </w:r>
      </w:hyperlink>
      <w:hyperlink r:id="rId2221" w:history="1">
        <w:r>
          <w:rPr>
            <w:rFonts w:ascii="arial" w:eastAsia="arial" w:hAnsi="arial" w:cs="arial"/>
            <w:b/>
            <w:i/>
            <w:strike w:val="0"/>
            <w:color w:val="0077CC"/>
            <w:sz w:val="28"/>
            <w:u w:val="single"/>
            <w:vertAlign w:val="baseline"/>
          </w:rPr>
          <w:t>Obama</w:t>
        </w:r>
      </w:hyperlink>
      <w:hyperlink r:id="rId2222" w:history="1">
        <w:r>
          <w:rPr>
            <w:rFonts w:ascii="arial" w:eastAsia="arial" w:hAnsi="arial" w:cs="arial"/>
            <w:b/>
            <w:i/>
            <w:strike w:val="0"/>
            <w:color w:val="0077CC"/>
            <w:sz w:val="28"/>
            <w:u w:val="single"/>
            <w:vertAlign w:val="baseline"/>
          </w:rPr>
          <w:t xml:space="preserve"> shares sweet birthday tribute to wife Michelle after inauguration snub</w:t>
        </w:r>
      </w:hyperlink>
    </w:p>
    <w:p>
      <w:pPr>
        <w:pStyle w:val="Normal1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1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17, 2025 Friday 10:42 PM EST</w:t>
      </w:r>
    </w:p>
    <w:p>
      <w:pPr>
        <w:pStyle w:val="Normal141"/>
        <w:keepNext w:val="0"/>
        <w:spacing w:after="0" w:line="240" w:lineRule="atLeast"/>
        <w:ind w:right="0"/>
        <w:jc w:val="both"/>
      </w:pPr>
      <w:bookmarkStart w:id="420" w:name="Bookmark_141"/>
      <w:bookmarkEnd w:id="420"/>
    </w:p>
    <w:p>
      <w:pPr>
        <w:pStyle w:val="Normal1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Independent Print Ltd  All Rights Reserved</w:t>
      </w:r>
    </w:p>
    <w:p>
      <w:pPr>
        <w:pStyle w:val="Normal141"/>
        <w:keepNext w:val="0"/>
        <w:spacing w:before="120" w:after="0" w:line="220" w:lineRule="atLeast"/>
        <w:ind w:left="0" w:right="0" w:firstLine="0"/>
        <w:jc w:val="left"/>
      </w:pPr>
      <w:r>
        <w:br/>
      </w:r>
      <w:r>
        <w:pict>
          <v:shape id="_x0000_i1539" type="#_x0000_t75" style="width:230.22pt;height:24.75pt">
            <v:imagedata r:id="rId2223" o:title=""/>
          </v:shape>
        </w:pict>
      </w:r>
    </w:p>
    <w:p>
      <w:pPr>
        <w:pStyle w:val="Normal1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&amp; US POLITICS NEWS</w:t>
      </w:r>
    </w:p>
    <w:p>
      <w:pPr>
        <w:pStyle w:val="Normal1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583 words</w:t>
      </w:r>
    </w:p>
    <w:p>
      <w:pPr>
        <w:pStyle w:val="Normal1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Amber Raiken</w:t>
      </w:r>
    </w:p>
    <w:p>
      <w:pPr>
        <w:pStyle w:val="Normal141"/>
        <w:keepNext/>
        <w:spacing w:before="240" w:after="0" w:line="340" w:lineRule="atLeast"/>
        <w:ind w:left="0" w:right="0" w:firstLine="0"/>
        <w:jc w:val="left"/>
      </w:pPr>
      <w:bookmarkStart w:id="421" w:name="Body_139"/>
      <w:bookmarkEnd w:id="421"/>
      <w:r>
        <w:rPr>
          <w:rFonts w:ascii="arial" w:eastAsia="arial" w:hAnsi="arial" w:cs="arial"/>
          <w:b/>
          <w:i w:val="0"/>
          <w:strike w:val="0"/>
          <w:noProof w:val="0"/>
          <w:color w:val="000000"/>
          <w:position w:val="0"/>
          <w:sz w:val="28"/>
          <w:u w:val="none"/>
          <w:vertAlign w:val="baseline"/>
        </w:rPr>
        <w:t>Body</w:t>
      </w:r>
    </w:p>
    <w:p>
      <w:pPr>
        <w:pStyle w:val="Normal141"/>
        <w:spacing w:line="60" w:lineRule="exact"/>
      </w:pPr>
      <w:r>
        <w:pict>
          <v:line id="_x0000_s1540" style="position:absolute;z-index:252123136" from="0,2pt" to="512pt,2pt" strokecolor="#009ddb" strokeweight="2pt">
            <v:stroke linestyle="single"/>
            <w10:wrap type="topAndBottom"/>
          </v:line>
        </w:pict>
      </w:r>
    </w:p>
    <w:p>
      <w:pPr>
        <w:pStyle w:val="Normal141"/>
      </w:pPr>
    </w:p>
    <w:p>
      <w:pPr>
        <w:pStyle w:val="Normal141"/>
        <w:keepNext w:val="0"/>
        <w:spacing w:before="240" w:after="0" w:line="260" w:lineRule="atLeast"/>
        <w:ind w:left="0" w:right="0" w:firstLine="0"/>
        <w:jc w:val="both"/>
      </w:pPr>
      <w:hyperlink r:id="rId2224" w:history="1">
        <w:r>
          <w:rPr>
            <w:rFonts w:ascii="arial" w:eastAsia="arial" w:hAnsi="arial" w:cs="arial"/>
            <w:b/>
            <w:i/>
            <w:strike w:val="0"/>
            <w:color w:val="0077CC"/>
            <w:sz w:val="20"/>
            <w:u w:val="single"/>
            <w:vertAlign w:val="baseline"/>
          </w:rPr>
          <w:t>Barack</w:t>
        </w:r>
      </w:hyperlink>
      <w:hyperlink r:id="rId2225" w:history="1">
        <w:r>
          <w:rPr>
            <w:rFonts w:ascii="arial" w:eastAsia="arial" w:hAnsi="arial" w:cs="arial"/>
            <w:b w:val="0"/>
            <w:i/>
            <w:strike w:val="0"/>
            <w:color w:val="0077CC"/>
            <w:sz w:val="20"/>
            <w:u w:val="single"/>
            <w:vertAlign w:val="baseline"/>
          </w:rPr>
          <w:t xml:space="preserve"> </w:t>
        </w:r>
      </w:hyperlink>
      <w:hyperlink r:id="rId2226" w:history="1">
        <w:r>
          <w:rPr>
            <w:rFonts w:ascii="arial" w:eastAsia="arial" w:hAnsi="arial" w:cs="arial"/>
            <w:b/>
            <w:i/>
            <w:strike w:val="0"/>
            <w:color w:val="0077CC"/>
            <w:sz w:val="20"/>
            <w:u w:val="single"/>
            <w:vertAlign w:val="baseline"/>
          </w:rPr>
          <w:t>Obama</w:t>
        </w:r>
      </w:hyperlink>
      <w:r>
        <w:rPr>
          <w:rFonts w:ascii="arial" w:eastAsia="arial" w:hAnsi="arial" w:cs="arial"/>
          <w:b w:val="0"/>
          <w:i w:val="0"/>
          <w:strike w:val="0"/>
          <w:noProof w:val="0"/>
          <w:color w:val="000000"/>
          <w:position w:val="0"/>
          <w:sz w:val="20"/>
          <w:u w:val="none"/>
          <w:vertAlign w:val="baseline"/>
        </w:rPr>
        <w:t xml:space="preserve"> has shared a sweet birthday tribute to his wife Michelle, after she confirmed that she wouldn't be attending </w:t>
      </w:r>
      <w:hyperlink r:id="rId2227" w:history="1">
        <w:r>
          <w:rPr>
            <w:rFonts w:ascii="arial" w:eastAsia="arial" w:hAnsi="arial" w:cs="arial"/>
            <w:b w:val="0"/>
            <w:i/>
            <w:strike w:val="0"/>
            <w:noProof w:val="0"/>
            <w:color w:val="0077CC"/>
            <w:position w:val="0"/>
            <w:sz w:val="20"/>
            <w:u w:val="single"/>
            <w:vertAlign w:val="baseline"/>
          </w:rPr>
          <w:t>Donald Trump's presidential inauguration on Monday.</w:t>
        </w:r>
      </w:hyperlink>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44th president took to Instagram on Friday to share a picture of him and his wife at a dining room table, in honor of her 61st birthday. The snap also showed the pair holding hands, as they smiled at the camera.</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caption,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went on to praise his partner and gush about their relationship.</w:t>
      </w:r>
    </w:p>
    <w:p>
      <w:pPr>
        <w:pStyle w:val="Normal14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"Happy birthday to the love of my life,</w:t>
      </w:r>
      <w:hyperlink r:id="rId2228" w:history="1">
        <w:r>
          <w:rPr>
            <w:rFonts w:ascii="arial" w:eastAsia="arial" w:hAnsi="arial" w:cs="arial"/>
            <w:b w:val="0"/>
            <w:i/>
            <w:strike w:val="0"/>
            <w:noProof w:val="0"/>
            <w:color w:val="0077CC"/>
            <w:position w:val="0"/>
            <w:sz w:val="20"/>
            <w:u w:val="single"/>
            <w:vertAlign w:val="baseline"/>
          </w:rPr>
          <w:t xml:space="preserve"> @MichelleObama</w:t>
        </w:r>
      </w:hyperlink>
      <w:r>
        <w:rPr>
          <w:rFonts w:ascii="arial" w:eastAsia="arial" w:hAnsi="arial" w:cs="arial"/>
          <w:b w:val="0"/>
          <w:i w:val="0"/>
          <w:strike w:val="0"/>
          <w:noProof w:val="0"/>
          <w:color w:val="000000"/>
          <w:position w:val="0"/>
          <w:sz w:val="20"/>
          <w:u w:val="none"/>
          <w:vertAlign w:val="baseline"/>
        </w:rPr>
        <w:t>. You fill every room with warmth, wisdom, humor, and grace - and you look good doing it. I'm so lucky to be able to take on life's adventures with you. Love you!" he wrote.</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Michelle showed her gratitude for her husband in the comments, writing: "Love you, honey!," alongside a red heart and kissing face emoji.</w:t>
      </w:r>
    </w:p>
    <w:p>
      <w:pPr>
        <w:pStyle w:val="Normal141"/>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's post came days after it was revealed that Michelle would be missing the president-elect Donald Trump's </w:t>
      </w:r>
      <w:hyperlink r:id="rId2229" w:history="1">
        <w:r>
          <w:rPr>
            <w:rFonts w:ascii="arial" w:eastAsia="arial" w:hAnsi="arial" w:cs="arial"/>
            <w:b w:val="0"/>
            <w:i/>
            <w:strike w:val="0"/>
            <w:noProof w:val="0"/>
            <w:color w:val="0077CC"/>
            <w:position w:val="0"/>
            <w:sz w:val="20"/>
            <w:u w:val="single"/>
            <w:vertAlign w:val="baseline"/>
          </w:rPr>
          <w:t>inauguration</w:t>
        </w:r>
      </w:hyperlink>
      <w:r>
        <w:rPr>
          <w:rFonts w:ascii="arial" w:eastAsia="arial" w:hAnsi="arial" w:cs="arial"/>
          <w:b w:val="0"/>
          <w:i w:val="0"/>
          <w:strike w:val="0"/>
          <w:noProof w:val="0"/>
          <w:color w:val="000000"/>
          <w:position w:val="0"/>
          <w:sz w:val="20"/>
          <w:u w:val="none"/>
          <w:vertAlign w:val="baseline"/>
        </w:rPr>
        <w:t xml:space="preserve"> on Monday, having also skipped former President Jimmy Carter's funeral earlier this month.</w:t>
      </w:r>
    </w:p>
    <w:p>
      <w:pPr>
        <w:pStyle w:val="Normal141"/>
        <w:keepNext w:val="0"/>
        <w:spacing w:before="240" w:after="0" w:line="260" w:lineRule="atLeast"/>
        <w:ind w:left="0" w:right="0" w:firstLine="0"/>
        <w:jc w:val="both"/>
      </w:pPr>
      <w:hyperlink r:id="rId2230" w:history="1">
        <w:r>
          <w:rPr>
            <w:rFonts w:ascii="arial" w:eastAsia="arial" w:hAnsi="arial" w:cs="arial"/>
            <w:b w:val="0"/>
            <w:i/>
            <w:strike w:val="0"/>
            <w:color w:val="0077CC"/>
            <w:sz w:val="20"/>
            <w:u w:val="single"/>
            <w:vertAlign w:val="baseline"/>
          </w:rPr>
          <w:t xml:space="preserve">       View this post on Instagram            </w:t>
        </w:r>
      </w:hyperlink>
    </w:p>
    <w:p>
      <w:pPr>
        <w:pStyle w:val="Normal141"/>
        <w:keepNext w:val="0"/>
        <w:spacing w:before="240" w:after="0" w:line="260" w:lineRule="atLeast"/>
        <w:ind w:left="0" w:right="0" w:firstLine="0"/>
        <w:jc w:val="both"/>
      </w:pPr>
      <w:hyperlink r:id="rId2231" w:history="1">
        <w:r>
          <w:rPr>
            <w:rFonts w:ascii="arial" w:eastAsia="arial" w:hAnsi="arial" w:cs="arial"/>
            <w:b w:val="0"/>
            <w:i/>
            <w:strike w:val="0"/>
            <w:color w:val="0077CC"/>
            <w:sz w:val="20"/>
            <w:u w:val="single"/>
            <w:vertAlign w:val="baseline"/>
          </w:rPr>
          <w:t xml:space="preserve">A post shared by </w:t>
        </w:r>
      </w:hyperlink>
      <w:hyperlink r:id="rId2232" w:history="1">
        <w:r>
          <w:rPr>
            <w:rFonts w:ascii="arial" w:eastAsia="arial" w:hAnsi="arial" w:cs="arial"/>
            <w:b/>
            <w:i/>
            <w:strike w:val="0"/>
            <w:color w:val="0077CC"/>
            <w:sz w:val="20"/>
            <w:u w:val="single"/>
            <w:vertAlign w:val="baseline"/>
          </w:rPr>
          <w:t>Barack</w:t>
        </w:r>
      </w:hyperlink>
      <w:hyperlink r:id="rId2233" w:history="1">
        <w:r>
          <w:rPr>
            <w:rFonts w:ascii="arial" w:eastAsia="arial" w:hAnsi="arial" w:cs="arial"/>
            <w:b w:val="0"/>
            <w:i/>
            <w:strike w:val="0"/>
            <w:color w:val="0077CC"/>
            <w:sz w:val="20"/>
            <w:u w:val="single"/>
            <w:vertAlign w:val="baseline"/>
          </w:rPr>
          <w:t xml:space="preserve"> </w:t>
        </w:r>
      </w:hyperlink>
      <w:hyperlink r:id="rId2234" w:history="1">
        <w:r>
          <w:rPr>
            <w:rFonts w:ascii="arial" w:eastAsia="arial" w:hAnsi="arial" w:cs="arial"/>
            <w:b/>
            <w:i/>
            <w:strike w:val="0"/>
            <w:color w:val="0077CC"/>
            <w:sz w:val="20"/>
            <w:u w:val="single"/>
            <w:vertAlign w:val="baseline"/>
          </w:rPr>
          <w:t>Obama</w:t>
        </w:r>
      </w:hyperlink>
      <w:hyperlink r:id="rId2235" w:history="1">
        <w:r>
          <w:rPr>
            <w:rFonts w:ascii="arial" w:eastAsia="arial" w:hAnsi="arial" w:cs="arial"/>
            <w:b w:val="0"/>
            <w:i/>
            <w:strike w:val="0"/>
            <w:color w:val="0077CC"/>
            <w:sz w:val="20"/>
            <w:u w:val="single"/>
            <w:vertAlign w:val="baseline"/>
          </w:rPr>
          <w:t xml:space="preserve"> (@barackobama)</w:t>
        </w:r>
      </w:hyperlink>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President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is confirmed to attend the 60th Inaugural Ceremonies. Former first lady </w:t>
      </w:r>
      <w:hyperlink r:id="rId2236" w:history="1">
        <w:r>
          <w:rPr>
            <w:rFonts w:ascii="arial" w:eastAsia="arial" w:hAnsi="arial" w:cs="arial"/>
            <w:b w:val="0"/>
            <w:i/>
            <w:strike w:val="0"/>
            <w:noProof w:val="0"/>
            <w:color w:val="0077CC"/>
            <w:position w:val="0"/>
            <w:sz w:val="20"/>
            <w:u w:val="single"/>
            <w:vertAlign w:val="baseline"/>
          </w:rPr>
          <w:t xml:space="preserve">Michelle </w:t>
        </w:r>
      </w:hyperlink>
      <w:hyperlink r:id="rId2237" w:history="1">
        <w:r>
          <w:rPr>
            <w:rFonts w:ascii="arial" w:eastAsia="arial" w:hAnsi="arial" w:cs="arial"/>
            <w:b/>
            <w:i/>
            <w:strike w:val="0"/>
            <w:noProof w:val="0"/>
            <w:color w:val="0077CC"/>
            <w:position w:val="0"/>
            <w:sz w:val="20"/>
            <w:u w:val="single"/>
            <w:vertAlign w:val="baseline"/>
          </w:rPr>
          <w:t>Obama</w:t>
        </w:r>
      </w:hyperlink>
      <w:r>
        <w:rPr>
          <w:rFonts w:ascii="arial" w:eastAsia="arial" w:hAnsi="arial" w:cs="arial"/>
          <w:b w:val="0"/>
          <w:i w:val="0"/>
          <w:strike w:val="0"/>
          <w:noProof w:val="0"/>
          <w:color w:val="000000"/>
          <w:position w:val="0"/>
          <w:sz w:val="20"/>
          <w:u w:val="none"/>
          <w:vertAlign w:val="baseline"/>
        </w:rPr>
        <w:t xml:space="preserve"> will not attend the upcoming inauguration," said a statement from the Office of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and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w:t>
      </w:r>
    </w:p>
    <w:p>
      <w:pPr>
        <w:pStyle w:val="Normal141"/>
        <w:keepNext w:val="0"/>
        <w:spacing w:before="240" w:after="0" w:line="260" w:lineRule="atLeast"/>
        <w:ind w:left="0" w:right="0" w:firstLine="0"/>
        <w:jc w:val="both"/>
      </w:pPr>
      <w:hyperlink r:id="rId2238" w:history="1">
        <w:r>
          <w:rPr>
            <w:rFonts w:ascii="arial" w:eastAsia="arial" w:hAnsi="arial" w:cs="arial"/>
            <w:b w:val="0"/>
            <w:i/>
            <w:strike w:val="0"/>
            <w:color w:val="0077CC"/>
            <w:sz w:val="20"/>
            <w:u w:val="single"/>
            <w:vertAlign w:val="baseline"/>
          </w:rPr>
          <w:t>People later reported</w:t>
        </w:r>
      </w:hyperlink>
      <w:r>
        <w:rPr>
          <w:rFonts w:ascii="arial" w:eastAsia="arial" w:hAnsi="arial" w:cs="arial"/>
          <w:b w:val="0"/>
          <w:i w:val="0"/>
          <w:strike w:val="0"/>
          <w:noProof w:val="0"/>
          <w:color w:val="000000"/>
          <w:position w:val="0"/>
          <w:sz w:val="20"/>
          <w:u w:val="none"/>
          <w:vertAlign w:val="baseline"/>
        </w:rPr>
        <w:t xml:space="preserve"> the reason why she'll be missing the inauguration. </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overstating her feelings about [Trump]. She's not one to plaster on a pleasant face and pretend for protocol's sake," one source told the outlet. "Michelle doesn't do anything because it's expected or it's protocol or it's tradition."</w:t>
      </w:r>
    </w:p>
    <w:p>
      <w:pPr>
        <w:pStyle w:val="Normal141"/>
        <w:keepNext w:val="0"/>
        <w:spacing w:before="200" w:after="0" w:line="260" w:lineRule="atLeast"/>
        <w:ind w:left="0" w:right="0" w:firstLine="0"/>
        <w:jc w:val="both"/>
      </w:pPr>
      <w:hyperlink r:id="rId2239" w:history="1">
        <w:r>
          <w:rPr>
            <w:rFonts w:ascii="arial" w:eastAsia="arial" w:hAnsi="arial" w:cs="arial"/>
            <w:b w:val="0"/>
            <w:i/>
            <w:strike w:val="0"/>
            <w:color w:val="0077CC"/>
            <w:sz w:val="20"/>
            <w:u w:val="single"/>
            <w:vertAlign w:val="baseline"/>
          </w:rPr>
          <w:t xml:space="preserve">Trump has regularly insulted and attacked the </w:t>
        </w:r>
      </w:hyperlink>
      <w:hyperlink r:id="rId2240" w:history="1">
        <w:r>
          <w:rPr>
            <w:rFonts w:ascii="arial" w:eastAsia="arial" w:hAnsi="arial" w:cs="arial"/>
            <w:b/>
            <w:i/>
            <w:strike w:val="0"/>
            <w:color w:val="0077CC"/>
            <w:sz w:val="20"/>
            <w:u w:val="single"/>
            <w:vertAlign w:val="baseline"/>
          </w:rPr>
          <w:t>Obama</w:t>
        </w:r>
      </w:hyperlink>
      <w:hyperlink r:id="rId2241" w:history="1">
        <w:r>
          <w:rPr>
            <w:rFonts w:ascii="arial" w:eastAsia="arial" w:hAnsi="arial" w:cs="arial"/>
            <w:b w:val="0"/>
            <w:i/>
            <w:strike w:val="0"/>
            <w:color w:val="0077CC"/>
            <w:sz w:val="20"/>
            <w:u w:val="single"/>
            <w:vertAlign w:val="baseline"/>
          </w:rPr>
          <w:t xml:space="preserve"> family,</w:t>
        </w:r>
      </w:hyperlink>
      <w:r>
        <w:rPr>
          <w:rFonts w:ascii="arial" w:eastAsia="arial" w:hAnsi="arial" w:cs="arial"/>
          <w:b w:val="0"/>
          <w:i w:val="0"/>
          <w:strike w:val="0"/>
          <w:noProof w:val="0"/>
          <w:color w:val="000000"/>
          <w:position w:val="0"/>
          <w:sz w:val="20"/>
          <w:u w:val="none"/>
          <w:vertAlign w:val="baseline"/>
        </w:rPr>
        <w:t xml:space="preserve"> referring to the former president as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Hussein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as part of a 'birther' conspiracy, while his comments about people of color have "contributed to Michelle's opinion of him."</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would be expected to swallow her feelings in the spotlight if she attended</w:t>
      </w:r>
      <w:hyperlink r:id="rId2242" w:history="1">
        <w:r>
          <w:rPr>
            <w:rFonts w:ascii="arial" w:eastAsia="arial" w:hAnsi="arial" w:cs="arial"/>
            <w:b w:val="0"/>
            <w:i/>
            <w:strike w:val="0"/>
            <w:noProof w:val="0"/>
            <w:color w:val="0077CC"/>
            <w:position w:val="0"/>
            <w:sz w:val="20"/>
            <w:u w:val="single"/>
            <w:vertAlign w:val="baseline"/>
          </w:rPr>
          <w:t xml:space="preserve"> his second inauguration</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strike w:val="0"/>
          <w:noProof w:val="0"/>
          <w:color w:val="000000"/>
          <w:position w:val="0"/>
          <w:sz w:val="20"/>
          <w:u w:val="none"/>
          <w:vertAlign w:val="baseline"/>
        </w:rPr>
        <w:t xml:space="preserve"> People</w:t>
      </w:r>
      <w:r>
        <w:rPr>
          <w:rFonts w:ascii="arial" w:eastAsia="arial" w:hAnsi="arial" w:cs="arial"/>
          <w:b w:val="0"/>
          <w:i w:val="0"/>
          <w:strike w:val="0"/>
          <w:noProof w:val="0"/>
          <w:color w:val="000000"/>
          <w:position w:val="0"/>
          <w:sz w:val="20"/>
          <w:u w:val="none"/>
          <w:vertAlign w:val="baseline"/>
        </w:rPr>
        <w:t xml:space="preserve"> reported.</w:t>
      </w:r>
    </w:p>
    <w:p>
      <w:pPr>
        <w:pStyle w:val="Normal14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who served as First Lady from 2008 to 2016, "doesn't feel the need to be a public figure anymore," according to the source.</w:t>
      </w:r>
    </w:p>
    <w:p>
      <w:pPr>
        <w:pStyle w:val="Normal14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were some negative reactions about Michelle skipping the inauguration. </w:t>
      </w:r>
      <w:hyperlink r:id="rId2243" w:history="1">
        <w:r>
          <w:rPr>
            <w:rFonts w:ascii="arial" w:eastAsia="arial" w:hAnsi="arial" w:cs="arial"/>
            <w:b w:val="0"/>
            <w:i/>
            <w:strike w:val="0"/>
            <w:noProof w:val="0"/>
            <w:color w:val="0077CC"/>
            <w:position w:val="0"/>
            <w:sz w:val="20"/>
            <w:u w:val="single"/>
            <w:vertAlign w:val="baseline"/>
          </w:rPr>
          <w:t>During an appearance on Jesse Watters Primetime on Thursday</w:t>
        </w:r>
      </w:hyperlink>
      <w:r>
        <w:rPr>
          <w:rFonts w:ascii="arial" w:eastAsia="arial" w:hAnsi="arial" w:cs="arial"/>
          <w:b w:val="0"/>
          <w:i w:val="0"/>
          <w:strike w:val="0"/>
          <w:noProof w:val="0"/>
          <w:color w:val="000000"/>
          <w:position w:val="0"/>
          <w:sz w:val="20"/>
          <w:u w:val="none"/>
          <w:vertAlign w:val="baseline"/>
        </w:rPr>
        <w:t xml:space="preserve"> (January 16), Kid Rock, who is a supporter of Trump, claimed: "[Michelle] seems a little angry."</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five-time Grammy nominee recalled performing at an inaugural ball event for former President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despite not voting for him. "I would kindly remind Michelle about that," he added.</w:t>
      </w:r>
    </w:p>
    <w:p>
      <w:pPr>
        <w:pStyle w:val="Normal14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House speaker Nancy Pelosi will also </w:t>
      </w:r>
      <w:hyperlink r:id="rId2244" w:history="1">
        <w:r>
          <w:rPr>
            <w:rFonts w:ascii="arial" w:eastAsia="arial" w:hAnsi="arial" w:cs="arial"/>
            <w:b w:val="0"/>
            <w:i/>
            <w:strike w:val="0"/>
            <w:noProof w:val="0"/>
            <w:color w:val="0077CC"/>
            <w:position w:val="0"/>
            <w:sz w:val="20"/>
            <w:u w:val="single"/>
            <w:vertAlign w:val="baseline"/>
          </w:rPr>
          <w:t xml:space="preserve">skip the </w:t>
        </w:r>
      </w:hyperlink>
      <w:r>
        <w:rPr>
          <w:rFonts w:ascii="arial" w:eastAsia="arial" w:hAnsi="arial" w:cs="arial"/>
          <w:b w:val="0"/>
          <w:i w:val="0"/>
          <w:strike w:val="0"/>
          <w:noProof w:val="0"/>
          <w:color w:val="000000"/>
          <w:position w:val="0"/>
          <w:sz w:val="20"/>
          <w:u w:val="none"/>
          <w:vertAlign w:val="baseline"/>
        </w:rPr>
        <w:t xml:space="preserve">inauguration but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and his fellow former presidents </w:t>
      </w:r>
      <w:hyperlink r:id="rId2245" w:history="1">
        <w:r>
          <w:rPr>
            <w:rFonts w:ascii="arial" w:eastAsia="arial" w:hAnsi="arial" w:cs="arial"/>
            <w:b w:val="0"/>
            <w:i/>
            <w:strike w:val="0"/>
            <w:noProof w:val="0"/>
            <w:color w:val="0077CC"/>
            <w:position w:val="0"/>
            <w:sz w:val="20"/>
            <w:u w:val="single"/>
            <w:vertAlign w:val="baseline"/>
          </w:rPr>
          <w:t>Bill Clinton</w:t>
        </w:r>
      </w:hyperlink>
      <w:r>
        <w:rPr>
          <w:rFonts w:ascii="arial" w:eastAsia="arial" w:hAnsi="arial" w:cs="arial"/>
          <w:b w:val="0"/>
          <w:i w:val="0"/>
          <w:strike w:val="0"/>
          <w:noProof w:val="0"/>
          <w:color w:val="000000"/>
          <w:position w:val="0"/>
          <w:sz w:val="20"/>
          <w:u w:val="none"/>
          <w:vertAlign w:val="baseline"/>
        </w:rPr>
        <w:t xml:space="preserve"> and </w:t>
      </w:r>
      <w:hyperlink r:id="rId2246" w:history="1">
        <w:r>
          <w:rPr>
            <w:rFonts w:ascii="arial" w:eastAsia="arial" w:hAnsi="arial" w:cs="arial"/>
            <w:b w:val="0"/>
            <w:i/>
            <w:strike w:val="0"/>
            <w:noProof w:val="0"/>
            <w:color w:val="0077CC"/>
            <w:position w:val="0"/>
            <w:sz w:val="20"/>
            <w:u w:val="single"/>
            <w:vertAlign w:val="baseline"/>
          </w:rPr>
          <w:t>George W Bush</w:t>
        </w:r>
      </w:hyperlink>
      <w:r>
        <w:rPr>
          <w:rFonts w:ascii="arial" w:eastAsia="arial" w:hAnsi="arial" w:cs="arial"/>
          <w:b w:val="0"/>
          <w:i w:val="0"/>
          <w:strike w:val="0"/>
          <w:noProof w:val="0"/>
          <w:color w:val="000000"/>
          <w:position w:val="0"/>
          <w:sz w:val="20"/>
          <w:u w:val="none"/>
          <w:vertAlign w:val="baseline"/>
        </w:rPr>
        <w:t xml:space="preserve">, as well as their wives </w:t>
      </w:r>
      <w:hyperlink r:id="rId2247" w:history="1">
        <w:r>
          <w:rPr>
            <w:rFonts w:ascii="arial" w:eastAsia="arial" w:hAnsi="arial" w:cs="arial"/>
            <w:b w:val="0"/>
            <w:i/>
            <w:strike w:val="0"/>
            <w:noProof w:val="0"/>
            <w:color w:val="0077CC"/>
            <w:position w:val="0"/>
            <w:sz w:val="20"/>
            <w:u w:val="single"/>
            <w:vertAlign w:val="baseline"/>
          </w:rPr>
          <w:t>Hillary Clinton</w:t>
        </w:r>
      </w:hyperlink>
      <w:r>
        <w:rPr>
          <w:rFonts w:ascii="arial" w:eastAsia="arial" w:hAnsi="arial" w:cs="arial"/>
          <w:b w:val="0"/>
          <w:i w:val="0"/>
          <w:strike w:val="0"/>
          <w:noProof w:val="0"/>
          <w:color w:val="000000"/>
          <w:position w:val="0"/>
          <w:sz w:val="20"/>
          <w:u w:val="none"/>
          <w:vertAlign w:val="baseline"/>
        </w:rPr>
        <w:t xml:space="preserve"> and </w:t>
      </w:r>
      <w:hyperlink r:id="rId2248" w:history="1">
        <w:r>
          <w:rPr>
            <w:rFonts w:ascii="arial" w:eastAsia="arial" w:hAnsi="arial" w:cs="arial"/>
            <w:b w:val="0"/>
            <w:i/>
            <w:strike w:val="0"/>
            <w:noProof w:val="0"/>
            <w:color w:val="0077CC"/>
            <w:position w:val="0"/>
            <w:sz w:val="20"/>
            <w:u w:val="single"/>
            <w:vertAlign w:val="baseline"/>
          </w:rPr>
          <w:t>Laura Bush</w:t>
        </w:r>
      </w:hyperlink>
      <w:r>
        <w:rPr>
          <w:rFonts w:ascii="arial" w:eastAsia="arial" w:hAnsi="arial" w:cs="arial"/>
          <w:b w:val="0"/>
          <w:i w:val="0"/>
          <w:strike w:val="0"/>
          <w:noProof w:val="0"/>
          <w:color w:val="000000"/>
          <w:position w:val="0"/>
          <w:sz w:val="20"/>
          <w:u w:val="none"/>
          <w:vertAlign w:val="baseline"/>
        </w:rPr>
        <w:t>, will be in attendance.</w:t>
      </w:r>
    </w:p>
    <w:p>
      <w:pPr>
        <w:pStyle w:val="Normal141"/>
        <w:keepNext w:val="0"/>
        <w:spacing w:before="240" w:after="0" w:line="260" w:lineRule="atLeast"/>
        <w:ind w:left="0" w:right="0" w:firstLine="0"/>
        <w:jc w:val="both"/>
      </w:pPr>
      <w:hyperlink r:id="rId2249" w:history="1">
        <w:r>
          <w:rPr>
            <w:rFonts w:ascii="arial" w:eastAsia="arial" w:hAnsi="arial" w:cs="arial"/>
            <w:b w:val="0"/>
            <w:i/>
            <w:strike w:val="0"/>
            <w:color w:val="0077CC"/>
            <w:sz w:val="20"/>
            <w:u w:val="single"/>
            <w:vertAlign w:val="baseline"/>
          </w:rPr>
          <w:t>At the inauguration, Carrie Underwood</w:t>
        </w:r>
      </w:hyperlink>
      <w:r>
        <w:rPr>
          <w:rFonts w:ascii="arial" w:eastAsia="arial" w:hAnsi="arial" w:cs="arial"/>
          <w:b w:val="0"/>
          <w:i w:val="0"/>
          <w:strike w:val="0"/>
          <w:noProof w:val="0"/>
          <w:color w:val="000000"/>
          <w:position w:val="0"/>
          <w:sz w:val="20"/>
          <w:u w:val="none"/>
          <w:vertAlign w:val="baseline"/>
        </w:rPr>
        <w:t xml:space="preserve"> - who did not publicly endorse any candidate ahead of the 2024 election - will be performing "America the Beautiful." She is expected to be joined by the Armed Forces Choir and the United States Naval Academy Glee Club. The performance will come after Vice President JD Vance takes his Oath of Office and before Trump takes the Presidential Oath of Office. Rascal Flatts and country singer Gavin DeGrew will also be performing at the event. </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is also set to attend the Make America Great Again Victory Rally in D.C. on January 19, with musical guests Kid Rock, Billy Ray Cyrus, and Liberty University's Praise Choir taking the stage.</w:t>
      </w:r>
    </w:p>
    <w:p>
      <w:pPr>
        <w:pStyle w:val="Normal141"/>
        <w:keepNext/>
        <w:spacing w:before="240" w:after="0" w:line="340" w:lineRule="atLeast"/>
        <w:ind w:left="0" w:right="0" w:firstLine="0"/>
        <w:jc w:val="left"/>
      </w:pPr>
      <w:bookmarkStart w:id="422" w:name="Classification_139"/>
      <w:bookmarkEnd w:id="422"/>
      <w:r>
        <w:rPr>
          <w:rFonts w:ascii="arial" w:eastAsia="arial" w:hAnsi="arial" w:cs="arial"/>
          <w:b/>
          <w:i w:val="0"/>
          <w:strike w:val="0"/>
          <w:noProof w:val="0"/>
          <w:color w:val="000000"/>
          <w:position w:val="0"/>
          <w:sz w:val="28"/>
          <w:u w:val="none"/>
          <w:vertAlign w:val="baseline"/>
        </w:rPr>
        <w:t>Classification</w:t>
      </w:r>
    </w:p>
    <w:p>
      <w:pPr>
        <w:pStyle w:val="Normal141"/>
        <w:spacing w:line="60" w:lineRule="exact"/>
      </w:pPr>
      <w:r>
        <w:pict>
          <v:line id="_x0000_s1541" style="position:absolute;z-index:252124160" from="0,2pt" to="512pt,2pt" strokecolor="#009ddb" strokeweight="2pt">
            <v:stroke linestyle="single"/>
            <w10:wrap type="topAndBottom"/>
          </v:line>
        </w:pict>
      </w:r>
    </w:p>
    <w:p>
      <w:pPr>
        <w:pStyle w:val="Normal141"/>
        <w:spacing w:line="120" w:lineRule="exact"/>
      </w:pPr>
    </w:p>
    <w:p>
      <w:pPr>
        <w:pStyle w:val="Normal14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671549964</w:t>
      </w:r>
    </w:p>
    <w:p>
      <w:pPr>
        <w:pStyle w:val="Normal1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'S FIRST 100 DAYS (90%); TRUMP'S FIRST 100 DAYS (90%); ELECTIONS &amp; POLITICS (78%); POLITICS (78%); EMOJIS &amp; EMOTICONS (77%); TRENDS &amp; EVENTS (76%); EMOTIONS (75%); RACE &amp; ETHNICITY (70%); ENTERTAINMENT &amp; ARTS AWARDS (68%)</w:t>
      </w:r>
    </w:p>
    <w:p>
      <w:pPr>
        <w:pStyle w:val="Normal1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EMOJIS &amp; EMOTICONS (77%); ENTERTAINMENT &amp; ARTS AWARDS (68%)</w:t>
      </w:r>
    </w:p>
    <w:p>
      <w:pPr>
        <w:pStyle w:val="Normal1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(90%); DONALD TRUMP (89%);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(89%); JIMMY CARTER (58%); NANCY PELOSI (58%)</w:t>
      </w:r>
    </w:p>
    <w:p>
      <w:pPr>
        <w:pStyle w:val="Normal1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KINGDOM (88%); EUROPE (74%); NORTHERN EUROPE (74%); Europe, Northern Europe</w:t>
      </w:r>
    </w:p>
    <w:p>
      <w:pPr>
        <w:pStyle w:val="Normal1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18, 2025</w:t>
      </w:r>
    </w:p>
    <w:p>
      <w:pPr>
        <w:pStyle w:val="Normal141"/>
      </w:pPr>
    </w:p>
    <w:p>
      <w:pPr>
        <w:pStyle w:val="Normal141"/>
        <w:ind w:left="200"/>
        <w:sectPr>
          <w:type w:val="continuous"/>
          <w:pgMar w:top="840" w:right="1000" w:bottom="840" w:left="1000" w:header="400" w:footer="400"/>
          <w:pgNumType w:fmt="decimal"/>
          <w:cols w:space="720"/>
        </w:sectPr>
      </w:pPr>
      <w:r>
        <w:br/>
      </w:r>
      <w:r>
        <w:pict>
          <v:line id="_x0000_s1542" style="position:absolute;z-index:252125184" from="0,10pt" to="512pt,10pt" strokecolor="black" strokeweight="1pt">
            <v:stroke linestyle="single"/>
          </v:line>
        </w:pict>
      </w:r>
      <w:r>
        <w:rPr>
          <w:rFonts w:ascii="arial" w:eastAsia="arial" w:hAnsi="arial" w:cs="arial"/>
          <w:b/>
          <w:color w:val="767676"/>
          <w:sz w:val="16"/>
        </w:rPr>
        <w:t>End of Document</w:t>
      </w:r>
    </w:p>
    <w:p>
      <w:pPr>
        <w:pStyle w:val="Normal142"/>
        <w:sectPr>
          <w:headerReference w:type="even" r:id="rId2250"/>
          <w:headerReference w:type="default" r:id="rId2251"/>
          <w:footerReference w:type="even" r:id="rId2252"/>
          <w:footerReference w:type="default" r:id="rId2253"/>
          <w:headerReference w:type="first" r:id="rId2254"/>
          <w:footerReference w:type="first" r:id="rId2255"/>
          <w:pgSz w:w="12240" w:h="15840"/>
          <w:pgMar w:top="840" w:right="1000" w:bottom="840" w:left="1000" w:header="400" w:footer="400"/>
          <w:pgNumType w:fmt="decimal"/>
          <w:cols w:space="720"/>
          <w:titlePg w:val="0"/>
        </w:sectPr>
      </w:pPr>
    </w:p>
    <w:p>
      <w:pPr>
        <w:pStyle w:val="Normal142"/>
      </w:pPr>
    </w:p>
    <w:p>
      <w:pPr>
        <w:pStyle w:val="Heading1140"/>
        <w:keepNext w:val="0"/>
        <w:spacing w:after="200" w:line="340" w:lineRule="atLeast"/>
        <w:ind w:left="0" w:right="0" w:firstLine="0"/>
        <w:jc w:val="center"/>
      </w:pPr>
      <w:hyperlink r:id="rId2256" w:history="1">
        <w:r>
          <w:rPr>
            <w:rFonts w:ascii="arial" w:eastAsia="arial" w:hAnsi="arial" w:cs="arial"/>
            <w:b/>
            <w:i/>
            <w:strike w:val="0"/>
            <w:color w:val="0077CC"/>
            <w:sz w:val="28"/>
            <w:u w:val="single"/>
            <w:vertAlign w:val="baseline"/>
          </w:rPr>
          <w:t xml:space="preserve">Jennifer Aniston responds to affair rumours with </w:t>
        </w:r>
      </w:hyperlink>
      <w:hyperlink r:id="rId2257" w:history="1">
        <w:r>
          <w:rPr>
            <w:rFonts w:ascii="arial" w:eastAsia="arial" w:hAnsi="arial" w:cs="arial"/>
            <w:b/>
            <w:i/>
            <w:strike w:val="0"/>
            <w:color w:val="0077CC"/>
            <w:sz w:val="28"/>
            <w:u w:val="single"/>
            <w:vertAlign w:val="baseline"/>
          </w:rPr>
          <w:t>Barack</w:t>
        </w:r>
      </w:hyperlink>
      <w:hyperlink r:id="rId2258" w:history="1">
        <w:r>
          <w:rPr>
            <w:rFonts w:ascii="arial" w:eastAsia="arial" w:hAnsi="arial" w:cs="arial"/>
            <w:b/>
            <w:i/>
            <w:strike w:val="0"/>
            <w:color w:val="0077CC"/>
            <w:sz w:val="28"/>
            <w:u w:val="single"/>
            <w:vertAlign w:val="baseline"/>
          </w:rPr>
          <w:t xml:space="preserve"> </w:t>
        </w:r>
      </w:hyperlink>
      <w:hyperlink r:id="rId2259" w:history="1">
        <w:r>
          <w:rPr>
            <w:rFonts w:ascii="arial" w:eastAsia="arial" w:hAnsi="arial" w:cs="arial"/>
            <w:b/>
            <w:i/>
            <w:strike w:val="0"/>
            <w:color w:val="0077CC"/>
            <w:sz w:val="28"/>
            <w:u w:val="single"/>
            <w:vertAlign w:val="baseline"/>
          </w:rPr>
          <w:t>Obama</w:t>
        </w:r>
      </w:hyperlink>
      <w:hyperlink r:id="rId2260" w:history="1">
        <w:r>
          <w:rPr>
            <w:rFonts w:ascii="arial" w:eastAsia="arial" w:hAnsi="arial" w:cs="arial"/>
            <w:b/>
            <w:i/>
            <w:strike w:val="0"/>
            <w:color w:val="0077CC"/>
            <w:sz w:val="28"/>
            <w:u w:val="single"/>
            <w:vertAlign w:val="baseline"/>
          </w:rPr>
          <w:t xml:space="preserve">; A rumor about </w:t>
        </w:r>
      </w:hyperlink>
      <w:hyperlink r:id="rId2261" w:history="1">
        <w:r>
          <w:rPr>
            <w:rFonts w:ascii="arial" w:eastAsia="arial" w:hAnsi="arial" w:cs="arial"/>
            <w:b/>
            <w:i/>
            <w:strike w:val="0"/>
            <w:color w:val="0077CC"/>
            <w:sz w:val="28"/>
            <w:u w:val="single"/>
            <w:vertAlign w:val="baseline"/>
          </w:rPr>
          <w:t>Barack</w:t>
        </w:r>
      </w:hyperlink>
      <w:hyperlink r:id="rId2262" w:history="1">
        <w:r>
          <w:rPr>
            <w:rFonts w:ascii="arial" w:eastAsia="arial" w:hAnsi="arial" w:cs="arial"/>
            <w:b/>
            <w:i/>
            <w:strike w:val="0"/>
            <w:color w:val="0077CC"/>
            <w:sz w:val="28"/>
            <w:u w:val="single"/>
            <w:vertAlign w:val="baseline"/>
          </w:rPr>
          <w:t xml:space="preserve"> </w:t>
        </w:r>
      </w:hyperlink>
      <w:hyperlink r:id="rId2263" w:history="1">
        <w:r>
          <w:rPr>
            <w:rFonts w:ascii="arial" w:eastAsia="arial" w:hAnsi="arial" w:cs="arial"/>
            <w:b/>
            <w:i/>
            <w:strike w:val="0"/>
            <w:color w:val="0077CC"/>
            <w:sz w:val="28"/>
            <w:u w:val="single"/>
            <w:vertAlign w:val="baseline"/>
          </w:rPr>
          <w:t>Obama</w:t>
        </w:r>
      </w:hyperlink>
      <w:hyperlink r:id="rId2264" w:history="1">
        <w:r>
          <w:rPr>
            <w:rFonts w:ascii="arial" w:eastAsia="arial" w:hAnsi="arial" w:cs="arial"/>
            <w:b/>
            <w:i/>
            <w:strike w:val="0"/>
            <w:color w:val="0077CC"/>
            <w:sz w:val="28"/>
            <w:u w:val="single"/>
            <w:vertAlign w:val="baseline"/>
          </w:rPr>
          <w:t xml:space="preserve">'s alleged affair with Jennifer Aniston has resurfaced amid divorce speculation with Michelle. Aniston denied the claims on Jimmy Kimmel Live, stating she barely knows </w:t>
        </w:r>
      </w:hyperlink>
      <w:hyperlink r:id="rId2265" w:history="1">
        <w:r>
          <w:rPr>
            <w:rFonts w:ascii="arial" w:eastAsia="arial" w:hAnsi="arial" w:cs="arial"/>
            <w:b/>
            <w:i/>
            <w:strike w:val="0"/>
            <w:color w:val="0077CC"/>
            <w:sz w:val="28"/>
            <w:u w:val="single"/>
            <w:vertAlign w:val="baseline"/>
          </w:rPr>
          <w:t>Barack</w:t>
        </w:r>
      </w:hyperlink>
      <w:hyperlink r:id="rId2266" w:history="1">
        <w:r>
          <w:rPr>
            <w:rFonts w:ascii="arial" w:eastAsia="arial" w:hAnsi="arial" w:cs="arial"/>
            <w:b/>
            <w:i/>
            <w:strike w:val="0"/>
            <w:color w:val="0077CC"/>
            <w:sz w:val="28"/>
            <w:u w:val="single"/>
            <w:vertAlign w:val="baseline"/>
          </w:rPr>
          <w:t xml:space="preserve"> and is closer to Michelle.</w:t>
        </w:r>
      </w:hyperlink>
    </w:p>
    <w:p>
      <w:pPr>
        <w:pStyle w:val="Normal1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Financial Express</w:t>
      </w:r>
    </w:p>
    <w:p>
      <w:pPr>
        <w:pStyle w:val="Normal1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25, 2025 Saturday 6:30 AM EST</w:t>
      </w:r>
    </w:p>
    <w:p>
      <w:pPr>
        <w:pStyle w:val="Normal142"/>
        <w:keepNext w:val="0"/>
        <w:spacing w:after="0" w:line="240" w:lineRule="atLeast"/>
        <w:ind w:right="0"/>
        <w:jc w:val="both"/>
      </w:pPr>
      <w:bookmarkStart w:id="423" w:name="Bookmark_142"/>
      <w:bookmarkEnd w:id="423"/>
    </w:p>
    <w:p>
      <w:pPr>
        <w:pStyle w:val="Normal1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Financial Express, distributed by Contify.com All Rights Reserved</w:t>
      </w:r>
    </w:p>
    <w:p>
      <w:pPr>
        <w:pStyle w:val="Normal142"/>
        <w:keepNext w:val="0"/>
        <w:spacing w:before="120" w:after="0" w:line="220" w:lineRule="atLeast"/>
        <w:ind w:left="0" w:right="0" w:firstLine="0"/>
        <w:jc w:val="left"/>
      </w:pPr>
      <w:r>
        <w:br/>
      </w:r>
      <w:r>
        <w:pict>
          <v:shape id="_x0000_i1543" type="#_x0000_t75" style="width:0;height:0"/>
        </w:pict>
      </w:r>
    </w:p>
    <w:p>
      <w:pPr>
        <w:pStyle w:val="Normal1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319 words</w:t>
      </w:r>
    </w:p>
    <w:p>
      <w:pPr>
        <w:pStyle w:val="Normal1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FE Online</w:t>
      </w:r>
    </w:p>
    <w:p>
      <w:pPr>
        <w:pStyle w:val="Normal142"/>
        <w:keepNext/>
        <w:spacing w:before="240" w:after="0" w:line="340" w:lineRule="atLeast"/>
        <w:ind w:left="0" w:right="0" w:firstLine="0"/>
        <w:jc w:val="left"/>
      </w:pPr>
      <w:bookmarkStart w:id="424" w:name="Body_140"/>
      <w:bookmarkEnd w:id="424"/>
      <w:r>
        <w:rPr>
          <w:rFonts w:ascii="arial" w:eastAsia="arial" w:hAnsi="arial" w:cs="arial"/>
          <w:b/>
          <w:i w:val="0"/>
          <w:strike w:val="0"/>
          <w:noProof w:val="0"/>
          <w:color w:val="000000"/>
          <w:position w:val="0"/>
          <w:sz w:val="28"/>
          <w:u w:val="none"/>
          <w:vertAlign w:val="baseline"/>
        </w:rPr>
        <w:t>Body</w:t>
      </w:r>
    </w:p>
    <w:p>
      <w:pPr>
        <w:pStyle w:val="Normal142"/>
        <w:spacing w:line="60" w:lineRule="exact"/>
      </w:pPr>
      <w:r>
        <w:pict>
          <v:line id="_x0000_s1544" style="position:absolute;z-index:252126208" from="0,2pt" to="512pt,2pt" strokecolor="#009ddb" strokeweight="2pt">
            <v:stroke linestyle="single"/>
            <w10:wrap type="topAndBottom"/>
          </v:line>
        </w:pict>
      </w:r>
    </w:p>
    <w:p>
      <w:pPr>
        <w:pStyle w:val="Normal142"/>
      </w:pP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rumor about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's alleged affair with Jennifer Aniston has resurfaced amid divorce speculation with Michelle. Aniston denied the claims on Jimmy Kimmel Live, stating she barely knows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and is closer to Michelle.</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wild rumour has resurfaced claiming that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is romantically involved with actress Jennifer Aniston, amid increasing speculation about a potential divorce between him and his wife, Michelle. These rumours gained traction after Michelle allowed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to attend two major presidential events alone: Jimmy Carter's funeral and Donald Trump's inauguration.</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October, during an appearance on Jimmy Kimmel Live, Aniston addressed the gossip after Kimmel presented her with a magazine cover reading, "The Truth About Jen &amp;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The tabloid claimed Michelle had felt betrayed by an affair between the former president and the Friends star.</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Aniston laughed it off, saying, "I was not mad at it," but firmly denied the claim, adding, "That is absolutely untrue," and clarified that she had only met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once and knew Michelle better.</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Obamas, married for 33 years with two daughters, are speculated to have a combined net worth of $70 million. Michelle, in her book The Light We Carry, described their marriage as a stable, reliable bond in a world full of uncertainty. In May 2024, Michelle's mother, Marian Robinson, passed away, a loss that deeply affected the family.</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Recently,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tried to dispel the divorce rumours by posting a heartfelt tribute to Michelle on Instagram for her birthday, calling her the "love of my life." He previously praised her in a 2013 Vogue interview, saying, "I'm a better man having spent time with Michelle."</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Aniston, who went through a high-profile divorce from actor Justin Theroux in 2018 after three years of marriage, was also previously married to Brad Pitt, from whom she split in 2005 following rumours of his affair with Angelina Jolie.</w:t>
      </w:r>
    </w:p>
    <w:p>
      <w:pPr>
        <w:pStyle w:val="Normal142"/>
        <w:keepNext/>
        <w:spacing w:before="240" w:after="0" w:line="340" w:lineRule="atLeast"/>
        <w:ind w:left="0" w:right="0" w:firstLine="0"/>
        <w:jc w:val="left"/>
      </w:pPr>
      <w:bookmarkStart w:id="425" w:name="Classification_140"/>
      <w:bookmarkEnd w:id="425"/>
      <w:r>
        <w:rPr>
          <w:rFonts w:ascii="arial" w:eastAsia="arial" w:hAnsi="arial" w:cs="arial"/>
          <w:b/>
          <w:i w:val="0"/>
          <w:strike w:val="0"/>
          <w:noProof w:val="0"/>
          <w:color w:val="000000"/>
          <w:position w:val="0"/>
          <w:sz w:val="28"/>
          <w:u w:val="none"/>
          <w:vertAlign w:val="baseline"/>
        </w:rPr>
        <w:t>Classification</w:t>
      </w:r>
    </w:p>
    <w:p>
      <w:pPr>
        <w:pStyle w:val="Normal142"/>
        <w:spacing w:line="60" w:lineRule="exact"/>
      </w:pPr>
      <w:r>
        <w:pict>
          <v:line id="_x0000_s1545" style="position:absolute;z-index:252127232" from="0,2pt" to="512pt,2pt" strokecolor="#009ddb" strokeweight="2pt">
            <v:stroke linestyle="single"/>
            <w10:wrap type="topAndBottom"/>
          </v:line>
        </w:pict>
      </w:r>
    </w:p>
    <w:p>
      <w:pPr>
        <w:pStyle w:val="Normal142"/>
        <w:spacing w:line="120" w:lineRule="exact"/>
      </w:pPr>
    </w:p>
    <w:p>
      <w:pPr>
        <w:pStyle w:val="Normal14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GOSSIP &amp; RUMORS (91%); INTERVIEWS (77%); DEATH &amp; DYING (71%); TRUMP'S FIRST 100 DAYS (71%)</w:t>
      </w:r>
    </w:p>
    <w:p>
      <w:pPr>
        <w:pStyle w:val="Normal1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(94%); JENNIFER ANISTON (94%); JIMMY CARTER (79%); BRAD PITT (58%); DONALD TRUMP (58%); ANGELINA JOLIE (56%)</w:t>
      </w:r>
    </w:p>
    <w:p>
      <w:pPr>
        <w:pStyle w:val="Normal1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25, 2025</w:t>
      </w:r>
    </w:p>
    <w:p>
      <w:pPr>
        <w:pStyle w:val="Normal142"/>
      </w:pPr>
    </w:p>
    <w:p>
      <w:pPr>
        <w:pStyle w:val="Normal142"/>
        <w:ind w:left="200"/>
        <w:sectPr>
          <w:type w:val="continuous"/>
          <w:pgMar w:top="840" w:right="1000" w:bottom="840" w:left="1000" w:header="400" w:footer="400"/>
          <w:pgNumType w:fmt="decimal"/>
          <w:cols w:space="720"/>
        </w:sectPr>
      </w:pPr>
      <w:r>
        <w:br/>
      </w:r>
      <w:r>
        <w:pict>
          <v:line id="_x0000_s1546" style="position:absolute;z-index:252128256" from="0,10pt" to="512pt,10pt" strokecolor="black" strokeweight="1pt">
            <v:stroke linestyle="single"/>
          </v:line>
        </w:pict>
      </w:r>
      <w:r>
        <w:rPr>
          <w:rFonts w:ascii="arial" w:eastAsia="arial" w:hAnsi="arial" w:cs="arial"/>
          <w:b/>
          <w:color w:val="767676"/>
          <w:sz w:val="16"/>
        </w:rPr>
        <w:t>End of Document</w:t>
      </w:r>
    </w:p>
    <w:p>
      <w:pPr>
        <w:pStyle w:val="Normal143"/>
        <w:sectPr>
          <w:headerReference w:type="even" r:id="rId2267"/>
          <w:headerReference w:type="default" r:id="rId2268"/>
          <w:footerReference w:type="even" r:id="rId2269"/>
          <w:footerReference w:type="default" r:id="rId2270"/>
          <w:headerReference w:type="first" r:id="rId2271"/>
          <w:footerReference w:type="first" r:id="rId2272"/>
          <w:pgSz w:w="12240" w:h="15840"/>
          <w:pgMar w:top="840" w:right="1000" w:bottom="840" w:left="1000" w:header="400" w:footer="400"/>
          <w:pgNumType w:fmt="decimal"/>
          <w:cols w:space="720"/>
          <w:titlePg w:val="0"/>
        </w:sectPr>
      </w:pPr>
    </w:p>
    <w:p>
      <w:pPr>
        <w:pStyle w:val="Normal143"/>
      </w:pPr>
    </w:p>
    <w:p>
      <w:pPr>
        <w:pStyle w:val="Heading1141"/>
        <w:keepNext w:val="0"/>
        <w:spacing w:after="200" w:line="340" w:lineRule="atLeast"/>
        <w:ind w:left="0" w:right="0" w:firstLine="0"/>
        <w:jc w:val="center"/>
      </w:pPr>
      <w:hyperlink r:id="rId2273" w:history="1">
        <w:r>
          <w:rPr>
            <w:rFonts w:ascii="arial" w:eastAsia="arial" w:hAnsi="arial" w:cs="arial"/>
            <w:b/>
            <w:i/>
            <w:strike w:val="0"/>
            <w:color w:val="0077CC"/>
            <w:sz w:val="28"/>
            <w:u w:val="single"/>
            <w:vertAlign w:val="baseline"/>
          </w:rPr>
          <w:t xml:space="preserve">Donald Trump's Chances of Winning Third Term vs </w:t>
        </w:r>
      </w:hyperlink>
      <w:hyperlink r:id="rId2274" w:history="1">
        <w:r>
          <w:rPr>
            <w:rFonts w:ascii="arial" w:eastAsia="arial" w:hAnsi="arial" w:cs="arial"/>
            <w:b/>
            <w:i/>
            <w:strike w:val="0"/>
            <w:color w:val="0077CC"/>
            <w:sz w:val="28"/>
            <w:u w:val="single"/>
            <w:vertAlign w:val="baseline"/>
          </w:rPr>
          <w:t>Barack</w:t>
        </w:r>
      </w:hyperlink>
      <w:hyperlink r:id="rId2275" w:history="1">
        <w:r>
          <w:rPr>
            <w:rFonts w:ascii="arial" w:eastAsia="arial" w:hAnsi="arial" w:cs="arial"/>
            <w:b/>
            <w:i/>
            <w:strike w:val="0"/>
            <w:color w:val="0077CC"/>
            <w:sz w:val="28"/>
            <w:u w:val="single"/>
            <w:vertAlign w:val="baseline"/>
          </w:rPr>
          <w:t xml:space="preserve"> </w:t>
        </w:r>
      </w:hyperlink>
      <w:hyperlink r:id="rId2276" w:history="1">
        <w:r>
          <w:rPr>
            <w:rFonts w:ascii="arial" w:eastAsia="arial" w:hAnsi="arial" w:cs="arial"/>
            <w:b/>
            <w:i/>
            <w:strike w:val="0"/>
            <w:color w:val="0077CC"/>
            <w:sz w:val="28"/>
            <w:u w:val="single"/>
            <w:vertAlign w:val="baseline"/>
          </w:rPr>
          <w:t>Obama</w:t>
        </w:r>
      </w:hyperlink>
      <w:hyperlink r:id="rId2277" w:history="1">
        <w:r>
          <w:rPr>
            <w:rFonts w:ascii="arial" w:eastAsia="arial" w:hAnsi="arial" w:cs="arial"/>
            <w:b/>
            <w:i/>
            <w:strike w:val="0"/>
            <w:color w:val="0077CC"/>
            <w:sz w:val="28"/>
            <w:u w:val="single"/>
            <w:vertAlign w:val="baseline"/>
          </w:rPr>
          <w:t>: Poll</w:t>
        </w:r>
      </w:hyperlink>
    </w:p>
    <w:p>
      <w:pPr>
        <w:pStyle w:val="Normal1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Newsweek.com</w:t>
      </w:r>
    </w:p>
    <w:p>
      <w:pPr>
        <w:pStyle w:val="Normal1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8, 2025 Tuesday 6:22 AM EST</w:t>
      </w:r>
    </w:p>
    <w:p>
      <w:pPr>
        <w:pStyle w:val="Normal143"/>
        <w:keepNext w:val="0"/>
        <w:spacing w:after="0" w:line="240" w:lineRule="atLeast"/>
        <w:ind w:right="0"/>
        <w:jc w:val="both"/>
      </w:pPr>
      <w:bookmarkStart w:id="426" w:name="Bookmark_143"/>
      <w:bookmarkEnd w:id="426"/>
    </w:p>
    <w:p>
      <w:pPr>
        <w:pStyle w:val="Normal1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 2025 Newsweek Inc. All Rights Reserved</w:t>
      </w:r>
    </w:p>
    <w:p>
      <w:pPr>
        <w:pStyle w:val="Normal143"/>
        <w:keepNext w:val="0"/>
        <w:spacing w:before="120" w:after="0" w:line="220" w:lineRule="atLeast"/>
        <w:ind w:left="0" w:right="0" w:firstLine="0"/>
        <w:jc w:val="left"/>
      </w:pPr>
      <w:r>
        <w:br/>
      </w:r>
      <w:r>
        <w:pict>
          <v:shape id="_x0000_i1547" type="#_x0000_t75" style="width:166.48pt;height:42.74pt">
            <v:imagedata r:id="rId424" o:title=""/>
          </v:shape>
        </w:pict>
      </w:r>
    </w:p>
    <w:p>
      <w:pPr>
        <w:pStyle w:val="Normal1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783 words</w:t>
      </w:r>
    </w:p>
    <w:p>
      <w:pPr>
        <w:pStyle w:val="Normal1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Ewan Palmer</w:t>
      </w:r>
    </w:p>
    <w:p>
      <w:pPr>
        <w:pStyle w:val="Normal14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Overton Insights survey asked respondents about a hypothetical race where both candidates are allowed to run for a third term.</w:t>
      </w:r>
    </w:p>
    <w:p>
      <w:pPr>
        <w:pStyle w:val="Normal143"/>
        <w:keepNext/>
        <w:spacing w:before="240" w:after="0" w:line="340" w:lineRule="atLeast"/>
        <w:ind w:left="0" w:right="0" w:firstLine="0"/>
        <w:jc w:val="left"/>
      </w:pPr>
      <w:bookmarkStart w:id="427" w:name="Body_141"/>
      <w:bookmarkEnd w:id="427"/>
      <w:r>
        <w:rPr>
          <w:rFonts w:ascii="arial" w:eastAsia="arial" w:hAnsi="arial" w:cs="arial"/>
          <w:b/>
          <w:i w:val="0"/>
          <w:strike w:val="0"/>
          <w:noProof w:val="0"/>
          <w:color w:val="000000"/>
          <w:position w:val="0"/>
          <w:sz w:val="28"/>
          <w:u w:val="none"/>
          <w:vertAlign w:val="baseline"/>
        </w:rPr>
        <w:t>Body</w:t>
      </w:r>
    </w:p>
    <w:p>
      <w:pPr>
        <w:pStyle w:val="Normal143"/>
        <w:spacing w:line="60" w:lineRule="exact"/>
      </w:pPr>
      <w:r>
        <w:pict>
          <v:line id="_x0000_s1548" style="position:absolute;z-index:252129280" from="0,2pt" to="512pt,2pt" strokecolor="#009ddb" strokeweight="2pt">
            <v:stroke linestyle="single"/>
            <w10:wrap type="topAndBottom"/>
          </v:line>
        </w:pict>
      </w:r>
    </w:p>
    <w:p>
      <w:pPr>
        <w:pStyle w:val="Normal143"/>
      </w:pPr>
    </w:p>
    <w:p>
      <w:pPr>
        <w:pStyle w:val="Normal14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w:t>
      </w:r>
      <w:hyperlink r:id="rId2278" w:history="1">
        <w:r>
          <w:rPr>
            <w:rFonts w:ascii="arial" w:eastAsia="arial" w:hAnsi="arial" w:cs="arial"/>
            <w:b w:val="0"/>
            <w:i/>
            <w:strike w:val="0"/>
            <w:noProof w:val="0"/>
            <w:color w:val="0077CC"/>
            <w:position w:val="0"/>
            <w:sz w:val="20"/>
            <w:u w:val="single"/>
            <w:vertAlign w:val="baseline"/>
          </w:rPr>
          <w:t>Donald Trump</w:t>
        </w:r>
      </w:hyperlink>
      <w:r>
        <w:rPr>
          <w:rFonts w:ascii="arial" w:eastAsia="arial" w:hAnsi="arial" w:cs="arial"/>
          <w:b w:val="0"/>
          <w:i w:val="0"/>
          <w:strike w:val="0"/>
          <w:noProof w:val="0"/>
          <w:color w:val="000000"/>
          <w:position w:val="0"/>
          <w:sz w:val="20"/>
          <w:u w:val="none"/>
          <w:vertAlign w:val="baseline"/>
        </w:rPr>
        <w:t xml:space="preserve"> would lose to former President </w:t>
      </w:r>
      <w:hyperlink r:id="rId2279" w:history="1">
        <w:r>
          <w:rPr>
            <w:rFonts w:ascii="arial" w:eastAsia="arial" w:hAnsi="arial" w:cs="arial"/>
            <w:b/>
            <w:i/>
            <w:strike w:val="0"/>
            <w:noProof w:val="0"/>
            <w:color w:val="0077CC"/>
            <w:position w:val="0"/>
            <w:sz w:val="20"/>
            <w:u w:val="single"/>
            <w:vertAlign w:val="baseline"/>
          </w:rPr>
          <w:t>Barack</w:t>
        </w:r>
      </w:hyperlink>
      <w:hyperlink r:id="rId2280" w:history="1">
        <w:r>
          <w:rPr>
            <w:rFonts w:ascii="arial" w:eastAsia="arial" w:hAnsi="arial" w:cs="arial"/>
            <w:b w:val="0"/>
            <w:i/>
            <w:strike w:val="0"/>
            <w:noProof w:val="0"/>
            <w:color w:val="0077CC"/>
            <w:position w:val="0"/>
            <w:sz w:val="20"/>
            <w:u w:val="single"/>
            <w:vertAlign w:val="baseline"/>
          </w:rPr>
          <w:t xml:space="preserve"> </w:t>
        </w:r>
      </w:hyperlink>
      <w:hyperlink r:id="rId2281" w:history="1">
        <w:r>
          <w:rPr>
            <w:rFonts w:ascii="arial" w:eastAsia="arial" w:hAnsi="arial" w:cs="arial"/>
            <w:b/>
            <w:i/>
            <w:strike w:val="0"/>
            <w:noProof w:val="0"/>
            <w:color w:val="0077CC"/>
            <w:position w:val="0"/>
            <w:sz w:val="20"/>
            <w:u w:val="single"/>
            <w:vertAlign w:val="baseline"/>
          </w:rPr>
          <w:t>Obama</w:t>
        </w:r>
      </w:hyperlink>
      <w:r>
        <w:rPr>
          <w:rFonts w:ascii="arial" w:eastAsia="arial" w:hAnsi="arial" w:cs="arial"/>
          <w:b w:val="0"/>
          <w:i w:val="0"/>
          <w:strike w:val="0"/>
          <w:noProof w:val="0"/>
          <w:color w:val="000000"/>
          <w:position w:val="0"/>
          <w:sz w:val="20"/>
          <w:u w:val="none"/>
          <w:vertAlign w:val="baseline"/>
        </w:rPr>
        <w:t xml:space="preserve"> in a hypothetical election, according to a new poll.</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w:t>
      </w:r>
      <w:hyperlink r:id="rId2282" w:history="1">
        <w:r>
          <w:rPr>
            <w:rFonts w:ascii="arial" w:eastAsia="arial" w:hAnsi="arial" w:cs="arial"/>
            <w:b w:val="0"/>
            <w:i/>
            <w:strike w:val="0"/>
            <w:noProof w:val="0"/>
            <w:color w:val="0077CC"/>
            <w:position w:val="0"/>
            <w:sz w:val="20"/>
            <w:u w:val="single"/>
            <w:vertAlign w:val="baseline"/>
          </w:rPr>
          <w:t>Overton Insights survey</w:t>
        </w:r>
      </w:hyperlink>
      <w:r>
        <w:rPr>
          <w:rFonts w:ascii="arial" w:eastAsia="arial" w:hAnsi="arial" w:cs="arial"/>
          <w:b w:val="0"/>
          <w:i w:val="0"/>
          <w:strike w:val="0"/>
          <w:noProof w:val="0"/>
          <w:color w:val="000000"/>
          <w:position w:val="0"/>
          <w:sz w:val="20"/>
          <w:u w:val="none"/>
          <w:vertAlign w:val="baseline"/>
        </w:rPr>
        <w:t xml:space="preserve"> of 1,103 registered voters found that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would defeat Trump in the 2028 election, 53 percent to 47 percent, if the 22nd Amendment were amended to allow presidents to serve three terms.</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poll was conducted between March 24 and 28 and has a margin of error of plus or minus 2.7 percentage points.</w:t>
      </w:r>
    </w:p>
    <w:p>
      <w:pPr>
        <w:pStyle w:val="Normal143"/>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Newsweek</w:t>
      </w:r>
      <w:r>
        <w:rPr>
          <w:rFonts w:ascii="arial" w:eastAsia="arial" w:hAnsi="arial" w:cs="arial"/>
          <w:b w:val="0"/>
          <w:i w:val="0"/>
          <w:strike w:val="0"/>
          <w:noProof w:val="0"/>
          <w:color w:val="000000"/>
          <w:position w:val="0"/>
          <w:sz w:val="20"/>
          <w:u w:val="none"/>
          <w:vertAlign w:val="baseline"/>
        </w:rPr>
        <w:t xml:space="preserve"> has contacted the White House and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's office for comment via email.</w:t>
      </w:r>
    </w:p>
    <w:p>
      <w:pPr>
        <w:pStyle w:val="Normal14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Why It Matters</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 Constitution currently prevents both Trump and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from running for office again, the incumbent, who is in his second spell at the White House, appears to be entertaining the idea of a third term more seriously, mulling legal routes never before tested in U.S. history.</w:t>
      </w:r>
    </w:p>
    <w:p>
      <w:pPr>
        <w:pStyle w:val="Normal14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What To Know</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22nd Amendment to the Constitution states: "No person shall be elected to the office of the President more than twice, and no person who has held the office of President, or acted as President, for more than two years of a term to which some other person was elected President shall be elected to the office of the President more than once."</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Overton Insights survey asked respondents who they would vote for if the 22nd Amendment were changed to allow presidents to serve three terms and both Trump and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were eligible to run in the 2028 presidential election.</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results found that the former Democratic president would beat Trump by 6 points in this highly unlikely scenario.</w:t>
      </w:r>
    </w:p>
    <w:p>
      <w:pPr>
        <w:pStyle w:val="Normal14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Any amendment to the Constitution to change term limits would require a two-thirds majority in both the House and </w:t>
      </w:r>
      <w:hyperlink r:id="rId2283" w:history="1">
        <w:r>
          <w:rPr>
            <w:rFonts w:ascii="arial" w:eastAsia="arial" w:hAnsi="arial" w:cs="arial"/>
            <w:b w:val="0"/>
            <w:i/>
            <w:strike w:val="0"/>
            <w:noProof w:val="0"/>
            <w:color w:val="0077CC"/>
            <w:position w:val="0"/>
            <w:sz w:val="20"/>
            <w:u w:val="single"/>
            <w:vertAlign w:val="baseline"/>
          </w:rPr>
          <w:t>Senate</w:t>
        </w:r>
      </w:hyperlink>
      <w:r>
        <w:rPr>
          <w:rFonts w:ascii="arial" w:eastAsia="arial" w:hAnsi="arial" w:cs="arial"/>
          <w:b w:val="0"/>
          <w:i w:val="0"/>
          <w:strike w:val="0"/>
          <w:noProof w:val="0"/>
          <w:color w:val="000000"/>
          <w:position w:val="0"/>
          <w:sz w:val="20"/>
          <w:u w:val="none"/>
          <w:vertAlign w:val="baseline"/>
        </w:rPr>
        <w:t>, followed by ratification by at least 38 of the 50 U.S. states.</w:t>
      </w:r>
    </w:p>
    <w:p>
      <w:pPr>
        <w:pStyle w:val="Normal14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Because strong bipartisan support is needed, changes to the Constitution are rare and have only happened 27 times since it was written in 1787. The most recent amendment, ratified in 1992, prevents members of </w:t>
      </w:r>
      <w:hyperlink r:id="rId2284" w:history="1">
        <w:r>
          <w:rPr>
            <w:rFonts w:ascii="arial" w:eastAsia="arial" w:hAnsi="arial" w:cs="arial"/>
            <w:b w:val="0"/>
            <w:i/>
            <w:strike w:val="0"/>
            <w:noProof w:val="0"/>
            <w:color w:val="0077CC"/>
            <w:position w:val="0"/>
            <w:sz w:val="20"/>
            <w:u w:val="single"/>
            <w:vertAlign w:val="baseline"/>
          </w:rPr>
          <w:t>Congress</w:t>
        </w:r>
      </w:hyperlink>
      <w:r>
        <w:rPr>
          <w:rFonts w:ascii="arial" w:eastAsia="arial" w:hAnsi="arial" w:cs="arial"/>
          <w:b w:val="0"/>
          <w:i w:val="0"/>
          <w:strike w:val="0"/>
          <w:noProof w:val="0"/>
          <w:color w:val="000000"/>
          <w:position w:val="0"/>
          <w:sz w:val="20"/>
          <w:u w:val="none"/>
          <w:vertAlign w:val="baseline"/>
        </w:rPr>
        <w:t xml:space="preserve"> from granting themselves pay raises during a current session.</w:t>
      </w:r>
    </w:p>
    <w:p>
      <w:pPr>
        <w:pStyle w:val="Normal14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was asked on March 31 about the possibility of a </w:t>
      </w:r>
      <w:hyperlink r:id="rId2285" w:history="1">
        <w:r>
          <w:rPr>
            <w:rFonts w:ascii="arial" w:eastAsia="arial" w:hAnsi="arial" w:cs="arial"/>
            <w:b w:val="0"/>
            <w:i/>
            <w:strike w:val="0"/>
            <w:noProof w:val="0"/>
            <w:color w:val="0077CC"/>
            <w:position w:val="0"/>
            <w:sz w:val="20"/>
            <w:u w:val="single"/>
            <w:vertAlign w:val="baseline"/>
          </w:rPr>
          <w:t xml:space="preserve">2028 election race against </w:t>
        </w:r>
      </w:hyperlink>
      <w:hyperlink r:id="rId2286" w:history="1">
        <w:r>
          <w:rPr>
            <w:rFonts w:ascii="arial" w:eastAsia="arial" w:hAnsi="arial" w:cs="arial"/>
            <w:b/>
            <w:i/>
            <w:strike w:val="0"/>
            <w:noProof w:val="0"/>
            <w:color w:val="0077CC"/>
            <w:position w:val="0"/>
            <w:sz w:val="20"/>
            <w:u w:val="single"/>
            <w:vertAlign w:val="baseline"/>
          </w:rPr>
          <w:t>Obama</w:t>
        </w:r>
      </w:hyperlink>
      <w:hyperlink r:id="rId2287"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xml:space="preserve"> Trump replied that he'd "love" the opportunity.</w:t>
      </w:r>
    </w:p>
    <w:p>
      <w:pPr>
        <w:pStyle w:val="Normal14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January, </w:t>
      </w:r>
      <w:hyperlink r:id="rId2288" w:history="1">
        <w:r>
          <w:rPr>
            <w:rFonts w:ascii="arial" w:eastAsia="arial" w:hAnsi="arial" w:cs="arial"/>
            <w:b w:val="0"/>
            <w:i/>
            <w:strike w:val="0"/>
            <w:noProof w:val="0"/>
            <w:color w:val="0077CC"/>
            <w:position w:val="0"/>
            <w:sz w:val="20"/>
            <w:u w:val="single"/>
            <w:vertAlign w:val="baseline"/>
          </w:rPr>
          <w:t>Republican</w:t>
        </w:r>
      </w:hyperlink>
      <w:r>
        <w:rPr>
          <w:rFonts w:ascii="arial" w:eastAsia="arial" w:hAnsi="arial" w:cs="arial"/>
          <w:b w:val="0"/>
          <w:i w:val="0"/>
          <w:strike w:val="0"/>
          <w:noProof w:val="0"/>
          <w:color w:val="000000"/>
          <w:position w:val="0"/>
          <w:sz w:val="20"/>
          <w:u w:val="none"/>
          <w:vertAlign w:val="baseline"/>
        </w:rPr>
        <w:t xml:space="preserve"> Representative Andy Ogles of Tennessee introduced a House resolution</w:t>
      </w:r>
      <w:hyperlink r:id="rId2289" w:history="1">
        <w:r>
          <w:rPr>
            <w:rFonts w:ascii="arial" w:eastAsia="arial" w:hAnsi="arial" w:cs="arial"/>
            <w:b w:val="0"/>
            <w:i/>
            <w:strike w:val="0"/>
            <w:noProof w:val="0"/>
            <w:color w:val="0077CC"/>
            <w:position w:val="0"/>
            <w:sz w:val="20"/>
            <w:u w:val="single"/>
            <w:vertAlign w:val="baseline"/>
          </w:rPr>
          <w:t>to allow Trump to run for a third term.</w:t>
        </w:r>
      </w:hyperlink>
      <w:r>
        <w:rPr>
          <w:rFonts w:ascii="arial" w:eastAsia="arial" w:hAnsi="arial" w:cs="arial"/>
          <w:b w:val="0"/>
          <w:i w:val="0"/>
          <w:strike w:val="0"/>
          <w:noProof w:val="0"/>
          <w:color w:val="000000"/>
          <w:position w:val="0"/>
          <w:sz w:val="20"/>
          <w:u w:val="none"/>
          <w:vertAlign w:val="baseline"/>
        </w:rPr>
        <w:t xml:space="preserve"> The resolution called for the 22nd Amendment to state that no person shall be elected to the office of president more than three times, nor serve any additional term after serving two consecutive terms.</w:t>
      </w:r>
    </w:p>
    <w:p>
      <w:pPr>
        <w:pStyle w:val="Normal14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wording of Ogles' amendment would prevent </w:t>
      </w:r>
      <w:hyperlink r:id="rId2290" w:history="1">
        <w:r>
          <w:rPr>
            <w:rFonts w:ascii="arial" w:eastAsia="arial" w:hAnsi="arial" w:cs="arial"/>
            <w:b w:val="0"/>
            <w:i/>
            <w:strike w:val="0"/>
            <w:noProof w:val="0"/>
            <w:color w:val="0077CC"/>
            <w:position w:val="0"/>
            <w:sz w:val="20"/>
            <w:u w:val="single"/>
            <w:vertAlign w:val="baseline"/>
          </w:rPr>
          <w:t xml:space="preserve">previous two-term presidents, such as </w:t>
        </w:r>
      </w:hyperlink>
      <w:hyperlink r:id="rId2291" w:history="1">
        <w:r>
          <w:rPr>
            <w:rFonts w:ascii="arial" w:eastAsia="arial" w:hAnsi="arial" w:cs="arial"/>
            <w:b/>
            <w:i/>
            <w:strike w:val="0"/>
            <w:noProof w:val="0"/>
            <w:color w:val="0077CC"/>
            <w:position w:val="0"/>
            <w:sz w:val="20"/>
            <w:u w:val="single"/>
            <w:vertAlign w:val="baseline"/>
          </w:rPr>
          <w:t>Obama</w:t>
        </w:r>
      </w:hyperlink>
      <w:r>
        <w:rPr>
          <w:rFonts w:ascii="arial" w:eastAsia="arial" w:hAnsi="arial" w:cs="arial"/>
          <w:b w:val="0"/>
          <w:i w:val="0"/>
          <w:strike w:val="0"/>
          <w:noProof w:val="0"/>
          <w:color w:val="000000"/>
          <w:position w:val="0"/>
          <w:sz w:val="20"/>
          <w:u w:val="none"/>
          <w:vertAlign w:val="baseline"/>
        </w:rPr>
        <w:t xml:space="preserve">and </w:t>
      </w:r>
      <w:hyperlink r:id="rId2292" w:history="1">
        <w:r>
          <w:rPr>
            <w:rFonts w:ascii="arial" w:eastAsia="arial" w:hAnsi="arial" w:cs="arial"/>
            <w:b w:val="0"/>
            <w:i/>
            <w:strike w:val="0"/>
            <w:noProof w:val="0"/>
            <w:color w:val="0077CC"/>
            <w:position w:val="0"/>
            <w:sz w:val="20"/>
            <w:u w:val="single"/>
            <w:vertAlign w:val="baseline"/>
          </w:rPr>
          <w:t>George W. Bush</w:t>
        </w:r>
      </w:hyperlink>
      <w:r>
        <w:rPr>
          <w:rFonts w:ascii="arial" w:eastAsia="arial" w:hAnsi="arial" w:cs="arial"/>
          <w:b w:val="0"/>
          <w:i w:val="0"/>
          <w:strike w:val="0"/>
          <w:noProof w:val="0"/>
          <w:color w:val="000000"/>
          <w:position w:val="0"/>
          <w:sz w:val="20"/>
          <w:u w:val="none"/>
          <w:vertAlign w:val="baseline"/>
        </w:rPr>
        <w:t>, from being permitted to run for a third term.</w:t>
      </w:r>
    </w:p>
    <w:p>
      <w:pPr>
        <w:pStyle w:val="Normal14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recently told </w:t>
      </w:r>
      <w:hyperlink r:id="rId2293" w:history="1">
        <w:r>
          <w:rPr>
            <w:rFonts w:ascii="arial" w:eastAsia="arial" w:hAnsi="arial" w:cs="arial"/>
            <w:b w:val="0"/>
            <w:i/>
            <w:strike w:val="0"/>
            <w:noProof w:val="0"/>
            <w:color w:val="0077CC"/>
            <w:position w:val="0"/>
            <w:sz w:val="20"/>
            <w:u w:val="single"/>
            <w:vertAlign w:val="baseline"/>
          </w:rPr>
          <w:t>NBC</w:t>
        </w:r>
      </w:hyperlink>
      <w:r>
        <w:rPr>
          <w:rFonts w:ascii="arial" w:eastAsia="arial" w:hAnsi="arial" w:cs="arial"/>
          <w:b w:val="0"/>
          <w:i w:val="0"/>
          <w:strike w:val="0"/>
          <w:noProof w:val="0"/>
          <w:color w:val="000000"/>
          <w:position w:val="0"/>
          <w:sz w:val="20"/>
          <w:u w:val="none"/>
          <w:vertAlign w:val="baseline"/>
        </w:rPr>
        <w:t xml:space="preserve">'s </w:t>
      </w:r>
      <w:hyperlink r:id="rId2294" w:history="1">
        <w:r>
          <w:rPr>
            <w:rFonts w:ascii="arial" w:eastAsia="arial" w:hAnsi="arial" w:cs="arial"/>
            <w:b w:val="0"/>
            <w:i/>
            <w:strike w:val="0"/>
            <w:noProof w:val="0"/>
            <w:color w:val="0077CC"/>
            <w:position w:val="0"/>
            <w:sz w:val="20"/>
            <w:u w:val="single"/>
            <w:vertAlign w:val="baseline"/>
          </w:rPr>
          <w:t>Kristen Welker</w:t>
        </w:r>
      </w:hyperlink>
      <w:r>
        <w:rPr>
          <w:rFonts w:ascii="arial" w:eastAsia="arial" w:hAnsi="arial" w:cs="arial"/>
          <w:b w:val="0"/>
          <w:i w:val="0"/>
          <w:strike w:val="0"/>
          <w:noProof w:val="0"/>
          <w:color w:val="000000"/>
          <w:position w:val="0"/>
          <w:sz w:val="20"/>
          <w:u w:val="none"/>
          <w:vertAlign w:val="baseline"/>
        </w:rPr>
        <w:t xml:space="preserve"> he was </w:t>
      </w:r>
      <w:hyperlink r:id="rId2295" w:history="1">
        <w:r>
          <w:rPr>
            <w:rFonts w:ascii="arial" w:eastAsia="arial" w:hAnsi="arial" w:cs="arial"/>
            <w:b w:val="0"/>
            <w:i/>
            <w:strike w:val="0"/>
            <w:noProof w:val="0"/>
            <w:color w:val="0077CC"/>
            <w:position w:val="0"/>
            <w:sz w:val="20"/>
            <w:u w:val="single"/>
            <w:vertAlign w:val="baseline"/>
          </w:rPr>
          <w:t>"not joking" about considering a third term in office</w:t>
        </w:r>
      </w:hyperlink>
      <w:r>
        <w:rPr>
          <w:rFonts w:ascii="arial" w:eastAsia="arial" w:hAnsi="arial" w:cs="arial"/>
          <w:b w:val="0"/>
          <w:i w:val="0"/>
          <w:strike w:val="0"/>
          <w:noProof w:val="0"/>
          <w:color w:val="000000"/>
          <w:position w:val="0"/>
          <w:sz w:val="20"/>
          <w:u w:val="none"/>
          <w:vertAlign w:val="baseline"/>
        </w:rPr>
        <w:t>, adding that there are "methods which you could do it."</w:t>
      </w:r>
    </w:p>
    <w:p>
      <w:pPr>
        <w:pStyle w:val="Normal14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agreed that one such method would involve having Vice President </w:t>
      </w:r>
      <w:hyperlink r:id="rId2296" w:history="1">
        <w:r>
          <w:rPr>
            <w:rFonts w:ascii="arial" w:eastAsia="arial" w:hAnsi="arial" w:cs="arial"/>
            <w:b w:val="0"/>
            <w:i/>
            <w:strike w:val="0"/>
            <w:noProof w:val="0"/>
            <w:color w:val="0077CC"/>
            <w:position w:val="0"/>
            <w:sz w:val="20"/>
            <w:u w:val="single"/>
            <w:vertAlign w:val="baseline"/>
          </w:rPr>
          <w:t>JD Vance</w:t>
        </w:r>
      </w:hyperlink>
      <w:r>
        <w:rPr>
          <w:rFonts w:ascii="arial" w:eastAsia="arial" w:hAnsi="arial" w:cs="arial"/>
          <w:b w:val="0"/>
          <w:i w:val="0"/>
          <w:strike w:val="0"/>
          <w:noProof w:val="0"/>
          <w:color w:val="000000"/>
          <w:position w:val="0"/>
          <w:sz w:val="20"/>
          <w:u w:val="none"/>
          <w:vertAlign w:val="baseline"/>
        </w:rPr>
        <w:t xml:space="preserve"> lead the GOP ticket in 2028, with Trump as his running mate. Vance could then resign once in office in 2029, allowing Trump to </w:t>
      </w:r>
      <w:hyperlink r:id="rId2297" w:history="1">
        <w:r>
          <w:rPr>
            <w:rFonts w:ascii="arial" w:eastAsia="arial" w:hAnsi="arial" w:cs="arial"/>
            <w:b w:val="0"/>
            <w:i/>
            <w:strike w:val="0"/>
            <w:noProof w:val="0"/>
            <w:color w:val="0077CC"/>
            <w:position w:val="0"/>
            <w:sz w:val="20"/>
            <w:u w:val="single"/>
            <w:vertAlign w:val="baseline"/>
          </w:rPr>
          <w:t>assume the presidency for a third time.</w:t>
        </w:r>
      </w:hyperlink>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12th Amendment states that anyone who is "constitutionally ineligible" to serve as president also cannot serve as vice president.</w:t>
      </w:r>
    </w:p>
    <w:p>
      <w:pPr>
        <w:pStyle w:val="Normal14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What People Are Saying</w:t>
      </w:r>
    </w:p>
    <w:p>
      <w:pPr>
        <w:pStyle w:val="Normal14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President Donald Trump on hypothetical 2028 election against </w:t>
      </w:r>
      <w:r>
        <w:rPr>
          <w:rFonts w:ascii="arial" w:eastAsia="arial" w:hAnsi="arial" w:cs="arial"/>
          <w:b/>
          <w:i/>
          <w:strike w:val="0"/>
          <w:noProof w:val="0"/>
          <w:color w:val="000000"/>
          <w:position w:val="0"/>
          <w:sz w:val="20"/>
          <w:u w:val="single"/>
          <w:vertAlign w:val="baseline"/>
        </w:rPr>
        <w:t>Barack</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 xml:space="preserve"> "I'd love that, boy, I'd love that. That would be a good one. People are asking me to run. And [there] is a whole story about running for a third term. I don't know. I never looked into it. They do say there's a way you can do it, but I don't know about that."</w:t>
      </w:r>
    </w:p>
    <w:p>
      <w:pPr>
        <w:pStyle w:val="Normal143"/>
        <w:keepNext w:val="0"/>
        <w:spacing w:before="24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Philip Klinkner, a government professor at Hamilton College, </w:t>
      </w:r>
      <w:hyperlink r:id="rId2298" w:history="1">
        <w:r>
          <w:rPr>
            <w:rFonts w:ascii="arial" w:eastAsia="arial" w:hAnsi="arial" w:cs="arial"/>
            <w:b/>
            <w:i/>
            <w:strike w:val="0"/>
            <w:noProof w:val="0"/>
            <w:color w:val="0077CC"/>
            <w:position w:val="0"/>
            <w:sz w:val="20"/>
            <w:u w:val="single"/>
            <w:vertAlign w:val="baseline"/>
          </w:rPr>
          <w:t>previously told Newsweek</w:t>
        </w:r>
      </w:hyperlink>
      <w:hyperlink r:id="rId2299" w:history="1">
        <w:r>
          <w:rPr>
            <w:rFonts w:ascii="arial" w:eastAsia="arial" w:hAnsi="arial" w:cs="arial"/>
            <w:b/>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xml:space="preserve"> "If Trump somehow manages to stay in office beyond the end of his second term in 2029, then we will need to close the book on American democracy.</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show that there are no longer any laws, practices, or institutions that can contain him. And if Trump can stay in office past 2029, then we might as well declare him 'President for Life,' similar to the title given to several African dictators."</w:t>
      </w:r>
    </w:p>
    <w:p>
      <w:pPr>
        <w:pStyle w:val="Normal143"/>
        <w:keepNext w:val="0"/>
        <w:spacing w:before="24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Former federal prosecutor Neama Rahmani previously told </w:t>
      </w:r>
      <w:r>
        <w:rPr>
          <w:rFonts w:ascii="arial" w:eastAsia="arial" w:hAnsi="arial" w:cs="arial"/>
          <w:b/>
          <w:i/>
          <w:strike w:val="0"/>
          <w:noProof w:val="0"/>
          <w:color w:val="000000"/>
          <w:position w:val="0"/>
          <w:sz w:val="20"/>
          <w:u w:val="none"/>
          <w:vertAlign w:val="baseline"/>
        </w:rPr>
        <w:t>Newsweek</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xml:space="preserve">"Politically, Trump doesn't have the votes to repeal the 22nd Amendment, either in Congress or the states. I would expect even the conservative </w:t>
      </w:r>
      <w:hyperlink r:id="rId2300" w:history="1">
        <w:r>
          <w:rPr>
            <w:rFonts w:ascii="arial" w:eastAsia="arial" w:hAnsi="arial" w:cs="arial"/>
            <w:b w:val="0"/>
            <w:i/>
            <w:strike w:val="0"/>
            <w:noProof w:val="0"/>
            <w:color w:val="0077CC"/>
            <w:position w:val="0"/>
            <w:sz w:val="20"/>
            <w:u w:val="single"/>
            <w:vertAlign w:val="baseline"/>
          </w:rPr>
          <w:t>Supreme Court</w:t>
        </w:r>
      </w:hyperlink>
      <w:r>
        <w:rPr>
          <w:rFonts w:ascii="arial" w:eastAsia="arial" w:hAnsi="arial" w:cs="arial"/>
          <w:b w:val="0"/>
          <w:i w:val="0"/>
          <w:strike w:val="0"/>
          <w:noProof w:val="0"/>
          <w:color w:val="000000"/>
          <w:position w:val="0"/>
          <w:sz w:val="20"/>
          <w:u w:val="none"/>
          <w:vertAlign w:val="baseline"/>
        </w:rPr>
        <w:t xml:space="preserve"> to enforce the ban on a third term.</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"Failing to do so would trigger a constitutional crisis and throw the country into chaos. Of course, Trump hasn't been shy about pushing or even ignoring legal boundaries. But there is no legal way for him to do so when it comes to a third term."</w:t>
      </w:r>
    </w:p>
    <w:p>
      <w:pPr>
        <w:pStyle w:val="Normal14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What Happens Next</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attempt by Trump to pursue a third term in 2028 is sure to be met with legal challenges.</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currently no plans to bring Ogles' proposed amendment to a vote in the House.</w:t>
      </w:r>
    </w:p>
    <w:p>
      <w:pPr>
        <w:pStyle w:val="Normal143"/>
        <w:keepNext w:val="0"/>
        <w:spacing w:before="240" w:after="0" w:line="260" w:lineRule="atLeast"/>
        <w:ind w:left="0" w:right="0" w:firstLine="0"/>
        <w:jc w:val="both"/>
      </w:pPr>
      <w:hyperlink r:id="rId2301" w:history="1">
        <w:r>
          <w:rPr>
            <w:rFonts w:ascii="arial" w:eastAsia="arial" w:hAnsi="arial" w:cs="arial"/>
            <w:b w:val="0"/>
            <w:i/>
            <w:strike w:val="0"/>
            <w:color w:val="0077CC"/>
            <w:sz w:val="20"/>
            <w:u w:val="single"/>
            <w:vertAlign w:val="baseline"/>
          </w:rPr>
          <w:t>Link to Image</w:t>
        </w:r>
      </w:hyperlink>
    </w:p>
    <w:p>
      <w:pPr>
        <w:pStyle w:val="Normal14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3"/>
        <w:spacing w:line="60" w:lineRule="exact"/>
      </w:pPr>
      <w:r>
        <w:pict>
          <v:line id="_x0000_s1549" style="position:absolute;z-index:252130304" from="0,2pt" to="512pt,2pt" strokecolor="#009ddb" strokeweight="2pt">
            <v:stroke linestyle="single"/>
            <w10:wrap type="topAndBottom"/>
          </v:line>
        </w:pict>
      </w:r>
    </w:p>
    <w:p>
      <w:pPr>
        <w:pStyle w:val="Normal14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and Donald Trump</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ROBERTO SCHMIDT/AFP/Getty Images</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President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speaks with Donald Trump before the State Funeral Service for former US President Jimmy Carter at the Washington National Cathedral in Washington, DC, on January 9, 2025.</w:t>
      </w:r>
    </w:p>
    <w:p>
      <w:pPr>
        <w:pStyle w:val="Normal143"/>
        <w:keepNext/>
        <w:spacing w:before="240" w:after="0" w:line="340" w:lineRule="atLeast"/>
        <w:ind w:left="0" w:right="0" w:firstLine="0"/>
        <w:jc w:val="left"/>
      </w:pPr>
      <w:bookmarkStart w:id="428" w:name="Classification_141"/>
      <w:bookmarkEnd w:id="428"/>
      <w:r>
        <w:rPr>
          <w:rFonts w:ascii="arial" w:eastAsia="arial" w:hAnsi="arial" w:cs="arial"/>
          <w:b/>
          <w:i w:val="0"/>
          <w:strike w:val="0"/>
          <w:noProof w:val="0"/>
          <w:color w:val="000000"/>
          <w:position w:val="0"/>
          <w:sz w:val="28"/>
          <w:u w:val="none"/>
          <w:vertAlign w:val="baseline"/>
        </w:rPr>
        <w:t>Classification</w:t>
      </w:r>
    </w:p>
    <w:p>
      <w:pPr>
        <w:pStyle w:val="Normal143"/>
        <w:spacing w:line="60" w:lineRule="exact"/>
      </w:pPr>
      <w:r>
        <w:pict>
          <v:line id="_x0000_s1550" style="position:absolute;z-index:252131328" from="0,2pt" to="512pt,2pt" strokecolor="#009ddb" strokeweight="2pt">
            <v:stroke linestyle="single"/>
            <w10:wrap type="topAndBottom"/>
          </v:line>
        </w:pict>
      </w:r>
    </w:p>
    <w:p>
      <w:pPr>
        <w:pStyle w:val="Normal143"/>
        <w:spacing w:line="120" w:lineRule="exact"/>
      </w:pPr>
    </w:p>
    <w:p>
      <w:pPr>
        <w:pStyle w:val="Normal14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POLLS &amp; SURVEYS (90%); TERM LIMITS (90%); CAMPAIGNS &amp; ELECTIONS (89%); CONSTITUTIONAL AMENDMENTS (89%); CONSTITUTIONAL LAW (89%); ELECTIONS (89%); HEADS OF GOVERNMENT ELECTIONS (89%); VOTERS &amp; VOTING (89%); BIPARTISANSHIP (79%); LEGISLATIVE BODIES (79%); US PRESIDENTIAL CANDIDATES 2008 (79%); US PRESIDENTIAL CANDIDATES 2012 (79%); US REPUBLICAN PARTY (79%); US PRESIDENTIAL ELECTIONS (78%); VOTER REGISTRATION (78%); HISTORY (53%); U.S. (%)</w:t>
      </w:r>
    </w:p>
    <w:p>
      <w:pPr>
        <w:pStyle w:val="Normal1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DONALD TRUMP (92%);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(90%); ANDY OGLES (79%); GEORGE W BUSH (59%)</w:t>
      </w:r>
    </w:p>
    <w:p>
      <w:pPr>
        <w:pStyle w:val="Normal1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8, 2025</w:t>
      </w:r>
    </w:p>
    <w:p>
      <w:pPr>
        <w:pStyle w:val="Normal143"/>
      </w:pPr>
    </w:p>
    <w:p>
      <w:pPr>
        <w:pStyle w:val="Normal143"/>
        <w:ind w:left="200"/>
        <w:sectPr>
          <w:type w:val="continuous"/>
          <w:pgMar w:top="840" w:right="1000" w:bottom="840" w:left="1000" w:header="400" w:footer="400"/>
          <w:pgNumType w:fmt="decimal"/>
          <w:cols w:space="720"/>
        </w:sectPr>
      </w:pPr>
      <w:r>
        <w:br/>
      </w:r>
      <w:r>
        <w:pict>
          <v:line id="_x0000_s1551" style="position:absolute;z-index:252132352" from="0,10pt" to="512pt,10pt" strokecolor="black" strokeweight="1pt">
            <v:stroke linestyle="single"/>
          </v:line>
        </w:pict>
      </w:r>
      <w:r>
        <w:rPr>
          <w:rFonts w:ascii="arial" w:eastAsia="arial" w:hAnsi="arial" w:cs="arial"/>
          <w:b/>
          <w:color w:val="767676"/>
          <w:sz w:val="16"/>
        </w:rPr>
        <w:t>End of Document</w:t>
      </w:r>
    </w:p>
    <w:p>
      <w:pPr>
        <w:pStyle w:val="Normal144"/>
        <w:sectPr>
          <w:headerReference w:type="even" r:id="rId2302"/>
          <w:headerReference w:type="default" r:id="rId2303"/>
          <w:footerReference w:type="even" r:id="rId2304"/>
          <w:footerReference w:type="default" r:id="rId2305"/>
          <w:headerReference w:type="first" r:id="rId2306"/>
          <w:footerReference w:type="first" r:id="rId2307"/>
          <w:pgSz w:w="12240" w:h="15840"/>
          <w:pgMar w:top="840" w:right="1000" w:bottom="840" w:left="1000" w:header="400" w:footer="400"/>
          <w:pgNumType w:fmt="decimal"/>
          <w:cols w:space="720"/>
          <w:titlePg w:val="0"/>
        </w:sectPr>
      </w:pPr>
    </w:p>
    <w:p>
      <w:pPr>
        <w:pStyle w:val="Normal144"/>
      </w:pPr>
    </w:p>
    <w:p>
      <w:pPr>
        <w:pStyle w:val="Heading1142"/>
        <w:keepNext w:val="0"/>
        <w:spacing w:after="200" w:line="340" w:lineRule="atLeast"/>
        <w:ind w:left="0" w:right="0" w:firstLine="0"/>
        <w:jc w:val="center"/>
      </w:pPr>
      <w:hyperlink r:id="rId2308" w:history="1">
        <w:r>
          <w:rPr>
            <w:rFonts w:ascii="arial" w:eastAsia="arial" w:hAnsi="arial" w:cs="arial"/>
            <w:b/>
            <w:i/>
            <w:strike w:val="0"/>
            <w:color w:val="0077CC"/>
            <w:sz w:val="28"/>
            <w:u w:val="single"/>
            <w:vertAlign w:val="baseline"/>
          </w:rPr>
          <w:t xml:space="preserve">Michelle and </w:t>
        </w:r>
      </w:hyperlink>
      <w:hyperlink r:id="rId2309" w:history="1">
        <w:r>
          <w:rPr>
            <w:rFonts w:ascii="arial" w:eastAsia="arial" w:hAnsi="arial" w:cs="arial"/>
            <w:b/>
            <w:i/>
            <w:strike w:val="0"/>
            <w:color w:val="0077CC"/>
            <w:sz w:val="28"/>
            <w:u w:val="single"/>
            <w:vertAlign w:val="baseline"/>
          </w:rPr>
          <w:t>Barack</w:t>
        </w:r>
      </w:hyperlink>
      <w:hyperlink r:id="rId2310" w:history="1">
        <w:r>
          <w:rPr>
            <w:rFonts w:ascii="arial" w:eastAsia="arial" w:hAnsi="arial" w:cs="arial"/>
            <w:b/>
            <w:i/>
            <w:strike w:val="0"/>
            <w:color w:val="0077CC"/>
            <w:sz w:val="28"/>
            <w:u w:val="single"/>
            <w:vertAlign w:val="baseline"/>
          </w:rPr>
          <w:t xml:space="preserve"> </w:t>
        </w:r>
      </w:hyperlink>
      <w:hyperlink r:id="rId2311" w:history="1">
        <w:r>
          <w:rPr>
            <w:rFonts w:ascii="arial" w:eastAsia="arial" w:hAnsi="arial" w:cs="arial"/>
            <w:b/>
            <w:i/>
            <w:strike w:val="0"/>
            <w:color w:val="0077CC"/>
            <w:sz w:val="28"/>
            <w:u w:val="single"/>
            <w:vertAlign w:val="baseline"/>
          </w:rPr>
          <w:t>Obama</w:t>
        </w:r>
      </w:hyperlink>
      <w:hyperlink r:id="rId2312" w:history="1">
        <w:r>
          <w:rPr>
            <w:rFonts w:ascii="arial" w:eastAsia="arial" w:hAnsi="arial" w:cs="arial"/>
            <w:b/>
            <w:i/>
            <w:strike w:val="0"/>
            <w:color w:val="0077CC"/>
            <w:sz w:val="28"/>
            <w:u w:val="single"/>
            <w:vertAlign w:val="baseline"/>
          </w:rPr>
          <w:t xml:space="preserve"> sign private agreement before announcing their divorce</w:t>
        </w:r>
      </w:hyperlink>
    </w:p>
    <w:p>
      <w:pPr>
        <w:pStyle w:val="Normal1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1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11, 2025 Friday</w:t>
      </w:r>
    </w:p>
    <w:p>
      <w:pPr>
        <w:pStyle w:val="Normal144"/>
        <w:keepNext w:val="0"/>
        <w:spacing w:after="0" w:line="240" w:lineRule="atLeast"/>
        <w:ind w:right="0"/>
        <w:jc w:val="both"/>
      </w:pPr>
      <w:bookmarkStart w:id="429" w:name="Bookmark_144"/>
      <w:bookmarkEnd w:id="429"/>
    </w:p>
    <w:p>
      <w:pPr>
        <w:pStyle w:val="Normal1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pStyle w:val="Normal144"/>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144"/>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CE Noticias Financieras All Rights Reserved</w:t>
      </w:r>
    </w:p>
    <w:p>
      <w:pPr>
        <w:pStyle w:val="Normal1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515 words</w:t>
      </w:r>
    </w:p>
    <w:p>
      <w:pPr>
        <w:pStyle w:val="Normal144"/>
        <w:keepNext/>
        <w:spacing w:before="240" w:after="0" w:line="340" w:lineRule="atLeast"/>
        <w:ind w:left="0" w:right="0" w:firstLine="0"/>
        <w:jc w:val="left"/>
      </w:pPr>
      <w:bookmarkStart w:id="430" w:name="Body_142"/>
      <w:bookmarkEnd w:id="430"/>
      <w:r>
        <w:rPr>
          <w:rFonts w:ascii="arial" w:eastAsia="arial" w:hAnsi="arial" w:cs="arial"/>
          <w:b/>
          <w:i w:val="0"/>
          <w:strike w:val="0"/>
          <w:noProof w:val="0"/>
          <w:color w:val="000000"/>
          <w:position w:val="0"/>
          <w:sz w:val="28"/>
          <w:u w:val="none"/>
          <w:vertAlign w:val="baseline"/>
        </w:rPr>
        <w:t>Body</w:t>
      </w:r>
    </w:p>
    <w:p>
      <w:pPr>
        <w:pStyle w:val="Normal144"/>
        <w:spacing w:line="60" w:lineRule="exact"/>
      </w:pPr>
      <w:r>
        <w:pict>
          <v:line id="_x0000_s1552" style="position:absolute;z-index:252133376" from="0,2pt" to="512pt,2pt" strokecolor="#009ddb" strokeweight="2pt">
            <v:stroke linestyle="single"/>
            <w10:wrap type="topAndBottom"/>
          </v:line>
        </w:pict>
      </w:r>
    </w:p>
    <w:p>
      <w:pPr>
        <w:pStyle w:val="Normal144"/>
      </w:pP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countless times that it has been raised that there is a . Since they married in 1992 and especially after they made the leap to the White House, the presidential couple has been under the media spotlight. Many times they have faced these rumors, but this time it does not seem like the usual bickering. For some months now it has been said that they are preparing the announcement of their divorce.</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has already ruled out this possibility and defends the stability of their marriage. She makes it clear that the fact of being seen making plans alone or enjoying herself without her husband present makes her free, but not a divorced woman. But not everyone believes her words, especially now that Radar Online publishes exclusively that they are reaching a secret agreement to share their huge patrimony, valued at 70 million dollars.</w:t>
      </w:r>
    </w:p>
    <w:p>
      <w:pPr>
        <w:pStyle w:val="Normal14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Obama</w:t>
      </w:r>
      <w:r>
        <w:rPr>
          <w:rFonts w:ascii="arial" w:eastAsia="arial" w:hAnsi="arial" w:cs="arial"/>
          <w:b/>
          <w:i w:val="0"/>
          <w:strike w:val="0"/>
          <w:noProof w:val="0"/>
          <w:color w:val="000000"/>
          <w:position w:val="0"/>
          <w:sz w:val="20"/>
          <w:u w:val="none"/>
          <w:vertAlign w:val="baseline"/>
        </w:rPr>
        <w:t>'s, a well-planned divorce</w:t>
      </w:r>
    </w:p>
    <w:p>
      <w:pPr>
        <w:pStyle w:val="Normal1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Apparently, as reported by the aforementioned American media, what they were looking for was to finalize all the details of the agreement before announcing their separation plans. Thus, they even know how they have come to divide some of their most valuable assets: "She will keep Higher Ground Productions, the house in Chicago and the Martha's Vineyard estate," they reveal from the aforementioned portal after consulting a source close to the couple.</w:t>
      </w:r>
    </w:p>
    <w:p>
      <w:pPr>
        <w:pStyle w:val="Normal14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on the other hand, "will keep the Washington D.C. mansion and they will split the stock portfolio, which is currently worth about $22.5 million. He will also receive a share of Hollywood's profits, but she will retain full control of the company." It is taken for granted with this that their divorce is final and that the announcement will be imminent, now that they have clarified how to divide their wealth so that both are satisfied and there is no risk of poisoning the headlines with public reproaches. They want to do things in the best possible way, avoiding scandal.</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'Radar Online' it is stated that the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marriage was happy, although it ended up becoming toxic after the second victory of President Donald Trump.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after Joe Biden's fall from grace, would have asked his wife to step forward to overthrow Trump, but she refused and gave way to Kamala Harris: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was disappointed and wanted anyone but her or Joe in 2024".</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Their worst omens came true and they lost the election. Something that has taken its toll on the marriage. Since then rumors of crisis sound louder, they have been seen doing more and more life separately and there are even images in which they do not wear their wedding ring. "Michelle and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have been living separate lives for some time. Now they have decided to stop pretending they are a happy family". They put off the announcement of the end of their union for the summer after more than three decades together: "The hardest part is practically done. To be honest, it was pretty easy compared to how some divorces have gone, when spouses fight over every penny," sources close to the agreement the Obamas reportedly reached before signing their divorce clarified. </w:t>
      </w:r>
    </w:p>
    <w:p>
      <w:pPr>
        <w:pStyle w:val="Normal144"/>
        <w:keepNext/>
        <w:spacing w:before="240" w:after="0" w:line="340" w:lineRule="atLeast"/>
        <w:ind w:left="0" w:right="0" w:firstLine="0"/>
        <w:jc w:val="left"/>
      </w:pPr>
      <w:bookmarkStart w:id="431" w:name="Classification_142"/>
      <w:bookmarkEnd w:id="431"/>
      <w:r>
        <w:rPr>
          <w:rFonts w:ascii="arial" w:eastAsia="arial" w:hAnsi="arial" w:cs="arial"/>
          <w:b/>
          <w:i w:val="0"/>
          <w:strike w:val="0"/>
          <w:noProof w:val="0"/>
          <w:color w:val="000000"/>
          <w:position w:val="0"/>
          <w:sz w:val="28"/>
          <w:u w:val="none"/>
          <w:vertAlign w:val="baseline"/>
        </w:rPr>
        <w:t>Classification</w:t>
      </w:r>
    </w:p>
    <w:p>
      <w:pPr>
        <w:pStyle w:val="Normal144"/>
        <w:spacing w:line="60" w:lineRule="exact"/>
      </w:pPr>
      <w:r>
        <w:pict>
          <v:line id="_x0000_s1553" style="position:absolute;z-index:252134400" from="0,2pt" to="512pt,2pt" strokecolor="#009ddb" strokeweight="2pt">
            <v:stroke linestyle="single"/>
            <w10:wrap type="topAndBottom"/>
          </v:line>
        </w:pict>
      </w:r>
    </w:p>
    <w:p>
      <w:pPr>
        <w:pStyle w:val="Normal144"/>
        <w:spacing w:line="120" w:lineRule="exact"/>
      </w:pPr>
    </w:p>
    <w:p>
      <w:pPr>
        <w:pStyle w:val="Normal14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1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AGREEMENTS (91%); MARRIAGE (89%); WEDDINGS &amp; ENGAGEMENTS (78%); GOSSIP &amp; RUMORS (77%); SCANDALS (77%); CAMPAIGNS &amp; ELECTIONS (72%); NEGATIVE MISC NEWS (61%); Celebrities (%);  Gente (%);  Home La Razón (%)</w:t>
      </w:r>
    </w:p>
    <w:p>
      <w:pPr>
        <w:pStyle w:val="Normal1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WEBSITES &amp; PORTALS (78%)</w:t>
      </w:r>
    </w:p>
    <w:p>
      <w:pPr>
        <w:pStyle w:val="Normal1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(89%); KAMALA HARRIS (79%); DONALD TRUMP (77%); JOE BIDEN (57%)</w:t>
      </w:r>
    </w:p>
    <w:p>
      <w:pPr>
        <w:pStyle w:val="Normal1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WASHINGTON DC, USA (79%); UNITED STATES (91%)</w:t>
      </w:r>
    </w:p>
    <w:p>
      <w:pPr>
        <w:pStyle w:val="Normal1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12, 2025</w:t>
      </w:r>
    </w:p>
    <w:p>
      <w:pPr>
        <w:pStyle w:val="Normal144"/>
      </w:pPr>
    </w:p>
    <w:p>
      <w:pPr>
        <w:pStyle w:val="Normal144"/>
        <w:ind w:left="200"/>
        <w:sectPr>
          <w:type w:val="continuous"/>
          <w:pgMar w:top="840" w:right="1000" w:bottom="840" w:left="1000" w:header="400" w:footer="400"/>
          <w:pgNumType w:fmt="decimal"/>
          <w:cols w:space="720"/>
        </w:sectPr>
      </w:pPr>
      <w:r>
        <w:br/>
      </w:r>
      <w:r>
        <w:pict>
          <v:line id="_x0000_s1554" style="position:absolute;z-index:252135424" from="0,10pt" to="512pt,10pt" strokecolor="black" strokeweight="1pt">
            <v:stroke linestyle="single"/>
          </v:line>
        </w:pict>
      </w:r>
      <w:r>
        <w:rPr>
          <w:rFonts w:ascii="arial" w:eastAsia="arial" w:hAnsi="arial" w:cs="arial"/>
          <w:b/>
          <w:color w:val="767676"/>
          <w:sz w:val="16"/>
        </w:rPr>
        <w:t>End of Document</w:t>
      </w:r>
    </w:p>
    <w:p>
      <w:pPr>
        <w:pStyle w:val="Normal145"/>
        <w:sectPr>
          <w:headerReference w:type="even" r:id="rId2313"/>
          <w:headerReference w:type="default" r:id="rId2314"/>
          <w:footerReference w:type="even" r:id="rId2315"/>
          <w:footerReference w:type="default" r:id="rId2316"/>
          <w:headerReference w:type="first" r:id="rId2317"/>
          <w:footerReference w:type="first" r:id="rId2318"/>
          <w:pgSz w:w="12240" w:h="15840"/>
          <w:pgMar w:top="840" w:right="1000" w:bottom="840" w:left="1000" w:header="400" w:footer="400"/>
          <w:pgNumType w:fmt="decimal"/>
          <w:cols w:space="720"/>
          <w:titlePg w:val="0"/>
        </w:sectPr>
      </w:pPr>
    </w:p>
    <w:p>
      <w:pPr>
        <w:pStyle w:val="Normal145"/>
      </w:pPr>
    </w:p>
    <w:p>
      <w:pPr>
        <w:pStyle w:val="Heading1143"/>
        <w:keepNext w:val="0"/>
        <w:spacing w:after="200" w:line="340" w:lineRule="atLeast"/>
        <w:ind w:left="0" w:right="0" w:firstLine="0"/>
        <w:jc w:val="center"/>
      </w:pPr>
      <w:hyperlink r:id="rId2319" w:history="1">
        <w:r>
          <w:rPr>
            <w:rFonts w:ascii="arial" w:eastAsia="arial" w:hAnsi="arial" w:cs="arial"/>
            <w:b/>
            <w:i/>
            <w:strike w:val="0"/>
            <w:color w:val="0077CC"/>
            <w:sz w:val="28"/>
            <w:u w:val="single"/>
            <w:vertAlign w:val="baseline"/>
          </w:rPr>
          <w:t>Barack</w:t>
        </w:r>
      </w:hyperlink>
      <w:hyperlink r:id="rId2320" w:history="1">
        <w:r>
          <w:rPr>
            <w:rFonts w:ascii="arial" w:eastAsia="arial" w:hAnsi="arial" w:cs="arial"/>
            <w:b/>
            <w:i/>
            <w:strike w:val="0"/>
            <w:color w:val="0077CC"/>
            <w:sz w:val="28"/>
            <w:u w:val="single"/>
            <w:vertAlign w:val="baseline"/>
          </w:rPr>
          <w:t xml:space="preserve"> </w:t>
        </w:r>
      </w:hyperlink>
      <w:hyperlink r:id="rId2321" w:history="1">
        <w:r>
          <w:rPr>
            <w:rFonts w:ascii="arial" w:eastAsia="arial" w:hAnsi="arial" w:cs="arial"/>
            <w:b/>
            <w:i/>
            <w:strike w:val="0"/>
            <w:color w:val="0077CC"/>
            <w:sz w:val="28"/>
            <w:u w:val="single"/>
            <w:vertAlign w:val="baseline"/>
          </w:rPr>
          <w:t>Obama</w:t>
        </w:r>
      </w:hyperlink>
      <w:hyperlink r:id="rId2322" w:history="1">
        <w:r>
          <w:rPr>
            <w:rFonts w:ascii="arial" w:eastAsia="arial" w:hAnsi="arial" w:cs="arial"/>
            <w:b/>
            <w:i/>
            <w:strike w:val="0"/>
            <w:color w:val="0077CC"/>
            <w:sz w:val="28"/>
            <w:u w:val="single"/>
            <w:vertAlign w:val="baseline"/>
          </w:rPr>
          <w:t xml:space="preserve"> Sends Clear Message to Eagles After Winning Super Bowl 59</w:t>
        </w:r>
      </w:hyperlink>
    </w:p>
    <w:p>
      <w:pPr>
        <w:pStyle w:val="Normal1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AthlonSports</w:t>
      </w:r>
    </w:p>
    <w:p>
      <w:pPr>
        <w:pStyle w:val="Normal1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10, 2025 Monday 8:11 PM EST</w:t>
      </w:r>
    </w:p>
    <w:p>
      <w:pPr>
        <w:pStyle w:val="Normal145"/>
        <w:keepNext w:val="0"/>
        <w:spacing w:after="0" w:line="240" w:lineRule="atLeast"/>
        <w:ind w:right="0"/>
        <w:jc w:val="both"/>
      </w:pPr>
      <w:bookmarkStart w:id="432" w:name="Bookmark_145"/>
      <w:bookmarkEnd w:id="432"/>
    </w:p>
    <w:p>
      <w:pPr>
        <w:pStyle w:val="Normal1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Arena Media Brands, LLC. Athlon Sports Is A Registered Trademark of Athlon Sports Communications, Inc.  All Rights Reserved</w:t>
      </w:r>
    </w:p>
    <w:p>
      <w:pPr>
        <w:pStyle w:val="Normal1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US politics news, Sports: American football news &amp; SPORTS: NFL NEWS</w:t>
      </w:r>
    </w:p>
    <w:p>
      <w:pPr>
        <w:pStyle w:val="Normal1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348 words</w:t>
      </w:r>
    </w:p>
    <w:p>
      <w:pPr>
        <w:pStyle w:val="Normal1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Cole Sullivan</w:t>
      </w:r>
    </w:p>
    <w:p>
      <w:pPr>
        <w:pStyle w:val="Normal145"/>
        <w:keepNext/>
        <w:spacing w:before="240" w:after="0" w:line="340" w:lineRule="atLeast"/>
        <w:ind w:left="0" w:right="0" w:firstLine="0"/>
        <w:jc w:val="left"/>
      </w:pPr>
      <w:bookmarkStart w:id="433" w:name="Body_143"/>
      <w:bookmarkEnd w:id="433"/>
      <w:r>
        <w:rPr>
          <w:rFonts w:ascii="arial" w:eastAsia="arial" w:hAnsi="arial" w:cs="arial"/>
          <w:b/>
          <w:i w:val="0"/>
          <w:strike w:val="0"/>
          <w:noProof w:val="0"/>
          <w:color w:val="000000"/>
          <w:position w:val="0"/>
          <w:sz w:val="28"/>
          <w:u w:val="none"/>
          <w:vertAlign w:val="baseline"/>
        </w:rPr>
        <w:t>Body</w:t>
      </w:r>
    </w:p>
    <w:p>
      <w:pPr>
        <w:pStyle w:val="Normal145"/>
        <w:spacing w:line="60" w:lineRule="exact"/>
      </w:pPr>
      <w:r>
        <w:pict>
          <v:line id="_x0000_s1555" style="position:absolute;z-index:252136448" from="0,2pt" to="512pt,2pt" strokecolor="#009ddb" strokeweight="2pt">
            <v:stroke linestyle="single"/>
            <w10:wrap type="topAndBottom"/>
          </v:line>
        </w:pict>
      </w:r>
    </w:p>
    <w:p>
      <w:pPr>
        <w:pStyle w:val="Normal145"/>
      </w:pP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Philadelphia Eagles dominated the Kansas City Chiefs on Sunday evening, capturing an impressive 40-22 victory to be crowned Super Bowl champions and win their second Lombardi Trophy in franchise history.</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start to finish, the Eagles were firing on all cylinders. The defense forced three turnovers, sacked Patrick Mahomes a career-high six times, and Jalen Hurts led the offense, putting together successful drives and scoring on nearly every possession. His performance earned him Super Bowl MVP honors.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Following the team's victory, former President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sent a clear message to the Eagles, congratulating them on a tremendous performance against a Chiefs team that entered the game as the favorite.</w:t>
      </w:r>
    </w:p>
    <w:p>
      <w:pPr>
        <w:pStyle w:val="Normal14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"Second time's the charm."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posted. "Congrats to the </w:t>
      </w:r>
      <w:hyperlink r:id="rId2323" w:history="1">
        <w:r>
          <w:rPr>
            <w:rFonts w:ascii="arial" w:eastAsia="arial" w:hAnsi="arial" w:cs="arial"/>
            <w:b w:val="0"/>
            <w:i/>
            <w:strike w:val="0"/>
            <w:noProof w:val="0"/>
            <w:color w:val="0077CC"/>
            <w:position w:val="0"/>
            <w:sz w:val="20"/>
            <w:u w:val="single"/>
            <w:vertAlign w:val="baseline"/>
          </w:rPr>
          <w:t>@Eagles</w:t>
        </w:r>
      </w:hyperlink>
      <w:r>
        <w:rPr>
          <w:rFonts w:ascii="arial" w:eastAsia="arial" w:hAnsi="arial" w:cs="arial"/>
          <w:b w:val="0"/>
          <w:i w:val="0"/>
          <w:strike w:val="0"/>
          <w:noProof w:val="0"/>
          <w:color w:val="000000"/>
          <w:position w:val="0"/>
          <w:sz w:val="20"/>
          <w:u w:val="none"/>
          <w:vertAlign w:val="baseline"/>
        </w:rPr>
        <w:t>, Jalen Hurts, Saquon Barkley, Nick Sirianni and an outstanding defense for winning one for Philly. You earned it!"</w:t>
      </w:r>
    </w:p>
    <w:p>
      <w:pPr>
        <w:pStyle w:val="Normal14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Second time's the charm. Congrats to the </w:t>
      </w:r>
      <w:hyperlink r:id="rId2324" w:history="1">
        <w:r>
          <w:rPr>
            <w:rFonts w:ascii="arial" w:eastAsia="arial" w:hAnsi="arial" w:cs="arial"/>
            <w:b w:val="0"/>
            <w:i/>
            <w:strike w:val="0"/>
            <w:noProof w:val="0"/>
            <w:color w:val="0077CC"/>
            <w:position w:val="0"/>
            <w:sz w:val="20"/>
            <w:u w:val="single"/>
            <w:vertAlign w:val="baseline"/>
          </w:rPr>
          <w:t>@Eagles</w:t>
        </w:r>
      </w:hyperlink>
      <w:r>
        <w:rPr>
          <w:rFonts w:ascii="arial" w:eastAsia="arial" w:hAnsi="arial" w:cs="arial"/>
          <w:b w:val="0"/>
          <w:i w:val="0"/>
          <w:strike w:val="0"/>
          <w:noProof w:val="0"/>
          <w:color w:val="000000"/>
          <w:position w:val="0"/>
          <w:sz w:val="20"/>
          <w:u w:val="none"/>
          <w:vertAlign w:val="baseline"/>
        </w:rPr>
        <w:t xml:space="preserve">, Jalen Hurts, Saquon Barkley, Nick Sirianni and an outstanding defense for winning one for Philly. You earned it! </w:t>
      </w:r>
      <w:hyperlink r:id="rId2325" w:history="1">
        <w:r>
          <w:rPr>
            <w:rFonts w:ascii="arial" w:eastAsia="arial" w:hAnsi="arial" w:cs="arial"/>
            <w:b w:val="0"/>
            <w:i/>
            <w:strike w:val="0"/>
            <w:noProof w:val="0"/>
            <w:color w:val="0077CC"/>
            <w:position w:val="0"/>
            <w:sz w:val="20"/>
            <w:u w:val="single"/>
            <w:vertAlign w:val="baseline"/>
          </w:rPr>
          <w:t>https://t.co/UTI8b0MTX2</w:t>
        </w:r>
      </w:hyperlink>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(@BarackObama)</w:t>
      </w:r>
    </w:p>
    <w:p>
      <w:pPr>
        <w:pStyle w:val="Normal145"/>
        <w:keepNext w:val="0"/>
        <w:spacing w:before="240" w:after="0" w:line="260" w:lineRule="atLeast"/>
        <w:ind w:left="0" w:right="0" w:firstLine="0"/>
        <w:jc w:val="both"/>
      </w:pPr>
      <w:hyperlink r:id="rId2326" w:history="1">
        <w:r>
          <w:rPr>
            <w:rFonts w:ascii="arial" w:eastAsia="arial" w:hAnsi="arial" w:cs="arial"/>
            <w:b w:val="0"/>
            <w:i/>
            <w:strike w:val="0"/>
            <w:color w:val="0077CC"/>
            <w:sz w:val="20"/>
            <w:u w:val="single"/>
            <w:vertAlign w:val="baseline"/>
          </w:rPr>
          <w:t>February 10, 2025</w:t>
        </w:r>
      </w:hyperlink>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Current President Donald Trump was in attendance for the matchup, becoming the first sitting president to ever attend the Super Bowl. His presence certainly caught the attention of several people in the stadium, including Chiefs defensive lineman Chris Jones, who had a moment with him before the game.</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once the game kicked off, any glimmer of hope for Kansas City, which was aiming for a three-peat, quickly faded. The Eagles led 24-0 at halftime, marking the second-largest halftime deficit in Super Bowl history.</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seasons ago, the Eagles lost to the Chiefs in Super Bowl LVII, 38-35, in a game that went down to the final whistle and ended with a Harrison Butker game-winning field goal. This year, Jalen Hurts, head coach Nick Sirianni, and the rest of the Eagles roster were determined not to let that happen again, putting on a show in the biggest game of the season.</w:t>
      </w:r>
    </w:p>
    <w:p>
      <w:pPr>
        <w:pStyle w:val="Normal145"/>
        <w:keepNext w:val="0"/>
        <w:spacing w:before="240" w:after="0" w:line="260" w:lineRule="atLeast"/>
        <w:ind w:left="0" w:right="0" w:firstLine="0"/>
        <w:jc w:val="both"/>
      </w:pPr>
      <w:hyperlink r:id="rId2327" w:history="1">
        <w:r>
          <w:rPr>
            <w:rFonts w:ascii="arial" w:eastAsia="arial" w:hAnsi="arial" w:cs="arial"/>
            <w:b/>
            <w:i/>
            <w:strike w:val="0"/>
            <w:color w:val="0077CC"/>
            <w:sz w:val="20"/>
            <w:u w:val="single"/>
            <w:vertAlign w:val="baseline"/>
          </w:rPr>
          <w:t>Related: Jalen Hurts, Nick Sirianni Make NFL History After Winning Super Bowl 59</w:t>
        </w:r>
      </w:hyperlink>
    </w:p>
    <w:p>
      <w:pPr>
        <w:pStyle w:val="Normal14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5"/>
        <w:spacing w:line="60" w:lineRule="exact"/>
      </w:pPr>
      <w:r>
        <w:pict>
          <v:line id="_x0000_s1556" style="position:absolute;z-index:252137472" from="0,2pt" to="512pt,2pt" strokecolor="#009ddb" strokeweight="2pt">
            <v:stroke linestyle="single"/>
            <w10:wrap type="topAndBottom"/>
          </v:line>
        </w:pict>
      </w:r>
    </w:p>
    <w:p>
      <w:pPr>
        <w:pStyle w:val="Normal14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talked about the nation's housing recovery and unveiled a new plan to boost homeownership during a speech at Central High School in Phoenix.Rob SchumacherThe Republic USA TODAY NETWORK</w:t>
      </w:r>
    </w:p>
    <w:p>
      <w:pPr>
        <w:pStyle w:val="Normal145"/>
        <w:keepNext/>
        <w:spacing w:before="240" w:after="0" w:line="340" w:lineRule="atLeast"/>
        <w:ind w:left="0" w:right="0" w:firstLine="0"/>
        <w:jc w:val="left"/>
      </w:pPr>
      <w:bookmarkStart w:id="434" w:name="Classification_143"/>
      <w:bookmarkEnd w:id="434"/>
      <w:r>
        <w:rPr>
          <w:rFonts w:ascii="arial" w:eastAsia="arial" w:hAnsi="arial" w:cs="arial"/>
          <w:b/>
          <w:i w:val="0"/>
          <w:strike w:val="0"/>
          <w:noProof w:val="0"/>
          <w:color w:val="000000"/>
          <w:position w:val="0"/>
          <w:sz w:val="28"/>
          <w:u w:val="none"/>
          <w:vertAlign w:val="baseline"/>
        </w:rPr>
        <w:t>Classification</w:t>
      </w:r>
    </w:p>
    <w:p>
      <w:pPr>
        <w:pStyle w:val="Normal145"/>
        <w:spacing w:line="60" w:lineRule="exact"/>
      </w:pPr>
      <w:r>
        <w:pict>
          <v:line id="_x0000_s1557" style="position:absolute;z-index:252138496" from="0,2pt" to="512pt,2pt" strokecolor="#009ddb" strokeweight="2pt">
            <v:stroke linestyle="single"/>
            <w10:wrap type="topAndBottom"/>
          </v:line>
        </w:pict>
      </w:r>
    </w:p>
    <w:p>
      <w:pPr>
        <w:pStyle w:val="Normal145"/>
        <w:spacing w:line="120" w:lineRule="exact"/>
      </w:pPr>
    </w:p>
    <w:p>
      <w:pPr>
        <w:pStyle w:val="Normal14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671192194</w:t>
      </w:r>
    </w:p>
    <w:p>
      <w:pPr>
        <w:pStyle w:val="Normal1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AMERICAN FOOTBALL (90%); AMERICAN FOOTBALL TOURNAMENTS (90%); SPORTS &amp; RECREATION EVENTS (90%); SPORTS AWARDS (90%); STADIUMS &amp; ARENAS (90%); US PRESIDENTS (79%); ATHLETES (78%); COACHES &amp; TRAINERS (73%); SPORTS BUSINESS (73%)</w:t>
      </w:r>
    </w:p>
    <w:p>
      <w:pPr>
        <w:pStyle w:val="Normal1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(91%); PATRICK MAHOMES (79%); DONALD TRUMP (57%)</w:t>
      </w:r>
    </w:p>
    <w:p>
      <w:pPr>
        <w:pStyle w:val="Normal1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KANSAS CITY, MO, USA (90%); PHILADELPHIA, PA, USA (58%); UNITED STATES (93%); Arizona; United States; Americas, Northern America</w:t>
      </w:r>
    </w:p>
    <w:p>
      <w:pPr>
        <w:pStyle w:val="Normal1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10, 2025</w:t>
      </w:r>
    </w:p>
    <w:p>
      <w:pPr>
        <w:pStyle w:val="Normal145"/>
      </w:pPr>
    </w:p>
    <w:p>
      <w:pPr>
        <w:pStyle w:val="Normal145"/>
        <w:ind w:left="200"/>
        <w:sectPr>
          <w:type w:val="continuous"/>
          <w:pgMar w:top="840" w:right="1000" w:bottom="840" w:left="1000" w:header="400" w:footer="400"/>
          <w:pgNumType w:fmt="decimal"/>
          <w:cols w:space="720"/>
        </w:sectPr>
      </w:pPr>
      <w:r>
        <w:br/>
      </w:r>
      <w:r>
        <w:pict>
          <v:line id="_x0000_s1558" style="position:absolute;z-index:252139520" from="0,10pt" to="512pt,10pt" strokecolor="black" strokeweight="1pt">
            <v:stroke linestyle="single"/>
          </v:line>
        </w:pict>
      </w:r>
      <w:r>
        <w:rPr>
          <w:rFonts w:ascii="arial" w:eastAsia="arial" w:hAnsi="arial" w:cs="arial"/>
          <w:b/>
          <w:color w:val="767676"/>
          <w:sz w:val="16"/>
        </w:rPr>
        <w:t>End of Document</w:t>
      </w:r>
    </w:p>
    <w:p>
      <w:pPr>
        <w:pStyle w:val="Normal146"/>
        <w:sectPr>
          <w:headerReference w:type="even" r:id="rId2328"/>
          <w:headerReference w:type="default" r:id="rId2329"/>
          <w:footerReference w:type="even" r:id="rId2330"/>
          <w:footerReference w:type="default" r:id="rId2331"/>
          <w:headerReference w:type="first" r:id="rId2332"/>
          <w:footerReference w:type="first" r:id="rId2333"/>
          <w:pgSz w:w="12240" w:h="15840"/>
          <w:pgMar w:top="840" w:right="1000" w:bottom="840" w:left="1000" w:header="400" w:footer="400"/>
          <w:pgNumType w:fmt="decimal"/>
          <w:cols w:space="720"/>
          <w:titlePg w:val="0"/>
        </w:sectPr>
      </w:pPr>
    </w:p>
    <w:p>
      <w:pPr>
        <w:pStyle w:val="Normal146"/>
      </w:pPr>
    </w:p>
    <w:p>
      <w:pPr>
        <w:pStyle w:val="Heading1144"/>
        <w:keepNext w:val="0"/>
        <w:spacing w:after="200" w:line="340" w:lineRule="atLeast"/>
        <w:ind w:left="0" w:right="0" w:firstLine="0"/>
        <w:jc w:val="center"/>
      </w:pPr>
      <w:hyperlink r:id="rId2334" w:history="1">
        <w:r>
          <w:rPr>
            <w:rFonts w:ascii="arial" w:eastAsia="arial" w:hAnsi="arial" w:cs="arial"/>
            <w:b/>
            <w:i/>
            <w:strike w:val="0"/>
            <w:color w:val="0077CC"/>
            <w:sz w:val="28"/>
            <w:u w:val="single"/>
            <w:vertAlign w:val="baseline"/>
          </w:rPr>
          <w:t xml:space="preserve">More Than a Power Couple: The Unbreakable Bond of Michelle and </w:t>
        </w:r>
      </w:hyperlink>
      <w:hyperlink r:id="rId2335" w:history="1">
        <w:r>
          <w:rPr>
            <w:rFonts w:ascii="arial" w:eastAsia="arial" w:hAnsi="arial" w:cs="arial"/>
            <w:b/>
            <w:i/>
            <w:strike w:val="0"/>
            <w:color w:val="0077CC"/>
            <w:sz w:val="28"/>
            <w:u w:val="single"/>
            <w:vertAlign w:val="baseline"/>
          </w:rPr>
          <w:t>Barack</w:t>
        </w:r>
      </w:hyperlink>
      <w:hyperlink r:id="rId2336" w:history="1">
        <w:r>
          <w:rPr>
            <w:rFonts w:ascii="arial" w:eastAsia="arial" w:hAnsi="arial" w:cs="arial"/>
            <w:b/>
            <w:i/>
            <w:strike w:val="0"/>
            <w:color w:val="0077CC"/>
            <w:sz w:val="28"/>
            <w:u w:val="single"/>
            <w:vertAlign w:val="baseline"/>
          </w:rPr>
          <w:t xml:space="preserve"> </w:t>
        </w:r>
      </w:hyperlink>
      <w:hyperlink r:id="rId2337" w:history="1">
        <w:r>
          <w:rPr>
            <w:rFonts w:ascii="arial" w:eastAsia="arial" w:hAnsi="arial" w:cs="arial"/>
            <w:b/>
            <w:i/>
            <w:strike w:val="0"/>
            <w:color w:val="0077CC"/>
            <w:sz w:val="28"/>
            <w:u w:val="single"/>
            <w:vertAlign w:val="baseline"/>
          </w:rPr>
          <w:t>Obama</w:t>
        </w:r>
      </w:hyperlink>
    </w:p>
    <w:p>
      <w:pPr>
        <w:pStyle w:val="Normal1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Afternoon Voice (India)</w:t>
      </w:r>
    </w:p>
    <w:p>
      <w:pPr>
        <w:pStyle w:val="Normal1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10, 2025 Thursday</w:t>
      </w:r>
    </w:p>
    <w:p>
      <w:pPr>
        <w:pStyle w:val="Normal146"/>
        <w:keepNext w:val="0"/>
        <w:spacing w:after="0" w:line="240" w:lineRule="atLeast"/>
        <w:ind w:right="0"/>
        <w:jc w:val="both"/>
      </w:pPr>
      <w:bookmarkStart w:id="435" w:name="Bookmark_146"/>
      <w:bookmarkEnd w:id="435"/>
    </w:p>
    <w:p>
      <w:pPr>
        <w:pStyle w:val="Normal1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afternoonvoice.com All Rights Reserved</w:t>
      </w:r>
    </w:p>
    <w:p>
      <w:pPr>
        <w:pStyle w:val="Normal146"/>
        <w:keepNext w:val="0"/>
        <w:spacing w:before="120" w:after="0" w:line="220" w:lineRule="atLeast"/>
        <w:ind w:left="0" w:right="0" w:firstLine="0"/>
        <w:jc w:val="left"/>
      </w:pPr>
      <w:r>
        <w:br/>
      </w:r>
      <w:r>
        <w:pict>
          <v:shape id="_x0000_i1559" type="#_x0000_t75" style="width:0;height:0"/>
        </w:pict>
      </w:r>
    </w:p>
    <w:p>
      <w:pPr>
        <w:pStyle w:val="Normal1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882 words</w:t>
      </w:r>
    </w:p>
    <w:p>
      <w:pPr>
        <w:pStyle w:val="Normal1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India </w:t>
      </w:r>
    </w:p>
    <w:p>
      <w:pPr>
        <w:pStyle w:val="Normal146"/>
        <w:keepNext/>
        <w:spacing w:before="240" w:after="0" w:line="340" w:lineRule="atLeast"/>
        <w:ind w:left="0" w:right="0" w:firstLine="0"/>
        <w:jc w:val="left"/>
      </w:pPr>
      <w:bookmarkStart w:id="436" w:name="Body_144"/>
      <w:bookmarkEnd w:id="436"/>
      <w:r>
        <w:rPr>
          <w:rFonts w:ascii="arial" w:eastAsia="arial" w:hAnsi="arial" w:cs="arial"/>
          <w:b/>
          <w:i w:val="0"/>
          <w:strike w:val="0"/>
          <w:noProof w:val="0"/>
          <w:color w:val="000000"/>
          <w:position w:val="0"/>
          <w:sz w:val="28"/>
          <w:u w:val="none"/>
          <w:vertAlign w:val="baseline"/>
        </w:rPr>
        <w:t>Body</w:t>
      </w:r>
    </w:p>
    <w:p>
      <w:pPr>
        <w:pStyle w:val="Normal146"/>
        <w:spacing w:line="60" w:lineRule="exact"/>
      </w:pPr>
      <w:r>
        <w:pict>
          <v:line id="_x0000_s1560" style="position:absolute;z-index:252140544" from="0,2pt" to="512pt,2pt" strokecolor="#009ddb" strokeweight="2pt">
            <v:stroke linestyle="single"/>
            <w10:wrap type="topAndBottom"/>
          </v:line>
        </w:pict>
      </w:r>
    </w:p>
    <w:p>
      <w:pPr>
        <w:pStyle w:val="Normal146"/>
      </w:pP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India, April 10 -- In a world that constantly watches, speculates, and at times intrudes, Michelle and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have stood tall as one of the most powerful, resilient, and admired couples in American history. Their union, which spans over 32 years, is not just a marriage but a symbol of balance between love, ambition, service, and strength. Together, they've not only raised two remarkable daughters but also carried the weight of a nation's expectations with grace and authenticity.</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a woman of immense intellect and unwavering integrity, has always been a force unto herself. An independent thinker, a deeply grounded individual, and a woman of unshakeable values, she has never needed a spotlight to shine. A graduate of Princeton University and Harvard Law School, she built her own path in the legal and nonprofit world long before stepping onto the global stage. As a young attorney at Sidley Austin, she met a promising intern named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What began as professional mentorship evolved into one of the most iconic partnerships of our time. Though they were different-he, introspective and idealistic; she, pragmatic and driven-they came together through shared purpose and mutual respect.</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Michelle's contributions as First Lady of the United States from 2009 to 2017 were not ornamental-they were transformative. She launched nationwide initiatives like Let's Move!, Let Girls Learn, Reach Higher, and Joining Forces, reshaping dialogues around health, education, military families, and female empowerment. She took on the role not just with poise but with a mission - to uplift others, especially women and girls, and to challenge the norms that once tried to confine her. Her speeches, presence, and advocacy weren't just politically significant; they were emotionally resonant, speaking directly to hearts across the globe.</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Through it all, the Obamas were never just an image of perfection. They were-and are-real. Michelle has always been candid about the challenges in their marriage, especially during the taxing years of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's presidency. In her bestselling memoir Becoming, she opened a window into the emotional weight she carried-moments of loneliness, exhaustion, and deep introspection. They weren't immune to the friction of work-life balance, arguments, or moments of drifting. But what made their story compelling was not perfection-it was persistence. The commitment to "date nights", to communication, and to holding on when things got hard-that's where their strength lay.</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recent times, when rumours of separation began to swirl, sparked by Michelle's absence from a few public events, tabloids and social media ran wild with speculation. Her non-appearance at occasions such as former President Donald Trump's second inauguration or the funeral of President Jimmy Carter became fodder for gossip, fuelling headlines about possible divorce proceedings. But Michelle, ever composed and commanding, finally addressed the noise - and in doing so, reminded the world of what true personal power looks like.</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that silenced the frenzy, she spoke openly about choosing herself, her well-being, and her time. After decades of carrying immense public responsibility, she is now in a chapter where she can breathe, reflect, and prioritise-not just as a former First Lady, but as Michelle, the woman, the mother, the wife. Her daughters are grown, and with that shift comes the gift of re-evaluating life. She made it clear that her reduced public visibility was not a sign of discontent but rather an act of self-care and conscious living. And yes, her family-her marriage-remains a central, sacred part of her life.</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as she steps back from some of the political limelight, Michelle remains deeply engaged with the causes close to her heart-from girls' education to advocacy work and public service. She continues to speak, to inspire, to write, and to lead. Her voice, deliberate and strong, still shapes conversations on what it means to be a woman of substance in today's world.</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whispers of divorce never aligned with the legacy of love, struggle, and growth that Michelle and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have shared in plain view for over three decades. Her clarification wasn't just a rebuttal to rumours-it was a profound message to anyone watching: prioritising yourself, your peace, and your family isn't retreat-it's power.</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remains a pillar of strength, grace, and authenticity-a role model not just for her titles or accolades, but for her humanity. In her, countless women see the possibility of being everything-intelligent, strong, nurturing, assertive, and deeply self-aware. In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we see a man who admires and supports his partner with unwavering respect. Together, they have weathered storms, grown through challenges, and emerged not just intact-but extraordinary.</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not just America's power couple-they are a beacon of hope, resilience, and truth in an often chaotic world.</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post More Than a Power Couple: The Unbreakable Bond of Michelle and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appeared first on Afternoon Voice.</w:t>
      </w:r>
    </w:p>
    <w:p>
      <w:pPr>
        <w:pStyle w:val="Normal14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Published by HT Digital Content Services with permission from Afternoon Voice. For any query with respect to this article or any other content requirement, please contact Editor at </w:t>
      </w:r>
      <w:hyperlink r:id="rId2338" w:history="1">
        <w:r>
          <w:rPr>
            <w:rFonts w:ascii="arial" w:eastAsia="arial" w:hAnsi="arial" w:cs="arial"/>
            <w:b w:val="0"/>
            <w:i/>
            <w:strike w:val="0"/>
            <w:noProof w:val="0"/>
            <w:color w:val="0077CC"/>
            <w:position w:val="0"/>
            <w:sz w:val="20"/>
            <w:u w:val="single"/>
            <w:vertAlign w:val="baseline"/>
          </w:rPr>
          <w:t>contentservices@htdigital.in</w:t>
        </w:r>
      </w:hyperlink>
    </w:p>
    <w:p>
      <w:pPr>
        <w:pStyle w:val="Normal146"/>
        <w:keepNext/>
        <w:spacing w:before="240" w:after="0" w:line="340" w:lineRule="atLeast"/>
        <w:ind w:left="0" w:right="0" w:firstLine="0"/>
        <w:jc w:val="left"/>
      </w:pPr>
      <w:bookmarkStart w:id="437" w:name="Classification_144"/>
      <w:bookmarkEnd w:id="437"/>
      <w:r>
        <w:rPr>
          <w:rFonts w:ascii="arial" w:eastAsia="arial" w:hAnsi="arial" w:cs="arial"/>
          <w:b/>
          <w:i w:val="0"/>
          <w:strike w:val="0"/>
          <w:noProof w:val="0"/>
          <w:color w:val="000000"/>
          <w:position w:val="0"/>
          <w:sz w:val="28"/>
          <w:u w:val="none"/>
          <w:vertAlign w:val="baseline"/>
        </w:rPr>
        <w:t>Classification</w:t>
      </w:r>
    </w:p>
    <w:p>
      <w:pPr>
        <w:pStyle w:val="Normal146"/>
        <w:spacing w:line="60" w:lineRule="exact"/>
      </w:pPr>
      <w:r>
        <w:pict>
          <v:line id="_x0000_s1561" style="position:absolute;z-index:252141568" from="0,2pt" to="512pt,2pt" strokecolor="#009ddb" strokeweight="2pt">
            <v:stroke linestyle="single"/>
            <w10:wrap type="topAndBottom"/>
          </v:line>
        </w:pict>
      </w:r>
    </w:p>
    <w:p>
      <w:pPr>
        <w:pStyle w:val="Normal146"/>
        <w:spacing w:line="120" w:lineRule="exact"/>
      </w:pPr>
    </w:p>
    <w:p>
      <w:pPr>
        <w:pStyle w:val="Normal14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FEMINISM &amp; WOMEN'S RIGHTS (78%); GOSSIP &amp; RUMORS (78%); WOMEN (78%); MENTORS &amp; ROLE MODELS (77%); WORK-LIFE BALANCE (77%); NONPROFIT ORGANIZATIONS (76%); GRADUATE &amp; PROFESSIONAL SCHOOLS (74%); LAW SCHOOLS (74%); APPRENTICESHIPS &amp; INTERNSHIPS (72%); FAMILY (72%); HISTORY (72%); EMOTIONS (71%); LAWYERS (70%); MAJOR US LAW FIRMS (69%); LONELINESS (67%); TRUMP'S FIRST 100 DAYS (60%)</w:t>
      </w:r>
    </w:p>
    <w:p>
      <w:pPr>
        <w:pStyle w:val="Normal1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SIDLEY AUSTIN LLP (56%)</w:t>
      </w:r>
    </w:p>
    <w:p>
      <w:pPr>
        <w:pStyle w:val="Normal1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NAICS541110 OFFICES OF LAWYERS (56%); GRADUATE &amp; PROFESSIONAL SCHOOLS (74%); LAW SCHOOLS (74%); LAWYERS (70%); MAJOR US LAW FIRMS (69%)</w:t>
      </w:r>
    </w:p>
    <w:p>
      <w:pPr>
        <w:pStyle w:val="Normal1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(92%);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(90%); DONALD TRUMP (58%); JIMMY CARTER (50%)</w:t>
      </w:r>
    </w:p>
    <w:p>
      <w:pPr>
        <w:pStyle w:val="Normal1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(92%)</w:t>
      </w:r>
    </w:p>
    <w:p>
      <w:pPr>
        <w:pStyle w:val="Normal1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10, 2025</w:t>
      </w:r>
    </w:p>
    <w:p>
      <w:pPr>
        <w:pStyle w:val="Normal146"/>
      </w:pPr>
    </w:p>
    <w:p>
      <w:pPr>
        <w:pStyle w:val="Normal146"/>
        <w:ind w:left="200"/>
        <w:sectPr>
          <w:type w:val="continuous"/>
          <w:pgMar w:top="840" w:right="1000" w:bottom="840" w:left="1000" w:header="400" w:footer="400"/>
          <w:pgNumType w:fmt="decimal"/>
          <w:cols w:space="720"/>
        </w:sectPr>
      </w:pPr>
      <w:r>
        <w:br/>
      </w:r>
      <w:r>
        <w:pict>
          <v:line id="_x0000_s1562" style="position:absolute;z-index:252142592" from="0,10pt" to="512pt,10pt" strokecolor="black" strokeweight="1pt">
            <v:stroke linestyle="single"/>
          </v:line>
        </w:pict>
      </w:r>
      <w:r>
        <w:rPr>
          <w:rFonts w:ascii="arial" w:eastAsia="arial" w:hAnsi="arial" w:cs="arial"/>
          <w:b/>
          <w:color w:val="767676"/>
          <w:sz w:val="16"/>
        </w:rPr>
        <w:t>End of Document</w:t>
      </w:r>
    </w:p>
    <w:p>
      <w:pPr>
        <w:pStyle w:val="Normal147"/>
        <w:sectPr>
          <w:headerReference w:type="even" r:id="rId2339"/>
          <w:headerReference w:type="default" r:id="rId2340"/>
          <w:footerReference w:type="even" r:id="rId2341"/>
          <w:footerReference w:type="default" r:id="rId2342"/>
          <w:headerReference w:type="first" r:id="rId2343"/>
          <w:footerReference w:type="first" r:id="rId2344"/>
          <w:pgSz w:w="12240" w:h="15840"/>
          <w:pgMar w:top="840" w:right="1000" w:bottom="840" w:left="1000" w:header="400" w:footer="400"/>
          <w:pgNumType w:fmt="decimal"/>
          <w:cols w:space="720"/>
          <w:titlePg w:val="0"/>
        </w:sectPr>
      </w:pPr>
    </w:p>
    <w:p>
      <w:pPr>
        <w:pStyle w:val="Normal147"/>
      </w:pPr>
    </w:p>
    <w:p>
      <w:pPr>
        <w:pStyle w:val="Heading1145"/>
        <w:keepNext w:val="0"/>
        <w:spacing w:after="200" w:line="340" w:lineRule="atLeast"/>
        <w:ind w:left="0" w:right="0" w:firstLine="0"/>
        <w:jc w:val="center"/>
      </w:pPr>
      <w:hyperlink r:id="rId2345" w:history="1">
        <w:r>
          <w:rPr>
            <w:rFonts w:ascii="arial" w:eastAsia="arial" w:hAnsi="arial" w:cs="arial"/>
            <w:b/>
            <w:i/>
            <w:strike w:val="0"/>
            <w:color w:val="0077CC"/>
            <w:sz w:val="28"/>
            <w:u w:val="single"/>
            <w:vertAlign w:val="baseline"/>
          </w:rPr>
          <w:t xml:space="preserve">Did Jennifer Aniston FINALLY Break Her Silence On </w:t>
        </w:r>
      </w:hyperlink>
      <w:hyperlink r:id="rId2346" w:history="1">
        <w:r>
          <w:rPr>
            <w:rFonts w:ascii="arial" w:eastAsia="arial" w:hAnsi="arial" w:cs="arial"/>
            <w:b/>
            <w:i/>
            <w:strike w:val="0"/>
            <w:color w:val="0077CC"/>
            <w:sz w:val="28"/>
            <w:u w:val="single"/>
            <w:vertAlign w:val="baseline"/>
          </w:rPr>
          <w:t>Barack</w:t>
        </w:r>
      </w:hyperlink>
      <w:hyperlink r:id="rId2347" w:history="1">
        <w:r>
          <w:rPr>
            <w:rFonts w:ascii="arial" w:eastAsia="arial" w:hAnsi="arial" w:cs="arial"/>
            <w:b/>
            <w:i/>
            <w:strike w:val="0"/>
            <w:color w:val="0077CC"/>
            <w:sz w:val="28"/>
            <w:u w:val="single"/>
            <w:vertAlign w:val="baseline"/>
          </w:rPr>
          <w:t xml:space="preserve"> </w:t>
        </w:r>
      </w:hyperlink>
      <w:hyperlink r:id="rId2348" w:history="1">
        <w:r>
          <w:rPr>
            <w:rFonts w:ascii="arial" w:eastAsia="arial" w:hAnsi="arial" w:cs="arial"/>
            <w:b/>
            <w:i/>
            <w:strike w:val="0"/>
            <w:color w:val="0077CC"/>
            <w:sz w:val="28"/>
            <w:u w:val="single"/>
            <w:vertAlign w:val="baseline"/>
          </w:rPr>
          <w:t>Obama</w:t>
        </w:r>
      </w:hyperlink>
      <w:hyperlink r:id="rId2349" w:history="1">
        <w:r>
          <w:rPr>
            <w:rFonts w:ascii="arial" w:eastAsia="arial" w:hAnsi="arial" w:cs="arial"/>
            <w:b/>
            <w:i/>
            <w:strike w:val="0"/>
            <w:color w:val="0077CC"/>
            <w:sz w:val="28"/>
            <w:u w:val="single"/>
            <w:vertAlign w:val="baseline"/>
          </w:rPr>
          <w:t xml:space="preserve"> Dating Rumors? Here's What We Know</w:t>
        </w:r>
      </w:hyperlink>
    </w:p>
    <w:p>
      <w:pPr>
        <w:pStyle w:val="Normal1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Times Now</w:t>
      </w:r>
    </w:p>
    <w:p>
      <w:pPr>
        <w:pStyle w:val="Normal1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27, 2025 Monday 3:41 PM EST</w:t>
      </w:r>
    </w:p>
    <w:p>
      <w:pPr>
        <w:pStyle w:val="Normal147"/>
        <w:keepNext w:val="0"/>
        <w:spacing w:after="0" w:line="240" w:lineRule="atLeast"/>
        <w:ind w:right="0"/>
        <w:jc w:val="both"/>
      </w:pPr>
      <w:bookmarkStart w:id="438" w:name="Bookmark_147"/>
      <w:bookmarkEnd w:id="438"/>
    </w:p>
    <w:p>
      <w:pPr>
        <w:pStyle w:val="Normal1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TIMES GLOBAL BROADCASTING COMPANY LIMITED  All Rights Reserved</w:t>
      </w:r>
    </w:p>
    <w:p>
      <w:pPr>
        <w:pStyle w:val="Normal147"/>
        <w:keepNext w:val="0"/>
        <w:spacing w:before="120" w:after="0" w:line="220" w:lineRule="atLeast"/>
        <w:ind w:left="0" w:right="0" w:firstLine="0"/>
        <w:jc w:val="left"/>
      </w:pPr>
      <w:r>
        <w:br/>
      </w:r>
      <w:r>
        <w:pict>
          <v:shape id="_x0000_i1563" type="#_x0000_t75" style="width:200.28pt;height:22.5pt">
            <v:imagedata r:id="rId451" o:title=""/>
          </v:shape>
        </w:pict>
      </w:r>
    </w:p>
    <w:p>
      <w:pPr>
        <w:pStyle w:val="Normal1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ENTERTAINMENT: LATEST, Consumer: relationships news, US news &amp; US POLITICS NEWS</w:t>
      </w:r>
    </w:p>
    <w:p>
      <w:pPr>
        <w:pStyle w:val="Normal1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346 words</w:t>
      </w:r>
    </w:p>
    <w:p>
      <w:pPr>
        <w:pStyle w:val="Normal1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Times Now Digital</w:t>
      </w:r>
    </w:p>
    <w:p>
      <w:pPr>
        <w:pStyle w:val="Normal147"/>
        <w:keepNext/>
        <w:spacing w:before="240" w:after="0" w:line="340" w:lineRule="atLeast"/>
        <w:ind w:left="0" w:right="0" w:firstLine="0"/>
        <w:jc w:val="left"/>
      </w:pPr>
      <w:bookmarkStart w:id="439" w:name="Body_145"/>
      <w:bookmarkEnd w:id="439"/>
      <w:r>
        <w:rPr>
          <w:rFonts w:ascii="arial" w:eastAsia="arial" w:hAnsi="arial" w:cs="arial"/>
          <w:b/>
          <w:i w:val="0"/>
          <w:strike w:val="0"/>
          <w:noProof w:val="0"/>
          <w:color w:val="000000"/>
          <w:position w:val="0"/>
          <w:sz w:val="28"/>
          <w:u w:val="none"/>
          <w:vertAlign w:val="baseline"/>
        </w:rPr>
        <w:t>Body</w:t>
      </w:r>
    </w:p>
    <w:p>
      <w:pPr>
        <w:pStyle w:val="Normal147"/>
        <w:spacing w:line="60" w:lineRule="exact"/>
      </w:pPr>
      <w:r>
        <w:pict>
          <v:line id="_x0000_s1564" style="position:absolute;z-index:252143616" from="0,2pt" to="512pt,2pt" strokecolor="#009ddb" strokeweight="2pt">
            <v:stroke linestyle="single"/>
            <w10:wrap type="topAndBottom"/>
          </v:line>
        </w:pict>
      </w:r>
    </w:p>
    <w:p>
      <w:pPr>
        <w:pStyle w:val="Normal147"/>
      </w:pP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Rumors about a romantic relationship between Jennifer Aniston and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escalated after an alleged leaked message from Aniston's friend claimed she admitted the affair during a casual conversation. She has faced many such rumours in her career and this time, she did not sit back but addressed the claims of a secret romance with former US President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w:t>
      </w:r>
    </w:p>
    <w:p>
      <w:pPr>
        <w:pStyle w:val="Normal14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Jennifer Aniston reacts to dating rumours?  </w:t>
      </w:r>
      <w:r>
        <w:rPr>
          <w:rFonts w:ascii="arial" w:eastAsia="arial" w:hAnsi="arial" w:cs="arial"/>
          <w:b w:val="0"/>
          <w:i w:val="0"/>
          <w:strike w:val="0"/>
          <w:noProof w:val="0"/>
          <w:color w:val="000000"/>
          <w:position w:val="0"/>
          <w:sz w:val="20"/>
          <w:u w:val="none"/>
          <w:vertAlign w:val="baseline"/>
        </w:rPr>
        <w:t xml:space="preserve"> Despite Aniston's representatives denying the claims, speculation persists, alongside divorce rumors involving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and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A source has now revealed, "Jen was going to have her people either not respond or give a 'no comment,' but she thought that would add fuel to the fire. She decided to shut it down before it could get even more out of hand."The insider added that while Jennifer has often ignored such rumors in the past, this situation felt different due to its potential to upset Michelle.The source added, "She barely knows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let alone is dating him. She told friends that after all these years of being in the spotlight, this has to be the most bizarre piece of gossip she has ever heard about herself. She truly doesn't know how people come up with this stuff out of nowhere. More than being concerned about it, she's totally baffled. However, Jen's upset for Michelle because she's seen stories about the Obamas' marriage being on the rocks, and she knows firsthand what it is like to be at the center of stories like that."</w:t>
      </w:r>
      <w:r>
        <w:rPr>
          <w:rFonts w:ascii="arial" w:eastAsia="arial" w:hAnsi="arial" w:cs="arial"/>
          <w:b/>
          <w:i/>
          <w:strike w:val="0"/>
          <w:noProof w:val="0"/>
          <w:color w:val="000000"/>
          <w:position w:val="0"/>
          <w:sz w:val="20"/>
          <w:u w:val="single"/>
          <w:vertAlign w:val="baseline"/>
        </w:rPr>
        <w:t>Barack</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i w:val="0"/>
          <w:strike w:val="0"/>
          <w:noProof w:val="0"/>
          <w:color w:val="000000"/>
          <w:position w:val="0"/>
          <w:sz w:val="20"/>
          <w:u w:val="none"/>
          <w:vertAlign w:val="baseline"/>
        </w:rPr>
        <w:t xml:space="preserve">-Michelle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i w:val="0"/>
          <w:strike w:val="0"/>
          <w:noProof w:val="0"/>
          <w:color w:val="000000"/>
          <w:position w:val="0"/>
          <w:sz w:val="20"/>
          <w:u w:val="none"/>
          <w:vertAlign w:val="baseline"/>
        </w:rPr>
        <w:t xml:space="preserve"> divorce rumours </w:t>
      </w:r>
      <w:r>
        <w:rPr>
          <w:rFonts w:ascii="arial" w:eastAsia="arial" w:hAnsi="arial" w:cs="arial"/>
          <w:b w:val="0"/>
          <w:i w:val="0"/>
          <w:strike w:val="0"/>
          <w:noProof w:val="0"/>
          <w:color w:val="000000"/>
          <w:position w:val="0"/>
          <w:sz w:val="20"/>
          <w:u w:val="none"/>
          <w:vertAlign w:val="baseline"/>
        </w:rPr>
        <w:t xml:space="preserve"> For the unversed, rumours of a divorce between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and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stemmed from the former First Lady's absence from notable high-profile events. She was absent from the funeral of former President Jimmy Carter, which was attended by all living former and current Presidents of the United States. After that, she was also absent from Donald Trump's inauguration and also has not been spotted with each other in public. However, there is no substantial evidence to support these claims, and the office of the Obamas has denied any issue between the couple. </w:t>
      </w:r>
    </w:p>
    <w:p>
      <w:pPr>
        <w:pStyle w:val="Normal147"/>
        <w:keepNext/>
        <w:spacing w:before="240" w:after="0" w:line="340" w:lineRule="atLeast"/>
        <w:ind w:left="0" w:right="0" w:firstLine="0"/>
        <w:jc w:val="left"/>
      </w:pPr>
      <w:bookmarkStart w:id="440" w:name="Classification_145"/>
      <w:bookmarkEnd w:id="440"/>
      <w:r>
        <w:rPr>
          <w:rFonts w:ascii="arial" w:eastAsia="arial" w:hAnsi="arial" w:cs="arial"/>
          <w:b/>
          <w:i w:val="0"/>
          <w:strike w:val="0"/>
          <w:noProof w:val="0"/>
          <w:color w:val="000000"/>
          <w:position w:val="0"/>
          <w:sz w:val="28"/>
          <w:u w:val="none"/>
          <w:vertAlign w:val="baseline"/>
        </w:rPr>
        <w:t>Classification</w:t>
      </w:r>
    </w:p>
    <w:p>
      <w:pPr>
        <w:pStyle w:val="Normal147"/>
        <w:spacing w:line="60" w:lineRule="exact"/>
      </w:pPr>
      <w:r>
        <w:pict>
          <v:line id="_x0000_s1565" style="position:absolute;z-index:252144640" from="0,2pt" to="512pt,2pt" strokecolor="#009ddb" strokeweight="2pt">
            <v:stroke linestyle="single"/>
            <w10:wrap type="topAndBottom"/>
          </v:line>
        </w:pict>
      </w:r>
    </w:p>
    <w:p>
      <w:pPr>
        <w:pStyle w:val="Normal147"/>
        <w:spacing w:line="120" w:lineRule="exact"/>
      </w:pPr>
    </w:p>
    <w:p>
      <w:pPr>
        <w:pStyle w:val="Normal14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670659980</w:t>
      </w:r>
    </w:p>
    <w:p>
      <w:pPr>
        <w:pStyle w:val="Normal1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GOSSIP &amp; RUMORS (91%); COURTSHIP &amp; DATING (90%); US PRESIDENTS (89%); INTERPERSONAL RELATIONSHIPS (78%); EVIDENCE (73%); TRUMP'S FIRST 100 DAYS (71%)</w:t>
      </w:r>
    </w:p>
    <w:p>
      <w:pPr>
        <w:pStyle w:val="Normal1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CONFIDENTIAL INFORMATION LEAKS (79%); BROADCASTING INDUSTRY (74%)</w:t>
      </w:r>
    </w:p>
    <w:p>
      <w:pPr>
        <w:pStyle w:val="Normal1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JENNIFER ANISTON (92%);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(91%);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(89%); DONALD TRUMP (58%); JIMMY CARTER (58%)</w:t>
      </w:r>
    </w:p>
    <w:p>
      <w:pPr>
        <w:pStyle w:val="Normal1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(94%); EUROPE (90%); FRANCE (79%); WESTERN EUROPE (74%); Val d'Oise; France &amp; United States; Europe, Western Europe; Americas, Northern America</w:t>
      </w:r>
    </w:p>
    <w:p>
      <w:pPr>
        <w:pStyle w:val="Normal1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27, 2025</w:t>
      </w:r>
    </w:p>
    <w:p>
      <w:pPr>
        <w:pStyle w:val="Normal147"/>
      </w:pPr>
    </w:p>
    <w:p>
      <w:pPr>
        <w:pStyle w:val="Normal147"/>
        <w:ind w:left="200"/>
        <w:sectPr>
          <w:type w:val="continuous"/>
          <w:pgMar w:top="840" w:right="1000" w:bottom="840" w:left="1000" w:header="400" w:footer="400"/>
          <w:pgNumType w:fmt="decimal"/>
          <w:cols w:space="720"/>
        </w:sectPr>
      </w:pPr>
      <w:r>
        <w:br/>
      </w:r>
      <w:r>
        <w:pict>
          <v:line id="_x0000_s1566" style="position:absolute;z-index:252145664" from="0,10pt" to="512pt,10pt" strokecolor="black" strokeweight="1pt">
            <v:stroke linestyle="single"/>
          </v:line>
        </w:pict>
      </w:r>
      <w:r>
        <w:rPr>
          <w:rFonts w:ascii="arial" w:eastAsia="arial" w:hAnsi="arial" w:cs="arial"/>
          <w:b/>
          <w:color w:val="767676"/>
          <w:sz w:val="16"/>
        </w:rPr>
        <w:t>End of Document</w:t>
      </w:r>
    </w:p>
    <w:p>
      <w:pPr>
        <w:pStyle w:val="Normal148"/>
        <w:sectPr>
          <w:headerReference w:type="even" r:id="rId2350"/>
          <w:headerReference w:type="default" r:id="rId2351"/>
          <w:footerReference w:type="even" r:id="rId2352"/>
          <w:footerReference w:type="default" r:id="rId2353"/>
          <w:headerReference w:type="first" r:id="rId2354"/>
          <w:footerReference w:type="first" r:id="rId2355"/>
          <w:pgSz w:w="12240" w:h="15840"/>
          <w:pgMar w:top="840" w:right="1000" w:bottom="840" w:left="1000" w:header="400" w:footer="400"/>
          <w:pgNumType w:fmt="decimal"/>
          <w:cols w:space="720"/>
          <w:titlePg w:val="0"/>
        </w:sectPr>
      </w:pPr>
    </w:p>
    <w:p>
      <w:pPr>
        <w:pStyle w:val="Normal148"/>
      </w:pPr>
    </w:p>
    <w:p>
      <w:pPr>
        <w:pStyle w:val="Heading1146"/>
        <w:keepNext w:val="0"/>
        <w:spacing w:after="200" w:line="340" w:lineRule="atLeast"/>
        <w:ind w:left="0" w:right="0" w:firstLine="0"/>
        <w:jc w:val="center"/>
      </w:pPr>
      <w:hyperlink r:id="rId2356" w:history="1">
        <w:r>
          <w:rPr>
            <w:rFonts w:ascii="arial" w:eastAsia="arial" w:hAnsi="arial" w:cs="arial"/>
            <w:b/>
            <w:i/>
            <w:strike w:val="0"/>
            <w:color w:val="0077CC"/>
            <w:sz w:val="28"/>
            <w:u w:val="single"/>
            <w:vertAlign w:val="baseline"/>
          </w:rPr>
          <w:t>Barack</w:t>
        </w:r>
      </w:hyperlink>
      <w:hyperlink r:id="rId2357" w:history="1">
        <w:r>
          <w:rPr>
            <w:rFonts w:ascii="arial" w:eastAsia="arial" w:hAnsi="arial" w:cs="arial"/>
            <w:b/>
            <w:i/>
            <w:strike w:val="0"/>
            <w:color w:val="0077CC"/>
            <w:sz w:val="28"/>
            <w:u w:val="single"/>
            <w:vertAlign w:val="baseline"/>
          </w:rPr>
          <w:t xml:space="preserve"> </w:t>
        </w:r>
      </w:hyperlink>
      <w:hyperlink r:id="rId2358" w:history="1">
        <w:r>
          <w:rPr>
            <w:rFonts w:ascii="arial" w:eastAsia="arial" w:hAnsi="arial" w:cs="arial"/>
            <w:b/>
            <w:i/>
            <w:strike w:val="0"/>
            <w:color w:val="0077CC"/>
            <w:sz w:val="28"/>
            <w:u w:val="single"/>
            <w:vertAlign w:val="baseline"/>
          </w:rPr>
          <w:t>Obama</w:t>
        </w:r>
      </w:hyperlink>
      <w:hyperlink r:id="rId2359" w:history="1">
        <w:r>
          <w:rPr>
            <w:rFonts w:ascii="arial" w:eastAsia="arial" w:hAnsi="arial" w:cs="arial"/>
            <w:b/>
            <w:i/>
            <w:strike w:val="0"/>
            <w:color w:val="0077CC"/>
            <w:sz w:val="28"/>
            <w:u w:val="single"/>
            <w:vertAlign w:val="baseline"/>
          </w:rPr>
          <w:t xml:space="preserve"> divorces and now dating Jennifer Aniston? This would be the proof of the alleged romance</w:t>
        </w:r>
      </w:hyperlink>
    </w:p>
    <w:p>
      <w:pPr>
        <w:pStyle w:val="Normal1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1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24, 2025 Friday</w:t>
      </w:r>
    </w:p>
    <w:p>
      <w:pPr>
        <w:pStyle w:val="Normal148"/>
        <w:keepNext w:val="0"/>
        <w:spacing w:after="0" w:line="240" w:lineRule="atLeast"/>
        <w:ind w:right="0"/>
        <w:jc w:val="both"/>
      </w:pPr>
      <w:bookmarkStart w:id="441" w:name="Bookmark_148"/>
      <w:bookmarkEnd w:id="441"/>
    </w:p>
    <w:p>
      <w:pPr>
        <w:pStyle w:val="Normal1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pStyle w:val="Normal148"/>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148"/>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CE Noticias Financieras All Rights Reserved</w:t>
      </w:r>
    </w:p>
    <w:p>
      <w:pPr>
        <w:pStyle w:val="Normal1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389 words</w:t>
      </w:r>
    </w:p>
    <w:p>
      <w:pPr>
        <w:pStyle w:val="Normal148"/>
        <w:keepNext/>
        <w:spacing w:before="240" w:after="0" w:line="340" w:lineRule="atLeast"/>
        <w:ind w:left="0" w:right="0" w:firstLine="0"/>
        <w:jc w:val="left"/>
      </w:pPr>
      <w:bookmarkStart w:id="442" w:name="Body_146"/>
      <w:bookmarkEnd w:id="442"/>
      <w:r>
        <w:rPr>
          <w:rFonts w:ascii="arial" w:eastAsia="arial" w:hAnsi="arial" w:cs="arial"/>
          <w:b/>
          <w:i w:val="0"/>
          <w:strike w:val="0"/>
          <w:noProof w:val="0"/>
          <w:color w:val="000000"/>
          <w:position w:val="0"/>
          <w:sz w:val="28"/>
          <w:u w:val="none"/>
          <w:vertAlign w:val="baseline"/>
        </w:rPr>
        <w:t>Body</w:t>
      </w:r>
    </w:p>
    <w:p>
      <w:pPr>
        <w:pStyle w:val="Normal148"/>
        <w:spacing w:line="60" w:lineRule="exact"/>
      </w:pPr>
      <w:r>
        <w:pict>
          <v:line id="_x0000_s1567" style="position:absolute;z-index:252146688" from="0,2pt" to="512pt,2pt" strokecolor="#009ddb" strokeweight="2pt">
            <v:stroke linestyle="single"/>
            <w10:wrap type="topAndBottom"/>
          </v:line>
        </w:pict>
      </w:r>
    </w:p>
    <w:p>
      <w:pPr>
        <w:pStyle w:val="Normal148"/>
      </w:pP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several months, rumors on social networks point to a possible relationship between Jennifer Aniston and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This in the midst of an alleged divorce that would face the former president of the United States with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with whom he has been married since 1992.</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scandal suggests that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and Jennifer Aniston are secretly having a relationship, which would have put the politician's relationship with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on the edge. The rumors grew recently, when the celebrity did not take his wife to Donald Trump's inauguration, which seemed strange to the public.</w:t>
      </w:r>
    </w:p>
    <w:p>
      <w:pPr>
        <w:pStyle w:val="Normal14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How did the rumor of the relationship between </w:t>
      </w:r>
      <w:r>
        <w:rPr>
          <w:rFonts w:ascii="arial" w:eastAsia="arial" w:hAnsi="arial" w:cs="arial"/>
          <w:b/>
          <w:i/>
          <w:strike w:val="0"/>
          <w:noProof w:val="0"/>
          <w:color w:val="000000"/>
          <w:position w:val="0"/>
          <w:sz w:val="20"/>
          <w:u w:val="single"/>
          <w:vertAlign w:val="baseline"/>
        </w:rPr>
        <w:t>Barack</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i w:val="0"/>
          <w:strike w:val="0"/>
          <w:noProof w:val="0"/>
          <w:color w:val="000000"/>
          <w:position w:val="0"/>
          <w:sz w:val="20"/>
          <w:u w:val="none"/>
          <w:vertAlign w:val="baseline"/>
        </w:rPr>
        <w:t xml:space="preserve"> and Jennifer Aniston arise?</w:t>
      </w:r>
    </w:p>
    <w:p>
      <w:pPr>
        <w:pStyle w:val="Normal1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all started when the American celebrity gossip magazine, In Touch Weekly, indicated that both celebrities were "obsessed with each other," which ignited the audience's theories and sparked a conversation about how likely it would be to see both stars together in a relationship.</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statements got to the point where Jennifer Aniston denied the information on Jimmy Kimmel's show, where she said it was all rumors. While her statements quelled the speculation, the public has noticed that Michelle no longer accompanies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to his important events.</w:t>
      </w:r>
    </w:p>
    <w:p>
      <w:pPr>
        <w:pStyle w:val="Normal1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that sense, the lawyer did not appear with him at Donald Trump's inauguration and the funeral of former President Jimmy Carter, which rekindled rumors about a possible divorce between the former president and the former first lady.</w:t>
      </w:r>
    </w:p>
    <w:p>
      <w:pPr>
        <w:pStyle w:val="Normal14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The 'proof' of the romance </w:t>
      </w:r>
    </w:p>
    <w:p>
      <w:pPr>
        <w:pStyle w:val="Normal1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 the social network X, Melanie King shared the alleged leaked message from one of the people close to the actress, in which it is claimed that the comedian said to be in a relationship with the former president:</w:t>
      </w:r>
    </w:p>
    <w:p>
      <w:pPr>
        <w:pStyle w:val="Normal1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with Jennifer Aniston. My former manager, now a friend, is connected to her inner circle. At a meeting with Jennifer's friends, the affair came up casually; Jennifer herself admitted it. They were sitting with a psychic, which makes it sound surreal, but it's definitely not a secret among her closest friends," he says.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Jennifer Aniston's alleged confession reportedly happened at a meeting with her friends while they were meeting with a psychic. So far, neither the actress nor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have confirmed the rumor of their courtship or divorce from the former president, so everything remains public speculation.</w:t>
      </w:r>
    </w:p>
    <w:p>
      <w:pPr>
        <w:pStyle w:val="Normal148"/>
        <w:keepNext/>
        <w:spacing w:before="240" w:after="0" w:line="340" w:lineRule="atLeast"/>
        <w:ind w:left="0" w:right="0" w:firstLine="0"/>
        <w:jc w:val="left"/>
      </w:pPr>
      <w:bookmarkStart w:id="443" w:name="Classification_146"/>
      <w:bookmarkEnd w:id="443"/>
      <w:r>
        <w:rPr>
          <w:rFonts w:ascii="arial" w:eastAsia="arial" w:hAnsi="arial" w:cs="arial"/>
          <w:b/>
          <w:i w:val="0"/>
          <w:strike w:val="0"/>
          <w:noProof w:val="0"/>
          <w:color w:val="000000"/>
          <w:position w:val="0"/>
          <w:sz w:val="28"/>
          <w:u w:val="none"/>
          <w:vertAlign w:val="baseline"/>
        </w:rPr>
        <w:t>Classification</w:t>
      </w:r>
    </w:p>
    <w:p>
      <w:pPr>
        <w:pStyle w:val="Normal148"/>
        <w:spacing w:line="60" w:lineRule="exact"/>
      </w:pPr>
      <w:r>
        <w:pict>
          <v:line id="_x0000_s1568" style="position:absolute;z-index:252147712" from="0,2pt" to="512pt,2pt" strokecolor="#009ddb" strokeweight="2pt">
            <v:stroke linestyle="single"/>
            <w10:wrap type="topAndBottom"/>
          </v:line>
        </w:pict>
      </w:r>
    </w:p>
    <w:p>
      <w:pPr>
        <w:pStyle w:val="Normal148"/>
        <w:spacing w:line="120" w:lineRule="exact"/>
      </w:pPr>
    </w:p>
    <w:p>
      <w:pPr>
        <w:pStyle w:val="Normal14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1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CELEBRITIES (90%); COURTSHIP &amp; DATING (90%); GOSSIP &amp; RUMORS (90%); US PRESIDENTS (90%); TALKS &amp; MEETINGS (89%); ADMISSIONS &amp; CONFESSIONS (78%); NEGATIVE MISC NEWS (78%); NEGATIVE NEWS (78%); SCANDALS (78%); SHOW BUSINESS &amp; CELEBRITY GOSSIP (78%); SOCIAL NETWORKING (78%); TRUMP'S FIRST 100 DAYS (77%); ARTISTS &amp; PERFORMERS (73%); ELECTIONS &amp; POLITICS (72%)</w:t>
      </w:r>
    </w:p>
    <w:p>
      <w:pPr>
        <w:pStyle w:val="Normal1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CELEBRITIES (90%); SHOW BUSINESS &amp; CELEBRITY GOSSIP (78%); ARTISTS &amp; PERFORMERS (73%); CONFIDENTIAL INFORMATION LEAKS (73%)</w:t>
      </w:r>
    </w:p>
    <w:p>
      <w:pPr>
        <w:pStyle w:val="Normal1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(92%); JENNIFER ANISTON (90%);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(90%); DONALD TRUMP (58%); JIMMY CARTER (57%); JIMMY KIMMEL (55%)</w:t>
      </w:r>
    </w:p>
    <w:p>
      <w:pPr>
        <w:pStyle w:val="Normal1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(92%)</w:t>
      </w:r>
    </w:p>
    <w:p>
      <w:pPr>
        <w:pStyle w:val="Normal1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25, 2025</w:t>
      </w:r>
    </w:p>
    <w:p>
      <w:pPr>
        <w:pStyle w:val="Normal148"/>
      </w:pPr>
    </w:p>
    <w:p>
      <w:pPr>
        <w:pStyle w:val="Normal148"/>
        <w:ind w:left="200"/>
        <w:sectPr>
          <w:type w:val="continuous"/>
          <w:pgMar w:top="840" w:right="1000" w:bottom="840" w:left="1000" w:header="400" w:footer="400"/>
          <w:pgNumType w:fmt="decimal"/>
          <w:cols w:space="720"/>
        </w:sectPr>
      </w:pPr>
      <w:r>
        <w:br/>
      </w:r>
      <w:r>
        <w:pict>
          <v:line id="_x0000_s1569" style="position:absolute;z-index:252148736" from="0,10pt" to="512pt,10pt" strokecolor="black" strokeweight="1pt">
            <v:stroke linestyle="single"/>
          </v:line>
        </w:pict>
      </w:r>
      <w:r>
        <w:rPr>
          <w:rFonts w:ascii="arial" w:eastAsia="arial" w:hAnsi="arial" w:cs="arial"/>
          <w:b/>
          <w:color w:val="767676"/>
          <w:sz w:val="16"/>
        </w:rPr>
        <w:t>End of Document</w:t>
      </w:r>
    </w:p>
    <w:p>
      <w:pPr>
        <w:pStyle w:val="Normal149"/>
        <w:sectPr>
          <w:headerReference w:type="even" r:id="rId2360"/>
          <w:headerReference w:type="default" r:id="rId2361"/>
          <w:footerReference w:type="even" r:id="rId2362"/>
          <w:footerReference w:type="default" r:id="rId2363"/>
          <w:headerReference w:type="first" r:id="rId2364"/>
          <w:footerReference w:type="first" r:id="rId2365"/>
          <w:pgSz w:w="12240" w:h="15840"/>
          <w:pgMar w:top="840" w:right="1000" w:bottom="840" w:left="1000" w:header="400" w:footer="400"/>
          <w:pgNumType w:fmt="decimal"/>
          <w:cols w:space="720"/>
          <w:titlePg w:val="0"/>
        </w:sectPr>
      </w:pPr>
    </w:p>
    <w:p>
      <w:pPr>
        <w:pStyle w:val="Normal149"/>
      </w:pPr>
    </w:p>
    <w:p>
      <w:pPr>
        <w:pStyle w:val="Heading1147"/>
        <w:keepNext w:val="0"/>
        <w:spacing w:after="200" w:line="340" w:lineRule="atLeast"/>
        <w:ind w:left="0" w:right="0" w:firstLine="0"/>
        <w:jc w:val="center"/>
      </w:pPr>
      <w:hyperlink r:id="rId2366" w:history="1">
        <w:r>
          <w:rPr>
            <w:rFonts w:ascii="arial" w:eastAsia="arial" w:hAnsi="arial" w:cs="arial"/>
            <w:b/>
            <w:i/>
            <w:strike w:val="0"/>
            <w:color w:val="0077CC"/>
            <w:sz w:val="28"/>
            <w:u w:val="single"/>
            <w:vertAlign w:val="baseline"/>
          </w:rPr>
          <w:t xml:space="preserve">Jennifer Aniston poses with Michelle </w:t>
        </w:r>
      </w:hyperlink>
      <w:hyperlink r:id="rId2367" w:history="1">
        <w:r>
          <w:rPr>
            <w:rFonts w:ascii="arial" w:eastAsia="arial" w:hAnsi="arial" w:cs="arial"/>
            <w:b/>
            <w:i/>
            <w:strike w:val="0"/>
            <w:color w:val="0077CC"/>
            <w:sz w:val="28"/>
            <w:u w:val="single"/>
            <w:vertAlign w:val="baseline"/>
          </w:rPr>
          <w:t>Obama</w:t>
        </w:r>
      </w:hyperlink>
      <w:hyperlink r:id="rId2368" w:history="1">
        <w:r>
          <w:rPr>
            <w:rFonts w:ascii="arial" w:eastAsia="arial" w:hAnsi="arial" w:cs="arial"/>
            <w:b/>
            <w:i/>
            <w:strike w:val="0"/>
            <w:color w:val="0077CC"/>
            <w:sz w:val="28"/>
            <w:u w:val="single"/>
            <w:vertAlign w:val="baseline"/>
          </w:rPr>
          <w:t xml:space="preserve"> amid dating rumours with </w:t>
        </w:r>
      </w:hyperlink>
      <w:hyperlink r:id="rId2369" w:history="1">
        <w:r>
          <w:rPr>
            <w:rFonts w:ascii="arial" w:eastAsia="arial" w:hAnsi="arial" w:cs="arial"/>
            <w:b/>
            <w:i/>
            <w:strike w:val="0"/>
            <w:color w:val="0077CC"/>
            <w:sz w:val="28"/>
            <w:u w:val="single"/>
            <w:vertAlign w:val="baseline"/>
          </w:rPr>
          <w:t>Barack</w:t>
        </w:r>
      </w:hyperlink>
      <w:hyperlink r:id="rId2370" w:history="1">
        <w:r>
          <w:rPr>
            <w:rFonts w:ascii="arial" w:eastAsia="arial" w:hAnsi="arial" w:cs="arial"/>
            <w:b/>
            <w:i/>
            <w:strike w:val="0"/>
            <w:color w:val="0077CC"/>
            <w:sz w:val="28"/>
            <w:u w:val="single"/>
            <w:vertAlign w:val="baseline"/>
          </w:rPr>
          <w:t xml:space="preserve"> </w:t>
        </w:r>
      </w:hyperlink>
      <w:hyperlink r:id="rId2371" w:history="1">
        <w:r>
          <w:rPr>
            <w:rFonts w:ascii="arial" w:eastAsia="arial" w:hAnsi="arial" w:cs="arial"/>
            <w:b/>
            <w:i/>
            <w:strike w:val="0"/>
            <w:color w:val="0077CC"/>
            <w:sz w:val="28"/>
            <w:u w:val="single"/>
            <w:vertAlign w:val="baseline"/>
          </w:rPr>
          <w:t>Obama</w:t>
        </w:r>
      </w:hyperlink>
      <w:hyperlink r:id="rId2372" w:history="1">
        <w:r>
          <w:rPr>
            <w:rFonts w:ascii="arial" w:eastAsia="arial" w:hAnsi="arial" w:cs="arial"/>
            <w:b/>
            <w:i/>
            <w:strike w:val="0"/>
            <w:color w:val="0077CC"/>
            <w:sz w:val="28"/>
            <w:u w:val="single"/>
            <w:vertAlign w:val="baseline"/>
          </w:rPr>
          <w:t xml:space="preserve"> in viral photo, fans react</w:t>
        </w:r>
      </w:hyperlink>
    </w:p>
    <w:p>
      <w:pPr>
        <w:pStyle w:val="Normal1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DNA</w:t>
      </w:r>
    </w:p>
    <w:p>
      <w:pPr>
        <w:pStyle w:val="Normal1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26, 2025 Sunday</w:t>
      </w:r>
    </w:p>
    <w:p>
      <w:pPr>
        <w:pStyle w:val="Normal149"/>
        <w:keepNext w:val="0"/>
        <w:spacing w:after="0" w:line="240" w:lineRule="atLeast"/>
        <w:ind w:right="0"/>
        <w:jc w:val="both"/>
      </w:pPr>
      <w:bookmarkStart w:id="444" w:name="Bookmark_149"/>
      <w:bookmarkEnd w:id="444"/>
    </w:p>
    <w:p>
      <w:pPr>
        <w:pStyle w:val="Normal1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Diligent Media Corporation Ltd., DNA (Daily News &amp; Analysis), distributed by Contify.com All Rights Reserved</w:t>
      </w:r>
    </w:p>
    <w:p>
      <w:pPr>
        <w:pStyle w:val="Normal149"/>
        <w:keepNext w:val="0"/>
        <w:spacing w:before="120" w:after="0" w:line="220" w:lineRule="atLeast"/>
        <w:ind w:left="0" w:right="0" w:firstLine="0"/>
        <w:jc w:val="left"/>
      </w:pPr>
      <w:r>
        <w:br/>
      </w:r>
      <w:r>
        <w:pict>
          <v:shape id="_x0000_i1570" type="#_x0000_t75" style="width:0;height:0"/>
        </w:pict>
      </w:r>
    </w:p>
    <w:p>
      <w:pPr>
        <w:pStyle w:val="Normal1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339 words</w:t>
      </w:r>
    </w:p>
    <w:p>
      <w:pPr>
        <w:pStyle w:val="Normal1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Manisha Chauhan</w:t>
      </w:r>
    </w:p>
    <w:p>
      <w:pPr>
        <w:pStyle w:val="Normal149"/>
        <w:keepNext/>
        <w:spacing w:before="240" w:after="0" w:line="340" w:lineRule="atLeast"/>
        <w:ind w:left="0" w:right="0" w:firstLine="0"/>
        <w:jc w:val="left"/>
      </w:pPr>
      <w:bookmarkStart w:id="445" w:name="Body_147"/>
      <w:bookmarkEnd w:id="445"/>
      <w:r>
        <w:rPr>
          <w:rFonts w:ascii="arial" w:eastAsia="arial" w:hAnsi="arial" w:cs="arial"/>
          <w:b/>
          <w:i w:val="0"/>
          <w:strike w:val="0"/>
          <w:noProof w:val="0"/>
          <w:color w:val="000000"/>
          <w:position w:val="0"/>
          <w:sz w:val="28"/>
          <w:u w:val="none"/>
          <w:vertAlign w:val="baseline"/>
        </w:rPr>
        <w:t>Body</w:t>
      </w:r>
    </w:p>
    <w:p>
      <w:pPr>
        <w:pStyle w:val="Normal149"/>
        <w:spacing w:line="60" w:lineRule="exact"/>
      </w:pPr>
      <w:r>
        <w:pict>
          <v:line id="_x0000_s1571" style="position:absolute;z-index:252149760" from="0,2pt" to="512pt,2pt" strokecolor="#009ddb" strokeweight="2pt">
            <v:stroke linestyle="single"/>
            <w10:wrap type="topAndBottom"/>
          </v:line>
        </w:pict>
      </w:r>
    </w:p>
    <w:p>
      <w:pPr>
        <w:pStyle w:val="Normal149"/>
      </w:pP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Amid Dating rumours with Barach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a photo of Jennifer Aniston and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is going viral on social media.</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end of last year, Jennifer Aniston, 55, became the subject of romance speculation involving former US President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63, after In Touch Weekly magazine ran a cover story suggesting they were more than just friends.</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Hollywood star quickly shut down the rumors during an October 2024 appearance on Jimmy Kimmel Live!. "You know, of all the calls you get from your publicist where you're like, 'Oh no, what's it gonna be now?' or when you get an email saying some tabloid is making up a story-and then it's that," Aniston joked. Meanwhile, a photo of Jennifer andMichelle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is going viral on social media.</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not mad at it," she added with a giggle, before clarifying, "It's absolutely untrue." When host Jimmy Kimmel asked if there was any truth to the rumors, Aniston replied, "I've met him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once. I know Michelle more than him." In a playful tone, Kimmel further questioned, "Is there a truth about you and Michelle?". Aniston responded with a smile, "That is not true."</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actress is believed to have met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for the first time in 2007 at a Hollywood event hosted by Steven Spielberg and his DreamWorks partners. Recently, photos from the event surfaced online, showing Aniston with her arm around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's waist, while other stars like Morgan Freeman can be seen in the background.</w:t>
      </w:r>
    </w:p>
    <w:p>
      <w:pPr>
        <w:pStyle w:val="Normal14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and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who marked their 32nd wedding anniversary in October last year, have been open about the challenges and joys in their relationship. Posting a touching photo of them hugging at a museum in New York,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expressed, "I couldn't have asked for a better partner and friend to go through life with." Michelle shared a similar message, writing, "32 action-packed years with my honey! Thank you for always having my back."</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far, neither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nor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has issued any official statement regarding the rumours of their divorce or the alleged affair.</w:t>
      </w:r>
    </w:p>
    <w:p>
      <w:pPr>
        <w:pStyle w:val="Normal149"/>
        <w:keepNext/>
        <w:spacing w:before="240" w:after="0" w:line="340" w:lineRule="atLeast"/>
        <w:ind w:left="0" w:right="0" w:firstLine="0"/>
        <w:jc w:val="left"/>
      </w:pPr>
      <w:bookmarkStart w:id="446" w:name="Classification_147"/>
      <w:bookmarkEnd w:id="446"/>
      <w:r>
        <w:rPr>
          <w:rFonts w:ascii="arial" w:eastAsia="arial" w:hAnsi="arial" w:cs="arial"/>
          <w:b/>
          <w:i w:val="0"/>
          <w:strike w:val="0"/>
          <w:noProof w:val="0"/>
          <w:color w:val="000000"/>
          <w:position w:val="0"/>
          <w:sz w:val="28"/>
          <w:u w:val="none"/>
          <w:vertAlign w:val="baseline"/>
        </w:rPr>
        <w:t>Classification</w:t>
      </w:r>
    </w:p>
    <w:p>
      <w:pPr>
        <w:pStyle w:val="Normal149"/>
        <w:spacing w:line="60" w:lineRule="exact"/>
      </w:pPr>
      <w:r>
        <w:pict>
          <v:line id="_x0000_s1572" style="position:absolute;z-index:252150784" from="0,2pt" to="512pt,2pt" strokecolor="#009ddb" strokeweight="2pt">
            <v:stroke linestyle="single"/>
            <w10:wrap type="topAndBottom"/>
          </v:line>
        </w:pict>
      </w:r>
    </w:p>
    <w:p>
      <w:pPr>
        <w:pStyle w:val="Normal149"/>
        <w:spacing w:line="120" w:lineRule="exact"/>
      </w:pPr>
    </w:p>
    <w:p>
      <w:pPr>
        <w:pStyle w:val="Normal14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COURTSHIP &amp; DATING (90%); GOSSIP &amp; RUMORS (90%); PHOTO &amp; VIDEO SHARING (90%); SOCIAL MEDIA (90%); ACTORS &amp; ACTRESSES (89%); CELEBRITIES (78%); TRENDS &amp; EVENTS (64%); ANNIVERSARIES (63%)</w:t>
      </w:r>
    </w:p>
    <w:p>
      <w:pPr>
        <w:pStyle w:val="Normal1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PHOTO &amp; VIDEO SHARING (90%); SOCIAL MEDIA (90%); ACTORS &amp; ACTRESSES (89%); CELEBRITIES (78%); LATE NIGHT TELEVISION (71%)</w:t>
      </w:r>
    </w:p>
    <w:p>
      <w:pPr>
        <w:pStyle w:val="Normal1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(92%); JENNIFER ANISTON (92%);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(92%); JIMMY KIMMEL (72%); MORGAN FREEMAN (72%); STEVEN SPIELBERG (56%)</w:t>
      </w:r>
    </w:p>
    <w:p>
      <w:pPr>
        <w:pStyle w:val="Normal1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YORK, USA (73%); UNITED STATES (73%)</w:t>
      </w:r>
    </w:p>
    <w:p>
      <w:pPr>
        <w:pStyle w:val="Normal1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27, 2025</w:t>
      </w:r>
    </w:p>
    <w:p>
      <w:pPr>
        <w:pStyle w:val="Normal149"/>
      </w:pPr>
    </w:p>
    <w:p>
      <w:pPr>
        <w:pStyle w:val="Normal149"/>
        <w:ind w:left="200"/>
        <w:sectPr>
          <w:type w:val="continuous"/>
          <w:pgMar w:top="840" w:right="1000" w:bottom="840" w:left="1000" w:header="400" w:footer="400"/>
          <w:pgNumType w:fmt="decimal"/>
          <w:cols w:space="720"/>
        </w:sectPr>
      </w:pPr>
      <w:r>
        <w:br/>
      </w:r>
      <w:r>
        <w:pict>
          <v:line id="_x0000_s1573" style="position:absolute;z-index:252151808" from="0,10pt" to="512pt,10pt" strokecolor="black" strokeweight="1pt">
            <v:stroke linestyle="single"/>
          </v:line>
        </w:pict>
      </w:r>
      <w:r>
        <w:rPr>
          <w:rFonts w:ascii="arial" w:eastAsia="arial" w:hAnsi="arial" w:cs="arial"/>
          <w:b/>
          <w:color w:val="767676"/>
          <w:sz w:val="16"/>
        </w:rPr>
        <w:t>End of Document</w:t>
      </w:r>
    </w:p>
    <w:p>
      <w:pPr>
        <w:pStyle w:val="Normal150"/>
        <w:sectPr>
          <w:headerReference w:type="even" r:id="rId2373"/>
          <w:headerReference w:type="default" r:id="rId2374"/>
          <w:footerReference w:type="even" r:id="rId2375"/>
          <w:footerReference w:type="default" r:id="rId2376"/>
          <w:headerReference w:type="first" r:id="rId2377"/>
          <w:footerReference w:type="first" r:id="rId2378"/>
          <w:pgSz w:w="12240" w:h="15840"/>
          <w:pgMar w:top="840" w:right="1000" w:bottom="840" w:left="1000" w:header="400" w:footer="400"/>
          <w:pgNumType w:fmt="decimal"/>
          <w:cols w:space="720"/>
          <w:titlePg w:val="0"/>
        </w:sectPr>
      </w:pPr>
    </w:p>
    <w:p>
      <w:pPr>
        <w:pStyle w:val="Normal150"/>
      </w:pPr>
    </w:p>
    <w:p>
      <w:pPr>
        <w:pStyle w:val="Heading1148"/>
        <w:keepNext w:val="0"/>
        <w:spacing w:after="200" w:line="340" w:lineRule="atLeast"/>
        <w:ind w:left="0" w:right="0" w:firstLine="0"/>
        <w:jc w:val="center"/>
      </w:pPr>
      <w:hyperlink r:id="rId2379" w:history="1">
        <w:r>
          <w:rPr>
            <w:rFonts w:ascii="arial" w:eastAsia="arial" w:hAnsi="arial" w:cs="arial"/>
            <w:b/>
            <w:i/>
            <w:strike w:val="0"/>
            <w:color w:val="0077CC"/>
            <w:sz w:val="28"/>
            <w:u w:val="single"/>
            <w:vertAlign w:val="baseline"/>
          </w:rPr>
          <w:t>Barack</w:t>
        </w:r>
      </w:hyperlink>
      <w:hyperlink r:id="rId2380" w:history="1">
        <w:r>
          <w:rPr>
            <w:rFonts w:ascii="arial" w:eastAsia="arial" w:hAnsi="arial" w:cs="arial"/>
            <w:b/>
            <w:i/>
            <w:strike w:val="0"/>
            <w:color w:val="0077CC"/>
            <w:sz w:val="28"/>
            <w:u w:val="single"/>
            <w:vertAlign w:val="baseline"/>
          </w:rPr>
          <w:t xml:space="preserve"> </w:t>
        </w:r>
      </w:hyperlink>
      <w:hyperlink r:id="rId2381" w:history="1">
        <w:r>
          <w:rPr>
            <w:rFonts w:ascii="arial" w:eastAsia="arial" w:hAnsi="arial" w:cs="arial"/>
            <w:b/>
            <w:i/>
            <w:strike w:val="0"/>
            <w:color w:val="0077CC"/>
            <w:sz w:val="28"/>
            <w:u w:val="single"/>
            <w:vertAlign w:val="baseline"/>
          </w:rPr>
          <w:t>Obama</w:t>
        </w:r>
      </w:hyperlink>
      <w:hyperlink r:id="rId2382" w:history="1">
        <w:r>
          <w:rPr>
            <w:rFonts w:ascii="arial" w:eastAsia="arial" w:hAnsi="arial" w:cs="arial"/>
            <w:b/>
            <w:i/>
            <w:strike w:val="0"/>
            <w:color w:val="0077CC"/>
            <w:sz w:val="28"/>
            <w:u w:val="single"/>
            <w:vertAlign w:val="baseline"/>
          </w:rPr>
          <w:t xml:space="preserve"> Celebrates Michelle's 61st Birthday Amid Political Absences and Divorce Rumors</w:t>
        </w:r>
      </w:hyperlink>
    </w:p>
    <w:p>
      <w:pPr>
        <w:pStyle w:val="Normal1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1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Everything Urban + RadioScope</w:t>
      </w:r>
    </w:p>
    <w:p>
      <w:pPr>
        <w:pStyle w:val="Normal1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17, 2025 Friday 10:10 PM EST</w:t>
      </w:r>
    </w:p>
    <w:p>
      <w:pPr>
        <w:pStyle w:val="Normal150"/>
        <w:keepNext w:val="0"/>
        <w:spacing w:after="0" w:line="240" w:lineRule="atLeast"/>
        <w:ind w:right="0"/>
        <w:jc w:val="both"/>
      </w:pPr>
      <w:bookmarkStart w:id="447" w:name="Bookmark_150"/>
      <w:bookmarkEnd w:id="447"/>
    </w:p>
    <w:p>
      <w:pPr>
        <w:pStyle w:val="Normal1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150"/>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2025 Everything Urban + RadioScope </w:t>
      </w:r>
    </w:p>
    <w:p>
      <w:pPr>
        <w:pStyle w:val="Normal1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761 words</w:t>
      </w:r>
    </w:p>
    <w:p>
      <w:pPr>
        <w:pStyle w:val="Normal1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Fisher Jack</w:t>
      </w:r>
    </w:p>
    <w:p>
      <w:pPr>
        <w:pStyle w:val="Normal150"/>
        <w:keepNext/>
        <w:spacing w:before="240" w:after="0" w:line="340" w:lineRule="atLeast"/>
        <w:ind w:left="0" w:right="0" w:firstLine="0"/>
        <w:jc w:val="left"/>
      </w:pPr>
      <w:bookmarkStart w:id="448" w:name="Body_148"/>
      <w:bookmarkEnd w:id="448"/>
      <w:r>
        <w:rPr>
          <w:rFonts w:ascii="arial" w:eastAsia="arial" w:hAnsi="arial" w:cs="arial"/>
          <w:b/>
          <w:i w:val="0"/>
          <w:strike w:val="0"/>
          <w:noProof w:val="0"/>
          <w:color w:val="000000"/>
          <w:position w:val="0"/>
          <w:sz w:val="28"/>
          <w:u w:val="none"/>
          <w:vertAlign w:val="baseline"/>
        </w:rPr>
        <w:t>Body</w:t>
      </w:r>
    </w:p>
    <w:p>
      <w:pPr>
        <w:pStyle w:val="Normal150"/>
        <w:spacing w:line="60" w:lineRule="exact"/>
      </w:pPr>
      <w:r>
        <w:pict>
          <v:line id="_x0000_s1574" style="position:absolute;z-index:252152832" from="0,2pt" to="512pt,2pt" strokecolor="#009ddb" strokeweight="2pt">
            <v:stroke linestyle="single"/>
            <w10:wrap type="topAndBottom"/>
          </v:line>
        </w:pict>
      </w:r>
    </w:p>
    <w:p>
      <w:pPr>
        <w:pStyle w:val="Normal150"/>
      </w:pPr>
    </w:p>
    <w:p>
      <w:pPr>
        <w:pStyle w:val="Normal15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January 17th, 2025 ( </w:t>
      </w:r>
      <w:hyperlink r:id="rId2383" w:history="1">
        <w:r>
          <w:rPr>
            <w:rFonts w:ascii="arial" w:eastAsia="arial" w:hAnsi="arial" w:cs="arial"/>
            <w:b w:val="0"/>
            <w:i/>
            <w:strike w:val="0"/>
            <w:noProof w:val="0"/>
            <w:color w:val="0077CC"/>
            <w:position w:val="0"/>
            <w:sz w:val="20"/>
            <w:u w:val="single"/>
            <w:vertAlign w:val="baseline"/>
          </w:rPr>
          <w:t>Everything Urban + RadioScope</w:t>
        </w:r>
      </w:hyperlink>
      <w:r>
        <w:rPr>
          <w:rFonts w:ascii="arial" w:eastAsia="arial" w:hAnsi="arial" w:cs="arial"/>
          <w:b w:val="0"/>
          <w:i w:val="0"/>
          <w:strike w:val="0"/>
          <w:noProof w:val="0"/>
          <w:color w:val="000000"/>
          <w:position w:val="0"/>
          <w:sz w:val="20"/>
          <w:u w:val="none"/>
          <w:vertAlign w:val="baseline"/>
        </w:rPr>
        <w:t xml:space="preserve">  - Delivered by  </w:t>
      </w:r>
      <w:hyperlink r:id="rId2384"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15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and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at large dinner table</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President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took to social media to celebrate the 61st birthday of his wife,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sharing a heartfelt post that highlights their enduring love and partnership.</w:t>
      </w:r>
    </w:p>
    <w:p>
      <w:pPr>
        <w:pStyle w:val="Normal15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timing of this tribute comes as the couple navigates through some public scrutiny regarding Michelle's absence from recent political events and  </w:t>
      </w:r>
      <w:hyperlink r:id="rId2385" w:history="1">
        <w:r>
          <w:rPr>
            <w:rFonts w:ascii="arial" w:eastAsia="arial" w:hAnsi="arial" w:cs="arial"/>
            <w:b w:val="0"/>
            <w:i/>
            <w:strike w:val="0"/>
            <w:noProof w:val="0"/>
            <w:color w:val="0077CC"/>
            <w:position w:val="0"/>
            <w:sz w:val="20"/>
            <w:u w:val="single"/>
            <w:vertAlign w:val="baseline"/>
          </w:rPr>
          <w:t>gossip about them divorcing.</w:t>
        </w:r>
      </w:hyperlink>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Friday,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posted a charming photo of them holding hands across a dining table, accompanied by a touching birthday message.</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'Happy birthday to the love of my life, @MichelleObama. You fill every room with warmth, wisdom, humor, and grace - and you look good doing it. I'm so lucky to be able to take on life's adventures with you. Love you!' the former president expressed.</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public display of affection adds a personal touch to their relationship, reminding followers of the strength of their bond amid the backdrop of political dynamics.</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 via Grok AI</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has long been an influential figure in her own right, particularly during the 2024 presidential campaign. She played a vocal role in supporting Vice President Kamala Harris, delivering a poignant speech at the Democratic National Convention in August, where she warned Democrats about the risks posed by Donald Trump's potential re-election. Her straightforward critique of Trump, accusing him of spreading 'racist lies' to undermine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's career due to race, resonated with many, including ardent Democrats and supporters of equality.</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since the Election Day loss for the Democratic party, Michelle has notably reduced her public appearances, raising eyebrows and sparking discussions about her future involvement in politics. The former first lady has been conspicuously absent from several significant events, including the recent funeral for former President Jimmy Carter, where she was the only former first lady not in attendance. Journalist Jeff Zeleny reported that her absence was attributed to 'scheduling conflicts,' noting she was still in Hawaii, a destination the Obamas frequently visit during the holiday season.</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Michelle did not go unnoticed in her absence, as a spokeswoman clarified that she sends her 'thoughts and prayers to the Carter family' and that everyone who loved the remarkable former president is in her thoughts.</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explanation attempts to assuage any concerns regarding her commitment to honoring significant figures in political history, especially given her previous level of engagement.</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occasional speculation about her stepping into the political arena again-often floated as a candidate for future Democratic nomination-sources close to her indicate that she has no desire to return to the limelight. Her previous endeavors post-White House have focused more on personal projects, including her successful memoir, 'Becoming,' and various philanthropic efforts.</w:t>
      </w:r>
    </w:p>
    <w:p>
      <w:pPr>
        <w:pStyle w:val="Normal15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and Jennifer Anniston - via Grok AI</w:t>
      </w:r>
    </w:p>
    <w:p>
      <w:pPr>
        <w:pStyle w:val="Normal15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Amid these political dynamics, unsubstantiated rumors previously circulated, suggesting a rift in the Obamas' marriage and an alleged romantic involvement between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and actress Jennifer Aniston. Aniston refuted these claims during an appearance  </w:t>
      </w:r>
      <w:hyperlink r:id="rId2386" w:history="1">
        <w:r>
          <w:rPr>
            <w:rFonts w:ascii="arial" w:eastAsia="arial" w:hAnsi="arial" w:cs="arial"/>
            <w:b w:val="0"/>
            <w:i/>
            <w:strike w:val="0"/>
            <w:noProof w:val="0"/>
            <w:color w:val="0077CC"/>
            <w:position w:val="0"/>
            <w:sz w:val="20"/>
            <w:u w:val="single"/>
            <w:vertAlign w:val="baseline"/>
          </w:rPr>
          <w:t>on Jimmy Kimmel's late-night show.</w:t>
        </w:r>
      </w:hyperlink>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absolutely untrue. I know Michelle more than him.'</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vehement denial from Aniston underscores the tabloid nature of the rumors surrounding the couple, aiming to sensationalize their personal lives.</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celebrates her 61st birthday, the couple remains a focal point of attention and admiration, standing strong against the backdrop of political scrutiny. While the public may be eager for insights into Michelle's future plans and the dynamics of their marriage, it is clear that the Obamas continue to prioritize their family and personal connection.</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heartfelt wishes flooding in for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's birthday, friends, supporters, and admirers express their affection, celebrating a woman who has been an empowering force in American society.</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 via The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Foundation</w:t>
      </w:r>
    </w:p>
    <w:p>
      <w:pPr>
        <w:pStyle w:val="Normal15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Click  </w:t>
      </w:r>
      <w:hyperlink r:id="rId2387" w:history="1">
        <w:r>
          <w:rPr>
            <w:rFonts w:ascii="arial" w:eastAsia="arial" w:hAnsi="arial" w:cs="arial"/>
            <w:b w:val="0"/>
            <w:i/>
            <w:strike w:val="0"/>
            <w:noProof w:val="0"/>
            <w:color w:val="0077CC"/>
            <w:position w:val="0"/>
            <w:sz w:val="20"/>
            <w:u w:val="single"/>
            <w:vertAlign w:val="baseline"/>
          </w:rPr>
          <w:t xml:space="preserve">HERE to send your own birthday wishes to Mrs. Michelle </w:t>
        </w:r>
      </w:hyperlink>
      <w:hyperlink r:id="rId2388" w:history="1">
        <w:r>
          <w:rPr>
            <w:rFonts w:ascii="arial" w:eastAsia="arial" w:hAnsi="arial" w:cs="arial"/>
            <w:b/>
            <w:i/>
            <w:strike w:val="0"/>
            <w:noProof w:val="0"/>
            <w:color w:val="0077CC"/>
            <w:position w:val="0"/>
            <w:sz w:val="20"/>
            <w:u w:val="single"/>
            <w:vertAlign w:val="baseline"/>
          </w:rPr>
          <w:t>Obama</w:t>
        </w:r>
      </w:hyperlink>
      <w:hyperlink r:id="rId2389" w:history="1">
        <w:r>
          <w:rPr>
            <w:rFonts w:ascii="arial" w:eastAsia="arial" w:hAnsi="arial" w:cs="arial"/>
            <w:b w:val="0"/>
            <w:i/>
            <w:strike w:val="0"/>
            <w:noProof w:val="0"/>
            <w:color w:val="0077CC"/>
            <w:position w:val="0"/>
            <w:sz w:val="20"/>
            <w:u w:val="single"/>
            <w:vertAlign w:val="baseline"/>
          </w:rPr>
          <w:t xml:space="preserve"> as she embarks on yet another year of inspiring others through her advocacy and grace.</w:t>
        </w:r>
      </w:hyperlink>
    </w:p>
    <w:p>
      <w:pPr>
        <w:pStyle w:val="Normal15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NEWS ON EURWEB.COM: </w:t>
      </w:r>
      <w:hyperlink r:id="rId2390" w:history="1">
        <w:r>
          <w:rPr>
            <w:rFonts w:ascii="arial" w:eastAsia="arial" w:hAnsi="arial" w:cs="arial"/>
            <w:b w:val="0"/>
            <w:i/>
            <w:strike w:val="0"/>
            <w:noProof w:val="0"/>
            <w:color w:val="0077CC"/>
            <w:position w:val="0"/>
            <w:sz w:val="20"/>
            <w:u w:val="single"/>
            <w:vertAlign w:val="baseline"/>
          </w:rPr>
          <w:t xml:space="preserve">Kid Rock Comes for 'Angry' Michelle </w:t>
        </w:r>
      </w:hyperlink>
      <w:hyperlink r:id="rId2391" w:history="1">
        <w:r>
          <w:rPr>
            <w:rFonts w:ascii="arial" w:eastAsia="arial" w:hAnsi="arial" w:cs="arial"/>
            <w:b/>
            <w:i/>
            <w:strike w:val="0"/>
            <w:noProof w:val="0"/>
            <w:color w:val="0077CC"/>
            <w:position w:val="0"/>
            <w:sz w:val="20"/>
            <w:u w:val="single"/>
            <w:vertAlign w:val="baseline"/>
          </w:rPr>
          <w:t>Obama</w:t>
        </w:r>
      </w:hyperlink>
      <w:hyperlink r:id="rId2392" w:history="1">
        <w:r>
          <w:rPr>
            <w:rFonts w:ascii="arial" w:eastAsia="arial" w:hAnsi="arial" w:cs="arial"/>
            <w:b w:val="0"/>
            <w:i/>
            <w:strike w:val="0"/>
            <w:noProof w:val="0"/>
            <w:color w:val="0077CC"/>
            <w:position w:val="0"/>
            <w:sz w:val="20"/>
            <w:u w:val="single"/>
            <w:vertAlign w:val="baseline"/>
          </w:rPr>
          <w:t xml:space="preserve"> for Snubbing Trump's Inauguration | WATCH</w:t>
        </w:r>
      </w:hyperlink>
    </w:p>
    <w:p>
      <w:pPr>
        <w:pStyle w:val="Normal15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post  </w:t>
      </w:r>
      <w:hyperlink r:id="rId2393" w:history="1">
        <w:r>
          <w:rPr>
            <w:rFonts w:ascii="arial" w:eastAsia="arial" w:hAnsi="arial" w:cs="arial"/>
            <w:b/>
            <w:i/>
            <w:strike w:val="0"/>
            <w:noProof w:val="0"/>
            <w:color w:val="0077CC"/>
            <w:position w:val="0"/>
            <w:sz w:val="20"/>
            <w:u w:val="single"/>
            <w:vertAlign w:val="baseline"/>
          </w:rPr>
          <w:t>Barack</w:t>
        </w:r>
      </w:hyperlink>
      <w:hyperlink r:id="rId2394" w:history="1">
        <w:r>
          <w:rPr>
            <w:rFonts w:ascii="arial" w:eastAsia="arial" w:hAnsi="arial" w:cs="arial"/>
            <w:b w:val="0"/>
            <w:i/>
            <w:strike w:val="0"/>
            <w:noProof w:val="0"/>
            <w:color w:val="0077CC"/>
            <w:position w:val="0"/>
            <w:sz w:val="20"/>
            <w:u w:val="single"/>
            <w:vertAlign w:val="baseline"/>
          </w:rPr>
          <w:t xml:space="preserve"> </w:t>
        </w:r>
      </w:hyperlink>
      <w:hyperlink r:id="rId2395" w:history="1">
        <w:r>
          <w:rPr>
            <w:rFonts w:ascii="arial" w:eastAsia="arial" w:hAnsi="arial" w:cs="arial"/>
            <w:b/>
            <w:i/>
            <w:strike w:val="0"/>
            <w:noProof w:val="0"/>
            <w:color w:val="0077CC"/>
            <w:position w:val="0"/>
            <w:sz w:val="20"/>
            <w:u w:val="single"/>
            <w:vertAlign w:val="baseline"/>
          </w:rPr>
          <w:t>Obama</w:t>
        </w:r>
      </w:hyperlink>
      <w:hyperlink r:id="rId2396" w:history="1">
        <w:r>
          <w:rPr>
            <w:rFonts w:ascii="arial" w:eastAsia="arial" w:hAnsi="arial" w:cs="arial"/>
            <w:b w:val="0"/>
            <w:i/>
            <w:strike w:val="0"/>
            <w:noProof w:val="0"/>
            <w:color w:val="0077CC"/>
            <w:position w:val="0"/>
            <w:sz w:val="20"/>
            <w:u w:val="single"/>
            <w:vertAlign w:val="baseline"/>
          </w:rPr>
          <w:t xml:space="preserve"> Celebrates Michelle's 61st Birthday Amid Political Absences and Divorce Rumors appeared first on</w:t>
        </w:r>
      </w:hyperlink>
      <w:r>
        <w:rPr>
          <w:rFonts w:ascii="arial" w:eastAsia="arial" w:hAnsi="arial" w:cs="arial"/>
          <w:b w:val="0"/>
          <w:i w:val="0"/>
          <w:strike w:val="0"/>
          <w:noProof w:val="0"/>
          <w:color w:val="000000"/>
          <w:position w:val="0"/>
          <w:sz w:val="20"/>
          <w:u w:val="none"/>
          <w:vertAlign w:val="baseline"/>
        </w:rPr>
        <w:t> </w:t>
      </w:r>
      <w:hyperlink r:id="rId2397" w:history="1">
        <w:r>
          <w:rPr>
            <w:rFonts w:ascii="arial" w:eastAsia="arial" w:hAnsi="arial" w:cs="arial"/>
            <w:b w:val="0"/>
            <w:i/>
            <w:strike w:val="0"/>
            <w:noProof w:val="0"/>
            <w:color w:val="0077CC"/>
            <w:position w:val="0"/>
            <w:sz w:val="20"/>
            <w:u w:val="single"/>
            <w:vertAlign w:val="baseline"/>
          </w:rPr>
          <w:t>EURweb.</w:t>
        </w:r>
      </w:hyperlink>
    </w:p>
    <w:p>
      <w:pPr>
        <w:pStyle w:val="Normal150"/>
        <w:keepNext w:val="0"/>
        <w:spacing w:before="240" w:after="0" w:line="260" w:lineRule="atLeast"/>
        <w:ind w:left="0" w:right="0" w:firstLine="0"/>
        <w:jc w:val="both"/>
      </w:pPr>
      <w:hyperlink r:id="rId2398" w:history="1">
        <w:r>
          <w:rPr>
            <w:rFonts w:ascii="arial" w:eastAsia="arial" w:hAnsi="arial" w:cs="arial"/>
            <w:b w:val="0"/>
            <w:i/>
            <w:strike w:val="0"/>
            <w:color w:val="0077CC"/>
            <w:sz w:val="20"/>
            <w:u w:val="single"/>
            <w:vertAlign w:val="baseline"/>
          </w:rPr>
          <w:t>Link to the original story.</w:t>
        </w:r>
      </w:hyperlink>
    </w:p>
    <w:p>
      <w:pPr>
        <w:pStyle w:val="Normal15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50"/>
        <w:spacing w:line="60" w:lineRule="exact"/>
      </w:pPr>
      <w:r>
        <w:pict>
          <v:line id="_x0000_s1575" style="position:absolute;z-index:252153856" from="0,2pt" to="512pt,2pt" strokecolor="#009ddb" strokeweight="2pt">
            <v:stroke linestyle="single"/>
            <w10:wrap type="topAndBottom"/>
          </v:line>
        </w:pict>
      </w:r>
    </w:p>
    <w:p>
      <w:pPr>
        <w:pStyle w:val="Normal15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150"/>
        <w:keepNext/>
        <w:spacing w:before="240" w:after="0" w:line="340" w:lineRule="atLeast"/>
        <w:ind w:left="0" w:right="0" w:firstLine="0"/>
        <w:jc w:val="left"/>
      </w:pPr>
      <w:bookmarkStart w:id="449" w:name="Classification_148"/>
      <w:bookmarkEnd w:id="449"/>
      <w:r>
        <w:rPr>
          <w:rFonts w:ascii="arial" w:eastAsia="arial" w:hAnsi="arial" w:cs="arial"/>
          <w:b/>
          <w:i w:val="0"/>
          <w:strike w:val="0"/>
          <w:noProof w:val="0"/>
          <w:color w:val="000000"/>
          <w:position w:val="0"/>
          <w:sz w:val="28"/>
          <w:u w:val="none"/>
          <w:vertAlign w:val="baseline"/>
        </w:rPr>
        <w:t>Classification</w:t>
      </w:r>
    </w:p>
    <w:p>
      <w:pPr>
        <w:pStyle w:val="Normal150"/>
        <w:spacing w:line="60" w:lineRule="exact"/>
      </w:pPr>
      <w:r>
        <w:pict>
          <v:line id="_x0000_s1576" style="position:absolute;z-index:252154880" from="0,2pt" to="512pt,2pt" strokecolor="#009ddb" strokeweight="2pt">
            <v:stroke linestyle="single"/>
            <w10:wrap type="topAndBottom"/>
          </v:line>
        </w:pict>
      </w:r>
    </w:p>
    <w:p>
      <w:pPr>
        <w:pStyle w:val="Normal150"/>
        <w:spacing w:line="120" w:lineRule="exact"/>
      </w:pPr>
    </w:p>
    <w:p>
      <w:pPr>
        <w:pStyle w:val="Normal15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100948</w:t>
      </w:r>
    </w:p>
    <w:p>
      <w:pPr>
        <w:pStyle w:val="Normal1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GOSSIP &amp; RUMORS (90%); US PRESIDENTS (90%); CAMPAIGNS &amp; ELECTIONS (89%); ELECTIONS (89%); POLITICAL PARTIES (89%); POLITICS (89%); US DEMOCRATIC PARTY (89%); BLOGS &amp; MESSAGE BOARDS (78%); ELECTIONS &amp; POLITICS (78%); HEADS OF GOVERNMENT ELECTIONS (78%); JOURNALISM (78%); RACISM &amp; XENOPHOBIA (78%); SOCIAL MEDIA (78%); TRENDS &amp; EVENTS (78%); US PRESIDENTIAL CANDIDATES 2008 (78%); US PRESIDENTIAL CANDIDATES 2012 (78%); US PRESIDENTIAL CANDIDATES 2024 (78%); US PRESIDENTIAL ELECTIONS (78%); POLITICAL CANDIDATES (77%); POLITICAL PARTY CONVENTIONS (77%); HOLIDAYS &amp; OBSERVANCES (73%); US DEMOCRATIC NATIONAL CONVENTIONS (70%); NEGATIVE NEWS (69%); CONFERENCES &amp; CONVENTIONS (65%); PHILANTHROPY (50%);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and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 Birthdays (%);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 News (%); Top News (%); Urban News (%);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Obamas (%);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honors Michelle's 61st birthday with a loving tribute (%)</w:t>
      </w:r>
    </w:p>
    <w:p>
      <w:pPr>
        <w:pStyle w:val="Normal1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BLOGS &amp; MESSAGE BOARDS (78%); SOCIAL MEDIA (78%)</w:t>
      </w:r>
    </w:p>
    <w:p>
      <w:pPr>
        <w:pStyle w:val="Normal1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BARACK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(94%); MICHELLE </w:t>
      </w:r>
      <w:r>
        <w:rPr>
          <w:rFonts w:ascii="arial" w:eastAsia="arial" w:hAnsi="arial" w:cs="arial"/>
          <w:b/>
          <w:i/>
          <w:strike w:val="0"/>
          <w:noProof w:val="0"/>
          <w:color w:val="000000"/>
          <w:position w:val="0"/>
          <w:sz w:val="20"/>
          <w:u w:val="single"/>
          <w:vertAlign w:val="baseline"/>
        </w:rPr>
        <w:t>OBAMA</w:t>
      </w:r>
      <w:r>
        <w:rPr>
          <w:rFonts w:ascii="arial" w:eastAsia="arial" w:hAnsi="arial" w:cs="arial"/>
          <w:b w:val="0"/>
          <w:i w:val="0"/>
          <w:strike w:val="0"/>
          <w:noProof w:val="0"/>
          <w:color w:val="000000"/>
          <w:position w:val="0"/>
          <w:sz w:val="20"/>
          <w:u w:val="none"/>
          <w:vertAlign w:val="baseline"/>
        </w:rPr>
        <w:t xml:space="preserve"> (94%); DONALD TRUMP (79%); KAMALA HARRIS (79%); JIMMY CARTER (57%); JENNIFER ANISTON (50%)</w:t>
      </w:r>
    </w:p>
    <w:p>
      <w:pPr>
        <w:pStyle w:val="Normal1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HAWAII, USA (79%)</w:t>
      </w:r>
    </w:p>
    <w:p>
      <w:pPr>
        <w:pStyle w:val="Normal1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17, 2025</w:t>
      </w:r>
    </w:p>
    <w:p>
      <w:pPr>
        <w:pStyle w:val="Normal150"/>
      </w:pPr>
    </w:p>
    <w:p>
      <w:pPr>
        <w:pStyle w:val="Normal150"/>
        <w:ind w:left="200"/>
      </w:pPr>
      <w:r>
        <w:br/>
      </w:r>
      <w:r>
        <w:pict>
          <v:line id="_x0000_s1577" style="position:absolute;z-index:25215590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keepLines/>
      <w:jc w:val="center"/>
      <w:rPr>
        <w:rFonts w:ascii="Arial" w:eastAsia="Arial" w:hAnsi="Arial" w:cs="Arial"/>
        <w:color w:val="0077CC"/>
        <w:sz w:val="18"/>
        <w:u w:val="single"/>
      </w:rPr>
    </w:pPr>
    <w:r>
      <w:rPr>
        <w:rFonts w:ascii="Arial" w:eastAsia="Arial" w:hAnsi="Arial" w:cs="Arial"/>
        <w:sz w:val="18"/>
      </w:rPr>
      <w:drawing>
        <wp:inline>
          <wp:extent cx="875936" cy="202139"/>
          <wp:docPr id="10000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
                  <pic:cNvPicPr>
                    <a:picLocks noChangeAspect="1"/>
                  </pic:cNvPicPr>
                </pic:nvPicPr>
                <pic:blipFill>
                  <a:blip xmlns:r="http://schemas.openxmlformats.org/officeDocument/2006/relationships" r:embed="rId1"/>
                  <a:stretch>
                    <a:fillRect/>
                  </a:stretch>
                </pic:blipFill>
                <pic:spPr>
                  <a:xfrm>
                    <a:off x="0" y="0"/>
                    <a:ext cx="875936" cy="202139"/>
                  </a:xfrm>
                  <a:prstGeom prst="rect">
                    <a:avLst/>
                  </a:prstGeom>
                </pic:spPr>
              </pic:pic>
            </a:graphicData>
          </a:graphic>
        </wp:inline>
      </w:drawing>
    </w:r>
    <w:r>
      <w:rPr>
        <w:rFonts w:ascii="Arial" w:eastAsia="Arial" w:hAnsi="Arial" w:cs="Arial"/>
        <w:color w:val="000000"/>
        <w:sz w:val="18"/>
        <w:u w:val="none"/>
      </w:rPr>
      <w:t xml:space="preserve"> | </w:t>
    </w:r>
    <w:hyperlink r:id="rId2" w:history="1">
      <w:r>
        <w:rPr>
          <w:rFonts w:ascii="Arial" w:eastAsia="Arial" w:hAnsi="Arial" w:cs="Arial"/>
          <w:color w:val="0077CC"/>
          <w:sz w:val="18"/>
          <w:u w:val="single"/>
        </w:rPr>
        <w:t>About LexisNexis</w:t>
      </w:r>
    </w:hyperlink>
    <w:r>
      <w:rPr>
        <w:rFonts w:ascii="Arial" w:eastAsia="Arial" w:hAnsi="Arial" w:cs="Arial"/>
        <w:color w:val="000000"/>
        <w:sz w:val="18"/>
        <w:u w:val="none"/>
      </w:rPr>
      <w:t xml:space="preserve"> | </w:t>
    </w:r>
    <w:hyperlink r:id="rId3" w:history="1">
      <w:r>
        <w:rPr>
          <w:rFonts w:ascii="Arial" w:eastAsia="Arial" w:hAnsi="Arial" w:cs="Arial"/>
          <w:color w:val="0077CC"/>
          <w:sz w:val="18"/>
          <w:u w:val="single"/>
        </w:rPr>
        <w:t>Privacy Policy</w:t>
      </w:r>
    </w:hyperlink>
    <w:r>
      <w:rPr>
        <w:rFonts w:ascii="Arial" w:eastAsia="Arial" w:hAnsi="Arial" w:cs="Arial"/>
        <w:color w:val="000000"/>
        <w:sz w:val="18"/>
        <w:u w:val="none"/>
      </w:rPr>
      <w:t xml:space="preserve"> | </w:t>
    </w:r>
    <w:hyperlink r:id="rId4" w:history="1">
      <w:r>
        <w:rPr>
          <w:rFonts w:ascii="Arial" w:eastAsia="Arial" w:hAnsi="Arial" w:cs="Arial"/>
          <w:color w:val="0077CC"/>
          <w:sz w:val="18"/>
          <w:u w:val="single"/>
        </w:rPr>
        <w:t>Terms &amp; Conditions</w:t>
      </w:r>
    </w:hyperlink>
    <w:r>
      <w:rPr>
        <w:rFonts w:ascii="Arial" w:eastAsia="Arial" w:hAnsi="Arial" w:cs="Arial"/>
        <w:color w:val="000000"/>
        <w:sz w:val="18"/>
        <w:u w:val="none"/>
      </w:rPr>
      <w:t xml:space="preserve"> | </w:t>
    </w:r>
    <w:hyperlink r:id="rId5" w:history="1">
      <w:r>
        <w:rPr>
          <w:rFonts w:ascii="Arial" w:eastAsia="Arial" w:hAnsi="Arial" w:cs="Arial"/>
          <w:color w:val="0077CC"/>
          <w:sz w:val="18"/>
          <w:u w:val="single"/>
        </w:rPr>
        <w:t>Copyright © 2020 LexisNexis</w:t>
      </w:r>
    </w:hyperlink>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
          </w:pPr>
        </w:p>
      </w:tc>
      <w:tc>
        <w:tcPr>
          <w:tcW w:w="4880" w:type="dxa"/>
          <w:tcMar>
            <w:top w:w="200" w:type="dxa"/>
          </w:tcMar>
          <w:vAlign w:val="center"/>
        </w:tcPr>
        <w:p>
          <w:pPr>
            <w:pStyle w:val="Normal1"/>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
          </w:pPr>
        </w:p>
      </w:tc>
      <w:tc>
        <w:tcPr>
          <w:tcW w:w="4880" w:type="dxa"/>
          <w:tcMar>
            <w:top w:w="200" w:type="dxa"/>
          </w:tcMar>
          <w:vAlign w:val="center"/>
        </w:tcPr>
        <w:p>
          <w:pPr>
            <w:pStyle w:val="Normal2"/>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
          </w:pPr>
        </w:p>
      </w:tc>
      <w:tc>
        <w:tcPr>
          <w:tcW w:w="4880" w:type="dxa"/>
          <w:tcMar>
            <w:top w:w="200" w:type="dxa"/>
          </w:tcMar>
          <w:vAlign w:val="center"/>
        </w:tcPr>
        <w:p>
          <w:pPr>
            <w:pStyle w:val="Normal3"/>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
          </w:pPr>
        </w:p>
      </w:tc>
      <w:tc>
        <w:tcPr>
          <w:tcW w:w="4880" w:type="dxa"/>
          <w:tcMar>
            <w:top w:w="200" w:type="dxa"/>
          </w:tcMar>
          <w:vAlign w:val="center"/>
        </w:tcPr>
        <w:p>
          <w:pPr>
            <w:pStyle w:val="Normal4"/>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
          </w:pPr>
        </w:p>
      </w:tc>
      <w:tc>
        <w:tcPr>
          <w:tcW w:w="4880" w:type="dxa"/>
          <w:tcMar>
            <w:top w:w="200" w:type="dxa"/>
          </w:tcMar>
          <w:vAlign w:val="center"/>
        </w:tcPr>
        <w:p>
          <w:pPr>
            <w:pStyle w:val="Normal5"/>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
          </w:pPr>
        </w:p>
      </w:tc>
      <w:tc>
        <w:tcPr>
          <w:tcW w:w="4880" w:type="dxa"/>
          <w:tcMar>
            <w:top w:w="200" w:type="dxa"/>
          </w:tcMar>
          <w:vAlign w:val="center"/>
        </w:tcPr>
        <w:p>
          <w:pPr>
            <w:pStyle w:val="Normal6"/>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
          </w:pPr>
        </w:p>
      </w:tc>
      <w:tc>
        <w:tcPr>
          <w:tcW w:w="4880" w:type="dxa"/>
          <w:tcMar>
            <w:top w:w="200" w:type="dxa"/>
          </w:tcMar>
          <w:vAlign w:val="center"/>
        </w:tcPr>
        <w:p>
          <w:pPr>
            <w:pStyle w:val="Normal7"/>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
          </w:pPr>
        </w:p>
      </w:tc>
      <w:tc>
        <w:tcPr>
          <w:tcW w:w="4880" w:type="dxa"/>
          <w:tcMar>
            <w:top w:w="200" w:type="dxa"/>
          </w:tcMar>
          <w:vAlign w:val="center"/>
        </w:tcPr>
        <w:p>
          <w:pPr>
            <w:pStyle w:val="Normal8"/>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
          </w:pPr>
        </w:p>
      </w:tc>
      <w:tc>
        <w:tcPr>
          <w:tcW w:w="4880" w:type="dxa"/>
          <w:tcMar>
            <w:top w:w="200" w:type="dxa"/>
          </w:tcMar>
          <w:vAlign w:val="center"/>
        </w:tcPr>
        <w:p>
          <w:pPr>
            <w:pStyle w:val="Normal9"/>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
          </w:pPr>
        </w:p>
      </w:tc>
      <w:tc>
        <w:tcPr>
          <w:tcW w:w="4880" w:type="dxa"/>
          <w:tcMar>
            <w:top w:w="200" w:type="dxa"/>
          </w:tcMar>
          <w:vAlign w:val="center"/>
        </w:tcPr>
        <w:p>
          <w:pPr>
            <w:pStyle w:val="Normal10"/>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
          </w:pPr>
        </w:p>
      </w:tc>
      <w:tc>
        <w:tcPr>
          <w:tcW w:w="4880" w:type="dxa"/>
          <w:tcMar>
            <w:top w:w="200" w:type="dxa"/>
          </w:tcMar>
          <w:vAlign w:val="center"/>
        </w:tcPr>
        <w:p>
          <w:pPr>
            <w:pStyle w:val="Normal11"/>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
          </w:pPr>
        </w:p>
      </w:tc>
      <w:tc>
        <w:tcPr>
          <w:tcW w:w="4880" w:type="dxa"/>
          <w:tcMar>
            <w:top w:w="200" w:type="dxa"/>
          </w:tcMar>
          <w:vAlign w:val="center"/>
        </w:tcPr>
        <w:p>
          <w:pPr>
            <w:pStyle w:val="Normal12"/>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
          </w:pPr>
        </w:p>
      </w:tc>
      <w:tc>
        <w:tcPr>
          <w:tcW w:w="4880" w:type="dxa"/>
          <w:tcMar>
            <w:top w:w="200" w:type="dxa"/>
          </w:tcMar>
          <w:vAlign w:val="center"/>
        </w:tcPr>
        <w:p>
          <w:pPr>
            <w:pStyle w:val="Normal13"/>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
          </w:pPr>
        </w:p>
      </w:tc>
      <w:tc>
        <w:tcPr>
          <w:tcW w:w="4880" w:type="dxa"/>
          <w:tcMar>
            <w:top w:w="200" w:type="dxa"/>
          </w:tcMar>
          <w:vAlign w:val="center"/>
        </w:tcPr>
        <w:p>
          <w:pPr>
            <w:pStyle w:val="Normal14"/>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
          </w:pPr>
        </w:p>
      </w:tc>
      <w:tc>
        <w:tcPr>
          <w:tcW w:w="4880" w:type="dxa"/>
          <w:tcMar>
            <w:top w:w="200" w:type="dxa"/>
          </w:tcMar>
          <w:vAlign w:val="center"/>
        </w:tcPr>
        <w:p>
          <w:pPr>
            <w:pStyle w:val="Normal15"/>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
          </w:pPr>
        </w:p>
      </w:tc>
      <w:tc>
        <w:tcPr>
          <w:tcW w:w="4880" w:type="dxa"/>
          <w:tcMar>
            <w:top w:w="200" w:type="dxa"/>
          </w:tcMar>
          <w:vAlign w:val="center"/>
        </w:tcPr>
        <w:p>
          <w:pPr>
            <w:pStyle w:val="Normal16"/>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
          </w:pPr>
        </w:p>
      </w:tc>
      <w:tc>
        <w:tcPr>
          <w:tcW w:w="4880" w:type="dxa"/>
          <w:tcMar>
            <w:top w:w="200" w:type="dxa"/>
          </w:tcMar>
          <w:vAlign w:val="center"/>
        </w:tcPr>
        <w:p>
          <w:pPr>
            <w:pStyle w:val="Normal17"/>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
          </w:pPr>
        </w:p>
      </w:tc>
      <w:tc>
        <w:tcPr>
          <w:tcW w:w="4880" w:type="dxa"/>
          <w:tcMar>
            <w:top w:w="200" w:type="dxa"/>
          </w:tcMar>
          <w:vAlign w:val="center"/>
        </w:tcPr>
        <w:p>
          <w:pPr>
            <w:pStyle w:val="Normal18"/>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
          </w:pPr>
        </w:p>
      </w:tc>
      <w:tc>
        <w:tcPr>
          <w:tcW w:w="4880" w:type="dxa"/>
          <w:tcMar>
            <w:top w:w="200" w:type="dxa"/>
          </w:tcMar>
          <w:vAlign w:val="center"/>
        </w:tcPr>
        <w:p>
          <w:pPr>
            <w:pStyle w:val="Normal19"/>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
          </w:pPr>
        </w:p>
      </w:tc>
      <w:tc>
        <w:tcPr>
          <w:tcW w:w="4880" w:type="dxa"/>
          <w:tcMar>
            <w:top w:w="200" w:type="dxa"/>
          </w:tcMar>
          <w:vAlign w:val="center"/>
        </w:tcPr>
        <w:p>
          <w:pPr>
            <w:pStyle w:val="Normal20"/>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
          </w:pPr>
        </w:p>
      </w:tc>
      <w:tc>
        <w:tcPr>
          <w:tcW w:w="4880" w:type="dxa"/>
          <w:tcMar>
            <w:top w:w="200" w:type="dxa"/>
          </w:tcMar>
          <w:vAlign w:val="center"/>
        </w:tcPr>
        <w:p>
          <w:pPr>
            <w:pStyle w:val="Normal21"/>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
          </w:pPr>
        </w:p>
      </w:tc>
      <w:tc>
        <w:tcPr>
          <w:tcW w:w="4880" w:type="dxa"/>
          <w:tcMar>
            <w:top w:w="200" w:type="dxa"/>
          </w:tcMar>
          <w:vAlign w:val="center"/>
        </w:tcPr>
        <w:p>
          <w:pPr>
            <w:pStyle w:val="Normal22"/>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
          </w:pPr>
        </w:p>
      </w:tc>
      <w:tc>
        <w:tcPr>
          <w:tcW w:w="4880" w:type="dxa"/>
          <w:tcMar>
            <w:top w:w="200" w:type="dxa"/>
          </w:tcMar>
          <w:vAlign w:val="center"/>
        </w:tcPr>
        <w:p>
          <w:pPr>
            <w:pStyle w:val="Normal23"/>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
          </w:pPr>
        </w:p>
      </w:tc>
      <w:tc>
        <w:tcPr>
          <w:tcW w:w="4880" w:type="dxa"/>
          <w:tcMar>
            <w:top w:w="200" w:type="dxa"/>
          </w:tcMar>
          <w:vAlign w:val="center"/>
        </w:tcPr>
        <w:p>
          <w:pPr>
            <w:pStyle w:val="Normal24"/>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
          </w:pPr>
        </w:p>
      </w:tc>
      <w:tc>
        <w:tcPr>
          <w:tcW w:w="4880" w:type="dxa"/>
          <w:tcMar>
            <w:top w:w="200" w:type="dxa"/>
          </w:tcMar>
          <w:vAlign w:val="center"/>
        </w:tcPr>
        <w:p>
          <w:pPr>
            <w:pStyle w:val="Normal25"/>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
          </w:pPr>
        </w:p>
      </w:tc>
      <w:tc>
        <w:tcPr>
          <w:tcW w:w="4880" w:type="dxa"/>
          <w:tcMar>
            <w:top w:w="200" w:type="dxa"/>
          </w:tcMar>
          <w:vAlign w:val="center"/>
        </w:tcPr>
        <w:p>
          <w:pPr>
            <w:pStyle w:val="Normal26"/>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
          </w:pPr>
        </w:p>
      </w:tc>
      <w:tc>
        <w:tcPr>
          <w:tcW w:w="4880" w:type="dxa"/>
          <w:tcMar>
            <w:top w:w="200" w:type="dxa"/>
          </w:tcMar>
          <w:vAlign w:val="center"/>
        </w:tcPr>
        <w:p>
          <w:pPr>
            <w:pStyle w:val="Normal27"/>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
          </w:pPr>
        </w:p>
      </w:tc>
      <w:tc>
        <w:tcPr>
          <w:tcW w:w="4880" w:type="dxa"/>
          <w:tcMar>
            <w:top w:w="200" w:type="dxa"/>
          </w:tcMar>
          <w:vAlign w:val="center"/>
        </w:tcPr>
        <w:p>
          <w:pPr>
            <w:pStyle w:val="Normal28"/>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
          </w:pPr>
        </w:p>
      </w:tc>
      <w:tc>
        <w:tcPr>
          <w:tcW w:w="4880" w:type="dxa"/>
          <w:tcMar>
            <w:top w:w="200" w:type="dxa"/>
          </w:tcMar>
          <w:vAlign w:val="center"/>
        </w:tcPr>
        <w:p>
          <w:pPr>
            <w:pStyle w:val="Normal29"/>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
          </w:pPr>
        </w:p>
      </w:tc>
      <w:tc>
        <w:tcPr>
          <w:tcW w:w="4880" w:type="dxa"/>
          <w:tcMar>
            <w:top w:w="200" w:type="dxa"/>
          </w:tcMar>
          <w:vAlign w:val="center"/>
        </w:tcPr>
        <w:p>
          <w:pPr>
            <w:pStyle w:val="Normal30"/>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
          </w:pPr>
        </w:p>
      </w:tc>
      <w:tc>
        <w:tcPr>
          <w:tcW w:w="4880" w:type="dxa"/>
          <w:tcMar>
            <w:top w:w="200" w:type="dxa"/>
          </w:tcMar>
          <w:vAlign w:val="center"/>
        </w:tcPr>
        <w:p>
          <w:pPr>
            <w:pStyle w:val="Normal31"/>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
          </w:pPr>
        </w:p>
      </w:tc>
      <w:tc>
        <w:tcPr>
          <w:tcW w:w="4880" w:type="dxa"/>
          <w:tcMar>
            <w:top w:w="200" w:type="dxa"/>
          </w:tcMar>
          <w:vAlign w:val="center"/>
        </w:tcPr>
        <w:p>
          <w:pPr>
            <w:pStyle w:val="Normal32"/>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
          </w:pPr>
        </w:p>
      </w:tc>
      <w:tc>
        <w:tcPr>
          <w:tcW w:w="4880" w:type="dxa"/>
          <w:tcMar>
            <w:top w:w="200" w:type="dxa"/>
          </w:tcMar>
          <w:vAlign w:val="center"/>
        </w:tcPr>
        <w:p>
          <w:pPr>
            <w:pStyle w:val="Normal33"/>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
          </w:pPr>
        </w:p>
      </w:tc>
      <w:tc>
        <w:tcPr>
          <w:tcW w:w="4880" w:type="dxa"/>
          <w:tcMar>
            <w:top w:w="200" w:type="dxa"/>
          </w:tcMar>
          <w:vAlign w:val="center"/>
        </w:tcPr>
        <w:p>
          <w:pPr>
            <w:pStyle w:val="Normal34"/>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
          </w:pPr>
        </w:p>
      </w:tc>
      <w:tc>
        <w:tcPr>
          <w:tcW w:w="4880" w:type="dxa"/>
          <w:tcMar>
            <w:top w:w="200" w:type="dxa"/>
          </w:tcMar>
          <w:vAlign w:val="center"/>
        </w:tcPr>
        <w:p>
          <w:pPr>
            <w:pStyle w:val="Normal35"/>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
          </w:pPr>
        </w:p>
      </w:tc>
      <w:tc>
        <w:tcPr>
          <w:tcW w:w="4880" w:type="dxa"/>
          <w:tcMar>
            <w:top w:w="200" w:type="dxa"/>
          </w:tcMar>
          <w:vAlign w:val="center"/>
        </w:tcPr>
        <w:p>
          <w:pPr>
            <w:pStyle w:val="Normal36"/>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
          </w:pPr>
        </w:p>
      </w:tc>
      <w:tc>
        <w:tcPr>
          <w:tcW w:w="4880" w:type="dxa"/>
          <w:tcMar>
            <w:top w:w="200" w:type="dxa"/>
          </w:tcMar>
          <w:vAlign w:val="center"/>
        </w:tcPr>
        <w:p>
          <w:pPr>
            <w:pStyle w:val="Normal37"/>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
          </w:pPr>
        </w:p>
      </w:tc>
      <w:tc>
        <w:tcPr>
          <w:tcW w:w="4880" w:type="dxa"/>
          <w:tcMar>
            <w:top w:w="200" w:type="dxa"/>
          </w:tcMar>
          <w:vAlign w:val="center"/>
        </w:tcPr>
        <w:p>
          <w:pPr>
            <w:pStyle w:val="Normal38"/>
          </w:pPr>
        </w:p>
      </w:tc>
      <w:tc>
        <w:tcPr>
          <w:tcW w:w="2600" w:type="dxa"/>
          <w:tcMar>
            <w:top w:w="200" w:type="dxa"/>
          </w:tcMar>
          <w:vAlign w:val="center"/>
        </w:tcPr>
        <w:p>
          <w:pPr>
            <w:pStyle w:val="Normal38"/>
          </w:p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
          </w:pPr>
        </w:p>
      </w:tc>
      <w:tc>
        <w:tcPr>
          <w:tcW w:w="4880" w:type="dxa"/>
          <w:tcMar>
            <w:top w:w="200" w:type="dxa"/>
          </w:tcMar>
          <w:vAlign w:val="center"/>
        </w:tcPr>
        <w:p>
          <w:pPr>
            <w:pStyle w:val="Normal39"/>
          </w:pPr>
        </w:p>
      </w:tc>
      <w:tc>
        <w:tcPr>
          <w:tcW w:w="2600" w:type="dxa"/>
          <w:tcMar>
            <w:top w:w="200" w:type="dxa"/>
          </w:tcMar>
          <w:vAlign w:val="center"/>
        </w:tcPr>
        <w:p>
          <w:pPr>
            <w:pStyle w:val="Normal39"/>
          </w:p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spacing w:before="200"/>
      <w:jc w:val="cente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
          </w:pPr>
        </w:p>
      </w:tc>
      <w:tc>
        <w:tcPr>
          <w:tcW w:w="4880" w:type="dxa"/>
          <w:tcMar>
            <w:top w:w="200" w:type="dxa"/>
          </w:tcMar>
          <w:vAlign w:val="center"/>
        </w:tcPr>
        <w:p>
          <w:pPr>
            <w:pStyle w:val="Normal40"/>
          </w:pPr>
        </w:p>
      </w:tc>
      <w:tc>
        <w:tcPr>
          <w:tcW w:w="2600" w:type="dxa"/>
          <w:tcMar>
            <w:top w:w="200" w:type="dxa"/>
          </w:tcMar>
          <w:vAlign w:val="center"/>
        </w:tcPr>
        <w:p>
          <w:pPr>
            <w:pStyle w:val="Normal40"/>
          </w:p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spacing w:before="200"/>
      <w:jc w:val="cente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
          </w:pPr>
        </w:p>
      </w:tc>
      <w:tc>
        <w:tcPr>
          <w:tcW w:w="4880" w:type="dxa"/>
          <w:tcMar>
            <w:top w:w="200" w:type="dxa"/>
          </w:tcMar>
          <w:vAlign w:val="center"/>
        </w:tcPr>
        <w:p>
          <w:pPr>
            <w:pStyle w:val="Normal41"/>
          </w:pPr>
        </w:p>
      </w:tc>
      <w:tc>
        <w:tcPr>
          <w:tcW w:w="2600" w:type="dxa"/>
          <w:tcMar>
            <w:top w:w="200" w:type="dxa"/>
          </w:tcMar>
          <w:vAlign w:val="center"/>
        </w:tcPr>
        <w:p>
          <w:pPr>
            <w:pStyle w:val="Normal41"/>
          </w:p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spacing w:before="200"/>
      <w:jc w:val="cente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
          </w:pPr>
        </w:p>
      </w:tc>
      <w:tc>
        <w:tcPr>
          <w:tcW w:w="4880" w:type="dxa"/>
          <w:tcMar>
            <w:top w:w="200" w:type="dxa"/>
          </w:tcMar>
          <w:vAlign w:val="center"/>
        </w:tcPr>
        <w:p>
          <w:pPr>
            <w:pStyle w:val="Normal42"/>
          </w:pPr>
        </w:p>
      </w:tc>
      <w:tc>
        <w:tcPr>
          <w:tcW w:w="2600" w:type="dxa"/>
          <w:tcMar>
            <w:top w:w="200" w:type="dxa"/>
          </w:tcMar>
          <w:vAlign w:val="center"/>
        </w:tcPr>
        <w:p>
          <w:pPr>
            <w:pStyle w:val="Normal42"/>
          </w:p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spacing w:before="200"/>
      <w:jc w:val="cente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
          </w:pPr>
        </w:p>
      </w:tc>
      <w:tc>
        <w:tcPr>
          <w:tcW w:w="4880" w:type="dxa"/>
          <w:tcMar>
            <w:top w:w="200" w:type="dxa"/>
          </w:tcMar>
          <w:vAlign w:val="center"/>
        </w:tcPr>
        <w:p>
          <w:pPr>
            <w:pStyle w:val="Normal43"/>
          </w:pPr>
        </w:p>
      </w:tc>
      <w:tc>
        <w:tcPr>
          <w:tcW w:w="2600" w:type="dxa"/>
          <w:tcMar>
            <w:top w:w="200" w:type="dxa"/>
          </w:tcMar>
          <w:vAlign w:val="center"/>
        </w:tcPr>
        <w:p>
          <w:pPr>
            <w:pStyle w:val="Normal43"/>
          </w:p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spacing w:before="200"/>
      <w:jc w:val="cente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
          </w:pPr>
        </w:p>
      </w:tc>
      <w:tc>
        <w:tcPr>
          <w:tcW w:w="4880" w:type="dxa"/>
          <w:tcMar>
            <w:top w:w="200" w:type="dxa"/>
          </w:tcMar>
          <w:vAlign w:val="center"/>
        </w:tcPr>
        <w:p>
          <w:pPr>
            <w:pStyle w:val="Normal44"/>
          </w:pPr>
        </w:p>
      </w:tc>
      <w:tc>
        <w:tcPr>
          <w:tcW w:w="2600" w:type="dxa"/>
          <w:tcMar>
            <w:top w:w="200" w:type="dxa"/>
          </w:tcMar>
          <w:vAlign w:val="center"/>
        </w:tcPr>
        <w:p>
          <w:pPr>
            <w:pStyle w:val="Normal44"/>
          </w:p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spacing w:before="200"/>
      <w:jc w:val="cente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
          </w:pPr>
        </w:p>
      </w:tc>
      <w:tc>
        <w:tcPr>
          <w:tcW w:w="4880" w:type="dxa"/>
          <w:tcMar>
            <w:top w:w="200" w:type="dxa"/>
          </w:tcMar>
          <w:vAlign w:val="center"/>
        </w:tcPr>
        <w:p>
          <w:pPr>
            <w:pStyle w:val="Normal45"/>
          </w:pPr>
        </w:p>
      </w:tc>
      <w:tc>
        <w:tcPr>
          <w:tcW w:w="2600" w:type="dxa"/>
          <w:tcMar>
            <w:top w:w="200" w:type="dxa"/>
          </w:tcMar>
          <w:vAlign w:val="center"/>
        </w:tcPr>
        <w:p>
          <w:pPr>
            <w:pStyle w:val="Normal45"/>
          </w:p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spacing w:before="200"/>
      <w:jc w:val="center"/>
    </w:pP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
          </w:pPr>
        </w:p>
      </w:tc>
      <w:tc>
        <w:tcPr>
          <w:tcW w:w="4880" w:type="dxa"/>
          <w:tcMar>
            <w:top w:w="200" w:type="dxa"/>
          </w:tcMar>
          <w:vAlign w:val="center"/>
        </w:tcPr>
        <w:p>
          <w:pPr>
            <w:pStyle w:val="Normal46"/>
          </w:pPr>
        </w:p>
      </w:tc>
      <w:tc>
        <w:tcPr>
          <w:tcW w:w="2600" w:type="dxa"/>
          <w:tcMar>
            <w:top w:w="200" w:type="dxa"/>
          </w:tcMar>
          <w:vAlign w:val="center"/>
        </w:tcPr>
        <w:p>
          <w:pPr>
            <w:pStyle w:val="Normal46"/>
          </w:p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spacing w:before="200"/>
      <w:jc w:val="center"/>
    </w:pP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
          </w:pPr>
        </w:p>
      </w:tc>
      <w:tc>
        <w:tcPr>
          <w:tcW w:w="4880" w:type="dxa"/>
          <w:tcMar>
            <w:top w:w="200" w:type="dxa"/>
          </w:tcMar>
          <w:vAlign w:val="center"/>
        </w:tcPr>
        <w:p>
          <w:pPr>
            <w:pStyle w:val="Normal47"/>
          </w:pPr>
        </w:p>
      </w:tc>
      <w:tc>
        <w:tcPr>
          <w:tcW w:w="2600" w:type="dxa"/>
          <w:tcMar>
            <w:top w:w="200" w:type="dxa"/>
          </w:tcMar>
          <w:vAlign w:val="center"/>
        </w:tcPr>
        <w:p>
          <w:pPr>
            <w:pStyle w:val="Normal47"/>
          </w:p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spacing w:before="200"/>
      <w:jc w:val="center"/>
    </w:pP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
          </w:pPr>
        </w:p>
      </w:tc>
      <w:tc>
        <w:tcPr>
          <w:tcW w:w="4880" w:type="dxa"/>
          <w:tcMar>
            <w:top w:w="200" w:type="dxa"/>
          </w:tcMar>
          <w:vAlign w:val="center"/>
        </w:tcPr>
        <w:p>
          <w:pPr>
            <w:pStyle w:val="Normal48"/>
          </w:pPr>
        </w:p>
      </w:tc>
      <w:tc>
        <w:tcPr>
          <w:tcW w:w="2600" w:type="dxa"/>
          <w:tcMar>
            <w:top w:w="200" w:type="dxa"/>
          </w:tcMar>
          <w:vAlign w:val="center"/>
        </w:tcPr>
        <w:p>
          <w:pPr>
            <w:pStyle w:val="Normal48"/>
          </w:p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spacing w:before="200"/>
      <w:jc w:val="center"/>
    </w:pP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
          </w:pPr>
        </w:p>
      </w:tc>
      <w:tc>
        <w:tcPr>
          <w:tcW w:w="4880" w:type="dxa"/>
          <w:tcMar>
            <w:top w:w="200" w:type="dxa"/>
          </w:tcMar>
          <w:vAlign w:val="center"/>
        </w:tcPr>
        <w:p>
          <w:pPr>
            <w:pStyle w:val="Normal49"/>
          </w:pPr>
        </w:p>
      </w:tc>
      <w:tc>
        <w:tcPr>
          <w:tcW w:w="2600" w:type="dxa"/>
          <w:tcMar>
            <w:top w:w="200" w:type="dxa"/>
          </w:tcMar>
          <w:vAlign w:val="center"/>
        </w:tcPr>
        <w:p>
          <w:pPr>
            <w:pStyle w:val="Normal49"/>
          </w:p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spacing w:before="200"/>
      <w:jc w:val="center"/>
    </w:pP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0"/>
          </w:pPr>
        </w:p>
      </w:tc>
      <w:tc>
        <w:tcPr>
          <w:tcW w:w="4880" w:type="dxa"/>
          <w:tcMar>
            <w:top w:w="200" w:type="dxa"/>
          </w:tcMar>
          <w:vAlign w:val="center"/>
        </w:tcPr>
        <w:p>
          <w:pPr>
            <w:pStyle w:val="Normal50"/>
          </w:pPr>
        </w:p>
      </w:tc>
      <w:tc>
        <w:tcPr>
          <w:tcW w:w="2600" w:type="dxa"/>
          <w:tcMar>
            <w:top w:w="200" w:type="dxa"/>
          </w:tcMar>
          <w:vAlign w:val="center"/>
        </w:tcPr>
        <w:p>
          <w:pPr>
            <w:pStyle w:val="Normal50"/>
          </w:p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spacing w:before="200"/>
      <w:jc w:val="center"/>
    </w:pP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1"/>
          </w:pPr>
        </w:p>
      </w:tc>
      <w:tc>
        <w:tcPr>
          <w:tcW w:w="4880" w:type="dxa"/>
          <w:tcMar>
            <w:top w:w="200" w:type="dxa"/>
          </w:tcMar>
          <w:vAlign w:val="center"/>
        </w:tcPr>
        <w:p>
          <w:pPr>
            <w:pStyle w:val="Normal51"/>
          </w:pPr>
        </w:p>
      </w:tc>
      <w:tc>
        <w:tcPr>
          <w:tcW w:w="2600" w:type="dxa"/>
          <w:tcMar>
            <w:top w:w="200" w:type="dxa"/>
          </w:tcMar>
          <w:vAlign w:val="center"/>
        </w:tcPr>
        <w:p>
          <w:pPr>
            <w:pStyle w:val="Normal51"/>
          </w:p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spacing w:before="200"/>
      <w:jc w:val="center"/>
    </w:pP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2"/>
          </w:pPr>
        </w:p>
      </w:tc>
      <w:tc>
        <w:tcPr>
          <w:tcW w:w="4880" w:type="dxa"/>
          <w:tcMar>
            <w:top w:w="200" w:type="dxa"/>
          </w:tcMar>
          <w:vAlign w:val="center"/>
        </w:tcPr>
        <w:p>
          <w:pPr>
            <w:pStyle w:val="Normal52"/>
          </w:pPr>
        </w:p>
      </w:tc>
      <w:tc>
        <w:tcPr>
          <w:tcW w:w="2600" w:type="dxa"/>
          <w:tcMar>
            <w:top w:w="200" w:type="dxa"/>
          </w:tcMar>
          <w:vAlign w:val="center"/>
        </w:tcPr>
        <w:p>
          <w:pPr>
            <w:pStyle w:val="Normal52"/>
          </w:p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spacing w:before="200"/>
      <w:jc w:val="center"/>
    </w:pP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3"/>
          </w:pPr>
        </w:p>
      </w:tc>
      <w:tc>
        <w:tcPr>
          <w:tcW w:w="4880" w:type="dxa"/>
          <w:tcMar>
            <w:top w:w="200" w:type="dxa"/>
          </w:tcMar>
          <w:vAlign w:val="center"/>
        </w:tcPr>
        <w:p>
          <w:pPr>
            <w:pStyle w:val="Normal53"/>
          </w:pPr>
        </w:p>
      </w:tc>
      <w:tc>
        <w:tcPr>
          <w:tcW w:w="2600" w:type="dxa"/>
          <w:tcMar>
            <w:top w:w="200" w:type="dxa"/>
          </w:tcMar>
          <w:vAlign w:val="center"/>
        </w:tcPr>
        <w:p>
          <w:pPr>
            <w:pStyle w:val="Normal53"/>
          </w:p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spacing w:before="200"/>
      <w:jc w:val="center"/>
    </w:pP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4"/>
          </w:pPr>
        </w:p>
      </w:tc>
      <w:tc>
        <w:tcPr>
          <w:tcW w:w="4880" w:type="dxa"/>
          <w:tcMar>
            <w:top w:w="200" w:type="dxa"/>
          </w:tcMar>
          <w:vAlign w:val="center"/>
        </w:tcPr>
        <w:p>
          <w:pPr>
            <w:pStyle w:val="Normal54"/>
          </w:pPr>
        </w:p>
      </w:tc>
      <w:tc>
        <w:tcPr>
          <w:tcW w:w="2600" w:type="dxa"/>
          <w:tcMar>
            <w:top w:w="200" w:type="dxa"/>
          </w:tcMar>
          <w:vAlign w:val="center"/>
        </w:tcPr>
        <w:p>
          <w:pPr>
            <w:pStyle w:val="Normal54"/>
          </w:p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spacing w:before="200"/>
      <w:jc w:val="center"/>
    </w:pP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5"/>
          </w:pPr>
        </w:p>
      </w:tc>
      <w:tc>
        <w:tcPr>
          <w:tcW w:w="4880" w:type="dxa"/>
          <w:tcMar>
            <w:top w:w="200" w:type="dxa"/>
          </w:tcMar>
          <w:vAlign w:val="center"/>
        </w:tcPr>
        <w:p>
          <w:pPr>
            <w:pStyle w:val="Normal55"/>
          </w:pPr>
        </w:p>
      </w:tc>
      <w:tc>
        <w:tcPr>
          <w:tcW w:w="2600" w:type="dxa"/>
          <w:tcMar>
            <w:top w:w="200" w:type="dxa"/>
          </w:tcMar>
          <w:vAlign w:val="center"/>
        </w:tcPr>
        <w:p>
          <w:pPr>
            <w:pStyle w:val="Normal55"/>
          </w:p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spacing w:before="200"/>
      <w:jc w:val="center"/>
    </w:pP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6"/>
          </w:pPr>
        </w:p>
      </w:tc>
      <w:tc>
        <w:tcPr>
          <w:tcW w:w="4880" w:type="dxa"/>
          <w:tcMar>
            <w:top w:w="200" w:type="dxa"/>
          </w:tcMar>
          <w:vAlign w:val="center"/>
        </w:tcPr>
        <w:p>
          <w:pPr>
            <w:pStyle w:val="Normal56"/>
          </w:pPr>
        </w:p>
      </w:tc>
      <w:tc>
        <w:tcPr>
          <w:tcW w:w="2600" w:type="dxa"/>
          <w:tcMar>
            <w:top w:w="200" w:type="dxa"/>
          </w:tcMar>
          <w:vAlign w:val="center"/>
        </w:tcPr>
        <w:p>
          <w:pPr>
            <w:pStyle w:val="Normal56"/>
          </w:p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spacing w:before="200"/>
      <w:jc w:val="center"/>
    </w:pP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7"/>
          </w:pPr>
        </w:p>
      </w:tc>
      <w:tc>
        <w:tcPr>
          <w:tcW w:w="4880" w:type="dxa"/>
          <w:tcMar>
            <w:top w:w="200" w:type="dxa"/>
          </w:tcMar>
          <w:vAlign w:val="center"/>
        </w:tcPr>
        <w:p>
          <w:pPr>
            <w:pStyle w:val="Normal57"/>
          </w:pPr>
        </w:p>
      </w:tc>
      <w:tc>
        <w:tcPr>
          <w:tcW w:w="2600" w:type="dxa"/>
          <w:tcMar>
            <w:top w:w="200" w:type="dxa"/>
          </w:tcMar>
          <w:vAlign w:val="center"/>
        </w:tcPr>
        <w:p>
          <w:pPr>
            <w:pStyle w:val="Normal57"/>
          </w:p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spacing w:before="200"/>
      <w:jc w:val="center"/>
    </w:pP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8"/>
          </w:pPr>
        </w:p>
      </w:tc>
      <w:tc>
        <w:tcPr>
          <w:tcW w:w="4880" w:type="dxa"/>
          <w:tcMar>
            <w:top w:w="200" w:type="dxa"/>
          </w:tcMar>
          <w:vAlign w:val="center"/>
        </w:tcPr>
        <w:p>
          <w:pPr>
            <w:pStyle w:val="Normal58"/>
          </w:pPr>
        </w:p>
      </w:tc>
      <w:tc>
        <w:tcPr>
          <w:tcW w:w="2600" w:type="dxa"/>
          <w:tcMar>
            <w:top w:w="200" w:type="dxa"/>
          </w:tcMar>
          <w:vAlign w:val="center"/>
        </w:tcPr>
        <w:p>
          <w:pPr>
            <w:pStyle w:val="Normal58"/>
          </w:p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spacing w:before="200"/>
      <w:jc w:val="center"/>
    </w:pP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9"/>
          </w:pPr>
        </w:p>
      </w:tc>
      <w:tc>
        <w:tcPr>
          <w:tcW w:w="4880" w:type="dxa"/>
          <w:tcMar>
            <w:top w:w="200" w:type="dxa"/>
          </w:tcMar>
          <w:vAlign w:val="center"/>
        </w:tcPr>
        <w:p>
          <w:pPr>
            <w:pStyle w:val="Normal59"/>
          </w:pPr>
        </w:p>
      </w:tc>
      <w:tc>
        <w:tcPr>
          <w:tcW w:w="2600" w:type="dxa"/>
          <w:tcMar>
            <w:top w:w="200" w:type="dxa"/>
          </w:tcMar>
          <w:vAlign w:val="center"/>
        </w:tcPr>
        <w:p>
          <w:pPr>
            <w:pStyle w:val="Normal59"/>
          </w:p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spacing w:before="200"/>
      <w:jc w:val="center"/>
    </w:pP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0"/>
          </w:pPr>
        </w:p>
      </w:tc>
      <w:tc>
        <w:tcPr>
          <w:tcW w:w="4880" w:type="dxa"/>
          <w:tcMar>
            <w:top w:w="200" w:type="dxa"/>
          </w:tcMar>
          <w:vAlign w:val="center"/>
        </w:tcPr>
        <w:p>
          <w:pPr>
            <w:pStyle w:val="Normal60"/>
          </w:pPr>
        </w:p>
      </w:tc>
      <w:tc>
        <w:tcPr>
          <w:tcW w:w="2600" w:type="dxa"/>
          <w:tcMar>
            <w:top w:w="200" w:type="dxa"/>
          </w:tcMar>
          <w:vAlign w:val="center"/>
        </w:tcPr>
        <w:p>
          <w:pPr>
            <w:pStyle w:val="Normal60"/>
          </w:p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spacing w:before="200"/>
      <w:jc w:val="center"/>
    </w:pP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1"/>
          </w:pPr>
        </w:p>
      </w:tc>
      <w:tc>
        <w:tcPr>
          <w:tcW w:w="4880" w:type="dxa"/>
          <w:tcMar>
            <w:top w:w="200" w:type="dxa"/>
          </w:tcMar>
          <w:vAlign w:val="center"/>
        </w:tcPr>
        <w:p>
          <w:pPr>
            <w:pStyle w:val="Normal61"/>
          </w:pPr>
        </w:p>
      </w:tc>
      <w:tc>
        <w:tcPr>
          <w:tcW w:w="2600" w:type="dxa"/>
          <w:tcMar>
            <w:top w:w="200" w:type="dxa"/>
          </w:tcMar>
          <w:vAlign w:val="center"/>
        </w:tcPr>
        <w:p>
          <w:pPr>
            <w:pStyle w:val="Normal61"/>
          </w:p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spacing w:before="200"/>
      <w:jc w:val="center"/>
    </w:pP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2"/>
          </w:pPr>
        </w:p>
      </w:tc>
      <w:tc>
        <w:tcPr>
          <w:tcW w:w="4880" w:type="dxa"/>
          <w:tcMar>
            <w:top w:w="200" w:type="dxa"/>
          </w:tcMar>
          <w:vAlign w:val="center"/>
        </w:tcPr>
        <w:p>
          <w:pPr>
            <w:pStyle w:val="Normal62"/>
          </w:pPr>
        </w:p>
      </w:tc>
      <w:tc>
        <w:tcPr>
          <w:tcW w:w="2600" w:type="dxa"/>
          <w:tcMar>
            <w:top w:w="200" w:type="dxa"/>
          </w:tcMar>
          <w:vAlign w:val="center"/>
        </w:tcPr>
        <w:p>
          <w:pPr>
            <w:pStyle w:val="Normal62"/>
          </w:p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spacing w:before="200"/>
      <w:jc w:val="center"/>
    </w:pP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3"/>
          </w:pPr>
        </w:p>
      </w:tc>
      <w:tc>
        <w:tcPr>
          <w:tcW w:w="4880" w:type="dxa"/>
          <w:tcMar>
            <w:top w:w="200" w:type="dxa"/>
          </w:tcMar>
          <w:vAlign w:val="center"/>
        </w:tcPr>
        <w:p>
          <w:pPr>
            <w:pStyle w:val="Normal63"/>
          </w:pPr>
        </w:p>
      </w:tc>
      <w:tc>
        <w:tcPr>
          <w:tcW w:w="2600" w:type="dxa"/>
          <w:tcMar>
            <w:top w:w="200" w:type="dxa"/>
          </w:tcMar>
          <w:vAlign w:val="center"/>
        </w:tcPr>
        <w:p>
          <w:pPr>
            <w:pStyle w:val="Normal63"/>
          </w:p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spacing w:before="200"/>
      <w:jc w:val="center"/>
    </w:pP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4"/>
          </w:pPr>
        </w:p>
      </w:tc>
      <w:tc>
        <w:tcPr>
          <w:tcW w:w="4880" w:type="dxa"/>
          <w:tcMar>
            <w:top w:w="200" w:type="dxa"/>
          </w:tcMar>
          <w:vAlign w:val="center"/>
        </w:tcPr>
        <w:p>
          <w:pPr>
            <w:pStyle w:val="Normal64"/>
          </w:pPr>
        </w:p>
      </w:tc>
      <w:tc>
        <w:tcPr>
          <w:tcW w:w="2600" w:type="dxa"/>
          <w:tcMar>
            <w:top w:w="200" w:type="dxa"/>
          </w:tcMar>
          <w:vAlign w:val="center"/>
        </w:tcPr>
        <w:p>
          <w:pPr>
            <w:pStyle w:val="Normal64"/>
          </w:p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spacing w:before="200"/>
      <w:jc w:val="center"/>
    </w:pP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5"/>
          </w:pPr>
        </w:p>
      </w:tc>
      <w:tc>
        <w:tcPr>
          <w:tcW w:w="4880" w:type="dxa"/>
          <w:tcMar>
            <w:top w:w="200" w:type="dxa"/>
          </w:tcMar>
          <w:vAlign w:val="center"/>
        </w:tcPr>
        <w:p>
          <w:pPr>
            <w:pStyle w:val="Normal65"/>
          </w:pPr>
        </w:p>
      </w:tc>
      <w:tc>
        <w:tcPr>
          <w:tcW w:w="2600" w:type="dxa"/>
          <w:tcMar>
            <w:top w:w="200" w:type="dxa"/>
          </w:tcMar>
          <w:vAlign w:val="center"/>
        </w:tcPr>
        <w:p>
          <w:pPr>
            <w:pStyle w:val="Normal65"/>
          </w:p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spacing w:before="200"/>
      <w:jc w:val="center"/>
    </w:pP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6"/>
          </w:pPr>
        </w:p>
      </w:tc>
      <w:tc>
        <w:tcPr>
          <w:tcW w:w="4880" w:type="dxa"/>
          <w:tcMar>
            <w:top w:w="200" w:type="dxa"/>
          </w:tcMar>
          <w:vAlign w:val="center"/>
        </w:tcPr>
        <w:p>
          <w:pPr>
            <w:pStyle w:val="Normal66"/>
          </w:pPr>
        </w:p>
      </w:tc>
      <w:tc>
        <w:tcPr>
          <w:tcW w:w="2600" w:type="dxa"/>
          <w:tcMar>
            <w:top w:w="200" w:type="dxa"/>
          </w:tcMar>
          <w:vAlign w:val="center"/>
        </w:tcPr>
        <w:p>
          <w:pPr>
            <w:pStyle w:val="Normal66"/>
          </w:p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spacing w:before="200"/>
      <w:jc w:val="center"/>
    </w:pP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7"/>
          </w:pPr>
        </w:p>
      </w:tc>
      <w:tc>
        <w:tcPr>
          <w:tcW w:w="4880" w:type="dxa"/>
          <w:tcMar>
            <w:top w:w="200" w:type="dxa"/>
          </w:tcMar>
          <w:vAlign w:val="center"/>
        </w:tcPr>
        <w:p>
          <w:pPr>
            <w:pStyle w:val="Normal67"/>
          </w:pPr>
        </w:p>
      </w:tc>
      <w:tc>
        <w:tcPr>
          <w:tcW w:w="2600" w:type="dxa"/>
          <w:tcMar>
            <w:top w:w="200" w:type="dxa"/>
          </w:tcMar>
          <w:vAlign w:val="center"/>
        </w:tcPr>
        <w:p>
          <w:pPr>
            <w:pStyle w:val="Normal67"/>
          </w:p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spacing w:before="200"/>
      <w:jc w:val="center"/>
    </w:pP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8"/>
          </w:pPr>
        </w:p>
      </w:tc>
      <w:tc>
        <w:tcPr>
          <w:tcW w:w="4880" w:type="dxa"/>
          <w:tcMar>
            <w:top w:w="200" w:type="dxa"/>
          </w:tcMar>
          <w:vAlign w:val="center"/>
        </w:tcPr>
        <w:p>
          <w:pPr>
            <w:pStyle w:val="Normal68"/>
          </w:pPr>
        </w:p>
      </w:tc>
      <w:tc>
        <w:tcPr>
          <w:tcW w:w="2600" w:type="dxa"/>
          <w:tcMar>
            <w:top w:w="200" w:type="dxa"/>
          </w:tcMar>
          <w:vAlign w:val="center"/>
        </w:tcPr>
        <w:p>
          <w:pPr>
            <w:pStyle w:val="Normal68"/>
          </w:p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spacing w:before="200"/>
      <w:jc w:val="center"/>
    </w:pP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9"/>
          </w:pPr>
        </w:p>
      </w:tc>
      <w:tc>
        <w:tcPr>
          <w:tcW w:w="4880" w:type="dxa"/>
          <w:tcMar>
            <w:top w:w="200" w:type="dxa"/>
          </w:tcMar>
          <w:vAlign w:val="center"/>
        </w:tcPr>
        <w:p>
          <w:pPr>
            <w:pStyle w:val="Normal69"/>
          </w:pPr>
        </w:p>
      </w:tc>
      <w:tc>
        <w:tcPr>
          <w:tcW w:w="2600" w:type="dxa"/>
          <w:tcMar>
            <w:top w:w="200" w:type="dxa"/>
          </w:tcMar>
          <w:vAlign w:val="center"/>
        </w:tcPr>
        <w:p>
          <w:pPr>
            <w:pStyle w:val="Normal69"/>
          </w:p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spacing w:before="200"/>
      <w:jc w:val="center"/>
    </w:pP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0"/>
          </w:pPr>
        </w:p>
      </w:tc>
      <w:tc>
        <w:tcPr>
          <w:tcW w:w="4880" w:type="dxa"/>
          <w:tcMar>
            <w:top w:w="200" w:type="dxa"/>
          </w:tcMar>
          <w:vAlign w:val="center"/>
        </w:tcPr>
        <w:p>
          <w:pPr>
            <w:pStyle w:val="Normal70"/>
          </w:pPr>
        </w:p>
      </w:tc>
      <w:tc>
        <w:tcPr>
          <w:tcW w:w="2600" w:type="dxa"/>
          <w:tcMar>
            <w:top w:w="200" w:type="dxa"/>
          </w:tcMar>
          <w:vAlign w:val="center"/>
        </w:tcPr>
        <w:p>
          <w:pPr>
            <w:pStyle w:val="Normal70"/>
          </w:p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spacing w:before="200"/>
      <w:jc w:val="center"/>
    </w:pP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1"/>
          </w:pPr>
        </w:p>
      </w:tc>
      <w:tc>
        <w:tcPr>
          <w:tcW w:w="4880" w:type="dxa"/>
          <w:tcMar>
            <w:top w:w="200" w:type="dxa"/>
          </w:tcMar>
          <w:vAlign w:val="center"/>
        </w:tcPr>
        <w:p>
          <w:pPr>
            <w:pStyle w:val="Normal71"/>
          </w:pPr>
        </w:p>
      </w:tc>
      <w:tc>
        <w:tcPr>
          <w:tcW w:w="2600" w:type="dxa"/>
          <w:tcMar>
            <w:top w:w="200" w:type="dxa"/>
          </w:tcMar>
          <w:vAlign w:val="center"/>
        </w:tcPr>
        <w:p>
          <w:pPr>
            <w:pStyle w:val="Normal71"/>
          </w:p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spacing w:before="200"/>
      <w:jc w:val="center"/>
    </w:pP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2"/>
          </w:pPr>
        </w:p>
      </w:tc>
      <w:tc>
        <w:tcPr>
          <w:tcW w:w="4880" w:type="dxa"/>
          <w:tcMar>
            <w:top w:w="200" w:type="dxa"/>
          </w:tcMar>
          <w:vAlign w:val="center"/>
        </w:tcPr>
        <w:p>
          <w:pPr>
            <w:pStyle w:val="Normal72"/>
          </w:pPr>
        </w:p>
      </w:tc>
      <w:tc>
        <w:tcPr>
          <w:tcW w:w="2600" w:type="dxa"/>
          <w:tcMar>
            <w:top w:w="200" w:type="dxa"/>
          </w:tcMar>
          <w:vAlign w:val="center"/>
        </w:tcPr>
        <w:p>
          <w:pPr>
            <w:pStyle w:val="Normal72"/>
          </w:p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spacing w:before="200"/>
      <w:jc w:val="center"/>
    </w:pP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3"/>
          </w:pPr>
        </w:p>
      </w:tc>
      <w:tc>
        <w:tcPr>
          <w:tcW w:w="4880" w:type="dxa"/>
          <w:tcMar>
            <w:top w:w="200" w:type="dxa"/>
          </w:tcMar>
          <w:vAlign w:val="center"/>
        </w:tcPr>
        <w:p>
          <w:pPr>
            <w:pStyle w:val="Normal73"/>
          </w:pPr>
        </w:p>
      </w:tc>
      <w:tc>
        <w:tcPr>
          <w:tcW w:w="2600" w:type="dxa"/>
          <w:tcMar>
            <w:top w:w="200" w:type="dxa"/>
          </w:tcMar>
          <w:vAlign w:val="center"/>
        </w:tcPr>
        <w:p>
          <w:pPr>
            <w:pStyle w:val="Normal73"/>
          </w:p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spacing w:before="200"/>
      <w:jc w:val="center"/>
    </w:pP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4"/>
          </w:pPr>
        </w:p>
      </w:tc>
      <w:tc>
        <w:tcPr>
          <w:tcW w:w="4880" w:type="dxa"/>
          <w:tcMar>
            <w:top w:w="200" w:type="dxa"/>
          </w:tcMar>
          <w:vAlign w:val="center"/>
        </w:tcPr>
        <w:p>
          <w:pPr>
            <w:pStyle w:val="Normal74"/>
          </w:pPr>
        </w:p>
      </w:tc>
      <w:tc>
        <w:tcPr>
          <w:tcW w:w="2600" w:type="dxa"/>
          <w:tcMar>
            <w:top w:w="200" w:type="dxa"/>
          </w:tcMar>
          <w:vAlign w:val="center"/>
        </w:tcPr>
        <w:p>
          <w:pPr>
            <w:pStyle w:val="Normal74"/>
          </w:p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spacing w:before="200"/>
      <w:jc w:val="center"/>
    </w:pP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5"/>
          </w:pPr>
        </w:p>
      </w:tc>
      <w:tc>
        <w:tcPr>
          <w:tcW w:w="4880" w:type="dxa"/>
          <w:tcMar>
            <w:top w:w="200" w:type="dxa"/>
          </w:tcMar>
          <w:vAlign w:val="center"/>
        </w:tcPr>
        <w:p>
          <w:pPr>
            <w:pStyle w:val="Normal75"/>
          </w:pPr>
        </w:p>
      </w:tc>
      <w:tc>
        <w:tcPr>
          <w:tcW w:w="2600" w:type="dxa"/>
          <w:tcMar>
            <w:top w:w="200" w:type="dxa"/>
          </w:tcMar>
          <w:vAlign w:val="center"/>
        </w:tcPr>
        <w:p>
          <w:pPr>
            <w:pStyle w:val="Normal75"/>
          </w:p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spacing w:before="200"/>
      <w:jc w:val="center"/>
    </w:pP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6"/>
          </w:pPr>
        </w:p>
      </w:tc>
      <w:tc>
        <w:tcPr>
          <w:tcW w:w="4880" w:type="dxa"/>
          <w:tcMar>
            <w:top w:w="200" w:type="dxa"/>
          </w:tcMar>
          <w:vAlign w:val="center"/>
        </w:tcPr>
        <w:p>
          <w:pPr>
            <w:pStyle w:val="Normal76"/>
          </w:pPr>
        </w:p>
      </w:tc>
      <w:tc>
        <w:tcPr>
          <w:tcW w:w="2600" w:type="dxa"/>
          <w:tcMar>
            <w:top w:w="200" w:type="dxa"/>
          </w:tcMar>
          <w:vAlign w:val="center"/>
        </w:tcPr>
        <w:p>
          <w:pPr>
            <w:pStyle w:val="Normal76"/>
          </w:p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spacing w:before="200"/>
      <w:jc w:val="center"/>
    </w:pP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7"/>
          </w:pPr>
        </w:p>
      </w:tc>
      <w:tc>
        <w:tcPr>
          <w:tcW w:w="4880" w:type="dxa"/>
          <w:tcMar>
            <w:top w:w="200" w:type="dxa"/>
          </w:tcMar>
          <w:vAlign w:val="center"/>
        </w:tcPr>
        <w:p>
          <w:pPr>
            <w:pStyle w:val="Normal77"/>
          </w:pPr>
        </w:p>
      </w:tc>
      <w:tc>
        <w:tcPr>
          <w:tcW w:w="2600" w:type="dxa"/>
          <w:tcMar>
            <w:top w:w="200" w:type="dxa"/>
          </w:tcMar>
          <w:vAlign w:val="center"/>
        </w:tcPr>
        <w:p>
          <w:pPr>
            <w:pStyle w:val="Normal77"/>
          </w:p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spacing w:before="200"/>
      <w:jc w:val="center"/>
    </w:pP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8"/>
          </w:pPr>
        </w:p>
      </w:tc>
      <w:tc>
        <w:tcPr>
          <w:tcW w:w="4880" w:type="dxa"/>
          <w:tcMar>
            <w:top w:w="200" w:type="dxa"/>
          </w:tcMar>
          <w:vAlign w:val="center"/>
        </w:tcPr>
        <w:p>
          <w:pPr>
            <w:pStyle w:val="Normal78"/>
          </w:pPr>
        </w:p>
      </w:tc>
      <w:tc>
        <w:tcPr>
          <w:tcW w:w="2600" w:type="dxa"/>
          <w:tcMar>
            <w:top w:w="200" w:type="dxa"/>
          </w:tcMar>
          <w:vAlign w:val="center"/>
        </w:tcPr>
        <w:p>
          <w:pPr>
            <w:pStyle w:val="Normal78"/>
          </w:p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spacing w:before="200"/>
      <w:jc w:val="center"/>
    </w:pP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9"/>
          </w:pPr>
        </w:p>
      </w:tc>
      <w:tc>
        <w:tcPr>
          <w:tcW w:w="4880" w:type="dxa"/>
          <w:tcMar>
            <w:top w:w="200" w:type="dxa"/>
          </w:tcMar>
          <w:vAlign w:val="center"/>
        </w:tcPr>
        <w:p>
          <w:pPr>
            <w:pStyle w:val="Normal79"/>
          </w:pPr>
        </w:p>
      </w:tc>
      <w:tc>
        <w:tcPr>
          <w:tcW w:w="2600" w:type="dxa"/>
          <w:tcMar>
            <w:top w:w="200" w:type="dxa"/>
          </w:tcMar>
          <w:vAlign w:val="center"/>
        </w:tcPr>
        <w:p>
          <w:pPr>
            <w:pStyle w:val="Normal79"/>
          </w:p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spacing w:before="200"/>
      <w:jc w:val="center"/>
    </w:pP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0"/>
          </w:pPr>
        </w:p>
      </w:tc>
      <w:tc>
        <w:tcPr>
          <w:tcW w:w="4880" w:type="dxa"/>
          <w:tcMar>
            <w:top w:w="200" w:type="dxa"/>
          </w:tcMar>
          <w:vAlign w:val="center"/>
        </w:tcPr>
        <w:p>
          <w:pPr>
            <w:pStyle w:val="Normal80"/>
          </w:pPr>
        </w:p>
      </w:tc>
      <w:tc>
        <w:tcPr>
          <w:tcW w:w="2600" w:type="dxa"/>
          <w:tcMar>
            <w:top w:w="200" w:type="dxa"/>
          </w:tcMar>
          <w:vAlign w:val="center"/>
        </w:tcPr>
        <w:p>
          <w:pPr>
            <w:pStyle w:val="Normal80"/>
          </w:p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spacing w:before="200"/>
      <w:jc w:val="center"/>
    </w:pP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1"/>
          </w:pPr>
        </w:p>
      </w:tc>
      <w:tc>
        <w:tcPr>
          <w:tcW w:w="4880" w:type="dxa"/>
          <w:tcMar>
            <w:top w:w="200" w:type="dxa"/>
          </w:tcMar>
          <w:vAlign w:val="center"/>
        </w:tcPr>
        <w:p>
          <w:pPr>
            <w:pStyle w:val="Normal81"/>
          </w:pPr>
        </w:p>
      </w:tc>
      <w:tc>
        <w:tcPr>
          <w:tcW w:w="2600" w:type="dxa"/>
          <w:tcMar>
            <w:top w:w="200" w:type="dxa"/>
          </w:tcMar>
          <w:vAlign w:val="center"/>
        </w:tcPr>
        <w:p>
          <w:pPr>
            <w:pStyle w:val="Normal81"/>
          </w:p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spacing w:before="200"/>
      <w:jc w:val="center"/>
    </w:pP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2"/>
          </w:pPr>
        </w:p>
      </w:tc>
      <w:tc>
        <w:tcPr>
          <w:tcW w:w="4880" w:type="dxa"/>
          <w:tcMar>
            <w:top w:w="200" w:type="dxa"/>
          </w:tcMar>
          <w:vAlign w:val="center"/>
        </w:tcPr>
        <w:p>
          <w:pPr>
            <w:pStyle w:val="Normal82"/>
          </w:pPr>
        </w:p>
      </w:tc>
      <w:tc>
        <w:tcPr>
          <w:tcW w:w="2600" w:type="dxa"/>
          <w:tcMar>
            <w:top w:w="200" w:type="dxa"/>
          </w:tcMar>
          <w:vAlign w:val="center"/>
        </w:tcPr>
        <w:p>
          <w:pPr>
            <w:pStyle w:val="Normal82"/>
          </w:p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spacing w:before="200"/>
      <w:jc w:val="center"/>
    </w:pP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3"/>
          </w:pPr>
        </w:p>
      </w:tc>
      <w:tc>
        <w:tcPr>
          <w:tcW w:w="4880" w:type="dxa"/>
          <w:tcMar>
            <w:top w:w="200" w:type="dxa"/>
          </w:tcMar>
          <w:vAlign w:val="center"/>
        </w:tcPr>
        <w:p>
          <w:pPr>
            <w:pStyle w:val="Normal83"/>
          </w:pPr>
        </w:p>
      </w:tc>
      <w:tc>
        <w:tcPr>
          <w:tcW w:w="2600" w:type="dxa"/>
          <w:tcMar>
            <w:top w:w="200" w:type="dxa"/>
          </w:tcMar>
          <w:vAlign w:val="center"/>
        </w:tcPr>
        <w:p>
          <w:pPr>
            <w:pStyle w:val="Normal83"/>
          </w:p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spacing w:before="200"/>
      <w:jc w:val="center"/>
    </w:pP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4"/>
          </w:pPr>
        </w:p>
      </w:tc>
      <w:tc>
        <w:tcPr>
          <w:tcW w:w="4880" w:type="dxa"/>
          <w:tcMar>
            <w:top w:w="200" w:type="dxa"/>
          </w:tcMar>
          <w:vAlign w:val="center"/>
        </w:tcPr>
        <w:p>
          <w:pPr>
            <w:pStyle w:val="Normal84"/>
          </w:pPr>
        </w:p>
      </w:tc>
      <w:tc>
        <w:tcPr>
          <w:tcW w:w="2600" w:type="dxa"/>
          <w:tcMar>
            <w:top w:w="200" w:type="dxa"/>
          </w:tcMar>
          <w:vAlign w:val="center"/>
        </w:tcPr>
        <w:p>
          <w:pPr>
            <w:pStyle w:val="Normal84"/>
          </w:p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spacing w:before="200"/>
      <w:jc w:val="center"/>
    </w:pP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5"/>
          </w:pPr>
        </w:p>
      </w:tc>
      <w:tc>
        <w:tcPr>
          <w:tcW w:w="4880" w:type="dxa"/>
          <w:tcMar>
            <w:top w:w="200" w:type="dxa"/>
          </w:tcMar>
          <w:vAlign w:val="center"/>
        </w:tcPr>
        <w:p>
          <w:pPr>
            <w:pStyle w:val="Normal85"/>
          </w:pPr>
        </w:p>
      </w:tc>
      <w:tc>
        <w:tcPr>
          <w:tcW w:w="2600" w:type="dxa"/>
          <w:tcMar>
            <w:top w:w="200" w:type="dxa"/>
          </w:tcMar>
          <w:vAlign w:val="center"/>
        </w:tcPr>
        <w:p>
          <w:pPr>
            <w:pStyle w:val="Normal85"/>
          </w:p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spacing w:before="200"/>
      <w:jc w:val="center"/>
    </w:pP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6"/>
          </w:pPr>
        </w:p>
      </w:tc>
      <w:tc>
        <w:tcPr>
          <w:tcW w:w="4880" w:type="dxa"/>
          <w:tcMar>
            <w:top w:w="200" w:type="dxa"/>
          </w:tcMar>
          <w:vAlign w:val="center"/>
        </w:tcPr>
        <w:p>
          <w:pPr>
            <w:pStyle w:val="Normal86"/>
          </w:pPr>
        </w:p>
      </w:tc>
      <w:tc>
        <w:tcPr>
          <w:tcW w:w="2600" w:type="dxa"/>
          <w:tcMar>
            <w:top w:w="200" w:type="dxa"/>
          </w:tcMar>
          <w:vAlign w:val="center"/>
        </w:tcPr>
        <w:p>
          <w:pPr>
            <w:pStyle w:val="Normal86"/>
          </w:p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spacing w:before="200"/>
      <w:jc w:val="center"/>
    </w:pP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7"/>
          </w:pPr>
        </w:p>
      </w:tc>
      <w:tc>
        <w:tcPr>
          <w:tcW w:w="4880" w:type="dxa"/>
          <w:tcMar>
            <w:top w:w="200" w:type="dxa"/>
          </w:tcMar>
          <w:vAlign w:val="center"/>
        </w:tcPr>
        <w:p>
          <w:pPr>
            <w:pStyle w:val="Normal87"/>
          </w:pPr>
        </w:p>
      </w:tc>
      <w:tc>
        <w:tcPr>
          <w:tcW w:w="2600" w:type="dxa"/>
          <w:tcMar>
            <w:top w:w="200" w:type="dxa"/>
          </w:tcMar>
          <w:vAlign w:val="center"/>
        </w:tcPr>
        <w:p>
          <w:pPr>
            <w:pStyle w:val="Normal87"/>
          </w:p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spacing w:before="200"/>
      <w:jc w:val="center"/>
    </w:pP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8"/>
          </w:pPr>
        </w:p>
      </w:tc>
      <w:tc>
        <w:tcPr>
          <w:tcW w:w="4880" w:type="dxa"/>
          <w:tcMar>
            <w:top w:w="200" w:type="dxa"/>
          </w:tcMar>
          <w:vAlign w:val="center"/>
        </w:tcPr>
        <w:p>
          <w:pPr>
            <w:pStyle w:val="Normal88"/>
          </w:pPr>
        </w:p>
      </w:tc>
      <w:tc>
        <w:tcPr>
          <w:tcW w:w="2600" w:type="dxa"/>
          <w:tcMar>
            <w:top w:w="200" w:type="dxa"/>
          </w:tcMar>
          <w:vAlign w:val="center"/>
        </w:tcPr>
        <w:p>
          <w:pPr>
            <w:pStyle w:val="Normal88"/>
          </w:p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spacing w:before="200"/>
      <w:jc w:val="center"/>
    </w:pP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9"/>
          </w:pPr>
        </w:p>
      </w:tc>
      <w:tc>
        <w:tcPr>
          <w:tcW w:w="4880" w:type="dxa"/>
          <w:tcMar>
            <w:top w:w="200" w:type="dxa"/>
          </w:tcMar>
          <w:vAlign w:val="center"/>
        </w:tcPr>
        <w:p>
          <w:pPr>
            <w:pStyle w:val="Normal89"/>
          </w:pPr>
        </w:p>
      </w:tc>
      <w:tc>
        <w:tcPr>
          <w:tcW w:w="2600" w:type="dxa"/>
          <w:tcMar>
            <w:top w:w="200" w:type="dxa"/>
          </w:tcMar>
          <w:vAlign w:val="center"/>
        </w:tcPr>
        <w:p>
          <w:pPr>
            <w:pStyle w:val="Normal89"/>
          </w:p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spacing w:before="200"/>
      <w:jc w:val="center"/>
    </w:pP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0"/>
          </w:pPr>
        </w:p>
      </w:tc>
      <w:tc>
        <w:tcPr>
          <w:tcW w:w="4880" w:type="dxa"/>
          <w:tcMar>
            <w:top w:w="200" w:type="dxa"/>
          </w:tcMar>
          <w:vAlign w:val="center"/>
        </w:tcPr>
        <w:p>
          <w:pPr>
            <w:pStyle w:val="Normal90"/>
          </w:pPr>
        </w:p>
      </w:tc>
      <w:tc>
        <w:tcPr>
          <w:tcW w:w="2600" w:type="dxa"/>
          <w:tcMar>
            <w:top w:w="200" w:type="dxa"/>
          </w:tcMar>
          <w:vAlign w:val="center"/>
        </w:tcPr>
        <w:p>
          <w:pPr>
            <w:pStyle w:val="Normal90"/>
          </w:p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spacing w:before="200"/>
      <w:jc w:val="center"/>
    </w:pP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1"/>
          </w:pPr>
        </w:p>
      </w:tc>
      <w:tc>
        <w:tcPr>
          <w:tcW w:w="4880" w:type="dxa"/>
          <w:tcMar>
            <w:top w:w="200" w:type="dxa"/>
          </w:tcMar>
          <w:vAlign w:val="center"/>
        </w:tcPr>
        <w:p>
          <w:pPr>
            <w:pStyle w:val="Normal91"/>
          </w:pPr>
        </w:p>
      </w:tc>
      <w:tc>
        <w:tcPr>
          <w:tcW w:w="2600" w:type="dxa"/>
          <w:tcMar>
            <w:top w:w="200" w:type="dxa"/>
          </w:tcMar>
          <w:vAlign w:val="center"/>
        </w:tcPr>
        <w:p>
          <w:pPr>
            <w:pStyle w:val="Normal91"/>
          </w:p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spacing w:before="200"/>
      <w:jc w:val="center"/>
    </w:pP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2"/>
          </w:pPr>
        </w:p>
      </w:tc>
      <w:tc>
        <w:tcPr>
          <w:tcW w:w="4880" w:type="dxa"/>
          <w:tcMar>
            <w:top w:w="200" w:type="dxa"/>
          </w:tcMar>
          <w:vAlign w:val="center"/>
        </w:tcPr>
        <w:p>
          <w:pPr>
            <w:pStyle w:val="Normal92"/>
          </w:pPr>
        </w:p>
      </w:tc>
      <w:tc>
        <w:tcPr>
          <w:tcW w:w="2600" w:type="dxa"/>
          <w:tcMar>
            <w:top w:w="200" w:type="dxa"/>
          </w:tcMar>
          <w:vAlign w:val="center"/>
        </w:tcPr>
        <w:p>
          <w:pPr>
            <w:pStyle w:val="Normal92"/>
          </w:p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spacing w:before="200"/>
      <w:jc w:val="center"/>
    </w:pP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3"/>
          </w:pPr>
        </w:p>
      </w:tc>
      <w:tc>
        <w:tcPr>
          <w:tcW w:w="4880" w:type="dxa"/>
          <w:tcMar>
            <w:top w:w="200" w:type="dxa"/>
          </w:tcMar>
          <w:vAlign w:val="center"/>
        </w:tcPr>
        <w:p>
          <w:pPr>
            <w:pStyle w:val="Normal93"/>
          </w:pPr>
        </w:p>
      </w:tc>
      <w:tc>
        <w:tcPr>
          <w:tcW w:w="2600" w:type="dxa"/>
          <w:tcMar>
            <w:top w:w="200" w:type="dxa"/>
          </w:tcMar>
          <w:vAlign w:val="center"/>
        </w:tcPr>
        <w:p>
          <w:pPr>
            <w:pStyle w:val="Normal93"/>
          </w:p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spacing w:before="200"/>
      <w:jc w:val="center"/>
    </w:pP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4"/>
          </w:pPr>
        </w:p>
      </w:tc>
      <w:tc>
        <w:tcPr>
          <w:tcW w:w="4880" w:type="dxa"/>
          <w:tcMar>
            <w:top w:w="200" w:type="dxa"/>
          </w:tcMar>
          <w:vAlign w:val="center"/>
        </w:tcPr>
        <w:p>
          <w:pPr>
            <w:pStyle w:val="Normal94"/>
          </w:pPr>
        </w:p>
      </w:tc>
      <w:tc>
        <w:tcPr>
          <w:tcW w:w="2600" w:type="dxa"/>
          <w:tcMar>
            <w:top w:w="200" w:type="dxa"/>
          </w:tcMar>
          <w:vAlign w:val="center"/>
        </w:tcPr>
        <w:p>
          <w:pPr>
            <w:pStyle w:val="Normal94"/>
          </w:p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spacing w:before="200"/>
      <w:jc w:val="center"/>
    </w:pP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5"/>
          </w:pPr>
        </w:p>
      </w:tc>
      <w:tc>
        <w:tcPr>
          <w:tcW w:w="4880" w:type="dxa"/>
          <w:tcMar>
            <w:top w:w="200" w:type="dxa"/>
          </w:tcMar>
          <w:vAlign w:val="center"/>
        </w:tcPr>
        <w:p>
          <w:pPr>
            <w:pStyle w:val="Normal95"/>
          </w:pPr>
        </w:p>
      </w:tc>
      <w:tc>
        <w:tcPr>
          <w:tcW w:w="2600" w:type="dxa"/>
          <w:tcMar>
            <w:top w:w="200" w:type="dxa"/>
          </w:tcMar>
          <w:vAlign w:val="center"/>
        </w:tcPr>
        <w:p>
          <w:pPr>
            <w:pStyle w:val="Normal95"/>
          </w:p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spacing w:before="200"/>
      <w:jc w:val="center"/>
    </w:pP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6"/>
          </w:pPr>
        </w:p>
      </w:tc>
      <w:tc>
        <w:tcPr>
          <w:tcW w:w="4880" w:type="dxa"/>
          <w:tcMar>
            <w:top w:w="200" w:type="dxa"/>
          </w:tcMar>
          <w:vAlign w:val="center"/>
        </w:tcPr>
        <w:p>
          <w:pPr>
            <w:pStyle w:val="Normal96"/>
          </w:pPr>
        </w:p>
      </w:tc>
      <w:tc>
        <w:tcPr>
          <w:tcW w:w="2600" w:type="dxa"/>
          <w:tcMar>
            <w:top w:w="200" w:type="dxa"/>
          </w:tcMar>
          <w:vAlign w:val="center"/>
        </w:tcPr>
        <w:p>
          <w:pPr>
            <w:pStyle w:val="Normal96"/>
          </w:p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spacing w:before="200"/>
      <w:jc w:val="center"/>
    </w:pP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7"/>
          </w:pPr>
        </w:p>
      </w:tc>
      <w:tc>
        <w:tcPr>
          <w:tcW w:w="4880" w:type="dxa"/>
          <w:tcMar>
            <w:top w:w="200" w:type="dxa"/>
          </w:tcMar>
          <w:vAlign w:val="center"/>
        </w:tcPr>
        <w:p>
          <w:pPr>
            <w:pStyle w:val="Normal97"/>
          </w:pPr>
        </w:p>
      </w:tc>
      <w:tc>
        <w:tcPr>
          <w:tcW w:w="2600" w:type="dxa"/>
          <w:tcMar>
            <w:top w:w="200" w:type="dxa"/>
          </w:tcMar>
          <w:vAlign w:val="center"/>
        </w:tcPr>
        <w:p>
          <w:pPr>
            <w:pStyle w:val="Normal97"/>
          </w:p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spacing w:before="200"/>
      <w:jc w:val="center"/>
    </w:pP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8"/>
          </w:pPr>
        </w:p>
      </w:tc>
      <w:tc>
        <w:tcPr>
          <w:tcW w:w="4880" w:type="dxa"/>
          <w:tcMar>
            <w:top w:w="200" w:type="dxa"/>
          </w:tcMar>
          <w:vAlign w:val="center"/>
        </w:tcPr>
        <w:p>
          <w:pPr>
            <w:pStyle w:val="Normal98"/>
          </w:pPr>
        </w:p>
      </w:tc>
      <w:tc>
        <w:tcPr>
          <w:tcW w:w="2600" w:type="dxa"/>
          <w:tcMar>
            <w:top w:w="200" w:type="dxa"/>
          </w:tcMar>
          <w:vAlign w:val="center"/>
        </w:tcPr>
        <w:p>
          <w:pPr>
            <w:pStyle w:val="Normal98"/>
          </w:p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spacing w:before="200"/>
      <w:jc w:val="center"/>
    </w:pP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9"/>
          </w:pPr>
        </w:p>
      </w:tc>
      <w:tc>
        <w:tcPr>
          <w:tcW w:w="4880" w:type="dxa"/>
          <w:tcMar>
            <w:top w:w="200" w:type="dxa"/>
          </w:tcMar>
          <w:vAlign w:val="center"/>
        </w:tcPr>
        <w:p>
          <w:pPr>
            <w:pStyle w:val="Normal99"/>
          </w:pPr>
        </w:p>
      </w:tc>
      <w:tc>
        <w:tcPr>
          <w:tcW w:w="2600" w:type="dxa"/>
          <w:tcMar>
            <w:top w:w="200" w:type="dxa"/>
          </w:tcMar>
          <w:vAlign w:val="center"/>
        </w:tcPr>
        <w:p>
          <w:pPr>
            <w:pStyle w:val="Normal99"/>
          </w:p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spacing w:before="200"/>
      <w:jc w:val="center"/>
    </w:pP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0"/>
          </w:pPr>
        </w:p>
      </w:tc>
      <w:tc>
        <w:tcPr>
          <w:tcW w:w="4880" w:type="dxa"/>
          <w:tcMar>
            <w:top w:w="200" w:type="dxa"/>
          </w:tcMar>
          <w:vAlign w:val="center"/>
        </w:tcPr>
        <w:p>
          <w:pPr>
            <w:pStyle w:val="Normal100"/>
          </w:pPr>
        </w:p>
      </w:tc>
      <w:tc>
        <w:tcPr>
          <w:tcW w:w="2600" w:type="dxa"/>
          <w:tcMar>
            <w:top w:w="200" w:type="dxa"/>
          </w:tcMar>
          <w:vAlign w:val="center"/>
        </w:tcPr>
        <w:p>
          <w:pPr>
            <w:pStyle w:val="Normal100"/>
          </w:p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spacing w:before="200"/>
      <w:jc w:val="center"/>
    </w:pPr>
  </w:p>
</w:ftr>
</file>

<file path=word/footer3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ftr>
</file>

<file path=word/footer3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1"/>
          </w:pPr>
        </w:p>
      </w:tc>
      <w:tc>
        <w:tcPr>
          <w:tcW w:w="4880" w:type="dxa"/>
          <w:tcMar>
            <w:top w:w="200" w:type="dxa"/>
          </w:tcMar>
          <w:vAlign w:val="center"/>
        </w:tcPr>
        <w:p>
          <w:pPr>
            <w:pStyle w:val="Normal101"/>
          </w:pPr>
        </w:p>
      </w:tc>
      <w:tc>
        <w:tcPr>
          <w:tcW w:w="2600" w:type="dxa"/>
          <w:tcMar>
            <w:top w:w="200" w:type="dxa"/>
          </w:tcMar>
          <w:vAlign w:val="center"/>
        </w:tcPr>
        <w:p>
          <w:pPr>
            <w:pStyle w:val="Normal101"/>
          </w:pPr>
        </w:p>
      </w:tc>
    </w:tr>
  </w:tbl>
</w:ftr>
</file>

<file path=word/footer3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spacing w:before="200"/>
      <w:jc w:val="center"/>
    </w:pPr>
  </w:p>
</w:ftr>
</file>

<file path=word/footer3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pPr>
  </w:p>
</w:ftr>
</file>

<file path=word/footer3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2"/>
          </w:pPr>
        </w:p>
      </w:tc>
      <w:tc>
        <w:tcPr>
          <w:tcW w:w="4880" w:type="dxa"/>
          <w:tcMar>
            <w:top w:w="200" w:type="dxa"/>
          </w:tcMar>
          <w:vAlign w:val="center"/>
        </w:tcPr>
        <w:p>
          <w:pPr>
            <w:pStyle w:val="Normal102"/>
          </w:pPr>
        </w:p>
      </w:tc>
      <w:tc>
        <w:tcPr>
          <w:tcW w:w="2600" w:type="dxa"/>
          <w:tcMar>
            <w:top w:w="200" w:type="dxa"/>
          </w:tcMar>
          <w:vAlign w:val="center"/>
        </w:tcPr>
        <w:p>
          <w:pPr>
            <w:pStyle w:val="Normal102"/>
          </w:pPr>
        </w:p>
      </w:tc>
    </w:tr>
  </w:tbl>
</w:ftr>
</file>

<file path=word/footer3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spacing w:before="200"/>
      <w:jc w:val="center"/>
    </w:pPr>
  </w:p>
</w:ftr>
</file>

<file path=word/footer3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pPr>
  </w:p>
</w:ftr>
</file>

<file path=word/footer3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3"/>
          </w:pPr>
        </w:p>
      </w:tc>
      <w:tc>
        <w:tcPr>
          <w:tcW w:w="4880" w:type="dxa"/>
          <w:tcMar>
            <w:top w:w="200" w:type="dxa"/>
          </w:tcMar>
          <w:vAlign w:val="center"/>
        </w:tcPr>
        <w:p>
          <w:pPr>
            <w:pStyle w:val="Normal103"/>
          </w:pPr>
        </w:p>
      </w:tc>
      <w:tc>
        <w:tcPr>
          <w:tcW w:w="2600" w:type="dxa"/>
          <w:tcMar>
            <w:top w:w="200" w:type="dxa"/>
          </w:tcMar>
          <w:vAlign w:val="center"/>
        </w:tcPr>
        <w:p>
          <w:pPr>
            <w:pStyle w:val="Normal103"/>
          </w:pPr>
        </w:p>
      </w:tc>
    </w:tr>
  </w:tbl>
</w:ftr>
</file>

<file path=word/footer3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spacing w:before="200"/>
      <w:jc w:val="center"/>
    </w:pPr>
  </w:p>
</w:ftr>
</file>

<file path=word/footer3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pPr>
  </w:p>
</w:ftr>
</file>

<file path=word/footer3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4"/>
          </w:pPr>
        </w:p>
      </w:tc>
      <w:tc>
        <w:tcPr>
          <w:tcW w:w="4880" w:type="dxa"/>
          <w:tcMar>
            <w:top w:w="200" w:type="dxa"/>
          </w:tcMar>
          <w:vAlign w:val="center"/>
        </w:tcPr>
        <w:p>
          <w:pPr>
            <w:pStyle w:val="Normal104"/>
          </w:pPr>
        </w:p>
      </w:tc>
      <w:tc>
        <w:tcPr>
          <w:tcW w:w="2600" w:type="dxa"/>
          <w:tcMar>
            <w:top w:w="200" w:type="dxa"/>
          </w:tcMar>
          <w:vAlign w:val="center"/>
        </w:tcPr>
        <w:p>
          <w:pPr>
            <w:pStyle w:val="Normal104"/>
          </w:pPr>
        </w:p>
      </w:tc>
    </w:tr>
  </w:tbl>
</w:ftr>
</file>

<file path=word/footer3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spacing w:before="200"/>
      <w:jc w:val="center"/>
    </w:pPr>
  </w:p>
</w:ftr>
</file>

<file path=word/footer3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pPr>
  </w:p>
</w:ftr>
</file>

<file path=word/footer3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5"/>
          </w:pPr>
        </w:p>
      </w:tc>
      <w:tc>
        <w:tcPr>
          <w:tcW w:w="4880" w:type="dxa"/>
          <w:tcMar>
            <w:top w:w="200" w:type="dxa"/>
          </w:tcMar>
          <w:vAlign w:val="center"/>
        </w:tcPr>
        <w:p>
          <w:pPr>
            <w:pStyle w:val="Normal105"/>
          </w:pPr>
        </w:p>
      </w:tc>
      <w:tc>
        <w:tcPr>
          <w:tcW w:w="2600" w:type="dxa"/>
          <w:tcMar>
            <w:top w:w="200" w:type="dxa"/>
          </w:tcMar>
          <w:vAlign w:val="center"/>
        </w:tcPr>
        <w:p>
          <w:pPr>
            <w:pStyle w:val="Normal105"/>
          </w:pPr>
        </w:p>
      </w:tc>
    </w:tr>
  </w:tbl>
</w:ftr>
</file>

<file path=word/footer3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spacing w:before="200"/>
      <w:jc w:val="center"/>
    </w:pPr>
  </w:p>
</w:ftr>
</file>

<file path=word/footer3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pPr>
  </w:p>
</w:ftr>
</file>

<file path=word/footer3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6"/>
          </w:pPr>
        </w:p>
      </w:tc>
      <w:tc>
        <w:tcPr>
          <w:tcW w:w="4880" w:type="dxa"/>
          <w:tcMar>
            <w:top w:w="200" w:type="dxa"/>
          </w:tcMar>
          <w:vAlign w:val="center"/>
        </w:tcPr>
        <w:p>
          <w:pPr>
            <w:pStyle w:val="Normal106"/>
          </w:pPr>
        </w:p>
      </w:tc>
      <w:tc>
        <w:tcPr>
          <w:tcW w:w="2600" w:type="dxa"/>
          <w:tcMar>
            <w:top w:w="200" w:type="dxa"/>
          </w:tcMar>
          <w:vAlign w:val="center"/>
        </w:tcPr>
        <w:p>
          <w:pPr>
            <w:pStyle w:val="Normal106"/>
          </w:pPr>
        </w:p>
      </w:tc>
    </w:tr>
  </w:tbl>
</w:ftr>
</file>

<file path=word/footer3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spacing w:before="200"/>
      <w:jc w:val="center"/>
    </w:pPr>
  </w:p>
</w:ftr>
</file>

<file path=word/footer3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pPr>
  </w:p>
</w:ftr>
</file>

<file path=word/footer3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7"/>
          </w:pPr>
        </w:p>
      </w:tc>
      <w:tc>
        <w:tcPr>
          <w:tcW w:w="4880" w:type="dxa"/>
          <w:tcMar>
            <w:top w:w="200" w:type="dxa"/>
          </w:tcMar>
          <w:vAlign w:val="center"/>
        </w:tcPr>
        <w:p>
          <w:pPr>
            <w:pStyle w:val="Normal107"/>
          </w:pPr>
        </w:p>
      </w:tc>
      <w:tc>
        <w:tcPr>
          <w:tcW w:w="2600" w:type="dxa"/>
          <w:tcMar>
            <w:top w:w="200" w:type="dxa"/>
          </w:tcMar>
          <w:vAlign w:val="center"/>
        </w:tcPr>
        <w:p>
          <w:pPr>
            <w:pStyle w:val="Normal107"/>
          </w:pPr>
        </w:p>
      </w:tc>
    </w:tr>
  </w:tbl>
</w:ftr>
</file>

<file path=word/footer3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spacing w:before="200"/>
      <w:jc w:val="center"/>
    </w:pPr>
  </w:p>
</w:ftr>
</file>

<file path=word/footer3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pPr>
  </w:p>
</w:ftr>
</file>

<file path=word/footer3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8"/>
          </w:pPr>
        </w:p>
      </w:tc>
      <w:tc>
        <w:tcPr>
          <w:tcW w:w="4880" w:type="dxa"/>
          <w:tcMar>
            <w:top w:w="200" w:type="dxa"/>
          </w:tcMar>
          <w:vAlign w:val="center"/>
        </w:tcPr>
        <w:p>
          <w:pPr>
            <w:pStyle w:val="Normal108"/>
          </w:pPr>
        </w:p>
      </w:tc>
      <w:tc>
        <w:tcPr>
          <w:tcW w:w="2600" w:type="dxa"/>
          <w:tcMar>
            <w:top w:w="200" w:type="dxa"/>
          </w:tcMar>
          <w:vAlign w:val="center"/>
        </w:tcPr>
        <w:p>
          <w:pPr>
            <w:pStyle w:val="Normal108"/>
          </w:pPr>
        </w:p>
      </w:tc>
    </w:tr>
  </w:tbl>
</w:ftr>
</file>

<file path=word/footer3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spacing w:before="200"/>
      <w:jc w:val="center"/>
    </w:pPr>
  </w:p>
</w:ftr>
</file>

<file path=word/footer3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pPr>
  </w:p>
</w:ftr>
</file>

<file path=word/footer3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9"/>
          </w:pPr>
        </w:p>
      </w:tc>
      <w:tc>
        <w:tcPr>
          <w:tcW w:w="4880" w:type="dxa"/>
          <w:tcMar>
            <w:top w:w="200" w:type="dxa"/>
          </w:tcMar>
          <w:vAlign w:val="center"/>
        </w:tcPr>
        <w:p>
          <w:pPr>
            <w:pStyle w:val="Normal109"/>
          </w:pPr>
        </w:p>
      </w:tc>
      <w:tc>
        <w:tcPr>
          <w:tcW w:w="2600" w:type="dxa"/>
          <w:tcMar>
            <w:top w:w="200" w:type="dxa"/>
          </w:tcMar>
          <w:vAlign w:val="center"/>
        </w:tcPr>
        <w:p>
          <w:pPr>
            <w:pStyle w:val="Normal109"/>
          </w:pPr>
        </w:p>
      </w:tc>
    </w:tr>
  </w:tbl>
</w:ftr>
</file>

<file path=word/footer3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spacing w:before="200"/>
      <w:jc w:val="center"/>
    </w:pPr>
  </w:p>
</w:ftr>
</file>

<file path=word/footer3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pPr>
  </w:p>
</w:ftr>
</file>

<file path=word/footer3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0"/>
          </w:pPr>
        </w:p>
      </w:tc>
      <w:tc>
        <w:tcPr>
          <w:tcW w:w="4880" w:type="dxa"/>
          <w:tcMar>
            <w:top w:w="200" w:type="dxa"/>
          </w:tcMar>
          <w:vAlign w:val="center"/>
        </w:tcPr>
        <w:p>
          <w:pPr>
            <w:pStyle w:val="Normal110"/>
          </w:pPr>
        </w:p>
      </w:tc>
      <w:tc>
        <w:tcPr>
          <w:tcW w:w="2600" w:type="dxa"/>
          <w:tcMar>
            <w:top w:w="200" w:type="dxa"/>
          </w:tcMar>
          <w:vAlign w:val="center"/>
        </w:tcPr>
        <w:p>
          <w:pPr>
            <w:pStyle w:val="Normal110"/>
          </w:pPr>
        </w:p>
      </w:tc>
    </w:tr>
  </w:tbl>
</w:ftr>
</file>

<file path=word/footer3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spacing w:before="200"/>
      <w:jc w:val="center"/>
    </w:pPr>
  </w:p>
</w:ftr>
</file>

<file path=word/footer3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pPr>
  </w:p>
</w:ftr>
</file>

<file path=word/footer3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1"/>
          </w:pPr>
        </w:p>
      </w:tc>
      <w:tc>
        <w:tcPr>
          <w:tcW w:w="4880" w:type="dxa"/>
          <w:tcMar>
            <w:top w:w="200" w:type="dxa"/>
          </w:tcMar>
          <w:vAlign w:val="center"/>
        </w:tcPr>
        <w:p>
          <w:pPr>
            <w:pStyle w:val="Normal111"/>
          </w:pPr>
        </w:p>
      </w:tc>
      <w:tc>
        <w:tcPr>
          <w:tcW w:w="2600" w:type="dxa"/>
          <w:tcMar>
            <w:top w:w="200" w:type="dxa"/>
          </w:tcMar>
          <w:vAlign w:val="center"/>
        </w:tcPr>
        <w:p>
          <w:pPr>
            <w:pStyle w:val="Normal111"/>
          </w:pPr>
        </w:p>
      </w:tc>
    </w:tr>
  </w:tbl>
</w:ftr>
</file>

<file path=word/footer3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spacing w:before="200"/>
      <w:jc w:val="center"/>
    </w:pPr>
  </w:p>
</w:ftr>
</file>

<file path=word/footer3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pPr>
  </w:p>
</w:ftr>
</file>

<file path=word/footer3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2"/>
          </w:pPr>
        </w:p>
      </w:tc>
      <w:tc>
        <w:tcPr>
          <w:tcW w:w="4880" w:type="dxa"/>
          <w:tcMar>
            <w:top w:w="200" w:type="dxa"/>
          </w:tcMar>
          <w:vAlign w:val="center"/>
        </w:tcPr>
        <w:p>
          <w:pPr>
            <w:pStyle w:val="Normal112"/>
          </w:pPr>
        </w:p>
      </w:tc>
      <w:tc>
        <w:tcPr>
          <w:tcW w:w="2600" w:type="dxa"/>
          <w:tcMar>
            <w:top w:w="200" w:type="dxa"/>
          </w:tcMar>
          <w:vAlign w:val="center"/>
        </w:tcPr>
        <w:p>
          <w:pPr>
            <w:pStyle w:val="Normal112"/>
          </w:pPr>
        </w:p>
      </w:tc>
    </w:tr>
  </w:tbl>
</w:ftr>
</file>

<file path=word/footer3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spacing w:before="200"/>
      <w:jc w:val="center"/>
    </w:pPr>
  </w:p>
</w:ftr>
</file>

<file path=word/footer3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pPr>
  </w:p>
</w:ftr>
</file>

<file path=word/footer3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3"/>
          </w:pPr>
        </w:p>
      </w:tc>
      <w:tc>
        <w:tcPr>
          <w:tcW w:w="4880" w:type="dxa"/>
          <w:tcMar>
            <w:top w:w="200" w:type="dxa"/>
          </w:tcMar>
          <w:vAlign w:val="center"/>
        </w:tcPr>
        <w:p>
          <w:pPr>
            <w:pStyle w:val="Normal113"/>
          </w:pPr>
        </w:p>
      </w:tc>
      <w:tc>
        <w:tcPr>
          <w:tcW w:w="2600" w:type="dxa"/>
          <w:tcMar>
            <w:top w:w="200" w:type="dxa"/>
          </w:tcMar>
          <w:vAlign w:val="center"/>
        </w:tcPr>
        <w:p>
          <w:pPr>
            <w:pStyle w:val="Normal113"/>
          </w:pPr>
        </w:p>
      </w:tc>
    </w:tr>
  </w:tbl>
</w:ftr>
</file>

<file path=word/footer3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spacing w:before="200"/>
      <w:jc w:val="center"/>
    </w:pPr>
  </w:p>
</w:ftr>
</file>

<file path=word/footer3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pPr>
  </w:p>
</w:ftr>
</file>

<file path=word/footer3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4"/>
          </w:pPr>
        </w:p>
      </w:tc>
      <w:tc>
        <w:tcPr>
          <w:tcW w:w="4880" w:type="dxa"/>
          <w:tcMar>
            <w:top w:w="200" w:type="dxa"/>
          </w:tcMar>
          <w:vAlign w:val="center"/>
        </w:tcPr>
        <w:p>
          <w:pPr>
            <w:pStyle w:val="Normal114"/>
          </w:pPr>
        </w:p>
      </w:tc>
      <w:tc>
        <w:tcPr>
          <w:tcW w:w="2600" w:type="dxa"/>
          <w:tcMar>
            <w:top w:w="200" w:type="dxa"/>
          </w:tcMar>
          <w:vAlign w:val="center"/>
        </w:tcPr>
        <w:p>
          <w:pPr>
            <w:pStyle w:val="Normal114"/>
          </w:pPr>
        </w:p>
      </w:tc>
    </w:tr>
  </w:tbl>
</w:ftr>
</file>

<file path=word/footer3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spacing w:before="200"/>
      <w:jc w:val="center"/>
    </w:pPr>
  </w:p>
</w:ftr>
</file>

<file path=word/footer3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pPr>
  </w:p>
</w:ftr>
</file>

<file path=word/footer3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5"/>
          </w:pPr>
        </w:p>
      </w:tc>
      <w:tc>
        <w:tcPr>
          <w:tcW w:w="4880" w:type="dxa"/>
          <w:tcMar>
            <w:top w:w="200" w:type="dxa"/>
          </w:tcMar>
          <w:vAlign w:val="center"/>
        </w:tcPr>
        <w:p>
          <w:pPr>
            <w:pStyle w:val="Normal115"/>
          </w:pPr>
        </w:p>
      </w:tc>
      <w:tc>
        <w:tcPr>
          <w:tcW w:w="2600" w:type="dxa"/>
          <w:tcMar>
            <w:top w:w="200" w:type="dxa"/>
          </w:tcMar>
          <w:vAlign w:val="center"/>
        </w:tcPr>
        <w:p>
          <w:pPr>
            <w:pStyle w:val="Normal115"/>
          </w:pPr>
        </w:p>
      </w:tc>
    </w:tr>
  </w:tbl>
</w:ftr>
</file>

<file path=word/footer3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spacing w:before="200"/>
      <w:jc w:val="center"/>
    </w:pPr>
  </w:p>
</w:ftr>
</file>

<file path=word/footer3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pPr>
  </w:p>
</w:ftr>
</file>

<file path=word/footer3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6"/>
          </w:pPr>
        </w:p>
      </w:tc>
      <w:tc>
        <w:tcPr>
          <w:tcW w:w="4880" w:type="dxa"/>
          <w:tcMar>
            <w:top w:w="200" w:type="dxa"/>
          </w:tcMar>
          <w:vAlign w:val="center"/>
        </w:tcPr>
        <w:p>
          <w:pPr>
            <w:pStyle w:val="Normal116"/>
          </w:pPr>
        </w:p>
      </w:tc>
      <w:tc>
        <w:tcPr>
          <w:tcW w:w="2600" w:type="dxa"/>
          <w:tcMar>
            <w:top w:w="200" w:type="dxa"/>
          </w:tcMar>
          <w:vAlign w:val="center"/>
        </w:tcPr>
        <w:p>
          <w:pPr>
            <w:pStyle w:val="Normal116"/>
          </w:pPr>
        </w:p>
      </w:tc>
    </w:tr>
  </w:tbl>
</w:ftr>
</file>

<file path=word/footer3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spacing w:before="200"/>
      <w:jc w:val="center"/>
    </w:pPr>
  </w:p>
</w:ftr>
</file>

<file path=word/footer3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pPr>
  </w:p>
</w:ftr>
</file>

<file path=word/footer3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7"/>
          </w:pPr>
        </w:p>
      </w:tc>
      <w:tc>
        <w:tcPr>
          <w:tcW w:w="4880" w:type="dxa"/>
          <w:tcMar>
            <w:top w:w="200" w:type="dxa"/>
          </w:tcMar>
          <w:vAlign w:val="center"/>
        </w:tcPr>
        <w:p>
          <w:pPr>
            <w:pStyle w:val="Normal117"/>
          </w:pPr>
        </w:p>
      </w:tc>
      <w:tc>
        <w:tcPr>
          <w:tcW w:w="2600" w:type="dxa"/>
          <w:tcMar>
            <w:top w:w="200" w:type="dxa"/>
          </w:tcMar>
          <w:vAlign w:val="center"/>
        </w:tcPr>
        <w:p>
          <w:pPr>
            <w:pStyle w:val="Normal117"/>
          </w:pPr>
        </w:p>
      </w:tc>
    </w:tr>
  </w:tbl>
</w:ftr>
</file>

<file path=word/footer3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spacing w:before="200"/>
      <w:jc w:val="center"/>
    </w:pPr>
  </w:p>
</w:ftr>
</file>

<file path=word/footer3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pPr>
  </w:p>
</w:ftr>
</file>

<file path=word/footer3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8"/>
          </w:pPr>
        </w:p>
      </w:tc>
      <w:tc>
        <w:tcPr>
          <w:tcW w:w="4880" w:type="dxa"/>
          <w:tcMar>
            <w:top w:w="200" w:type="dxa"/>
          </w:tcMar>
          <w:vAlign w:val="center"/>
        </w:tcPr>
        <w:p>
          <w:pPr>
            <w:pStyle w:val="Normal118"/>
          </w:pPr>
        </w:p>
      </w:tc>
      <w:tc>
        <w:tcPr>
          <w:tcW w:w="2600" w:type="dxa"/>
          <w:tcMar>
            <w:top w:w="200" w:type="dxa"/>
          </w:tcMar>
          <w:vAlign w:val="center"/>
        </w:tcPr>
        <w:p>
          <w:pPr>
            <w:pStyle w:val="Normal118"/>
          </w:pPr>
        </w:p>
      </w:tc>
    </w:tr>
  </w:tbl>
</w:ftr>
</file>

<file path=word/footer3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spacing w:before="200"/>
      <w:jc w:val="center"/>
    </w:pPr>
  </w:p>
</w:ftr>
</file>

<file path=word/footer3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pPr>
  </w:p>
</w:ftr>
</file>

<file path=word/footer3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9"/>
          </w:pPr>
        </w:p>
      </w:tc>
      <w:tc>
        <w:tcPr>
          <w:tcW w:w="4880" w:type="dxa"/>
          <w:tcMar>
            <w:top w:w="200" w:type="dxa"/>
          </w:tcMar>
          <w:vAlign w:val="center"/>
        </w:tcPr>
        <w:p>
          <w:pPr>
            <w:pStyle w:val="Normal119"/>
          </w:pPr>
        </w:p>
      </w:tc>
      <w:tc>
        <w:tcPr>
          <w:tcW w:w="2600" w:type="dxa"/>
          <w:tcMar>
            <w:top w:w="200" w:type="dxa"/>
          </w:tcMar>
          <w:vAlign w:val="center"/>
        </w:tcPr>
        <w:p>
          <w:pPr>
            <w:pStyle w:val="Normal119"/>
          </w:pPr>
        </w:p>
      </w:tc>
    </w:tr>
  </w:tbl>
</w:ftr>
</file>

<file path=word/footer3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spacing w:before="200"/>
      <w:jc w:val="center"/>
    </w:pPr>
  </w:p>
</w:ftr>
</file>

<file path=word/footer3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pPr>
  </w:p>
</w:ftr>
</file>

<file path=word/footer3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0"/>
          </w:pPr>
        </w:p>
      </w:tc>
      <w:tc>
        <w:tcPr>
          <w:tcW w:w="4880" w:type="dxa"/>
          <w:tcMar>
            <w:top w:w="200" w:type="dxa"/>
          </w:tcMar>
          <w:vAlign w:val="center"/>
        </w:tcPr>
        <w:p>
          <w:pPr>
            <w:pStyle w:val="Normal120"/>
          </w:pPr>
        </w:p>
      </w:tc>
      <w:tc>
        <w:tcPr>
          <w:tcW w:w="2600" w:type="dxa"/>
          <w:tcMar>
            <w:top w:w="200" w:type="dxa"/>
          </w:tcMar>
          <w:vAlign w:val="center"/>
        </w:tcPr>
        <w:p>
          <w:pPr>
            <w:pStyle w:val="Normal120"/>
          </w:pPr>
        </w:p>
      </w:tc>
    </w:tr>
  </w:tbl>
</w:ftr>
</file>

<file path=word/footer3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spacing w:before="200"/>
      <w:jc w:val="center"/>
    </w:pPr>
  </w:p>
</w:ftr>
</file>

<file path=word/footer3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pPr>
  </w:p>
</w:ftr>
</file>

<file path=word/footer3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1"/>
          </w:pPr>
        </w:p>
      </w:tc>
      <w:tc>
        <w:tcPr>
          <w:tcW w:w="4880" w:type="dxa"/>
          <w:tcMar>
            <w:top w:w="200" w:type="dxa"/>
          </w:tcMar>
          <w:vAlign w:val="center"/>
        </w:tcPr>
        <w:p>
          <w:pPr>
            <w:pStyle w:val="Normal121"/>
          </w:pPr>
        </w:p>
      </w:tc>
      <w:tc>
        <w:tcPr>
          <w:tcW w:w="2600" w:type="dxa"/>
          <w:tcMar>
            <w:top w:w="200" w:type="dxa"/>
          </w:tcMar>
          <w:vAlign w:val="center"/>
        </w:tcPr>
        <w:p>
          <w:pPr>
            <w:pStyle w:val="Normal121"/>
          </w:pPr>
        </w:p>
      </w:tc>
    </w:tr>
  </w:tbl>
</w:ftr>
</file>

<file path=word/footer3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spacing w:before="200"/>
      <w:jc w:val="center"/>
    </w:pPr>
  </w:p>
</w:ftr>
</file>

<file path=word/footer3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pPr>
  </w:p>
</w:ftr>
</file>

<file path=word/footer3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2"/>
          </w:pPr>
        </w:p>
      </w:tc>
      <w:tc>
        <w:tcPr>
          <w:tcW w:w="4880" w:type="dxa"/>
          <w:tcMar>
            <w:top w:w="200" w:type="dxa"/>
          </w:tcMar>
          <w:vAlign w:val="center"/>
        </w:tcPr>
        <w:p>
          <w:pPr>
            <w:pStyle w:val="Normal122"/>
          </w:pPr>
        </w:p>
      </w:tc>
      <w:tc>
        <w:tcPr>
          <w:tcW w:w="2600" w:type="dxa"/>
          <w:tcMar>
            <w:top w:w="200" w:type="dxa"/>
          </w:tcMar>
          <w:vAlign w:val="center"/>
        </w:tcPr>
        <w:p>
          <w:pPr>
            <w:pStyle w:val="Normal122"/>
          </w:pPr>
        </w:p>
      </w:tc>
    </w:tr>
  </w:tbl>
</w:ftr>
</file>

<file path=word/footer3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spacing w:before="200"/>
      <w:jc w:val="center"/>
    </w:pPr>
  </w:p>
</w:ftr>
</file>

<file path=word/footer3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pPr>
  </w:p>
</w:ftr>
</file>

<file path=word/footer3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3"/>
          </w:pPr>
        </w:p>
      </w:tc>
      <w:tc>
        <w:tcPr>
          <w:tcW w:w="4880" w:type="dxa"/>
          <w:tcMar>
            <w:top w:w="200" w:type="dxa"/>
          </w:tcMar>
          <w:vAlign w:val="center"/>
        </w:tcPr>
        <w:p>
          <w:pPr>
            <w:pStyle w:val="Normal123"/>
          </w:pPr>
        </w:p>
      </w:tc>
      <w:tc>
        <w:tcPr>
          <w:tcW w:w="2600" w:type="dxa"/>
          <w:tcMar>
            <w:top w:w="200" w:type="dxa"/>
          </w:tcMar>
          <w:vAlign w:val="center"/>
        </w:tcPr>
        <w:p>
          <w:pPr>
            <w:pStyle w:val="Normal123"/>
          </w:pPr>
        </w:p>
      </w:tc>
    </w:tr>
  </w:tbl>
</w:ftr>
</file>

<file path=word/footer3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spacing w:before="200"/>
      <w:jc w:val="center"/>
    </w:pPr>
  </w:p>
</w:ftr>
</file>

<file path=word/footer3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pPr>
  </w:p>
</w:ftr>
</file>

<file path=word/footer3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4"/>
          </w:pPr>
        </w:p>
      </w:tc>
      <w:tc>
        <w:tcPr>
          <w:tcW w:w="4880" w:type="dxa"/>
          <w:tcMar>
            <w:top w:w="200" w:type="dxa"/>
          </w:tcMar>
          <w:vAlign w:val="center"/>
        </w:tcPr>
        <w:p>
          <w:pPr>
            <w:pStyle w:val="Normal124"/>
          </w:pPr>
        </w:p>
      </w:tc>
      <w:tc>
        <w:tcPr>
          <w:tcW w:w="2600" w:type="dxa"/>
          <w:tcMar>
            <w:top w:w="200" w:type="dxa"/>
          </w:tcMar>
          <w:vAlign w:val="center"/>
        </w:tcPr>
        <w:p>
          <w:pPr>
            <w:pStyle w:val="Normal124"/>
          </w:pPr>
        </w:p>
      </w:tc>
    </w:tr>
  </w:tbl>
</w:ftr>
</file>

<file path=word/footer3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spacing w:before="200"/>
      <w:jc w:val="center"/>
    </w:pPr>
  </w:p>
</w:ftr>
</file>

<file path=word/footer3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pPr>
  </w:p>
</w:ftr>
</file>

<file path=word/footer3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5"/>
          </w:pPr>
        </w:p>
      </w:tc>
      <w:tc>
        <w:tcPr>
          <w:tcW w:w="4880" w:type="dxa"/>
          <w:tcMar>
            <w:top w:w="200" w:type="dxa"/>
          </w:tcMar>
          <w:vAlign w:val="center"/>
        </w:tcPr>
        <w:p>
          <w:pPr>
            <w:pStyle w:val="Normal125"/>
          </w:pPr>
        </w:p>
      </w:tc>
      <w:tc>
        <w:tcPr>
          <w:tcW w:w="2600" w:type="dxa"/>
          <w:tcMar>
            <w:top w:w="200" w:type="dxa"/>
          </w:tcMar>
          <w:vAlign w:val="center"/>
        </w:tcPr>
        <w:p>
          <w:pPr>
            <w:pStyle w:val="Normal125"/>
          </w:pPr>
        </w:p>
      </w:tc>
    </w:tr>
  </w:tbl>
</w:ftr>
</file>

<file path=word/footer3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spacing w:before="200"/>
      <w:jc w:val="center"/>
    </w:pPr>
  </w:p>
</w:ftr>
</file>

<file path=word/footer3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pPr>
  </w:p>
</w:ftr>
</file>

<file path=word/footer3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6"/>
          </w:pPr>
        </w:p>
      </w:tc>
      <w:tc>
        <w:tcPr>
          <w:tcW w:w="4880" w:type="dxa"/>
          <w:tcMar>
            <w:top w:w="200" w:type="dxa"/>
          </w:tcMar>
          <w:vAlign w:val="center"/>
        </w:tcPr>
        <w:p>
          <w:pPr>
            <w:pStyle w:val="Normal126"/>
          </w:pPr>
        </w:p>
      </w:tc>
      <w:tc>
        <w:tcPr>
          <w:tcW w:w="2600" w:type="dxa"/>
          <w:tcMar>
            <w:top w:w="200" w:type="dxa"/>
          </w:tcMar>
          <w:vAlign w:val="center"/>
        </w:tcPr>
        <w:p>
          <w:pPr>
            <w:pStyle w:val="Normal126"/>
          </w:pPr>
        </w:p>
      </w:tc>
    </w:tr>
  </w:tbl>
</w:ftr>
</file>

<file path=word/footer3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spacing w:before="200"/>
      <w:jc w:val="center"/>
    </w:pPr>
  </w:p>
</w:ftr>
</file>

<file path=word/footer3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pPr>
  </w:p>
</w:ftr>
</file>

<file path=word/footer3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7"/>
          </w:pPr>
        </w:p>
      </w:tc>
      <w:tc>
        <w:tcPr>
          <w:tcW w:w="4880" w:type="dxa"/>
          <w:tcMar>
            <w:top w:w="200" w:type="dxa"/>
          </w:tcMar>
          <w:vAlign w:val="center"/>
        </w:tcPr>
        <w:p>
          <w:pPr>
            <w:pStyle w:val="Normal127"/>
          </w:pPr>
        </w:p>
      </w:tc>
      <w:tc>
        <w:tcPr>
          <w:tcW w:w="2600" w:type="dxa"/>
          <w:tcMar>
            <w:top w:w="200" w:type="dxa"/>
          </w:tcMar>
          <w:vAlign w:val="center"/>
        </w:tcPr>
        <w:p>
          <w:pPr>
            <w:pStyle w:val="Normal127"/>
          </w:pPr>
        </w:p>
      </w:tc>
    </w:tr>
  </w:tbl>
</w:ftr>
</file>

<file path=word/footer3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spacing w:before="200"/>
      <w:jc w:val="center"/>
    </w:pPr>
  </w:p>
</w:ftr>
</file>

<file path=word/footer3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pPr>
  </w:p>
</w:ftr>
</file>

<file path=word/footer3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8"/>
          </w:pPr>
        </w:p>
      </w:tc>
      <w:tc>
        <w:tcPr>
          <w:tcW w:w="4880" w:type="dxa"/>
          <w:tcMar>
            <w:top w:w="200" w:type="dxa"/>
          </w:tcMar>
          <w:vAlign w:val="center"/>
        </w:tcPr>
        <w:p>
          <w:pPr>
            <w:pStyle w:val="Normal128"/>
          </w:pPr>
        </w:p>
      </w:tc>
      <w:tc>
        <w:tcPr>
          <w:tcW w:w="2600" w:type="dxa"/>
          <w:tcMar>
            <w:top w:w="200" w:type="dxa"/>
          </w:tcMar>
          <w:vAlign w:val="center"/>
        </w:tcPr>
        <w:p>
          <w:pPr>
            <w:pStyle w:val="Normal128"/>
          </w:pPr>
        </w:p>
      </w:tc>
    </w:tr>
  </w:tbl>
</w:ftr>
</file>

<file path=word/footer3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spacing w:before="200"/>
      <w:jc w:val="center"/>
    </w:pPr>
  </w:p>
</w:ftr>
</file>

<file path=word/footer3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pPr>
  </w:p>
</w:ftr>
</file>

<file path=word/footer3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9"/>
          </w:pPr>
        </w:p>
      </w:tc>
      <w:tc>
        <w:tcPr>
          <w:tcW w:w="4880" w:type="dxa"/>
          <w:tcMar>
            <w:top w:w="200" w:type="dxa"/>
          </w:tcMar>
          <w:vAlign w:val="center"/>
        </w:tcPr>
        <w:p>
          <w:pPr>
            <w:pStyle w:val="Normal129"/>
          </w:pPr>
        </w:p>
      </w:tc>
      <w:tc>
        <w:tcPr>
          <w:tcW w:w="2600" w:type="dxa"/>
          <w:tcMar>
            <w:top w:w="200" w:type="dxa"/>
          </w:tcMar>
          <w:vAlign w:val="center"/>
        </w:tcPr>
        <w:p>
          <w:pPr>
            <w:pStyle w:val="Normal129"/>
          </w:pPr>
        </w:p>
      </w:tc>
    </w:tr>
  </w:tbl>
</w:ftr>
</file>

<file path=word/footer3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spacing w:before="200"/>
      <w:jc w:val="center"/>
    </w:pPr>
  </w:p>
</w:ftr>
</file>

<file path=word/footer3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pPr>
  </w:p>
</w:ftr>
</file>

<file path=word/footer3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0"/>
          </w:pPr>
        </w:p>
      </w:tc>
      <w:tc>
        <w:tcPr>
          <w:tcW w:w="4880" w:type="dxa"/>
          <w:tcMar>
            <w:top w:w="200" w:type="dxa"/>
          </w:tcMar>
          <w:vAlign w:val="center"/>
        </w:tcPr>
        <w:p>
          <w:pPr>
            <w:pStyle w:val="Normal130"/>
          </w:pPr>
        </w:p>
      </w:tc>
      <w:tc>
        <w:tcPr>
          <w:tcW w:w="2600" w:type="dxa"/>
          <w:tcMar>
            <w:top w:w="200" w:type="dxa"/>
          </w:tcMar>
          <w:vAlign w:val="center"/>
        </w:tcPr>
        <w:p>
          <w:pPr>
            <w:pStyle w:val="Normal130"/>
          </w:pPr>
        </w:p>
      </w:tc>
    </w:tr>
  </w:tbl>
</w:ftr>
</file>

<file path=word/footer3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spacing w:before="200"/>
      <w:jc w:val="center"/>
    </w:pPr>
  </w:p>
</w:ftr>
</file>

<file path=word/footer3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pPr>
  </w:p>
</w:ftr>
</file>

<file path=word/footer3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1"/>
          </w:pPr>
        </w:p>
      </w:tc>
      <w:tc>
        <w:tcPr>
          <w:tcW w:w="4880" w:type="dxa"/>
          <w:tcMar>
            <w:top w:w="200" w:type="dxa"/>
          </w:tcMar>
          <w:vAlign w:val="center"/>
        </w:tcPr>
        <w:p>
          <w:pPr>
            <w:pStyle w:val="Normal131"/>
          </w:pPr>
        </w:p>
      </w:tc>
      <w:tc>
        <w:tcPr>
          <w:tcW w:w="2600" w:type="dxa"/>
          <w:tcMar>
            <w:top w:w="200" w:type="dxa"/>
          </w:tcMar>
          <w:vAlign w:val="center"/>
        </w:tcPr>
        <w:p>
          <w:pPr>
            <w:pStyle w:val="Normal131"/>
          </w:pPr>
        </w:p>
      </w:tc>
    </w:tr>
  </w:tbl>
</w:ftr>
</file>

<file path=word/footer3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spacing w:before="200"/>
      <w:jc w:val="center"/>
    </w:pPr>
  </w:p>
</w:ftr>
</file>

<file path=word/footer3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pPr>
  </w:p>
</w:ftr>
</file>

<file path=word/footer3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2"/>
          </w:pPr>
        </w:p>
      </w:tc>
      <w:tc>
        <w:tcPr>
          <w:tcW w:w="4880" w:type="dxa"/>
          <w:tcMar>
            <w:top w:w="200" w:type="dxa"/>
          </w:tcMar>
          <w:vAlign w:val="center"/>
        </w:tcPr>
        <w:p>
          <w:pPr>
            <w:pStyle w:val="Normal132"/>
          </w:pPr>
        </w:p>
      </w:tc>
      <w:tc>
        <w:tcPr>
          <w:tcW w:w="2600" w:type="dxa"/>
          <w:tcMar>
            <w:top w:w="200" w:type="dxa"/>
          </w:tcMar>
          <w:vAlign w:val="center"/>
        </w:tcPr>
        <w:p>
          <w:pPr>
            <w:pStyle w:val="Normal132"/>
          </w:pPr>
        </w:p>
      </w:tc>
    </w:tr>
  </w:tbl>
</w:ftr>
</file>

<file path=word/footer3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spacing w:before="200"/>
      <w:jc w:val="center"/>
    </w:pPr>
  </w:p>
</w:ftr>
</file>

<file path=word/footer4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pPr>
  </w:p>
</w:ftr>
</file>

<file path=word/footer4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3"/>
          </w:pPr>
        </w:p>
      </w:tc>
      <w:tc>
        <w:tcPr>
          <w:tcW w:w="4880" w:type="dxa"/>
          <w:tcMar>
            <w:top w:w="200" w:type="dxa"/>
          </w:tcMar>
          <w:vAlign w:val="center"/>
        </w:tcPr>
        <w:p>
          <w:pPr>
            <w:pStyle w:val="Normal133"/>
          </w:pPr>
        </w:p>
      </w:tc>
      <w:tc>
        <w:tcPr>
          <w:tcW w:w="2600" w:type="dxa"/>
          <w:tcMar>
            <w:top w:w="200" w:type="dxa"/>
          </w:tcMar>
          <w:vAlign w:val="center"/>
        </w:tcPr>
        <w:p>
          <w:pPr>
            <w:pStyle w:val="Normal133"/>
          </w:pPr>
        </w:p>
      </w:tc>
    </w:tr>
  </w:tbl>
</w:ftr>
</file>

<file path=word/footer4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spacing w:before="200"/>
      <w:jc w:val="center"/>
    </w:pPr>
  </w:p>
</w:ftr>
</file>

<file path=word/footer4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pPr>
  </w:p>
</w:ftr>
</file>

<file path=word/footer4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4"/>
          </w:pPr>
        </w:p>
      </w:tc>
      <w:tc>
        <w:tcPr>
          <w:tcW w:w="4880" w:type="dxa"/>
          <w:tcMar>
            <w:top w:w="200" w:type="dxa"/>
          </w:tcMar>
          <w:vAlign w:val="center"/>
        </w:tcPr>
        <w:p>
          <w:pPr>
            <w:pStyle w:val="Normal134"/>
          </w:pPr>
        </w:p>
      </w:tc>
      <w:tc>
        <w:tcPr>
          <w:tcW w:w="2600" w:type="dxa"/>
          <w:tcMar>
            <w:top w:w="200" w:type="dxa"/>
          </w:tcMar>
          <w:vAlign w:val="center"/>
        </w:tcPr>
        <w:p>
          <w:pPr>
            <w:pStyle w:val="Normal134"/>
          </w:pPr>
        </w:p>
      </w:tc>
    </w:tr>
  </w:tbl>
</w:ftr>
</file>

<file path=word/footer4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spacing w:before="200"/>
      <w:jc w:val="center"/>
    </w:pPr>
  </w:p>
</w:ftr>
</file>

<file path=word/footer4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pPr>
  </w:p>
</w:ftr>
</file>

<file path=word/footer4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5"/>
          </w:pPr>
        </w:p>
      </w:tc>
      <w:tc>
        <w:tcPr>
          <w:tcW w:w="4880" w:type="dxa"/>
          <w:tcMar>
            <w:top w:w="200" w:type="dxa"/>
          </w:tcMar>
          <w:vAlign w:val="center"/>
        </w:tcPr>
        <w:p>
          <w:pPr>
            <w:pStyle w:val="Normal135"/>
          </w:pPr>
        </w:p>
      </w:tc>
      <w:tc>
        <w:tcPr>
          <w:tcW w:w="2600" w:type="dxa"/>
          <w:tcMar>
            <w:top w:w="200" w:type="dxa"/>
          </w:tcMar>
          <w:vAlign w:val="center"/>
        </w:tcPr>
        <w:p>
          <w:pPr>
            <w:pStyle w:val="Normal135"/>
          </w:pPr>
        </w:p>
      </w:tc>
    </w:tr>
  </w:tbl>
</w:ftr>
</file>

<file path=word/footer4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spacing w:before="200"/>
      <w:jc w:val="center"/>
    </w:pPr>
  </w:p>
</w:ftr>
</file>

<file path=word/footer4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pPr>
  </w:p>
</w:ftr>
</file>

<file path=word/footer4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6"/>
          </w:pPr>
        </w:p>
      </w:tc>
      <w:tc>
        <w:tcPr>
          <w:tcW w:w="4880" w:type="dxa"/>
          <w:tcMar>
            <w:top w:w="200" w:type="dxa"/>
          </w:tcMar>
          <w:vAlign w:val="center"/>
        </w:tcPr>
        <w:p>
          <w:pPr>
            <w:pStyle w:val="Normal136"/>
          </w:pPr>
        </w:p>
      </w:tc>
      <w:tc>
        <w:tcPr>
          <w:tcW w:w="2600" w:type="dxa"/>
          <w:tcMar>
            <w:top w:w="200" w:type="dxa"/>
          </w:tcMar>
          <w:vAlign w:val="center"/>
        </w:tcPr>
        <w:p>
          <w:pPr>
            <w:pStyle w:val="Normal136"/>
          </w:pPr>
        </w:p>
      </w:tc>
    </w:tr>
  </w:tbl>
</w:ftr>
</file>

<file path=word/footer4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spacing w:before="200"/>
      <w:jc w:val="center"/>
    </w:pPr>
  </w:p>
</w:ftr>
</file>

<file path=word/footer4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pPr>
  </w:p>
</w:ftr>
</file>

<file path=word/footer4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7"/>
          </w:pPr>
        </w:p>
      </w:tc>
      <w:tc>
        <w:tcPr>
          <w:tcW w:w="4880" w:type="dxa"/>
          <w:tcMar>
            <w:top w:w="200" w:type="dxa"/>
          </w:tcMar>
          <w:vAlign w:val="center"/>
        </w:tcPr>
        <w:p>
          <w:pPr>
            <w:pStyle w:val="Normal137"/>
          </w:pPr>
        </w:p>
      </w:tc>
      <w:tc>
        <w:tcPr>
          <w:tcW w:w="2600" w:type="dxa"/>
          <w:tcMar>
            <w:top w:w="200" w:type="dxa"/>
          </w:tcMar>
          <w:vAlign w:val="center"/>
        </w:tcPr>
        <w:p>
          <w:pPr>
            <w:pStyle w:val="Normal137"/>
          </w:pPr>
        </w:p>
      </w:tc>
    </w:tr>
  </w:tbl>
</w:ftr>
</file>

<file path=word/footer4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spacing w:before="200"/>
      <w:jc w:val="center"/>
    </w:pPr>
  </w:p>
</w:ftr>
</file>

<file path=word/footer4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pPr>
  </w:p>
</w:ftr>
</file>

<file path=word/footer4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8"/>
          </w:pPr>
        </w:p>
      </w:tc>
      <w:tc>
        <w:tcPr>
          <w:tcW w:w="4880" w:type="dxa"/>
          <w:tcMar>
            <w:top w:w="200" w:type="dxa"/>
          </w:tcMar>
          <w:vAlign w:val="center"/>
        </w:tcPr>
        <w:p>
          <w:pPr>
            <w:pStyle w:val="Normal138"/>
          </w:pPr>
        </w:p>
      </w:tc>
      <w:tc>
        <w:tcPr>
          <w:tcW w:w="2600" w:type="dxa"/>
          <w:tcMar>
            <w:top w:w="200" w:type="dxa"/>
          </w:tcMar>
          <w:vAlign w:val="center"/>
        </w:tcPr>
        <w:p>
          <w:pPr>
            <w:pStyle w:val="Normal138"/>
          </w:pPr>
        </w:p>
      </w:tc>
    </w:tr>
  </w:tbl>
</w:ftr>
</file>

<file path=word/footer4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spacing w:before="200"/>
      <w:jc w:val="center"/>
    </w:pPr>
  </w:p>
</w:ftr>
</file>

<file path=word/footer4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pPr>
  </w:p>
</w:ftr>
</file>

<file path=word/footer4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9"/>
          </w:pPr>
        </w:p>
      </w:tc>
      <w:tc>
        <w:tcPr>
          <w:tcW w:w="4880" w:type="dxa"/>
          <w:tcMar>
            <w:top w:w="200" w:type="dxa"/>
          </w:tcMar>
          <w:vAlign w:val="center"/>
        </w:tcPr>
        <w:p>
          <w:pPr>
            <w:pStyle w:val="Normal139"/>
          </w:pPr>
        </w:p>
      </w:tc>
      <w:tc>
        <w:tcPr>
          <w:tcW w:w="2600" w:type="dxa"/>
          <w:tcMar>
            <w:top w:w="200" w:type="dxa"/>
          </w:tcMar>
          <w:vAlign w:val="center"/>
        </w:tcPr>
        <w:p>
          <w:pPr>
            <w:pStyle w:val="Normal139"/>
          </w:pPr>
        </w:p>
      </w:tc>
    </w:tr>
  </w:tbl>
</w:ftr>
</file>

<file path=word/footer4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spacing w:before="200"/>
      <w:jc w:val="center"/>
    </w:pPr>
  </w:p>
</w:ftr>
</file>

<file path=word/footer4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pPr>
  </w:p>
</w:ftr>
</file>

<file path=word/footer4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0"/>
          </w:pPr>
        </w:p>
      </w:tc>
      <w:tc>
        <w:tcPr>
          <w:tcW w:w="4880" w:type="dxa"/>
          <w:tcMar>
            <w:top w:w="200" w:type="dxa"/>
          </w:tcMar>
          <w:vAlign w:val="center"/>
        </w:tcPr>
        <w:p>
          <w:pPr>
            <w:pStyle w:val="Normal140"/>
          </w:pPr>
        </w:p>
      </w:tc>
      <w:tc>
        <w:tcPr>
          <w:tcW w:w="2600" w:type="dxa"/>
          <w:tcMar>
            <w:top w:w="200" w:type="dxa"/>
          </w:tcMar>
          <w:vAlign w:val="center"/>
        </w:tcPr>
        <w:p>
          <w:pPr>
            <w:pStyle w:val="Normal140"/>
          </w:pPr>
        </w:p>
      </w:tc>
    </w:tr>
  </w:tbl>
</w:ftr>
</file>

<file path=word/footer4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spacing w:before="200"/>
      <w:jc w:val="center"/>
    </w:pPr>
  </w:p>
</w:ftr>
</file>

<file path=word/footer4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pPr>
  </w:p>
</w:ftr>
</file>

<file path=word/footer4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1"/>
          </w:pPr>
        </w:p>
      </w:tc>
      <w:tc>
        <w:tcPr>
          <w:tcW w:w="4880" w:type="dxa"/>
          <w:tcMar>
            <w:top w:w="200" w:type="dxa"/>
          </w:tcMar>
          <w:vAlign w:val="center"/>
        </w:tcPr>
        <w:p>
          <w:pPr>
            <w:pStyle w:val="Normal141"/>
          </w:pPr>
        </w:p>
      </w:tc>
      <w:tc>
        <w:tcPr>
          <w:tcW w:w="2600" w:type="dxa"/>
          <w:tcMar>
            <w:top w:w="200" w:type="dxa"/>
          </w:tcMar>
          <w:vAlign w:val="center"/>
        </w:tcPr>
        <w:p>
          <w:pPr>
            <w:pStyle w:val="Normal141"/>
          </w:pPr>
        </w:p>
      </w:tc>
    </w:tr>
  </w:tbl>
</w:ftr>
</file>

<file path=word/footer4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spacing w:before="200"/>
      <w:jc w:val="center"/>
    </w:pPr>
  </w:p>
</w:ftr>
</file>

<file path=word/footer4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pPr>
  </w:p>
</w:ftr>
</file>

<file path=word/footer4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2"/>
          </w:pPr>
        </w:p>
      </w:tc>
      <w:tc>
        <w:tcPr>
          <w:tcW w:w="4880" w:type="dxa"/>
          <w:tcMar>
            <w:top w:w="200" w:type="dxa"/>
          </w:tcMar>
          <w:vAlign w:val="center"/>
        </w:tcPr>
        <w:p>
          <w:pPr>
            <w:pStyle w:val="Normal142"/>
          </w:pPr>
        </w:p>
      </w:tc>
      <w:tc>
        <w:tcPr>
          <w:tcW w:w="2600" w:type="dxa"/>
          <w:tcMar>
            <w:top w:w="200" w:type="dxa"/>
          </w:tcMar>
          <w:vAlign w:val="center"/>
        </w:tcPr>
        <w:p>
          <w:pPr>
            <w:pStyle w:val="Normal142"/>
          </w:pPr>
        </w:p>
      </w:tc>
    </w:tr>
  </w:tbl>
</w:ftr>
</file>

<file path=word/footer4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spacing w:before="200"/>
      <w:jc w:val="center"/>
    </w:pPr>
  </w:p>
</w:ftr>
</file>

<file path=word/footer4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pPr>
  </w:p>
</w:ftr>
</file>

<file path=word/footer4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3"/>
          </w:pPr>
        </w:p>
      </w:tc>
      <w:tc>
        <w:tcPr>
          <w:tcW w:w="4880" w:type="dxa"/>
          <w:tcMar>
            <w:top w:w="200" w:type="dxa"/>
          </w:tcMar>
          <w:vAlign w:val="center"/>
        </w:tcPr>
        <w:p>
          <w:pPr>
            <w:pStyle w:val="Normal143"/>
          </w:pPr>
        </w:p>
      </w:tc>
      <w:tc>
        <w:tcPr>
          <w:tcW w:w="2600" w:type="dxa"/>
          <w:tcMar>
            <w:top w:w="200" w:type="dxa"/>
          </w:tcMar>
          <w:vAlign w:val="center"/>
        </w:tcPr>
        <w:p>
          <w:pPr>
            <w:pStyle w:val="Normal143"/>
          </w:pPr>
        </w:p>
      </w:tc>
    </w:tr>
  </w:tbl>
</w:ftr>
</file>

<file path=word/footer4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spacing w:before="200"/>
      <w:jc w:val="center"/>
    </w:pPr>
  </w:p>
</w:ftr>
</file>

<file path=word/footer4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pPr>
  </w:p>
</w:ftr>
</file>

<file path=word/footer4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4"/>
          </w:pPr>
        </w:p>
      </w:tc>
      <w:tc>
        <w:tcPr>
          <w:tcW w:w="4880" w:type="dxa"/>
          <w:tcMar>
            <w:top w:w="200" w:type="dxa"/>
          </w:tcMar>
          <w:vAlign w:val="center"/>
        </w:tcPr>
        <w:p>
          <w:pPr>
            <w:pStyle w:val="Normal144"/>
          </w:pPr>
        </w:p>
      </w:tc>
      <w:tc>
        <w:tcPr>
          <w:tcW w:w="2600" w:type="dxa"/>
          <w:tcMar>
            <w:top w:w="200" w:type="dxa"/>
          </w:tcMar>
          <w:vAlign w:val="center"/>
        </w:tcPr>
        <w:p>
          <w:pPr>
            <w:pStyle w:val="Normal144"/>
          </w:pPr>
        </w:p>
      </w:tc>
    </w:tr>
  </w:tbl>
</w:ftr>
</file>

<file path=word/footer4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spacing w:before="200"/>
      <w:jc w:val="center"/>
    </w:pPr>
  </w:p>
</w:ftr>
</file>

<file path=word/footer4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pPr>
  </w:p>
</w:ftr>
</file>

<file path=word/footer4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5"/>
          </w:pPr>
        </w:p>
      </w:tc>
      <w:tc>
        <w:tcPr>
          <w:tcW w:w="4880" w:type="dxa"/>
          <w:tcMar>
            <w:top w:w="200" w:type="dxa"/>
          </w:tcMar>
          <w:vAlign w:val="center"/>
        </w:tcPr>
        <w:p>
          <w:pPr>
            <w:pStyle w:val="Normal145"/>
          </w:pPr>
        </w:p>
      </w:tc>
      <w:tc>
        <w:tcPr>
          <w:tcW w:w="2600" w:type="dxa"/>
          <w:tcMar>
            <w:top w:w="200" w:type="dxa"/>
          </w:tcMar>
          <w:vAlign w:val="center"/>
        </w:tcPr>
        <w:p>
          <w:pPr>
            <w:pStyle w:val="Normal145"/>
          </w:pPr>
        </w:p>
      </w:tc>
    </w:tr>
  </w:tbl>
</w:ftr>
</file>

<file path=word/footer4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spacing w:before="200"/>
      <w:jc w:val="center"/>
    </w:pPr>
  </w:p>
</w:ftr>
</file>

<file path=word/footer4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pPr>
  </w:p>
</w:ftr>
</file>

<file path=word/footer4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6"/>
          </w:pPr>
        </w:p>
      </w:tc>
      <w:tc>
        <w:tcPr>
          <w:tcW w:w="4880" w:type="dxa"/>
          <w:tcMar>
            <w:top w:w="200" w:type="dxa"/>
          </w:tcMar>
          <w:vAlign w:val="center"/>
        </w:tcPr>
        <w:p>
          <w:pPr>
            <w:pStyle w:val="Normal146"/>
          </w:pPr>
        </w:p>
      </w:tc>
      <w:tc>
        <w:tcPr>
          <w:tcW w:w="2600" w:type="dxa"/>
          <w:tcMar>
            <w:top w:w="200" w:type="dxa"/>
          </w:tcMar>
          <w:vAlign w:val="center"/>
        </w:tcPr>
        <w:p>
          <w:pPr>
            <w:pStyle w:val="Normal146"/>
          </w:pPr>
        </w:p>
      </w:tc>
    </w:tr>
  </w:tbl>
</w:ftr>
</file>

<file path=word/footer4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spacing w:before="200"/>
      <w:jc w:val="center"/>
    </w:pPr>
  </w:p>
</w:ftr>
</file>

<file path=word/footer4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pPr>
  </w:p>
</w:ftr>
</file>

<file path=word/footer4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7"/>
          </w:pPr>
        </w:p>
      </w:tc>
      <w:tc>
        <w:tcPr>
          <w:tcW w:w="4880" w:type="dxa"/>
          <w:tcMar>
            <w:top w:w="200" w:type="dxa"/>
          </w:tcMar>
          <w:vAlign w:val="center"/>
        </w:tcPr>
        <w:p>
          <w:pPr>
            <w:pStyle w:val="Normal147"/>
          </w:pPr>
        </w:p>
      </w:tc>
      <w:tc>
        <w:tcPr>
          <w:tcW w:w="2600" w:type="dxa"/>
          <w:tcMar>
            <w:top w:w="200" w:type="dxa"/>
          </w:tcMar>
          <w:vAlign w:val="center"/>
        </w:tcPr>
        <w:p>
          <w:pPr>
            <w:pStyle w:val="Normal147"/>
          </w:pPr>
        </w:p>
      </w:tc>
    </w:tr>
  </w:tbl>
</w:ftr>
</file>

<file path=word/footer4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spacing w:before="200"/>
      <w:jc w:val="center"/>
    </w:pPr>
  </w:p>
</w:ftr>
</file>

<file path=word/footer4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pPr>
  </w:p>
</w:ftr>
</file>

<file path=word/footer4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8"/>
          </w:pPr>
        </w:p>
      </w:tc>
      <w:tc>
        <w:tcPr>
          <w:tcW w:w="4880" w:type="dxa"/>
          <w:tcMar>
            <w:top w:w="200" w:type="dxa"/>
          </w:tcMar>
          <w:vAlign w:val="center"/>
        </w:tcPr>
        <w:p>
          <w:pPr>
            <w:pStyle w:val="Normal148"/>
          </w:pPr>
        </w:p>
      </w:tc>
      <w:tc>
        <w:tcPr>
          <w:tcW w:w="2600" w:type="dxa"/>
          <w:tcMar>
            <w:top w:w="200" w:type="dxa"/>
          </w:tcMar>
          <w:vAlign w:val="center"/>
        </w:tcPr>
        <w:p>
          <w:pPr>
            <w:pStyle w:val="Normal148"/>
          </w:pPr>
        </w:p>
      </w:tc>
    </w:tr>
  </w:tbl>
</w:ftr>
</file>

<file path=word/footer4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spacing w:before="200"/>
      <w:jc w:val="center"/>
    </w:pPr>
  </w:p>
</w:ftr>
</file>

<file path=word/footer4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pPr>
  </w:p>
</w:ftr>
</file>

<file path=word/footer4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9"/>
          </w:pPr>
        </w:p>
      </w:tc>
      <w:tc>
        <w:tcPr>
          <w:tcW w:w="4880" w:type="dxa"/>
          <w:tcMar>
            <w:top w:w="200" w:type="dxa"/>
          </w:tcMar>
          <w:vAlign w:val="center"/>
        </w:tcPr>
        <w:p>
          <w:pPr>
            <w:pStyle w:val="Normal149"/>
          </w:pPr>
        </w:p>
      </w:tc>
      <w:tc>
        <w:tcPr>
          <w:tcW w:w="2600" w:type="dxa"/>
          <w:tcMar>
            <w:top w:w="200" w:type="dxa"/>
          </w:tcMar>
          <w:vAlign w:val="center"/>
        </w:tcPr>
        <w:p>
          <w:pPr>
            <w:pStyle w:val="Normal149"/>
          </w:pPr>
        </w:p>
      </w:tc>
    </w:tr>
  </w:tbl>
</w:ftr>
</file>

<file path=word/footer4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spacing w:before="200"/>
      <w:jc w:val="center"/>
    </w:pPr>
  </w:p>
</w:ftr>
</file>

<file path=word/footer4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pPr>
  </w:p>
</w:ftr>
</file>

<file path=word/footer4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0"/>
          </w:pPr>
        </w:p>
      </w:tc>
      <w:tc>
        <w:tcPr>
          <w:tcW w:w="4880" w:type="dxa"/>
          <w:tcMar>
            <w:top w:w="200" w:type="dxa"/>
          </w:tcMar>
          <w:vAlign w:val="center"/>
        </w:tcPr>
        <w:p>
          <w:pPr>
            <w:pStyle w:val="Normal150"/>
          </w:pPr>
        </w:p>
      </w:tc>
      <w:tc>
        <w:tcPr>
          <w:tcW w:w="2600" w:type="dxa"/>
          <w:tcMar>
            <w:top w:w="200" w:type="dxa"/>
          </w:tcMar>
          <w:vAlign w:val="center"/>
        </w:tcPr>
        <w:p>
          <w:pPr>
            <w:pStyle w:val="Normal150"/>
          </w:pPr>
        </w:p>
      </w:tc>
    </w:tr>
  </w:tbl>
</w:ftr>
</file>

<file path=word/footer4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
            <w:spacing w:before="60" w:after="200"/>
            <w:jc w:val="center"/>
          </w:pPr>
          <w:r>
            <w:rPr>
              <w:rFonts w:ascii="arial" w:eastAsia="arial" w:hAnsi="arial" w:cs="arial"/>
              <w:sz w:val="20"/>
            </w:rPr>
            <w:t>Michelle Obama called Barack Obama a "cheapskate" weeks before Jennifer Aniston's gossip</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
            <w:spacing w:before="60" w:after="200"/>
            <w:jc w:val="center"/>
          </w:pPr>
          <w:r>
            <w:rPr>
              <w:rFonts w:ascii="arial" w:eastAsia="arial" w:hAnsi="arial" w:cs="arial"/>
              <w:sz w:val="20"/>
            </w:rPr>
            <w:t>Barack Obama Makes Shockingly Honest Admission About His Marriage</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
            <w:spacing w:before="60" w:after="200"/>
            <w:jc w:val="center"/>
          </w:pPr>
          <w:r>
            <w:rPr>
              <w:rFonts w:ascii="arial" w:eastAsia="arial" w:hAnsi="arial" w:cs="arial"/>
              <w:sz w:val="20"/>
            </w:rPr>
            <w:t>Are Michelle Obama, Barack Obama getting divorce? Her absence from major events sparks rumors</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
            <w:spacing w:before="60" w:after="200"/>
            <w:jc w:val="center"/>
          </w:pPr>
          <w:r>
            <w:rPr>
              <w:rFonts w:ascii="arial" w:eastAsia="arial" w:hAnsi="arial" w:cs="arial"/>
              <w:sz w:val="20"/>
            </w:rPr>
            <w:t>Michelle Obama And Barack Obama Getting Divorced? Former Will Skip Trump's Inaugural Ceremony</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
            <w:spacing w:before="60" w:after="200"/>
            <w:jc w:val="center"/>
          </w:pPr>
          <w:r>
            <w:rPr>
              <w:rFonts w:ascii="arial" w:eastAsia="arial" w:hAnsi="arial" w:cs="arial"/>
              <w:sz w:val="20"/>
            </w:rPr>
            <w:t>Who is Michelle Obama? Her marriage to Barack Obama could end over Jennifer Aniston rumors</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
            <w:spacing w:before="60" w:after="200"/>
            <w:jc w:val="center"/>
          </w:pPr>
          <w:r>
            <w:rPr>
              <w:rFonts w:ascii="arial" w:eastAsia="arial" w:hAnsi="arial" w:cs="arial"/>
              <w:sz w:val="20"/>
            </w:rPr>
            <w:t>Barack Obama Says He Was In "A Deep Deficit" To Wife Michelle</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
            <w:spacing w:before="60" w:after="200"/>
            <w:jc w:val="center"/>
          </w:pPr>
          <w:r>
            <w:rPr>
              <w:rFonts w:ascii="arial" w:eastAsia="arial" w:hAnsi="arial" w:cs="arial"/>
              <w:sz w:val="20"/>
            </w:rPr>
            <w:t>Barack Obama, Michelle head for divorce</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
            <w:spacing w:before="60" w:after="200"/>
            <w:jc w:val="center"/>
          </w:pPr>
          <w:r>
            <w:rPr>
              <w:rFonts w:ascii="arial" w:eastAsia="arial" w:hAnsi="arial" w:cs="arial"/>
              <w:sz w:val="20"/>
            </w:rPr>
            <w:t>Barack Obama shares photo with Michelle Obama for Valentine's Day after rumors of romance with Jennifer Aniston</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
            <w:spacing w:before="60" w:after="200"/>
            <w:jc w:val="center"/>
          </w:pPr>
          <w:r>
            <w:rPr>
              <w:rFonts w:ascii="arial" w:eastAsia="arial" w:hAnsi="arial" w:cs="arial"/>
              <w:sz w:val="20"/>
            </w:rPr>
            <w:t>Barack Obama Turned Down Role In Prominent Television Show</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
            <w:spacing w:before="60" w:after="200"/>
            <w:jc w:val="center"/>
          </w:pPr>
          <w:r>
            <w:rPr>
              <w:rFonts w:ascii="arial" w:eastAsia="arial" w:hAnsi="arial" w:cs="arial"/>
              <w:sz w:val="20"/>
            </w:rPr>
            <w:t>Barack Obama Sends Clear Message to UConn After Winning National Championship</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
            <w:spacing w:before="60" w:after="200"/>
            <w:jc w:val="center"/>
          </w:pPr>
          <w:r>
            <w:rPr>
              <w:rFonts w:ascii="arial" w:eastAsia="arial" w:hAnsi="arial" w:cs="arial"/>
              <w:sz w:val="20"/>
            </w:rPr>
            <w:t>Barack Obama, Jennifer Aniston dating rumours catch fire again after leaked message 'confirms'...</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
            <w:spacing w:before="60" w:after="200"/>
            <w:jc w:val="center"/>
          </w:pPr>
          <w:r>
            <w:rPr>
              <w:rFonts w:ascii="arial" w:eastAsia="arial" w:hAnsi="arial" w:cs="arial"/>
              <w:sz w:val="20"/>
            </w:rPr>
            <w:t>Barack Obama says 'sorry' for photobombing; family says they got an heirloom picture</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
            <w:spacing w:before="60" w:after="200"/>
            <w:jc w:val="center"/>
          </w:pPr>
          <w:r>
            <w:rPr>
              <w:rFonts w:ascii="arial" w:eastAsia="arial" w:hAnsi="arial" w:cs="arial"/>
              <w:sz w:val="20"/>
            </w:rPr>
            <w:t>Barack Obama gets candid amid divorce buzz: Was in deep deficit with Michelle</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
            <w:spacing w:before="60" w:after="200"/>
            <w:jc w:val="center"/>
          </w:pPr>
          <w:r>
            <w:rPr>
              <w:rFonts w:ascii="arial" w:eastAsia="arial" w:hAnsi="arial" w:cs="arial"/>
              <w:sz w:val="20"/>
            </w:rPr>
            <w:t>Elon Musk shares Barack Obama's old video, says he 'sounds exactly like DOGE'</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
            <w:spacing w:before="60" w:after="200"/>
            <w:jc w:val="center"/>
          </w:pPr>
          <w:r>
            <w:rPr>
              <w:rFonts w:ascii="arial" w:eastAsia="arial" w:hAnsi="arial" w:cs="arial"/>
              <w:sz w:val="20"/>
            </w:rPr>
            <w:t>Barack Obama and Jennifer Aniston dating rumours go viral after leaked message 'confirms'....</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
            <w:spacing w:before="60" w:after="200"/>
            <w:jc w:val="center"/>
          </w:pPr>
          <w:r>
            <w:rPr>
              <w:rFonts w:ascii="arial" w:eastAsia="arial" w:hAnsi="arial" w:cs="arial"/>
              <w:sz w:val="20"/>
            </w:rPr>
            <w:t>When Barack Obama asked Steve Jobs why iPhones are manufactured in other countries, not in US, his blunt reply, 'Those jobs aren't....'</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
            <w:spacing w:before="60" w:after="200"/>
            <w:jc w:val="center"/>
          </w:pPr>
          <w:r>
            <w:rPr>
              <w:rFonts w:ascii="arial" w:eastAsia="arial" w:hAnsi="arial" w:cs="arial"/>
              <w:sz w:val="20"/>
            </w:rPr>
            <w:t>Barack Obama and Jennifer Aniston are reportedly having an affair with divorce in the works</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
            <w:spacing w:before="60" w:after="200"/>
            <w:jc w:val="center"/>
          </w:pPr>
          <w:r>
            <w:rPr>
              <w:rFonts w:ascii="arial" w:eastAsia="arial" w:hAnsi="arial" w:cs="arial"/>
              <w:sz w:val="20"/>
            </w:rPr>
            <w:t>Would Barack Obama seek divorce from Michelle Obama for Jennifer Aniston? They point to alleged irrefutable proof of separation</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
            <w:spacing w:before="60" w:after="200"/>
            <w:jc w:val="center"/>
          </w:pPr>
          <w:r>
            <w:rPr>
              <w:rFonts w:ascii="arial" w:eastAsia="arial" w:hAnsi="arial" w:cs="arial"/>
              <w:sz w:val="20"/>
            </w:rPr>
            <w:t>Racial Bias Lawsuit Stalls Progress on Barack Obama Presidential Center in Chicago</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
            <w:spacing w:before="60" w:after="200"/>
            <w:jc w:val="center"/>
          </w:pPr>
          <w:r>
            <w:rPr>
              <w:rFonts w:ascii="arial" w:eastAsia="arial" w:hAnsi="arial" w:cs="arial"/>
              <w:sz w:val="20"/>
            </w:rPr>
            <w:t>Megyn Kelly says Barack Obama and Michelle married the wrong people. Brutal social media reminds her she's in her 2nd marriage</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
            <w:spacing w:before="60" w:after="200"/>
            <w:jc w:val="center"/>
          </w:pPr>
          <w:r>
            <w:rPr>
              <w:rFonts w:ascii="arial" w:eastAsia="arial" w:hAnsi="arial" w:cs="arial"/>
              <w:sz w:val="20"/>
            </w:rPr>
            <w:t>Why Michelle Obama's Brother Had Some Serious Doubts About Barack Obama</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
            <w:spacing w:before="60" w:after="200"/>
            <w:jc w:val="center"/>
          </w:pPr>
          <w:r>
            <w:rPr>
              <w:rFonts w:ascii="arial" w:eastAsia="arial" w:hAnsi="arial" w:cs="arial"/>
              <w:sz w:val="20"/>
            </w:rPr>
            <w:t>Michelle Obama reacts to rumors of divorce with Barack Obama: "I was making a decision for myself".</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
            <w:spacing w:before="60" w:after="200"/>
            <w:jc w:val="center"/>
          </w:pPr>
          <w:r>
            <w:rPr>
              <w:rFonts w:ascii="arial" w:eastAsia="arial" w:hAnsi="arial" w:cs="arial"/>
              <w:sz w:val="20"/>
            </w:rPr>
            <w:t>Michelle Obama Says Barack Obama Was Not "Financially Sound" Before Marriage</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
            <w:spacing w:before="60" w:after="200"/>
            <w:jc w:val="center"/>
          </w:pPr>
          <w:r>
            <w:rPr>
              <w:rFonts w:ascii="arial" w:eastAsia="arial" w:hAnsi="arial" w:cs="arial"/>
              <w:sz w:val="20"/>
            </w:rPr>
            <w:t>Barack Obama's Message For UConn Women Is Going Viral</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
            <w:spacing w:before="60" w:after="200"/>
            <w:jc w:val="center"/>
          </w:pPr>
          <w:r>
            <w:rPr>
              <w:rFonts w:ascii="arial" w:eastAsia="arial" w:hAnsi="arial" w:cs="arial"/>
              <w:sz w:val="20"/>
            </w:rPr>
            <w:t>'Dictator Energy': Trump's Viral 'Fight, Fight, Fight' Photo Replaces Barack Obama's Portrait In White House</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
            <w:spacing w:before="60" w:after="200"/>
            <w:jc w:val="center"/>
          </w:pPr>
          <w:r>
            <w:rPr>
              <w:rFonts w:ascii="arial" w:eastAsia="arial" w:hAnsi="arial" w:cs="arial"/>
              <w:sz w:val="20"/>
            </w:rPr>
            <w:t>Jennifer Aniston REACTS to affair rumours with former US President Barack Obama: 'I know Michelle...'</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
            <w:spacing w:before="60" w:after="200"/>
            <w:jc w:val="center"/>
          </w:pPr>
          <w:r>
            <w:rPr>
              <w:rFonts w:ascii="arial" w:eastAsia="arial" w:hAnsi="arial" w:cs="arial"/>
              <w:sz w:val="20"/>
            </w:rPr>
            <w:t>Barack Obama Posts Photo With Michelle as She Misses 2 Key Political Events</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
            <w:spacing w:before="60" w:after="200"/>
            <w:jc w:val="center"/>
          </w:pPr>
          <w:r>
            <w:rPr>
              <w:rFonts w:ascii="arial" w:eastAsia="arial" w:hAnsi="arial" w:cs="arial"/>
              <w:sz w:val="20"/>
            </w:rPr>
            <w:t>Barack Obama's Valentine's Wish For Michelle Amid Divorce Rumours</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
            <w:spacing w:before="60" w:after="200"/>
            <w:jc w:val="center"/>
          </w:pPr>
          <w:r>
            <w:rPr>
              <w:rFonts w:ascii="arial" w:eastAsia="arial" w:hAnsi="arial" w:cs="arial"/>
              <w:sz w:val="20"/>
            </w:rPr>
            <w:t>International The video Donald Trump shared of his talk with Barack Obama that will give a lot to talk about.</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
            <w:spacing w:before="60" w:after="200"/>
            <w:jc w:val="center"/>
          </w:pPr>
          <w:r>
            <w:rPr>
              <w:rFonts w:ascii="arial" w:eastAsia="arial" w:hAnsi="arial" w:cs="arial"/>
              <w:sz w:val="20"/>
            </w:rPr>
            <w:t>Is Barack Obama dating Jennifer Aniston? Leaked message 'confirms' rumours, 'definitely not a secret'</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
            <w:spacing w:before="60" w:after="200"/>
            <w:jc w:val="center"/>
          </w:pPr>
          <w:r>
            <w:rPr>
              <w:rFonts w:ascii="arial" w:eastAsia="arial" w:hAnsi="arial" w:cs="arial"/>
              <w:sz w:val="20"/>
            </w:rPr>
            <w:t>Michelle Obama Scolds Barack on Podcast Over Bad Habit</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
            <w:spacing w:before="60" w:after="200"/>
            <w:jc w:val="center"/>
          </w:pPr>
          <w:r>
            <w:rPr>
              <w:rFonts w:ascii="arial" w:eastAsia="arial" w:hAnsi="arial" w:cs="arial"/>
              <w:sz w:val="20"/>
            </w:rPr>
            <w:t>Barack Obama bracket 2025: March Madness picks, predictions from former president</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
            <w:spacing w:before="60" w:after="200"/>
            <w:jc w:val="center"/>
          </w:pPr>
          <w:r>
            <w:rPr>
              <w:rFonts w:ascii="arial" w:eastAsia="arial" w:hAnsi="arial" w:cs="arial"/>
              <w:sz w:val="20"/>
            </w:rPr>
            <w:t>Jason Whitlock says Barack Obama and Michelle have no reason to stay married after Biden did this</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
            <w:spacing w:before="60" w:after="200"/>
            <w:jc w:val="center"/>
          </w:pPr>
          <w:r>
            <w:rPr>
              <w:rFonts w:ascii="arial" w:eastAsia="arial" w:hAnsi="arial" w:cs="arial"/>
              <w:sz w:val="20"/>
            </w:rPr>
            <w:t>"I always lose arguments and my daughters make fun of me": Barack Obama talks about the severe crisis in his marriage to Michelle after leaving the White House</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
            <w:spacing w:before="60" w:after="200"/>
            <w:jc w:val="center"/>
          </w:pPr>
          <w:r>
            <w:rPr>
              <w:rFonts w:ascii="arial" w:eastAsia="arial" w:hAnsi="arial" w:cs="arial"/>
              <w:sz w:val="20"/>
            </w:rPr>
            <w:t>Barack Obama romantically linked to actress Jennifer Aniston after rumors of divorce with Michelle</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
            <w:spacing w:before="60" w:after="200"/>
            <w:jc w:val="center"/>
          </w:pPr>
          <w:r>
            <w:rPr>
              <w:rFonts w:ascii="arial" w:eastAsia="arial" w:hAnsi="arial" w:cs="arial"/>
              <w:sz w:val="20"/>
            </w:rPr>
            <w:t>Barack Obama sends tender message to his wife Michelle for Valentine's Day: "You still take my breath away".</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
            <w:spacing w:before="60" w:after="200"/>
            <w:jc w:val="center"/>
          </w:pPr>
          <w:r>
            <w:rPr>
              <w:rFonts w:ascii="arial" w:eastAsia="arial" w:hAnsi="arial" w:cs="arial"/>
              <w:sz w:val="20"/>
            </w:rPr>
            <w:t>Jimmy Kimmel Reveals Barack Obama's Notable Sports Habit</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
            <w:spacing w:before="60" w:after="200"/>
            <w:jc w:val="center"/>
          </w:pPr>
          <w:r>
            <w:rPr>
              <w:rFonts w:ascii="arial" w:eastAsia="arial" w:hAnsi="arial" w:cs="arial"/>
              <w:sz w:val="20"/>
            </w:rPr>
            <w:t>Is Barack Obama Dating Jennifer Aniston? Leaked Message 'Confirms' Rumours, 'Definitely Not A Secret'</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
            <w:spacing w:before="60" w:after="200"/>
            <w:jc w:val="center"/>
          </w:pPr>
          <w:r>
            <w:rPr>
              <w:rFonts w:ascii="arial" w:eastAsia="arial" w:hAnsi="arial" w:cs="arial"/>
              <w:sz w:val="20"/>
            </w:rPr>
            <w:t>Barack Obama and Jennifer Aniston in romance? Internet users react to the rumor</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
            <w:spacing w:before="60" w:after="200"/>
            <w:jc w:val="center"/>
          </w:pPr>
          <w:r>
            <w:rPr>
              <w:rFonts w:ascii="arial" w:eastAsia="arial" w:hAnsi="arial" w:cs="arial"/>
              <w:sz w:val="20"/>
            </w:rPr>
            <w:t>Barack Obama Could Be In Severance 2, Here's How Keanu Reeves Replaced Him</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
            <w:spacing w:before="60" w:after="200"/>
            <w:jc w:val="center"/>
          </w:pPr>
          <w:r>
            <w:rPr>
              <w:rFonts w:ascii="arial" w:eastAsia="arial" w:hAnsi="arial" w:cs="arial"/>
              <w:sz w:val="20"/>
            </w:rPr>
            <w:t>What has Barack Obama been up to? A look at the Democrat's life post-presidency.</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
            <w:spacing w:before="60" w:after="200"/>
            <w:jc w:val="center"/>
          </w:pPr>
          <w:r>
            <w:rPr>
              <w:rFonts w:ascii="arial" w:eastAsia="arial" w:hAnsi="arial" w:cs="arial"/>
              <w:sz w:val="20"/>
            </w:rPr>
            <w:t>Watch: Barack Obama Seen 'Alone' At Inauguration Weekend Dinner Party Amid Divorce Rumours With Michelle Obama</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
            <w:spacing w:before="60" w:after="200"/>
            <w:jc w:val="center"/>
          </w:pPr>
          <w:r>
            <w:rPr>
              <w:rFonts w:ascii="arial" w:eastAsia="arial" w:hAnsi="arial" w:cs="arial"/>
              <w:sz w:val="20"/>
            </w:rPr>
            <w:t>Are Rumours About Barack Obama Dating Jennifer Aniston True? Friends Star Clears Air WATCH</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
            <w:spacing w:before="60" w:after="200"/>
            <w:jc w:val="center"/>
          </w:pPr>
          <w:r>
            <w:rPr>
              <w:rFonts w:ascii="arial" w:eastAsia="arial" w:hAnsi="arial" w:cs="arial"/>
              <w:sz w:val="20"/>
            </w:rPr>
            <w:t>Michelle Obama addresses divorce rumours with Barack Obama: 'I chose to do what was best for me'</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
            <w:spacing w:before="60" w:after="200"/>
            <w:jc w:val="center"/>
          </w:pPr>
          <w:r>
            <w:rPr>
              <w:rFonts w:ascii="arial" w:eastAsia="arial" w:hAnsi="arial" w:cs="arial"/>
              <w:sz w:val="20"/>
            </w:rPr>
            <w:t>Barack Obama Admits to Marital Strain Due to His Political Career</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
            <w:spacing w:before="60" w:after="200"/>
            <w:jc w:val="center"/>
          </w:pPr>
          <w:r>
            <w:rPr>
              <w:rFonts w:ascii="arial" w:eastAsia="arial" w:hAnsi="arial" w:cs="arial"/>
              <w:sz w:val="20"/>
            </w:rPr>
            <w:t>US presidency: Barack Obama worked against Kamala Harris after Biden dropped out - Jonathan Allen</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
            <w:spacing w:before="60" w:after="200"/>
            <w:jc w:val="center"/>
          </w:pPr>
          <w:r>
            <w:rPr>
              <w:rFonts w:ascii="arial" w:eastAsia="arial" w:hAnsi="arial" w:cs="arial"/>
              <w:sz w:val="20"/>
            </w:rPr>
            <w:t>Rumors of Barack Obama's divorce grow due to his alleged affair with Jennifer Aniston</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
            <w:spacing w:before="60" w:after="200"/>
            <w:jc w:val="center"/>
          </w:pPr>
          <w:r>
            <w:rPr>
              <w:rFonts w:ascii="arial" w:eastAsia="arial" w:hAnsi="arial" w:cs="arial"/>
              <w:sz w:val="20"/>
            </w:rPr>
            <w:t>Is Barack Obama dating Jennifer Aniston, or is it just gossip?</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
            <w:spacing w:before="60" w:after="200"/>
            <w:jc w:val="center"/>
          </w:pPr>
          <w:r>
            <w:rPr>
              <w:rFonts w:ascii="arial" w:eastAsia="arial" w:hAnsi="arial" w:cs="arial"/>
              <w:sz w:val="20"/>
            </w:rPr>
            <w:t>Is Barack Obama's Money Gettin' Funny? - Presidential Center Suffering Fundraising Decline</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0"/>
            <w:spacing w:before="60" w:after="200"/>
            <w:jc w:val="center"/>
          </w:pPr>
          <w:r>
            <w:rPr>
              <w:rFonts w:ascii="arial" w:eastAsia="arial" w:hAnsi="arial" w:cs="arial"/>
              <w:sz w:val="20"/>
            </w:rPr>
            <w:t>Barack Obama was offered Severance role</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1"/>
            <w:spacing w:before="60" w:after="200"/>
            <w:jc w:val="center"/>
          </w:pPr>
          <w:r>
            <w:rPr>
              <w:rFonts w:ascii="arial" w:eastAsia="arial" w:hAnsi="arial" w:cs="arial"/>
              <w:sz w:val="20"/>
            </w:rPr>
            <w:t>Who is Jennifer Aniston? The Friends actress for whom Barack Obama is reportedly divorcing Michelle Obama.</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2"/>
            <w:spacing w:before="60" w:after="200"/>
            <w:jc w:val="center"/>
          </w:pPr>
          <w:r>
            <w:rPr>
              <w:rFonts w:ascii="arial" w:eastAsia="arial" w:hAnsi="arial" w:cs="arial"/>
              <w:sz w:val="20"/>
            </w:rPr>
            <w:t>Michelle Obama responds to alleged divorce with Barack Obama: "I am a grown woman".</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3"/>
            <w:spacing w:before="60" w:after="200"/>
            <w:jc w:val="center"/>
          </w:pPr>
          <w:r>
            <w:rPr>
              <w:rFonts w:ascii="arial" w:eastAsia="arial" w:hAnsi="arial" w:cs="arial"/>
              <w:sz w:val="20"/>
            </w:rPr>
            <w:t>Barack Obama Joins Bluesky: A Significant Milestone for the Emerging Social Network</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4"/>
            <w:spacing w:before="60" w:after="200"/>
            <w:jc w:val="center"/>
          </w:pPr>
          <w:r>
            <w:rPr>
              <w:rFonts w:ascii="arial" w:eastAsia="arial" w:hAnsi="arial" w:cs="arial"/>
              <w:sz w:val="20"/>
            </w:rPr>
            <w:t>'Smiling' Barack Obama spotted without Michelle at Trump inauguration, former First Lady shares Instagram post</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5"/>
            <w:spacing w:before="60" w:after="200"/>
            <w:jc w:val="center"/>
          </w:pPr>
          <w:r>
            <w:rPr>
              <w:rFonts w:ascii="arial" w:eastAsia="arial" w:hAnsi="arial" w:cs="arial"/>
              <w:sz w:val="20"/>
            </w:rPr>
            <w:t>Barack Obama Sparks Speculation With NBA Game Appearance</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6"/>
            <w:spacing w:before="60" w:after="200"/>
            <w:jc w:val="center"/>
          </w:pPr>
          <w:r>
            <w:rPr>
              <w:rFonts w:ascii="arial" w:eastAsia="arial" w:hAnsi="arial" w:cs="arial"/>
              <w:sz w:val="20"/>
            </w:rPr>
            <w:t>'Dictator energy': Trump's viral 'Fight, Fight, Fight' photo replaces Barack Obama's portrait in White House</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7"/>
            <w:spacing w:before="60" w:after="200"/>
            <w:jc w:val="center"/>
          </w:pPr>
          <w:r>
            <w:rPr>
              <w:rFonts w:ascii="arial" w:eastAsia="arial" w:hAnsi="arial" w:cs="arial"/>
              <w:sz w:val="20"/>
            </w:rPr>
            <w:t>Kamala Harris' Real Opinion Of Barack Obama Has Been Revealed</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8"/>
            <w:spacing w:before="60" w:after="200"/>
            <w:jc w:val="center"/>
          </w:pPr>
          <w:r>
            <w:rPr>
              <w:rFonts w:ascii="arial" w:eastAsia="arial" w:hAnsi="arial" w:cs="arial"/>
              <w:sz w:val="20"/>
            </w:rPr>
            <w:t>Did Barack Obama have an Affair? Key moments stir ongoing speculation</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9"/>
            <w:spacing w:before="60" w:after="200"/>
            <w:jc w:val="center"/>
          </w:pPr>
          <w:r>
            <w:rPr>
              <w:rFonts w:ascii="arial" w:eastAsia="arial" w:hAnsi="arial" w:cs="arial"/>
              <w:sz w:val="20"/>
            </w:rPr>
            <w:t>Explainer: Is Barack Obama having a secret affair with Jennifer Aniston? 'Political earthquake!'</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0"/>
            <w:spacing w:before="60" w:after="200"/>
            <w:jc w:val="center"/>
          </w:pPr>
          <w:r>
            <w:rPr>
              <w:rFonts w:ascii="arial" w:eastAsia="arial" w:hAnsi="arial" w:cs="arial"/>
              <w:sz w:val="20"/>
            </w:rPr>
            <w:t>Jennifer Aniston's drastic decision after being linked to Barack Obama</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1"/>
            <w:spacing w:before="60" w:after="200"/>
            <w:jc w:val="center"/>
          </w:pPr>
          <w:r>
            <w:rPr>
              <w:rFonts w:ascii="arial" w:eastAsia="arial" w:hAnsi="arial" w:cs="arial"/>
              <w:sz w:val="20"/>
            </w:rPr>
            <w:t>Michelle Obama Says 'My Husband' Amid Divorce Rumours With Barack Obama. Here's What She Remarked</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2"/>
            <w:spacing w:before="60" w:after="200"/>
            <w:jc w:val="center"/>
          </w:pPr>
          <w:r>
            <w:rPr>
              <w:rFonts w:ascii="arial" w:eastAsia="arial" w:hAnsi="arial" w:cs="arial"/>
              <w:sz w:val="20"/>
            </w:rPr>
            <w:t>Barack Obama and Jennifer Aniston's net worth: A look at their financial success</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3"/>
            <w:spacing w:before="60" w:after="200"/>
            <w:jc w:val="center"/>
          </w:pPr>
          <w:r>
            <w:rPr>
              <w:rFonts w:ascii="arial" w:eastAsia="arial" w:hAnsi="arial" w:cs="arial"/>
              <w:sz w:val="20"/>
            </w:rPr>
            <w:t>Ben Stiller Says Barack Obama Declined His Offer for 'Severance' Voice Role</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4"/>
            <w:spacing w:before="60" w:after="200"/>
            <w:jc w:val="center"/>
          </w:pPr>
          <w:r>
            <w:rPr>
              <w:rFonts w:ascii="arial" w:eastAsia="arial" w:hAnsi="arial" w:cs="arial"/>
              <w:sz w:val="20"/>
            </w:rPr>
            <w:t>Pure perreo! Barack Obama boasts his favorite songs of 2024</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5"/>
            <w:spacing w:before="60" w:after="200"/>
            <w:jc w:val="center"/>
          </w:pPr>
          <w:r>
            <w:rPr>
              <w:rFonts w:ascii="arial" w:eastAsia="arial" w:hAnsi="arial" w:cs="arial"/>
              <w:sz w:val="20"/>
            </w:rPr>
            <w:t>'Smiling' Barack Obama spotted without Michelle at private dinner in Washington</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6"/>
            <w:spacing w:before="60" w:after="200"/>
            <w:jc w:val="center"/>
          </w:pPr>
          <w:r>
            <w:rPr>
              <w:rFonts w:ascii="arial" w:eastAsia="arial" w:hAnsi="arial" w:cs="arial"/>
              <w:sz w:val="20"/>
            </w:rPr>
            <w:t>'When Manmohan Singh Speaks, People Listen': When Barack Obama Praised Former PM Watch Video</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7"/>
            <w:spacing w:before="60" w:after="200"/>
            <w:jc w:val="center"/>
          </w:pPr>
          <w:r>
            <w:rPr>
              <w:rFonts w:ascii="arial" w:eastAsia="arial" w:hAnsi="arial" w:cs="arial"/>
              <w:sz w:val="20"/>
            </w:rPr>
            <w:t>Jennifer Aniston niega romance with Barack Obama</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8"/>
            <w:spacing w:before="60" w:after="200"/>
            <w:jc w:val="center"/>
          </w:pPr>
          <w:r>
            <w:rPr>
              <w:rFonts w:ascii="arial" w:eastAsia="arial" w:hAnsi="arial" w:cs="arial"/>
              <w:sz w:val="20"/>
            </w:rPr>
            <w:t>Barack Obama was offered a bit part in the biggest show on Apple TV+</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9"/>
            <w:spacing w:before="60" w:after="200"/>
            <w:jc w:val="center"/>
          </w:pPr>
          <w:r>
            <w:rPr>
              <w:rFonts w:ascii="arial" w:eastAsia="arial" w:hAnsi="arial" w:cs="arial"/>
              <w:sz w:val="20"/>
            </w:rPr>
            <w:t>Jennifer Aniston and Barack Obama together? The message on social networks that sparks rumors of a new romance</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0"/>
            <w:spacing w:before="60" w:after="200"/>
            <w:jc w:val="center"/>
          </w:pPr>
          <w:r>
            <w:rPr>
              <w:rFonts w:ascii="arial" w:eastAsia="arial" w:hAnsi="arial" w:cs="arial"/>
              <w:sz w:val="20"/>
            </w:rPr>
            <w:t>Zack Peter says Michelle Obama didn't have a "real valid excuse" for skipping Jimmy Carter's funeral as she addresses Barack Obama divorce rumors</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1"/>
            <w:spacing w:before="60" w:after="200"/>
            <w:jc w:val="center"/>
          </w:pPr>
          <w:r>
            <w:rPr>
              <w:rFonts w:ascii="arial" w:eastAsia="arial" w:hAnsi="arial" w:cs="arial"/>
              <w:sz w:val="20"/>
            </w:rPr>
            <w:t>Jennifer Aniston and Barack Obama, the romance that begins to sound in Hollywood?</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2"/>
            <w:spacing w:before="60" w:after="200"/>
            <w:jc w:val="center"/>
          </w:pPr>
          <w:r>
            <w:rPr>
              <w:rFonts w:ascii="arial" w:eastAsia="arial" w:hAnsi="arial" w:cs="arial"/>
              <w:sz w:val="20"/>
            </w:rPr>
            <w:t>Paige Bueckers earns high praise from Barack Obama and Gordon Ramsay after NCAA championship</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3"/>
            <w:spacing w:before="60" w:after="200"/>
            <w:jc w:val="center"/>
          </w:pPr>
          <w:r>
            <w:rPr>
              <w:rFonts w:ascii="arial" w:eastAsia="arial" w:hAnsi="arial" w:cs="arial"/>
              <w:sz w:val="20"/>
            </w:rPr>
            <w:t>Romance between Jennifer Aniston and Barack Obama? Here's what is known</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4"/>
            <w:spacing w:before="60" w:after="200"/>
            <w:jc w:val="center"/>
          </w:pPr>
          <w:r>
            <w:rPr>
              <w:rFonts w:ascii="arial" w:eastAsia="arial" w:hAnsi="arial" w:cs="arial"/>
              <w:sz w:val="20"/>
            </w:rPr>
            <w:t>Barack Obama worked against Kamala Harris in US presidential elections, book claims</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5"/>
            <w:spacing w:before="60" w:after="200"/>
            <w:jc w:val="center"/>
          </w:pPr>
          <w:r>
            <w:rPr>
              <w:rFonts w:ascii="arial" w:eastAsia="arial" w:hAnsi="arial" w:cs="arial"/>
              <w:sz w:val="20"/>
            </w:rPr>
            <w:t>Barack Obama's old Harvard University speech goes viral, amid funding freeze by Donald Trump administration</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6"/>
            <w:spacing w:before="60" w:after="200"/>
            <w:jc w:val="center"/>
          </w:pPr>
          <w:r>
            <w:rPr>
              <w:rFonts w:ascii="arial" w:eastAsia="arial" w:hAnsi="arial" w:cs="arial"/>
              <w:sz w:val="20"/>
            </w:rPr>
            <w:t>Severance tried to get Barack Obama for role that ultimately went to Keanu Reeves</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7"/>
            <w:spacing w:before="60" w:after="200"/>
            <w:jc w:val="center"/>
          </w:pPr>
          <w:r>
            <w:rPr>
              <w:rFonts w:ascii="arial" w:eastAsia="arial" w:hAnsi="arial" w:cs="arial"/>
              <w:sz w:val="20"/>
            </w:rPr>
            <w:t>Meghan McCain says her sources confirm Barack Obama-Michelle divorce rumors</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8"/>
            <w:spacing w:before="60" w:after="200"/>
            <w:jc w:val="center"/>
          </w:pPr>
          <w:r>
            <w:rPr>
              <w:rFonts w:ascii="arial" w:eastAsia="arial" w:hAnsi="arial" w:cs="arial"/>
              <w:sz w:val="20"/>
            </w:rPr>
            <w:t>Michelle Obama discusses divorce, marriage challenges in a new podcast amid separation rumours with Barack Obama</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9"/>
            <w:spacing w:before="60" w:after="200"/>
            <w:jc w:val="center"/>
          </w:pPr>
          <w:r>
            <w:rPr>
              <w:rFonts w:ascii="arial" w:eastAsia="arial" w:hAnsi="arial" w:cs="arial"/>
              <w:sz w:val="20"/>
            </w:rPr>
            <w:t>Jennifer Aniston Admitted 'Affair' With Barack Obama To Friends? Alleged Leaked DM Viral</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0"/>
            <w:spacing w:before="60" w:after="200"/>
            <w:jc w:val="center"/>
          </w:pPr>
          <w:r>
            <w:rPr>
              <w:rFonts w:ascii="arial" w:eastAsia="arial" w:hAnsi="arial" w:cs="arial"/>
              <w:sz w:val="20"/>
            </w:rPr>
            <w:t>Rumors in networks that point to an alleged secret relationship between Jennifer Aniston and Barack Obama</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1"/>
            <w:spacing w:before="60" w:after="200"/>
            <w:jc w:val="center"/>
          </w:pPr>
          <w:r>
            <w:rPr>
              <w:rFonts w:ascii="arial" w:eastAsia="arial" w:hAnsi="arial" w:cs="arial"/>
              <w:sz w:val="20"/>
            </w:rPr>
            <w:t>Watch: Barack Obama seen 'alone' at inauguration weekend dinner party amid divorce rumours with Michelle Obama</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2"/>
            <w:spacing w:before="60" w:after="200"/>
            <w:jc w:val="center"/>
          </w:pPr>
          <w:r>
            <w:rPr>
              <w:rFonts w:ascii="arial" w:eastAsia="arial" w:hAnsi="arial" w:cs="arial"/>
              <w:sz w:val="20"/>
            </w:rPr>
            <w:t>Michelle Obama recalls dating Barack Obama when he wasn't 'financially sound'</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3"/>
            <w:spacing w:before="60" w:after="200"/>
            <w:jc w:val="center"/>
          </w:pPr>
          <w:r>
            <w:rPr>
              <w:rFonts w:ascii="arial" w:eastAsia="arial" w:hAnsi="arial" w:cs="arial"/>
              <w:sz w:val="20"/>
            </w:rPr>
            <w:t>Jennifer Aniston and Barack Obama: romance rumors</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4"/>
            <w:spacing w:before="60" w:after="200"/>
            <w:jc w:val="center"/>
          </w:pPr>
          <w:r>
            <w:rPr>
              <w:rFonts w:ascii="arial" w:eastAsia="arial" w:hAnsi="arial" w:cs="arial"/>
              <w:sz w:val="20"/>
            </w:rPr>
            <w:t>Barack Obama praises Harvard for rejecting Trump orders to curb campus activism</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5"/>
            <w:spacing w:before="60" w:after="200"/>
            <w:jc w:val="center"/>
          </w:pPr>
          <w:r>
            <w:rPr>
              <w:rFonts w:ascii="arial" w:eastAsia="arial" w:hAnsi="arial" w:cs="arial"/>
              <w:sz w:val="20"/>
            </w:rPr>
            <w:t>Michelle Obama breaks silence on alleged divorce, what did she say about Barack Obama?</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6"/>
            <w:spacing w:before="60" w:after="200"/>
            <w:jc w:val="center"/>
          </w:pPr>
          <w:r>
            <w:rPr>
              <w:rFonts w:ascii="arial" w:eastAsia="arial" w:hAnsi="arial" w:cs="arial"/>
              <w:sz w:val="20"/>
            </w:rPr>
            <w:t>Barack Obama, Michelle Obama headed for a divorce? Her absence from events fuels rumours</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7"/>
            <w:spacing w:before="60" w:after="200"/>
            <w:jc w:val="center"/>
          </w:pPr>
          <w:r>
            <w:rPr>
              <w:rFonts w:ascii="arial" w:eastAsia="arial" w:hAnsi="arial" w:cs="arial"/>
              <w:sz w:val="20"/>
            </w:rPr>
            <w:t>Barack Obama's Daughter Has Officially Decided To Change Her Name</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8"/>
            <w:spacing w:before="60" w:after="200"/>
            <w:jc w:val="center"/>
          </w:pPr>
          <w:r>
            <w:rPr>
              <w:rFonts w:ascii="arial" w:eastAsia="arial" w:hAnsi="arial" w:cs="arial"/>
              <w:sz w:val="20"/>
            </w:rPr>
            <w:t>Barack Obama Has Valentine's Day Message For Wife Amid Divorce Rumors</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9"/>
            <w:spacing w:before="60" w:after="200"/>
            <w:jc w:val="center"/>
          </w:pPr>
          <w:r>
            <w:rPr>
              <w:rFonts w:ascii="arial" w:eastAsia="arial" w:hAnsi="arial" w:cs="arial"/>
              <w:sz w:val="20"/>
            </w:rPr>
            <w:t>Barack And Michelle Obama's Proposal: From Boiling Her Head To Winning Her Heart With A Diamond Ring</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0"/>
            <w:spacing w:before="60" w:after="200"/>
            <w:jc w:val="center"/>
          </w:pPr>
          <w:r>
            <w:rPr>
              <w:rFonts w:ascii="arial" w:eastAsia="arial" w:hAnsi="arial" w:cs="arial"/>
              <w:sz w:val="20"/>
            </w:rPr>
            <w:t>Divorce on cards? Michelle Obama-Barack Obama's separation rumours start on X due to her absence at key events</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1"/>
            <w:spacing w:before="60" w:after="200"/>
            <w:jc w:val="center"/>
          </w:pPr>
          <w:r>
            <w:rPr>
              <w:rFonts w:ascii="arial" w:eastAsia="arial" w:hAnsi="arial" w:cs="arial"/>
              <w:sz w:val="20"/>
            </w:rPr>
            <w:t>Barack Obama vs Jennifer Aniston: Amid dating rumours, check their net worths</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2"/>
            <w:spacing w:before="60" w:after="200"/>
            <w:jc w:val="center"/>
          </w:pPr>
          <w:r>
            <w:rPr>
              <w:rFonts w:ascii="arial" w:eastAsia="arial" w:hAnsi="arial" w:cs="arial"/>
              <w:sz w:val="20"/>
            </w:rPr>
            <w:t>Ben Stiller revealed that Barack Obama is a fan of the series "Severance" and that he turned down a cameo he was offered.</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3"/>
            <w:spacing w:before="60" w:after="200"/>
            <w:jc w:val="center"/>
          </w:pPr>
          <w:r>
            <w:rPr>
              <w:rFonts w:ascii="arial" w:eastAsia="arial" w:hAnsi="arial" w:cs="arial"/>
              <w:sz w:val="20"/>
            </w:rPr>
            <w:t>Jennifer Aniston responds to rumors of a relationship with Barack Obama; Here's what she said</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4"/>
            <w:spacing w:before="60" w:after="200"/>
            <w:jc w:val="center"/>
          </w:pPr>
          <w:r>
            <w:rPr>
              <w:rFonts w:ascii="arial" w:eastAsia="arial" w:hAnsi="arial" w:cs="arial"/>
              <w:sz w:val="20"/>
            </w:rPr>
            <w:t>VIDEO: Donald Trump made Barack Obama laugh at Jimmy Carter's funeral in front of Kamala Harris</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5"/>
            <w:spacing w:before="60" w:after="200"/>
            <w:jc w:val="center"/>
          </w:pPr>
          <w:r>
            <w:rPr>
              <w:rFonts w:ascii="arial" w:eastAsia="arial" w:hAnsi="arial" w:cs="arial"/>
              <w:sz w:val="20"/>
            </w:rPr>
            <w:t>Jennifer Aniston's clip resurfaces amid Barack Obama affair buzz: Met him once</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6"/>
            <w:spacing w:before="60" w:after="200"/>
            <w:jc w:val="center"/>
          </w:pPr>
          <w:r>
            <w:rPr>
              <w:rFonts w:ascii="arial" w:eastAsia="arial" w:hAnsi="arial" w:cs="arial"/>
              <w:sz w:val="20"/>
            </w:rPr>
            <w:t>Barack Obama's Valentine's Day post shuts divorce theories-here's what he wrote None</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7"/>
            <w:spacing w:before="60" w:after="200"/>
            <w:jc w:val="center"/>
          </w:pPr>
          <w:r>
            <w:rPr>
              <w:rFonts w:ascii="arial" w:eastAsia="arial" w:hAnsi="arial" w:cs="arial"/>
              <w:sz w:val="20"/>
            </w:rPr>
            <w:t>Barack Obama, Michelle Obama divorce rumours true? Former US President attends private dinner alone, watch</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8"/>
            <w:spacing w:before="60" w:after="200"/>
            <w:jc w:val="center"/>
          </w:pPr>
          <w:r>
            <w:rPr>
              <w:rFonts w:ascii="arial" w:eastAsia="arial" w:hAnsi="arial" w:cs="arial"/>
              <w:sz w:val="20"/>
            </w:rPr>
            <w:t>What Did Donald Trump Tell Barack Obama At Carter's Funeral? Netizens Lip-Read: 'Was Expecting Hello From Kamala'</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9"/>
            <w:spacing w:before="60" w:after="200"/>
            <w:jc w:val="center"/>
          </w:pPr>
          <w:r>
            <w:rPr>
              <w:rFonts w:ascii="arial" w:eastAsia="arial" w:hAnsi="arial" w:cs="arial"/>
              <w:sz w:val="20"/>
            </w:rPr>
            <w:t>Barack Obama Lists His Top 10 Movies Of 2024</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0"/>
            <w:spacing w:before="60" w:after="200"/>
            <w:jc w:val="center"/>
          </w:pPr>
          <w:r>
            <w:rPr>
              <w:rFonts w:ascii="arial" w:eastAsia="arial" w:hAnsi="arial" w:cs="arial"/>
              <w:sz w:val="20"/>
            </w:rPr>
            <w:t>American journalist Megyn Kelly links Barack Obama to Jennifer Aniston, 'a political earthquake'</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hdr>
</file>

<file path=word/header3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hdr>
</file>

<file path=word/header3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1"/>
            <w:spacing w:before="60" w:after="200"/>
            <w:jc w:val="center"/>
          </w:pPr>
          <w:r>
            <w:rPr>
              <w:rFonts w:ascii="arial" w:eastAsia="arial" w:hAnsi="arial" w:cs="arial"/>
              <w:sz w:val="20"/>
            </w:rPr>
            <w:t>Barack Obama dating Jennifer Aniston? Rumours surface on social media amid his divorce buzz with Michelle</w:t>
          </w:r>
        </w:p>
      </w:tc>
    </w:tr>
  </w:tbl>
</w:hdr>
</file>

<file path=word/header3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hdr>
</file>

<file path=word/header3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pPr>
  </w:p>
</w:hdr>
</file>

<file path=word/header3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2"/>
            <w:spacing w:before="60" w:after="200"/>
            <w:jc w:val="center"/>
          </w:pPr>
          <w:r>
            <w:rPr>
              <w:rFonts w:ascii="arial" w:eastAsia="arial" w:hAnsi="arial" w:cs="arial"/>
              <w:sz w:val="20"/>
            </w:rPr>
            <w:t>Jennifer Aniston and Barack Obama: The romance that begins to sound in Hollywood?</w:t>
          </w:r>
        </w:p>
      </w:tc>
    </w:tr>
  </w:tbl>
</w:hdr>
</file>

<file path=word/header3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pPr>
  </w:p>
</w:hdr>
</file>

<file path=word/header3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pPr>
  </w:p>
</w:hdr>
</file>

<file path=word/header3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3"/>
            <w:spacing w:before="60" w:after="200"/>
            <w:jc w:val="center"/>
          </w:pPr>
          <w:r>
            <w:rPr>
              <w:rFonts w:ascii="arial" w:eastAsia="arial" w:hAnsi="arial" w:cs="arial"/>
              <w:sz w:val="20"/>
            </w:rPr>
            <w:t>Barack Obama Predicts Major Sweet 16 Upset in His 2025 NCAA Tournament Bracket</w:t>
          </w:r>
        </w:p>
      </w:tc>
    </w:tr>
  </w:tbl>
</w:hdr>
</file>

<file path=word/header3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pPr>
  </w:p>
</w:hdr>
</file>

<file path=word/header3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pPr>
  </w:p>
</w:hdr>
</file>

<file path=word/header3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4"/>
            <w:spacing w:before="60" w:after="200"/>
            <w:jc w:val="center"/>
          </w:pPr>
          <w:r>
            <w:rPr>
              <w:rFonts w:ascii="arial" w:eastAsia="arial" w:hAnsi="arial" w:cs="arial"/>
              <w:sz w:val="20"/>
            </w:rPr>
            <w:t>Barack Obama Predicts Historic Upset in First Round of Women's NCAA Tournament</w:t>
          </w:r>
        </w:p>
      </w:tc>
    </w:tr>
  </w:tbl>
</w:hdr>
</file>

<file path=word/header3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pPr>
  </w:p>
</w:hdr>
</file>

<file path=word/header3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pPr>
  </w:p>
</w:hdr>
</file>

<file path=word/header3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5"/>
            <w:spacing w:before="60" w:after="200"/>
            <w:jc w:val="center"/>
          </w:pPr>
          <w:r>
            <w:rPr>
              <w:rFonts w:ascii="arial" w:eastAsia="arial" w:hAnsi="arial" w:cs="arial"/>
              <w:sz w:val="20"/>
            </w:rPr>
            <w:t>'Such An Epic Core Memory': Barack Obama Accidentally Photobombs Family's Cherry Blossom Photoshoot, Netizens React</w:t>
          </w:r>
        </w:p>
      </w:tc>
    </w:tr>
  </w:tbl>
</w:hdr>
</file>

<file path=word/header3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pPr>
  </w:p>
</w:hdr>
</file>

<file path=word/header3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pPr>
  </w:p>
</w:hdr>
</file>

<file path=word/header3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6"/>
            <w:spacing w:before="60" w:after="200"/>
            <w:jc w:val="center"/>
          </w:pPr>
          <w:r>
            <w:rPr>
              <w:rFonts w:ascii="arial" w:eastAsia="arial" w:hAnsi="arial" w:cs="arial"/>
              <w:sz w:val="20"/>
            </w:rPr>
            <w:t>Jennifer Aniston Denies Rumors About Dating Former President Barack Obama</w:t>
          </w:r>
        </w:p>
      </w:tc>
    </w:tr>
  </w:tbl>
</w:hdr>
</file>

<file path=word/header3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pPr>
  </w:p>
</w:hdr>
</file>

<file path=word/header3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pPr>
  </w:p>
</w:hdr>
</file>

<file path=word/header3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7"/>
            <w:spacing w:before="60" w:after="200"/>
            <w:jc w:val="center"/>
          </w:pPr>
          <w:r>
            <w:rPr>
              <w:rFonts w:ascii="arial" w:eastAsia="arial" w:hAnsi="arial" w:cs="arial"/>
              <w:sz w:val="20"/>
            </w:rPr>
            <w:t>Michelle and Barack Obama Honor Hadiya Pendleton with Memorial Garden</w:t>
          </w:r>
        </w:p>
      </w:tc>
    </w:tr>
  </w:tbl>
</w:hdr>
</file>

<file path=word/header3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pPr>
  </w:p>
</w:hdr>
</file>

<file path=word/header3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pPr>
  </w:p>
</w:hdr>
</file>

<file path=word/header3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8"/>
            <w:spacing w:before="60" w:after="200"/>
            <w:jc w:val="center"/>
          </w:pPr>
          <w:r>
            <w:rPr>
              <w:rFonts w:ascii="arial" w:eastAsia="arial" w:hAnsi="arial" w:cs="arial"/>
              <w:sz w:val="20"/>
            </w:rPr>
            <w:t>Barack Obama Issues an Apology for Photobombing Adorable Sibling Photoshoot: 'My Bad'</w:t>
          </w:r>
        </w:p>
      </w:tc>
    </w:tr>
  </w:tbl>
</w:hdr>
</file>

<file path=word/header3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pPr>
  </w:p>
</w:hdr>
</file>

<file path=word/header3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pPr>
  </w:p>
</w:hdr>
</file>

<file path=word/header3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9"/>
            <w:spacing w:before="60" w:after="200"/>
            <w:jc w:val="center"/>
          </w:pPr>
          <w:r>
            <w:rPr>
              <w:rFonts w:ascii="arial" w:eastAsia="arial" w:hAnsi="arial" w:cs="arial"/>
              <w:sz w:val="20"/>
            </w:rPr>
            <w:t>Ben Stiller Reveals Which 'Severance' Role Nearly Went to Barack Obama</w:t>
          </w:r>
        </w:p>
      </w:tc>
    </w:tr>
  </w:tbl>
</w:hdr>
</file>

<file path=word/header3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pPr>
  </w:p>
</w:hdr>
</file>

<file path=word/header3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pPr>
  </w:p>
</w:hdr>
</file>

<file path=word/header3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0"/>
            <w:spacing w:before="60" w:after="200"/>
            <w:jc w:val="center"/>
          </w:pPr>
          <w:r>
            <w:rPr>
              <w:rFonts w:ascii="arial" w:eastAsia="arial" w:hAnsi="arial" w:cs="arial"/>
              <w:sz w:val="20"/>
            </w:rPr>
            <w:t>'Jennifer Aniston admitted': Megyn Kelly on Barack, Michelle Obama's rumoured split, affair with FRIENDS star</w:t>
          </w:r>
        </w:p>
      </w:tc>
    </w:tr>
  </w:tbl>
</w:hdr>
</file>

<file path=word/header3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pPr>
  </w:p>
</w:hdr>
</file>

<file path=word/header3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pPr>
  </w:p>
</w:hdr>
</file>

<file path=word/header3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1"/>
            <w:spacing w:before="60" w:after="200"/>
            <w:jc w:val="center"/>
          </w:pPr>
          <w:r>
            <w:rPr>
              <w:rFonts w:ascii="arial" w:eastAsia="arial" w:hAnsi="arial" w:cs="arial"/>
              <w:sz w:val="20"/>
            </w:rPr>
            <w:t>What Jennifer Aniston said about rumors of romance with Barack Obama</w:t>
          </w:r>
        </w:p>
      </w:tc>
    </w:tr>
  </w:tbl>
</w:hdr>
</file>

<file path=word/header3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pPr>
  </w:p>
</w:hdr>
</file>

<file path=word/header3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pPr>
  </w:p>
</w:hdr>
</file>

<file path=word/header3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2"/>
            <w:spacing w:before="60" w:after="200"/>
            <w:jc w:val="center"/>
          </w:pPr>
          <w:r>
            <w:rPr>
              <w:rFonts w:ascii="arial" w:eastAsia="arial" w:hAnsi="arial" w:cs="arial"/>
              <w:sz w:val="20"/>
            </w:rPr>
            <w:t>'Where is Michelle Obama' starts trending online as Barack Obama enters Donald Trump's inauguration alone</w:t>
          </w:r>
        </w:p>
      </w:tc>
    </w:tr>
  </w:tbl>
</w:hdr>
</file>

<file path=word/header3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pPr>
  </w:p>
</w:hdr>
</file>

<file path=word/header3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pPr>
  </w:p>
</w:hdr>
</file>

<file path=word/header3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3"/>
            <w:spacing w:before="60" w:after="200"/>
            <w:jc w:val="center"/>
          </w:pPr>
          <w:r>
            <w:rPr>
              <w:rFonts w:ascii="arial" w:eastAsia="arial" w:hAnsi="arial" w:cs="arial"/>
              <w:sz w:val="20"/>
            </w:rPr>
            <w:t>Barack Obama shares 2024 favorites: Sally Rooney, 'Dune: Part Two' make the list</w:t>
          </w:r>
        </w:p>
      </w:tc>
    </w:tr>
  </w:tbl>
</w:hdr>
</file>

<file path=word/header3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pPr>
  </w:p>
</w:hdr>
</file>

<file path=word/header3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pPr>
  </w:p>
</w:hdr>
</file>

<file path=word/header3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4"/>
            <w:spacing w:before="60" w:after="200"/>
            <w:jc w:val="center"/>
          </w:pPr>
          <w:r>
            <w:rPr>
              <w:rFonts w:ascii="arial" w:eastAsia="arial" w:hAnsi="arial" w:cs="arial"/>
              <w:sz w:val="20"/>
            </w:rPr>
            <w:t>Viral social media post claims 'Jennifer Aniston admitted dating Barack Obama'</w:t>
          </w:r>
        </w:p>
      </w:tc>
    </w:tr>
  </w:tbl>
</w:hdr>
</file>

<file path=word/header3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pPr>
  </w:p>
</w:hdr>
</file>

<file path=word/header3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pPr>
  </w:p>
</w:hdr>
</file>

<file path=word/header3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5"/>
            <w:spacing w:before="60" w:after="200"/>
            <w:jc w:val="center"/>
          </w:pPr>
          <w:r>
            <w:rPr>
              <w:rFonts w:ascii="arial" w:eastAsia="arial" w:hAnsi="arial" w:cs="arial"/>
              <w:sz w:val="20"/>
            </w:rPr>
            <w:t>Barack Obama shares his favorite songs of 2024 and boasts that perreo is his profession!</w:t>
          </w:r>
        </w:p>
      </w:tc>
    </w:tr>
  </w:tbl>
</w:hdr>
</file>

<file path=word/header3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pPr>
  </w:p>
</w:hdr>
</file>

<file path=word/header3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pPr>
  </w:p>
</w:hdr>
</file>

<file path=word/header3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6"/>
            <w:spacing w:before="60" w:after="200"/>
            <w:jc w:val="center"/>
          </w:pPr>
          <w:r>
            <w:rPr>
              <w:rFonts w:ascii="arial" w:eastAsia="arial" w:hAnsi="arial" w:cs="arial"/>
              <w:sz w:val="20"/>
            </w:rPr>
            <w:t>Kamala Harris signs with Hollywood talent agency CAA, joining Joe Biden, Barack Obama</w:t>
          </w:r>
        </w:p>
      </w:tc>
    </w:tr>
  </w:tbl>
</w:hdr>
</file>

<file path=word/header3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pPr>
  </w:p>
</w:hdr>
</file>

<file path=word/header3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pPr>
  </w:p>
</w:hdr>
</file>

<file path=word/header3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7"/>
            <w:spacing w:before="60" w:after="200"/>
            <w:jc w:val="center"/>
          </w:pPr>
          <w:r>
            <w:rPr>
              <w:rFonts w:ascii="arial" w:eastAsia="arial" w:hAnsi="arial" w:cs="arial"/>
              <w:sz w:val="20"/>
            </w:rPr>
            <w:t>Barack Obama Accidentally Photobombs Family Photo -They Call It A Cherished Heirloom</w:t>
          </w:r>
        </w:p>
      </w:tc>
    </w:tr>
  </w:tbl>
</w:hdr>
</file>

<file path=word/header3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pPr>
  </w:p>
</w:hdr>
</file>

<file path=word/header3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pPr>
  </w:p>
</w:hdr>
</file>

<file path=word/header3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8"/>
            <w:spacing w:before="60" w:after="200"/>
            <w:jc w:val="center"/>
          </w:pPr>
          <w:r>
            <w:rPr>
              <w:rFonts w:ascii="arial" w:eastAsia="arial" w:hAnsi="arial" w:cs="arial"/>
              <w:sz w:val="20"/>
            </w:rPr>
            <w:t>Barack Obama, Steve Ballmer, and James Harden Steal the Show at Intuit Dome</w:t>
          </w:r>
        </w:p>
      </w:tc>
    </w:tr>
  </w:tbl>
</w:hdr>
</file>

<file path=word/header3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pPr>
  </w:p>
</w:hdr>
</file>

<file path=word/header3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pPr>
  </w:p>
</w:hdr>
</file>

<file path=word/header3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9"/>
            <w:spacing w:before="60" w:after="200"/>
            <w:jc w:val="center"/>
          </w:pPr>
          <w:r>
            <w:rPr>
              <w:rFonts w:ascii="arial" w:eastAsia="arial" w:hAnsi="arial" w:cs="arial"/>
              <w:sz w:val="20"/>
            </w:rPr>
            <w:t>What are Barack Obama's 2025 March Madness brackets? Former POTUS shares predictions for NCAA tournament</w:t>
          </w:r>
        </w:p>
      </w:tc>
    </w:tr>
  </w:tbl>
</w:hdr>
</file>

<file path=word/header3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pPr>
  </w:p>
</w:hdr>
</file>

<file path=word/header3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pPr>
  </w:p>
</w:hdr>
</file>

<file path=word/header3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0"/>
            <w:spacing w:before="60" w:after="200"/>
            <w:jc w:val="center"/>
          </w:pPr>
          <w:r>
            <w:rPr>
              <w:rFonts w:ascii="arial" w:eastAsia="arial" w:hAnsi="arial" w:cs="arial"/>
              <w:sz w:val="20"/>
            </w:rPr>
            <w:t>Michelle Obama reveals Barack Obama's terrible habit amid divorce rumors; 'I got this husband who's like.'</w:t>
          </w:r>
        </w:p>
      </w:tc>
    </w:tr>
  </w:tbl>
</w:hdr>
</file>

<file path=word/header3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pPr>
  </w:p>
</w:hdr>
</file>

<file path=word/header3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pPr>
  </w:p>
</w:hdr>
</file>

<file path=word/header3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1"/>
            <w:spacing w:before="60" w:after="200"/>
            <w:jc w:val="center"/>
          </w:pPr>
          <w:r>
            <w:rPr>
              <w:rFonts w:ascii="arial" w:eastAsia="arial" w:hAnsi="arial" w:cs="arial"/>
              <w:sz w:val="20"/>
            </w:rPr>
            <w:t>Michelle Obama gets DIVORCED? Rumors of a romance between Barack Obama and Jennifer Aniston are growing</w:t>
          </w:r>
        </w:p>
      </w:tc>
    </w:tr>
  </w:tbl>
</w:hdr>
</file>

<file path=word/header3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pPr>
  </w:p>
</w:hdr>
</file>

<file path=word/header3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pPr>
  </w:p>
</w:hdr>
</file>

<file path=word/header3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2"/>
            <w:spacing w:before="60" w:after="200"/>
            <w:jc w:val="center"/>
          </w:pPr>
          <w:r>
            <w:rPr>
              <w:rFonts w:ascii="arial" w:eastAsia="arial" w:hAnsi="arial" w:cs="arial"/>
              <w:sz w:val="20"/>
            </w:rPr>
            <w:t>VIDEO: Joe Biden and Barack Obama caught in awkward moment</w:t>
          </w:r>
        </w:p>
      </w:tc>
    </w:tr>
  </w:tbl>
</w:hdr>
</file>

<file path=word/header3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pPr>
  </w:p>
</w:hdr>
</file>

<file path=word/header3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pPr>
  </w:p>
</w:hdr>
</file>

<file path=word/header3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3"/>
            <w:spacing w:before="60" w:after="200"/>
            <w:jc w:val="center"/>
          </w:pPr>
          <w:r>
            <w:rPr>
              <w:rFonts w:ascii="arial" w:eastAsia="arial" w:hAnsi="arial" w:cs="arial"/>
              <w:sz w:val="20"/>
            </w:rPr>
            <w:t>Barack Obama's Favourite Movies Of 2024 Include THIS Indian Film, Along With Anora, Dune: Part 2 And More</w:t>
          </w:r>
        </w:p>
      </w:tc>
    </w:tr>
  </w:tbl>
</w:hdr>
</file>

<file path=word/header3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pPr>
  </w:p>
</w:hdr>
</file>

<file path=word/header3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pPr>
  </w:p>
</w:hdr>
</file>

<file path=word/header3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4"/>
            <w:spacing w:before="60" w:after="200"/>
            <w:jc w:val="center"/>
          </w:pPr>
          <w:r>
            <w:rPr>
              <w:rFonts w:ascii="arial" w:eastAsia="arial" w:hAnsi="arial" w:cs="arial"/>
              <w:sz w:val="20"/>
            </w:rPr>
            <w:t>A Pristine Family Photo. Then Barack Obama Strolls By.</w:t>
          </w:r>
        </w:p>
      </w:tc>
    </w:tr>
  </w:tbl>
</w:hdr>
</file>

<file path=word/header3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pPr>
  </w:p>
</w:hdr>
</file>

<file path=word/header3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pPr>
  </w:p>
</w:hdr>
</file>

<file path=word/header3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5"/>
            <w:spacing w:before="60" w:after="200"/>
            <w:jc w:val="center"/>
          </w:pPr>
          <w:r>
            <w:rPr>
              <w:rFonts w:ascii="arial" w:eastAsia="arial" w:hAnsi="arial" w:cs="arial"/>
              <w:sz w:val="20"/>
            </w:rPr>
            <w:t>Love of my life: Barack Obama's sweet birthday post for Michelle amid divorce rumours</w:t>
          </w:r>
        </w:p>
      </w:tc>
    </w:tr>
  </w:tbl>
</w:hdr>
</file>

<file path=word/header3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pPr>
  </w:p>
</w:hdr>
</file>

<file path=word/header3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pPr>
  </w:p>
</w:hdr>
</file>

<file path=word/header3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6"/>
            <w:spacing w:before="60" w:after="200"/>
            <w:jc w:val="center"/>
          </w:pPr>
          <w:r>
            <w:rPr>
              <w:rFonts w:ascii="arial" w:eastAsia="arial" w:hAnsi="arial" w:cs="arial"/>
              <w:sz w:val="20"/>
            </w:rPr>
            <w:t>Amid divorce rumours, Michelle Obama opens up about relationship with Barack Obama, says 'I could have made decisions long ago...'</w:t>
          </w:r>
        </w:p>
      </w:tc>
    </w:tr>
  </w:tbl>
</w:hdr>
</file>

<file path=word/header3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pPr>
  </w:p>
</w:hdr>
</file>

<file path=word/header3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pPr>
  </w:p>
</w:hdr>
</file>

<file path=word/header3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7"/>
            <w:spacing w:before="60" w:after="200"/>
            <w:jc w:val="center"/>
          </w:pPr>
          <w:r>
            <w:rPr>
              <w:rFonts w:ascii="arial" w:eastAsia="arial" w:hAnsi="arial" w:cs="arial"/>
              <w:sz w:val="20"/>
            </w:rPr>
            <w:t>Amid Barack Obama-Michelle divorce rumours, insider's bombshell claim about their relationship</w:t>
          </w:r>
        </w:p>
      </w:tc>
    </w:tr>
  </w:tbl>
</w:hdr>
</file>

<file path=word/header3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pPr>
  </w:p>
</w:hdr>
</file>

<file path=word/header3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pPr>
  </w:p>
</w:hdr>
</file>

<file path=word/header3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8"/>
            <w:spacing w:before="60" w:after="200"/>
            <w:jc w:val="center"/>
          </w:pPr>
          <w:r>
            <w:rPr>
              <w:rFonts w:ascii="arial" w:eastAsia="arial" w:hAnsi="arial" w:cs="arial"/>
              <w:sz w:val="20"/>
            </w:rPr>
            <w:t>Barack Obama's 2024 movie recommendations: All We Imagine As Light tops the list</w:t>
          </w:r>
        </w:p>
      </w:tc>
    </w:tr>
  </w:tbl>
</w:hdr>
</file>

<file path=word/header3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pPr>
  </w:p>
</w:hdr>
</file>

<file path=word/header3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pPr>
  </w:p>
</w:hdr>
</file>

<file path=word/header3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9"/>
            <w:spacing w:before="60" w:after="200"/>
            <w:jc w:val="center"/>
          </w:pPr>
          <w:r>
            <w:rPr>
              <w:rFonts w:ascii="arial" w:eastAsia="arial" w:hAnsi="arial" w:cs="arial"/>
              <w:sz w:val="20"/>
            </w:rPr>
            <w:t>Barack Obama Includes Kendrick Lamar, Beyoncé and Billie Eilish Among Favorite Music of 2024</w:t>
          </w:r>
        </w:p>
      </w:tc>
    </w:tr>
  </w:tbl>
</w:hdr>
</file>

<file path=word/header3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pPr>
  </w:p>
</w:hdr>
</file>

<file path=word/header3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pPr>
  </w:p>
</w:hdr>
</file>

<file path=word/header3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0"/>
            <w:spacing w:before="60" w:after="200"/>
            <w:jc w:val="center"/>
          </w:pPr>
          <w:r>
            <w:rPr>
              <w:rFonts w:ascii="arial" w:eastAsia="arial" w:hAnsi="arial" w:cs="arial"/>
              <w:sz w:val="20"/>
            </w:rPr>
            <w:t>Barack Obama's 'deep deficit' with wife Michelle</w:t>
          </w:r>
        </w:p>
      </w:tc>
    </w:tr>
  </w:tbl>
</w:hdr>
</file>

<file path=word/header3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pPr>
  </w:p>
</w:hdr>
</file>

<file path=word/header3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pPr>
  </w:p>
</w:hdr>
</file>

<file path=word/header3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1"/>
            <w:spacing w:before="60" w:after="200"/>
            <w:jc w:val="center"/>
          </w:pPr>
          <w:r>
            <w:rPr>
              <w:rFonts w:ascii="arial" w:eastAsia="arial" w:hAnsi="arial" w:cs="arial"/>
              <w:sz w:val="20"/>
            </w:rPr>
            <w:t>Barack Obama's Immediate Reaction to James Harden Moment Goes Viral</w:t>
          </w:r>
        </w:p>
      </w:tc>
    </w:tr>
  </w:tbl>
</w:hdr>
</file>

<file path=word/header3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pPr>
  </w:p>
</w:hdr>
</file>

<file path=word/header3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pPr>
  </w:p>
</w:hdr>
</file>

<file path=word/header3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2"/>
            <w:spacing w:before="60" w:after="200"/>
            <w:jc w:val="center"/>
          </w:pPr>
          <w:r>
            <w:rPr>
              <w:rFonts w:ascii="arial" w:eastAsia="arial" w:hAnsi="arial" w:cs="arial"/>
              <w:sz w:val="20"/>
            </w:rPr>
            <w:t>Michelle Obama launches a podcast where she will talk about her marriage to Barack Obama: "There's a lot going on".</w:t>
          </w:r>
        </w:p>
      </w:tc>
    </w:tr>
  </w:tbl>
</w:hdr>
</file>

<file path=word/header3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pPr>
  </w:p>
</w:hdr>
</file>

<file path=word/header4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pPr>
  </w:p>
</w:hdr>
</file>

<file path=word/header4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3"/>
            <w:spacing w:before="60" w:after="200"/>
            <w:jc w:val="center"/>
          </w:pPr>
          <w:r>
            <w:rPr>
              <w:rFonts w:ascii="arial" w:eastAsia="arial" w:hAnsi="arial" w:cs="arial"/>
              <w:sz w:val="20"/>
            </w:rPr>
            <w:t>Karol G won over Barack Obama this 2024 with one of her latest hits</w:t>
          </w:r>
        </w:p>
      </w:tc>
    </w:tr>
  </w:tbl>
</w:hdr>
</file>

<file path=word/header4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pPr>
  </w:p>
</w:hdr>
</file>

<file path=word/header4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pPr>
  </w:p>
</w:hdr>
</file>

<file path=word/header4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4"/>
            <w:spacing w:before="60" w:after="200"/>
            <w:jc w:val="center"/>
          </w:pPr>
          <w:r>
            <w:rPr>
              <w:rFonts w:ascii="arial" w:eastAsia="arial" w:hAnsi="arial" w:cs="arial"/>
              <w:sz w:val="20"/>
            </w:rPr>
            <w:t>A little dog! Barack Obama boasts his favorite songs of 2024</w:t>
          </w:r>
        </w:p>
      </w:tc>
    </w:tr>
  </w:tbl>
</w:hdr>
</file>

<file path=word/header4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pPr>
  </w:p>
</w:hdr>
</file>

<file path=word/header4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pPr>
  </w:p>
</w:hdr>
</file>

<file path=word/header4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5"/>
            <w:spacing w:before="60" w:after="200"/>
            <w:jc w:val="center"/>
          </w:pPr>
          <w:r>
            <w:rPr>
              <w:rFonts w:ascii="arial" w:eastAsia="arial" w:hAnsi="arial" w:cs="arial"/>
              <w:sz w:val="20"/>
            </w:rPr>
            <w:t>'When Manmohan Singh speaks, people listen': When Barack Obama praised former PM | Watch video</w:t>
          </w:r>
        </w:p>
      </w:tc>
    </w:tr>
  </w:tbl>
</w:hdr>
</file>

<file path=word/header4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pPr>
  </w:p>
</w:hdr>
</file>

<file path=word/header4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pPr>
  </w:p>
</w:hdr>
</file>

<file path=word/header4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6"/>
            <w:spacing w:before="60" w:after="200"/>
            <w:jc w:val="center"/>
          </w:pPr>
          <w:r>
            <w:rPr>
              <w:rFonts w:ascii="arial" w:eastAsia="arial" w:hAnsi="arial" w:cs="arial"/>
              <w:sz w:val="20"/>
            </w:rPr>
            <w:t>Jennifer Aniston and Barack Obama: Friends actress denies rumors of alleged affair</w:t>
          </w:r>
        </w:p>
      </w:tc>
    </w:tr>
  </w:tbl>
</w:hdr>
</file>

<file path=word/header4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pPr>
  </w:p>
</w:hdr>
</file>

<file path=word/header4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pPr>
  </w:p>
</w:hdr>
</file>

<file path=word/header4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7"/>
            <w:spacing w:before="60" w:after="200"/>
            <w:jc w:val="center"/>
          </w:pPr>
          <w:r>
            <w:rPr>
              <w:rFonts w:ascii="arial" w:eastAsia="arial" w:hAnsi="arial" w:cs="arial"/>
              <w:sz w:val="20"/>
            </w:rPr>
            <w:t>Barack Obama Predicts Final Four &amp; Winner of the 2025 NCAA Tournament</w:t>
          </w:r>
        </w:p>
      </w:tc>
    </w:tr>
  </w:tbl>
</w:hdr>
</file>

<file path=word/header4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pPr>
  </w:p>
</w:hdr>
</file>

<file path=word/header4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pPr>
  </w:p>
</w:hdr>
</file>

<file path=word/header4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8"/>
            <w:spacing w:before="60" w:after="200"/>
            <w:jc w:val="center"/>
          </w:pPr>
          <w:r>
            <w:rPr>
              <w:rFonts w:ascii="arial" w:eastAsia="arial" w:hAnsi="arial" w:cs="arial"/>
              <w:sz w:val="20"/>
            </w:rPr>
            <w:t>‘Was making a choice’: Michelle on divorce rumours with Barack Obama</w:t>
          </w:r>
        </w:p>
      </w:tc>
    </w:tr>
  </w:tbl>
</w:hdr>
</file>

<file path=word/header4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pPr>
  </w:p>
</w:hdr>
</file>

<file path=word/header4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pPr>
  </w:p>
</w:hdr>
</file>

<file path=word/header4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9"/>
            <w:spacing w:before="60" w:after="200"/>
            <w:jc w:val="center"/>
          </w:pPr>
          <w:r>
            <w:rPr>
              <w:rFonts w:ascii="arial" w:eastAsia="arial" w:hAnsi="arial" w:cs="arial"/>
              <w:sz w:val="20"/>
            </w:rPr>
            <w:t>Donald Trump inauguration: 'Where is Michelle Obama' trends online as Barack Obama attends event alone</w:t>
          </w:r>
        </w:p>
      </w:tc>
    </w:tr>
  </w:tbl>
</w:hdr>
</file>

<file path=word/header4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pPr>
  </w:p>
</w:hdr>
</file>

<file path=word/header4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pPr>
  </w:p>
</w:hdr>
</file>

<file path=word/header4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0"/>
            <w:spacing w:before="60" w:after="200"/>
            <w:jc w:val="center"/>
          </w:pPr>
          <w:r>
            <w:rPr>
              <w:rFonts w:ascii="arial" w:eastAsia="arial" w:hAnsi="arial" w:cs="arial"/>
              <w:sz w:val="20"/>
            </w:rPr>
            <w:t>Family photoshoot with DC cherry blossoms disrupted by photobomber: Barack Obama</w:t>
          </w:r>
        </w:p>
      </w:tc>
    </w:tr>
  </w:tbl>
</w:hdr>
</file>

<file path=word/header4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pPr>
  </w:p>
</w:hdr>
</file>

<file path=word/header4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pPr>
  </w:p>
</w:hdr>
</file>

<file path=word/header4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1"/>
            <w:spacing w:before="60" w:after="200"/>
            <w:jc w:val="center"/>
          </w:pPr>
          <w:r>
            <w:rPr>
              <w:rFonts w:ascii="arial" w:eastAsia="arial" w:hAnsi="arial" w:cs="arial"/>
              <w:sz w:val="20"/>
            </w:rPr>
            <w:t>Barack Obama shares sweet birthday tribute to wife Michelle after inauguration snub</w:t>
          </w:r>
        </w:p>
      </w:tc>
    </w:tr>
  </w:tbl>
</w:hdr>
</file>

<file path=word/header4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pPr>
  </w:p>
</w:hdr>
</file>

<file path=word/header4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pPr>
  </w:p>
</w:hdr>
</file>

<file path=word/header4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2"/>
            <w:spacing w:before="60" w:after="200"/>
            <w:jc w:val="center"/>
          </w:pPr>
          <w:r>
            <w:rPr>
              <w:rFonts w:ascii="arial" w:eastAsia="arial" w:hAnsi="arial" w:cs="arial"/>
              <w:sz w:val="20"/>
            </w:rPr>
            <w:t>Jennifer Aniston responds to affair rumours with Barack Obama A rumor about Barack Obama's alleged affair with Jennifer Aniston has resurfaced amid divorce spec....</w:t>
          </w:r>
        </w:p>
      </w:tc>
    </w:tr>
  </w:tbl>
</w:hdr>
</file>

<file path=word/header4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pPr>
  </w:p>
</w:hdr>
</file>

<file path=word/header4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pPr>
  </w:p>
</w:hdr>
</file>

<file path=word/header4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3"/>
            <w:spacing w:before="60" w:after="200"/>
            <w:jc w:val="center"/>
          </w:pPr>
          <w:r>
            <w:rPr>
              <w:rFonts w:ascii="arial" w:eastAsia="arial" w:hAnsi="arial" w:cs="arial"/>
              <w:sz w:val="20"/>
            </w:rPr>
            <w:t>Donald Trump's Chances of Winning Third Term vs Barack Obama: Poll</w:t>
          </w:r>
        </w:p>
      </w:tc>
    </w:tr>
  </w:tbl>
</w:hdr>
</file>

<file path=word/header4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pPr>
  </w:p>
</w:hdr>
</file>

<file path=word/header4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pPr>
  </w:p>
</w:hdr>
</file>

<file path=word/header4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4"/>
            <w:spacing w:before="60" w:after="200"/>
            <w:jc w:val="center"/>
          </w:pPr>
          <w:r>
            <w:rPr>
              <w:rFonts w:ascii="arial" w:eastAsia="arial" w:hAnsi="arial" w:cs="arial"/>
              <w:sz w:val="20"/>
            </w:rPr>
            <w:t>Michelle and Barack Obama sign private agreement before announcing their divorce</w:t>
          </w:r>
        </w:p>
      </w:tc>
    </w:tr>
  </w:tbl>
</w:hdr>
</file>

<file path=word/header4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pPr>
  </w:p>
</w:hdr>
</file>

<file path=word/header4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pPr>
  </w:p>
</w:hdr>
</file>

<file path=word/header4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5"/>
            <w:spacing w:before="60" w:after="200"/>
            <w:jc w:val="center"/>
          </w:pPr>
          <w:r>
            <w:rPr>
              <w:rFonts w:ascii="arial" w:eastAsia="arial" w:hAnsi="arial" w:cs="arial"/>
              <w:sz w:val="20"/>
            </w:rPr>
            <w:t>Barack Obama Sends Clear Message to Eagles After Winning Super Bowl 59</w:t>
          </w:r>
        </w:p>
      </w:tc>
    </w:tr>
  </w:tbl>
</w:hdr>
</file>

<file path=word/header4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pPr>
  </w:p>
</w:hdr>
</file>

<file path=word/header4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pPr>
  </w:p>
</w:hdr>
</file>

<file path=word/header4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6"/>
            <w:spacing w:before="60" w:after="200"/>
            <w:jc w:val="center"/>
          </w:pPr>
          <w:r>
            <w:rPr>
              <w:rFonts w:ascii="arial" w:eastAsia="arial" w:hAnsi="arial" w:cs="arial"/>
              <w:sz w:val="20"/>
            </w:rPr>
            <w:t>More Than a Power Couple: The Unbreakable Bond of Michelle and Barack Obama</w:t>
          </w:r>
        </w:p>
      </w:tc>
    </w:tr>
  </w:tbl>
</w:hdr>
</file>

<file path=word/header4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pPr>
  </w:p>
</w:hdr>
</file>

<file path=word/header4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pPr>
  </w:p>
</w:hdr>
</file>

<file path=word/header4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7"/>
            <w:spacing w:before="60" w:after="200"/>
            <w:jc w:val="center"/>
          </w:pPr>
          <w:r>
            <w:rPr>
              <w:rFonts w:ascii="arial" w:eastAsia="arial" w:hAnsi="arial" w:cs="arial"/>
              <w:sz w:val="20"/>
            </w:rPr>
            <w:t>Did Jennifer Aniston FINALLY Break Her Silence On Barack Obama Dating Rumors? Here's What We Know</w:t>
          </w:r>
        </w:p>
      </w:tc>
    </w:tr>
  </w:tbl>
</w:hdr>
</file>

<file path=word/header4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pPr>
  </w:p>
</w:hdr>
</file>

<file path=word/header4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pPr>
  </w:p>
</w:hdr>
</file>

<file path=word/header4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8"/>
            <w:spacing w:before="60" w:after="200"/>
            <w:jc w:val="center"/>
          </w:pPr>
          <w:r>
            <w:rPr>
              <w:rFonts w:ascii="arial" w:eastAsia="arial" w:hAnsi="arial" w:cs="arial"/>
              <w:sz w:val="20"/>
            </w:rPr>
            <w:t>Barack Obama divorces and now dating Jennifer Aniston? This would be the proof of the alleged romance</w:t>
          </w:r>
        </w:p>
      </w:tc>
    </w:tr>
  </w:tbl>
</w:hdr>
</file>

<file path=word/header4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pPr>
  </w:p>
</w:hdr>
</file>

<file path=word/header4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pPr>
  </w:p>
</w:hdr>
</file>

<file path=word/header4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9"/>
            <w:spacing w:before="60" w:after="200"/>
            <w:jc w:val="center"/>
          </w:pPr>
          <w:r>
            <w:rPr>
              <w:rFonts w:ascii="arial" w:eastAsia="arial" w:hAnsi="arial" w:cs="arial"/>
              <w:sz w:val="20"/>
            </w:rPr>
            <w:t>Jennifer Aniston poses with Michelle Obama amid dating rumours with Barack Obama in viral photo, fans react</w:t>
          </w:r>
        </w:p>
      </w:tc>
    </w:tr>
  </w:tbl>
</w:hdr>
</file>

<file path=word/header4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pPr>
  </w:p>
</w:hdr>
</file>

<file path=word/header4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pPr>
  </w:p>
</w:hdr>
</file>

<file path=word/header4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0"/>
            <w:spacing w:before="60" w:after="200"/>
            <w:jc w:val="center"/>
          </w:pPr>
          <w:r>
            <w:rPr>
              <w:rFonts w:ascii="arial" w:eastAsia="arial" w:hAnsi="arial" w:cs="arial"/>
              <w:sz w:val="20"/>
            </w:rPr>
            <w:t>Barack Obama Celebrates Michelle's 61st Birthday Amid Political Absences and Divorce Rumors</w:t>
          </w:r>
        </w:p>
      </w:tc>
    </w:tr>
  </w:tbl>
</w:hdr>
</file>

<file path=word/header4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0000015"/>
    <w:multiLevelType w:val="multilevel"/>
    <w:tmpl w:val="0000001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00000016"/>
    <w:multiLevelType w:val="multilevel"/>
    <w:tmpl w:val="0000001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00000017"/>
    <w:multiLevelType w:val="multilevel"/>
    <w:tmpl w:val="0000001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00000018"/>
    <w:multiLevelType w:val="multilevel"/>
    <w:tmpl w:val="0000001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00000019"/>
    <w:multiLevelType w:val="multilevel"/>
    <w:tmpl w:val="0000001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nsid w:val="0000001A"/>
    <w:multiLevelType w:val="multilevel"/>
    <w:tmpl w:val="0000001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nsid w:val="0000001B"/>
    <w:multiLevelType w:val="multilevel"/>
    <w:tmpl w:val="0000001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nsid w:val="0000001C"/>
    <w:multiLevelType w:val="multilevel"/>
    <w:tmpl w:val="0000001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nsid w:val="0000001D"/>
    <w:multiLevelType w:val="multilevel"/>
    <w:tmpl w:val="0000001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nsid w:val="0000001E"/>
    <w:multiLevelType w:val="multilevel"/>
    <w:tmpl w:val="0000001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nsid w:val="0000001F"/>
    <w:multiLevelType w:val="multilevel"/>
    <w:tmpl w:val="0000001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nsid w:val="00000020"/>
    <w:multiLevelType w:val="multilevel"/>
    <w:tmpl w:val="0000002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nsid w:val="00000021"/>
    <w:multiLevelType w:val="multilevel"/>
    <w:tmpl w:val="0000002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nsid w:val="00000022"/>
    <w:multiLevelType w:val="multilevel"/>
    <w:tmpl w:val="0000002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nsid w:val="00000023"/>
    <w:multiLevelType w:val="multilevel"/>
    <w:tmpl w:val="0000002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nsid w:val="00000024"/>
    <w:multiLevelType w:val="multilevel"/>
    <w:tmpl w:val="0000002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nsid w:val="00000025"/>
    <w:multiLevelType w:val="multilevel"/>
    <w:tmpl w:val="0000002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nsid w:val="00000026"/>
    <w:multiLevelType w:val="multilevel"/>
    <w:tmpl w:val="0000002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nsid w:val="00000027"/>
    <w:multiLevelType w:val="multilevel"/>
    <w:tmpl w:val="0000002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
    <w:nsid w:val="00000028"/>
    <w:multiLevelType w:val="multilevel"/>
    <w:tmpl w:val="0000002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
    <w:nsid w:val="00000029"/>
    <w:multiLevelType w:val="multilevel"/>
    <w:tmpl w:val="0000002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1">
    <w:nsid w:val="0000002A"/>
    <w:multiLevelType w:val="multilevel"/>
    <w:tmpl w:val="0000002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2">
    <w:nsid w:val="0000002B"/>
    <w:multiLevelType w:val="multilevel"/>
    <w:tmpl w:val="0000002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3">
    <w:nsid w:val="0474E6E1"/>
    <w:multiLevelType w:val="multilevel"/>
    <w:tmpl w:val="0000000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4">
    <w:nsid w:val="04D9B563"/>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5">
    <w:nsid w:val="05FD75EF"/>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6">
    <w:nsid w:val="0880636E"/>
    <w:multiLevelType w:val="multilevel"/>
    <w:tmpl w:val="00000004"/>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7">
    <w:nsid w:val="0A0DD983"/>
    <w:multiLevelType w:val="multilevel"/>
    <w:tmpl w:val="0000000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8">
    <w:nsid w:val="0C31BBB1"/>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9">
    <w:nsid w:val="0F0B9759"/>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0">
    <w:nsid w:val="10A23D75"/>
    <w:multiLevelType w:val="multilevel"/>
    <w:tmpl w:val="0000000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1">
    <w:nsid w:val="12DD64A7"/>
    <w:multiLevelType w:val="multilevel"/>
    <w:tmpl w:val="0000000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2">
    <w:nsid w:val="13CC8512"/>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3">
    <w:nsid w:val="14000FE9"/>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4">
    <w:nsid w:val="1492D99C"/>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5">
    <w:nsid w:val="17012DA6"/>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6">
    <w:nsid w:val="1752E095"/>
    <w:multiLevelType w:val="multilevel"/>
    <w:tmpl w:val="0000000B"/>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7">
    <w:nsid w:val="196BCB66"/>
    <w:multiLevelType w:val="multilevel"/>
    <w:tmpl w:val="0000000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8">
    <w:nsid w:val="1A9F1F7B"/>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9">
    <w:nsid w:val="1B7B659C"/>
    <w:multiLevelType w:val="multilevel"/>
    <w:tmpl w:val="0000000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0">
    <w:nsid w:val="1BAA4679"/>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1">
    <w:nsid w:val="1D485C64"/>
    <w:multiLevelType w:val="multilevel"/>
    <w:tmpl w:val="0000001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2">
    <w:nsid w:val="2123A6B9"/>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3">
    <w:nsid w:val="24648A8A"/>
    <w:multiLevelType w:val="multilevel"/>
    <w:tmpl w:val="0000000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4">
    <w:nsid w:val="25D3FB49"/>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5">
    <w:nsid w:val="268CB446"/>
    <w:multiLevelType w:val="multilevel"/>
    <w:tmpl w:val="0000000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6">
    <w:nsid w:val="29D9E52B"/>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7">
    <w:nsid w:val="2AC873A7"/>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8">
    <w:nsid w:val="2F08C874"/>
    <w:multiLevelType w:val="multilevel"/>
    <w:tmpl w:val="0000000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9">
    <w:nsid w:val="2F5FB8F9"/>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0">
    <w:nsid w:val="344855F4"/>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1">
    <w:nsid w:val="37C17B4A"/>
    <w:multiLevelType w:val="multilevel"/>
    <w:tmpl w:val="0000000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2">
    <w:nsid w:val="380487BA"/>
    <w:multiLevelType w:val="multilevel"/>
    <w:tmpl w:val="00000009"/>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3">
    <w:nsid w:val="399F5297"/>
    <w:multiLevelType w:val="multilevel"/>
    <w:tmpl w:val="00000006"/>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4">
    <w:nsid w:val="3AD09E67"/>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5">
    <w:nsid w:val="3BB3DE6E"/>
    <w:multiLevelType w:val="multilevel"/>
    <w:tmpl w:val="0000000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6">
    <w:nsid w:val="419EF07A"/>
    <w:multiLevelType w:val="multilevel"/>
    <w:tmpl w:val="00000009"/>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7">
    <w:nsid w:val="427CDA47"/>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8">
    <w:nsid w:val="42FCB7BA"/>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9">
    <w:nsid w:val="4333A349"/>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0">
    <w:nsid w:val="46D14688"/>
    <w:multiLevelType w:val="multilevel"/>
    <w:tmpl w:val="0000000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1">
    <w:nsid w:val="48DA6E22"/>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2">
    <w:nsid w:val="49DFEC9D"/>
    <w:multiLevelType w:val="multilevel"/>
    <w:tmpl w:val="0000000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3">
    <w:nsid w:val="50DEF4E8"/>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4">
    <w:nsid w:val="56AC7CE9"/>
    <w:multiLevelType w:val="multilevel"/>
    <w:tmpl w:val="00000003"/>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5">
    <w:nsid w:val="56B0DF8E"/>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6">
    <w:nsid w:val="5A7DE09A"/>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7">
    <w:nsid w:val="5B86F986"/>
    <w:multiLevelType w:val="multilevel"/>
    <w:tmpl w:val="0000000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8">
    <w:nsid w:val="5CCCA33A"/>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9">
    <w:nsid w:val="5F3AE61C"/>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0">
    <w:nsid w:val="619781AA"/>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1">
    <w:nsid w:val="62434F7D"/>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2">
    <w:nsid w:val="624F702F"/>
    <w:multiLevelType w:val="multilevel"/>
    <w:tmpl w:val="0000001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3">
    <w:nsid w:val="6250E7D1"/>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4">
    <w:nsid w:val="63DCB698"/>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5">
    <w:nsid w:val="661FA387"/>
    <w:multiLevelType w:val="multilevel"/>
    <w:tmpl w:val="0000000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6">
    <w:nsid w:val="66FA2C9A"/>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7">
    <w:nsid w:val="69E7CA42"/>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8">
    <w:nsid w:val="6A611437"/>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9">
    <w:nsid w:val="6AD856A1"/>
    <w:multiLevelType w:val="multilevel"/>
    <w:tmpl w:val="0000000D"/>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0">
    <w:nsid w:val="6B7A350A"/>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1">
    <w:nsid w:val="6D4DB66B"/>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2">
    <w:nsid w:val="71948E35"/>
    <w:multiLevelType w:val="multilevel"/>
    <w:tmpl w:val="0000000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3">
    <w:nsid w:val="71FA4E0A"/>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4">
    <w:nsid w:val="729AF245"/>
    <w:multiLevelType w:val="multilevel"/>
    <w:tmpl w:val="00000005"/>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5">
    <w:nsid w:val="7562E3F7"/>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6">
    <w:nsid w:val="75B24994"/>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7">
    <w:nsid w:val="7AC5A5C9"/>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8">
    <w:nsid w:val="7B5A709B"/>
    <w:multiLevelType w:val="multilevel"/>
    <w:tmpl w:val="0000001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9">
    <w:nsid w:val="7D358279"/>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0">
    <w:nsid w:val="7D5FF460"/>
    <w:multiLevelType w:val="multilevel"/>
    <w:tmpl w:val="0000001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1">
    <w:nsid w:val="7E42D4EA"/>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85"/>
  </w:num>
  <w:num w:numId="11">
    <w:abstractNumId w:val="67"/>
  </w:num>
  <w:num w:numId="12">
    <w:abstractNumId w:val="84"/>
  </w:num>
  <w:num w:numId="13">
    <w:abstractNumId w:val="89"/>
  </w:num>
  <w:num w:numId="14">
    <w:abstractNumId w:val="104"/>
  </w:num>
  <w:num w:numId="15">
    <w:abstractNumId w:val="111"/>
  </w:num>
  <w:num w:numId="16">
    <w:abstractNumId w:val="79"/>
  </w:num>
  <w:num w:numId="17">
    <w:abstractNumId w:val="78"/>
  </w:num>
  <w:num w:numId="18">
    <w:abstractNumId w:val="72"/>
  </w:num>
  <w:num w:numId="19">
    <w:abstractNumId w:val="9"/>
  </w:num>
  <w:num w:numId="20">
    <w:abstractNumId w:val="10"/>
  </w:num>
  <w:num w:numId="21">
    <w:abstractNumId w:val="11"/>
  </w:num>
  <w:num w:numId="22">
    <w:abstractNumId w:val="90"/>
  </w:num>
  <w:num w:numId="23">
    <w:abstractNumId w:val="97"/>
  </w:num>
  <w:num w:numId="24">
    <w:abstractNumId w:val="94"/>
  </w:num>
  <w:num w:numId="25">
    <w:abstractNumId w:val="93"/>
  </w:num>
  <w:num w:numId="26">
    <w:abstractNumId w:val="46"/>
  </w:num>
  <w:num w:numId="27">
    <w:abstractNumId w:val="96"/>
  </w:num>
  <w:num w:numId="28">
    <w:abstractNumId w:val="58"/>
  </w:num>
  <w:num w:numId="29">
    <w:abstractNumId w:val="45"/>
  </w:num>
  <w:num w:numId="30">
    <w:abstractNumId w:val="74"/>
  </w:num>
  <w:num w:numId="31">
    <w:abstractNumId w:val="75"/>
  </w:num>
  <w:num w:numId="32">
    <w:abstractNumId w:val="43"/>
  </w:num>
  <w:num w:numId="33">
    <w:abstractNumId w:val="82"/>
  </w:num>
  <w:num w:numId="34">
    <w:abstractNumId w:val="51"/>
  </w:num>
  <w:num w:numId="35">
    <w:abstractNumId w:val="12"/>
  </w:num>
  <w:num w:numId="36">
    <w:abstractNumId w:val="13"/>
  </w:num>
  <w:num w:numId="37">
    <w:abstractNumId w:val="14"/>
  </w:num>
  <w:num w:numId="38">
    <w:abstractNumId w:val="15"/>
  </w:num>
  <w:num w:numId="39">
    <w:abstractNumId w:val="16"/>
  </w:num>
  <w:num w:numId="40">
    <w:abstractNumId w:val="17"/>
  </w:num>
  <w:num w:numId="41">
    <w:abstractNumId w:val="18"/>
  </w:num>
  <w:num w:numId="42">
    <w:abstractNumId w:val="81"/>
  </w:num>
  <w:num w:numId="43">
    <w:abstractNumId w:val="44"/>
  </w:num>
  <w:num w:numId="44">
    <w:abstractNumId w:val="70"/>
  </w:num>
  <w:num w:numId="45">
    <w:abstractNumId w:val="55"/>
  </w:num>
  <w:num w:numId="46">
    <w:abstractNumId w:val="91"/>
  </w:num>
  <w:num w:numId="47">
    <w:abstractNumId w:val="73"/>
  </w:num>
  <w:num w:numId="48">
    <w:abstractNumId w:val="64"/>
  </w:num>
  <w:num w:numId="49">
    <w:abstractNumId w:val="88"/>
  </w:num>
  <w:num w:numId="50">
    <w:abstractNumId w:val="76"/>
  </w:num>
  <w:num w:numId="51">
    <w:abstractNumId w:val="59"/>
  </w:num>
  <w:num w:numId="52">
    <w:abstractNumId w:val="50"/>
  </w:num>
  <w:num w:numId="53">
    <w:abstractNumId w:val="68"/>
  </w:num>
  <w:num w:numId="54">
    <w:abstractNumId w:val="99"/>
  </w:num>
  <w:num w:numId="55">
    <w:abstractNumId w:val="57"/>
  </w:num>
  <w:num w:numId="56">
    <w:abstractNumId w:val="105"/>
  </w:num>
  <w:num w:numId="57">
    <w:abstractNumId w:val="60"/>
  </w:num>
  <w:num w:numId="58">
    <w:abstractNumId w:val="83"/>
  </w:num>
  <w:num w:numId="59">
    <w:abstractNumId w:val="49"/>
  </w:num>
  <w:num w:numId="60">
    <w:abstractNumId w:val="86"/>
  </w:num>
  <w:num w:numId="61">
    <w:abstractNumId w:val="101"/>
  </w:num>
  <w:num w:numId="62">
    <w:abstractNumId w:val="69"/>
  </w:num>
  <w:num w:numId="63">
    <w:abstractNumId w:val="52"/>
  </w:num>
  <w:num w:numId="64">
    <w:abstractNumId w:val="106"/>
  </w:num>
  <w:num w:numId="65">
    <w:abstractNumId w:val="100"/>
  </w:num>
  <w:num w:numId="66">
    <w:abstractNumId w:val="48"/>
  </w:num>
  <w:num w:numId="67">
    <w:abstractNumId w:val="109"/>
  </w:num>
  <w:num w:numId="68">
    <w:abstractNumId w:val="87"/>
  </w:num>
  <w:num w:numId="69">
    <w:abstractNumId w:val="102"/>
  </w:num>
  <w:num w:numId="70">
    <w:abstractNumId w:val="56"/>
  </w:num>
  <w:num w:numId="71">
    <w:abstractNumId w:val="71"/>
  </w:num>
  <w:num w:numId="72">
    <w:abstractNumId w:val="63"/>
  </w:num>
  <w:num w:numId="73">
    <w:abstractNumId w:val="80"/>
  </w:num>
  <w:num w:numId="74">
    <w:abstractNumId w:val="95"/>
  </w:num>
  <w:num w:numId="75">
    <w:abstractNumId w:val="108"/>
  </w:num>
  <w:num w:numId="76">
    <w:abstractNumId w:val="110"/>
  </w:num>
  <w:num w:numId="77">
    <w:abstractNumId w:val="61"/>
  </w:num>
  <w:num w:numId="78">
    <w:abstractNumId w:val="92"/>
  </w:num>
  <w:num w:numId="79">
    <w:abstractNumId w:val="19"/>
  </w:num>
  <w:num w:numId="80">
    <w:abstractNumId w:val="20"/>
  </w:num>
  <w:num w:numId="81">
    <w:abstractNumId w:val="21"/>
  </w:num>
  <w:num w:numId="82">
    <w:abstractNumId w:val="22"/>
  </w:num>
  <w:num w:numId="83">
    <w:abstractNumId w:val="23"/>
  </w:num>
  <w:num w:numId="84">
    <w:abstractNumId w:val="24"/>
  </w:num>
  <w:num w:numId="85">
    <w:abstractNumId w:val="25"/>
  </w:num>
  <w:num w:numId="86">
    <w:abstractNumId w:val="26"/>
  </w:num>
  <w:num w:numId="87">
    <w:abstractNumId w:val="27"/>
  </w:num>
  <w:num w:numId="88">
    <w:abstractNumId w:val="28"/>
  </w:num>
  <w:num w:numId="89">
    <w:abstractNumId w:val="29"/>
  </w:num>
  <w:num w:numId="90">
    <w:abstractNumId w:val="30"/>
  </w:num>
  <w:num w:numId="91">
    <w:abstractNumId w:val="31"/>
  </w:num>
  <w:num w:numId="92">
    <w:abstractNumId w:val="32"/>
  </w:num>
  <w:num w:numId="93">
    <w:abstractNumId w:val="33"/>
  </w:num>
  <w:num w:numId="94">
    <w:abstractNumId w:val="34"/>
  </w:num>
  <w:num w:numId="95">
    <w:abstractNumId w:val="35"/>
  </w:num>
  <w:num w:numId="96">
    <w:abstractNumId w:val="36"/>
  </w:num>
  <w:num w:numId="97">
    <w:abstractNumId w:val="37"/>
  </w:num>
  <w:num w:numId="98">
    <w:abstractNumId w:val="38"/>
  </w:num>
  <w:num w:numId="99">
    <w:abstractNumId w:val="39"/>
  </w:num>
  <w:num w:numId="100">
    <w:abstractNumId w:val="40"/>
  </w:num>
  <w:num w:numId="101">
    <w:abstractNumId w:val="41"/>
  </w:num>
  <w:num w:numId="102">
    <w:abstractNumId w:val="42"/>
  </w:num>
  <w:num w:numId="103">
    <w:abstractNumId w:val="98"/>
  </w:num>
  <w:num w:numId="104">
    <w:abstractNumId w:val="77"/>
  </w:num>
  <w:num w:numId="105">
    <w:abstractNumId w:val="103"/>
  </w:num>
  <w:num w:numId="106">
    <w:abstractNumId w:val="53"/>
  </w:num>
  <w:num w:numId="107">
    <w:abstractNumId w:val="107"/>
  </w:num>
  <w:num w:numId="108">
    <w:abstractNumId w:val="54"/>
  </w:num>
  <w:num w:numId="109">
    <w:abstractNumId w:val="66"/>
  </w:num>
  <w:num w:numId="110">
    <w:abstractNumId w:val="62"/>
  </w:num>
  <w:num w:numId="111">
    <w:abstractNumId w:val="47"/>
  </w:num>
  <w:num w:numId="112">
    <w:abstractNumId w:val="6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Normal2">
    <w:name w:val="Normal_2"/>
    <w:qFormat/>
    <w:rPr>
      <w:sz w:val="24"/>
      <w:szCs w:val="24"/>
      <w:lang w:val="en-US" w:eastAsia="en-US" w:bidi="ar-SA"/>
    </w:rPr>
  </w:style>
  <w:style w:type="paragraph" w:customStyle="1" w:styleId="Heading10">
    <w:name w:val="Heading 1_0"/>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1">
    <w:name w:val="Heading 1_1"/>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2">
    <w:name w:val="Heading 1_2"/>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rFonts w:ascii="arial" w:eastAsia="arial" w:hAnsi="arial" w:cs="arial"/>
      <w:sz w:val="20"/>
      <w:szCs w:val="24"/>
      <w:lang w:val="en-US" w:eastAsia="en-US" w:bidi="ar-SA"/>
    </w:rPr>
  </w:style>
  <w:style w:type="paragraph" w:customStyle="1" w:styleId="Heading13">
    <w:name w:val="Heading 1_3"/>
    <w:basedOn w:val="Normal"/>
    <w:next w:val="Normal5"/>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4">
    <w:name w:val="Heading 1_4"/>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5">
    <w:name w:val="Heading 1_5"/>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6">
    <w:name w:val="Heading 1_6"/>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7">
    <w:name w:val="Heading 1_7"/>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8">
    <w:name w:val="Heading 1_8"/>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9">
    <w:name w:val="Heading 1_9"/>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0">
    <w:name w:val="Heading 1_10"/>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1">
    <w:name w:val="Heading 1_11"/>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2">
    <w:name w:val="Heading 1_12"/>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3">
    <w:name w:val="Heading 1_13"/>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4">
    <w:name w:val="Heading 1_14"/>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5">
    <w:name w:val="Heading 1_15"/>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6">
    <w:name w:val="Heading 1_16"/>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7">
    <w:name w:val="Heading 1_17"/>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8">
    <w:name w:val="Heading 1_18"/>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19">
    <w:name w:val="Heading 1_19"/>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0">
    <w:name w:val="Heading 1_20"/>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1">
    <w:name w:val="Heading 1_21"/>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2">
    <w:name w:val="Heading 1_22"/>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3">
    <w:name w:val="Heading 1_23"/>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4">
    <w:name w:val="Heading 1_24"/>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5">
    <w:name w:val="Heading 1_25"/>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6">
    <w:name w:val="Heading 1_26"/>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7">
    <w:name w:val="Heading 1_27"/>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8">
    <w:name w:val="Heading 1_28"/>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29">
    <w:name w:val="Heading 1_29"/>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rFonts w:ascii="arial" w:eastAsia="arial" w:hAnsi="arial" w:cs="arial"/>
      <w:sz w:val="20"/>
      <w:szCs w:val="24"/>
      <w:lang w:val="en-US" w:eastAsia="en-US" w:bidi="ar-SA"/>
    </w:rPr>
  </w:style>
  <w:style w:type="paragraph" w:customStyle="1" w:styleId="Heading130">
    <w:name w:val="Heading 1_30"/>
    <w:basedOn w:val="Normal"/>
    <w:next w:val="Normal32"/>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1">
    <w:name w:val="Heading 1_31"/>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2">
    <w:name w:val="Heading 1_32"/>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sz w:val="24"/>
      <w:szCs w:val="24"/>
      <w:lang w:val="en-US" w:eastAsia="en-US" w:bidi="ar-SA"/>
    </w:rPr>
  </w:style>
  <w:style w:type="paragraph" w:customStyle="1" w:styleId="Heading133">
    <w:name w:val="Heading 1_33"/>
    <w:basedOn w:val="Normal"/>
    <w:next w:val="Normal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4">
    <w:name w:val="Heading 1_34"/>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5">
    <w:name w:val="Heading 1_35"/>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
    <w:name w:val="Normal_38"/>
    <w:qFormat/>
    <w:rPr>
      <w:sz w:val="24"/>
      <w:szCs w:val="24"/>
      <w:lang w:val="en-US" w:eastAsia="en-US" w:bidi="ar-SA"/>
    </w:rPr>
  </w:style>
  <w:style w:type="paragraph" w:customStyle="1" w:styleId="Heading136">
    <w:name w:val="Heading 1_36"/>
    <w:basedOn w:val="Normal"/>
    <w:next w:val="Normal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
    <w:name w:val="Normal_39"/>
    <w:qFormat/>
    <w:rPr>
      <w:rFonts w:ascii="arial" w:eastAsia="arial" w:hAnsi="arial" w:cs="arial"/>
      <w:sz w:val="20"/>
      <w:szCs w:val="24"/>
      <w:lang w:val="en-US" w:eastAsia="en-US" w:bidi="ar-SA"/>
    </w:rPr>
  </w:style>
  <w:style w:type="paragraph" w:customStyle="1" w:styleId="Heading137">
    <w:name w:val="Heading 1_37"/>
    <w:basedOn w:val="Normal"/>
    <w:next w:val="Normal39"/>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40">
    <w:name w:val="Normal_40"/>
    <w:qFormat/>
    <w:rPr>
      <w:sz w:val="24"/>
      <w:szCs w:val="24"/>
      <w:lang w:val="en-US" w:eastAsia="en-US" w:bidi="ar-SA"/>
    </w:rPr>
  </w:style>
  <w:style w:type="paragraph" w:customStyle="1" w:styleId="Heading138">
    <w:name w:val="Heading 1_38"/>
    <w:basedOn w:val="Normal"/>
    <w:next w:val="Normal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
    <w:name w:val="Normal_41"/>
    <w:qFormat/>
    <w:rPr>
      <w:sz w:val="24"/>
      <w:szCs w:val="24"/>
      <w:lang w:val="en-US" w:eastAsia="en-US" w:bidi="ar-SA"/>
    </w:rPr>
  </w:style>
  <w:style w:type="paragraph" w:customStyle="1" w:styleId="Heading139">
    <w:name w:val="Heading 1_39"/>
    <w:basedOn w:val="Normal"/>
    <w:next w:val="Normal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
    <w:name w:val="Normal_42"/>
    <w:qFormat/>
    <w:rPr>
      <w:sz w:val="24"/>
      <w:szCs w:val="24"/>
      <w:lang w:val="en-US" w:eastAsia="en-US" w:bidi="ar-SA"/>
    </w:rPr>
  </w:style>
  <w:style w:type="paragraph" w:customStyle="1" w:styleId="Heading140">
    <w:name w:val="Heading 1_40"/>
    <w:basedOn w:val="Normal"/>
    <w:next w:val="Normal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
    <w:name w:val="Normal_43"/>
    <w:qFormat/>
    <w:rPr>
      <w:sz w:val="24"/>
      <w:szCs w:val="24"/>
      <w:lang w:val="en-US" w:eastAsia="en-US" w:bidi="ar-SA"/>
    </w:rPr>
  </w:style>
  <w:style w:type="paragraph" w:customStyle="1" w:styleId="Heading141">
    <w:name w:val="Heading 1_41"/>
    <w:basedOn w:val="Normal"/>
    <w:next w:val="Normal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
    <w:name w:val="Normal_44"/>
    <w:qFormat/>
    <w:rPr>
      <w:sz w:val="24"/>
      <w:szCs w:val="24"/>
      <w:lang w:val="en-US" w:eastAsia="en-US" w:bidi="ar-SA"/>
    </w:rPr>
  </w:style>
  <w:style w:type="paragraph" w:customStyle="1" w:styleId="Heading142">
    <w:name w:val="Heading 1_42"/>
    <w:basedOn w:val="Normal"/>
    <w:next w:val="Normal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
    <w:name w:val="Normal_45"/>
    <w:qFormat/>
    <w:rPr>
      <w:sz w:val="24"/>
      <w:szCs w:val="24"/>
      <w:lang w:val="en-US" w:eastAsia="en-US" w:bidi="ar-SA"/>
    </w:rPr>
  </w:style>
  <w:style w:type="paragraph" w:customStyle="1" w:styleId="Heading143">
    <w:name w:val="Heading 1_43"/>
    <w:basedOn w:val="Normal"/>
    <w:next w:val="Normal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
    <w:name w:val="Normal_46"/>
    <w:qFormat/>
    <w:rPr>
      <w:sz w:val="24"/>
      <w:szCs w:val="24"/>
      <w:lang w:val="en-US" w:eastAsia="en-US" w:bidi="ar-SA"/>
    </w:rPr>
  </w:style>
  <w:style w:type="paragraph" w:customStyle="1" w:styleId="Heading144">
    <w:name w:val="Heading 1_44"/>
    <w:basedOn w:val="Normal"/>
    <w:next w:val="Normal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
    <w:name w:val="Normal_47"/>
    <w:qFormat/>
    <w:rPr>
      <w:sz w:val="24"/>
      <w:szCs w:val="24"/>
      <w:lang w:val="en-US" w:eastAsia="en-US" w:bidi="ar-SA"/>
    </w:rPr>
  </w:style>
  <w:style w:type="paragraph" w:customStyle="1" w:styleId="Heading145">
    <w:name w:val="Heading 1_45"/>
    <w:basedOn w:val="Normal"/>
    <w:next w:val="Normal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
    <w:name w:val="Normal_48"/>
    <w:qFormat/>
    <w:rPr>
      <w:sz w:val="24"/>
      <w:szCs w:val="24"/>
      <w:lang w:val="en-US" w:eastAsia="en-US" w:bidi="ar-SA"/>
    </w:rPr>
  </w:style>
  <w:style w:type="paragraph" w:customStyle="1" w:styleId="Heading146">
    <w:name w:val="Heading 1_46"/>
    <w:basedOn w:val="Normal"/>
    <w:next w:val="Normal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
    <w:name w:val="Normal_49"/>
    <w:qFormat/>
    <w:rPr>
      <w:sz w:val="24"/>
      <w:szCs w:val="24"/>
      <w:lang w:val="en-US" w:eastAsia="en-US" w:bidi="ar-SA"/>
    </w:rPr>
  </w:style>
  <w:style w:type="paragraph" w:customStyle="1" w:styleId="Heading147">
    <w:name w:val="Heading 1_47"/>
    <w:basedOn w:val="Normal"/>
    <w:next w:val="Normal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
    <w:name w:val="Normal_50"/>
    <w:qFormat/>
    <w:rPr>
      <w:sz w:val="24"/>
      <w:szCs w:val="24"/>
      <w:lang w:val="en-US" w:eastAsia="en-US" w:bidi="ar-SA"/>
    </w:rPr>
  </w:style>
  <w:style w:type="paragraph" w:customStyle="1" w:styleId="Heading148">
    <w:name w:val="Heading 1_48"/>
    <w:basedOn w:val="Normal"/>
    <w:next w:val="Normal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1">
    <w:name w:val="Normal_51"/>
    <w:qFormat/>
    <w:rPr>
      <w:rFonts w:ascii="arial" w:eastAsia="arial" w:hAnsi="arial" w:cs="arial"/>
      <w:sz w:val="20"/>
      <w:szCs w:val="24"/>
      <w:lang w:val="en-US" w:eastAsia="en-US" w:bidi="ar-SA"/>
    </w:rPr>
  </w:style>
  <w:style w:type="paragraph" w:customStyle="1" w:styleId="Heading149">
    <w:name w:val="Heading 1_49"/>
    <w:basedOn w:val="Normal"/>
    <w:next w:val="Normal51"/>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52">
    <w:name w:val="Normal_52"/>
    <w:qFormat/>
    <w:rPr>
      <w:sz w:val="24"/>
      <w:szCs w:val="24"/>
      <w:lang w:val="en-US" w:eastAsia="en-US" w:bidi="ar-SA"/>
    </w:rPr>
  </w:style>
  <w:style w:type="paragraph" w:customStyle="1" w:styleId="Heading150">
    <w:name w:val="Heading 1_50"/>
    <w:basedOn w:val="Normal"/>
    <w:next w:val="Normal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3">
    <w:name w:val="Normal_53"/>
    <w:qFormat/>
    <w:rPr>
      <w:sz w:val="24"/>
      <w:szCs w:val="24"/>
      <w:lang w:val="en-US" w:eastAsia="en-US" w:bidi="ar-SA"/>
    </w:rPr>
  </w:style>
  <w:style w:type="paragraph" w:customStyle="1" w:styleId="Heading151">
    <w:name w:val="Heading 1_51"/>
    <w:basedOn w:val="Normal"/>
    <w:next w:val="Normal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4">
    <w:name w:val="Normal_54"/>
    <w:qFormat/>
    <w:rPr>
      <w:sz w:val="24"/>
      <w:szCs w:val="24"/>
      <w:lang w:val="en-US" w:eastAsia="en-US" w:bidi="ar-SA"/>
    </w:rPr>
  </w:style>
  <w:style w:type="paragraph" w:customStyle="1" w:styleId="Heading152">
    <w:name w:val="Heading 1_52"/>
    <w:basedOn w:val="Normal"/>
    <w:next w:val="Normal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5">
    <w:name w:val="Normal_55"/>
    <w:qFormat/>
    <w:rPr>
      <w:sz w:val="24"/>
      <w:szCs w:val="24"/>
      <w:lang w:val="en-US" w:eastAsia="en-US" w:bidi="ar-SA"/>
    </w:rPr>
  </w:style>
  <w:style w:type="paragraph" w:customStyle="1" w:styleId="Heading153">
    <w:name w:val="Heading 1_53"/>
    <w:basedOn w:val="Normal"/>
    <w:next w:val="Normal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6">
    <w:name w:val="Normal_56"/>
    <w:qFormat/>
    <w:rPr>
      <w:sz w:val="24"/>
      <w:szCs w:val="24"/>
      <w:lang w:val="en-US" w:eastAsia="en-US" w:bidi="ar-SA"/>
    </w:rPr>
  </w:style>
  <w:style w:type="paragraph" w:customStyle="1" w:styleId="Heading154">
    <w:name w:val="Heading 1_54"/>
    <w:basedOn w:val="Normal"/>
    <w:next w:val="Normal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7">
    <w:name w:val="Normal_57"/>
    <w:qFormat/>
    <w:rPr>
      <w:sz w:val="24"/>
      <w:szCs w:val="24"/>
      <w:lang w:val="en-US" w:eastAsia="en-US" w:bidi="ar-SA"/>
    </w:rPr>
  </w:style>
  <w:style w:type="paragraph" w:customStyle="1" w:styleId="Heading155">
    <w:name w:val="Heading 1_55"/>
    <w:basedOn w:val="Normal"/>
    <w:next w:val="Normal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8">
    <w:name w:val="Normal_58"/>
    <w:qFormat/>
    <w:rPr>
      <w:sz w:val="24"/>
      <w:szCs w:val="24"/>
      <w:lang w:val="en-US" w:eastAsia="en-US" w:bidi="ar-SA"/>
    </w:rPr>
  </w:style>
  <w:style w:type="paragraph" w:customStyle="1" w:styleId="Heading156">
    <w:name w:val="Heading 1_56"/>
    <w:basedOn w:val="Normal"/>
    <w:next w:val="Normal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9">
    <w:name w:val="Normal_59"/>
    <w:qFormat/>
    <w:rPr>
      <w:sz w:val="24"/>
      <w:szCs w:val="24"/>
      <w:lang w:val="en-US" w:eastAsia="en-US" w:bidi="ar-SA"/>
    </w:rPr>
  </w:style>
  <w:style w:type="paragraph" w:customStyle="1" w:styleId="Heading157">
    <w:name w:val="Heading 1_57"/>
    <w:basedOn w:val="Normal"/>
    <w:next w:val="Normal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0">
    <w:name w:val="Normal_60"/>
    <w:qFormat/>
    <w:rPr>
      <w:sz w:val="24"/>
      <w:szCs w:val="24"/>
      <w:lang w:val="en-US" w:eastAsia="en-US" w:bidi="ar-SA"/>
    </w:rPr>
  </w:style>
  <w:style w:type="paragraph" w:customStyle="1" w:styleId="Heading158">
    <w:name w:val="Heading 1_58"/>
    <w:basedOn w:val="Normal"/>
    <w:next w:val="Normal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1">
    <w:name w:val="Normal_61"/>
    <w:qFormat/>
    <w:rPr>
      <w:sz w:val="24"/>
      <w:szCs w:val="24"/>
      <w:lang w:val="en-US" w:eastAsia="en-US" w:bidi="ar-SA"/>
    </w:rPr>
  </w:style>
  <w:style w:type="paragraph" w:customStyle="1" w:styleId="Heading159">
    <w:name w:val="Heading 1_59"/>
    <w:basedOn w:val="Normal"/>
    <w:next w:val="Normal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2">
    <w:name w:val="Normal_62"/>
    <w:qFormat/>
    <w:rPr>
      <w:rFonts w:ascii="arial" w:eastAsia="arial" w:hAnsi="arial" w:cs="arial"/>
      <w:sz w:val="20"/>
      <w:szCs w:val="24"/>
      <w:lang w:val="en-US" w:eastAsia="en-US" w:bidi="ar-SA"/>
    </w:rPr>
  </w:style>
  <w:style w:type="paragraph" w:customStyle="1" w:styleId="Heading160">
    <w:name w:val="Heading 1_60"/>
    <w:basedOn w:val="Normal"/>
    <w:next w:val="Normal62"/>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63">
    <w:name w:val="Normal_63"/>
    <w:qFormat/>
    <w:rPr>
      <w:sz w:val="24"/>
      <w:szCs w:val="24"/>
      <w:lang w:val="en-US" w:eastAsia="en-US" w:bidi="ar-SA"/>
    </w:rPr>
  </w:style>
  <w:style w:type="paragraph" w:customStyle="1" w:styleId="Heading161">
    <w:name w:val="Heading 1_61"/>
    <w:basedOn w:val="Normal"/>
    <w:next w:val="Normal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4">
    <w:name w:val="Normal_64"/>
    <w:qFormat/>
    <w:rPr>
      <w:sz w:val="24"/>
      <w:szCs w:val="24"/>
      <w:lang w:val="en-US" w:eastAsia="en-US" w:bidi="ar-SA"/>
    </w:rPr>
  </w:style>
  <w:style w:type="paragraph" w:customStyle="1" w:styleId="Heading162">
    <w:name w:val="Heading 1_62"/>
    <w:basedOn w:val="Normal"/>
    <w:next w:val="Normal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5">
    <w:name w:val="Normal_65"/>
    <w:qFormat/>
    <w:rPr>
      <w:sz w:val="24"/>
      <w:szCs w:val="24"/>
      <w:lang w:val="en-US" w:eastAsia="en-US" w:bidi="ar-SA"/>
    </w:rPr>
  </w:style>
  <w:style w:type="paragraph" w:customStyle="1" w:styleId="Heading163">
    <w:name w:val="Heading 1_63"/>
    <w:basedOn w:val="Normal"/>
    <w:next w:val="Normal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6">
    <w:name w:val="Normal_66"/>
    <w:qFormat/>
    <w:rPr>
      <w:sz w:val="24"/>
      <w:szCs w:val="24"/>
      <w:lang w:val="en-US" w:eastAsia="en-US" w:bidi="ar-SA"/>
    </w:rPr>
  </w:style>
  <w:style w:type="paragraph" w:customStyle="1" w:styleId="Heading164">
    <w:name w:val="Heading 1_64"/>
    <w:basedOn w:val="Normal"/>
    <w:next w:val="Normal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7">
    <w:name w:val="Normal_67"/>
    <w:qFormat/>
    <w:rPr>
      <w:sz w:val="24"/>
      <w:szCs w:val="24"/>
      <w:lang w:val="en-US" w:eastAsia="en-US" w:bidi="ar-SA"/>
    </w:rPr>
  </w:style>
  <w:style w:type="paragraph" w:customStyle="1" w:styleId="Heading165">
    <w:name w:val="Heading 1_65"/>
    <w:basedOn w:val="Normal"/>
    <w:next w:val="Normal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8">
    <w:name w:val="Normal_68"/>
    <w:qFormat/>
    <w:rPr>
      <w:sz w:val="24"/>
      <w:szCs w:val="24"/>
      <w:lang w:val="en-US" w:eastAsia="en-US" w:bidi="ar-SA"/>
    </w:rPr>
  </w:style>
  <w:style w:type="paragraph" w:customStyle="1" w:styleId="Heading166">
    <w:name w:val="Heading 1_66"/>
    <w:basedOn w:val="Normal"/>
    <w:next w:val="Normal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9">
    <w:name w:val="Normal_69"/>
    <w:qFormat/>
    <w:rPr>
      <w:sz w:val="24"/>
      <w:szCs w:val="24"/>
      <w:lang w:val="en-US" w:eastAsia="en-US" w:bidi="ar-SA"/>
    </w:rPr>
  </w:style>
  <w:style w:type="paragraph" w:customStyle="1" w:styleId="Heading167">
    <w:name w:val="Heading 1_67"/>
    <w:basedOn w:val="Normal"/>
    <w:next w:val="Normal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0">
    <w:name w:val="Normal_70"/>
    <w:qFormat/>
    <w:rPr>
      <w:sz w:val="24"/>
      <w:szCs w:val="24"/>
      <w:lang w:val="en-US" w:eastAsia="en-US" w:bidi="ar-SA"/>
    </w:rPr>
  </w:style>
  <w:style w:type="paragraph" w:customStyle="1" w:styleId="Heading168">
    <w:name w:val="Heading 1_68"/>
    <w:basedOn w:val="Normal"/>
    <w:next w:val="Normal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1">
    <w:name w:val="Normal_71"/>
    <w:qFormat/>
    <w:rPr>
      <w:sz w:val="24"/>
      <w:szCs w:val="24"/>
      <w:lang w:val="en-US" w:eastAsia="en-US" w:bidi="ar-SA"/>
    </w:rPr>
  </w:style>
  <w:style w:type="paragraph" w:customStyle="1" w:styleId="Heading169">
    <w:name w:val="Heading 1_69"/>
    <w:basedOn w:val="Normal"/>
    <w:next w:val="Normal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2">
    <w:name w:val="Normal_72"/>
    <w:qFormat/>
    <w:rPr>
      <w:sz w:val="24"/>
      <w:szCs w:val="24"/>
      <w:lang w:val="en-US" w:eastAsia="en-US" w:bidi="ar-SA"/>
    </w:rPr>
  </w:style>
  <w:style w:type="paragraph" w:customStyle="1" w:styleId="Heading170">
    <w:name w:val="Heading 1_70"/>
    <w:basedOn w:val="Normal"/>
    <w:next w:val="Normal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3">
    <w:name w:val="Normal_73"/>
    <w:qFormat/>
    <w:rPr>
      <w:sz w:val="24"/>
      <w:szCs w:val="24"/>
      <w:lang w:val="en-US" w:eastAsia="en-US" w:bidi="ar-SA"/>
    </w:rPr>
  </w:style>
  <w:style w:type="paragraph" w:customStyle="1" w:styleId="Heading171">
    <w:name w:val="Heading 1_71"/>
    <w:basedOn w:val="Normal"/>
    <w:next w:val="Normal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4">
    <w:name w:val="Normal_74"/>
    <w:qFormat/>
    <w:rPr>
      <w:sz w:val="24"/>
      <w:szCs w:val="24"/>
      <w:lang w:val="en-US" w:eastAsia="en-US" w:bidi="ar-SA"/>
    </w:rPr>
  </w:style>
  <w:style w:type="paragraph" w:customStyle="1" w:styleId="Heading172">
    <w:name w:val="Heading 1_72"/>
    <w:basedOn w:val="Normal"/>
    <w:next w:val="Normal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5">
    <w:name w:val="Normal_75"/>
    <w:qFormat/>
    <w:rPr>
      <w:sz w:val="24"/>
      <w:szCs w:val="24"/>
      <w:lang w:val="en-US" w:eastAsia="en-US" w:bidi="ar-SA"/>
    </w:rPr>
  </w:style>
  <w:style w:type="paragraph" w:customStyle="1" w:styleId="Heading173">
    <w:name w:val="Heading 1_73"/>
    <w:basedOn w:val="Normal"/>
    <w:next w:val="Normal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6">
    <w:name w:val="Normal_76"/>
    <w:qFormat/>
    <w:rPr>
      <w:sz w:val="24"/>
      <w:szCs w:val="24"/>
      <w:lang w:val="en-US" w:eastAsia="en-US" w:bidi="ar-SA"/>
    </w:rPr>
  </w:style>
  <w:style w:type="paragraph" w:customStyle="1" w:styleId="Heading174">
    <w:name w:val="Heading 1_74"/>
    <w:basedOn w:val="Normal"/>
    <w:next w:val="Normal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7">
    <w:name w:val="Normal_77"/>
    <w:qFormat/>
    <w:rPr>
      <w:sz w:val="24"/>
      <w:szCs w:val="24"/>
      <w:lang w:val="en-US" w:eastAsia="en-US" w:bidi="ar-SA"/>
    </w:rPr>
  </w:style>
  <w:style w:type="paragraph" w:customStyle="1" w:styleId="Heading175">
    <w:name w:val="Heading 1_75"/>
    <w:basedOn w:val="Normal"/>
    <w:next w:val="Normal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8">
    <w:name w:val="Normal_78"/>
    <w:qFormat/>
    <w:rPr>
      <w:sz w:val="24"/>
      <w:szCs w:val="24"/>
      <w:lang w:val="en-US" w:eastAsia="en-US" w:bidi="ar-SA"/>
    </w:rPr>
  </w:style>
  <w:style w:type="paragraph" w:customStyle="1" w:styleId="Heading176">
    <w:name w:val="Heading 1_76"/>
    <w:basedOn w:val="Normal"/>
    <w:next w:val="Normal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9">
    <w:name w:val="Normal_79"/>
    <w:qFormat/>
    <w:rPr>
      <w:sz w:val="24"/>
      <w:szCs w:val="24"/>
      <w:lang w:val="en-US" w:eastAsia="en-US" w:bidi="ar-SA"/>
    </w:rPr>
  </w:style>
  <w:style w:type="paragraph" w:customStyle="1" w:styleId="Heading177">
    <w:name w:val="Heading 1_77"/>
    <w:basedOn w:val="Normal"/>
    <w:next w:val="Normal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0">
    <w:name w:val="Normal_80"/>
    <w:qFormat/>
    <w:rPr>
      <w:sz w:val="24"/>
      <w:szCs w:val="24"/>
      <w:lang w:val="en-US" w:eastAsia="en-US" w:bidi="ar-SA"/>
    </w:rPr>
  </w:style>
  <w:style w:type="paragraph" w:customStyle="1" w:styleId="Heading178">
    <w:name w:val="Heading 1_78"/>
    <w:basedOn w:val="Normal"/>
    <w:next w:val="Normal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1">
    <w:name w:val="Normal_81"/>
    <w:qFormat/>
    <w:rPr>
      <w:sz w:val="24"/>
      <w:szCs w:val="24"/>
      <w:lang w:val="en-US" w:eastAsia="en-US" w:bidi="ar-SA"/>
    </w:rPr>
  </w:style>
  <w:style w:type="paragraph" w:customStyle="1" w:styleId="Heading179">
    <w:name w:val="Heading 1_79"/>
    <w:basedOn w:val="Normal"/>
    <w:next w:val="Normal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2">
    <w:name w:val="Normal_82"/>
    <w:qFormat/>
    <w:rPr>
      <w:sz w:val="24"/>
      <w:szCs w:val="24"/>
      <w:lang w:val="en-US" w:eastAsia="en-US" w:bidi="ar-SA"/>
    </w:rPr>
  </w:style>
  <w:style w:type="paragraph" w:customStyle="1" w:styleId="Heading180">
    <w:name w:val="Heading 1_80"/>
    <w:basedOn w:val="Normal"/>
    <w:next w:val="Normal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3">
    <w:name w:val="Normal_83"/>
    <w:qFormat/>
    <w:rPr>
      <w:sz w:val="24"/>
      <w:szCs w:val="24"/>
      <w:lang w:val="en-US" w:eastAsia="en-US" w:bidi="ar-SA"/>
    </w:rPr>
  </w:style>
  <w:style w:type="paragraph" w:customStyle="1" w:styleId="Heading181">
    <w:name w:val="Heading 1_81"/>
    <w:basedOn w:val="Normal"/>
    <w:next w:val="Normal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4">
    <w:name w:val="Normal_84"/>
    <w:qFormat/>
    <w:rPr>
      <w:sz w:val="24"/>
      <w:szCs w:val="24"/>
      <w:lang w:val="en-US" w:eastAsia="en-US" w:bidi="ar-SA"/>
    </w:rPr>
  </w:style>
  <w:style w:type="paragraph" w:customStyle="1" w:styleId="Heading182">
    <w:name w:val="Heading 1_82"/>
    <w:basedOn w:val="Normal"/>
    <w:next w:val="Normal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5">
    <w:name w:val="Normal_85"/>
    <w:qFormat/>
    <w:rPr>
      <w:sz w:val="24"/>
      <w:szCs w:val="24"/>
      <w:lang w:val="en-US" w:eastAsia="en-US" w:bidi="ar-SA"/>
    </w:rPr>
  </w:style>
  <w:style w:type="paragraph" w:customStyle="1" w:styleId="Heading183">
    <w:name w:val="Heading 1_83"/>
    <w:basedOn w:val="Normal"/>
    <w:next w:val="Normal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6">
    <w:name w:val="Normal_86"/>
    <w:qFormat/>
    <w:rPr>
      <w:sz w:val="24"/>
      <w:szCs w:val="24"/>
      <w:lang w:val="en-US" w:eastAsia="en-US" w:bidi="ar-SA"/>
    </w:rPr>
  </w:style>
  <w:style w:type="paragraph" w:customStyle="1" w:styleId="Heading184">
    <w:name w:val="Heading 1_84"/>
    <w:basedOn w:val="Normal"/>
    <w:next w:val="Normal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7">
    <w:name w:val="Normal_87"/>
    <w:qFormat/>
    <w:rPr>
      <w:sz w:val="24"/>
      <w:szCs w:val="24"/>
      <w:lang w:val="en-US" w:eastAsia="en-US" w:bidi="ar-SA"/>
    </w:rPr>
  </w:style>
  <w:style w:type="paragraph" w:customStyle="1" w:styleId="Heading185">
    <w:name w:val="Heading 1_85"/>
    <w:basedOn w:val="Normal"/>
    <w:next w:val="Normal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8">
    <w:name w:val="Normal_88"/>
    <w:qFormat/>
    <w:rPr>
      <w:sz w:val="24"/>
      <w:szCs w:val="24"/>
      <w:lang w:val="en-US" w:eastAsia="en-US" w:bidi="ar-SA"/>
    </w:rPr>
  </w:style>
  <w:style w:type="paragraph" w:customStyle="1" w:styleId="Heading186">
    <w:name w:val="Heading 1_86"/>
    <w:basedOn w:val="Normal"/>
    <w:next w:val="Normal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9">
    <w:name w:val="Normal_89"/>
    <w:qFormat/>
    <w:rPr>
      <w:sz w:val="24"/>
      <w:szCs w:val="24"/>
      <w:lang w:val="en-US" w:eastAsia="en-US" w:bidi="ar-SA"/>
    </w:rPr>
  </w:style>
  <w:style w:type="paragraph" w:customStyle="1" w:styleId="Heading187">
    <w:name w:val="Heading 1_87"/>
    <w:basedOn w:val="Normal"/>
    <w:next w:val="Normal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0">
    <w:name w:val="Normal_90"/>
    <w:qFormat/>
    <w:rPr>
      <w:sz w:val="24"/>
      <w:szCs w:val="24"/>
      <w:lang w:val="en-US" w:eastAsia="en-US" w:bidi="ar-SA"/>
    </w:rPr>
  </w:style>
  <w:style w:type="paragraph" w:customStyle="1" w:styleId="Heading188">
    <w:name w:val="Heading 1_88"/>
    <w:basedOn w:val="Normal"/>
    <w:next w:val="Normal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1">
    <w:name w:val="Normal_91"/>
    <w:qFormat/>
    <w:rPr>
      <w:sz w:val="24"/>
      <w:szCs w:val="24"/>
      <w:lang w:val="en-US" w:eastAsia="en-US" w:bidi="ar-SA"/>
    </w:rPr>
  </w:style>
  <w:style w:type="paragraph" w:customStyle="1" w:styleId="Heading189">
    <w:name w:val="Heading 1_89"/>
    <w:basedOn w:val="Normal"/>
    <w:next w:val="Normal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2">
    <w:name w:val="Normal_92"/>
    <w:qFormat/>
    <w:rPr>
      <w:sz w:val="24"/>
      <w:szCs w:val="24"/>
      <w:lang w:val="en-US" w:eastAsia="en-US" w:bidi="ar-SA"/>
    </w:rPr>
  </w:style>
  <w:style w:type="paragraph" w:customStyle="1" w:styleId="Heading190">
    <w:name w:val="Heading 1_90"/>
    <w:basedOn w:val="Normal"/>
    <w:next w:val="Normal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3">
    <w:name w:val="Normal_93"/>
    <w:qFormat/>
    <w:rPr>
      <w:sz w:val="24"/>
      <w:szCs w:val="24"/>
      <w:lang w:val="en-US" w:eastAsia="en-US" w:bidi="ar-SA"/>
    </w:rPr>
  </w:style>
  <w:style w:type="paragraph" w:customStyle="1" w:styleId="Heading191">
    <w:name w:val="Heading 1_91"/>
    <w:basedOn w:val="Normal"/>
    <w:next w:val="Normal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4">
    <w:name w:val="Normal_94"/>
    <w:qFormat/>
    <w:rPr>
      <w:rFonts w:ascii="arial" w:eastAsia="arial" w:hAnsi="arial" w:cs="arial"/>
      <w:sz w:val="20"/>
      <w:szCs w:val="24"/>
      <w:lang w:val="en-US" w:eastAsia="en-US" w:bidi="ar-SA"/>
    </w:rPr>
  </w:style>
  <w:style w:type="paragraph" w:customStyle="1" w:styleId="Heading192">
    <w:name w:val="Heading 1_92"/>
    <w:basedOn w:val="Normal"/>
    <w:next w:val="Normal94"/>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95">
    <w:name w:val="Normal_95"/>
    <w:qFormat/>
    <w:rPr>
      <w:sz w:val="24"/>
      <w:szCs w:val="24"/>
      <w:lang w:val="en-US" w:eastAsia="en-US" w:bidi="ar-SA"/>
    </w:rPr>
  </w:style>
  <w:style w:type="paragraph" w:customStyle="1" w:styleId="Heading193">
    <w:name w:val="Heading 1_93"/>
    <w:basedOn w:val="Normal"/>
    <w:next w:val="Normal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6">
    <w:name w:val="Normal_96"/>
    <w:qFormat/>
    <w:rPr>
      <w:sz w:val="24"/>
      <w:szCs w:val="24"/>
      <w:lang w:val="en-US" w:eastAsia="en-US" w:bidi="ar-SA"/>
    </w:rPr>
  </w:style>
  <w:style w:type="paragraph" w:customStyle="1" w:styleId="Heading194">
    <w:name w:val="Heading 1_94"/>
    <w:basedOn w:val="Normal"/>
    <w:next w:val="Normal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7">
    <w:name w:val="Normal_97"/>
    <w:qFormat/>
    <w:rPr>
      <w:sz w:val="24"/>
      <w:szCs w:val="24"/>
      <w:lang w:val="en-US" w:eastAsia="en-US" w:bidi="ar-SA"/>
    </w:rPr>
  </w:style>
  <w:style w:type="paragraph" w:customStyle="1" w:styleId="Heading195">
    <w:name w:val="Heading 1_95"/>
    <w:basedOn w:val="Normal"/>
    <w:next w:val="Normal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8">
    <w:name w:val="Normal_98"/>
    <w:qFormat/>
    <w:rPr>
      <w:sz w:val="24"/>
      <w:szCs w:val="24"/>
      <w:lang w:val="en-US" w:eastAsia="en-US" w:bidi="ar-SA"/>
    </w:rPr>
  </w:style>
  <w:style w:type="paragraph" w:customStyle="1" w:styleId="Heading196">
    <w:name w:val="Heading 1_96"/>
    <w:basedOn w:val="Normal"/>
    <w:next w:val="Normal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9">
    <w:name w:val="Normal_99"/>
    <w:qFormat/>
    <w:rPr>
      <w:sz w:val="24"/>
      <w:szCs w:val="24"/>
      <w:lang w:val="en-US" w:eastAsia="en-US" w:bidi="ar-SA"/>
    </w:rPr>
  </w:style>
  <w:style w:type="paragraph" w:customStyle="1" w:styleId="Heading197">
    <w:name w:val="Heading 1_97"/>
    <w:basedOn w:val="Normal"/>
    <w:next w:val="Normal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0">
    <w:name w:val="Normal_100"/>
    <w:qFormat/>
    <w:rPr>
      <w:sz w:val="24"/>
      <w:szCs w:val="24"/>
      <w:lang w:val="en-US" w:eastAsia="en-US" w:bidi="ar-SA"/>
    </w:rPr>
  </w:style>
  <w:style w:type="paragraph" w:customStyle="1" w:styleId="Heading198">
    <w:name w:val="Heading 1_98"/>
    <w:basedOn w:val="Normal"/>
    <w:next w:val="Normal10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1">
    <w:name w:val="Normal_101"/>
    <w:qFormat/>
    <w:rPr>
      <w:sz w:val="24"/>
      <w:szCs w:val="24"/>
      <w:lang w:val="en-US" w:eastAsia="en-US" w:bidi="ar-SA"/>
    </w:rPr>
  </w:style>
  <w:style w:type="paragraph" w:customStyle="1" w:styleId="Heading199">
    <w:name w:val="Heading 1_99"/>
    <w:basedOn w:val="Normal"/>
    <w:next w:val="Normal10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2">
    <w:name w:val="Normal_102"/>
    <w:qFormat/>
    <w:rPr>
      <w:sz w:val="24"/>
      <w:szCs w:val="24"/>
      <w:lang w:val="en-US" w:eastAsia="en-US" w:bidi="ar-SA"/>
    </w:rPr>
  </w:style>
  <w:style w:type="paragraph" w:customStyle="1" w:styleId="Heading1100">
    <w:name w:val="Heading 1_100"/>
    <w:basedOn w:val="Normal"/>
    <w:next w:val="Normal10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3">
    <w:name w:val="Normal_103"/>
    <w:qFormat/>
    <w:rPr>
      <w:sz w:val="24"/>
      <w:szCs w:val="24"/>
      <w:lang w:val="en-US" w:eastAsia="en-US" w:bidi="ar-SA"/>
    </w:rPr>
  </w:style>
  <w:style w:type="paragraph" w:customStyle="1" w:styleId="Heading1101">
    <w:name w:val="Heading 1_101"/>
    <w:basedOn w:val="Normal"/>
    <w:next w:val="Normal10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4">
    <w:name w:val="Normal_104"/>
    <w:qFormat/>
    <w:rPr>
      <w:sz w:val="24"/>
      <w:szCs w:val="24"/>
      <w:lang w:val="en-US" w:eastAsia="en-US" w:bidi="ar-SA"/>
    </w:rPr>
  </w:style>
  <w:style w:type="paragraph" w:customStyle="1" w:styleId="Heading1102">
    <w:name w:val="Heading 1_102"/>
    <w:basedOn w:val="Normal"/>
    <w:next w:val="Normal10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5">
    <w:name w:val="Normal_105"/>
    <w:qFormat/>
    <w:rPr>
      <w:sz w:val="24"/>
      <w:szCs w:val="24"/>
      <w:lang w:val="en-US" w:eastAsia="en-US" w:bidi="ar-SA"/>
    </w:rPr>
  </w:style>
  <w:style w:type="paragraph" w:customStyle="1" w:styleId="Heading1103">
    <w:name w:val="Heading 1_103"/>
    <w:basedOn w:val="Normal"/>
    <w:next w:val="Normal10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6">
    <w:name w:val="Normal_106"/>
    <w:qFormat/>
    <w:rPr>
      <w:sz w:val="24"/>
      <w:szCs w:val="24"/>
      <w:lang w:val="en-US" w:eastAsia="en-US" w:bidi="ar-SA"/>
    </w:rPr>
  </w:style>
  <w:style w:type="paragraph" w:customStyle="1" w:styleId="Heading1104">
    <w:name w:val="Heading 1_104"/>
    <w:basedOn w:val="Normal"/>
    <w:next w:val="Normal10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7">
    <w:name w:val="Normal_107"/>
    <w:qFormat/>
    <w:rPr>
      <w:sz w:val="24"/>
      <w:szCs w:val="24"/>
      <w:lang w:val="en-US" w:eastAsia="en-US" w:bidi="ar-SA"/>
    </w:rPr>
  </w:style>
  <w:style w:type="paragraph" w:customStyle="1" w:styleId="Heading1105">
    <w:name w:val="Heading 1_105"/>
    <w:basedOn w:val="Normal"/>
    <w:next w:val="Normal10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8">
    <w:name w:val="Normal_108"/>
    <w:qFormat/>
    <w:rPr>
      <w:sz w:val="24"/>
      <w:szCs w:val="24"/>
      <w:lang w:val="en-US" w:eastAsia="en-US" w:bidi="ar-SA"/>
    </w:rPr>
  </w:style>
  <w:style w:type="paragraph" w:customStyle="1" w:styleId="Heading1106">
    <w:name w:val="Heading 1_106"/>
    <w:basedOn w:val="Normal"/>
    <w:next w:val="Normal10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9">
    <w:name w:val="Normal_109"/>
    <w:qFormat/>
    <w:rPr>
      <w:sz w:val="24"/>
      <w:szCs w:val="24"/>
      <w:lang w:val="en-US" w:eastAsia="en-US" w:bidi="ar-SA"/>
    </w:rPr>
  </w:style>
  <w:style w:type="paragraph" w:customStyle="1" w:styleId="Heading1107">
    <w:name w:val="Heading 1_107"/>
    <w:basedOn w:val="Normal"/>
    <w:next w:val="Normal10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0">
    <w:name w:val="Normal_110"/>
    <w:qFormat/>
    <w:rPr>
      <w:sz w:val="24"/>
      <w:szCs w:val="24"/>
      <w:lang w:val="en-US" w:eastAsia="en-US" w:bidi="ar-SA"/>
    </w:rPr>
  </w:style>
  <w:style w:type="paragraph" w:customStyle="1" w:styleId="Heading1108">
    <w:name w:val="Heading 1_108"/>
    <w:basedOn w:val="Normal"/>
    <w:next w:val="Normal1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1">
    <w:name w:val="Normal_111"/>
    <w:qFormat/>
    <w:rPr>
      <w:sz w:val="24"/>
      <w:szCs w:val="24"/>
      <w:lang w:val="en-US" w:eastAsia="en-US" w:bidi="ar-SA"/>
    </w:rPr>
  </w:style>
  <w:style w:type="paragraph" w:customStyle="1" w:styleId="Heading1109">
    <w:name w:val="Heading 1_109"/>
    <w:basedOn w:val="Normal"/>
    <w:next w:val="Normal1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2">
    <w:name w:val="Normal_112"/>
    <w:qFormat/>
    <w:rPr>
      <w:sz w:val="24"/>
      <w:szCs w:val="24"/>
      <w:lang w:val="en-US" w:eastAsia="en-US" w:bidi="ar-SA"/>
    </w:rPr>
  </w:style>
  <w:style w:type="paragraph" w:customStyle="1" w:styleId="Heading1110">
    <w:name w:val="Heading 1_110"/>
    <w:basedOn w:val="Normal"/>
    <w:next w:val="Normal1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3">
    <w:name w:val="Normal_113"/>
    <w:qFormat/>
    <w:rPr>
      <w:rFonts w:ascii="arial" w:eastAsia="arial" w:hAnsi="arial" w:cs="arial"/>
      <w:sz w:val="20"/>
      <w:szCs w:val="24"/>
      <w:lang w:val="en-US" w:eastAsia="en-US" w:bidi="ar-SA"/>
    </w:rPr>
  </w:style>
  <w:style w:type="paragraph" w:customStyle="1" w:styleId="Heading1111">
    <w:name w:val="Heading 1_111"/>
    <w:basedOn w:val="Normal"/>
    <w:next w:val="Normal113"/>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114">
    <w:name w:val="Normal_114"/>
    <w:qFormat/>
    <w:rPr>
      <w:sz w:val="24"/>
      <w:szCs w:val="24"/>
      <w:lang w:val="en-US" w:eastAsia="en-US" w:bidi="ar-SA"/>
    </w:rPr>
  </w:style>
  <w:style w:type="paragraph" w:customStyle="1" w:styleId="Heading1112">
    <w:name w:val="Heading 1_112"/>
    <w:basedOn w:val="Normal"/>
    <w:next w:val="Normal1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5">
    <w:name w:val="Normal_115"/>
    <w:qFormat/>
    <w:rPr>
      <w:sz w:val="24"/>
      <w:szCs w:val="24"/>
      <w:lang w:val="en-US" w:eastAsia="en-US" w:bidi="ar-SA"/>
    </w:rPr>
  </w:style>
  <w:style w:type="paragraph" w:customStyle="1" w:styleId="Heading1113">
    <w:name w:val="Heading 1_113"/>
    <w:basedOn w:val="Normal"/>
    <w:next w:val="Normal1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6">
    <w:name w:val="Normal_116"/>
    <w:qFormat/>
    <w:rPr>
      <w:sz w:val="24"/>
      <w:szCs w:val="24"/>
      <w:lang w:val="en-US" w:eastAsia="en-US" w:bidi="ar-SA"/>
    </w:rPr>
  </w:style>
  <w:style w:type="paragraph" w:customStyle="1" w:styleId="Heading1114">
    <w:name w:val="Heading 1_114"/>
    <w:basedOn w:val="Normal"/>
    <w:next w:val="Normal1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7">
    <w:name w:val="Normal_117"/>
    <w:qFormat/>
    <w:rPr>
      <w:sz w:val="24"/>
      <w:szCs w:val="24"/>
      <w:lang w:val="en-US" w:eastAsia="en-US" w:bidi="ar-SA"/>
    </w:rPr>
  </w:style>
  <w:style w:type="paragraph" w:customStyle="1" w:styleId="Heading1115">
    <w:name w:val="Heading 1_115"/>
    <w:basedOn w:val="Normal"/>
    <w:next w:val="Normal1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8">
    <w:name w:val="Normal_118"/>
    <w:qFormat/>
    <w:rPr>
      <w:sz w:val="24"/>
      <w:szCs w:val="24"/>
      <w:lang w:val="en-US" w:eastAsia="en-US" w:bidi="ar-SA"/>
    </w:rPr>
  </w:style>
  <w:style w:type="paragraph" w:customStyle="1" w:styleId="Heading1116">
    <w:name w:val="Heading 1_116"/>
    <w:basedOn w:val="Normal"/>
    <w:next w:val="Normal1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9">
    <w:name w:val="Normal_119"/>
    <w:qFormat/>
    <w:rPr>
      <w:sz w:val="24"/>
      <w:szCs w:val="24"/>
      <w:lang w:val="en-US" w:eastAsia="en-US" w:bidi="ar-SA"/>
    </w:rPr>
  </w:style>
  <w:style w:type="paragraph" w:customStyle="1" w:styleId="Heading1117">
    <w:name w:val="Heading 1_117"/>
    <w:basedOn w:val="Normal"/>
    <w:next w:val="Normal1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0">
    <w:name w:val="Normal_120"/>
    <w:qFormat/>
    <w:rPr>
      <w:sz w:val="24"/>
      <w:szCs w:val="24"/>
      <w:lang w:val="en-US" w:eastAsia="en-US" w:bidi="ar-SA"/>
    </w:rPr>
  </w:style>
  <w:style w:type="paragraph" w:customStyle="1" w:styleId="Heading1118">
    <w:name w:val="Heading 1_118"/>
    <w:basedOn w:val="Normal"/>
    <w:next w:val="Normal1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1">
    <w:name w:val="Normal_121"/>
    <w:qFormat/>
    <w:rPr>
      <w:sz w:val="24"/>
      <w:szCs w:val="24"/>
      <w:lang w:val="en-US" w:eastAsia="en-US" w:bidi="ar-SA"/>
    </w:rPr>
  </w:style>
  <w:style w:type="paragraph" w:customStyle="1" w:styleId="Heading1119">
    <w:name w:val="Heading 1_119"/>
    <w:basedOn w:val="Normal"/>
    <w:next w:val="Normal1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2">
    <w:name w:val="Normal_122"/>
    <w:qFormat/>
    <w:rPr>
      <w:sz w:val="24"/>
      <w:szCs w:val="24"/>
      <w:lang w:val="en-US" w:eastAsia="en-US" w:bidi="ar-SA"/>
    </w:rPr>
  </w:style>
  <w:style w:type="paragraph" w:customStyle="1" w:styleId="Heading1120">
    <w:name w:val="Heading 1_120"/>
    <w:basedOn w:val="Normal"/>
    <w:next w:val="Normal1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3">
    <w:name w:val="Normal_123"/>
    <w:qFormat/>
    <w:rPr>
      <w:rFonts w:ascii="arial" w:eastAsia="arial" w:hAnsi="arial" w:cs="arial"/>
      <w:sz w:val="20"/>
      <w:szCs w:val="24"/>
      <w:lang w:val="en-US" w:eastAsia="en-US" w:bidi="ar-SA"/>
    </w:rPr>
  </w:style>
  <w:style w:type="paragraph" w:customStyle="1" w:styleId="Heading1121">
    <w:name w:val="Heading 1_121"/>
    <w:basedOn w:val="Normal"/>
    <w:next w:val="Normal123"/>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124">
    <w:name w:val="Normal_124"/>
    <w:qFormat/>
    <w:rPr>
      <w:sz w:val="24"/>
      <w:szCs w:val="24"/>
      <w:lang w:val="en-US" w:eastAsia="en-US" w:bidi="ar-SA"/>
    </w:rPr>
  </w:style>
  <w:style w:type="paragraph" w:customStyle="1" w:styleId="Heading1122">
    <w:name w:val="Heading 1_122"/>
    <w:basedOn w:val="Normal"/>
    <w:next w:val="Normal1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5">
    <w:name w:val="Normal_125"/>
    <w:qFormat/>
    <w:rPr>
      <w:sz w:val="24"/>
      <w:szCs w:val="24"/>
      <w:lang w:val="en-US" w:eastAsia="en-US" w:bidi="ar-SA"/>
    </w:rPr>
  </w:style>
  <w:style w:type="paragraph" w:customStyle="1" w:styleId="Heading1123">
    <w:name w:val="Heading 1_123"/>
    <w:basedOn w:val="Normal"/>
    <w:next w:val="Normal1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6">
    <w:name w:val="Normal_126"/>
    <w:qFormat/>
    <w:rPr>
      <w:sz w:val="24"/>
      <w:szCs w:val="24"/>
      <w:lang w:val="en-US" w:eastAsia="en-US" w:bidi="ar-SA"/>
    </w:rPr>
  </w:style>
  <w:style w:type="paragraph" w:customStyle="1" w:styleId="Heading1124">
    <w:name w:val="Heading 1_124"/>
    <w:basedOn w:val="Normal"/>
    <w:next w:val="Normal1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7">
    <w:name w:val="Normal_127"/>
    <w:qFormat/>
    <w:rPr>
      <w:sz w:val="24"/>
      <w:szCs w:val="24"/>
      <w:lang w:val="en-US" w:eastAsia="en-US" w:bidi="ar-SA"/>
    </w:rPr>
  </w:style>
  <w:style w:type="paragraph" w:customStyle="1" w:styleId="Heading1125">
    <w:name w:val="Heading 1_125"/>
    <w:basedOn w:val="Normal"/>
    <w:next w:val="Normal1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8">
    <w:name w:val="Normal_128"/>
    <w:qFormat/>
    <w:rPr>
      <w:sz w:val="24"/>
      <w:szCs w:val="24"/>
      <w:lang w:val="en-US" w:eastAsia="en-US" w:bidi="ar-SA"/>
    </w:rPr>
  </w:style>
  <w:style w:type="paragraph" w:customStyle="1" w:styleId="Heading1126">
    <w:name w:val="Heading 1_126"/>
    <w:basedOn w:val="Normal"/>
    <w:next w:val="Normal1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9">
    <w:name w:val="Normal_129"/>
    <w:qFormat/>
    <w:rPr>
      <w:sz w:val="24"/>
      <w:szCs w:val="24"/>
      <w:lang w:val="en-US" w:eastAsia="en-US" w:bidi="ar-SA"/>
    </w:rPr>
  </w:style>
  <w:style w:type="paragraph" w:customStyle="1" w:styleId="Heading1127">
    <w:name w:val="Heading 1_127"/>
    <w:basedOn w:val="Normal"/>
    <w:next w:val="Normal1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0">
    <w:name w:val="Normal_130"/>
    <w:qFormat/>
    <w:rPr>
      <w:sz w:val="24"/>
      <w:szCs w:val="24"/>
      <w:lang w:val="en-US" w:eastAsia="en-US" w:bidi="ar-SA"/>
    </w:rPr>
  </w:style>
  <w:style w:type="paragraph" w:customStyle="1" w:styleId="Heading1128">
    <w:name w:val="Heading 1_128"/>
    <w:basedOn w:val="Normal"/>
    <w:next w:val="Normal1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1">
    <w:name w:val="Normal_131"/>
    <w:qFormat/>
    <w:rPr>
      <w:sz w:val="24"/>
      <w:szCs w:val="24"/>
      <w:lang w:val="en-US" w:eastAsia="en-US" w:bidi="ar-SA"/>
    </w:rPr>
  </w:style>
  <w:style w:type="paragraph" w:customStyle="1" w:styleId="Heading1129">
    <w:name w:val="Heading 1_129"/>
    <w:basedOn w:val="Normal"/>
    <w:next w:val="Normal1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2">
    <w:name w:val="Normal_132"/>
    <w:qFormat/>
    <w:rPr>
      <w:sz w:val="24"/>
      <w:szCs w:val="24"/>
      <w:lang w:val="en-US" w:eastAsia="en-US" w:bidi="ar-SA"/>
    </w:rPr>
  </w:style>
  <w:style w:type="paragraph" w:customStyle="1" w:styleId="Heading1130">
    <w:name w:val="Heading 1_130"/>
    <w:basedOn w:val="Normal"/>
    <w:next w:val="Normal1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3">
    <w:name w:val="Normal_133"/>
    <w:qFormat/>
    <w:rPr>
      <w:sz w:val="24"/>
      <w:szCs w:val="24"/>
      <w:lang w:val="en-US" w:eastAsia="en-US" w:bidi="ar-SA"/>
    </w:rPr>
  </w:style>
  <w:style w:type="paragraph" w:customStyle="1" w:styleId="Heading1131">
    <w:name w:val="Heading 1_131"/>
    <w:basedOn w:val="Normal"/>
    <w:next w:val="Normal1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4">
    <w:name w:val="Normal_134"/>
    <w:qFormat/>
    <w:rPr>
      <w:sz w:val="24"/>
      <w:szCs w:val="24"/>
      <w:lang w:val="en-US" w:eastAsia="en-US" w:bidi="ar-SA"/>
    </w:rPr>
  </w:style>
  <w:style w:type="paragraph" w:customStyle="1" w:styleId="Heading1132">
    <w:name w:val="Heading 1_132"/>
    <w:basedOn w:val="Normal"/>
    <w:next w:val="Normal1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5">
    <w:name w:val="Normal_135"/>
    <w:qFormat/>
    <w:rPr>
      <w:sz w:val="24"/>
      <w:szCs w:val="24"/>
      <w:lang w:val="en-US" w:eastAsia="en-US" w:bidi="ar-SA"/>
    </w:rPr>
  </w:style>
  <w:style w:type="paragraph" w:customStyle="1" w:styleId="Heading1133">
    <w:name w:val="Heading 1_133"/>
    <w:basedOn w:val="Normal"/>
    <w:next w:val="Normal1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6">
    <w:name w:val="Normal_136"/>
    <w:qFormat/>
    <w:rPr>
      <w:sz w:val="24"/>
      <w:szCs w:val="24"/>
      <w:lang w:val="en-US" w:eastAsia="en-US" w:bidi="ar-SA"/>
    </w:rPr>
  </w:style>
  <w:style w:type="paragraph" w:customStyle="1" w:styleId="Heading1134">
    <w:name w:val="Heading 1_134"/>
    <w:basedOn w:val="Normal"/>
    <w:next w:val="Normal1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7">
    <w:name w:val="Normal_137"/>
    <w:qFormat/>
    <w:rPr>
      <w:sz w:val="24"/>
      <w:szCs w:val="24"/>
      <w:lang w:val="en-US" w:eastAsia="en-US" w:bidi="ar-SA"/>
    </w:rPr>
  </w:style>
  <w:style w:type="paragraph" w:customStyle="1" w:styleId="Heading1135">
    <w:name w:val="Heading 1_135"/>
    <w:basedOn w:val="Normal"/>
    <w:next w:val="Normal1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8">
    <w:name w:val="Normal_138"/>
    <w:qFormat/>
    <w:rPr>
      <w:sz w:val="24"/>
      <w:szCs w:val="24"/>
      <w:lang w:val="en-US" w:eastAsia="en-US" w:bidi="ar-SA"/>
    </w:rPr>
  </w:style>
  <w:style w:type="paragraph" w:customStyle="1" w:styleId="Heading1136">
    <w:name w:val="Heading 1_136"/>
    <w:basedOn w:val="Normal"/>
    <w:next w:val="Normal1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9">
    <w:name w:val="Normal_139"/>
    <w:qFormat/>
    <w:rPr>
      <w:sz w:val="24"/>
      <w:szCs w:val="24"/>
      <w:lang w:val="en-US" w:eastAsia="en-US" w:bidi="ar-SA"/>
    </w:rPr>
  </w:style>
  <w:style w:type="paragraph" w:customStyle="1" w:styleId="Heading1137">
    <w:name w:val="Heading 1_137"/>
    <w:basedOn w:val="Normal"/>
    <w:next w:val="Normal1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0">
    <w:name w:val="Normal_140"/>
    <w:qFormat/>
    <w:rPr>
      <w:sz w:val="24"/>
      <w:szCs w:val="24"/>
      <w:lang w:val="en-US" w:eastAsia="en-US" w:bidi="ar-SA"/>
    </w:rPr>
  </w:style>
  <w:style w:type="paragraph" w:customStyle="1" w:styleId="Heading1138">
    <w:name w:val="Heading 1_138"/>
    <w:basedOn w:val="Normal"/>
    <w:next w:val="Normal1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1">
    <w:name w:val="Normal_141"/>
    <w:qFormat/>
    <w:rPr>
      <w:sz w:val="24"/>
      <w:szCs w:val="24"/>
      <w:lang w:val="en-US" w:eastAsia="en-US" w:bidi="ar-SA"/>
    </w:rPr>
  </w:style>
  <w:style w:type="paragraph" w:customStyle="1" w:styleId="Heading1139">
    <w:name w:val="Heading 1_139"/>
    <w:basedOn w:val="Normal"/>
    <w:next w:val="Normal1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2">
    <w:name w:val="Normal_142"/>
    <w:qFormat/>
    <w:rPr>
      <w:sz w:val="24"/>
      <w:szCs w:val="24"/>
      <w:lang w:val="en-US" w:eastAsia="en-US" w:bidi="ar-SA"/>
    </w:rPr>
  </w:style>
  <w:style w:type="paragraph" w:customStyle="1" w:styleId="Heading1140">
    <w:name w:val="Heading 1_140"/>
    <w:basedOn w:val="Normal"/>
    <w:next w:val="Normal1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3">
    <w:name w:val="Normal_143"/>
    <w:qFormat/>
    <w:rPr>
      <w:sz w:val="24"/>
      <w:szCs w:val="24"/>
      <w:lang w:val="en-US" w:eastAsia="en-US" w:bidi="ar-SA"/>
    </w:rPr>
  </w:style>
  <w:style w:type="paragraph" w:customStyle="1" w:styleId="Heading1141">
    <w:name w:val="Heading 1_141"/>
    <w:basedOn w:val="Normal"/>
    <w:next w:val="Normal1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4">
    <w:name w:val="Normal_144"/>
    <w:qFormat/>
    <w:rPr>
      <w:sz w:val="24"/>
      <w:szCs w:val="24"/>
      <w:lang w:val="en-US" w:eastAsia="en-US" w:bidi="ar-SA"/>
    </w:rPr>
  </w:style>
  <w:style w:type="paragraph" w:customStyle="1" w:styleId="Heading1142">
    <w:name w:val="Heading 1_142"/>
    <w:basedOn w:val="Normal"/>
    <w:next w:val="Normal1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5">
    <w:name w:val="Normal_145"/>
    <w:qFormat/>
    <w:rPr>
      <w:sz w:val="24"/>
      <w:szCs w:val="24"/>
      <w:lang w:val="en-US" w:eastAsia="en-US" w:bidi="ar-SA"/>
    </w:rPr>
  </w:style>
  <w:style w:type="paragraph" w:customStyle="1" w:styleId="Heading1143">
    <w:name w:val="Heading 1_143"/>
    <w:basedOn w:val="Normal"/>
    <w:next w:val="Normal1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6">
    <w:name w:val="Normal_146"/>
    <w:qFormat/>
    <w:rPr>
      <w:sz w:val="24"/>
      <w:szCs w:val="24"/>
      <w:lang w:val="en-US" w:eastAsia="en-US" w:bidi="ar-SA"/>
    </w:rPr>
  </w:style>
  <w:style w:type="paragraph" w:customStyle="1" w:styleId="Heading1144">
    <w:name w:val="Heading 1_144"/>
    <w:basedOn w:val="Normal"/>
    <w:next w:val="Normal1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7">
    <w:name w:val="Normal_147"/>
    <w:qFormat/>
    <w:rPr>
      <w:sz w:val="24"/>
      <w:szCs w:val="24"/>
      <w:lang w:val="en-US" w:eastAsia="en-US" w:bidi="ar-SA"/>
    </w:rPr>
  </w:style>
  <w:style w:type="paragraph" w:customStyle="1" w:styleId="Heading1145">
    <w:name w:val="Heading 1_145"/>
    <w:basedOn w:val="Normal"/>
    <w:next w:val="Normal1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8">
    <w:name w:val="Normal_148"/>
    <w:qFormat/>
    <w:rPr>
      <w:sz w:val="24"/>
      <w:szCs w:val="24"/>
      <w:lang w:val="en-US" w:eastAsia="en-US" w:bidi="ar-SA"/>
    </w:rPr>
  </w:style>
  <w:style w:type="paragraph" w:customStyle="1" w:styleId="Heading1146">
    <w:name w:val="Heading 1_146"/>
    <w:basedOn w:val="Normal"/>
    <w:next w:val="Normal1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9">
    <w:name w:val="Normal_149"/>
    <w:qFormat/>
    <w:rPr>
      <w:sz w:val="24"/>
      <w:szCs w:val="24"/>
      <w:lang w:val="en-US" w:eastAsia="en-US" w:bidi="ar-SA"/>
    </w:rPr>
  </w:style>
  <w:style w:type="paragraph" w:customStyle="1" w:styleId="Heading1147">
    <w:name w:val="Heading 1_147"/>
    <w:basedOn w:val="Normal"/>
    <w:next w:val="Normal1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0">
    <w:name w:val="Normal_150"/>
    <w:qFormat/>
    <w:rPr>
      <w:sz w:val="24"/>
      <w:szCs w:val="24"/>
      <w:lang w:val="en-US" w:eastAsia="en-US" w:bidi="ar-SA"/>
    </w:rPr>
  </w:style>
  <w:style w:type="paragraph" w:customStyle="1" w:styleId="Heading1148">
    <w:name w:val="Heading 1_148"/>
    <w:basedOn w:val="Normal"/>
    <w:next w:val="Normal150"/>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3.xml" /><Relationship Id="rId100" Type="http://schemas.openxmlformats.org/officeDocument/2006/relationships/hyperlink" Target="https://www.vibe.com/news/entertainment/michelle-obama-barack-obama-not-financially-sound-marriage-1235059195/" TargetMode="External" /><Relationship Id="rId1000" Type="http://schemas.openxmlformats.org/officeDocument/2006/relationships/header" Target="header178.xml" /><Relationship Id="rId1001" Type="http://schemas.openxmlformats.org/officeDocument/2006/relationships/header" Target="header179.xml" /><Relationship Id="rId1002" Type="http://schemas.openxmlformats.org/officeDocument/2006/relationships/footer" Target="footer178.xml" /><Relationship Id="rId1003" Type="http://schemas.openxmlformats.org/officeDocument/2006/relationships/footer" Target="footer179.xml" /><Relationship Id="rId1004" Type="http://schemas.openxmlformats.org/officeDocument/2006/relationships/header" Target="header180.xml" /><Relationship Id="rId1005" Type="http://schemas.openxmlformats.org/officeDocument/2006/relationships/footer" Target="footer180.xml" /><Relationship Id="rId1006" Type="http://schemas.openxmlformats.org/officeDocument/2006/relationships/hyperlink" Target="https://advance.lexis.com/api/document?collection=news&amp;id=urn:contentItem:6F05-73R3-RS19-F4K3-00000-00&amp;context=1519360" TargetMode="External" /><Relationship Id="rId1007" Type="http://schemas.openxmlformats.org/officeDocument/2006/relationships/hyperlink" Target="https://advance.lexis.com/api/document?collection=news&amp;id=urn:contentItem:6F05-73R3-RS19-F4K3-00000-00&amp;context=1519360" TargetMode="External" /><Relationship Id="rId1008" Type="http://schemas.openxmlformats.org/officeDocument/2006/relationships/hyperlink" Target="https://advance.lexis.com/api/document?collection=news&amp;id=urn:contentItem:6F05-73R3-RS19-F4K3-00000-00&amp;context=1519360" TargetMode="External" /><Relationship Id="rId1009" Type="http://schemas.openxmlformats.org/officeDocument/2006/relationships/hyperlink" Target="https://advance.lexis.com/api/document?collection=news&amp;id=urn:contentItem:6F05-73R3-RS19-F4K3-00000-00&amp;context=1519360" TargetMode="External" /><Relationship Id="rId101" Type="http://schemas.openxmlformats.org/officeDocument/2006/relationships/hyperlink" Target="https://www.vibe.com/news/entertainment/michelle-obama-barack-obama-not-financially-sound-marriage-1235059195/" TargetMode="External" /><Relationship Id="rId1010" Type="http://schemas.openxmlformats.org/officeDocument/2006/relationships/hyperlink" Target="https://advance.lexis.com/api/document?collection=news&amp;id=urn:contentItem:6F05-73R3-RS19-F4K3-00000-00&amp;context=1519360" TargetMode="External" /><Relationship Id="rId1011" Type="http://schemas.openxmlformats.org/officeDocument/2006/relationships/hyperlink" Target="https://t.co/AvtcETKWp3" TargetMode="External" /><Relationship Id="rId1012" Type="http://schemas.openxmlformats.org/officeDocument/2006/relationships/hyperlink" Target="https://twitter.com/realmelanieking/status/1882196798011326588?ref_src=twsrc%5Etfw" TargetMode="External" /><Relationship Id="rId1013" Type="http://schemas.openxmlformats.org/officeDocument/2006/relationships/hyperlink" Target="https://twitter.com/hashtag/JenniferAnniston?src=hash&amp;ref_src=twsrc%5Etfw" TargetMode="External" /><Relationship Id="rId1014" Type="http://schemas.openxmlformats.org/officeDocument/2006/relationships/hyperlink" Target="https://twitter.com/hashtag/BarackObama?src=hash&amp;ref_src=twsrc%5Etfw" TargetMode="External" /><Relationship Id="rId1015" Type="http://schemas.openxmlformats.org/officeDocument/2006/relationships/hyperlink" Target="https://t.co/luOiYP0hnn" TargetMode="External" /><Relationship Id="rId1016" Type="http://schemas.openxmlformats.org/officeDocument/2006/relationships/hyperlink" Target="https://twitter.com/krazyxuser/status/1882648751212478962?ref_src=twsrc%5Etfw" TargetMode="External" /><Relationship Id="rId1017" Type="http://schemas.openxmlformats.org/officeDocument/2006/relationships/hyperlink" Target="https://t.co/6D6nQp7wVl" TargetMode="External" /><Relationship Id="rId1018" Type="http://schemas.openxmlformats.org/officeDocument/2006/relationships/hyperlink" Target="https://twitter.com/hanako049924187/status/1882606048722444584?ref_src=twsrc%5Etfw" TargetMode="External" /><Relationship Id="rId1019" Type="http://schemas.openxmlformats.org/officeDocument/2006/relationships/hyperlink" Target="https://akm-img-a-in.tosshub.com/indiatoday/images/story/202501/barack-obama-in-the-frame-265500428-16x9.jpg?VersionId=SZqtM5jaZyqchQVWOskcN.ufqB5FjhFd?size=749:421" TargetMode="External" /><Relationship Id="rId102" Type="http://schemas.openxmlformats.org/officeDocument/2006/relationships/hyperlink" Target="https://www.vibe.com/news/entertainment/michelle-obama-barack-obama-not-financially-sound-marriage-1235059195/" TargetMode="External" /><Relationship Id="rId1020" Type="http://schemas.openxmlformats.org/officeDocument/2006/relationships/header" Target="header181.xml" /><Relationship Id="rId1021" Type="http://schemas.openxmlformats.org/officeDocument/2006/relationships/header" Target="header182.xml" /><Relationship Id="rId1022" Type="http://schemas.openxmlformats.org/officeDocument/2006/relationships/footer" Target="footer181.xml" /><Relationship Id="rId1023" Type="http://schemas.openxmlformats.org/officeDocument/2006/relationships/footer" Target="footer182.xml" /><Relationship Id="rId1024" Type="http://schemas.openxmlformats.org/officeDocument/2006/relationships/header" Target="header183.xml" /><Relationship Id="rId1025" Type="http://schemas.openxmlformats.org/officeDocument/2006/relationships/footer" Target="footer183.xml" /><Relationship Id="rId1026" Type="http://schemas.openxmlformats.org/officeDocument/2006/relationships/hyperlink" Target="https://advance.lexis.com/api/document?collection=news&amp;id=urn:contentItem:6F07-6XD3-S22N-G16H-00000-00&amp;context=1519360" TargetMode="External" /><Relationship Id="rId1027" Type="http://schemas.openxmlformats.org/officeDocument/2006/relationships/hyperlink" Target="https://advance.lexis.com/api/document?collection=news&amp;id=urn:contentItem:6F07-6XD3-S22N-G16H-00000-00&amp;context=1519360" TargetMode="External" /><Relationship Id="rId1028" Type="http://schemas.openxmlformats.org/officeDocument/2006/relationships/hyperlink" Target="https://advance.lexis.com/api/document?collection=news&amp;id=urn:contentItem:6F07-6XD3-S22N-G16H-00000-00&amp;context=1519360" TargetMode="External" /><Relationship Id="rId1029" Type="http://schemas.openxmlformats.org/officeDocument/2006/relationships/hyperlink" Target="https://advance.lexis.com/api/document?collection=news&amp;id=urn:contentItem:6F07-6XD3-S22N-G16H-00000-00&amp;context=1519360" TargetMode="External" /><Relationship Id="rId103" Type="http://schemas.openxmlformats.org/officeDocument/2006/relationships/hyperlink" Target="https://www.vibe.com/news/entertainment/michelle-obama-barack-obama-not-financially-sound-marriage-1235059195/" TargetMode="External" /><Relationship Id="rId1030" Type="http://schemas.openxmlformats.org/officeDocument/2006/relationships/header" Target="header184.xml" /><Relationship Id="rId1031" Type="http://schemas.openxmlformats.org/officeDocument/2006/relationships/header" Target="header185.xml" /><Relationship Id="rId1032" Type="http://schemas.openxmlformats.org/officeDocument/2006/relationships/footer" Target="footer184.xml" /><Relationship Id="rId1033" Type="http://schemas.openxmlformats.org/officeDocument/2006/relationships/footer" Target="footer185.xml" /><Relationship Id="rId1034" Type="http://schemas.openxmlformats.org/officeDocument/2006/relationships/header" Target="header186.xml" /><Relationship Id="rId1035" Type="http://schemas.openxmlformats.org/officeDocument/2006/relationships/footer" Target="footer186.xml" /><Relationship Id="rId1036" Type="http://schemas.openxmlformats.org/officeDocument/2006/relationships/hyperlink" Target="https://advance.lexis.com/api/document?collection=news&amp;id=urn:contentItem:6F8B-2D43-RRR2-925N-00000-00&amp;context=1519360" TargetMode="External" /><Relationship Id="rId1037" Type="http://schemas.openxmlformats.org/officeDocument/2006/relationships/hyperlink" Target="https://advance.lexis.com/api/document?collection=news&amp;id=urn:contentItem:6F8B-2D43-RRR2-925N-00000-00&amp;context=1519360" TargetMode="External" /><Relationship Id="rId1038" Type="http://schemas.openxmlformats.org/officeDocument/2006/relationships/hyperlink" Target="https://advance.lexis.com/api/document?collection=news&amp;id=urn:contentItem:6F8B-2D43-RRR2-925N-00000-00&amp;context=1519360" TargetMode="External" /><Relationship Id="rId1039" Type="http://schemas.openxmlformats.org/officeDocument/2006/relationships/hyperlink" Target="https://advance.lexis.com/api/document?collection=news&amp;id=urn:contentItem:6F8B-2D43-RRR2-925N-00000-00&amp;context=1519360" TargetMode="External" /><Relationship Id="rId104" Type="http://schemas.openxmlformats.org/officeDocument/2006/relationships/hyperlink" Target="https://www.vibe.com/news/entertainment/michelle-obama-barack-obama-not-financially-sound-marriage-1235059195/" TargetMode="External" /><Relationship Id="rId1040" Type="http://schemas.openxmlformats.org/officeDocument/2006/relationships/hyperlink" Target="https://advance.lexis.com/api/document?collection=news&amp;id=urn:contentItem:6F8B-2D43-RRR2-925N-00000-00&amp;context=1519360" TargetMode="External" /><Relationship Id="rId1041" Type="http://schemas.openxmlformats.org/officeDocument/2006/relationships/hyperlink" Target="https://advance.lexis.com/api/document?collection=news&amp;id=urn:contentItem:6F8B-2D43-RRR2-925N-00000-00&amp;context=1519360" TargetMode="External" /><Relationship Id="rId1042" Type="http://schemas.openxmlformats.org/officeDocument/2006/relationships/hyperlink" Target="https://advance.lexis.com/api/document?collection=news&amp;id=urn:contentItem:6F8B-2D43-RRR2-925N-00000-00&amp;context=1519360" TargetMode="External" /><Relationship Id="rId1043" Type="http://schemas.openxmlformats.org/officeDocument/2006/relationships/hyperlink" Target="https://menafn.com/updates/pr/2025-01/30/LM_5ec59image_story.jpg" TargetMode="External" /><Relationship Id="rId1044" Type="http://schemas.openxmlformats.org/officeDocument/2006/relationships/hyperlink" Target="https://menafn.com/1109151191/Michelle-Obama-Says-My-Husband-Amid-Divorce-Rumours-With-Barack-Obama-Heres-What-She-Remarked" TargetMode="External" /><Relationship Id="rId1045" Type="http://schemas.openxmlformats.org/officeDocument/2006/relationships/header" Target="header187.xml" /><Relationship Id="rId1046" Type="http://schemas.openxmlformats.org/officeDocument/2006/relationships/header" Target="header188.xml" /><Relationship Id="rId1047" Type="http://schemas.openxmlformats.org/officeDocument/2006/relationships/footer" Target="footer187.xml" /><Relationship Id="rId1048" Type="http://schemas.openxmlformats.org/officeDocument/2006/relationships/footer" Target="footer188.xml" /><Relationship Id="rId1049" Type="http://schemas.openxmlformats.org/officeDocument/2006/relationships/header" Target="header189.xml" /><Relationship Id="rId105" Type="http://schemas.openxmlformats.org/officeDocument/2006/relationships/hyperlink" Target="https://www.vibe.com/news/entertainment/michelle-obama-barack-obama-not-financially-sound-marriage-1235059195/" TargetMode="External" /><Relationship Id="rId1050" Type="http://schemas.openxmlformats.org/officeDocument/2006/relationships/footer" Target="footer189.xml" /><Relationship Id="rId1051" Type="http://schemas.openxmlformats.org/officeDocument/2006/relationships/hyperlink" Target="https://advance.lexis.com/api/document?collection=news&amp;id=urn:contentItem:6F0N-SY13-RTDC-W433-00000-00&amp;context=1519360" TargetMode="External" /><Relationship Id="rId1052" Type="http://schemas.openxmlformats.org/officeDocument/2006/relationships/hyperlink" Target="https://advance.lexis.com/api/document?collection=news&amp;id=urn:contentItem:6F0N-SY13-RTDC-W433-00000-00&amp;context=1519360" TargetMode="External" /><Relationship Id="rId1053" Type="http://schemas.openxmlformats.org/officeDocument/2006/relationships/hyperlink" Target="https://advance.lexis.com/api/document?collection=news&amp;id=urn:contentItem:6F0N-SY13-RTDC-W433-00000-00&amp;context=1519360" TargetMode="External" /><Relationship Id="rId1054" Type="http://schemas.openxmlformats.org/officeDocument/2006/relationships/hyperlink" Target="https://advance.lexis.com/api/document?collection=news&amp;id=urn:contentItem:6F0N-SY13-RTDC-W433-00000-00&amp;context=1519360" TargetMode="External" /><Relationship Id="rId1055" Type="http://schemas.openxmlformats.org/officeDocument/2006/relationships/hyperlink" Target="https://akm-img-a-in.tosshub.com/indiatoday/images/story/202501/barack-obama-and-jennifer-aniston-link-up-rumours-242755967-16x9_2.jpg?VersionId=PMeLOIQpq5xbR0R1pVNNekc2NK4T8i3G?size=749:421" TargetMode="External" /><Relationship Id="rId1056" Type="http://schemas.openxmlformats.org/officeDocument/2006/relationships/header" Target="header190.xml" /><Relationship Id="rId1057" Type="http://schemas.openxmlformats.org/officeDocument/2006/relationships/header" Target="header191.xml" /><Relationship Id="rId1058" Type="http://schemas.openxmlformats.org/officeDocument/2006/relationships/footer" Target="footer190.xml" /><Relationship Id="rId1059" Type="http://schemas.openxmlformats.org/officeDocument/2006/relationships/footer" Target="footer191.xml" /><Relationship Id="rId106" Type="http://schemas.openxmlformats.org/officeDocument/2006/relationships/hyperlink" Target="https://www.vibe.com/news/entertainment/barack-obama-photobombs-family-photoshoot-1235058849/" TargetMode="External" /><Relationship Id="rId1060" Type="http://schemas.openxmlformats.org/officeDocument/2006/relationships/header" Target="header192.xml" /><Relationship Id="rId1061" Type="http://schemas.openxmlformats.org/officeDocument/2006/relationships/footer" Target="footer192.xml" /><Relationship Id="rId1062" Type="http://schemas.openxmlformats.org/officeDocument/2006/relationships/hyperlink" Target="https://advance.lexis.com/api/document?collection=news&amp;id=urn:contentItem:6F85-S3X3-RSKP-V4S9-00000-00&amp;context=1519360" TargetMode="External" /><Relationship Id="rId1063" Type="http://schemas.openxmlformats.org/officeDocument/2006/relationships/hyperlink" Target="https://advance.lexis.com/api/document?collection=news&amp;id=urn:contentItem:6F85-S3X3-RSKP-V4S9-00000-00&amp;context=1519360" TargetMode="External" /><Relationship Id="rId1064" Type="http://schemas.openxmlformats.org/officeDocument/2006/relationships/hyperlink" Target="https://advance.lexis.com/api/document?collection=news&amp;id=urn:contentItem:6F85-S3X3-RSKP-V4S9-00000-00&amp;context=1519360" TargetMode="External" /><Relationship Id="rId1065" Type="http://schemas.openxmlformats.org/officeDocument/2006/relationships/hyperlink" Target="https://advance.lexis.com/api/document?collection=news&amp;id=urn:contentItem:6F85-S3X3-RSKP-V4S9-00000-00&amp;context=1519360" TargetMode="External" /><Relationship Id="rId1066" Type="http://schemas.openxmlformats.org/officeDocument/2006/relationships/hyperlink" Target="https://advance.lexis.com/api/document?collection=news&amp;id=urn:contentItem:6F85-S3X3-RSKP-V4S9-00000-00&amp;context=1519360" TargetMode="External" /><Relationship Id="rId1067" Type="http://schemas.openxmlformats.org/officeDocument/2006/relationships/image" Target="media/image12.png" /><Relationship Id="rId1068" Type="http://schemas.openxmlformats.org/officeDocument/2006/relationships/hyperlink" Target="https://variety.com/t/barack-obama/" TargetMode="External" /><Relationship Id="rId1069" Type="http://schemas.openxmlformats.org/officeDocument/2006/relationships/hyperlink" Target="https://variety.com/t/barack-obama/" TargetMode="External" /><Relationship Id="rId107" Type="http://schemas.openxmlformats.org/officeDocument/2006/relationships/hyperlink" Target="https://www.vibe.com/news/entertainment/barack-obama-photobombs-family-photoshoot-1235058849/" TargetMode="External" /><Relationship Id="rId1070" Type="http://schemas.openxmlformats.org/officeDocument/2006/relationships/hyperlink" Target="https://variety.com/t/barack-obama/" TargetMode="External" /><Relationship Id="rId1071" Type="http://schemas.openxmlformats.org/officeDocument/2006/relationships/hyperlink" Target="https://www.hollywoodreporter.com/tv/tv-news/ben-stiller-severance-guest-stars-music-dance-experience-1235194723/" TargetMode="External" /><Relationship Id="rId1072" Type="http://schemas.openxmlformats.org/officeDocument/2006/relationships/hyperlink" Target="https://www.hollywoodreporter.com/tv/tv-news/severance-producer-masquerade-iceland-series-glassriver-1236153132/" TargetMode="External" /><Relationship Id="rId1073" Type="http://schemas.openxmlformats.org/officeDocument/2006/relationships/hyperlink" Target="https://www.hollywoodreporter.com/tv/tv-news/streaming-ratings-jan-27-feb-2-2025-1236149572/" TargetMode="External" /><Relationship Id="rId1074" Type="http://schemas.openxmlformats.org/officeDocument/2006/relationships/hyperlink" Target="https://www.hollywoodreporter.com/tv/tv-features/britt-lower-severance-season-2-helly-helena-1236148471/" TargetMode="External" /><Relationship Id="rId1075" Type="http://schemas.openxmlformats.org/officeDocument/2006/relationships/header" Target="header193.xml" /><Relationship Id="rId1076" Type="http://schemas.openxmlformats.org/officeDocument/2006/relationships/header" Target="header194.xml" /><Relationship Id="rId1077" Type="http://schemas.openxmlformats.org/officeDocument/2006/relationships/footer" Target="footer193.xml" /><Relationship Id="rId1078" Type="http://schemas.openxmlformats.org/officeDocument/2006/relationships/footer" Target="footer194.xml" /><Relationship Id="rId1079" Type="http://schemas.openxmlformats.org/officeDocument/2006/relationships/header" Target="header195.xml" /><Relationship Id="rId108" Type="http://schemas.openxmlformats.org/officeDocument/2006/relationships/hyperlink" Target="https://www.vibe.com/news/entertainment/barack-obama-photobombs-family-photoshoot-1235058849/" TargetMode="External" /><Relationship Id="rId1080" Type="http://schemas.openxmlformats.org/officeDocument/2006/relationships/footer" Target="footer195.xml" /><Relationship Id="rId1081" Type="http://schemas.openxmlformats.org/officeDocument/2006/relationships/hyperlink" Target="https://advance.lexis.com/api/document?collection=news&amp;id=urn:contentItem:6DPS-7NN3-S0VC-V44B-00000-00&amp;context=1519360" TargetMode="External" /><Relationship Id="rId1082" Type="http://schemas.openxmlformats.org/officeDocument/2006/relationships/hyperlink" Target="https://advance.lexis.com/api/document?collection=news&amp;id=urn:contentItem:6DPS-7NN3-S0VC-V44B-00000-00&amp;context=1519360" TargetMode="External" /><Relationship Id="rId1083" Type="http://schemas.openxmlformats.org/officeDocument/2006/relationships/hyperlink" Target="https://advance.lexis.com/api/document?collection=news&amp;id=urn:contentItem:6DPS-7NN3-S0VC-V44B-00000-00&amp;context=1519360" TargetMode="External" /><Relationship Id="rId1084" Type="http://schemas.openxmlformats.org/officeDocument/2006/relationships/hyperlink" Target="https://advance.lexis.com/api/document?collection=news&amp;id=urn:contentItem:6DPS-7NN3-S0VC-V44B-00000-00&amp;context=1519360" TargetMode="External" /><Relationship Id="rId1085" Type="http://schemas.openxmlformats.org/officeDocument/2006/relationships/hyperlink" Target="https://advance.lexis.com/api/document?collection=news&amp;id=urn:contentItem:6DPS-7NN3-S0VC-V44B-00000-00&amp;context=1519360" TargetMode="External" /><Relationship Id="rId1086" Type="http://schemas.openxmlformats.org/officeDocument/2006/relationships/header" Target="header196.xml" /><Relationship Id="rId1087" Type="http://schemas.openxmlformats.org/officeDocument/2006/relationships/header" Target="header197.xml" /><Relationship Id="rId1088" Type="http://schemas.openxmlformats.org/officeDocument/2006/relationships/footer" Target="footer196.xml" /><Relationship Id="rId1089" Type="http://schemas.openxmlformats.org/officeDocument/2006/relationships/footer" Target="footer197.xml" /><Relationship Id="rId109" Type="http://schemas.openxmlformats.org/officeDocument/2006/relationships/hyperlink" Target="https://www.vibe.com/news/entertainment/barack-obama-photobombs-family-photoshoot-1235058849/" TargetMode="External" /><Relationship Id="rId1090" Type="http://schemas.openxmlformats.org/officeDocument/2006/relationships/header" Target="header198.xml" /><Relationship Id="rId1091" Type="http://schemas.openxmlformats.org/officeDocument/2006/relationships/footer" Target="footer198.xml" /><Relationship Id="rId1092" Type="http://schemas.openxmlformats.org/officeDocument/2006/relationships/hyperlink" Target="https://advance.lexis.com/api/document?collection=news&amp;id=urn:contentItem:6DY0-SS63-RS4R-B3YW-00000-00&amp;context=1519360" TargetMode="External" /><Relationship Id="rId1093" Type="http://schemas.openxmlformats.org/officeDocument/2006/relationships/hyperlink" Target="https://advance.lexis.com/api/document?collection=news&amp;id=urn:contentItem:6DY0-SS63-RS4R-B3YW-00000-00&amp;context=1519360" TargetMode="External" /><Relationship Id="rId1094" Type="http://schemas.openxmlformats.org/officeDocument/2006/relationships/hyperlink" Target="https://advance.lexis.com/api/document?collection=news&amp;id=urn:contentItem:6DY0-SS63-RS4R-B3YW-00000-00&amp;context=1519360" TargetMode="External" /><Relationship Id="rId1095" Type="http://schemas.openxmlformats.org/officeDocument/2006/relationships/hyperlink" Target="https://advance.lexis.com/api/document?collection=news&amp;id=urn:contentItem:6DY0-SS63-RS4R-B3YW-00000-00&amp;context=1519360" TargetMode="External" /><Relationship Id="rId1096" Type="http://schemas.openxmlformats.org/officeDocument/2006/relationships/hyperlink" Target="https://advance.lexis.com/api/document?collection=news&amp;id=urn:contentItem:6DY0-SS63-RS4R-B3YW-00000-00&amp;context=1519360" TargetMode="External" /><Relationship Id="rId1097" Type="http://schemas.openxmlformats.org/officeDocument/2006/relationships/header" Target="header199.xml" /><Relationship Id="rId1098" Type="http://schemas.openxmlformats.org/officeDocument/2006/relationships/header" Target="header200.xml" /><Relationship Id="rId1099" Type="http://schemas.openxmlformats.org/officeDocument/2006/relationships/footer" Target="footer199.xml" /><Relationship Id="rId11" Type="http://schemas.openxmlformats.org/officeDocument/2006/relationships/header" Target="header4.xml" /><Relationship Id="rId110" Type="http://schemas.openxmlformats.org/officeDocument/2006/relationships/hyperlink" Target="https://www.vibe.com/news/entertainment/michelle-obama-craig-robinson-podcast-issa-rae-1235052946/" TargetMode="External" /><Relationship Id="rId1100" Type="http://schemas.openxmlformats.org/officeDocument/2006/relationships/footer" Target="footer200.xml" /><Relationship Id="rId1101" Type="http://schemas.openxmlformats.org/officeDocument/2006/relationships/header" Target="header201.xml" /><Relationship Id="rId1102" Type="http://schemas.openxmlformats.org/officeDocument/2006/relationships/footer" Target="footer201.xml" /><Relationship Id="rId1103" Type="http://schemas.openxmlformats.org/officeDocument/2006/relationships/hyperlink" Target="https://advance.lexis.com/api/document?collection=news&amp;id=urn:contentItem:6F89-V2F3-RTK2-J4XS-00000-00&amp;context=1519360" TargetMode="External" /><Relationship Id="rId1104" Type="http://schemas.openxmlformats.org/officeDocument/2006/relationships/hyperlink" Target="https://advance.lexis.com/api/document?collection=news&amp;id=urn:contentItem:6F89-V2F3-RTK2-J4XS-00000-00&amp;context=1519360" TargetMode="External" /><Relationship Id="rId1105" Type="http://schemas.openxmlformats.org/officeDocument/2006/relationships/hyperlink" Target="https://advance.lexis.com/api/document?collection=news&amp;id=urn:contentItem:6F89-V2F3-RTK2-J4XS-00000-00&amp;context=1519360" TargetMode="External" /><Relationship Id="rId1106" Type="http://schemas.openxmlformats.org/officeDocument/2006/relationships/hyperlink" Target="https://advance.lexis.com/api/document?collection=news&amp;id=urn:contentItem:6F89-V2F3-RTK2-J4XS-00000-00&amp;context=1519360" TargetMode="External" /><Relationship Id="rId1107" Type="http://schemas.openxmlformats.org/officeDocument/2006/relationships/hyperlink" Target="https://advance.lexis.com/api/document?collection=news&amp;id=urn:contentItem:6F89-V2F3-RTK2-J4XS-00000-00&amp;context=1519360" TargetMode="External" /><Relationship Id="rId1108" Type="http://schemas.openxmlformats.org/officeDocument/2006/relationships/hyperlink" Target="https://menafn.com/updates/pr/2024-12/27/LM_05a15image_story.jpg" TargetMode="External" /><Relationship Id="rId1109" Type="http://schemas.openxmlformats.org/officeDocument/2006/relationships/hyperlink" Target="https://menafn.com/1109034576/When-Manmohan-Singh-Speaks-People-Listen-When-Barack-Obama-Praised-Former-PM-Watch-Video" TargetMode="External" /><Relationship Id="rId111" Type="http://schemas.openxmlformats.org/officeDocument/2006/relationships/hyperlink" Target="https://www.vibe.com/news/entertainment/michelle-obama-craig-robinson-podcast-issa-rae-1235052946/" TargetMode="External" /><Relationship Id="rId1110" Type="http://schemas.openxmlformats.org/officeDocument/2006/relationships/header" Target="header202.xml" /><Relationship Id="rId1111" Type="http://schemas.openxmlformats.org/officeDocument/2006/relationships/header" Target="header203.xml" /><Relationship Id="rId1112" Type="http://schemas.openxmlformats.org/officeDocument/2006/relationships/footer" Target="footer202.xml" /><Relationship Id="rId1113" Type="http://schemas.openxmlformats.org/officeDocument/2006/relationships/footer" Target="footer203.xml" /><Relationship Id="rId1114" Type="http://schemas.openxmlformats.org/officeDocument/2006/relationships/header" Target="header204.xml" /><Relationship Id="rId1115" Type="http://schemas.openxmlformats.org/officeDocument/2006/relationships/footer" Target="footer204.xml" /><Relationship Id="rId1116" Type="http://schemas.openxmlformats.org/officeDocument/2006/relationships/hyperlink" Target="https://advance.lexis.com/api/document?collection=news&amp;id=urn:contentItem:6F0M-NJX3-RSTP-601X-00000-00&amp;context=1519360" TargetMode="External" /><Relationship Id="rId1117" Type="http://schemas.openxmlformats.org/officeDocument/2006/relationships/hyperlink" Target="https://advance.lexis.com/api/document?collection=news&amp;id=urn:contentItem:6F0M-NJX3-RSTP-601X-00000-00&amp;context=1519360" TargetMode="External" /><Relationship Id="rId1118" Type="http://schemas.openxmlformats.org/officeDocument/2006/relationships/hyperlink" Target="https://advance.lexis.com/api/document?collection=news&amp;id=urn:contentItem:6F0M-NJX3-RSTP-601X-00000-00&amp;context=1519360" TargetMode="External" /><Relationship Id="rId1119" Type="http://schemas.openxmlformats.org/officeDocument/2006/relationships/hyperlink" Target="https://advance.lexis.com/api/document?collection=news&amp;id=urn:contentItem:6F0M-NJX3-RSTP-601X-00000-00&amp;context=1519360" TargetMode="External" /><Relationship Id="rId112" Type="http://schemas.openxmlformats.org/officeDocument/2006/relationships/hyperlink" Target="https://www.vibe.com/news/entertainment/michelle-obama-craig-robinson-podcast-issa-rae-1235052946/" TargetMode="External" /><Relationship Id="rId1120" Type="http://schemas.openxmlformats.org/officeDocument/2006/relationships/header" Target="header205.xml" /><Relationship Id="rId1121" Type="http://schemas.openxmlformats.org/officeDocument/2006/relationships/header" Target="header206.xml" /><Relationship Id="rId1122" Type="http://schemas.openxmlformats.org/officeDocument/2006/relationships/footer" Target="footer205.xml" /><Relationship Id="rId1123" Type="http://schemas.openxmlformats.org/officeDocument/2006/relationships/footer" Target="footer206.xml" /><Relationship Id="rId1124" Type="http://schemas.openxmlformats.org/officeDocument/2006/relationships/header" Target="header207.xml" /><Relationship Id="rId1125" Type="http://schemas.openxmlformats.org/officeDocument/2006/relationships/footer" Target="footer207.xml" /><Relationship Id="rId1126" Type="http://schemas.openxmlformats.org/officeDocument/2006/relationships/hyperlink" Target="https://advance.lexis.com/api/document?collection=news&amp;id=urn:contentItem:6F88-M343-RSM5-N4T0-00000-00&amp;context=1519360" TargetMode="External" /><Relationship Id="rId1127" Type="http://schemas.openxmlformats.org/officeDocument/2006/relationships/hyperlink" Target="https://advance.lexis.com/api/document?collection=news&amp;id=urn:contentItem:6F88-M343-RSM5-N4T0-00000-00&amp;context=1519360" TargetMode="External" /><Relationship Id="rId1128" Type="http://schemas.openxmlformats.org/officeDocument/2006/relationships/hyperlink" Target="https://advance.lexis.com/api/document?collection=news&amp;id=urn:contentItem:6F88-M343-RSM5-N4T0-00000-00&amp;context=1519360" TargetMode="External" /><Relationship Id="rId1129" Type="http://schemas.openxmlformats.org/officeDocument/2006/relationships/hyperlink" Target="https://advance.lexis.com/api/document?collection=news&amp;id=urn:contentItem:6F88-M343-RSM5-N4T0-00000-00&amp;context=1519360" TargetMode="External" /><Relationship Id="rId113" Type="http://schemas.openxmlformats.org/officeDocument/2006/relationships/header" Target="header22.xml" /><Relationship Id="rId1130" Type="http://schemas.openxmlformats.org/officeDocument/2006/relationships/image" Target="media/image13.png" /><Relationship Id="rId1131" Type="http://schemas.openxmlformats.org/officeDocument/2006/relationships/hyperlink" Target="https://tv.apple.com/channel/tvs.sbd.4000?itsct=bgrmedia_tv&amp;itscg=30200&amp;at=10lNUC" TargetMode="External" /><Relationship Id="rId1132" Type="http://schemas.openxmlformats.org/officeDocument/2006/relationships/hyperlink" Target="https://www.youtube.com/watch?v=ITxgOZMTKPE" TargetMode="External" /><Relationship Id="rId1133" Type="http://schemas.openxmlformats.org/officeDocument/2006/relationships/hyperlink" Target="https://bgr.com/entertainment/severance-is-now-the-most-watched-apple-tv-series-ever/" TargetMode="External" /><Relationship Id="rId1134" Type="http://schemas.openxmlformats.org/officeDocument/2006/relationships/hyperlink" Target="https://bgr.com/entertainment/obsessed-with-severance-on-apple-tv-watch-these-3-shows-next-while-you-wait-for-new-episodes/" TargetMode="External" /><Relationship Id="rId1135" Type="http://schemas.openxmlformats.org/officeDocument/2006/relationships/hyperlink" Target="https://bgr.com/entertainment/barack-obama-was-offered-a-bit-part-in-the-biggest-show-on-apple-tv/" TargetMode="External" /><Relationship Id="rId1136" Type="http://schemas.openxmlformats.org/officeDocument/2006/relationships/hyperlink" Target="https://bgr.com/entertainment/barack-obama-was-offered-a-bit-part-in-the-biggest-show-on-apple-tv/" TargetMode="External" /><Relationship Id="rId1137" Type="http://schemas.openxmlformats.org/officeDocument/2006/relationships/hyperlink" Target="https://bgr.com/entertainment/barack-obama-was-offered-a-bit-part-in-the-biggest-show-on-apple-tv/" TargetMode="External" /><Relationship Id="rId1138" Type="http://schemas.openxmlformats.org/officeDocument/2006/relationships/hyperlink" Target="https://bgr.com/entertainment/barack-obama-was-offered-a-bit-part-in-the-biggest-show-on-apple-tv/" TargetMode="External" /><Relationship Id="rId1139" Type="http://schemas.openxmlformats.org/officeDocument/2006/relationships/hyperlink" Target="https://bgr.com" TargetMode="External" /><Relationship Id="rId114" Type="http://schemas.openxmlformats.org/officeDocument/2006/relationships/header" Target="header23.xml" /><Relationship Id="rId1140" Type="http://schemas.openxmlformats.org/officeDocument/2006/relationships/header" Target="header208.xml" /><Relationship Id="rId1141" Type="http://schemas.openxmlformats.org/officeDocument/2006/relationships/header" Target="header209.xml" /><Relationship Id="rId1142" Type="http://schemas.openxmlformats.org/officeDocument/2006/relationships/footer" Target="footer208.xml" /><Relationship Id="rId1143" Type="http://schemas.openxmlformats.org/officeDocument/2006/relationships/footer" Target="footer209.xml" /><Relationship Id="rId1144" Type="http://schemas.openxmlformats.org/officeDocument/2006/relationships/header" Target="header210.xml" /><Relationship Id="rId1145" Type="http://schemas.openxmlformats.org/officeDocument/2006/relationships/footer" Target="footer210.xml" /><Relationship Id="rId1146" Type="http://schemas.openxmlformats.org/officeDocument/2006/relationships/hyperlink" Target="https://advance.lexis.com/api/document?collection=news&amp;id=urn:contentItem:6F00-RWM3-RW97-51JK-00000-00&amp;context=1519360" TargetMode="External" /><Relationship Id="rId1147" Type="http://schemas.openxmlformats.org/officeDocument/2006/relationships/hyperlink" Target="https://advance.lexis.com/api/document?collection=news&amp;id=urn:contentItem:6F00-RWM3-RW97-51JK-00000-00&amp;context=1519360" TargetMode="External" /><Relationship Id="rId1148" Type="http://schemas.openxmlformats.org/officeDocument/2006/relationships/hyperlink" Target="https://advance.lexis.com/api/document?collection=news&amp;id=urn:contentItem:6F00-RWM3-RW97-51JK-00000-00&amp;context=1519360" TargetMode="External" /><Relationship Id="rId1149" Type="http://schemas.openxmlformats.org/officeDocument/2006/relationships/hyperlink" Target="https://advance.lexis.com/api/document?collection=news&amp;id=urn:contentItem:6F00-RWM3-RW97-51JK-00000-00&amp;context=1519360" TargetMode="External" /><Relationship Id="rId115" Type="http://schemas.openxmlformats.org/officeDocument/2006/relationships/footer" Target="footer22.xml" /><Relationship Id="rId1150" Type="http://schemas.openxmlformats.org/officeDocument/2006/relationships/hyperlink" Target="https://advance.lexis.com/api/document?collection=news&amp;id=urn:contentItem:6F00-RWM3-RW97-51JK-00000-00&amp;context=1519360" TargetMode="External" /><Relationship Id="rId1151" Type="http://schemas.openxmlformats.org/officeDocument/2006/relationships/header" Target="header211.xml" /><Relationship Id="rId1152" Type="http://schemas.openxmlformats.org/officeDocument/2006/relationships/header" Target="header212.xml" /><Relationship Id="rId1153" Type="http://schemas.openxmlformats.org/officeDocument/2006/relationships/footer" Target="footer211.xml" /><Relationship Id="rId1154" Type="http://schemas.openxmlformats.org/officeDocument/2006/relationships/footer" Target="footer212.xml" /><Relationship Id="rId1155" Type="http://schemas.openxmlformats.org/officeDocument/2006/relationships/header" Target="header213.xml" /><Relationship Id="rId1156" Type="http://schemas.openxmlformats.org/officeDocument/2006/relationships/footer" Target="footer213.xml" /><Relationship Id="rId1157" Type="http://schemas.openxmlformats.org/officeDocument/2006/relationships/hyperlink" Target="https://advance.lexis.com/api/document?collection=news&amp;id=urn:contentItem:6FJ1-PNG3-RVNP-313W-00000-00&amp;context=1519360" TargetMode="External" /><Relationship Id="rId1158" Type="http://schemas.openxmlformats.org/officeDocument/2006/relationships/hyperlink" Target="https://advance.lexis.com/api/document?collection=news&amp;id=urn:contentItem:6FJ1-PNG3-RVNP-313W-00000-00&amp;context=1519360" TargetMode="External" /><Relationship Id="rId1159" Type="http://schemas.openxmlformats.org/officeDocument/2006/relationships/hyperlink" Target="https://advance.lexis.com/api/document?collection=news&amp;id=urn:contentItem:6FJ1-PNG3-RVNP-313W-00000-00&amp;context=1519360" TargetMode="External" /><Relationship Id="rId116" Type="http://schemas.openxmlformats.org/officeDocument/2006/relationships/footer" Target="footer23.xml" /><Relationship Id="rId1160" Type="http://schemas.openxmlformats.org/officeDocument/2006/relationships/hyperlink" Target="https://advance.lexis.com/api/document?collection=news&amp;id=urn:contentItem:6FJ1-PNG3-RVNP-313W-00000-00&amp;context=1519360" TargetMode="External" /><Relationship Id="rId1161" Type="http://schemas.openxmlformats.org/officeDocument/2006/relationships/hyperlink" Target="https://advance.lexis.com/api/document?collection=news&amp;id=urn:contentItem:6FJ1-PNG3-RVNP-313W-00000-00&amp;context=1519360" TargetMode="External" /><Relationship Id="rId1162" Type="http://schemas.openxmlformats.org/officeDocument/2006/relationships/hyperlink" Target="https://advance.lexis.com/api/document?collection=news&amp;id=urn:contentItem:6FJ1-PNG3-RVNP-313W-00000-00&amp;context=1519360" TargetMode="External" /><Relationship Id="rId1163" Type="http://schemas.openxmlformats.org/officeDocument/2006/relationships/hyperlink" Target="https://advance.lexis.com/api/document?collection=news&amp;id=urn:contentItem:6FJ1-PNG3-RVNP-313W-00000-00&amp;context=1519360" TargetMode="External" /><Relationship Id="rId1164" Type="http://schemas.openxmlformats.org/officeDocument/2006/relationships/image" Target="media/image14.png" /><Relationship Id="rId1165" Type="http://schemas.openxmlformats.org/officeDocument/2006/relationships/header" Target="header214.xml" /><Relationship Id="rId1166" Type="http://schemas.openxmlformats.org/officeDocument/2006/relationships/header" Target="header215.xml" /><Relationship Id="rId1167" Type="http://schemas.openxmlformats.org/officeDocument/2006/relationships/footer" Target="footer214.xml" /><Relationship Id="rId1168" Type="http://schemas.openxmlformats.org/officeDocument/2006/relationships/footer" Target="footer215.xml" /><Relationship Id="rId1169" Type="http://schemas.openxmlformats.org/officeDocument/2006/relationships/header" Target="header216.xml" /><Relationship Id="rId117" Type="http://schemas.openxmlformats.org/officeDocument/2006/relationships/header" Target="header24.xml" /><Relationship Id="rId1170" Type="http://schemas.openxmlformats.org/officeDocument/2006/relationships/footer" Target="footer216.xml" /><Relationship Id="rId1171" Type="http://schemas.openxmlformats.org/officeDocument/2006/relationships/hyperlink" Target="https://advance.lexis.com/api/document?collection=news&amp;id=urn:contentItem:6F00-RWM3-RW97-5224-00000-00&amp;context=1519360" TargetMode="External" /><Relationship Id="rId1172" Type="http://schemas.openxmlformats.org/officeDocument/2006/relationships/hyperlink" Target="https://advance.lexis.com/api/document?collection=news&amp;id=urn:contentItem:6F00-RWM3-RW97-5224-00000-00&amp;context=1519360" TargetMode="External" /><Relationship Id="rId1173" Type="http://schemas.openxmlformats.org/officeDocument/2006/relationships/hyperlink" Target="https://advance.lexis.com/api/document?collection=news&amp;id=urn:contentItem:6F00-RWM3-RW97-5224-00000-00&amp;context=1519360" TargetMode="External" /><Relationship Id="rId1174" Type="http://schemas.openxmlformats.org/officeDocument/2006/relationships/hyperlink" Target="https://advance.lexis.com/api/document?collection=news&amp;id=urn:contentItem:6F00-RWM3-RW97-5224-00000-00&amp;context=1519360" TargetMode="External" /><Relationship Id="rId1175" Type="http://schemas.openxmlformats.org/officeDocument/2006/relationships/hyperlink" Target="https://advance.lexis.com/api/document?collection=news&amp;id=urn:contentItem:6F00-RWM3-RW97-5224-00000-00&amp;context=1519360" TargetMode="External" /><Relationship Id="rId1176" Type="http://schemas.openxmlformats.org/officeDocument/2006/relationships/header" Target="header217.xml" /><Relationship Id="rId1177" Type="http://schemas.openxmlformats.org/officeDocument/2006/relationships/header" Target="header218.xml" /><Relationship Id="rId1178" Type="http://schemas.openxmlformats.org/officeDocument/2006/relationships/footer" Target="footer217.xml" /><Relationship Id="rId1179" Type="http://schemas.openxmlformats.org/officeDocument/2006/relationships/footer" Target="footer218.xml" /><Relationship Id="rId118" Type="http://schemas.openxmlformats.org/officeDocument/2006/relationships/footer" Target="footer24.xml" /><Relationship Id="rId1180" Type="http://schemas.openxmlformats.org/officeDocument/2006/relationships/header" Target="header219.xml" /><Relationship Id="rId1181" Type="http://schemas.openxmlformats.org/officeDocument/2006/relationships/footer" Target="footer219.xml" /><Relationship Id="rId1182" Type="http://schemas.openxmlformats.org/officeDocument/2006/relationships/hyperlink" Target="https://advance.lexis.com/api/document?collection=news&amp;id=urn:contentItem:6FHD-J103-RS56-30N8-00000-00&amp;context=1519360" TargetMode="External" /><Relationship Id="rId1183" Type="http://schemas.openxmlformats.org/officeDocument/2006/relationships/hyperlink" Target="https://advance.lexis.com/api/document?collection=news&amp;id=urn:contentItem:6FHD-J103-RS56-30N8-00000-00&amp;context=1519360" TargetMode="External" /><Relationship Id="rId1184" Type="http://schemas.openxmlformats.org/officeDocument/2006/relationships/hyperlink" Target="https://advance.lexis.com/api/document?collection=news&amp;id=urn:contentItem:6FHD-J103-RS56-30N8-00000-00&amp;context=1519360" TargetMode="External" /><Relationship Id="rId1185" Type="http://schemas.openxmlformats.org/officeDocument/2006/relationships/hyperlink" Target="https://advance.lexis.com/api/document?collection=news&amp;id=urn:contentItem:6FHD-J103-RS56-30N8-00000-00&amp;context=1519360" TargetMode="External" /><Relationship Id="rId1186" Type="http://schemas.openxmlformats.org/officeDocument/2006/relationships/hyperlink" Target="https://advance.lexis.com/api/document?collection=news&amp;id=urn:contentItem:6FHD-J103-RS56-30N8-00000-00&amp;context=1519360" TargetMode="External" /><Relationship Id="rId1187" Type="http://schemas.openxmlformats.org/officeDocument/2006/relationships/header" Target="header220.xml" /><Relationship Id="rId1188" Type="http://schemas.openxmlformats.org/officeDocument/2006/relationships/header" Target="header221.xml" /><Relationship Id="rId1189" Type="http://schemas.openxmlformats.org/officeDocument/2006/relationships/footer" Target="footer220.xml" /><Relationship Id="rId119" Type="http://schemas.openxmlformats.org/officeDocument/2006/relationships/hyperlink" Target="https://advance.lexis.com/api/document?collection=news&amp;id=urn:contentItem:6DX9-0MN3-RVCM-M079-00000-00&amp;context=1519360" TargetMode="External" /><Relationship Id="rId1190" Type="http://schemas.openxmlformats.org/officeDocument/2006/relationships/footer" Target="footer221.xml" /><Relationship Id="rId1191" Type="http://schemas.openxmlformats.org/officeDocument/2006/relationships/header" Target="header222.xml" /><Relationship Id="rId1192" Type="http://schemas.openxmlformats.org/officeDocument/2006/relationships/footer" Target="footer222.xml" /><Relationship Id="rId1193" Type="http://schemas.openxmlformats.org/officeDocument/2006/relationships/hyperlink" Target="https://advance.lexis.com/api/document?collection=news&amp;id=urn:contentItem:6F00-RX43-RWNN-R520-00000-00&amp;context=1519360" TargetMode="External" /><Relationship Id="rId1194" Type="http://schemas.openxmlformats.org/officeDocument/2006/relationships/hyperlink" Target="https://advance.lexis.com/api/document?collection=news&amp;id=urn:contentItem:6F00-RX43-RWNN-R520-00000-00&amp;context=1519360" TargetMode="External" /><Relationship Id="rId1195" Type="http://schemas.openxmlformats.org/officeDocument/2006/relationships/hyperlink" Target="https://advance.lexis.com/api/document?collection=news&amp;id=urn:contentItem:6F00-RX43-RWNN-R520-00000-00&amp;context=1519360" TargetMode="External" /><Relationship Id="rId1196" Type="http://schemas.openxmlformats.org/officeDocument/2006/relationships/hyperlink" Target="https://advance.lexis.com/api/document?collection=news&amp;id=urn:contentItem:6F00-RX43-RWNN-R520-00000-00&amp;context=1519360" TargetMode="External" /><Relationship Id="rId1197" Type="http://schemas.openxmlformats.org/officeDocument/2006/relationships/hyperlink" Target="https://advance.lexis.com/api/document?collection=news&amp;id=urn:contentItem:6F00-RX43-RWNN-R520-00000-00&amp;context=1519360" TargetMode="External" /><Relationship Id="rId1198" Type="http://schemas.openxmlformats.org/officeDocument/2006/relationships/header" Target="header223.xml" /><Relationship Id="rId1199" Type="http://schemas.openxmlformats.org/officeDocument/2006/relationships/header" Target="header224.xml" /><Relationship Id="rId12" Type="http://schemas.openxmlformats.org/officeDocument/2006/relationships/header" Target="header5.xml" /><Relationship Id="rId120" Type="http://schemas.openxmlformats.org/officeDocument/2006/relationships/hyperlink" Target="https://advance.lexis.com/api/document?collection=news&amp;id=urn:contentItem:6DX9-0MN3-RVCM-M079-00000-00&amp;context=1519360" TargetMode="External" /><Relationship Id="rId1200" Type="http://schemas.openxmlformats.org/officeDocument/2006/relationships/footer" Target="footer223.xml" /><Relationship Id="rId1201" Type="http://schemas.openxmlformats.org/officeDocument/2006/relationships/footer" Target="footer224.xml" /><Relationship Id="rId1202" Type="http://schemas.openxmlformats.org/officeDocument/2006/relationships/header" Target="header225.xml" /><Relationship Id="rId1203" Type="http://schemas.openxmlformats.org/officeDocument/2006/relationships/footer" Target="footer225.xml" /><Relationship Id="rId1204" Type="http://schemas.openxmlformats.org/officeDocument/2006/relationships/hyperlink" Target="https://advance.lexis.com/api/document?collection=news&amp;id=urn:contentItem:6FG9-HFD3-RRP5-F1TX-00000-00&amp;context=1519360" TargetMode="External" /><Relationship Id="rId1205" Type="http://schemas.openxmlformats.org/officeDocument/2006/relationships/hyperlink" Target="https://advance.lexis.com/api/document?collection=news&amp;id=urn:contentItem:6FG9-HFD3-RRP5-F1TX-00000-00&amp;context=1519360" TargetMode="External" /><Relationship Id="rId1206" Type="http://schemas.openxmlformats.org/officeDocument/2006/relationships/hyperlink" Target="https://advance.lexis.com/api/document?collection=news&amp;id=urn:contentItem:6FG9-HFD3-RRP5-F1TX-00000-00&amp;context=1519360" TargetMode="External" /><Relationship Id="rId1207" Type="http://schemas.openxmlformats.org/officeDocument/2006/relationships/hyperlink" Target="https://advance.lexis.com/api/document?collection=news&amp;id=urn:contentItem:6FG9-HFD3-RRP5-F1TX-00000-00&amp;context=1519360" TargetMode="External" /><Relationship Id="rId1208" Type="http://schemas.openxmlformats.org/officeDocument/2006/relationships/hyperlink" Target="mailto:contentservices@htdigital.in" TargetMode="External" /><Relationship Id="rId1209" Type="http://schemas.openxmlformats.org/officeDocument/2006/relationships/header" Target="header226.xml" /><Relationship Id="rId121" Type="http://schemas.openxmlformats.org/officeDocument/2006/relationships/hyperlink" Target="https://advance.lexis.com/api/document?collection=news&amp;id=urn:contentItem:6DX9-0MN3-RVCM-M079-00000-00&amp;context=1519360" TargetMode="External" /><Relationship Id="rId1210" Type="http://schemas.openxmlformats.org/officeDocument/2006/relationships/header" Target="header227.xml" /><Relationship Id="rId1211" Type="http://schemas.openxmlformats.org/officeDocument/2006/relationships/footer" Target="footer226.xml" /><Relationship Id="rId1212" Type="http://schemas.openxmlformats.org/officeDocument/2006/relationships/footer" Target="footer227.xml" /><Relationship Id="rId1213" Type="http://schemas.openxmlformats.org/officeDocument/2006/relationships/header" Target="header228.xml" /><Relationship Id="rId1214" Type="http://schemas.openxmlformats.org/officeDocument/2006/relationships/footer" Target="footer228.xml" /><Relationship Id="rId1215" Type="http://schemas.openxmlformats.org/officeDocument/2006/relationships/hyperlink" Target="https://advance.lexis.com/api/document?collection=news&amp;id=urn:contentItem:6FKB-8KJ3-RSD0-506C-00000-00&amp;context=1519360" TargetMode="External" /><Relationship Id="rId1216" Type="http://schemas.openxmlformats.org/officeDocument/2006/relationships/hyperlink" Target="https://advance.lexis.com/api/document?collection=news&amp;id=urn:contentItem:6FKB-8KJ3-RSD0-506C-00000-00&amp;context=1519360" TargetMode="External" /><Relationship Id="rId1217" Type="http://schemas.openxmlformats.org/officeDocument/2006/relationships/hyperlink" Target="https://advance.lexis.com/api/document?collection=news&amp;id=urn:contentItem:6FKB-8KJ3-RSD0-506C-00000-00&amp;context=1519360" TargetMode="External" /><Relationship Id="rId1218" Type="http://schemas.openxmlformats.org/officeDocument/2006/relationships/hyperlink" Target="https://advance.lexis.com/api/document?collection=news&amp;id=urn:contentItem:6FKB-8KJ3-RSD0-506C-00000-00&amp;context=1519360" TargetMode="External" /><Relationship Id="rId1219" Type="http://schemas.openxmlformats.org/officeDocument/2006/relationships/hyperlink" Target="https://timesofindia.indiatimes.com/world/us/trump-cancels-harvard-funding-heres-how-much-the-university-receives-from-us-govt/articleshow/120319374.cms" TargetMode="External" /><Relationship Id="rId122" Type="http://schemas.openxmlformats.org/officeDocument/2006/relationships/hyperlink" Target="https://advance.lexis.com/api/document?collection=news&amp;id=urn:contentItem:6DX9-0MN3-RVCM-M079-00000-00&amp;context=1519360" TargetMode="External" /><Relationship Id="rId1220" Type="http://schemas.openxmlformats.org/officeDocument/2006/relationships/hyperlink" Target="https://timesofindia.indiatimes.com/world/us/ham-handed-attempt-to-stifle-academic-freedom-barack-obama-reacts-to-donald-trump-admins-move-to-freeze-2-3bn-funding-for-harvard-university/articleshow/120298202.cms" TargetMode="External" /><Relationship Id="rId1221" Type="http://schemas.openxmlformats.org/officeDocument/2006/relationships/hyperlink" Target="https://www.businessinsider.com/this-1991-video-of-a-harvard-protest-shows-barack-obama-has-always-given-great-speeches-2012-3?token=eyJhbGciOiJIUzI1NiIsInR5cCI6IkpXVCJ9.eyJmaXJzdF9uYW1lIjoiS2FyYW4iLCJsYXN0X25hbWUiOiJNYW5yYWwiLCJtZW1iZXJfaWQiOiI4ODhjZTRjMC1jNDRkLTQ2Y2EtODdlMS0yMWQ1NjhlY2IzZGMiLCJlbWFpbCI6ImthcmFuLm1hbnJhbEB0aW1lc2ludGVybmV0LmluIiwic3ViIjoiODg4Y2U0YzAtYzQ0ZC00NmNhLTg3ZTEtMjFkNTY4ZWNiM2RjIiwiaWF0IjoxNzQ0ODE1NDk0LCJleHAiOjE3NTI1OTE0OTQsImF1ZCI6IkI2c0lYS0xpaW4iLCJpc3MiOiJodHRwczovL3d3dy5idXNpbmVzc2luc2lkZXIuY29tIiwianRpIjoiOGE0NjY2NTQtYzdmZC00Y2ZlLTk2NjItNmI4NjlkZDc0ZjgzIn0.esaIlp9Fq-hxpES9jUChm7qmCyfZnHtpNSsVm74sBq4&amp;accountCreated=true&amp;type=social" TargetMode="External" /><Relationship Id="rId1222" Type="http://schemas.openxmlformats.org/officeDocument/2006/relationships/header" Target="header229.xml" /><Relationship Id="rId1223" Type="http://schemas.openxmlformats.org/officeDocument/2006/relationships/header" Target="header230.xml" /><Relationship Id="rId1224" Type="http://schemas.openxmlformats.org/officeDocument/2006/relationships/footer" Target="footer229.xml" /><Relationship Id="rId1225" Type="http://schemas.openxmlformats.org/officeDocument/2006/relationships/footer" Target="footer230.xml" /><Relationship Id="rId1226" Type="http://schemas.openxmlformats.org/officeDocument/2006/relationships/header" Target="header231.xml" /><Relationship Id="rId1227" Type="http://schemas.openxmlformats.org/officeDocument/2006/relationships/footer" Target="footer231.xml" /><Relationship Id="rId1228" Type="http://schemas.openxmlformats.org/officeDocument/2006/relationships/hyperlink" Target="https://advance.lexis.com/api/document?collection=news&amp;id=urn:contentItem:6F88-MX03-RSDY-G2N9-00000-00&amp;context=1519360" TargetMode="External" /><Relationship Id="rId1229" Type="http://schemas.openxmlformats.org/officeDocument/2006/relationships/hyperlink" Target="https://advance.lexis.com/api/document?collection=news&amp;id=urn:contentItem:6F88-MX03-RSDY-G2N9-00000-00&amp;context=1519360" TargetMode="External" /><Relationship Id="rId123" Type="http://schemas.openxmlformats.org/officeDocument/2006/relationships/header" Target="header25.xml" /><Relationship Id="rId1230" Type="http://schemas.openxmlformats.org/officeDocument/2006/relationships/hyperlink" Target="https://advance.lexis.com/api/document?collection=news&amp;id=urn:contentItem:6F88-MX03-RSDY-G2N9-00000-00&amp;context=1519360" TargetMode="External" /><Relationship Id="rId1231" Type="http://schemas.openxmlformats.org/officeDocument/2006/relationships/hyperlink" Target="https://advance.lexis.com/api/document?collection=news&amp;id=urn:contentItem:6F88-MX03-RSDY-G2N9-00000-00&amp;context=1519360" TargetMode="External" /><Relationship Id="rId1232" Type="http://schemas.openxmlformats.org/officeDocument/2006/relationships/hyperlink" Target="https://advance.lexis.com/api/document?collection=news&amp;id=urn:contentItem:6F88-MX03-RSDY-G2N9-00000-00&amp;context=1519360" TargetMode="External" /><Relationship Id="rId1233" Type="http://schemas.openxmlformats.org/officeDocument/2006/relationships/hyperlink" Target="http://9to5mac.com/?utm_source=%5B%5BDELIVERY_RECIPIENT_CODE%5D%5D&amp;utm_medium=partner&amp;utm_campaign=newstex" TargetMode="External" /><Relationship Id="rId1234" Type="http://schemas.openxmlformats.org/officeDocument/2006/relationships/hyperlink" Target="https://newstex.com/?utm_source=%5B%5BDELIVERY_RECIPIENT_CODE%5D%5D&amp;utm_medium=partner&amp;utm_campaign=9to5Mac&amp;utm_id=122120&amp;utm_content=ATOM-122120-54197285567825824500221" TargetMode="External" /><Relationship Id="rId1235" Type="http://schemas.openxmlformats.org/officeDocument/2006/relationships/hyperlink" Target="https://tv.apple.com/show/severance/umc.cmc.1srk2goyh2q2zdxcx605w8vtx?itscg=30200&amp;itsct=tv_box_link&amp;mttnsubad=umc.cmc.1srk2goyh2q2zdxcx605w8vtx&amp;at=1000l3cvR" TargetMode="External" /><Relationship Id="rId1236" Type="http://schemas.openxmlformats.org/officeDocument/2006/relationships/hyperlink" Target="https://tv.apple.com/channel/tvs.sbd.4000?itscg=30200&amp;itsct=tv%5C_box%5C_link&amp;at=1000l3cvR" TargetMode="External" /><Relationship Id="rId1237" Type="http://schemas.openxmlformats.org/officeDocument/2006/relationships/hyperlink" Target="https://youtu.be/ZiE1pDsDo70" TargetMode="External" /><Relationship Id="rId1238" Type="http://schemas.openxmlformats.org/officeDocument/2006/relationships/hyperlink" Target="https://youtu.be/ZiE1pDsDo70" TargetMode="External" /><Relationship Id="rId1239" Type="http://schemas.openxmlformats.org/officeDocument/2006/relationships/hyperlink" Target="https://youtu.be/ZiE1pDsDo70" TargetMode="External" /><Relationship Id="rId124" Type="http://schemas.openxmlformats.org/officeDocument/2006/relationships/header" Target="header26.xml" /><Relationship Id="rId1240" Type="http://schemas.openxmlformats.org/officeDocument/2006/relationships/hyperlink" Target="https://youtu.be/ZiE1pDsDo70" TargetMode="External" /><Relationship Id="rId1241" Type="http://schemas.openxmlformats.org/officeDocument/2006/relationships/hyperlink" Target="https://youtu.be/ZiE1pDsDo70" TargetMode="External" /><Relationship Id="rId1242" Type="http://schemas.openxmlformats.org/officeDocument/2006/relationships/hyperlink" Target="https://tv.apple.com/show/severance/umc.cmc.1srk2goyh2q2zdxcx605w8vtx?itscg=30200&amp;itsct=tv_box_link&amp;mttnsubad=umc.cmc.1srk2goyh2q2zdxcx605w8vtx&amp;at=1000l3cvR" TargetMode="External" /><Relationship Id="rId1243" Type="http://schemas.openxmlformats.org/officeDocument/2006/relationships/hyperlink" Target="https://www.vulture.com/article/severance-keanu-reeves-lumon-is-listening-narrator.html" TargetMode="External" /><Relationship Id="rId1244" Type="http://schemas.openxmlformats.org/officeDocument/2006/relationships/hyperlink" Target="https://youtu.be/ZiE1pDsDo70" TargetMode="External" /><Relationship Id="rId1245" Type="http://schemas.openxmlformats.org/officeDocument/2006/relationships/hyperlink" Target="https://9to5mac.com/2025/02/06/severance-season-3-is-already-underway-says-ben-stiller/" TargetMode="External" /><Relationship Id="rId1246" Type="http://schemas.openxmlformats.org/officeDocument/2006/relationships/hyperlink" Target="https://tv.apple.com/channel/tvs.sbd.4000?itscg=30200&amp;itsct=tv%5C_box%5C_link&amp;at=1000l3cvR" TargetMode="External" /><Relationship Id="rId1247" Type="http://schemas.openxmlformats.org/officeDocument/2006/relationships/hyperlink" Target="https://tv.apple.com/show/ted-lasso/umc.cmc.vtoh0mn0xn7t3c643xqonfzy?itscg=30200&amp;itsct=tv_box_link&amp;mttnsubad=umc.cmc.vtoh0mn0xn7t3c643xqonfzy&amp;at=1000l3cvR" TargetMode="External" /><Relationship Id="rId1248" Type="http://schemas.openxmlformats.org/officeDocument/2006/relationships/hyperlink" Target="https://tv.apple.com/show/severance/umc.cmc.1srk2goyh2q2zdxcx605w8vtx?itscg=30200&amp;itsct=tv_box_link&amp;mttnsubad=umc.cmc.1srk2goyh2q2zdxcx605w8vtx&amp;at=1000l3cvR" TargetMode="External" /><Relationship Id="rId1249" Type="http://schemas.openxmlformats.org/officeDocument/2006/relationships/hyperlink" Target="https://tv.apple.com/show/the-morning-show/umc.cmc.25tn3v8ku4b39tr6ccgb8nl6m?itscg=30200&amp;itsct=tv_box_link&amp;mttnsubad=umc.cmc.25tn3v8ku4b39tr6ccgb8nl6m&amp;at=1000l3cvR" TargetMode="External" /><Relationship Id="rId125" Type="http://schemas.openxmlformats.org/officeDocument/2006/relationships/footer" Target="footer25.xml" /><Relationship Id="rId1250" Type="http://schemas.openxmlformats.org/officeDocument/2006/relationships/hyperlink" Target="https://tv.apple.com/show/silo/umc.cmc.3yksgc857px0k0rqe5zd4jice?itscg=30200&amp;itsct=tv_box_link&amp;mttnsubad=umc.cmc.3yksgc857px0k0rqe5zd4jice&amp;at=1000l3cvR" TargetMode="External" /><Relationship Id="rId1251" Type="http://schemas.openxmlformats.org/officeDocument/2006/relationships/hyperlink" Target="https://tv.apple.com/show/shrinking/umc.cmc.apzybj6eqf6pzccd97kev7bs?itscg=30200&amp;itsct=tv_box_link&amp;mttnsubad=umc.cmc.apzybj6eqf6pzccd97kev7bs&amp;at=1000l3cvR" TargetMode="External" /><Relationship Id="rId1252" Type="http://schemas.openxmlformats.org/officeDocument/2006/relationships/header" Target="header232.xml" /><Relationship Id="rId1253" Type="http://schemas.openxmlformats.org/officeDocument/2006/relationships/header" Target="header233.xml" /><Relationship Id="rId1254" Type="http://schemas.openxmlformats.org/officeDocument/2006/relationships/footer" Target="footer232.xml" /><Relationship Id="rId1255" Type="http://schemas.openxmlformats.org/officeDocument/2006/relationships/footer" Target="footer233.xml" /><Relationship Id="rId1256" Type="http://schemas.openxmlformats.org/officeDocument/2006/relationships/header" Target="header234.xml" /><Relationship Id="rId1257" Type="http://schemas.openxmlformats.org/officeDocument/2006/relationships/footer" Target="footer234.xml" /><Relationship Id="rId1258" Type="http://schemas.openxmlformats.org/officeDocument/2006/relationships/hyperlink" Target="https://advance.lexis.com/api/document?collection=news&amp;id=urn:contentItem:6DYM-PCY3-SJPN-B2PJ-00000-00&amp;context=1519360" TargetMode="External" /><Relationship Id="rId1259" Type="http://schemas.openxmlformats.org/officeDocument/2006/relationships/hyperlink" Target="https://advance.lexis.com/api/document?collection=news&amp;id=urn:contentItem:6DYM-PCY3-SJPN-B2PJ-00000-00&amp;context=1519360" TargetMode="External" /><Relationship Id="rId126" Type="http://schemas.openxmlformats.org/officeDocument/2006/relationships/footer" Target="footer26.xml" /><Relationship Id="rId1260" Type="http://schemas.openxmlformats.org/officeDocument/2006/relationships/hyperlink" Target="https://advance.lexis.com/api/document?collection=news&amp;id=urn:contentItem:6DYM-PCY3-SJPN-B2PJ-00000-00&amp;context=1519360" TargetMode="External" /><Relationship Id="rId1261" Type="http://schemas.openxmlformats.org/officeDocument/2006/relationships/hyperlink" Target="https://advance.lexis.com/api/document?collection=news&amp;id=urn:contentItem:6DYM-PCY3-SJPN-B2PJ-00000-00&amp;context=1519360" TargetMode="External" /><Relationship Id="rId1262" Type="http://schemas.openxmlformats.org/officeDocument/2006/relationships/hyperlink" Target="https://advance.lexis.com/api/document?collection=news&amp;id=urn:contentItem:6DYM-PCY3-SJPN-B2PJ-00000-00&amp;context=1519360" TargetMode="External" /><Relationship Id="rId1263" Type="http://schemas.openxmlformats.org/officeDocument/2006/relationships/header" Target="header235.xml" /><Relationship Id="rId1264" Type="http://schemas.openxmlformats.org/officeDocument/2006/relationships/header" Target="header236.xml" /><Relationship Id="rId1265" Type="http://schemas.openxmlformats.org/officeDocument/2006/relationships/footer" Target="footer235.xml" /><Relationship Id="rId1266" Type="http://schemas.openxmlformats.org/officeDocument/2006/relationships/footer" Target="footer236.xml" /><Relationship Id="rId1267" Type="http://schemas.openxmlformats.org/officeDocument/2006/relationships/header" Target="header237.xml" /><Relationship Id="rId1268" Type="http://schemas.openxmlformats.org/officeDocument/2006/relationships/footer" Target="footer237.xml" /><Relationship Id="rId1269" Type="http://schemas.openxmlformats.org/officeDocument/2006/relationships/hyperlink" Target="https://advance.lexis.com/api/document?collection=news&amp;id=urn:contentItem:6F9T-G383-S4C2-227B-00000-00&amp;context=1519360" TargetMode="External" /><Relationship Id="rId127" Type="http://schemas.openxmlformats.org/officeDocument/2006/relationships/header" Target="header27.xml" /><Relationship Id="rId1270" Type="http://schemas.openxmlformats.org/officeDocument/2006/relationships/hyperlink" Target="https://advance.lexis.com/api/document?collection=news&amp;id=urn:contentItem:6F9T-G383-S4C2-227B-00000-00&amp;context=1519360" TargetMode="External" /><Relationship Id="rId1271" Type="http://schemas.openxmlformats.org/officeDocument/2006/relationships/hyperlink" Target="https://advance.lexis.com/api/document?collection=news&amp;id=urn:contentItem:6F9T-G383-S4C2-227B-00000-00&amp;context=1519360" TargetMode="External" /><Relationship Id="rId1272" Type="http://schemas.openxmlformats.org/officeDocument/2006/relationships/hyperlink" Target="https://advance.lexis.com/api/document?collection=news&amp;id=urn:contentItem:6F9T-G383-S4C2-227B-00000-00&amp;context=1519360" TargetMode="External" /><Relationship Id="rId1273" Type="http://schemas.openxmlformats.org/officeDocument/2006/relationships/hyperlink" Target="https://advance.lexis.com/api/document?collection=news&amp;id=urn:contentItem:6F9T-G383-S4C2-227B-00000-00&amp;context=1519360" TargetMode="External" /><Relationship Id="rId1274" Type="http://schemas.openxmlformats.org/officeDocument/2006/relationships/hyperlink" Target="https://advance.lexis.com/api/document?collection=news&amp;id=urn:contentItem:6F9T-G383-S4C2-227B-00000-00&amp;context=1519360" TargetMode="External" /><Relationship Id="rId1275" Type="http://schemas.openxmlformats.org/officeDocument/2006/relationships/hyperlink" Target="mailto:contentservices@htdigital.in" TargetMode="External" /><Relationship Id="rId1276" Type="http://schemas.openxmlformats.org/officeDocument/2006/relationships/header" Target="header238.xml" /><Relationship Id="rId1277" Type="http://schemas.openxmlformats.org/officeDocument/2006/relationships/header" Target="header239.xml" /><Relationship Id="rId1278" Type="http://schemas.openxmlformats.org/officeDocument/2006/relationships/footer" Target="footer238.xml" /><Relationship Id="rId1279" Type="http://schemas.openxmlformats.org/officeDocument/2006/relationships/footer" Target="footer239.xml" /><Relationship Id="rId128" Type="http://schemas.openxmlformats.org/officeDocument/2006/relationships/footer" Target="footer27.xml" /><Relationship Id="rId1280" Type="http://schemas.openxmlformats.org/officeDocument/2006/relationships/header" Target="header240.xml" /><Relationship Id="rId1281" Type="http://schemas.openxmlformats.org/officeDocument/2006/relationships/footer" Target="footer240.xml" /><Relationship Id="rId1282" Type="http://schemas.openxmlformats.org/officeDocument/2006/relationships/hyperlink" Target="https://advance.lexis.com/api/document?collection=news&amp;id=urn:contentItem:6DYM-F163-S62M-J10Y-00000-00&amp;context=1519360" TargetMode="External" /><Relationship Id="rId1283" Type="http://schemas.openxmlformats.org/officeDocument/2006/relationships/hyperlink" Target="https://advance.lexis.com/api/document?collection=news&amp;id=urn:contentItem:6DYM-F163-S62M-J10Y-00000-00&amp;context=1519360" TargetMode="External" /><Relationship Id="rId1284" Type="http://schemas.openxmlformats.org/officeDocument/2006/relationships/hyperlink" Target="https://advance.lexis.com/api/document?collection=news&amp;id=urn:contentItem:6DYM-F163-S62M-J10Y-00000-00&amp;context=1519360" TargetMode="External" /><Relationship Id="rId1285" Type="http://schemas.openxmlformats.org/officeDocument/2006/relationships/hyperlink" Target="https://advance.lexis.com/api/document?collection=news&amp;id=urn:contentItem:6DYM-F163-S62M-J10Y-00000-00&amp;context=1519360" TargetMode="External" /><Relationship Id="rId1286" Type="http://schemas.openxmlformats.org/officeDocument/2006/relationships/hyperlink" Target="https://advance.lexis.com/api/document?collection=news&amp;id=urn:contentItem:6DYM-F163-S62M-J10Y-00000-00&amp;context=1519360" TargetMode="External" /><Relationship Id="rId1287" Type="http://schemas.openxmlformats.org/officeDocument/2006/relationships/hyperlink" Target="https://www.timesnownews.com/world/us/us-news/why-is-michelle-obama-not-attending-donald-trumps-january-20-inauguration-article-117245218" TargetMode="External" /><Relationship Id="rId1288" Type="http://schemas.openxmlformats.org/officeDocument/2006/relationships/hyperlink" Target="https://www.timesnownews.com/world/us/us-news/why-is-michelle-obama-not-attending-donald-trumps-january-20-inauguration-article-117245218" TargetMode="External" /><Relationship Id="rId1289" Type="http://schemas.openxmlformats.org/officeDocument/2006/relationships/hyperlink" Target="https://www.timesnownews.com/world/us/us-news/why-is-michelle-obama-not-attending-donald-trumps-january-20-inauguration-article-117245218" TargetMode="External" /><Relationship Id="rId129" Type="http://schemas.openxmlformats.org/officeDocument/2006/relationships/hyperlink" Target="https://advance.lexis.com/api/document?collection=news&amp;id=urn:contentItem:6F4G-50F3-RTF8-02XF-00000-00&amp;context=1519360" TargetMode="External" /><Relationship Id="rId1290" Type="http://schemas.openxmlformats.org/officeDocument/2006/relationships/header" Target="header241.xml" /><Relationship Id="rId1291" Type="http://schemas.openxmlformats.org/officeDocument/2006/relationships/header" Target="header242.xml" /><Relationship Id="rId1292" Type="http://schemas.openxmlformats.org/officeDocument/2006/relationships/footer" Target="footer241.xml" /><Relationship Id="rId1293" Type="http://schemas.openxmlformats.org/officeDocument/2006/relationships/footer" Target="footer242.xml" /><Relationship Id="rId1294" Type="http://schemas.openxmlformats.org/officeDocument/2006/relationships/header" Target="header243.xml" /><Relationship Id="rId1295" Type="http://schemas.openxmlformats.org/officeDocument/2006/relationships/footer" Target="footer243.xml" /><Relationship Id="rId1296" Type="http://schemas.openxmlformats.org/officeDocument/2006/relationships/hyperlink" Target="https://advance.lexis.com/api/document?collection=news&amp;id=urn:contentItem:6F00-RX43-RWNN-R51W-00000-00&amp;context=1519360" TargetMode="External" /><Relationship Id="rId1297" Type="http://schemas.openxmlformats.org/officeDocument/2006/relationships/hyperlink" Target="https://advance.lexis.com/api/document?collection=news&amp;id=urn:contentItem:6F00-RX43-RWNN-R51W-00000-00&amp;context=1519360" TargetMode="External" /><Relationship Id="rId1298" Type="http://schemas.openxmlformats.org/officeDocument/2006/relationships/hyperlink" Target="https://advance.lexis.com/api/document?collection=news&amp;id=urn:contentItem:6F00-RX43-RWNN-R51W-00000-00&amp;context=1519360" TargetMode="External" /><Relationship Id="rId1299" Type="http://schemas.openxmlformats.org/officeDocument/2006/relationships/hyperlink" Target="https://advance.lexis.com/api/document?collection=news&amp;id=urn:contentItem:6F00-RX43-RWNN-R51W-00000-00&amp;context=1519360" TargetMode="External" /><Relationship Id="rId13" Type="http://schemas.openxmlformats.org/officeDocument/2006/relationships/footer" Target="footer4.xml" /><Relationship Id="rId130" Type="http://schemas.openxmlformats.org/officeDocument/2006/relationships/hyperlink" Target="https://advance.lexis.com/api/document?collection=news&amp;id=urn:contentItem:6F4G-50F3-RTF8-02XF-00000-00&amp;context=1519360" TargetMode="External" /><Relationship Id="rId1300" Type="http://schemas.openxmlformats.org/officeDocument/2006/relationships/header" Target="header244.xml" /><Relationship Id="rId1301" Type="http://schemas.openxmlformats.org/officeDocument/2006/relationships/header" Target="header245.xml" /><Relationship Id="rId1302" Type="http://schemas.openxmlformats.org/officeDocument/2006/relationships/footer" Target="footer244.xml" /><Relationship Id="rId1303" Type="http://schemas.openxmlformats.org/officeDocument/2006/relationships/footer" Target="footer245.xml" /><Relationship Id="rId1304" Type="http://schemas.openxmlformats.org/officeDocument/2006/relationships/header" Target="header246.xml" /><Relationship Id="rId1305" Type="http://schemas.openxmlformats.org/officeDocument/2006/relationships/footer" Target="footer246.xml" /><Relationship Id="rId1306" Type="http://schemas.openxmlformats.org/officeDocument/2006/relationships/hyperlink" Target="https://advance.lexis.com/api/document?collection=news&amp;id=urn:contentItem:6DXX-2CF3-RYVC-40BK-00000-00&amp;context=1519360" TargetMode="External" /><Relationship Id="rId1307" Type="http://schemas.openxmlformats.org/officeDocument/2006/relationships/hyperlink" Target="https://advance.lexis.com/api/document?collection=news&amp;id=urn:contentItem:6DXX-2CF3-RYVC-40BK-00000-00&amp;context=1519360" TargetMode="External" /><Relationship Id="rId1308" Type="http://schemas.openxmlformats.org/officeDocument/2006/relationships/hyperlink" Target="https://advance.lexis.com/api/document?collection=news&amp;id=urn:contentItem:6DXX-2CF3-RYVC-40BK-00000-00&amp;context=1519360" TargetMode="External" /><Relationship Id="rId1309" Type="http://schemas.openxmlformats.org/officeDocument/2006/relationships/hyperlink" Target="https://advance.lexis.com/api/document?collection=news&amp;id=urn:contentItem:6DXX-2CF3-RYVC-40BK-00000-00&amp;context=1519360" TargetMode="External" /><Relationship Id="rId131" Type="http://schemas.openxmlformats.org/officeDocument/2006/relationships/hyperlink" Target="https://advance.lexis.com/api/document?collection=news&amp;id=urn:contentItem:6F4G-50F3-RTF8-02XF-00000-00&amp;context=1519360" TargetMode="External" /><Relationship Id="rId1310" Type="http://schemas.openxmlformats.org/officeDocument/2006/relationships/hyperlink" Target="https://advance.lexis.com/api/document?collection=news&amp;id=urn:contentItem:6DXX-2CF3-RYVC-40BK-00000-00&amp;context=1519360" TargetMode="External" /><Relationship Id="rId1311" Type="http://schemas.openxmlformats.org/officeDocument/2006/relationships/hyperlink" Target="https://advance.lexis.com/api/document?collection=news&amp;id=urn:contentItem:6DXX-2CF3-RYVC-40BK-00000-00&amp;context=1519360" TargetMode="External" /><Relationship Id="rId1312" Type="http://schemas.openxmlformats.org/officeDocument/2006/relationships/hyperlink" Target="mailto:contentservices@htdigital.in" TargetMode="External" /><Relationship Id="rId1313" Type="http://schemas.openxmlformats.org/officeDocument/2006/relationships/header" Target="header247.xml" /><Relationship Id="rId1314" Type="http://schemas.openxmlformats.org/officeDocument/2006/relationships/header" Target="header248.xml" /><Relationship Id="rId1315" Type="http://schemas.openxmlformats.org/officeDocument/2006/relationships/footer" Target="footer247.xml" /><Relationship Id="rId1316" Type="http://schemas.openxmlformats.org/officeDocument/2006/relationships/footer" Target="footer248.xml" /><Relationship Id="rId1317" Type="http://schemas.openxmlformats.org/officeDocument/2006/relationships/header" Target="header249.xml" /><Relationship Id="rId1318" Type="http://schemas.openxmlformats.org/officeDocument/2006/relationships/footer" Target="footer249.xml" /><Relationship Id="rId1319" Type="http://schemas.openxmlformats.org/officeDocument/2006/relationships/hyperlink" Target="https://advance.lexis.com/api/document?collection=news&amp;id=urn:contentItem:6FGH-HPX3-SHFD-72PK-00000-00&amp;context=1519360" TargetMode="External" /><Relationship Id="rId132" Type="http://schemas.openxmlformats.org/officeDocument/2006/relationships/hyperlink" Target="https://advance.lexis.com/api/document?collection=news&amp;id=urn:contentItem:6F4G-50F3-RTF8-02XF-00000-00&amp;context=1519360" TargetMode="External" /><Relationship Id="rId1320" Type="http://schemas.openxmlformats.org/officeDocument/2006/relationships/hyperlink" Target="https://advance.lexis.com/api/document?collection=news&amp;id=urn:contentItem:6FGH-HPX3-SHFD-72PK-00000-00&amp;context=1519360" TargetMode="External" /><Relationship Id="rId1321" Type="http://schemas.openxmlformats.org/officeDocument/2006/relationships/hyperlink" Target="https://advance.lexis.com/api/document?collection=news&amp;id=urn:contentItem:6FGH-HPX3-SHFD-72PK-00000-00&amp;context=1519360" TargetMode="External" /><Relationship Id="rId1322" Type="http://schemas.openxmlformats.org/officeDocument/2006/relationships/hyperlink" Target="https://advance.lexis.com/api/document?collection=news&amp;id=urn:contentItem:6FGH-HPX3-SHFD-72PK-00000-00&amp;context=1519360" TargetMode="External" /><Relationship Id="rId1323" Type="http://schemas.openxmlformats.org/officeDocument/2006/relationships/hyperlink" Target="https://advance.lexis.com/api/document?collection=news&amp;id=urn:contentItem:6FGH-HPX3-SHFD-72PK-00000-00&amp;context=1519360" TargetMode="External" /><Relationship Id="rId1324" Type="http://schemas.openxmlformats.org/officeDocument/2006/relationships/hyperlink" Target="https://advance.lexis.com/api/document?collection=news&amp;id=urn:contentItem:6FGH-HPX3-SHFD-72PK-00000-00&amp;context=1519360" TargetMode="External" /><Relationship Id="rId1325" Type="http://schemas.openxmlformats.org/officeDocument/2006/relationships/hyperlink" Target="https://advance.lexis.com/api/document?collection=news&amp;id=urn:contentItem:6FGH-HPX3-SHFD-72PK-00000-00&amp;context=1519360" TargetMode="External" /><Relationship Id="rId1326" Type="http://schemas.openxmlformats.org/officeDocument/2006/relationships/hyperlink" Target="mailto:contentservices@htdigital.in" TargetMode="External" /><Relationship Id="rId1327" Type="http://schemas.openxmlformats.org/officeDocument/2006/relationships/header" Target="header250.xml" /><Relationship Id="rId1328" Type="http://schemas.openxmlformats.org/officeDocument/2006/relationships/header" Target="header251.xml" /><Relationship Id="rId1329" Type="http://schemas.openxmlformats.org/officeDocument/2006/relationships/footer" Target="footer250.xml" /><Relationship Id="rId133" Type="http://schemas.openxmlformats.org/officeDocument/2006/relationships/hyperlink" Target="https://advance.lexis.com/api/document?collection=news&amp;id=urn:contentItem:6F4G-50F3-RTF8-02XF-00000-00&amp;context=1519360" TargetMode="External" /><Relationship Id="rId1330" Type="http://schemas.openxmlformats.org/officeDocument/2006/relationships/footer" Target="footer251.xml" /><Relationship Id="rId1331" Type="http://schemas.openxmlformats.org/officeDocument/2006/relationships/header" Target="header252.xml" /><Relationship Id="rId1332" Type="http://schemas.openxmlformats.org/officeDocument/2006/relationships/footer" Target="footer252.xml" /><Relationship Id="rId1333" Type="http://schemas.openxmlformats.org/officeDocument/2006/relationships/hyperlink" Target="https://advance.lexis.com/api/document?collection=news&amp;id=urn:contentItem:6F00-RWK3-RRY8-M2CS-00000-00&amp;context=1519360" TargetMode="External" /><Relationship Id="rId1334" Type="http://schemas.openxmlformats.org/officeDocument/2006/relationships/hyperlink" Target="https://advance.lexis.com/api/document?collection=news&amp;id=urn:contentItem:6F00-RWK3-RRY8-M2CS-00000-00&amp;context=1519360" TargetMode="External" /><Relationship Id="rId1335" Type="http://schemas.openxmlformats.org/officeDocument/2006/relationships/hyperlink" Target="https://advance.lexis.com/api/document?collection=news&amp;id=urn:contentItem:6F00-RWK3-RRY8-M2CS-00000-00&amp;context=1519360" TargetMode="External" /><Relationship Id="rId1336" Type="http://schemas.openxmlformats.org/officeDocument/2006/relationships/hyperlink" Target="https://advance.lexis.com/api/document?collection=news&amp;id=urn:contentItem:6F00-RWK3-RRY8-M2CS-00000-00&amp;context=1519360" TargetMode="External" /><Relationship Id="rId1337" Type="http://schemas.openxmlformats.org/officeDocument/2006/relationships/hyperlink" Target="https://advance.lexis.com/api/document?collection=news&amp;id=urn:contentItem:6F00-RWK3-RRY8-M2CS-00000-00&amp;context=1519360" TargetMode="External" /><Relationship Id="rId1338" Type="http://schemas.openxmlformats.org/officeDocument/2006/relationships/header" Target="header253.xml" /><Relationship Id="rId1339" Type="http://schemas.openxmlformats.org/officeDocument/2006/relationships/header" Target="header254.xml" /><Relationship Id="rId134" Type="http://schemas.openxmlformats.org/officeDocument/2006/relationships/hyperlink" Target="https://advance.lexis.com/api/document?collection=news&amp;id=urn:contentItem:6F4G-50F3-RTF8-02XF-00000-00&amp;context=1519360" TargetMode="External" /><Relationship Id="rId1340" Type="http://schemas.openxmlformats.org/officeDocument/2006/relationships/footer" Target="footer253.xml" /><Relationship Id="rId1341" Type="http://schemas.openxmlformats.org/officeDocument/2006/relationships/footer" Target="footer254.xml" /><Relationship Id="rId1342" Type="http://schemas.openxmlformats.org/officeDocument/2006/relationships/header" Target="header255.xml" /><Relationship Id="rId1343" Type="http://schemas.openxmlformats.org/officeDocument/2006/relationships/footer" Target="footer255.xml" /><Relationship Id="rId1344" Type="http://schemas.openxmlformats.org/officeDocument/2006/relationships/hyperlink" Target="https://advance.lexis.com/api/document?collection=news&amp;id=urn:contentItem:6FK2-3393-RSSY-6193-00000-00&amp;context=1519360" TargetMode="External" /><Relationship Id="rId1345" Type="http://schemas.openxmlformats.org/officeDocument/2006/relationships/hyperlink" Target="https://advance.lexis.com/api/document?collection=news&amp;id=urn:contentItem:6FK2-3393-RSSY-6193-00000-00&amp;context=1519360" TargetMode="External" /><Relationship Id="rId1346" Type="http://schemas.openxmlformats.org/officeDocument/2006/relationships/hyperlink" Target="https://advance.lexis.com/api/document?collection=news&amp;id=urn:contentItem:6FK2-3393-RSSY-6193-00000-00&amp;context=1519360" TargetMode="External" /><Relationship Id="rId1347" Type="http://schemas.openxmlformats.org/officeDocument/2006/relationships/hyperlink" Target="https://advance.lexis.com/api/document?collection=news&amp;id=urn:contentItem:6FK2-3393-RSSY-6193-00000-00&amp;context=1519360" TargetMode="External" /><Relationship Id="rId1348" Type="http://schemas.openxmlformats.org/officeDocument/2006/relationships/hyperlink" Target="mailto:contentservices@htdigital.in" TargetMode="External" /><Relationship Id="rId1349" Type="http://schemas.openxmlformats.org/officeDocument/2006/relationships/header" Target="header256.xml" /><Relationship Id="rId135" Type="http://schemas.openxmlformats.org/officeDocument/2006/relationships/header" Target="header28.xml" /><Relationship Id="rId1350" Type="http://schemas.openxmlformats.org/officeDocument/2006/relationships/header" Target="header257.xml" /><Relationship Id="rId1351" Type="http://schemas.openxmlformats.org/officeDocument/2006/relationships/footer" Target="footer256.xml" /><Relationship Id="rId1352" Type="http://schemas.openxmlformats.org/officeDocument/2006/relationships/footer" Target="footer257.xml" /><Relationship Id="rId1353" Type="http://schemas.openxmlformats.org/officeDocument/2006/relationships/header" Target="header258.xml" /><Relationship Id="rId1354" Type="http://schemas.openxmlformats.org/officeDocument/2006/relationships/footer" Target="footer258.xml" /><Relationship Id="rId1355" Type="http://schemas.openxmlformats.org/officeDocument/2006/relationships/hyperlink" Target="https://advance.lexis.com/api/document?collection=news&amp;id=urn:contentItem:6FJD-BHP3-RTBC-V3V6-00000-00&amp;context=1519360" TargetMode="External" /><Relationship Id="rId1356" Type="http://schemas.openxmlformats.org/officeDocument/2006/relationships/hyperlink" Target="https://advance.lexis.com/api/document?collection=news&amp;id=urn:contentItem:6FJD-BHP3-RTBC-V3V6-00000-00&amp;context=1519360" TargetMode="External" /><Relationship Id="rId1357" Type="http://schemas.openxmlformats.org/officeDocument/2006/relationships/hyperlink" Target="https://advance.lexis.com/api/document?collection=news&amp;id=urn:contentItem:6FJD-BHP3-RTBC-V3V6-00000-00&amp;context=1519360" TargetMode="External" /><Relationship Id="rId1358" Type="http://schemas.openxmlformats.org/officeDocument/2006/relationships/hyperlink" Target="https://advance.lexis.com/api/document?collection=news&amp;id=urn:contentItem:6FJD-BHP3-RTBC-V3V6-00000-00&amp;context=1519360" TargetMode="External" /><Relationship Id="rId1359" Type="http://schemas.openxmlformats.org/officeDocument/2006/relationships/hyperlink" Target="https://advance.lexis.com/api/document?collection=news&amp;id=urn:contentItem:6FJD-BHP3-RTBC-V3V6-00000-00&amp;context=1519360" TargetMode="External" /><Relationship Id="rId136" Type="http://schemas.openxmlformats.org/officeDocument/2006/relationships/header" Target="header29.xml" /><Relationship Id="rId1360" Type="http://schemas.openxmlformats.org/officeDocument/2006/relationships/hyperlink" Target="https://advance.lexis.com/api/document?collection=news&amp;id=urn:contentItem:6FJD-BHP3-RTBC-V3V6-00000-00&amp;context=1519360" TargetMode="External" /><Relationship Id="rId1361" Type="http://schemas.openxmlformats.org/officeDocument/2006/relationships/hyperlink" Target="https://advance.lexis.com/api/document?collection=news&amp;id=urn:contentItem:6FJD-BHP3-RTBC-V3V6-00000-00&amp;context=1519360" TargetMode="External" /><Relationship Id="rId1362" Type="http://schemas.openxmlformats.org/officeDocument/2006/relationships/header" Target="header259.xml" /><Relationship Id="rId1363" Type="http://schemas.openxmlformats.org/officeDocument/2006/relationships/header" Target="header260.xml" /><Relationship Id="rId1364" Type="http://schemas.openxmlformats.org/officeDocument/2006/relationships/footer" Target="footer259.xml" /><Relationship Id="rId1365" Type="http://schemas.openxmlformats.org/officeDocument/2006/relationships/footer" Target="footer260.xml" /><Relationship Id="rId1366" Type="http://schemas.openxmlformats.org/officeDocument/2006/relationships/header" Target="header261.xml" /><Relationship Id="rId1367" Type="http://schemas.openxmlformats.org/officeDocument/2006/relationships/footer" Target="footer261.xml" /><Relationship Id="rId1368" Type="http://schemas.openxmlformats.org/officeDocument/2006/relationships/hyperlink" Target="https://advance.lexis.com/api/document?collection=news&amp;id=urn:contentItem:6DX2-5YC3-RWBV-T200-00000-00&amp;context=1519360" TargetMode="External" /><Relationship Id="rId1369" Type="http://schemas.openxmlformats.org/officeDocument/2006/relationships/hyperlink" Target="https://advance.lexis.com/api/document?collection=news&amp;id=urn:contentItem:6DX2-5YC3-RWBV-T200-00000-00&amp;context=1519360" TargetMode="External" /><Relationship Id="rId137" Type="http://schemas.openxmlformats.org/officeDocument/2006/relationships/footer" Target="footer28.xml" /><Relationship Id="rId1370" Type="http://schemas.openxmlformats.org/officeDocument/2006/relationships/hyperlink" Target="https://advance.lexis.com/api/document?collection=news&amp;id=urn:contentItem:6DX2-5YC3-RWBV-T200-00000-00&amp;context=1519360" TargetMode="External" /><Relationship Id="rId1371" Type="http://schemas.openxmlformats.org/officeDocument/2006/relationships/hyperlink" Target="https://advance.lexis.com/api/document?collection=news&amp;id=urn:contentItem:6DX2-5YC3-RWBV-T200-00000-00&amp;context=1519360" TargetMode="External" /><Relationship Id="rId1372" Type="http://schemas.openxmlformats.org/officeDocument/2006/relationships/hyperlink" Target="https://advance.lexis.com/api/document?collection=news&amp;id=urn:contentItem:6DX2-5YC3-RWBV-T200-00000-00&amp;context=1519360" TargetMode="External" /><Relationship Id="rId1373" Type="http://schemas.openxmlformats.org/officeDocument/2006/relationships/hyperlink" Target="https://advance.lexis.com/api/document?collection=news&amp;id=urn:contentItem:6DX2-5YC3-RWBV-T200-00000-00&amp;context=1519360" TargetMode="External" /><Relationship Id="rId1374" Type="http://schemas.openxmlformats.org/officeDocument/2006/relationships/hyperlink" Target="mailto:contentservices@htdigital.in" TargetMode="External" /><Relationship Id="rId1375" Type="http://schemas.openxmlformats.org/officeDocument/2006/relationships/header" Target="header262.xml" /><Relationship Id="rId1376" Type="http://schemas.openxmlformats.org/officeDocument/2006/relationships/header" Target="header263.xml" /><Relationship Id="rId1377" Type="http://schemas.openxmlformats.org/officeDocument/2006/relationships/footer" Target="footer262.xml" /><Relationship Id="rId1378" Type="http://schemas.openxmlformats.org/officeDocument/2006/relationships/footer" Target="footer263.xml" /><Relationship Id="rId1379" Type="http://schemas.openxmlformats.org/officeDocument/2006/relationships/header" Target="header264.xml" /><Relationship Id="rId138" Type="http://schemas.openxmlformats.org/officeDocument/2006/relationships/footer" Target="footer29.xml" /><Relationship Id="rId1380" Type="http://schemas.openxmlformats.org/officeDocument/2006/relationships/footer" Target="footer264.xml" /><Relationship Id="rId1381" Type="http://schemas.openxmlformats.org/officeDocument/2006/relationships/hyperlink" Target="https://advance.lexis.com/api/document?collection=news&amp;id=urn:contentItem:6F1S-6NX3-RS7R-P23R-00000-00&amp;context=1519360" TargetMode="External" /><Relationship Id="rId1382" Type="http://schemas.openxmlformats.org/officeDocument/2006/relationships/hyperlink" Target="https://advance.lexis.com/api/document?collection=news&amp;id=urn:contentItem:6F1S-6NX3-RS7R-P23R-00000-00&amp;context=1519360" TargetMode="External" /><Relationship Id="rId1383" Type="http://schemas.openxmlformats.org/officeDocument/2006/relationships/hyperlink" Target="https://advance.lexis.com/api/document?collection=news&amp;id=urn:contentItem:6F1S-6NX3-RS7R-P23R-00000-00&amp;context=1519360" TargetMode="External" /><Relationship Id="rId1384" Type="http://schemas.openxmlformats.org/officeDocument/2006/relationships/hyperlink" Target="https://advance.lexis.com/api/document?collection=news&amp;id=urn:contentItem:6F1S-6NX3-RS7R-P23R-00000-00&amp;context=1519360" TargetMode="External" /><Relationship Id="rId1385" Type="http://schemas.openxmlformats.org/officeDocument/2006/relationships/header" Target="header265.xml" /><Relationship Id="rId1386" Type="http://schemas.openxmlformats.org/officeDocument/2006/relationships/header" Target="header266.xml" /><Relationship Id="rId1387" Type="http://schemas.openxmlformats.org/officeDocument/2006/relationships/footer" Target="footer265.xml" /><Relationship Id="rId1388" Type="http://schemas.openxmlformats.org/officeDocument/2006/relationships/footer" Target="footer266.xml" /><Relationship Id="rId1389" Type="http://schemas.openxmlformats.org/officeDocument/2006/relationships/header" Target="header267.xml" /><Relationship Id="rId139" Type="http://schemas.openxmlformats.org/officeDocument/2006/relationships/header" Target="header30.xml" /><Relationship Id="rId1390" Type="http://schemas.openxmlformats.org/officeDocument/2006/relationships/footer" Target="footer267.xml" /><Relationship Id="rId1391" Type="http://schemas.openxmlformats.org/officeDocument/2006/relationships/hyperlink" Target="https://advance.lexis.com/api/document?collection=news&amp;id=urn:contentItem:6F49-W3R3-RRPC-F2XK-00000-00&amp;context=1519360" TargetMode="External" /><Relationship Id="rId1392" Type="http://schemas.openxmlformats.org/officeDocument/2006/relationships/hyperlink" Target="https://advance.lexis.com/api/document?collection=news&amp;id=urn:contentItem:6F49-W3R3-RRPC-F2XK-00000-00&amp;context=1519360" TargetMode="External" /><Relationship Id="rId1393" Type="http://schemas.openxmlformats.org/officeDocument/2006/relationships/hyperlink" Target="https://advance.lexis.com/api/document?collection=news&amp;id=urn:contentItem:6F49-W3R3-RRPC-F2XK-00000-00&amp;context=1519360" TargetMode="External" /><Relationship Id="rId1394" Type="http://schemas.openxmlformats.org/officeDocument/2006/relationships/hyperlink" Target="https://advance.lexis.com/api/document?collection=news&amp;id=urn:contentItem:6F49-W3R3-RRPC-F2XK-00000-00&amp;context=1519360" TargetMode="External" /><Relationship Id="rId1395" Type="http://schemas.openxmlformats.org/officeDocument/2006/relationships/hyperlink" Target="https://nypost.com/2025/01/24/us-news/former-president-barack-obama-cheered-while-dining-alone-at-dc-restaurant-as-jennifer-aniston-romance-rumors-swirl/" TargetMode="External" /><Relationship Id="rId1396" Type="http://schemas.openxmlformats.org/officeDocument/2006/relationships/hyperlink" Target="https://x.com/BarackObama/status/1890404640161775623" TargetMode="External" /><Relationship Id="rId1397" Type="http://schemas.openxmlformats.org/officeDocument/2006/relationships/hyperlink" Target="https://twitter.com/MichelleObama?ref_src=twsrc%5Etfw" TargetMode="External" /><Relationship Id="rId1398" Type="http://schemas.openxmlformats.org/officeDocument/2006/relationships/hyperlink" Target="https://t.co/wiIJ0kstRm" TargetMode="External" /><Relationship Id="rId1399" Type="http://schemas.openxmlformats.org/officeDocument/2006/relationships/hyperlink" Target="https://twitter.com/BarackObama/status/1890404640161775623?ref_src=twsrc%5Etfw" TargetMode="External" /><Relationship Id="rId14" Type="http://schemas.openxmlformats.org/officeDocument/2006/relationships/footer" Target="footer5.xml" /><Relationship Id="rId140" Type="http://schemas.openxmlformats.org/officeDocument/2006/relationships/footer" Target="footer30.xml" /><Relationship Id="rId1400" Type="http://schemas.openxmlformats.org/officeDocument/2006/relationships/hyperlink" Target="https://thespun.com/trending/megyn-kelly-makes-prediction-about-barack-obama-jennifer-aniston-rumor" TargetMode="External" /><Relationship Id="rId1401" Type="http://schemas.openxmlformats.org/officeDocument/2006/relationships/hyperlink" Target="https://thespun.com/trending/megyn-kelly-makes-prediction-about-barack-obama-jennifer-aniston-rumor" TargetMode="External" /><Relationship Id="rId1402" Type="http://schemas.openxmlformats.org/officeDocument/2006/relationships/hyperlink" Target="https://thespun.com/trending/megyn-kelly-makes-prediction-about-barack-obama-jennifer-aniston-rumor" TargetMode="External" /><Relationship Id="rId1403" Type="http://schemas.openxmlformats.org/officeDocument/2006/relationships/hyperlink" Target="https://thespun.com/trending/megyn-kelly-makes-prediction-about-barack-obama-jennifer-aniston-rumor" TargetMode="External" /><Relationship Id="rId1404" Type="http://schemas.openxmlformats.org/officeDocument/2006/relationships/hyperlink" Target="https://thespun.com/trending/megyn-kelly-makes-prediction-about-barack-obama-jennifer-aniston-rumor" TargetMode="External" /><Relationship Id="rId1405" Type="http://schemas.openxmlformats.org/officeDocument/2006/relationships/header" Target="header268.xml" /><Relationship Id="rId1406" Type="http://schemas.openxmlformats.org/officeDocument/2006/relationships/header" Target="header269.xml" /><Relationship Id="rId1407" Type="http://schemas.openxmlformats.org/officeDocument/2006/relationships/footer" Target="footer268.xml" /><Relationship Id="rId1408" Type="http://schemas.openxmlformats.org/officeDocument/2006/relationships/footer" Target="footer269.xml" /><Relationship Id="rId1409" Type="http://schemas.openxmlformats.org/officeDocument/2006/relationships/header" Target="header270.xml" /><Relationship Id="rId141" Type="http://schemas.openxmlformats.org/officeDocument/2006/relationships/hyperlink" Target="https://advance.lexis.com/api/document?collection=news&amp;id=urn:contentItem:6F88-P2X3-RT5X-S0MW-00000-00&amp;context=1519360" TargetMode="External" /><Relationship Id="rId1410" Type="http://schemas.openxmlformats.org/officeDocument/2006/relationships/footer" Target="footer270.xml" /><Relationship Id="rId1411" Type="http://schemas.openxmlformats.org/officeDocument/2006/relationships/hyperlink" Target="https://advance.lexis.com/api/document?collection=news&amp;id=urn:contentItem:6DXJ-KDD3-RTF9-J44C-00000-00&amp;context=1519360" TargetMode="External" /><Relationship Id="rId1412" Type="http://schemas.openxmlformats.org/officeDocument/2006/relationships/hyperlink" Target="https://advance.lexis.com/api/document?collection=news&amp;id=urn:contentItem:6DXJ-KDD3-RTF9-J44C-00000-00&amp;context=1519360" TargetMode="External" /><Relationship Id="rId1413" Type="http://schemas.openxmlformats.org/officeDocument/2006/relationships/hyperlink" Target="https://advance.lexis.com/api/document?collection=news&amp;id=urn:contentItem:6DXJ-KDD3-RTF9-J44C-00000-00&amp;context=1519360" TargetMode="External" /><Relationship Id="rId1414" Type="http://schemas.openxmlformats.org/officeDocument/2006/relationships/hyperlink" Target="https://advance.lexis.com/api/document?collection=news&amp;id=urn:contentItem:6DXJ-KDD3-RTF9-J44C-00000-00&amp;context=1519360" TargetMode="External" /><Relationship Id="rId1415" Type="http://schemas.openxmlformats.org/officeDocument/2006/relationships/hyperlink" Target="http://bollywoodshaadis.com/?utm_source=%5B%5BDELIVERY_RECIPIENT_CODE%5D%5D&amp;utm_medium=partner&amp;utm_campaign=newstex" TargetMode="External" /><Relationship Id="rId1416" Type="http://schemas.openxmlformats.org/officeDocument/2006/relationships/hyperlink" Target="https://newstex.com/?utm_source=%5B%5BDELIVERY_RECIPIENT_CODE%5D%5D&amp;utm_medium=partner&amp;utm_campaign=BollywoodShaadis.com&amp;utm_id=119996&amp;utm_content=BOSH-119996-53808215433025221700053" TargetMode="External" /><Relationship Id="rId1417" Type="http://schemas.openxmlformats.org/officeDocument/2006/relationships/hyperlink" Target="https://www.bollywoodshaadis.com/articles/mackenzie-scott-jeff-bezos-wife-19-2-billion-philanthropy-divorce-lauren-sanchez-dan-jewett-59193" TargetMode="External" /><Relationship Id="rId1418" Type="http://schemas.openxmlformats.org/officeDocument/2006/relationships/header" Target="header271.xml" /><Relationship Id="rId1419" Type="http://schemas.openxmlformats.org/officeDocument/2006/relationships/header" Target="header272.xml" /><Relationship Id="rId142" Type="http://schemas.openxmlformats.org/officeDocument/2006/relationships/hyperlink" Target="https://advance.lexis.com/api/document?collection=news&amp;id=urn:contentItem:6F88-P2X3-RT5X-S0MW-00000-00&amp;context=1519360" TargetMode="External" /><Relationship Id="rId1420" Type="http://schemas.openxmlformats.org/officeDocument/2006/relationships/footer" Target="footer271.xml" /><Relationship Id="rId1421" Type="http://schemas.openxmlformats.org/officeDocument/2006/relationships/footer" Target="footer272.xml" /><Relationship Id="rId1422" Type="http://schemas.openxmlformats.org/officeDocument/2006/relationships/header" Target="header273.xml" /><Relationship Id="rId1423" Type="http://schemas.openxmlformats.org/officeDocument/2006/relationships/footer" Target="footer273.xml" /><Relationship Id="rId1424" Type="http://schemas.openxmlformats.org/officeDocument/2006/relationships/hyperlink" Target="https://advance.lexis.com/api/document?collection=news&amp;id=urn:contentItem:6DX2-NVM3-S18X-T4WK-00000-00&amp;context=1519360" TargetMode="External" /><Relationship Id="rId1425" Type="http://schemas.openxmlformats.org/officeDocument/2006/relationships/hyperlink" Target="https://advance.lexis.com/api/document?collection=news&amp;id=urn:contentItem:6DX2-NVM3-S18X-T4WK-00000-00&amp;context=1519360" TargetMode="External" /><Relationship Id="rId1426" Type="http://schemas.openxmlformats.org/officeDocument/2006/relationships/hyperlink" Target="https://advance.lexis.com/api/document?collection=news&amp;id=urn:contentItem:6DX2-NVM3-S18X-T4WK-00000-00&amp;context=1519360" TargetMode="External" /><Relationship Id="rId1427" Type="http://schemas.openxmlformats.org/officeDocument/2006/relationships/hyperlink" Target="https://advance.lexis.com/api/document?collection=news&amp;id=urn:contentItem:6DX2-NVM3-S18X-T4WK-00000-00&amp;context=1519360" TargetMode="External" /><Relationship Id="rId1428" Type="http://schemas.openxmlformats.org/officeDocument/2006/relationships/hyperlink" Target="https://advance.lexis.com/api/document?collection=news&amp;id=urn:contentItem:6DX2-NVM3-S18X-T4WK-00000-00&amp;context=1519360" TargetMode="External" /><Relationship Id="rId1429" Type="http://schemas.openxmlformats.org/officeDocument/2006/relationships/hyperlink" Target="https://advance.lexis.com/api/document?collection=news&amp;id=urn:contentItem:6DX2-NVM3-S18X-T4WK-00000-00&amp;context=1519360" TargetMode="External" /><Relationship Id="rId143" Type="http://schemas.openxmlformats.org/officeDocument/2006/relationships/hyperlink" Target="https://advance.lexis.com/api/document?collection=news&amp;id=urn:contentItem:6F88-P2X3-RT5X-S0MW-00000-00&amp;context=1519360" TargetMode="External" /><Relationship Id="rId1430" Type="http://schemas.openxmlformats.org/officeDocument/2006/relationships/hyperlink" Target="https://advance.lexis.com/api/document?collection=news&amp;id=urn:contentItem:6DX2-NVM3-S18X-T4WK-00000-00&amp;context=1519360" TargetMode="External" /><Relationship Id="rId1431" Type="http://schemas.openxmlformats.org/officeDocument/2006/relationships/hyperlink" Target="mailto:contentservices@htdigital.in" TargetMode="External" /><Relationship Id="rId1432" Type="http://schemas.openxmlformats.org/officeDocument/2006/relationships/header" Target="header274.xml" /><Relationship Id="rId1433" Type="http://schemas.openxmlformats.org/officeDocument/2006/relationships/header" Target="header275.xml" /><Relationship Id="rId1434" Type="http://schemas.openxmlformats.org/officeDocument/2006/relationships/footer" Target="footer274.xml" /><Relationship Id="rId1435" Type="http://schemas.openxmlformats.org/officeDocument/2006/relationships/footer" Target="footer275.xml" /><Relationship Id="rId1436" Type="http://schemas.openxmlformats.org/officeDocument/2006/relationships/header" Target="header276.xml" /><Relationship Id="rId1437" Type="http://schemas.openxmlformats.org/officeDocument/2006/relationships/footer" Target="footer276.xml" /><Relationship Id="rId1438" Type="http://schemas.openxmlformats.org/officeDocument/2006/relationships/hyperlink" Target="https://advance.lexis.com/api/document?collection=news&amp;id=urn:contentItem:6F0V-YH23-RTW9-T0H7-00000-00&amp;context=1519360" TargetMode="External" /><Relationship Id="rId1439" Type="http://schemas.openxmlformats.org/officeDocument/2006/relationships/hyperlink" Target="https://advance.lexis.com/api/document?collection=news&amp;id=urn:contentItem:6F0V-YH23-RTW9-T0H7-00000-00&amp;context=1519360" TargetMode="External" /><Relationship Id="rId144" Type="http://schemas.openxmlformats.org/officeDocument/2006/relationships/hyperlink" Target="https://advance.lexis.com/api/document?collection=news&amp;id=urn:contentItem:6F88-P2X3-RT5X-S0MW-00000-00&amp;context=1519360" TargetMode="External" /><Relationship Id="rId1440" Type="http://schemas.openxmlformats.org/officeDocument/2006/relationships/hyperlink" Target="https://advance.lexis.com/api/document?collection=news&amp;id=urn:contentItem:6F0V-YH23-RTW9-T0H7-00000-00&amp;context=1519360" TargetMode="External" /><Relationship Id="rId1441" Type="http://schemas.openxmlformats.org/officeDocument/2006/relationships/hyperlink" Target="https://advance.lexis.com/api/document?collection=news&amp;id=urn:contentItem:6F0V-YH23-RTW9-T0H7-00000-00&amp;context=1519360" TargetMode="External" /><Relationship Id="rId1442" Type="http://schemas.openxmlformats.org/officeDocument/2006/relationships/header" Target="header277.xml" /><Relationship Id="rId1443" Type="http://schemas.openxmlformats.org/officeDocument/2006/relationships/header" Target="header278.xml" /><Relationship Id="rId1444" Type="http://schemas.openxmlformats.org/officeDocument/2006/relationships/footer" Target="footer277.xml" /><Relationship Id="rId1445" Type="http://schemas.openxmlformats.org/officeDocument/2006/relationships/footer" Target="footer278.xml" /><Relationship Id="rId1446" Type="http://schemas.openxmlformats.org/officeDocument/2006/relationships/header" Target="header279.xml" /><Relationship Id="rId1447" Type="http://schemas.openxmlformats.org/officeDocument/2006/relationships/footer" Target="footer279.xml" /><Relationship Id="rId1448" Type="http://schemas.openxmlformats.org/officeDocument/2006/relationships/hyperlink" Target="https://advance.lexis.com/api/document?collection=news&amp;id=urn:contentItem:6F8H-MX03-RS65-420G-00000-00&amp;context=1519360" TargetMode="External" /><Relationship Id="rId1449" Type="http://schemas.openxmlformats.org/officeDocument/2006/relationships/hyperlink" Target="https://advance.lexis.com/api/document?collection=news&amp;id=urn:contentItem:6F8H-MX03-RS65-420G-00000-00&amp;context=1519360" TargetMode="External" /><Relationship Id="rId145" Type="http://schemas.openxmlformats.org/officeDocument/2006/relationships/hyperlink" Target="https://twitter.com/hashtag/Severance?src=hash&amp;ref_src=twsrc%5Etfw" TargetMode="External" /><Relationship Id="rId1450" Type="http://schemas.openxmlformats.org/officeDocument/2006/relationships/hyperlink" Target="https://advance.lexis.com/api/document?collection=news&amp;id=urn:contentItem:6F8H-MX03-RS65-420G-00000-00&amp;context=1519360" TargetMode="External" /><Relationship Id="rId1451" Type="http://schemas.openxmlformats.org/officeDocument/2006/relationships/hyperlink" Target="https://advance.lexis.com/api/document?collection=news&amp;id=urn:contentItem:6F8H-MX03-RS65-420G-00000-00&amp;context=1519360" TargetMode="External" /><Relationship Id="rId1452" Type="http://schemas.openxmlformats.org/officeDocument/2006/relationships/hyperlink" Target="https://advance.lexis.com/api/document?collection=news&amp;id=urn:contentItem:6F8H-MX03-RS65-420G-00000-00&amp;context=1519360" TargetMode="External" /><Relationship Id="rId1453" Type="http://schemas.openxmlformats.org/officeDocument/2006/relationships/header" Target="header280.xml" /><Relationship Id="rId1454" Type="http://schemas.openxmlformats.org/officeDocument/2006/relationships/header" Target="header281.xml" /><Relationship Id="rId1455" Type="http://schemas.openxmlformats.org/officeDocument/2006/relationships/footer" Target="footer280.xml" /><Relationship Id="rId1456" Type="http://schemas.openxmlformats.org/officeDocument/2006/relationships/footer" Target="footer281.xml" /><Relationship Id="rId1457" Type="http://schemas.openxmlformats.org/officeDocument/2006/relationships/header" Target="header282.xml" /><Relationship Id="rId1458" Type="http://schemas.openxmlformats.org/officeDocument/2006/relationships/footer" Target="footer282.xml" /><Relationship Id="rId1459" Type="http://schemas.openxmlformats.org/officeDocument/2006/relationships/hyperlink" Target="https://advance.lexis.com/api/document?collection=news&amp;id=urn:contentItem:6F0V-MT43-RVKX-K484-00000-00&amp;context=1519360" TargetMode="External" /><Relationship Id="rId146" Type="http://schemas.openxmlformats.org/officeDocument/2006/relationships/hyperlink" Target="https://t.co/p11TU0kTPH" TargetMode="External" /><Relationship Id="rId1460" Type="http://schemas.openxmlformats.org/officeDocument/2006/relationships/hyperlink" Target="https://advance.lexis.com/api/document?collection=news&amp;id=urn:contentItem:6F0V-MT43-RVKX-K484-00000-00&amp;context=1519360" TargetMode="External" /><Relationship Id="rId1461" Type="http://schemas.openxmlformats.org/officeDocument/2006/relationships/hyperlink" Target="https://advance.lexis.com/api/document?collection=news&amp;id=urn:contentItem:6F0V-MT43-RVKX-K484-00000-00&amp;context=1519360" TargetMode="External" /><Relationship Id="rId1462" Type="http://schemas.openxmlformats.org/officeDocument/2006/relationships/hyperlink" Target="https://advance.lexis.com/api/document?collection=news&amp;id=urn:contentItem:6F0V-MT43-RVKX-K484-00000-00&amp;context=1519360" TargetMode="External" /><Relationship Id="rId1463" Type="http://schemas.openxmlformats.org/officeDocument/2006/relationships/hyperlink" Target="https://advance.lexis.com/api/document?collection=news&amp;id=urn:contentItem:6F0V-MT43-RVKX-K484-00000-00&amp;context=1519360" TargetMode="External" /><Relationship Id="rId1464" Type="http://schemas.openxmlformats.org/officeDocument/2006/relationships/header" Target="header283.xml" /><Relationship Id="rId1465" Type="http://schemas.openxmlformats.org/officeDocument/2006/relationships/header" Target="header284.xml" /><Relationship Id="rId1466" Type="http://schemas.openxmlformats.org/officeDocument/2006/relationships/footer" Target="footer283.xml" /><Relationship Id="rId1467" Type="http://schemas.openxmlformats.org/officeDocument/2006/relationships/footer" Target="footer284.xml" /><Relationship Id="rId1468" Type="http://schemas.openxmlformats.org/officeDocument/2006/relationships/header" Target="header285.xml" /><Relationship Id="rId1469" Type="http://schemas.openxmlformats.org/officeDocument/2006/relationships/footer" Target="footer285.xml" /><Relationship Id="rId147" Type="http://schemas.openxmlformats.org/officeDocument/2006/relationships/hyperlink" Target="https://twitter.com/Variety/status/1896965854606082382?ref_src=twsrc%5Etfw" TargetMode="External" /><Relationship Id="rId1470" Type="http://schemas.openxmlformats.org/officeDocument/2006/relationships/hyperlink" Target="https://advance.lexis.com/api/document?collection=news&amp;id=urn:contentItem:6DVT-6GK3-RRR1-P0CD-00000-00&amp;context=1519360" TargetMode="External" /><Relationship Id="rId1471" Type="http://schemas.openxmlformats.org/officeDocument/2006/relationships/hyperlink" Target="https://advance.lexis.com/api/document?collection=news&amp;id=urn:contentItem:6DVT-6GK3-RRR1-P0CD-00000-00&amp;context=1519360" TargetMode="External" /><Relationship Id="rId1472" Type="http://schemas.openxmlformats.org/officeDocument/2006/relationships/hyperlink" Target="https://advance.lexis.com/api/document?collection=news&amp;id=urn:contentItem:6DVT-6GK3-RRR1-P0CD-00000-00&amp;context=1519360" TargetMode="External" /><Relationship Id="rId1473" Type="http://schemas.openxmlformats.org/officeDocument/2006/relationships/hyperlink" Target="https://advance.lexis.com/api/document?collection=news&amp;id=urn:contentItem:6DVT-6GK3-RRR1-P0CD-00000-00&amp;context=1519360" TargetMode="External" /><Relationship Id="rId1474" Type="http://schemas.openxmlformats.org/officeDocument/2006/relationships/hyperlink" Target="https://advance.lexis.com/api/document?collection=news&amp;id=urn:contentItem:6DVT-6GK3-RRR1-P0CD-00000-00&amp;context=1519360" TargetMode="External" /><Relationship Id="rId1475" Type="http://schemas.openxmlformats.org/officeDocument/2006/relationships/header" Target="header286.xml" /><Relationship Id="rId1476" Type="http://schemas.openxmlformats.org/officeDocument/2006/relationships/header" Target="header287.xml" /><Relationship Id="rId1477" Type="http://schemas.openxmlformats.org/officeDocument/2006/relationships/footer" Target="footer286.xml" /><Relationship Id="rId1478" Type="http://schemas.openxmlformats.org/officeDocument/2006/relationships/footer" Target="footer287.xml" /><Relationship Id="rId1479" Type="http://schemas.openxmlformats.org/officeDocument/2006/relationships/header" Target="header288.xml" /><Relationship Id="rId148" Type="http://schemas.openxmlformats.org/officeDocument/2006/relationships/hyperlink" Target="https://thespun.com/top-stories/barack-obamas-daughter-dating-former-college-basketball-player" TargetMode="External" /><Relationship Id="rId1480" Type="http://schemas.openxmlformats.org/officeDocument/2006/relationships/footer" Target="footer288.xml" /><Relationship Id="rId1481" Type="http://schemas.openxmlformats.org/officeDocument/2006/relationships/hyperlink" Target="https://advance.lexis.com/api/document?collection=news&amp;id=urn:contentItem:6DYT-X6N3-RS26-G3DB-00000-00&amp;context=1519360" TargetMode="External" /><Relationship Id="rId1482" Type="http://schemas.openxmlformats.org/officeDocument/2006/relationships/hyperlink" Target="https://advance.lexis.com/api/document?collection=news&amp;id=urn:contentItem:6DYT-X6N3-RS26-G3DB-00000-00&amp;context=1519360" TargetMode="External" /><Relationship Id="rId1483" Type="http://schemas.openxmlformats.org/officeDocument/2006/relationships/hyperlink" Target="https://advance.lexis.com/api/document?collection=news&amp;id=urn:contentItem:6DYT-X6N3-RS26-G3DB-00000-00&amp;context=1519360" TargetMode="External" /><Relationship Id="rId1484" Type="http://schemas.openxmlformats.org/officeDocument/2006/relationships/hyperlink" Target="https://advance.lexis.com/api/document?collection=news&amp;id=urn:contentItem:6DYT-X6N3-RS26-G3DB-00000-00&amp;context=1519360" TargetMode="External" /><Relationship Id="rId1485" Type="http://schemas.openxmlformats.org/officeDocument/2006/relationships/hyperlink" Target="https://advance.lexis.com/api/document?collection=news&amp;id=urn:contentItem:6DYT-X6N3-RS26-G3DB-00000-00&amp;context=1519360" TargetMode="External" /><Relationship Id="rId1486" Type="http://schemas.openxmlformats.org/officeDocument/2006/relationships/hyperlink" Target="https://www.indiatoday.in/world/shows/story/the-buzz-michelle-and-barack-obama-divorce-rumours-spark-social-media-frenzy-amid-jennifer-aniston-connection-glbs-2669282-2025-01-24" TargetMode="External" /><Relationship Id="rId1487" Type="http://schemas.openxmlformats.org/officeDocument/2006/relationships/hyperlink" Target="https://www.indiatoday.in/world/shows/story/the-buzz-michelle-and-barack-obama-divorce-rumours-spark-social-media-frenzy-amid-jennifer-aniston-connection-glbs-2669282-2025-01-24" TargetMode="External" /><Relationship Id="rId1488" Type="http://schemas.openxmlformats.org/officeDocument/2006/relationships/hyperlink" Target="https://www.indiatoday.in/world/shows/story/the-buzz-michelle-and-barack-obama-divorce-rumours-spark-social-media-frenzy-amid-jennifer-aniston-connection-glbs-2669282-2025-01-24" TargetMode="External" /><Relationship Id="rId1489" Type="http://schemas.openxmlformats.org/officeDocument/2006/relationships/hyperlink" Target="https://www.indiatoday.in/world/shows/story/the-buzz-michelle-and-barack-obama-divorce-rumours-spark-social-media-frenzy-amid-jennifer-aniston-connection-glbs-2669282-2025-01-24" TargetMode="External" /><Relationship Id="rId149" Type="http://schemas.openxmlformats.org/officeDocument/2006/relationships/hyperlink" Target="https://thespun.com/top-stories/barack-obamas-daughter-dating-former-college-basketball-player" TargetMode="External" /><Relationship Id="rId1490" Type="http://schemas.openxmlformats.org/officeDocument/2006/relationships/hyperlink" Target="https://www.indiatoday.in/world/us-news/story/michelle-obama-to-skip-donald-trump-inauguration-break-tradition-barack-obama-divorce-racism-feud-2666204-2025-01-17?utm_source=Story_hp&amp;utm_medium=Story&amp;utm_campaign=home_Story" TargetMode="External" /><Relationship Id="rId1491" Type="http://schemas.openxmlformats.org/officeDocument/2006/relationships/hyperlink" Target="https://akm-img-a-in.tosshub.com/indiatoday/images/story/202501/barack-obama-and-jennifer-aniston-link-up-rumours-242755967-16x9_0.jpg?VersionId=6CjQNq7RBLOfzGgWpxiHLhoe0HLRs_ot?size=749:421" TargetMode="External" /><Relationship Id="rId1492" Type="http://schemas.openxmlformats.org/officeDocument/2006/relationships/header" Target="header289.xml" /><Relationship Id="rId1493" Type="http://schemas.openxmlformats.org/officeDocument/2006/relationships/header" Target="header290.xml" /><Relationship Id="rId1494" Type="http://schemas.openxmlformats.org/officeDocument/2006/relationships/footer" Target="footer289.xml" /><Relationship Id="rId1495" Type="http://schemas.openxmlformats.org/officeDocument/2006/relationships/footer" Target="footer290.xml" /><Relationship Id="rId1496" Type="http://schemas.openxmlformats.org/officeDocument/2006/relationships/header" Target="header291.xml" /><Relationship Id="rId1497" Type="http://schemas.openxmlformats.org/officeDocument/2006/relationships/footer" Target="footer291.xml" /><Relationship Id="rId1498" Type="http://schemas.openxmlformats.org/officeDocument/2006/relationships/hyperlink" Target="https://advance.lexis.com/api/document?collection=news&amp;id=urn:contentItem:6F4H-KFM3-RS09-Y0W9-00000-00&amp;context=1519360" TargetMode="External" /><Relationship Id="rId1499" Type="http://schemas.openxmlformats.org/officeDocument/2006/relationships/hyperlink" Target="https://advance.lexis.com/api/document?collection=news&amp;id=urn:contentItem:6F4H-KFM3-RS09-Y0W9-00000-00&amp;context=1519360" TargetMode="External" /><Relationship Id="rId15" Type="http://schemas.openxmlformats.org/officeDocument/2006/relationships/header" Target="header6.xml" /><Relationship Id="rId150" Type="http://schemas.openxmlformats.org/officeDocument/2006/relationships/hyperlink" Target="https://thespun.com/top-stories/barack-obamas-daughter-dating-former-college-basketball-player" TargetMode="External" /><Relationship Id="rId1500" Type="http://schemas.openxmlformats.org/officeDocument/2006/relationships/hyperlink" Target="https://advance.lexis.com/api/document?collection=news&amp;id=urn:contentItem:6F4H-KFM3-RS09-Y0W9-00000-00&amp;context=1519360" TargetMode="External" /><Relationship Id="rId1501" Type="http://schemas.openxmlformats.org/officeDocument/2006/relationships/hyperlink" Target="https://advance.lexis.com/api/document?collection=news&amp;id=urn:contentItem:6F4H-KFM3-RS09-Y0W9-00000-00&amp;context=1519360" TargetMode="External" /><Relationship Id="rId1502" Type="http://schemas.openxmlformats.org/officeDocument/2006/relationships/header" Target="header292.xml" /><Relationship Id="rId1503" Type="http://schemas.openxmlformats.org/officeDocument/2006/relationships/header" Target="header293.xml" /><Relationship Id="rId1504" Type="http://schemas.openxmlformats.org/officeDocument/2006/relationships/footer" Target="footer292.xml" /><Relationship Id="rId1505" Type="http://schemas.openxmlformats.org/officeDocument/2006/relationships/footer" Target="footer293.xml" /><Relationship Id="rId1506" Type="http://schemas.openxmlformats.org/officeDocument/2006/relationships/header" Target="header294.xml" /><Relationship Id="rId1507" Type="http://schemas.openxmlformats.org/officeDocument/2006/relationships/footer" Target="footer294.xml" /><Relationship Id="rId1508" Type="http://schemas.openxmlformats.org/officeDocument/2006/relationships/hyperlink" Target="https://advance.lexis.com/api/document?collection=news&amp;id=urn:contentItem:6DXY-6T93-RT1H-G3GB-00000-00&amp;context=1519360" TargetMode="External" /><Relationship Id="rId1509" Type="http://schemas.openxmlformats.org/officeDocument/2006/relationships/hyperlink" Target="https://advance.lexis.com/api/document?collection=news&amp;id=urn:contentItem:6DXY-6T93-RT1H-G3GB-00000-00&amp;context=1519360" TargetMode="External" /><Relationship Id="rId151" Type="http://schemas.openxmlformats.org/officeDocument/2006/relationships/hyperlink" Target="https://thespun.com/top-stories/barack-obamas-daughter-dating-former-college-basketball-player" TargetMode="External" /><Relationship Id="rId1510" Type="http://schemas.openxmlformats.org/officeDocument/2006/relationships/hyperlink" Target="https://advance.lexis.com/api/document?collection=news&amp;id=urn:contentItem:6DXY-6T93-RT1H-G3GB-00000-00&amp;context=1519360" TargetMode="External" /><Relationship Id="rId1511" Type="http://schemas.openxmlformats.org/officeDocument/2006/relationships/hyperlink" Target="https://advance.lexis.com/api/document?collection=news&amp;id=urn:contentItem:6DXY-6T93-RT1H-G3GB-00000-00&amp;context=1519360" TargetMode="External" /><Relationship Id="rId1512" Type="http://schemas.openxmlformats.org/officeDocument/2006/relationships/hyperlink" Target="https://advance.lexis.com/api/document?collection=news&amp;id=urn:contentItem:6DXY-6T93-RT1H-G3GB-00000-00&amp;context=1519360" TargetMode="External" /><Relationship Id="rId1513" Type="http://schemas.openxmlformats.org/officeDocument/2006/relationships/hyperlink" Target="https://advance.lexis.com/api/document?collection=news&amp;id=urn:contentItem:6DXY-6T93-RT1H-G3GB-00000-00&amp;context=1519360" TargetMode="External" /><Relationship Id="rId1514" Type="http://schemas.openxmlformats.org/officeDocument/2006/relationships/header" Target="header295.xml" /><Relationship Id="rId1515" Type="http://schemas.openxmlformats.org/officeDocument/2006/relationships/header" Target="header296.xml" /><Relationship Id="rId1516" Type="http://schemas.openxmlformats.org/officeDocument/2006/relationships/footer" Target="footer295.xml" /><Relationship Id="rId1517" Type="http://schemas.openxmlformats.org/officeDocument/2006/relationships/footer" Target="footer296.xml" /><Relationship Id="rId1518" Type="http://schemas.openxmlformats.org/officeDocument/2006/relationships/header" Target="header297.xml" /><Relationship Id="rId1519" Type="http://schemas.openxmlformats.org/officeDocument/2006/relationships/footer" Target="footer297.xml" /><Relationship Id="rId152" Type="http://schemas.openxmlformats.org/officeDocument/2006/relationships/hyperlink" Target="https://thespun.com/top-stories/barack-obamas-daughter-dating-former-college-basketball-player" TargetMode="External" /><Relationship Id="rId1520" Type="http://schemas.openxmlformats.org/officeDocument/2006/relationships/hyperlink" Target="https://advance.lexis.com/api/document?collection=news&amp;id=urn:contentItem:6F8B-2D83-S02P-128W-00000-00&amp;context=1519360" TargetMode="External" /><Relationship Id="rId1521" Type="http://schemas.openxmlformats.org/officeDocument/2006/relationships/hyperlink" Target="https://advance.lexis.com/api/document?collection=news&amp;id=urn:contentItem:6F8B-2D83-S02P-128W-00000-00&amp;context=1519360" TargetMode="External" /><Relationship Id="rId1522" Type="http://schemas.openxmlformats.org/officeDocument/2006/relationships/hyperlink" Target="https://advance.lexis.com/api/document?collection=news&amp;id=urn:contentItem:6F8B-2D83-S02P-128W-00000-00&amp;context=1519360" TargetMode="External" /><Relationship Id="rId1523" Type="http://schemas.openxmlformats.org/officeDocument/2006/relationships/hyperlink" Target="https://advance.lexis.com/api/document?collection=news&amp;id=urn:contentItem:6F8B-2D83-S02P-128W-00000-00&amp;context=1519360" TargetMode="External" /><Relationship Id="rId1524" Type="http://schemas.openxmlformats.org/officeDocument/2006/relationships/hyperlink" Target="https://advance.lexis.com/api/document?collection=news&amp;id=urn:contentItem:6F8B-2D83-S02P-128W-00000-00&amp;context=1519360" TargetMode="External" /><Relationship Id="rId1525" Type="http://schemas.openxmlformats.org/officeDocument/2006/relationships/hyperlink" Target="https://menafn.com/updates/pr/2025-01/10/LM_8aae5image_story.png" TargetMode="External" /><Relationship Id="rId1526" Type="http://schemas.openxmlformats.org/officeDocument/2006/relationships/hyperlink" Target="https://menafn.com/1109076218/What-Did-Donald-Trump-Tell-Barack-Obama-At-Carters-Funeral-Netizens-Lip-Read-Was-Expecting-Hello-From-Kamala" TargetMode="External" /><Relationship Id="rId1527" Type="http://schemas.openxmlformats.org/officeDocument/2006/relationships/header" Target="header298.xml" /><Relationship Id="rId1528" Type="http://schemas.openxmlformats.org/officeDocument/2006/relationships/header" Target="header299.xml" /><Relationship Id="rId1529" Type="http://schemas.openxmlformats.org/officeDocument/2006/relationships/footer" Target="footer298.xml" /><Relationship Id="rId153" Type="http://schemas.openxmlformats.org/officeDocument/2006/relationships/header" Target="header31.xml" /><Relationship Id="rId1530" Type="http://schemas.openxmlformats.org/officeDocument/2006/relationships/footer" Target="footer299.xml" /><Relationship Id="rId1531" Type="http://schemas.openxmlformats.org/officeDocument/2006/relationships/header" Target="header300.xml" /><Relationship Id="rId1532" Type="http://schemas.openxmlformats.org/officeDocument/2006/relationships/footer" Target="footer300.xml" /><Relationship Id="rId1533" Type="http://schemas.openxmlformats.org/officeDocument/2006/relationships/hyperlink" Target="https://advance.lexis.com/api/document?collection=news&amp;id=urn:contentItem:6DPJ-3263-RT5M-80V0-00000-00&amp;context=1519360" TargetMode="External" /><Relationship Id="rId1534" Type="http://schemas.openxmlformats.org/officeDocument/2006/relationships/hyperlink" Target="https://advance.lexis.com/api/document?collection=news&amp;id=urn:contentItem:6DPJ-3263-RT5M-80V0-00000-00&amp;context=1519360" TargetMode="External" /><Relationship Id="rId1535" Type="http://schemas.openxmlformats.org/officeDocument/2006/relationships/hyperlink" Target="https://advance.lexis.com/api/document?collection=news&amp;id=urn:contentItem:6DPJ-3263-RT5M-80V0-00000-00&amp;context=1519360" TargetMode="External" /><Relationship Id="rId1536" Type="http://schemas.openxmlformats.org/officeDocument/2006/relationships/hyperlink" Target="https://advance.lexis.com/api/document?collection=news&amp;id=urn:contentItem:6DPJ-3263-RT5M-80V0-00000-00&amp;context=1519360" TargetMode="External" /><Relationship Id="rId1537" Type="http://schemas.openxmlformats.org/officeDocument/2006/relationships/image" Target="media/image15.png" /><Relationship Id="rId1538" Type="http://schemas.openxmlformats.org/officeDocument/2006/relationships/hyperlink" Target="https://deadline.com/tag/barack-obama/" TargetMode="External" /><Relationship Id="rId1539" Type="http://schemas.openxmlformats.org/officeDocument/2006/relationships/hyperlink" Target="https://deadline.com/tag/barack-obama/" TargetMode="External" /><Relationship Id="rId154" Type="http://schemas.openxmlformats.org/officeDocument/2006/relationships/header" Target="header32.xml" /><Relationship Id="rId1540" Type="http://schemas.openxmlformats.org/officeDocument/2006/relationships/hyperlink" Target="https://deadline.com/tag/barack-obama/" TargetMode="External" /><Relationship Id="rId1541" Type="http://schemas.openxmlformats.org/officeDocument/2006/relationships/hyperlink" Target="https://deadline.com/tag/timothee-chalamet/" TargetMode="External" /><Relationship Id="rId1542" Type="http://schemas.openxmlformats.org/officeDocument/2006/relationships/hyperlink" Target="https://www.instagram.com/p/DD0Gp6UPDx8/?hl=en" TargetMode="External" /><Relationship Id="rId1543" Type="http://schemas.openxmlformats.org/officeDocument/2006/relationships/hyperlink" Target="https://www.instagram.com/p/DD0Gp6UPDx8/?utm_source=ig_embed&amp;utm_campaign=loading" TargetMode="External" /><Relationship Id="rId1544" Type="http://schemas.openxmlformats.org/officeDocument/2006/relationships/hyperlink" Target="https://www.instagram.com/p/DD0Gp6UPDx8/?utm_source=ig_embed&amp;utm_campaign=loading" TargetMode="External" /><Relationship Id="rId1545" Type="http://schemas.openxmlformats.org/officeDocument/2006/relationships/hyperlink" Target="https://www.instagram.com/p/DD0Gp6UPDx8/?utm_source=ig_embed&amp;utm_campaign=loading" TargetMode="External" /><Relationship Id="rId1546" Type="http://schemas.openxmlformats.org/officeDocument/2006/relationships/hyperlink" Target="https://www.instagram.com/p/DD0Gp6UPDx8/?utm_source=ig_embed&amp;utm_campaign=loading" TargetMode="External" /><Relationship Id="rId1547" Type="http://schemas.openxmlformats.org/officeDocument/2006/relationships/hyperlink" Target="https://www.instagram.com/p/DD0Gp6UPDx8/?utm_source=ig_embed&amp;utm_campaign=loading" TargetMode="External" /><Relationship Id="rId1548" Type="http://schemas.openxmlformats.org/officeDocument/2006/relationships/hyperlink" Target="https://www.instagram.com/p/DD0Gp6UPDx8/?utm_source=ig_embed&amp;utm_campaign=loading" TargetMode="External" /><Relationship Id="rId1549" Type="http://schemas.openxmlformats.org/officeDocument/2006/relationships/hyperlink" Target="https://deadline.com/2023/12/barack-obama-favorite-movies-2023-list-1235682495/" TargetMode="External" /><Relationship Id="rId155" Type="http://schemas.openxmlformats.org/officeDocument/2006/relationships/footer" Target="footer31.xml" /><Relationship Id="rId1550" Type="http://schemas.openxmlformats.org/officeDocument/2006/relationships/hyperlink" Target="https://www.instagram.com/p/DDzs2zOvM8b/?hl=en" TargetMode="External" /><Relationship Id="rId1551" Type="http://schemas.openxmlformats.org/officeDocument/2006/relationships/hyperlink" Target="https://deadline.com/2023/12/barack-obama-favorite-movies-2023-list-1235682495/" TargetMode="External" /><Relationship Id="rId1552" Type="http://schemas.openxmlformats.org/officeDocument/2006/relationships/hyperlink" Target="https://deadline.com/2023/12/barack-obama-favorite-movies-2023-list-1235682495/" TargetMode="External" /><Relationship Id="rId1553" Type="http://schemas.openxmlformats.org/officeDocument/2006/relationships/hyperlink" Target="https://deadline.com/2023/12/barack-obama-favorite-movies-2023-list-1235682495/" TargetMode="External" /><Relationship Id="rId1554" Type="http://schemas.openxmlformats.org/officeDocument/2006/relationships/hyperlink" Target="https://deadline.com/2023/12/barack-obama-favorite-movies-2023-list-1235682495/" TargetMode="External" /><Relationship Id="rId1555" Type="http://schemas.openxmlformats.org/officeDocument/2006/relationships/hyperlink" Target="https://deadline.com/2024/12/barack-michelle-obama-higher-ground-merry-ex-mas-20th-century-studios-first-outside-netflix-1236209883/" TargetMode="External" /><Relationship Id="rId1556" Type="http://schemas.openxmlformats.org/officeDocument/2006/relationships/hyperlink" Target="https://deadline.com/2024/12/timothee-chalamet-feels-narcissistic-arrogant-prick-ripping-unused-acceptance-speeches-1236239865/" TargetMode="External" /><Relationship Id="rId1557" Type="http://schemas.openxmlformats.org/officeDocument/2006/relationships/header" Target="header301.xml" /><Relationship Id="rId1558" Type="http://schemas.openxmlformats.org/officeDocument/2006/relationships/header" Target="header302.xml" /><Relationship Id="rId1559" Type="http://schemas.openxmlformats.org/officeDocument/2006/relationships/footer" Target="footer301.xml" /><Relationship Id="rId156" Type="http://schemas.openxmlformats.org/officeDocument/2006/relationships/footer" Target="footer32.xml" /><Relationship Id="rId1560" Type="http://schemas.openxmlformats.org/officeDocument/2006/relationships/footer" Target="footer302.xml" /><Relationship Id="rId1561" Type="http://schemas.openxmlformats.org/officeDocument/2006/relationships/header" Target="header303.xml" /><Relationship Id="rId1562" Type="http://schemas.openxmlformats.org/officeDocument/2006/relationships/footer" Target="footer303.xml" /><Relationship Id="rId1563" Type="http://schemas.openxmlformats.org/officeDocument/2006/relationships/hyperlink" Target="https://advance.lexis.com/api/document?collection=news&amp;id=urn:contentItem:6DYT-RT53-RRVW-D4MD-00000-00&amp;context=1519360" TargetMode="External" /><Relationship Id="rId1564" Type="http://schemas.openxmlformats.org/officeDocument/2006/relationships/hyperlink" Target="https://advance.lexis.com/api/document?collection=news&amp;id=urn:contentItem:6DYT-RT53-RRVW-D4MD-00000-00&amp;context=1519360" TargetMode="External" /><Relationship Id="rId1565" Type="http://schemas.openxmlformats.org/officeDocument/2006/relationships/hyperlink" Target="https://advance.lexis.com/api/document?collection=news&amp;id=urn:contentItem:6DYT-RT53-RRVW-D4MD-00000-00&amp;context=1519360" TargetMode="External" /><Relationship Id="rId1566" Type="http://schemas.openxmlformats.org/officeDocument/2006/relationships/hyperlink" Target="https://advance.lexis.com/api/document?collection=news&amp;id=urn:contentItem:6DYT-RT53-RRVW-D4MD-00000-00&amp;context=1519360" TargetMode="External" /><Relationship Id="rId1567" Type="http://schemas.openxmlformats.org/officeDocument/2006/relationships/hyperlink" Target="https://advance.lexis.com/api/document?collection=news&amp;id=urn:contentItem:6DYT-RT53-RRVW-D4MD-00000-00&amp;context=1519360" TargetMode="External" /><Relationship Id="rId1568" Type="http://schemas.openxmlformats.org/officeDocument/2006/relationships/header" Target="header304.xml" /><Relationship Id="rId1569" Type="http://schemas.openxmlformats.org/officeDocument/2006/relationships/header" Target="header305.xml" /><Relationship Id="rId157" Type="http://schemas.openxmlformats.org/officeDocument/2006/relationships/header" Target="header33.xml" /><Relationship Id="rId1570" Type="http://schemas.openxmlformats.org/officeDocument/2006/relationships/footer" Target="footer304.xml" /><Relationship Id="rId1571" Type="http://schemas.openxmlformats.org/officeDocument/2006/relationships/footer" Target="footer305.xml" /><Relationship Id="rId1572" Type="http://schemas.openxmlformats.org/officeDocument/2006/relationships/header" Target="header306.xml" /><Relationship Id="rId1573" Type="http://schemas.openxmlformats.org/officeDocument/2006/relationships/footer" Target="footer306.xml" /><Relationship Id="rId1574" Type="http://schemas.openxmlformats.org/officeDocument/2006/relationships/hyperlink" Target="https://advance.lexis.com/api/document?collection=news&amp;id=urn:contentItem:6DXY-G5V3-RRR7-N3SC-00000-00&amp;context=1519360" TargetMode="External" /><Relationship Id="rId1575" Type="http://schemas.openxmlformats.org/officeDocument/2006/relationships/hyperlink" Target="https://advance.lexis.com/api/document?collection=news&amp;id=urn:contentItem:6DXY-G5V3-RRR7-N3SC-00000-00&amp;context=1519360" TargetMode="External" /><Relationship Id="rId1576" Type="http://schemas.openxmlformats.org/officeDocument/2006/relationships/hyperlink" Target="https://advance.lexis.com/api/document?collection=news&amp;id=urn:contentItem:6DXY-G5V3-RRR7-N3SC-00000-00&amp;context=1519360" TargetMode="External" /><Relationship Id="rId1577" Type="http://schemas.openxmlformats.org/officeDocument/2006/relationships/hyperlink" Target="https://advance.lexis.com/api/document?collection=news&amp;id=urn:contentItem:6DXY-G5V3-RRR7-N3SC-00000-00&amp;context=1519360" TargetMode="External" /><Relationship Id="rId1578" Type="http://schemas.openxmlformats.org/officeDocument/2006/relationships/hyperlink" Target="https://economictimes.indiatimes.com/news/international/global-trends/chinese-zodiac-signs-2025-these-are-the-five-luckiest-signs-dragon-ox-snake-rooster-monkey-of-the-year-check-your-prediction/articleshow/117303162.cms" TargetMode="External" /><Relationship Id="rId1579" Type="http://schemas.openxmlformats.org/officeDocument/2006/relationships/hyperlink" Target="https://economictimes.indiatimes.com/news/international/global-trends/us-news-rare-planetary-parade-check-dates-and-heres-how-you-can-see-six-or-seven-planets-skywatching-tips-from-nasa/articleshow/117304106.cms" TargetMode="External" /><Relationship Id="rId158" Type="http://schemas.openxmlformats.org/officeDocument/2006/relationships/footer" Target="footer33.xml" /><Relationship Id="rId1580" Type="http://schemas.openxmlformats.org/officeDocument/2006/relationships/hyperlink" Target="https://economictimes.indiatimes.com/news/international/global-trends/sunita-williams-spacewalk-i-am-coming-out-nasa-astronaut-sunita-williams-ventures-outside-after-7-months-in-orbit-watch-video/articleshow/117304966.cms" TargetMode="External" /><Relationship Id="rId1581" Type="http://schemas.openxmlformats.org/officeDocument/2006/relationships/hyperlink" Target="https://economictimes.indiatimes.com/news/international/global-trends/us-news-tiktok-ban-duolingo-sees-216-rise-in-new-us-users-learning-mandarin-why-are-americans-learning-chinese/articleshow/117306190.cms" TargetMode="External" /><Relationship Id="rId1582" Type="http://schemas.openxmlformats.org/officeDocument/2006/relationships/header" Target="header307.xml" /><Relationship Id="rId1583" Type="http://schemas.openxmlformats.org/officeDocument/2006/relationships/header" Target="header308.xml" /><Relationship Id="rId1584" Type="http://schemas.openxmlformats.org/officeDocument/2006/relationships/footer" Target="footer307.xml" /><Relationship Id="rId1585" Type="http://schemas.openxmlformats.org/officeDocument/2006/relationships/footer" Target="footer308.xml" /><Relationship Id="rId1586" Type="http://schemas.openxmlformats.org/officeDocument/2006/relationships/header" Target="header309.xml" /><Relationship Id="rId1587" Type="http://schemas.openxmlformats.org/officeDocument/2006/relationships/footer" Target="footer309.xml" /><Relationship Id="rId1588" Type="http://schemas.openxmlformats.org/officeDocument/2006/relationships/hyperlink" Target="https://advance.lexis.com/api/document?collection=news&amp;id=urn:contentItem:6F0D-P363-RSH5-S0VG-00000-00&amp;context=1519360" TargetMode="External" /><Relationship Id="rId1589" Type="http://schemas.openxmlformats.org/officeDocument/2006/relationships/hyperlink" Target="https://advance.lexis.com/api/document?collection=news&amp;id=urn:contentItem:6F0D-P363-RSH5-S0VG-00000-00&amp;context=1519360" TargetMode="External" /><Relationship Id="rId159" Type="http://schemas.openxmlformats.org/officeDocument/2006/relationships/hyperlink" Target="https://advance.lexis.com/api/document?collection=news&amp;id=urn:contentItem:6FHB-W5X3-RS9R-40N7-00000-00&amp;context=1519360" TargetMode="External" /><Relationship Id="rId1590" Type="http://schemas.openxmlformats.org/officeDocument/2006/relationships/hyperlink" Target="https://advance.lexis.com/api/document?collection=news&amp;id=urn:contentItem:6F0D-P363-RSH5-S0VG-00000-00&amp;context=1519360" TargetMode="External" /><Relationship Id="rId1591" Type="http://schemas.openxmlformats.org/officeDocument/2006/relationships/hyperlink" Target="https://advance.lexis.com/api/document?collection=news&amp;id=urn:contentItem:6F0D-P363-RSH5-S0VG-00000-00&amp;context=1519360" TargetMode="External" /><Relationship Id="rId1592" Type="http://schemas.openxmlformats.org/officeDocument/2006/relationships/hyperlink" Target="https://advance.lexis.com/api/document?collection=news&amp;id=urn:contentItem:6F0D-P363-RSH5-S0VG-00000-00&amp;context=1519360" TargetMode="External" /><Relationship Id="rId1593" Type="http://schemas.openxmlformats.org/officeDocument/2006/relationships/header" Target="header310.xml" /><Relationship Id="rId1594" Type="http://schemas.openxmlformats.org/officeDocument/2006/relationships/header" Target="header311.xml" /><Relationship Id="rId1595" Type="http://schemas.openxmlformats.org/officeDocument/2006/relationships/footer" Target="footer310.xml" /><Relationship Id="rId1596" Type="http://schemas.openxmlformats.org/officeDocument/2006/relationships/footer" Target="footer311.xml" /><Relationship Id="rId1597" Type="http://schemas.openxmlformats.org/officeDocument/2006/relationships/header" Target="header312.xml" /><Relationship Id="rId1598" Type="http://schemas.openxmlformats.org/officeDocument/2006/relationships/footer" Target="footer312.xml" /><Relationship Id="rId1599" Type="http://schemas.openxmlformats.org/officeDocument/2006/relationships/hyperlink" Target="https://advance.lexis.com/api/document?collection=news&amp;id=urn:contentItem:6FCJ-PN13-RRSN-00NW-00000-00&amp;context=1519360" TargetMode="External" /><Relationship Id="rId16" Type="http://schemas.openxmlformats.org/officeDocument/2006/relationships/footer" Target="footer6.xml" /><Relationship Id="rId160" Type="http://schemas.openxmlformats.org/officeDocument/2006/relationships/hyperlink" Target="https://advance.lexis.com/api/document?collection=news&amp;id=urn:contentItem:6FHB-W5X3-RS9R-40N7-00000-00&amp;context=1519360" TargetMode="External" /><Relationship Id="rId1600" Type="http://schemas.openxmlformats.org/officeDocument/2006/relationships/hyperlink" Target="https://advance.lexis.com/api/document?collection=news&amp;id=urn:contentItem:6FCJ-PN13-RRSN-00NW-00000-00&amp;context=1519360" TargetMode="External" /><Relationship Id="rId1601" Type="http://schemas.openxmlformats.org/officeDocument/2006/relationships/hyperlink" Target="https://advance.lexis.com/api/document?collection=news&amp;id=urn:contentItem:6FCJ-PN13-RRSN-00NW-00000-00&amp;context=1519360" TargetMode="External" /><Relationship Id="rId1602" Type="http://schemas.openxmlformats.org/officeDocument/2006/relationships/hyperlink" Target="https://advance.lexis.com/api/document?collection=news&amp;id=urn:contentItem:6FCJ-PN13-RRSN-00NW-00000-00&amp;context=1519360" TargetMode="External" /><Relationship Id="rId1603" Type="http://schemas.openxmlformats.org/officeDocument/2006/relationships/hyperlink" Target="https://x.com/hashtag/MarchMadness?src=hashtag_click" TargetMode="External" /><Relationship Id="rId1604" Type="http://schemas.openxmlformats.org/officeDocument/2006/relationships/hyperlink" Target="https://twitter.com/hashtag/MarchMadness?src=hash&amp;ref_src=twsrc%5Etfw" TargetMode="External" /><Relationship Id="rId1605" Type="http://schemas.openxmlformats.org/officeDocument/2006/relationships/hyperlink" Target="https://t.co/17Qb6Q2oUu" TargetMode="External" /><Relationship Id="rId1606" Type="http://schemas.openxmlformats.org/officeDocument/2006/relationships/hyperlink" Target="https://twitter.com/MarchMadnessMBB/status/1902729189951709458?ref_src=twsrc%5Etfw" TargetMode="External" /><Relationship Id="rId1607" Type="http://schemas.openxmlformats.org/officeDocument/2006/relationships/hyperlink" Target="https://sportsbook.draftkings.com/leagues/basketball/ncaab" TargetMode="External" /><Relationship Id="rId1608" Type="http://schemas.openxmlformats.org/officeDocument/2006/relationships/hyperlink" Target="https://athlonsports.com/college-basketball/barack-obama-predicts-final-four-winner-of-the-2025-ncaa-tournament" TargetMode="External" /><Relationship Id="rId1609" Type="http://schemas.openxmlformats.org/officeDocument/2006/relationships/hyperlink" Target="https://athlonsports.com/college-basketball/barack-obama-predicts-final-four-winner-of-the-2025-ncaa-tournament" TargetMode="External" /><Relationship Id="rId161" Type="http://schemas.openxmlformats.org/officeDocument/2006/relationships/hyperlink" Target="https://advance.lexis.com/api/document?collection=news&amp;id=urn:contentItem:6FHB-W5X3-RS9R-40N7-00000-00&amp;context=1519360" TargetMode="External" /><Relationship Id="rId1610" Type="http://schemas.openxmlformats.org/officeDocument/2006/relationships/hyperlink" Target="https://athlonsports.com/college-basketball/barack-obama-predicts-final-four-winner-of-the-2025-ncaa-tournament" TargetMode="External" /><Relationship Id="rId1611" Type="http://schemas.openxmlformats.org/officeDocument/2006/relationships/hyperlink" Target="https://athlonsports.com/college-basketball/barack-obama-predicts-final-four-winner-of-the-2025-ncaa-tournament" TargetMode="External" /><Relationship Id="rId1612" Type="http://schemas.openxmlformats.org/officeDocument/2006/relationships/hyperlink" Target="https://athlonsports.com/college-basketball/barack-obama-predicts-final-four-winner-of-the-2025-ncaa-tournament" TargetMode="External" /><Relationship Id="rId1613" Type="http://schemas.openxmlformats.org/officeDocument/2006/relationships/header" Target="header313.xml" /><Relationship Id="rId1614" Type="http://schemas.openxmlformats.org/officeDocument/2006/relationships/header" Target="header314.xml" /><Relationship Id="rId1615" Type="http://schemas.openxmlformats.org/officeDocument/2006/relationships/footer" Target="footer313.xml" /><Relationship Id="rId1616" Type="http://schemas.openxmlformats.org/officeDocument/2006/relationships/footer" Target="footer314.xml" /><Relationship Id="rId1617" Type="http://schemas.openxmlformats.org/officeDocument/2006/relationships/header" Target="header315.xml" /><Relationship Id="rId1618" Type="http://schemas.openxmlformats.org/officeDocument/2006/relationships/footer" Target="footer315.xml" /><Relationship Id="rId1619" Type="http://schemas.openxmlformats.org/officeDocument/2006/relationships/hyperlink" Target="https://advance.lexis.com/api/document?collection=news&amp;id=urn:contentItem:6FCS-NRK3-RX65-W0FK-00000-00&amp;context=1519360" TargetMode="External" /><Relationship Id="rId162" Type="http://schemas.openxmlformats.org/officeDocument/2006/relationships/hyperlink" Target="https://advance.lexis.com/api/document?collection=news&amp;id=urn:contentItem:6FHB-W5X3-RS9R-40N7-00000-00&amp;context=1519360" TargetMode="External" /><Relationship Id="rId1620" Type="http://schemas.openxmlformats.org/officeDocument/2006/relationships/hyperlink" Target="https://advance.lexis.com/api/document?collection=news&amp;id=urn:contentItem:6FCS-NRK3-RX65-W0FK-00000-00&amp;context=1519360" TargetMode="External" /><Relationship Id="rId1621" Type="http://schemas.openxmlformats.org/officeDocument/2006/relationships/hyperlink" Target="https://advance.lexis.com/api/document?collection=news&amp;id=urn:contentItem:6FCS-NRK3-RX65-W0FK-00000-00&amp;context=1519360" TargetMode="External" /><Relationship Id="rId1622" Type="http://schemas.openxmlformats.org/officeDocument/2006/relationships/hyperlink" Target="https://advance.lexis.com/api/document?collection=news&amp;id=urn:contentItem:6FCS-NRK3-RX65-W0FK-00000-00&amp;context=1519360" TargetMode="External" /><Relationship Id="rId1623" Type="http://schemas.openxmlformats.org/officeDocument/2006/relationships/hyperlink" Target="https://athlonsports.com/college-basketball/ncaa-facing-backlash-for-paige-bueckers-juju-watkins-decision-usc-uconn-ncaa-tournament" TargetMode="External" /><Relationship Id="rId1624" Type="http://schemas.openxmlformats.org/officeDocument/2006/relationships/hyperlink" Target="https://x.com/MarchMadnessWBB" TargetMode="External" /><Relationship Id="rId1625" Type="http://schemas.openxmlformats.org/officeDocument/2006/relationships/hyperlink" Target="https://www.basketballnetwork.net/old-school/barack-obama-once-organized-a-secret-pickup-game-with-kobe-bryant-and-lebron-james" TargetMode="External" /><Relationship Id="rId1626" Type="http://schemas.openxmlformats.org/officeDocument/2006/relationships/hyperlink" Target="https://www.instagram.com/p/DHRB7_OMkgY/?utm_source=ig_embed&amp;utm_campaign=loading" TargetMode="External" /><Relationship Id="rId1627" Type="http://schemas.openxmlformats.org/officeDocument/2006/relationships/hyperlink" Target="https://www.instagram.com/p/DHRB7_OMkgY/?utm_source=ig_embed&amp;utm_campaign=loading" TargetMode="External" /><Relationship Id="rId1628" Type="http://schemas.openxmlformats.org/officeDocument/2006/relationships/hyperlink" Target="https://www.espn.com/womens-college-basketball/game/_/gameId/401745958/montana-st-ohio-state" TargetMode="External" /><Relationship Id="rId1629" Type="http://schemas.openxmlformats.org/officeDocument/2006/relationships/hyperlink" Target="https://en.wikipedia.org/wiki/NCAA_Division_I_women%27s_basketball_tournament_upsets" TargetMode="External" /><Relationship Id="rId163" Type="http://schemas.openxmlformats.org/officeDocument/2006/relationships/hyperlink" Target="https://t.co/cqA01CfM6g" TargetMode="External" /><Relationship Id="rId1630" Type="http://schemas.openxmlformats.org/officeDocument/2006/relationships/hyperlink" Target="https://twitter.com/hashtag/MarchMadness?src=hash&amp;ref_src=twsrc%5Etfw" TargetMode="External" /><Relationship Id="rId1631" Type="http://schemas.openxmlformats.org/officeDocument/2006/relationships/hyperlink" Target="https://t.co/1exc1ZMKVP" TargetMode="External" /><Relationship Id="rId1632" Type="http://schemas.openxmlformats.org/officeDocument/2006/relationships/hyperlink" Target="https://twitter.com/MarchMadnessWBB/status/1902795488946004138?ref_src=twsrc%5Etfw" TargetMode="External" /><Relationship Id="rId1633" Type="http://schemas.openxmlformats.org/officeDocument/2006/relationships/hyperlink" Target="https://athlonsports.com/college-basketball/ncaa-facing-backlash-for-paige-bueckers-juju-watkins-decision-usc-uconn-ncaa-tournament" TargetMode="External" /><Relationship Id="rId1634" Type="http://schemas.openxmlformats.org/officeDocument/2006/relationships/hyperlink" Target="https://athlonsports.com/college-basketball/duke-cooper-flagg-mom-kelly-refuses-to-participate-in-march-madness-bracket-tradition" TargetMode="External" /><Relationship Id="rId1635" Type="http://schemas.openxmlformats.org/officeDocument/2006/relationships/header" Target="header316.xml" /><Relationship Id="rId1636" Type="http://schemas.openxmlformats.org/officeDocument/2006/relationships/header" Target="header317.xml" /><Relationship Id="rId1637" Type="http://schemas.openxmlformats.org/officeDocument/2006/relationships/footer" Target="footer316.xml" /><Relationship Id="rId1638" Type="http://schemas.openxmlformats.org/officeDocument/2006/relationships/footer" Target="footer317.xml" /><Relationship Id="rId1639" Type="http://schemas.openxmlformats.org/officeDocument/2006/relationships/header" Target="header318.xml" /><Relationship Id="rId164" Type="http://schemas.openxmlformats.org/officeDocument/2006/relationships/hyperlink" Target="https://twitter.com/BarackObama/status/1909051108057657565?ref_src=twsrc%5Etfw" TargetMode="External" /><Relationship Id="rId1640" Type="http://schemas.openxmlformats.org/officeDocument/2006/relationships/footer" Target="footer318.xml" /><Relationship Id="rId1641" Type="http://schemas.openxmlformats.org/officeDocument/2006/relationships/hyperlink" Target="https://advance.lexis.com/api/document?collection=news&amp;id=urn:contentItem:6FGF-KW63-S9DS-31K3-00000-00&amp;context=1519360" TargetMode="External" /><Relationship Id="rId1642" Type="http://schemas.openxmlformats.org/officeDocument/2006/relationships/hyperlink" Target="https://advance.lexis.com/api/document?collection=news&amp;id=urn:contentItem:6FGF-KW63-S9DS-31K3-00000-00&amp;context=1519360" TargetMode="External" /><Relationship Id="rId1643" Type="http://schemas.openxmlformats.org/officeDocument/2006/relationships/hyperlink" Target="https://advance.lexis.com/api/document?collection=news&amp;id=urn:contentItem:6FGF-KW63-S9DS-31K3-00000-00&amp;context=1519360" TargetMode="External" /><Relationship Id="rId1644" Type="http://schemas.openxmlformats.org/officeDocument/2006/relationships/hyperlink" Target="https://advance.lexis.com/api/document?collection=news&amp;id=urn:contentItem:6FGF-KW63-S9DS-31K3-00000-00&amp;context=1519360" TargetMode="External" /><Relationship Id="rId1645" Type="http://schemas.openxmlformats.org/officeDocument/2006/relationships/hyperlink" Target="https://advance.lexis.com/api/document?collection=news&amp;id=urn:contentItem:6FGF-KW63-S9DS-31K3-00000-00&amp;context=1519360" TargetMode="External" /><Relationship Id="rId1646" Type="http://schemas.openxmlformats.org/officeDocument/2006/relationships/hyperlink" Target="https://menafn.com/1109384253/Such-An-Epic-Core-Memory-Barack-Obama-Accidentally-Photobombs-Familys-Cherry-Blossom-Photoshoot-Netizens-React" TargetMode="External" /><Relationship Id="rId1647" Type="http://schemas.openxmlformats.org/officeDocument/2006/relationships/header" Target="header319.xml" /><Relationship Id="rId1648" Type="http://schemas.openxmlformats.org/officeDocument/2006/relationships/header" Target="header320.xml" /><Relationship Id="rId1649" Type="http://schemas.openxmlformats.org/officeDocument/2006/relationships/footer" Target="footer319.xml" /><Relationship Id="rId165" Type="http://schemas.openxmlformats.org/officeDocument/2006/relationships/hyperlink" Target="https://athlonsports.com/college-basketball/paige-bueckers-makes-powerful-kobe-and-gigi-bryant-admission-after-winning-national-title" TargetMode="External" /><Relationship Id="rId1650" Type="http://schemas.openxmlformats.org/officeDocument/2006/relationships/footer" Target="footer320.xml" /><Relationship Id="rId1651" Type="http://schemas.openxmlformats.org/officeDocument/2006/relationships/header" Target="header321.xml" /><Relationship Id="rId1652" Type="http://schemas.openxmlformats.org/officeDocument/2006/relationships/footer" Target="footer321.xml" /><Relationship Id="rId1653" Type="http://schemas.openxmlformats.org/officeDocument/2006/relationships/hyperlink" Target="https://advance.lexis.com/api/document?collection=news&amp;id=urn:contentItem:6F13-S5P3-RRYV-S1G2-00000-00&amp;context=1519360" TargetMode="External" /><Relationship Id="rId1654" Type="http://schemas.openxmlformats.org/officeDocument/2006/relationships/hyperlink" Target="https://advance.lexis.com/api/document?collection=news&amp;id=urn:contentItem:6F13-S5P3-RRYV-S1G2-00000-00&amp;context=1519360" TargetMode="External" /><Relationship Id="rId1655" Type="http://schemas.openxmlformats.org/officeDocument/2006/relationships/hyperlink" Target="https://advance.lexis.com/api/document?collection=news&amp;id=urn:contentItem:6F13-S5P3-RRYV-S1G2-00000-00&amp;context=1519360" TargetMode="External" /><Relationship Id="rId1656" Type="http://schemas.openxmlformats.org/officeDocument/2006/relationships/hyperlink" Target="https://advance.lexis.com/api/document?collection=news&amp;id=urn:contentItem:6F13-S5P3-RRYV-S1G2-00000-00&amp;context=1519360" TargetMode="External" /><Relationship Id="rId1657" Type="http://schemas.openxmlformats.org/officeDocument/2006/relationships/hyperlink" Target="https://eurweb.com/?utm_source=%5B%5BDELIVERY_RECIPIENT_CODE%5D%5D&amp;utm_medium=partner&amp;utm_campaign=newstex" TargetMode="External" /><Relationship Id="rId1658" Type="http://schemas.openxmlformats.org/officeDocument/2006/relationships/hyperlink" Target="https://newstex.com/?utm_source=%5B%5BDELIVERY_RECIPIENT_CODE%5D%5D&amp;utm_medium=partner&amp;utm_campaign=Everything++Urban+%2B+RadioScope&amp;utm_id=100948&amp;utm_content=EURE-100948-53910752291225208800227" TargetMode="External" /><Relationship Id="rId1659" Type="http://schemas.openxmlformats.org/officeDocument/2006/relationships/hyperlink" Target="https://x.com/realmelanieking/status/1882257832546124024" TargetMode="External" /><Relationship Id="rId166" Type="http://schemas.openxmlformats.org/officeDocument/2006/relationships/header" Target="header34.xml" /><Relationship Id="rId1660" Type="http://schemas.openxmlformats.org/officeDocument/2006/relationships/hyperlink" Target="https://t.co/c9OB0QM2c4" TargetMode="External" /><Relationship Id="rId1661" Type="http://schemas.openxmlformats.org/officeDocument/2006/relationships/hyperlink" Target="https://twitter.com/realmelanieking/status/1882257832546124024?ref_src=twsrc%5Etfw" TargetMode="External" /><Relationship Id="rId1662" Type="http://schemas.openxmlformats.org/officeDocument/2006/relationships/hyperlink" Target="https://x.com/realmelanieking/status/1882196798011326588" TargetMode="External" /><Relationship Id="rId1663" Type="http://schemas.openxmlformats.org/officeDocument/2006/relationships/hyperlink" Target="https://x.com/realmelanieking/status/1882196798011326588" TargetMode="External" /><Relationship Id="rId1664" Type="http://schemas.openxmlformats.org/officeDocument/2006/relationships/hyperlink" Target="https://x.com/realmelanieking/status/1882196798011326588" TargetMode="External" /><Relationship Id="rId1665" Type="http://schemas.openxmlformats.org/officeDocument/2006/relationships/hyperlink" Target="https://x.com/CollinRugg/status/1882584363621114271" TargetMode="External" /><Relationship Id="rId1666" Type="http://schemas.openxmlformats.org/officeDocument/2006/relationships/hyperlink" Target="https://x.com/CollinRugg/status/1882584363621114271" TargetMode="External" /><Relationship Id="rId1667" Type="http://schemas.openxmlformats.org/officeDocument/2006/relationships/hyperlink" Target="https://x.com/CollinRugg/status/1882584363621114271" TargetMode="External" /><Relationship Id="rId1668" Type="http://schemas.openxmlformats.org/officeDocument/2006/relationships/hyperlink" Target="https://t.co/54hRiu30nf" TargetMode="External" /><Relationship Id="rId1669" Type="http://schemas.openxmlformats.org/officeDocument/2006/relationships/hyperlink" Target="https://twitter.com/CollinRugg/status/1882584363621114271?ref_src=twsrc%5Etfw" TargetMode="External" /><Relationship Id="rId167" Type="http://schemas.openxmlformats.org/officeDocument/2006/relationships/header" Target="header35.xml" /><Relationship Id="rId1670" Type="http://schemas.openxmlformats.org/officeDocument/2006/relationships/hyperlink" Target="https://eurweb.com/2025/super-bowl-soulful-celebration-honors-michael-strahan/" TargetMode="External" /><Relationship Id="rId1671" Type="http://schemas.openxmlformats.org/officeDocument/2006/relationships/hyperlink" Target="https://eurweb.com/2025/jennifer-aniston-denies-obama-rumors/" TargetMode="External" /><Relationship Id="rId1672" Type="http://schemas.openxmlformats.org/officeDocument/2006/relationships/hyperlink" Target="https://eurweb.com/2025/jennifer-aniston-denies-obama-rumors/" TargetMode="External" /><Relationship Id="rId1673" Type="http://schemas.openxmlformats.org/officeDocument/2006/relationships/hyperlink" Target="https://eurweb.com/2025/jennifer-aniston-denies-obama-rumors/" TargetMode="External" /><Relationship Id="rId1674" Type="http://schemas.openxmlformats.org/officeDocument/2006/relationships/hyperlink" Target="https://eurweb.com/2025/jennifer-aniston-denies-obama-rumors/" TargetMode="External" /><Relationship Id="rId1675" Type="http://schemas.openxmlformats.org/officeDocument/2006/relationships/hyperlink" Target="https://eurweb.com/2025/jennifer-aniston-denies-obama-rumors/" TargetMode="External" /><Relationship Id="rId1676" Type="http://schemas.openxmlformats.org/officeDocument/2006/relationships/hyperlink" Target="https://eurweb.com/" TargetMode="External" /><Relationship Id="rId1677" Type="http://schemas.openxmlformats.org/officeDocument/2006/relationships/hyperlink" Target="https://eurweb.com/2025/jennifer-aniston-denies-obama-rumors/" TargetMode="External" /><Relationship Id="rId1678" Type="http://schemas.openxmlformats.org/officeDocument/2006/relationships/header" Target="header322.xml" /><Relationship Id="rId1679" Type="http://schemas.openxmlformats.org/officeDocument/2006/relationships/header" Target="header323.xml" /><Relationship Id="rId168" Type="http://schemas.openxmlformats.org/officeDocument/2006/relationships/footer" Target="footer34.xml" /><Relationship Id="rId1680" Type="http://schemas.openxmlformats.org/officeDocument/2006/relationships/footer" Target="footer322.xml" /><Relationship Id="rId1681" Type="http://schemas.openxmlformats.org/officeDocument/2006/relationships/footer" Target="footer323.xml" /><Relationship Id="rId1682" Type="http://schemas.openxmlformats.org/officeDocument/2006/relationships/header" Target="header324.xml" /><Relationship Id="rId1683" Type="http://schemas.openxmlformats.org/officeDocument/2006/relationships/footer" Target="footer324.xml" /><Relationship Id="rId1684" Type="http://schemas.openxmlformats.org/officeDocument/2006/relationships/hyperlink" Target="https://advance.lexis.com/api/document?collection=news&amp;id=urn:contentItem:6F19-X0R3-RSV3-31DJ-00000-00&amp;context=1519360" TargetMode="External" /><Relationship Id="rId1685" Type="http://schemas.openxmlformats.org/officeDocument/2006/relationships/hyperlink" Target="https://advance.lexis.com/api/document?collection=news&amp;id=urn:contentItem:6F19-X0R3-RSV3-31DJ-00000-00&amp;context=1519360" TargetMode="External" /><Relationship Id="rId1686" Type="http://schemas.openxmlformats.org/officeDocument/2006/relationships/hyperlink" Target="https://advance.lexis.com/api/document?collection=news&amp;id=urn:contentItem:6F19-X0R3-RSV3-31DJ-00000-00&amp;context=1519360" TargetMode="External" /><Relationship Id="rId1687" Type="http://schemas.openxmlformats.org/officeDocument/2006/relationships/hyperlink" Target="https://advance.lexis.com/api/document?collection=news&amp;id=urn:contentItem:6F19-X0R3-RSV3-31DJ-00000-00&amp;context=1519360" TargetMode="External" /><Relationship Id="rId1688" Type="http://schemas.openxmlformats.org/officeDocument/2006/relationships/hyperlink" Target="https://advance.lexis.com/api/document?collection=news&amp;id=urn:contentItem:6F19-X0R3-RSV3-31DJ-00000-00&amp;context=1519360" TargetMode="External" /><Relationship Id="rId1689" Type="http://schemas.openxmlformats.org/officeDocument/2006/relationships/hyperlink" Target="https://eurweb.com/?utm_source=%5B%5BDELIVERY_RECIPIENT_CODE%5D%5D&amp;utm_medium=partner&amp;utm_campaign=newstex" TargetMode="External" /><Relationship Id="rId169" Type="http://schemas.openxmlformats.org/officeDocument/2006/relationships/footer" Target="footer35.xml" /><Relationship Id="rId1690" Type="http://schemas.openxmlformats.org/officeDocument/2006/relationships/hyperlink" Target="https://newstex.com/?utm_source=%5B%5BDELIVERY_RECIPIENT_CODE%5D%5D&amp;utm_medium=partner&amp;utm_campaign=Everything++Urban+%2B+RadioScope&amp;utm_id=100948&amp;utm_content=EURE-100948-53919902283325209700218" TargetMode="External" /><Relationship Id="rId1691" Type="http://schemas.openxmlformats.org/officeDocument/2006/relationships/hyperlink" Target="https://www.nbcnews.com/news/us-news/man-convicted-fatal-shooting-hadiya-pendleton-sentenced-42-years-prison-n1274543" TargetMode="External" /><Relationship Id="rId1692" Type="http://schemas.openxmlformats.org/officeDocument/2006/relationships/hyperlink" Target="https://www.thedailybeast.com/meghan-mccain-fuels-obama-divorce-rumors/" TargetMode="External" /><Relationship Id="rId1693" Type="http://schemas.openxmlformats.org/officeDocument/2006/relationships/hyperlink" Target="https://www.thedailybeast.com/meghan-mccain-fuels-obama-divorce-rumors/" TargetMode="External" /><Relationship Id="rId1694" Type="http://schemas.openxmlformats.org/officeDocument/2006/relationships/hyperlink" Target="https://www.thedailybeast.com/meghan-mccain-fuels-obama-divorce-rumors/" TargetMode="External" /><Relationship Id="rId1695" Type="http://schemas.openxmlformats.org/officeDocument/2006/relationships/hyperlink" Target="https://eurweb.com/2025/jennifer-aniston-denies-obama-rumors/" TargetMode="External" /><Relationship Id="rId1696" Type="http://schemas.openxmlformats.org/officeDocument/2006/relationships/hyperlink" Target="https://eurweb.com/2025/jennifer-aniston-denies-obama-rumors/" TargetMode="External" /><Relationship Id="rId1697" Type="http://schemas.openxmlformats.org/officeDocument/2006/relationships/hyperlink" Target="https://eurweb.com/2025/jennifer-aniston-denies-obama-rumors/" TargetMode="External" /><Relationship Id="rId1698" Type="http://schemas.openxmlformats.org/officeDocument/2006/relationships/hyperlink" Target="https://eurweb.com/2025/jennifer-aniston-denies-obama-rumors/" TargetMode="External" /><Relationship Id="rId1699" Type="http://schemas.openxmlformats.org/officeDocument/2006/relationships/hyperlink" Target="https://eurweb.com/2025/obama-tribute-hadiya-pendleton/" TargetMode="External" /><Relationship Id="rId17" Type="http://schemas.openxmlformats.org/officeDocument/2006/relationships/hyperlink" Target="https://advance.lexis.com/api/document?collection=news&amp;id=urn:contentItem:6F00-RX43-RWNN-R36N-00000-00&amp;context=1519360" TargetMode="External" /><Relationship Id="rId170" Type="http://schemas.openxmlformats.org/officeDocument/2006/relationships/header" Target="header36.xml" /><Relationship Id="rId1700" Type="http://schemas.openxmlformats.org/officeDocument/2006/relationships/hyperlink" Target="https://eurweb.com/2025/obama-tribute-hadiya-pendleton/" TargetMode="External" /><Relationship Id="rId1701" Type="http://schemas.openxmlformats.org/officeDocument/2006/relationships/hyperlink" Target="https://eurweb.com/2025/obama-tribute-hadiya-pendleton/" TargetMode="External" /><Relationship Id="rId1702" Type="http://schemas.openxmlformats.org/officeDocument/2006/relationships/hyperlink" Target="https://eurweb.com/2025/obama-tribute-hadiya-pendleton/" TargetMode="External" /><Relationship Id="rId1703" Type="http://schemas.openxmlformats.org/officeDocument/2006/relationships/hyperlink" Target="https://eurweb.com/2025/obama-tribute-hadiya-pendleton/" TargetMode="External" /><Relationship Id="rId1704" Type="http://schemas.openxmlformats.org/officeDocument/2006/relationships/hyperlink" Target="https://eurweb.com/" TargetMode="External" /><Relationship Id="rId1705" Type="http://schemas.openxmlformats.org/officeDocument/2006/relationships/hyperlink" Target="https://eurweb.com/2025/obama-tribute-hadiya-pendleton/" TargetMode="External" /><Relationship Id="rId1706" Type="http://schemas.openxmlformats.org/officeDocument/2006/relationships/header" Target="header325.xml" /><Relationship Id="rId1707" Type="http://schemas.openxmlformats.org/officeDocument/2006/relationships/header" Target="header326.xml" /><Relationship Id="rId1708" Type="http://schemas.openxmlformats.org/officeDocument/2006/relationships/footer" Target="footer325.xml" /><Relationship Id="rId1709" Type="http://schemas.openxmlformats.org/officeDocument/2006/relationships/footer" Target="footer326.xml" /><Relationship Id="rId171" Type="http://schemas.openxmlformats.org/officeDocument/2006/relationships/footer" Target="footer36.xml" /><Relationship Id="rId1710" Type="http://schemas.openxmlformats.org/officeDocument/2006/relationships/header" Target="header327.xml" /><Relationship Id="rId1711" Type="http://schemas.openxmlformats.org/officeDocument/2006/relationships/footer" Target="footer327.xml" /><Relationship Id="rId1712" Type="http://schemas.openxmlformats.org/officeDocument/2006/relationships/hyperlink" Target="https://advance.lexis.com/api/document?collection=news&amp;id=urn:contentItem:6FGJ-R1D3-S5D5-Y05B-00000-00&amp;context=1519360" TargetMode="External" /><Relationship Id="rId1713" Type="http://schemas.openxmlformats.org/officeDocument/2006/relationships/hyperlink" Target="https://advance.lexis.com/api/document?collection=news&amp;id=urn:contentItem:6FGJ-R1D3-S5D5-Y05B-00000-00&amp;context=1519360" TargetMode="External" /><Relationship Id="rId1714" Type="http://schemas.openxmlformats.org/officeDocument/2006/relationships/hyperlink" Target="https://advance.lexis.com/api/document?collection=news&amp;id=urn:contentItem:6FGJ-R1D3-S5D5-Y05B-00000-00&amp;context=1519360" TargetMode="External" /><Relationship Id="rId1715" Type="http://schemas.openxmlformats.org/officeDocument/2006/relationships/hyperlink" Target="https://advance.lexis.com/api/document?collection=news&amp;id=urn:contentItem:6FGJ-R1D3-S5D5-Y05B-00000-00&amp;context=1519360" TargetMode="External" /><Relationship Id="rId1716" Type="http://schemas.openxmlformats.org/officeDocument/2006/relationships/hyperlink" Target="https://www.instagram.com/p/DH6cnqtS8Td/?hl=en&amp;img_index=1" TargetMode="External" /><Relationship Id="rId1717" Type="http://schemas.openxmlformats.org/officeDocument/2006/relationships/hyperlink" Target="https://www.instagram.com/brianainellphotography/?hl=en" TargetMode="External" /><Relationship Id="rId1718" Type="http://schemas.openxmlformats.org/officeDocument/2006/relationships/hyperlink" Target="https://www.youtube.com/watch?v=KYAVVJlDStM" TargetMode="External" /><Relationship Id="rId1719" Type="http://schemas.openxmlformats.org/officeDocument/2006/relationships/hyperlink" Target="https://www.washingtonpost.com/dc-md-va/2025/04/02/obama-photobomb-family-cherry-blossom/" TargetMode="External" /><Relationship Id="rId172" Type="http://schemas.openxmlformats.org/officeDocument/2006/relationships/hyperlink" Target="https://advance.lexis.com/api/document?collection=news&amp;id=urn:contentItem:6DYT-RT53-RRVW-D4FJ-00000-00&amp;context=1519360" TargetMode="External" /><Relationship Id="rId1720" Type="http://schemas.openxmlformats.org/officeDocument/2006/relationships/hyperlink" Target="https://www.sheknows.com/parenting/slideshow/2393375/michelle-obama-best-mom/" TargetMode="External" /><Relationship Id="rId1721" Type="http://schemas.openxmlformats.org/officeDocument/2006/relationships/hyperlink" Target="https://www.sheknows.com/entertainment/articles/1234826575/barack-obama-michelle-obama-valentines-day-rumors/" TargetMode="External" /><Relationship Id="rId1722" Type="http://schemas.openxmlformats.org/officeDocument/2006/relationships/hyperlink" Target="https://www.sheknows.com/entertainment/articles/1234826575/barack-obama-michelle-obama-valentines-day-rumors/" TargetMode="External" /><Relationship Id="rId1723" Type="http://schemas.openxmlformats.org/officeDocument/2006/relationships/hyperlink" Target="https://www.sheknows.com/entertainment/articles/1234826575/barack-obama-michelle-obama-valentines-day-rumors/" TargetMode="External" /><Relationship Id="rId1724" Type="http://schemas.openxmlformats.org/officeDocument/2006/relationships/hyperlink" Target="https://www.sheknows.com/entertainment/articles/1234826575/barack-obama-michelle-obama-valentines-day-rumors/" TargetMode="External" /><Relationship Id="rId1725" Type="http://schemas.openxmlformats.org/officeDocument/2006/relationships/header" Target="header328.xml" /><Relationship Id="rId1726" Type="http://schemas.openxmlformats.org/officeDocument/2006/relationships/header" Target="header329.xml" /><Relationship Id="rId1727" Type="http://schemas.openxmlformats.org/officeDocument/2006/relationships/footer" Target="footer328.xml" /><Relationship Id="rId1728" Type="http://schemas.openxmlformats.org/officeDocument/2006/relationships/footer" Target="footer329.xml" /><Relationship Id="rId1729" Type="http://schemas.openxmlformats.org/officeDocument/2006/relationships/header" Target="header330.xml" /><Relationship Id="rId173" Type="http://schemas.openxmlformats.org/officeDocument/2006/relationships/hyperlink" Target="https://advance.lexis.com/api/document?collection=news&amp;id=urn:contentItem:6DYT-RT53-RRVW-D4FJ-00000-00&amp;context=1519360" TargetMode="External" /><Relationship Id="rId1730" Type="http://schemas.openxmlformats.org/officeDocument/2006/relationships/footer" Target="footer330.xml" /><Relationship Id="rId1731" Type="http://schemas.openxmlformats.org/officeDocument/2006/relationships/hyperlink" Target="https://advance.lexis.com/api/document?collection=news&amp;id=urn:contentItem:6F88-P2X3-RT5X-S0F1-00000-00&amp;context=1519360" TargetMode="External" /><Relationship Id="rId1732" Type="http://schemas.openxmlformats.org/officeDocument/2006/relationships/hyperlink" Target="https://advance.lexis.com/api/document?collection=news&amp;id=urn:contentItem:6F88-P2X3-RT5X-S0F1-00000-00&amp;context=1519360" TargetMode="External" /><Relationship Id="rId1733" Type="http://schemas.openxmlformats.org/officeDocument/2006/relationships/hyperlink" Target="https://advance.lexis.com/api/document?collection=news&amp;id=urn:contentItem:6F88-P2X3-RT5X-S0F1-00000-00&amp;context=1519360" TargetMode="External" /><Relationship Id="rId1734" Type="http://schemas.openxmlformats.org/officeDocument/2006/relationships/hyperlink" Target="https://advance.lexis.com/api/document?collection=news&amp;id=urn:contentItem:6F88-P2X3-RT5X-S0F1-00000-00&amp;context=1519360" TargetMode="External" /><Relationship Id="rId1735" Type="http://schemas.openxmlformats.org/officeDocument/2006/relationships/hyperlink" Target="https://parade.com/newsletters/daily?utm_source=article&amp;utm_medium=top" TargetMode="External" /><Relationship Id="rId1736" Type="http://schemas.openxmlformats.org/officeDocument/2006/relationships/hyperlink" Target="https://parade.com/tv/severance-season-2-questions-we-want-answered" TargetMode="External" /><Relationship Id="rId1737" Type="http://schemas.openxmlformats.org/officeDocument/2006/relationships/hyperlink" Target="https://parade.com/tv/jen-tullock-severance-season-2-interview-stroke-exclusive" TargetMode="External" /><Relationship Id="rId1738" Type="http://schemas.openxmlformats.org/officeDocument/2006/relationships/header" Target="header331.xml" /><Relationship Id="rId1739" Type="http://schemas.openxmlformats.org/officeDocument/2006/relationships/header" Target="header332.xml" /><Relationship Id="rId174" Type="http://schemas.openxmlformats.org/officeDocument/2006/relationships/hyperlink" Target="https://advance.lexis.com/api/document?collection=news&amp;id=urn:contentItem:6DYT-RT53-RRVW-D4FJ-00000-00&amp;context=1519360" TargetMode="External" /><Relationship Id="rId1740" Type="http://schemas.openxmlformats.org/officeDocument/2006/relationships/footer" Target="footer331.xml" /><Relationship Id="rId1741" Type="http://schemas.openxmlformats.org/officeDocument/2006/relationships/footer" Target="footer332.xml" /><Relationship Id="rId1742" Type="http://schemas.openxmlformats.org/officeDocument/2006/relationships/header" Target="header333.xml" /><Relationship Id="rId1743" Type="http://schemas.openxmlformats.org/officeDocument/2006/relationships/footer" Target="footer333.xml" /><Relationship Id="rId1744" Type="http://schemas.openxmlformats.org/officeDocument/2006/relationships/hyperlink" Target="https://advance.lexis.com/api/document?collection=news&amp;id=urn:contentItem:6F01-2NX3-S1DK-P2VX-00000-00&amp;context=1519360" TargetMode="External" /><Relationship Id="rId1745" Type="http://schemas.openxmlformats.org/officeDocument/2006/relationships/hyperlink" Target="https://advance.lexis.com/api/document?collection=news&amp;id=urn:contentItem:6F01-2NX3-S1DK-P2VX-00000-00&amp;context=1519360" TargetMode="External" /><Relationship Id="rId1746" Type="http://schemas.openxmlformats.org/officeDocument/2006/relationships/hyperlink" Target="https://advance.lexis.com/api/document?collection=news&amp;id=urn:contentItem:6F01-2NX3-S1DK-P2VX-00000-00&amp;context=1519360" TargetMode="External" /><Relationship Id="rId1747" Type="http://schemas.openxmlformats.org/officeDocument/2006/relationships/hyperlink" Target="https://advance.lexis.com/api/document?collection=news&amp;id=urn:contentItem:6F01-2NX3-S1DK-P2VX-00000-00&amp;context=1519360" TargetMode="External" /><Relationship Id="rId1748" Type="http://schemas.openxmlformats.org/officeDocument/2006/relationships/hyperlink" Target="https://advance.lexis.com/api/document?collection=news&amp;id=urn:contentItem:6F01-2NX3-S1DK-P2VX-00000-00&amp;context=1519360" TargetMode="External" /><Relationship Id="rId1749" Type="http://schemas.openxmlformats.org/officeDocument/2006/relationships/header" Target="header334.xml" /><Relationship Id="rId175" Type="http://schemas.openxmlformats.org/officeDocument/2006/relationships/hyperlink" Target="https://advance.lexis.com/api/document?collection=news&amp;id=urn:contentItem:6DYT-RT53-RRVW-D4FJ-00000-00&amp;context=1519360" TargetMode="External" /><Relationship Id="rId1750" Type="http://schemas.openxmlformats.org/officeDocument/2006/relationships/header" Target="header335.xml" /><Relationship Id="rId1751" Type="http://schemas.openxmlformats.org/officeDocument/2006/relationships/footer" Target="footer334.xml" /><Relationship Id="rId1752" Type="http://schemas.openxmlformats.org/officeDocument/2006/relationships/footer" Target="footer335.xml" /><Relationship Id="rId1753" Type="http://schemas.openxmlformats.org/officeDocument/2006/relationships/header" Target="header336.xml" /><Relationship Id="rId1754" Type="http://schemas.openxmlformats.org/officeDocument/2006/relationships/footer" Target="footer336.xml" /><Relationship Id="rId1755" Type="http://schemas.openxmlformats.org/officeDocument/2006/relationships/hyperlink" Target="https://advance.lexis.com/api/document?collection=news&amp;id=urn:contentItem:6F00-RWM3-RW97-51SG-00000-00&amp;context=1519360" TargetMode="External" /><Relationship Id="rId1756" Type="http://schemas.openxmlformats.org/officeDocument/2006/relationships/hyperlink" Target="https://advance.lexis.com/api/document?collection=news&amp;id=urn:contentItem:6F00-RWM3-RW97-51SG-00000-00&amp;context=1519360" TargetMode="External" /><Relationship Id="rId1757" Type="http://schemas.openxmlformats.org/officeDocument/2006/relationships/hyperlink" Target="https://advance.lexis.com/api/document?collection=news&amp;id=urn:contentItem:6F00-RWM3-RW97-51SG-00000-00&amp;context=1519360" TargetMode="External" /><Relationship Id="rId1758" Type="http://schemas.openxmlformats.org/officeDocument/2006/relationships/hyperlink" Target="https://advance.lexis.com/api/document?collection=news&amp;id=urn:contentItem:6F00-RWM3-RW97-51SG-00000-00&amp;context=1519360" TargetMode="External" /><Relationship Id="rId1759" Type="http://schemas.openxmlformats.org/officeDocument/2006/relationships/header" Target="header337.xml" /><Relationship Id="rId176" Type="http://schemas.openxmlformats.org/officeDocument/2006/relationships/header" Target="header37.xml" /><Relationship Id="rId1760" Type="http://schemas.openxmlformats.org/officeDocument/2006/relationships/header" Target="header338.xml" /><Relationship Id="rId1761" Type="http://schemas.openxmlformats.org/officeDocument/2006/relationships/footer" Target="footer337.xml" /><Relationship Id="rId1762" Type="http://schemas.openxmlformats.org/officeDocument/2006/relationships/footer" Target="footer338.xml" /><Relationship Id="rId1763" Type="http://schemas.openxmlformats.org/officeDocument/2006/relationships/header" Target="header339.xml" /><Relationship Id="rId1764" Type="http://schemas.openxmlformats.org/officeDocument/2006/relationships/footer" Target="footer339.xml" /><Relationship Id="rId1765" Type="http://schemas.openxmlformats.org/officeDocument/2006/relationships/hyperlink" Target="https://advance.lexis.com/api/document?collection=news&amp;id=urn:contentItem:6DY0-9K63-S0G0-5513-00000-00&amp;context=1519360" TargetMode="External" /><Relationship Id="rId1766" Type="http://schemas.openxmlformats.org/officeDocument/2006/relationships/hyperlink" Target="https://advance.lexis.com/api/document?collection=news&amp;id=urn:contentItem:6DY0-9K63-S0G0-5513-00000-00&amp;context=1519360" TargetMode="External" /><Relationship Id="rId1767" Type="http://schemas.openxmlformats.org/officeDocument/2006/relationships/hyperlink" Target="https://advance.lexis.com/api/document?collection=news&amp;id=urn:contentItem:6DY0-9K63-S0G0-5513-00000-00&amp;context=1519360" TargetMode="External" /><Relationship Id="rId1768" Type="http://schemas.openxmlformats.org/officeDocument/2006/relationships/hyperlink" Target="https://advance.lexis.com/api/document?collection=news&amp;id=urn:contentItem:6DY0-9K63-S0G0-5513-00000-00&amp;context=1519360" TargetMode="External" /><Relationship Id="rId1769" Type="http://schemas.openxmlformats.org/officeDocument/2006/relationships/hyperlink" Target="https://advance.lexis.com/api/document?collection=news&amp;id=urn:contentItem:6DY0-9K63-S0G0-5513-00000-00&amp;context=1519360" TargetMode="External" /><Relationship Id="rId177" Type="http://schemas.openxmlformats.org/officeDocument/2006/relationships/header" Target="header38.xml" /><Relationship Id="rId1770" Type="http://schemas.openxmlformats.org/officeDocument/2006/relationships/hyperlink" Target="https://advance.lexis.com/api/document?collection=news&amp;id=urn:contentItem:6DY0-9K63-S0G0-5513-00000-00&amp;context=1519360" TargetMode="External" /><Relationship Id="rId1771" Type="http://schemas.openxmlformats.org/officeDocument/2006/relationships/hyperlink" Target="https://advance.lexis.com/api/document?collection=news&amp;id=urn:contentItem:6DY0-9K63-S0G0-5513-00000-00&amp;context=1519360" TargetMode="External" /><Relationship Id="rId1772" Type="http://schemas.openxmlformats.org/officeDocument/2006/relationships/hyperlink" Target="mailto:contentservices@htdigital.in" TargetMode="External" /><Relationship Id="rId1773" Type="http://schemas.openxmlformats.org/officeDocument/2006/relationships/header" Target="header340.xml" /><Relationship Id="rId1774" Type="http://schemas.openxmlformats.org/officeDocument/2006/relationships/header" Target="header341.xml" /><Relationship Id="rId1775" Type="http://schemas.openxmlformats.org/officeDocument/2006/relationships/footer" Target="footer340.xml" /><Relationship Id="rId1776" Type="http://schemas.openxmlformats.org/officeDocument/2006/relationships/footer" Target="footer341.xml" /><Relationship Id="rId1777" Type="http://schemas.openxmlformats.org/officeDocument/2006/relationships/header" Target="header342.xml" /><Relationship Id="rId1778" Type="http://schemas.openxmlformats.org/officeDocument/2006/relationships/footer" Target="footer342.xml" /><Relationship Id="rId1779" Type="http://schemas.openxmlformats.org/officeDocument/2006/relationships/hyperlink" Target="https://advance.lexis.com/api/document?collection=news&amp;id=urn:contentItem:6DPG-55V3-RRTC-K069-00000-00&amp;context=1519360" TargetMode="External" /><Relationship Id="rId178" Type="http://schemas.openxmlformats.org/officeDocument/2006/relationships/footer" Target="footer37.xml" /><Relationship Id="rId1780" Type="http://schemas.openxmlformats.org/officeDocument/2006/relationships/hyperlink" Target="https://advance.lexis.com/api/document?collection=news&amp;id=urn:contentItem:6DPG-55V3-RRTC-K069-00000-00&amp;context=1519360" TargetMode="External" /><Relationship Id="rId1781" Type="http://schemas.openxmlformats.org/officeDocument/2006/relationships/hyperlink" Target="https://advance.lexis.com/api/document?collection=news&amp;id=urn:contentItem:6DPG-55V3-RRTC-K069-00000-00&amp;context=1519360" TargetMode="External" /><Relationship Id="rId1782" Type="http://schemas.openxmlformats.org/officeDocument/2006/relationships/hyperlink" Target="https://advance.lexis.com/api/document?collection=news&amp;id=urn:contentItem:6DPG-55V3-RRTC-K069-00000-00&amp;context=1519360" TargetMode="External" /><Relationship Id="rId1783" Type="http://schemas.openxmlformats.org/officeDocument/2006/relationships/hyperlink" Target="https://www.usatoday.com/story/news/politics/2024/02/14/barack-obama-donald-trump-attacks-nato/72600843007/" TargetMode="External" /><Relationship Id="rId1784" Type="http://schemas.openxmlformats.org/officeDocument/2006/relationships/hyperlink" Target="https://www.instagram.com/p/DDzs2zOvM8b/" TargetMode="External" /><Relationship Id="rId1785" Type="http://schemas.openxmlformats.org/officeDocument/2006/relationships/hyperlink" Target="https://www.usatoday.com/story/news/politics/2024/10/10/obama-return-campaign-trail-harris-trump-2024/75577260007/" TargetMode="External" /><Relationship Id="rId1786" Type="http://schemas.openxmlformats.org/officeDocument/2006/relationships/hyperlink" Target="https://www.usatoday.com/story/news/politics/2024/10/10/obama-return-campaign-trail-harris-trump-2024/75577260007/" TargetMode="External" /><Relationship Id="rId1787" Type="http://schemas.openxmlformats.org/officeDocument/2006/relationships/hyperlink" Target="https://www.usatoday.com/story/news/politics/2024/10/10/obama-return-campaign-trail-harris-trump-2024/75577260007/" TargetMode="External" /><Relationship Id="rId1788" Type="http://schemas.openxmlformats.org/officeDocument/2006/relationships/hyperlink" Target="https://www.instagram.com/p/DDzs2zOvM8b/" TargetMode="External" /><Relationship Id="rId1789" Type="http://schemas.openxmlformats.org/officeDocument/2006/relationships/hyperlink" Target="https://www.usatoday.com/story/entertainment/books/2024/09/24/sally-rooney-intermezzo-review/75278065007/" TargetMode="External" /><Relationship Id="rId179" Type="http://schemas.openxmlformats.org/officeDocument/2006/relationships/footer" Target="footer38.xml" /><Relationship Id="rId1790" Type="http://schemas.openxmlformats.org/officeDocument/2006/relationships/hyperlink" Target="https://www.usatoday.com/story/entertainment/books/2024/12/10/sarah-jessica-parker-booker-prize-judge/76896666007/" TargetMode="External" /><Relationship Id="rId1791" Type="http://schemas.openxmlformats.org/officeDocument/2006/relationships/hyperlink" Target="https://www.penguinrandomhouse.com/books/729231/the-anxious-generation-by-jonathan-haidt/" TargetMode="External" /><Relationship Id="rId1792" Type="http://schemas.openxmlformats.org/officeDocument/2006/relationships/hyperlink" Target="https://www.usatoday.com/story/news/education/2024/08/24/cellphones-in-school-ban-teens/74886093007/" TargetMode="External" /><Relationship Id="rId1793" Type="http://schemas.openxmlformats.org/officeDocument/2006/relationships/hyperlink" Target="https://www.instagram.com/p/DDzs2zOvM8b/?utm_source=ig_web_copy_link&amp;igsh=MzRlODBiNWFlZA==" TargetMode="External" /><Relationship Id="rId1794" Type="http://schemas.openxmlformats.org/officeDocument/2006/relationships/hyperlink" Target="https://www.usatoday.com/story/entertainment/movies/2024/02/26/dune-part-two-release-date/72747784007/" TargetMode="External" /><Relationship Id="rId1795" Type="http://schemas.openxmlformats.org/officeDocument/2006/relationships/hyperlink" Target="https://www.usatoday.com/story/entertainment/movies/2024/12/03/gotham-awards-2024-winners-zendaya/76719831007/" TargetMode="External" /><Relationship Id="rId1796" Type="http://schemas.openxmlformats.org/officeDocument/2006/relationships/hyperlink" Target="https://www.usatoday.com/story/entertainment/movies/2024/12/06/timothee-chalamet-bob-dylan-complete-unknown-reaction/76818764007/" TargetMode="External" /><Relationship Id="rId1797" Type="http://schemas.openxmlformats.org/officeDocument/2006/relationships/hyperlink" Target="https://www.imdb.com/title/tt30319503/" TargetMode="External" /><Relationship Id="rId1798" Type="http://schemas.openxmlformats.org/officeDocument/2006/relationships/hyperlink" Target="https://www.usatoday.com/story/entertainment/movies/2024/01/19/sundance-film-festival-2024-best-movies/72268407007/" TargetMode="External" /><Relationship Id="rId1799" Type="http://schemas.openxmlformats.org/officeDocument/2006/relationships/hyperlink" Target="https://press.oscars.org/news/97th-oscarsr-shortlists-10-award-categories-announced" TargetMode="External" /><Relationship Id="rId18" Type="http://schemas.openxmlformats.org/officeDocument/2006/relationships/hyperlink" Target="https://advance.lexis.com/api/document?collection=news&amp;id=urn:contentItem:6F00-RX43-RWNN-R36N-00000-00&amp;context=1519360" TargetMode="External" /><Relationship Id="rId180" Type="http://schemas.openxmlformats.org/officeDocument/2006/relationships/header" Target="header39.xml" /><Relationship Id="rId1800" Type="http://schemas.openxmlformats.org/officeDocument/2006/relationships/hyperlink" Target="https://www.gannett-cdn.com/authoring/authoring-images/2024/10/17/USAT/75717095007-afp-2177111514.jpg" TargetMode="External" /><Relationship Id="rId1801" Type="http://schemas.openxmlformats.org/officeDocument/2006/relationships/hyperlink" Target="https://www.gannett-cdn.com/authoring/authoring-images/2024/12/07/USAT/76840728007-2188638126.jpg" TargetMode="External" /><Relationship Id="rId1802" Type="http://schemas.openxmlformats.org/officeDocument/2006/relationships/hyperlink" Target="https://www.usatoday.com/story/entertainment/celebrities/2024/12/20/barack-obama-favorites-2024/77105982007/" TargetMode="External" /><Relationship Id="rId1803" Type="http://schemas.openxmlformats.org/officeDocument/2006/relationships/hyperlink" Target="https://www.usatoday.com/story/entertainment/celebrities/2024/12/20/barack-obama-favorites-2024/77105982007/" TargetMode="External" /><Relationship Id="rId1804" Type="http://schemas.openxmlformats.org/officeDocument/2006/relationships/hyperlink" Target="https://www.usatoday.com/story/entertainment/celebrities/2024/12/20/barack-obama-favorites-2024/77105982007/" TargetMode="External" /><Relationship Id="rId1805" Type="http://schemas.openxmlformats.org/officeDocument/2006/relationships/hyperlink" Target="https://www.usatoday.com/story/entertainment/celebrities/2024/12/20/barack-obama-favorites-2024/77105982007/" TargetMode="External" /><Relationship Id="rId1806" Type="http://schemas.openxmlformats.org/officeDocument/2006/relationships/header" Target="header343.xml" /><Relationship Id="rId1807" Type="http://schemas.openxmlformats.org/officeDocument/2006/relationships/header" Target="header344.xml" /><Relationship Id="rId1808" Type="http://schemas.openxmlformats.org/officeDocument/2006/relationships/footer" Target="footer343.xml" /><Relationship Id="rId1809" Type="http://schemas.openxmlformats.org/officeDocument/2006/relationships/footer" Target="footer344.xml" /><Relationship Id="rId181" Type="http://schemas.openxmlformats.org/officeDocument/2006/relationships/footer" Target="footer39.xml" /><Relationship Id="rId1810" Type="http://schemas.openxmlformats.org/officeDocument/2006/relationships/header" Target="header345.xml" /><Relationship Id="rId1811" Type="http://schemas.openxmlformats.org/officeDocument/2006/relationships/footer" Target="footer345.xml" /><Relationship Id="rId1812" Type="http://schemas.openxmlformats.org/officeDocument/2006/relationships/hyperlink" Target="https://advance.lexis.com/api/document?collection=news&amp;id=urn:contentItem:6DYM-PCY3-SJPN-B2PK-00000-00&amp;context=1519360" TargetMode="External" /><Relationship Id="rId1813" Type="http://schemas.openxmlformats.org/officeDocument/2006/relationships/hyperlink" Target="https://advance.lexis.com/api/document?collection=news&amp;id=urn:contentItem:6DYM-PCY3-SJPN-B2PK-00000-00&amp;context=1519360" TargetMode="External" /><Relationship Id="rId1814" Type="http://schemas.openxmlformats.org/officeDocument/2006/relationships/hyperlink" Target="https://advance.lexis.com/api/document?collection=news&amp;id=urn:contentItem:6DYM-PCY3-SJPN-B2PK-00000-00&amp;context=1519360" TargetMode="External" /><Relationship Id="rId1815" Type="http://schemas.openxmlformats.org/officeDocument/2006/relationships/hyperlink" Target="https://advance.lexis.com/api/document?collection=news&amp;id=urn:contentItem:6DYM-PCY3-SJPN-B2PK-00000-00&amp;context=1519360" TargetMode="External" /><Relationship Id="rId1816" Type="http://schemas.openxmlformats.org/officeDocument/2006/relationships/hyperlink" Target="https://advance.lexis.com/api/document?collection=news&amp;id=urn:contentItem:6DYM-PCY3-SJPN-B2PK-00000-00&amp;context=1519360" TargetMode="External" /><Relationship Id="rId1817" Type="http://schemas.openxmlformats.org/officeDocument/2006/relationships/header" Target="header346.xml" /><Relationship Id="rId1818" Type="http://schemas.openxmlformats.org/officeDocument/2006/relationships/header" Target="header347.xml" /><Relationship Id="rId1819" Type="http://schemas.openxmlformats.org/officeDocument/2006/relationships/footer" Target="footer346.xml" /><Relationship Id="rId182" Type="http://schemas.openxmlformats.org/officeDocument/2006/relationships/hyperlink" Target="https://advance.lexis.com/api/document?collection=news&amp;id=urn:contentItem:6FGJ-N6F3-RRV8-01GY-00000-00&amp;context=1519360" TargetMode="External" /><Relationship Id="rId1820" Type="http://schemas.openxmlformats.org/officeDocument/2006/relationships/footer" Target="footer347.xml" /><Relationship Id="rId1821" Type="http://schemas.openxmlformats.org/officeDocument/2006/relationships/header" Target="header348.xml" /><Relationship Id="rId1822" Type="http://schemas.openxmlformats.org/officeDocument/2006/relationships/footer" Target="footer348.xml" /><Relationship Id="rId1823" Type="http://schemas.openxmlformats.org/officeDocument/2006/relationships/hyperlink" Target="https://advance.lexis.com/api/document?collection=news&amp;id=urn:contentItem:6DPS-7NN3-S0VC-V4YJ-00000-00&amp;context=1519360" TargetMode="External" /><Relationship Id="rId1824" Type="http://schemas.openxmlformats.org/officeDocument/2006/relationships/hyperlink" Target="https://advance.lexis.com/api/document?collection=news&amp;id=urn:contentItem:6DPS-7NN3-S0VC-V4YJ-00000-00&amp;context=1519360" TargetMode="External" /><Relationship Id="rId1825" Type="http://schemas.openxmlformats.org/officeDocument/2006/relationships/hyperlink" Target="https://advance.lexis.com/api/document?collection=news&amp;id=urn:contentItem:6DPS-7NN3-S0VC-V4YJ-00000-00&amp;context=1519360" TargetMode="External" /><Relationship Id="rId1826" Type="http://schemas.openxmlformats.org/officeDocument/2006/relationships/hyperlink" Target="https://advance.lexis.com/api/document?collection=news&amp;id=urn:contentItem:6DPS-7NN3-S0VC-V4YJ-00000-00&amp;context=1519360" TargetMode="External" /><Relationship Id="rId1827" Type="http://schemas.openxmlformats.org/officeDocument/2006/relationships/header" Target="header349.xml" /><Relationship Id="rId1828" Type="http://schemas.openxmlformats.org/officeDocument/2006/relationships/header" Target="header350.xml" /><Relationship Id="rId1829" Type="http://schemas.openxmlformats.org/officeDocument/2006/relationships/footer" Target="footer349.xml" /><Relationship Id="rId183" Type="http://schemas.openxmlformats.org/officeDocument/2006/relationships/hyperlink" Target="https://advance.lexis.com/api/document?collection=news&amp;id=urn:contentItem:6FGJ-N6F3-RRV8-01GY-00000-00&amp;context=1519360" TargetMode="External" /><Relationship Id="rId1830" Type="http://schemas.openxmlformats.org/officeDocument/2006/relationships/footer" Target="footer350.xml" /><Relationship Id="rId1831" Type="http://schemas.openxmlformats.org/officeDocument/2006/relationships/header" Target="header351.xml" /><Relationship Id="rId1832" Type="http://schemas.openxmlformats.org/officeDocument/2006/relationships/footer" Target="footer351.xml" /><Relationship Id="rId1833" Type="http://schemas.openxmlformats.org/officeDocument/2006/relationships/hyperlink" Target="https://advance.lexis.com/api/document?collection=news&amp;id=urn:contentItem:6F5G-B973-S3NB-J424-00000-00&amp;context=1519360" TargetMode="External" /><Relationship Id="rId1834" Type="http://schemas.openxmlformats.org/officeDocument/2006/relationships/hyperlink" Target="https://advance.lexis.com/api/document?collection=news&amp;id=urn:contentItem:6F5G-B973-S3NB-J424-00000-00&amp;context=1519360" TargetMode="External" /><Relationship Id="rId1835" Type="http://schemas.openxmlformats.org/officeDocument/2006/relationships/hyperlink" Target="https://advance.lexis.com/api/document?collection=news&amp;id=urn:contentItem:6F5G-B973-S3NB-J424-00000-00&amp;context=1519360" TargetMode="External" /><Relationship Id="rId1836" Type="http://schemas.openxmlformats.org/officeDocument/2006/relationships/hyperlink" Target="https://advance.lexis.com/api/document?collection=news&amp;id=urn:contentItem:6F5G-B973-S3NB-J424-00000-00&amp;context=1519360" TargetMode="External" /><Relationship Id="rId1837" Type="http://schemas.openxmlformats.org/officeDocument/2006/relationships/hyperlink" Target="https://www.usatoday.com/news/politics/kamala-harris/" TargetMode="External" /><Relationship Id="rId1838" Type="http://schemas.openxmlformats.org/officeDocument/2006/relationships/hyperlink" Target="https://www.usatoday.com/story/news/politics/2025/02/03/joe-biden-creative-artists-agency/78195017007/" TargetMode="External" /><Relationship Id="rId1839" Type="http://schemas.openxmlformats.org/officeDocument/2006/relationships/hyperlink" Target="https://www.instagram.com/p/DGQ99TRS1rb/" TargetMode="External" /><Relationship Id="rId184" Type="http://schemas.openxmlformats.org/officeDocument/2006/relationships/hyperlink" Target="https://advance.lexis.com/api/document?collection=news&amp;id=urn:contentItem:6FGJ-N6F3-RRV8-01GY-00000-00&amp;context=1519360" TargetMode="External" /><Relationship Id="rId1840" Type="http://schemas.openxmlformats.org/officeDocument/2006/relationships/hyperlink" Target="https://www.usatoday.com/news/politics/donald-trump/" TargetMode="External" /><Relationship Id="rId1841" Type="http://schemas.openxmlformats.org/officeDocument/2006/relationships/hyperlink" Target="https://www.instagram.com/p/DGQ99TRS1rb/?utm_source=ig_embed&amp;utm_campaign=loading" TargetMode="External" /><Relationship Id="rId1842" Type="http://schemas.openxmlformats.org/officeDocument/2006/relationships/hyperlink" Target="https://www.instagram.com/p/DGQ99TRS1rb/?utm_source=ig_embed&amp;utm_campaign=loading" TargetMode="External" /><Relationship Id="rId1843" Type="http://schemas.openxmlformats.org/officeDocument/2006/relationships/hyperlink" Target="https://www.usatoday.com/news/politics/joe-biden/" TargetMode="External" /><Relationship Id="rId1844" Type="http://schemas.openxmlformats.org/officeDocument/2006/relationships/hyperlink" Target="https://www.instagram.com/p/DFn75TdSlIq/" TargetMode="External" /><Relationship Id="rId1845" Type="http://schemas.openxmlformats.org/officeDocument/2006/relationships/hyperlink" Target="https://www.usatoday.com/story/news/politics/2025/02/19/kamala-harris-caa-creative-artists-agency/79216896007/" TargetMode="External" /><Relationship Id="rId1846" Type="http://schemas.openxmlformats.org/officeDocument/2006/relationships/hyperlink" Target="https://www.usatoday.com/story/news/politics/2025/02/19/kamala-harris-caa-creative-artists-agency/79216896007/" TargetMode="External" /><Relationship Id="rId1847" Type="http://schemas.openxmlformats.org/officeDocument/2006/relationships/hyperlink" Target="https://www.usatoday.com/story/news/politics/2025/02/19/kamala-harris-caa-creative-artists-agency/79216896007/" TargetMode="External" /><Relationship Id="rId1848" Type="http://schemas.openxmlformats.org/officeDocument/2006/relationships/hyperlink" Target="https://www.usatoday.com/story/news/politics/2025/02/19/kamala-harris-caa-creative-artists-agency/79216896007/" TargetMode="External" /><Relationship Id="rId1849" Type="http://schemas.openxmlformats.org/officeDocument/2006/relationships/header" Target="header352.xml" /><Relationship Id="rId185" Type="http://schemas.openxmlformats.org/officeDocument/2006/relationships/hyperlink" Target="https://advance.lexis.com/api/document?collection=news&amp;id=urn:contentItem:6FGJ-N6F3-RRV8-01GY-00000-00&amp;context=1519360" TargetMode="External" /><Relationship Id="rId1850" Type="http://schemas.openxmlformats.org/officeDocument/2006/relationships/header" Target="header353.xml" /><Relationship Id="rId1851" Type="http://schemas.openxmlformats.org/officeDocument/2006/relationships/footer" Target="footer352.xml" /><Relationship Id="rId1852" Type="http://schemas.openxmlformats.org/officeDocument/2006/relationships/footer" Target="footer353.xml" /><Relationship Id="rId1853" Type="http://schemas.openxmlformats.org/officeDocument/2006/relationships/header" Target="header354.xml" /><Relationship Id="rId1854" Type="http://schemas.openxmlformats.org/officeDocument/2006/relationships/footer" Target="footer354.xml" /><Relationship Id="rId1855" Type="http://schemas.openxmlformats.org/officeDocument/2006/relationships/hyperlink" Target="https://advance.lexis.com/api/document?collection=news&amp;id=urn:contentItem:6FGN-XCV3-S1PB-31X6-00000-00&amp;context=1519360" TargetMode="External" /><Relationship Id="rId1856" Type="http://schemas.openxmlformats.org/officeDocument/2006/relationships/hyperlink" Target="https://advance.lexis.com/api/document?collection=news&amp;id=urn:contentItem:6FGN-XCV3-S1PB-31X6-00000-00&amp;context=1519360" TargetMode="External" /><Relationship Id="rId1857" Type="http://schemas.openxmlformats.org/officeDocument/2006/relationships/hyperlink" Target="https://advance.lexis.com/api/document?collection=news&amp;id=urn:contentItem:6FGN-XCV3-S1PB-31X6-00000-00&amp;context=1519360" TargetMode="External" /><Relationship Id="rId1858" Type="http://schemas.openxmlformats.org/officeDocument/2006/relationships/hyperlink" Target="https://advance.lexis.com/api/document?collection=news&amp;id=urn:contentItem:6FGN-XCV3-S1PB-31X6-00000-00&amp;context=1519360" TargetMode="External" /><Relationship Id="rId1859" Type="http://schemas.openxmlformats.org/officeDocument/2006/relationships/hyperlink" Target="https://www.instagram.com/p/DH6cnqtS8Td/?utm_source=ig_embed&amp;utm_campaign=loading" TargetMode="External" /><Relationship Id="rId186" Type="http://schemas.openxmlformats.org/officeDocument/2006/relationships/header" Target="header40.xml" /><Relationship Id="rId1860" Type="http://schemas.openxmlformats.org/officeDocument/2006/relationships/header" Target="header355.xml" /><Relationship Id="rId1861" Type="http://schemas.openxmlformats.org/officeDocument/2006/relationships/header" Target="header356.xml" /><Relationship Id="rId1862" Type="http://schemas.openxmlformats.org/officeDocument/2006/relationships/footer" Target="footer355.xml" /><Relationship Id="rId1863" Type="http://schemas.openxmlformats.org/officeDocument/2006/relationships/footer" Target="footer356.xml" /><Relationship Id="rId1864" Type="http://schemas.openxmlformats.org/officeDocument/2006/relationships/header" Target="header357.xml" /><Relationship Id="rId1865" Type="http://schemas.openxmlformats.org/officeDocument/2006/relationships/footer" Target="footer357.xml" /><Relationship Id="rId1866" Type="http://schemas.openxmlformats.org/officeDocument/2006/relationships/hyperlink" Target="https://advance.lexis.com/api/document?collection=news&amp;id=urn:contentItem:6F8T-FDD3-RRKM-02X2-00000-00&amp;context=1519360" TargetMode="External" /><Relationship Id="rId1867" Type="http://schemas.openxmlformats.org/officeDocument/2006/relationships/hyperlink" Target="https://advance.lexis.com/api/document?collection=news&amp;id=urn:contentItem:6F8T-FDD3-RRKM-02X2-00000-00&amp;context=1519360" TargetMode="External" /><Relationship Id="rId1868" Type="http://schemas.openxmlformats.org/officeDocument/2006/relationships/hyperlink" Target="https://advance.lexis.com/api/document?collection=news&amp;id=urn:contentItem:6F8T-FDD3-RRKM-02X2-00000-00&amp;context=1519360" TargetMode="External" /><Relationship Id="rId1869" Type="http://schemas.openxmlformats.org/officeDocument/2006/relationships/hyperlink" Target="https://advance.lexis.com/api/document?collection=news&amp;id=urn:contentItem:6F8T-FDD3-RRKM-02X2-00000-00&amp;context=1519360" TargetMode="External" /><Relationship Id="rId187" Type="http://schemas.openxmlformats.org/officeDocument/2006/relationships/header" Target="header41.xml" /><Relationship Id="rId1870" Type="http://schemas.openxmlformats.org/officeDocument/2006/relationships/hyperlink" Target="https://timesofindia.indiatimes.com/sports/nba/top-stories/none-of-our-kids-are-disposable-how-dwyane-wade-and-gabrielle-union-are-setting-a-new-parental-standard/articleshow/118742630.cms" TargetMode="External" /><Relationship Id="rId1871" Type="http://schemas.openxmlformats.org/officeDocument/2006/relationships/header" Target="header358.xml" /><Relationship Id="rId1872" Type="http://schemas.openxmlformats.org/officeDocument/2006/relationships/header" Target="header359.xml" /><Relationship Id="rId1873" Type="http://schemas.openxmlformats.org/officeDocument/2006/relationships/footer" Target="footer358.xml" /><Relationship Id="rId1874" Type="http://schemas.openxmlformats.org/officeDocument/2006/relationships/footer" Target="footer359.xml" /><Relationship Id="rId1875" Type="http://schemas.openxmlformats.org/officeDocument/2006/relationships/header" Target="header360.xml" /><Relationship Id="rId1876" Type="http://schemas.openxmlformats.org/officeDocument/2006/relationships/footer" Target="footer360.xml" /><Relationship Id="rId1877" Type="http://schemas.openxmlformats.org/officeDocument/2006/relationships/hyperlink" Target="https://advance.lexis.com/api/document?collection=news&amp;id=urn:contentItem:6FCJ-54V3-S632-712Y-00000-00&amp;context=1519360" TargetMode="External" /><Relationship Id="rId1878" Type="http://schemas.openxmlformats.org/officeDocument/2006/relationships/hyperlink" Target="https://advance.lexis.com/api/document?collection=news&amp;id=urn:contentItem:6FCJ-54V3-S632-712Y-00000-00&amp;context=1519360" TargetMode="External" /><Relationship Id="rId1879" Type="http://schemas.openxmlformats.org/officeDocument/2006/relationships/hyperlink" Target="https://advance.lexis.com/api/document?collection=news&amp;id=urn:contentItem:6FCJ-54V3-S632-712Y-00000-00&amp;context=1519360" TargetMode="External" /><Relationship Id="rId188" Type="http://schemas.openxmlformats.org/officeDocument/2006/relationships/footer" Target="footer40.xml" /><Relationship Id="rId1880" Type="http://schemas.openxmlformats.org/officeDocument/2006/relationships/hyperlink" Target="https://advance.lexis.com/api/document?collection=news&amp;id=urn:contentItem:6FCJ-54V3-S632-712Y-00000-00&amp;context=1519360" TargetMode="External" /><Relationship Id="rId1881" Type="http://schemas.openxmlformats.org/officeDocument/2006/relationships/hyperlink" Target="https://advance.lexis.com/api/document?collection=news&amp;id=urn:contentItem:6FCJ-54V3-S632-712Y-00000-00&amp;context=1519360" TargetMode="External" /><Relationship Id="rId1882" Type="http://schemas.openxmlformats.org/officeDocument/2006/relationships/header" Target="header361.xml" /><Relationship Id="rId1883" Type="http://schemas.openxmlformats.org/officeDocument/2006/relationships/header" Target="header362.xml" /><Relationship Id="rId1884" Type="http://schemas.openxmlformats.org/officeDocument/2006/relationships/footer" Target="footer361.xml" /><Relationship Id="rId1885" Type="http://schemas.openxmlformats.org/officeDocument/2006/relationships/footer" Target="footer362.xml" /><Relationship Id="rId1886" Type="http://schemas.openxmlformats.org/officeDocument/2006/relationships/header" Target="header363.xml" /><Relationship Id="rId1887" Type="http://schemas.openxmlformats.org/officeDocument/2006/relationships/footer" Target="footer363.xml" /><Relationship Id="rId1888" Type="http://schemas.openxmlformats.org/officeDocument/2006/relationships/hyperlink" Target="https://advance.lexis.com/api/document?collection=news&amp;id=urn:contentItem:6F9V-PH83-RSH7-M396-00000-00&amp;context=1519360" TargetMode="External" /><Relationship Id="rId1889" Type="http://schemas.openxmlformats.org/officeDocument/2006/relationships/hyperlink" Target="https://advance.lexis.com/api/document?collection=news&amp;id=urn:contentItem:6F9V-PH83-RSH7-M396-00000-00&amp;context=1519360" TargetMode="External" /><Relationship Id="rId189" Type="http://schemas.openxmlformats.org/officeDocument/2006/relationships/footer" Target="footer41.xml" /><Relationship Id="rId1890" Type="http://schemas.openxmlformats.org/officeDocument/2006/relationships/hyperlink" Target="https://advance.lexis.com/api/document?collection=news&amp;id=urn:contentItem:6F9V-PH83-RSH7-M396-00000-00&amp;context=1519360" TargetMode="External" /><Relationship Id="rId1891" Type="http://schemas.openxmlformats.org/officeDocument/2006/relationships/hyperlink" Target="https://advance.lexis.com/api/document?collection=news&amp;id=urn:contentItem:6F9V-PH83-RSH7-M396-00000-00&amp;context=1519360" TargetMode="External" /><Relationship Id="rId1892" Type="http://schemas.openxmlformats.org/officeDocument/2006/relationships/hyperlink" Target="https://advance.lexis.com/api/document?collection=news&amp;id=urn:contentItem:6F9V-PH83-RSH7-M396-00000-00&amp;context=1519360" TargetMode="External" /><Relationship Id="rId1893" Type="http://schemas.openxmlformats.org/officeDocument/2006/relationships/hyperlink" Target="https://advance.lexis.com/api/document?collection=news&amp;id=urn:contentItem:6F9V-PH83-RSH7-M396-00000-00&amp;context=1519360" TargetMode="External" /><Relationship Id="rId1894" Type="http://schemas.openxmlformats.org/officeDocument/2006/relationships/hyperlink" Target="https://advance.lexis.com/api/document?collection=news&amp;id=urn:contentItem:6F9V-PH83-RSH7-M396-00000-00&amp;context=1519360" TargetMode="External" /><Relationship Id="rId1895" Type="http://schemas.openxmlformats.org/officeDocument/2006/relationships/hyperlink" Target="mailto:contentservices@htdigital.in" TargetMode="External" /><Relationship Id="rId1896" Type="http://schemas.openxmlformats.org/officeDocument/2006/relationships/header" Target="header364.xml" /><Relationship Id="rId1897" Type="http://schemas.openxmlformats.org/officeDocument/2006/relationships/header" Target="header365.xml" /><Relationship Id="rId1898" Type="http://schemas.openxmlformats.org/officeDocument/2006/relationships/footer" Target="footer364.xml" /><Relationship Id="rId1899" Type="http://schemas.openxmlformats.org/officeDocument/2006/relationships/footer" Target="footer365.xml" /><Relationship Id="rId19" Type="http://schemas.openxmlformats.org/officeDocument/2006/relationships/hyperlink" Target="https://advance.lexis.com/api/document?collection=news&amp;id=urn:contentItem:6F00-RX43-RWNN-R36N-00000-00&amp;context=1519360" TargetMode="External" /><Relationship Id="rId190" Type="http://schemas.openxmlformats.org/officeDocument/2006/relationships/header" Target="header42.xml" /><Relationship Id="rId1900" Type="http://schemas.openxmlformats.org/officeDocument/2006/relationships/header" Target="header366.xml" /><Relationship Id="rId1901" Type="http://schemas.openxmlformats.org/officeDocument/2006/relationships/footer" Target="footer366.xml" /><Relationship Id="rId1902" Type="http://schemas.openxmlformats.org/officeDocument/2006/relationships/hyperlink" Target="https://advance.lexis.com/api/document?collection=news&amp;id=urn:contentItem:6F00-RWM3-RW97-503W-00000-00&amp;context=1519360" TargetMode="External" /><Relationship Id="rId1903" Type="http://schemas.openxmlformats.org/officeDocument/2006/relationships/hyperlink" Target="https://advance.lexis.com/api/document?collection=news&amp;id=urn:contentItem:6F00-RWM3-RW97-503W-00000-00&amp;context=1519360" TargetMode="External" /><Relationship Id="rId1904" Type="http://schemas.openxmlformats.org/officeDocument/2006/relationships/hyperlink" Target="https://advance.lexis.com/api/document?collection=news&amp;id=urn:contentItem:6F00-RWM3-RW97-503W-00000-00&amp;context=1519360" TargetMode="External" /><Relationship Id="rId1905" Type="http://schemas.openxmlformats.org/officeDocument/2006/relationships/hyperlink" Target="https://advance.lexis.com/api/document?collection=news&amp;id=urn:contentItem:6F00-RWM3-RW97-503W-00000-00&amp;context=1519360" TargetMode="External" /><Relationship Id="rId1906" Type="http://schemas.openxmlformats.org/officeDocument/2006/relationships/hyperlink" Target="https://advance.lexis.com/api/document?collection=news&amp;id=urn:contentItem:6F00-RWM3-RW97-503W-00000-00&amp;context=1519360" TargetMode="External" /><Relationship Id="rId1907" Type="http://schemas.openxmlformats.org/officeDocument/2006/relationships/hyperlink" Target="https://advance.lexis.com/api/document?collection=news&amp;id=urn:contentItem:6F00-RWM3-RW97-503W-00000-00&amp;context=1519360" TargetMode="External" /><Relationship Id="rId1908" Type="http://schemas.openxmlformats.org/officeDocument/2006/relationships/hyperlink" Target="https://advance.lexis.com/api/document?collection=news&amp;id=urn:contentItem:6F00-RWM3-RW97-503W-00000-00&amp;context=1519360" TargetMode="External" /><Relationship Id="rId1909" Type="http://schemas.openxmlformats.org/officeDocument/2006/relationships/header" Target="header367.xml" /><Relationship Id="rId191" Type="http://schemas.openxmlformats.org/officeDocument/2006/relationships/footer" Target="footer42.xml" /><Relationship Id="rId1910" Type="http://schemas.openxmlformats.org/officeDocument/2006/relationships/header" Target="header368.xml" /><Relationship Id="rId1911" Type="http://schemas.openxmlformats.org/officeDocument/2006/relationships/footer" Target="footer367.xml" /><Relationship Id="rId1912" Type="http://schemas.openxmlformats.org/officeDocument/2006/relationships/footer" Target="footer368.xml" /><Relationship Id="rId1913" Type="http://schemas.openxmlformats.org/officeDocument/2006/relationships/header" Target="header369.xml" /><Relationship Id="rId1914" Type="http://schemas.openxmlformats.org/officeDocument/2006/relationships/footer" Target="footer369.xml" /><Relationship Id="rId1915" Type="http://schemas.openxmlformats.org/officeDocument/2006/relationships/hyperlink" Target="https://advance.lexis.com/api/document?collection=news&amp;id=urn:contentItem:6D6N-H301-DYY9-050F-00000-00&amp;context=1519360" TargetMode="External" /><Relationship Id="rId1916" Type="http://schemas.openxmlformats.org/officeDocument/2006/relationships/hyperlink" Target="https://advance.lexis.com/api/document?collection=news&amp;id=urn:contentItem:6D6N-H301-DYY9-050F-00000-00&amp;context=1519360" TargetMode="External" /><Relationship Id="rId1917" Type="http://schemas.openxmlformats.org/officeDocument/2006/relationships/hyperlink" Target="https://advance.lexis.com/api/document?collection=news&amp;id=urn:contentItem:6D6N-H301-DYY9-050F-00000-00&amp;context=1519360" TargetMode="External" /><Relationship Id="rId1918" Type="http://schemas.openxmlformats.org/officeDocument/2006/relationships/hyperlink" Target="https://advance.lexis.com/api/document?collection=news&amp;id=urn:contentItem:6D6N-H301-DYY9-050F-00000-00&amp;context=1519360" TargetMode="External" /><Relationship Id="rId1919" Type="http://schemas.openxmlformats.org/officeDocument/2006/relationships/hyperlink" Target="https://advance.lexis.com/api/document?collection=news&amp;id=urn:contentItem:6D6N-H301-DYY9-050F-00000-00&amp;context=1519360" TargetMode="External" /><Relationship Id="rId192" Type="http://schemas.openxmlformats.org/officeDocument/2006/relationships/hyperlink" Target="https://advance.lexis.com/api/document?collection=news&amp;id=urn:contentItem:6FGX-C243-RRSB-72XD-00000-00&amp;context=1519360" TargetMode="External" /><Relationship Id="rId1920" Type="http://schemas.openxmlformats.org/officeDocument/2006/relationships/header" Target="header370.xml" /><Relationship Id="rId1921" Type="http://schemas.openxmlformats.org/officeDocument/2006/relationships/header" Target="header371.xml" /><Relationship Id="rId1922" Type="http://schemas.openxmlformats.org/officeDocument/2006/relationships/footer" Target="footer370.xml" /><Relationship Id="rId1923" Type="http://schemas.openxmlformats.org/officeDocument/2006/relationships/footer" Target="footer371.xml" /><Relationship Id="rId1924" Type="http://schemas.openxmlformats.org/officeDocument/2006/relationships/header" Target="header372.xml" /><Relationship Id="rId1925" Type="http://schemas.openxmlformats.org/officeDocument/2006/relationships/footer" Target="footer372.xml" /><Relationship Id="rId1926" Type="http://schemas.openxmlformats.org/officeDocument/2006/relationships/hyperlink" Target="https://advance.lexis.com/api/document?collection=news&amp;id=urn:contentItem:6DPG-SFF3-RT4C-B2PT-00000-00&amp;context=1519360" TargetMode="External" /><Relationship Id="rId1927" Type="http://schemas.openxmlformats.org/officeDocument/2006/relationships/hyperlink" Target="https://advance.lexis.com/api/document?collection=news&amp;id=urn:contentItem:6DPG-SFF3-RT4C-B2PT-00000-00&amp;context=1519360" TargetMode="External" /><Relationship Id="rId1928" Type="http://schemas.openxmlformats.org/officeDocument/2006/relationships/hyperlink" Target="https://advance.lexis.com/api/document?collection=news&amp;id=urn:contentItem:6DPG-SFF3-RT4C-B2PT-00000-00&amp;context=1519360" TargetMode="External" /><Relationship Id="rId1929" Type="http://schemas.openxmlformats.org/officeDocument/2006/relationships/hyperlink" Target="https://advance.lexis.com/api/document?collection=news&amp;id=urn:contentItem:6DPG-SFF3-RT4C-B2PT-00000-00&amp;context=1519360" TargetMode="External" /><Relationship Id="rId193" Type="http://schemas.openxmlformats.org/officeDocument/2006/relationships/hyperlink" Target="https://advance.lexis.com/api/document?collection=news&amp;id=urn:contentItem:6FGX-C243-RRSB-72XD-00000-00&amp;context=1519360" TargetMode="External" /><Relationship Id="rId1930" Type="http://schemas.openxmlformats.org/officeDocument/2006/relationships/hyperlink" Target="https://www.timesnownews.com/entertainment-news/bollywood/laapataa-ladies-out-of-oscars-race-not-sending-payal-kapadias-all-we-imagine-as-light-was-a-big-mistake-article-116421505" TargetMode="External" /><Relationship Id="rId1931" Type="http://schemas.openxmlformats.org/officeDocument/2006/relationships/hyperlink" Target="https://www.instagram.com/p/DD0Gp6UPDx8/?utm_source=ig_embed&amp;utm_campaign=loading" TargetMode="External" /><Relationship Id="rId1932" Type="http://schemas.openxmlformats.org/officeDocument/2006/relationships/hyperlink" Target="https://www.instagram.com/p/DD0Gp6UPDx8/?utm_source=ig_embed&amp;utm_campaign=loading" TargetMode="External" /><Relationship Id="rId1933" Type="http://schemas.openxmlformats.org/officeDocument/2006/relationships/hyperlink" Target="https://www.instagram.com/p/DD0Gp6UPDx8/?utm_source=ig_embed&amp;utm_campaign=loading" TargetMode="External" /><Relationship Id="rId1934" Type="http://schemas.openxmlformats.org/officeDocument/2006/relationships/hyperlink" Target="https://www.instagram.com/p/DD0Gp6UPDx8/?utm_source=ig_embed&amp;utm_campaign=loading" TargetMode="External" /><Relationship Id="rId1935" Type="http://schemas.openxmlformats.org/officeDocument/2006/relationships/hyperlink" Target="https://www.instagram.com/p/DD0Gp6UPDx8/?utm_source=ig_embed&amp;utm_campaign=loading" TargetMode="External" /><Relationship Id="rId1936" Type="http://schemas.openxmlformats.org/officeDocument/2006/relationships/hyperlink" Target="https://www.timesnownews.com/entertainment-news/bollywood/pratik-gandhi-praises-all-we-imagine-as-light-reacts-to-payal-kapadia-film-not-getting-enough-screens-train-the-audience-excl-article-116369160" TargetMode="External" /><Relationship Id="rId1937" Type="http://schemas.openxmlformats.org/officeDocument/2006/relationships/header" Target="header373.xml" /><Relationship Id="rId1938" Type="http://schemas.openxmlformats.org/officeDocument/2006/relationships/header" Target="header374.xml" /><Relationship Id="rId1939" Type="http://schemas.openxmlformats.org/officeDocument/2006/relationships/footer" Target="footer373.xml" /><Relationship Id="rId194" Type="http://schemas.openxmlformats.org/officeDocument/2006/relationships/hyperlink" Target="https://advance.lexis.com/api/document?collection=news&amp;id=urn:contentItem:6FGX-C243-RRSB-72XD-00000-00&amp;context=1519360" TargetMode="External" /><Relationship Id="rId1940" Type="http://schemas.openxmlformats.org/officeDocument/2006/relationships/footer" Target="footer374.xml" /><Relationship Id="rId1941" Type="http://schemas.openxmlformats.org/officeDocument/2006/relationships/header" Target="header375.xml" /><Relationship Id="rId1942" Type="http://schemas.openxmlformats.org/officeDocument/2006/relationships/footer" Target="footer375.xml" /><Relationship Id="rId1943" Type="http://schemas.openxmlformats.org/officeDocument/2006/relationships/hyperlink" Target="https://advance.lexis.com/api/document?collection=news&amp;id=urn:contentItem:6FGB-PVF3-RRHX-B31V-00000-00&amp;context=1519360" TargetMode="External" /><Relationship Id="rId1944" Type="http://schemas.openxmlformats.org/officeDocument/2006/relationships/hyperlink" Target="https://advance.lexis.com/api/document?collection=news&amp;id=urn:contentItem:6FGB-PVF3-RRHX-B31V-00000-00&amp;context=1519360" TargetMode="External" /><Relationship Id="rId1945" Type="http://schemas.openxmlformats.org/officeDocument/2006/relationships/hyperlink" Target="https://advance.lexis.com/api/document?collection=news&amp;id=urn:contentItem:6FGB-PVF3-RRHX-B31V-00000-00&amp;context=1519360" TargetMode="External" /><Relationship Id="rId1946" Type="http://schemas.openxmlformats.org/officeDocument/2006/relationships/hyperlink" Target="https://advance.lexis.com/api/document?collection=news&amp;id=urn:contentItem:6FGB-PVF3-RRHX-B31V-00000-00&amp;context=1519360" TargetMode="External" /><Relationship Id="rId1947" Type="http://schemas.openxmlformats.org/officeDocument/2006/relationships/hyperlink" Target="https://advance.lexis.com/api/document?collection=news&amp;id=urn:contentItem:6FGB-PVF3-RRHX-B31V-00000-00&amp;context=1519360" TargetMode="External" /><Relationship Id="rId1948" Type="http://schemas.openxmlformats.org/officeDocument/2006/relationships/hyperlink" Target="https://www.brianainellphotography.com/" TargetMode="External" /><Relationship Id="rId1949" Type="http://schemas.openxmlformats.org/officeDocument/2006/relationships/hyperlink" Target="https://www.instagram.com/p/DH3tqiAO3uM/?img_index=1" TargetMode="External" /><Relationship Id="rId195" Type="http://schemas.openxmlformats.org/officeDocument/2006/relationships/hyperlink" Target="https://advance.lexis.com/api/document?collection=news&amp;id=urn:contentItem:6FGX-C243-RRSB-72XD-00000-00&amp;context=1519360" TargetMode="External" /><Relationship Id="rId1950" Type="http://schemas.openxmlformats.org/officeDocument/2006/relationships/hyperlink" Target="https://www.nytimes.com/2008/02/05/us/politics/05text-obama.html" TargetMode="External" /><Relationship Id="rId1951" Type="http://schemas.openxmlformats.org/officeDocument/2006/relationships/header" Target="header376.xml" /><Relationship Id="rId1952" Type="http://schemas.openxmlformats.org/officeDocument/2006/relationships/header" Target="header377.xml" /><Relationship Id="rId1953" Type="http://schemas.openxmlformats.org/officeDocument/2006/relationships/footer" Target="footer376.xml" /><Relationship Id="rId1954" Type="http://schemas.openxmlformats.org/officeDocument/2006/relationships/footer" Target="footer377.xml" /><Relationship Id="rId1955" Type="http://schemas.openxmlformats.org/officeDocument/2006/relationships/header" Target="header378.xml" /><Relationship Id="rId1956" Type="http://schemas.openxmlformats.org/officeDocument/2006/relationships/footer" Target="footer378.xml" /><Relationship Id="rId1957" Type="http://schemas.openxmlformats.org/officeDocument/2006/relationships/hyperlink" Target="https://advance.lexis.com/api/document?collection=news&amp;id=urn:contentItem:6DXG-SF13-RRPJ-M013-00000-00&amp;context=1519360" TargetMode="External" /><Relationship Id="rId1958" Type="http://schemas.openxmlformats.org/officeDocument/2006/relationships/hyperlink" Target="https://advance.lexis.com/api/document?collection=news&amp;id=urn:contentItem:6DXG-SF13-RRPJ-M013-00000-00&amp;context=1519360" TargetMode="External" /><Relationship Id="rId1959" Type="http://schemas.openxmlformats.org/officeDocument/2006/relationships/hyperlink" Target="https://advance.lexis.com/api/document?collection=news&amp;id=urn:contentItem:6DXG-SF13-RRPJ-M013-00000-00&amp;context=1519360" TargetMode="External" /><Relationship Id="rId196" Type="http://schemas.openxmlformats.org/officeDocument/2006/relationships/image" Target="media/image4.png" /><Relationship Id="rId1960" Type="http://schemas.openxmlformats.org/officeDocument/2006/relationships/hyperlink" Target="https://advance.lexis.com/api/document?collection=news&amp;id=urn:contentItem:6DXG-SF13-RRPJ-M013-00000-00&amp;context=1519360" TargetMode="External" /><Relationship Id="rId1961" Type="http://schemas.openxmlformats.org/officeDocument/2006/relationships/hyperlink" Target="https://advance.lexis.com/api/document?collection=news&amp;id=urn:contentItem:6DXG-SF13-RRPJ-M013-00000-00&amp;context=1519360" TargetMode="External" /><Relationship Id="rId1962" Type="http://schemas.openxmlformats.org/officeDocument/2006/relationships/hyperlink" Target="https://twitter.com/MichelleObama?ref_src=twsrc%5Etfw" TargetMode="External" /><Relationship Id="rId1963" Type="http://schemas.openxmlformats.org/officeDocument/2006/relationships/hyperlink" Target="https://t.co/WTrvxlNVa4" TargetMode="External" /><Relationship Id="rId1964" Type="http://schemas.openxmlformats.org/officeDocument/2006/relationships/hyperlink" Target="https://twitter.com/BarackObama/status/1880309241837420812?ref_src=twsrc%5Etfw" TargetMode="External" /><Relationship Id="rId1965" Type="http://schemas.openxmlformats.org/officeDocument/2006/relationships/hyperlink" Target="https://www.indiatoday.in/world/us-news/story/michelle-obama-to-skip-donald-trump-inauguration-break-tradition-barack-obama-divorce-racism-feud-2666204-2025-01-17?utm_source=global-search&amp;utm_medium=global-search&amp;utm_campaign=global-search" TargetMode="External" /><Relationship Id="rId1966" Type="http://schemas.openxmlformats.org/officeDocument/2006/relationships/hyperlink" Target="https://akm-img-a-in.tosshub.com/indiatoday/images/story/202501/barack-obama-and-michelle-obama-183530955-16x9_0.jpg?VersionId=z98D3o8SLay8.sT03JTrm2LgJEe0QzYW?size=749:421" TargetMode="External" /><Relationship Id="rId1967" Type="http://schemas.openxmlformats.org/officeDocument/2006/relationships/header" Target="header379.xml" /><Relationship Id="rId1968" Type="http://schemas.openxmlformats.org/officeDocument/2006/relationships/header" Target="header380.xml" /><Relationship Id="rId1969" Type="http://schemas.openxmlformats.org/officeDocument/2006/relationships/footer" Target="footer379.xml" /><Relationship Id="rId197" Type="http://schemas.openxmlformats.org/officeDocument/2006/relationships/hyperlink" Target="https://www.indiatoday.in/world/us-news/story/barack-obama-valentine-day-post-divorce-rumours-michelle-obama-us-2680344-2025-02-14" TargetMode="External" /><Relationship Id="rId1970" Type="http://schemas.openxmlformats.org/officeDocument/2006/relationships/footer" Target="footer380.xml" /><Relationship Id="rId1971" Type="http://schemas.openxmlformats.org/officeDocument/2006/relationships/header" Target="header381.xml" /><Relationship Id="rId1972" Type="http://schemas.openxmlformats.org/officeDocument/2006/relationships/footer" Target="footer381.xml" /><Relationship Id="rId1973" Type="http://schemas.openxmlformats.org/officeDocument/2006/relationships/hyperlink" Target="https://advance.lexis.com/api/document?collection=news&amp;id=urn:contentItem:6FJ1-C383-RTJ4-Y2B8-00000-00&amp;context=1519360" TargetMode="External" /><Relationship Id="rId1974" Type="http://schemas.openxmlformats.org/officeDocument/2006/relationships/hyperlink" Target="https://advance.lexis.com/api/document?collection=news&amp;id=urn:contentItem:6FJ1-C383-RTJ4-Y2B8-00000-00&amp;context=1519360" TargetMode="External" /><Relationship Id="rId1975" Type="http://schemas.openxmlformats.org/officeDocument/2006/relationships/hyperlink" Target="https://advance.lexis.com/api/document?collection=news&amp;id=urn:contentItem:6FJ1-C383-RTJ4-Y2B8-00000-00&amp;context=1519360" TargetMode="External" /><Relationship Id="rId1976" Type="http://schemas.openxmlformats.org/officeDocument/2006/relationships/hyperlink" Target="https://advance.lexis.com/api/document?collection=news&amp;id=urn:contentItem:6FJ1-C383-RTJ4-Y2B8-00000-00&amp;context=1519360" TargetMode="External" /><Relationship Id="rId1977" Type="http://schemas.openxmlformats.org/officeDocument/2006/relationships/hyperlink" Target="https://advance.lexis.com/api/document?collection=news&amp;id=urn:contentItem:6FJ1-C383-RTJ4-Y2B8-00000-00&amp;context=1519360" TargetMode="External" /><Relationship Id="rId1978" Type="http://schemas.openxmlformats.org/officeDocument/2006/relationships/hyperlink" Target="https://advance.lexis.com/api/document?collection=news&amp;id=urn:contentItem:6FJ1-C383-RTJ4-Y2B8-00000-00&amp;context=1519360" TargetMode="External" /><Relationship Id="rId1979" Type="http://schemas.openxmlformats.org/officeDocument/2006/relationships/hyperlink" Target="https://advance.lexis.com/api/document?collection=news&amp;id=urn:contentItem:6FJ1-C383-RTJ4-Y2B8-00000-00&amp;context=1519360" TargetMode="External" /><Relationship Id="rId198" Type="http://schemas.openxmlformats.org/officeDocument/2006/relationships/hyperlink" Target="https://www.indiatoday.in/world/story/barack-and-michelle-may-be-headed-for-divorce-says-astrologer-who-predicted-trumps-victory-2667457-2025-01-20" TargetMode="External" /><Relationship Id="rId1980" Type="http://schemas.openxmlformats.org/officeDocument/2006/relationships/header" Target="header382.xml" /><Relationship Id="rId1981" Type="http://schemas.openxmlformats.org/officeDocument/2006/relationships/header" Target="header383.xml" /><Relationship Id="rId1982" Type="http://schemas.openxmlformats.org/officeDocument/2006/relationships/footer" Target="footer382.xml" /><Relationship Id="rId1983" Type="http://schemas.openxmlformats.org/officeDocument/2006/relationships/footer" Target="footer383.xml" /><Relationship Id="rId1984" Type="http://schemas.openxmlformats.org/officeDocument/2006/relationships/header" Target="header384.xml" /><Relationship Id="rId1985" Type="http://schemas.openxmlformats.org/officeDocument/2006/relationships/footer" Target="footer384.xml" /><Relationship Id="rId1986" Type="http://schemas.openxmlformats.org/officeDocument/2006/relationships/hyperlink" Target="https://advance.lexis.com/api/document?collection=news&amp;id=urn:contentItem:6DYM-PCY3-SJPN-B26V-00000-00&amp;context=1519360" TargetMode="External" /><Relationship Id="rId1987" Type="http://schemas.openxmlformats.org/officeDocument/2006/relationships/hyperlink" Target="https://advance.lexis.com/api/document?collection=news&amp;id=urn:contentItem:6DYM-PCY3-SJPN-B26V-00000-00&amp;context=1519360" TargetMode="External" /><Relationship Id="rId1988" Type="http://schemas.openxmlformats.org/officeDocument/2006/relationships/hyperlink" Target="https://advance.lexis.com/api/document?collection=news&amp;id=urn:contentItem:6DYM-PCY3-SJPN-B26V-00000-00&amp;context=1519360" TargetMode="External" /><Relationship Id="rId1989" Type="http://schemas.openxmlformats.org/officeDocument/2006/relationships/hyperlink" Target="https://advance.lexis.com/api/document?collection=news&amp;id=urn:contentItem:6DYM-PCY3-SJPN-B26V-00000-00&amp;context=1519360" TargetMode="External" /><Relationship Id="rId199" Type="http://schemas.openxmlformats.org/officeDocument/2006/relationships/hyperlink" Target="https://www.indiatoday.in/world/story/barack-and-michelle-may-be-headed-for-divorce-says-astrologer-who-predicted-trumps-victory-2667457-2025-01-20" TargetMode="External" /><Relationship Id="rId1990" Type="http://schemas.openxmlformats.org/officeDocument/2006/relationships/hyperlink" Target="https://advance.lexis.com/api/document?collection=news&amp;id=urn:contentItem:6DYM-PCY3-SJPN-B26V-00000-00&amp;context=1519360" TargetMode="External" /><Relationship Id="rId1991" Type="http://schemas.openxmlformats.org/officeDocument/2006/relationships/hyperlink" Target="https://economictimes.indiatimes.com/news/international/global-trends/us-news-barack-obama-divorce-michelle-barack-obama-dating-jennifer-aniston-rumours-surface-on-social-media-amid-his-divorce-buzz-with-michelle/articleshow/117397737.cms" TargetMode="External" /><Relationship Id="rId1992" Type="http://schemas.openxmlformats.org/officeDocument/2006/relationships/hyperlink" Target="https://economictimes.indiatimes.com/news/international/global-trends/us-news-barack-obama-divorce-michelle-barack-obama-dating-jennifer-aniston-rumours-surface-on-social-media-amid-his-divorce-buzz-with-michelle/articleshow/117397737.cms" TargetMode="External" /><Relationship Id="rId1993" Type="http://schemas.openxmlformats.org/officeDocument/2006/relationships/hyperlink" Target="https://economictimes.indiatimes.com/news/international/global-trends/us-news-barack-obama-divorce-michelle-barack-obama-dating-jennifer-aniston-rumours-surface-on-social-media-amid-his-divorce-buzz-with-michelle/articleshow/117397737.cms" TargetMode="External" /><Relationship Id="rId1994" Type="http://schemas.openxmlformats.org/officeDocument/2006/relationships/hyperlink" Target="https://economictimes.indiatimes.com/news/international/global-trends/us-news-barack-obama-divorce-michelle-barack-obama-dating-jennifer-aniston-rumours-surface-on-social-media-amid-his-divorce-buzz-with-michelle/articleshow/117397737.cms" TargetMode="External" /><Relationship Id="rId1995" Type="http://schemas.openxmlformats.org/officeDocument/2006/relationships/hyperlink" Target="https://economictimes.indiatimes.com/news/international/global-trends/us-news-barack-obama-divorce-michelle-barack-obama-dating-jennifer-aniston-rumours-surface-on-social-media-amid-his-divorce-buzz-with-michelle/articleshow/117397737.cms" TargetMode="External" /><Relationship Id="rId1996" Type="http://schemas.openxmlformats.org/officeDocument/2006/relationships/hyperlink" Target="https://economictimes.indiatimes.com/news/international/global-trends/us-news-donald-trump-inauguration-what-did-barron-trump-whisper-in-joe-bidens-ear-at-trump-inauguration-their-mysterious-handshake-sparks-buzz-online/articleshow/117452215.cms" TargetMode="External" /><Relationship Id="rId1997" Type="http://schemas.openxmlformats.org/officeDocument/2006/relationships/hyperlink" Target="https://economictimes.indiatimes.com/news/international/global-trends/us-news-stargate-project-ai-after-trumps-mega-500-billion-ai-investment-openai-ceo-sam-altmans-big-confession-amid-rivalry-with-elon-musk/articleshow/117482515.cms" TargetMode="External" /><Relationship Id="rId1998" Type="http://schemas.openxmlformats.org/officeDocument/2006/relationships/hyperlink" Target="https://economictimes.indiatimes.com/news/international/global-trends/us-news-usha-vance-religion-jd-vance-is-usha-vance-hindu-second-lady-religion-google-searches-peak-amid-magas-massive-racist-attack/articleshow/117486665.cms" TargetMode="External" /><Relationship Id="rId1999" Type="http://schemas.openxmlformats.org/officeDocument/2006/relationships/header" Target="header385.xml" /><Relationship Id="rId2" Type="http://schemas.openxmlformats.org/officeDocument/2006/relationships/webSettings" Target="webSettings.xml" /><Relationship Id="rId20" Type="http://schemas.openxmlformats.org/officeDocument/2006/relationships/hyperlink" Target="https://advance.lexis.com/api/document?collection=news&amp;id=urn:contentItem:6F00-RX43-RWNN-R36N-00000-00&amp;context=1519360" TargetMode="External" /><Relationship Id="rId200" Type="http://schemas.openxmlformats.org/officeDocument/2006/relationships/hyperlink" Target="https://www.indiatoday.in/world/story/barack-and-michelle-may-be-headed-for-divorce-says-astrologer-who-predicted-trumps-victory-2667457-2025-01-20" TargetMode="External" /><Relationship Id="rId2000" Type="http://schemas.openxmlformats.org/officeDocument/2006/relationships/header" Target="header386.xml" /><Relationship Id="rId2001" Type="http://schemas.openxmlformats.org/officeDocument/2006/relationships/footer" Target="footer385.xml" /><Relationship Id="rId2002" Type="http://schemas.openxmlformats.org/officeDocument/2006/relationships/footer" Target="footer386.xml" /><Relationship Id="rId2003" Type="http://schemas.openxmlformats.org/officeDocument/2006/relationships/header" Target="header387.xml" /><Relationship Id="rId2004" Type="http://schemas.openxmlformats.org/officeDocument/2006/relationships/footer" Target="footer387.xml" /><Relationship Id="rId2005" Type="http://schemas.openxmlformats.org/officeDocument/2006/relationships/hyperlink" Target="https://advance.lexis.com/api/document?collection=news&amp;id=urn:contentItem:6DPH-K763-RT52-F49W-00000-00&amp;context=1519360" TargetMode="External" /><Relationship Id="rId2006" Type="http://schemas.openxmlformats.org/officeDocument/2006/relationships/hyperlink" Target="https://advance.lexis.com/api/document?collection=news&amp;id=urn:contentItem:6DPH-K763-RT52-F49W-00000-00&amp;context=1519360" TargetMode="External" /><Relationship Id="rId2007" Type="http://schemas.openxmlformats.org/officeDocument/2006/relationships/hyperlink" Target="https://advance.lexis.com/api/document?collection=news&amp;id=urn:contentItem:6DPH-K763-RT52-F49W-00000-00&amp;context=1519360" TargetMode="External" /><Relationship Id="rId2008" Type="http://schemas.openxmlformats.org/officeDocument/2006/relationships/hyperlink" Target="https://advance.lexis.com/api/document?collection=news&amp;id=urn:contentItem:6DPH-K763-RT52-F49W-00000-00&amp;context=1519360" TargetMode="External" /><Relationship Id="rId2009" Type="http://schemas.openxmlformats.org/officeDocument/2006/relationships/hyperlink" Target="https://www.indiatoday.in/movies/celebrities/story/all-we-imagine-as-light-payal-kapadia-characters-grainy-cinematography-rice-cooker-scene-exclusive-2637410-2024-11-21?utm_source=global-search&amp;utm_medium=global-search&amp;utm_campaign=global-search" TargetMode="External" /><Relationship Id="rId201" Type="http://schemas.openxmlformats.org/officeDocument/2006/relationships/hyperlink" Target="https://www.indiatoday.in/world/story/barack-and-michelle-may-be-headed-for-divorce-says-astrologer-who-predicted-trumps-victory-2667457-2025-01-20" TargetMode="External" /><Relationship Id="rId2010" Type="http://schemas.openxmlformats.org/officeDocument/2006/relationships/hyperlink" Target="https://t.co/UtdKmsNUE8" TargetMode="External" /><Relationship Id="rId2011" Type="http://schemas.openxmlformats.org/officeDocument/2006/relationships/hyperlink" Target="https://twitter.com/BarackObama/status/1870210627639083270?ref_src=twsrc%5Etfw" TargetMode="External" /><Relationship Id="rId2012" Type="http://schemas.openxmlformats.org/officeDocument/2006/relationships/hyperlink" Target="https://t.co/MK51Z77uEb" TargetMode="External" /><Relationship Id="rId2013" Type="http://schemas.openxmlformats.org/officeDocument/2006/relationships/hyperlink" Target="https://twitter.com/BarackObama/status/1870259429939265921?ref_src=twsrc%5Etfw" TargetMode="External" /><Relationship Id="rId2014" Type="http://schemas.openxmlformats.org/officeDocument/2006/relationships/hyperlink" Target="https://t.co/NNcAnaFzdU" TargetMode="External" /><Relationship Id="rId2015" Type="http://schemas.openxmlformats.org/officeDocument/2006/relationships/hyperlink" Target="https://twitter.com/BarackObama/status/1870153606822797692?ref_src=twsrc%5Etfw" TargetMode="External" /><Relationship Id="rId2016" Type="http://schemas.openxmlformats.org/officeDocument/2006/relationships/hyperlink" Target="https://www.indiatoday.in/lifestyle/story/i-freaked-out-prateek-kuhads-reaction-after-cold-mess-featured-in-barack-obamas-favourite-music-list-2293414-2022-11-04" TargetMode="External" /><Relationship Id="rId2017" Type="http://schemas.openxmlformats.org/officeDocument/2006/relationships/hyperlink" Target="https://www.indiatoday.in/lifestyle/story/i-freaked-out-prateek-kuhads-reaction-after-cold-mess-featured-in-barack-obamas-favourite-music-list-2293414-2022-11-04" TargetMode="External" /><Relationship Id="rId2018" Type="http://schemas.openxmlformats.org/officeDocument/2006/relationships/hyperlink" Target="https://www.indiatoday.in/lifestyle/story/i-freaked-out-prateek-kuhads-reaction-after-cold-mess-featured-in-barack-obamas-favourite-music-list-2293414-2022-11-04" TargetMode="External" /><Relationship Id="rId2019" Type="http://schemas.openxmlformats.org/officeDocument/2006/relationships/hyperlink" Target="https://www.indiatoday.in/lifestyle/story/i-freaked-out-prateek-kuhads-reaction-after-cold-mess-featured-in-barack-obamas-favourite-music-list-2293414-2022-11-04" TargetMode="External" /><Relationship Id="rId202" Type="http://schemas.openxmlformats.org/officeDocument/2006/relationships/hyperlink" Target="https://www.indiatoday.in/world/story/barack-and-michelle-may-be-headed-for-divorce-says-astrologer-who-predicted-trumps-victory-2667457-2025-01-20" TargetMode="External" /><Relationship Id="rId2020" Type="http://schemas.openxmlformats.org/officeDocument/2006/relationships/hyperlink" Target="https://www.indiatoday.in/movies/story/indian-film-all-we-imagine-as-light-wins-grand-prix-award-at-cannes-2024-2543910-2024-05-26" TargetMode="External" /><Relationship Id="rId2021" Type="http://schemas.openxmlformats.org/officeDocument/2006/relationships/hyperlink" Target="https://www.indiatoday.in/movies/story/gotham-awards-2024-all-we-imagine-as-light-wins-best-international-feature-payal-kapadia-2644070-2024-12-03" TargetMode="External" /><Relationship Id="rId2022" Type="http://schemas.openxmlformats.org/officeDocument/2006/relationships/hyperlink" Target="https://www.indiatoday.in/movies/story/payal-kapadia-reacts-to-jurors-claiming-all-we-imagine-as-light-was-not-indian-enough-2643500-2024-12-02?utm_source=global-search&amp;utm_medium=global-search&amp;utm_campaign=global-search" TargetMode="External" /><Relationship Id="rId2023" Type="http://schemas.openxmlformats.org/officeDocument/2006/relationships/hyperlink" Target="https://akm-img-a-in.tosshub.com/indiatoday/images/story/202412/barack-obama-highlights-all-we-imagine-as-light-in-his-2024-movie-recommendations-212235464-16x9_0.png?VersionId=6xqpMYY5gf9fy6Yby1TkckFARa9RJRl0?size=749:421" TargetMode="External" /><Relationship Id="rId2024" Type="http://schemas.openxmlformats.org/officeDocument/2006/relationships/header" Target="header388.xml" /><Relationship Id="rId2025" Type="http://schemas.openxmlformats.org/officeDocument/2006/relationships/header" Target="header389.xml" /><Relationship Id="rId2026" Type="http://schemas.openxmlformats.org/officeDocument/2006/relationships/footer" Target="footer388.xml" /><Relationship Id="rId2027" Type="http://schemas.openxmlformats.org/officeDocument/2006/relationships/footer" Target="footer389.xml" /><Relationship Id="rId2028" Type="http://schemas.openxmlformats.org/officeDocument/2006/relationships/header" Target="header390.xml" /><Relationship Id="rId2029" Type="http://schemas.openxmlformats.org/officeDocument/2006/relationships/footer" Target="footer390.xml" /><Relationship Id="rId203" Type="http://schemas.openxmlformats.org/officeDocument/2006/relationships/hyperlink" Target="https://www.indiatoday.in/world/story/barack-and-michelle-may-be-headed-for-divorce-says-astrologer-who-predicted-trumps-victory-2667457-2025-01-20" TargetMode="External" /><Relationship Id="rId2030" Type="http://schemas.openxmlformats.org/officeDocument/2006/relationships/hyperlink" Target="https://advance.lexis.com/api/document?collection=news&amp;id=urn:contentItem:6DPG-S7D3-RRMK-20P8-00000-00&amp;context=1519360" TargetMode="External" /><Relationship Id="rId2031" Type="http://schemas.openxmlformats.org/officeDocument/2006/relationships/hyperlink" Target="https://advance.lexis.com/api/document?collection=news&amp;id=urn:contentItem:6DPG-S7D3-RRMK-20P8-00000-00&amp;context=1519360" TargetMode="External" /><Relationship Id="rId2032" Type="http://schemas.openxmlformats.org/officeDocument/2006/relationships/hyperlink" Target="https://advance.lexis.com/api/document?collection=news&amp;id=urn:contentItem:6DPG-S7D3-RRMK-20P8-00000-00&amp;context=1519360" TargetMode="External" /><Relationship Id="rId2033" Type="http://schemas.openxmlformats.org/officeDocument/2006/relationships/hyperlink" Target="https://advance.lexis.com/api/document?collection=news&amp;id=urn:contentItem:6DPG-S7D3-RRMK-20P8-00000-00&amp;context=1519360" TargetMode="External" /><Relationship Id="rId2034" Type="http://schemas.openxmlformats.org/officeDocument/2006/relationships/image" Target="media/image16.png" /><Relationship Id="rId2035" Type="http://schemas.openxmlformats.org/officeDocument/2006/relationships/hyperlink" Target="https://variety.com/2023/music/news/barack-obama-beyonce-america-has-a-problem-favorite-songs-1235857613/" TargetMode="External" /><Relationship Id="rId2036" Type="http://schemas.openxmlformats.org/officeDocument/2006/relationships/hyperlink" Target="https://variety.com/2023/music/news/barack-obama-beyonce-america-has-a-problem-favorite-songs-1235857613/" TargetMode="External" /><Relationship Id="rId2037" Type="http://schemas.openxmlformats.org/officeDocument/2006/relationships/hyperlink" Target="https://variety.com/2023/music/news/barack-obama-beyonce-america-has-a-problem-favorite-songs-1235857613/" TargetMode="External" /><Relationship Id="rId2038" Type="http://schemas.openxmlformats.org/officeDocument/2006/relationships/hyperlink" Target="https://variety.com/2023/music/news/barack-obama-beyonce-america-has-a-problem-favorite-songs-1235857613/" TargetMode="External" /><Relationship Id="rId2039" Type="http://schemas.openxmlformats.org/officeDocument/2006/relationships/hyperlink" Target="https://variety.com/2024/film/news/barack-obama-favorite-movies-2024-dune-anora-1236256721/" TargetMode="External" /><Relationship Id="rId204" Type="http://schemas.openxmlformats.org/officeDocument/2006/relationships/hyperlink" Target="https://akm-img-a-in.tosshub.com/indiatoday/images/story/202504/barack-obama-divorce-buzz-05090890-16x9_0.jpg?VersionId=ShlyTgomPOMeACQ_xjlzKpF6aGYIVhkd?size=749:421" TargetMode="External" /><Relationship Id="rId2040" Type="http://schemas.openxmlformats.org/officeDocument/2006/relationships/hyperlink" Target="https://www.instagram.com/p/DD0dWQ3vAJW/?utm_source=ig_embed&amp;utm_campaign=loading" TargetMode="External" /><Relationship Id="rId2041" Type="http://schemas.openxmlformats.org/officeDocument/2006/relationships/hyperlink" Target="https://www.instagram.com/p/DD0dWQ3vAJW/?utm_source=ig_embed&amp;utm_campaign=loading" TargetMode="External" /><Relationship Id="rId2042" Type="http://schemas.openxmlformats.org/officeDocument/2006/relationships/hyperlink" Target="https://www.instagram.com/p/DD0dWQ3vAJW/?utm_source=ig_embed&amp;utm_campaign=loading" TargetMode="External" /><Relationship Id="rId2043" Type="http://schemas.openxmlformats.org/officeDocument/2006/relationships/hyperlink" Target="https://www.instagram.com/p/DD0dWQ3vAJW/?utm_source=ig_embed&amp;utm_campaign=loading" TargetMode="External" /><Relationship Id="rId2044" Type="http://schemas.openxmlformats.org/officeDocument/2006/relationships/hyperlink" Target="https://www.instagram.com/p/DD0dWQ3vAJW/?utm_source=ig_embed&amp;utm_campaign=loading" TargetMode="External" /><Relationship Id="rId2045" Type="http://schemas.openxmlformats.org/officeDocument/2006/relationships/hyperlink" Target="https://www.instagram.com/p/DD0dWQ3vAJW/?utm_source=ig_embed&amp;utm_campaign=loading" TargetMode="External" /><Relationship Id="rId2046" Type="http://schemas.openxmlformats.org/officeDocument/2006/relationships/hyperlink" Target="https://variety.com/2024/film/news/barack-obama-favorite-movies-2024-dune-anora-1236256721/" TargetMode="External" /><Relationship Id="rId2047" Type="http://schemas.openxmlformats.org/officeDocument/2006/relationships/hyperlink" Target="https://variety.com/2024/film/news/barack-obama-favorite-movies-2024-dune-anora-1236256721/" TargetMode="External" /><Relationship Id="rId2048" Type="http://schemas.openxmlformats.org/officeDocument/2006/relationships/hyperlink" Target="https://variety.com/2024/film/news/barack-obama-favorite-movies-2024-dune-anora-1236256721/" TargetMode="External" /><Relationship Id="rId2049" Type="http://schemas.openxmlformats.org/officeDocument/2006/relationships/hyperlink" Target="https://variety.com/2024/film/news/barack-obama-favorite-movies-2024-dune-anora-1236256721/" TargetMode="External" /><Relationship Id="rId205" Type="http://schemas.openxmlformats.org/officeDocument/2006/relationships/header" Target="header43.xml" /><Relationship Id="rId2050" Type="http://schemas.openxmlformats.org/officeDocument/2006/relationships/hyperlink" Target="https://variety.com/2024/film/news/doha-qatar-summit-sportico-obama-ryan-reynolds-1236218514/" TargetMode="External" /><Relationship Id="rId2051" Type="http://schemas.openxmlformats.org/officeDocument/2006/relationships/hyperlink" Target="https://variety.com/2024/film/news/doha-qatar-summit-sportico-obama-ryan-reynolds-1236218514/" TargetMode="External" /><Relationship Id="rId2052" Type="http://schemas.openxmlformats.org/officeDocument/2006/relationships/hyperlink" Target="https://variety.com/2024/film/news/doha-qatar-summit-sportico-obama-ryan-reynolds-1236218514/" TargetMode="External" /><Relationship Id="rId2053" Type="http://schemas.openxmlformats.org/officeDocument/2006/relationships/hyperlink" Target="https://variety.com/2024/film/news/doha-qatar-summit-sportico-obama-ryan-reynolds-1236218514/" TargetMode="External" /><Relationship Id="rId2054" Type="http://schemas.openxmlformats.org/officeDocument/2006/relationships/hyperlink" Target="https://variety.com/2024/film/news/doha-qatar-summit-sportico-obama-ryan-reynolds-1236218514/" TargetMode="External" /><Relationship Id="rId2055" Type="http://schemas.openxmlformats.org/officeDocument/2006/relationships/hyperlink" Target="https://variety.com/2024/music/news/eminem-supports-kamala-harris-barack-obama-detroit-rally-1236187123/" TargetMode="External" /><Relationship Id="rId2056" Type="http://schemas.openxmlformats.org/officeDocument/2006/relationships/hyperlink" Target="https://variety.com/2024/music/news/eminem-supports-kamala-harris-barack-obama-detroit-rally-1236187123/" TargetMode="External" /><Relationship Id="rId2057" Type="http://schemas.openxmlformats.org/officeDocument/2006/relationships/hyperlink" Target="https://variety.com/2024/music/news/eminem-supports-kamala-harris-barack-obama-detroit-rally-1236187123/" TargetMode="External" /><Relationship Id="rId2058" Type="http://schemas.openxmlformats.org/officeDocument/2006/relationships/hyperlink" Target="https://variety.com/2024/music/news/eminem-supports-kamala-harris-barack-obama-detroit-rally-1236187123/" TargetMode="External" /><Relationship Id="rId2059" Type="http://schemas.openxmlformats.org/officeDocument/2006/relationships/hyperlink" Target="https://variety.com/2024/music/news/eminem-supports-kamala-harris-barack-obama-detroit-rally-1236187123/" TargetMode="External" /><Relationship Id="rId206" Type="http://schemas.openxmlformats.org/officeDocument/2006/relationships/header" Target="header44.xml" /><Relationship Id="rId2060" Type="http://schemas.openxmlformats.org/officeDocument/2006/relationships/header" Target="header391.xml" /><Relationship Id="rId2061" Type="http://schemas.openxmlformats.org/officeDocument/2006/relationships/header" Target="header392.xml" /><Relationship Id="rId2062" Type="http://schemas.openxmlformats.org/officeDocument/2006/relationships/footer" Target="footer391.xml" /><Relationship Id="rId2063" Type="http://schemas.openxmlformats.org/officeDocument/2006/relationships/footer" Target="footer392.xml" /><Relationship Id="rId2064" Type="http://schemas.openxmlformats.org/officeDocument/2006/relationships/header" Target="header393.xml" /><Relationship Id="rId2065" Type="http://schemas.openxmlformats.org/officeDocument/2006/relationships/footer" Target="footer393.xml" /><Relationship Id="rId2066" Type="http://schemas.openxmlformats.org/officeDocument/2006/relationships/hyperlink" Target="https://advance.lexis.com/api/document?collection=news&amp;id=urn:contentItem:6FGX-W5V3-RRKD-64J7-00000-00&amp;context=1519360" TargetMode="External" /><Relationship Id="rId2067" Type="http://schemas.openxmlformats.org/officeDocument/2006/relationships/hyperlink" Target="https://advance.lexis.com/api/document?collection=news&amp;id=urn:contentItem:6FGX-W5V3-RRKD-64J7-00000-00&amp;context=1519360" TargetMode="External" /><Relationship Id="rId2068" Type="http://schemas.openxmlformats.org/officeDocument/2006/relationships/hyperlink" Target="https://advance.lexis.com/api/document?collection=news&amp;id=urn:contentItem:6FGX-W5V3-RRKD-64J7-00000-00&amp;context=1519360" TargetMode="External" /><Relationship Id="rId2069" Type="http://schemas.openxmlformats.org/officeDocument/2006/relationships/hyperlink" Target="https://advance.lexis.com/api/document?collection=news&amp;id=urn:contentItem:6FGX-W5V3-RRKD-64J7-00000-00&amp;context=1519360" TargetMode="External" /><Relationship Id="rId207" Type="http://schemas.openxmlformats.org/officeDocument/2006/relationships/footer" Target="footer43.xml" /><Relationship Id="rId2070" Type="http://schemas.openxmlformats.org/officeDocument/2006/relationships/hyperlink" Target="http://www.bangshowbiz.com/?utm_source=%5B%5BDELIVERY_RECIPIENT_CODE%5D%5D&amp;utm_medium=partner&amp;utm_campaign=newstex" TargetMode="External" /><Relationship Id="rId2071" Type="http://schemas.openxmlformats.org/officeDocument/2006/relationships/hyperlink" Target="https://newstex.com/?utm_source=%5B%5BDELIVERY_RECIPIENT_CODE%5D%5D&amp;utm_medium=partner&amp;utm_campaign=BANG+ShowBiz&amp;utm_id=126201&amp;utm_content=BANG-126201-544705253833252028109020" TargetMode="External" /><Relationship Id="rId2072" Type="http://schemas.openxmlformats.org/officeDocument/2006/relationships/header" Target="header394.xml" /><Relationship Id="rId2073" Type="http://schemas.openxmlformats.org/officeDocument/2006/relationships/header" Target="header395.xml" /><Relationship Id="rId2074" Type="http://schemas.openxmlformats.org/officeDocument/2006/relationships/footer" Target="footer394.xml" /><Relationship Id="rId2075" Type="http://schemas.openxmlformats.org/officeDocument/2006/relationships/footer" Target="footer395.xml" /><Relationship Id="rId2076" Type="http://schemas.openxmlformats.org/officeDocument/2006/relationships/header" Target="header396.xml" /><Relationship Id="rId2077" Type="http://schemas.openxmlformats.org/officeDocument/2006/relationships/footer" Target="footer396.xml" /><Relationship Id="rId2078" Type="http://schemas.openxmlformats.org/officeDocument/2006/relationships/hyperlink" Target="https://advance.lexis.com/api/document?collection=news&amp;id=urn:contentItem:6F8H-YTH3-RS16-S01Y-00000-00&amp;context=1519360" TargetMode="External" /><Relationship Id="rId2079" Type="http://schemas.openxmlformats.org/officeDocument/2006/relationships/hyperlink" Target="https://advance.lexis.com/api/document?collection=news&amp;id=urn:contentItem:6F8H-YTH3-RS16-S01Y-00000-00&amp;context=1519360" TargetMode="External" /><Relationship Id="rId208" Type="http://schemas.openxmlformats.org/officeDocument/2006/relationships/footer" Target="footer44.xml" /><Relationship Id="rId2080" Type="http://schemas.openxmlformats.org/officeDocument/2006/relationships/hyperlink" Target="https://advance.lexis.com/api/document?collection=news&amp;id=urn:contentItem:6F8H-YTH3-RS16-S01Y-00000-00&amp;context=1519360" TargetMode="External" /><Relationship Id="rId2081" Type="http://schemas.openxmlformats.org/officeDocument/2006/relationships/hyperlink" Target="https://advance.lexis.com/api/document?collection=news&amp;id=urn:contentItem:6F8H-YTH3-RS16-S01Y-00000-00&amp;context=1519360" TargetMode="External" /><Relationship Id="rId2082" Type="http://schemas.openxmlformats.org/officeDocument/2006/relationships/hyperlink" Target="https://www.tiktok.com/@houseofhighlights?refer=embed" TargetMode="External" /><Relationship Id="rId2083" Type="http://schemas.openxmlformats.org/officeDocument/2006/relationships/hyperlink" Target="https://www.tiktok.com/tag/nba?refer=embed" TargetMode="External" /><Relationship Id="rId2084" Type="http://schemas.openxmlformats.org/officeDocument/2006/relationships/hyperlink" Target="https://www.tiktok.com/tag/bball?refer=embed" TargetMode="External" /><Relationship Id="rId2085" Type="http://schemas.openxmlformats.org/officeDocument/2006/relationships/hyperlink" Target="https://www.tiktok.com/tag/basketball?refer=embed" TargetMode="External" /><Relationship Id="rId2086" Type="http://schemas.openxmlformats.org/officeDocument/2006/relationships/hyperlink" Target="https://www.tiktok.com/tag/hoops?refer=embed" TargetMode="External" /><Relationship Id="rId2087" Type="http://schemas.openxmlformats.org/officeDocument/2006/relationships/hyperlink" Target="https://www.tiktok.com/tag/obama?refer=embed" TargetMode="External" /><Relationship Id="rId2088" Type="http://schemas.openxmlformats.org/officeDocument/2006/relationships/hyperlink" Target="https://www.tiktok.com/tag/obama?refer=embed" TargetMode="External" /><Relationship Id="rId2089" Type="http://schemas.openxmlformats.org/officeDocument/2006/relationships/hyperlink" Target="https://www.tiktok.com/tag/harden?refer=embed" TargetMode="External" /><Relationship Id="rId209" Type="http://schemas.openxmlformats.org/officeDocument/2006/relationships/header" Target="header45.xml" /><Relationship Id="rId2090" Type="http://schemas.openxmlformats.org/officeDocument/2006/relationships/hyperlink" Target="https://www.tiktok.com/music/original-sound-7478565700718693163?refer=embed" TargetMode="External" /><Relationship Id="rId2091" Type="http://schemas.openxmlformats.org/officeDocument/2006/relationships/hyperlink" Target="https://www.nbcboston.com/news/local/obama-tells-harvard-team-basketball-was-about-more-than-him/2830904/" TargetMode="External" /><Relationship Id="rId2092" Type="http://schemas.openxmlformats.org/officeDocument/2006/relationships/hyperlink" Target="https://www.reuters.com/news/picture/obama-watching-sports-idINRTR32GP6/" TargetMode="External" /><Relationship Id="rId2093" Type="http://schemas.openxmlformats.org/officeDocument/2006/relationships/hyperlink" Target="https://www.profootballhof.com/news/2017/01/president-obama-record-86th-sports-team-visit-highlights-the-values-of-sports-to-society/" TargetMode="External" /><Relationship Id="rId2094" Type="http://schemas.openxmlformats.org/officeDocument/2006/relationships/hyperlink" Target="https://athlonsports.com/nba/boston-celtics/nba-makes-historic-celtics-announcement-trail-blazers-game" TargetMode="External" /><Relationship Id="rId2095" Type="http://schemas.openxmlformats.org/officeDocument/2006/relationships/header" Target="header397.xml" /><Relationship Id="rId2096" Type="http://schemas.openxmlformats.org/officeDocument/2006/relationships/header" Target="header398.xml" /><Relationship Id="rId2097" Type="http://schemas.openxmlformats.org/officeDocument/2006/relationships/footer" Target="footer397.xml" /><Relationship Id="rId2098" Type="http://schemas.openxmlformats.org/officeDocument/2006/relationships/footer" Target="footer398.xml" /><Relationship Id="rId2099" Type="http://schemas.openxmlformats.org/officeDocument/2006/relationships/header" Target="header399.xml" /><Relationship Id="rId21" Type="http://schemas.openxmlformats.org/officeDocument/2006/relationships/hyperlink" Target="https://advance.lexis.com/api/document?collection=news&amp;id=urn:contentItem:6F00-RX43-RWNN-R36N-00000-00&amp;context=1519360" TargetMode="External" /><Relationship Id="rId210" Type="http://schemas.openxmlformats.org/officeDocument/2006/relationships/footer" Target="footer45.xml" /><Relationship Id="rId2100" Type="http://schemas.openxmlformats.org/officeDocument/2006/relationships/footer" Target="footer399.xml" /><Relationship Id="rId2101" Type="http://schemas.openxmlformats.org/officeDocument/2006/relationships/hyperlink" Target="https://advance.lexis.com/api/document?collection=news&amp;id=urn:contentItem:6FB7-6G23-S623-64Y5-00000-00&amp;context=1519360" TargetMode="External" /><Relationship Id="rId2102" Type="http://schemas.openxmlformats.org/officeDocument/2006/relationships/hyperlink" Target="https://advance.lexis.com/api/document?collection=news&amp;id=urn:contentItem:6FB7-6G23-S623-64Y5-00000-00&amp;context=1519360" TargetMode="External" /><Relationship Id="rId2103" Type="http://schemas.openxmlformats.org/officeDocument/2006/relationships/hyperlink" Target="https://advance.lexis.com/api/document?collection=news&amp;id=urn:contentItem:6FB7-6G23-S623-64Y5-00000-00&amp;context=1519360" TargetMode="External" /><Relationship Id="rId2104" Type="http://schemas.openxmlformats.org/officeDocument/2006/relationships/hyperlink" Target="https://advance.lexis.com/api/document?collection=news&amp;id=urn:contentItem:6FB7-6G23-S623-64Y5-00000-00&amp;context=1519360" TargetMode="External" /><Relationship Id="rId2105" Type="http://schemas.openxmlformats.org/officeDocument/2006/relationships/hyperlink" Target="https://advance.lexis.com/api/document?collection=news&amp;id=urn:contentItem:6FB7-6G23-S623-64Y5-00000-00&amp;context=1519360" TargetMode="External" /><Relationship Id="rId2106" Type="http://schemas.openxmlformats.org/officeDocument/2006/relationships/hyperlink" Target="https://advance.lexis.com/api/document?collection=news&amp;id=urn:contentItem:6FB7-6G23-S623-64Y5-00000-00&amp;context=1519360" TargetMode="External" /><Relationship Id="rId2107" Type="http://schemas.openxmlformats.org/officeDocument/2006/relationships/hyperlink" Target="https://advance.lexis.com/api/document?collection=news&amp;id=urn:contentItem:6FB7-6G23-S623-64Y5-00000-00&amp;context=1519360" TargetMode="External" /><Relationship Id="rId2108" Type="http://schemas.openxmlformats.org/officeDocument/2006/relationships/header" Target="header400.xml" /><Relationship Id="rId2109" Type="http://schemas.openxmlformats.org/officeDocument/2006/relationships/header" Target="header401.xml" /><Relationship Id="rId211" Type="http://schemas.openxmlformats.org/officeDocument/2006/relationships/hyperlink" Target="https://advance.lexis.com/api/document?collection=news&amp;id=urn:contentItem:6FB8-9RW3-SCGD-B35D-00000-00&amp;context=1519360" TargetMode="External" /><Relationship Id="rId2110" Type="http://schemas.openxmlformats.org/officeDocument/2006/relationships/footer" Target="footer400.xml" /><Relationship Id="rId2111" Type="http://schemas.openxmlformats.org/officeDocument/2006/relationships/footer" Target="footer401.xml" /><Relationship Id="rId2112" Type="http://schemas.openxmlformats.org/officeDocument/2006/relationships/header" Target="header402.xml" /><Relationship Id="rId2113" Type="http://schemas.openxmlformats.org/officeDocument/2006/relationships/footer" Target="footer402.xml" /><Relationship Id="rId2114" Type="http://schemas.openxmlformats.org/officeDocument/2006/relationships/hyperlink" Target="https://advance.lexis.com/api/document?collection=news&amp;id=urn:contentItem:6DRT-KNB3-RT49-9445-00000-00&amp;context=1519360" TargetMode="External" /><Relationship Id="rId2115" Type="http://schemas.openxmlformats.org/officeDocument/2006/relationships/hyperlink" Target="https://advance.lexis.com/api/document?collection=news&amp;id=urn:contentItem:6DRT-KNB3-RT49-9445-00000-00&amp;context=1519360" TargetMode="External" /><Relationship Id="rId2116" Type="http://schemas.openxmlformats.org/officeDocument/2006/relationships/hyperlink" Target="https://advance.lexis.com/api/document?collection=news&amp;id=urn:contentItem:6DRT-KNB3-RT49-9445-00000-00&amp;context=1519360" TargetMode="External" /><Relationship Id="rId2117" Type="http://schemas.openxmlformats.org/officeDocument/2006/relationships/hyperlink" Target="https://advance.lexis.com/api/document?collection=news&amp;id=urn:contentItem:6DRT-KNB3-RT49-9445-00000-00&amp;context=1519360" TargetMode="External" /><Relationship Id="rId2118" Type="http://schemas.openxmlformats.org/officeDocument/2006/relationships/hyperlink" Target="https://advance.lexis.com/api/document?collection=news&amp;id=urn:contentItem:6DRT-KNB3-RT49-9445-00000-00&amp;context=1519360" TargetMode="External" /><Relationship Id="rId2119" Type="http://schemas.openxmlformats.org/officeDocument/2006/relationships/header" Target="header403.xml" /><Relationship Id="rId212" Type="http://schemas.openxmlformats.org/officeDocument/2006/relationships/hyperlink" Target="https://advance.lexis.com/api/document?collection=news&amp;id=urn:contentItem:6FB8-9RW3-SCGD-B35D-00000-00&amp;context=1519360" TargetMode="External" /><Relationship Id="rId2120" Type="http://schemas.openxmlformats.org/officeDocument/2006/relationships/header" Target="header404.xml" /><Relationship Id="rId2121" Type="http://schemas.openxmlformats.org/officeDocument/2006/relationships/footer" Target="footer403.xml" /><Relationship Id="rId2122" Type="http://schemas.openxmlformats.org/officeDocument/2006/relationships/footer" Target="footer404.xml" /><Relationship Id="rId2123" Type="http://schemas.openxmlformats.org/officeDocument/2006/relationships/header" Target="header405.xml" /><Relationship Id="rId2124" Type="http://schemas.openxmlformats.org/officeDocument/2006/relationships/footer" Target="footer405.xml" /><Relationship Id="rId2125" Type="http://schemas.openxmlformats.org/officeDocument/2006/relationships/hyperlink" Target="https://advance.lexis.com/api/document?collection=news&amp;id=urn:contentItem:6DPS-7NN3-S0VC-V493-00000-00&amp;context=1519360" TargetMode="External" /><Relationship Id="rId2126" Type="http://schemas.openxmlformats.org/officeDocument/2006/relationships/hyperlink" Target="https://advance.lexis.com/api/document?collection=news&amp;id=urn:contentItem:6DPS-7NN3-S0VC-V493-00000-00&amp;context=1519360" TargetMode="External" /><Relationship Id="rId2127" Type="http://schemas.openxmlformats.org/officeDocument/2006/relationships/hyperlink" Target="https://advance.lexis.com/api/document?collection=news&amp;id=urn:contentItem:6DPS-7NN3-S0VC-V493-00000-00&amp;context=1519360" TargetMode="External" /><Relationship Id="rId2128" Type="http://schemas.openxmlformats.org/officeDocument/2006/relationships/hyperlink" Target="https://advance.lexis.com/api/document?collection=news&amp;id=urn:contentItem:6DPS-7NN3-S0VC-V493-00000-00&amp;context=1519360" TargetMode="External" /><Relationship Id="rId2129" Type="http://schemas.openxmlformats.org/officeDocument/2006/relationships/hyperlink" Target="https://advance.lexis.com/api/document?collection=news&amp;id=urn:contentItem:6DPS-7NN3-S0VC-V493-00000-00&amp;context=1519360" TargetMode="External" /><Relationship Id="rId213" Type="http://schemas.openxmlformats.org/officeDocument/2006/relationships/hyperlink" Target="https://advance.lexis.com/api/document?collection=news&amp;id=urn:contentItem:6FB8-9RW3-SCGD-B35D-00000-00&amp;context=1519360" TargetMode="External" /><Relationship Id="rId2130" Type="http://schemas.openxmlformats.org/officeDocument/2006/relationships/header" Target="header406.xml" /><Relationship Id="rId2131" Type="http://schemas.openxmlformats.org/officeDocument/2006/relationships/header" Target="header407.xml" /><Relationship Id="rId2132" Type="http://schemas.openxmlformats.org/officeDocument/2006/relationships/footer" Target="footer406.xml" /><Relationship Id="rId2133" Type="http://schemas.openxmlformats.org/officeDocument/2006/relationships/footer" Target="footer407.xml" /><Relationship Id="rId2134" Type="http://schemas.openxmlformats.org/officeDocument/2006/relationships/header" Target="header408.xml" /><Relationship Id="rId2135" Type="http://schemas.openxmlformats.org/officeDocument/2006/relationships/footer" Target="footer408.xml" /><Relationship Id="rId2136" Type="http://schemas.openxmlformats.org/officeDocument/2006/relationships/hyperlink" Target="https://advance.lexis.com/api/document?collection=news&amp;id=urn:contentItem:6DRT-DMK3-RS0T-8512-00000-00&amp;context=1519360" TargetMode="External" /><Relationship Id="rId2137" Type="http://schemas.openxmlformats.org/officeDocument/2006/relationships/hyperlink" Target="https://advance.lexis.com/api/document?collection=news&amp;id=urn:contentItem:6DRT-DMK3-RS0T-8512-00000-00&amp;context=1519360" TargetMode="External" /><Relationship Id="rId2138" Type="http://schemas.openxmlformats.org/officeDocument/2006/relationships/hyperlink" Target="https://advance.lexis.com/api/document?collection=news&amp;id=urn:contentItem:6DRT-DMK3-RS0T-8512-00000-00&amp;context=1519360" TargetMode="External" /><Relationship Id="rId2139" Type="http://schemas.openxmlformats.org/officeDocument/2006/relationships/hyperlink" Target="https://advance.lexis.com/api/document?collection=news&amp;id=urn:contentItem:6DRT-DMK3-RS0T-8512-00000-00&amp;context=1519360" TargetMode="External" /><Relationship Id="rId214" Type="http://schemas.openxmlformats.org/officeDocument/2006/relationships/hyperlink" Target="https://advance.lexis.com/api/document?collection=news&amp;id=urn:contentItem:6FB8-9RW3-SCGD-B35D-00000-00&amp;context=1519360" TargetMode="External" /><Relationship Id="rId2140" Type="http://schemas.openxmlformats.org/officeDocument/2006/relationships/hyperlink" Target="https://advance.lexis.com/api/document?collection=news&amp;id=urn:contentItem:6DRT-DMK3-RS0T-8512-00000-00&amp;context=1519360" TargetMode="External" /><Relationship Id="rId2141" Type="http://schemas.openxmlformats.org/officeDocument/2006/relationships/hyperlink" Target="mailto:contentservices@htdigital.in" TargetMode="External" /><Relationship Id="rId2142" Type="http://schemas.openxmlformats.org/officeDocument/2006/relationships/header" Target="header409.xml" /><Relationship Id="rId2143" Type="http://schemas.openxmlformats.org/officeDocument/2006/relationships/header" Target="header410.xml" /><Relationship Id="rId2144" Type="http://schemas.openxmlformats.org/officeDocument/2006/relationships/footer" Target="footer409.xml" /><Relationship Id="rId2145" Type="http://schemas.openxmlformats.org/officeDocument/2006/relationships/footer" Target="footer410.xml" /><Relationship Id="rId2146" Type="http://schemas.openxmlformats.org/officeDocument/2006/relationships/header" Target="header411.xml" /><Relationship Id="rId2147" Type="http://schemas.openxmlformats.org/officeDocument/2006/relationships/footer" Target="footer411.xml" /><Relationship Id="rId2148" Type="http://schemas.openxmlformats.org/officeDocument/2006/relationships/hyperlink" Target="https://advance.lexis.com/api/document?collection=news&amp;id=urn:contentItem:6F0V-MT43-RVKX-K38J-00000-00&amp;context=1519360" TargetMode="External" /><Relationship Id="rId2149" Type="http://schemas.openxmlformats.org/officeDocument/2006/relationships/hyperlink" Target="https://advance.lexis.com/api/document?collection=news&amp;id=urn:contentItem:6F0V-MT43-RVKX-K38J-00000-00&amp;context=1519360" TargetMode="External" /><Relationship Id="rId215" Type="http://schemas.openxmlformats.org/officeDocument/2006/relationships/hyperlink" Target="https://advance.lexis.com/api/document?collection=news&amp;id=urn:contentItem:6FB8-9RW3-SCGD-B35D-00000-00&amp;context=1519360" TargetMode="External" /><Relationship Id="rId2150" Type="http://schemas.openxmlformats.org/officeDocument/2006/relationships/hyperlink" Target="https://advance.lexis.com/api/document?collection=news&amp;id=urn:contentItem:6F0V-MT43-RVKX-K38J-00000-00&amp;context=1519360" TargetMode="External" /><Relationship Id="rId2151" Type="http://schemas.openxmlformats.org/officeDocument/2006/relationships/hyperlink" Target="https://advance.lexis.com/api/document?collection=news&amp;id=urn:contentItem:6F0V-MT43-RVKX-K38J-00000-00&amp;context=1519360" TargetMode="External" /><Relationship Id="rId2152" Type="http://schemas.openxmlformats.org/officeDocument/2006/relationships/hyperlink" Target="https://advance.lexis.com/api/document?collection=news&amp;id=urn:contentItem:6F0V-MT43-RVKX-K38J-00000-00&amp;context=1519360" TargetMode="External" /><Relationship Id="rId2153" Type="http://schemas.openxmlformats.org/officeDocument/2006/relationships/header" Target="header412.xml" /><Relationship Id="rId2154" Type="http://schemas.openxmlformats.org/officeDocument/2006/relationships/header" Target="header413.xml" /><Relationship Id="rId2155" Type="http://schemas.openxmlformats.org/officeDocument/2006/relationships/footer" Target="footer412.xml" /><Relationship Id="rId2156" Type="http://schemas.openxmlformats.org/officeDocument/2006/relationships/footer" Target="footer413.xml" /><Relationship Id="rId2157" Type="http://schemas.openxmlformats.org/officeDocument/2006/relationships/header" Target="header414.xml" /><Relationship Id="rId2158" Type="http://schemas.openxmlformats.org/officeDocument/2006/relationships/footer" Target="footer414.xml" /><Relationship Id="rId2159" Type="http://schemas.openxmlformats.org/officeDocument/2006/relationships/hyperlink" Target="https://advance.lexis.com/api/document?collection=news&amp;id=urn:contentItem:6FCJ-PN13-RRSN-00SS-00000-00&amp;context=1519360" TargetMode="External" /><Relationship Id="rId216" Type="http://schemas.openxmlformats.org/officeDocument/2006/relationships/hyperlink" Target="https://twitter.com/DOGE?ref_src=twsrc%5Etfw" TargetMode="External" /><Relationship Id="rId2160" Type="http://schemas.openxmlformats.org/officeDocument/2006/relationships/hyperlink" Target="https://advance.lexis.com/api/document?collection=news&amp;id=urn:contentItem:6FCJ-PN13-RRSN-00SS-00000-00&amp;context=1519360" TargetMode="External" /><Relationship Id="rId2161" Type="http://schemas.openxmlformats.org/officeDocument/2006/relationships/hyperlink" Target="https://advance.lexis.com/api/document?collection=news&amp;id=urn:contentItem:6FCJ-PN13-RRSN-00SS-00000-00&amp;context=1519360" TargetMode="External" /><Relationship Id="rId2162" Type="http://schemas.openxmlformats.org/officeDocument/2006/relationships/hyperlink" Target="https://advance.lexis.com/api/document?collection=news&amp;id=urn:contentItem:6FCJ-PN13-RRSN-00SS-00000-00&amp;context=1519360" TargetMode="External" /><Relationship Id="rId2163" Type="http://schemas.openxmlformats.org/officeDocument/2006/relationships/hyperlink" Target="https://twitter.com/hashtag/MarchMadness?src=hash&amp;ref_src=twsrc%5Etfw" TargetMode="External" /><Relationship Id="rId2164" Type="http://schemas.openxmlformats.org/officeDocument/2006/relationships/hyperlink" Target="https://t.co/17Qb6Q2oUu" TargetMode="External" /><Relationship Id="rId2165" Type="http://schemas.openxmlformats.org/officeDocument/2006/relationships/hyperlink" Target="https://twitter.com/MarchMadnessMBB/status/1902729189951709458?ref_src=twsrc%5Etfw" TargetMode="External" /><Relationship Id="rId2166" Type="http://schemas.openxmlformats.org/officeDocument/2006/relationships/hyperlink" Target="https://sportsbook.draftkings.com/" TargetMode="External" /><Relationship Id="rId2167" Type="http://schemas.openxmlformats.org/officeDocument/2006/relationships/hyperlink" Target="https://athlonsports.com/college-basketball/shaquille-oneal-predicts-clear-winner-of-2025-ncaa-tournament" TargetMode="External" /><Relationship Id="rId2168" Type="http://schemas.openxmlformats.org/officeDocument/2006/relationships/header" Target="header415.xml" /><Relationship Id="rId2169" Type="http://schemas.openxmlformats.org/officeDocument/2006/relationships/header" Target="header416.xml" /><Relationship Id="rId217" Type="http://schemas.openxmlformats.org/officeDocument/2006/relationships/hyperlink" Target="https://t.co/k92s04pJdY" TargetMode="External" /><Relationship Id="rId2170" Type="http://schemas.openxmlformats.org/officeDocument/2006/relationships/footer" Target="footer415.xml" /><Relationship Id="rId2171" Type="http://schemas.openxmlformats.org/officeDocument/2006/relationships/footer" Target="footer416.xml" /><Relationship Id="rId2172" Type="http://schemas.openxmlformats.org/officeDocument/2006/relationships/header" Target="header417.xml" /><Relationship Id="rId2173" Type="http://schemas.openxmlformats.org/officeDocument/2006/relationships/footer" Target="footer417.xml" /><Relationship Id="rId2174" Type="http://schemas.openxmlformats.org/officeDocument/2006/relationships/hyperlink" Target="https://advance.lexis.com/api/document?collection=news&amp;id=urn:contentItem:6FHV-GBC3-RRKG-8409-00000-00&amp;context=1519360" TargetMode="External" /><Relationship Id="rId2175" Type="http://schemas.openxmlformats.org/officeDocument/2006/relationships/hyperlink" Target="https://advance.lexis.com/api/document?collection=news&amp;id=urn:contentItem:6FHV-GBC3-RRKG-8409-00000-00&amp;context=1519360" TargetMode="External" /><Relationship Id="rId2176" Type="http://schemas.openxmlformats.org/officeDocument/2006/relationships/hyperlink" Target="https://advance.lexis.com/api/document?collection=news&amp;id=urn:contentItem:6FHV-GBC3-RRKG-8409-00000-00&amp;context=1519360" TargetMode="External" /><Relationship Id="rId2177" Type="http://schemas.openxmlformats.org/officeDocument/2006/relationships/hyperlink" Target="https://advance.lexis.com/api/document?collection=news&amp;id=urn:contentItem:6FHV-GBC3-RRKG-8409-00000-00&amp;context=1519360" TargetMode="External" /><Relationship Id="rId2178" Type="http://schemas.openxmlformats.org/officeDocument/2006/relationships/header" Target="header418.xml" /><Relationship Id="rId2179" Type="http://schemas.openxmlformats.org/officeDocument/2006/relationships/header" Target="header419.xml" /><Relationship Id="rId218" Type="http://schemas.openxmlformats.org/officeDocument/2006/relationships/hyperlink" Target="https://twitter.com/elonmusk/status/1900394600394875330?ref_src=twsrc%5Etfw" TargetMode="External" /><Relationship Id="rId2180" Type="http://schemas.openxmlformats.org/officeDocument/2006/relationships/footer" Target="footer418.xml" /><Relationship Id="rId2181" Type="http://schemas.openxmlformats.org/officeDocument/2006/relationships/footer" Target="footer419.xml" /><Relationship Id="rId2182" Type="http://schemas.openxmlformats.org/officeDocument/2006/relationships/header" Target="header420.xml" /><Relationship Id="rId2183" Type="http://schemas.openxmlformats.org/officeDocument/2006/relationships/footer" Target="footer420.xml" /><Relationship Id="rId2184" Type="http://schemas.openxmlformats.org/officeDocument/2006/relationships/hyperlink" Target="https://advance.lexis.com/api/document?collection=news&amp;id=urn:contentItem:6DY0-D0H3-S89H-G3F8-00000-00&amp;context=1519360" TargetMode="External" /><Relationship Id="rId2185" Type="http://schemas.openxmlformats.org/officeDocument/2006/relationships/hyperlink" Target="https://advance.lexis.com/api/document?collection=news&amp;id=urn:contentItem:6DY0-D0H3-S89H-G3F8-00000-00&amp;context=1519360" TargetMode="External" /><Relationship Id="rId2186" Type="http://schemas.openxmlformats.org/officeDocument/2006/relationships/hyperlink" Target="https://advance.lexis.com/api/document?collection=news&amp;id=urn:contentItem:6DY0-D0H3-S89H-G3F8-00000-00&amp;context=1519360" TargetMode="External" /><Relationship Id="rId2187" Type="http://schemas.openxmlformats.org/officeDocument/2006/relationships/hyperlink" Target="https://advance.lexis.com/api/document?collection=news&amp;id=urn:contentItem:6DY0-D0H3-S89H-G3F8-00000-00&amp;context=1519360" TargetMode="External" /><Relationship Id="rId2188" Type="http://schemas.openxmlformats.org/officeDocument/2006/relationships/hyperlink" Target="https://advance.lexis.com/api/document?collection=news&amp;id=urn:contentItem:6DY0-D0H3-S89H-G3F8-00000-00&amp;context=1519360" TargetMode="External" /><Relationship Id="rId2189" Type="http://schemas.openxmlformats.org/officeDocument/2006/relationships/hyperlink" Target="https://advance.lexis.com/api/document?collection=news&amp;id=urn:contentItem:6DY0-D0H3-S89H-G3F8-00000-00&amp;context=1519360" TargetMode="External" /><Relationship Id="rId219" Type="http://schemas.openxmlformats.org/officeDocument/2006/relationships/hyperlink" Target="https://akm-img-a-in.tosshub.com/indiatoday/images/story/202503/barack-obama-145758338-16x9_0.jpg?VersionId=3etOW3uj5x.ksBlvmbeQOSx7qbqM5dzz?size=749:421" TargetMode="External" /><Relationship Id="rId2190" Type="http://schemas.openxmlformats.org/officeDocument/2006/relationships/hyperlink" Target="https://advance.lexis.com/api/document?collection=news&amp;id=urn:contentItem:6DY0-D0H3-S89H-G3F8-00000-00&amp;context=1519360" TargetMode="External" /><Relationship Id="rId2191" Type="http://schemas.openxmlformats.org/officeDocument/2006/relationships/hyperlink" Target="mailto:contentservices@htdigital.in" TargetMode="External" /><Relationship Id="rId2192" Type="http://schemas.openxmlformats.org/officeDocument/2006/relationships/header" Target="header421.xml" /><Relationship Id="rId2193" Type="http://schemas.openxmlformats.org/officeDocument/2006/relationships/header" Target="header422.xml" /><Relationship Id="rId2194" Type="http://schemas.openxmlformats.org/officeDocument/2006/relationships/footer" Target="footer421.xml" /><Relationship Id="rId2195" Type="http://schemas.openxmlformats.org/officeDocument/2006/relationships/footer" Target="footer422.xml" /><Relationship Id="rId2196" Type="http://schemas.openxmlformats.org/officeDocument/2006/relationships/header" Target="header423.xml" /><Relationship Id="rId2197" Type="http://schemas.openxmlformats.org/officeDocument/2006/relationships/footer" Target="footer423.xml" /><Relationship Id="rId2198" Type="http://schemas.openxmlformats.org/officeDocument/2006/relationships/hyperlink" Target="https://advance.lexis.com/api/document?collection=news&amp;id=urn:contentItem:6FGF-8N53-S894-933D-00000-00&amp;context=1519360" TargetMode="External" /><Relationship Id="rId2199" Type="http://schemas.openxmlformats.org/officeDocument/2006/relationships/hyperlink" Target="https://advance.lexis.com/api/document?collection=news&amp;id=urn:contentItem:6FGF-8N53-S894-933D-00000-00&amp;context=1519360" TargetMode="External" /><Relationship Id="rId22" Type="http://schemas.openxmlformats.org/officeDocument/2006/relationships/hyperlink" Target="https://advance.lexis.com/api/document?collection=news&amp;id=urn:contentItem:6F00-RX43-RWNN-R36N-00000-00&amp;context=1519360" TargetMode="External" /><Relationship Id="rId220" Type="http://schemas.openxmlformats.org/officeDocument/2006/relationships/header" Target="header46.xml" /><Relationship Id="rId2200" Type="http://schemas.openxmlformats.org/officeDocument/2006/relationships/hyperlink" Target="https://advance.lexis.com/api/document?collection=news&amp;id=urn:contentItem:6FGF-8N53-S894-933D-00000-00&amp;context=1519360" TargetMode="External" /><Relationship Id="rId2201" Type="http://schemas.openxmlformats.org/officeDocument/2006/relationships/hyperlink" Target="https://advance.lexis.com/api/document?collection=news&amp;id=urn:contentItem:6FGF-8N53-S894-933D-00000-00&amp;context=1519360" TargetMode="External" /><Relationship Id="rId2202" Type="http://schemas.openxmlformats.org/officeDocument/2006/relationships/hyperlink" Target="https://www.usatoday.com/story/news/politics/2025/04/01/trump-obama-2028-election/82754022007/" TargetMode="External" /><Relationship Id="rId2203" Type="http://schemas.openxmlformats.org/officeDocument/2006/relationships/hyperlink" Target="https://www.usatoday.com/story/news/politics/2025/04/01/trump-obama-2028-election/82754022007/" TargetMode="External" /><Relationship Id="rId2204" Type="http://schemas.openxmlformats.org/officeDocument/2006/relationships/hyperlink" Target="https://www.usatoday.com/story/news/politics/2025/04/01/trump-obama-2028-election/82754022007/" TargetMode="External" /><Relationship Id="rId2205" Type="http://schemas.openxmlformats.org/officeDocument/2006/relationships/hyperlink" Target="https://www.usatoday.com/story/news/politics/2025/04/01/trump-obama-2028-election/82754022007/" TargetMode="External" /><Relationship Id="rId2206" Type="http://schemas.openxmlformats.org/officeDocument/2006/relationships/hyperlink" Target="https://www.instagram.com/p/DH7CZ_cSxkO/?utm_source=ig_embed&amp;utm_campaign=loading" TargetMode="External" /><Relationship Id="rId2207" Type="http://schemas.openxmlformats.org/officeDocument/2006/relationships/hyperlink" Target="https://www.instagram.com/p/DH7CZ_cSxkO/?utm_source=ig_embed&amp;utm_campaign=loading" TargetMode="External" /><Relationship Id="rId2208" Type="http://schemas.openxmlformats.org/officeDocument/2006/relationships/hyperlink" Target="https://www.instagram.com/p/DH3tqiAO3uM/?hl=en&amp;img_index=1" TargetMode="External" /><Relationship Id="rId2209" Type="http://schemas.openxmlformats.org/officeDocument/2006/relationships/hyperlink" Target="https://www.usatoday.com/story/news/politics/2025/04/02/barack-obama-photo-bombs-family-photoshoot/82780232007/" TargetMode="External" /><Relationship Id="rId221" Type="http://schemas.openxmlformats.org/officeDocument/2006/relationships/header" Target="header47.xml" /><Relationship Id="rId2210" Type="http://schemas.openxmlformats.org/officeDocument/2006/relationships/hyperlink" Target="https://www.usatoday.com/story/news/politics/2025/04/02/barack-obama-photo-bombs-family-photoshoot/82780232007/" TargetMode="External" /><Relationship Id="rId2211" Type="http://schemas.openxmlformats.org/officeDocument/2006/relationships/hyperlink" Target="https://www.usatoday.com/story/news/politics/2025/04/02/barack-obama-photo-bombs-family-photoshoot/82780232007/" TargetMode="External" /><Relationship Id="rId2212" Type="http://schemas.openxmlformats.org/officeDocument/2006/relationships/hyperlink" Target="https://www.usatoday.com/story/news/politics/2025/04/02/barack-obama-photo-bombs-family-photoshoot/82780232007/" TargetMode="External" /><Relationship Id="rId2213" Type="http://schemas.openxmlformats.org/officeDocument/2006/relationships/header" Target="header424.xml" /><Relationship Id="rId2214" Type="http://schemas.openxmlformats.org/officeDocument/2006/relationships/header" Target="header425.xml" /><Relationship Id="rId2215" Type="http://schemas.openxmlformats.org/officeDocument/2006/relationships/footer" Target="footer424.xml" /><Relationship Id="rId2216" Type="http://schemas.openxmlformats.org/officeDocument/2006/relationships/footer" Target="footer425.xml" /><Relationship Id="rId2217" Type="http://schemas.openxmlformats.org/officeDocument/2006/relationships/header" Target="header426.xml" /><Relationship Id="rId2218" Type="http://schemas.openxmlformats.org/officeDocument/2006/relationships/footer" Target="footer426.xml" /><Relationship Id="rId2219" Type="http://schemas.openxmlformats.org/officeDocument/2006/relationships/hyperlink" Target="https://advance.lexis.com/api/document?collection=news&amp;id=urn:contentItem:6DXG-9JK3-RS2N-K1RM-00000-00&amp;context=1519360" TargetMode="External" /><Relationship Id="rId222" Type="http://schemas.openxmlformats.org/officeDocument/2006/relationships/footer" Target="footer46.xml" /><Relationship Id="rId2220" Type="http://schemas.openxmlformats.org/officeDocument/2006/relationships/hyperlink" Target="https://advance.lexis.com/api/document?collection=news&amp;id=urn:contentItem:6DXG-9JK3-RS2N-K1RM-00000-00&amp;context=1519360" TargetMode="External" /><Relationship Id="rId2221" Type="http://schemas.openxmlformats.org/officeDocument/2006/relationships/hyperlink" Target="https://advance.lexis.com/api/document?collection=news&amp;id=urn:contentItem:6DXG-9JK3-RS2N-K1RM-00000-00&amp;context=1519360" TargetMode="External" /><Relationship Id="rId2222" Type="http://schemas.openxmlformats.org/officeDocument/2006/relationships/hyperlink" Target="https://advance.lexis.com/api/document?collection=news&amp;id=urn:contentItem:6DXG-9JK3-RS2N-K1RM-00000-00&amp;context=1519360" TargetMode="External" /><Relationship Id="rId2223" Type="http://schemas.openxmlformats.org/officeDocument/2006/relationships/image" Target="media/image17.png" /><Relationship Id="rId2224" Type="http://schemas.openxmlformats.org/officeDocument/2006/relationships/hyperlink" Target="https://www.independent.co.uk/topic/barack-obama" TargetMode="External" /><Relationship Id="rId2225" Type="http://schemas.openxmlformats.org/officeDocument/2006/relationships/hyperlink" Target="https://www.independent.co.uk/topic/barack-obama" TargetMode="External" /><Relationship Id="rId2226" Type="http://schemas.openxmlformats.org/officeDocument/2006/relationships/hyperlink" Target="https://www.independent.co.uk/topic/barack-obama" TargetMode="External" /><Relationship Id="rId2227" Type="http://schemas.openxmlformats.org/officeDocument/2006/relationships/hyperlink" Target="https://www.independent.co.uk/news/world/americas/us-politics/michelle-obama-donald-trump-inauguration-b2679431.html" TargetMode="External" /><Relationship Id="rId2228" Type="http://schemas.openxmlformats.org/officeDocument/2006/relationships/hyperlink" Target="https://www.instagram.com/MichelleObama/?hl=en" TargetMode="External" /><Relationship Id="rId2229" Type="http://schemas.openxmlformats.org/officeDocument/2006/relationships/hyperlink" Target="https://www.independent.co.uk/topic/inauguration" TargetMode="External" /><Relationship Id="rId223" Type="http://schemas.openxmlformats.org/officeDocument/2006/relationships/footer" Target="footer47.xml" /><Relationship Id="rId2230" Type="http://schemas.openxmlformats.org/officeDocument/2006/relationships/hyperlink" Target="https://www.instagram.com/p/DE73haDPecw/?utm_source=ig_embed&amp;utm_campaign=loading" TargetMode="External" /><Relationship Id="rId2231" Type="http://schemas.openxmlformats.org/officeDocument/2006/relationships/hyperlink" Target="https://www.instagram.com/p/DE73haDPecw/?utm_source=ig_embed&amp;utm_campaign=loading" TargetMode="External" /><Relationship Id="rId2232" Type="http://schemas.openxmlformats.org/officeDocument/2006/relationships/hyperlink" Target="https://www.instagram.com/p/DE73haDPecw/?utm_source=ig_embed&amp;utm_campaign=loading" TargetMode="External" /><Relationship Id="rId2233" Type="http://schemas.openxmlformats.org/officeDocument/2006/relationships/hyperlink" Target="https://www.instagram.com/p/DE73haDPecw/?utm_source=ig_embed&amp;utm_campaign=loading" TargetMode="External" /><Relationship Id="rId2234" Type="http://schemas.openxmlformats.org/officeDocument/2006/relationships/hyperlink" Target="https://www.instagram.com/p/DE73haDPecw/?utm_source=ig_embed&amp;utm_campaign=loading" TargetMode="External" /><Relationship Id="rId2235" Type="http://schemas.openxmlformats.org/officeDocument/2006/relationships/hyperlink" Target="https://www.instagram.com/p/DE73haDPecw/?utm_source=ig_embed&amp;utm_campaign=loading" TargetMode="External" /><Relationship Id="rId2236" Type="http://schemas.openxmlformats.org/officeDocument/2006/relationships/hyperlink" Target="https://www.independent.co.uk/topic/michelle-obama" TargetMode="External" /><Relationship Id="rId2237" Type="http://schemas.openxmlformats.org/officeDocument/2006/relationships/hyperlink" Target="https://www.independent.co.uk/topic/michelle-obama" TargetMode="External" /><Relationship Id="rId2238" Type="http://schemas.openxmlformats.org/officeDocument/2006/relationships/hyperlink" Target="https://www.independent.co.uk/news/world/americas/us-politics/michelle-obama-skipping-trump-inauguration-why-b2681370.html" TargetMode="External" /><Relationship Id="rId2239" Type="http://schemas.openxmlformats.org/officeDocument/2006/relationships/hyperlink" Target="https://www.independent.co.uk/news/world/americas/us-politics/trump-campaign-obama-beef-election-b2639129.html" TargetMode="External" /><Relationship Id="rId224" Type="http://schemas.openxmlformats.org/officeDocument/2006/relationships/header" Target="header48.xml" /><Relationship Id="rId2240" Type="http://schemas.openxmlformats.org/officeDocument/2006/relationships/hyperlink" Target="https://www.independent.co.uk/news/world/americas/us-politics/trump-campaign-obama-beef-election-b2639129.html" TargetMode="External" /><Relationship Id="rId2241" Type="http://schemas.openxmlformats.org/officeDocument/2006/relationships/hyperlink" Target="https://www.independent.co.uk/news/world/americas/us-politics/trump-campaign-obama-beef-election-b2639129.html" TargetMode="External" /><Relationship Id="rId2242" Type="http://schemas.openxmlformats.org/officeDocument/2006/relationships/hyperlink" Target="https://www.independent.co.uk/news/world/americas/us-politics/trump-inauguration-schedule-carrie-underwood-christopher-macchio-b2678994.html" TargetMode="External" /><Relationship Id="rId2243" Type="http://schemas.openxmlformats.org/officeDocument/2006/relationships/hyperlink" Target="https://www.independent.co.uk/news/world/americas/michelle-obama-inauguration-kid-rock-fox-news-b2681476.html" TargetMode="External" /><Relationship Id="rId2244" Type="http://schemas.openxmlformats.org/officeDocument/2006/relationships/hyperlink" Target="https://www.independent.co.uk/news/world/americas/us-politics/nancy-pelosi-trump-inauguration-obama-b2681103.html" TargetMode="External" /><Relationship Id="rId2245" Type="http://schemas.openxmlformats.org/officeDocument/2006/relationships/hyperlink" Target="https://www.independent.co.uk/topic/bill-clinton" TargetMode="External" /><Relationship Id="rId2246" Type="http://schemas.openxmlformats.org/officeDocument/2006/relationships/hyperlink" Target="https://www.independent.co.uk/topic/george-w-bush" TargetMode="External" /><Relationship Id="rId2247" Type="http://schemas.openxmlformats.org/officeDocument/2006/relationships/hyperlink" Target="https://www.independent.co.uk/topic/hillary-clinton" TargetMode="External" /><Relationship Id="rId2248" Type="http://schemas.openxmlformats.org/officeDocument/2006/relationships/hyperlink" Target="https://www.independent.co.uk/topic/laura-bush" TargetMode="External" /><Relationship Id="rId2249" Type="http://schemas.openxmlformats.org/officeDocument/2006/relationships/hyperlink" Target="https://www.independent.co.uk/news/world/americas/us-politics/trump-inauguration-schedule-performances-underwood-rascal-flatts-b2681685.html" TargetMode="External" /><Relationship Id="rId225" Type="http://schemas.openxmlformats.org/officeDocument/2006/relationships/footer" Target="footer48.xml" /><Relationship Id="rId2250" Type="http://schemas.openxmlformats.org/officeDocument/2006/relationships/header" Target="header427.xml" /><Relationship Id="rId2251" Type="http://schemas.openxmlformats.org/officeDocument/2006/relationships/header" Target="header428.xml" /><Relationship Id="rId2252" Type="http://schemas.openxmlformats.org/officeDocument/2006/relationships/footer" Target="footer427.xml" /><Relationship Id="rId2253" Type="http://schemas.openxmlformats.org/officeDocument/2006/relationships/footer" Target="footer428.xml" /><Relationship Id="rId2254" Type="http://schemas.openxmlformats.org/officeDocument/2006/relationships/header" Target="header429.xml" /><Relationship Id="rId2255" Type="http://schemas.openxmlformats.org/officeDocument/2006/relationships/footer" Target="footer429.xml" /><Relationship Id="rId2256" Type="http://schemas.openxmlformats.org/officeDocument/2006/relationships/hyperlink" Target="https://advance.lexis.com/api/document?collection=news&amp;id=urn:contentItem:6F02-6M03-RRMB-M4K9-00000-00&amp;context=1519360" TargetMode="External" /><Relationship Id="rId2257" Type="http://schemas.openxmlformats.org/officeDocument/2006/relationships/hyperlink" Target="https://advance.lexis.com/api/document?collection=news&amp;id=urn:contentItem:6F02-6M03-RRMB-M4K9-00000-00&amp;context=1519360" TargetMode="External" /><Relationship Id="rId2258" Type="http://schemas.openxmlformats.org/officeDocument/2006/relationships/hyperlink" Target="https://advance.lexis.com/api/document?collection=news&amp;id=urn:contentItem:6F02-6M03-RRMB-M4K9-00000-00&amp;context=1519360" TargetMode="External" /><Relationship Id="rId2259" Type="http://schemas.openxmlformats.org/officeDocument/2006/relationships/hyperlink" Target="https://advance.lexis.com/api/document?collection=news&amp;id=urn:contentItem:6F02-6M03-RRMB-M4K9-00000-00&amp;context=1519360" TargetMode="External" /><Relationship Id="rId226" Type="http://schemas.openxmlformats.org/officeDocument/2006/relationships/hyperlink" Target="https://advance.lexis.com/api/document?collection=news&amp;id=urn:contentItem:6DYV-DPV3-RVNT-42G5-00000-00&amp;context=1519360" TargetMode="External" /><Relationship Id="rId2260" Type="http://schemas.openxmlformats.org/officeDocument/2006/relationships/hyperlink" Target="https://advance.lexis.com/api/document?collection=news&amp;id=urn:contentItem:6F02-6M03-RRMB-M4K9-00000-00&amp;context=1519360" TargetMode="External" /><Relationship Id="rId2261" Type="http://schemas.openxmlformats.org/officeDocument/2006/relationships/hyperlink" Target="https://advance.lexis.com/api/document?collection=news&amp;id=urn:contentItem:6F02-6M03-RRMB-M4K9-00000-00&amp;context=1519360" TargetMode="External" /><Relationship Id="rId2262" Type="http://schemas.openxmlformats.org/officeDocument/2006/relationships/hyperlink" Target="https://advance.lexis.com/api/document?collection=news&amp;id=urn:contentItem:6F02-6M03-RRMB-M4K9-00000-00&amp;context=1519360" TargetMode="External" /><Relationship Id="rId2263" Type="http://schemas.openxmlformats.org/officeDocument/2006/relationships/hyperlink" Target="https://advance.lexis.com/api/document?collection=news&amp;id=urn:contentItem:6F02-6M03-RRMB-M4K9-00000-00&amp;context=1519360" TargetMode="External" /><Relationship Id="rId2264" Type="http://schemas.openxmlformats.org/officeDocument/2006/relationships/hyperlink" Target="https://advance.lexis.com/api/document?collection=news&amp;id=urn:contentItem:6F02-6M03-RRMB-M4K9-00000-00&amp;context=1519360" TargetMode="External" /><Relationship Id="rId2265" Type="http://schemas.openxmlformats.org/officeDocument/2006/relationships/hyperlink" Target="https://advance.lexis.com/api/document?collection=news&amp;id=urn:contentItem:6F02-6M03-RRMB-M4K9-00000-00&amp;context=1519360" TargetMode="External" /><Relationship Id="rId2266" Type="http://schemas.openxmlformats.org/officeDocument/2006/relationships/hyperlink" Target="https://advance.lexis.com/api/document?collection=news&amp;id=urn:contentItem:6F02-6M03-RRMB-M4K9-00000-00&amp;context=1519360" TargetMode="External" /><Relationship Id="rId2267" Type="http://schemas.openxmlformats.org/officeDocument/2006/relationships/header" Target="header430.xml" /><Relationship Id="rId2268" Type="http://schemas.openxmlformats.org/officeDocument/2006/relationships/header" Target="header431.xml" /><Relationship Id="rId2269" Type="http://schemas.openxmlformats.org/officeDocument/2006/relationships/footer" Target="footer430.xml" /><Relationship Id="rId227" Type="http://schemas.openxmlformats.org/officeDocument/2006/relationships/hyperlink" Target="https://advance.lexis.com/api/document?collection=news&amp;id=urn:contentItem:6DYV-DPV3-RVNT-42G5-00000-00&amp;context=1519360" TargetMode="External" /><Relationship Id="rId2270" Type="http://schemas.openxmlformats.org/officeDocument/2006/relationships/footer" Target="footer431.xml" /><Relationship Id="rId2271" Type="http://schemas.openxmlformats.org/officeDocument/2006/relationships/header" Target="header432.xml" /><Relationship Id="rId2272" Type="http://schemas.openxmlformats.org/officeDocument/2006/relationships/footer" Target="footer432.xml" /><Relationship Id="rId2273" Type="http://schemas.openxmlformats.org/officeDocument/2006/relationships/hyperlink" Target="https://advance.lexis.com/api/document?collection=news&amp;id=urn:contentItem:6FHJ-V133-RY7M-V1CV-00000-00&amp;context=1519360" TargetMode="External" /><Relationship Id="rId2274" Type="http://schemas.openxmlformats.org/officeDocument/2006/relationships/hyperlink" Target="https://advance.lexis.com/api/document?collection=news&amp;id=urn:contentItem:6FHJ-V133-RY7M-V1CV-00000-00&amp;context=1519360" TargetMode="External" /><Relationship Id="rId2275" Type="http://schemas.openxmlformats.org/officeDocument/2006/relationships/hyperlink" Target="https://advance.lexis.com/api/document?collection=news&amp;id=urn:contentItem:6FHJ-V133-RY7M-V1CV-00000-00&amp;context=1519360" TargetMode="External" /><Relationship Id="rId2276" Type="http://schemas.openxmlformats.org/officeDocument/2006/relationships/hyperlink" Target="https://advance.lexis.com/api/document?collection=news&amp;id=urn:contentItem:6FHJ-V133-RY7M-V1CV-00000-00&amp;context=1519360" TargetMode="External" /><Relationship Id="rId2277" Type="http://schemas.openxmlformats.org/officeDocument/2006/relationships/hyperlink" Target="https://advance.lexis.com/api/document?collection=news&amp;id=urn:contentItem:6FHJ-V133-RY7M-V1CV-00000-00&amp;context=1519360" TargetMode="External" /><Relationship Id="rId2278" Type="http://schemas.openxmlformats.org/officeDocument/2006/relationships/hyperlink" Target="https://www.newsweek.com/topic/donald-trump?utm_source=Synacor&amp;utm_medium=Attnet&amp;utm_campaign=Partnerships" TargetMode="External" /><Relationship Id="rId2279" Type="http://schemas.openxmlformats.org/officeDocument/2006/relationships/hyperlink" Target="https://www.newsweek.com/topic/barack-obama?utm_source=Synacor&amp;utm_medium=Attnet&amp;utm_campaign=Partnerships" TargetMode="External" /><Relationship Id="rId228" Type="http://schemas.openxmlformats.org/officeDocument/2006/relationships/hyperlink" Target="https://advance.lexis.com/api/document?collection=news&amp;id=urn:contentItem:6DYV-DPV3-RVNT-42G5-00000-00&amp;context=1519360" TargetMode="External" /><Relationship Id="rId2280" Type="http://schemas.openxmlformats.org/officeDocument/2006/relationships/hyperlink" Target="https://www.newsweek.com/topic/barack-obama?utm_source=Synacor&amp;utm_medium=Attnet&amp;utm_campaign=Partnerships" TargetMode="External" /><Relationship Id="rId2281" Type="http://schemas.openxmlformats.org/officeDocument/2006/relationships/hyperlink" Target="https://www.newsweek.com/topic/barack-obama?utm_source=Synacor&amp;utm_medium=Attnet&amp;utm_campaign=Partnerships" TargetMode="External" /><Relationship Id="rId2282" Type="http://schemas.openxmlformats.org/officeDocument/2006/relationships/hyperlink" Target="https://overtoninsights.com/wp-content/uploads/2025/04/Overton-Insights-Poll-April-2025-Crosstabs-Party-Ideology-2024-Vote-1.pdf" TargetMode="External" /><Relationship Id="rId2283" Type="http://schemas.openxmlformats.org/officeDocument/2006/relationships/hyperlink" Target="https://www.newsweek.com/topic/senate?utm_source=Synacor&amp;utm_medium=Attnet&amp;utm_campaign=Partnerships" TargetMode="External" /><Relationship Id="rId2284" Type="http://schemas.openxmlformats.org/officeDocument/2006/relationships/hyperlink" Target="https://www.newsweek.com/topic/congress?utm_source=Synacor&amp;utm_medium=Attnet&amp;utm_campaign=Partnerships" TargetMode="External" /><Relationship Id="rId2285" Type="http://schemas.openxmlformats.org/officeDocument/2006/relationships/hyperlink" Target="https://www.newsweek.com/donald-trump-third-term-barack-obama-2028-president-2053143?utm_source=Synacor&amp;utm_medium=Attnet&amp;utm_campaign=Partnerships" TargetMode="External" /><Relationship Id="rId2286" Type="http://schemas.openxmlformats.org/officeDocument/2006/relationships/hyperlink" Target="https://www.newsweek.com/donald-trump-third-term-barack-obama-2028-president-2053143?utm_source=Synacor&amp;utm_medium=Attnet&amp;utm_campaign=Partnerships" TargetMode="External" /><Relationship Id="rId2287" Type="http://schemas.openxmlformats.org/officeDocument/2006/relationships/hyperlink" Target="https://www.newsweek.com/donald-trump-third-term-barack-obama-2028-president-2053143?utm_source=Synacor&amp;utm_medium=Attnet&amp;utm_campaign=Partnerships" TargetMode="External" /><Relationship Id="rId2288" Type="http://schemas.openxmlformats.org/officeDocument/2006/relationships/hyperlink" Target="https://www.newsweek.com/topic/republican?utm_source=Synacor&amp;utm_medium=Attnet&amp;utm_campaign=Partnerships" TargetMode="External" /><Relationship Id="rId2289" Type="http://schemas.openxmlformats.org/officeDocument/2006/relationships/hyperlink" Target="https://www.newsweek.com/third-trump-term-amendment-constitution-ogles-2020058?utm_source=Synacor&amp;utm_medium=Attnet&amp;utm_campaign=Partnerships" TargetMode="External" /><Relationship Id="rId229" Type="http://schemas.openxmlformats.org/officeDocument/2006/relationships/hyperlink" Target="https://advance.lexis.com/api/document?collection=news&amp;id=urn:contentItem:6DYV-DPV3-RVNT-42G5-00000-00&amp;context=1519360" TargetMode="External" /><Relationship Id="rId2290" Type="http://schemas.openxmlformats.org/officeDocument/2006/relationships/hyperlink" Target="https://www.newsweek.com/donald-trump-third-term-proposal-has-clause-stop-barack-obama-running-2020334?utm_source=Synacor&amp;utm_medium=Attnet&amp;utm_campaign=Partnerships" TargetMode="External" /><Relationship Id="rId2291" Type="http://schemas.openxmlformats.org/officeDocument/2006/relationships/hyperlink" Target="https://www.newsweek.com/donald-trump-third-term-proposal-has-clause-stop-barack-obama-running-2020334?utm_source=Synacor&amp;utm_medium=Attnet&amp;utm_campaign=Partnerships" TargetMode="External" /><Relationship Id="rId2292" Type="http://schemas.openxmlformats.org/officeDocument/2006/relationships/hyperlink" Target="https://www.newsweek.com/topic/george-w.-bush?utm_source=Synacor&amp;utm_medium=Attnet&amp;utm_campaign=Partnerships" TargetMode="External" /><Relationship Id="rId2293" Type="http://schemas.openxmlformats.org/officeDocument/2006/relationships/hyperlink" Target="https://www.newsweek.com/topic/nbc?utm_source=Synacor&amp;utm_medium=Attnet&amp;utm_campaign=Partnerships" TargetMode="External" /><Relationship Id="rId2294" Type="http://schemas.openxmlformats.org/officeDocument/2006/relationships/hyperlink" Target="https://www.newsweek.com/topic/kristen-welker?utm_source=Synacor&amp;utm_medium=Attnet&amp;utm_campaign=Partnerships" TargetMode="External" /><Relationship Id="rId2295" Type="http://schemas.openxmlformats.org/officeDocument/2006/relationships/hyperlink" Target="https://www.newsweek.com/donald-trump-gives-update-third-term-plans-2052785?utm_source=Synacor&amp;utm_medium=Attnet&amp;utm_campaign=Partnerships" TargetMode="External" /><Relationship Id="rId2296" Type="http://schemas.openxmlformats.org/officeDocument/2006/relationships/hyperlink" Target="https://www.newsweek.com/topic/jd-vance?utm_source=Synacor&amp;utm_medium=Attnet&amp;utm_campaign=Partnerships" TargetMode="External" /><Relationship Id="rId2297" Type="http://schemas.openxmlformats.org/officeDocument/2006/relationships/hyperlink" Target="https://www.newsweek.com/president-donald-trump-third-term-jd-vance-resigns-constitution-2052886?utm_source=Synacor&amp;utm_medium=Attnet&amp;utm_campaign=Partnerships" TargetMode="External" /><Relationship Id="rId2298" Type="http://schemas.openxmlformats.org/officeDocument/2006/relationships/hyperlink" Target="https://www.newsweek.com/donald-trump-third-term-2028-election-constitution-2054821?utm_source=Synacor&amp;utm_medium=Attnet&amp;utm_campaign=Partnerships" TargetMode="External" /><Relationship Id="rId2299" Type="http://schemas.openxmlformats.org/officeDocument/2006/relationships/hyperlink" Target="https://www.newsweek.com/donald-trump-third-term-2028-election-constitution-2054821?utm_source=Synacor&amp;utm_medium=Attnet&amp;utm_campaign=Partnerships" TargetMode="External" /><Relationship Id="rId23" Type="http://schemas.openxmlformats.org/officeDocument/2006/relationships/hyperlink" Target="https://advance.lexis.com/api/document?collection=news&amp;id=urn:contentItem:6F00-RX43-RWNN-R36N-00000-00&amp;context=1519360" TargetMode="External" /><Relationship Id="rId230" Type="http://schemas.openxmlformats.org/officeDocument/2006/relationships/hyperlink" Target="https://www.bollywoodlife.com/?utm_source=%5B%5BDELIVERY_RECIPIENT_CODE%5D%5D&amp;utm_medium=partner&amp;utm_campaign=newstex" TargetMode="External" /><Relationship Id="rId2300" Type="http://schemas.openxmlformats.org/officeDocument/2006/relationships/hyperlink" Target="https://www.newsweek.com/topic/supreme-court?utm_source=Synacor&amp;utm_medium=Attnet&amp;utm_campaign=Partnerships" TargetMode="External" /><Relationship Id="rId2301" Type="http://schemas.openxmlformats.org/officeDocument/2006/relationships/hyperlink" Target="https://d.newsweek.com/en/full/2622952/barack-obama-donald-trump.jpg" TargetMode="External" /><Relationship Id="rId2302" Type="http://schemas.openxmlformats.org/officeDocument/2006/relationships/header" Target="header433.xml" /><Relationship Id="rId2303" Type="http://schemas.openxmlformats.org/officeDocument/2006/relationships/header" Target="header434.xml" /><Relationship Id="rId2304" Type="http://schemas.openxmlformats.org/officeDocument/2006/relationships/footer" Target="footer433.xml" /><Relationship Id="rId2305" Type="http://schemas.openxmlformats.org/officeDocument/2006/relationships/footer" Target="footer434.xml" /><Relationship Id="rId2306" Type="http://schemas.openxmlformats.org/officeDocument/2006/relationships/header" Target="header435.xml" /><Relationship Id="rId2307" Type="http://schemas.openxmlformats.org/officeDocument/2006/relationships/footer" Target="footer435.xml" /><Relationship Id="rId2308" Type="http://schemas.openxmlformats.org/officeDocument/2006/relationships/hyperlink" Target="https://advance.lexis.com/api/document?collection=news&amp;id=urn:contentItem:6FJD-BHP3-RTBC-W0D5-00000-00&amp;context=1519360" TargetMode="External" /><Relationship Id="rId2309" Type="http://schemas.openxmlformats.org/officeDocument/2006/relationships/hyperlink" Target="https://advance.lexis.com/api/document?collection=news&amp;id=urn:contentItem:6FJD-BHP3-RTBC-W0D5-00000-00&amp;context=1519360" TargetMode="External" /><Relationship Id="rId231" Type="http://schemas.openxmlformats.org/officeDocument/2006/relationships/hyperlink" Target="https://newstex.com/?utm_source=%5B%5BDELIVERY_RECIPIENT_CODE%5D%5D&amp;utm_medium=partner&amp;utm_campaign=Bollywood+Life&amp;utm_id=116292&amp;utm_content=IWPL-116292-53858344766725211800225" TargetMode="External" /><Relationship Id="rId2310" Type="http://schemas.openxmlformats.org/officeDocument/2006/relationships/hyperlink" Target="https://advance.lexis.com/api/document?collection=news&amp;id=urn:contentItem:6FJD-BHP3-RTBC-W0D5-00000-00&amp;context=1519360" TargetMode="External" /><Relationship Id="rId2311" Type="http://schemas.openxmlformats.org/officeDocument/2006/relationships/hyperlink" Target="https://advance.lexis.com/api/document?collection=news&amp;id=urn:contentItem:6FJD-BHP3-RTBC-W0D5-00000-00&amp;context=1519360" TargetMode="External" /><Relationship Id="rId2312" Type="http://schemas.openxmlformats.org/officeDocument/2006/relationships/hyperlink" Target="https://advance.lexis.com/api/document?collection=news&amp;id=urn:contentItem:6FJD-BHP3-RTBC-W0D5-00000-00&amp;context=1519360" TargetMode="External" /><Relationship Id="rId2313" Type="http://schemas.openxmlformats.org/officeDocument/2006/relationships/header" Target="header436.xml" /><Relationship Id="rId2314" Type="http://schemas.openxmlformats.org/officeDocument/2006/relationships/header" Target="header437.xml" /><Relationship Id="rId2315" Type="http://schemas.openxmlformats.org/officeDocument/2006/relationships/footer" Target="footer436.xml" /><Relationship Id="rId2316" Type="http://schemas.openxmlformats.org/officeDocument/2006/relationships/footer" Target="footer437.xml" /><Relationship Id="rId2317" Type="http://schemas.openxmlformats.org/officeDocument/2006/relationships/header" Target="header438.xml" /><Relationship Id="rId2318" Type="http://schemas.openxmlformats.org/officeDocument/2006/relationships/footer" Target="footer438.xml" /><Relationship Id="rId2319" Type="http://schemas.openxmlformats.org/officeDocument/2006/relationships/hyperlink" Target="https://advance.lexis.com/api/document?collection=news&amp;id=urn:contentItem:6F3K-9WW3-RSD9-W3M6-00000-00&amp;context=1519360" TargetMode="External" /><Relationship Id="rId232" Type="http://schemas.openxmlformats.org/officeDocument/2006/relationships/hyperlink" Target="https://www.instagram.com/p/DArHxglP5Db/embed" TargetMode="External" /><Relationship Id="rId2320" Type="http://schemas.openxmlformats.org/officeDocument/2006/relationships/hyperlink" Target="https://advance.lexis.com/api/document?collection=news&amp;id=urn:contentItem:6F3K-9WW3-RSD9-W3M6-00000-00&amp;context=1519360" TargetMode="External" /><Relationship Id="rId2321" Type="http://schemas.openxmlformats.org/officeDocument/2006/relationships/hyperlink" Target="https://advance.lexis.com/api/document?collection=news&amp;id=urn:contentItem:6F3K-9WW3-RSD9-W3M6-00000-00&amp;context=1519360" TargetMode="External" /><Relationship Id="rId2322" Type="http://schemas.openxmlformats.org/officeDocument/2006/relationships/hyperlink" Target="https://advance.lexis.com/api/document?collection=news&amp;id=urn:contentItem:6F3K-9WW3-RSD9-W3M6-00000-00&amp;context=1519360" TargetMode="External" /><Relationship Id="rId2323" Type="http://schemas.openxmlformats.org/officeDocument/2006/relationships/hyperlink" Target="https://x.com/Eagles" TargetMode="External" /><Relationship Id="rId2324" Type="http://schemas.openxmlformats.org/officeDocument/2006/relationships/hyperlink" Target="https://twitter.com/Eagles?ref_src=twsrc%5Etfw" TargetMode="External" /><Relationship Id="rId2325" Type="http://schemas.openxmlformats.org/officeDocument/2006/relationships/hyperlink" Target="https://t.co/UTI8b0MTX2" TargetMode="External" /><Relationship Id="rId2326" Type="http://schemas.openxmlformats.org/officeDocument/2006/relationships/hyperlink" Target="https://twitter.com/BarackObama/status/1888792624015798464?ref_src=twsrc%5Etfw" TargetMode="External" /><Relationship Id="rId2327" Type="http://schemas.openxmlformats.org/officeDocument/2006/relationships/hyperlink" Target="https://athlonsports.com/nfl/jalen-hurts-nick-sirianni-make-nfl-history-after-winning-super-bowl-59" TargetMode="External" /><Relationship Id="rId2328" Type="http://schemas.openxmlformats.org/officeDocument/2006/relationships/header" Target="header439.xml" /><Relationship Id="rId2329" Type="http://schemas.openxmlformats.org/officeDocument/2006/relationships/header" Target="header440.xml" /><Relationship Id="rId233" Type="http://schemas.openxmlformats.org/officeDocument/2006/relationships/header" Target="header49.xml" /><Relationship Id="rId2330" Type="http://schemas.openxmlformats.org/officeDocument/2006/relationships/footer" Target="footer439.xml" /><Relationship Id="rId2331" Type="http://schemas.openxmlformats.org/officeDocument/2006/relationships/footer" Target="footer440.xml" /><Relationship Id="rId2332" Type="http://schemas.openxmlformats.org/officeDocument/2006/relationships/header" Target="header441.xml" /><Relationship Id="rId2333" Type="http://schemas.openxmlformats.org/officeDocument/2006/relationships/footer" Target="footer441.xml" /><Relationship Id="rId2334" Type="http://schemas.openxmlformats.org/officeDocument/2006/relationships/hyperlink" Target="https://advance.lexis.com/api/document?collection=news&amp;id=urn:contentItem:6FJ1-FBW3-S3S2-M3K2-00000-00&amp;context=1519360" TargetMode="External" /><Relationship Id="rId2335" Type="http://schemas.openxmlformats.org/officeDocument/2006/relationships/hyperlink" Target="https://advance.lexis.com/api/document?collection=news&amp;id=urn:contentItem:6FJ1-FBW3-S3S2-M3K2-00000-00&amp;context=1519360" TargetMode="External" /><Relationship Id="rId2336" Type="http://schemas.openxmlformats.org/officeDocument/2006/relationships/hyperlink" Target="https://advance.lexis.com/api/document?collection=news&amp;id=urn:contentItem:6FJ1-FBW3-S3S2-M3K2-00000-00&amp;context=1519360" TargetMode="External" /><Relationship Id="rId2337" Type="http://schemas.openxmlformats.org/officeDocument/2006/relationships/hyperlink" Target="https://advance.lexis.com/api/document?collection=news&amp;id=urn:contentItem:6FJ1-FBW3-S3S2-M3K2-00000-00&amp;context=1519360" TargetMode="External" /><Relationship Id="rId2338" Type="http://schemas.openxmlformats.org/officeDocument/2006/relationships/hyperlink" Target="mailto:contentservices@htdigital.in" TargetMode="External" /><Relationship Id="rId2339" Type="http://schemas.openxmlformats.org/officeDocument/2006/relationships/header" Target="header442.xml" /><Relationship Id="rId234" Type="http://schemas.openxmlformats.org/officeDocument/2006/relationships/header" Target="header50.xml" /><Relationship Id="rId2340" Type="http://schemas.openxmlformats.org/officeDocument/2006/relationships/header" Target="header443.xml" /><Relationship Id="rId2341" Type="http://schemas.openxmlformats.org/officeDocument/2006/relationships/footer" Target="footer442.xml" /><Relationship Id="rId2342" Type="http://schemas.openxmlformats.org/officeDocument/2006/relationships/footer" Target="footer443.xml" /><Relationship Id="rId2343" Type="http://schemas.openxmlformats.org/officeDocument/2006/relationships/header" Target="header444.xml" /><Relationship Id="rId2344" Type="http://schemas.openxmlformats.org/officeDocument/2006/relationships/footer" Target="footer444.xml" /><Relationship Id="rId2345" Type="http://schemas.openxmlformats.org/officeDocument/2006/relationships/hyperlink" Target="https://advance.lexis.com/api/document?collection=news&amp;id=urn:contentItem:6F0F-V203-S212-Y299-00000-00&amp;context=1519360" TargetMode="External" /><Relationship Id="rId2346" Type="http://schemas.openxmlformats.org/officeDocument/2006/relationships/hyperlink" Target="https://advance.lexis.com/api/document?collection=news&amp;id=urn:contentItem:6F0F-V203-S212-Y299-00000-00&amp;context=1519360" TargetMode="External" /><Relationship Id="rId2347" Type="http://schemas.openxmlformats.org/officeDocument/2006/relationships/hyperlink" Target="https://advance.lexis.com/api/document?collection=news&amp;id=urn:contentItem:6F0F-V203-S212-Y299-00000-00&amp;context=1519360" TargetMode="External" /><Relationship Id="rId2348" Type="http://schemas.openxmlformats.org/officeDocument/2006/relationships/hyperlink" Target="https://advance.lexis.com/api/document?collection=news&amp;id=urn:contentItem:6F0F-V203-S212-Y299-00000-00&amp;context=1519360" TargetMode="External" /><Relationship Id="rId2349" Type="http://schemas.openxmlformats.org/officeDocument/2006/relationships/hyperlink" Target="https://advance.lexis.com/api/document?collection=news&amp;id=urn:contentItem:6F0F-V203-S212-Y299-00000-00&amp;context=1519360" TargetMode="External" /><Relationship Id="rId235" Type="http://schemas.openxmlformats.org/officeDocument/2006/relationships/footer" Target="footer49.xml" /><Relationship Id="rId2350" Type="http://schemas.openxmlformats.org/officeDocument/2006/relationships/header" Target="header445.xml" /><Relationship Id="rId2351" Type="http://schemas.openxmlformats.org/officeDocument/2006/relationships/header" Target="header446.xml" /><Relationship Id="rId2352" Type="http://schemas.openxmlformats.org/officeDocument/2006/relationships/footer" Target="footer445.xml" /><Relationship Id="rId2353" Type="http://schemas.openxmlformats.org/officeDocument/2006/relationships/footer" Target="footer446.xml" /><Relationship Id="rId2354" Type="http://schemas.openxmlformats.org/officeDocument/2006/relationships/header" Target="header447.xml" /><Relationship Id="rId2355" Type="http://schemas.openxmlformats.org/officeDocument/2006/relationships/footer" Target="footer447.xml" /><Relationship Id="rId2356" Type="http://schemas.openxmlformats.org/officeDocument/2006/relationships/hyperlink" Target="https://advance.lexis.com/api/document?collection=news&amp;id=urn:contentItem:6F00-RX43-RWNN-R3T1-00000-00&amp;context=1519360" TargetMode="External" /><Relationship Id="rId2357" Type="http://schemas.openxmlformats.org/officeDocument/2006/relationships/hyperlink" Target="https://advance.lexis.com/api/document?collection=news&amp;id=urn:contentItem:6F00-RX43-RWNN-R3T1-00000-00&amp;context=1519360" TargetMode="External" /><Relationship Id="rId2358" Type="http://schemas.openxmlformats.org/officeDocument/2006/relationships/hyperlink" Target="https://advance.lexis.com/api/document?collection=news&amp;id=urn:contentItem:6F00-RX43-RWNN-R3T1-00000-00&amp;context=1519360" TargetMode="External" /><Relationship Id="rId2359" Type="http://schemas.openxmlformats.org/officeDocument/2006/relationships/hyperlink" Target="https://advance.lexis.com/api/document?collection=news&amp;id=urn:contentItem:6F00-RX43-RWNN-R3T1-00000-00&amp;context=1519360" TargetMode="External" /><Relationship Id="rId236" Type="http://schemas.openxmlformats.org/officeDocument/2006/relationships/footer" Target="footer50.xml" /><Relationship Id="rId2360" Type="http://schemas.openxmlformats.org/officeDocument/2006/relationships/header" Target="header448.xml" /><Relationship Id="rId2361" Type="http://schemas.openxmlformats.org/officeDocument/2006/relationships/header" Target="header449.xml" /><Relationship Id="rId2362" Type="http://schemas.openxmlformats.org/officeDocument/2006/relationships/footer" Target="footer448.xml" /><Relationship Id="rId2363" Type="http://schemas.openxmlformats.org/officeDocument/2006/relationships/footer" Target="footer449.xml" /><Relationship Id="rId2364" Type="http://schemas.openxmlformats.org/officeDocument/2006/relationships/header" Target="header450.xml" /><Relationship Id="rId2365" Type="http://schemas.openxmlformats.org/officeDocument/2006/relationships/footer" Target="footer450.xml" /><Relationship Id="rId2366" Type="http://schemas.openxmlformats.org/officeDocument/2006/relationships/hyperlink" Target="https://advance.lexis.com/api/document?collection=news&amp;id=urn:contentItem:6F0F-18K3-RT32-F4GB-00000-00&amp;context=1519360" TargetMode="External" /><Relationship Id="rId2367" Type="http://schemas.openxmlformats.org/officeDocument/2006/relationships/hyperlink" Target="https://advance.lexis.com/api/document?collection=news&amp;id=urn:contentItem:6F0F-18K3-RT32-F4GB-00000-00&amp;context=1519360" TargetMode="External" /><Relationship Id="rId2368" Type="http://schemas.openxmlformats.org/officeDocument/2006/relationships/hyperlink" Target="https://advance.lexis.com/api/document?collection=news&amp;id=urn:contentItem:6F0F-18K3-RT32-F4GB-00000-00&amp;context=1519360" TargetMode="External" /><Relationship Id="rId2369" Type="http://schemas.openxmlformats.org/officeDocument/2006/relationships/hyperlink" Target="https://advance.lexis.com/api/document?collection=news&amp;id=urn:contentItem:6F0F-18K3-RT32-F4GB-00000-00&amp;context=1519360" TargetMode="External" /><Relationship Id="rId237" Type="http://schemas.openxmlformats.org/officeDocument/2006/relationships/header" Target="header51.xml" /><Relationship Id="rId2370" Type="http://schemas.openxmlformats.org/officeDocument/2006/relationships/hyperlink" Target="https://advance.lexis.com/api/document?collection=news&amp;id=urn:contentItem:6F0F-18K3-RT32-F4GB-00000-00&amp;context=1519360" TargetMode="External" /><Relationship Id="rId2371" Type="http://schemas.openxmlformats.org/officeDocument/2006/relationships/hyperlink" Target="https://advance.lexis.com/api/document?collection=news&amp;id=urn:contentItem:6F0F-18K3-RT32-F4GB-00000-00&amp;context=1519360" TargetMode="External" /><Relationship Id="rId2372" Type="http://schemas.openxmlformats.org/officeDocument/2006/relationships/hyperlink" Target="https://advance.lexis.com/api/document?collection=news&amp;id=urn:contentItem:6F0F-18K3-RT32-F4GB-00000-00&amp;context=1519360" TargetMode="External" /><Relationship Id="rId2373" Type="http://schemas.openxmlformats.org/officeDocument/2006/relationships/header" Target="header451.xml" /><Relationship Id="rId2374" Type="http://schemas.openxmlformats.org/officeDocument/2006/relationships/header" Target="header452.xml" /><Relationship Id="rId2375" Type="http://schemas.openxmlformats.org/officeDocument/2006/relationships/footer" Target="footer451.xml" /><Relationship Id="rId2376" Type="http://schemas.openxmlformats.org/officeDocument/2006/relationships/footer" Target="footer452.xml" /><Relationship Id="rId2377" Type="http://schemas.openxmlformats.org/officeDocument/2006/relationships/header" Target="header453.xml" /><Relationship Id="rId2378" Type="http://schemas.openxmlformats.org/officeDocument/2006/relationships/footer" Target="footer453.xml" /><Relationship Id="rId2379" Type="http://schemas.openxmlformats.org/officeDocument/2006/relationships/hyperlink" Target="https://advance.lexis.com/api/document?collection=news&amp;id=urn:contentItem:6DXC-49M3-S0JM-C3DD-00000-00&amp;context=1519360" TargetMode="External" /><Relationship Id="rId238" Type="http://schemas.openxmlformats.org/officeDocument/2006/relationships/footer" Target="footer51.xml" /><Relationship Id="rId2380" Type="http://schemas.openxmlformats.org/officeDocument/2006/relationships/hyperlink" Target="https://advance.lexis.com/api/document?collection=news&amp;id=urn:contentItem:6DXC-49M3-S0JM-C3DD-00000-00&amp;context=1519360" TargetMode="External" /><Relationship Id="rId2381" Type="http://schemas.openxmlformats.org/officeDocument/2006/relationships/hyperlink" Target="https://advance.lexis.com/api/document?collection=news&amp;id=urn:contentItem:6DXC-49M3-S0JM-C3DD-00000-00&amp;context=1519360" TargetMode="External" /><Relationship Id="rId2382" Type="http://schemas.openxmlformats.org/officeDocument/2006/relationships/hyperlink" Target="https://advance.lexis.com/api/document?collection=news&amp;id=urn:contentItem:6DXC-49M3-S0JM-C3DD-00000-00&amp;context=1519360" TargetMode="External" /><Relationship Id="rId2383" Type="http://schemas.openxmlformats.org/officeDocument/2006/relationships/hyperlink" Target="https://eurweb.com/?utm_source=%5B%5BDELIVERY_RECIPIENT_CODE%5D%5D&amp;utm_medium=partner&amp;utm_campaign=newstex" TargetMode="External" /><Relationship Id="rId2384" Type="http://schemas.openxmlformats.org/officeDocument/2006/relationships/hyperlink" Target="https://newstex.com/?utm_source=%5B%5BDELIVERY_RECIPIENT_CODE%5D%5D&amp;utm_medium=partner&amp;utm_campaign=Everything++Urban+%2B+RadioScope&amp;utm_id=100948&amp;utm_content=EURE-100948-53800652347725224800036" TargetMode="External" /><Relationship Id="rId2385" Type="http://schemas.openxmlformats.org/officeDocument/2006/relationships/hyperlink" Target="https://www.firstpost.com/explainers/us-barack-obama-michelle-obama-divorce-rumours-13853793.html" TargetMode="External" /><Relationship Id="rId2386" Type="http://schemas.openxmlformats.org/officeDocument/2006/relationships/hyperlink" Target="https://www.foxnews.com/politics/obama-wishes-wife-michelle-happy-birthday-she-stays-away-from-key-public-events" TargetMode="External" /><Relationship Id="rId2387" Type="http://schemas.openxmlformats.org/officeDocument/2006/relationships/hyperlink" Target="https://www.obama.org/stories/mrs-obama-61st-birthday/" TargetMode="External" /><Relationship Id="rId2388" Type="http://schemas.openxmlformats.org/officeDocument/2006/relationships/hyperlink" Target="https://www.obama.org/stories/mrs-obama-61st-birthday/" TargetMode="External" /><Relationship Id="rId2389" Type="http://schemas.openxmlformats.org/officeDocument/2006/relationships/hyperlink" Target="https://www.obama.org/stories/mrs-obama-61st-birthday/" TargetMode="External" /><Relationship Id="rId239" Type="http://schemas.openxmlformats.org/officeDocument/2006/relationships/hyperlink" Target="https://advance.lexis.com/api/document?collection=news&amp;id=urn:contentItem:6FJN-8JG3-RS91-30JY-00000-00&amp;context=1519360" TargetMode="External" /><Relationship Id="rId2390" Type="http://schemas.openxmlformats.org/officeDocument/2006/relationships/hyperlink" Target="https://eurweb.com/2025/kid-rock-hates-on-michelle-obama-for-skipping-trumps-inauguration/" TargetMode="External" /><Relationship Id="rId2391" Type="http://schemas.openxmlformats.org/officeDocument/2006/relationships/hyperlink" Target="https://eurweb.com/2025/kid-rock-hates-on-michelle-obama-for-skipping-trumps-inauguration/" TargetMode="External" /><Relationship Id="rId2392" Type="http://schemas.openxmlformats.org/officeDocument/2006/relationships/hyperlink" Target="https://eurweb.com/2025/kid-rock-hates-on-michelle-obama-for-skipping-trumps-inauguration/" TargetMode="External" /><Relationship Id="rId2393" Type="http://schemas.openxmlformats.org/officeDocument/2006/relationships/hyperlink" Target="https://eurweb.com/2025/obama-honors-michelles-61st-birthday-with-a-loving-tribute/" TargetMode="External" /><Relationship Id="rId2394" Type="http://schemas.openxmlformats.org/officeDocument/2006/relationships/hyperlink" Target="https://eurweb.com/2025/obama-honors-michelles-61st-birthday-with-a-loving-tribute/" TargetMode="External" /><Relationship Id="rId2395" Type="http://schemas.openxmlformats.org/officeDocument/2006/relationships/hyperlink" Target="https://eurweb.com/2025/obama-honors-michelles-61st-birthday-with-a-loving-tribute/" TargetMode="External" /><Relationship Id="rId2396" Type="http://schemas.openxmlformats.org/officeDocument/2006/relationships/hyperlink" Target="https://eurweb.com/2025/obama-honors-michelles-61st-birthday-with-a-loving-tribute/" TargetMode="External" /><Relationship Id="rId2397" Type="http://schemas.openxmlformats.org/officeDocument/2006/relationships/hyperlink" Target="https://eurweb.com/" TargetMode="External" /><Relationship Id="rId2398" Type="http://schemas.openxmlformats.org/officeDocument/2006/relationships/hyperlink" Target="https://eurweb.com/2025/obama-honors-michelles-61st-birthday-with-a-loving-tribute/" TargetMode="External" /><Relationship Id="rId2399" Type="http://schemas.openxmlformats.org/officeDocument/2006/relationships/theme" Target="theme/theme1.xml" /><Relationship Id="rId24" Type="http://schemas.openxmlformats.org/officeDocument/2006/relationships/header" Target="header7.xml" /><Relationship Id="rId240" Type="http://schemas.openxmlformats.org/officeDocument/2006/relationships/hyperlink" Target="https://advance.lexis.com/api/document?collection=news&amp;id=urn:contentItem:6FJN-8JG3-RS91-30JY-00000-00&amp;context=1519360" TargetMode="External" /><Relationship Id="rId2400" Type="http://schemas.openxmlformats.org/officeDocument/2006/relationships/numbering" Target="numbering.xml" /><Relationship Id="rId2401" Type="http://schemas.openxmlformats.org/officeDocument/2006/relationships/styles" Target="styles.xml" /><Relationship Id="rId241" Type="http://schemas.openxmlformats.org/officeDocument/2006/relationships/hyperlink" Target="https://advance.lexis.com/api/document?collection=news&amp;id=urn:contentItem:6FJN-8JG3-RS91-30JY-00000-00&amp;context=1519360" TargetMode="External" /><Relationship Id="rId242" Type="http://schemas.openxmlformats.org/officeDocument/2006/relationships/hyperlink" Target="https://advance.lexis.com/api/document?collection=news&amp;id=urn:contentItem:6FJN-8JG3-RS91-30JY-00000-00&amp;context=1519360" TargetMode="External" /><Relationship Id="rId243" Type="http://schemas.openxmlformats.org/officeDocument/2006/relationships/hyperlink" Target="https://advance.lexis.com/api/document?collection=news&amp;id=urn:contentItem:6FJN-8JG3-RS91-30JY-00000-00&amp;context=1519360" TargetMode="External" /><Relationship Id="rId244" Type="http://schemas.openxmlformats.org/officeDocument/2006/relationships/header" Target="header52.xml" /><Relationship Id="rId245" Type="http://schemas.openxmlformats.org/officeDocument/2006/relationships/header" Target="header53.xml" /><Relationship Id="rId246" Type="http://schemas.openxmlformats.org/officeDocument/2006/relationships/footer" Target="footer52.xml" /><Relationship Id="rId247" Type="http://schemas.openxmlformats.org/officeDocument/2006/relationships/footer" Target="footer53.xml" /><Relationship Id="rId248" Type="http://schemas.openxmlformats.org/officeDocument/2006/relationships/header" Target="header54.xml" /><Relationship Id="rId249" Type="http://schemas.openxmlformats.org/officeDocument/2006/relationships/footer" Target="footer54.xml" /><Relationship Id="rId25" Type="http://schemas.openxmlformats.org/officeDocument/2006/relationships/header" Target="header8.xml" /><Relationship Id="rId250" Type="http://schemas.openxmlformats.org/officeDocument/2006/relationships/hyperlink" Target="https://advance.lexis.com/api/document?collection=news&amp;id=urn:contentItem:6F00-RWM3-RW97-50GF-00000-00&amp;context=1519360" TargetMode="External" /><Relationship Id="rId251" Type="http://schemas.openxmlformats.org/officeDocument/2006/relationships/hyperlink" Target="https://advance.lexis.com/api/document?collection=news&amp;id=urn:contentItem:6F00-RWM3-RW97-50GF-00000-00&amp;context=1519360" TargetMode="External" /><Relationship Id="rId252" Type="http://schemas.openxmlformats.org/officeDocument/2006/relationships/hyperlink" Target="https://advance.lexis.com/api/document?collection=news&amp;id=urn:contentItem:6F00-RWM3-RW97-50GF-00000-00&amp;context=1519360" TargetMode="External" /><Relationship Id="rId253" Type="http://schemas.openxmlformats.org/officeDocument/2006/relationships/hyperlink" Target="https://advance.lexis.com/api/document?collection=news&amp;id=urn:contentItem:6F00-RWM3-RW97-50GF-00000-00&amp;context=1519360" TargetMode="External" /><Relationship Id="rId254" Type="http://schemas.openxmlformats.org/officeDocument/2006/relationships/header" Target="header55.xml" /><Relationship Id="rId255" Type="http://schemas.openxmlformats.org/officeDocument/2006/relationships/header" Target="header56.xml" /><Relationship Id="rId256" Type="http://schemas.openxmlformats.org/officeDocument/2006/relationships/footer" Target="footer55.xml" /><Relationship Id="rId257" Type="http://schemas.openxmlformats.org/officeDocument/2006/relationships/footer" Target="footer56.xml" /><Relationship Id="rId258" Type="http://schemas.openxmlformats.org/officeDocument/2006/relationships/header" Target="header57.xml" /><Relationship Id="rId259" Type="http://schemas.openxmlformats.org/officeDocument/2006/relationships/footer" Target="footer57.xml" /><Relationship Id="rId26" Type="http://schemas.openxmlformats.org/officeDocument/2006/relationships/footer" Target="footer7.xml" /><Relationship Id="rId260" Type="http://schemas.openxmlformats.org/officeDocument/2006/relationships/hyperlink" Target="https://advance.lexis.com/api/document?collection=news&amp;id=urn:contentItem:6F00-RWM3-RW97-50FT-00000-00&amp;context=1519360" TargetMode="External" /><Relationship Id="rId261" Type="http://schemas.openxmlformats.org/officeDocument/2006/relationships/hyperlink" Target="https://advance.lexis.com/api/document?collection=news&amp;id=urn:contentItem:6F00-RWM3-RW97-50FT-00000-00&amp;context=1519360" TargetMode="External" /><Relationship Id="rId262" Type="http://schemas.openxmlformats.org/officeDocument/2006/relationships/hyperlink" Target="https://advance.lexis.com/api/document?collection=news&amp;id=urn:contentItem:6F00-RWM3-RW97-50FT-00000-00&amp;context=1519360" TargetMode="External" /><Relationship Id="rId263" Type="http://schemas.openxmlformats.org/officeDocument/2006/relationships/hyperlink" Target="https://advance.lexis.com/api/document?collection=news&amp;id=urn:contentItem:6F00-RWM3-RW97-50FT-00000-00&amp;context=1519360" TargetMode="External" /><Relationship Id="rId264" Type="http://schemas.openxmlformats.org/officeDocument/2006/relationships/hyperlink" Target="https://advance.lexis.com/api/document?collection=news&amp;id=urn:contentItem:6F00-RWM3-RW97-50FT-00000-00&amp;context=1519360" TargetMode="External" /><Relationship Id="rId265" Type="http://schemas.openxmlformats.org/officeDocument/2006/relationships/hyperlink" Target="https://advance.lexis.com/api/document?collection=news&amp;id=urn:contentItem:6F00-RWM3-RW97-50FT-00000-00&amp;context=1519360" TargetMode="External" /><Relationship Id="rId266" Type="http://schemas.openxmlformats.org/officeDocument/2006/relationships/hyperlink" Target="https://advance.lexis.com/api/document?collection=news&amp;id=urn:contentItem:6F00-RWM3-RW97-50FT-00000-00&amp;context=1519360" TargetMode="External" /><Relationship Id="rId267" Type="http://schemas.openxmlformats.org/officeDocument/2006/relationships/header" Target="header58.xml" /><Relationship Id="rId268" Type="http://schemas.openxmlformats.org/officeDocument/2006/relationships/header" Target="header59.xml" /><Relationship Id="rId269" Type="http://schemas.openxmlformats.org/officeDocument/2006/relationships/footer" Target="footer58.xml" /><Relationship Id="rId27" Type="http://schemas.openxmlformats.org/officeDocument/2006/relationships/footer" Target="footer8.xml" /><Relationship Id="rId270" Type="http://schemas.openxmlformats.org/officeDocument/2006/relationships/footer" Target="footer59.xml" /><Relationship Id="rId271" Type="http://schemas.openxmlformats.org/officeDocument/2006/relationships/header" Target="header60.xml" /><Relationship Id="rId272" Type="http://schemas.openxmlformats.org/officeDocument/2006/relationships/footer" Target="footer60.xml" /><Relationship Id="rId273" Type="http://schemas.openxmlformats.org/officeDocument/2006/relationships/hyperlink" Target="https://advance.lexis.com/api/document?collection=news&amp;id=urn:contentItem:6F2K-RF13-RXMW-22MT-00000-00&amp;context=1519360" TargetMode="External" /><Relationship Id="rId274" Type="http://schemas.openxmlformats.org/officeDocument/2006/relationships/hyperlink" Target="https://advance.lexis.com/api/document?collection=news&amp;id=urn:contentItem:6F2K-RF13-RXMW-22MT-00000-00&amp;context=1519360" TargetMode="External" /><Relationship Id="rId275" Type="http://schemas.openxmlformats.org/officeDocument/2006/relationships/hyperlink" Target="https://advance.lexis.com/api/document?collection=news&amp;id=urn:contentItem:6F2K-RF13-RXMW-22MT-00000-00&amp;context=1519360" TargetMode="External" /><Relationship Id="rId276" Type="http://schemas.openxmlformats.org/officeDocument/2006/relationships/hyperlink" Target="https://advance.lexis.com/api/document?collection=news&amp;id=urn:contentItem:6F2K-RF13-RXMW-22MT-00000-00&amp;context=1519360" TargetMode="External" /><Relationship Id="rId277" Type="http://schemas.openxmlformats.org/officeDocument/2006/relationships/hyperlink" Target="https://advance.lexis.com/api/document?collection=news&amp;id=urn:contentItem:6F2K-RF13-RXMW-22MT-00000-00&amp;context=1519360" TargetMode="External" /><Relationship Id="rId278" Type="http://schemas.openxmlformats.org/officeDocument/2006/relationships/hyperlink" Target="https://eurweb.com/?utm_source=%5B%5BDELIVERY_RECIPIENT_CODE%5D%5D&amp;utm_medium=partner&amp;utm_campaign=newstex" TargetMode="External" /><Relationship Id="rId279" Type="http://schemas.openxmlformats.org/officeDocument/2006/relationships/hyperlink" Target="https://newstex.com/?utm_source=%5B%5BDELIVERY_RECIPIENT_CODE%5D%5D&amp;utm_medium=partner&amp;utm_campaign=Everything++Urban+%2B+RadioScope&amp;utm_id=100948&amp;utm_content=EURE-100948-53971592594125205100073" TargetMode="External" /><Relationship Id="rId28" Type="http://schemas.openxmlformats.org/officeDocument/2006/relationships/header" Target="header9.xml" /><Relationship Id="rId280" Type="http://schemas.openxmlformats.org/officeDocument/2006/relationships/hyperlink" Target="https://www.thedailybeast.com/obamas-museum-delayed-with-new-discrimination-lawsuit/" TargetMode="External" /><Relationship Id="rId281" Type="http://schemas.openxmlformats.org/officeDocument/2006/relationships/hyperlink" Target="https://www.youtube.com/embed/5Se4xSAIz_U?si=KpoLp8h2TE1d7JQy" TargetMode="External" /><Relationship Id="rId282" Type="http://schemas.openxmlformats.org/officeDocument/2006/relationships/hyperlink" Target="https://eurweb.com/2025/obama-tribute-hadiya-pendleton/" TargetMode="External" /><Relationship Id="rId283" Type="http://schemas.openxmlformats.org/officeDocument/2006/relationships/hyperlink" Target="https://eurweb.com/2025/obama-tribute-hadiya-pendleton/" TargetMode="External" /><Relationship Id="rId284" Type="http://schemas.openxmlformats.org/officeDocument/2006/relationships/hyperlink" Target="https://eurweb.com/2025/obama-tribute-hadiya-pendleton/" TargetMode="External" /><Relationship Id="rId285" Type="http://schemas.openxmlformats.org/officeDocument/2006/relationships/hyperlink" Target="https://eurweb.com/2025/obama-tribute-hadiya-pendleton/" TargetMode="External" /><Relationship Id="rId286" Type="http://schemas.openxmlformats.org/officeDocument/2006/relationships/hyperlink" Target="https://eurweb.com/2025/obama-tribute-hadiya-pendleton/" TargetMode="External" /><Relationship Id="rId287" Type="http://schemas.openxmlformats.org/officeDocument/2006/relationships/hyperlink" Target="https://eurweb.com/2025/barack-obama-center-construction-delay/" TargetMode="External" /><Relationship Id="rId288" Type="http://schemas.openxmlformats.org/officeDocument/2006/relationships/hyperlink" Target="https://eurweb.com/2025/barack-obama-center-construction-delay/" TargetMode="External" /><Relationship Id="rId289" Type="http://schemas.openxmlformats.org/officeDocument/2006/relationships/hyperlink" Target="https://eurweb.com/2025/barack-obama-center-construction-delay/" TargetMode="External" /><Relationship Id="rId29" Type="http://schemas.openxmlformats.org/officeDocument/2006/relationships/footer" Target="footer9.xml" /><Relationship Id="rId290" Type="http://schemas.openxmlformats.org/officeDocument/2006/relationships/hyperlink" Target="https://eurweb.com/2025/barack-obama-center-construction-delay/" TargetMode="External" /><Relationship Id="rId291" Type="http://schemas.openxmlformats.org/officeDocument/2006/relationships/hyperlink" Target="https://eurweb.com/2025/barack-obama-center-construction-delay/" TargetMode="External" /><Relationship Id="rId292" Type="http://schemas.openxmlformats.org/officeDocument/2006/relationships/hyperlink" Target="https://eurweb.com/" TargetMode="External" /><Relationship Id="rId293" Type="http://schemas.openxmlformats.org/officeDocument/2006/relationships/hyperlink" Target="https://eurweb.com/2025/barack-obama-center-construction-delay/" TargetMode="External" /><Relationship Id="rId294" Type="http://schemas.openxmlformats.org/officeDocument/2006/relationships/header" Target="header61.xml" /><Relationship Id="rId295" Type="http://schemas.openxmlformats.org/officeDocument/2006/relationships/header" Target="header62.xml" /><Relationship Id="rId296" Type="http://schemas.openxmlformats.org/officeDocument/2006/relationships/footer" Target="footer61.xml" /><Relationship Id="rId297" Type="http://schemas.openxmlformats.org/officeDocument/2006/relationships/footer" Target="footer62.xml" /><Relationship Id="rId298" Type="http://schemas.openxmlformats.org/officeDocument/2006/relationships/header" Target="header63.xml" /><Relationship Id="rId299" Type="http://schemas.openxmlformats.org/officeDocument/2006/relationships/footer" Target="footer63.xml" /><Relationship Id="rId3" Type="http://schemas.openxmlformats.org/officeDocument/2006/relationships/fontTable" Target="fontTable.xml" /><Relationship Id="rId30" Type="http://schemas.openxmlformats.org/officeDocument/2006/relationships/hyperlink" Target="https://advance.lexis.com/api/document?collection=news&amp;id=urn:contentItem:6FH6-6VG3-RXXC-84BR-00000-00&amp;context=1519360" TargetMode="External" /><Relationship Id="rId300" Type="http://schemas.openxmlformats.org/officeDocument/2006/relationships/hyperlink" Target="https://advance.lexis.com/api/document?collection=news&amp;id=urn:contentItem:6FM0-66X3-RW9V-J50V-00000-00&amp;context=1519360" TargetMode="External" /><Relationship Id="rId301" Type="http://schemas.openxmlformats.org/officeDocument/2006/relationships/hyperlink" Target="https://advance.lexis.com/api/document?collection=news&amp;id=urn:contentItem:6FM0-66X3-RW9V-J50V-00000-00&amp;context=1519360" TargetMode="External" /><Relationship Id="rId302" Type="http://schemas.openxmlformats.org/officeDocument/2006/relationships/hyperlink" Target="https://advance.lexis.com/api/document?collection=news&amp;id=urn:contentItem:6FM0-66X3-RW9V-J50V-00000-00&amp;context=1519360" TargetMode="External" /><Relationship Id="rId303" Type="http://schemas.openxmlformats.org/officeDocument/2006/relationships/hyperlink" Target="https://advance.lexis.com/api/document?collection=news&amp;id=urn:contentItem:6FM0-66X3-RW9V-J50V-00000-00&amp;context=1519360" TargetMode="External" /><Relationship Id="rId304" Type="http://schemas.openxmlformats.org/officeDocument/2006/relationships/hyperlink" Target="https://advance.lexis.com/api/document?collection=news&amp;id=urn:contentItem:6FM0-66X3-RW9V-J50V-00000-00&amp;context=1519360" TargetMode="External" /><Relationship Id="rId305" Type="http://schemas.openxmlformats.org/officeDocument/2006/relationships/header" Target="header64.xml" /><Relationship Id="rId306" Type="http://schemas.openxmlformats.org/officeDocument/2006/relationships/header" Target="header65.xml" /><Relationship Id="rId307" Type="http://schemas.openxmlformats.org/officeDocument/2006/relationships/footer" Target="footer64.xml" /><Relationship Id="rId308" Type="http://schemas.openxmlformats.org/officeDocument/2006/relationships/footer" Target="footer65.xml" /><Relationship Id="rId309" Type="http://schemas.openxmlformats.org/officeDocument/2006/relationships/header" Target="header66.xml" /><Relationship Id="rId31" Type="http://schemas.openxmlformats.org/officeDocument/2006/relationships/hyperlink" Target="https://advance.lexis.com/api/document?collection=news&amp;id=urn:contentItem:6FH6-6VG3-RXXC-84BR-00000-00&amp;context=1519360" TargetMode="External" /><Relationship Id="rId310" Type="http://schemas.openxmlformats.org/officeDocument/2006/relationships/footer" Target="footer66.xml" /><Relationship Id="rId311" Type="http://schemas.openxmlformats.org/officeDocument/2006/relationships/hyperlink" Target="https://advance.lexis.com/api/document?collection=news&amp;id=urn:contentItem:6FKJ-9NV3-RTF9-31DW-00000-00&amp;context=1519360" TargetMode="External" /><Relationship Id="rId312" Type="http://schemas.openxmlformats.org/officeDocument/2006/relationships/hyperlink" Target="https://advance.lexis.com/api/document?collection=news&amp;id=urn:contentItem:6FKJ-9NV3-RTF9-31DW-00000-00&amp;context=1519360" TargetMode="External" /><Relationship Id="rId313" Type="http://schemas.openxmlformats.org/officeDocument/2006/relationships/hyperlink" Target="https://advance.lexis.com/api/document?collection=news&amp;id=urn:contentItem:6FKJ-9NV3-RTF9-31DW-00000-00&amp;context=1519360" TargetMode="External" /><Relationship Id="rId314" Type="http://schemas.openxmlformats.org/officeDocument/2006/relationships/hyperlink" Target="https://advance.lexis.com/api/document?collection=news&amp;id=urn:contentItem:6FKJ-9NV3-RTF9-31DW-00000-00&amp;context=1519360" TargetMode="External" /><Relationship Id="rId315" Type="http://schemas.openxmlformats.org/officeDocument/2006/relationships/hyperlink" Target="https://advance.lexis.com/api/document?collection=news&amp;id=urn:contentItem:6FKJ-9NV3-RTF9-31DW-00000-00&amp;context=1519360" TargetMode="External" /><Relationship Id="rId316" Type="http://schemas.openxmlformats.org/officeDocument/2006/relationships/hyperlink" Target="https://advance.lexis.com/api/document?collection=news&amp;id=urn:contentItem:6FKJ-9NV3-RTF9-31DW-00000-00&amp;context=1519360" TargetMode="External" /><Relationship Id="rId317" Type="http://schemas.openxmlformats.org/officeDocument/2006/relationships/image" Target="media/image5.png" /><Relationship Id="rId318" Type="http://schemas.openxmlformats.org/officeDocument/2006/relationships/hyperlink" Target="https://www.sheknows.com/entertainment/articles/1234863880/barack-michelle-obama-marriage-after-presidency/" TargetMode="External" /><Relationship Id="rId319" Type="http://schemas.openxmlformats.org/officeDocument/2006/relationships/hyperlink" Target="https://www.youtube.com/watch?v=99yfq5LRaTQ&amp;t=2s" TargetMode="External" /><Relationship Id="rId32" Type="http://schemas.openxmlformats.org/officeDocument/2006/relationships/hyperlink" Target="https://advance.lexis.com/api/document?collection=news&amp;id=urn:contentItem:6FH6-6VG3-RXXC-84BR-00000-00&amp;context=1519360" TargetMode="External" /><Relationship Id="rId320" Type="http://schemas.openxmlformats.org/officeDocument/2006/relationships/hyperlink" Target="https://www.sheknows.com/entertainment/articles/2229874/michelle-obama-barack-marriage-counseling-becoming-netflix/" TargetMode="External" /><Relationship Id="rId321" Type="http://schemas.openxmlformats.org/officeDocument/2006/relationships/hyperlink" Target="https://www.sheknows.com/entertainment/slideshow/2415885/best-us-president-first-lady-love-stories/" TargetMode="External" /><Relationship Id="rId322" Type="http://schemas.openxmlformats.org/officeDocument/2006/relationships/hyperlink" Target="https://www.oprah.com/world/barack-and-michelle-obamas-first-date-famous-firsts/all" TargetMode="External" /><Relationship Id="rId323" Type="http://schemas.openxmlformats.org/officeDocument/2006/relationships/hyperlink" Target="https://www.sheknows.com/entertainment/slideshow/2490250/barack-obama-michelle-obama-best-candid-relationship-moments/" TargetMode="External" /><Relationship Id="rId324" Type="http://schemas.openxmlformats.org/officeDocument/2006/relationships/hyperlink" Target="https://www.sheknows.com/entertainment/slideshow/2490250/barack-obama-michelle-obama-best-candid-relationship-moments/" TargetMode="External" /><Relationship Id="rId325" Type="http://schemas.openxmlformats.org/officeDocument/2006/relationships/hyperlink" Target="https://www.sheknows.com/entertainment/articles/1234868707/george-amal-clooney-independent-marriage/" TargetMode="External" /><Relationship Id="rId326" Type="http://schemas.openxmlformats.org/officeDocument/2006/relationships/header" Target="header67.xml" /><Relationship Id="rId327" Type="http://schemas.openxmlformats.org/officeDocument/2006/relationships/header" Target="header68.xml" /><Relationship Id="rId328" Type="http://schemas.openxmlformats.org/officeDocument/2006/relationships/footer" Target="footer67.xml" /><Relationship Id="rId329" Type="http://schemas.openxmlformats.org/officeDocument/2006/relationships/footer" Target="footer68.xml" /><Relationship Id="rId33" Type="http://schemas.openxmlformats.org/officeDocument/2006/relationships/hyperlink" Target="https://advance.lexis.com/api/document?collection=news&amp;id=urn:contentItem:6FH6-6VG3-RXXC-84BR-00000-00&amp;context=1519360" TargetMode="External" /><Relationship Id="rId330" Type="http://schemas.openxmlformats.org/officeDocument/2006/relationships/header" Target="header69.xml" /><Relationship Id="rId331" Type="http://schemas.openxmlformats.org/officeDocument/2006/relationships/footer" Target="footer69.xml" /><Relationship Id="rId332" Type="http://schemas.openxmlformats.org/officeDocument/2006/relationships/hyperlink" Target="https://advance.lexis.com/api/document?collection=news&amp;id=urn:contentItem:6FJ6-CK83-SH1G-50DF-00000-00&amp;context=1519360" TargetMode="External" /><Relationship Id="rId333" Type="http://schemas.openxmlformats.org/officeDocument/2006/relationships/hyperlink" Target="https://advance.lexis.com/api/document?collection=news&amp;id=urn:contentItem:6FJ6-CK83-SH1G-50DF-00000-00&amp;context=1519360" TargetMode="External" /><Relationship Id="rId334" Type="http://schemas.openxmlformats.org/officeDocument/2006/relationships/hyperlink" Target="https://advance.lexis.com/api/document?collection=news&amp;id=urn:contentItem:6FJ6-CK83-SH1G-50DF-00000-00&amp;context=1519360" TargetMode="External" /><Relationship Id="rId335" Type="http://schemas.openxmlformats.org/officeDocument/2006/relationships/hyperlink" Target="https://advance.lexis.com/api/document?collection=news&amp;id=urn:contentItem:6FJ6-CK83-SH1G-50DF-00000-00&amp;context=1519360" TargetMode="External" /><Relationship Id="rId336" Type="http://schemas.openxmlformats.org/officeDocument/2006/relationships/hyperlink" Target="https://advance.lexis.com/api/document?collection=news&amp;id=urn:contentItem:6FJ6-CK83-SH1G-50DF-00000-00&amp;context=1519360" TargetMode="External" /><Relationship Id="rId337" Type="http://schemas.openxmlformats.org/officeDocument/2006/relationships/hyperlink" Target="https://advance.lexis.com/api/document?collection=news&amp;id=urn:contentItem:6FJ6-CK83-SH1G-50DF-00000-00&amp;context=1519360" TargetMode="External" /><Relationship Id="rId338" Type="http://schemas.openxmlformats.org/officeDocument/2006/relationships/hyperlink" Target="https://advance.lexis.com/api/document?collection=news&amp;id=urn:contentItem:6FJ6-CK83-SH1G-50DF-00000-00&amp;context=1519360" TargetMode="External" /><Relationship Id="rId339" Type="http://schemas.openxmlformats.org/officeDocument/2006/relationships/header" Target="header70.xml" /><Relationship Id="rId34" Type="http://schemas.openxmlformats.org/officeDocument/2006/relationships/header" Target="header10.xml" /><Relationship Id="rId340" Type="http://schemas.openxmlformats.org/officeDocument/2006/relationships/header" Target="header71.xml" /><Relationship Id="rId341" Type="http://schemas.openxmlformats.org/officeDocument/2006/relationships/footer" Target="footer70.xml" /><Relationship Id="rId342" Type="http://schemas.openxmlformats.org/officeDocument/2006/relationships/footer" Target="footer71.xml" /><Relationship Id="rId343" Type="http://schemas.openxmlformats.org/officeDocument/2006/relationships/header" Target="header72.xml" /><Relationship Id="rId344" Type="http://schemas.openxmlformats.org/officeDocument/2006/relationships/footer" Target="footer72.xml" /><Relationship Id="rId345" Type="http://schemas.openxmlformats.org/officeDocument/2006/relationships/hyperlink" Target="https://advance.lexis.com/api/document?collection=news&amp;id=urn:contentItem:6FGJ-R1D3-S5D5-Y06B-00000-00&amp;context=1519360" TargetMode="External" /><Relationship Id="rId346" Type="http://schemas.openxmlformats.org/officeDocument/2006/relationships/hyperlink" Target="https://advance.lexis.com/api/document?collection=news&amp;id=urn:contentItem:6FGJ-R1D3-S5D5-Y06B-00000-00&amp;context=1519360" TargetMode="External" /><Relationship Id="rId347" Type="http://schemas.openxmlformats.org/officeDocument/2006/relationships/hyperlink" Target="https://advance.lexis.com/api/document?collection=news&amp;id=urn:contentItem:6FGJ-R1D3-S5D5-Y06B-00000-00&amp;context=1519360" TargetMode="External" /><Relationship Id="rId348" Type="http://schemas.openxmlformats.org/officeDocument/2006/relationships/hyperlink" Target="https://advance.lexis.com/api/document?collection=news&amp;id=urn:contentItem:6FGJ-R1D3-S5D5-Y06B-00000-00&amp;context=1519360" TargetMode="External" /><Relationship Id="rId349" Type="http://schemas.openxmlformats.org/officeDocument/2006/relationships/hyperlink" Target="https://advance.lexis.com/api/document?collection=news&amp;id=urn:contentItem:6FGJ-R1D3-S5D5-Y06B-00000-00&amp;context=1519360" TargetMode="External" /><Relationship Id="rId35" Type="http://schemas.openxmlformats.org/officeDocument/2006/relationships/header" Target="header11.xml" /><Relationship Id="rId350" Type="http://schemas.openxmlformats.org/officeDocument/2006/relationships/hyperlink" Target="https://advance.lexis.com/api/document?collection=news&amp;id=urn:contentItem:6FGJ-R1D3-S5D5-Y06B-00000-00&amp;context=1519360" TargetMode="External" /><Relationship Id="rId351" Type="http://schemas.openxmlformats.org/officeDocument/2006/relationships/hyperlink" Target="https://advance.lexis.com/api/document?collection=news&amp;id=urn:contentItem:6FGJ-R1D3-S5D5-Y06B-00000-00&amp;context=1519360" TargetMode="External" /><Relationship Id="rId352" Type="http://schemas.openxmlformats.org/officeDocument/2006/relationships/hyperlink" Target="https://www.vibe.com/news/entertainment/barack-michelle-obama-31-years-marriage-1234798432/" TargetMode="External" /><Relationship Id="rId353" Type="http://schemas.openxmlformats.org/officeDocument/2006/relationships/hyperlink" Target="https://www.vibe.com/news/entertainment/michelle-obama-the-light-podcast-audible-1234731953/" TargetMode="External" /><Relationship Id="rId354" Type="http://schemas.openxmlformats.org/officeDocument/2006/relationships/hyperlink" Target="https://www.instagram.com/reel/DH60WFKzRUP/?utm_source=ig_embed&amp;utm_campaign=loading" TargetMode="External" /><Relationship Id="rId355" Type="http://schemas.openxmlformats.org/officeDocument/2006/relationships/hyperlink" Target="https://www.instagram.com/reel/DH60WFKzRUP/?utm_source=ig_embed&amp;utm_campaign=loading" TargetMode="External" /><Relationship Id="rId356" Type="http://schemas.openxmlformats.org/officeDocument/2006/relationships/hyperlink" Target="https://www.instagram.com/reel/DH60WFKzRUP/?utm_source=ig_embed&amp;utm_campaign=loading" TargetMode="External" /><Relationship Id="rId357" Type="http://schemas.openxmlformats.org/officeDocument/2006/relationships/hyperlink" Target="https://www.instagram.com/reel/DH60WFKzRUP/?utm_source=ig_embed&amp;utm_campaign=loading" TargetMode="External" /><Relationship Id="rId358" Type="http://schemas.openxmlformats.org/officeDocument/2006/relationships/hyperlink" Target="https://www.vibe.com/news/politics/barack-michelle-obama-warnings-donald-trump-dnc-1234907550/" TargetMode="External" /><Relationship Id="rId359" Type="http://schemas.openxmlformats.org/officeDocument/2006/relationships/hyperlink" Target="https://www.instagram.com/reel/DHD7WaauKXO/?utm_source=ig_embed&amp;utm_campaign=loading" TargetMode="External" /><Relationship Id="rId36" Type="http://schemas.openxmlformats.org/officeDocument/2006/relationships/footer" Target="footer10.xml" /><Relationship Id="rId360" Type="http://schemas.openxmlformats.org/officeDocument/2006/relationships/hyperlink" Target="https://www.instagram.com/reel/DHD7WaauKXO/?utm_source=ig_embed&amp;utm_campaign=loading" TargetMode="External" /><Relationship Id="rId361" Type="http://schemas.openxmlformats.org/officeDocument/2006/relationships/hyperlink" Target="https://www.instagram.com/reel/DHD7WaauKXO/?utm_source=ig_embed&amp;utm_campaign=loading" TargetMode="External" /><Relationship Id="rId362" Type="http://schemas.openxmlformats.org/officeDocument/2006/relationships/hyperlink" Target="https://www.instagram.com/reel/DHD7WaauKXO/?utm_source=ig_embed&amp;utm_campaign=loading" TargetMode="External" /><Relationship Id="rId363" Type="http://schemas.openxmlformats.org/officeDocument/2006/relationships/hyperlink" Target="https://podcasts.apple.com/us/podcast/imo-with-michelle-obama-and-craig-robinson/id1532956108" TargetMode="External" /><Relationship Id="rId364" Type="http://schemas.openxmlformats.org/officeDocument/2006/relationships/hyperlink" Target="https://podcasts.apple.com/us/podcast/imo-with-michelle-obama-and-craig-robinson/id1532956108" TargetMode="External" /><Relationship Id="rId365" Type="http://schemas.openxmlformats.org/officeDocument/2006/relationships/hyperlink" Target="https://podcasts.apple.com/us/podcast/imo-with-michelle-obama-and-craig-robinson/id1532956108" TargetMode="External" /><Relationship Id="rId366" Type="http://schemas.openxmlformats.org/officeDocument/2006/relationships/hyperlink" Target="https://www.imopod.com/" TargetMode="External" /><Relationship Id="rId367" Type="http://schemas.openxmlformats.org/officeDocument/2006/relationships/hyperlink" Target="https://www.vibe.com/news/entertainment/michelle-obama-craig-robinson-podcast-issa-rae-1235052946/" TargetMode="External" /><Relationship Id="rId368" Type="http://schemas.openxmlformats.org/officeDocument/2006/relationships/hyperlink" Target="https://www.vibe.com/news/entertainment/michelle-obama-craig-robinson-podcast-issa-rae-1235052946/" TargetMode="External" /><Relationship Id="rId369" Type="http://schemas.openxmlformats.org/officeDocument/2006/relationships/hyperlink" Target="https://www.vibe.com/news/entertainment/michelle-obama-craig-robinson-podcast-issa-rae-1235052946/" TargetMode="External" /><Relationship Id="rId37" Type="http://schemas.openxmlformats.org/officeDocument/2006/relationships/footer" Target="footer11.xml" /><Relationship Id="rId370" Type="http://schemas.openxmlformats.org/officeDocument/2006/relationships/hyperlink" Target="https://www.vibe.com/news/politics/michelle-obama-skipping-donald-trumps-inauguration-1234967936/" TargetMode="External" /><Relationship Id="rId371" Type="http://schemas.openxmlformats.org/officeDocument/2006/relationships/hyperlink" Target="https://www.vibe.com/news/politics/michelle-obama-skipping-donald-trumps-inauguration-1234967936/" TargetMode="External" /><Relationship Id="rId372" Type="http://schemas.openxmlformats.org/officeDocument/2006/relationships/hyperlink" Target="https://www.vibe.com/news/politics/michelle-obama-skipping-donald-trumps-inauguration-1234967936/" TargetMode="External" /><Relationship Id="rId373" Type="http://schemas.openxmlformats.org/officeDocument/2006/relationships/hyperlink" Target="https://www.vibe.com/news/politics/barack-obama-donald-trump-laugh-jimmy-carter-funeral-1234966492/" TargetMode="External" /><Relationship Id="rId374" Type="http://schemas.openxmlformats.org/officeDocument/2006/relationships/hyperlink" Target="https://www.vibe.com/news/politics/barack-obama-donald-trump-laugh-jimmy-carter-funeral-1234966492/" TargetMode="External" /><Relationship Id="rId375" Type="http://schemas.openxmlformats.org/officeDocument/2006/relationships/hyperlink" Target="https://www.vibe.com/news/politics/barack-obama-donald-trump-laugh-jimmy-carter-funeral-1234966492/" TargetMode="External" /><Relationship Id="rId376" Type="http://schemas.openxmlformats.org/officeDocument/2006/relationships/hyperlink" Target="https://www.vibe.com/news/politics/barack-obama-donald-trump-laugh-jimmy-carter-funeral-1234966492/" TargetMode="External" /><Relationship Id="rId377" Type="http://schemas.openxmlformats.org/officeDocument/2006/relationships/header" Target="header73.xml" /><Relationship Id="rId378" Type="http://schemas.openxmlformats.org/officeDocument/2006/relationships/header" Target="header74.xml" /><Relationship Id="rId379" Type="http://schemas.openxmlformats.org/officeDocument/2006/relationships/footer" Target="footer73.xml" /><Relationship Id="rId38" Type="http://schemas.openxmlformats.org/officeDocument/2006/relationships/header" Target="header12.xml" /><Relationship Id="rId380" Type="http://schemas.openxmlformats.org/officeDocument/2006/relationships/footer" Target="footer74.xml" /><Relationship Id="rId381" Type="http://schemas.openxmlformats.org/officeDocument/2006/relationships/header" Target="header75.xml" /><Relationship Id="rId382" Type="http://schemas.openxmlformats.org/officeDocument/2006/relationships/footer" Target="footer75.xml" /><Relationship Id="rId383" Type="http://schemas.openxmlformats.org/officeDocument/2006/relationships/hyperlink" Target="https://advance.lexis.com/api/document?collection=news&amp;id=urn:contentItem:6FH9-JD83-RRHM-B4RH-00000-00&amp;context=1519360" TargetMode="External" /><Relationship Id="rId384" Type="http://schemas.openxmlformats.org/officeDocument/2006/relationships/hyperlink" Target="https://advance.lexis.com/api/document?collection=news&amp;id=urn:contentItem:6FH9-JD83-RRHM-B4RH-00000-00&amp;context=1519360" TargetMode="External" /><Relationship Id="rId385" Type="http://schemas.openxmlformats.org/officeDocument/2006/relationships/hyperlink" Target="https://advance.lexis.com/api/document?collection=news&amp;id=urn:contentItem:6FH9-JD83-RRHM-B4RH-00000-00&amp;context=1519360" TargetMode="External" /><Relationship Id="rId386" Type="http://schemas.openxmlformats.org/officeDocument/2006/relationships/hyperlink" Target="https://advance.lexis.com/api/document?collection=news&amp;id=urn:contentItem:6FH9-JD83-RRHM-B4RH-00000-00&amp;context=1519360" TargetMode="External" /><Relationship Id="rId387" Type="http://schemas.openxmlformats.org/officeDocument/2006/relationships/hyperlink" Target="https://www.youtube.com/watch?v=BOP5LvxNIEE" TargetMode="External" /><Relationship Id="rId388" Type="http://schemas.openxmlformats.org/officeDocument/2006/relationships/hyperlink" Target="https://t.co/cqA01CfM6g" TargetMode="External" /><Relationship Id="rId389" Type="http://schemas.openxmlformats.org/officeDocument/2006/relationships/hyperlink" Target="https://twitter.com/BarackObama/status/1909051108057657565?ref_src=twsrc%5Etfw" TargetMode="External" /><Relationship Id="rId39" Type="http://schemas.openxmlformats.org/officeDocument/2006/relationships/footer" Target="footer12.xml" /><Relationship Id="rId390" Type="http://schemas.openxmlformats.org/officeDocument/2006/relationships/header" Target="header76.xml" /><Relationship Id="rId391" Type="http://schemas.openxmlformats.org/officeDocument/2006/relationships/header" Target="header77.xml" /><Relationship Id="rId392" Type="http://schemas.openxmlformats.org/officeDocument/2006/relationships/footer" Target="footer76.xml" /><Relationship Id="rId393" Type="http://schemas.openxmlformats.org/officeDocument/2006/relationships/footer" Target="footer77.xml" /><Relationship Id="rId394" Type="http://schemas.openxmlformats.org/officeDocument/2006/relationships/header" Target="header78.xml" /><Relationship Id="rId395" Type="http://schemas.openxmlformats.org/officeDocument/2006/relationships/footer" Target="footer78.xml" /><Relationship Id="rId396" Type="http://schemas.openxmlformats.org/officeDocument/2006/relationships/hyperlink" Target="https://advance.lexis.com/api/document?collection=news&amp;id=urn:contentItem:6FJC-BBJ3-RWXM-H30T-00000-00&amp;context=1519360" TargetMode="External" /><Relationship Id="rId397" Type="http://schemas.openxmlformats.org/officeDocument/2006/relationships/hyperlink" Target="https://advance.lexis.com/api/document?collection=news&amp;id=urn:contentItem:6FJC-BBJ3-RWXM-H30T-00000-00&amp;context=1519360" TargetMode="External" /><Relationship Id="rId398" Type="http://schemas.openxmlformats.org/officeDocument/2006/relationships/hyperlink" Target="https://advance.lexis.com/api/document?collection=news&amp;id=urn:contentItem:6FJC-BBJ3-RWXM-H30T-00000-00&amp;context=1519360" TargetMode="External" /><Relationship Id="rId399" Type="http://schemas.openxmlformats.org/officeDocument/2006/relationships/hyperlink" Target="https://advance.lexis.com/api/document?collection=news&amp;id=urn:contentItem:6FJC-BBJ3-RWXM-H30T-00000-00&amp;context=1519360" TargetMode="External" /><Relationship Id="rId4" Type="http://schemas.openxmlformats.org/officeDocument/2006/relationships/image" Target="media/image1.png" /><Relationship Id="rId40" Type="http://schemas.openxmlformats.org/officeDocument/2006/relationships/hyperlink" Target="https://advance.lexis.com/api/document?collection=news&amp;id=urn:contentItem:6DXB-BGK3-RX9B-44SN-00000-00&amp;context=1519360" TargetMode="External" /><Relationship Id="rId400" Type="http://schemas.openxmlformats.org/officeDocument/2006/relationships/hyperlink" Target="https://advance.lexis.com/api/document?collection=news&amp;id=urn:contentItem:6FJC-BBJ3-RWXM-H30T-00000-00&amp;context=1519360" TargetMode="External" /><Relationship Id="rId401" Type="http://schemas.openxmlformats.org/officeDocument/2006/relationships/image" Target="media/image6.png" /><Relationship Id="rId402" Type="http://schemas.openxmlformats.org/officeDocument/2006/relationships/hyperlink" Target="https://menafn.com/1109420540/Dictator-Energy-Trumps-Viral-Fight-Fight-Fight-Photo-Replaces-Barack-Obamas-Portrait-In-White-House" TargetMode="External" /><Relationship Id="rId403" Type="http://schemas.openxmlformats.org/officeDocument/2006/relationships/header" Target="header79.xml" /><Relationship Id="rId404" Type="http://schemas.openxmlformats.org/officeDocument/2006/relationships/header" Target="header80.xml" /><Relationship Id="rId405" Type="http://schemas.openxmlformats.org/officeDocument/2006/relationships/footer" Target="footer79.xml" /><Relationship Id="rId406" Type="http://schemas.openxmlformats.org/officeDocument/2006/relationships/footer" Target="footer80.xml" /><Relationship Id="rId407" Type="http://schemas.openxmlformats.org/officeDocument/2006/relationships/header" Target="header81.xml" /><Relationship Id="rId408" Type="http://schemas.openxmlformats.org/officeDocument/2006/relationships/footer" Target="footer81.xml" /><Relationship Id="rId409" Type="http://schemas.openxmlformats.org/officeDocument/2006/relationships/hyperlink" Target="https://advance.lexis.com/api/document?collection=news&amp;id=urn:contentItem:6F01-2NX3-S1DK-P2W9-00000-00&amp;context=1519360" TargetMode="External" /><Relationship Id="rId41" Type="http://schemas.openxmlformats.org/officeDocument/2006/relationships/hyperlink" Target="https://advance.lexis.com/api/document?collection=news&amp;id=urn:contentItem:6DXB-BGK3-RX9B-44SN-00000-00&amp;context=1519360" TargetMode="External" /><Relationship Id="rId410" Type="http://schemas.openxmlformats.org/officeDocument/2006/relationships/hyperlink" Target="https://advance.lexis.com/api/document?collection=news&amp;id=urn:contentItem:6F01-2NX3-S1DK-P2W9-00000-00&amp;context=1519360" TargetMode="External" /><Relationship Id="rId411" Type="http://schemas.openxmlformats.org/officeDocument/2006/relationships/hyperlink" Target="https://advance.lexis.com/api/document?collection=news&amp;id=urn:contentItem:6F01-2NX3-S1DK-P2W9-00000-00&amp;context=1519360" TargetMode="External" /><Relationship Id="rId412" Type="http://schemas.openxmlformats.org/officeDocument/2006/relationships/hyperlink" Target="https://advance.lexis.com/api/document?collection=news&amp;id=urn:contentItem:6F01-2NX3-S1DK-P2W9-00000-00&amp;context=1519360" TargetMode="External" /><Relationship Id="rId413" Type="http://schemas.openxmlformats.org/officeDocument/2006/relationships/hyperlink" Target="https://advance.lexis.com/api/document?collection=news&amp;id=urn:contentItem:6F01-2NX3-S1DK-P2W9-00000-00&amp;context=1519360" TargetMode="External" /><Relationship Id="rId414" Type="http://schemas.openxmlformats.org/officeDocument/2006/relationships/header" Target="header82.xml" /><Relationship Id="rId415" Type="http://schemas.openxmlformats.org/officeDocument/2006/relationships/header" Target="header83.xml" /><Relationship Id="rId416" Type="http://schemas.openxmlformats.org/officeDocument/2006/relationships/footer" Target="footer82.xml" /><Relationship Id="rId417" Type="http://schemas.openxmlformats.org/officeDocument/2006/relationships/footer" Target="footer83.xml" /><Relationship Id="rId418" Type="http://schemas.openxmlformats.org/officeDocument/2006/relationships/header" Target="header84.xml" /><Relationship Id="rId419" Type="http://schemas.openxmlformats.org/officeDocument/2006/relationships/footer" Target="footer84.xml" /><Relationship Id="rId42" Type="http://schemas.openxmlformats.org/officeDocument/2006/relationships/hyperlink" Target="https://advance.lexis.com/api/document?collection=news&amp;id=urn:contentItem:6DXB-BGK3-RX9B-44SN-00000-00&amp;context=1519360" TargetMode="External" /><Relationship Id="rId420" Type="http://schemas.openxmlformats.org/officeDocument/2006/relationships/hyperlink" Target="https://advance.lexis.com/api/document?collection=news&amp;id=urn:contentItem:6DXB-GTF3-RW62-K09Y-00000-00&amp;context=1519360" TargetMode="External" /><Relationship Id="rId421" Type="http://schemas.openxmlformats.org/officeDocument/2006/relationships/hyperlink" Target="https://advance.lexis.com/api/document?collection=news&amp;id=urn:contentItem:6DXB-GTF3-RW62-K09Y-00000-00&amp;context=1519360" TargetMode="External" /><Relationship Id="rId422" Type="http://schemas.openxmlformats.org/officeDocument/2006/relationships/hyperlink" Target="https://advance.lexis.com/api/document?collection=news&amp;id=urn:contentItem:6DXB-GTF3-RW62-K09Y-00000-00&amp;context=1519360" TargetMode="External" /><Relationship Id="rId423" Type="http://schemas.openxmlformats.org/officeDocument/2006/relationships/hyperlink" Target="https://advance.lexis.com/api/document?collection=news&amp;id=urn:contentItem:6DXB-GTF3-RW62-K09Y-00000-00&amp;context=1519360" TargetMode="External" /><Relationship Id="rId424" Type="http://schemas.openxmlformats.org/officeDocument/2006/relationships/image" Target="media/image7.png" /><Relationship Id="rId425" Type="http://schemas.openxmlformats.org/officeDocument/2006/relationships/hyperlink" Target="https://www.newsweek.com/topic/barack-obama?utm_source=Synacor&amp;utm_medium=Attnet&amp;utm_campaign=Partnerships" TargetMode="External" /><Relationship Id="rId426" Type="http://schemas.openxmlformats.org/officeDocument/2006/relationships/hyperlink" Target="https://www.newsweek.com/topic/barack-obama?utm_source=Synacor&amp;utm_medium=Attnet&amp;utm_campaign=Partnerships" TargetMode="External" /><Relationship Id="rId427" Type="http://schemas.openxmlformats.org/officeDocument/2006/relationships/hyperlink" Target="https://www.newsweek.com/topic/barack-obama?utm_source=Synacor&amp;utm_medium=Attnet&amp;utm_campaign=Partnerships" TargetMode="External" /><Relationship Id="rId428" Type="http://schemas.openxmlformats.org/officeDocument/2006/relationships/hyperlink" Target="https://www.newsweek.com/topic/kamala-harris?utm_source=Synacor&amp;utm_medium=Attnet&amp;utm_campaign=Partnerships" TargetMode="External" /><Relationship Id="rId429" Type="http://schemas.openxmlformats.org/officeDocument/2006/relationships/hyperlink" Target="https://www.newsweek.com/topic/democrats?utm_source=Synacor&amp;utm_medium=Attnet&amp;utm_campaign=Partnerships" TargetMode="External" /><Relationship Id="rId43" Type="http://schemas.openxmlformats.org/officeDocument/2006/relationships/hyperlink" Target="https://advance.lexis.com/api/document?collection=news&amp;id=urn:contentItem:6DXB-BGK3-RX9B-44SN-00000-00&amp;context=1519360" TargetMode="External" /><Relationship Id="rId430" Type="http://schemas.openxmlformats.org/officeDocument/2006/relationships/hyperlink" Target="https://www.newsweek.com/michelle-obama-dnc-speech-1942096?utm_source=Synacor&amp;utm_medium=Attnet&amp;utm_campaign=Partnerships" TargetMode="External" /><Relationship Id="rId431" Type="http://schemas.openxmlformats.org/officeDocument/2006/relationships/hyperlink" Target="https://www.newsweek.com/topic/donald-trump?utm_source=Synacor&amp;utm_medium=Attnet&amp;utm_campaign=Partnerships" TargetMode="External" /><Relationship Id="rId432" Type="http://schemas.openxmlformats.org/officeDocument/2006/relationships/hyperlink" Target="https://www.newsweek.com/michelle-obama-skips-jimmy-carter-funeral-2012439?utm_source=Synacor&amp;utm_medium=Attnet&amp;utm_campaign=Partnerships" TargetMode="External" /><Relationship Id="rId433" Type="http://schemas.openxmlformats.org/officeDocument/2006/relationships/hyperlink" Target="https://www.newsweek.com/topic/jimmy-carter?utm_source=Synacor&amp;utm_medium=Attnet&amp;utm_campaign=Partnerships" TargetMode="External" /><Relationship Id="rId434" Type="http://schemas.openxmlformats.org/officeDocument/2006/relationships/hyperlink" Target="https://www.newsweek.com/topic/cnn?utm_source=Synacor&amp;utm_medium=Attnet&amp;utm_campaign=Partnerships" TargetMode="External" /><Relationship Id="rId435" Type="http://schemas.openxmlformats.org/officeDocument/2006/relationships/hyperlink" Target="https://www.newsweek.com/michelle-obama-skip-trumps-inauguration-no-reason-given-2014759?utm_term=Autofeed&amp;utm_medium=Social&amp;utm_source=Twitter" TargetMode="External" /><Relationship Id="rId436" Type="http://schemas.openxmlformats.org/officeDocument/2006/relationships/hyperlink" Target="https://www.newsweek.com/topic/michelle-obama?utm_source=Synacor&amp;utm_medium=Attnet&amp;utm_campaign=Partnerships" TargetMode="External" /><Relationship Id="rId437" Type="http://schemas.openxmlformats.org/officeDocument/2006/relationships/hyperlink" Target="https://www.newsweek.com/topic/michelle-obama?utm_source=Synacor&amp;utm_medium=Attnet&amp;utm_campaign=Partnerships" TargetMode="External" /><Relationship Id="rId438" Type="http://schemas.openxmlformats.org/officeDocument/2006/relationships/hyperlink" Target="https://www.newsweek.com/donald-trump-maga-garbage-truck-feature-inauguration-parade-2014571?utm_source=Synacor&amp;utm_medium=Attnet&amp;utm_campaign=Partnerships" TargetMode="External" /><Relationship Id="rId439" Type="http://schemas.openxmlformats.org/officeDocument/2006/relationships/hyperlink" Target="https://www.newsweek.com/trump-says-hes-moving-inauguration-indoors-heres-how-it-will-work-2016914?utm_source=Synacor&amp;utm_medium=Attnet&amp;utm_campaign=Partnerships" TargetMode="External" /><Relationship Id="rId44" Type="http://schemas.openxmlformats.org/officeDocument/2006/relationships/hyperlink" Target="https://advance.lexis.com/api/document?collection=news&amp;id=urn:contentItem:6DXB-BGK3-RX9B-44SN-00000-00&amp;context=1519360" TargetMode="External" /><Relationship Id="rId440" Type="http://schemas.openxmlformats.org/officeDocument/2006/relationships/hyperlink" Target="https://d.newsweek.com/en/full/2567561/michelle-barack.jpg" TargetMode="External" /><Relationship Id="rId441" Type="http://schemas.openxmlformats.org/officeDocument/2006/relationships/header" Target="header85.xml" /><Relationship Id="rId442" Type="http://schemas.openxmlformats.org/officeDocument/2006/relationships/header" Target="header86.xml" /><Relationship Id="rId443" Type="http://schemas.openxmlformats.org/officeDocument/2006/relationships/footer" Target="footer85.xml" /><Relationship Id="rId444" Type="http://schemas.openxmlformats.org/officeDocument/2006/relationships/footer" Target="footer86.xml" /><Relationship Id="rId445" Type="http://schemas.openxmlformats.org/officeDocument/2006/relationships/header" Target="header87.xml" /><Relationship Id="rId446" Type="http://schemas.openxmlformats.org/officeDocument/2006/relationships/footer" Target="footer87.xml" /><Relationship Id="rId447" Type="http://schemas.openxmlformats.org/officeDocument/2006/relationships/hyperlink" Target="https://advance.lexis.com/api/document?collection=news&amp;id=urn:contentItem:6F49-T3J3-S74G-V2M6-00000-00&amp;context=1519360" TargetMode="External" /><Relationship Id="rId448" Type="http://schemas.openxmlformats.org/officeDocument/2006/relationships/hyperlink" Target="https://advance.lexis.com/api/document?collection=news&amp;id=urn:contentItem:6F49-T3J3-S74G-V2M6-00000-00&amp;context=1519360" TargetMode="External" /><Relationship Id="rId449" Type="http://schemas.openxmlformats.org/officeDocument/2006/relationships/hyperlink" Target="https://advance.lexis.com/api/document?collection=news&amp;id=urn:contentItem:6F49-T3J3-S74G-V2M6-00000-00&amp;context=1519360" TargetMode="External" /><Relationship Id="rId45" Type="http://schemas.openxmlformats.org/officeDocument/2006/relationships/hyperlink" Target="https://advance.lexis.com/api/document?collection=news&amp;id=urn:contentItem:6DXB-BGK3-RX9B-44SN-00000-00&amp;context=1519360" TargetMode="External" /><Relationship Id="rId450" Type="http://schemas.openxmlformats.org/officeDocument/2006/relationships/hyperlink" Target="https://advance.lexis.com/api/document?collection=news&amp;id=urn:contentItem:6F49-T3J3-S74G-V2M6-00000-00&amp;context=1519360" TargetMode="External" /><Relationship Id="rId451" Type="http://schemas.openxmlformats.org/officeDocument/2006/relationships/image" Target="media/image8.png" /><Relationship Id="rId452" Type="http://schemas.openxmlformats.org/officeDocument/2006/relationships/hyperlink" Target="https://www.instagram.com/p/DGDmoOouhYM/?utm_source=ig_embed&amp;utm_campaign=loading" TargetMode="External" /><Relationship Id="rId453" Type="http://schemas.openxmlformats.org/officeDocument/2006/relationships/hyperlink" Target="https://www.instagram.com/p/DGDmoOouhYM/?utm_source=ig_embed&amp;utm_campaign=loading" TargetMode="External" /><Relationship Id="rId454" Type="http://schemas.openxmlformats.org/officeDocument/2006/relationships/hyperlink" Target="https://www.instagram.com/p/DGDmoOouhYM/?utm_source=ig_embed&amp;utm_campaign=loading" TargetMode="External" /><Relationship Id="rId455" Type="http://schemas.openxmlformats.org/officeDocument/2006/relationships/hyperlink" Target="https://www.instagram.com/p/DGDmoOouhYM/?utm_source=ig_embed&amp;utm_campaign=loading" TargetMode="External" /><Relationship Id="rId456" Type="http://schemas.openxmlformats.org/officeDocument/2006/relationships/hyperlink" Target="https://www.instagram.com/p/DGDmoOouhYM/?utm_source=ig_embed&amp;utm_campaign=loading" TargetMode="External" /><Relationship Id="rId457" Type="http://schemas.openxmlformats.org/officeDocument/2006/relationships/hyperlink" Target="https://www.instagram.com/p/DGDmlARuaZE/?utm_source=ig_embed&amp;utm_campaign=loading" TargetMode="External" /><Relationship Id="rId458" Type="http://schemas.openxmlformats.org/officeDocument/2006/relationships/hyperlink" Target="https://www.instagram.com/p/DGDmlARuaZE/?utm_source=ig_embed&amp;utm_campaign=loading" TargetMode="External" /><Relationship Id="rId459" Type="http://schemas.openxmlformats.org/officeDocument/2006/relationships/hyperlink" Target="https://www.instagram.com/p/DGDmlARuaZE/?utm_source=ig_embed&amp;utm_campaign=loading" TargetMode="External" /><Relationship Id="rId46" Type="http://schemas.openxmlformats.org/officeDocument/2006/relationships/hyperlink" Target="https://advance.lexis.com/api/document?collection=news&amp;id=urn:contentItem:6DXB-BGK3-RX9B-44SN-00000-00&amp;context=1519360" TargetMode="External" /><Relationship Id="rId460" Type="http://schemas.openxmlformats.org/officeDocument/2006/relationships/header" Target="header88.xml" /><Relationship Id="rId461" Type="http://schemas.openxmlformats.org/officeDocument/2006/relationships/header" Target="header89.xml" /><Relationship Id="rId462" Type="http://schemas.openxmlformats.org/officeDocument/2006/relationships/footer" Target="footer88.xml" /><Relationship Id="rId463" Type="http://schemas.openxmlformats.org/officeDocument/2006/relationships/footer" Target="footer89.xml" /><Relationship Id="rId464" Type="http://schemas.openxmlformats.org/officeDocument/2006/relationships/header" Target="header90.xml" /><Relationship Id="rId465" Type="http://schemas.openxmlformats.org/officeDocument/2006/relationships/footer" Target="footer90.xml" /><Relationship Id="rId466" Type="http://schemas.openxmlformats.org/officeDocument/2006/relationships/hyperlink" Target="https://advance.lexis.com/api/document?collection=news&amp;id=urn:contentItem:6DWW-2803-RS34-X1FV-00000-00&amp;context=1519360" TargetMode="External" /><Relationship Id="rId467" Type="http://schemas.openxmlformats.org/officeDocument/2006/relationships/hyperlink" Target="https://advance.lexis.com/api/document?collection=news&amp;id=urn:contentItem:6DWW-2803-RS34-X1FV-00000-00&amp;context=1519360" TargetMode="External" /><Relationship Id="rId468" Type="http://schemas.openxmlformats.org/officeDocument/2006/relationships/hyperlink" Target="https://advance.lexis.com/api/document?collection=news&amp;id=urn:contentItem:6DWW-2803-RS34-X1FV-00000-00&amp;context=1519360" TargetMode="External" /><Relationship Id="rId469" Type="http://schemas.openxmlformats.org/officeDocument/2006/relationships/hyperlink" Target="https://advance.lexis.com/api/document?collection=news&amp;id=urn:contentItem:6DWW-2803-RS34-X1FV-00000-00&amp;context=1519360" TargetMode="External" /><Relationship Id="rId47" Type="http://schemas.openxmlformats.org/officeDocument/2006/relationships/header" Target="header13.xml" /><Relationship Id="rId470" Type="http://schemas.openxmlformats.org/officeDocument/2006/relationships/hyperlink" Target="https://advance.lexis.com/api/document?collection=news&amp;id=urn:contentItem:6DWW-2803-RS34-X1FV-00000-00&amp;context=1519360" TargetMode="External" /><Relationship Id="rId471" Type="http://schemas.openxmlformats.org/officeDocument/2006/relationships/header" Target="header91.xml" /><Relationship Id="rId472" Type="http://schemas.openxmlformats.org/officeDocument/2006/relationships/header" Target="header92.xml" /><Relationship Id="rId473" Type="http://schemas.openxmlformats.org/officeDocument/2006/relationships/footer" Target="footer91.xml" /><Relationship Id="rId474" Type="http://schemas.openxmlformats.org/officeDocument/2006/relationships/footer" Target="footer92.xml" /><Relationship Id="rId475" Type="http://schemas.openxmlformats.org/officeDocument/2006/relationships/header" Target="header93.xml" /><Relationship Id="rId476" Type="http://schemas.openxmlformats.org/officeDocument/2006/relationships/footer" Target="footer93.xml" /><Relationship Id="rId477" Type="http://schemas.openxmlformats.org/officeDocument/2006/relationships/hyperlink" Target="https://advance.lexis.com/api/document?collection=news&amp;id=urn:contentItem:6DYS-NRX3-RS13-F1M4-00000-00&amp;context=1519360" TargetMode="External" /><Relationship Id="rId478" Type="http://schemas.openxmlformats.org/officeDocument/2006/relationships/hyperlink" Target="https://advance.lexis.com/api/document?collection=news&amp;id=urn:contentItem:6DYS-NRX3-RS13-F1M4-00000-00&amp;context=1519360" TargetMode="External" /><Relationship Id="rId479" Type="http://schemas.openxmlformats.org/officeDocument/2006/relationships/hyperlink" Target="https://advance.lexis.com/api/document?collection=news&amp;id=urn:contentItem:6DYS-NRX3-RS13-F1M4-00000-00&amp;context=1519360" TargetMode="External" /><Relationship Id="rId48" Type="http://schemas.openxmlformats.org/officeDocument/2006/relationships/header" Target="header14.xml" /><Relationship Id="rId480" Type="http://schemas.openxmlformats.org/officeDocument/2006/relationships/hyperlink" Target="https://advance.lexis.com/api/document?collection=news&amp;id=urn:contentItem:6DYS-NRX3-RS13-F1M4-00000-00&amp;context=1519360" TargetMode="External" /><Relationship Id="rId481" Type="http://schemas.openxmlformats.org/officeDocument/2006/relationships/hyperlink" Target="https://advance.lexis.com/api/document?collection=news&amp;id=urn:contentItem:6DYS-NRX3-RS13-F1M4-00000-00&amp;context=1519360" TargetMode="External" /><Relationship Id="rId482" Type="http://schemas.openxmlformats.org/officeDocument/2006/relationships/hyperlink" Target="mailto:contentservices@htdigital.in" TargetMode="External" /><Relationship Id="rId483" Type="http://schemas.openxmlformats.org/officeDocument/2006/relationships/header" Target="header94.xml" /><Relationship Id="rId484" Type="http://schemas.openxmlformats.org/officeDocument/2006/relationships/header" Target="header95.xml" /><Relationship Id="rId485" Type="http://schemas.openxmlformats.org/officeDocument/2006/relationships/footer" Target="footer94.xml" /><Relationship Id="rId486" Type="http://schemas.openxmlformats.org/officeDocument/2006/relationships/footer" Target="footer95.xml" /><Relationship Id="rId487" Type="http://schemas.openxmlformats.org/officeDocument/2006/relationships/header" Target="header96.xml" /><Relationship Id="rId488" Type="http://schemas.openxmlformats.org/officeDocument/2006/relationships/footer" Target="footer96.xml" /><Relationship Id="rId489" Type="http://schemas.openxmlformats.org/officeDocument/2006/relationships/hyperlink" Target="https://advance.lexis.com/api/document?collection=news&amp;id=urn:contentItem:6F9V-3VG3-S6TK-50YX-00000-00&amp;context=1519360" TargetMode="External" /><Relationship Id="rId49" Type="http://schemas.openxmlformats.org/officeDocument/2006/relationships/footer" Target="footer13.xml" /><Relationship Id="rId490" Type="http://schemas.openxmlformats.org/officeDocument/2006/relationships/hyperlink" Target="https://advance.lexis.com/api/document?collection=news&amp;id=urn:contentItem:6F9V-3VG3-S6TK-50YX-00000-00&amp;context=1519360" TargetMode="External" /><Relationship Id="rId491" Type="http://schemas.openxmlformats.org/officeDocument/2006/relationships/hyperlink" Target="https://advance.lexis.com/api/document?collection=news&amp;id=urn:contentItem:6F9V-3VG3-S6TK-50YX-00000-00&amp;context=1519360" TargetMode="External" /><Relationship Id="rId492" Type="http://schemas.openxmlformats.org/officeDocument/2006/relationships/hyperlink" Target="https://advance.lexis.com/api/document?collection=news&amp;id=urn:contentItem:6F9V-3VG3-S6TK-50YX-00000-00&amp;context=1519360" TargetMode="External" /><Relationship Id="rId493" Type="http://schemas.openxmlformats.org/officeDocument/2006/relationships/hyperlink" Target="https://advance.lexis.com/api/document?collection=news&amp;id=urn:contentItem:6F9V-3VG3-S6TK-50YX-00000-00&amp;context=1519360" TargetMode="External" /><Relationship Id="rId494" Type="http://schemas.openxmlformats.org/officeDocument/2006/relationships/hyperlink" Target="https://www.newsweek.com/topic/barack-obama?utm_source=Synacor&amp;utm_medium=Attnet&amp;utm_campaign=Partnerships" TargetMode="External" /><Relationship Id="rId495" Type="http://schemas.openxmlformats.org/officeDocument/2006/relationships/hyperlink" Target="https://www.newsweek.com/topic/barack-obama?utm_source=Synacor&amp;utm_medium=Attnet&amp;utm_campaign=Partnerships" TargetMode="External" /><Relationship Id="rId496" Type="http://schemas.openxmlformats.org/officeDocument/2006/relationships/hyperlink" Target="https://www.newsweek.com/topic/barack-obama?utm_source=Synacor&amp;utm_medium=Attnet&amp;utm_campaign=Partnerships" TargetMode="External" /><Relationship Id="rId497" Type="http://schemas.openxmlformats.org/officeDocument/2006/relationships/hyperlink" Target="https://www.newsweek.com/topic/michelle-obama?utm_source=Synacor&amp;utm_medium=Attnet&amp;utm_campaign=Partnerships" TargetMode="External" /><Relationship Id="rId498" Type="http://schemas.openxmlformats.org/officeDocument/2006/relationships/hyperlink" Target="https://www.newsweek.com/topic/michelle-obama?utm_source=Synacor&amp;utm_medium=Attnet&amp;utm_campaign=Partnerships" TargetMode="External" /><Relationship Id="rId499" Type="http://schemas.openxmlformats.org/officeDocument/2006/relationships/hyperlink" Target="https://www.newsweek.com/michelle-obama-marriage-podcast-imo-2042698?utm_source=Synacor&amp;utm_medium=Attnet&amp;utm_campaign=Partnerships" TargetMode="External" /><Relationship Id="rId5" Type="http://schemas.openxmlformats.org/officeDocument/2006/relationships/header" Target="header1.xml" /><Relationship Id="rId50" Type="http://schemas.openxmlformats.org/officeDocument/2006/relationships/footer" Target="footer14.xml" /><Relationship Id="rId500" Type="http://schemas.openxmlformats.org/officeDocument/2006/relationships/hyperlink" Target="https://www.newsweek.com/barack-obama-daughter-sasha-ann-nepo-baby-heart-sundance-1871444?utm_source=Synacor&amp;utm_medium=Attnet&amp;utm_campaign=Partnerships" TargetMode="External" /><Relationship Id="rId501" Type="http://schemas.openxmlformats.org/officeDocument/2006/relationships/hyperlink" Target="https://www.newsweek.com/michelle-obama-sasha-malia-barack-daughters-memoir-book-1759582?utm_source=Synacor&amp;utm_medium=Attnet&amp;utm_campaign=Partnerships" TargetMode="External" /><Relationship Id="rId502" Type="http://schemas.openxmlformats.org/officeDocument/2006/relationships/hyperlink" Target="https://www.newsweek.com/craig-robinson-michelle-obama-brother-childhood-coach-carril-1783297?utm_source=Synacor&amp;utm_medium=Attnet&amp;utm_campaign=Partnerships" TargetMode="External" /><Relationship Id="rId503" Type="http://schemas.openxmlformats.org/officeDocument/2006/relationships/hyperlink" Target="https://www.newsweek.com/topic/instagram?utm_source=Synacor&amp;utm_medium=Attnet&amp;utm_campaign=Partnerships" TargetMode="External" /><Relationship Id="rId504" Type="http://schemas.openxmlformats.org/officeDocument/2006/relationships/hyperlink" Target="https://www.newsweek.com/topic/apple?utm_source=Synacor&amp;utm_medium=Attnet&amp;utm_campaign=Partnerships" TargetMode="External" /><Relationship Id="rId505" Type="http://schemas.openxmlformats.org/officeDocument/2006/relationships/hyperlink" Target="https://d.newsweek.com/en/full/2605473/michelle-obama-barack-obama-white-house-dinner.jpg" TargetMode="External" /><Relationship Id="rId506" Type="http://schemas.openxmlformats.org/officeDocument/2006/relationships/header" Target="header97.xml" /><Relationship Id="rId507" Type="http://schemas.openxmlformats.org/officeDocument/2006/relationships/header" Target="header98.xml" /><Relationship Id="rId508" Type="http://schemas.openxmlformats.org/officeDocument/2006/relationships/footer" Target="footer97.xml" /><Relationship Id="rId509" Type="http://schemas.openxmlformats.org/officeDocument/2006/relationships/footer" Target="footer98.xml" /><Relationship Id="rId51" Type="http://schemas.openxmlformats.org/officeDocument/2006/relationships/header" Target="header15.xml" /><Relationship Id="rId510" Type="http://schemas.openxmlformats.org/officeDocument/2006/relationships/header" Target="header99.xml" /><Relationship Id="rId511" Type="http://schemas.openxmlformats.org/officeDocument/2006/relationships/footer" Target="footer99.xml" /><Relationship Id="rId512" Type="http://schemas.openxmlformats.org/officeDocument/2006/relationships/hyperlink" Target="https://advance.lexis.com/api/document?collection=news&amp;id=urn:contentItem:6FCJ-BD63-RSH6-S2JR-00000-00&amp;context=1519360" TargetMode="External" /><Relationship Id="rId513" Type="http://schemas.openxmlformats.org/officeDocument/2006/relationships/hyperlink" Target="https://advance.lexis.com/api/document?collection=news&amp;id=urn:contentItem:6FCJ-BD63-RSH6-S2JR-00000-00&amp;context=1519360" TargetMode="External" /><Relationship Id="rId514" Type="http://schemas.openxmlformats.org/officeDocument/2006/relationships/hyperlink" Target="https://advance.lexis.com/api/document?collection=news&amp;id=urn:contentItem:6FCJ-BD63-RSH6-S2JR-00000-00&amp;context=1519360" TargetMode="External" /><Relationship Id="rId515" Type="http://schemas.openxmlformats.org/officeDocument/2006/relationships/hyperlink" Target="https://advance.lexis.com/api/document?collection=news&amp;id=urn:contentItem:6FCJ-BD63-RSH6-S2JR-00000-00&amp;context=1519360" TargetMode="External" /><Relationship Id="rId516" Type="http://schemas.openxmlformats.org/officeDocument/2006/relationships/hyperlink" Target="https://www.usatoday.com/sports/contests/survivor-pool/3972d219-a48d-48f3-8c97-d06a4a6ad498/leaderboard" TargetMode="External" /><Relationship Id="rId517" Type="http://schemas.openxmlformats.org/officeDocument/2006/relationships/hyperlink" Target="https://www.usatoday.com/sports/ncaab/ncaa-mens-basketball-tournament/" TargetMode="External" /><Relationship Id="rId518" Type="http://schemas.openxmlformats.org/officeDocument/2006/relationships/hyperlink" Target="https://x.com/BarackObama/status/1902726971789906117" TargetMode="External" /><Relationship Id="rId519" Type="http://schemas.openxmlformats.org/officeDocument/2006/relationships/hyperlink" Target="https://www.usatoday.com/sports/ncaaw/ncaa-womens-basketball-tournament/" TargetMode="External" /><Relationship Id="rId52" Type="http://schemas.openxmlformats.org/officeDocument/2006/relationships/footer" Target="footer15.xml" /><Relationship Id="rId520" Type="http://schemas.openxmlformats.org/officeDocument/2006/relationships/hyperlink" Target="https://www.usatoday.com/sports/contests/survivor-pool/9e12b61f-844e-4d6b-af5e-777aea9b9965/leaderboard" TargetMode="External" /><Relationship Id="rId521" Type="http://schemas.openxmlformats.org/officeDocument/2006/relationships/hyperlink" Target="https://www.obama.org/stories/march-madness-2024/" TargetMode="External" /><Relationship Id="rId522" Type="http://schemas.openxmlformats.org/officeDocument/2006/relationships/hyperlink" Target="https://www.usatoday.com/womens-sports/college" TargetMode="External" /><Relationship Id="rId523" Type="http://schemas.openxmlformats.org/officeDocument/2006/relationships/hyperlink" Target="https://sportsdata.usatoday.com/basketball/ncaab/teams/duke-blue-devils/1388" TargetMode="External" /><Relationship Id="rId524" Type="http://schemas.openxmlformats.org/officeDocument/2006/relationships/hyperlink" Target="https://sportsdata.usatoday.com/basketball/wncaab/teams/south-carolina-gamecocks/2441" TargetMode="External" /><Relationship Id="rId525" Type="http://schemas.openxmlformats.org/officeDocument/2006/relationships/hyperlink" Target="https://www.usatoday.com/sports/contests/brackets/sweepstakes" TargetMode="External" /><Relationship Id="rId526" Type="http://schemas.openxmlformats.org/officeDocument/2006/relationships/hyperlink" Target="https://sportsdata.usatoday.com/basketball/ncaab/teams/duke-blue-devils/1388/" TargetMode="External" /><Relationship Id="rId527" Type="http://schemas.openxmlformats.org/officeDocument/2006/relationships/hyperlink" Target="https://twitter.com/hashtag/MarchMadness?src=hash&amp;ref_src=twsrc%5Etfw" TargetMode="External" /><Relationship Id="rId528" Type="http://schemas.openxmlformats.org/officeDocument/2006/relationships/hyperlink" Target="https://twitter.com/MBK_Alliance?ref_src=twsrc%5Etfw" TargetMode="External" /><Relationship Id="rId529" Type="http://schemas.openxmlformats.org/officeDocument/2006/relationships/hyperlink" Target="https://t.co/kL5Wc3RlkE" TargetMode="External" /><Relationship Id="rId53" Type="http://schemas.openxmlformats.org/officeDocument/2006/relationships/hyperlink" Target="https://advance.lexis.com/api/document?collection=news&amp;id=urn:contentItem:6DX4-NCX3-RSFG-F3F6-00000-00&amp;context=1519360" TargetMode="External" /><Relationship Id="rId530" Type="http://schemas.openxmlformats.org/officeDocument/2006/relationships/hyperlink" Target="https://twitter.com/BarackObama/status/1902726971789906117?ref_src=twsrc%5Etfw" TargetMode="External" /><Relationship Id="rId531" Type="http://schemas.openxmlformats.org/officeDocument/2006/relationships/hyperlink" Target="https://app.adjust.com/1el9h6z4" TargetMode="External" /><Relationship Id="rId532" Type="http://schemas.openxmlformats.org/officeDocument/2006/relationships/hyperlink" Target="https://www.usatoday.com/story/sports/ncaab/2025/03/20/barack-obama-bracket-march-madness-ncaa-tournament/82566041007/" TargetMode="External" /><Relationship Id="rId533" Type="http://schemas.openxmlformats.org/officeDocument/2006/relationships/hyperlink" Target="https://www.usatoday.com/story/sports/ncaab/2025/03/20/barack-obama-bracket-march-madness-ncaa-tournament/82566041007/" TargetMode="External" /><Relationship Id="rId534" Type="http://schemas.openxmlformats.org/officeDocument/2006/relationships/hyperlink" Target="https://www.usatoday.com/story/sports/ncaab/2025/03/20/barack-obama-bracket-march-madness-ncaa-tournament/82566041007/" TargetMode="External" /><Relationship Id="rId535" Type="http://schemas.openxmlformats.org/officeDocument/2006/relationships/hyperlink" Target="https://www.usatoday.com/story/sports/ncaab/2025/03/20/barack-obama-bracket-march-madness-ncaa-tournament/82566041007/" TargetMode="External" /><Relationship Id="rId536" Type="http://schemas.openxmlformats.org/officeDocument/2006/relationships/header" Target="header100.xml" /><Relationship Id="rId537" Type="http://schemas.openxmlformats.org/officeDocument/2006/relationships/header" Target="header101.xml" /><Relationship Id="rId538" Type="http://schemas.openxmlformats.org/officeDocument/2006/relationships/footer" Target="footer100.xml" /><Relationship Id="rId539" Type="http://schemas.openxmlformats.org/officeDocument/2006/relationships/footer" Target="footer101.xml" /><Relationship Id="rId54" Type="http://schemas.openxmlformats.org/officeDocument/2006/relationships/hyperlink" Target="https://advance.lexis.com/api/document?collection=news&amp;id=urn:contentItem:6DX4-NCX3-RSFG-F3F6-00000-00&amp;context=1519360" TargetMode="External" /><Relationship Id="rId540" Type="http://schemas.openxmlformats.org/officeDocument/2006/relationships/header" Target="header102.xml" /><Relationship Id="rId541" Type="http://schemas.openxmlformats.org/officeDocument/2006/relationships/footer" Target="footer102.xml" /><Relationship Id="rId542" Type="http://schemas.openxmlformats.org/officeDocument/2006/relationships/hyperlink" Target="https://advance.lexis.com/api/document?collection=news&amp;id=urn:contentItem:6F02-MP53-RSJM-42B8-00000-00&amp;context=1519360" TargetMode="External" /><Relationship Id="rId543" Type="http://schemas.openxmlformats.org/officeDocument/2006/relationships/hyperlink" Target="https://advance.lexis.com/api/document?collection=news&amp;id=urn:contentItem:6F02-MP53-RSJM-42B8-00000-00&amp;context=1519360" TargetMode="External" /><Relationship Id="rId544" Type="http://schemas.openxmlformats.org/officeDocument/2006/relationships/hyperlink" Target="https://advance.lexis.com/api/document?collection=news&amp;id=urn:contentItem:6F02-MP53-RSJM-42B8-00000-00&amp;context=1519360" TargetMode="External" /><Relationship Id="rId545" Type="http://schemas.openxmlformats.org/officeDocument/2006/relationships/hyperlink" Target="https://advance.lexis.com/api/document?collection=news&amp;id=urn:contentItem:6F02-MP53-RSJM-42B8-00000-00&amp;context=1519360" TargetMode="External" /><Relationship Id="rId546" Type="http://schemas.openxmlformats.org/officeDocument/2006/relationships/hyperlink" Target="https://advance.lexis.com/api/document?collection=news&amp;id=urn:contentItem:6F02-MP53-RSJM-42B8-00000-00&amp;context=1519360" TargetMode="External" /><Relationship Id="rId547" Type="http://schemas.openxmlformats.org/officeDocument/2006/relationships/header" Target="header103.xml" /><Relationship Id="rId548" Type="http://schemas.openxmlformats.org/officeDocument/2006/relationships/header" Target="header104.xml" /><Relationship Id="rId549" Type="http://schemas.openxmlformats.org/officeDocument/2006/relationships/footer" Target="footer103.xml" /><Relationship Id="rId55" Type="http://schemas.openxmlformats.org/officeDocument/2006/relationships/hyperlink" Target="https://advance.lexis.com/api/document?collection=news&amp;id=urn:contentItem:6DX4-NCX3-RSFG-F3F6-00000-00&amp;context=1519360" TargetMode="External" /><Relationship Id="rId550" Type="http://schemas.openxmlformats.org/officeDocument/2006/relationships/footer" Target="footer104.xml" /><Relationship Id="rId551" Type="http://schemas.openxmlformats.org/officeDocument/2006/relationships/header" Target="header105.xml" /><Relationship Id="rId552" Type="http://schemas.openxmlformats.org/officeDocument/2006/relationships/footer" Target="footer105.xml" /><Relationship Id="rId553" Type="http://schemas.openxmlformats.org/officeDocument/2006/relationships/hyperlink" Target="https://advance.lexis.com/api/document?collection=news&amp;id=urn:contentItem:6FHJ-FSY3-RSCJ-X3XS-00000-00&amp;context=1519360" TargetMode="External" /><Relationship Id="rId554" Type="http://schemas.openxmlformats.org/officeDocument/2006/relationships/hyperlink" Target="https://advance.lexis.com/api/document?collection=news&amp;id=urn:contentItem:6FHJ-FSY3-RSCJ-X3XS-00000-00&amp;context=1519360" TargetMode="External" /><Relationship Id="rId555" Type="http://schemas.openxmlformats.org/officeDocument/2006/relationships/hyperlink" Target="https://advance.lexis.com/api/document?collection=news&amp;id=urn:contentItem:6FHJ-FSY3-RSCJ-X3XS-00000-00&amp;context=1519360" TargetMode="External" /><Relationship Id="rId556" Type="http://schemas.openxmlformats.org/officeDocument/2006/relationships/hyperlink" Target="https://advance.lexis.com/api/document?collection=news&amp;id=urn:contentItem:6FHJ-FSY3-RSCJ-X3XS-00000-00&amp;context=1519360" TargetMode="External" /><Relationship Id="rId557" Type="http://schemas.openxmlformats.org/officeDocument/2006/relationships/hyperlink" Target="https://advance.lexis.com/api/document?collection=news&amp;id=urn:contentItem:6FHJ-FSY3-RSCJ-X3XS-00000-00&amp;context=1519360" TargetMode="External" /><Relationship Id="rId558" Type="http://schemas.openxmlformats.org/officeDocument/2006/relationships/header" Target="header106.xml" /><Relationship Id="rId559" Type="http://schemas.openxmlformats.org/officeDocument/2006/relationships/header" Target="header107.xml" /><Relationship Id="rId56" Type="http://schemas.openxmlformats.org/officeDocument/2006/relationships/hyperlink" Target="https://advance.lexis.com/api/document?collection=news&amp;id=urn:contentItem:6DX4-NCX3-RSFG-F3F6-00000-00&amp;context=1519360" TargetMode="External" /><Relationship Id="rId560" Type="http://schemas.openxmlformats.org/officeDocument/2006/relationships/footer" Target="footer106.xml" /><Relationship Id="rId561" Type="http://schemas.openxmlformats.org/officeDocument/2006/relationships/footer" Target="footer107.xml" /><Relationship Id="rId562" Type="http://schemas.openxmlformats.org/officeDocument/2006/relationships/header" Target="header108.xml" /><Relationship Id="rId563" Type="http://schemas.openxmlformats.org/officeDocument/2006/relationships/footer" Target="footer108.xml" /><Relationship Id="rId564" Type="http://schemas.openxmlformats.org/officeDocument/2006/relationships/hyperlink" Target="https://advance.lexis.com/api/document?collection=news&amp;id=urn:contentItem:6DYB-VMX3-RVS4-0203-00000-00&amp;context=1519360" TargetMode="External" /><Relationship Id="rId565" Type="http://schemas.openxmlformats.org/officeDocument/2006/relationships/hyperlink" Target="https://advance.lexis.com/api/document?collection=news&amp;id=urn:contentItem:6DYB-VMX3-RVS4-0203-00000-00&amp;context=1519360" TargetMode="External" /><Relationship Id="rId566" Type="http://schemas.openxmlformats.org/officeDocument/2006/relationships/hyperlink" Target="https://advance.lexis.com/api/document?collection=news&amp;id=urn:contentItem:6DYB-VMX3-RVS4-0203-00000-00&amp;context=1519360" TargetMode="External" /><Relationship Id="rId567" Type="http://schemas.openxmlformats.org/officeDocument/2006/relationships/hyperlink" Target="https://advance.lexis.com/api/document?collection=news&amp;id=urn:contentItem:6DYB-VMX3-RVS4-0203-00000-00&amp;context=1519360" TargetMode="External" /><Relationship Id="rId568" Type="http://schemas.openxmlformats.org/officeDocument/2006/relationships/header" Target="header109.xml" /><Relationship Id="rId569" Type="http://schemas.openxmlformats.org/officeDocument/2006/relationships/header" Target="header110.xml" /><Relationship Id="rId57" Type="http://schemas.openxmlformats.org/officeDocument/2006/relationships/hyperlink" Target="https://advance.lexis.com/api/document?collection=news&amp;id=urn:contentItem:6DX4-NCX3-RSFG-F3F6-00000-00&amp;context=1519360" TargetMode="External" /><Relationship Id="rId570" Type="http://schemas.openxmlformats.org/officeDocument/2006/relationships/footer" Target="footer109.xml" /><Relationship Id="rId571" Type="http://schemas.openxmlformats.org/officeDocument/2006/relationships/footer" Target="footer110.xml" /><Relationship Id="rId572" Type="http://schemas.openxmlformats.org/officeDocument/2006/relationships/header" Target="header111.xml" /><Relationship Id="rId573" Type="http://schemas.openxmlformats.org/officeDocument/2006/relationships/footer" Target="footer111.xml" /><Relationship Id="rId574" Type="http://schemas.openxmlformats.org/officeDocument/2006/relationships/hyperlink" Target="https://advance.lexis.com/api/document?collection=news&amp;id=urn:contentItem:6F4P-KVC3-S489-Y31Y-00000-00&amp;context=1519360" TargetMode="External" /><Relationship Id="rId575" Type="http://schemas.openxmlformats.org/officeDocument/2006/relationships/hyperlink" Target="https://advance.lexis.com/api/document?collection=news&amp;id=urn:contentItem:6F4P-KVC3-S489-Y31Y-00000-00&amp;context=1519360" TargetMode="External" /><Relationship Id="rId576" Type="http://schemas.openxmlformats.org/officeDocument/2006/relationships/hyperlink" Target="https://advance.lexis.com/api/document?collection=news&amp;id=urn:contentItem:6F4P-KVC3-S489-Y31Y-00000-00&amp;context=1519360" TargetMode="External" /><Relationship Id="rId577" Type="http://schemas.openxmlformats.org/officeDocument/2006/relationships/hyperlink" Target="https://advance.lexis.com/api/document?collection=news&amp;id=urn:contentItem:6F4P-KVC3-S489-Y31Y-00000-00&amp;context=1519360" TargetMode="External" /><Relationship Id="rId578" Type="http://schemas.openxmlformats.org/officeDocument/2006/relationships/header" Target="header112.xml" /><Relationship Id="rId579" Type="http://schemas.openxmlformats.org/officeDocument/2006/relationships/header" Target="header113.xml" /><Relationship Id="rId58" Type="http://schemas.openxmlformats.org/officeDocument/2006/relationships/hyperlink" Target="https://advance.lexis.com/api/document?collection=news&amp;id=urn:contentItem:6DX4-NCX3-RSFG-F3F6-00000-00&amp;context=1519360" TargetMode="External" /><Relationship Id="rId580" Type="http://schemas.openxmlformats.org/officeDocument/2006/relationships/footer" Target="footer112.xml" /><Relationship Id="rId581" Type="http://schemas.openxmlformats.org/officeDocument/2006/relationships/footer" Target="footer113.xml" /><Relationship Id="rId582" Type="http://schemas.openxmlformats.org/officeDocument/2006/relationships/header" Target="header114.xml" /><Relationship Id="rId583" Type="http://schemas.openxmlformats.org/officeDocument/2006/relationships/footer" Target="footer114.xml" /><Relationship Id="rId584" Type="http://schemas.openxmlformats.org/officeDocument/2006/relationships/hyperlink" Target="https://advance.lexis.com/api/document?collection=news&amp;id=urn:contentItem:6FKN-7GD3-S55J-D0RW-00000-00&amp;context=1519360" TargetMode="External" /><Relationship Id="rId585" Type="http://schemas.openxmlformats.org/officeDocument/2006/relationships/hyperlink" Target="https://advance.lexis.com/api/document?collection=news&amp;id=urn:contentItem:6FKN-7GD3-S55J-D0RW-00000-00&amp;context=1519360" TargetMode="External" /><Relationship Id="rId586" Type="http://schemas.openxmlformats.org/officeDocument/2006/relationships/hyperlink" Target="https://advance.lexis.com/api/document?collection=news&amp;id=urn:contentItem:6FKN-7GD3-S55J-D0RW-00000-00&amp;context=1519360" TargetMode="External" /><Relationship Id="rId587" Type="http://schemas.openxmlformats.org/officeDocument/2006/relationships/hyperlink" Target="https://advance.lexis.com/api/document?collection=news&amp;id=urn:contentItem:6FKN-7GD3-S55J-D0RW-00000-00&amp;context=1519360" TargetMode="External" /><Relationship Id="rId588" Type="http://schemas.openxmlformats.org/officeDocument/2006/relationships/hyperlink" Target="https://advance.lexis.com/api/document?collection=news&amp;id=urn:contentItem:6FKN-7GD3-S55J-D0RW-00000-00&amp;context=1519360" TargetMode="External" /><Relationship Id="rId589" Type="http://schemas.openxmlformats.org/officeDocument/2006/relationships/hyperlink" Target="https://www.youtube.com/watch?v=pMxWGinCNGg" TargetMode="External" /><Relationship Id="rId59" Type="http://schemas.openxmlformats.org/officeDocument/2006/relationships/hyperlink" Target="https://advance.lexis.com/api/document?collection=news&amp;id=urn:contentItem:6DX4-NCX3-RSFG-F3F6-00000-00&amp;context=1519360" TargetMode="External" /><Relationship Id="rId590" Type="http://schemas.openxmlformats.org/officeDocument/2006/relationships/hyperlink" Target="https://www.hollywoodreporter.com/movies/movie-features/bill-simmons-espn-hbo-900291/" TargetMode="External" /><Relationship Id="rId591" Type="http://schemas.openxmlformats.org/officeDocument/2006/relationships/hyperlink" Target="https://www.gq.com/story/president-obama-bill-simmons-interview-gq-men-of-the-year" TargetMode="External" /><Relationship Id="rId592" Type="http://schemas.openxmlformats.org/officeDocument/2006/relationships/hyperlink" Target="https://thespun.com/college-hoops/barack-obamas-message-for-uconn-women-is-going-viral" TargetMode="External" /><Relationship Id="rId593" Type="http://schemas.openxmlformats.org/officeDocument/2006/relationships/hyperlink" Target="https://thespun.com/college-hoops/barack-obamas-message-for-uconn-women-is-going-viral" TargetMode="External" /><Relationship Id="rId594" Type="http://schemas.openxmlformats.org/officeDocument/2006/relationships/hyperlink" Target="https://thespun.com/college-hoops/barack-obamas-message-for-uconn-women-is-going-viral" TargetMode="External" /><Relationship Id="rId595" Type="http://schemas.openxmlformats.org/officeDocument/2006/relationships/hyperlink" Target="https://thespun.com/college-hoops/barack-obamas-message-for-uconn-women-is-going-viral" TargetMode="External" /><Relationship Id="rId596" Type="http://schemas.openxmlformats.org/officeDocument/2006/relationships/hyperlink" Target="https://thespun.com/college-hoops/barack-obamas-message-for-uconn-women-is-going-viral" TargetMode="External" /><Relationship Id="rId597" Type="http://schemas.openxmlformats.org/officeDocument/2006/relationships/header" Target="header115.xml" /><Relationship Id="rId598" Type="http://schemas.openxmlformats.org/officeDocument/2006/relationships/header" Target="header116.xml" /><Relationship Id="rId599" Type="http://schemas.openxmlformats.org/officeDocument/2006/relationships/footer" Target="footer115.xml" /><Relationship Id="rId6" Type="http://schemas.openxmlformats.org/officeDocument/2006/relationships/header" Target="header2.xml" /><Relationship Id="rId60" Type="http://schemas.openxmlformats.org/officeDocument/2006/relationships/hyperlink" Target="http://bollywoodshaadis.com/?utm_source=%5B%5BDELIVERY_RECIPIENT_CODE%5D%5D&amp;utm_medium=partner&amp;utm_campaign=newstex" TargetMode="External" /><Relationship Id="rId600" Type="http://schemas.openxmlformats.org/officeDocument/2006/relationships/footer" Target="footer116.xml" /><Relationship Id="rId601" Type="http://schemas.openxmlformats.org/officeDocument/2006/relationships/header" Target="header117.xml" /><Relationship Id="rId602" Type="http://schemas.openxmlformats.org/officeDocument/2006/relationships/footer" Target="footer117.xml" /><Relationship Id="rId603" Type="http://schemas.openxmlformats.org/officeDocument/2006/relationships/hyperlink" Target="https://advance.lexis.com/api/document?collection=news&amp;id=urn:contentItem:6F8B-2D53-RS8R-J0W1-00000-00&amp;context=1519360" TargetMode="External" /><Relationship Id="rId604" Type="http://schemas.openxmlformats.org/officeDocument/2006/relationships/hyperlink" Target="https://advance.lexis.com/api/document?collection=news&amp;id=urn:contentItem:6F8B-2D53-RS8R-J0W1-00000-00&amp;context=1519360" TargetMode="External" /><Relationship Id="rId605" Type="http://schemas.openxmlformats.org/officeDocument/2006/relationships/hyperlink" Target="https://advance.lexis.com/api/document?collection=news&amp;id=urn:contentItem:6F8B-2D53-RS8R-J0W1-00000-00&amp;context=1519360" TargetMode="External" /><Relationship Id="rId606" Type="http://schemas.openxmlformats.org/officeDocument/2006/relationships/hyperlink" Target="https://advance.lexis.com/api/document?collection=news&amp;id=urn:contentItem:6F8B-2D53-RS8R-J0W1-00000-00&amp;context=1519360" TargetMode="External" /><Relationship Id="rId607" Type="http://schemas.openxmlformats.org/officeDocument/2006/relationships/hyperlink" Target="https://advance.lexis.com/api/document?collection=news&amp;id=urn:contentItem:6F8B-2D53-RS8R-J0W1-00000-00&amp;context=1519360" TargetMode="External" /><Relationship Id="rId608" Type="http://schemas.openxmlformats.org/officeDocument/2006/relationships/hyperlink" Target="https://menafn.com/updates/pr/2025-01/24/LM_b78ddimage_story.png" TargetMode="External" /><Relationship Id="rId609" Type="http://schemas.openxmlformats.org/officeDocument/2006/relationships/hyperlink" Target="https://menafn.com/1109125458/Is-Barack-Obama-Dating-Jennifer-Aniston-Leaked-Message-Confirms-Rumours-Definitely-Not-A-Secret" TargetMode="External" /><Relationship Id="rId61" Type="http://schemas.openxmlformats.org/officeDocument/2006/relationships/hyperlink" Target="https://newstex.com/?utm_source=%5B%5BDELIVERY_RECIPIENT_CODE%5D%5D&amp;utm_medium=partner&amp;utm_campaign=BollywoodShaadis.com&amp;utm_id=119996&amp;utm_content=BOSH-119996-5379039545292521810008" TargetMode="External" /><Relationship Id="rId610" Type="http://schemas.openxmlformats.org/officeDocument/2006/relationships/header" Target="header118.xml" /><Relationship Id="rId611" Type="http://schemas.openxmlformats.org/officeDocument/2006/relationships/header" Target="header119.xml" /><Relationship Id="rId612" Type="http://schemas.openxmlformats.org/officeDocument/2006/relationships/footer" Target="footer118.xml" /><Relationship Id="rId613" Type="http://schemas.openxmlformats.org/officeDocument/2006/relationships/footer" Target="footer119.xml" /><Relationship Id="rId614" Type="http://schemas.openxmlformats.org/officeDocument/2006/relationships/header" Target="header120.xml" /><Relationship Id="rId615" Type="http://schemas.openxmlformats.org/officeDocument/2006/relationships/footer" Target="footer120.xml" /><Relationship Id="rId616" Type="http://schemas.openxmlformats.org/officeDocument/2006/relationships/hyperlink" Target="https://advance.lexis.com/api/document?collection=news&amp;id=urn:contentItem:6F00-RWM3-RW97-51N8-00000-00&amp;context=1519360" TargetMode="External" /><Relationship Id="rId617" Type="http://schemas.openxmlformats.org/officeDocument/2006/relationships/hyperlink" Target="https://advance.lexis.com/api/document?collection=news&amp;id=urn:contentItem:6F00-RWM3-RW97-51N8-00000-00&amp;context=1519360" TargetMode="External" /><Relationship Id="rId618" Type="http://schemas.openxmlformats.org/officeDocument/2006/relationships/hyperlink" Target="https://advance.lexis.com/api/document?collection=news&amp;id=urn:contentItem:6F00-RWM3-RW97-51N8-00000-00&amp;context=1519360" TargetMode="External" /><Relationship Id="rId619" Type="http://schemas.openxmlformats.org/officeDocument/2006/relationships/hyperlink" Target="https://advance.lexis.com/api/document?collection=news&amp;id=urn:contentItem:6F00-RWM3-RW97-51N8-00000-00&amp;context=1519360" TargetMode="External" /><Relationship Id="rId62" Type="http://schemas.openxmlformats.org/officeDocument/2006/relationships/hyperlink" Target="https://www.bollywoodshaadis.com/articles/saif-ali-khans-attacker-demanded-rs-1-crore-ransom-59940" TargetMode="External" /><Relationship Id="rId620" Type="http://schemas.openxmlformats.org/officeDocument/2006/relationships/header" Target="header121.xml" /><Relationship Id="rId621" Type="http://schemas.openxmlformats.org/officeDocument/2006/relationships/header" Target="header122.xml" /><Relationship Id="rId622" Type="http://schemas.openxmlformats.org/officeDocument/2006/relationships/footer" Target="footer121.xml" /><Relationship Id="rId623" Type="http://schemas.openxmlformats.org/officeDocument/2006/relationships/footer" Target="footer122.xml" /><Relationship Id="rId624" Type="http://schemas.openxmlformats.org/officeDocument/2006/relationships/header" Target="header123.xml" /><Relationship Id="rId625" Type="http://schemas.openxmlformats.org/officeDocument/2006/relationships/footer" Target="footer123.xml" /><Relationship Id="rId626" Type="http://schemas.openxmlformats.org/officeDocument/2006/relationships/hyperlink" Target="https://advance.lexis.com/api/document?collection=news&amp;id=urn:contentItem:6F88-VBK3-RRP6-N3W4-00000-00&amp;context=1519360" TargetMode="External" /><Relationship Id="rId627" Type="http://schemas.openxmlformats.org/officeDocument/2006/relationships/hyperlink" Target="https://advance.lexis.com/api/document?collection=news&amp;id=urn:contentItem:6F88-VBK3-RRP6-N3W4-00000-00&amp;context=1519360" TargetMode="External" /><Relationship Id="rId628" Type="http://schemas.openxmlformats.org/officeDocument/2006/relationships/hyperlink" Target="https://advance.lexis.com/api/document?collection=news&amp;id=urn:contentItem:6F88-VBK3-RRP6-N3W4-00000-00&amp;context=1519360" TargetMode="External" /><Relationship Id="rId629" Type="http://schemas.openxmlformats.org/officeDocument/2006/relationships/hyperlink" Target="https://advance.lexis.com/api/document?collection=news&amp;id=urn:contentItem:6F88-VBK3-RRP6-N3W4-00000-00&amp;context=1519360" TargetMode="External" /><Relationship Id="rId63" Type="http://schemas.openxmlformats.org/officeDocument/2006/relationships/header" Target="header16.xml" /><Relationship Id="rId630" Type="http://schemas.openxmlformats.org/officeDocument/2006/relationships/hyperlink" Target="https://www.timesnownews.com/entertainment-news/web-series/this-show-has-overtaken-ted-lasso-as-apple-tv-plus-most-watched-series-article-118425187" TargetMode="External" /><Relationship Id="rId631" Type="http://schemas.openxmlformats.org/officeDocument/2006/relationships/hyperlink" Target="https://www.timesnownews.com/entertainment-news/web-series/how-severance-season-2-is-keeping-audiences-hooked-weekly-with-wild-narrative-twists-meant-for-finales-article-118428365" TargetMode="External" /><Relationship Id="rId632" Type="http://schemas.openxmlformats.org/officeDocument/2006/relationships/header" Target="header124.xml" /><Relationship Id="rId633" Type="http://schemas.openxmlformats.org/officeDocument/2006/relationships/header" Target="header125.xml" /><Relationship Id="rId634" Type="http://schemas.openxmlformats.org/officeDocument/2006/relationships/footer" Target="footer124.xml" /><Relationship Id="rId635" Type="http://schemas.openxmlformats.org/officeDocument/2006/relationships/footer" Target="footer125.xml" /><Relationship Id="rId636" Type="http://schemas.openxmlformats.org/officeDocument/2006/relationships/header" Target="header126.xml" /><Relationship Id="rId637" Type="http://schemas.openxmlformats.org/officeDocument/2006/relationships/footer" Target="footer126.xml" /><Relationship Id="rId638" Type="http://schemas.openxmlformats.org/officeDocument/2006/relationships/hyperlink" Target="https://advance.lexis.com/api/document?collection=news&amp;id=urn:contentItem:6FGN-WNW3-SCYP-71KX-00000-00&amp;context=1519360" TargetMode="External" /><Relationship Id="rId639" Type="http://schemas.openxmlformats.org/officeDocument/2006/relationships/hyperlink" Target="https://advance.lexis.com/api/document?collection=news&amp;id=urn:contentItem:6FGN-WNW3-SCYP-71KX-00000-00&amp;context=1519360" TargetMode="External" /><Relationship Id="rId64" Type="http://schemas.openxmlformats.org/officeDocument/2006/relationships/header" Target="header17.xml" /><Relationship Id="rId640" Type="http://schemas.openxmlformats.org/officeDocument/2006/relationships/hyperlink" Target="https://advance.lexis.com/api/document?collection=news&amp;id=urn:contentItem:6FGN-WNW3-SCYP-71KX-00000-00&amp;context=1519360" TargetMode="External" /><Relationship Id="rId641" Type="http://schemas.openxmlformats.org/officeDocument/2006/relationships/hyperlink" Target="https://advance.lexis.com/api/document?collection=news&amp;id=urn:contentItem:6FGN-WNW3-SCYP-71KX-00000-00&amp;context=1519360" TargetMode="External" /><Relationship Id="rId642" Type="http://schemas.openxmlformats.org/officeDocument/2006/relationships/hyperlink" Target="https://advance.lexis.com/api/document?collection=news&amp;id=urn:contentItem:6FGN-WNW3-SCYP-71KX-00000-00&amp;context=1519360" TargetMode="External" /><Relationship Id="rId643" Type="http://schemas.openxmlformats.org/officeDocument/2006/relationships/hyperlink" Target="https://www.usatoday.com/story/news/politics/2025/04/02/barack-obama-photo-bombs-family-photoshoot/82780232007/" TargetMode="External" /><Relationship Id="rId644" Type="http://schemas.openxmlformats.org/officeDocument/2006/relationships/hyperlink" Target="https://www.usatoday.com/story/news/politics/2025/04/02/barack-obama-photo-bombs-family-photoshoot/82780232007/" TargetMode="External" /><Relationship Id="rId645" Type="http://schemas.openxmlformats.org/officeDocument/2006/relationships/hyperlink" Target="https://www.usatoday.com/story/news/politics/2025/04/02/barack-obama-photo-bombs-family-photoshoot/82780232007/" TargetMode="External" /><Relationship Id="rId646" Type="http://schemas.openxmlformats.org/officeDocument/2006/relationships/hyperlink" Target="https://www.usatoday.com/story/news/politics/2025/04/02/barack-obama-photo-bombs-family-photoshoot/82780232007/" TargetMode="External" /><Relationship Id="rId647" Type="http://schemas.openxmlformats.org/officeDocument/2006/relationships/hyperlink" Target="https://www.usatoday.com/story/news/politics/onpolitics/2017/11/08/former-president-barack-obama-heads-jury-duty/844697001/" TargetMode="External" /><Relationship Id="rId648" Type="http://schemas.openxmlformats.org/officeDocument/2006/relationships/hyperlink" Target="https://www.usatoday.com/videos/news/2025/01/09/all-living-former-presidents-attend-jimmy-carters-funeral/77576636007/" TargetMode="External" /><Relationship Id="rId649" Type="http://schemas.openxmlformats.org/officeDocument/2006/relationships/hyperlink" Target="https://www.usatoday.com/story/news/politics/2025/02/19/kamala-harris-caa-creative-artists-agency/79216896007/" TargetMode="External" /><Relationship Id="rId65" Type="http://schemas.openxmlformats.org/officeDocument/2006/relationships/footer" Target="footer16.xml" /><Relationship Id="rId650" Type="http://schemas.openxmlformats.org/officeDocument/2006/relationships/hyperlink" Target="https://www.instagram.com/p/DGQ99TRS1rb/" TargetMode="External" /><Relationship Id="rId651" Type="http://schemas.openxmlformats.org/officeDocument/2006/relationships/hyperlink" Target="https://www.usatoday.com/story/entertainment/celebrities/2025/03/10/michelle-obama-podcast-imo-craig-robinson/82225963007/" TargetMode="External" /><Relationship Id="rId652" Type="http://schemas.openxmlformats.org/officeDocument/2006/relationships/hyperlink" Target="https://www.usatoday.com/story/entertainment/celebrities/2025/03/10/michelle-obama-podcast-imo-craig-robinson/82225963007/" TargetMode="External" /><Relationship Id="rId653" Type="http://schemas.openxmlformats.org/officeDocument/2006/relationships/hyperlink" Target="https://highergroundmedia.com/" TargetMode="External" /><Relationship Id="rId654" Type="http://schemas.openxmlformats.org/officeDocument/2006/relationships/hyperlink" Target="https://barackobamabooks.com/bio/" TargetMode="External" /><Relationship Id="rId655" Type="http://schemas.openxmlformats.org/officeDocument/2006/relationships/hyperlink" Target="https://x.com/BarackObama/status/1870153606822797692/photo/1" TargetMode="External" /><Relationship Id="rId656" Type="http://schemas.openxmlformats.org/officeDocument/2006/relationships/hyperlink" Target="https://x.com/BarackObama/status/1870210627639083270/photo/1" TargetMode="External" /><Relationship Id="rId657" Type="http://schemas.openxmlformats.org/officeDocument/2006/relationships/hyperlink" Target="https://x.com/BarackObama/status/1870259429939265921/photo/1" TargetMode="External" /><Relationship Id="rId658" Type="http://schemas.openxmlformats.org/officeDocument/2006/relationships/hyperlink" Target="https://barackobamabooks.com/bio/" TargetMode="External" /><Relationship Id="rId659" Type="http://schemas.openxmlformats.org/officeDocument/2006/relationships/hyperlink" Target="https://www.instagram.com/p/DH7CZ_cSxkO/?utm_source=ig_embed&amp;utm_campaign=loading" TargetMode="External" /><Relationship Id="rId66" Type="http://schemas.openxmlformats.org/officeDocument/2006/relationships/footer" Target="footer17.xml" /><Relationship Id="rId660" Type="http://schemas.openxmlformats.org/officeDocument/2006/relationships/hyperlink" Target="https://www.instagram.com/p/DH7CZ_cSxkO/?utm_source=ig_embed&amp;utm_campaign=loading" TargetMode="External" /><Relationship Id="rId661" Type="http://schemas.openxmlformats.org/officeDocument/2006/relationships/hyperlink" Target="https://www.usatoday.com/story/news/nation-world/2025/04/03/barack-obama-photo-bombs-family-photoshoot/82789355007/" TargetMode="External" /><Relationship Id="rId662" Type="http://schemas.openxmlformats.org/officeDocument/2006/relationships/hyperlink" Target="https://www.usatoday.com/story/news/nation-world/2025/04/03/barack-obama-photo-bombs-family-photoshoot/82789355007/" TargetMode="External" /><Relationship Id="rId663" Type="http://schemas.openxmlformats.org/officeDocument/2006/relationships/hyperlink" Target="https://www.gannett-cdn.com/authoring/authoring-images/2025/04/03/USAT/82791203007-20170626-t-000000-z-1893372272-rc-18-e-2-b-1-f-520-rtrmadp-3-indonesiausaobama.JPG" TargetMode="External" /><Relationship Id="rId664" Type="http://schemas.openxmlformats.org/officeDocument/2006/relationships/hyperlink" Target="https://www.gannett-cdn.com/authoring/authoring-images/2025/04/03/USAT/82791201007-getty-images-855170424.jpg" TargetMode="External" /><Relationship Id="rId665" Type="http://schemas.openxmlformats.org/officeDocument/2006/relationships/hyperlink" Target="https://www.gannett-cdn.com/authoring/authoring-images/2025/04/03/USAT/82791202007-getty-images-855650204.jpg" TargetMode="External" /><Relationship Id="rId666" Type="http://schemas.openxmlformats.org/officeDocument/2006/relationships/hyperlink" Target="https://www.gannett-cdn.com/media/2017/10/16/USATODAY/USATODAY/636437631712992376-855650356.jpg" TargetMode="External" /><Relationship Id="rId667" Type="http://schemas.openxmlformats.org/officeDocument/2006/relationships/hyperlink" Target="https://www.gannett-cdn.com/media/2017/10/22/USATODAY/USATODAY/636442715603187238-GTY-864967642.jpg" TargetMode="External" /><Relationship Id="rId668" Type="http://schemas.openxmlformats.org/officeDocument/2006/relationships/hyperlink" Target="https://www.gannett-cdn.com/media/2017/11/08/USATODAY/USATODAY/636457475925354587-GTY-871728688.jpg" TargetMode="External" /><Relationship Id="rId669" Type="http://schemas.openxmlformats.org/officeDocument/2006/relationships/hyperlink" Target="https://www.gannett-cdn.com/presto/2019/11/16/USAT/3dcb77fb-dd50-4dd1-991f-60ac5df2f3de-21665.jpg" TargetMode="External" /><Relationship Id="rId67" Type="http://schemas.openxmlformats.org/officeDocument/2006/relationships/header" Target="header18.xml" /><Relationship Id="rId670" Type="http://schemas.openxmlformats.org/officeDocument/2006/relationships/hyperlink" Target="https://www.gannett-cdn.com/presto/2019/11/16/USAT/ca0aa800-83be-4fc0-92ae-efa0751cfba7-21664.jpg" TargetMode="External" /><Relationship Id="rId671" Type="http://schemas.openxmlformats.org/officeDocument/2006/relationships/hyperlink" Target="https://www.gannett-cdn.com/presto/2022/01/13/USAT/27843eaa-09e5-4e7a-a896-4cc725abee6a-004_AFP_1W13AU.jpg.JPG" TargetMode="External" /><Relationship Id="rId672" Type="http://schemas.openxmlformats.org/officeDocument/2006/relationships/hyperlink" Target="https://www.gannett-cdn.com/authoring/authoring-images/2025/04/03/USAT/82791200007-getty-images-1343629581.jpg" TargetMode="External" /><Relationship Id="rId673" Type="http://schemas.openxmlformats.org/officeDocument/2006/relationships/hyperlink" Target="https://www.gannett-cdn.com/presto/2022/01/13/USAT/41c131ba-69ab-4560-963f-926b5661b50f-GTY_1236919266.jpg" TargetMode="External" /><Relationship Id="rId674" Type="http://schemas.openxmlformats.org/officeDocument/2006/relationships/hyperlink" Target="https://www.gannett-cdn.com/authoring/authoring-images/2025/04/03/USAT/82791317007-gty-1239766339.jpg" TargetMode="External" /><Relationship Id="rId675" Type="http://schemas.openxmlformats.org/officeDocument/2006/relationships/hyperlink" Target="https://www.gannett-cdn.com/authoring/authoring-images/2025/04/03/USAT/82791322007-afp-afp-32-hv-7-yk.jpg" TargetMode="External" /><Relationship Id="rId676" Type="http://schemas.openxmlformats.org/officeDocument/2006/relationships/hyperlink" Target="https://www.gannett-cdn.com/authoring/authoring-images/2025/04/03/USAT/82791319007-gty-1244536275.jpg" TargetMode="External" /><Relationship Id="rId677" Type="http://schemas.openxmlformats.org/officeDocument/2006/relationships/hyperlink" Target="https://www.gannett-cdn.com/authoring/authoring-images/2025/04/03/USAT/82791318007-afp-afp-33-tt-34-h.jpg" TargetMode="External" /><Relationship Id="rId678" Type="http://schemas.openxmlformats.org/officeDocument/2006/relationships/hyperlink" Target="https://www.gannett-cdn.com/authoring/authoring-images/2025/04/03/USAT/82791324007-xxx-jm-39480-cc-dcb.jpg" TargetMode="External" /><Relationship Id="rId679" Type="http://schemas.openxmlformats.org/officeDocument/2006/relationships/hyperlink" Target="https://www.gannett-cdn.com/authoring/authoring-images/2025/04/03/USAT/82791325007-afp-2178042678-3600-px.jpg" TargetMode="External" /><Relationship Id="rId68" Type="http://schemas.openxmlformats.org/officeDocument/2006/relationships/footer" Target="footer18.xml" /><Relationship Id="rId680" Type="http://schemas.openxmlformats.org/officeDocument/2006/relationships/hyperlink" Target="https://www.gannett-cdn.com/authoring/authoring-images/2025/04/03/USAT/82791320007-gty-2180881171.jpg" TargetMode="External" /><Relationship Id="rId681" Type="http://schemas.openxmlformats.org/officeDocument/2006/relationships/hyperlink" Target="https://www.gannett-cdn.com/authoring/authoring-images/2025/04/03/USAT/82791316007-afp-2192491329-3600-px.jpg" TargetMode="External" /><Relationship Id="rId682" Type="http://schemas.openxmlformats.org/officeDocument/2006/relationships/hyperlink" Target="https://www.gannett-cdn.com/authoring/authoring-images/2025/04/03/USAT/82791323007-2194358376.jpg" TargetMode="External" /><Relationship Id="rId683" Type="http://schemas.openxmlformats.org/officeDocument/2006/relationships/hyperlink" Target="https://www.usatoday.com/story/news/politics/2025/04/03/barack-obama-pictures/82800647007/" TargetMode="External" /><Relationship Id="rId684" Type="http://schemas.openxmlformats.org/officeDocument/2006/relationships/hyperlink" Target="https://www.usatoday.com/story/news/politics/2025/04/03/barack-obama-pictures/82800647007/" TargetMode="External" /><Relationship Id="rId685" Type="http://schemas.openxmlformats.org/officeDocument/2006/relationships/hyperlink" Target="https://www.usatoday.com/story/news/politics/2025/04/03/barack-obama-pictures/82800647007/" TargetMode="External" /><Relationship Id="rId686" Type="http://schemas.openxmlformats.org/officeDocument/2006/relationships/hyperlink" Target="https://www.usatoday.com/story/news/politics/2025/04/03/barack-obama-pictures/82800647007/" TargetMode="External" /><Relationship Id="rId687" Type="http://schemas.openxmlformats.org/officeDocument/2006/relationships/hyperlink" Target="https://www.usatoday.com/story/news/politics/2025/04/03/barack-obama-pictures/82800647007/" TargetMode="External" /><Relationship Id="rId688" Type="http://schemas.openxmlformats.org/officeDocument/2006/relationships/header" Target="header127.xml" /><Relationship Id="rId689" Type="http://schemas.openxmlformats.org/officeDocument/2006/relationships/header" Target="header128.xml" /><Relationship Id="rId69" Type="http://schemas.openxmlformats.org/officeDocument/2006/relationships/hyperlink" Target="https://advance.lexis.com/api/document?collection=news&amp;id=urn:contentItem:6F00-RX43-RWNN-R377-00000-00&amp;context=1519360" TargetMode="External" /><Relationship Id="rId690" Type="http://schemas.openxmlformats.org/officeDocument/2006/relationships/footer" Target="footer127.xml" /><Relationship Id="rId691" Type="http://schemas.openxmlformats.org/officeDocument/2006/relationships/footer" Target="footer128.xml" /><Relationship Id="rId692" Type="http://schemas.openxmlformats.org/officeDocument/2006/relationships/header" Target="header129.xml" /><Relationship Id="rId693" Type="http://schemas.openxmlformats.org/officeDocument/2006/relationships/footer" Target="footer129.xml" /><Relationship Id="rId694" Type="http://schemas.openxmlformats.org/officeDocument/2006/relationships/hyperlink" Target="https://advance.lexis.com/api/document?collection=news&amp;id=urn:contentItem:6F8B-2D53-RS8R-J0C0-00000-00&amp;context=1519360" TargetMode="External" /><Relationship Id="rId695" Type="http://schemas.openxmlformats.org/officeDocument/2006/relationships/hyperlink" Target="https://advance.lexis.com/api/document?collection=news&amp;id=urn:contentItem:6F8B-2D53-RS8R-J0C0-00000-00&amp;context=1519360" TargetMode="External" /><Relationship Id="rId696" Type="http://schemas.openxmlformats.org/officeDocument/2006/relationships/hyperlink" Target="https://advance.lexis.com/api/document?collection=news&amp;id=urn:contentItem:6F8B-2D53-RS8R-J0C0-00000-00&amp;context=1519360" TargetMode="External" /><Relationship Id="rId697" Type="http://schemas.openxmlformats.org/officeDocument/2006/relationships/hyperlink" Target="https://advance.lexis.com/api/document?collection=news&amp;id=urn:contentItem:6F8B-2D53-RS8R-J0C0-00000-00&amp;context=1519360" TargetMode="External" /><Relationship Id="rId698" Type="http://schemas.openxmlformats.org/officeDocument/2006/relationships/hyperlink" Target="https://advance.lexis.com/api/document?collection=news&amp;id=urn:contentItem:6F8B-2D53-RS8R-J0C0-00000-00&amp;context=1519360" TargetMode="External" /><Relationship Id="rId699" Type="http://schemas.openxmlformats.org/officeDocument/2006/relationships/hyperlink" Target="https://advance.lexis.com/api/document?collection=news&amp;id=urn:contentItem:6F8B-2D53-RS8R-J0C0-00000-00&amp;context=1519360" TargetMode="External" /><Relationship Id="rId7" Type="http://schemas.openxmlformats.org/officeDocument/2006/relationships/footer" Target="footer1.xml" /><Relationship Id="rId70" Type="http://schemas.openxmlformats.org/officeDocument/2006/relationships/hyperlink" Target="https://advance.lexis.com/api/document?collection=news&amp;id=urn:contentItem:6F00-RX43-RWNN-R377-00000-00&amp;context=1519360" TargetMode="External" /><Relationship Id="rId700" Type="http://schemas.openxmlformats.org/officeDocument/2006/relationships/hyperlink" Target="https://menafn.com/updates/pr/2025-01/20/LM_31912image_story.jpg" TargetMode="External" /><Relationship Id="rId701" Type="http://schemas.openxmlformats.org/officeDocument/2006/relationships/hyperlink" Target="https://menafn.com/1109107051/Watch-Barack-Obama-Seen-Alone-At-Inauguration-Weekend-Dinner-Party-Amid-Divorce-Rumours-With-Michelle-Obama" TargetMode="External" /><Relationship Id="rId702" Type="http://schemas.openxmlformats.org/officeDocument/2006/relationships/header" Target="header130.xml" /><Relationship Id="rId703" Type="http://schemas.openxmlformats.org/officeDocument/2006/relationships/header" Target="header131.xml" /><Relationship Id="rId704" Type="http://schemas.openxmlformats.org/officeDocument/2006/relationships/footer" Target="footer130.xml" /><Relationship Id="rId705" Type="http://schemas.openxmlformats.org/officeDocument/2006/relationships/footer" Target="footer131.xml" /><Relationship Id="rId706" Type="http://schemas.openxmlformats.org/officeDocument/2006/relationships/header" Target="header132.xml" /><Relationship Id="rId707" Type="http://schemas.openxmlformats.org/officeDocument/2006/relationships/footer" Target="footer132.xml" /><Relationship Id="rId708" Type="http://schemas.openxmlformats.org/officeDocument/2006/relationships/hyperlink" Target="https://advance.lexis.com/api/document?collection=news&amp;id=urn:contentItem:6F8B-2D53-RS8R-J0YF-00000-00&amp;context=1519360" TargetMode="External" /><Relationship Id="rId709" Type="http://schemas.openxmlformats.org/officeDocument/2006/relationships/hyperlink" Target="https://advance.lexis.com/api/document?collection=news&amp;id=urn:contentItem:6F8B-2D53-RS8R-J0YF-00000-00&amp;context=1519360" TargetMode="External" /><Relationship Id="rId71" Type="http://schemas.openxmlformats.org/officeDocument/2006/relationships/hyperlink" Target="https://advance.lexis.com/api/document?collection=news&amp;id=urn:contentItem:6F00-RX43-RWNN-R377-00000-00&amp;context=1519360" TargetMode="External" /><Relationship Id="rId710" Type="http://schemas.openxmlformats.org/officeDocument/2006/relationships/hyperlink" Target="https://advance.lexis.com/api/document?collection=news&amp;id=urn:contentItem:6F8B-2D53-RS8R-J0YF-00000-00&amp;context=1519360" TargetMode="External" /><Relationship Id="rId711" Type="http://schemas.openxmlformats.org/officeDocument/2006/relationships/hyperlink" Target="https://advance.lexis.com/api/document?collection=news&amp;id=urn:contentItem:6F8B-2D53-RS8R-J0YF-00000-00&amp;context=1519360" TargetMode="External" /><Relationship Id="rId712" Type="http://schemas.openxmlformats.org/officeDocument/2006/relationships/hyperlink" Target="https://advance.lexis.com/api/document?collection=news&amp;id=urn:contentItem:6F8B-2D53-RS8R-J0YF-00000-00&amp;context=1519360" TargetMode="External" /><Relationship Id="rId713" Type="http://schemas.openxmlformats.org/officeDocument/2006/relationships/hyperlink" Target="https://menafn.com/updates/pr/2025-01/25/LM_7790eimage_story.png" TargetMode="External" /><Relationship Id="rId714" Type="http://schemas.openxmlformats.org/officeDocument/2006/relationships/hyperlink" Target="https://menafn.com/1109127727/Are-Rumours-About-Barack-Obama-Dating-Jennifer-Aniston-True-Friends-Star-Clears-Air-WATCH" TargetMode="External" /><Relationship Id="rId715" Type="http://schemas.openxmlformats.org/officeDocument/2006/relationships/header" Target="header133.xml" /><Relationship Id="rId716" Type="http://schemas.openxmlformats.org/officeDocument/2006/relationships/header" Target="header134.xml" /><Relationship Id="rId717" Type="http://schemas.openxmlformats.org/officeDocument/2006/relationships/footer" Target="footer133.xml" /><Relationship Id="rId718" Type="http://schemas.openxmlformats.org/officeDocument/2006/relationships/footer" Target="footer134.xml" /><Relationship Id="rId719" Type="http://schemas.openxmlformats.org/officeDocument/2006/relationships/header" Target="header135.xml" /><Relationship Id="rId72" Type="http://schemas.openxmlformats.org/officeDocument/2006/relationships/hyperlink" Target="https://advance.lexis.com/api/document?collection=news&amp;id=urn:contentItem:6F00-RX43-RWNN-R377-00000-00&amp;context=1519360" TargetMode="External" /><Relationship Id="rId720" Type="http://schemas.openxmlformats.org/officeDocument/2006/relationships/footer" Target="footer135.xml" /><Relationship Id="rId721" Type="http://schemas.openxmlformats.org/officeDocument/2006/relationships/hyperlink" Target="https://advance.lexis.com/api/document?collection=news&amp;id=urn:contentItem:6FHT-KK43-S0G5-135X-00000-00&amp;context=1519360" TargetMode="External" /><Relationship Id="rId722" Type="http://schemas.openxmlformats.org/officeDocument/2006/relationships/hyperlink" Target="https://advance.lexis.com/api/document?collection=news&amp;id=urn:contentItem:6FHT-KK43-S0G5-135X-00000-00&amp;context=1519360" TargetMode="External" /><Relationship Id="rId723" Type="http://schemas.openxmlformats.org/officeDocument/2006/relationships/hyperlink" Target="https://advance.lexis.com/api/document?collection=news&amp;id=urn:contentItem:6FHT-KK43-S0G5-135X-00000-00&amp;context=1519360" TargetMode="External" /><Relationship Id="rId724" Type="http://schemas.openxmlformats.org/officeDocument/2006/relationships/hyperlink" Target="https://advance.lexis.com/api/document?collection=news&amp;id=urn:contentItem:6FHT-KK43-S0G5-135X-00000-00&amp;context=1519360" TargetMode="External" /><Relationship Id="rId725" Type="http://schemas.openxmlformats.org/officeDocument/2006/relationships/hyperlink" Target="https://advance.lexis.com/api/document?collection=news&amp;id=urn:contentItem:6FHT-KK43-S0G5-135X-00000-00&amp;context=1519360" TargetMode="External" /><Relationship Id="rId726" Type="http://schemas.openxmlformats.org/officeDocument/2006/relationships/hyperlink" Target="https://advance.lexis.com/api/document?collection=news&amp;id=urn:contentItem:6FHT-KK43-S0G5-135X-00000-00&amp;context=1519360" TargetMode="External" /><Relationship Id="rId727" Type="http://schemas.openxmlformats.org/officeDocument/2006/relationships/hyperlink" Target="https://advance.lexis.com/api/document?collection=news&amp;id=urn:contentItem:6FHT-KK43-S0G5-135X-00000-00&amp;context=1519360" TargetMode="External" /><Relationship Id="rId728" Type="http://schemas.openxmlformats.org/officeDocument/2006/relationships/image" Target="media/image9.jpeg" /><Relationship Id="rId729" Type="http://schemas.openxmlformats.org/officeDocument/2006/relationships/hyperlink" Target="mailto:contentservices@htdigital.in" TargetMode="External" /><Relationship Id="rId73" Type="http://schemas.openxmlformats.org/officeDocument/2006/relationships/hyperlink" Target="https://advance.lexis.com/api/document?collection=news&amp;id=urn:contentItem:6F00-RX43-RWNN-R377-00000-00&amp;context=1519360" TargetMode="External" /><Relationship Id="rId730" Type="http://schemas.openxmlformats.org/officeDocument/2006/relationships/header" Target="header136.xml" /><Relationship Id="rId731" Type="http://schemas.openxmlformats.org/officeDocument/2006/relationships/header" Target="header137.xml" /><Relationship Id="rId732" Type="http://schemas.openxmlformats.org/officeDocument/2006/relationships/footer" Target="footer136.xml" /><Relationship Id="rId733" Type="http://schemas.openxmlformats.org/officeDocument/2006/relationships/footer" Target="footer137.xml" /><Relationship Id="rId734" Type="http://schemas.openxmlformats.org/officeDocument/2006/relationships/header" Target="header138.xml" /><Relationship Id="rId735" Type="http://schemas.openxmlformats.org/officeDocument/2006/relationships/footer" Target="footer138.xml" /><Relationship Id="rId736" Type="http://schemas.openxmlformats.org/officeDocument/2006/relationships/hyperlink" Target="https://advance.lexis.com/api/document?collection=news&amp;id=urn:contentItem:6FHM-8FJ3-SDPH-416Y-00000-00&amp;context=1519360" TargetMode="External" /><Relationship Id="rId737" Type="http://schemas.openxmlformats.org/officeDocument/2006/relationships/hyperlink" Target="https://advance.lexis.com/api/document?collection=news&amp;id=urn:contentItem:6FHM-8FJ3-SDPH-416Y-00000-00&amp;context=1519360" TargetMode="External" /><Relationship Id="rId738" Type="http://schemas.openxmlformats.org/officeDocument/2006/relationships/hyperlink" Target="https://advance.lexis.com/api/document?collection=news&amp;id=urn:contentItem:6FHM-8FJ3-SDPH-416Y-00000-00&amp;context=1519360" TargetMode="External" /><Relationship Id="rId739" Type="http://schemas.openxmlformats.org/officeDocument/2006/relationships/hyperlink" Target="https://advance.lexis.com/api/document?collection=news&amp;id=urn:contentItem:6FHM-8FJ3-SDPH-416Y-00000-00&amp;context=1519360" TargetMode="External" /><Relationship Id="rId74" Type="http://schemas.openxmlformats.org/officeDocument/2006/relationships/hyperlink" Target="https://advance.lexis.com/api/document?collection=news&amp;id=urn:contentItem:6F00-RX43-RWNN-R377-00000-00&amp;context=1519360" TargetMode="External" /><Relationship Id="rId740" Type="http://schemas.openxmlformats.org/officeDocument/2006/relationships/hyperlink" Target="https://eurweb.com/?utm_source=%5B%5BDELIVERY_RECIPIENT_CODE%5D%5D&amp;utm_medium=partner&amp;utm_campaign=newstex" TargetMode="External" /><Relationship Id="rId741" Type="http://schemas.openxmlformats.org/officeDocument/2006/relationships/hyperlink" Target="https://newstex.com/?utm_source=%5B%5BDELIVERY_RECIPIENT_CODE%5D%5D&amp;utm_medium=partner&amp;utm_campaign=Everything++Urban+%2B+RadioScope&amp;utm_id=100948&amp;utm_content=EURE-100948-544993523105252134067010" TargetMode="External" /><Relationship Id="rId742" Type="http://schemas.openxmlformats.org/officeDocument/2006/relationships/hyperlink" Target="https://www.thedailybeast.com/obama-says-hes-trying-to-dig-himself-out-of-deep-deficit-with-michelle/" TargetMode="External" /><Relationship Id="rId743" Type="http://schemas.openxmlformats.org/officeDocument/2006/relationships/hyperlink" Target="https://www.thedailybeast.com/obama-says-hes-trying-to-dig-himself-out-of-deep-deficit-with-michelle/" TargetMode="External" /><Relationship Id="rId744" Type="http://schemas.openxmlformats.org/officeDocument/2006/relationships/hyperlink" Target="https://www.thedailybeast.com/obama-says-hes-trying-to-dig-himself-out-of-deep-deficit-with-michelle/" TargetMode="External" /><Relationship Id="rId745" Type="http://schemas.openxmlformats.org/officeDocument/2006/relationships/hyperlink" Target="https://people.com/michelle-obama-shares-how-she-barack-navigate-gossip-imo-podcast-11697326" TargetMode="External" /><Relationship Id="rId746" Type="http://schemas.openxmlformats.org/officeDocument/2006/relationships/hyperlink" Target="https://people.com/michelle-obama-shares-how-she-barack-navigate-gossip-imo-podcast-11697326" TargetMode="External" /><Relationship Id="rId747" Type="http://schemas.openxmlformats.org/officeDocument/2006/relationships/hyperlink" Target="https://people.com/michelle-obama-shares-how-she-barack-navigate-gossip-imo-podcast-11697326" TargetMode="External" /><Relationship Id="rId748" Type="http://schemas.openxmlformats.org/officeDocument/2006/relationships/hyperlink" Target="https://people.com/michelle-obama-shares-how-she-barack-navigate-gossip-imo-podcast-11697326" TargetMode="External" /><Relationship Id="rId749" Type="http://schemas.openxmlformats.org/officeDocument/2006/relationships/hyperlink" Target="https://people.com/michelle-obama-shares-how-she-barack-navigate-gossip-imo-podcast-11697326" TargetMode="External" /><Relationship Id="rId75" Type="http://schemas.openxmlformats.org/officeDocument/2006/relationships/hyperlink" Target="https://advance.lexis.com/api/document?collection=news&amp;id=urn:contentItem:6F00-RX43-RWNN-R377-00000-00&amp;context=1519360" TargetMode="External" /><Relationship Id="rId750" Type="http://schemas.openxmlformats.org/officeDocument/2006/relationships/hyperlink" Target="https://eurweb.com/2025/michelle-obama-marriage-rumors/" TargetMode="External" /><Relationship Id="rId751" Type="http://schemas.openxmlformats.org/officeDocument/2006/relationships/hyperlink" Target="https://eurweb.com/2025/michelle-obama-marriage-rumors/" TargetMode="External" /><Relationship Id="rId752" Type="http://schemas.openxmlformats.org/officeDocument/2006/relationships/hyperlink" Target="https://eurweb.com/2025/michelle-obama-marriage-rumors/" TargetMode="External" /><Relationship Id="rId753" Type="http://schemas.openxmlformats.org/officeDocument/2006/relationships/hyperlink" Target="https://eurweb.com/newsletter/" TargetMode="External" /><Relationship Id="rId754" Type="http://schemas.openxmlformats.org/officeDocument/2006/relationships/hyperlink" Target="https://eurweb.com/2025/barack-obama-admits-marriage-strain/" TargetMode="External" /><Relationship Id="rId755" Type="http://schemas.openxmlformats.org/officeDocument/2006/relationships/hyperlink" Target="https://eurweb.com/2025/barack-obama-admits-marriage-strain/" TargetMode="External" /><Relationship Id="rId756" Type="http://schemas.openxmlformats.org/officeDocument/2006/relationships/hyperlink" Target="https://eurweb.com/2025/barack-obama-admits-marriage-strain/" TargetMode="External" /><Relationship Id="rId757" Type="http://schemas.openxmlformats.org/officeDocument/2006/relationships/hyperlink" Target="https://eurweb.com/2025/barack-obama-admits-marriage-strain/" TargetMode="External" /><Relationship Id="rId758" Type="http://schemas.openxmlformats.org/officeDocument/2006/relationships/hyperlink" Target="https://eurweb.com/" TargetMode="External" /><Relationship Id="rId759" Type="http://schemas.openxmlformats.org/officeDocument/2006/relationships/hyperlink" Target="https://eurweb.com/2025/barack-obama-admits-marriage-strain/" TargetMode="External" /><Relationship Id="rId76" Type="http://schemas.openxmlformats.org/officeDocument/2006/relationships/header" Target="header19.xml" /><Relationship Id="rId760" Type="http://schemas.openxmlformats.org/officeDocument/2006/relationships/header" Target="header139.xml" /><Relationship Id="rId761" Type="http://schemas.openxmlformats.org/officeDocument/2006/relationships/header" Target="header140.xml" /><Relationship Id="rId762" Type="http://schemas.openxmlformats.org/officeDocument/2006/relationships/footer" Target="footer139.xml" /><Relationship Id="rId763" Type="http://schemas.openxmlformats.org/officeDocument/2006/relationships/footer" Target="footer140.xml" /><Relationship Id="rId764" Type="http://schemas.openxmlformats.org/officeDocument/2006/relationships/header" Target="header141.xml" /><Relationship Id="rId765" Type="http://schemas.openxmlformats.org/officeDocument/2006/relationships/footer" Target="footer141.xml" /><Relationship Id="rId766" Type="http://schemas.openxmlformats.org/officeDocument/2006/relationships/hyperlink" Target="https://advance.lexis.com/api/document?collection=news&amp;id=urn:contentItem:6FG8-YBN3-S1PC-23CB-00000-00&amp;context=1519360" TargetMode="External" /><Relationship Id="rId767" Type="http://schemas.openxmlformats.org/officeDocument/2006/relationships/hyperlink" Target="https://advance.lexis.com/api/document?collection=news&amp;id=urn:contentItem:6FG8-YBN3-S1PC-23CB-00000-00&amp;context=1519360" TargetMode="External" /><Relationship Id="rId768" Type="http://schemas.openxmlformats.org/officeDocument/2006/relationships/hyperlink" Target="https://advance.lexis.com/api/document?collection=news&amp;id=urn:contentItem:6FG8-YBN3-S1PC-23CB-00000-00&amp;context=1519360" TargetMode="External" /><Relationship Id="rId769" Type="http://schemas.openxmlformats.org/officeDocument/2006/relationships/hyperlink" Target="https://advance.lexis.com/api/document?collection=news&amp;id=urn:contentItem:6FG8-YBN3-S1PC-23CB-00000-00&amp;context=1519360" TargetMode="External" /><Relationship Id="rId77" Type="http://schemas.openxmlformats.org/officeDocument/2006/relationships/header" Target="header20.xml" /><Relationship Id="rId770" Type="http://schemas.openxmlformats.org/officeDocument/2006/relationships/hyperlink" Target="https://advance.lexis.com/api/document?collection=news&amp;id=urn:contentItem:6FG8-YBN3-S1PC-23CB-00000-00&amp;context=1519360" TargetMode="External" /><Relationship Id="rId771" Type="http://schemas.openxmlformats.org/officeDocument/2006/relationships/image" Target="media/image10.png" /><Relationship Id="rId772" Type="http://schemas.openxmlformats.org/officeDocument/2006/relationships/hyperlink" Target="https://dailypost.ng/wp-content/uploads/2025/04/images-13.jpeg" TargetMode="External" /><Relationship Id="rId773" Type="http://schemas.openxmlformats.org/officeDocument/2006/relationships/hyperlink" Target="https://dailypost.ng/2025/04/02/us-presidency-barack-obama-worked-against-kamala-harris-after-biden-dropped-out-jonathan-allen/" TargetMode="External" /><Relationship Id="rId774" Type="http://schemas.openxmlformats.org/officeDocument/2006/relationships/hyperlink" Target="https://dailypost.ng/2025/04/02/us-presidency-barack-obama-worked-against-kamala-harris-after-biden-dropped-out-jonathan-allen/" TargetMode="External" /><Relationship Id="rId775" Type="http://schemas.openxmlformats.org/officeDocument/2006/relationships/hyperlink" Target="https://dailypost.ng/2025/04/02/us-presidency-barack-obama-worked-against-kamala-harris-after-biden-dropped-out-jonathan-allen/" TargetMode="External" /><Relationship Id="rId776" Type="http://schemas.openxmlformats.org/officeDocument/2006/relationships/hyperlink" Target="https://dailypost.ng/2025/04/02/us-presidency-barack-obama-worked-against-kamala-harris-after-biden-dropped-out-jonathan-allen/" TargetMode="External" /><Relationship Id="rId777" Type="http://schemas.openxmlformats.org/officeDocument/2006/relationships/hyperlink" Target="https://dailypost.ng/2025/04/02/us-presidency-barack-obama-worked-against-kamala-harris-after-biden-dropped-out-jonathan-allen/" TargetMode="External" /><Relationship Id="rId778" Type="http://schemas.openxmlformats.org/officeDocument/2006/relationships/header" Target="header142.xml" /><Relationship Id="rId779" Type="http://schemas.openxmlformats.org/officeDocument/2006/relationships/header" Target="header143.xml" /><Relationship Id="rId78" Type="http://schemas.openxmlformats.org/officeDocument/2006/relationships/footer" Target="footer19.xml" /><Relationship Id="rId780" Type="http://schemas.openxmlformats.org/officeDocument/2006/relationships/footer" Target="footer142.xml" /><Relationship Id="rId781" Type="http://schemas.openxmlformats.org/officeDocument/2006/relationships/footer" Target="footer143.xml" /><Relationship Id="rId782" Type="http://schemas.openxmlformats.org/officeDocument/2006/relationships/header" Target="header144.xml" /><Relationship Id="rId783" Type="http://schemas.openxmlformats.org/officeDocument/2006/relationships/footer" Target="footer144.xml" /><Relationship Id="rId784" Type="http://schemas.openxmlformats.org/officeDocument/2006/relationships/hyperlink" Target="https://advance.lexis.com/api/document?collection=news&amp;id=urn:contentItem:6F00-RWK3-RRY8-M2K4-00000-00&amp;context=1519360" TargetMode="External" /><Relationship Id="rId785" Type="http://schemas.openxmlformats.org/officeDocument/2006/relationships/hyperlink" Target="https://advance.lexis.com/api/document?collection=news&amp;id=urn:contentItem:6F00-RWK3-RRY8-M2K4-00000-00&amp;context=1519360" TargetMode="External" /><Relationship Id="rId786" Type="http://schemas.openxmlformats.org/officeDocument/2006/relationships/hyperlink" Target="https://advance.lexis.com/api/document?collection=news&amp;id=urn:contentItem:6F00-RWK3-RRY8-M2K4-00000-00&amp;context=1519360" TargetMode="External" /><Relationship Id="rId787" Type="http://schemas.openxmlformats.org/officeDocument/2006/relationships/hyperlink" Target="https://advance.lexis.com/api/document?collection=news&amp;id=urn:contentItem:6F00-RWK3-RRY8-M2K4-00000-00&amp;context=1519360" TargetMode="External" /><Relationship Id="rId788" Type="http://schemas.openxmlformats.org/officeDocument/2006/relationships/hyperlink" Target="https://advance.lexis.com/api/document?collection=news&amp;id=urn:contentItem:6F00-RWK3-RRY8-M2K4-00000-00&amp;context=1519360" TargetMode="External" /><Relationship Id="rId789" Type="http://schemas.openxmlformats.org/officeDocument/2006/relationships/header" Target="header145.xml" /><Relationship Id="rId79" Type="http://schemas.openxmlformats.org/officeDocument/2006/relationships/footer" Target="footer20.xml" /><Relationship Id="rId790" Type="http://schemas.openxmlformats.org/officeDocument/2006/relationships/header" Target="header146.xml" /><Relationship Id="rId791" Type="http://schemas.openxmlformats.org/officeDocument/2006/relationships/footer" Target="footer145.xml" /><Relationship Id="rId792" Type="http://schemas.openxmlformats.org/officeDocument/2006/relationships/footer" Target="footer146.xml" /><Relationship Id="rId793" Type="http://schemas.openxmlformats.org/officeDocument/2006/relationships/header" Target="header147.xml" /><Relationship Id="rId794" Type="http://schemas.openxmlformats.org/officeDocument/2006/relationships/footer" Target="footer147.xml" /><Relationship Id="rId795" Type="http://schemas.openxmlformats.org/officeDocument/2006/relationships/hyperlink" Target="https://advance.lexis.com/api/document?collection=news&amp;id=urn:contentItem:6DYT-X6N3-RS26-G3F2-00000-00&amp;context=1519360" TargetMode="External" /><Relationship Id="rId796" Type="http://schemas.openxmlformats.org/officeDocument/2006/relationships/hyperlink" Target="https://advance.lexis.com/api/document?collection=news&amp;id=urn:contentItem:6DYT-X6N3-RS26-G3F2-00000-00&amp;context=1519360" TargetMode="External" /><Relationship Id="rId797" Type="http://schemas.openxmlformats.org/officeDocument/2006/relationships/hyperlink" Target="https://advance.lexis.com/api/document?collection=news&amp;id=urn:contentItem:6DYT-X6N3-RS26-G3F2-00000-00&amp;context=1519360" TargetMode="External" /><Relationship Id="rId798" Type="http://schemas.openxmlformats.org/officeDocument/2006/relationships/hyperlink" Target="https://advance.lexis.com/api/document?collection=news&amp;id=urn:contentItem:6DYT-X6N3-RS26-G3F2-00000-00&amp;context=1519360" TargetMode="External" /><Relationship Id="rId799" Type="http://schemas.openxmlformats.org/officeDocument/2006/relationships/hyperlink" Target="https://advance.lexis.com/api/document?collection=news&amp;id=urn:contentItem:6DYT-X6N3-RS26-G3F2-00000-00&amp;context=1519360" TargetMode="External" /><Relationship Id="rId8" Type="http://schemas.openxmlformats.org/officeDocument/2006/relationships/footer" Target="footer2.xml" /><Relationship Id="rId80" Type="http://schemas.openxmlformats.org/officeDocument/2006/relationships/header" Target="header21.xml" /><Relationship Id="rId800" Type="http://schemas.openxmlformats.org/officeDocument/2006/relationships/hyperlink" Target="https://t.co/AvtcETKWp3" TargetMode="External" /><Relationship Id="rId801" Type="http://schemas.openxmlformats.org/officeDocument/2006/relationships/hyperlink" Target="https://twitter.com/realmelanieking/status/1882196798011326588?ref_src=twsrc%5Etfw" TargetMode="External" /><Relationship Id="rId802" Type="http://schemas.openxmlformats.org/officeDocument/2006/relationships/hyperlink" Target="https://twitter.com/hashtag/JenniferAnniston?src=hash&amp;ref_src=twsrc%5Etfw" TargetMode="External" /><Relationship Id="rId803" Type="http://schemas.openxmlformats.org/officeDocument/2006/relationships/hyperlink" Target="https://twitter.com/hashtag/BarackObama?src=hash&amp;ref_src=twsrc%5Etfw" TargetMode="External" /><Relationship Id="rId804" Type="http://schemas.openxmlformats.org/officeDocument/2006/relationships/hyperlink" Target="https://t.co/luOiYP0hnn" TargetMode="External" /><Relationship Id="rId805" Type="http://schemas.openxmlformats.org/officeDocument/2006/relationships/hyperlink" Target="https://twitter.com/krazyxuser/status/1882648751212478962?ref_src=twsrc%5Etfw" TargetMode="External" /><Relationship Id="rId806" Type="http://schemas.openxmlformats.org/officeDocument/2006/relationships/hyperlink" Target="https://akm-img-a-in.tosshub.com/indiatoday/images/story/202501/barack-obama-and-jennifer-aniston-link-up-rumours-242755967-16x9_1.jpg?VersionId=SaInysolnU1zb0rNbjg.qu2GbfaXzbTj?size=749:421" TargetMode="External" /><Relationship Id="rId807" Type="http://schemas.openxmlformats.org/officeDocument/2006/relationships/header" Target="header148.xml" /><Relationship Id="rId808" Type="http://schemas.openxmlformats.org/officeDocument/2006/relationships/header" Target="header149.xml" /><Relationship Id="rId809" Type="http://schemas.openxmlformats.org/officeDocument/2006/relationships/footer" Target="footer148.xml" /><Relationship Id="rId81" Type="http://schemas.openxmlformats.org/officeDocument/2006/relationships/footer" Target="footer21.xml" /><Relationship Id="rId810" Type="http://schemas.openxmlformats.org/officeDocument/2006/relationships/footer" Target="footer149.xml" /><Relationship Id="rId811" Type="http://schemas.openxmlformats.org/officeDocument/2006/relationships/header" Target="header150.xml" /><Relationship Id="rId812" Type="http://schemas.openxmlformats.org/officeDocument/2006/relationships/footer" Target="footer150.xml" /><Relationship Id="rId813" Type="http://schemas.openxmlformats.org/officeDocument/2006/relationships/hyperlink" Target="https://advance.lexis.com/api/document?collection=news&amp;id=urn:contentItem:6F91-0X63-RX5P-033F-00000-00&amp;context=1519360" TargetMode="External" /><Relationship Id="rId814" Type="http://schemas.openxmlformats.org/officeDocument/2006/relationships/hyperlink" Target="https://advance.lexis.com/api/document?collection=news&amp;id=urn:contentItem:6F91-0X63-RX5P-033F-00000-00&amp;context=1519360" TargetMode="External" /><Relationship Id="rId815" Type="http://schemas.openxmlformats.org/officeDocument/2006/relationships/hyperlink" Target="https://advance.lexis.com/api/document?collection=news&amp;id=urn:contentItem:6F91-0X63-RX5P-033F-00000-00&amp;context=1519360" TargetMode="External" /><Relationship Id="rId816" Type="http://schemas.openxmlformats.org/officeDocument/2006/relationships/hyperlink" Target="https://advance.lexis.com/api/document?collection=news&amp;id=urn:contentItem:6F91-0X63-RX5P-033F-00000-00&amp;context=1519360" TargetMode="External" /><Relationship Id="rId817" Type="http://schemas.openxmlformats.org/officeDocument/2006/relationships/hyperlink" Target="https://advance.lexis.com/api/document?collection=news&amp;id=urn:contentItem:6F91-0X63-RX5P-033F-00000-00&amp;context=1519360" TargetMode="External" /><Relationship Id="rId818" Type="http://schemas.openxmlformats.org/officeDocument/2006/relationships/hyperlink" Target="https://eurweb.com/?utm_source=%5B%5BDELIVERY_RECIPIENT_CODE%5D%5D&amp;utm_medium=partner&amp;utm_campaign=newstex" TargetMode="External" /><Relationship Id="rId819" Type="http://schemas.openxmlformats.org/officeDocument/2006/relationships/hyperlink" Target="https://newstex.com/?utm_source=%5B%5BDELIVERY_RECIPIENT_CODE%5D%5D&amp;utm_medium=partner&amp;utm_campaign=Everything++Urban+%2B+RadioScope&amp;utm_id=100948&amp;utm_content=EURE-100948-54231152571325223900046" TargetMode="External" /><Relationship Id="rId82" Type="http://schemas.openxmlformats.org/officeDocument/2006/relationships/hyperlink" Target="https://advance.lexis.com/api/document?collection=news&amp;id=urn:contentItem:6FHM-JYD3-RSM0-C0F9-00000-00&amp;context=1519360" TargetMode="External" /><Relationship Id="rId820" Type="http://schemas.openxmlformats.org/officeDocument/2006/relationships/hyperlink" Target="https://eurweb.com/?swp_form%5Bform_id%5D=2&amp;s=Barack+Obama" TargetMode="External" /><Relationship Id="rId821" Type="http://schemas.openxmlformats.org/officeDocument/2006/relationships/hyperlink" Target="https://eurweb.com/?swp_form%5Bform_id%5D=2&amp;s=Barack+Obama" TargetMode="External" /><Relationship Id="rId822" Type="http://schemas.openxmlformats.org/officeDocument/2006/relationships/hyperlink" Target="https://eurweb.com/?swp_form%5Bform_id%5D=2&amp;s=Barack+Obama" TargetMode="External" /><Relationship Id="rId823" Type="http://schemas.openxmlformats.org/officeDocument/2006/relationships/hyperlink" Target="https://eurweb.com/?swp_form%5Bform_id%5D=2&amp;s=Barack+Obama" TargetMode="External" /><Relationship Id="rId824" Type="http://schemas.openxmlformats.org/officeDocument/2006/relationships/hyperlink" Target="https://www.thedailybeast.com/why-barack-and-michelle-obamas-divorce-rumors-arent-their-only-money-problem/" TargetMode="External" /><Relationship Id="rId825" Type="http://schemas.openxmlformats.org/officeDocument/2006/relationships/hyperlink" Target="https://eurweb.com/?swp_form%5Bform_id%5D=2&amp;s=Jeff+Bezos" TargetMode="External" /><Relationship Id="rId826" Type="http://schemas.openxmlformats.org/officeDocument/2006/relationships/hyperlink" Target="https://eurweb.com/?swp_form%5Bform_id%5D=2&amp;s=Brian+Chesky" TargetMode="External" /><Relationship Id="rId827" Type="http://schemas.openxmlformats.org/officeDocument/2006/relationships/hyperlink" Target="https://eurweb.com/2025/barack-obama-center-construction-delay/" TargetMode="External" /><Relationship Id="rId828" Type="http://schemas.openxmlformats.org/officeDocument/2006/relationships/hyperlink" Target="https://eurweb.com/2025/barack-obama-center-construction-delay/" TargetMode="External" /><Relationship Id="rId829" Type="http://schemas.openxmlformats.org/officeDocument/2006/relationships/hyperlink" Target="https://eurweb.com/2025/barack-obama-center-construction-delay/" TargetMode="External" /><Relationship Id="rId83" Type="http://schemas.openxmlformats.org/officeDocument/2006/relationships/hyperlink" Target="https://advance.lexis.com/api/document?collection=news&amp;id=urn:contentItem:6FHM-JYD3-RSM0-C0F9-00000-00&amp;context=1519360" TargetMode="External" /><Relationship Id="rId830" Type="http://schemas.openxmlformats.org/officeDocument/2006/relationships/hyperlink" Target="https://eurweb.com/2025/barack-obama-center-construction-delay/" TargetMode="External" /><Relationship Id="rId831" Type="http://schemas.openxmlformats.org/officeDocument/2006/relationships/hyperlink" Target="https://eurweb.com/2025/barack-obama-center-construction-delay/" TargetMode="External" /><Relationship Id="rId832" Type="http://schemas.openxmlformats.org/officeDocument/2006/relationships/hyperlink" Target="https://eurweb.com/newsletter/" TargetMode="External" /><Relationship Id="rId833" Type="http://schemas.openxmlformats.org/officeDocument/2006/relationships/hyperlink" Target="https://eurweb.com/2025/obamas-830m-presidential-center-faces-funding-challenges/" TargetMode="External" /><Relationship Id="rId834" Type="http://schemas.openxmlformats.org/officeDocument/2006/relationships/hyperlink" Target="https://eurweb.com/2025/obamas-830m-presidential-center-faces-funding-challenges/" TargetMode="External" /><Relationship Id="rId835" Type="http://schemas.openxmlformats.org/officeDocument/2006/relationships/hyperlink" Target="https://eurweb.com/2025/obamas-830m-presidential-center-faces-funding-challenges/" TargetMode="External" /><Relationship Id="rId836" Type="http://schemas.openxmlformats.org/officeDocument/2006/relationships/hyperlink" Target="https://eurweb.com/2025/obamas-830m-presidential-center-faces-funding-challenges/" TargetMode="External" /><Relationship Id="rId837" Type="http://schemas.openxmlformats.org/officeDocument/2006/relationships/hyperlink" Target="https://eurweb.com/2025/obamas-830m-presidential-center-faces-funding-challenges/" TargetMode="External" /><Relationship Id="rId838" Type="http://schemas.openxmlformats.org/officeDocument/2006/relationships/hyperlink" Target="https://eurweb.com/" TargetMode="External" /><Relationship Id="rId839" Type="http://schemas.openxmlformats.org/officeDocument/2006/relationships/hyperlink" Target="https://eurweb.com/2025/obamas-830m-presidential-center-faces-funding-challenges/" TargetMode="External" /><Relationship Id="rId84" Type="http://schemas.openxmlformats.org/officeDocument/2006/relationships/hyperlink" Target="https://advance.lexis.com/api/document?collection=news&amp;id=urn:contentItem:6FHM-JYD3-RSM0-C0F9-00000-00&amp;context=1519360" TargetMode="External" /><Relationship Id="rId840" Type="http://schemas.openxmlformats.org/officeDocument/2006/relationships/header" Target="header151.xml" /><Relationship Id="rId841" Type="http://schemas.openxmlformats.org/officeDocument/2006/relationships/header" Target="header152.xml" /><Relationship Id="rId842" Type="http://schemas.openxmlformats.org/officeDocument/2006/relationships/footer" Target="footer151.xml" /><Relationship Id="rId843" Type="http://schemas.openxmlformats.org/officeDocument/2006/relationships/footer" Target="footer152.xml" /><Relationship Id="rId844" Type="http://schemas.openxmlformats.org/officeDocument/2006/relationships/header" Target="header153.xml" /><Relationship Id="rId845" Type="http://schemas.openxmlformats.org/officeDocument/2006/relationships/footer" Target="footer153.xml" /><Relationship Id="rId846" Type="http://schemas.openxmlformats.org/officeDocument/2006/relationships/hyperlink" Target="https://advance.lexis.com/api/document?collection=news&amp;id=urn:contentItem:6F8G-KWP3-S0P4-M38K-00000-00&amp;context=1519360" TargetMode="External" /><Relationship Id="rId847" Type="http://schemas.openxmlformats.org/officeDocument/2006/relationships/hyperlink" Target="https://advance.lexis.com/api/document?collection=news&amp;id=urn:contentItem:6F8G-KWP3-S0P4-M38K-00000-00&amp;context=1519360" TargetMode="External" /><Relationship Id="rId848" Type="http://schemas.openxmlformats.org/officeDocument/2006/relationships/hyperlink" Target="https://advance.lexis.com/api/document?collection=news&amp;id=urn:contentItem:6F8G-KWP3-S0P4-M38K-00000-00&amp;context=1519360" TargetMode="External" /><Relationship Id="rId849" Type="http://schemas.openxmlformats.org/officeDocument/2006/relationships/hyperlink" Target="https://advance.lexis.com/api/document?collection=news&amp;id=urn:contentItem:6F8G-KWP3-S0P4-M38K-00000-00&amp;context=1519360" TargetMode="External" /><Relationship Id="rId85" Type="http://schemas.openxmlformats.org/officeDocument/2006/relationships/hyperlink" Target="https://advance.lexis.com/api/document?collection=news&amp;id=urn:contentItem:6FHM-JYD3-RSM0-C0F9-00000-00&amp;context=1519360" TargetMode="External" /><Relationship Id="rId850" Type="http://schemas.openxmlformats.org/officeDocument/2006/relationships/hyperlink" Target="http://www.bangshowbiz.com/?utm_source=%5B%5BDELIVERY_RECIPIENT_CODE%5D%5D&amp;utm_medium=partner&amp;utm_campaign=newstex" TargetMode="External" /><Relationship Id="rId851" Type="http://schemas.openxmlformats.org/officeDocument/2006/relationships/hyperlink" Target="https://newstex.com/?utm_source=%5B%5BDELIVERY_RECIPIENT_CODE%5D%5D&amp;utm_medium=partner&amp;utm_campaign=BANG+ShowBiz&amp;utm_id=126201&amp;utm_content=BANG-126201-54206195521425209300225" TargetMode="External" /><Relationship Id="rId852" Type="http://schemas.openxmlformats.org/officeDocument/2006/relationships/header" Target="header154.xml" /><Relationship Id="rId853" Type="http://schemas.openxmlformats.org/officeDocument/2006/relationships/header" Target="header155.xml" /><Relationship Id="rId854" Type="http://schemas.openxmlformats.org/officeDocument/2006/relationships/footer" Target="footer154.xml" /><Relationship Id="rId855" Type="http://schemas.openxmlformats.org/officeDocument/2006/relationships/footer" Target="footer155.xml" /><Relationship Id="rId856" Type="http://schemas.openxmlformats.org/officeDocument/2006/relationships/header" Target="header156.xml" /><Relationship Id="rId857" Type="http://schemas.openxmlformats.org/officeDocument/2006/relationships/footer" Target="footer156.xml" /><Relationship Id="rId858" Type="http://schemas.openxmlformats.org/officeDocument/2006/relationships/hyperlink" Target="https://advance.lexis.com/api/document?collection=news&amp;id=urn:contentItem:6F00-RX43-RWNN-R375-00000-00&amp;context=1519360" TargetMode="External" /><Relationship Id="rId859" Type="http://schemas.openxmlformats.org/officeDocument/2006/relationships/hyperlink" Target="https://advance.lexis.com/api/document?collection=news&amp;id=urn:contentItem:6F00-RX43-RWNN-R375-00000-00&amp;context=1519360" TargetMode="External" /><Relationship Id="rId86" Type="http://schemas.openxmlformats.org/officeDocument/2006/relationships/image" Target="media/image3.jpeg" /><Relationship Id="rId860" Type="http://schemas.openxmlformats.org/officeDocument/2006/relationships/hyperlink" Target="https://advance.lexis.com/api/document?collection=news&amp;id=urn:contentItem:6F00-RX43-RWNN-R375-00000-00&amp;context=1519360" TargetMode="External" /><Relationship Id="rId861" Type="http://schemas.openxmlformats.org/officeDocument/2006/relationships/hyperlink" Target="https://advance.lexis.com/api/document?collection=news&amp;id=urn:contentItem:6F00-RX43-RWNN-R375-00000-00&amp;context=1519360" TargetMode="External" /><Relationship Id="rId862" Type="http://schemas.openxmlformats.org/officeDocument/2006/relationships/hyperlink" Target="https://advance.lexis.com/api/document?collection=news&amp;id=urn:contentItem:6F00-RX43-RWNN-R375-00000-00&amp;context=1519360" TargetMode="External" /><Relationship Id="rId863" Type="http://schemas.openxmlformats.org/officeDocument/2006/relationships/hyperlink" Target="https://advance.lexis.com/api/document?collection=news&amp;id=urn:contentItem:6F00-RX43-RWNN-R375-00000-00&amp;context=1519360" TargetMode="External" /><Relationship Id="rId864" Type="http://schemas.openxmlformats.org/officeDocument/2006/relationships/hyperlink" Target="https://advance.lexis.com/api/document?collection=news&amp;id=urn:contentItem:6F00-RX43-RWNN-R375-00000-00&amp;context=1519360" TargetMode="External" /><Relationship Id="rId865" Type="http://schemas.openxmlformats.org/officeDocument/2006/relationships/header" Target="header157.xml" /><Relationship Id="rId866" Type="http://schemas.openxmlformats.org/officeDocument/2006/relationships/header" Target="header158.xml" /><Relationship Id="rId867" Type="http://schemas.openxmlformats.org/officeDocument/2006/relationships/footer" Target="footer157.xml" /><Relationship Id="rId868" Type="http://schemas.openxmlformats.org/officeDocument/2006/relationships/footer" Target="footer158.xml" /><Relationship Id="rId869" Type="http://schemas.openxmlformats.org/officeDocument/2006/relationships/header" Target="header159.xml" /><Relationship Id="rId87" Type="http://schemas.openxmlformats.org/officeDocument/2006/relationships/hyperlink" Target="https://www.vibe.com/news/entertainment/barack-obama-photobombs-family-photoshoot-1235058849/" TargetMode="External" /><Relationship Id="rId870" Type="http://schemas.openxmlformats.org/officeDocument/2006/relationships/footer" Target="footer159.xml" /><Relationship Id="rId871" Type="http://schemas.openxmlformats.org/officeDocument/2006/relationships/hyperlink" Target="https://advance.lexis.com/api/document?collection=news&amp;id=urn:contentItem:6FJ6-CK43-SGFT-91HD-00000-00&amp;context=1519360" TargetMode="External" /><Relationship Id="rId872" Type="http://schemas.openxmlformats.org/officeDocument/2006/relationships/hyperlink" Target="https://advance.lexis.com/api/document?collection=news&amp;id=urn:contentItem:6FJ6-CK43-SGFT-91HD-00000-00&amp;context=1519360" TargetMode="External" /><Relationship Id="rId873" Type="http://schemas.openxmlformats.org/officeDocument/2006/relationships/hyperlink" Target="https://advance.lexis.com/api/document?collection=news&amp;id=urn:contentItem:6FJ6-CK43-SGFT-91HD-00000-00&amp;context=1519360" TargetMode="External" /><Relationship Id="rId874" Type="http://schemas.openxmlformats.org/officeDocument/2006/relationships/hyperlink" Target="https://advance.lexis.com/api/document?collection=news&amp;id=urn:contentItem:6FJ6-CK43-SGFT-91HD-00000-00&amp;context=1519360" TargetMode="External" /><Relationship Id="rId875" Type="http://schemas.openxmlformats.org/officeDocument/2006/relationships/hyperlink" Target="https://advance.lexis.com/api/document?collection=news&amp;id=urn:contentItem:6FJ6-CK43-SGFT-91HD-00000-00&amp;context=1519360" TargetMode="External" /><Relationship Id="rId876" Type="http://schemas.openxmlformats.org/officeDocument/2006/relationships/hyperlink" Target="https://advance.lexis.com/api/document?collection=news&amp;id=urn:contentItem:6FJ6-CK43-SGFT-91HD-00000-00&amp;context=1519360" TargetMode="External" /><Relationship Id="rId877" Type="http://schemas.openxmlformats.org/officeDocument/2006/relationships/hyperlink" Target="https://advance.lexis.com/api/document?collection=news&amp;id=urn:contentItem:6FJ6-CK43-SGFT-91HD-00000-00&amp;context=1519360" TargetMode="External" /><Relationship Id="rId878" Type="http://schemas.openxmlformats.org/officeDocument/2006/relationships/header" Target="header160.xml" /><Relationship Id="rId879" Type="http://schemas.openxmlformats.org/officeDocument/2006/relationships/header" Target="header161.xml" /><Relationship Id="rId88" Type="http://schemas.openxmlformats.org/officeDocument/2006/relationships/hyperlink" Target="https://www.thedailybeast.com/obama-says-hes-trying-to-dig-himself-out-of-deep-deficit-with-michelle/" TargetMode="External" /><Relationship Id="rId880" Type="http://schemas.openxmlformats.org/officeDocument/2006/relationships/footer" Target="footer160.xml" /><Relationship Id="rId881" Type="http://schemas.openxmlformats.org/officeDocument/2006/relationships/footer" Target="footer161.xml" /><Relationship Id="rId882" Type="http://schemas.openxmlformats.org/officeDocument/2006/relationships/header" Target="header162.xml" /><Relationship Id="rId883" Type="http://schemas.openxmlformats.org/officeDocument/2006/relationships/footer" Target="footer162.xml" /><Relationship Id="rId884" Type="http://schemas.openxmlformats.org/officeDocument/2006/relationships/hyperlink" Target="https://advance.lexis.com/api/document?collection=news&amp;id=urn:contentItem:6FD9-X653-SDYB-N3JS-00000-00&amp;context=1519360" TargetMode="External" /><Relationship Id="rId885" Type="http://schemas.openxmlformats.org/officeDocument/2006/relationships/hyperlink" Target="https://advance.lexis.com/api/document?collection=news&amp;id=urn:contentItem:6FD9-X653-SDYB-N3JS-00000-00&amp;context=1519360" TargetMode="External" /><Relationship Id="rId886" Type="http://schemas.openxmlformats.org/officeDocument/2006/relationships/hyperlink" Target="https://advance.lexis.com/api/document?collection=news&amp;id=urn:contentItem:6FD9-X653-SDYB-N3JS-00000-00&amp;context=1519360" TargetMode="External" /><Relationship Id="rId887" Type="http://schemas.openxmlformats.org/officeDocument/2006/relationships/hyperlink" Target="https://advance.lexis.com/api/document?collection=news&amp;id=urn:contentItem:6FD9-X653-SDYB-N3JS-00000-00&amp;context=1519360" TargetMode="External" /><Relationship Id="rId888" Type="http://schemas.openxmlformats.org/officeDocument/2006/relationships/hyperlink" Target="http://innovation-village.com/?utm_source=%5B%5BDELIVERY_RECIPIENT_CODE%5D%5D&amp;utm_medium=partner&amp;utm_campaign=newstex" TargetMode="External" /><Relationship Id="rId889" Type="http://schemas.openxmlformats.org/officeDocument/2006/relationships/hyperlink" Target="https://newstex.com/?utm_source=%5B%5BDELIVERY_RECIPIENT_CODE%5D%5D&amp;utm_medium=partner&amp;utm_campaign=Innovation+Village&amp;utm_id=10009395&amp;utm_content=INNO-10009395-543630092760252123192020" TargetMode="External" /><Relationship Id="rId89" Type="http://schemas.openxmlformats.org/officeDocument/2006/relationships/hyperlink" Target="https://www.vibe.com/music/music-news/barack-obama-2024-summer-playlist-full-list-1234905008/" TargetMode="External" /><Relationship Id="rId890" Type="http://schemas.openxmlformats.org/officeDocument/2006/relationships/hyperlink" Target="https://innovation-village.com/x-users-migrate-to-bluesky-what-is-it/" TargetMode="External" /><Relationship Id="rId891" Type="http://schemas.openxmlformats.org/officeDocument/2006/relationships/hyperlink" Target="https://innovation-village.com/x-users-migrate-to-bluesky-what-is-it/" TargetMode="External" /><Relationship Id="rId892" Type="http://schemas.openxmlformats.org/officeDocument/2006/relationships/hyperlink" Target="https://innovation-village.com/x-users-migrate-to-bluesky-what-is-it/" TargetMode="External" /><Relationship Id="rId893" Type="http://schemas.openxmlformats.org/officeDocument/2006/relationships/hyperlink" Target="https://innovation-village.com/x-users-migrate-to-bluesky-what-is-it/" TargetMode="External" /><Relationship Id="rId894" Type="http://schemas.openxmlformats.org/officeDocument/2006/relationships/hyperlink" Target="https://innovation-village.com/x-users-migrate-to-bluesky-what-is-it/" TargetMode="External" /><Relationship Id="rId895" Type="http://schemas.openxmlformats.org/officeDocument/2006/relationships/hyperlink" Target="https://bsky.app/profile/rose.bsky.team/post/3ll2gc4vsbc2f" TargetMode="External" /><Relationship Id="rId896" Type="http://schemas.openxmlformats.org/officeDocument/2006/relationships/hyperlink" Target="https://www.linkedin.com/in/rosewang20/" TargetMode="External" /><Relationship Id="rId897" Type="http://schemas.openxmlformats.org/officeDocument/2006/relationships/hyperlink" Target="https://www.linkedin.com/in/rosewang20/" TargetMode="External" /><Relationship Id="rId898" Type="http://schemas.openxmlformats.org/officeDocument/2006/relationships/hyperlink" Target="https://www.linkedin.com/in/rosewang20/" TargetMode="External" /><Relationship Id="rId899" Type="http://schemas.openxmlformats.org/officeDocument/2006/relationships/hyperlink" Target="https://x.com/BarackObama" TargetMode="External" /><Relationship Id="rId9" Type="http://schemas.openxmlformats.org/officeDocument/2006/relationships/header" Target="header3.xml" /><Relationship Id="rId90" Type="http://schemas.openxmlformats.org/officeDocument/2006/relationships/hyperlink" Target="https://nymag.com/intelligencer/article/michelle-obama-divorce-new-podcast.html" TargetMode="External" /><Relationship Id="rId900" Type="http://schemas.openxmlformats.org/officeDocument/2006/relationships/hyperlink" Target="https://www.facebook.com/barackobama/" TargetMode="External" /><Relationship Id="rId901" Type="http://schemas.openxmlformats.org/officeDocument/2006/relationships/hyperlink" Target="https://bsky.app/profile/did:plc:5c6cw3veuqruljoy5ahzerfx/post/3ll2cs2g4tk27?ref_src=embed" TargetMode="External" /><Relationship Id="rId902" Type="http://schemas.openxmlformats.org/officeDocument/2006/relationships/hyperlink" Target="https://bsky.app/profile/did:plc:5c6cw3veuqruljoy5ahzerfx/post/3ll2cs2g4tk27?ref_src=embed" TargetMode="External" /><Relationship Id="rId903" Type="http://schemas.openxmlformats.org/officeDocument/2006/relationships/hyperlink" Target="https://bsky.app/profile/did:plc:5c6cw3veuqruljoy5ahzerfx/post/3ll2cs2g4tk27?ref_src=embed" TargetMode="External" /><Relationship Id="rId904" Type="http://schemas.openxmlformats.org/officeDocument/2006/relationships/hyperlink" Target="https://bsky.app/profile/did:plc:5c6cw3veuqruljoy5ahzerfx?ref_src=embed" TargetMode="External" /><Relationship Id="rId905" Type="http://schemas.openxmlformats.org/officeDocument/2006/relationships/hyperlink" Target="https://innovation-village.com/elon-musk-appointed-to-head-new-department-of-government-efficiency-announces-donald-trump/" TargetMode="External" /><Relationship Id="rId906" Type="http://schemas.openxmlformats.org/officeDocument/2006/relationships/hyperlink" Target="https://bsky.app/profile/sacrebel.bsky.social/feed/aaaemnzt3oiyc" TargetMode="External" /><Relationship Id="rId907" Type="http://schemas.openxmlformats.org/officeDocument/2006/relationships/hyperlink" Target="https://innovation-village.com/x-users-migrate-to-bluesky-what-is-it/" TargetMode="External" /><Relationship Id="rId908" Type="http://schemas.openxmlformats.org/officeDocument/2006/relationships/hyperlink" Target="https://innovation-village.com/x-users-migrate-to-bluesky-what-is-it/embed/" TargetMode="External" /><Relationship Id="rId909" Type="http://schemas.openxmlformats.org/officeDocument/2006/relationships/hyperlink" Target="https://innovation-village.com/barack-obama-joins-bluesky-a-significant-milestone-for-the-emerging-social-network/" TargetMode="External" /><Relationship Id="rId91" Type="http://schemas.openxmlformats.org/officeDocument/2006/relationships/hyperlink" Target="https://www.vibe.com/news/entertainment/michelle-obama-barack-obama-not-financially-sound-marriage-1235059195/" TargetMode="External" /><Relationship Id="rId910" Type="http://schemas.openxmlformats.org/officeDocument/2006/relationships/hyperlink" Target="https://innovation-village.com/barack-obama-joins-bluesky-a-significant-milestone-for-the-emerging-social-network/" TargetMode="External" /><Relationship Id="rId911" Type="http://schemas.openxmlformats.org/officeDocument/2006/relationships/hyperlink" Target="https://innovation-village.com/barack-obama-joins-bluesky-a-significant-milestone-for-the-emerging-social-network/" TargetMode="External" /><Relationship Id="rId912" Type="http://schemas.openxmlformats.org/officeDocument/2006/relationships/hyperlink" Target="https://innovation-village.com/barack-obama-joins-bluesky-a-significant-milestone-for-the-emerging-social-network/" TargetMode="External" /><Relationship Id="rId913" Type="http://schemas.openxmlformats.org/officeDocument/2006/relationships/hyperlink" Target="https://innovation-village.com/" TargetMode="External" /><Relationship Id="rId914" Type="http://schemas.openxmlformats.org/officeDocument/2006/relationships/header" Target="header163.xml" /><Relationship Id="rId915" Type="http://schemas.openxmlformats.org/officeDocument/2006/relationships/header" Target="header164.xml" /><Relationship Id="rId916" Type="http://schemas.openxmlformats.org/officeDocument/2006/relationships/footer" Target="footer163.xml" /><Relationship Id="rId917" Type="http://schemas.openxmlformats.org/officeDocument/2006/relationships/footer" Target="footer164.xml" /><Relationship Id="rId918" Type="http://schemas.openxmlformats.org/officeDocument/2006/relationships/header" Target="header165.xml" /><Relationship Id="rId919" Type="http://schemas.openxmlformats.org/officeDocument/2006/relationships/footer" Target="footer165.xml" /><Relationship Id="rId92" Type="http://schemas.openxmlformats.org/officeDocument/2006/relationships/hyperlink" Target="https://www.vibe.com/news/entertainment/michelle-obama-barack-obama-not-financially-sound-marriage-1235059195/" TargetMode="External" /><Relationship Id="rId920" Type="http://schemas.openxmlformats.org/officeDocument/2006/relationships/hyperlink" Target="https://advance.lexis.com/api/document?collection=news&amp;id=urn:contentItem:6DY5-F7V3-RXHB-81RM-00000-00&amp;context=1519360" TargetMode="External" /><Relationship Id="rId921" Type="http://schemas.openxmlformats.org/officeDocument/2006/relationships/hyperlink" Target="https://advance.lexis.com/api/document?collection=news&amp;id=urn:contentItem:6DY5-F7V3-RXHB-81RM-00000-00&amp;context=1519360" TargetMode="External" /><Relationship Id="rId922" Type="http://schemas.openxmlformats.org/officeDocument/2006/relationships/hyperlink" Target="https://advance.lexis.com/api/document?collection=news&amp;id=urn:contentItem:6DY5-F7V3-RXHB-81RM-00000-00&amp;context=1519360" TargetMode="External" /><Relationship Id="rId923" Type="http://schemas.openxmlformats.org/officeDocument/2006/relationships/hyperlink" Target="https://advance.lexis.com/api/document?collection=news&amp;id=urn:contentItem:6DY5-F7V3-RXHB-81RM-00000-00&amp;context=1519360" TargetMode="External" /><Relationship Id="rId924" Type="http://schemas.openxmlformats.org/officeDocument/2006/relationships/hyperlink" Target="https://advance.lexis.com/api/document?collection=news&amp;id=urn:contentItem:6DY5-F7V3-RXHB-81RM-00000-00&amp;context=1519360" TargetMode="External" /><Relationship Id="rId925" Type="http://schemas.openxmlformats.org/officeDocument/2006/relationships/hyperlink" Target="https://economictimes.indiatimes.com/news/international/global-trends/us-news-donald-trump-inauguration-barron-trump-vanishes-from-all-three-inauguration-balls-as-entire-family-parties-without-him/articleshow/117423635.cms" TargetMode="External" /><Relationship Id="rId926" Type="http://schemas.openxmlformats.org/officeDocument/2006/relationships/hyperlink" Target="https://m.economictimes.com/news/international/global-trends/us-news-barack-obama-divorce-michelle-barack-obama-dating-jennifer-aniston-rumours-surface-on-social-media-amid-his-divorce-buzz-with-michelle/amp_articleshow/117397737.cms" TargetMode="External" /><Relationship Id="rId927" Type="http://schemas.openxmlformats.org/officeDocument/2006/relationships/hyperlink" Target="https://m.economictimes.com/news/international/global-trends/us-news-barack-obama-divorce-michelle-barack-obama-dating-jennifer-aniston-rumours-surface-on-social-media-amid-his-divorce-buzz-with-michelle/amp_articleshow/117397737.cms" TargetMode="External" /><Relationship Id="rId928" Type="http://schemas.openxmlformats.org/officeDocument/2006/relationships/hyperlink" Target="https://m.economictimes.com/news/international/global-trends/us-news-barack-obama-divorce-michelle-barack-obama-dating-jennifer-aniston-rumours-surface-on-social-media-amid-his-divorce-buzz-with-michelle/amp_articleshow/117397737.cms" TargetMode="External" /><Relationship Id="rId929" Type="http://schemas.openxmlformats.org/officeDocument/2006/relationships/hyperlink" Target="https://m.economictimes.com/news/international/global-trends/us-news-barack-obama-divorce-michelle-barack-obama-dating-jennifer-aniston-rumours-surface-on-social-media-amid-his-divorce-buzz-with-michelle/amp_articleshow/117397737.cms" TargetMode="External" /><Relationship Id="rId93" Type="http://schemas.openxmlformats.org/officeDocument/2006/relationships/hyperlink" Target="https://www.vibe.com/news/entertainment/michelle-obama-barack-obama-not-financially-sound-marriage-1235059195/" TargetMode="External" /><Relationship Id="rId930" Type="http://schemas.openxmlformats.org/officeDocument/2006/relationships/hyperlink" Target="https://m.economictimes.com/news/international/global-trends/us-news-barack-obama-divorce-michelle-barack-obama-dating-jennifer-aniston-rumours-surface-on-social-media-amid-his-divorce-buzz-with-michelle/amp_articleshow/117397737.cms" TargetMode="External" /><Relationship Id="rId931" Type="http://schemas.openxmlformats.org/officeDocument/2006/relationships/hyperlink" Target="https://m.economictimes.com/news/international/global-trends/us-news-barack-obama-divorce-michelle-barack-obama-dating-jennifer-aniston-rumours-surface-on-social-media-amid-his-divorce-buzz-with-michelle/amp_articleshow/117397737.cms" TargetMode="External" /><Relationship Id="rId932" Type="http://schemas.openxmlformats.org/officeDocument/2006/relationships/hyperlink" Target="https://m.economictimes.com/news/international/global-trends/us-news-barack-obama-divorce-michelle-barack-obama-dating-jennifer-aniston-rumours-surface-on-social-media-amid-his-divorce-buzz-with-michelle/amp_articleshow/117397737.cms" TargetMode="External" /><Relationship Id="rId933" Type="http://schemas.openxmlformats.org/officeDocument/2006/relationships/hyperlink" Target="https://m.economictimes.com/news/international/global-trends/us-news-barack-obama-divorce-michelle-barack-obama-dating-jennifer-aniston-rumours-surface-on-social-media-amid-his-divorce-buzz-with-michelle/amp_articleshow/117397737.cms" TargetMode="External" /><Relationship Id="rId934" Type="http://schemas.openxmlformats.org/officeDocument/2006/relationships/hyperlink" Target="https://economictimes.indiatimes.com/news/international/global-trends/us-news-donald-trump-inauguration-viral-video-trumps-son-barron-steals-the-spotlight-at-the-inauguration-event-internet-calls-him-future-president/articleshow/117407712.cms" TargetMode="External" /><Relationship Id="rId935" Type="http://schemas.openxmlformats.org/officeDocument/2006/relationships/hyperlink" Target="https://economictimes.indiatimes.com/news/international/global-trends/us-news-donald-trump-inauguration-luncheon-menu-chesapeake-crab-cake-steak-what-trumps-inauguration-guests-are-having-for-lunch-full-menu-revealed/articleshow/117407384.cms" TargetMode="External" /><Relationship Id="rId936" Type="http://schemas.openxmlformats.org/officeDocument/2006/relationships/hyperlink" Target="https://economictimes.indiatimes.com/news/international/global-trends/us-news-donald-trumps-inauguration-sets-fundraising-record-250-million-and-counting-who-are-the-top-donors-tesla-google-amazon-boeing-meta-apple-microsoft-openai-uber/articleshow/117406721.cms" TargetMode="External" /><Relationship Id="rId937" Type="http://schemas.openxmlformats.org/officeDocument/2006/relationships/hyperlink" Target="https://m.economictimes.com/news/international/global-trends/us-news-trump-inauguration-jeff-bezos-fiance-lauren-sanchez-receives-massive-backlash-for-incredibly-inappropriate-trump-inauguration-outfit/amp_articleshow/117404927.cms" TargetMode="External" /><Relationship Id="rId938" Type="http://schemas.openxmlformats.org/officeDocument/2006/relationships/header" Target="header166.xml" /><Relationship Id="rId939" Type="http://schemas.openxmlformats.org/officeDocument/2006/relationships/header" Target="header167.xml" /><Relationship Id="rId94" Type="http://schemas.openxmlformats.org/officeDocument/2006/relationships/hyperlink" Target="https://people.com/michelle-obama-shares-how-she-barack-navigate-gossip-imo-podcast-11697326" TargetMode="External" /><Relationship Id="rId940" Type="http://schemas.openxmlformats.org/officeDocument/2006/relationships/footer" Target="footer166.xml" /><Relationship Id="rId941" Type="http://schemas.openxmlformats.org/officeDocument/2006/relationships/footer" Target="footer167.xml" /><Relationship Id="rId942" Type="http://schemas.openxmlformats.org/officeDocument/2006/relationships/header" Target="header168.xml" /><Relationship Id="rId943" Type="http://schemas.openxmlformats.org/officeDocument/2006/relationships/footer" Target="footer168.xml" /><Relationship Id="rId944" Type="http://schemas.openxmlformats.org/officeDocument/2006/relationships/hyperlink" Target="https://advance.lexis.com/api/document?collection=news&amp;id=urn:contentItem:6F8K-GGY3-S285-33RX-00000-00&amp;context=1519360" TargetMode="External" /><Relationship Id="rId945" Type="http://schemas.openxmlformats.org/officeDocument/2006/relationships/hyperlink" Target="https://advance.lexis.com/api/document?collection=news&amp;id=urn:contentItem:6F8K-GGY3-S285-33RX-00000-00&amp;context=1519360" TargetMode="External" /><Relationship Id="rId946" Type="http://schemas.openxmlformats.org/officeDocument/2006/relationships/hyperlink" Target="https://advance.lexis.com/api/document?collection=news&amp;id=urn:contentItem:6F8K-GGY3-S285-33RX-00000-00&amp;context=1519360" TargetMode="External" /><Relationship Id="rId947" Type="http://schemas.openxmlformats.org/officeDocument/2006/relationships/hyperlink" Target="https://advance.lexis.com/api/document?collection=news&amp;id=urn:contentItem:6F8K-GGY3-S285-33RX-00000-00&amp;context=1519360" TargetMode="External" /><Relationship Id="rId948" Type="http://schemas.openxmlformats.org/officeDocument/2006/relationships/hyperlink" Target="https://thespun.com/trending/barack-obama-has-valentines-day-message-for-wife-amid-divorce-rumors" TargetMode="External" /><Relationship Id="rId949" Type="http://schemas.openxmlformats.org/officeDocument/2006/relationships/hyperlink" Target="https://thespun.com/trending/barack-obama-has-valentines-day-message-for-wife-amid-divorce-rumors" TargetMode="External" /><Relationship Id="rId95" Type="http://schemas.openxmlformats.org/officeDocument/2006/relationships/hyperlink" Target="https://www.instagram.com/reel/DHD7WaauKXO/?utm_source=ig_embed&amp;utm_campaign=loading" TargetMode="External" /><Relationship Id="rId950" Type="http://schemas.openxmlformats.org/officeDocument/2006/relationships/hyperlink" Target="https://thespun.com/trending/barack-obama-has-valentines-day-message-for-wife-amid-divorce-rumors" TargetMode="External" /><Relationship Id="rId951" Type="http://schemas.openxmlformats.org/officeDocument/2006/relationships/hyperlink" Target="https://thespun.com/trending/barack-obama-has-valentines-day-message-for-wife-amid-divorce-rumors" TargetMode="External" /><Relationship Id="rId952" Type="http://schemas.openxmlformats.org/officeDocument/2006/relationships/hyperlink" Target="https://thespun.com/trending/barack-obama-has-valentines-day-message-for-wife-amid-divorce-rumors" TargetMode="External" /><Relationship Id="rId953" Type="http://schemas.openxmlformats.org/officeDocument/2006/relationships/header" Target="header169.xml" /><Relationship Id="rId954" Type="http://schemas.openxmlformats.org/officeDocument/2006/relationships/header" Target="header170.xml" /><Relationship Id="rId955" Type="http://schemas.openxmlformats.org/officeDocument/2006/relationships/footer" Target="footer169.xml" /><Relationship Id="rId956" Type="http://schemas.openxmlformats.org/officeDocument/2006/relationships/footer" Target="footer170.xml" /><Relationship Id="rId957" Type="http://schemas.openxmlformats.org/officeDocument/2006/relationships/header" Target="header171.xml" /><Relationship Id="rId958" Type="http://schemas.openxmlformats.org/officeDocument/2006/relationships/footer" Target="footer171.xml" /><Relationship Id="rId959" Type="http://schemas.openxmlformats.org/officeDocument/2006/relationships/hyperlink" Target="https://advance.lexis.com/api/document?collection=news&amp;id=urn:contentItem:6FJC-BMF3-RY20-74FD-00000-00&amp;context=1519360" TargetMode="External" /><Relationship Id="rId96" Type="http://schemas.openxmlformats.org/officeDocument/2006/relationships/hyperlink" Target="https://www.instagram.com/reel/DHD7WaauKXO/?utm_source=ig_embed&amp;utm_campaign=loading" TargetMode="External" /><Relationship Id="rId960" Type="http://schemas.openxmlformats.org/officeDocument/2006/relationships/hyperlink" Target="https://advance.lexis.com/api/document?collection=news&amp;id=urn:contentItem:6FJC-BMF3-RY20-74FD-00000-00&amp;context=1519360" TargetMode="External" /><Relationship Id="rId961" Type="http://schemas.openxmlformats.org/officeDocument/2006/relationships/hyperlink" Target="https://advance.lexis.com/api/document?collection=news&amp;id=urn:contentItem:6FJC-BMF3-RY20-74FD-00000-00&amp;context=1519360" TargetMode="External" /><Relationship Id="rId962" Type="http://schemas.openxmlformats.org/officeDocument/2006/relationships/hyperlink" Target="https://advance.lexis.com/api/document?collection=news&amp;id=urn:contentItem:6FJC-BMF3-RY20-74FD-00000-00&amp;context=1519360" TargetMode="External" /><Relationship Id="rId963" Type="http://schemas.openxmlformats.org/officeDocument/2006/relationships/hyperlink" Target="https://advance.lexis.com/api/document?collection=news&amp;id=urn:contentItem:6FJC-BMF3-RY20-74FD-00000-00&amp;context=1519360" TargetMode="External" /><Relationship Id="rId964" Type="http://schemas.openxmlformats.org/officeDocument/2006/relationships/hyperlink" Target="mailto:contentservices@htdigital.in" TargetMode="External" /><Relationship Id="rId965" Type="http://schemas.openxmlformats.org/officeDocument/2006/relationships/header" Target="header172.xml" /><Relationship Id="rId966" Type="http://schemas.openxmlformats.org/officeDocument/2006/relationships/header" Target="header173.xml" /><Relationship Id="rId967" Type="http://schemas.openxmlformats.org/officeDocument/2006/relationships/footer" Target="footer172.xml" /><Relationship Id="rId968" Type="http://schemas.openxmlformats.org/officeDocument/2006/relationships/footer" Target="footer173.xml" /><Relationship Id="rId969" Type="http://schemas.openxmlformats.org/officeDocument/2006/relationships/header" Target="header174.xml" /><Relationship Id="rId97" Type="http://schemas.openxmlformats.org/officeDocument/2006/relationships/hyperlink" Target="https://www.instagram.com/reel/DHD7WaauKXO/?utm_source=ig_embed&amp;utm_campaign=loading" TargetMode="External" /><Relationship Id="rId970" Type="http://schemas.openxmlformats.org/officeDocument/2006/relationships/footer" Target="footer174.xml" /><Relationship Id="rId971" Type="http://schemas.openxmlformats.org/officeDocument/2006/relationships/hyperlink" Target="https://advance.lexis.com/api/document?collection=news&amp;id=urn:contentItem:6FGS-8BS3-RS3H-Y0VV-00000-00&amp;context=1519360" TargetMode="External" /><Relationship Id="rId972" Type="http://schemas.openxmlformats.org/officeDocument/2006/relationships/hyperlink" Target="https://advance.lexis.com/api/document?collection=news&amp;id=urn:contentItem:6FGS-8BS3-RS3H-Y0VV-00000-00&amp;context=1519360" TargetMode="External" /><Relationship Id="rId973" Type="http://schemas.openxmlformats.org/officeDocument/2006/relationships/hyperlink" Target="https://advance.lexis.com/api/document?collection=news&amp;id=urn:contentItem:6FGS-8BS3-RS3H-Y0VV-00000-00&amp;context=1519360" TargetMode="External" /><Relationship Id="rId974" Type="http://schemas.openxmlformats.org/officeDocument/2006/relationships/hyperlink" Target="https://advance.lexis.com/api/document?collection=news&amp;id=urn:contentItem:6FGS-8BS3-RS3H-Y0VV-00000-00&amp;context=1519360" TargetMode="External" /><Relationship Id="rId975" Type="http://schemas.openxmlformats.org/officeDocument/2006/relationships/hyperlink" Target="https://advance.lexis.com/api/document?collection=news&amp;id=urn:contentItem:6FGS-8BS3-RS3H-Y0VV-00000-00&amp;context=1519360" TargetMode="External" /><Relationship Id="rId976" Type="http://schemas.openxmlformats.org/officeDocument/2006/relationships/hyperlink" Target="https://www.foxnews.com/media/kamala-harris-very-annoyed-obama-she-sought-his-endorsement-book-reveals" TargetMode="External" /><Relationship Id="rId977" Type="http://schemas.openxmlformats.org/officeDocument/2006/relationships/hyperlink" Target="https://x.com/Acyn/status/1907988849651077296" TargetMode="External" /><Relationship Id="rId978" Type="http://schemas.openxmlformats.org/officeDocument/2006/relationships/hyperlink" Target="https://thespun.com/nba/barack-obama-sparks-speculation-with-nba-game-appearance" TargetMode="External" /><Relationship Id="rId979" Type="http://schemas.openxmlformats.org/officeDocument/2006/relationships/hyperlink" Target="https://thespun.com/nba/barack-obama-sparks-speculation-with-nba-game-appearance" TargetMode="External" /><Relationship Id="rId98" Type="http://schemas.openxmlformats.org/officeDocument/2006/relationships/hyperlink" Target="https://www.instagram.com/reel/DHD7WaauKXO/?utm_source=ig_embed&amp;utm_campaign=loading" TargetMode="External" /><Relationship Id="rId980" Type="http://schemas.openxmlformats.org/officeDocument/2006/relationships/hyperlink" Target="https://thespun.com/nba/barack-obama-sparks-speculation-with-nba-game-appearance" TargetMode="External" /><Relationship Id="rId981" Type="http://schemas.openxmlformats.org/officeDocument/2006/relationships/hyperlink" Target="https://thespun.com/nba/barack-obama-sparks-speculation-with-nba-game-appearance" TargetMode="External" /><Relationship Id="rId982" Type="http://schemas.openxmlformats.org/officeDocument/2006/relationships/hyperlink" Target="https://thespun.com/nba/barack-obama-sparks-speculation-with-nba-game-appearance" TargetMode="External" /><Relationship Id="rId983" Type="http://schemas.openxmlformats.org/officeDocument/2006/relationships/header" Target="header175.xml" /><Relationship Id="rId984" Type="http://schemas.openxmlformats.org/officeDocument/2006/relationships/header" Target="header176.xml" /><Relationship Id="rId985" Type="http://schemas.openxmlformats.org/officeDocument/2006/relationships/footer" Target="footer175.xml" /><Relationship Id="rId986" Type="http://schemas.openxmlformats.org/officeDocument/2006/relationships/footer" Target="footer176.xml" /><Relationship Id="rId987" Type="http://schemas.openxmlformats.org/officeDocument/2006/relationships/header" Target="header177.xml" /><Relationship Id="rId988" Type="http://schemas.openxmlformats.org/officeDocument/2006/relationships/footer" Target="footer177.xml" /><Relationship Id="rId989" Type="http://schemas.openxmlformats.org/officeDocument/2006/relationships/hyperlink" Target="https://advance.lexis.com/api/document?collection=news&amp;id=urn:contentItem:6DXJ-7S73-RWNJ-C0K3-00000-00&amp;context=1519360" TargetMode="External" /><Relationship Id="rId99" Type="http://schemas.openxmlformats.org/officeDocument/2006/relationships/hyperlink" Target="https://www.vibe.com/news/entertainment/michelle-obama-barack-obama-not-financially-sound-marriage-1235059195/" TargetMode="External" /><Relationship Id="rId990" Type="http://schemas.openxmlformats.org/officeDocument/2006/relationships/hyperlink" Target="https://advance.lexis.com/api/document?collection=news&amp;id=urn:contentItem:6DXJ-7S73-RWNJ-C0K3-00000-00&amp;context=1519360" TargetMode="External" /><Relationship Id="rId991" Type="http://schemas.openxmlformats.org/officeDocument/2006/relationships/hyperlink" Target="https://advance.lexis.com/api/document?collection=news&amp;id=urn:contentItem:6DXJ-7S73-RWNJ-C0K3-00000-00&amp;context=1519360" TargetMode="External" /><Relationship Id="rId992" Type="http://schemas.openxmlformats.org/officeDocument/2006/relationships/hyperlink" Target="https://advance.lexis.com/api/document?collection=news&amp;id=urn:contentItem:6DXJ-7S73-RWNJ-C0K3-00000-00&amp;context=1519360" TargetMode="External" /><Relationship Id="rId993" Type="http://schemas.openxmlformats.org/officeDocument/2006/relationships/hyperlink" Target="https://advance.lexis.com/api/document?collection=news&amp;id=urn:contentItem:6DXJ-7S73-RWNJ-C0K3-00000-00&amp;context=1519360" TargetMode="External" /><Relationship Id="rId994" Type="http://schemas.openxmlformats.org/officeDocument/2006/relationships/image" Target="media/image11.png" /><Relationship Id="rId995" Type="http://schemas.openxmlformats.org/officeDocument/2006/relationships/hyperlink" Target="file:////theme_arabtimes/images/no-image.png" TargetMode="External" /><Relationship Id="rId996" Type="http://schemas.openxmlformats.org/officeDocument/2006/relationships/hyperlink" Target="file:////theme_arabtimes/images/no-image.png" TargetMode="External" /><Relationship Id="rId997" Type="http://schemas.openxmlformats.org/officeDocument/2006/relationships/hyperlink" Target="file:////theme_arabtimes/images/no-image.png" TargetMode="External" /><Relationship Id="rId998" Type="http://schemas.openxmlformats.org/officeDocument/2006/relationships/hyperlink" Target="file:////theme_arabtimes/images/no-image.png" TargetMode="External" /><Relationship Id="rId999" Type="http://schemas.openxmlformats.org/officeDocument/2006/relationships/hyperlink" Target="file:////theme_arabtimes/images/no-image.png" TargetMode="External" /></Relationships>
</file>

<file path=word/_rels/footer2.xml.rels><?xml version="1.0" encoding="utf-8" standalone="yes"?><Relationships xmlns="http://schemas.openxmlformats.org/package/2006/relationships"><Relationship Id="rId1" Type="http://schemas.openxmlformats.org/officeDocument/2006/relationships/image" Target="media/image2.png" /><Relationship Id="rId2" Type="http://schemas.openxmlformats.org/officeDocument/2006/relationships/hyperlink" Target="http://www.lexisnexis.com/about-us/" TargetMode="External" /><Relationship Id="rId3" Type="http://schemas.openxmlformats.org/officeDocument/2006/relationships/hyperlink" Target="http://www.lexisnexis.com/en-us/terms/privacy-policy.page" TargetMode="External" /><Relationship Id="rId4" Type="http://schemas.openxmlformats.org/officeDocument/2006/relationships/hyperlink" Target="http://www.lexisnexis.com/terms/general.aspx" TargetMode="External" /><Relationship Id="rId5" Type="http://schemas.openxmlformats.org/officeDocument/2006/relationships/hyperlink" Target="http://www.lexisnexis.com/terms/copyright.asp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250859847</vt:lpwstr>
  </property>
  <property fmtid="{D5CDD505-2E9C-101B-9397-08002B2CF9AE}" pid="3" name="LADocCount">
    <vt:i4>151</vt:i4>
  </property>
  <property fmtid="{D5CDD505-2E9C-101B-9397-08002B2CF9AE}" pid="4" name="LADocumentID:1">
    <vt:lpwstr>Doc::urn:hlct:16|contextualFeaturePermID::1519360</vt:lpwstr>
  </property>
  <property fmtid="{D5CDD505-2E9C-101B-9397-08002B2CF9AE}" pid="5" name="LADocumentID:10">
    <vt:lpwstr>Doc::urn:hlct:16|contextualFeaturePermID::1519360</vt:lpwstr>
  </property>
  <property fmtid="{D5CDD505-2E9C-101B-9397-08002B2CF9AE}" pid="6" name="LADocumentID:100">
    <vt:lpwstr>Doc::urn:hlct:16|contextualFeaturePermID::1519360</vt:lpwstr>
  </property>
  <property fmtid="{D5CDD505-2E9C-101B-9397-08002B2CF9AE}" pid="7" name="LADocumentID:101">
    <vt:lpwstr>Doc::urn:hlct:16|contextualFeaturePermID::1519360</vt:lpwstr>
  </property>
  <property fmtid="{D5CDD505-2E9C-101B-9397-08002B2CF9AE}" pid="8" name="LADocumentID:102">
    <vt:lpwstr>Doc::urn:hlct:16|contextualFeaturePermID::1519360</vt:lpwstr>
  </property>
  <property fmtid="{D5CDD505-2E9C-101B-9397-08002B2CF9AE}" pid="9" name="LADocumentID:103">
    <vt:lpwstr>Doc::urn:hlct:16|contextualFeaturePermID::1519360</vt:lpwstr>
  </property>
  <property fmtid="{D5CDD505-2E9C-101B-9397-08002B2CF9AE}" pid="10" name="LADocumentID:104">
    <vt:lpwstr>Doc::urn:hlct:16|contextualFeaturePermID::1519360</vt:lpwstr>
  </property>
  <property fmtid="{D5CDD505-2E9C-101B-9397-08002B2CF9AE}" pid="11" name="LADocumentID:105">
    <vt:lpwstr>Doc::urn:hlct:16|contextualFeaturePermID::1519360</vt:lpwstr>
  </property>
  <property fmtid="{D5CDD505-2E9C-101B-9397-08002B2CF9AE}" pid="12" name="LADocumentID:106">
    <vt:lpwstr>Doc::urn:hlct:16|contextualFeaturePermID::1519360</vt:lpwstr>
  </property>
  <property fmtid="{D5CDD505-2E9C-101B-9397-08002B2CF9AE}" pid="13" name="LADocumentID:107">
    <vt:lpwstr>Doc::urn:hlct:16|contextualFeaturePermID::1519360</vt:lpwstr>
  </property>
  <property fmtid="{D5CDD505-2E9C-101B-9397-08002B2CF9AE}" pid="14" name="LADocumentID:108">
    <vt:lpwstr>Doc::urn:hlct:16|contextualFeaturePermID::1519360</vt:lpwstr>
  </property>
  <property fmtid="{D5CDD505-2E9C-101B-9397-08002B2CF9AE}" pid="15" name="LADocumentID:109">
    <vt:lpwstr>Doc::urn:hlct:16|contextualFeaturePermID::1519360</vt:lpwstr>
  </property>
  <property fmtid="{D5CDD505-2E9C-101B-9397-08002B2CF9AE}" pid="16" name="LADocumentID:11">
    <vt:lpwstr>Doc::urn:hlct:16|contextualFeaturePermID::1519360</vt:lpwstr>
  </property>
  <property fmtid="{D5CDD505-2E9C-101B-9397-08002B2CF9AE}" pid="17" name="LADocumentID:110">
    <vt:lpwstr>Doc::urn:hlct:16|contextualFeaturePermID::1519360</vt:lpwstr>
  </property>
  <property fmtid="{D5CDD505-2E9C-101B-9397-08002B2CF9AE}" pid="18" name="LADocumentID:111">
    <vt:lpwstr>Doc::urn:hlct:16|contextualFeaturePermID::1519360</vt:lpwstr>
  </property>
  <property fmtid="{D5CDD505-2E9C-101B-9397-08002B2CF9AE}" pid="19" name="LADocumentID:112">
    <vt:lpwstr>Doc::urn:hlct:16|contextualFeaturePermID::1519360</vt:lpwstr>
  </property>
  <property fmtid="{D5CDD505-2E9C-101B-9397-08002B2CF9AE}" pid="20" name="LADocumentID:113">
    <vt:lpwstr>Doc::urn:hlct:16|contextualFeaturePermID::1519360</vt:lpwstr>
  </property>
  <property fmtid="{D5CDD505-2E9C-101B-9397-08002B2CF9AE}" pid="21" name="LADocumentID:114">
    <vt:lpwstr>Doc::urn:hlct:16|contextualFeaturePermID::1519360</vt:lpwstr>
  </property>
  <property fmtid="{D5CDD505-2E9C-101B-9397-08002B2CF9AE}" pid="22" name="LADocumentID:115">
    <vt:lpwstr>Doc::urn:hlct:16|contextualFeaturePermID::1519360</vt:lpwstr>
  </property>
  <property fmtid="{D5CDD505-2E9C-101B-9397-08002B2CF9AE}" pid="23" name="LADocumentID:116">
    <vt:lpwstr>Doc::urn:hlct:16|contextualFeaturePermID::1519360</vt:lpwstr>
  </property>
  <property fmtid="{D5CDD505-2E9C-101B-9397-08002B2CF9AE}" pid="24" name="LADocumentID:117">
    <vt:lpwstr>Doc::urn:hlct:16|contextualFeaturePermID::1519360</vt:lpwstr>
  </property>
  <property fmtid="{D5CDD505-2E9C-101B-9397-08002B2CF9AE}" pid="25" name="LADocumentID:118">
    <vt:lpwstr>Doc::urn:hlct:16|contextualFeaturePermID::1519360</vt:lpwstr>
  </property>
  <property fmtid="{D5CDD505-2E9C-101B-9397-08002B2CF9AE}" pid="26" name="LADocumentID:119">
    <vt:lpwstr>Doc::urn:hlct:16|contextualFeaturePermID::1519360</vt:lpwstr>
  </property>
  <property fmtid="{D5CDD505-2E9C-101B-9397-08002B2CF9AE}" pid="27" name="LADocumentID:12">
    <vt:lpwstr>Doc::urn:hlct:16|contextualFeaturePermID::1519360</vt:lpwstr>
  </property>
  <property fmtid="{D5CDD505-2E9C-101B-9397-08002B2CF9AE}" pid="28" name="LADocumentID:120">
    <vt:lpwstr>Doc::urn:hlct:16|contextualFeaturePermID::1519360</vt:lpwstr>
  </property>
  <property fmtid="{D5CDD505-2E9C-101B-9397-08002B2CF9AE}" pid="29" name="LADocumentID:121">
    <vt:lpwstr>Doc::urn:hlct:16|contextualFeaturePermID::1519360</vt:lpwstr>
  </property>
  <property fmtid="{D5CDD505-2E9C-101B-9397-08002B2CF9AE}" pid="30" name="LADocumentID:122">
    <vt:lpwstr>Doc::urn:hlct:16|contextualFeaturePermID::1519360</vt:lpwstr>
  </property>
  <property fmtid="{D5CDD505-2E9C-101B-9397-08002B2CF9AE}" pid="31" name="LADocumentID:123">
    <vt:lpwstr>Doc::urn:hlct:16|contextualFeaturePermID::1519360</vt:lpwstr>
  </property>
  <property fmtid="{D5CDD505-2E9C-101B-9397-08002B2CF9AE}" pid="32" name="LADocumentID:124">
    <vt:lpwstr>Doc::urn:hlct:16|contextualFeaturePermID::1519360</vt:lpwstr>
  </property>
  <property fmtid="{D5CDD505-2E9C-101B-9397-08002B2CF9AE}" pid="33" name="LADocumentID:125">
    <vt:lpwstr>Doc::urn:hlct:16|contextualFeaturePermID::1519360</vt:lpwstr>
  </property>
  <property fmtid="{D5CDD505-2E9C-101B-9397-08002B2CF9AE}" pid="34" name="LADocumentID:126">
    <vt:lpwstr>Doc::urn:hlct:16|contextualFeaturePermID::1519360</vt:lpwstr>
  </property>
  <property fmtid="{D5CDD505-2E9C-101B-9397-08002B2CF9AE}" pid="35" name="LADocumentID:127">
    <vt:lpwstr>Doc::urn:hlct:16|contextualFeaturePermID::1519360</vt:lpwstr>
  </property>
  <property fmtid="{D5CDD505-2E9C-101B-9397-08002B2CF9AE}" pid="36" name="LADocumentID:128">
    <vt:lpwstr>Doc::urn:hlct:16|contextualFeaturePermID::1519360</vt:lpwstr>
  </property>
  <property fmtid="{D5CDD505-2E9C-101B-9397-08002B2CF9AE}" pid="37" name="LADocumentID:129">
    <vt:lpwstr>Doc::urn:hlct:16|contextualFeaturePermID::1519360</vt:lpwstr>
  </property>
  <property fmtid="{D5CDD505-2E9C-101B-9397-08002B2CF9AE}" pid="38" name="LADocumentID:13">
    <vt:lpwstr>Doc::urn:hlct:16|contextualFeaturePermID::1519360</vt:lpwstr>
  </property>
  <property fmtid="{D5CDD505-2E9C-101B-9397-08002B2CF9AE}" pid="39" name="LADocumentID:130">
    <vt:lpwstr>Doc::urn:hlct:16|contextualFeaturePermID::1519360</vt:lpwstr>
  </property>
  <property fmtid="{D5CDD505-2E9C-101B-9397-08002B2CF9AE}" pid="40" name="LADocumentID:131">
    <vt:lpwstr>Doc::urn:hlct:16|contextualFeaturePermID::1519360</vt:lpwstr>
  </property>
  <property fmtid="{D5CDD505-2E9C-101B-9397-08002B2CF9AE}" pid="41" name="LADocumentID:132">
    <vt:lpwstr>Doc::urn:hlct:16|contextualFeaturePermID::1519360</vt:lpwstr>
  </property>
  <property fmtid="{D5CDD505-2E9C-101B-9397-08002B2CF9AE}" pid="42" name="LADocumentID:133">
    <vt:lpwstr>Doc::urn:hlct:16|contextualFeaturePermID::1519360</vt:lpwstr>
  </property>
  <property fmtid="{D5CDD505-2E9C-101B-9397-08002B2CF9AE}" pid="43" name="LADocumentID:134">
    <vt:lpwstr>Doc::urn:hlct:16|contextualFeaturePermID::1519360</vt:lpwstr>
  </property>
  <property fmtid="{D5CDD505-2E9C-101B-9397-08002B2CF9AE}" pid="44" name="LADocumentID:135">
    <vt:lpwstr>Doc::urn:hlct:16|contextualFeaturePermID::1519360</vt:lpwstr>
  </property>
  <property fmtid="{D5CDD505-2E9C-101B-9397-08002B2CF9AE}" pid="45" name="LADocumentID:136">
    <vt:lpwstr>Doc::urn:hlct:16|contextualFeaturePermID::1519360</vt:lpwstr>
  </property>
  <property fmtid="{D5CDD505-2E9C-101B-9397-08002B2CF9AE}" pid="46" name="LADocumentID:137">
    <vt:lpwstr>Doc::urn:hlct:16|contextualFeaturePermID::1519360</vt:lpwstr>
  </property>
  <property fmtid="{D5CDD505-2E9C-101B-9397-08002B2CF9AE}" pid="47" name="LADocumentID:138">
    <vt:lpwstr>Doc::urn:hlct:16|contextualFeaturePermID::1519360</vt:lpwstr>
  </property>
  <property fmtid="{D5CDD505-2E9C-101B-9397-08002B2CF9AE}" pid="48" name="LADocumentID:139">
    <vt:lpwstr>Doc::urn:hlct:16|contextualFeaturePermID::1519360</vt:lpwstr>
  </property>
  <property fmtid="{D5CDD505-2E9C-101B-9397-08002B2CF9AE}" pid="49" name="LADocumentID:14">
    <vt:lpwstr>Doc::urn:hlct:16|contextualFeaturePermID::1519360</vt:lpwstr>
  </property>
  <property fmtid="{D5CDD505-2E9C-101B-9397-08002B2CF9AE}" pid="50" name="LADocumentID:140">
    <vt:lpwstr>Doc::urn:hlct:16|contextualFeaturePermID::1519360</vt:lpwstr>
  </property>
  <property fmtid="{D5CDD505-2E9C-101B-9397-08002B2CF9AE}" pid="51" name="LADocumentID:141">
    <vt:lpwstr>Doc::urn:hlct:16|contextualFeaturePermID::1519360</vt:lpwstr>
  </property>
  <property fmtid="{D5CDD505-2E9C-101B-9397-08002B2CF9AE}" pid="52" name="LADocumentID:142">
    <vt:lpwstr>Doc::urn:hlct:16|contextualFeaturePermID::1519360</vt:lpwstr>
  </property>
  <property fmtid="{D5CDD505-2E9C-101B-9397-08002B2CF9AE}" pid="53" name="LADocumentID:143">
    <vt:lpwstr>Doc::urn:hlct:16|contextualFeaturePermID::1519360</vt:lpwstr>
  </property>
  <property fmtid="{D5CDD505-2E9C-101B-9397-08002B2CF9AE}" pid="54" name="LADocumentID:144">
    <vt:lpwstr>Doc::urn:hlct:16|contextualFeaturePermID::1519360</vt:lpwstr>
  </property>
  <property fmtid="{D5CDD505-2E9C-101B-9397-08002B2CF9AE}" pid="55" name="LADocumentID:145">
    <vt:lpwstr>Doc::urn:hlct:16|contextualFeaturePermID::1519360</vt:lpwstr>
  </property>
  <property fmtid="{D5CDD505-2E9C-101B-9397-08002B2CF9AE}" pid="56" name="LADocumentID:146">
    <vt:lpwstr>Doc::urn:hlct:16|contextualFeaturePermID::1519360</vt:lpwstr>
  </property>
  <property fmtid="{D5CDD505-2E9C-101B-9397-08002B2CF9AE}" pid="57" name="LADocumentID:147">
    <vt:lpwstr>Doc::urn:hlct:16|contextualFeaturePermID::1519360</vt:lpwstr>
  </property>
  <property fmtid="{D5CDD505-2E9C-101B-9397-08002B2CF9AE}" pid="58" name="LADocumentID:148">
    <vt:lpwstr>Doc::urn:hlct:16|contextualFeaturePermID::1519360</vt:lpwstr>
  </property>
  <property fmtid="{D5CDD505-2E9C-101B-9397-08002B2CF9AE}" pid="59" name="LADocumentID:149">
    <vt:lpwstr>Doc::urn:hlct:16|contextualFeaturePermID::1519360</vt:lpwstr>
  </property>
  <property fmtid="{D5CDD505-2E9C-101B-9397-08002B2CF9AE}" pid="60" name="LADocumentID:15">
    <vt:lpwstr>Doc::urn:hlct:16|contextualFeaturePermID::1519360</vt:lpwstr>
  </property>
  <property fmtid="{D5CDD505-2E9C-101B-9397-08002B2CF9AE}" pid="61" name="LADocumentID:150">
    <vt:lpwstr>Doc::urn:hlct:16|contextualFeaturePermID::1519360</vt:lpwstr>
  </property>
  <property fmtid="{D5CDD505-2E9C-101B-9397-08002B2CF9AE}" pid="62" name="LADocumentID:16">
    <vt:lpwstr>Doc::urn:hlct:16|contextualFeaturePermID::1519360</vt:lpwstr>
  </property>
  <property fmtid="{D5CDD505-2E9C-101B-9397-08002B2CF9AE}" pid="63" name="LADocumentID:17">
    <vt:lpwstr>Doc::urn:hlct:16|contextualFeaturePermID::1519360</vt:lpwstr>
  </property>
  <property fmtid="{D5CDD505-2E9C-101B-9397-08002B2CF9AE}" pid="64" name="LADocumentID:18">
    <vt:lpwstr>Doc::urn:hlct:16|contextualFeaturePermID::1519360</vt:lpwstr>
  </property>
  <property fmtid="{D5CDD505-2E9C-101B-9397-08002B2CF9AE}" pid="65" name="LADocumentID:19">
    <vt:lpwstr>Doc::urn:hlct:16|contextualFeaturePermID::1519360</vt:lpwstr>
  </property>
  <property fmtid="{D5CDD505-2E9C-101B-9397-08002B2CF9AE}" pid="66" name="LADocumentID:2">
    <vt:lpwstr>Doc::urn:hlct:16|contextualFeaturePermID::1519360</vt:lpwstr>
  </property>
  <property fmtid="{D5CDD505-2E9C-101B-9397-08002B2CF9AE}" pid="67" name="LADocumentID:20">
    <vt:lpwstr>Doc::urn:hlct:16|contextualFeaturePermID::1519360</vt:lpwstr>
  </property>
  <property fmtid="{D5CDD505-2E9C-101B-9397-08002B2CF9AE}" pid="68" name="LADocumentID:21">
    <vt:lpwstr>Doc::urn:hlct:16|contextualFeaturePermID::1519360</vt:lpwstr>
  </property>
  <property fmtid="{D5CDD505-2E9C-101B-9397-08002B2CF9AE}" pid="69" name="LADocumentID:22">
    <vt:lpwstr>Doc::urn:hlct:16|contextualFeaturePermID::1519360</vt:lpwstr>
  </property>
  <property fmtid="{D5CDD505-2E9C-101B-9397-08002B2CF9AE}" pid="70" name="LADocumentID:23">
    <vt:lpwstr>Doc::urn:hlct:16|contextualFeaturePermID::1519360</vt:lpwstr>
  </property>
  <property fmtid="{D5CDD505-2E9C-101B-9397-08002B2CF9AE}" pid="71" name="LADocumentID:24">
    <vt:lpwstr>Doc::urn:hlct:16|contextualFeaturePermID::1519360</vt:lpwstr>
  </property>
  <property fmtid="{D5CDD505-2E9C-101B-9397-08002B2CF9AE}" pid="72" name="LADocumentID:25">
    <vt:lpwstr>Doc::urn:hlct:16|contextualFeaturePermID::1519360</vt:lpwstr>
  </property>
  <property fmtid="{D5CDD505-2E9C-101B-9397-08002B2CF9AE}" pid="73" name="LADocumentID:26">
    <vt:lpwstr>Doc::urn:hlct:16|contextualFeaturePermID::1519360</vt:lpwstr>
  </property>
  <property fmtid="{D5CDD505-2E9C-101B-9397-08002B2CF9AE}" pid="74" name="LADocumentID:27">
    <vt:lpwstr>Doc::urn:hlct:16|contextualFeaturePermID::1519360</vt:lpwstr>
  </property>
  <property fmtid="{D5CDD505-2E9C-101B-9397-08002B2CF9AE}" pid="75" name="LADocumentID:28">
    <vt:lpwstr>Doc::urn:hlct:16|contextualFeaturePermID::1519360</vt:lpwstr>
  </property>
  <property fmtid="{D5CDD505-2E9C-101B-9397-08002B2CF9AE}" pid="76" name="LADocumentID:29">
    <vt:lpwstr>Doc::urn:hlct:16|contextualFeaturePermID::1519360</vt:lpwstr>
  </property>
  <property fmtid="{D5CDD505-2E9C-101B-9397-08002B2CF9AE}" pid="77" name="LADocumentID:3">
    <vt:lpwstr>Doc::urn:hlct:16|contextualFeaturePermID::1519360</vt:lpwstr>
  </property>
  <property fmtid="{D5CDD505-2E9C-101B-9397-08002B2CF9AE}" pid="78" name="LADocumentID:30">
    <vt:lpwstr>Doc::urn:hlct:16|contextualFeaturePermID::1519360</vt:lpwstr>
  </property>
  <property fmtid="{D5CDD505-2E9C-101B-9397-08002B2CF9AE}" pid="79" name="LADocumentID:31">
    <vt:lpwstr>Doc::urn:hlct:16|contextualFeaturePermID::1519360</vt:lpwstr>
  </property>
  <property fmtid="{D5CDD505-2E9C-101B-9397-08002B2CF9AE}" pid="80" name="LADocumentID:32">
    <vt:lpwstr>Doc::urn:hlct:16|contextualFeaturePermID::1519360</vt:lpwstr>
  </property>
  <property fmtid="{D5CDD505-2E9C-101B-9397-08002B2CF9AE}" pid="81" name="LADocumentID:33">
    <vt:lpwstr>Doc::urn:hlct:16|contextualFeaturePermID::1519360</vt:lpwstr>
  </property>
  <property fmtid="{D5CDD505-2E9C-101B-9397-08002B2CF9AE}" pid="82" name="LADocumentID:34">
    <vt:lpwstr>Doc::urn:hlct:16|contextualFeaturePermID::1519360</vt:lpwstr>
  </property>
  <property fmtid="{D5CDD505-2E9C-101B-9397-08002B2CF9AE}" pid="83" name="LADocumentID:35">
    <vt:lpwstr>Doc::urn:hlct:16|contextualFeaturePermID::1519360</vt:lpwstr>
  </property>
  <property fmtid="{D5CDD505-2E9C-101B-9397-08002B2CF9AE}" pid="84" name="LADocumentID:36">
    <vt:lpwstr>Doc::urn:hlct:16|contextualFeaturePermID::1519360</vt:lpwstr>
  </property>
  <property fmtid="{D5CDD505-2E9C-101B-9397-08002B2CF9AE}" pid="85" name="LADocumentID:37">
    <vt:lpwstr>Doc::urn:hlct:16|contextualFeaturePermID::1519360</vt:lpwstr>
  </property>
  <property fmtid="{D5CDD505-2E9C-101B-9397-08002B2CF9AE}" pid="86" name="LADocumentID:38">
    <vt:lpwstr>Doc::urn:hlct:16|contextualFeaturePermID::1519360</vt:lpwstr>
  </property>
  <property fmtid="{D5CDD505-2E9C-101B-9397-08002B2CF9AE}" pid="87" name="LADocumentID:39">
    <vt:lpwstr>Doc::urn:hlct:16|contextualFeaturePermID::1519360</vt:lpwstr>
  </property>
  <property fmtid="{D5CDD505-2E9C-101B-9397-08002B2CF9AE}" pid="88" name="LADocumentID:4">
    <vt:lpwstr>Doc::urn:hlct:16|contextualFeaturePermID::1519360</vt:lpwstr>
  </property>
  <property fmtid="{D5CDD505-2E9C-101B-9397-08002B2CF9AE}" pid="89" name="LADocumentID:40">
    <vt:lpwstr>Doc::urn:hlct:16|contextualFeaturePermID::1519360</vt:lpwstr>
  </property>
  <property fmtid="{D5CDD505-2E9C-101B-9397-08002B2CF9AE}" pid="90" name="LADocumentID:41">
    <vt:lpwstr>Doc::urn:hlct:16|contextualFeaturePermID::1519360</vt:lpwstr>
  </property>
  <property fmtid="{D5CDD505-2E9C-101B-9397-08002B2CF9AE}" pid="91" name="LADocumentID:42">
    <vt:lpwstr>Doc::urn:hlct:16|contextualFeaturePermID::1519360</vt:lpwstr>
  </property>
  <property fmtid="{D5CDD505-2E9C-101B-9397-08002B2CF9AE}" pid="92" name="LADocumentID:43">
    <vt:lpwstr>Doc::urn:hlct:16|contextualFeaturePermID::1519360</vt:lpwstr>
  </property>
  <property fmtid="{D5CDD505-2E9C-101B-9397-08002B2CF9AE}" pid="93" name="LADocumentID:44">
    <vt:lpwstr>Doc::urn:hlct:16|contextualFeaturePermID::1519360</vt:lpwstr>
  </property>
  <property fmtid="{D5CDD505-2E9C-101B-9397-08002B2CF9AE}" pid="94" name="LADocumentID:45">
    <vt:lpwstr>Doc::urn:hlct:16|contextualFeaturePermID::1519360</vt:lpwstr>
  </property>
  <property fmtid="{D5CDD505-2E9C-101B-9397-08002B2CF9AE}" pid="95" name="LADocumentID:46">
    <vt:lpwstr>Doc::urn:hlct:16|contextualFeaturePermID::1519360</vt:lpwstr>
  </property>
  <property fmtid="{D5CDD505-2E9C-101B-9397-08002B2CF9AE}" pid="96" name="LADocumentID:47">
    <vt:lpwstr>Doc::urn:hlct:16|contextualFeaturePermID::1519360</vt:lpwstr>
  </property>
  <property fmtid="{D5CDD505-2E9C-101B-9397-08002B2CF9AE}" pid="97" name="LADocumentID:48">
    <vt:lpwstr>Doc::urn:hlct:16|contextualFeaturePermID::1519360</vt:lpwstr>
  </property>
  <property fmtid="{D5CDD505-2E9C-101B-9397-08002B2CF9AE}" pid="98" name="LADocumentID:49">
    <vt:lpwstr>Doc::urn:hlct:16|contextualFeaturePermID::1519360</vt:lpwstr>
  </property>
  <property fmtid="{D5CDD505-2E9C-101B-9397-08002B2CF9AE}" pid="99" name="LADocumentID:5">
    <vt:lpwstr>Doc::urn:hlct:16|contextualFeaturePermID::1519360</vt:lpwstr>
  </property>
  <property fmtid="{D5CDD505-2E9C-101B-9397-08002B2CF9AE}" pid="100" name="LADocumentID:50">
    <vt:lpwstr>Doc::urn:hlct:16|contextualFeaturePermID::1519360</vt:lpwstr>
  </property>
  <property fmtid="{D5CDD505-2E9C-101B-9397-08002B2CF9AE}" pid="101" name="LADocumentID:51">
    <vt:lpwstr>Doc::urn:hlct:16|contextualFeaturePermID::1519360</vt:lpwstr>
  </property>
  <property fmtid="{D5CDD505-2E9C-101B-9397-08002B2CF9AE}" pid="102" name="LADocumentID:52">
    <vt:lpwstr>Doc::urn:hlct:16|contextualFeaturePermID::1519360</vt:lpwstr>
  </property>
  <property fmtid="{D5CDD505-2E9C-101B-9397-08002B2CF9AE}" pid="103" name="LADocumentID:53">
    <vt:lpwstr>Doc::urn:hlct:16|contextualFeaturePermID::1519360</vt:lpwstr>
  </property>
  <property fmtid="{D5CDD505-2E9C-101B-9397-08002B2CF9AE}" pid="104" name="LADocumentID:54">
    <vt:lpwstr>Doc::urn:hlct:16|contextualFeaturePermID::1519360</vt:lpwstr>
  </property>
  <property fmtid="{D5CDD505-2E9C-101B-9397-08002B2CF9AE}" pid="105" name="LADocumentID:55">
    <vt:lpwstr>Doc::urn:hlct:16|contextualFeaturePermID::1519360</vt:lpwstr>
  </property>
  <property fmtid="{D5CDD505-2E9C-101B-9397-08002B2CF9AE}" pid="106" name="LADocumentID:56">
    <vt:lpwstr>Doc::urn:hlct:16|contextualFeaturePermID::1519360</vt:lpwstr>
  </property>
  <property fmtid="{D5CDD505-2E9C-101B-9397-08002B2CF9AE}" pid="107" name="LADocumentID:57">
    <vt:lpwstr>Doc::urn:hlct:16|contextualFeaturePermID::1519360</vt:lpwstr>
  </property>
  <property fmtid="{D5CDD505-2E9C-101B-9397-08002B2CF9AE}" pid="108" name="LADocumentID:58">
    <vt:lpwstr>Doc::urn:hlct:16|contextualFeaturePermID::1519360</vt:lpwstr>
  </property>
  <property fmtid="{D5CDD505-2E9C-101B-9397-08002B2CF9AE}" pid="109" name="LADocumentID:59">
    <vt:lpwstr>Doc::urn:hlct:16|contextualFeaturePermID::1519360</vt:lpwstr>
  </property>
  <property fmtid="{D5CDD505-2E9C-101B-9397-08002B2CF9AE}" pid="110" name="LADocumentID:6">
    <vt:lpwstr>Doc::urn:hlct:16|contextualFeaturePermID::1519360</vt:lpwstr>
  </property>
  <property fmtid="{D5CDD505-2E9C-101B-9397-08002B2CF9AE}" pid="111" name="LADocumentID:60">
    <vt:lpwstr>Doc::urn:hlct:16|contextualFeaturePermID::1519360</vt:lpwstr>
  </property>
  <property fmtid="{D5CDD505-2E9C-101B-9397-08002B2CF9AE}" pid="112" name="LADocumentID:61">
    <vt:lpwstr>Doc::urn:hlct:16|contextualFeaturePermID::1519360</vt:lpwstr>
  </property>
  <property fmtid="{D5CDD505-2E9C-101B-9397-08002B2CF9AE}" pid="113" name="LADocumentID:62">
    <vt:lpwstr>Doc::urn:hlct:16|contextualFeaturePermID::1519360</vt:lpwstr>
  </property>
  <property fmtid="{D5CDD505-2E9C-101B-9397-08002B2CF9AE}" pid="114" name="LADocumentID:63">
    <vt:lpwstr>Doc::urn:hlct:16|contextualFeaturePermID::1519360</vt:lpwstr>
  </property>
  <property fmtid="{D5CDD505-2E9C-101B-9397-08002B2CF9AE}" pid="115" name="LADocumentID:64">
    <vt:lpwstr>Doc::urn:hlct:16|contextualFeaturePermID::1519360</vt:lpwstr>
  </property>
  <property fmtid="{D5CDD505-2E9C-101B-9397-08002B2CF9AE}" pid="116" name="LADocumentID:65">
    <vt:lpwstr>Doc::urn:hlct:16|contextualFeaturePermID::1519360</vt:lpwstr>
  </property>
  <property fmtid="{D5CDD505-2E9C-101B-9397-08002B2CF9AE}" pid="117" name="LADocumentID:66">
    <vt:lpwstr>Doc::urn:hlct:16|contextualFeaturePermID::1519360</vt:lpwstr>
  </property>
  <property fmtid="{D5CDD505-2E9C-101B-9397-08002B2CF9AE}" pid="118" name="LADocumentID:67">
    <vt:lpwstr>Doc::urn:hlct:16|contextualFeaturePermID::1519360</vt:lpwstr>
  </property>
  <property fmtid="{D5CDD505-2E9C-101B-9397-08002B2CF9AE}" pid="119" name="LADocumentID:68">
    <vt:lpwstr>Doc::urn:hlct:16|contextualFeaturePermID::1519360</vt:lpwstr>
  </property>
  <property fmtid="{D5CDD505-2E9C-101B-9397-08002B2CF9AE}" pid="120" name="LADocumentID:69">
    <vt:lpwstr>Doc::urn:hlct:16|contextualFeaturePermID::1519360</vt:lpwstr>
  </property>
  <property fmtid="{D5CDD505-2E9C-101B-9397-08002B2CF9AE}" pid="121" name="LADocumentID:7">
    <vt:lpwstr>Doc::urn:hlct:16|contextualFeaturePermID::1519360</vt:lpwstr>
  </property>
  <property fmtid="{D5CDD505-2E9C-101B-9397-08002B2CF9AE}" pid="122" name="LADocumentID:70">
    <vt:lpwstr>Doc::urn:hlct:16|contextualFeaturePermID::1519360</vt:lpwstr>
  </property>
  <property fmtid="{D5CDD505-2E9C-101B-9397-08002B2CF9AE}" pid="123" name="LADocumentID:71">
    <vt:lpwstr>Doc::urn:hlct:16|contextualFeaturePermID::1519360</vt:lpwstr>
  </property>
  <property fmtid="{D5CDD505-2E9C-101B-9397-08002B2CF9AE}" pid="124" name="LADocumentID:72">
    <vt:lpwstr>Doc::urn:hlct:16|contextualFeaturePermID::1519360</vt:lpwstr>
  </property>
  <property fmtid="{D5CDD505-2E9C-101B-9397-08002B2CF9AE}" pid="125" name="LADocumentID:73">
    <vt:lpwstr>Doc::urn:hlct:16|contextualFeaturePermID::1519360</vt:lpwstr>
  </property>
  <property fmtid="{D5CDD505-2E9C-101B-9397-08002B2CF9AE}" pid="126" name="LADocumentID:74">
    <vt:lpwstr>Doc::urn:hlct:16|contextualFeaturePermID::1519360</vt:lpwstr>
  </property>
  <property fmtid="{D5CDD505-2E9C-101B-9397-08002B2CF9AE}" pid="127" name="LADocumentID:75">
    <vt:lpwstr>Doc::urn:hlct:16|contextualFeaturePermID::1519360</vt:lpwstr>
  </property>
  <property fmtid="{D5CDD505-2E9C-101B-9397-08002B2CF9AE}" pid="128" name="LADocumentID:76">
    <vt:lpwstr>Doc::urn:hlct:16|contextualFeaturePermID::1519360</vt:lpwstr>
  </property>
  <property fmtid="{D5CDD505-2E9C-101B-9397-08002B2CF9AE}" pid="129" name="LADocumentID:77">
    <vt:lpwstr>Doc::urn:hlct:16|contextualFeaturePermID::1519360</vt:lpwstr>
  </property>
  <property fmtid="{D5CDD505-2E9C-101B-9397-08002B2CF9AE}" pid="130" name="LADocumentID:78">
    <vt:lpwstr>Doc::urn:hlct:16|contextualFeaturePermID::1519360</vt:lpwstr>
  </property>
  <property fmtid="{D5CDD505-2E9C-101B-9397-08002B2CF9AE}" pid="131" name="LADocumentID:79">
    <vt:lpwstr>Doc::urn:hlct:16|contextualFeaturePermID::1519360</vt:lpwstr>
  </property>
  <property fmtid="{D5CDD505-2E9C-101B-9397-08002B2CF9AE}" pid="132" name="LADocumentID:8">
    <vt:lpwstr>Doc::urn:hlct:16|contextualFeaturePermID::1519360</vt:lpwstr>
  </property>
  <property fmtid="{D5CDD505-2E9C-101B-9397-08002B2CF9AE}" pid="133" name="LADocumentID:80">
    <vt:lpwstr>Doc::urn:hlct:16|contextualFeaturePermID::1519360</vt:lpwstr>
  </property>
  <property fmtid="{D5CDD505-2E9C-101B-9397-08002B2CF9AE}" pid="134" name="LADocumentID:81">
    <vt:lpwstr>Doc::urn:hlct:16|contextualFeaturePermID::1519360</vt:lpwstr>
  </property>
  <property fmtid="{D5CDD505-2E9C-101B-9397-08002B2CF9AE}" pid="135" name="LADocumentID:82">
    <vt:lpwstr>Doc::urn:hlct:16|contextualFeaturePermID::1519360</vt:lpwstr>
  </property>
  <property fmtid="{D5CDD505-2E9C-101B-9397-08002B2CF9AE}" pid="136" name="LADocumentID:83">
    <vt:lpwstr>Doc::urn:hlct:16|contextualFeaturePermID::1519360</vt:lpwstr>
  </property>
  <property fmtid="{D5CDD505-2E9C-101B-9397-08002B2CF9AE}" pid="137" name="LADocumentID:84">
    <vt:lpwstr>Doc::urn:hlct:16|contextualFeaturePermID::1519360</vt:lpwstr>
  </property>
  <property fmtid="{D5CDD505-2E9C-101B-9397-08002B2CF9AE}" pid="138" name="LADocumentID:85">
    <vt:lpwstr>Doc::urn:hlct:16|contextualFeaturePermID::1519360</vt:lpwstr>
  </property>
  <property fmtid="{D5CDD505-2E9C-101B-9397-08002B2CF9AE}" pid="139" name="LADocumentID:86">
    <vt:lpwstr>Doc::urn:hlct:16|contextualFeaturePermID::1519360</vt:lpwstr>
  </property>
  <property fmtid="{D5CDD505-2E9C-101B-9397-08002B2CF9AE}" pid="140" name="LADocumentID:87">
    <vt:lpwstr>Doc::urn:hlct:16|contextualFeaturePermID::1519360</vt:lpwstr>
  </property>
  <property fmtid="{D5CDD505-2E9C-101B-9397-08002B2CF9AE}" pid="141" name="LADocumentID:88">
    <vt:lpwstr>Doc::urn:hlct:16|contextualFeaturePermID::1519360</vt:lpwstr>
  </property>
  <property fmtid="{D5CDD505-2E9C-101B-9397-08002B2CF9AE}" pid="142" name="LADocumentID:89">
    <vt:lpwstr>Doc::urn:hlct:16|contextualFeaturePermID::1519360</vt:lpwstr>
  </property>
  <property fmtid="{D5CDD505-2E9C-101B-9397-08002B2CF9AE}" pid="143" name="LADocumentID:9">
    <vt:lpwstr>Doc::urn:hlct:16|contextualFeaturePermID::1519360</vt:lpwstr>
  </property>
  <property fmtid="{D5CDD505-2E9C-101B-9397-08002B2CF9AE}" pid="144" name="LADocumentID:90">
    <vt:lpwstr>Doc::urn:hlct:16|contextualFeaturePermID::1519360</vt:lpwstr>
  </property>
  <property fmtid="{D5CDD505-2E9C-101B-9397-08002B2CF9AE}" pid="145" name="LADocumentID:91">
    <vt:lpwstr>Doc::urn:hlct:16|contextualFeaturePermID::1519360</vt:lpwstr>
  </property>
  <property fmtid="{D5CDD505-2E9C-101B-9397-08002B2CF9AE}" pid="146" name="LADocumentID:92">
    <vt:lpwstr>Doc::urn:hlct:16|contextualFeaturePermID::1519360</vt:lpwstr>
  </property>
  <property fmtid="{D5CDD505-2E9C-101B-9397-08002B2CF9AE}" pid="147" name="LADocumentID:93">
    <vt:lpwstr>Doc::urn:hlct:16|contextualFeaturePermID::1519360</vt:lpwstr>
  </property>
  <property fmtid="{D5CDD505-2E9C-101B-9397-08002B2CF9AE}" pid="148" name="LADocumentID:94">
    <vt:lpwstr>Doc::urn:hlct:16|contextualFeaturePermID::1519360</vt:lpwstr>
  </property>
  <property fmtid="{D5CDD505-2E9C-101B-9397-08002B2CF9AE}" pid="149" name="LADocumentID:95">
    <vt:lpwstr>Doc::urn:hlct:16|contextualFeaturePermID::1519360</vt:lpwstr>
  </property>
  <property fmtid="{D5CDD505-2E9C-101B-9397-08002B2CF9AE}" pid="150" name="LADocumentID:96">
    <vt:lpwstr>Doc::urn:hlct:16|contextualFeaturePermID::1519360</vt:lpwstr>
  </property>
  <property fmtid="{D5CDD505-2E9C-101B-9397-08002B2CF9AE}" pid="151" name="LADocumentID:97">
    <vt:lpwstr>Doc::urn:hlct:16|contextualFeaturePermID::1519360</vt:lpwstr>
  </property>
  <property fmtid="{D5CDD505-2E9C-101B-9397-08002B2CF9AE}" pid="152" name="LADocumentID:98">
    <vt:lpwstr>Doc::urn:hlct:16|contextualFeaturePermID::1519360</vt:lpwstr>
  </property>
  <property fmtid="{D5CDD505-2E9C-101B-9397-08002B2CF9AE}" pid="153" name="LADocumentID:99">
    <vt:lpwstr>Doc::urn:hlct:16|contextualFeaturePermID::1519360</vt:lpwstr>
  </property>
  <property fmtid="{D5CDD505-2E9C-101B-9397-08002B2CF9AE}" pid="154" name="LNDeliveryID">
    <vt:lpwstr>250859847; 250859847; 250859847; 250859847; 250859847; 250859847; 250859847; 250859847; 250859847; 250859847; 250859847; 250859847; 250859847; 250859847; 250859847; 250859847; 250859847; 250859847; 250859847; 250859847; 250859847; 250859847; 250859847; 250859847; 250859847; 250859847; 250859847; 250859847; 250859847; 250859847; 250859847; 250859847; 250859847; 250859847; 250859847; 250859847; 250859847; 250859847; 250859847; 250859847; 250859847; 250859847; 250859847; 250859847; 250859847; 250859847; 250859847; 250859847; 250859847; 250859847; 250859847; 250859847; 250859847; 250859847; 250859847; 250859847; 250859847; 250859847; 250859847; 250859847; 250859847; 250859847; 250859847; 250859847; 250859847; 250859847; 250859847; 250859847; 250859847; 250859847; 250859847; 250859847; 250859847; 250859847; 250859847; 250859847; 250859847; 250859847; 250859847; 250859847; 250859847; 250859847; 250859847; 250859847; 250859847; 250859847; 250859847; 250859847; 250859847; 250859847; 250859847; 250859847; 250859847; 250859847; 250859847; 250859847; 250859847; 250859847; 250859847; 250859847; 250859847; 250859847; 250859847; 250859847; 250859847; 250859847; 250859847; 250859847; 250859847; 250859847; 250859847; 250859847; 250859847; 250859847; 250859847; 250859847; 250859847; 250859847; 250859847; 250859847; 250859847; 250859847; 250859847; 250859847; 250859847; 250859847; 250859847; 250859847; 250859847; 250859847; 250859847; 250859847; 250859847; 250859847; 250859847; 250859847; 250859847; 250859847; 250859847; 250859847; 250859847; 250859847; 250859847; 250859847; 250859847; 250859847; 250859847; 250859847; 250859847; 250859847</vt:lpwstr>
  </property>
  <property fmtid="{D5CDD505-2E9C-101B-9397-08002B2CF9AE}" pid="155" name="UserPermID">
    <vt:lpwstr>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vt:lpwstr>
  </property>
</Properties>
</file>