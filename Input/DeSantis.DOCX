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2025-04-20</w:t>
      </w:r>
    </w:p>
    <w:p w:rsidR="00A77B3E">
      <w:pPr>
        <w:pStyle w:val="Normal0"/>
        <w:spacing w:after="140"/>
        <w:rPr>
          <w:rFonts w:ascii="Arial" w:eastAsia="Arial" w:hAnsi="Arial" w:cs="Arial"/>
          <w:b/>
          <w:sz w:val="20"/>
        </w:rPr>
      </w:pPr>
      <w:r>
        <w:rPr>
          <w:rFonts w:ascii="Arial" w:eastAsia="Arial" w:hAnsi="Arial" w:cs="Arial"/>
          <w:b/>
          <w:sz w:val="20"/>
        </w:rPr>
        <w:t>Job Number: = 250859991</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Ron DeSantis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Governor Ron DeSantis Makes Two Judicial Appointments" w:history="1">
        <w:r>
          <w:rPr>
            <w:rFonts w:ascii="Arial" w:eastAsia="Arial" w:hAnsi="Arial" w:cs="Arial"/>
            <w:b/>
            <w:color w:val="0077CC"/>
            <w:sz w:val="20"/>
            <w:u w:val="single"/>
          </w:rPr>
          <w:t>Governor Ron DeSantis Makes Two Judicial Appointments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Governor Ron DeSantis Proposes $1,000 Property Tax Rebates for Florida Homeowners" w:history="1">
        <w:r>
          <w:rPr>
            <w:rFonts w:ascii="Arial" w:eastAsia="Arial" w:hAnsi="Arial" w:cs="Arial"/>
            <w:b/>
            <w:i w:val="0"/>
            <w:color w:val="0077CC"/>
            <w:sz w:val="20"/>
            <w:u w:val="single"/>
          </w:rPr>
          <w:t>Governor Ron DeSantis Proposes $1,000 Property Tax Rebates for Florida Homeowners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31,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Governor Ron DeSantis Makes Two Judicial Appointments" w:history="1">
        <w:r>
          <w:rPr>
            <w:rFonts w:ascii="Arial" w:eastAsia="Arial" w:hAnsi="Arial" w:cs="Arial"/>
            <w:b/>
            <w:i w:val="0"/>
            <w:color w:val="0077CC"/>
            <w:sz w:val="20"/>
            <w:u w:val="single"/>
          </w:rPr>
          <w:t>Governor Ron DeSantis Makes Two Judicial Appointments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10,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Governor Ron DeSantis Announces Florida DOGE Efforts" w:history="1">
        <w:r>
          <w:rPr>
            <w:rFonts w:ascii="Arial" w:eastAsia="Arial" w:hAnsi="Arial" w:cs="Arial"/>
            <w:b/>
            <w:i w:val="0"/>
            <w:color w:val="0077CC"/>
            <w:sz w:val="20"/>
            <w:u w:val="single"/>
          </w:rPr>
          <w:t>Governor Ron DeSantis Announces Florida DOGE Efforts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Governor Ron DeSantis Awards Bonuses to Law Enforcement Recruits, Reaching 7,800 Total" w:history="1">
        <w:r>
          <w:rPr>
            <w:rFonts w:ascii="Arial" w:eastAsia="Arial" w:hAnsi="Arial" w:cs="Arial"/>
            <w:b/>
            <w:i w:val="0"/>
            <w:color w:val="0077CC"/>
            <w:sz w:val="20"/>
            <w:u w:val="single"/>
          </w:rPr>
          <w:t>Governor Ron DeSantis Awards Bonuses to Law Enforcement Recruits, Reaching 7,800 Total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Governor Ron DeSantis Reappoints Two to the Hillsborough Area Regional Transit Authority" w:history="1">
        <w:r>
          <w:rPr>
            <w:rFonts w:ascii="Arial" w:eastAsia="Arial" w:hAnsi="Arial" w:cs="Arial"/>
            <w:b/>
            <w:i w:val="0"/>
            <w:color w:val="0077CC"/>
            <w:sz w:val="20"/>
            <w:u w:val="single"/>
          </w:rPr>
          <w:t>Governor Ron DeSantis Reappoints Two to the Hillsborough Area Regional Transit Authority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Governor Ron DeSantis and First Lady Casey DeSantis Highlight Expanded Partnership of Hope Florida and Florida's 67 Sheriffs" w:history="1">
        <w:r>
          <w:rPr>
            <w:rFonts w:ascii="Arial" w:eastAsia="Arial" w:hAnsi="Arial" w:cs="Arial"/>
            <w:b/>
            <w:i w:val="0"/>
            <w:color w:val="0077CC"/>
            <w:sz w:val="20"/>
            <w:u w:val="single"/>
          </w:rPr>
          <w:t>Governor Ron DeSantis and First Lady Casey DeSantis Highlight Expanded Partnership of Hope Florida and Florida's 67 Sheriffs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Governor Ron DeSantis Appoints Two to the Jacksonville Transportation Authority" w:history="1">
        <w:r>
          <w:rPr>
            <w:rFonts w:ascii="Arial" w:eastAsia="Arial" w:hAnsi="Arial" w:cs="Arial"/>
            <w:b/>
            <w:i w:val="0"/>
            <w:color w:val="0077CC"/>
            <w:sz w:val="20"/>
            <w:u w:val="single"/>
          </w:rPr>
          <w:t>Governor Ron DeSantis Appoints Two to the Jacksonville Transportation Authority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Florida Gov. Ron DeSantis takes aim at Canadian hockey fans, snowbirds" w:history="1">
        <w:r>
          <w:rPr>
            <w:rFonts w:ascii="Arial" w:eastAsia="Arial" w:hAnsi="Arial" w:cs="Arial"/>
            <w:b/>
            <w:i w:val="0"/>
            <w:color w:val="0077CC"/>
            <w:sz w:val="20"/>
            <w:u w:val="single"/>
          </w:rPr>
          <w:t>Florida Gov. Ron DeSantis takes aim at Canadian hockey fans, snowbirds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2025</w:t>
        <w:tab/>
      </w:r>
      <w:r>
        <w:rPr>
          <w:rFonts w:ascii="Arial" w:eastAsia="Arial" w:hAnsi="Arial" w:cs="Arial"/>
          <w:b w:val="0"/>
          <w:i w:val="0"/>
          <w:color w:val="000000"/>
          <w:sz w:val="20"/>
          <w:u w:val="none"/>
        </w:rPr>
        <w:t>Toronto Sun</w:t>
        <w:tab/>
      </w:r>
      <w:r>
        <w:rPr>
          <w:rFonts w:ascii="Arial" w:eastAsia="Arial" w:hAnsi="Arial" w:cs="Arial"/>
          <w:b w:val="0"/>
          <w:i w:val="0"/>
          <w:color w:val="000000"/>
          <w:sz w:val="20"/>
          <w:u w:val="none"/>
        </w:rPr>
        <w:t>WORLD</w:t>
        <w:tab/>
      </w:r>
      <w:r>
        <w:rPr>
          <w:rFonts w:ascii="Arial" w:eastAsia="Arial" w:hAnsi="Arial" w:cs="Arial"/>
          <w:b w:val="0"/>
          <w:i w:val="0"/>
          <w:color w:val="000000"/>
          <w:sz w:val="20"/>
          <w:u w:val="none"/>
        </w:rPr>
        <w:t>Denette Wilford Denette Wilford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How much is Ron DeSantis' net worth and what are his chances of running again for governor of Florida ?" w:history="1">
        <w:r>
          <w:rPr>
            <w:rFonts w:ascii="Arial" w:eastAsia="Arial" w:hAnsi="Arial" w:cs="Arial"/>
            <w:b/>
            <w:i w:val="0"/>
            <w:color w:val="0077CC"/>
            <w:sz w:val="20"/>
            <w:u w:val="single"/>
          </w:rPr>
          <w:t>How much is Ron DeSantis' net worth and what are his chances of running again for governor of Florida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Ron DeSantis wants Joseph Ladapo at CDC" w:history="1">
        <w:r>
          <w:rPr>
            <w:rFonts w:ascii="Arial" w:eastAsia="Arial" w:hAnsi="Arial" w:cs="Arial"/>
            <w:b/>
            <w:i w:val="0"/>
            <w:color w:val="0077CC"/>
            <w:sz w:val="20"/>
            <w:u w:val="single"/>
          </w:rPr>
          <w:t>Ron DeSantis wants Joseph Ladapo at CDC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15,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Governor Ron DeSantis Reappoints Two to the Florida Inland Navigation District" w:history="1">
        <w:r>
          <w:rPr>
            <w:rFonts w:ascii="Arial" w:eastAsia="Arial" w:hAnsi="Arial" w:cs="Arial"/>
            <w:b/>
            <w:i w:val="0"/>
            <w:color w:val="0077CC"/>
            <w:sz w:val="20"/>
            <w:u w:val="single"/>
          </w:rPr>
          <w:t>Governor Ron DeSantis Reappoints Two to the Florida Inland Navigation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21,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Governor Ron DeSantis Announces Early Completion of Congestion Relief Lanes on I-4" w:history="1">
        <w:r>
          <w:rPr>
            <w:rFonts w:ascii="Arial" w:eastAsia="Arial" w:hAnsi="Arial" w:cs="Arial"/>
            <w:b/>
            <w:i w:val="0"/>
            <w:color w:val="0077CC"/>
            <w:sz w:val="20"/>
            <w:u w:val="single"/>
          </w:rPr>
          <w:t>Governor Ron DeSantis Announces Early Completion of Congestion Relief Lanes on I-4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Governor Ron DeSantis Appoints Three to the Lower Florida Keys Hospital District" w:history="1">
        <w:r>
          <w:rPr>
            <w:rFonts w:ascii="Arial" w:eastAsia="Arial" w:hAnsi="Arial" w:cs="Arial"/>
            <w:b/>
            <w:i w:val="0"/>
            <w:color w:val="0077CC"/>
            <w:sz w:val="20"/>
            <w:u w:val="single"/>
          </w:rPr>
          <w:t>Governor Ron DeSantis Appoints Three to the Lower Florida Keys Hospital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Good news for Floridians: Ron Desantis reiterates proposal to eliminate property taxes" w:history="1">
        <w:r>
          <w:rPr>
            <w:rFonts w:ascii="Arial" w:eastAsia="Arial" w:hAnsi="Arial" w:cs="Arial"/>
            <w:b/>
            <w:i w:val="0"/>
            <w:color w:val="0077CC"/>
            <w:sz w:val="20"/>
            <w:u w:val="single"/>
          </w:rPr>
          <w:t>Good news for Floridians: Ron Desantis reiterates proposal to eliminate property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Which Florida city is Ron DeSantis, the controversial governor who imposes strong anti-immigration policies, from?" w:history="1">
        <w:r>
          <w:rPr>
            <w:rFonts w:ascii="Arial" w:eastAsia="Arial" w:hAnsi="Arial" w:cs="Arial"/>
            <w:b/>
            <w:i w:val="0"/>
            <w:color w:val="0077CC"/>
            <w:sz w:val="20"/>
            <w:u w:val="single"/>
          </w:rPr>
          <w:t>Which Florida city is Ron DeSantis, the controversial governor who imposes strong anti-immigration policies, from?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Ron DeSantis promotes wife as future Florida governor, slams Trump's favorite candidate" w:history="1">
        <w:r>
          <w:rPr>
            <w:rFonts w:ascii="Arial" w:eastAsia="Arial" w:hAnsi="Arial" w:cs="Arial"/>
            <w:b/>
            <w:i w:val="0"/>
            <w:color w:val="0077CC"/>
            <w:sz w:val="20"/>
            <w:u w:val="single"/>
          </w:rPr>
          <w:t>Ron DeSantis promotes wife as future Florida governor, slams Trump's favorite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Important notice from Ron DeSantis: $5,000 checks would be given to this new group of workers in Florida" w:history="1">
        <w:r>
          <w:rPr>
            <w:rFonts w:ascii="Arial" w:eastAsia="Arial" w:hAnsi="Arial" w:cs="Arial"/>
            <w:b/>
            <w:i w:val="0"/>
            <w:color w:val="0077CC"/>
            <w:sz w:val="20"/>
            <w:u w:val="single"/>
          </w:rPr>
          <w:t>Important notice from Ron DeSantis: $5,000 checks would be given to this new group of workers in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Governor Ron DeSantis Appoints Two to the Halifax Health Board of Commissioners" w:history="1">
        <w:r>
          <w:rPr>
            <w:rFonts w:ascii="Arial" w:eastAsia="Arial" w:hAnsi="Arial" w:cs="Arial"/>
            <w:b/>
            <w:i w:val="0"/>
            <w:color w:val="0077CC"/>
            <w:sz w:val="20"/>
            <w:u w:val="single"/>
          </w:rPr>
          <w:t>Governor Ron DeSantis Appoints Two to the Halifax Health Board of Commissioners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Governor Ron DeSantis Announces Proposals for Immigration Special Session" w:history="1">
        <w:r>
          <w:rPr>
            <w:rFonts w:ascii="Arial" w:eastAsia="Arial" w:hAnsi="Arial" w:cs="Arial"/>
            <w:b/>
            <w:i w:val="0"/>
            <w:color w:val="0077CC"/>
            <w:sz w:val="20"/>
            <w:u w:val="single"/>
          </w:rPr>
          <w:t>Governor Ron DeSantis Announces Proposals for Immigration Special Session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Governor Ron DeSantis Appoints Three to the Central Florida Tourism Oversight District" w:history="1">
        <w:r>
          <w:rPr>
            <w:rFonts w:ascii="Arial" w:eastAsia="Arial" w:hAnsi="Arial" w:cs="Arial"/>
            <w:b/>
            <w:i w:val="0"/>
            <w:color w:val="0077CC"/>
            <w:sz w:val="20"/>
            <w:u w:val="single"/>
          </w:rPr>
          <w:t>Governor Ron DeSantis Appoints Three to the Central Florida Tourism Oversight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Very bad news for immigrants in Florida : the 2 laws signed by Ron DeSantis to hurt undocumented immigrants" w:history="1">
        <w:r>
          <w:rPr>
            <w:rFonts w:ascii="Arial" w:eastAsia="Arial" w:hAnsi="Arial" w:cs="Arial"/>
            <w:b/>
            <w:i w:val="0"/>
            <w:color w:val="0077CC"/>
            <w:sz w:val="20"/>
            <w:u w:val="single"/>
          </w:rPr>
          <w:t>Very bad news for immigrants in Florida : the 2 laws signed by Ron DeSantis to hurt undocumented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rouble for Ron DeSantis: Florida Legislature reverses economic measures pushed by Republican governor" w:history="1">
        <w:r>
          <w:rPr>
            <w:rFonts w:ascii="Arial" w:eastAsia="Arial" w:hAnsi="Arial" w:cs="Arial"/>
            <w:b/>
            <w:i w:val="0"/>
            <w:color w:val="0077CC"/>
            <w:sz w:val="20"/>
            <w:u w:val="single"/>
          </w:rPr>
          <w:t>Trouble for Ron DeSantis: Florida Legislature reverses economic measures pushed by Republican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Governor Ron DeSantis Announces New Initiative to Protect Floridians Right to Boat" w:history="1">
        <w:r>
          <w:rPr>
            <w:rFonts w:ascii="Arial" w:eastAsia="Arial" w:hAnsi="Arial" w:cs="Arial"/>
            <w:b/>
            <w:i w:val="0"/>
            <w:color w:val="0077CC"/>
            <w:sz w:val="20"/>
            <w:u w:val="single"/>
          </w:rPr>
          <w:t>Governor Ron DeSantis Announces New Initiative to Protect Floridians Right to Boat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12,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New Ron DeSantis bill will benefit Floridians with tax changes" w:history="1">
        <w:r>
          <w:rPr>
            <w:rFonts w:ascii="Arial" w:eastAsia="Arial" w:hAnsi="Arial" w:cs="Arial"/>
            <w:b/>
            <w:i w:val="0"/>
            <w:color w:val="0077CC"/>
            <w:sz w:val="20"/>
            <w:u w:val="single"/>
          </w:rPr>
          <w:t>New Ron DeSantis bill will benefit Floridians with tax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Florida : Ron DeSantis backs bill to protect seniors from real estate scams" w:history="1">
        <w:r>
          <w:rPr>
            <w:rFonts w:ascii="Arial" w:eastAsia="Arial" w:hAnsi="Arial" w:cs="Arial"/>
            <w:b/>
            <w:i w:val="0"/>
            <w:color w:val="0077CC"/>
            <w:sz w:val="20"/>
            <w:u w:val="single"/>
          </w:rPr>
          <w:t>Florida : Ron DeSantis backs bill to protect seniors from real estate scams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Governor Ron DeSantis Reappoints Jeanette Nunez as Chair of the Space Florida Board of Directors" w:history="1">
        <w:r>
          <w:rPr>
            <w:rFonts w:ascii="Arial" w:eastAsia="Arial" w:hAnsi="Arial" w:cs="Arial"/>
            <w:b/>
            <w:i w:val="0"/>
            <w:color w:val="0077CC"/>
            <w:sz w:val="20"/>
            <w:u w:val="single"/>
          </w:rPr>
          <w:t>Governor Ron DeSantis Reappoints Jeanette Nunez as Chair of the Space Florida Board of Directors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Governor Ron DeSantis Reappoints Two to the Health Care District of Palm Beach County" w:history="1">
        <w:r>
          <w:rPr>
            <w:rFonts w:ascii="Arial" w:eastAsia="Arial" w:hAnsi="Arial" w:cs="Arial"/>
            <w:b/>
            <w:i w:val="0"/>
            <w:color w:val="0077CC"/>
            <w:sz w:val="20"/>
            <w:u w:val="single"/>
          </w:rPr>
          <w:t>Governor Ron DeSantis Reappoints Two to the Health Care District of Palm Beach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Governor Ron DeSantis Reappoints Three to the Board of Chiropractic Medicine" w:history="1">
        <w:r>
          <w:rPr>
            <w:rFonts w:ascii="Arial" w:eastAsia="Arial" w:hAnsi="Arial" w:cs="Arial"/>
            <w:b/>
            <w:i w:val="0"/>
            <w:color w:val="0077CC"/>
            <w:sz w:val="20"/>
            <w:u w:val="single"/>
          </w:rPr>
          <w:t>Governor Ron DeSantis Reappoints Three to the Board of Chiropractic Medicine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Governor Ron DeSantis Appoints Two to the Florida Gulf Coast University Board of Trustees" w:history="1">
        <w:r>
          <w:rPr>
            <w:rFonts w:ascii="Arial" w:eastAsia="Arial" w:hAnsi="Arial" w:cs="Arial"/>
            <w:b/>
            <w:i w:val="0"/>
            <w:color w:val="0077CC"/>
            <w:sz w:val="20"/>
            <w:u w:val="single"/>
          </w:rPr>
          <w:t>Governor Ron DeSantis Appoints Two to the Florida Gulf Coast University Board of Trustees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ough law for immigrants in the U.S. : Ron DeSantis approved rule that would favor deportations in Florida" w:history="1">
        <w:r>
          <w:rPr>
            <w:rFonts w:ascii="Arial" w:eastAsia="Arial" w:hAnsi="Arial" w:cs="Arial"/>
            <w:b/>
            <w:i w:val="0"/>
            <w:color w:val="0077CC"/>
            <w:sz w:val="20"/>
            <w:u w:val="single"/>
          </w:rPr>
          <w:t>Tough law for immigrants in the U.S. : Ron DeSantis approved rule that would favor deportations in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Hard blow to Ron DeSantis: Florida city takes action to defend immigrants" w:history="1">
        <w:r>
          <w:rPr>
            <w:rFonts w:ascii="Arial" w:eastAsia="Arial" w:hAnsi="Arial" w:cs="Arial"/>
            <w:b/>
            <w:i w:val="0"/>
            <w:color w:val="0077CC"/>
            <w:sz w:val="20"/>
            <w:u w:val="single"/>
          </w:rPr>
          <w:t>Hard blow to Ron DeSantis: Florida city takes action to defend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Governor Ron DeSantis Appoints Three to the Children's Services Council of Leon County" w:history="1">
        <w:r>
          <w:rPr>
            <w:rFonts w:ascii="Arial" w:eastAsia="Arial" w:hAnsi="Arial" w:cs="Arial"/>
            <w:b/>
            <w:i w:val="0"/>
            <w:color w:val="0077CC"/>
            <w:sz w:val="20"/>
            <w:u w:val="single"/>
          </w:rPr>
          <w:t>Governor Ron DeSantis Appoints Three to the Children's Services Council of Leon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Governor Ron DeSantis Announces Completion of the NASA Causeway Bridge Months Ahead of Schedule" w:history="1">
        <w:r>
          <w:rPr>
            <w:rFonts w:ascii="Arial" w:eastAsia="Arial" w:hAnsi="Arial" w:cs="Arial"/>
            <w:b/>
            <w:i w:val="0"/>
            <w:color w:val="0077CC"/>
            <w:sz w:val="20"/>
            <w:u w:val="single"/>
          </w:rPr>
          <w:t>Governor Ron DeSantis Announces Completion of the NASA Causeway Bridge Months Ahead of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Governor Ron DeSantis Appoints Two to the Electrical Contractors Licensing Board" w:history="1">
        <w:r>
          <w:rPr>
            <w:rFonts w:ascii="Arial" w:eastAsia="Arial" w:hAnsi="Arial" w:cs="Arial"/>
            <w:b/>
            <w:i w:val="0"/>
            <w:color w:val="0077CC"/>
            <w:sz w:val="20"/>
            <w:u w:val="single"/>
          </w:rPr>
          <w:t>Governor Ron DeSantis Appoints Two to the Electrical Contractors Licensing 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Byron Donalds reveals relationship with Ron DeSantis still 'frayed' by Donald Trump endorsement" w:history="1">
        <w:r>
          <w:rPr>
            <w:rFonts w:ascii="Arial" w:eastAsia="Arial" w:hAnsi="Arial" w:cs="Arial"/>
            <w:b/>
            <w:i w:val="0"/>
            <w:color w:val="0077CC"/>
            <w:sz w:val="20"/>
            <w:u w:val="single"/>
          </w:rPr>
          <w:t>Byron Donalds reveals relationship with Ron DeSantis still 'frayed' by Donald Trump endorsement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What part of Florida is Ron Desantis from?" w:history="1">
        <w:r>
          <w:rPr>
            <w:rFonts w:ascii="Arial" w:eastAsia="Arial" w:hAnsi="Arial" w:cs="Arial"/>
            <w:b/>
            <w:i w:val="0"/>
            <w:color w:val="0077CC"/>
            <w:sz w:val="20"/>
            <w:u w:val="single"/>
          </w:rPr>
          <w:t>What part of Florida is Ron Desantis from?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Ron DeSantis at 9% in new 2028 poll, way behind JD Vance" w:history="1">
        <w:r>
          <w:rPr>
            <w:rFonts w:ascii="Arial" w:eastAsia="Arial" w:hAnsi="Arial" w:cs="Arial"/>
            <w:b/>
            <w:i w:val="0"/>
            <w:color w:val="0077CC"/>
            <w:sz w:val="20"/>
            <w:u w:val="single"/>
          </w:rPr>
          <w:t>Ron DeSantis at 9% in new 2028 poll, way behind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Randy Fine dismisses Ron DeSantis' criticism of his CD 6 campaign" w:history="1">
        <w:r>
          <w:rPr>
            <w:rFonts w:ascii="Arial" w:eastAsia="Arial" w:hAnsi="Arial" w:cs="Arial"/>
            <w:b/>
            <w:i w:val="0"/>
            <w:color w:val="0077CC"/>
            <w:sz w:val="20"/>
            <w:u w:val="single"/>
          </w:rPr>
          <w:t>Randy Fine dismisses Ron DeSantis' criticism of his CD 6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Governor Ron DeSantis Announces Pay Increases for State Law Enforcement and Firefighters in Focus on Fiscal Responsibility Budget" w:history="1">
        <w:r>
          <w:rPr>
            <w:rFonts w:ascii="Arial" w:eastAsia="Arial" w:hAnsi="Arial" w:cs="Arial"/>
            <w:b/>
            <w:i w:val="0"/>
            <w:color w:val="0077CC"/>
            <w:sz w:val="20"/>
            <w:u w:val="single"/>
          </w:rPr>
          <w:t>Governor Ron DeSantis Announces Pay Increases for State Law Enforcement and Firefighters in Focus on Fiscal Responsibility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You're saying there's a chance': Ron DeSantis channels 'Dumb and Dumber' to tease Casey's 2026 run" w:history="1">
        <w:r>
          <w:rPr>
            <w:rFonts w:ascii="Arial" w:eastAsia="Arial" w:hAnsi="Arial" w:cs="Arial"/>
            <w:b/>
            <w:i w:val="0"/>
            <w:color w:val="0077CC"/>
            <w:sz w:val="20"/>
            <w:u w:val="single"/>
          </w:rPr>
          <w:t>'You're saying there's a chance': Ron DeSantis channels 'Dumb and Dumber' to tease Casey's 2026 run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Stay tuned': Ron DeSantis says Casey DeSantis won't announce 2026 plans until after Legislative Session" w:history="1">
        <w:r>
          <w:rPr>
            <w:rFonts w:ascii="Arial" w:eastAsia="Arial" w:hAnsi="Arial" w:cs="Arial"/>
            <w:b/>
            <w:i w:val="0"/>
            <w:color w:val="0077CC"/>
            <w:sz w:val="20"/>
            <w:u w:val="single"/>
          </w:rPr>
          <w:t>'Stay tuned': Ron DeSantis says Casey DeSantis won't announce 2026 plans until after Legislative Session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Governor Ron DeSantis Awards $2 Million to Manatee County Port Authority for Infrastructure Improvements at SeaPort Manatee Through the Florida Job Growth Grant Fund" w:history="1">
        <w:r>
          <w:rPr>
            <w:rFonts w:ascii="Arial" w:eastAsia="Arial" w:hAnsi="Arial" w:cs="Arial"/>
            <w:b/>
            <w:i w:val="0"/>
            <w:color w:val="0077CC"/>
            <w:sz w:val="20"/>
            <w:u w:val="single"/>
          </w:rPr>
          <w:t>Governor Ron DeSantis Awards $2 Million to Manatee County Port Authority for Infrastructure Improvements at SeaPort Manatee Through the Florida Job Growth Grant Fund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Arrest me': Andrew Tate taunts silent Ron DeSantis, James Uthmeier" w:history="1">
        <w:r>
          <w:rPr>
            <w:rFonts w:ascii="Arial" w:eastAsia="Arial" w:hAnsi="Arial" w:cs="Arial"/>
            <w:b/>
            <w:i w:val="0"/>
            <w:color w:val="0077CC"/>
            <w:sz w:val="20"/>
            <w:u w:val="single"/>
          </w:rPr>
          <w:t>'Arrest me': Andrew Tate taunts silent Ron DeSantis, James Uthmeier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FLHSMV in Florida : Ron DeSantis' law banning these driver's licenses from other U.S. states" w:history="1">
        <w:r>
          <w:rPr>
            <w:rFonts w:ascii="Arial" w:eastAsia="Arial" w:hAnsi="Arial" w:cs="Arial"/>
            <w:b/>
            <w:i w:val="0"/>
            <w:color w:val="0077CC"/>
            <w:sz w:val="20"/>
            <w:u w:val="single"/>
          </w:rPr>
          <w:t>FLHSMV in Florida : Ron DeSantis' law banning these driver's licenses from other U.S.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More obstacles for undocumented immigrants in Florida : Ron DeSantis could sign law for companies to verify the status of immigrants" w:history="1">
        <w:r>
          <w:rPr>
            <w:rFonts w:ascii="Arial" w:eastAsia="Arial" w:hAnsi="Arial" w:cs="Arial"/>
            <w:b/>
            <w:i w:val="0"/>
            <w:color w:val="0077CC"/>
            <w:sz w:val="20"/>
            <w:u w:val="single"/>
          </w:rPr>
          <w:t>More obstacles for undocumented immigrants in Florida : Ron DeSantis could sign law for companies to verify the status of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Governor Ron DeSantis and First Lady Casey DeSantis Call to Protect Patient Freedom and Permanently Ban mRNA Mandates in Florida" w:history="1">
        <w:r>
          <w:rPr>
            <w:rFonts w:ascii="Arial" w:eastAsia="Arial" w:hAnsi="Arial" w:cs="Arial"/>
            <w:b/>
            <w:i w:val="0"/>
            <w:color w:val="0077CC"/>
            <w:sz w:val="20"/>
            <w:u w:val="single"/>
          </w:rPr>
          <w:t>Governor Ron DeSantis and First Lady Casey DeSantis Call to Protect Patient Freedom and Permanently Ban mRNA Mandates in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Ron DeSantis Returns $878 Million of Federal Funds After Elon Musk Meeting" w:history="1">
        <w:r>
          <w:rPr>
            <w:rFonts w:ascii="Arial" w:eastAsia="Arial" w:hAnsi="Arial" w:cs="Arial"/>
            <w:b/>
            <w:i w:val="0"/>
            <w:color w:val="0077CC"/>
            <w:sz w:val="20"/>
            <w:u w:val="single"/>
          </w:rPr>
          <w:t>Ron DeSantis Returns $878 Million of Federal Funds After Elon Musk Meeting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James Bickerton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Ron DeSantis thinks Tom Brady carried Bill Belichick" w:history="1">
        <w:r>
          <w:rPr>
            <w:rFonts w:ascii="Arial" w:eastAsia="Arial" w:hAnsi="Arial" w:cs="Arial"/>
            <w:b/>
            <w:i w:val="0"/>
            <w:color w:val="0077CC"/>
            <w:sz w:val="20"/>
            <w:u w:val="single"/>
          </w:rPr>
          <w:t>Ron DeSantis thinks Tom Brady carried Bill Belichick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Florida Immigration Law: Ron DeSantis issues serious warning to immigrants after veto of SB-2B" w:history="1">
        <w:r>
          <w:rPr>
            <w:rFonts w:ascii="Arial" w:eastAsia="Arial" w:hAnsi="Arial" w:cs="Arial"/>
            <w:b/>
            <w:i w:val="0"/>
            <w:color w:val="0077CC"/>
            <w:sz w:val="20"/>
            <w:u w:val="single"/>
          </w:rPr>
          <w:t>Florida Immigration Law: Ron DeSantis issues serious warning to immigrants after veto of SB-2B</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Poll: Ron DeSantis, Rick Scott stay above water, but among least popular elected officials in country" w:history="1">
        <w:r>
          <w:rPr>
            <w:rFonts w:ascii="Arial" w:eastAsia="Arial" w:hAnsi="Arial" w:cs="Arial"/>
            <w:b/>
            <w:i w:val="0"/>
            <w:color w:val="0077CC"/>
            <w:sz w:val="20"/>
            <w:u w:val="single"/>
          </w:rPr>
          <w:t>Poll: Ron DeSantis, Rick Scott stay above water, but among least popular elected officials in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United States : Who are the possible candidates to replace Ron DeSantis and govern Florida in 2026?" w:history="1">
        <w:r>
          <w:rPr>
            <w:rFonts w:ascii="Arial" w:eastAsia="Arial" w:hAnsi="Arial" w:cs="Arial"/>
            <w:b/>
            <w:i w:val="0"/>
            <w:color w:val="0077CC"/>
            <w:sz w:val="20"/>
            <w:u w:val="single"/>
          </w:rPr>
          <w:t>United States : Who are the possible candidates to replace Ron DeSantis and govern Florida in 2026?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Governor Ron DeSantis Appoints Three to Florida Is For Veterans, Inc. Board of Directors" w:history="1">
        <w:r>
          <w:rPr>
            <w:rFonts w:ascii="Arial" w:eastAsia="Arial" w:hAnsi="Arial" w:cs="Arial"/>
            <w:b/>
            <w:i w:val="0"/>
            <w:color w:val="0077CC"/>
            <w:sz w:val="20"/>
            <w:u w:val="single"/>
          </w:rPr>
          <w:t>Governor Ron DeSantis Appoints Three to Florida Is For Veterans, Inc. Board of Directors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Ron DeSantis reveals The Masters is 'the best sporting event' he's ever attended" w:history="1">
        <w:r>
          <w:rPr>
            <w:rFonts w:ascii="Arial" w:eastAsia="Arial" w:hAnsi="Arial" w:cs="Arial"/>
            <w:b/>
            <w:i w:val="0"/>
            <w:color w:val="0077CC"/>
            <w:sz w:val="20"/>
            <w:u w:val="single"/>
          </w:rPr>
          <w:t>Ron DeSantis reveals The Masters is 'the best sporting event' he's ever attended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GOVERNOR RON DESANTIS ANNOUNCES FLORIDA DOGE EFFORTS" w:history="1">
        <w:r>
          <w:rPr>
            <w:rFonts w:ascii="Arial" w:eastAsia="Arial" w:hAnsi="Arial" w:cs="Arial"/>
            <w:b/>
            <w:i w:val="0"/>
            <w:color w:val="0077CC"/>
            <w:sz w:val="20"/>
            <w:u w:val="single"/>
          </w:rPr>
          <w:t>GOVERNOR RON DESANTIS ANNOUNCES FLORIDA DOGE EFFORTS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Ron DeSantis takes tough stance against immigrants and 'sanctuary states': &quot;We will be part of the solution&quot;." w:history="1">
        <w:r>
          <w:rPr>
            <w:rFonts w:ascii="Arial" w:eastAsia="Arial" w:hAnsi="Arial" w:cs="Arial"/>
            <w:b/>
            <w:i w:val="0"/>
            <w:color w:val="0077CC"/>
            <w:sz w:val="20"/>
            <w:u w:val="single"/>
          </w:rPr>
          <w:t>Ron DeSantis takes tough stance against immigrants and 'sanctuary states': "We will be part of the 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Americans for Prosperity- Florida Applauds Governor Ron DeSantis on His Budget Recommendations" w:history="1">
        <w:r>
          <w:rPr>
            <w:rFonts w:ascii="Arial" w:eastAsia="Arial" w:hAnsi="Arial" w:cs="Arial"/>
            <w:b/>
            <w:i w:val="0"/>
            <w:color w:val="0077CC"/>
            <w:sz w:val="20"/>
            <w:u w:val="single"/>
          </w:rPr>
          <w:t>Americans for Prosperity- Florida Applauds Governor Ron DeSantis on His Budget Recommendations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03,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Governor Ron DeSantis Awards $1.5 Million to Winter Haven Through the Job Growth Grant Fund to Expand Rail Access at the Central Florida Integrated Logistics Park" w:history="1">
        <w:r>
          <w:rPr>
            <w:rFonts w:ascii="Arial" w:eastAsia="Arial" w:hAnsi="Arial" w:cs="Arial"/>
            <w:b/>
            <w:i w:val="0"/>
            <w:color w:val="0077CC"/>
            <w:sz w:val="20"/>
            <w:u w:val="single"/>
          </w:rPr>
          <w:t>Governor Ron DeSantis Awards $1.5 Million to Winter Haven Through the Job Growth Grant Fund to Expand Rail Access at the Central Florida Integrated Logistics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10,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New anti-immigrant law in Florida : Ron DeSantis to back Trump's deportations, use ICE to arrest undocumented immigrants" w:history="1">
        <w:r>
          <w:rPr>
            <w:rFonts w:ascii="Arial" w:eastAsia="Arial" w:hAnsi="Arial" w:cs="Arial"/>
            <w:b/>
            <w:i w:val="0"/>
            <w:color w:val="0077CC"/>
            <w:sz w:val="20"/>
            <w:u w:val="single"/>
          </w:rPr>
          <w:t>New anti-immigrant law in Florida : Ron DeSantis to back Trump's deportations, use ICE to arrest undocumented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Governor Ron DeSantis Appoints Six to the Florida Transportation Commission" w:history="1">
        <w:r>
          <w:rPr>
            <w:rFonts w:ascii="Arial" w:eastAsia="Arial" w:hAnsi="Arial" w:cs="Arial"/>
            <w:b/>
            <w:i w:val="0"/>
            <w:color w:val="0077CC"/>
            <w:sz w:val="20"/>
            <w:u w:val="single"/>
          </w:rPr>
          <w:t>Governor Ron DeSantis Appoints Six to the Florida Transportation Commission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Hoop dreams drive big bets from Ron DeSantis, Rick Scott on Gators in NCAA championship" w:history="1">
        <w:r>
          <w:rPr>
            <w:rFonts w:ascii="Arial" w:eastAsia="Arial" w:hAnsi="Arial" w:cs="Arial"/>
            <w:b/>
            <w:i w:val="0"/>
            <w:color w:val="0077CC"/>
            <w:sz w:val="20"/>
            <w:u w:val="single"/>
          </w:rPr>
          <w:t>Hoop dreams drive big bets from Ron DeSantis, Rick Scott on Gators in NCAA championship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Ron DeSantis Launches DOGE Task Force for Florida" w:history="1">
        <w:r>
          <w:rPr>
            <w:rFonts w:ascii="Arial" w:eastAsia="Arial" w:hAnsi="Arial" w:cs="Arial"/>
            <w:b/>
            <w:i w:val="0"/>
            <w:color w:val="0077CC"/>
            <w:sz w:val="20"/>
            <w:u w:val="single"/>
          </w:rPr>
          <w:t>Ron DeSantis Launches DOGE Task Force for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Ewan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Ron DeSantis rebounds in 2028 GOP polling with double-digit support" w:history="1">
        <w:r>
          <w:rPr>
            <w:rFonts w:ascii="Arial" w:eastAsia="Arial" w:hAnsi="Arial" w:cs="Arial"/>
            <w:b/>
            <w:i w:val="0"/>
            <w:color w:val="0077CC"/>
            <w:sz w:val="20"/>
            <w:u w:val="single"/>
          </w:rPr>
          <w:t>Ron DeSantis rebounds in 2028 GOP polling with double-digit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Karma': Andrew and Tristan Tate pin Hope Florida controversy on Ron DeSantis, James Uthmeier" w:history="1">
        <w:r>
          <w:rPr>
            <w:rFonts w:ascii="Arial" w:eastAsia="Arial" w:hAnsi="Arial" w:cs="Arial"/>
            <w:b/>
            <w:i w:val="0"/>
            <w:color w:val="0077CC"/>
            <w:sz w:val="20"/>
            <w:u w:val="single"/>
          </w:rPr>
          <w:t>'Karma': Andrew and Tristan Tate pin Hope Florida controversy on Ron DeSantis, James Uthmeier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Problematic': Ron DeSantis says Donald Trump got 'bad advice' to endorse Randy Fine" w:history="1">
        <w:r>
          <w:rPr>
            <w:rFonts w:ascii="Arial" w:eastAsia="Arial" w:hAnsi="Arial" w:cs="Arial"/>
            <w:b/>
            <w:i w:val="0"/>
            <w:color w:val="0077CC"/>
            <w:sz w:val="20"/>
            <w:u w:val="single"/>
          </w:rPr>
          <w:t>'Problematic': Ron DeSantis says Donald Trump got 'bad advice' to endorse Randy Fine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Governor Ron DeSantis Appoints Four to the Daytona State College District Board of Trustees" w:history="1">
        <w:r>
          <w:rPr>
            <w:rFonts w:ascii="Arial" w:eastAsia="Arial" w:hAnsi="Arial" w:cs="Arial"/>
            <w:b/>
            <w:i w:val="0"/>
            <w:color w:val="0077CC"/>
            <w:sz w:val="20"/>
            <w:u w:val="single"/>
          </w:rPr>
          <w:t>Governor Ron DeSantis Appoints Four to the Daytona State College District Board of Trustees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Report: Ron DeSantis is Idaho bound" w:history="1">
        <w:r>
          <w:rPr>
            <w:rFonts w:ascii="Arial" w:eastAsia="Arial" w:hAnsi="Arial" w:cs="Arial"/>
            <w:b/>
            <w:i w:val="0"/>
            <w:color w:val="0077CC"/>
            <w:sz w:val="20"/>
            <w:u w:val="single"/>
          </w:rPr>
          <w:t>Report: Ron DeSantis is Idaho bound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SB4-C signed by Ron DeSantis would affect this group of immigrants in Florida if approved by the Supreme Court on April 18" w:history="1">
        <w:r>
          <w:rPr>
            <w:rFonts w:ascii="Arial" w:eastAsia="Arial" w:hAnsi="Arial" w:cs="Arial"/>
            <w:b/>
            <w:i w:val="0"/>
            <w:color w:val="0077CC"/>
            <w:sz w:val="20"/>
            <w:u w:val="single"/>
          </w:rPr>
          <w:t>SB4-C signed by Ron DeSantis would affect this group of immigrants in Florida if approved by the Supreme Court on April 18</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Randy Fine says Ron DeSantis, team 'begged' him to apply for FAU opening" w:history="1">
        <w:r>
          <w:rPr>
            <w:rFonts w:ascii="Arial" w:eastAsia="Arial" w:hAnsi="Arial" w:cs="Arial"/>
            <w:b/>
            <w:i w:val="0"/>
            <w:color w:val="0077CC"/>
            <w:sz w:val="20"/>
            <w:u w:val="single"/>
          </w:rPr>
          <w:t>Randy Fine says Ron DeSantis, team 'begged' him to apply for FAU opening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Florida : this city joins Ron DeSantis-supported immigration laws in 2025" w:history="1">
        <w:r>
          <w:rPr>
            <w:rFonts w:ascii="Arial" w:eastAsia="Arial" w:hAnsi="Arial" w:cs="Arial"/>
            <w:b/>
            <w:i w:val="0"/>
            <w:color w:val="0077CC"/>
            <w:sz w:val="20"/>
            <w:u w:val="single"/>
          </w:rPr>
          <w:t>Florida : this city joins Ron DeSantis-supported immigration laws in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Florida : Ron DeSantis places new legal restrictions on undocumented immigrants" w:history="1">
        <w:r>
          <w:rPr>
            <w:rFonts w:ascii="Arial" w:eastAsia="Arial" w:hAnsi="Arial" w:cs="Arial"/>
            <w:b/>
            <w:i w:val="0"/>
            <w:color w:val="0077CC"/>
            <w:sz w:val="20"/>
            <w:u w:val="single"/>
          </w:rPr>
          <w:t>Florida : Ron DeSantis places new legal restrictions on undocumented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Governor Ron DeSantis and First Lady Casey DeSantis Recognize Black History Month Art, Essay, and Educator Contest Winners" w:history="1">
        <w:r>
          <w:rPr>
            <w:rFonts w:ascii="Arial" w:eastAsia="Arial" w:hAnsi="Arial" w:cs="Arial"/>
            <w:b/>
            <w:i w:val="0"/>
            <w:color w:val="0077CC"/>
            <w:sz w:val="20"/>
            <w:u w:val="single"/>
          </w:rPr>
          <w:t>Governor Ron DeSantis and First Lady Casey DeSantis Recognize Black History Month Art, Essay, and Educator Contest Winners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Poll: Marco Rubio, Ron DeSantis tied in 2028 GOP presidential survey, 50+ points behind JD Vance" w:history="1">
        <w:r>
          <w:rPr>
            <w:rFonts w:ascii="Arial" w:eastAsia="Arial" w:hAnsi="Arial" w:cs="Arial"/>
            <w:b/>
            <w:i w:val="0"/>
            <w:color w:val="0077CC"/>
            <w:sz w:val="20"/>
            <w:u w:val="single"/>
          </w:rPr>
          <w:t>Poll: Marco Rubio, Ron DeSantis tied in 2028 GOP presidential survey, 50+ points behind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Florida : Ron DeSantis' new law allows people to be arrested without committing a crime" w:history="1">
        <w:r>
          <w:rPr>
            <w:rFonts w:ascii="Arial" w:eastAsia="Arial" w:hAnsi="Arial" w:cs="Arial"/>
            <w:b/>
            <w:i w:val="0"/>
            <w:color w:val="0077CC"/>
            <w:sz w:val="20"/>
            <w:u w:val="single"/>
          </w:rPr>
          <w:t>Florida : Ron DeSantis' new law allows people to be arrested without committing a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GOVERNOR RON DESANTIS AND FIRST LADY CASEY DESANTIS HIGHLIGHT EXPANDED PARTNERSHIP OF HOPE FLORIDA AND FLORIDA'S 67 SHERIFFS" w:history="1">
        <w:r>
          <w:rPr>
            <w:rFonts w:ascii="Arial" w:eastAsia="Arial" w:hAnsi="Arial" w:cs="Arial"/>
            <w:b/>
            <w:i w:val="0"/>
            <w:color w:val="0077CC"/>
            <w:sz w:val="20"/>
            <w:u w:val="single"/>
          </w:rPr>
          <w:t>GOVERNOR RON DESANTIS AND FIRST LADY CASEY DESANTIS HIGHLIGHT EXPANDED PARTNERSHIP OF HOPE FLORIDA AND FLORIDA'S 67 SHERIFFS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Ron DeSantis and good news for workers in Florida : minimum wage increase approved for 2025" w:history="1">
        <w:r>
          <w:rPr>
            <w:rFonts w:ascii="Arial" w:eastAsia="Arial" w:hAnsi="Arial" w:cs="Arial"/>
            <w:b/>
            <w:i w:val="0"/>
            <w:color w:val="0077CC"/>
            <w:sz w:val="20"/>
            <w:u w:val="single"/>
          </w:rPr>
          <w:t>Ron DeSantis and good news for workers in Florida : minimum wage increase approved for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Hard blow for Ron DeSantis! Lawsuit filed against law criminalizing undocumented immigrants in Florida" w:history="1">
        <w:r>
          <w:rPr>
            <w:rFonts w:ascii="Arial" w:eastAsia="Arial" w:hAnsi="Arial" w:cs="Arial"/>
            <w:b/>
            <w:i w:val="0"/>
            <w:color w:val="0077CC"/>
            <w:sz w:val="20"/>
            <w:u w:val="single"/>
          </w:rPr>
          <w:t>Hard blow for Ron DeSantis! Lawsuit filed against law criminalizing undocumented immigrants in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Poll: Ron DeSantis behind RFK Jr. with young Republicans in hypothetical 2028 poll" w:history="1">
        <w:r>
          <w:rPr>
            <w:rFonts w:ascii="Arial" w:eastAsia="Arial" w:hAnsi="Arial" w:cs="Arial"/>
            <w:b/>
            <w:i w:val="0"/>
            <w:color w:val="0077CC"/>
            <w:sz w:val="20"/>
            <w:u w:val="single"/>
          </w:rPr>
          <w:t>Poll: Ron DeSantis behind RFK Jr. with young Republicans in hypothetical 2028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Ron DeSantis above water but under 50% approval in statewide poll" w:history="1">
        <w:r>
          <w:rPr>
            <w:rFonts w:ascii="Arial" w:eastAsia="Arial" w:hAnsi="Arial" w:cs="Arial"/>
            <w:b/>
            <w:i w:val="0"/>
            <w:color w:val="0077CC"/>
            <w:sz w:val="20"/>
            <w:u w:val="single"/>
          </w:rPr>
          <w:t>Ron DeSantis above water but under 50% approval in statewide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18,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Jason Weida tapped as Ron DeSantis Chief of Staff" w:history="1">
        <w:r>
          <w:rPr>
            <w:rFonts w:ascii="Arial" w:eastAsia="Arial" w:hAnsi="Arial" w:cs="Arial"/>
            <w:b/>
            <w:i w:val="0"/>
            <w:color w:val="0077CC"/>
            <w:sz w:val="20"/>
            <w:u w:val="single"/>
          </w:rPr>
          <w:t>Jason Weida tapped as Ron DeSantis Chief of Staff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Phil Ammann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Like a beggar': Revived Donald Trump quotes offer reminders of feud with Ron DeSantis" w:history="1">
        <w:r>
          <w:rPr>
            <w:rFonts w:ascii="Arial" w:eastAsia="Arial" w:hAnsi="Arial" w:cs="Arial"/>
            <w:b/>
            <w:i w:val="0"/>
            <w:color w:val="0077CC"/>
            <w:sz w:val="20"/>
            <w:u w:val="single"/>
          </w:rPr>
          <w:t>'Like a beggar': Revived Donald Trump quotes offer reminders of feud with Ron DeSantis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Poll: More GOP Primary voters disappointed with Ron DeSantis as 2028 nominee than supportive" w:history="1">
        <w:r>
          <w:rPr>
            <w:rFonts w:ascii="Arial" w:eastAsia="Arial" w:hAnsi="Arial" w:cs="Arial"/>
            <w:b/>
            <w:i w:val="0"/>
            <w:color w:val="0077CC"/>
            <w:sz w:val="20"/>
            <w:u w:val="single"/>
          </w:rPr>
          <w:t>Poll: More GOP Primary voters disappointed with Ron DeSantis as 2028 nominee than supportive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Andrew Tate Arrives in Florida ; Ron DeSantis says 'not welcome'" w:history="1">
        <w:r>
          <w:rPr>
            <w:rFonts w:ascii="Arial" w:eastAsia="Arial" w:hAnsi="Arial" w:cs="Arial"/>
            <w:b/>
            <w:i w:val="0"/>
            <w:color w:val="0077CC"/>
            <w:sz w:val="20"/>
            <w:u w:val="single"/>
          </w:rPr>
          <w:t>Andrew Tate Arrives in Florida ; Ron DeSantis says 'not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01,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Satisfied customer: Ron DeSantis endorses USAA car coverage" w:history="1">
        <w:r>
          <w:rPr>
            <w:rFonts w:ascii="Arial" w:eastAsia="Arial" w:hAnsi="Arial" w:cs="Arial"/>
            <w:b/>
            <w:i w:val="0"/>
            <w:color w:val="0077CC"/>
            <w:sz w:val="20"/>
            <w:u w:val="single"/>
          </w:rPr>
          <w:t>Satisfied customer: Ron DeSantis endorses USAA car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Ron DeSantis hits 10% in GOP Presidential Primary poll" w:history="1">
        <w:r>
          <w:rPr>
            <w:rFonts w:ascii="Arial" w:eastAsia="Arial" w:hAnsi="Arial" w:cs="Arial"/>
            <w:b/>
            <w:i w:val="0"/>
            <w:color w:val="0077CC"/>
            <w:sz w:val="20"/>
            <w:u w:val="single"/>
          </w:rPr>
          <w:t>Ron DeSantis hits 10% in GOP Presidential Primary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13,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Gov. Ron DeSantis' health care administration shakeup" w:history="1">
        <w:r>
          <w:rPr>
            <w:rFonts w:ascii="Arial" w:eastAsia="Arial" w:hAnsi="Arial" w:cs="Arial"/>
            <w:b/>
            <w:i w:val="0"/>
            <w:color w:val="0077CC"/>
            <w:sz w:val="20"/>
            <w:u w:val="single"/>
          </w:rPr>
          <w:t>Gov. Ron DeSantis' health care administration shakeup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Donald Trump taps Ron DeSantis for Council of Governors" w:history="1">
        <w:r>
          <w:rPr>
            <w:rFonts w:ascii="Arial" w:eastAsia="Arial" w:hAnsi="Arial" w:cs="Arial"/>
            <w:b/>
            <w:i w:val="0"/>
            <w:color w:val="0077CC"/>
            <w:sz w:val="20"/>
            <w:u w:val="single"/>
          </w:rPr>
          <w:t>Donald Trump taps Ron DeSantis for Council of Governors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Governor Ron DeSantis Highlights Accomplishments of Florida State Guard" w:history="1">
        <w:r>
          <w:rPr>
            <w:rFonts w:ascii="Arial" w:eastAsia="Arial" w:hAnsi="Arial" w:cs="Arial"/>
            <w:b/>
            <w:i w:val="0"/>
            <w:color w:val="0077CC"/>
            <w:sz w:val="20"/>
            <w:u w:val="single"/>
          </w:rPr>
          <w:t>Governor Ron DeSantis Highlights Accomplishments of Florida State Guard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Governor Ron DeSantis Appoints Five to the Children's Services Council of St. Lucie County" w:history="1">
        <w:r>
          <w:rPr>
            <w:rFonts w:ascii="Arial" w:eastAsia="Arial" w:hAnsi="Arial" w:cs="Arial"/>
            <w:b/>
            <w:i w:val="0"/>
            <w:color w:val="0077CC"/>
            <w:sz w:val="20"/>
            <w:u w:val="single"/>
          </w:rPr>
          <w:t>Governor Ron DeSantis Appoints Five to the Children's Services Council of St. Lucie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28,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Ron DeSantis says MLB commish wants Rays to stay in Tampa area" w:history="1">
        <w:r>
          <w:rPr>
            <w:rFonts w:ascii="Arial" w:eastAsia="Arial" w:hAnsi="Arial" w:cs="Arial"/>
            <w:b/>
            <w:i w:val="0"/>
            <w:color w:val="0077CC"/>
            <w:sz w:val="20"/>
            <w:u w:val="single"/>
          </w:rPr>
          <w:t>Ron DeSantis says MLB commish wants Rays to stay in Tampa area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Poll finds Ron DeSantis at new low in 2028 Republican presidential race" w:history="1">
        <w:r>
          <w:rPr>
            <w:rFonts w:ascii="Arial" w:eastAsia="Arial" w:hAnsi="Arial" w:cs="Arial"/>
            <w:b/>
            <w:i w:val="0"/>
            <w:color w:val="0077CC"/>
            <w:sz w:val="20"/>
            <w:u w:val="single"/>
          </w:rPr>
          <w:t>Poll finds Ron DeSantis at new low in 2028 Republican presidential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Florida governor Ron DeSantis highlights Gators' brilliance following thrilling national championship win" w:history="1">
        <w:r>
          <w:rPr>
            <w:rFonts w:ascii="Arial" w:eastAsia="Arial" w:hAnsi="Arial" w:cs="Arial"/>
            <w:b/>
            <w:i w:val="0"/>
            <w:color w:val="0077CC"/>
            <w:sz w:val="20"/>
            <w:u w:val="single"/>
          </w:rPr>
          <w:t>Florida governor Ron DeSantis highlights Gators' brilliance following thrilling national championship win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sportskeeda.com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FOX NEWS INTERVIEW WITH GOV. RON DESANTIS (R- FL )" w:history="1">
        <w:r>
          <w:rPr>
            <w:rFonts w:ascii="Arial" w:eastAsia="Arial" w:hAnsi="Arial" w:cs="Arial"/>
            <w:b/>
            <w:i w:val="0"/>
            <w:color w:val="0077CC"/>
            <w:sz w:val="20"/>
            <w:u w:val="single"/>
          </w:rPr>
          <w:t>FOX NEWS INTERVIEW WITH GOV. RON DESANTIS (R- FL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10, 2025</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Florida change that gives more power to Ron DeSantis and his laws" w:history="1">
        <w:r>
          <w:rPr>
            <w:rFonts w:ascii="Arial" w:eastAsia="Arial" w:hAnsi="Arial" w:cs="Arial"/>
            <w:b/>
            <w:i w:val="0"/>
            <w:color w:val="0077CC"/>
            <w:sz w:val="20"/>
            <w:u w:val="single"/>
          </w:rPr>
          <w:t>Florida change that gives more power to Ron DeSantis and his laws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Ron DeSantis wonders why 'young people' aren't doing immigrants' jobs" w:history="1">
        <w:r>
          <w:rPr>
            <w:rFonts w:ascii="Arial" w:eastAsia="Arial" w:hAnsi="Arial" w:cs="Arial"/>
            <w:b/>
            <w:i w:val="0"/>
            <w:color w:val="0077CC"/>
            <w:sz w:val="20"/>
            <w:u w:val="single"/>
          </w:rPr>
          <w:t>Ron DeSantis wonders why 'young people' aren't doing immigrants'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Very good news in Florida : senator introduces bill to protect condo owners with support from Ron DeSantis" w:history="1">
        <w:r>
          <w:rPr>
            <w:rFonts w:ascii="Arial" w:eastAsia="Arial" w:hAnsi="Arial" w:cs="Arial"/>
            <w:b/>
            <w:i w:val="0"/>
            <w:color w:val="0077CC"/>
            <w:sz w:val="20"/>
            <w:u w:val="single"/>
          </w:rPr>
          <w:t>Very good news in Florida : senator introduces bill to protect condo owners with support from Ron DeSantis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Governor Ron DeSantis Announces the Groundbreaking of I-75 Expansion in Ocala as Part of Moving Florida Forward Initiative" w:history="1">
        <w:r>
          <w:rPr>
            <w:rFonts w:ascii="Arial" w:eastAsia="Arial" w:hAnsi="Arial" w:cs="Arial"/>
            <w:b/>
            <w:i w:val="0"/>
            <w:color w:val="0077CC"/>
            <w:sz w:val="20"/>
            <w:u w:val="single"/>
          </w:rPr>
          <w:t>Governor Ron DeSantis Announces the Groundbreaking of I-75 Expansion in Ocala as Part of Moving Florida Forward Initiative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Bad news for immigrants in the U.S. : Ron DeSantis to appeal court ruling on SB 4C law against immigrants in Florida" w:history="1">
        <w:r>
          <w:rPr>
            <w:rFonts w:ascii="Arial" w:eastAsia="Arial" w:hAnsi="Arial" w:cs="Arial"/>
            <w:b/>
            <w:i w:val="0"/>
            <w:color w:val="0077CC"/>
            <w:sz w:val="20"/>
            <w:u w:val="single"/>
          </w:rPr>
          <w:t>Bad news for immigrants in the U.S. : Ron DeSantis to appeal court ruling on SB 4C law against immigrants in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Alarm for immigrants in Florida : Ron DeSantis signs list of strict measures against undocumented immigrants in 2025" w:history="1">
        <w:r>
          <w:rPr>
            <w:rFonts w:ascii="Arial" w:eastAsia="Arial" w:hAnsi="Arial" w:cs="Arial"/>
            <w:b/>
            <w:i w:val="0"/>
            <w:color w:val="0077CC"/>
            <w:sz w:val="20"/>
            <w:u w:val="single"/>
          </w:rPr>
          <w:t>Alarm for immigrants in Florida : Ron DeSantis signs list of strict measures against undocumented immigrants in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Republican Infighting Breaks Out in Florida" w:history="1">
        <w:r>
          <w:rPr>
            <w:rFonts w:ascii="Arial" w:eastAsia="Arial" w:hAnsi="Arial" w:cs="Arial"/>
            <w:b/>
            <w:i w:val="0"/>
            <w:color w:val="0077CC"/>
            <w:sz w:val="20"/>
            <w:u w:val="single"/>
          </w:rPr>
          <w:t>Republican Infighting Breaks Out in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Ewan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Governor Ron DeSantis Appoints Ten to the Florida Citrus Commission" w:history="1">
        <w:r>
          <w:rPr>
            <w:rFonts w:ascii="Arial" w:eastAsia="Arial" w:hAnsi="Arial" w:cs="Arial"/>
            <w:b/>
            <w:i w:val="0"/>
            <w:color w:val="0077CC"/>
            <w:sz w:val="20"/>
            <w:u w:val="single"/>
          </w:rPr>
          <w:t>Governor Ron DeSantis Appoints Ten to the Florida Citrus Commission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Ron DeSantis says Idaho isn't a 'mature economy'" w:history="1">
        <w:r>
          <w:rPr>
            <w:rFonts w:ascii="Arial" w:eastAsia="Arial" w:hAnsi="Arial" w:cs="Arial"/>
            <w:b/>
            <w:i w:val="0"/>
            <w:color w:val="0077CC"/>
            <w:sz w:val="20"/>
            <w:u w:val="single"/>
          </w:rPr>
          <w:t>Ron DeSantis says Idaho isn't a 'mature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10,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Roger Stone defends interview of Nikki Fried, a 'legitimate critic' of Ron DeSantis" w:history="1">
        <w:r>
          <w:rPr>
            <w:rFonts w:ascii="Arial" w:eastAsia="Arial" w:hAnsi="Arial" w:cs="Arial"/>
            <w:b/>
            <w:i w:val="0"/>
            <w:color w:val="0077CC"/>
            <w:sz w:val="20"/>
            <w:u w:val="single"/>
          </w:rPr>
          <w:t>Roger Stone defends interview of Nikki Fried, a 'legitimate critic' of Ron DeSantis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Wonderful news for workers in the USA : Ron DeSantis Act facilitates Universal Licensing in Florida" w:history="1">
        <w:r>
          <w:rPr>
            <w:rFonts w:ascii="Arial" w:eastAsia="Arial" w:hAnsi="Arial" w:cs="Arial"/>
            <w:b/>
            <w:i w:val="0"/>
            <w:color w:val="0077CC"/>
            <w:sz w:val="20"/>
            <w:u w:val="single"/>
          </w:rPr>
          <w:t>Wonderful news for workers in the USA : Ron DeSantis Act facilitates Universal Licensing in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Ron DeSantis says Florida won't be 'immune' to economic 'slowdown,' but the state can 'weather storms'" w:history="1">
        <w:r>
          <w:rPr>
            <w:rFonts w:ascii="Arial" w:eastAsia="Arial" w:hAnsi="Arial" w:cs="Arial"/>
            <w:b/>
            <w:i w:val="0"/>
            <w:color w:val="0077CC"/>
            <w:sz w:val="20"/>
            <w:u w:val="single"/>
          </w:rPr>
          <w:t>Ron DeSantis says Florida won't be 'immune' to economic 'slowdown,' but the state can 'weather storms'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GOVERNOR RON DESANTIS ANNOUNCES PROPOSALS FOR IMMIGRATION SPECIAL SESSION" w:history="1">
        <w:r>
          <w:rPr>
            <w:rFonts w:ascii="Arial" w:eastAsia="Arial" w:hAnsi="Arial" w:cs="Arial"/>
            <w:b/>
            <w:i w:val="0"/>
            <w:color w:val="0077CC"/>
            <w:sz w:val="20"/>
            <w:u w:val="single"/>
          </w:rPr>
          <w:t>GOVERNOR RON DESANTIS ANNOUNCES PROPOSALS FOR IMMIGRATION SPECIAL SESSION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Problems with rulings? Ron DeSantis suggests eliminating Judges" w:history="1">
        <w:r>
          <w:rPr>
            <w:rFonts w:ascii="Arial" w:eastAsia="Arial" w:hAnsi="Arial" w:cs="Arial"/>
            <w:b/>
            <w:i w:val="0"/>
            <w:color w:val="0077CC"/>
            <w:sz w:val="20"/>
            <w:u w:val="single"/>
          </w:rPr>
          <w:t>Problems with rulings? Ron DeSantis suggests eliminating Judges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Ron DeSantis finishes behind JD Vance, Steve Bannon in 2028 CPAC straw poll" w:history="1">
        <w:r>
          <w:rPr>
            <w:rFonts w:ascii="Arial" w:eastAsia="Arial" w:hAnsi="Arial" w:cs="Arial"/>
            <w:b/>
            <w:i w:val="0"/>
            <w:color w:val="0077CC"/>
            <w:sz w:val="20"/>
            <w:u w:val="single"/>
          </w:rPr>
          <w:t>Ron DeSantis finishes behind JD Vance, Steve Bannon in 2028 CPAC straw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22,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Daniel Perez says Ron DeSantis wants power, headlines in immigration fight" w:history="1">
        <w:r>
          <w:rPr>
            <w:rFonts w:ascii="Arial" w:eastAsia="Arial" w:hAnsi="Arial" w:cs="Arial"/>
            <w:b/>
            <w:i w:val="0"/>
            <w:color w:val="0077CC"/>
            <w:sz w:val="20"/>
            <w:u w:val="single"/>
          </w:rPr>
          <w:t>Daniel Perez says Ron DeSantis wants power, headlines in immigration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01,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Ron DeSantis thinks foreigners, tourists can fill property tax hole" w:history="1">
        <w:r>
          <w:rPr>
            <w:rFonts w:ascii="Arial" w:eastAsia="Arial" w:hAnsi="Arial" w:cs="Arial"/>
            <w:b/>
            <w:i w:val="0"/>
            <w:color w:val="0077CC"/>
            <w:sz w:val="20"/>
            <w:u w:val="single"/>
          </w:rPr>
          <w:t>Ron DeSantis thinks foreigners, tourists can fill property tax hole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New Ron DeSantis Act implements Universal Worker's License in Florida : boosts interstate mobility" w:history="1">
        <w:r>
          <w:rPr>
            <w:rFonts w:ascii="Arial" w:eastAsia="Arial" w:hAnsi="Arial" w:cs="Arial"/>
            <w:b/>
            <w:i w:val="0"/>
            <w:color w:val="0077CC"/>
            <w:sz w:val="20"/>
            <w:u w:val="single"/>
          </w:rPr>
          <w:t>New Ron DeSantis Act implements Universal Worker's License in Florida : boosts interstate mobility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FLORIDA DEMOCRATIC PARTY ISSUES GRAVE WARNING IF RON DESANTIS IS NOMINATED AS SECRETARY OF DEFENSE" w:history="1">
        <w:r>
          <w:rPr>
            <w:rFonts w:ascii="Arial" w:eastAsia="Arial" w:hAnsi="Arial" w:cs="Arial"/>
            <w:b/>
            <w:i w:val="0"/>
            <w:color w:val="0077CC"/>
            <w:sz w:val="20"/>
            <w:u w:val="single"/>
          </w:rPr>
          <w:t>FLORIDA DEMOCRATIC PARTY ISSUES GRAVE WARNING IF RON DESANTIS IS NOMINATED AS SECRETARY OF DEFENSE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04,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Ron DeSantis Calls Out Republicans in Congress: 'What Have You Done?'" w:history="1">
        <w:r>
          <w:rPr>
            <w:rFonts w:ascii="Arial" w:eastAsia="Arial" w:hAnsi="Arial" w:cs="Arial"/>
            <w:b/>
            <w:i w:val="0"/>
            <w:color w:val="0077CC"/>
            <w:sz w:val="20"/>
            <w:u w:val="single"/>
          </w:rPr>
          <w:t>Ron DeSantis Calls Out Republicans in Congress: 'What Have You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21,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Ewan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Bad news for immigrants in Florida ! Ron DeSantis and his strong stance supporting Trump's policies." w:history="1">
        <w:r>
          <w:rPr>
            <w:rFonts w:ascii="Arial" w:eastAsia="Arial" w:hAnsi="Arial" w:cs="Arial"/>
            <w:b/>
            <w:i w:val="0"/>
            <w:color w:val="0077CC"/>
            <w:sz w:val="20"/>
            <w:u w:val="single"/>
          </w:rPr>
          <w:t>Bad news for immigrants in Florida ! Ron DeSantis and his strong stance supporting Trump's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Governor DeSantis Advocates for Law Enforcement" w:history="1">
        <w:r>
          <w:rPr>
            <w:rFonts w:ascii="Arial" w:eastAsia="Arial" w:hAnsi="Arial" w:cs="Arial"/>
            <w:b/>
            <w:i w:val="0"/>
            <w:color w:val="0077CC"/>
            <w:sz w:val="20"/>
            <w:u w:val="single"/>
          </w:rPr>
          <w:t>Governor DeSantis Advocates for Law Enforcement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Where Ron DeSantis and Florida Republicans Clash on Immigration" w:history="1">
        <w:r>
          <w:rPr>
            <w:rFonts w:ascii="Arial" w:eastAsia="Arial" w:hAnsi="Arial" w:cs="Arial"/>
            <w:b/>
            <w:i w:val="0"/>
            <w:color w:val="0077CC"/>
            <w:sz w:val="20"/>
            <w:u w:val="single"/>
          </w:rPr>
          <w:t>Where Ron DeSantis and Florida Republicans Clash on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Billal Rahman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Nikki Fried, Roger Stone find common ground over Ron DeSantis and the 'greatest single corruption scandal in Florida history.'" w:history="1">
        <w:r>
          <w:rPr>
            <w:rFonts w:ascii="Arial" w:eastAsia="Arial" w:hAnsi="Arial" w:cs="Arial"/>
            <w:b/>
            <w:i w:val="0"/>
            <w:color w:val="0077CC"/>
            <w:sz w:val="20"/>
            <w:u w:val="single"/>
          </w:rPr>
          <w:t>Nikki Fried, Roger Stone find common ground over Ron DeSantis and the 'greatest single corruption scandal in Florida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Florida : Ron DeSantis' new law allows suing authorities over the presence of homeless people" w:history="1">
        <w:r>
          <w:rPr>
            <w:rFonts w:ascii="Arial" w:eastAsia="Arial" w:hAnsi="Arial" w:cs="Arial"/>
            <w:b/>
            <w:i w:val="0"/>
            <w:color w:val="0077CC"/>
            <w:sz w:val="20"/>
            <w:u w:val="single"/>
          </w:rPr>
          <w:t>Florida : Ron DeSantis' new law allows suing authorities over the presence of homeless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Poll shows majority of Florida voters approve of Donald Trump , Ron DeSantis" w:history="1">
        <w:r>
          <w:rPr>
            <w:rFonts w:ascii="Arial" w:eastAsia="Arial" w:hAnsi="Arial" w:cs="Arial"/>
            <w:b/>
            <w:i w:val="0"/>
            <w:color w:val="0077CC"/>
            <w:sz w:val="20"/>
            <w:u w:val="single"/>
          </w:rPr>
          <w:t>Poll shows majority of Florida voters approve of Donald Trump , Ron DeSantis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Jacob Ogles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Ron DeSantis distant third in 2028 GOP presidential preference poll" w:history="1">
        <w:r>
          <w:rPr>
            <w:rFonts w:ascii="Arial" w:eastAsia="Arial" w:hAnsi="Arial" w:cs="Arial"/>
            <w:b/>
            <w:i w:val="0"/>
            <w:color w:val="0077CC"/>
            <w:sz w:val="20"/>
            <w:u w:val="single"/>
          </w:rPr>
          <w:t>Ron DeSantis distant third in 2028 GOP presidential preference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Ron DeSantis Loses Powers To Fly Out Immigrants" w:history="1">
        <w:r>
          <w:rPr>
            <w:rFonts w:ascii="Arial" w:eastAsia="Arial" w:hAnsi="Arial" w:cs="Arial"/>
            <w:b/>
            <w:i w:val="0"/>
            <w:color w:val="0077CC"/>
            <w:sz w:val="20"/>
            <w:u w:val="single"/>
          </w:rPr>
          <w:t>Ron DeSantis Loses Powers To Fly Out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12,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Ewan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Ron DeSantis heads to Army Navy Game, but likely won't be Defense Secretary" w:history="1">
        <w:r>
          <w:rPr>
            <w:rFonts w:ascii="Arial" w:eastAsia="Arial" w:hAnsi="Arial" w:cs="Arial"/>
            <w:b/>
            <w:i w:val="0"/>
            <w:color w:val="0077CC"/>
            <w:sz w:val="20"/>
            <w:u w:val="single"/>
          </w:rPr>
          <w:t>Ron DeSantis heads to Army Navy Game, but likely won't be Defense Secretary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2024</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Amid Byron Donalds momentum, Ron DeSantis dodges question about the 2026 Election" w:history="1">
        <w:r>
          <w:rPr>
            <w:rFonts w:ascii="Arial" w:eastAsia="Arial" w:hAnsi="Arial" w:cs="Arial"/>
            <w:b/>
            <w:i w:val="0"/>
            <w:color w:val="0077CC"/>
            <w:sz w:val="20"/>
            <w:u w:val="single"/>
          </w:rPr>
          <w:t>Amid Byron Donalds momentum, Ron DeSantis dodges question about the 2026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He understands he made a mistake': Andrew Tate tries to bury hatchet with Ron DeSantis" w:history="1">
        <w:r>
          <w:rPr>
            <w:rFonts w:ascii="Arial" w:eastAsia="Arial" w:hAnsi="Arial" w:cs="Arial"/>
            <w:b/>
            <w:i w:val="0"/>
            <w:color w:val="0077CC"/>
            <w:sz w:val="20"/>
            <w:u w:val="single"/>
          </w:rPr>
          <w:t>'He understands he made a mistake': Andrew Tate tries to bury hatchet with Ron DeSantis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Attention, immigrants in Florida ! Ron DeSantis launches serious threats against this group of foreigners" w:history="1">
        <w:r>
          <w:rPr>
            <w:rFonts w:ascii="Arial" w:eastAsia="Arial" w:hAnsi="Arial" w:cs="Arial"/>
            <w:b/>
            <w:i w:val="0"/>
            <w:color w:val="0077CC"/>
            <w:sz w:val="20"/>
            <w:u w:val="single"/>
          </w:rPr>
          <w:t>Attention, immigrants in Florida ! Ron DeSantis launches serious threats against this group of foreigners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Ron DeSantis says Randy Fine doesn't live in CD 6, voters can 'quibble' about Donald Trump endorsing him" w:history="1">
        <w:r>
          <w:rPr>
            <w:rFonts w:ascii="Arial" w:eastAsia="Arial" w:hAnsi="Arial" w:cs="Arial"/>
            <w:b/>
            <w:i w:val="0"/>
            <w:color w:val="0077CC"/>
            <w:sz w:val="20"/>
            <w:u w:val="single"/>
          </w:rPr>
          <w:t>Ron DeSantis says Randy Fine doesn't live in CD 6, voters can 'quibble' about Donald Trump endorsing him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Pick his brain': Byron Donalds wants to 'earn' Ron DeSantis' support, learn from him" w:history="1">
        <w:r>
          <w:rPr>
            <w:rFonts w:ascii="Arial" w:eastAsia="Arial" w:hAnsi="Arial" w:cs="Arial"/>
            <w:b/>
            <w:i w:val="0"/>
            <w:color w:val="0077CC"/>
            <w:sz w:val="20"/>
            <w:u w:val="single"/>
          </w:rPr>
          <w:t>'Pick his brain': Byron Donalds wants to 'earn' Ron DeSantis' support, learn from him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Ron DeSantis reveals Donald Trump's role in stopping Bahamian hurricane evacuees from coming to Florida" w:history="1">
        <w:r>
          <w:rPr>
            <w:rFonts w:ascii="Arial" w:eastAsia="Arial" w:hAnsi="Arial" w:cs="Arial"/>
            <w:b/>
            <w:i w:val="0"/>
            <w:color w:val="0077CC"/>
            <w:sz w:val="20"/>
            <w:u w:val="single"/>
          </w:rPr>
          <w:t>Ron DeSantis reveals Donald Trump's role in stopping Bahamian hurricane evacuees from coming to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21,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Ron DeSantis says Florida returned more than $800 million to U.S. federal government after meeting with Elon Musk" w:history="1">
        <w:r>
          <w:rPr>
            <w:rFonts w:ascii="Arial" w:eastAsia="Arial" w:hAnsi="Arial" w:cs="Arial"/>
            <w:b/>
            <w:i w:val="0"/>
            <w:color w:val="0077CC"/>
            <w:sz w:val="20"/>
            <w:u w:val="single"/>
          </w:rPr>
          <w:t>Ron DeSantis says Florida returned more than $800 million to U.S. federal government after meeting with Elon Musk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New program endorsed by Ron DeSantis to help Floridians protect their homes from hurricanes" w:history="1">
        <w:r>
          <w:rPr>
            <w:rFonts w:ascii="Arial" w:eastAsia="Arial" w:hAnsi="Arial" w:cs="Arial"/>
            <w:b/>
            <w:i w:val="0"/>
            <w:color w:val="0077CC"/>
            <w:sz w:val="20"/>
            <w:u w:val="single"/>
          </w:rPr>
          <w:t>New program endorsed by Ron DeSantis to help Floridians protect their homes from hurricanes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Bad news for immigrants in the USA : the crimes for which Ron DeSantis would punish undocumented immigrants in Florida with death penalty" w:history="1">
        <w:r>
          <w:rPr>
            <w:rFonts w:ascii="Arial" w:eastAsia="Arial" w:hAnsi="Arial" w:cs="Arial"/>
            <w:b/>
            <w:i w:val="0"/>
            <w:color w:val="0077CC"/>
            <w:sz w:val="20"/>
            <w:u w:val="single"/>
          </w:rPr>
          <w:t>Bad news for immigrants in the USA : the crimes for which Ron DeSantis would punish undocumented immigrants in Florida with death penalty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Florida driver's license: law enacted by Ron DeSantis penalizes drivers who fail to comply with simple requirement" w:history="1">
        <w:r>
          <w:rPr>
            <w:rFonts w:ascii="Arial" w:eastAsia="Arial" w:hAnsi="Arial" w:cs="Arial"/>
            <w:b/>
            <w:i w:val="0"/>
            <w:color w:val="0077CC"/>
            <w:sz w:val="20"/>
            <w:u w:val="single"/>
          </w:rPr>
          <w:t>Florida driver's license: law enacted by Ron DeSantis penalizes drivers who fail to comply with simple requirement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Wife of Governor Ron DeSantis considering running in 2026 to replace him in Florida" w:history="1">
        <w:r>
          <w:rPr>
            <w:rFonts w:ascii="Arial" w:eastAsia="Arial" w:hAnsi="Arial" w:cs="Arial"/>
            <w:b/>
            <w:i w:val="0"/>
            <w:color w:val="0077CC"/>
            <w:sz w:val="20"/>
            <w:u w:val="single"/>
          </w:rPr>
          <w:t>Wife of Governor Ron DeSantis considering running in 2026 to replace him in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Ron DeSantis' net worth revealed: How rich is the Governor of Florida ?" w:history="1">
        <w:r>
          <w:rPr>
            <w:rFonts w:ascii="Arial" w:eastAsia="Arial" w:hAnsi="Arial" w:cs="Arial"/>
            <w:b/>
            <w:i w:val="0"/>
            <w:color w:val="0077CC"/>
            <w:sz w:val="20"/>
            <w:u w:val="single"/>
          </w:rPr>
          <w:t>Ron DeSantis' net worth revealed: How rich is the Governor of Florida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08,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Ron DeSantis Takes Swipe at Trump's Pick for Florida Governor" w:history="1">
        <w:r>
          <w:rPr>
            <w:rFonts w:ascii="Arial" w:eastAsia="Arial" w:hAnsi="Arial" w:cs="Arial"/>
            <w:b/>
            <w:i w:val="0"/>
            <w:color w:val="0077CC"/>
            <w:sz w:val="20"/>
            <w:u w:val="single"/>
          </w:rPr>
          <w:t>Ron DeSantis Takes Swipe at Trump's Pick for Florida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Ewan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Governor Ron DeSantis Announces Additional Memoranda of Agreement between Florida Law Enforcement and U.S. Immigration and Customs Enforcement" w:history="1">
        <w:r>
          <w:rPr>
            <w:rFonts w:ascii="Arial" w:eastAsia="Arial" w:hAnsi="Arial" w:cs="Arial"/>
            <w:b/>
            <w:i w:val="0"/>
            <w:color w:val="0077CC"/>
            <w:sz w:val="20"/>
            <w:u w:val="single"/>
          </w:rPr>
          <w:t>Governor Ron DeSantis Announces Additional Memoranda of Agreement between Florida Law Enforcement and U.S. Immigration and Customs Enforcement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19,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Republican Says Ron DeSantis Targeted Her for Supporting Donald Trump" w:history="1">
        <w:r>
          <w:rPr>
            <w:rFonts w:ascii="Arial" w:eastAsia="Arial" w:hAnsi="Arial" w:cs="Arial"/>
            <w:b/>
            <w:i w:val="0"/>
            <w:color w:val="0077CC"/>
            <w:sz w:val="20"/>
            <w:u w:val="single"/>
          </w:rPr>
          <w:t>Republican Says Ron DeSantis Targeted Her for Supporting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Andrew Stanton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GOVERNOR RON DESANTIS ANNOUNCES NEW INITIATIVE TO PROTECT FLORIDIANS RIGHT TO BOAT" w:history="1">
        <w:r>
          <w:rPr>
            <w:rFonts w:ascii="Arial" w:eastAsia="Arial" w:hAnsi="Arial" w:cs="Arial"/>
            <w:b/>
            <w:i w:val="0"/>
            <w:color w:val="0077CC"/>
            <w:sz w:val="20"/>
            <w:u w:val="single"/>
          </w:rPr>
          <w:t>GOVERNOR RON DESANTIS ANNOUNCES NEW INITIATIVE TO PROTECT FLORIDIANS RIGHT TO BOAT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12,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New Bill signed by Ron DeSantis in Florida would punish this group of immigrants in the U.S. with the death penalty." w:history="1">
        <w:r>
          <w:rPr>
            <w:rFonts w:ascii="Arial" w:eastAsia="Arial" w:hAnsi="Arial" w:cs="Arial"/>
            <w:b/>
            <w:i w:val="0"/>
            <w:color w:val="0077CC"/>
            <w:sz w:val="20"/>
            <w:u w:val="single"/>
          </w:rPr>
          <w:t>New Bill signed by Ron DeSantis in Florida would punish this group of immigrants in the U.S. with the death penalty.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Ron DeSantis urges Montana Legislature to certify Balanced Budget Amendment, but it's too late for this year" w:history="1">
        <w:r>
          <w:rPr>
            <w:rFonts w:ascii="Arial" w:eastAsia="Arial" w:hAnsi="Arial" w:cs="Arial"/>
            <w:b/>
            <w:i w:val="0"/>
            <w:color w:val="0077CC"/>
            <w:sz w:val="20"/>
            <w:u w:val="single"/>
          </w:rPr>
          <w:t>Ron DeSantis urges Montana Legislature to certify Balanced Budget Amendment, but it's too late for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Find another line of work': Ron DeSantis bashes 'institutional resistance' to Donald Trump" w:history="1">
        <w:r>
          <w:rPr>
            <w:rFonts w:ascii="Arial" w:eastAsia="Arial" w:hAnsi="Arial" w:cs="Arial"/>
            <w:b/>
            <w:i w:val="0"/>
            <w:color w:val="0077CC"/>
            <w:sz w:val="20"/>
            <w:u w:val="single"/>
          </w:rPr>
          <w:t>'Find another line of work': Ron DeSantis bashes 'institutional resistance' to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25,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Ron DeSantis, wrestling promoter? The Governor wants a piece of Glen Jacobs-Tim Walz" w:history="1">
        <w:r>
          <w:rPr>
            <w:rFonts w:ascii="Arial" w:eastAsia="Arial" w:hAnsi="Arial" w:cs="Arial"/>
            <w:b/>
            <w:i w:val="0"/>
            <w:color w:val="0077CC"/>
            <w:sz w:val="20"/>
            <w:u w:val="single"/>
          </w:rPr>
          <w:t>Ron DeSantis, wrestling promoter? The Governor wants a piece of Glen Jacobs-Tim Walz</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GOVERNOR RON DESANTIS ANNOUNCES EARLY COMPLETION OF CONGESTION RELIEF LANES ON I-4" w:history="1">
        <w:r>
          <w:rPr>
            <w:rFonts w:ascii="Arial" w:eastAsia="Arial" w:hAnsi="Arial" w:cs="Arial"/>
            <w:b/>
            <w:i w:val="0"/>
            <w:color w:val="0077CC"/>
            <w:sz w:val="20"/>
            <w:u w:val="single"/>
          </w:rPr>
          <w:t>GOVERNOR RON DESANTIS ANNOUNCES EARLY COMPLETION OF CONGESTION RELIEF LANES ON I-4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Ron DeSantis says DOGE went too far firing probationary employees, cutting weather forecasters" w:history="1">
        <w:r>
          <w:rPr>
            <w:rFonts w:ascii="Arial" w:eastAsia="Arial" w:hAnsi="Arial" w:cs="Arial"/>
            <w:b/>
            <w:i w:val="0"/>
            <w:color w:val="0077CC"/>
            <w:sz w:val="20"/>
            <w:u w:val="single"/>
          </w:rPr>
          <w:t>Ron DeSantis says DOGE went too far firing probationary employees, cutting weather forecasters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Watch out, immigrant in the U.S. ! Trump praises Ron DeSantis for backing him on deportation plan 2025" w:history="1">
        <w:r>
          <w:rPr>
            <w:rFonts w:ascii="Arial" w:eastAsia="Arial" w:hAnsi="Arial" w:cs="Arial"/>
            <w:b/>
            <w:i w:val="0"/>
            <w:color w:val="0077CC"/>
            <w:sz w:val="20"/>
            <w:u w:val="single"/>
          </w:rPr>
          <w:t>Watch out, immigrant in the U.S. ! Trump praises Ron DeSantis for backing him on deportation plan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Ron DeSantis: from Trump adversary to possible secretary of defense in his administration" w:history="1">
        <w:r>
          <w:rPr>
            <w:rFonts w:ascii="Arial" w:eastAsia="Arial" w:hAnsi="Arial" w:cs="Arial"/>
            <w:b/>
            <w:i w:val="0"/>
            <w:color w:val="0077CC"/>
            <w:sz w:val="20"/>
            <w:u w:val="single"/>
          </w:rPr>
          <w:t>Ron DeSantis: from Trump adversary to possible secretary of defense in his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Poll: JD Vance would beat Ron DeSantis by 14 points in Florida Presidential Primary" w:history="1">
        <w:r>
          <w:rPr>
            <w:rFonts w:ascii="Arial" w:eastAsia="Arial" w:hAnsi="Arial" w:cs="Arial"/>
            <w:b/>
            <w:i w:val="0"/>
            <w:color w:val="0077CC"/>
            <w:sz w:val="20"/>
            <w:u w:val="single"/>
          </w:rPr>
          <w:t>Poll: JD Vance would beat Ron DeSantis by 14 points in Florida Presidential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04,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Ron DeSantis Reacts to Republican Rebellion in Florida" w:history="1">
        <w:r>
          <w:rPr>
            <w:rFonts w:ascii="Arial" w:eastAsia="Arial" w:hAnsi="Arial" w:cs="Arial"/>
            <w:b/>
            <w:i w:val="0"/>
            <w:color w:val="0077CC"/>
            <w:sz w:val="20"/>
            <w:u w:val="single"/>
          </w:rPr>
          <w:t>Ron DeSantis Reacts to Republican Rebellion in Florida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Ewan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Very bad news for homeless people in Florida : Ron DeSantis signed bill to ban people from sleeping in public places" w:history="1">
        <w:r>
          <w:rPr>
            <w:rFonts w:ascii="Arial" w:eastAsia="Arial" w:hAnsi="Arial" w:cs="Arial"/>
            <w:b/>
            <w:i w:val="0"/>
            <w:color w:val="0077CC"/>
            <w:sz w:val="20"/>
            <w:u w:val="single"/>
          </w:rPr>
          <w:t>Very bad news for homeless people in Florida : Ron DeSantis signed bill to ban people from sleeping in public places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GOVERNOR RON DESANTIS UNVEILS FLORIDA HOLOCAUST MEMORIAL AND HONORS HOLOCAUST SURVIVOR DAVID SCHAECTER WITH GOVERNOR'S MEDAL OF FREEDOM" w:history="1">
        <w:r>
          <w:rPr>
            <w:rFonts w:ascii="Arial" w:eastAsia="Arial" w:hAnsi="Arial" w:cs="Arial"/>
            <w:b/>
            <w:i w:val="0"/>
            <w:color w:val="0077CC"/>
            <w:sz w:val="20"/>
            <w:u w:val="single"/>
          </w:rPr>
          <w:t>GOVERNOR RON DESANTIS UNVEILS FLORIDA HOLOCAUST MEMORIAL AND HONORS HOLOCAUST SURVIVOR DAVID SCHAECTER WITH GOVERNOR'S MEDAL OF FREEDOM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 xml:space="preserve">Governor </w:t>
        </w:r>
      </w:hyperlink>
      <w:hyperlink r:id="rId18" w:history="1">
        <w:r>
          <w:rPr>
            <w:rFonts w:ascii="arial" w:eastAsia="arial" w:hAnsi="arial" w:cs="arial"/>
            <w:b/>
            <w:i/>
            <w:strike w:val="0"/>
            <w:color w:val="0077CC"/>
            <w:sz w:val="28"/>
            <w:u w:val="single"/>
            <w:vertAlign w:val="baseline"/>
          </w:rPr>
          <w:t>Ron</w:t>
        </w:r>
      </w:hyperlink>
      <w:hyperlink r:id="rId19" w:history="1">
        <w:r>
          <w:rPr>
            <w:rFonts w:ascii="arial" w:eastAsia="arial" w:hAnsi="arial" w:cs="arial"/>
            <w:b/>
            <w:i/>
            <w:strike w:val="0"/>
            <w:color w:val="0077CC"/>
            <w:sz w:val="28"/>
            <w:u w:val="single"/>
            <w:vertAlign w:val="baseline"/>
          </w:rPr>
          <w:t xml:space="preserve"> </w:t>
        </w:r>
      </w:hyperlink>
      <w:hyperlink r:id="rId20" w:history="1">
        <w:r>
          <w:rPr>
            <w:rFonts w:ascii="arial" w:eastAsia="arial" w:hAnsi="arial" w:cs="arial"/>
            <w:b/>
            <w:i/>
            <w:strike w:val="0"/>
            <w:color w:val="0077CC"/>
            <w:sz w:val="28"/>
            <w:u w:val="single"/>
            <w:vertAlign w:val="baseline"/>
          </w:rPr>
          <w:t>DeSantis</w:t>
        </w:r>
      </w:hyperlink>
      <w:hyperlink r:id="rId21" w:history="1">
        <w:r>
          <w:rPr>
            <w:rFonts w:ascii="arial" w:eastAsia="arial" w:hAnsi="arial" w:cs="arial"/>
            <w:b/>
            <w:i/>
            <w:strike w:val="0"/>
            <w:color w:val="0077CC"/>
            <w:sz w:val="28"/>
            <w:u w:val="single"/>
            <w:vertAlign w:val="baseline"/>
          </w:rPr>
          <w:t xml:space="preserve"> Makes Two Judicial Appointments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 9:17 PM  EST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9pt;height:15.19pt">
            <v:imagedata r:id="rId22"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Makes Two Judicial Appointments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announces two judicial appointments to the Twentieth Judicial Circuit Court.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Levy-Reis, of Bonita Springs, to serve as Judge on the Twentieth Judicial Circuit Court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Levy-Reis has worked as a Staff Attorney for Florida Rural Legal Services since 2023. Previously, she was a Law Clerk for the U.S. District Court. She earned both her bachelor's degree and juris doctor from Stetson University. Levy-Reis fills the judicial vacancy created by the resignation of Judge Joseph Fuller.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Stewart, of Naples, to serve as Judge on the Twentieth Judicial Circuit Court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has served as the Deputy Chief Assistant State Attorney in the Twentieth Judicial Circuit since 2022. He has served as an Assistant State Attorney in the Twentieth Judicial Circuit since 2007. He earned his bachelor's degree from the University of Michigan and his juris doctor from Northeastern University. Stewart fills the judicial vacancy created by the resignation of Judge James Sloan.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3"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24" w:history="1">
        <w:r>
          <w:rPr>
            <w:rFonts w:ascii="arial" w:eastAsia="arial" w:hAnsi="arial" w:cs="arial"/>
            <w:b/>
            <w:i/>
            <w:strike w:val="0"/>
            <w:noProof w:val="0"/>
            <w:color w:val="0077CC"/>
            <w:position w:val="0"/>
            <w:sz w:val="20"/>
            <w:u w:val="single"/>
            <w:vertAlign w:val="baseline"/>
          </w:rPr>
          <w:t>ron</w:t>
        </w:r>
      </w:hyperlink>
      <w:hyperlink r:id="rId25" w:history="1">
        <w:r>
          <w:rPr>
            <w:rFonts w:ascii="arial" w:eastAsia="arial" w:hAnsi="arial" w:cs="arial"/>
            <w:b w:val="0"/>
            <w:i/>
            <w:strike w:val="0"/>
            <w:noProof w:val="0"/>
            <w:color w:val="0077CC"/>
            <w:position w:val="0"/>
            <w:sz w:val="20"/>
            <w:u w:val="single"/>
            <w:vertAlign w:val="baseline"/>
          </w:rPr>
          <w:t>-</w:t>
        </w:r>
      </w:hyperlink>
      <w:hyperlink r:id="rId26" w:history="1">
        <w:r>
          <w:rPr>
            <w:rFonts w:ascii="arial" w:eastAsia="arial" w:hAnsi="arial" w:cs="arial"/>
            <w:b/>
            <w:i/>
            <w:strike w:val="0"/>
            <w:noProof w:val="0"/>
            <w:color w:val="0077CC"/>
            <w:position w:val="0"/>
            <w:sz w:val="20"/>
            <w:u w:val="single"/>
            <w:vertAlign w:val="baseline"/>
          </w:rPr>
          <w:t>desantis</w:t>
        </w:r>
      </w:hyperlink>
      <w:hyperlink r:id="rId27" w:history="1">
        <w:r>
          <w:rPr>
            <w:rFonts w:ascii="arial" w:eastAsia="arial" w:hAnsi="arial" w:cs="arial"/>
            <w:b w:val="0"/>
            <w:i/>
            <w:strike w:val="0"/>
            <w:noProof w:val="0"/>
            <w:color w:val="0077CC"/>
            <w:position w:val="0"/>
            <w:sz w:val="20"/>
            <w:u w:val="single"/>
            <w:vertAlign w:val="baseline"/>
          </w:rPr>
          <w:t>-makes-two-judicial-appointments-2</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MSTRUCK-9112813 MSTRUCK</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JUDICIAL APPOINTMENTS (92%); APPOINTMENTS (90%); EMPLOYMENT HISTORY (90%); GOVERNORS (90%); JUDGES (90%); LAW COURTS &amp; TRIBUNALS (90%); LAW SCHOOLS (90%); LAWYERS (90%); RESIGNATIONS (90%); US REPUBLICAN PARTY (90%); US STATE GOVERNMENT (90%); LAW &amp; LEGAL SYSTEM (78%); CERTIFICATES, DEGREES &amp; DIPLOMAS (75%); PRESS RELEASES (73%)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RURAL LEGAL SERVICES INC (56%); STETSON UNIVERSITY (55%); UNIVERSITY OF MICHIGAN (52%); NORTHEASTERN UNIVERSITY (52%)</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(90%); LAWYERS (90%)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NAPLES, FL, USA (58%); FLORIDA, USA (94%); MICHIGAN, USA (79%); UNITED STATES (79%)</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 xml:space="preserve">Governor </w:t>
        </w:r>
      </w:hyperlink>
      <w:hyperlink r:id="rId35" w:history="1">
        <w:r>
          <w:rPr>
            <w:rFonts w:ascii="arial" w:eastAsia="arial" w:hAnsi="arial" w:cs="arial"/>
            <w:b/>
            <w:i/>
            <w:strike w:val="0"/>
            <w:color w:val="0077CC"/>
            <w:sz w:val="28"/>
            <w:u w:val="single"/>
            <w:vertAlign w:val="baseline"/>
          </w:rPr>
          <w:t>Ron</w:t>
        </w:r>
      </w:hyperlink>
      <w:hyperlink r:id="rId36" w:history="1">
        <w:r>
          <w:rPr>
            <w:rFonts w:ascii="arial" w:eastAsia="arial" w:hAnsi="arial" w:cs="arial"/>
            <w:b/>
            <w:i/>
            <w:strike w:val="0"/>
            <w:color w:val="0077CC"/>
            <w:sz w:val="28"/>
            <w:u w:val="single"/>
            <w:vertAlign w:val="baseline"/>
          </w:rPr>
          <w:t xml:space="preserve"> </w:t>
        </w:r>
      </w:hyperlink>
      <w:hyperlink r:id="rId37" w:history="1">
        <w:r>
          <w:rPr>
            <w:rFonts w:ascii="arial" w:eastAsia="arial" w:hAnsi="arial" w:cs="arial"/>
            <w:b/>
            <w:i/>
            <w:strike w:val="0"/>
            <w:color w:val="0077CC"/>
            <w:sz w:val="28"/>
            <w:u w:val="single"/>
            <w:vertAlign w:val="baseline"/>
          </w:rPr>
          <w:t>DeSantis</w:t>
        </w:r>
      </w:hyperlink>
      <w:hyperlink r:id="rId38" w:history="1">
        <w:r>
          <w:rPr>
            <w:rFonts w:ascii="arial" w:eastAsia="arial" w:hAnsi="arial" w:cs="arial"/>
            <w:b/>
            <w:i/>
            <w:strike w:val="0"/>
            <w:color w:val="0077CC"/>
            <w:sz w:val="28"/>
            <w:u w:val="single"/>
            <w:vertAlign w:val="baseline"/>
          </w:rPr>
          <w:t xml:space="preserve"> Proposes $1,000 Property Tax Rebates for Florida Homeowners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2025 Monday 11:17 PM  EST</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2"/>
        <w:keepNext w:val="0"/>
        <w:spacing w:before="120" w:after="0" w:line="220" w:lineRule="atLeast"/>
        <w:ind w:left="0" w:right="0" w:firstLine="0"/>
        <w:jc w:val="left"/>
      </w:pPr>
      <w:r>
        <w:br/>
      </w:r>
      <w:r>
        <w:pict>
          <v:shape id="_x0000_i1029" type="#_x0000_t75" style="width:15.19pt;height:15.19pt">
            <v:imagedata r:id="rId22"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Proposes $1,000 Property Tax Rebates for Florida Homeowners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ORLANDO,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a proposal to deliver immediate property tax relief to Florida homeowners: a rebate averaging $1,000 for each homesteaded property in the state. The rebates, to be issued in December 2025, would cover state-mandated school property taxes--ensuring full school district funding while easing the burden on Florida families.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proposal would benefit over 5.1 million homesteaded properties across Florida and marks a major step toward the Governor's long-term goal of eliminating property taxes through a future constitutional amendment.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Property taxes effectively require homeowners to pay rent to the government,"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"Constitutional protections for Florida homeowners require approval of the voters in 2026. In the meantime, Floridians need relief. I am today proposing a plan that will result in--on average--$1,000 rebate checks for each homestead as a discount on their property taxes. If the Legislature acts on this plan now, we can get this done this year. Let's get this done for the people of Florida this session."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called on the Florida Legislature to grant the necessary authority to issue the rebates immediately, leveraging the state's strong revenue position to benefit full-time residents.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39"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40" w:history="1">
        <w:r>
          <w:rPr>
            <w:rFonts w:ascii="arial" w:eastAsia="arial" w:hAnsi="arial" w:cs="arial"/>
            <w:b/>
            <w:i/>
            <w:strike w:val="0"/>
            <w:noProof w:val="0"/>
            <w:color w:val="0077CC"/>
            <w:position w:val="0"/>
            <w:sz w:val="20"/>
            <w:u w:val="single"/>
            <w:vertAlign w:val="baseline"/>
          </w:rPr>
          <w:t>ron</w:t>
        </w:r>
      </w:hyperlink>
      <w:hyperlink r:id="rId41" w:history="1">
        <w:r>
          <w:rPr>
            <w:rFonts w:ascii="arial" w:eastAsia="arial" w:hAnsi="arial" w:cs="arial"/>
            <w:b w:val="0"/>
            <w:i/>
            <w:strike w:val="0"/>
            <w:noProof w:val="0"/>
            <w:color w:val="0077CC"/>
            <w:position w:val="0"/>
            <w:sz w:val="20"/>
            <w:u w:val="single"/>
            <w:vertAlign w:val="baseline"/>
          </w:rPr>
          <w:t>-</w:t>
        </w:r>
      </w:hyperlink>
      <w:hyperlink r:id="rId42" w:history="1">
        <w:r>
          <w:rPr>
            <w:rFonts w:ascii="arial" w:eastAsia="arial" w:hAnsi="arial" w:cs="arial"/>
            <w:b/>
            <w:i/>
            <w:strike w:val="0"/>
            <w:noProof w:val="0"/>
            <w:color w:val="0077CC"/>
            <w:position w:val="0"/>
            <w:sz w:val="20"/>
            <w:u w:val="single"/>
            <w:vertAlign w:val="baseline"/>
          </w:rPr>
          <w:t>desantis</w:t>
        </w:r>
      </w:hyperlink>
      <w:hyperlink r:id="rId43" w:history="1">
        <w:r>
          <w:rPr>
            <w:rFonts w:ascii="arial" w:eastAsia="arial" w:hAnsi="arial" w:cs="arial"/>
            <w:b w:val="0"/>
            <w:i/>
            <w:strike w:val="0"/>
            <w:noProof w:val="0"/>
            <w:color w:val="0077CC"/>
            <w:position w:val="0"/>
            <w:sz w:val="20"/>
            <w:u w:val="single"/>
            <w:vertAlign w:val="baseline"/>
          </w:rPr>
          <w:t>-proposes-1000-property-tax-rebates-florida-homeowners</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MSTRUCK-9149243 MSTRUCK</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PROPERTY TAX (95%); TAXES &amp; TAXATION (92%); TAX RELIEF (91%); GOVERNMENT BODIES &amp; OFFICES (90%); GOVERNORS (90%); HOMEOWNERS (90%); US REPUBLICAN PARTY (90%); SALES REBATES (89%); US STATE GOVERNMENT (79%); EDUCATION &amp; TRAINING (78%); LEGISLATIVE BODIES (78%); SCHOOL DISTRICTS (78%); TAX BREAKS (78%); EDUCATION SYSTEMS &amp; INSTITUTIONS (76%); CONSTITUTIONAL AMENDMENTS (74%); PRESS RELEASES (73%); APPROVALS (72%); EDUCATION FUNDING (71%); VOTERS &amp; VOTING (69%)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PROPERTY TAX (95%); SALES REBATES (89%); EDUCATION SYSTEMS &amp; INSTITUTIONS (76%)</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ORLANDO, FLORIDA, USA (79%); TALLAHASSEE, FL, USA (79%); FLORIDA, USA (95%)</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44"/>
          <w:headerReference w:type="default" r:id="rId45"/>
          <w:footerReference w:type="even" r:id="rId46"/>
          <w:footerReference w:type="default" r:id="rId47"/>
          <w:headerReference w:type="first" r:id="rId48"/>
          <w:footerReference w:type="first" r:id="rId49"/>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50" w:history="1">
        <w:r>
          <w:rPr>
            <w:rFonts w:ascii="arial" w:eastAsia="arial" w:hAnsi="arial" w:cs="arial"/>
            <w:b/>
            <w:i/>
            <w:strike w:val="0"/>
            <w:color w:val="0077CC"/>
            <w:sz w:val="28"/>
            <w:u w:val="single"/>
            <w:vertAlign w:val="baseline"/>
          </w:rPr>
          <w:t xml:space="preserve">Governor </w:t>
        </w:r>
      </w:hyperlink>
      <w:hyperlink r:id="rId51" w:history="1">
        <w:r>
          <w:rPr>
            <w:rFonts w:ascii="arial" w:eastAsia="arial" w:hAnsi="arial" w:cs="arial"/>
            <w:b/>
            <w:i/>
            <w:strike w:val="0"/>
            <w:color w:val="0077CC"/>
            <w:sz w:val="28"/>
            <w:u w:val="single"/>
            <w:vertAlign w:val="baseline"/>
          </w:rPr>
          <w:t>Ron</w:t>
        </w:r>
      </w:hyperlink>
      <w:hyperlink r:id="rId52" w:history="1">
        <w:r>
          <w:rPr>
            <w:rFonts w:ascii="arial" w:eastAsia="arial" w:hAnsi="arial" w:cs="arial"/>
            <w:b/>
            <w:i/>
            <w:strike w:val="0"/>
            <w:color w:val="0077CC"/>
            <w:sz w:val="28"/>
            <w:u w:val="single"/>
            <w:vertAlign w:val="baseline"/>
          </w:rPr>
          <w:t xml:space="preserve"> </w:t>
        </w:r>
      </w:hyperlink>
      <w:hyperlink r:id="rId53" w:history="1">
        <w:r>
          <w:rPr>
            <w:rFonts w:ascii="arial" w:eastAsia="arial" w:hAnsi="arial" w:cs="arial"/>
            <w:b/>
            <w:i/>
            <w:strike w:val="0"/>
            <w:color w:val="0077CC"/>
            <w:sz w:val="28"/>
            <w:u w:val="single"/>
            <w:vertAlign w:val="baseline"/>
          </w:rPr>
          <w:t>DeSantis</w:t>
        </w:r>
      </w:hyperlink>
      <w:hyperlink r:id="rId54" w:history="1">
        <w:r>
          <w:rPr>
            <w:rFonts w:ascii="arial" w:eastAsia="arial" w:hAnsi="arial" w:cs="arial"/>
            <w:b/>
            <w:i/>
            <w:strike w:val="0"/>
            <w:color w:val="0077CC"/>
            <w:sz w:val="28"/>
            <w:u w:val="single"/>
            <w:vertAlign w:val="baseline"/>
          </w:rPr>
          <w:t xml:space="preserve"> Makes Two Judicial Appointments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 Monday 8:47 PM  EST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
        <w:keepNext w:val="0"/>
        <w:spacing w:before="120" w:after="0" w:line="220" w:lineRule="atLeast"/>
        <w:ind w:left="0" w:right="0" w:firstLine="0"/>
        <w:jc w:val="left"/>
      </w:pPr>
      <w:r>
        <w:br/>
      </w:r>
      <w:r>
        <w:pict>
          <v:shape id="_x0000_i1033" type="#_x0000_t75" style="width:15.19pt;height:15.19pt">
            <v:imagedata r:id="rId2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Makes Two Judicial Appointments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announces two judicial appointments: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Schlechter, of Niceville, to serve as Judge on the First Judicial Circuit Court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Schlechter has served as a County Court Judge for Okaloosa County since 2022. Previously, he was an attorney at AnchorsGordon, P.A. He earned his bachelor's degree from the University of Florida and his juris doctor from Florida Coastal School of Law. Schlechter fills the judicial vacancy created by the retirement of Judge Bergosh.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Miller, of Daytona Beach, to serve as Judge on the Seventh Judicial Circuit Court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has served as a County Court Judge for Volusia County since 2018. Previously, he served as an Assistant State Attorney in the Seventh Judicial Circuit. He earned his bachelor's degree from the University of Tennessee and his juris doctor from Stetson University. Miller fills the judicial vacancy created by the resignation of Judge Perkins.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5"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56" w:history="1">
        <w:r>
          <w:rPr>
            <w:rFonts w:ascii="arial" w:eastAsia="arial" w:hAnsi="arial" w:cs="arial"/>
            <w:b/>
            <w:i/>
            <w:strike w:val="0"/>
            <w:noProof w:val="0"/>
            <w:color w:val="0077CC"/>
            <w:position w:val="0"/>
            <w:sz w:val="20"/>
            <w:u w:val="single"/>
            <w:vertAlign w:val="baseline"/>
          </w:rPr>
          <w:t>ron</w:t>
        </w:r>
      </w:hyperlink>
      <w:hyperlink r:id="rId57" w:history="1">
        <w:r>
          <w:rPr>
            <w:rFonts w:ascii="arial" w:eastAsia="arial" w:hAnsi="arial" w:cs="arial"/>
            <w:b w:val="0"/>
            <w:i/>
            <w:strike w:val="0"/>
            <w:noProof w:val="0"/>
            <w:color w:val="0077CC"/>
            <w:position w:val="0"/>
            <w:sz w:val="20"/>
            <w:u w:val="single"/>
            <w:vertAlign w:val="baseline"/>
          </w:rPr>
          <w:t>-</w:t>
        </w:r>
      </w:hyperlink>
      <w:hyperlink r:id="rId58" w:history="1">
        <w:r>
          <w:rPr>
            <w:rFonts w:ascii="arial" w:eastAsia="arial" w:hAnsi="arial" w:cs="arial"/>
            <w:b/>
            <w:i/>
            <w:strike w:val="0"/>
            <w:noProof w:val="0"/>
            <w:color w:val="0077CC"/>
            <w:position w:val="0"/>
            <w:sz w:val="20"/>
            <w:u w:val="single"/>
            <w:vertAlign w:val="baseline"/>
          </w:rPr>
          <w:t>desantis</w:t>
        </w:r>
      </w:hyperlink>
      <w:hyperlink r:id="rId59" w:history="1">
        <w:r>
          <w:rPr>
            <w:rFonts w:ascii="arial" w:eastAsia="arial" w:hAnsi="arial" w:cs="arial"/>
            <w:b w:val="0"/>
            <w:i/>
            <w:strike w:val="0"/>
            <w:noProof w:val="0"/>
            <w:color w:val="0077CC"/>
            <w:position w:val="0"/>
            <w:sz w:val="20"/>
            <w:u w:val="single"/>
            <w:vertAlign w:val="baseline"/>
          </w:rPr>
          <w:t>-makes-two-judicial-appointments-0</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MSTRUCK-9045001 MSTRUCK</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5" style="position:absolute;z-index:251665408"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JUDICIAL APPOINTMENTS (92%); LAW SCHOOLS (92%); JUDGES (91%); APPOINTMENTS (90%); COUNTY GOVERNMENT (90%); EMPLOYMENT HISTORY (90%); GOVERNORS (90%); LAW COURTS &amp; TRIBUNALS (90%); US REPUBLICAN PARTY (90%); US STATE GOVERNMENT (79%); LAWYERS (77%); CERTIFICATES, DEGREES &amp; DIPLOMAS (76%); GRADUATE &amp; PROFESSIONAL SCHOOLS (76%); PRESS RELEASES (73%)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FLORIDA (55%); STETSON UNIVERSITY (52%); UNIVERSITY OF TENNESSEE (52%)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(92%); LAWYERS (77%); GRADUATE &amp; PROFESSIONAL SCHOOLS (76%)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DAYTONA BEACH, FL, USA (78%); FLORIDA, USA (94%)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66" w:history="1">
        <w:r>
          <w:rPr>
            <w:rFonts w:ascii="arial" w:eastAsia="arial" w:hAnsi="arial" w:cs="arial"/>
            <w:b/>
            <w:i/>
            <w:strike w:val="0"/>
            <w:color w:val="0077CC"/>
            <w:sz w:val="28"/>
            <w:u w:val="single"/>
            <w:vertAlign w:val="baseline"/>
          </w:rPr>
          <w:t xml:space="preserve">Governor </w:t>
        </w:r>
      </w:hyperlink>
      <w:hyperlink r:id="rId67" w:history="1">
        <w:r>
          <w:rPr>
            <w:rFonts w:ascii="arial" w:eastAsia="arial" w:hAnsi="arial" w:cs="arial"/>
            <w:b/>
            <w:i/>
            <w:strike w:val="0"/>
            <w:color w:val="0077CC"/>
            <w:sz w:val="28"/>
            <w:u w:val="single"/>
            <w:vertAlign w:val="baseline"/>
          </w:rPr>
          <w:t>Ron</w:t>
        </w:r>
      </w:hyperlink>
      <w:hyperlink r:id="rId68" w:history="1">
        <w:r>
          <w:rPr>
            <w:rFonts w:ascii="arial" w:eastAsia="arial" w:hAnsi="arial" w:cs="arial"/>
            <w:b/>
            <w:i/>
            <w:strike w:val="0"/>
            <w:color w:val="0077CC"/>
            <w:sz w:val="28"/>
            <w:u w:val="single"/>
            <w:vertAlign w:val="baseline"/>
          </w:rPr>
          <w:t xml:space="preserve"> </w:t>
        </w:r>
      </w:hyperlink>
      <w:hyperlink r:id="rId69" w:history="1">
        <w:r>
          <w:rPr>
            <w:rFonts w:ascii="arial" w:eastAsia="arial" w:hAnsi="arial" w:cs="arial"/>
            <w:b/>
            <w:i/>
            <w:strike w:val="0"/>
            <w:color w:val="0077CC"/>
            <w:sz w:val="28"/>
            <w:u w:val="single"/>
            <w:vertAlign w:val="baseline"/>
          </w:rPr>
          <w:t>DeSantis</w:t>
        </w:r>
      </w:hyperlink>
      <w:hyperlink r:id="rId70" w:history="1">
        <w:r>
          <w:rPr>
            <w:rFonts w:ascii="arial" w:eastAsia="arial" w:hAnsi="arial" w:cs="arial"/>
            <w:b/>
            <w:i/>
            <w:strike w:val="0"/>
            <w:color w:val="0077CC"/>
            <w:sz w:val="28"/>
            <w:u w:val="single"/>
            <w:vertAlign w:val="baseline"/>
          </w:rPr>
          <w:t xml:space="preserve"> Announces Florida DOGE Efforts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 5:17 PM  EST</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4"/>
        <w:keepNext w:val="0"/>
        <w:spacing w:before="120" w:after="0" w:line="220" w:lineRule="atLeast"/>
        <w:ind w:left="0" w:right="0" w:firstLine="0"/>
        <w:jc w:val="left"/>
      </w:pPr>
      <w:r>
        <w:br/>
      </w:r>
      <w:r>
        <w:pict>
          <v:shape id="_x0000_i1037" type="#_x0000_t75" style="width:15.19pt;height:15.19pt">
            <v:imagedata r:id="rId2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Announces Florida DOGE Efforts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DOGE to Further Eliminate State Government Waste, Save Taxpayers Money, and Ensure Accountability in Florida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TAMPA,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creation of the Florida State Department of Governmental Efficiency (DOGE) task force, which will work to further eliminate waste within state government, save taxpayers money, and ensure accountability in Florida.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has set the standard for fiscally conservative governance, and our new Florida DOGE task force will do even more to serve the people of Florida,"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"It will eliminate redundant boards and commissions, review state university and college operations and spending, utilize artificial intelligence to further examine state agencies to uncover hidden waste, and even audit the spending habits of local entities to shine the light on waste and bloat."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leadership, Florida has the lowest number of government workers per capita in the country yet provides better services at a lower cost than any other state of comparable size. Since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took office in 2019, Florida has continually cut government and trimmed waste: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Florida has eliminated dozens of unnecessary boards and lifted needless regulations.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saved billions for Floridians year after year, including $3.5 billion in spending last year.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Florida has paid down 41% of state debt and increased our rainy day funds by over $9.4 billion.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State DOGE Task Force will implement a multi-pronged approach to eliminating bureaucratic bloat and modernizing our state government to best serve the people of Florida. It will also utilize AI and new technologies to identify waste and noncompliance. The task force will serve a one-year term which will sunset following the completion of the term. Florida's DOGE will: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Eliminate Bureaucracy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Florida will abolish an additional 70 boards and commissions this year.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Colleges and Universities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Florida will conduct a deep dive into all facets of college and university operations and spending and make recommendations to the Board of Governors and State Board of Education to eliminate any wasteful spending.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Examine State Agencies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Florida will utilize AI to supplement ongoing efforts to review operations at our state agencies and identify more ways to cut unnecessary spending and eliminate bureaucracy.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Audit Local Governments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State task force will look into local government expenditures by utilizing publicly available county and municipal spending records to expose bloat within local governance.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 Unused &amp; Surplus Federal Dollars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Florida will aid DOGE's federal efforts to save taxpayers' money by returning unused or surplus federal dollars allocated to the state.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enacting Executive Order here.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71"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72" w:history="1">
        <w:r>
          <w:rPr>
            <w:rFonts w:ascii="arial" w:eastAsia="arial" w:hAnsi="arial" w:cs="arial"/>
            <w:b/>
            <w:i/>
            <w:strike w:val="0"/>
            <w:noProof w:val="0"/>
            <w:color w:val="0077CC"/>
            <w:position w:val="0"/>
            <w:sz w:val="20"/>
            <w:u w:val="single"/>
            <w:vertAlign w:val="baseline"/>
          </w:rPr>
          <w:t>ron</w:t>
        </w:r>
      </w:hyperlink>
      <w:hyperlink r:id="rId73" w:history="1">
        <w:r>
          <w:rPr>
            <w:rFonts w:ascii="arial" w:eastAsia="arial" w:hAnsi="arial" w:cs="arial"/>
            <w:b w:val="0"/>
            <w:i/>
            <w:strike w:val="0"/>
            <w:noProof w:val="0"/>
            <w:color w:val="0077CC"/>
            <w:position w:val="0"/>
            <w:sz w:val="20"/>
            <w:u w:val="single"/>
            <w:vertAlign w:val="baseline"/>
          </w:rPr>
          <w:t>-</w:t>
        </w:r>
      </w:hyperlink>
      <w:hyperlink r:id="rId74" w:history="1">
        <w:r>
          <w:rPr>
            <w:rFonts w:ascii="arial" w:eastAsia="arial" w:hAnsi="arial" w:cs="arial"/>
            <w:b/>
            <w:i/>
            <w:strike w:val="0"/>
            <w:noProof w:val="0"/>
            <w:color w:val="0077CC"/>
            <w:position w:val="0"/>
            <w:sz w:val="20"/>
            <w:u w:val="single"/>
            <w:vertAlign w:val="baseline"/>
          </w:rPr>
          <w:t>desantis</w:t>
        </w:r>
      </w:hyperlink>
      <w:hyperlink r:id="rId75" w:history="1">
        <w:r>
          <w:rPr>
            <w:rFonts w:ascii="arial" w:eastAsia="arial" w:hAnsi="arial" w:cs="arial"/>
            <w:b w:val="0"/>
            <w:i/>
            <w:strike w:val="0"/>
            <w:noProof w:val="0"/>
            <w:color w:val="0077CC"/>
            <w:position w:val="0"/>
            <w:sz w:val="20"/>
            <w:u w:val="single"/>
            <w:vertAlign w:val="baseline"/>
          </w:rPr>
          <w:t>-announces-florida-doge-efforts</w:t>
        </w:r>
      </w:hyperlink>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MSTRUCK-9071633 MSTRUCK</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9" style="position:absolute;z-index:251668480"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(99%); GOVERNMENT BODIES &amp; OFFICES (93%); GOVERNMENT &amp; PUBLIC ADMINISTRATION (90%); GOVERNMENT DEPARTMENTS &amp; AUTHORITIES (90%); REGIONAL &amp; LOCAL GOVERNMENTS (90%); US REPUBLICAN PARTY (90%); US STATE GOVERNMENT (90%); EXECUTIVE ORDERS (79%); EDUCATION DEPARTMENTS (78%); PRESS RELEASES (78%); PUBLIC DEBT (78%); PUBLIC FINANCE (78%); US DEPARTMENT OF GOVERNMENT EFFICIENCY (78%); SCHOOL BOARDS (77%); ARTIFICIAL INTELLIGENCE (74%); COLLEGES &amp; UNIVERSITIES (74%); CIVIL SERVICES (73%); CONSERVATISM (73%); NATIONAL SECURITY &amp; FOREIGN RELATIONS (73%); BOARDS OF DIRECTORS (70%); PUBLIC SCHOOLS (69%); TECHNOLOGY (69%); RETURN TO OFFICE REGULATION &amp; POLICY (65%)</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EDUCATIONAL SERVICES (78%); ARTIFICIAL INTELLIGENCE (74%); COLLEGES &amp; UNIVERSITIES (74%); PUBLIC SCHOOLS (69%)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TAMPA, FL, USA (79%); FLORIDA, USA (99%)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 xml:space="preserve">Governor </w:t>
        </w:r>
      </w:hyperlink>
      <w:hyperlink r:id="rId83" w:history="1">
        <w:r>
          <w:rPr>
            <w:rFonts w:ascii="arial" w:eastAsia="arial" w:hAnsi="arial" w:cs="arial"/>
            <w:b/>
            <w:i/>
            <w:strike w:val="0"/>
            <w:color w:val="0077CC"/>
            <w:sz w:val="28"/>
            <w:u w:val="single"/>
            <w:vertAlign w:val="baseline"/>
          </w:rPr>
          <w:t>Ron</w:t>
        </w:r>
      </w:hyperlink>
      <w:hyperlink r:id="rId84" w:history="1">
        <w:r>
          <w:rPr>
            <w:rFonts w:ascii="arial" w:eastAsia="arial" w:hAnsi="arial" w:cs="arial"/>
            <w:b/>
            <w:i/>
            <w:strike w:val="0"/>
            <w:color w:val="0077CC"/>
            <w:sz w:val="28"/>
            <w:u w:val="single"/>
            <w:vertAlign w:val="baseline"/>
          </w:rPr>
          <w:t xml:space="preserve"> </w:t>
        </w:r>
      </w:hyperlink>
      <w:hyperlink r:id="rId85" w:history="1">
        <w:r>
          <w:rPr>
            <w:rFonts w:ascii="arial" w:eastAsia="arial" w:hAnsi="arial" w:cs="arial"/>
            <w:b/>
            <w:i/>
            <w:strike w:val="0"/>
            <w:color w:val="0077CC"/>
            <w:sz w:val="28"/>
            <w:u w:val="single"/>
            <w:vertAlign w:val="baseline"/>
          </w:rPr>
          <w:t>DeSantis</w:t>
        </w:r>
      </w:hyperlink>
      <w:hyperlink r:id="rId86" w:history="1">
        <w:r>
          <w:rPr>
            <w:rFonts w:ascii="arial" w:eastAsia="arial" w:hAnsi="arial" w:cs="arial"/>
            <w:b/>
            <w:i/>
            <w:strike w:val="0"/>
            <w:color w:val="0077CC"/>
            <w:sz w:val="28"/>
            <w:u w:val="single"/>
            <w:vertAlign w:val="baseline"/>
          </w:rPr>
          <w:t xml:space="preserve"> Awards Bonuses to Law Enforcement Recruits, Reaching 7,800 Total</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 7:47 PM  EST</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5"/>
        <w:keepNext w:val="0"/>
        <w:spacing w:before="120" w:after="0" w:line="220" w:lineRule="atLeast"/>
        <w:ind w:left="0" w:right="0" w:firstLine="0"/>
        <w:jc w:val="left"/>
      </w:pPr>
      <w:r>
        <w:br/>
      </w:r>
      <w:r>
        <w:pict>
          <v:shape id="_x0000_i1041" type="#_x0000_t75" style="width:15.19pt;height:15.19pt">
            <v:imagedata r:id="rId2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2"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Awards Bonuses to Law Enforcement Recruits, Reaching 7,800 Total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OCALA,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that Florida has awarded more than 7,800 recruitment bonuses to new law enforcement officers through the Florida Law Enforcement Recruitment Bonus Payment Program. The latest round of bonuses went to officers serving in Marion County, while an additional 660 bonuses have recently been distributed to recruits across the state.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in 2022, this first-of-its-kind initiative underscores Florida's nation-leading commitment to supporting law enforcement. The program provides a one-time $5,000 bonus--after taxes--to newly employed officers as a show of appreciation and incentive for choosing to serve in Florida.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other states were defunding their police, demonizing law enforcement, and kneecapping their criminal justice system, we rewarded our law enforcement for their service,"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"I was proud to be in Marion County to award recruitment bonus checks to Florida's newest law enforcement officers and thank them for their commitment to protecting our communities."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more than 1,700 law enforcement officers from 49 other states and two territories have relocated to Florida, with more than 500 coming from anti-police states like California, Illinois, and New York. Each of the 7,800 newly recruited officers has received a $5,000 bonus after taxes, with the program distributing more than $53 million to date.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leadership, Florida has led the nation in recruiting law enforcement officials and implementing strong immigration policies," said Florida Secretary of Commerce J. Alex Kelly. "We remain committed to strengthening the resources available to law enforcement and helping in their mission to set the standard for combating illegal immigration."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 $5,000 recruitment bonus, benefits of becoming a Florida law enforcement officer include financial stability, upward mobility, excellent health and retirement benefits, student loan forgiveness programs, home loan programs, and more.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about the Florida Law Enforcement Recruitment Bonus Payment, visit FloridaJobs.org/Recognition-and-Recruitment.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87"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88" w:history="1">
        <w:r>
          <w:rPr>
            <w:rFonts w:ascii="arial" w:eastAsia="arial" w:hAnsi="arial" w:cs="arial"/>
            <w:b/>
            <w:i/>
            <w:strike w:val="0"/>
            <w:noProof w:val="0"/>
            <w:color w:val="0077CC"/>
            <w:position w:val="0"/>
            <w:sz w:val="20"/>
            <w:u w:val="single"/>
            <w:vertAlign w:val="baseline"/>
          </w:rPr>
          <w:t>ron</w:t>
        </w:r>
      </w:hyperlink>
      <w:hyperlink r:id="rId89" w:history="1">
        <w:r>
          <w:rPr>
            <w:rFonts w:ascii="arial" w:eastAsia="arial" w:hAnsi="arial" w:cs="arial"/>
            <w:b w:val="0"/>
            <w:i/>
            <w:strike w:val="0"/>
            <w:noProof w:val="0"/>
            <w:color w:val="0077CC"/>
            <w:position w:val="0"/>
            <w:sz w:val="20"/>
            <w:u w:val="single"/>
            <w:vertAlign w:val="baseline"/>
          </w:rPr>
          <w:t>-</w:t>
        </w:r>
      </w:hyperlink>
      <w:hyperlink r:id="rId90" w:history="1">
        <w:r>
          <w:rPr>
            <w:rFonts w:ascii="arial" w:eastAsia="arial" w:hAnsi="arial" w:cs="arial"/>
            <w:b/>
            <w:i/>
            <w:strike w:val="0"/>
            <w:noProof w:val="0"/>
            <w:color w:val="0077CC"/>
            <w:position w:val="0"/>
            <w:sz w:val="20"/>
            <w:u w:val="single"/>
            <w:vertAlign w:val="baseline"/>
          </w:rPr>
          <w:t>desantis</w:t>
        </w:r>
      </w:hyperlink>
      <w:hyperlink r:id="rId91" w:history="1">
        <w:r>
          <w:rPr>
            <w:rFonts w:ascii="arial" w:eastAsia="arial" w:hAnsi="arial" w:cs="arial"/>
            <w:b w:val="0"/>
            <w:i/>
            <w:strike w:val="0"/>
            <w:noProof w:val="0"/>
            <w:color w:val="0077CC"/>
            <w:position w:val="0"/>
            <w:sz w:val="20"/>
            <w:u w:val="single"/>
            <w:vertAlign w:val="baseline"/>
          </w:rPr>
          <w:t>-awards-bonuses-law-enforcement-recruits-reaching-7800-total</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MSTRUCK-9153628 MSTRUCK</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3" style="position:absolute;z-index:251671552"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LAW ENFORCEMENT (93%); CRIME, LAW ENFORCEMENT &amp; CORRECTIONS (91%); GOVERNORS (90%); US REPUBLICAN PARTY (90%); COMPANY PRESS RELEASES (89%); CRIMINAL JUSTICE (78%); IMMIGRATION LAW (78%); IMMIGRATION REGULATION &amp; POLICY (78%); PRESS RELEASES (78%); PUBLIC POLICY (78%); IMMIGRATION REFORM (73%); POLICE DEFUNDING (73%); NATIONAL SECURITY &amp; FOREIGN RELATIONS (68%); ILLEGAL IMMIGRANTS (63%); IMMIGRATION (63%); IMMIGRATION, CITIZENSHIP &amp; DISPLACEMENT (63%); STUDENT EXPENSES &amp; FINANCING (61%); STUDENT FINANCIAL AID (60%); STUDENT LOANS (60%); STUDENT LOAN FORGIVENESS &amp; REPAYMENT PROGRAMS (50%)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POLICE DEFUNDING (73%); DEBT FORGIVENESS (60%); STUDENT LOANS (60%); STUDENT LOAN FORGIVENESS &amp; REPAYMENT PROGRAMS (50%)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(99%); CALIFORNIA, USA (79%); ILLINOIS, USA (79%); NEW YORK, USA (79%)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92"/>
          <w:headerReference w:type="default" r:id="rId93"/>
          <w:footerReference w:type="even" r:id="rId94"/>
          <w:footerReference w:type="default" r:id="rId95"/>
          <w:headerReference w:type="first" r:id="rId96"/>
          <w:footerReference w:type="first" r:id="rId97"/>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98" w:history="1">
        <w:r>
          <w:rPr>
            <w:rFonts w:ascii="arial" w:eastAsia="arial" w:hAnsi="arial" w:cs="arial"/>
            <w:b/>
            <w:i/>
            <w:strike w:val="0"/>
            <w:color w:val="0077CC"/>
            <w:sz w:val="28"/>
            <w:u w:val="single"/>
            <w:vertAlign w:val="baseline"/>
          </w:rPr>
          <w:t xml:space="preserve">Governor </w:t>
        </w:r>
      </w:hyperlink>
      <w:hyperlink r:id="rId99" w:history="1">
        <w:r>
          <w:rPr>
            <w:rFonts w:ascii="arial" w:eastAsia="arial" w:hAnsi="arial" w:cs="arial"/>
            <w:b/>
            <w:i/>
            <w:strike w:val="0"/>
            <w:color w:val="0077CC"/>
            <w:sz w:val="28"/>
            <w:u w:val="single"/>
            <w:vertAlign w:val="baseline"/>
          </w:rPr>
          <w:t>Ron</w:t>
        </w:r>
      </w:hyperlink>
      <w:hyperlink r:id="rId100" w:history="1">
        <w:r>
          <w:rPr>
            <w:rFonts w:ascii="arial" w:eastAsia="arial" w:hAnsi="arial" w:cs="arial"/>
            <w:b/>
            <w:i/>
            <w:strike w:val="0"/>
            <w:color w:val="0077CC"/>
            <w:sz w:val="28"/>
            <w:u w:val="single"/>
            <w:vertAlign w:val="baseline"/>
          </w:rPr>
          <w:t xml:space="preserve"> </w:t>
        </w:r>
      </w:hyperlink>
      <w:hyperlink r:id="rId101" w:history="1">
        <w:r>
          <w:rPr>
            <w:rFonts w:ascii="arial" w:eastAsia="arial" w:hAnsi="arial" w:cs="arial"/>
            <w:b/>
            <w:i/>
            <w:strike w:val="0"/>
            <w:color w:val="0077CC"/>
            <w:sz w:val="28"/>
            <w:u w:val="single"/>
            <w:vertAlign w:val="baseline"/>
          </w:rPr>
          <w:t>DeSantis</w:t>
        </w:r>
      </w:hyperlink>
      <w:hyperlink r:id="rId102" w:history="1">
        <w:r>
          <w:rPr>
            <w:rFonts w:ascii="arial" w:eastAsia="arial" w:hAnsi="arial" w:cs="arial"/>
            <w:b/>
            <w:i/>
            <w:strike w:val="0"/>
            <w:color w:val="0077CC"/>
            <w:sz w:val="28"/>
            <w:u w:val="single"/>
            <w:vertAlign w:val="baseline"/>
          </w:rPr>
          <w:t xml:space="preserve"> Reappoints Two to the Hillsborough Area Regional Transit Authority</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 8:47 PM  EST</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6"/>
        <w:keepNext w:val="0"/>
        <w:spacing w:before="120" w:after="0" w:line="220" w:lineRule="atLeast"/>
        <w:ind w:left="0" w:right="0" w:firstLine="0"/>
        <w:jc w:val="left"/>
      </w:pPr>
      <w:r>
        <w:br/>
      </w:r>
      <w:r>
        <w:pict>
          <v:shape id="_x0000_i1045" type="#_x0000_t75" style="width:15.19pt;height:15.19pt">
            <v:imagedata r:id="rId2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6"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Reappoints Two to the Hillsborough Area Regional Transit Authority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reappointment of Thomas Hobbs and Brian McElfatrick to the Hillsborough Area Regional Transit Authority.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Hobbs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Hobbs is the Chief of Staff of the Port of Tampa Bay. He is currently serving in the Florida Army National Guard and is a board member of the Propeller Club of Tampa Bay. Hobbs earned his bachelor's degree in interdisciplinary social science and his master's degree in political science from Florida State University.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McElfatrick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McElfatrick is a Shareholder, Executive Committee Member, and Practice Group Leader at Bush Ross, P.A. Active in his community, he previously served as Chair of the Florida Bar Grievance Committee for the Thirteenth Judicial Circuit and has been recognized as Florida's "Legal Elite" by Florida Trend. McElfatrick earned his bachelor's degree from Bates College and his juris doctor from Indiana University.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3"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104" w:history="1">
        <w:r>
          <w:rPr>
            <w:rFonts w:ascii="arial" w:eastAsia="arial" w:hAnsi="arial" w:cs="arial"/>
            <w:b/>
            <w:i/>
            <w:strike w:val="0"/>
            <w:noProof w:val="0"/>
            <w:color w:val="0077CC"/>
            <w:position w:val="0"/>
            <w:sz w:val="20"/>
            <w:u w:val="single"/>
            <w:vertAlign w:val="baseline"/>
          </w:rPr>
          <w:t>ron</w:t>
        </w:r>
      </w:hyperlink>
      <w:hyperlink r:id="rId105" w:history="1">
        <w:r>
          <w:rPr>
            <w:rFonts w:ascii="arial" w:eastAsia="arial" w:hAnsi="arial" w:cs="arial"/>
            <w:b w:val="0"/>
            <w:i/>
            <w:strike w:val="0"/>
            <w:noProof w:val="0"/>
            <w:color w:val="0077CC"/>
            <w:position w:val="0"/>
            <w:sz w:val="20"/>
            <w:u w:val="single"/>
            <w:vertAlign w:val="baseline"/>
          </w:rPr>
          <w:t>-</w:t>
        </w:r>
      </w:hyperlink>
      <w:hyperlink r:id="rId106" w:history="1">
        <w:r>
          <w:rPr>
            <w:rFonts w:ascii="arial" w:eastAsia="arial" w:hAnsi="arial" w:cs="arial"/>
            <w:b/>
            <w:i/>
            <w:strike w:val="0"/>
            <w:noProof w:val="0"/>
            <w:color w:val="0077CC"/>
            <w:position w:val="0"/>
            <w:sz w:val="20"/>
            <w:u w:val="single"/>
            <w:vertAlign w:val="baseline"/>
          </w:rPr>
          <w:t>desantis</w:t>
        </w:r>
      </w:hyperlink>
      <w:hyperlink r:id="rId107" w:history="1">
        <w:r>
          <w:rPr>
            <w:rFonts w:ascii="arial" w:eastAsia="arial" w:hAnsi="arial" w:cs="arial"/>
            <w:b w:val="0"/>
            <w:i/>
            <w:strike w:val="0"/>
            <w:noProof w:val="0"/>
            <w:color w:val="0077CC"/>
            <w:position w:val="0"/>
            <w:sz w:val="20"/>
            <w:u w:val="single"/>
            <w:vertAlign w:val="baseline"/>
          </w:rPr>
          <w:t>-reappoints-two-hillsborough-area-regional-transit-authority</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MSTRUCK-9099758 MSTRUCK</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7" style="position:absolute;z-index:251674624"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TRANSIT AUTHORITIES (92%); APPOINTMENTS (90%); CERTIFICATES, DEGREES &amp; DIPLOMAS (90%); GOVERNMENT BODIES &amp; OFFICES (90%); GOVERNORS (90%); US REPUBLICAN PARTY (90%); EMPLOYMENT HISTORY (77%); BOARDS OF DIRECTORS (76%); GRADUATE &amp; PROFESSIONAL SCHOOLS (75%); HUMANITIES &amp; SOCIAL SCIENCE (75%); SOCIAL SCIENCE EDUCATION (75%); SOCIAL SCIENCES (75%); LAW SCHOOLS (74%); PRESS RELEASES (73%); ARMIES (56%); POLITICAL SCIENCE (55%)</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BUSH ROSS PA (83%)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STATE UNIVERSITY (54%); INDIANA UNIVERSITY (52%)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(83%); SIC8111 LEGAL SERVICES (83%); TRANSIT AUTHORITIES (92%); GRADUATE &amp; PROFESSIONAL SCHOOLS (75%); LAW SCHOOLS (74%); ARMIES (56%)</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TAMPA, FL, USA (92%); FLORIDA, USA (95%)</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6"/>
      </w:pPr>
    </w:p>
    <w:p>
      <w:pPr>
        <w:pStyle w:val="Normal6"/>
        <w:ind w:left="200"/>
        <w:sectPr>
          <w:type w:val="continuous"/>
          <w:pgMar w:top="840" w:right="1000" w:bottom="840" w:left="1000" w:header="400" w:footer="400"/>
          <w:pgNumType w:fmt="decimal"/>
          <w:cols w:space="720"/>
        </w:sectPr>
      </w:pPr>
      <w:r>
        <w:br/>
      </w:r>
      <w:r>
        <w:pict>
          <v:line id="_x0000_s104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08"/>
          <w:headerReference w:type="default" r:id="rId109"/>
          <w:footerReference w:type="even" r:id="rId110"/>
          <w:footerReference w:type="default" r:id="rId111"/>
          <w:headerReference w:type="first" r:id="rId112"/>
          <w:footerReference w:type="first" r:id="rId113"/>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14" w:history="1">
        <w:r>
          <w:rPr>
            <w:rFonts w:ascii="arial" w:eastAsia="arial" w:hAnsi="arial" w:cs="arial"/>
            <w:b/>
            <w:i/>
            <w:strike w:val="0"/>
            <w:color w:val="0077CC"/>
            <w:sz w:val="28"/>
            <w:u w:val="single"/>
            <w:vertAlign w:val="baseline"/>
          </w:rPr>
          <w:t xml:space="preserve">Governor </w:t>
        </w:r>
      </w:hyperlink>
      <w:hyperlink r:id="rId115" w:history="1">
        <w:r>
          <w:rPr>
            <w:rFonts w:ascii="arial" w:eastAsia="arial" w:hAnsi="arial" w:cs="arial"/>
            <w:b/>
            <w:i/>
            <w:strike w:val="0"/>
            <w:color w:val="0077CC"/>
            <w:sz w:val="28"/>
            <w:u w:val="single"/>
            <w:vertAlign w:val="baseline"/>
          </w:rPr>
          <w:t>Ron</w:t>
        </w:r>
      </w:hyperlink>
      <w:hyperlink r:id="rId116" w:history="1">
        <w:r>
          <w:rPr>
            <w:rFonts w:ascii="arial" w:eastAsia="arial" w:hAnsi="arial" w:cs="arial"/>
            <w:b/>
            <w:i/>
            <w:strike w:val="0"/>
            <w:color w:val="0077CC"/>
            <w:sz w:val="28"/>
            <w:u w:val="single"/>
            <w:vertAlign w:val="baseline"/>
          </w:rPr>
          <w:t xml:space="preserve"> </w:t>
        </w:r>
      </w:hyperlink>
      <w:hyperlink r:id="rId117" w:history="1">
        <w:r>
          <w:rPr>
            <w:rFonts w:ascii="arial" w:eastAsia="arial" w:hAnsi="arial" w:cs="arial"/>
            <w:b/>
            <w:i/>
            <w:strike w:val="0"/>
            <w:color w:val="0077CC"/>
            <w:sz w:val="28"/>
            <w:u w:val="single"/>
            <w:vertAlign w:val="baseline"/>
          </w:rPr>
          <w:t>DeSantis</w:t>
        </w:r>
      </w:hyperlink>
      <w:hyperlink r:id="rId118" w:history="1">
        <w:r>
          <w:rPr>
            <w:rFonts w:ascii="arial" w:eastAsia="arial" w:hAnsi="arial" w:cs="arial"/>
            <w:b/>
            <w:i/>
            <w:strike w:val="0"/>
            <w:color w:val="0077CC"/>
            <w:sz w:val="28"/>
            <w:u w:val="single"/>
            <w:vertAlign w:val="baseline"/>
          </w:rPr>
          <w:t xml:space="preserve"> and First Lady Casey </w:t>
        </w:r>
      </w:hyperlink>
      <w:hyperlink r:id="rId119" w:history="1">
        <w:r>
          <w:rPr>
            <w:rFonts w:ascii="arial" w:eastAsia="arial" w:hAnsi="arial" w:cs="arial"/>
            <w:b/>
            <w:i/>
            <w:strike w:val="0"/>
            <w:color w:val="0077CC"/>
            <w:sz w:val="28"/>
            <w:u w:val="single"/>
            <w:vertAlign w:val="baseline"/>
          </w:rPr>
          <w:t>DeSantis</w:t>
        </w:r>
      </w:hyperlink>
      <w:hyperlink r:id="rId120" w:history="1">
        <w:r>
          <w:rPr>
            <w:rFonts w:ascii="arial" w:eastAsia="arial" w:hAnsi="arial" w:cs="arial"/>
            <w:b/>
            <w:i/>
            <w:strike w:val="0"/>
            <w:color w:val="0077CC"/>
            <w:sz w:val="28"/>
            <w:u w:val="single"/>
            <w:vertAlign w:val="baseline"/>
          </w:rPr>
          <w:t xml:space="preserve"> Highlight Expanded Partnership of Hope Florida and Florida's 67 Sheriffs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 5:17 PM  EST</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7"/>
        <w:keepNext w:val="0"/>
        <w:spacing w:before="120" w:after="0" w:line="220" w:lineRule="atLeast"/>
        <w:ind w:left="0" w:right="0" w:firstLine="0"/>
        <w:jc w:val="left"/>
      </w:pPr>
      <w:r>
        <w:br/>
      </w:r>
      <w:r>
        <w:pict>
          <v:shape id="_x0000_i1049" type="#_x0000_t75" style="width:15.19pt;height:15.19pt">
            <v:imagedata r:id="rId2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0"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Highlight Expanded Partnership of Hope Florida and Florida's 67 Sheriffs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that each of Florida's 67 sheriffs now have a Hope Florida liaison in their office. These liaisons now serve as a dedicated person on staff who acts as a point of contact between the sheriff's office and Hope Florida, serves as a trained expert in Hope Florida, receives Hope Florida materials to distribute within their office, and trains others on the philosophy and functions of Hope Florida.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I announced that each of Florida's 67 sheriffs now have a Hope Florida liaison in their office,"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"We are grateful for their partnership and pleased that Hope Florida continues to help so many to find self-sufficiency."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 Florida is about helping people to succeed--to achieve their God-given potential and the American Dream," said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"Thank you, Florida Sheriffs, for joining us in uplifting Floridians in need and helping them on a pathway to self-sufficiency. If you need help, call 833-GET-HOPE."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Spearheaded by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Hope Florida brings together the private sector, faith-based community, and nonprofits and utilizes Hope Navigators to guide individuals through existing resources and onto a pathway to economic prosperity and self-sufficiency.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more than 118,000 Floridians have been referred to Hope Florida, and as a result, 30,000 Floridians have reduced or completely eliminated their reliance on public assistance. Thanks to its success, Hope Florida will save taxpayers an estimated $108 million per year and over $1 billion over ten years.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1"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122" w:history="1">
        <w:r>
          <w:rPr>
            <w:rFonts w:ascii="arial" w:eastAsia="arial" w:hAnsi="arial" w:cs="arial"/>
            <w:b/>
            <w:i/>
            <w:strike w:val="0"/>
            <w:noProof w:val="0"/>
            <w:color w:val="0077CC"/>
            <w:position w:val="0"/>
            <w:sz w:val="20"/>
            <w:u w:val="single"/>
            <w:vertAlign w:val="baseline"/>
          </w:rPr>
          <w:t>ron</w:t>
        </w:r>
      </w:hyperlink>
      <w:hyperlink r:id="rId123" w:history="1">
        <w:r>
          <w:rPr>
            <w:rFonts w:ascii="arial" w:eastAsia="arial" w:hAnsi="arial" w:cs="arial"/>
            <w:b w:val="0"/>
            <w:i/>
            <w:strike w:val="0"/>
            <w:noProof w:val="0"/>
            <w:color w:val="0077CC"/>
            <w:position w:val="0"/>
            <w:sz w:val="20"/>
            <w:u w:val="single"/>
            <w:vertAlign w:val="baseline"/>
          </w:rPr>
          <w:t>-</w:t>
        </w:r>
      </w:hyperlink>
      <w:hyperlink r:id="rId124" w:history="1">
        <w:r>
          <w:rPr>
            <w:rFonts w:ascii="arial" w:eastAsia="arial" w:hAnsi="arial" w:cs="arial"/>
            <w:b/>
            <w:i/>
            <w:strike w:val="0"/>
            <w:noProof w:val="0"/>
            <w:color w:val="0077CC"/>
            <w:position w:val="0"/>
            <w:sz w:val="20"/>
            <w:u w:val="single"/>
            <w:vertAlign w:val="baseline"/>
          </w:rPr>
          <w:t>desantis</w:t>
        </w:r>
      </w:hyperlink>
      <w:hyperlink r:id="rId125" w:history="1">
        <w:r>
          <w:rPr>
            <w:rFonts w:ascii="arial" w:eastAsia="arial" w:hAnsi="arial" w:cs="arial"/>
            <w:b w:val="0"/>
            <w:i/>
            <w:strike w:val="0"/>
            <w:noProof w:val="0"/>
            <w:color w:val="0077CC"/>
            <w:position w:val="0"/>
            <w:sz w:val="20"/>
            <w:u w:val="single"/>
            <w:vertAlign w:val="baseline"/>
          </w:rPr>
          <w:t>-and-first-lady-casey-</w:t>
        </w:r>
      </w:hyperlink>
      <w:hyperlink r:id="rId126" w:history="1">
        <w:r>
          <w:rPr>
            <w:rFonts w:ascii="arial" w:eastAsia="arial" w:hAnsi="arial" w:cs="arial"/>
            <w:b/>
            <w:i/>
            <w:strike w:val="0"/>
            <w:noProof w:val="0"/>
            <w:color w:val="0077CC"/>
            <w:position w:val="0"/>
            <w:sz w:val="20"/>
            <w:u w:val="single"/>
            <w:vertAlign w:val="baseline"/>
          </w:rPr>
          <w:t>desantis</w:t>
        </w:r>
      </w:hyperlink>
      <w:hyperlink r:id="rId127" w:history="1">
        <w:r>
          <w:rPr>
            <w:rFonts w:ascii="arial" w:eastAsia="arial" w:hAnsi="arial" w:cs="arial"/>
            <w:b w:val="0"/>
            <w:i/>
            <w:strike w:val="0"/>
            <w:noProof w:val="0"/>
            <w:color w:val="0077CC"/>
            <w:position w:val="0"/>
            <w:sz w:val="20"/>
            <w:u w:val="single"/>
            <w:vertAlign w:val="baseline"/>
          </w:rPr>
          <w:t>-highlight-expanded-partnership</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MSTRUCK-9151273 MSTRUCK</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51" style="position:absolute;z-index:251677696"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(90%); US REPUBLICAN PARTY (90%); NONPROFIT ORGANIZATIONS (78%); PRESS RELEASES (73%); SHERIFFS (72%); RELIGION (67%)</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FLORIDA, USA (98%); UNITED STATES (79%)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28"/>
          <w:headerReference w:type="default" r:id="rId129"/>
          <w:footerReference w:type="even" r:id="rId130"/>
          <w:footerReference w:type="default" r:id="rId131"/>
          <w:headerReference w:type="first" r:id="rId132"/>
          <w:footerReference w:type="first" r:id="rId133"/>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34" w:history="1">
        <w:r>
          <w:rPr>
            <w:rFonts w:ascii="arial" w:eastAsia="arial" w:hAnsi="arial" w:cs="arial"/>
            <w:b/>
            <w:i/>
            <w:strike w:val="0"/>
            <w:color w:val="0077CC"/>
            <w:sz w:val="28"/>
            <w:u w:val="single"/>
            <w:vertAlign w:val="baseline"/>
          </w:rPr>
          <w:t xml:space="preserve">Governor </w:t>
        </w:r>
      </w:hyperlink>
      <w:hyperlink r:id="rId135" w:history="1">
        <w:r>
          <w:rPr>
            <w:rFonts w:ascii="arial" w:eastAsia="arial" w:hAnsi="arial" w:cs="arial"/>
            <w:b/>
            <w:i/>
            <w:strike w:val="0"/>
            <w:color w:val="0077CC"/>
            <w:sz w:val="28"/>
            <w:u w:val="single"/>
            <w:vertAlign w:val="baseline"/>
          </w:rPr>
          <w:t>Ron</w:t>
        </w:r>
      </w:hyperlink>
      <w:hyperlink r:id="rId136" w:history="1">
        <w:r>
          <w:rPr>
            <w:rFonts w:ascii="arial" w:eastAsia="arial" w:hAnsi="arial" w:cs="arial"/>
            <w:b/>
            <w:i/>
            <w:strike w:val="0"/>
            <w:color w:val="0077CC"/>
            <w:sz w:val="28"/>
            <w:u w:val="single"/>
            <w:vertAlign w:val="baseline"/>
          </w:rPr>
          <w:t xml:space="preserve"> </w:t>
        </w:r>
      </w:hyperlink>
      <w:hyperlink r:id="rId137" w:history="1">
        <w:r>
          <w:rPr>
            <w:rFonts w:ascii="arial" w:eastAsia="arial" w:hAnsi="arial" w:cs="arial"/>
            <w:b/>
            <w:i/>
            <w:strike w:val="0"/>
            <w:color w:val="0077CC"/>
            <w:sz w:val="28"/>
            <w:u w:val="single"/>
            <w:vertAlign w:val="baseline"/>
          </w:rPr>
          <w:t>DeSantis</w:t>
        </w:r>
      </w:hyperlink>
      <w:hyperlink r:id="rId138" w:history="1">
        <w:r>
          <w:rPr>
            <w:rFonts w:ascii="arial" w:eastAsia="arial" w:hAnsi="arial" w:cs="arial"/>
            <w:b/>
            <w:i/>
            <w:strike w:val="0"/>
            <w:color w:val="0077CC"/>
            <w:sz w:val="28"/>
            <w:u w:val="single"/>
            <w:vertAlign w:val="baseline"/>
          </w:rPr>
          <w:t xml:space="preserve"> Appoints Two to the Jacksonville Transportation Authority</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 Monday 8:30 AM  EST</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8"/>
        <w:keepNext w:val="0"/>
        <w:spacing w:before="120" w:after="0" w:line="220" w:lineRule="atLeast"/>
        <w:ind w:left="0" w:right="0" w:firstLine="0"/>
        <w:jc w:val="left"/>
      </w:pPr>
      <w:r>
        <w:br/>
      </w:r>
      <w:r>
        <w:pict>
          <v:shape id="_x0000_i1053" type="#_x0000_t75" style="width:15.19pt;height:15.19pt">
            <v:imagedata r:id="rId2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7974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Two to the Jacksonville Transportation Authority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Max Glober and Donald "Donnie" Horner III to the Jacksonville Transportation Authority.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Glober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Glober is the Vice President of Marketing at First Coast Energy, LLP. Active in his community, he previously served as a member of the Jacksonville Historical Preservation Commission. Glober earned his bachelor's degree in government from the College of William and Mary and his master's degree in business administration and juris doctor from the University of South Carolina.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"Donnie" Horner III</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Horner is the Vice President of Investor Relations for Intrepid Capital Management. A veteran of the United States Navy, he is a Trustee for the United States Naval Academy Alumni Association and a fundraiser for the National Multiple Sclerosis Society. Horner earned his bachelor's degree in political science from the United States Naval Academy and his master's degree in business administration from Jacksonville University.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appointments are subject to confirmation by the Florida Senate.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39"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140" w:history="1">
        <w:r>
          <w:rPr>
            <w:rFonts w:ascii="arial" w:eastAsia="arial" w:hAnsi="arial" w:cs="arial"/>
            <w:b/>
            <w:i/>
            <w:strike w:val="0"/>
            <w:noProof w:val="0"/>
            <w:color w:val="0077CC"/>
            <w:position w:val="0"/>
            <w:sz w:val="20"/>
            <w:u w:val="single"/>
            <w:vertAlign w:val="baseline"/>
          </w:rPr>
          <w:t>ron</w:t>
        </w:r>
      </w:hyperlink>
      <w:hyperlink r:id="rId141" w:history="1">
        <w:r>
          <w:rPr>
            <w:rFonts w:ascii="arial" w:eastAsia="arial" w:hAnsi="arial" w:cs="arial"/>
            <w:b w:val="0"/>
            <w:i/>
            <w:strike w:val="0"/>
            <w:noProof w:val="0"/>
            <w:color w:val="0077CC"/>
            <w:position w:val="0"/>
            <w:sz w:val="20"/>
            <w:u w:val="single"/>
            <w:vertAlign w:val="baseline"/>
          </w:rPr>
          <w:t>-</w:t>
        </w:r>
      </w:hyperlink>
      <w:hyperlink r:id="rId142" w:history="1">
        <w:r>
          <w:rPr>
            <w:rFonts w:ascii="arial" w:eastAsia="arial" w:hAnsi="arial" w:cs="arial"/>
            <w:b/>
            <w:i/>
            <w:strike w:val="0"/>
            <w:noProof w:val="0"/>
            <w:color w:val="0077CC"/>
            <w:position w:val="0"/>
            <w:sz w:val="20"/>
            <w:u w:val="single"/>
            <w:vertAlign w:val="baseline"/>
          </w:rPr>
          <w:t>desantis</w:t>
        </w:r>
      </w:hyperlink>
      <w:hyperlink r:id="rId143" w:history="1">
        <w:r>
          <w:rPr>
            <w:rFonts w:ascii="arial" w:eastAsia="arial" w:hAnsi="arial" w:cs="arial"/>
            <w:b w:val="0"/>
            <w:i/>
            <w:strike w:val="0"/>
            <w:noProof w:val="0"/>
            <w:color w:val="0077CC"/>
            <w:position w:val="0"/>
            <w:sz w:val="20"/>
            <w:u w:val="single"/>
            <w:vertAlign w:val="baseline"/>
          </w:rPr>
          <w:t>-appoints-two-jacksonville-transportation-authority</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MSTRUCK-9059033 MSTRUCK</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5" style="position:absolute;z-index:251680768"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(92%); BUSINESS EDUCATION (90%); CERTIFICATES, DEGREES &amp; DIPLOMAS (90%); GOVERNMENT BODIES &amp; OFFICES (90%); GOVERNORS (90%); GRADUATE &amp; PROFESSIONAL SCHOOLS (90%); MILITARY SCHOOLS &amp; ACADEMIES (90%); NAVIES (90%); PERSONNEL CHANGES (90%); TRANSPORTATION DEPARTMENTS (90%); US NAVY (90%); US REPUBLICAN PARTY (90%); PRESS RELEASES (88%); EMPLOYMENT HISTORY (78%); ASSOCIATIONS &amp; ORGANIZATIONS (76%); HUMANITIES &amp; SOCIAL SCIENCE (76%); POLITICS (76%); ALUMNI ASSOCIATIONS (70%); FUNDRAISING (70%); POLITICAL SCIENCE (70%); SOCIAL SCIENCE EDUCATION (70%); ALUMNI (68%); IMMUNE SYSTEM DISORDERS (54%)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NAVAL ACADEMY (81%); UNIVERSITY OF SOUTH CAROLINA (55%);  US NAVY (54%); NATIONAL MULTIPLE SCLEROSIS SOCIETY (53%)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GRADUATE &amp; PROFESSIONAL SCHOOLS (90%); MILITARY SCHOOLS &amp; ACADEMIES (90%); NAVIES (90%); TRANSPORTATION DEPARTMENTS (90%); US NAVY (90%); INVESTOR RELATIONS (72%)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JACKSONVILLE, FL, USA (93%); TALLAHASSEE, FL, USA (92%); FLORIDA, USA (94%); UNITED STATES (93%)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50" w:history="1">
        <w:r>
          <w:rPr>
            <w:rFonts w:ascii="arial" w:eastAsia="arial" w:hAnsi="arial" w:cs="arial"/>
            <w:b/>
            <w:i/>
            <w:strike w:val="0"/>
            <w:color w:val="0077CC"/>
            <w:sz w:val="28"/>
            <w:u w:val="single"/>
            <w:vertAlign w:val="baseline"/>
          </w:rPr>
          <w:t xml:space="preserve">Florida Gov. </w:t>
        </w:r>
      </w:hyperlink>
      <w:hyperlink r:id="rId151" w:history="1">
        <w:r>
          <w:rPr>
            <w:rFonts w:ascii="arial" w:eastAsia="arial" w:hAnsi="arial" w:cs="arial"/>
            <w:b/>
            <w:i/>
            <w:strike w:val="0"/>
            <w:color w:val="0077CC"/>
            <w:sz w:val="28"/>
            <w:u w:val="single"/>
            <w:vertAlign w:val="baseline"/>
          </w:rPr>
          <w:t>Ron</w:t>
        </w:r>
      </w:hyperlink>
      <w:hyperlink r:id="rId152" w:history="1">
        <w:r>
          <w:rPr>
            <w:rFonts w:ascii="arial" w:eastAsia="arial" w:hAnsi="arial" w:cs="arial"/>
            <w:b/>
            <w:i/>
            <w:strike w:val="0"/>
            <w:color w:val="0077CC"/>
            <w:sz w:val="28"/>
            <w:u w:val="single"/>
            <w:vertAlign w:val="baseline"/>
          </w:rPr>
          <w:t xml:space="preserve"> </w:t>
        </w:r>
      </w:hyperlink>
      <w:hyperlink r:id="rId153" w:history="1">
        <w:r>
          <w:rPr>
            <w:rFonts w:ascii="arial" w:eastAsia="arial" w:hAnsi="arial" w:cs="arial"/>
            <w:b/>
            <w:i/>
            <w:strike w:val="0"/>
            <w:color w:val="0077CC"/>
            <w:sz w:val="28"/>
            <w:u w:val="single"/>
            <w:vertAlign w:val="baseline"/>
          </w:rPr>
          <w:t>DeSantis</w:t>
        </w:r>
      </w:hyperlink>
      <w:hyperlink r:id="rId154" w:history="1">
        <w:r>
          <w:rPr>
            <w:rFonts w:ascii="arial" w:eastAsia="arial" w:hAnsi="arial" w:cs="arial"/>
            <w:b/>
            <w:i/>
            <w:strike w:val="0"/>
            <w:color w:val="0077CC"/>
            <w:sz w:val="28"/>
            <w:u w:val="single"/>
            <w:vertAlign w:val="baseline"/>
          </w:rPr>
          <w:t xml:space="preserve"> takes aim at Canadian hockey fans, snowbirds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Toronto Sun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Toronto Sun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Denette Wilford, Denette Wilford</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7" style="position:absolute;z-index:25168281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 he did NOT.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between the United States and Canada have mounted in the last several weeks as Canadians have become increasingly patriotic amid President Donald Trump's attacks.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Canadians have embraced the "buy local" movement and are doing what they can to keep their money up north, from groceries to clothing to how they vacation.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prompted Florida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 throw himself into the mix by tossing jabs at Canadians who are foregoing travelling to the Sunshine State in favour of staying local.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VIDEO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Canada beating the United States in the championship game of the 4 Nations Play-Off,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points out that the Florida Panthers hold the biggest prize in hockey: The Stanley Cup.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about his state's tourism on Tuesday,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noted to the crowd that of the 142.9 million visitors who travelled to Florida in 2024, only 3.3 million were Canadians.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 million visitors from Canada. That's not much of a boycott in my book," he scoffed.</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then brought hockey into 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they wanted to get a glimpse of what a Stanley Cup winning hockey team actually looks like," he mocked.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OMG.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with the MIC DROP.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 million visitors from Canada. That's not much of a boycott, in my book. Maybe they wanted to get a glimpse of what a Stanley Cup winning hockey team actually looks like."</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CC: @JustinTrudeau( </w:t>
      </w:r>
      <w:hyperlink r:id="rId155" w:history="1">
        <w:r>
          <w:rPr>
            <w:rFonts w:ascii="arial" w:eastAsia="arial" w:hAnsi="arial" w:cs="arial"/>
            <w:b w:val="0"/>
            <w:i/>
            <w:strike w:val="0"/>
            <w:noProof w:val="0"/>
            <w:color w:val="0077CC"/>
            <w:position w:val="0"/>
            <w:sz w:val="20"/>
            <w:u w:val="single"/>
            <w:vertAlign w:val="baseline"/>
          </w:rPr>
          <w:t>https://twitter.com/JustinTrudeau?ref_src=twsrc%5Etfw</w:t>
        </w:r>
      </w:hyperlink>
      <w:r>
        <w:rPr>
          <w:rFonts w:ascii="arial" w:eastAsia="arial" w:hAnsi="arial" w:cs="arial"/>
          <w:b w:val="0"/>
          <w:i w:val="0"/>
          <w:strike w:val="0"/>
          <w:noProof w:val="0"/>
          <w:color w:val="000000"/>
          <w:position w:val="0"/>
          <w:sz w:val="20"/>
          <w:u w:val="none"/>
          <w:vertAlign w:val="baseline"/>
        </w:rPr>
        <w:t xml:space="preserve"> ) pic.twitter.com/IGu3xoDp6P( </w:t>
      </w:r>
      <w:hyperlink r:id="rId156" w:history="1">
        <w:r>
          <w:rPr>
            <w:rFonts w:ascii="arial" w:eastAsia="arial" w:hAnsi="arial" w:cs="arial"/>
            <w:b w:val="0"/>
            <w:i/>
            <w:strike w:val="0"/>
            <w:noProof w:val="0"/>
            <w:color w:val="0077CC"/>
            <w:position w:val="0"/>
            <w:sz w:val="20"/>
            <w:u w:val="single"/>
            <w:vertAlign w:val="baseline"/>
          </w:rPr>
          <w:t>https://t.co/IGu3xoDp6P</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Daugherty (@EricLDaugh) March 4, 2025( </w:t>
      </w:r>
      <w:hyperlink r:id="rId157" w:history="1">
        <w:r>
          <w:rPr>
            <w:rFonts w:ascii="arial" w:eastAsia="arial" w:hAnsi="arial" w:cs="arial"/>
            <w:b w:val="0"/>
            <w:i/>
            <w:strike w:val="0"/>
            <w:noProof w:val="0"/>
            <w:color w:val="0077CC"/>
            <w:position w:val="0"/>
            <w:sz w:val="20"/>
            <w:u w:val="single"/>
            <w:vertAlign w:val="baseline"/>
          </w:rPr>
          <w:t>https://twitter.com/EricLDaugh/status/1896961512142758150?ref_src=twsrc%5Etfw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Panthers are the reigning Stanley Cup champions, beating the Edmonton Oilers in seven.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rub salt in the wound, the state of Florida has actually brought home four Stanley Cups in the last couple of decades, with the Tampa Bay Lightning winning in 2004, 2020 and 2021.</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a Canadian team won the Cup was 1993, when the Montreal Canadiens defeated the Los Angeles Kings in five.</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Settlement reached in lawsuit between Florida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Disney( </w:t>
      </w:r>
      <w:hyperlink r:id="rId158" w:history="1">
        <w:r>
          <w:rPr>
            <w:rFonts w:ascii="arial" w:eastAsia="arial" w:hAnsi="arial" w:cs="arial"/>
            <w:b w:val="0"/>
            <w:i/>
            <w:strike w:val="0"/>
            <w:noProof w:val="0"/>
            <w:color w:val="0077CC"/>
            <w:position w:val="0"/>
            <w:sz w:val="20"/>
            <w:u w:val="single"/>
            <w:vertAlign w:val="baseline"/>
          </w:rPr>
          <w:t>https://torontosun.com/news/world/settlement-reached-in-lawsuit-between-florida-gov-</w:t>
        </w:r>
      </w:hyperlink>
      <w:hyperlink r:id="rId159" w:history="1">
        <w:r>
          <w:rPr>
            <w:rFonts w:ascii="arial" w:eastAsia="arial" w:hAnsi="arial" w:cs="arial"/>
            <w:b/>
            <w:i/>
            <w:strike w:val="0"/>
            <w:noProof w:val="0"/>
            <w:color w:val="0077CC"/>
            <w:position w:val="0"/>
            <w:sz w:val="20"/>
            <w:u w:val="single"/>
            <w:vertAlign w:val="baseline"/>
          </w:rPr>
          <w:t>ron</w:t>
        </w:r>
      </w:hyperlink>
      <w:hyperlink r:id="rId160" w:history="1">
        <w:r>
          <w:rPr>
            <w:rFonts w:ascii="arial" w:eastAsia="arial" w:hAnsi="arial" w:cs="arial"/>
            <w:b w:val="0"/>
            <w:i/>
            <w:strike w:val="0"/>
            <w:noProof w:val="0"/>
            <w:color w:val="0077CC"/>
            <w:position w:val="0"/>
            <w:sz w:val="20"/>
            <w:u w:val="single"/>
            <w:vertAlign w:val="baseline"/>
          </w:rPr>
          <w:t>-</w:t>
        </w:r>
      </w:hyperlink>
      <w:hyperlink r:id="rId161" w:history="1">
        <w:r>
          <w:rPr>
            <w:rFonts w:ascii="arial" w:eastAsia="arial" w:hAnsi="arial" w:cs="arial"/>
            <w:b/>
            <w:i/>
            <w:strike w:val="0"/>
            <w:noProof w:val="0"/>
            <w:color w:val="0077CC"/>
            <w:position w:val="0"/>
            <w:sz w:val="20"/>
            <w:u w:val="single"/>
            <w:vertAlign w:val="baseline"/>
          </w:rPr>
          <w:t>desantis</w:t>
        </w:r>
      </w:hyperlink>
      <w:hyperlink r:id="rId162" w:history="1">
        <w:r>
          <w:rPr>
            <w:rFonts w:ascii="arial" w:eastAsia="arial" w:hAnsi="arial" w:cs="arial"/>
            <w:b w:val="0"/>
            <w:i/>
            <w:strike w:val="0"/>
            <w:noProof w:val="0"/>
            <w:color w:val="0077CC"/>
            <w:position w:val="0"/>
            <w:sz w:val="20"/>
            <w:u w:val="single"/>
            <w:vertAlign w:val="baseline"/>
          </w:rPr>
          <w:t>-and-disney?0=utm_source=ground.news&amp;;1=utm_medium=referral</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celebrates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's decision to drop out, ending bitter feud( </w:t>
      </w:r>
      <w:hyperlink r:id="rId163" w:history="1">
        <w:r>
          <w:rPr>
            <w:rFonts w:ascii="arial" w:eastAsia="arial" w:hAnsi="arial" w:cs="arial"/>
            <w:b w:val="0"/>
            <w:i/>
            <w:strike w:val="0"/>
            <w:noProof w:val="0"/>
            <w:color w:val="0077CC"/>
            <w:position w:val="0"/>
            <w:sz w:val="20"/>
            <w:u w:val="single"/>
            <w:vertAlign w:val="baseline"/>
          </w:rPr>
          <w:t>https://torontosun.com/news/world/trump-celebrates-desantiss-decision-to-drop-out-ending-bitter-feud</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ends his struggling presidential bid before New Hampshire and endorses Donald Trump( </w:t>
      </w:r>
      <w:hyperlink r:id="rId164" w:history="1">
        <w:r>
          <w:rPr>
            <w:rFonts w:ascii="arial" w:eastAsia="arial" w:hAnsi="arial" w:cs="arial"/>
            <w:b w:val="0"/>
            <w:i/>
            <w:strike w:val="0"/>
            <w:noProof w:val="0"/>
            <w:color w:val="0077CC"/>
            <w:position w:val="0"/>
            <w:sz w:val="20"/>
            <w:u w:val="single"/>
            <w:vertAlign w:val="baseline"/>
          </w:rPr>
          <w:t>https://torontosun.com/news/world/</w:t>
        </w:r>
      </w:hyperlink>
      <w:hyperlink r:id="rId165" w:history="1">
        <w:r>
          <w:rPr>
            <w:rFonts w:ascii="arial" w:eastAsia="arial" w:hAnsi="arial" w:cs="arial"/>
            <w:b/>
            <w:i/>
            <w:strike w:val="0"/>
            <w:noProof w:val="0"/>
            <w:color w:val="0077CC"/>
            <w:position w:val="0"/>
            <w:sz w:val="20"/>
            <w:u w:val="single"/>
            <w:vertAlign w:val="baseline"/>
          </w:rPr>
          <w:t>ron</w:t>
        </w:r>
      </w:hyperlink>
      <w:hyperlink r:id="rId166" w:history="1">
        <w:r>
          <w:rPr>
            <w:rFonts w:ascii="arial" w:eastAsia="arial" w:hAnsi="arial" w:cs="arial"/>
            <w:b w:val="0"/>
            <w:i/>
            <w:strike w:val="0"/>
            <w:noProof w:val="0"/>
            <w:color w:val="0077CC"/>
            <w:position w:val="0"/>
            <w:sz w:val="20"/>
            <w:u w:val="single"/>
            <w:vertAlign w:val="baseline"/>
          </w:rPr>
          <w:t>-</w:t>
        </w:r>
      </w:hyperlink>
      <w:hyperlink r:id="rId167" w:history="1">
        <w:r>
          <w:rPr>
            <w:rFonts w:ascii="arial" w:eastAsia="arial" w:hAnsi="arial" w:cs="arial"/>
            <w:b/>
            <w:i/>
            <w:strike w:val="0"/>
            <w:noProof w:val="0"/>
            <w:color w:val="0077CC"/>
            <w:position w:val="0"/>
            <w:sz w:val="20"/>
            <w:u w:val="single"/>
            <w:vertAlign w:val="baseline"/>
          </w:rPr>
          <w:t>desantis</w:t>
        </w:r>
      </w:hyperlink>
      <w:hyperlink r:id="rId168" w:history="1">
        <w:r>
          <w:rPr>
            <w:rFonts w:ascii="arial" w:eastAsia="arial" w:hAnsi="arial" w:cs="arial"/>
            <w:b w:val="0"/>
            <w:i/>
            <w:strike w:val="0"/>
            <w:noProof w:val="0"/>
            <w:color w:val="0077CC"/>
            <w:position w:val="0"/>
            <w:sz w:val="20"/>
            <w:u w:val="single"/>
            <w:vertAlign w:val="baseline"/>
          </w:rPr>
          <w:t>-ends-his-struggling-presidential-bid-before-new-hampshire-and-endorses-donald-trump</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8" style="position:absolute;z-index:251683840"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ICE HOCKEY (90%); SPORTS &amp; RECREATION EVENTS (90%); SPORTS AWARDS (90%); SPORTS OFFICIATING (89%); NEGATIVE MISC NEWS (77%); NEGATIVE NEWS (77%); SPORTS FANS (77%); LITIGATION (63%); SETTLEMENT &amp; COMPROMISE (63%); tensions,between,united,states,canada,mounted !@PERMALINK= </w:t>
      </w:r>
      <w:hyperlink r:id="rId169" w:history="1">
        <w:r>
          <w:rPr>
            <w:rFonts w:ascii="arial" w:eastAsia="arial" w:hAnsi="arial" w:cs="arial"/>
            <w:b w:val="0"/>
            <w:i/>
            <w:strike w:val="0"/>
            <w:noProof w:val="0"/>
            <w:color w:val="0077CC"/>
            <w:position w:val="0"/>
            <w:sz w:val="20"/>
            <w:u w:val="single"/>
            <w:vertAlign w:val="baseline"/>
          </w:rPr>
          <w:t>https://torontosun.com/news/world/florida-gov-</w:t>
        </w:r>
      </w:hyperlink>
      <w:hyperlink r:id="rId170" w:history="1">
        <w:r>
          <w:rPr>
            <w:rFonts w:ascii="arial" w:eastAsia="arial" w:hAnsi="arial" w:cs="arial"/>
            <w:b/>
            <w:i/>
            <w:strike w:val="0"/>
            <w:noProof w:val="0"/>
            <w:color w:val="0077CC"/>
            <w:position w:val="0"/>
            <w:sz w:val="20"/>
            <w:u w:val="single"/>
            <w:vertAlign w:val="baseline"/>
          </w:rPr>
          <w:t>ron</w:t>
        </w:r>
      </w:hyperlink>
      <w:hyperlink r:id="rId171" w:history="1">
        <w:r>
          <w:rPr>
            <w:rFonts w:ascii="arial" w:eastAsia="arial" w:hAnsi="arial" w:cs="arial"/>
            <w:b w:val="0"/>
            <w:i/>
            <w:strike w:val="0"/>
            <w:noProof w:val="0"/>
            <w:color w:val="0077CC"/>
            <w:position w:val="0"/>
            <w:sz w:val="20"/>
            <w:u w:val="single"/>
            <w:vertAlign w:val="baseline"/>
          </w:rPr>
          <w:t>-</w:t>
        </w:r>
      </w:hyperlink>
      <w:hyperlink r:id="rId172" w:history="1">
        <w:r>
          <w:rPr>
            <w:rFonts w:ascii="arial" w:eastAsia="arial" w:hAnsi="arial" w:cs="arial"/>
            <w:b/>
            <w:i/>
            <w:strike w:val="0"/>
            <w:noProof w:val="0"/>
            <w:color w:val="0077CC"/>
            <w:position w:val="0"/>
            <w:sz w:val="20"/>
            <w:u w:val="single"/>
            <w:vertAlign w:val="baseline"/>
          </w:rPr>
          <w:t>desantis</w:t>
        </w:r>
      </w:hyperlink>
      <w:hyperlink r:id="rId173" w:history="1">
        <w:r>
          <w:rPr>
            <w:rFonts w:ascii="arial" w:eastAsia="arial" w:hAnsi="arial" w:cs="arial"/>
            <w:b w:val="0"/>
            <w:i/>
            <w:strike w:val="0"/>
            <w:noProof w:val="0"/>
            <w:color w:val="0077CC"/>
            <w:position w:val="0"/>
            <w:sz w:val="20"/>
            <w:u w:val="single"/>
            <w:vertAlign w:val="baseline"/>
          </w:rPr>
          <w:t>-takes-aim-at-canadian-hockey-fans-snowbirds</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PANTHERS (56%)</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 DONALD TRUMP (77%)</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(93%); LOS ANGELES, CA, USA (79%); MONTREAL, QC, CANADA (79%); TAMPA, FL, USA (79%); FLORIDA, USA (95%); ONTARIO, CANADA (93%); ALBERTA, CANADA (79%); QUEBEC, CANADA (79%); CANADA (99%); UNITED STATES (93%); NORTH AMERICA (92%)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9"/>
      </w:pPr>
    </w:p>
    <w:p>
      <w:pPr>
        <w:pStyle w:val="Normal9"/>
        <w:ind w:left="200"/>
        <w:sectPr>
          <w:type w:val="continuous"/>
          <w:pgMar w:top="840" w:right="1000" w:bottom="840" w:left="1000" w:header="400" w:footer="400"/>
          <w:pgNumType w:fmt="decimal"/>
          <w:cols w:space="720"/>
        </w:sectPr>
      </w:pPr>
      <w:r>
        <w:br/>
      </w:r>
      <w:r>
        <w:pict>
          <v:line id="_x0000_s1059"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80" w:history="1">
        <w:r>
          <w:rPr>
            <w:rFonts w:ascii="arial" w:eastAsia="arial" w:hAnsi="arial" w:cs="arial"/>
            <w:b/>
            <w:i/>
            <w:strike w:val="0"/>
            <w:color w:val="0077CC"/>
            <w:sz w:val="28"/>
            <w:u w:val="single"/>
            <w:vertAlign w:val="baseline"/>
          </w:rPr>
          <w:t xml:space="preserve">How much is </w:t>
        </w:r>
      </w:hyperlink>
      <w:hyperlink r:id="rId181" w:history="1">
        <w:r>
          <w:rPr>
            <w:rFonts w:ascii="arial" w:eastAsia="arial" w:hAnsi="arial" w:cs="arial"/>
            <w:b/>
            <w:i/>
            <w:strike w:val="0"/>
            <w:color w:val="0077CC"/>
            <w:sz w:val="28"/>
            <w:u w:val="single"/>
            <w:vertAlign w:val="baseline"/>
          </w:rPr>
          <w:t>Ron</w:t>
        </w:r>
      </w:hyperlink>
      <w:hyperlink r:id="rId182" w:history="1">
        <w:r>
          <w:rPr>
            <w:rFonts w:ascii="arial" w:eastAsia="arial" w:hAnsi="arial" w:cs="arial"/>
            <w:b/>
            <w:i/>
            <w:strike w:val="0"/>
            <w:color w:val="0077CC"/>
            <w:sz w:val="28"/>
            <w:u w:val="single"/>
            <w:vertAlign w:val="baseline"/>
          </w:rPr>
          <w:t xml:space="preserve"> </w:t>
        </w:r>
      </w:hyperlink>
      <w:hyperlink r:id="rId183" w:history="1">
        <w:r>
          <w:rPr>
            <w:rFonts w:ascii="arial" w:eastAsia="arial" w:hAnsi="arial" w:cs="arial"/>
            <w:b/>
            <w:i/>
            <w:strike w:val="0"/>
            <w:color w:val="0077CC"/>
            <w:sz w:val="28"/>
            <w:u w:val="single"/>
            <w:vertAlign w:val="baseline"/>
          </w:rPr>
          <w:t>DeSantis</w:t>
        </w:r>
      </w:hyperlink>
      <w:hyperlink r:id="rId184" w:history="1">
        <w:r>
          <w:rPr>
            <w:rFonts w:ascii="arial" w:eastAsia="arial" w:hAnsi="arial" w:cs="arial"/>
            <w:b/>
            <w:i/>
            <w:strike w:val="0"/>
            <w:color w:val="0077CC"/>
            <w:sz w:val="28"/>
            <w:u w:val="single"/>
            <w:vertAlign w:val="baseline"/>
          </w:rPr>
          <w:t>' net worth and what are his chances of running again for governor of Florida?</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0" style="position:absolute;z-index:25168588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estate of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seen a significant increase in his salary and has become one of the most prominent figures on the U.S. political scene. While his political career is one of the most respected, the Florida governor has also found other projects in his path to stay relevant.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wants to leave an important legacy in U.S. politics. For this reason, he has decided to continue his political career in Florida and to have businesses outside the U.S. government. The income he receives comes from several fronts.    </w:t>
      </w:r>
    </w:p>
    <w:p>
      <w:pPr>
        <w:pStyle w:val="Normal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How much is the fortune of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in Florida?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Florida Politics portal and a financial disclosure report issued by the Florida Ethics Commission,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net worth exceeds $1,770,000. This significant increase of 50% has been registered in the last year, coinciding with the beginning of his presidential campaign.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which proved to be a great success for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generated $160,000 in revenue was through a "deluxe collector's set," which included signed copies of his book, backed by Premiere Collectibles Books. Although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comes from a family with solid purchasing power, his real financial boost came from capitalizing on the success of his works in the literary market. Before embarking on this venture, his fortune was estimated at $318,986, highlighting the remarkable increase in his net worth after dedicating himself to this personal venture, which became his main source of income.   </w:t>
      </w:r>
    </w:p>
    <w:p>
      <w:pPr>
        <w:pStyle w:val="Normal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Can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run again for governor of Florida?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took office as governor of Florida on January 8, 2019, after being elected in the 2018 elections. In 2022, he won re-election with a wide margin, which will allow him to continue in office until January 2027. However, he will have to leave office at the end of his term, in accordance with the state's constitutional provisions.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Florida Constitution provides that governors are limited to two consecutive four-year terms, making it impossible for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 participate in the 2026 election. However, the rules allow a former governor to run again once another governor completes a full term. Therefore,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could choose to return to the gubernatorial race after 2027, although not consecutively. This type of restriction also applies in 22 other U.S. states, the Tallahassee Democrat reports.  </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1" style="position:absolute;z-index:251686912"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BODIES &amp; OFFICES (90%); WAGE GROWTH (90%); CAMPAIGNS &amp; ELECTIONS (89%); ELECTIONS (89%); GOVERNORS (89%); POLITICS (89%); ETHICS (78%); WAGES &amp; SALARIES (78%); US PRESIDENTIAL ELECTIONS (73%); COLLECTORS &amp; COLLECTING (72%); ANTIQUES &amp; COLLECTIBLES (67%); CONSTITUTIONAL LAW (66%)</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ANTIQUES &amp; COLLECTIBLES (67%)</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(95%)</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(97%); UNITED STATES (92%)</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6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85"/>
          <w:headerReference w:type="default" r:id="rId186"/>
          <w:footerReference w:type="even" r:id="rId187"/>
          <w:footerReference w:type="default" r:id="rId188"/>
          <w:headerReference w:type="first" r:id="rId189"/>
          <w:footerReference w:type="first" r:id="rId190"/>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91" w:history="1">
        <w:r>
          <w:rPr>
            <w:rFonts w:ascii="arial" w:eastAsia="arial" w:hAnsi="arial" w:cs="arial"/>
            <w:b/>
            <w:i/>
            <w:strike w:val="0"/>
            <w:color w:val="0077CC"/>
            <w:sz w:val="28"/>
            <w:u w:val="single"/>
            <w:vertAlign w:val="baseline"/>
          </w:rPr>
          <w:t>Ron</w:t>
        </w:r>
      </w:hyperlink>
      <w:hyperlink r:id="rId192" w:history="1">
        <w:r>
          <w:rPr>
            <w:rFonts w:ascii="arial" w:eastAsia="arial" w:hAnsi="arial" w:cs="arial"/>
            <w:b/>
            <w:i/>
            <w:strike w:val="0"/>
            <w:color w:val="0077CC"/>
            <w:sz w:val="28"/>
            <w:u w:val="single"/>
            <w:vertAlign w:val="baseline"/>
          </w:rPr>
          <w:t xml:space="preserve"> </w:t>
        </w:r>
      </w:hyperlink>
      <w:hyperlink r:id="rId193" w:history="1">
        <w:r>
          <w:rPr>
            <w:rFonts w:ascii="arial" w:eastAsia="arial" w:hAnsi="arial" w:cs="arial"/>
            <w:b/>
            <w:i/>
            <w:strike w:val="0"/>
            <w:color w:val="0077CC"/>
            <w:sz w:val="28"/>
            <w:u w:val="single"/>
            <w:vertAlign w:val="baseline"/>
          </w:rPr>
          <w:t>DeSantis</w:t>
        </w:r>
      </w:hyperlink>
      <w:hyperlink r:id="rId194" w:history="1">
        <w:r>
          <w:rPr>
            <w:rFonts w:ascii="arial" w:eastAsia="arial" w:hAnsi="arial" w:cs="arial"/>
            <w:b/>
            <w:i/>
            <w:strike w:val="0"/>
            <w:color w:val="0077CC"/>
            <w:sz w:val="28"/>
            <w:u w:val="single"/>
            <w:vertAlign w:val="baseline"/>
          </w:rPr>
          <w:t xml:space="preserve"> wants Joseph Ladapo at CDC</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2025 Saturday 5:20 PM EST</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3" style="position:absolute;z-index:251688960"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15th, 2025 ( </w:t>
      </w:r>
      <w:hyperlink r:id="rId195"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9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Governor is recommending his Surgeon General for yet another job in the </w:t>
      </w:r>
      <w:hyperlink r:id="rId197" w:history="1">
        <w:r>
          <w:rPr>
            <w:rFonts w:ascii="arial" w:eastAsia="arial" w:hAnsi="arial" w:cs="arial"/>
            <w:b w:val="0"/>
            <w:i/>
            <w:strike w:val="0"/>
            <w:noProof w:val="0"/>
            <w:color w:val="0077CC"/>
            <w:position w:val="0"/>
            <w:sz w:val="20"/>
            <w:u w:val="single"/>
            <w:vertAlign w:val="baseline"/>
          </w:rPr>
          <w:t>Donald Trump administration.</w:t>
        </w:r>
      </w:hyperlink>
    </w:p>
    <w:p>
      <w:pPr>
        <w:pStyle w:val="Normal11"/>
        <w:keepNext w:val="0"/>
        <w:spacing w:before="240" w:after="0" w:line="260" w:lineRule="atLeast"/>
        <w:ind w:left="0" w:right="0" w:firstLine="0"/>
        <w:jc w:val="both"/>
      </w:pPr>
      <w:hyperlink r:id="rId198" w:history="1">
        <w:r>
          <w:rPr>
            <w:rFonts w:ascii="arial" w:eastAsia="arial" w:hAnsi="arial" w:cs="arial"/>
            <w:b/>
            <w:i/>
            <w:strike w:val="0"/>
            <w:color w:val="0077CC"/>
            <w:sz w:val="20"/>
            <w:u w:val="single"/>
            <w:vertAlign w:val="baseline"/>
          </w:rPr>
          <w:t>Ron</w:t>
        </w:r>
      </w:hyperlink>
      <w:hyperlink r:id="rId199" w:history="1">
        <w:r>
          <w:rPr>
            <w:rFonts w:ascii="arial" w:eastAsia="arial" w:hAnsi="arial" w:cs="arial"/>
            <w:b w:val="0"/>
            <w:i/>
            <w:strike w:val="0"/>
            <w:color w:val="0077CC"/>
            <w:sz w:val="20"/>
            <w:u w:val="single"/>
            <w:vertAlign w:val="baseline"/>
          </w:rPr>
          <w:t xml:space="preserve"> </w:t>
        </w:r>
      </w:hyperlink>
      <w:hyperlink r:id="rId200" w:history="1">
        <w:r>
          <w:rPr>
            <w:rFonts w:ascii="arial" w:eastAsia="arial" w:hAnsi="arial" w:cs="arial"/>
            <w:b/>
            <w:i/>
            <w:strike w:val="0"/>
            <w:color w:val="0077CC"/>
            <w:sz w:val="20"/>
            <w:u w:val="single"/>
            <w:vertAlign w:val="baseline"/>
          </w:rPr>
          <w:t>DeSantis</w:t>
        </w:r>
      </w:hyperlink>
      <w:hyperlink r:id="rId201" w:history="1">
        <w:r>
          <w:rPr>
            <w:rFonts w:ascii="arial" w:eastAsia="arial" w:hAnsi="arial" w:cs="arial"/>
            <w:b w:val="0"/>
            <w:i/>
            <w:strike w:val="0"/>
            <w:color w:val="0077CC"/>
            <w:sz w:val="20"/>
            <w:u w:val="single"/>
            <w:vertAlign w:val="baseline"/>
          </w:rPr>
          <w:t xml:space="preserve"> believes Dr.Joseph Ladapo would be a 'fantastic selection' to helm the Centers for Disease Control and Prevention. The recommendation is timely, as former CongressmanDave Weldon did not move forward in the process due to insufficient support from Senate Republicans.</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feels familiar, it's because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done this before. He  </w:t>
      </w:r>
      <w:hyperlink r:id="rId202" w:history="1">
        <w:r>
          <w:rPr>
            <w:rFonts w:ascii="arial" w:eastAsia="arial" w:hAnsi="arial" w:cs="arial"/>
            <w:b w:val="0"/>
            <w:i/>
            <w:strike w:val="0"/>
            <w:noProof w:val="0"/>
            <w:color w:val="0077CC"/>
            <w:position w:val="0"/>
            <w:sz w:val="20"/>
            <w:u w:val="single"/>
            <w:vertAlign w:val="baseline"/>
          </w:rPr>
          <w:t>pushed for Ladapo's nomination for the head of the Department of Health and Human Services beforeRobert Kennedy Jr. was nominated.</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turn, Ladapo campaigned for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during the last presidential race, and strongly suggested he wants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 be Governor more recently.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Ladapo, who is the second Surgeon General under the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administration and is also a Professor of Medicine at the University of Florida, has been vocal about vaccines and their side effects, among other issues, since he took over for Scott Rivkeesduring the pandemic.</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repeatedly making the case against mRNA vaccines for COVID-19, Ladapo more recently has offered cautions about  </w:t>
      </w:r>
      <w:hyperlink r:id="rId203" w:history="1">
        <w:r>
          <w:rPr>
            <w:rFonts w:ascii="arial" w:eastAsia="arial" w:hAnsi="arial" w:cs="arial"/>
            <w:b w:val="0"/>
            <w:i/>
            <w:strike w:val="0"/>
            <w:noProof w:val="0"/>
            <w:color w:val="0077CC"/>
            <w:position w:val="0"/>
            <w:sz w:val="20"/>
            <w:u w:val="single"/>
            <w:vertAlign w:val="baseline"/>
          </w:rPr>
          <w:t>flu and measles shots.</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04" w:history="1">
        <w:r>
          <w:rPr>
            <w:rFonts w:ascii="arial" w:eastAsia="arial" w:hAnsi="arial" w:cs="arial"/>
            <w:b/>
            <w:i/>
            <w:strike w:val="0"/>
            <w:noProof w:val="0"/>
            <w:color w:val="0077CC"/>
            <w:position w:val="0"/>
            <w:sz w:val="20"/>
            <w:u w:val="single"/>
            <w:vertAlign w:val="baseline"/>
          </w:rPr>
          <w:t>Ron</w:t>
        </w:r>
      </w:hyperlink>
      <w:hyperlink r:id="rId205" w:history="1">
        <w:r>
          <w:rPr>
            <w:rFonts w:ascii="arial" w:eastAsia="arial" w:hAnsi="arial" w:cs="arial"/>
            <w:b w:val="0"/>
            <w:i/>
            <w:strike w:val="0"/>
            <w:noProof w:val="0"/>
            <w:color w:val="0077CC"/>
            <w:position w:val="0"/>
            <w:sz w:val="20"/>
            <w:u w:val="single"/>
            <w:vertAlign w:val="baseline"/>
          </w:rPr>
          <w:t xml:space="preserve"> </w:t>
        </w:r>
      </w:hyperlink>
      <w:hyperlink r:id="rId206" w:history="1">
        <w:r>
          <w:rPr>
            <w:rFonts w:ascii="arial" w:eastAsia="arial" w:hAnsi="arial" w:cs="arial"/>
            <w:b/>
            <w:i/>
            <w:strike w:val="0"/>
            <w:noProof w:val="0"/>
            <w:color w:val="0077CC"/>
            <w:position w:val="0"/>
            <w:sz w:val="20"/>
            <w:u w:val="single"/>
            <w:vertAlign w:val="baseline"/>
          </w:rPr>
          <w:t>DeSantis</w:t>
        </w:r>
      </w:hyperlink>
      <w:hyperlink r:id="rId207" w:history="1">
        <w:r>
          <w:rPr>
            <w:rFonts w:ascii="arial" w:eastAsia="arial" w:hAnsi="arial" w:cs="arial"/>
            <w:b w:val="0"/>
            <w:i/>
            <w:strike w:val="0"/>
            <w:noProof w:val="0"/>
            <w:color w:val="0077CC"/>
            <w:position w:val="0"/>
            <w:sz w:val="20"/>
            <w:u w:val="single"/>
            <w:vertAlign w:val="baseline"/>
          </w:rPr>
          <w:t xml:space="preserve"> wants Joseph Ladapo at CDC appeared first on</w:t>
        </w:r>
      </w:hyperlink>
      <w:r>
        <w:rPr>
          <w:rFonts w:ascii="arial" w:eastAsia="arial" w:hAnsi="arial" w:cs="arial"/>
          <w:b w:val="0"/>
          <w:i w:val="0"/>
          <w:strike w:val="0"/>
          <w:noProof w:val="0"/>
          <w:color w:val="000000"/>
          <w:position w:val="0"/>
          <w:sz w:val="20"/>
          <w:u w:val="none"/>
          <w:vertAlign w:val="baseline"/>
        </w:rPr>
        <w:t> </w:t>
      </w:r>
      <w:hyperlink r:id="rId208"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1"/>
        <w:keepNext w:val="0"/>
        <w:spacing w:before="240" w:after="0" w:line="260" w:lineRule="atLeast"/>
        <w:ind w:left="0" w:right="0" w:firstLine="0"/>
        <w:jc w:val="both"/>
      </w:pPr>
      <w:hyperlink r:id="rId209" w:history="1">
        <w:r>
          <w:rPr>
            <w:rFonts w:ascii="arial" w:eastAsia="arial" w:hAnsi="arial" w:cs="arial"/>
            <w:b w:val="0"/>
            <w:i/>
            <w:strike w:val="0"/>
            <w:color w:val="0077CC"/>
            <w:sz w:val="20"/>
            <w:u w:val="single"/>
            <w:vertAlign w:val="baseline"/>
          </w:rPr>
          <w:t>Link to the original story.</w:t>
        </w:r>
      </w:hyperlink>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
        <w:spacing w:line="60" w:lineRule="exact"/>
      </w:pPr>
      <w:r>
        <w:pict>
          <v:line id="_x0000_s1064" style="position:absolute;z-index:25168998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5" style="position:absolute;z-index:251691008"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(90%); INFECTIOUS DISEASE (90%); LOBBYING (90%); PHYSICIANS &amp; SURGEONS (90%); PUBLIC HEALTH (90%); PUBLIC HEALTH ADMINISTRATION (90%); VACCINES (90%); BLOGS &amp; MESSAGE BOARDS (78%); ELECTIONS (78%); EPIDEMICS (78%); INFLUENZA (78%); LEGISLATIVE BODIES (78%); PANDEMICS (78%); PREVENTION &amp; WELLNESS (78%); US REPUBLICAN PARTY (78%); EPIDEMIOLOGY (77%); HEALTH DEPARTMENTS (77%); MEASLES (77%); US PRESIDENTIAL CANDIDATES 2012 (77%); SOCIAL SERVICES DEPARTMENTS (76%); US PRESIDENTIAL ELECTIONS (76%); COVID CORONAVIRUS (73%); DISEASES &amp; DISORDERS (73%); COVID-19 CORONAVIRUS (72%); HEADS OF GOVERNMENT ELECTIONS (69%); COVID-19 CORONAVIRUS VACCINE (67%); COLLEGE &amp; UNIVERSITY PROFESSORS (53%); Headlines (%); Influence (%); Joseph Ladapo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SURGEON GENERAL (91%); CENTERS FOR DISEASE CONTROL &amp; PREVENTION (57%); UNIVERSITY OF FLORIDA (53%)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PHYSICIANS &amp; SURGEONS (90%); VACCINES (90%); BLOGS &amp; MESSAGE BOARDS (78%); EPIDEMIOLOGY (77%); HEALTH DEPARTMENTS (77%); MRNA DRUGS (77%); COVID-19 CORONAVIRUS VACCINE (67%); COLLEGE &amp; UNIVERSITY PROFESSORS (53%)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DONALD TRUMP (79%); ROBERT F KENNEDY JR (79%)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66"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 xml:space="preserve">Governor </w:t>
        </w:r>
      </w:hyperlink>
      <w:hyperlink r:id="rId217" w:history="1">
        <w:r>
          <w:rPr>
            <w:rFonts w:ascii="arial" w:eastAsia="arial" w:hAnsi="arial" w:cs="arial"/>
            <w:b/>
            <w:i/>
            <w:strike w:val="0"/>
            <w:color w:val="0077CC"/>
            <w:sz w:val="28"/>
            <w:u w:val="single"/>
            <w:vertAlign w:val="baseline"/>
          </w:rPr>
          <w:t>Ron</w:t>
        </w:r>
      </w:hyperlink>
      <w:hyperlink r:id="rId218" w:history="1">
        <w:r>
          <w:rPr>
            <w:rFonts w:ascii="arial" w:eastAsia="arial" w:hAnsi="arial" w:cs="arial"/>
            <w:b/>
            <w:i/>
            <w:strike w:val="0"/>
            <w:color w:val="0077CC"/>
            <w:sz w:val="28"/>
            <w:u w:val="single"/>
            <w:vertAlign w:val="baseline"/>
          </w:rPr>
          <w:t xml:space="preserve"> </w:t>
        </w:r>
      </w:hyperlink>
      <w:hyperlink r:id="rId219" w:history="1">
        <w:r>
          <w:rPr>
            <w:rFonts w:ascii="arial" w:eastAsia="arial" w:hAnsi="arial" w:cs="arial"/>
            <w:b/>
            <w:i/>
            <w:strike w:val="0"/>
            <w:color w:val="0077CC"/>
            <w:sz w:val="28"/>
            <w:u w:val="single"/>
            <w:vertAlign w:val="baseline"/>
          </w:rPr>
          <w:t>DeSantis</w:t>
        </w:r>
      </w:hyperlink>
      <w:hyperlink r:id="rId220" w:history="1">
        <w:r>
          <w:rPr>
            <w:rFonts w:ascii="arial" w:eastAsia="arial" w:hAnsi="arial" w:cs="arial"/>
            <w:b/>
            <w:i/>
            <w:strike w:val="0"/>
            <w:color w:val="0077CC"/>
            <w:sz w:val="28"/>
            <w:u w:val="single"/>
            <w:vertAlign w:val="baseline"/>
          </w:rPr>
          <w:t xml:space="preserve"> Reappoints Two to the Florida Inland Navigation District</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2025 Friday 5:47 PM  EST</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2"/>
        <w:keepNext w:val="0"/>
        <w:spacing w:before="120" w:after="0" w:line="220" w:lineRule="atLeast"/>
        <w:ind w:left="0" w:right="0" w:firstLine="0"/>
        <w:jc w:val="left"/>
      </w:pPr>
      <w:r>
        <w:br/>
      </w:r>
      <w:r>
        <w:pict>
          <v:shape id="_x0000_i1067" type="#_x0000_t75" style="width:15.19pt;height:15.19pt">
            <v:imagedata r:id="rId2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8" style="position:absolute;z-index:25169305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Reappoints Two to the Florida Inland Navigation District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reappointment of Cathy Chapman and Michael Kennedy to the Florida Inland Navigation District.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Chapman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Chapman is the General Manager at Fernandina Harbor Marina managed by Oasis Marinas, LLC. Previously, she served as an Assistant Project Manager for the City of Fernandina Beach and an Accounts Manager for Westrec Marina Management. Active in her community, Chapman is the Staff Liaison for the City of Fernandina Beach Marina Advisory Board.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Kennedy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is currently retired and previously served as an Attorney and President of Michael J. Kennedy, P.A. and General Counsel for Ranger Construction Industries, Inc. Active in his community, he is a member of the Coastal Conservation Association Board of Directors and the Marine Industries Association of Palm Beach County Board of Directors. Kennedy earned his bachelor's degree from Florida Atlantic University and his juris doctor from the University of Miami.</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appointments are subject to confirmation by the Florida Senate.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21"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222" w:history="1">
        <w:r>
          <w:rPr>
            <w:rFonts w:ascii="arial" w:eastAsia="arial" w:hAnsi="arial" w:cs="arial"/>
            <w:b/>
            <w:i/>
            <w:strike w:val="0"/>
            <w:noProof w:val="0"/>
            <w:color w:val="0077CC"/>
            <w:position w:val="0"/>
            <w:sz w:val="20"/>
            <w:u w:val="single"/>
            <w:vertAlign w:val="baseline"/>
          </w:rPr>
          <w:t>ron</w:t>
        </w:r>
      </w:hyperlink>
      <w:hyperlink r:id="rId223" w:history="1">
        <w:r>
          <w:rPr>
            <w:rFonts w:ascii="arial" w:eastAsia="arial" w:hAnsi="arial" w:cs="arial"/>
            <w:b w:val="0"/>
            <w:i/>
            <w:strike w:val="0"/>
            <w:noProof w:val="0"/>
            <w:color w:val="0077CC"/>
            <w:position w:val="0"/>
            <w:sz w:val="20"/>
            <w:u w:val="single"/>
            <w:vertAlign w:val="baseline"/>
          </w:rPr>
          <w:t>-</w:t>
        </w:r>
      </w:hyperlink>
      <w:hyperlink r:id="rId224" w:history="1">
        <w:r>
          <w:rPr>
            <w:rFonts w:ascii="arial" w:eastAsia="arial" w:hAnsi="arial" w:cs="arial"/>
            <w:b/>
            <w:i/>
            <w:strike w:val="0"/>
            <w:noProof w:val="0"/>
            <w:color w:val="0077CC"/>
            <w:position w:val="0"/>
            <w:sz w:val="20"/>
            <w:u w:val="single"/>
            <w:vertAlign w:val="baseline"/>
          </w:rPr>
          <w:t>desantis</w:t>
        </w:r>
      </w:hyperlink>
      <w:hyperlink r:id="rId225" w:history="1">
        <w:r>
          <w:rPr>
            <w:rFonts w:ascii="arial" w:eastAsia="arial" w:hAnsi="arial" w:cs="arial"/>
            <w:b w:val="0"/>
            <w:i/>
            <w:strike w:val="0"/>
            <w:noProof w:val="0"/>
            <w:color w:val="0077CC"/>
            <w:position w:val="0"/>
            <w:sz w:val="20"/>
            <w:u w:val="single"/>
            <w:vertAlign w:val="baseline"/>
          </w:rPr>
          <w:t>-reappoints-two-florida-inland-navigation-district</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MSTRUCK-9067166 MSTRUCK</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9" style="position:absolute;z-index:251694080"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ASSOCIATIONS &amp; ORGANIZATIONS (90%); BOARDS OF DIRECTORS (90%); EMPLOYMENT HISTORY (90%); MANAGERS &amp; SUPERVISORS (90%); US REPUBLICAN PARTY (90%); BUSINESS &amp; PROFESSIONAL ASSOCIATIONS (75%); LAW SCHOOLS (74%); COUNTY GOVERNMENT (73%); PRESS RELEASES (73%); PROJECT MANAGEMENT (72%); COASTAL AREAS (71%); MARINAS (71%); CORPORATE COUNSEL (69%); LAWYERS (68%); CERTIFICATES, DEGREES &amp; DIPLOMAS (67%); COASTAL CONSERVATION (53%); CONSERVATION (53%)</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RANGER CONSTRUCTION INDUSTRIES INC (66%)</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COASTAL CONSERVATION ASSOCIATION (53%); FLORIDA ATLANTIC UNIVERSITY (52%)</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NAICS324121 ASPHALT PAVING MIXTURE &amp; BLOCK MANUFACTURING (66%); SIC2951 ASPHALT PAVING MIXTURES &amp; BLOCKS (66%); LAW SCHOOLS (74%); MARINAS (71%); CONSTRUCTION (69%); CORPORATE COUNSEL (69%); LAWYERS (68%)</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MIAMI, FL, USA (79%); FLORIDA, USA (96%)</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70"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 xml:space="preserve">Governor </w:t>
        </w:r>
      </w:hyperlink>
      <w:hyperlink r:id="rId233" w:history="1">
        <w:r>
          <w:rPr>
            <w:rFonts w:ascii="arial" w:eastAsia="arial" w:hAnsi="arial" w:cs="arial"/>
            <w:b/>
            <w:i/>
            <w:strike w:val="0"/>
            <w:color w:val="0077CC"/>
            <w:sz w:val="28"/>
            <w:u w:val="single"/>
            <w:vertAlign w:val="baseline"/>
          </w:rPr>
          <w:t>Ron</w:t>
        </w:r>
      </w:hyperlink>
      <w:hyperlink r:id="rId234" w:history="1">
        <w:r>
          <w:rPr>
            <w:rFonts w:ascii="arial" w:eastAsia="arial" w:hAnsi="arial" w:cs="arial"/>
            <w:b/>
            <w:i/>
            <w:strike w:val="0"/>
            <w:color w:val="0077CC"/>
            <w:sz w:val="28"/>
            <w:u w:val="single"/>
            <w:vertAlign w:val="baseline"/>
          </w:rPr>
          <w:t xml:space="preserve"> </w:t>
        </w:r>
      </w:hyperlink>
      <w:hyperlink r:id="rId235" w:history="1">
        <w:r>
          <w:rPr>
            <w:rFonts w:ascii="arial" w:eastAsia="arial" w:hAnsi="arial" w:cs="arial"/>
            <w:b/>
            <w:i/>
            <w:strike w:val="0"/>
            <w:color w:val="0077CC"/>
            <w:sz w:val="28"/>
            <w:u w:val="single"/>
            <w:vertAlign w:val="baseline"/>
          </w:rPr>
          <w:t>DeSantis</w:t>
        </w:r>
      </w:hyperlink>
      <w:hyperlink r:id="rId236" w:history="1">
        <w:r>
          <w:rPr>
            <w:rFonts w:ascii="arial" w:eastAsia="arial" w:hAnsi="arial" w:cs="arial"/>
            <w:b/>
            <w:i/>
            <w:strike w:val="0"/>
            <w:color w:val="0077CC"/>
            <w:sz w:val="28"/>
            <w:u w:val="single"/>
            <w:vertAlign w:val="baseline"/>
          </w:rPr>
          <w:t xml:space="preserve"> Announces Early Completion of Congestion Relief Lanes on I-4</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9:47 PM  EST</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3"/>
        <w:keepNext w:val="0"/>
        <w:spacing w:before="120" w:after="0" w:line="220" w:lineRule="atLeast"/>
        <w:ind w:left="0" w:right="0" w:firstLine="0"/>
        <w:jc w:val="left"/>
      </w:pPr>
      <w:r>
        <w:br/>
      </w:r>
      <w:r>
        <w:pict>
          <v:shape id="_x0000_i1071" type="#_x0000_t75" style="width:15.19pt;height:15.19pt">
            <v:imagedata r:id="rId2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2" style="position:absolute;z-index:25169612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Announces Early Completion of Congestion Relief Lanes on I-4</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 miles of added lanes on I-4 will be completed 8 months ahead of schedule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KISSIMMEE,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early completion of the congestion relief lanes through one of the busiest sections of Interstate 4 (I-4), delivering on a promise he made last June to open the lanes by the end of 2025. Not only has this commitment been met, but it has been exceeded with these lanes being ready for use eight months ahead of schedule. The new lanes, one additional lane in each direction of I-4 from U.S. 27 in Polk County to World Drive in Osceola County, will be open for use beginning the week of April 28.</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launched the Moving Florida Forward initiative to accelerate major transportation projects that reduce congestion and improve connectivity,"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"With nearly 700 projects underway and $75 billion in infrastructure investment since 2019, we're delivering real results for Floridians and keeping Florida moving."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directed FDOT to deliver immediate congestion relief along I-4. In response, FDOT used an innovative construction approach to open new lanes early--eight months ahead of schedule--improving travel times without waiting for full project completion. These lanes will remain open through all future construction.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deliver quickly, FDOT launched the Moving I-4 Forward program and introduced a new Modified Phased Design-Build method, accelerating construction through collaboration and innovation. The dedicated I-4 team and its Design-Build partner are working at record speed to complete improvements well ahead of schedule.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milestone is a tremendous testament to the continued leadership of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the commitment of our industry to deliver for Floridians," said FDOT Secretary Jared W. Perdue, P.E. "The Moving Florida Forward Infrastructure Initiative is a model for the rest of the country and continued investments from the Florida Legislature will keep this momentum going."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FDOT is also expediting full-build work at the C.R. 532 and World Drive interchanges and preparing to launch more projects along the 14-mile corridor from U.S. 27 in Polk County to S.R. 536 in Orange County. Improvements include two new express lanes and one general use lane in each direction, interchange upgrades, bridge work, resurfacing, and added safety features. These improvements will enhance traffic flow, safety, and regional connectivity--creating a continuous express lane system from Seminole County to Polk County and boosting Florida's economy.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forward, FDOT is advancing three major projects, including the new Poinciana Connector, which will begin construction and finalizing engineering this summer--two years sooner than anticipated. This new roadway connection will link I-4 to S.R. 429 and the future Central Florida Expressway facility, serving one of Osceola and Polk Counties' fastest-growing areas.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updates, visit MovingI4Forward.com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37"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238" w:history="1">
        <w:r>
          <w:rPr>
            <w:rFonts w:ascii="arial" w:eastAsia="arial" w:hAnsi="arial" w:cs="arial"/>
            <w:b/>
            <w:i/>
            <w:strike w:val="0"/>
            <w:noProof w:val="0"/>
            <w:color w:val="0077CC"/>
            <w:position w:val="0"/>
            <w:sz w:val="20"/>
            <w:u w:val="single"/>
            <w:vertAlign w:val="baseline"/>
          </w:rPr>
          <w:t>ron</w:t>
        </w:r>
      </w:hyperlink>
      <w:hyperlink r:id="rId239" w:history="1">
        <w:r>
          <w:rPr>
            <w:rFonts w:ascii="arial" w:eastAsia="arial" w:hAnsi="arial" w:cs="arial"/>
            <w:b w:val="0"/>
            <w:i/>
            <w:strike w:val="0"/>
            <w:noProof w:val="0"/>
            <w:color w:val="0077CC"/>
            <w:position w:val="0"/>
            <w:sz w:val="20"/>
            <w:u w:val="single"/>
            <w:vertAlign w:val="baseline"/>
          </w:rPr>
          <w:t>-</w:t>
        </w:r>
      </w:hyperlink>
      <w:hyperlink r:id="rId240" w:history="1">
        <w:r>
          <w:rPr>
            <w:rFonts w:ascii="arial" w:eastAsia="arial" w:hAnsi="arial" w:cs="arial"/>
            <w:b/>
            <w:i/>
            <w:strike w:val="0"/>
            <w:noProof w:val="0"/>
            <w:color w:val="0077CC"/>
            <w:position w:val="0"/>
            <w:sz w:val="20"/>
            <w:u w:val="single"/>
            <w:vertAlign w:val="baseline"/>
          </w:rPr>
          <w:t>desantis</w:t>
        </w:r>
      </w:hyperlink>
      <w:hyperlink r:id="rId241" w:history="1">
        <w:r>
          <w:rPr>
            <w:rFonts w:ascii="arial" w:eastAsia="arial" w:hAnsi="arial" w:cs="arial"/>
            <w:b w:val="0"/>
            <w:i/>
            <w:strike w:val="0"/>
            <w:noProof w:val="0"/>
            <w:color w:val="0077CC"/>
            <w:position w:val="0"/>
            <w:sz w:val="20"/>
            <w:u w:val="single"/>
            <w:vertAlign w:val="baseline"/>
          </w:rPr>
          <w:t>-announces-early-completion-congestion-relief-lanes-i-4</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MSTRUCK-9179315 MSTRUCK</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3" style="position:absolute;z-index:251697152"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(90%); TRANSPORTATION DEPARTMENTS (90%); US REPUBLICAN PARTY (90%); US STATE GOVERNMENT (79%); PRESS RELEASES (78%); SAFETY, ACCIDENTS &amp; DISASTERS (78%); LEGISLATIVE BODIES (73%); CIVIL ENGINEERING (72%); BUSINESS NEWS (71%); ENGINEERING (70%); ECONOMIC STIMULUS (60%); SAFETY (60%)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DEPARTMENTS (90%); TRANSPORTATION INFRASTRUCTURE (88%); HIGHWAYS &amp; STREETS (76%); ROAD &amp; BRIDGE CONSTRUCTION (76%); CIVIL ENGINEERING (72%); ENGINEERING (70%); NEW CONSTRUCTION (65%)</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(96%)</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7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42"/>
          <w:headerReference w:type="default" r:id="rId243"/>
          <w:footerReference w:type="even" r:id="rId244"/>
          <w:footerReference w:type="default" r:id="rId245"/>
          <w:headerReference w:type="first" r:id="rId246"/>
          <w:footerReference w:type="first" r:id="rId247"/>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48" w:history="1">
        <w:r>
          <w:rPr>
            <w:rFonts w:ascii="arial" w:eastAsia="arial" w:hAnsi="arial" w:cs="arial"/>
            <w:b/>
            <w:i/>
            <w:strike w:val="0"/>
            <w:color w:val="0077CC"/>
            <w:sz w:val="28"/>
            <w:u w:val="single"/>
            <w:vertAlign w:val="baseline"/>
          </w:rPr>
          <w:t xml:space="preserve">Governor </w:t>
        </w:r>
      </w:hyperlink>
      <w:hyperlink r:id="rId249" w:history="1">
        <w:r>
          <w:rPr>
            <w:rFonts w:ascii="arial" w:eastAsia="arial" w:hAnsi="arial" w:cs="arial"/>
            <w:b/>
            <w:i/>
            <w:strike w:val="0"/>
            <w:color w:val="0077CC"/>
            <w:sz w:val="28"/>
            <w:u w:val="single"/>
            <w:vertAlign w:val="baseline"/>
          </w:rPr>
          <w:t>Ron</w:t>
        </w:r>
      </w:hyperlink>
      <w:hyperlink r:id="rId250" w:history="1">
        <w:r>
          <w:rPr>
            <w:rFonts w:ascii="arial" w:eastAsia="arial" w:hAnsi="arial" w:cs="arial"/>
            <w:b/>
            <w:i/>
            <w:strike w:val="0"/>
            <w:color w:val="0077CC"/>
            <w:sz w:val="28"/>
            <w:u w:val="single"/>
            <w:vertAlign w:val="baseline"/>
          </w:rPr>
          <w:t xml:space="preserve"> </w:t>
        </w:r>
      </w:hyperlink>
      <w:hyperlink r:id="rId251" w:history="1">
        <w:r>
          <w:rPr>
            <w:rFonts w:ascii="arial" w:eastAsia="arial" w:hAnsi="arial" w:cs="arial"/>
            <w:b/>
            <w:i/>
            <w:strike w:val="0"/>
            <w:color w:val="0077CC"/>
            <w:sz w:val="28"/>
            <w:u w:val="single"/>
            <w:vertAlign w:val="baseline"/>
          </w:rPr>
          <w:t>DeSantis</w:t>
        </w:r>
      </w:hyperlink>
      <w:hyperlink r:id="rId252" w:history="1">
        <w:r>
          <w:rPr>
            <w:rFonts w:ascii="arial" w:eastAsia="arial" w:hAnsi="arial" w:cs="arial"/>
            <w:b/>
            <w:i/>
            <w:strike w:val="0"/>
            <w:color w:val="0077CC"/>
            <w:sz w:val="28"/>
            <w:u w:val="single"/>
            <w:vertAlign w:val="baseline"/>
          </w:rPr>
          <w:t xml:space="preserve"> Appoints Three to the Lower Florida Keys Hospital District</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 8:47 PM  EST</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4"/>
        <w:keepNext w:val="0"/>
        <w:spacing w:before="120" w:after="0" w:line="220" w:lineRule="atLeast"/>
        <w:ind w:left="0" w:right="0" w:firstLine="0"/>
        <w:jc w:val="left"/>
      </w:pPr>
      <w:r>
        <w:br/>
      </w:r>
      <w:r>
        <w:pict>
          <v:shape id="_x0000_i1075" type="#_x0000_t75" style="width:15.19pt;height:15.19pt">
            <v:imagedata r:id="rId2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6" style="position:absolute;z-index:25169920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Three to the Lower Florida Keys Hospital District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Nancy Swift and the reappointment of Mary Chambers and James "Doc" Muir to the Lower Florida Keys Hospital District.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Swift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 is a self-employed Certified Public Accountant and Realtor. Active in her community, she currently serves as a member of the Florida Institute of Certified Public Accountants and the Key West Association of Realtors. Swift earned her bachelor's degree in accounting from Florida International University.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Chambers, EdD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Chambers is the President of MyCERA, Inc. A former Superintendent of Alachua County Schools and Deputy Superintendent of Monroe County Schools, she currently serves as the Treasurer of the Monroe County Education Foundation and the Monroe County Tropical Research Nonprofit. Chambers earned her bachelor's degree in accounting from Florida State University, her master's degree in public administration from the University of Central Florida, and her doctorate in educational leadership from the University of Florida.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"Doc" Muir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Muir is retired and previously served as an Airline Pilot for FedEx Corporation. He is a veteran of the United States Navy, retiring with more than 20 years of service. Muir earned his bachelor's degree from the State University of New York.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53"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254" w:history="1">
        <w:r>
          <w:rPr>
            <w:rFonts w:ascii="arial" w:eastAsia="arial" w:hAnsi="arial" w:cs="arial"/>
            <w:b/>
            <w:i/>
            <w:strike w:val="0"/>
            <w:noProof w:val="0"/>
            <w:color w:val="0077CC"/>
            <w:position w:val="0"/>
            <w:sz w:val="20"/>
            <w:u w:val="single"/>
            <w:vertAlign w:val="baseline"/>
          </w:rPr>
          <w:t>ron</w:t>
        </w:r>
      </w:hyperlink>
      <w:hyperlink r:id="rId255" w:history="1">
        <w:r>
          <w:rPr>
            <w:rFonts w:ascii="arial" w:eastAsia="arial" w:hAnsi="arial" w:cs="arial"/>
            <w:b w:val="0"/>
            <w:i/>
            <w:strike w:val="0"/>
            <w:noProof w:val="0"/>
            <w:color w:val="0077CC"/>
            <w:position w:val="0"/>
            <w:sz w:val="20"/>
            <w:u w:val="single"/>
            <w:vertAlign w:val="baseline"/>
          </w:rPr>
          <w:t>-</w:t>
        </w:r>
      </w:hyperlink>
      <w:hyperlink r:id="rId256" w:history="1">
        <w:r>
          <w:rPr>
            <w:rFonts w:ascii="arial" w:eastAsia="arial" w:hAnsi="arial" w:cs="arial"/>
            <w:b/>
            <w:i/>
            <w:strike w:val="0"/>
            <w:noProof w:val="0"/>
            <w:color w:val="0077CC"/>
            <w:position w:val="0"/>
            <w:sz w:val="20"/>
            <w:u w:val="single"/>
            <w:vertAlign w:val="baseline"/>
          </w:rPr>
          <w:t>desantis</w:t>
        </w:r>
      </w:hyperlink>
      <w:hyperlink r:id="rId257" w:history="1">
        <w:r>
          <w:rPr>
            <w:rFonts w:ascii="arial" w:eastAsia="arial" w:hAnsi="arial" w:cs="arial"/>
            <w:b w:val="0"/>
            <w:i/>
            <w:strike w:val="0"/>
            <w:noProof w:val="0"/>
            <w:color w:val="0077CC"/>
            <w:position w:val="0"/>
            <w:sz w:val="20"/>
            <w:u w:val="single"/>
            <w:vertAlign w:val="baseline"/>
          </w:rPr>
          <w:t>-appoints-three-lower-florida-keys-hospital-district</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MSTRUCK-9099757 MSTRUCK</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7" style="position:absolute;z-index:251700224"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(91%); BUSINESS &amp; PROFESSIONAL ASSOCIATIONS (90%); BUSINESS EDUCATION (90%); CERTIFICATES, DEGREES &amp; DIPLOMAS (90%); COLLEGES &amp; UNIVERSITIES (90%); EDUCATION ADMINISTRATION (90%); EDUCATION SYSTEMS &amp; INSTITUTIONS (90%); GOVERNMENT BODIES &amp; OFFICES (90%); GOVERNORS (90%); PERSONNEL CHANGES (90%); US REPUBLICAN PARTY (90%); PRESS RELEASES (88%); EMPLOYMENT HISTORY (78%); GOVERNMENT &amp; PUBLIC ADMINISTRATION (78%); NONPROFIT ORGANIZATIONS (78%); ASSOCIATIONS &amp; ORGANIZATIONS (76%); GRADUATE &amp; PROFESSIONAL SCHOOLS (75%); SCHOOL SUPERINTENDENTS (74%); FORTUNE 500 COMPANIES (66%); NAVIES (66%)</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UNITED BANK OF GEORGIA (93%);  FEDEX CORP (63%)</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STATE UNIVERSITY (70%); FLORIDA INSTITUTE OF CERTIFIED PUBLIC ACCOUNTANTS (56%); FLORIDA INTERNATIONAL UNIVERSITY (55%); UNIVERSITY OF FLORIDA (53%); UNIVERSITY OF CENTRAL FLORIDA (53%);  US NAVY (52%)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FDX (NYSE) (63%)</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SIC6022 STATE COMMERCIAL BANKS (93%); NAICS492110 COURIERS &amp; EXPRESS DELIVERY SERVICES (63%); NAICS488510 FREIGHT TRANSPORTATION ARRANGEMENT (63%); NAICS484122 GENERAL FREIGHT TRUCKING, LONG-DISTANCE, LESS THAN TRUCKLOAD (63%); HOSPITALS (92%); ACCOUNTING (90%); COLLEGES &amp; UNIVERSITIES (90%); EDUCATION SYSTEMS &amp; INSTITUTIONS (90%); EDUCATIONAL SERVICES (90%); GRADUATE &amp; PROFESSIONAL SCHOOLS (75%); REAL ESTATE (72%); NAVIES (66%)</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KEY WEST, FL, USA (79%); FLORIDA, USA (99%); NEW YORK, USA (79%); UNITED STATES (79%)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78"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64" w:history="1">
        <w:r>
          <w:rPr>
            <w:rFonts w:ascii="arial" w:eastAsia="arial" w:hAnsi="arial" w:cs="arial"/>
            <w:b/>
            <w:i/>
            <w:strike w:val="0"/>
            <w:color w:val="0077CC"/>
            <w:sz w:val="28"/>
            <w:u w:val="single"/>
            <w:vertAlign w:val="baseline"/>
          </w:rPr>
          <w:t xml:space="preserve">Good news for Floridians: </w:t>
        </w:r>
      </w:hyperlink>
      <w:hyperlink r:id="rId265" w:history="1">
        <w:r>
          <w:rPr>
            <w:rFonts w:ascii="arial" w:eastAsia="arial" w:hAnsi="arial" w:cs="arial"/>
            <w:b/>
            <w:i/>
            <w:strike w:val="0"/>
            <w:color w:val="0077CC"/>
            <w:sz w:val="28"/>
            <w:u w:val="single"/>
            <w:vertAlign w:val="baseline"/>
          </w:rPr>
          <w:t>Ron</w:t>
        </w:r>
      </w:hyperlink>
      <w:hyperlink r:id="rId266" w:history="1">
        <w:r>
          <w:rPr>
            <w:rFonts w:ascii="arial" w:eastAsia="arial" w:hAnsi="arial" w:cs="arial"/>
            <w:b/>
            <w:i/>
            <w:strike w:val="0"/>
            <w:color w:val="0077CC"/>
            <w:sz w:val="28"/>
            <w:u w:val="single"/>
            <w:vertAlign w:val="baseline"/>
          </w:rPr>
          <w:t xml:space="preserve"> </w:t>
        </w:r>
      </w:hyperlink>
      <w:hyperlink r:id="rId267" w:history="1">
        <w:r>
          <w:rPr>
            <w:rFonts w:ascii="arial" w:eastAsia="arial" w:hAnsi="arial" w:cs="arial"/>
            <w:b/>
            <w:i/>
            <w:strike w:val="0"/>
            <w:color w:val="0077CC"/>
            <w:sz w:val="28"/>
            <w:u w:val="single"/>
            <w:vertAlign w:val="baseline"/>
          </w:rPr>
          <w:t>Desantis</w:t>
        </w:r>
      </w:hyperlink>
      <w:hyperlink r:id="rId268" w:history="1">
        <w:r>
          <w:rPr>
            <w:rFonts w:ascii="arial" w:eastAsia="arial" w:hAnsi="arial" w:cs="arial"/>
            <w:b/>
            <w:i/>
            <w:strike w:val="0"/>
            <w:color w:val="0077CC"/>
            <w:sz w:val="28"/>
            <w:u w:val="single"/>
            <w:vertAlign w:val="baseline"/>
          </w:rPr>
          <w:t xml:space="preserve"> reiterates proposal to eliminate property taxes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9" style="position:absolute;z-index:25170227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continues to focus on initiatives aimed at easing the tax burden on the state's residents. At a press conference last March 31, he reiterated his commitment to the elimination of property taxes, a proposal that could mark a turning point for </w:t>
      </w: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 xml:space="preserve"> homeowners. This plan aims to significantly reduce the costs associated with property ownership, directly benefiting local families.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assures that this proposal is a response to one of the most common concerns among Floridians: the high cost of property taxes. His approach focuses on protecting </w:t>
      </w:r>
      <w:r>
        <w:rPr>
          <w:rFonts w:ascii="arial" w:eastAsia="arial" w:hAnsi="arial" w:cs="arial"/>
          <w:b/>
          <w:i w:val="0"/>
          <w:strike w:val="0"/>
          <w:noProof w:val="0"/>
          <w:color w:val="000000"/>
          <w:position w:val="0"/>
          <w:sz w:val="20"/>
          <w:u w:val="none"/>
          <w:vertAlign w:val="baseline"/>
        </w:rPr>
        <w:t xml:space="preserve">residents </w:t>
      </w:r>
      <w:r>
        <w:rPr>
          <w:rFonts w:ascii="arial" w:eastAsia="arial" w:hAnsi="arial" w:cs="arial"/>
          <w:b w:val="0"/>
          <w:i w:val="0"/>
          <w:strike w:val="0"/>
          <w:noProof w:val="0"/>
          <w:color w:val="000000"/>
          <w:position w:val="0"/>
          <w:sz w:val="20"/>
          <w:u w:val="none"/>
          <w:vertAlign w:val="baseline"/>
        </w:rPr>
        <w:t xml:space="preserve">while looking to other sectors, such as tourism, to contribute more to the state's economic sustainability.   </w:t>
      </w: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Proposal: A Savings for Florida Households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press conference held in Orlando at the 7025 Augusta National Drive facility,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stressed the importance of easing the tax burden on </w:t>
      </w: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 xml:space="preserve"> homeowners. "Of all the taxes that affect Floridians, property taxes are the most significant," he said. According to the governor, this is one of the top concerns residents share with him on his tours of the state.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calls for the inclusion of a constitutional amendment on the 2026 ballot that would eliminate these taxes. If approved, each household could save approximately $1,000 per year, which would represent a positive and direct impact on family finances. These savings would not only benefit current homeowners, but would also encourage home ownership and strengthen the local economy.   </w:t>
      </w: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A Focus Exclusively for Floridians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emphasized that the proposal is designed exclusively for </w:t>
      </w: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 xml:space="preserve"> residents and not for international tourists. During his remarks, he made it clear that he seeks to redistribute the tax burden so that visitors contribute more to sustaining the state. "I want Canadian and Brazilian tourists to subsidize the state and </w:t>
      </w: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residents to pay less taxes," he stated.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approach aims to keep Florida an affordable and attractive state for both its residents and its workforce, while ensuring that tourism-generated revenue continues to drive the state's economic growth. </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80" style="position:absolute;z-index:251703296"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PROPERTY TAX (93%); HOMEOWNERS (90%); PRESS CONFERENCES (90%); TAXES &amp; TAXATION (90%); BUSINESS NEWS (89%); ECONOMY &amp; ECONOMIC INDICATORS (89%); FAMILY (76%); ECONOMIC CONDITIONS (74%); ECONOMIC GROWTH (69%); LABOR FORCE (69%); SUSTAINABILITY (54%); CONSTITUTIONAL AMENDMENTS (51%)</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PROPERTY TAX (93%); PERSONAL FINANCE (78%); INTERNATIONAL TOURISM (70%)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ORLANDO, FLORIDA, USA (79%); FLORIDA, USA (94%)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81"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 xml:space="preserve">Which Florida city is </w:t>
        </w:r>
      </w:hyperlink>
      <w:hyperlink r:id="rId276" w:history="1">
        <w:r>
          <w:rPr>
            <w:rFonts w:ascii="arial" w:eastAsia="arial" w:hAnsi="arial" w:cs="arial"/>
            <w:b/>
            <w:i/>
            <w:strike w:val="0"/>
            <w:color w:val="0077CC"/>
            <w:sz w:val="28"/>
            <w:u w:val="single"/>
            <w:vertAlign w:val="baseline"/>
          </w:rPr>
          <w:t>Ron</w:t>
        </w:r>
      </w:hyperlink>
      <w:hyperlink r:id="rId277" w:history="1">
        <w:r>
          <w:rPr>
            <w:rFonts w:ascii="arial" w:eastAsia="arial" w:hAnsi="arial" w:cs="arial"/>
            <w:b/>
            <w:i/>
            <w:strike w:val="0"/>
            <w:color w:val="0077CC"/>
            <w:sz w:val="28"/>
            <w:u w:val="single"/>
            <w:vertAlign w:val="baseline"/>
          </w:rPr>
          <w:t xml:space="preserve"> </w:t>
        </w:r>
      </w:hyperlink>
      <w:hyperlink r:id="rId278" w:history="1">
        <w:r>
          <w:rPr>
            <w:rFonts w:ascii="arial" w:eastAsia="arial" w:hAnsi="arial" w:cs="arial"/>
            <w:b/>
            <w:i/>
            <w:strike w:val="0"/>
            <w:color w:val="0077CC"/>
            <w:sz w:val="28"/>
            <w:u w:val="single"/>
            <w:vertAlign w:val="baseline"/>
          </w:rPr>
          <w:t>DeSantis</w:t>
        </w:r>
      </w:hyperlink>
      <w:hyperlink r:id="rId279" w:history="1">
        <w:r>
          <w:rPr>
            <w:rFonts w:ascii="arial" w:eastAsia="arial" w:hAnsi="arial" w:cs="arial"/>
            <w:b/>
            <w:i/>
            <w:strike w:val="0"/>
            <w:color w:val="0077CC"/>
            <w:sz w:val="28"/>
            <w:u w:val="single"/>
            <w:vertAlign w:val="baseline"/>
          </w:rPr>
          <w:t>, the controversial governor who imposes strong anti-immigration policies, from?</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2025 Sunday</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2" style="position:absolute;z-index:25170534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Dion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better known as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has served as governor of Florida since 2019. According to his official biography, he attended Yale University, where he graduated with distinction and was captain of the baseball team.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Subsequently, he obtained his law degree from Harvard University, also with honors. From 2004 to 2010, he served in the U.S. Navy as a legal corps officer, serving tours of duty in both Iraq and at the Guantanamo Naval Base. Currently 46 years old,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married to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together they have three children.   </w:t>
      </w: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MOST VIEWED VIDEO</w:t>
      </w:r>
      <w:r>
        <w:rPr>
          <w:rFonts w:ascii="arial" w:eastAsia="arial" w:hAnsi="arial" w:cs="arial"/>
          <w:b/>
          <w:i w:val="0"/>
          <w:strike w:val="0"/>
          <w:noProof w:val="0"/>
          <w:color w:val="000000"/>
          <w:position w:val="0"/>
          <w:sz w:val="20"/>
          <w:u w:val="none"/>
          <w:vertAlign w:val="baseline"/>
        </w:rPr>
        <w:t>Flash floods swamp roads in West Virginia after heavy rains in region</w:t>
      </w:r>
      <w:r>
        <w:rPr>
          <w:rFonts w:ascii="arial" w:eastAsia="arial" w:hAnsi="arial" w:cs="arial"/>
          <w:b/>
          <w:i w:val="0"/>
          <w:strike w:val="0"/>
          <w:noProof w:val="0"/>
          <w:color w:val="000000"/>
          <w:position w:val="0"/>
          <w:sz w:val="20"/>
          <w:u w:val="none"/>
          <w:vertAlign w:val="baseline"/>
        </w:rPr>
        <w:t xml:space="preserve"> What city in Florida is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from?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spent much of his childhood and adolescence in the city of Dunedin, located in Pinellas County, where he lived from the age of six until he was 18. This community, located about 30 minutes west of Tampa on Florida's Gulf Coast, was the scene of his early achievements, standing out as a talented baseball player in the local youth leagues.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his term in office,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promoted strong measures against illegal immigration. According to information published on the state's official website, under his leadership, Florida has achieved first place nationally in several areas: it ranks first in economic performance; it has been recognized as a leader in general education for two consecutive years; it has held first place in higher education for eight years in a row; and it also tops the ranking in tourism.    </w:t>
      </w: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and his strong immigration policy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2025,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signed two new immigration laws that tighten control over illegal immigration in the Sunshine State, in line with Donald Trump administration policies that reject any irregular presence. The laws, named Senate Bill 2-C (SB 2-C) and 4-C (SB 4-C), build on previously enacted SB 1718. They consist of: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 4-C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Makes unauthorized entry into the state of Florida a misdemeanor of the first degree, which carries a mandatory minimum sentence of nine months in prison. If the person engages in the same conduct again, on either a second or third occasion, the violation becomes a third degree felony, with minimum penalties ranging from one year to two years in prison.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 2-C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law was designed to complement the previous one by establishing mechanisms and programs aimed at strengthening the enforcement of immigration regulations. Among its most relevant provisions are:   </w:t>
      </w:r>
    </w:p>
    <w:p>
      <w:pPr>
        <w:pStyle w:val="Normal16"/>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prohibition to grant driver's licenses or official identifications to persons in irregular immigration status, and the invalidity of those licenses issued in other states under those conditions. </w:t>
      </w:r>
    </w:p>
    <w:p>
      <w:pPr>
        <w:pStyle w:val="Normal16"/>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creation of the State Immigration Control Board, along with a Local Law Enforcement Grant Program, which seeks to oversee compliance with the regulations and provide resources to local enforcement agencies. </w:t>
      </w:r>
    </w:p>
    <w:p>
      <w:pPr>
        <w:pStyle w:val="Normal16"/>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introduction of new requirements in the state's public higher education system that limit access to tuition waivers to U.S. citizens or legal residents only. </w:t>
      </w: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proposes the death penalty for undocumented migrants who commit these crimes.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provisions of HB 3C, undocumented immigrants in the state of Florida could face the death penalty if convicted of certain crimes considered among the most serious by the judicial system. Crimes that could carry this penalty include:   </w:t>
      </w:r>
    </w:p>
    <w:p>
      <w:pPr>
        <w:pStyle w:val="Normal16"/>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Premeditated murder (first degree murder). </w:t>
      </w:r>
    </w:p>
    <w:p>
      <w:pPr>
        <w:pStyle w:val="Normal16"/>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Homicide committed during the commission of another felony, such as robbery, kidnapping, or sexual assault </w:t>
      </w:r>
    </w:p>
    <w:p>
      <w:pPr>
        <w:pStyle w:val="Normal16"/>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Sexual abuse of a minor under the age of 12 </w:t>
      </w:r>
    </w:p>
    <w:p>
      <w:pPr>
        <w:pStyle w:val="Normal16"/>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Murder of law enforcement or government officials </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3" style="position:absolute;z-index:251706368"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BASEBALL (90%); EMPLOYMENT HISTORY (90%); IMMIGRATION LAW (90%); IMMIGRATION REGULATION &amp; POLICY (90%); IMMIGRATION, CITIZENSHIP &amp; DISPLACEMENT (90%); NATIONAL SECURITY &amp; FOREIGN RELATIONS (90%); PROFILES &amp; BIOGRAPHIES (90%); PUBLIC POLICY (90%); CRIME, LAW ENFORCEMENT &amp; CORRECTIONS (89%); GOVERNMENT BODIES &amp; OFFICES (89%); ILLEGAL IMMIGRANTS (89%); IMMIGRATION (89%); NEGATIVE NEWS (89%); RANKINGS (87%); CORRECTIONS (84%); ADOLESCENTS &amp; TEENS (78%); BIOGRAPHICAL LITERATURE (78%); CERTIFICATES, DEGREES &amp; DIPLOMAS (78%); LAW SCHOOLS (78%); LEGISLATIVE BODIES (78%); SENTENCING (78%); FINES &amp; PENALTIES (77%); LAW ENFORCEMENT (77%); WEATHER (77%); NAVIES (76%); US NAVY (76%); COLLEGES &amp; UNIVERSITIES (73%); ATHLETES (72%); LEGISLATION (72%); YOUTH SPORTS (72%); CRIMINAL OFFENSES (71%); MISDEMEANORS (71%); JAIL SENTENCING (65%); DRIVERS LICENSES (60%); FELONIES (60%); GRANTS &amp; GIFTS (60%); LICENSES &amp; PERMITS (60%)</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YALE UNIVERSITY (84%); HARVARD UNIVERSITY (58%);  US NAVY (57%)</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(78%); NAVIES (76%); US NAVY (76%); COLLEGES &amp; UNIVERSITIES (73%); DRIVERS LICENSES (60%)</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DONALD TRUMP (50%)</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TAMPA, FL, USA (79%); FLORIDA, USA (96%); SOUTHEAST USA (79%); WEST VIRGINIA, USA (79%); IRAQ (79%); UNITED STATES (79%)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84"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80"/>
          <w:headerReference w:type="default" r:id="rId281"/>
          <w:footerReference w:type="even" r:id="rId282"/>
          <w:footerReference w:type="default" r:id="rId283"/>
          <w:headerReference w:type="first" r:id="rId284"/>
          <w:footerReference w:type="first" r:id="rId285"/>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86" w:history="1">
        <w:r>
          <w:rPr>
            <w:rFonts w:ascii="arial" w:eastAsia="arial" w:hAnsi="arial" w:cs="arial"/>
            <w:b/>
            <w:i/>
            <w:strike w:val="0"/>
            <w:color w:val="0077CC"/>
            <w:sz w:val="28"/>
            <w:u w:val="single"/>
            <w:vertAlign w:val="baseline"/>
          </w:rPr>
          <w:t>Ron</w:t>
        </w:r>
      </w:hyperlink>
      <w:hyperlink r:id="rId287" w:history="1">
        <w:r>
          <w:rPr>
            <w:rFonts w:ascii="arial" w:eastAsia="arial" w:hAnsi="arial" w:cs="arial"/>
            <w:b/>
            <w:i/>
            <w:strike w:val="0"/>
            <w:color w:val="0077CC"/>
            <w:sz w:val="28"/>
            <w:u w:val="single"/>
            <w:vertAlign w:val="baseline"/>
          </w:rPr>
          <w:t xml:space="preserve"> </w:t>
        </w:r>
      </w:hyperlink>
      <w:hyperlink r:id="rId288" w:history="1">
        <w:r>
          <w:rPr>
            <w:rFonts w:ascii="arial" w:eastAsia="arial" w:hAnsi="arial" w:cs="arial"/>
            <w:b/>
            <w:i/>
            <w:strike w:val="0"/>
            <w:color w:val="0077CC"/>
            <w:sz w:val="28"/>
            <w:u w:val="single"/>
            <w:vertAlign w:val="baseline"/>
          </w:rPr>
          <w:t>DeSantis</w:t>
        </w:r>
      </w:hyperlink>
      <w:hyperlink r:id="rId289" w:history="1">
        <w:r>
          <w:rPr>
            <w:rFonts w:ascii="arial" w:eastAsia="arial" w:hAnsi="arial" w:cs="arial"/>
            <w:b/>
            <w:i/>
            <w:strike w:val="0"/>
            <w:color w:val="0077CC"/>
            <w:sz w:val="28"/>
            <w:u w:val="single"/>
            <w:vertAlign w:val="baseline"/>
          </w:rPr>
          <w:t xml:space="preserve"> promotes wife as future Florida governor, slams Trump's favorite candidate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 Tuesday</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5" style="position:absolute;z-index:25170841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current governor of Florida, opened the possibility of his wife,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taking over his mandate in 2026. The proposal was mentioned during a conference in </w:t>
      </w:r>
      <w:r>
        <w:rPr>
          <w:rFonts w:ascii="arial" w:eastAsia="arial" w:hAnsi="arial" w:cs="arial"/>
          <w:b/>
          <w:i w:val="0"/>
          <w:strike w:val="0"/>
          <w:noProof w:val="0"/>
          <w:color w:val="000000"/>
          <w:position w:val="0"/>
          <w:sz w:val="20"/>
          <w:u w:val="none"/>
          <w:vertAlign w:val="baseline"/>
        </w:rPr>
        <w:t>Tampa</w:t>
      </w:r>
      <w:r>
        <w:rPr>
          <w:rFonts w:ascii="arial" w:eastAsia="arial" w:hAnsi="arial" w:cs="arial"/>
          <w:b w:val="0"/>
          <w:i w:val="0"/>
          <w:strike w:val="0"/>
          <w:noProof w:val="0"/>
          <w:color w:val="000000"/>
          <w:position w:val="0"/>
          <w:sz w:val="20"/>
          <w:u w:val="none"/>
          <w:vertAlign w:val="baseline"/>
        </w:rPr>
        <w:t>, where the Republican highlighted the first lady's capabilities to continue her legacy.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endorsement of his wife comes in a context of friction within the Republican Party. Donald Trump, leader of the party and president of the United States, expressed his support to </w:t>
      </w:r>
      <w:r>
        <w:rPr>
          <w:rFonts w:ascii="arial" w:eastAsia="arial" w:hAnsi="arial" w:cs="arial"/>
          <w:b/>
          <w:i w:val="0"/>
          <w:strike w:val="0"/>
          <w:noProof w:val="0"/>
          <w:color w:val="000000"/>
          <w:position w:val="0"/>
          <w:sz w:val="20"/>
          <w:u w:val="none"/>
          <w:vertAlign w:val="baseline"/>
        </w:rPr>
        <w:t>Byron Donald</w:t>
      </w:r>
      <w:r>
        <w:rPr>
          <w:rFonts w:ascii="arial" w:eastAsia="arial" w:hAnsi="arial" w:cs="arial"/>
          <w:b w:val="0"/>
          <w:i w:val="0"/>
          <w:strike w:val="0"/>
          <w:noProof w:val="0"/>
          <w:color w:val="000000"/>
          <w:position w:val="0"/>
          <w:sz w:val="20"/>
          <w:u w:val="none"/>
          <w:vertAlign w:val="baseline"/>
        </w:rPr>
        <w:t xml:space="preserve"> as the ideal candidate for governor. This scenario anticipates an internal dispute that could mark the political future of the state.   </w:t>
      </w:r>
    </w:p>
    <w:p>
      <w:pPr>
        <w:pStyle w:val="Normal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proposes his wife,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as the next governor of Florida.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possibility of </w:t>
      </w:r>
      <w:r>
        <w:rPr>
          <w:rFonts w:ascii="arial" w:eastAsia="arial" w:hAnsi="arial" w:cs="arial"/>
          <w:b/>
          <w:i w:val="0"/>
          <w:strike w:val="0"/>
          <w:noProof w:val="0"/>
          <w:color w:val="000000"/>
          <w:position w:val="0"/>
          <w:sz w:val="20"/>
          <w:u w:val="none"/>
          <w:vertAlign w:val="baseline"/>
        </w:rPr>
        <w:t xml:space="preserve">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assuming the governorship was raised by her husband,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in a public event in </w:t>
      </w:r>
      <w:r>
        <w:rPr>
          <w:rFonts w:ascii="arial" w:eastAsia="arial" w:hAnsi="arial" w:cs="arial"/>
          <w:b/>
          <w:i w:val="0"/>
          <w:strike w:val="0"/>
          <w:noProof w:val="0"/>
          <w:color w:val="000000"/>
          <w:position w:val="0"/>
          <w:sz w:val="20"/>
          <w:u w:val="none"/>
          <w:vertAlign w:val="baseline"/>
        </w:rPr>
        <w:t>Tampa</w:t>
      </w:r>
      <w:r>
        <w:rPr>
          <w:rFonts w:ascii="arial" w:eastAsia="arial" w:hAnsi="arial" w:cs="arial"/>
          <w:b w:val="0"/>
          <w:i w:val="0"/>
          <w:strike w:val="0"/>
          <w:noProof w:val="0"/>
          <w:color w:val="000000"/>
          <w:position w:val="0"/>
          <w:sz w:val="20"/>
          <w:u w:val="none"/>
          <w:vertAlign w:val="baseline"/>
        </w:rPr>
        <w:t>. According to WFLA, the governor described her as a conservative leader with the ability to build on the success of his administration.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someone who has, I think, the guts and dedication to conservative principles,"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"Anything we've accomplished, she could take it to the next level." His comment hints that his wife has the full backing of his administration and, in his opinion, could even surpass his electoral performance.   </w:t>
      </w:r>
    </w:p>
    <w:p>
      <w:pPr>
        <w:pStyle w:val="Normal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talks about Donald Trump's candidate.   </w:t>
      </w:r>
    </w:p>
    <w:p>
      <w:pPr>
        <w:pStyle w:val="Normal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s endorsement of </w:t>
      </w:r>
      <w:r>
        <w:rPr>
          <w:rFonts w:ascii="arial" w:eastAsia="arial" w:hAnsi="arial" w:cs="arial"/>
          <w:b/>
          <w:i w:val="0"/>
          <w:strike w:val="0"/>
          <w:noProof w:val="0"/>
          <w:color w:val="000000"/>
          <w:position w:val="0"/>
          <w:sz w:val="20"/>
          <w:u w:val="none"/>
          <w:vertAlign w:val="baseline"/>
        </w:rPr>
        <w:t>Byron Donalds</w:t>
      </w:r>
      <w:r>
        <w:rPr>
          <w:rFonts w:ascii="arial" w:eastAsia="arial" w:hAnsi="arial" w:cs="arial"/>
          <w:b w:val="0"/>
          <w:i w:val="0"/>
          <w:strike w:val="0"/>
          <w:noProof w:val="0"/>
          <w:color w:val="000000"/>
          <w:position w:val="0"/>
          <w:sz w:val="20"/>
          <w:u w:val="none"/>
          <w:vertAlign w:val="baseline"/>
        </w:rPr>
        <w:t xml:space="preserve"> adds to the growing internal dispute in the Republican Party of </w:t>
      </w: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 The U.S. president made his preference for the congressman clear by declaring on social media, "Byron Donalds would be a truly great and powerful governor for Florida and, if he chooses to run, he will have my full and complete support."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questioned </w:t>
      </w:r>
      <w:r>
        <w:rPr>
          <w:rFonts w:ascii="arial" w:eastAsia="arial" w:hAnsi="arial" w:cs="arial"/>
          <w:b/>
          <w:i w:val="0"/>
          <w:strike w:val="0"/>
          <w:noProof w:val="0"/>
          <w:color w:val="000000"/>
          <w:position w:val="0"/>
          <w:sz w:val="20"/>
          <w:u w:val="none"/>
          <w:vertAlign w:val="baseline"/>
        </w:rPr>
        <w:t>Donalds</w:t>
      </w:r>
      <w:r>
        <w:rPr>
          <w:rFonts w:ascii="arial" w:eastAsia="arial" w:hAnsi="arial" w:cs="arial"/>
          <w:b w:val="0"/>
          <w:i w:val="0"/>
          <w:strike w:val="0"/>
          <w:noProof w:val="0"/>
          <w:color w:val="000000"/>
          <w:position w:val="0"/>
          <w:sz w:val="20"/>
          <w:u w:val="none"/>
          <w:vertAlign w:val="baseline"/>
        </w:rPr>
        <w:t xml:space="preserve"> ' suitability for the office, arguing that he has not contributed to Republican victories in the state. "We've had victories in Florida," the governor asserted. "A guy like Byron simply hasn't been part of any of the victories we've had here over the left these last few years." </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86" style="position:absolute;z-index:251709440"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(93%); CONSERVATISM (90%); GOVERNMENT BODIES &amp; OFFICES (90%); POLITICAL PARTIES (90%); US REPUBLICAN PARTY (90%); POLITICAL CANDIDATES (77%); LEGISLATIVE BODIES (73%); US PRESIDENTS (71%)</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BYRON DONALDS (92%); DONALD TRUMP (89%)</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TAMPA, FL, USA (90%); FLORIDA, USA (95%); UNITED STATES (92%)</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87"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 xml:space="preserve">Important notice from </w:t>
        </w:r>
      </w:hyperlink>
      <w:hyperlink r:id="rId297" w:history="1">
        <w:r>
          <w:rPr>
            <w:rFonts w:ascii="arial" w:eastAsia="arial" w:hAnsi="arial" w:cs="arial"/>
            <w:b/>
            <w:i/>
            <w:strike w:val="0"/>
            <w:color w:val="0077CC"/>
            <w:sz w:val="28"/>
            <w:u w:val="single"/>
            <w:vertAlign w:val="baseline"/>
          </w:rPr>
          <w:t>Ron</w:t>
        </w:r>
      </w:hyperlink>
      <w:hyperlink r:id="rId298" w:history="1">
        <w:r>
          <w:rPr>
            <w:rFonts w:ascii="arial" w:eastAsia="arial" w:hAnsi="arial" w:cs="arial"/>
            <w:b/>
            <w:i/>
            <w:strike w:val="0"/>
            <w:color w:val="0077CC"/>
            <w:sz w:val="28"/>
            <w:u w:val="single"/>
            <w:vertAlign w:val="baseline"/>
          </w:rPr>
          <w:t xml:space="preserve"> </w:t>
        </w:r>
      </w:hyperlink>
      <w:hyperlink r:id="rId299" w:history="1">
        <w:r>
          <w:rPr>
            <w:rFonts w:ascii="arial" w:eastAsia="arial" w:hAnsi="arial" w:cs="arial"/>
            <w:b/>
            <w:i/>
            <w:strike w:val="0"/>
            <w:color w:val="0077CC"/>
            <w:sz w:val="28"/>
            <w:u w:val="single"/>
            <w:vertAlign w:val="baseline"/>
          </w:rPr>
          <w:t>DeSantis</w:t>
        </w:r>
      </w:hyperlink>
      <w:hyperlink r:id="rId300" w:history="1">
        <w:r>
          <w:rPr>
            <w:rFonts w:ascii="arial" w:eastAsia="arial" w:hAnsi="arial" w:cs="arial"/>
            <w:b/>
            <w:i/>
            <w:strike w:val="0"/>
            <w:color w:val="0077CC"/>
            <w:sz w:val="28"/>
            <w:u w:val="single"/>
            <w:vertAlign w:val="baseline"/>
          </w:rPr>
          <w:t>: $5,000 checks would be given to this new group of workers in Florida</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8" style="position:absolute;z-index:25171148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strategic move to strengthen public safety,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introduced an initiative that seeks to attract more police officers from other regions of the United States. With a US$5,000 bonus,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offering direct incentives to those officers interested in moving to Florida and joining the state's law enforcement.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program, which is part of a broader effort to improve the security and effectiveness of the state's justice system, is part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ongoing policy of supporting the police, which he has promoted since the beginning of his term in office.    </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To which new group of workers will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present a $5,000 check?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effort to strengthen public safety,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introduced a measure aimed at attracting police officers from other states. From now on, law enforcement officers from various regions of the United States will be able to receive a $5,000 bonus if they decide to move to Florida and join the state's police force.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announcement comes in the context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growing interest in improving safety and positioning Florida as a safe haven for law enforcement officers who feel displaced or discouraged by the policies of other places that have adopted restrictive measures for the police force.    </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Which states were criticized by Florida's governor?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called police policies in California, Illinois and New York"anti-police" measures. This after recruiting, so far, more than 1,700 officers from 49 states and two territories, according to official figures. Of that group, 500 officers come from those states. As a result, the officers recruited received their respective US$5,000 bonus.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was blunt in his comments: "We saw an opportunity: if they are treating you badly in San Francisco, or in New York, or in all these places, then they can come to Florida with US$5,000 to start with. More importantly, though, you'll find yourself in a community that supports your mission." </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89" style="position:absolute;z-index:251712512"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POLICE FORCES (92%); CRIME, LAW ENFORCEMENT &amp; CORRECTIONS (91%); LAW ENFORCEMENT (91%); SAFETY (90%); SAFETY, ACCIDENTS &amp; DISASTERS (90%); CRIMINAL JUSTICE (78%); US STATE GOVERNMENT (78%); LEGISLATION (71%)</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SAN FRANCISCO, CA, USA (79%); FLORIDA, USA (97%); CALIFORNIA, USA (92%); NEW YORK, USA (92%); ILLINOIS, USA (79%); UNITED STATES (92%)</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90"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301"/>
          <w:headerReference w:type="default" r:id="rId302"/>
          <w:footerReference w:type="even" r:id="rId303"/>
          <w:footerReference w:type="default" r:id="rId304"/>
          <w:headerReference w:type="first" r:id="rId305"/>
          <w:footerReference w:type="first" r:id="rId306"/>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307" w:history="1">
        <w:r>
          <w:rPr>
            <w:rFonts w:ascii="arial" w:eastAsia="arial" w:hAnsi="arial" w:cs="arial"/>
            <w:b/>
            <w:i/>
            <w:strike w:val="0"/>
            <w:color w:val="0077CC"/>
            <w:sz w:val="28"/>
            <w:u w:val="single"/>
            <w:vertAlign w:val="baseline"/>
          </w:rPr>
          <w:t xml:space="preserve">Governor </w:t>
        </w:r>
      </w:hyperlink>
      <w:hyperlink r:id="rId308" w:history="1">
        <w:r>
          <w:rPr>
            <w:rFonts w:ascii="arial" w:eastAsia="arial" w:hAnsi="arial" w:cs="arial"/>
            <w:b/>
            <w:i/>
            <w:strike w:val="0"/>
            <w:color w:val="0077CC"/>
            <w:sz w:val="28"/>
            <w:u w:val="single"/>
            <w:vertAlign w:val="baseline"/>
          </w:rPr>
          <w:t>Ron</w:t>
        </w:r>
      </w:hyperlink>
      <w:hyperlink r:id="rId309" w:history="1">
        <w:r>
          <w:rPr>
            <w:rFonts w:ascii="arial" w:eastAsia="arial" w:hAnsi="arial" w:cs="arial"/>
            <w:b/>
            <w:i/>
            <w:strike w:val="0"/>
            <w:color w:val="0077CC"/>
            <w:sz w:val="28"/>
            <w:u w:val="single"/>
            <w:vertAlign w:val="baseline"/>
          </w:rPr>
          <w:t xml:space="preserve"> </w:t>
        </w:r>
      </w:hyperlink>
      <w:hyperlink r:id="rId310" w:history="1">
        <w:r>
          <w:rPr>
            <w:rFonts w:ascii="arial" w:eastAsia="arial" w:hAnsi="arial" w:cs="arial"/>
            <w:b/>
            <w:i/>
            <w:strike w:val="0"/>
            <w:color w:val="0077CC"/>
            <w:sz w:val="28"/>
            <w:u w:val="single"/>
            <w:vertAlign w:val="baseline"/>
          </w:rPr>
          <w:t>DeSantis</w:t>
        </w:r>
      </w:hyperlink>
      <w:hyperlink r:id="rId311" w:history="1">
        <w:r>
          <w:rPr>
            <w:rFonts w:ascii="arial" w:eastAsia="arial" w:hAnsi="arial" w:cs="arial"/>
            <w:b/>
            <w:i/>
            <w:strike w:val="0"/>
            <w:color w:val="0077CC"/>
            <w:sz w:val="28"/>
            <w:u w:val="single"/>
            <w:vertAlign w:val="baseline"/>
          </w:rPr>
          <w:t xml:space="preserve"> Appoints Two to the Halifax Health Board of Commissioners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11:47 PM  EST</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9"/>
        <w:keepNext w:val="0"/>
        <w:spacing w:before="120" w:after="0" w:line="220" w:lineRule="atLeast"/>
        <w:ind w:left="0" w:right="0" w:firstLine="0"/>
        <w:jc w:val="left"/>
      </w:pPr>
      <w:r>
        <w:br/>
      </w:r>
      <w:r>
        <w:pict>
          <v:shape id="_x0000_i1091" type="#_x0000_t75" style="width:15.19pt;height:15.19pt">
            <v:imagedata r:id="rId2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2" style="position:absolute;z-index:25171456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Two to the Halifax Health Board of Commissioners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Andrew Lupoli and the reappointment Glenn Ritchey Sr. to the Halifax Health Board of Commissioners.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Lupoli</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Lupoli is the Assistant Treasurer at Brown &amp; Brown Insurance and the Treasurer for Homes Bring Hope. He is a certified Treasury Professional. Lupoli earned his bachelor's degree in accounting from the University of Central Florida.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Ritchey Sr.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and Chief Executive Officer of Ritchey Automotive Group, Southeast Automotive Management, Jon Hall Chevrolet, Inc., Daytona Hyundai, Ritchey Cadillac/Buick/GMC, Subaru of Daytona, and Volvo and Subaru of Melbourne. He is also the Vice President and Chief Executive Officer of Bennett Chrysler, Dodge, Jeep, Ram of Kingsland and Dublin Chevrolet Nissan, Buick, GMC. Veteran of the United States Army Reserves, he previously served as the Mayor of Daytona Beach and was inducted into the Florida Auto Industry Hall of Fame in 2023. Ritchey attended the University of Kentucky.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312"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313" w:history="1">
        <w:r>
          <w:rPr>
            <w:rFonts w:ascii="arial" w:eastAsia="arial" w:hAnsi="arial" w:cs="arial"/>
            <w:b/>
            <w:i/>
            <w:strike w:val="0"/>
            <w:noProof w:val="0"/>
            <w:color w:val="0077CC"/>
            <w:position w:val="0"/>
            <w:sz w:val="20"/>
            <w:u w:val="single"/>
            <w:vertAlign w:val="baseline"/>
          </w:rPr>
          <w:t>ron</w:t>
        </w:r>
      </w:hyperlink>
      <w:hyperlink r:id="rId314" w:history="1">
        <w:r>
          <w:rPr>
            <w:rFonts w:ascii="arial" w:eastAsia="arial" w:hAnsi="arial" w:cs="arial"/>
            <w:b w:val="0"/>
            <w:i/>
            <w:strike w:val="0"/>
            <w:noProof w:val="0"/>
            <w:color w:val="0077CC"/>
            <w:position w:val="0"/>
            <w:sz w:val="20"/>
            <w:u w:val="single"/>
            <w:vertAlign w:val="baseline"/>
          </w:rPr>
          <w:t>-</w:t>
        </w:r>
      </w:hyperlink>
      <w:hyperlink r:id="rId315" w:history="1">
        <w:r>
          <w:rPr>
            <w:rFonts w:ascii="arial" w:eastAsia="arial" w:hAnsi="arial" w:cs="arial"/>
            <w:b/>
            <w:i/>
            <w:strike w:val="0"/>
            <w:noProof w:val="0"/>
            <w:color w:val="0077CC"/>
            <w:position w:val="0"/>
            <w:sz w:val="20"/>
            <w:u w:val="single"/>
            <w:vertAlign w:val="baseline"/>
          </w:rPr>
          <w:t>desantis</w:t>
        </w:r>
      </w:hyperlink>
      <w:hyperlink r:id="rId316" w:history="1">
        <w:r>
          <w:rPr>
            <w:rFonts w:ascii="arial" w:eastAsia="arial" w:hAnsi="arial" w:cs="arial"/>
            <w:b w:val="0"/>
            <w:i/>
            <w:strike w:val="0"/>
            <w:noProof w:val="0"/>
            <w:color w:val="0077CC"/>
            <w:position w:val="0"/>
            <w:sz w:val="20"/>
            <w:u w:val="single"/>
            <w:vertAlign w:val="baseline"/>
          </w:rPr>
          <w:t>-appoints-two-halifax-health-board-commissioners</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MSTRUCK-9055539 MSTRUCK</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3" style="position:absolute;z-index:251715584"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(91%); EXECUTIVES (90%); GOVERNMENT BODIES &amp; OFFICES (90%); GOVERNORS (90%); HEALTH DEPARTMENTS (90%); PERSONNEL CHANGES (90%); US REPUBLICAN PARTY (90%); PRESS RELEASES (88%); ARMIES (87%); EMPLOYMENT HISTORY (78%); BUSINESS EDUCATION (75%); CERTIFICATES, DEGREES &amp; DIPLOMAS (71%); ARMED FORCES (53%)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BROWN &amp; BROWN INC (56%)</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CENTRAL FLORIDA (55%); US DEPARTMENT OF ARMY (53%); UNIVERSITY OF KENTUCKY (52%)</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BRO (NYSE) (56%)</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NAICS551112 OFFICES OF OTHER HOLDING COMPANIES (56%); NAICS524210 INSURANCE AGENCIES &amp; BROKERAGES (56%); SIC6719 OFFICES OF HOLDING COMPANIES, NEC (56%); SIC6411 INSURANCE AGENTS, BROKERS, &amp; SERVICE (56%); AUTOMOTIVE (90%); HEALTH DEPARTMENTS (90%); ARMIES (87%); ARMED FORCES (53%)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DAYTONA BEACH, FL, USA (58%); FLORIDA, USA (94%); KENTUCKY, USA (79%); UNITED STATES (79%)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09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323" w:history="1">
        <w:r>
          <w:rPr>
            <w:rFonts w:ascii="arial" w:eastAsia="arial" w:hAnsi="arial" w:cs="arial"/>
            <w:b/>
            <w:i/>
            <w:strike w:val="0"/>
            <w:color w:val="0077CC"/>
            <w:sz w:val="28"/>
            <w:u w:val="single"/>
            <w:vertAlign w:val="baseline"/>
          </w:rPr>
          <w:t xml:space="preserve">Governor </w:t>
        </w:r>
      </w:hyperlink>
      <w:hyperlink r:id="rId324" w:history="1">
        <w:r>
          <w:rPr>
            <w:rFonts w:ascii="arial" w:eastAsia="arial" w:hAnsi="arial" w:cs="arial"/>
            <w:b/>
            <w:i/>
            <w:strike w:val="0"/>
            <w:color w:val="0077CC"/>
            <w:sz w:val="28"/>
            <w:u w:val="single"/>
            <w:vertAlign w:val="baseline"/>
          </w:rPr>
          <w:t>Ron</w:t>
        </w:r>
      </w:hyperlink>
      <w:hyperlink r:id="rId325" w:history="1">
        <w:r>
          <w:rPr>
            <w:rFonts w:ascii="arial" w:eastAsia="arial" w:hAnsi="arial" w:cs="arial"/>
            <w:b/>
            <w:i/>
            <w:strike w:val="0"/>
            <w:color w:val="0077CC"/>
            <w:sz w:val="28"/>
            <w:u w:val="single"/>
            <w:vertAlign w:val="baseline"/>
          </w:rPr>
          <w:t xml:space="preserve"> </w:t>
        </w:r>
      </w:hyperlink>
      <w:hyperlink r:id="rId326" w:history="1">
        <w:r>
          <w:rPr>
            <w:rFonts w:ascii="arial" w:eastAsia="arial" w:hAnsi="arial" w:cs="arial"/>
            <w:b/>
            <w:i/>
            <w:strike w:val="0"/>
            <w:color w:val="0077CC"/>
            <w:sz w:val="28"/>
            <w:u w:val="single"/>
            <w:vertAlign w:val="baseline"/>
          </w:rPr>
          <w:t>DeSantis</w:t>
        </w:r>
      </w:hyperlink>
      <w:hyperlink r:id="rId327" w:history="1">
        <w:r>
          <w:rPr>
            <w:rFonts w:ascii="arial" w:eastAsia="arial" w:hAnsi="arial" w:cs="arial"/>
            <w:b/>
            <w:i/>
            <w:strike w:val="0"/>
            <w:color w:val="0077CC"/>
            <w:sz w:val="28"/>
            <w:u w:val="single"/>
            <w:vertAlign w:val="baseline"/>
          </w:rPr>
          <w:t xml:space="preserve"> Announces Proposals for Immigration Special Session</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 11:17 PM  EST</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20"/>
        <w:keepNext w:val="0"/>
        <w:spacing w:before="120" w:after="0" w:line="220" w:lineRule="atLeast"/>
        <w:ind w:left="0" w:right="0" w:firstLine="0"/>
        <w:jc w:val="left"/>
      </w:pPr>
      <w:r>
        <w:br/>
      </w:r>
      <w:r>
        <w:pict>
          <v:shape id="_x0000_i1095" type="#_x0000_t75" style="width:15.19pt;height:15.19pt">
            <v:imagedata r:id="rId2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6" style="position:absolute;z-index:25171763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Announces Proposals for Immigration Special Session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WINTER HAVEN,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proposals for Florida's upcoming Special Legislative Session. The proposed actions will position Florida to quickly carry out President-Elect Donald Trump's mandate to combat illegal immigration.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is ready to lead,"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"With President Trump taking office, Florida has a unique opportunity to help facilitate the end to America's immigration crisis."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Proposed legislation includes: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Mandate maximum participation in the 287(g) deportation program, with penalties for non-compliance, including suspension of officials;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Establish a state crime for entering the U.S. illegally and a process for self-deportation;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Appoint a dedicated officer to oversee coordination with federal authorities and the Unauthorized Alien Transport Program (UATP);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UATP to detain and facilitate the deportation of illegal aliens from the 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Broaden the legal definition of gang-related activities to include more groups of dangerous illegal aliens;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Repeal in-state college tuition for illegal immigrant students;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 voter registration affirmation of U.S. citizenship and Florida residency;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Increase penalties for unauthorized aliens committing voter fraud or providing false voter registration information;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Mandate identity verification for foreign remittance transfers; 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Create a rebuttable presumption that illegal aliens are flight risks and deny bail.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the one-pager 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328"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329" w:history="1">
        <w:r>
          <w:rPr>
            <w:rFonts w:ascii="arial" w:eastAsia="arial" w:hAnsi="arial" w:cs="arial"/>
            <w:b/>
            <w:i/>
            <w:strike w:val="0"/>
            <w:noProof w:val="0"/>
            <w:color w:val="0077CC"/>
            <w:position w:val="0"/>
            <w:sz w:val="20"/>
            <w:u w:val="single"/>
            <w:vertAlign w:val="baseline"/>
          </w:rPr>
          <w:t>ron</w:t>
        </w:r>
      </w:hyperlink>
      <w:hyperlink r:id="rId330" w:history="1">
        <w:r>
          <w:rPr>
            <w:rFonts w:ascii="arial" w:eastAsia="arial" w:hAnsi="arial" w:cs="arial"/>
            <w:b w:val="0"/>
            <w:i/>
            <w:strike w:val="0"/>
            <w:noProof w:val="0"/>
            <w:color w:val="0077CC"/>
            <w:position w:val="0"/>
            <w:sz w:val="20"/>
            <w:u w:val="single"/>
            <w:vertAlign w:val="baseline"/>
          </w:rPr>
          <w:t>-</w:t>
        </w:r>
      </w:hyperlink>
      <w:hyperlink r:id="rId331" w:history="1">
        <w:r>
          <w:rPr>
            <w:rFonts w:ascii="arial" w:eastAsia="arial" w:hAnsi="arial" w:cs="arial"/>
            <w:b/>
            <w:i/>
            <w:strike w:val="0"/>
            <w:noProof w:val="0"/>
            <w:color w:val="0077CC"/>
            <w:position w:val="0"/>
            <w:sz w:val="20"/>
            <w:u w:val="single"/>
            <w:vertAlign w:val="baseline"/>
          </w:rPr>
          <w:t>desantis</w:t>
        </w:r>
      </w:hyperlink>
      <w:hyperlink r:id="rId332" w:history="1">
        <w:r>
          <w:rPr>
            <w:rFonts w:ascii="arial" w:eastAsia="arial" w:hAnsi="arial" w:cs="arial"/>
            <w:b w:val="0"/>
            <w:i/>
            <w:strike w:val="0"/>
            <w:noProof w:val="0"/>
            <w:color w:val="0077CC"/>
            <w:position w:val="0"/>
            <w:sz w:val="20"/>
            <w:u w:val="single"/>
            <w:vertAlign w:val="baseline"/>
          </w:rPr>
          <w:t>-announces-proposals-immigration-special-session</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MSTRUCK-8996942 MSTRUCK</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97" style="position:absolute;z-index:251718656"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CITIZENSHIP &amp; DISPLACEMENT (95%); IMMIGRATION (94%); ILLEGAL IMMIGRANTS (93%); NATIONAL SECURITY &amp; FOREIGN RELATIONS (91%); DEPORTATION (90%); GOVERNMENT BODIES &amp; OFFICES (90%); GOVERNORS (90%); NEGATIVE NEWS (90%); US REPUBLICAN PARTY (90%); PRESS RELEASES (88%); APPOINTMENTS (78%); CITIZENSHIP (78%); IMMIGRATION OF MINORS (78%); IMMIGRATION REGULATION &amp; POLICY (78%); MIGRATION ISSUES (78%); SPECIAL INVESTIGATIVE FORCES (78%); UNDOCUMENTED STUDENTS (78%); ELECTION CRIME (77%); ELECTION MISCONDUCT PENALTIES (77%); VOTER REGISTRATION (77%); CRIME, LAW ENFORCEMENT &amp; CORRECTIONS (76%); FRAUD &amp; FINANCIAL CRIME (76%); LEGISLATION (73%); ELECTION FRAUD (72%); TUITION FEES (71%); VOTERS &amp; VOTING (71%); BAIL (69%)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DONALD TRUMP (90%)</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(95%); UNITED STATES (93%)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098"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333"/>
          <w:headerReference w:type="default" r:id="rId334"/>
          <w:footerReference w:type="even" r:id="rId335"/>
          <w:footerReference w:type="default" r:id="rId336"/>
          <w:headerReference w:type="first" r:id="rId337"/>
          <w:footerReference w:type="first" r:id="rId338"/>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339" w:history="1">
        <w:r>
          <w:rPr>
            <w:rFonts w:ascii="arial" w:eastAsia="arial" w:hAnsi="arial" w:cs="arial"/>
            <w:b/>
            <w:i/>
            <w:strike w:val="0"/>
            <w:color w:val="0077CC"/>
            <w:sz w:val="28"/>
            <w:u w:val="single"/>
            <w:vertAlign w:val="baseline"/>
          </w:rPr>
          <w:t xml:space="preserve">Governor </w:t>
        </w:r>
      </w:hyperlink>
      <w:hyperlink r:id="rId340" w:history="1">
        <w:r>
          <w:rPr>
            <w:rFonts w:ascii="arial" w:eastAsia="arial" w:hAnsi="arial" w:cs="arial"/>
            <w:b/>
            <w:i/>
            <w:strike w:val="0"/>
            <w:color w:val="0077CC"/>
            <w:sz w:val="28"/>
            <w:u w:val="single"/>
            <w:vertAlign w:val="baseline"/>
          </w:rPr>
          <w:t>Ron</w:t>
        </w:r>
      </w:hyperlink>
      <w:hyperlink r:id="rId341" w:history="1">
        <w:r>
          <w:rPr>
            <w:rFonts w:ascii="arial" w:eastAsia="arial" w:hAnsi="arial" w:cs="arial"/>
            <w:b/>
            <w:i/>
            <w:strike w:val="0"/>
            <w:color w:val="0077CC"/>
            <w:sz w:val="28"/>
            <w:u w:val="single"/>
            <w:vertAlign w:val="baseline"/>
          </w:rPr>
          <w:t xml:space="preserve"> </w:t>
        </w:r>
      </w:hyperlink>
      <w:hyperlink r:id="rId342" w:history="1">
        <w:r>
          <w:rPr>
            <w:rFonts w:ascii="arial" w:eastAsia="arial" w:hAnsi="arial" w:cs="arial"/>
            <w:b/>
            <w:i/>
            <w:strike w:val="0"/>
            <w:color w:val="0077CC"/>
            <w:sz w:val="28"/>
            <w:u w:val="single"/>
            <w:vertAlign w:val="baseline"/>
          </w:rPr>
          <w:t>DeSantis</w:t>
        </w:r>
      </w:hyperlink>
      <w:hyperlink r:id="rId343" w:history="1">
        <w:r>
          <w:rPr>
            <w:rFonts w:ascii="arial" w:eastAsia="arial" w:hAnsi="arial" w:cs="arial"/>
            <w:b/>
            <w:i/>
            <w:strike w:val="0"/>
            <w:color w:val="0077CC"/>
            <w:sz w:val="28"/>
            <w:u w:val="single"/>
            <w:vertAlign w:val="baseline"/>
          </w:rPr>
          <w:t xml:space="preserve"> Appoints Three to the Central Florida Tourism Oversight District</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11:47 PM  EST</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21"/>
        <w:keepNext w:val="0"/>
        <w:spacing w:before="120" w:after="0" w:line="220" w:lineRule="atLeast"/>
        <w:ind w:left="0" w:right="0" w:firstLine="0"/>
        <w:jc w:val="left"/>
      </w:pPr>
      <w:r>
        <w:br/>
      </w:r>
      <w:r>
        <w:pict>
          <v:shape id="_x0000_i1099" type="#_x0000_t75" style="width:15.19pt;height:15.19pt">
            <v:imagedata r:id="rId2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0" style="position:absolute;z-index:25172070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Three to the Central Florida Tourism Oversight District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Alexis Yarbrough as Chair, John Gilbert, and Scott Workman to the Central Florida Tourism Oversight District.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Alexis Yarbrough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Yarbrough is the current Chair of the Broward College District Board of Trustees. She previously served as Chair and Commissioner on the Fourth District Court of Appeal Judicial Nominating Commission. Yarbrough earned her bachelor's degree from the University of Miami and her juris doctor from Nova Southeastern University.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Gilbert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is the Executive Managing Director at Stream Realty Partners. He was recognized as the 2007 and the 2012 Orlando Office Broker of the Year by the National Association of Industrial and Office Parks, Commercial Real Estate Development Association. Gilbert earned his bachelor's degree in real estate from Florida State University.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Workman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Workman is the Owner of Workman Transportation and Owner and President of Workman Travel. He has been active in the transportation industry in Orlando for over 25 years. Workman attended the University of Iowa.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appointments are subject to confirmation by the Florida Senate.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344"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345" w:history="1">
        <w:r>
          <w:rPr>
            <w:rFonts w:ascii="arial" w:eastAsia="arial" w:hAnsi="arial" w:cs="arial"/>
            <w:b/>
            <w:i/>
            <w:strike w:val="0"/>
            <w:noProof w:val="0"/>
            <w:color w:val="0077CC"/>
            <w:position w:val="0"/>
            <w:sz w:val="20"/>
            <w:u w:val="single"/>
            <w:vertAlign w:val="baseline"/>
          </w:rPr>
          <w:t>ron</w:t>
        </w:r>
      </w:hyperlink>
      <w:hyperlink r:id="rId346" w:history="1">
        <w:r>
          <w:rPr>
            <w:rFonts w:ascii="arial" w:eastAsia="arial" w:hAnsi="arial" w:cs="arial"/>
            <w:b w:val="0"/>
            <w:i/>
            <w:strike w:val="0"/>
            <w:noProof w:val="0"/>
            <w:color w:val="0077CC"/>
            <w:position w:val="0"/>
            <w:sz w:val="20"/>
            <w:u w:val="single"/>
            <w:vertAlign w:val="baseline"/>
          </w:rPr>
          <w:t>-</w:t>
        </w:r>
      </w:hyperlink>
      <w:hyperlink r:id="rId347" w:history="1">
        <w:r>
          <w:rPr>
            <w:rFonts w:ascii="arial" w:eastAsia="arial" w:hAnsi="arial" w:cs="arial"/>
            <w:b/>
            <w:i/>
            <w:strike w:val="0"/>
            <w:noProof w:val="0"/>
            <w:color w:val="0077CC"/>
            <w:position w:val="0"/>
            <w:sz w:val="20"/>
            <w:u w:val="single"/>
            <w:vertAlign w:val="baseline"/>
          </w:rPr>
          <w:t>desantis</w:t>
        </w:r>
      </w:hyperlink>
      <w:hyperlink r:id="rId348" w:history="1">
        <w:r>
          <w:rPr>
            <w:rFonts w:ascii="arial" w:eastAsia="arial" w:hAnsi="arial" w:cs="arial"/>
            <w:b w:val="0"/>
            <w:i/>
            <w:strike w:val="0"/>
            <w:noProof w:val="0"/>
            <w:color w:val="0077CC"/>
            <w:position w:val="0"/>
            <w:sz w:val="20"/>
            <w:u w:val="single"/>
            <w:vertAlign w:val="baseline"/>
          </w:rPr>
          <w:t>-appoints-three-central-florida-tourism-oversight-district</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MSTRUCK-9055534 MSTRUCK</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1" style="position:absolute;z-index:251721728"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(92%); GOVERNMENT BODIES &amp; OFFICES (90%); GOVERNORS (90%); PERSONNEL CHANGES (90%); US REPUBLICAN PARTY (90%); PRESS RELEASES (88%); EMPLOYMENT HISTORY (78%); LEGISLATIVE BODIES (78%); ASSOCIATIONS &amp; ORGANIZATIONS (76%); CERTIFICATES, DEGREES &amp; DIPLOMAS (76%); BOARDS OF DIRECTORS (73%); JUDICIAL APPOINTMENTS (73%); APPEALS (71%); JUDGES (71%); LAW COURTS &amp; TRIBUNALS (71%); MANAGERS &amp; SUPERVISORS (70%); EXECUTIVES (69%); REAL ESTATE DEVELOPMENT (68%); APPEALS COURTS (56%)</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NAIOP - THE ASSOCIATION FOR COMMERCIAL REAL ESTATE (54%); FLORIDA STATE UNIVERSITY (53%); UNIVERSITY OF IOWA (52%)</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REAL ESTATE (90%); BUSINESS &amp; INDUSTRIAL PARKS (74%); COMMERCIAL PROPERTY (74%); OFFICE PROPERTY (74%); REAL ESTATE DEVELOPMENT (68%); TRANSPORTATION &amp; WAREHOUSING (67%)</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ORLANDO, FLORIDA, USA (92%); TALLAHASSEE, FL, USA (92%); MIAMI, FL, USA (79%); FLORIDA, USA (98%); IOWA, USA (79%)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21"/>
      </w:pPr>
    </w:p>
    <w:p>
      <w:pPr>
        <w:pStyle w:val="Normal21"/>
        <w:ind w:left="200"/>
        <w:sectPr>
          <w:type w:val="continuous"/>
          <w:pgMar w:top="840" w:right="1000" w:bottom="840" w:left="1000" w:header="400" w:footer="400"/>
          <w:pgNumType w:fmt="decimal"/>
          <w:cols w:space="720"/>
        </w:sectPr>
      </w:pPr>
      <w:r>
        <w:br/>
      </w:r>
      <w:r>
        <w:pict>
          <v:line id="_x0000_s110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349"/>
          <w:headerReference w:type="default" r:id="rId350"/>
          <w:footerReference w:type="even" r:id="rId351"/>
          <w:footerReference w:type="default" r:id="rId352"/>
          <w:headerReference w:type="first" r:id="rId353"/>
          <w:footerReference w:type="first" r:id="rId354"/>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355" w:history="1">
        <w:r>
          <w:rPr>
            <w:rFonts w:ascii="arial" w:eastAsia="arial" w:hAnsi="arial" w:cs="arial"/>
            <w:b/>
            <w:i/>
            <w:strike w:val="0"/>
            <w:color w:val="0077CC"/>
            <w:sz w:val="28"/>
            <w:u w:val="single"/>
            <w:vertAlign w:val="baseline"/>
          </w:rPr>
          <w:t xml:space="preserve">Very bad news for immigrants in Florida: the 2 laws signed by </w:t>
        </w:r>
      </w:hyperlink>
      <w:hyperlink r:id="rId356" w:history="1">
        <w:r>
          <w:rPr>
            <w:rFonts w:ascii="arial" w:eastAsia="arial" w:hAnsi="arial" w:cs="arial"/>
            <w:b/>
            <w:i/>
            <w:strike w:val="0"/>
            <w:color w:val="0077CC"/>
            <w:sz w:val="28"/>
            <w:u w:val="single"/>
            <w:vertAlign w:val="baseline"/>
          </w:rPr>
          <w:t>Ron</w:t>
        </w:r>
      </w:hyperlink>
      <w:hyperlink r:id="rId357" w:history="1">
        <w:r>
          <w:rPr>
            <w:rFonts w:ascii="arial" w:eastAsia="arial" w:hAnsi="arial" w:cs="arial"/>
            <w:b/>
            <w:i/>
            <w:strike w:val="0"/>
            <w:color w:val="0077CC"/>
            <w:sz w:val="28"/>
            <w:u w:val="single"/>
            <w:vertAlign w:val="baseline"/>
          </w:rPr>
          <w:t xml:space="preserve"> </w:t>
        </w:r>
      </w:hyperlink>
      <w:hyperlink r:id="rId358" w:history="1">
        <w:r>
          <w:rPr>
            <w:rFonts w:ascii="arial" w:eastAsia="arial" w:hAnsi="arial" w:cs="arial"/>
            <w:b/>
            <w:i/>
            <w:strike w:val="0"/>
            <w:color w:val="0077CC"/>
            <w:sz w:val="28"/>
            <w:u w:val="single"/>
            <w:vertAlign w:val="baseline"/>
          </w:rPr>
          <w:t>DeSantis</w:t>
        </w:r>
      </w:hyperlink>
      <w:hyperlink r:id="rId359" w:history="1">
        <w:r>
          <w:rPr>
            <w:rFonts w:ascii="arial" w:eastAsia="arial" w:hAnsi="arial" w:cs="arial"/>
            <w:b/>
            <w:i/>
            <w:strike w:val="0"/>
            <w:color w:val="0077CC"/>
            <w:sz w:val="28"/>
            <w:u w:val="single"/>
            <w:vertAlign w:val="baseline"/>
          </w:rPr>
          <w:t xml:space="preserve"> to hurt undocumented immigrants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3" style="position:absolute;z-index:25172377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immigration laws signed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have generated great concern in the immigrant community. With these regulations, </w:t>
      </w:r>
      <w:r>
        <w:rPr>
          <w:rFonts w:ascii="arial" w:eastAsia="arial" w:hAnsi="arial" w:cs="arial"/>
          <w:b/>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imposes some of the strictest measures in the country against undocumented immigrants and affects both those attempting to enter and those already living in Florida.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most severe modifications include the prohibition of granting driver's licenses to undocumented immigrants, the stiffening of penalties for crimes committed by </w:t>
      </w:r>
      <w:r>
        <w:rPr>
          <w:rFonts w:ascii="arial" w:eastAsia="arial" w:hAnsi="arial" w:cs="arial"/>
          <w:b/>
          <w:i w:val="0"/>
          <w:strike w:val="0"/>
          <w:noProof w:val="0"/>
          <w:color w:val="000000"/>
          <w:position w:val="0"/>
          <w:sz w:val="20"/>
          <w:u w:val="none"/>
          <w:vertAlign w:val="baseline"/>
        </w:rPr>
        <w:t xml:space="preserve">people without legal status </w:t>
      </w:r>
      <w:r>
        <w:rPr>
          <w:rFonts w:ascii="arial" w:eastAsia="arial" w:hAnsi="arial" w:cs="arial"/>
          <w:b w:val="0"/>
          <w:i w:val="0"/>
          <w:strike w:val="0"/>
          <w:noProof w:val="0"/>
          <w:color w:val="000000"/>
          <w:position w:val="0"/>
          <w:sz w:val="20"/>
          <w:u w:val="none"/>
          <w:vertAlign w:val="baseline"/>
        </w:rPr>
        <w:t xml:space="preserve">and the elimination of in-state tuition for undocumented students.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are the new immigration laws signed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to hurt undocumented immigrants?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passed 2 bills aimed at harming undocumented immigrants in Florida. These regulations are:   </w:t>
      </w:r>
    </w:p>
    <w:p>
      <w:pPr>
        <w:pStyle w:val="Normal22"/>
        <w:keepNext w:val="0"/>
        <w:numPr>
          <w:numId w:val="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SB 2C</w:t>
      </w:r>
      <w:r>
        <w:rPr>
          <w:rFonts w:ascii="arial" w:eastAsia="arial" w:hAnsi="arial" w:cs="arial"/>
          <w:b w:val="0"/>
          <w:i w:val="0"/>
          <w:strike w:val="0"/>
          <w:noProof w:val="0"/>
          <w:color w:val="000000"/>
          <w:position w:val="0"/>
          <w:sz w:val="20"/>
          <w:u w:val="none"/>
          <w:vertAlign w:val="baseline"/>
        </w:rPr>
        <w:t>: criminalizes certain actions related to undocumented immigrants and prohibits the issuance of driver's licenses or IDs to persons without legal status. In addition, it establishes the State Immigration Enforcement Board to oversee and coordinate immigration enforcement.</w:t>
      </w:r>
    </w:p>
    <w:p>
      <w:pPr>
        <w:pStyle w:val="Normal22"/>
        <w:keepNext w:val="0"/>
        <w:numPr>
          <w:numId w:val="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SB 4C</w:t>
      </w:r>
      <w:r>
        <w:rPr>
          <w:rFonts w:ascii="arial" w:eastAsia="arial" w:hAnsi="arial" w:cs="arial"/>
          <w:b w:val="0"/>
          <w:i w:val="0"/>
          <w:strike w:val="0"/>
          <w:noProof w:val="0"/>
          <w:color w:val="000000"/>
          <w:position w:val="0"/>
          <w:sz w:val="20"/>
          <w:u w:val="none"/>
          <w:vertAlign w:val="baseline"/>
        </w:rPr>
        <w:t>: strengthens criminal penalties for immigrants who attempt to enter Florida after having been deported or excluded from the United States. It also imposes the mandatory death penalty for capital crimes committed by unauthorized aliens, such as first-degree murder or child rape.</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How do SB 2C and SB 4C affect undocumented immigrants in Florida?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SB 2C and SB 4C</w:t>
      </w:r>
      <w:r>
        <w:rPr>
          <w:rFonts w:ascii="arial" w:eastAsia="arial" w:hAnsi="arial" w:cs="arial"/>
          <w:b w:val="0"/>
          <w:i w:val="0"/>
          <w:strike w:val="0"/>
          <w:noProof w:val="0"/>
          <w:color w:val="000000"/>
          <w:position w:val="0"/>
          <w:sz w:val="20"/>
          <w:u w:val="none"/>
          <w:vertAlign w:val="baseline"/>
        </w:rPr>
        <w:t xml:space="preserve"> impact not only those attempting to enter the state without documents, but also undocumented immigrants already residing in Florida. Among the most controversial provisions include:   </w:t>
      </w:r>
    </w:p>
    <w:p>
      <w:pPr>
        <w:pStyle w:val="Normal22"/>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Elimination of in-state tuition for undocumented students.</w:t>
      </w:r>
    </w:p>
    <w:p>
      <w:pPr>
        <w:pStyle w:val="Normal22"/>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Stiffer penalties for crimes committed by undocumented immigrants.</w:t>
      </w:r>
    </w:p>
    <w:p>
      <w:pPr>
        <w:pStyle w:val="Normal22"/>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Collaboration between state and federal authorities to enforce immigration regulations more strictly.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noted that Florida now has the toughest immigration laws in the country. His administration will work closely with the federal government, particularly during Donald Trump's administration, to strengthen enforcement of these regulations. </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04" style="position:absolute;z-index:251724800"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ILLEGAL IMMIGRANTS (95%); IMMIGRATION (95%); IMMIGRATION, CITIZENSHIP &amp; DISPLACEMENT (94%); IMMIGRATION LAW (92%); CRIME, LAW ENFORCEMENT &amp; CORRECTIONS (90%); NATIONAL SECURITY &amp; FOREIGN RELATIONS (90%); NEGATIVE NEWS (90%); NEGATIVE PERSONAL NEWS (90%); CRIMINAL OFFENSES (89%); GOVERNMENT BODIES &amp; OFFICES (89%); IMMIGRATION OF MINORS (89%); STUDENTS &amp; STUDENT LIFE (89%); UNDOCUMENTED STUDENTS (89%); FINES &amp; PENALTIES (78%); GOVERNMENT &amp; PUBLIC ADMINISTRATION (78%); IMMIGRATION REGULATION &amp; POLICY (78%); SPECIAL INVESTIGATIVE FORCES (78%); US FEDERAL GOVERNMENT (78%); US STATE IMMIGRATION LAW (78%); CAPITAL CRIMES (76%); TUITION FEES (75%); DEPORTATION (73%); CAPITAL PUNISHMENT (71%); DRIVERS LICENSES (71%); MURDER (71%); SEXUAL ASSAULT (71%); CHILD SEXUAL ABUSE (51%)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DRIVERS LICENSES (71%)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DONALD TRUMP (50%)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 UNITED STATES (79%)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0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360"/>
          <w:headerReference w:type="default" r:id="rId361"/>
          <w:footerReference w:type="even" r:id="rId362"/>
          <w:footerReference w:type="default" r:id="rId363"/>
          <w:headerReference w:type="first" r:id="rId364"/>
          <w:footerReference w:type="first" r:id="rId365"/>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66" w:history="1">
        <w:r>
          <w:rPr>
            <w:rFonts w:ascii="arial" w:eastAsia="arial" w:hAnsi="arial" w:cs="arial"/>
            <w:b/>
            <w:i/>
            <w:strike w:val="0"/>
            <w:color w:val="0077CC"/>
            <w:sz w:val="28"/>
            <w:u w:val="single"/>
            <w:vertAlign w:val="baseline"/>
          </w:rPr>
          <w:t xml:space="preserve">Trouble for </w:t>
        </w:r>
      </w:hyperlink>
      <w:hyperlink r:id="rId367" w:history="1">
        <w:r>
          <w:rPr>
            <w:rFonts w:ascii="arial" w:eastAsia="arial" w:hAnsi="arial" w:cs="arial"/>
            <w:b/>
            <w:i/>
            <w:strike w:val="0"/>
            <w:color w:val="0077CC"/>
            <w:sz w:val="28"/>
            <w:u w:val="single"/>
            <w:vertAlign w:val="baseline"/>
          </w:rPr>
          <w:t>Ron</w:t>
        </w:r>
      </w:hyperlink>
      <w:hyperlink r:id="rId368" w:history="1">
        <w:r>
          <w:rPr>
            <w:rFonts w:ascii="arial" w:eastAsia="arial" w:hAnsi="arial" w:cs="arial"/>
            <w:b/>
            <w:i/>
            <w:strike w:val="0"/>
            <w:color w:val="0077CC"/>
            <w:sz w:val="28"/>
            <w:u w:val="single"/>
            <w:vertAlign w:val="baseline"/>
          </w:rPr>
          <w:t xml:space="preserve"> </w:t>
        </w:r>
      </w:hyperlink>
      <w:hyperlink r:id="rId369" w:history="1">
        <w:r>
          <w:rPr>
            <w:rFonts w:ascii="arial" w:eastAsia="arial" w:hAnsi="arial" w:cs="arial"/>
            <w:b/>
            <w:i/>
            <w:strike w:val="0"/>
            <w:color w:val="0077CC"/>
            <w:sz w:val="28"/>
            <w:u w:val="single"/>
            <w:vertAlign w:val="baseline"/>
          </w:rPr>
          <w:t>DeSantis</w:t>
        </w:r>
      </w:hyperlink>
      <w:hyperlink r:id="rId370" w:history="1">
        <w:r>
          <w:rPr>
            <w:rFonts w:ascii="arial" w:eastAsia="arial" w:hAnsi="arial" w:cs="arial"/>
            <w:b/>
            <w:i/>
            <w:strike w:val="0"/>
            <w:color w:val="0077CC"/>
            <w:sz w:val="28"/>
            <w:u w:val="single"/>
            <w:vertAlign w:val="baseline"/>
          </w:rPr>
          <w:t>: Florida Legislature reverses economic measures pushed by Republican governor</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2025 Saturday</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6" style="position:absolute;z-index:25172684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Florida</w:t>
      </w:r>
      <w:r>
        <w:rPr>
          <w:rFonts w:ascii="arial" w:eastAsia="arial" w:hAnsi="arial" w:cs="arial"/>
          <w:b/>
          <w:i w:val="0"/>
          <w:strike w:val="0"/>
          <w:noProof w:val="0"/>
          <w:color w:val="000000"/>
          <w:position w:val="0"/>
          <w:sz w:val="20"/>
          <w:u w:val="none"/>
          <w:vertAlign w:val="baseline"/>
        </w:rPr>
        <w:t xml:space="preserve"> House of Representatives</w:t>
      </w:r>
      <w:r>
        <w:rPr>
          <w:rFonts w:ascii="arial" w:eastAsia="arial" w:hAnsi="arial" w:cs="arial"/>
          <w:b w:val="0"/>
          <w:i w:val="0"/>
          <w:strike w:val="0"/>
          <w:noProof w:val="0"/>
          <w:color w:val="000000"/>
          <w:position w:val="0"/>
          <w:sz w:val="20"/>
          <w:u w:val="none"/>
          <w:vertAlign w:val="baseline"/>
        </w:rPr>
        <w:t xml:space="preserve"> decided to repeal four budget vetoes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totaling $4.7 million. In addition, it proposed a </w:t>
      </w:r>
      <w:r>
        <w:rPr>
          <w:rFonts w:ascii="arial" w:eastAsia="arial" w:hAnsi="arial" w:cs="arial"/>
          <w:b/>
          <w:i w:val="0"/>
          <w:strike w:val="0"/>
          <w:noProof w:val="0"/>
          <w:color w:val="000000"/>
          <w:position w:val="0"/>
          <w:sz w:val="20"/>
          <w:u w:val="none"/>
          <w:vertAlign w:val="baseline"/>
        </w:rPr>
        <w:t>sales tax</w:t>
      </w:r>
      <w:r>
        <w:rPr>
          <w:rFonts w:ascii="arial" w:eastAsia="arial" w:hAnsi="arial" w:cs="arial"/>
          <w:b w:val="0"/>
          <w:i w:val="0"/>
          <w:strike w:val="0"/>
          <w:noProof w:val="0"/>
          <w:color w:val="000000"/>
          <w:position w:val="0"/>
          <w:sz w:val="20"/>
          <w:u w:val="none"/>
          <w:vertAlign w:val="baseline"/>
        </w:rPr>
        <w:t xml:space="preserve"> reduction, a move that runs counter to the governor's priority of lowering property taxes.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second case this year in which lawmakers overturned a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budget decision. In January, they had already rejected a $57 million veto for legislative support services following a special session called by the governor to address </w:t>
      </w:r>
      <w:r>
        <w:rPr>
          <w:rFonts w:ascii="arial" w:eastAsia="arial" w:hAnsi="arial" w:cs="arial"/>
          <w:b/>
          <w:i w:val="0"/>
          <w:strike w:val="0"/>
          <w:noProof w:val="0"/>
          <w:color w:val="000000"/>
          <w:position w:val="0"/>
          <w:sz w:val="20"/>
          <w:u w:val="none"/>
          <w:vertAlign w:val="baseline"/>
        </w:rPr>
        <w:t>immigration</w:t>
      </w: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MOST VIEWED VIDEO</w:t>
      </w:r>
      <w:r>
        <w:rPr>
          <w:rFonts w:ascii="arial" w:eastAsia="arial" w:hAnsi="arial" w:cs="arial"/>
          <w:b/>
          <w:i w:val="0"/>
          <w:strike w:val="0"/>
          <w:noProof w:val="0"/>
          <w:color w:val="000000"/>
          <w:position w:val="0"/>
          <w:sz w:val="20"/>
          <w:u w:val="none"/>
          <w:vertAlign w:val="baseline"/>
        </w:rPr>
        <w:t>Rescue Efforts Begin After Bangkok Building Collapses During Earthquake Credits: Royal Thai Police via Storyful.</w:t>
      </w:r>
      <w:r>
        <w:rPr>
          <w:rFonts w:ascii="arial" w:eastAsia="arial" w:hAnsi="arial" w:cs="arial"/>
          <w:b/>
          <w:i w:val="0"/>
          <w:strike w:val="0"/>
          <w:noProof w:val="0"/>
          <w:color w:val="000000"/>
          <w:position w:val="0"/>
          <w:sz w:val="20"/>
          <w:u w:val="none"/>
          <w:vertAlign w:val="baseline"/>
        </w:rPr>
        <w:t xml:space="preserve"> What budget vetoes did the Florida Legislature decide to reverse?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information from The Daytona Beach News-Journal, the 4 budget vetoes that lawmakers decided to overturn are:   </w:t>
      </w:r>
    </w:p>
    <w:p>
      <w:pPr>
        <w:pStyle w:val="Normal23"/>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water treatment in </w:t>
      </w:r>
      <w:r>
        <w:rPr>
          <w:rFonts w:ascii="arial" w:eastAsia="arial" w:hAnsi="arial" w:cs="arial"/>
          <w:b/>
          <w:i w:val="0"/>
          <w:strike w:val="0"/>
          <w:noProof w:val="0"/>
          <w:color w:val="000000"/>
          <w:position w:val="0"/>
          <w:sz w:val="20"/>
          <w:u w:val="none"/>
          <w:vertAlign w:val="baseline"/>
        </w:rPr>
        <w:t>Rockledge</w:t>
      </w:r>
      <w:r>
        <w:rPr>
          <w:rFonts w:ascii="arial" w:eastAsia="arial" w:hAnsi="arial" w:cs="arial"/>
          <w:b w:val="0"/>
          <w:i w:val="0"/>
          <w:strike w:val="0"/>
          <w:noProof w:val="0"/>
          <w:color w:val="000000"/>
          <w:position w:val="0"/>
          <w:sz w:val="20"/>
          <w:u w:val="none"/>
          <w:vertAlign w:val="baseline"/>
        </w:rPr>
        <w:t xml:space="preserve">, budgeted at $2.5 million. </w:t>
      </w:r>
    </w:p>
    <w:p>
      <w:pPr>
        <w:pStyle w:val="Normal23"/>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sewer system upgrade in </w:t>
      </w:r>
      <w:r>
        <w:rPr>
          <w:rFonts w:ascii="arial" w:eastAsia="arial" w:hAnsi="arial" w:cs="arial"/>
          <w:b/>
          <w:i w:val="0"/>
          <w:strike w:val="0"/>
          <w:noProof w:val="0"/>
          <w:color w:val="000000"/>
          <w:position w:val="0"/>
          <w:sz w:val="20"/>
          <w:u w:val="none"/>
          <w:vertAlign w:val="baseline"/>
        </w:rPr>
        <w:t>Baldwin</w:t>
      </w:r>
      <w:r>
        <w:rPr>
          <w:rFonts w:ascii="arial" w:eastAsia="arial" w:hAnsi="arial" w:cs="arial"/>
          <w:b w:val="0"/>
          <w:i w:val="0"/>
          <w:strike w:val="0"/>
          <w:noProof w:val="0"/>
          <w:color w:val="000000"/>
          <w:position w:val="0"/>
          <w:sz w:val="20"/>
          <w:u w:val="none"/>
          <w:vertAlign w:val="baseline"/>
        </w:rPr>
        <w:t xml:space="preserve">, in the amount of $1.1 million. </w:t>
      </w:r>
    </w:p>
    <w:p>
      <w:pPr>
        <w:pStyle w:val="Normal23"/>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implementation of a personnel management system in state prisons, with an investment of $1 million. </w:t>
      </w:r>
    </w:p>
    <w:p>
      <w:pPr>
        <w:pStyle w:val="Normal23"/>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Resources in the amount of $140,000 for a nonprofit organization that assists veterans in accessing health benefits.</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Why did the Florida House of Representatives override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4 budget vetoes?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w:t>
      </w:r>
      <w:r>
        <w:rPr>
          <w:rFonts w:ascii="arial" w:eastAsia="arial" w:hAnsi="arial" w:cs="arial"/>
          <w:b/>
          <w:i w:val="0"/>
          <w:strike w:val="0"/>
          <w:noProof w:val="0"/>
          <w:color w:val="000000"/>
          <w:position w:val="0"/>
          <w:sz w:val="20"/>
          <w:u w:val="none"/>
          <w:vertAlign w:val="baseline"/>
        </w:rPr>
        <w:t>Florida House</w:t>
      </w:r>
      <w:r>
        <w:rPr>
          <w:rFonts w:ascii="arial" w:eastAsia="arial" w:hAnsi="arial" w:cs="arial"/>
          <w:b w:val="0"/>
          <w:i w:val="0"/>
          <w:strike w:val="0"/>
          <w:noProof w:val="0"/>
          <w:color w:val="000000"/>
          <w:position w:val="0"/>
          <w:sz w:val="20"/>
          <w:u w:val="none"/>
          <w:vertAlign w:val="baseline"/>
        </w:rPr>
        <w:t xml:space="preserve"> Speaker Daniel Perez, the repeal of the vetoes responds to the constitutional obligation of legislators to define the state budget. However, the measure must still be approved by a majority in both chambers.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worked to reestablish the institutional role of the Florida House of Representatives," said Perez in statements reported by the AP.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reversing the</w:t>
      </w:r>
      <w:r>
        <w:rPr>
          <w:rFonts w:ascii="arial" w:eastAsia="arial" w:hAnsi="arial" w:cs="arial"/>
          <w:b/>
          <w:i w:val="0"/>
          <w:strike w:val="0"/>
          <w:noProof w:val="0"/>
          <w:color w:val="000000"/>
          <w:position w:val="0"/>
          <w:sz w:val="20"/>
          <w:u w:val="none"/>
          <w:vertAlign w:val="baseline"/>
        </w:rPr>
        <w:t xml:space="preserve"> budget vetoes</w:t>
      </w:r>
      <w:r>
        <w:rPr>
          <w:rFonts w:ascii="arial" w:eastAsia="arial" w:hAnsi="arial" w:cs="arial"/>
          <w:b w:val="0"/>
          <w:i w:val="0"/>
          <w:strike w:val="0"/>
          <w:noProof w:val="0"/>
          <w:color w:val="000000"/>
          <w:position w:val="0"/>
          <w:sz w:val="20"/>
          <w:u w:val="none"/>
          <w:vertAlign w:val="baseline"/>
        </w:rPr>
        <w:t xml:space="preserve">, Perez proposed reducing the state sales tax rate from 6% to 5.25%, an initiative that contradicts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priority of lowering property taxes, which provoked his discontent.   </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displeasure with decision made by Florida Legislature    </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reacted to the legislators' decision through a message on his X account, where he questioned their priorities and criticized them for increasing spending in the current fiscal year instead of focusing on issues that affect Floridians, such as illegal immigration.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eliminated millions of dollars in spending when I signed the budget last June, but </w:t>
      </w:r>
      <w:r>
        <w:rPr>
          <w:rFonts w:ascii="arial" w:eastAsia="arial" w:hAnsi="arial" w:cs="arial"/>
          <w:b/>
          <w:i w:val="0"/>
          <w:strike w:val="0"/>
          <w:noProof w:val="0"/>
          <w:color w:val="000000"/>
          <w:position w:val="0"/>
          <w:sz w:val="20"/>
          <w:u w:val="none"/>
          <w:vertAlign w:val="baseline"/>
        </w:rPr>
        <w:t xml:space="preserve">Florida House </w:t>
      </w:r>
      <w:r>
        <w:rPr>
          <w:rFonts w:ascii="arial" w:eastAsia="arial" w:hAnsi="arial" w:cs="arial"/>
          <w:b w:val="0"/>
          <w:i w:val="0"/>
          <w:strike w:val="0"/>
          <w:noProof w:val="0"/>
          <w:color w:val="000000"/>
          <w:position w:val="0"/>
          <w:sz w:val="20"/>
          <w:u w:val="none"/>
          <w:vertAlign w:val="baseline"/>
        </w:rPr>
        <w:t xml:space="preserve">Republicans voted to reverse those savings. In the last two months, they have reversed more than $60 million in cuts. This shows misplaced priorities,"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wrote.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w:t>
      </w: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 xml:space="preserve">citizens need concrete action to defend medical freedom, strengthen laws against </w:t>
      </w:r>
      <w:r>
        <w:rPr>
          <w:rFonts w:ascii="arial" w:eastAsia="arial" w:hAnsi="arial" w:cs="arial"/>
          <w:b/>
          <w:i w:val="0"/>
          <w:strike w:val="0"/>
          <w:noProof w:val="0"/>
          <w:color w:val="000000"/>
          <w:position w:val="0"/>
          <w:sz w:val="20"/>
          <w:u w:val="none"/>
          <w:vertAlign w:val="baseline"/>
        </w:rPr>
        <w:t>illegal immigration</w:t>
      </w:r>
      <w:r>
        <w:rPr>
          <w:rFonts w:ascii="arial" w:eastAsia="arial" w:hAnsi="arial" w:cs="arial"/>
          <w:b w:val="0"/>
          <w:i w:val="0"/>
          <w:strike w:val="0"/>
          <w:noProof w:val="0"/>
          <w:color w:val="000000"/>
          <w:position w:val="0"/>
          <w:sz w:val="20"/>
          <w:u w:val="none"/>
          <w:vertAlign w:val="baseline"/>
        </w:rPr>
        <w:t xml:space="preserve">, alleviate high costs for condo owners, and pass a tax package that truly benefits residents, especially with reductions in property taxes. </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07" style="position:absolute;z-index:251727872"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STATE GOVERNMENT (92%); VETO (92%); GOVERNORS (91%); GOVERNMENT &amp; PUBLIC ADMINISTRATION (90%); GOVERNMENT BODIES &amp; OFFICES (90%); GOVERNMENT BUDGETS (90%); LEGISLATIVE BODIES (90%); SALES TAX (90%); TAXES &amp; TAXATION (90%); US REPUBLICAN PARTY (90%); IMMIGRATION, CITIZENSHIP &amp; DISPLACEMENT (89%); NATIONAL SECURITY &amp; FOREIGN RELATIONS (89%); PROPERTY TAX (89%); TAX RELIEF (89%); BUILDING COLLAPSES (78%); HOMEOWNERS (78%); LOCAL &amp; STATE TAXES (78%); MUNICIPAL FINANCE (78%); POLITICAL PARTIES (78%); TAX LAW (78%); NONPROFIT ORGANIZATIONS (76%); RESCUE OPERATIONS (76%); CRIME, LAW ENFORCEMENT &amp; CORRECTIONS (75%); ILLEGAL IMMIGRANTS (75%); IMMIGRATION (75%); APPROVALS (73%); POLICE FORCES (73%); HUMAN RESOURCES &amp; PERSONNEL MANAGEMENT (70%); WATER RESOURCES (68%); HUMAN RESOURCES (67%)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GOVERNMENT BUDGETS (90%); PROPERTY TAX (89%); CONDOMINIUMS (77%); RESIDENTIAL CO-OWNERSHIP (73%); SEWERAGE SYSTEMS (73%)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BANGKOK, THAILAND (79%); FLORIDA, USA (99%); THAILAND (57%)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0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71"/>
          <w:headerReference w:type="default" r:id="rId372"/>
          <w:footerReference w:type="even" r:id="rId373"/>
          <w:footerReference w:type="default" r:id="rId374"/>
          <w:headerReference w:type="first" r:id="rId375"/>
          <w:footerReference w:type="first" r:id="rId376"/>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377" w:history="1">
        <w:r>
          <w:rPr>
            <w:rFonts w:ascii="arial" w:eastAsia="arial" w:hAnsi="arial" w:cs="arial"/>
            <w:b/>
            <w:i/>
            <w:strike w:val="0"/>
            <w:color w:val="0077CC"/>
            <w:sz w:val="28"/>
            <w:u w:val="single"/>
            <w:vertAlign w:val="baseline"/>
          </w:rPr>
          <w:t xml:space="preserve">Governor </w:t>
        </w:r>
      </w:hyperlink>
      <w:hyperlink r:id="rId378" w:history="1">
        <w:r>
          <w:rPr>
            <w:rFonts w:ascii="arial" w:eastAsia="arial" w:hAnsi="arial" w:cs="arial"/>
            <w:b/>
            <w:i/>
            <w:strike w:val="0"/>
            <w:color w:val="0077CC"/>
            <w:sz w:val="28"/>
            <w:u w:val="single"/>
            <w:vertAlign w:val="baseline"/>
          </w:rPr>
          <w:t>Ron</w:t>
        </w:r>
      </w:hyperlink>
      <w:hyperlink r:id="rId379" w:history="1">
        <w:r>
          <w:rPr>
            <w:rFonts w:ascii="arial" w:eastAsia="arial" w:hAnsi="arial" w:cs="arial"/>
            <w:b/>
            <w:i/>
            <w:strike w:val="0"/>
            <w:color w:val="0077CC"/>
            <w:sz w:val="28"/>
            <w:u w:val="single"/>
            <w:vertAlign w:val="baseline"/>
          </w:rPr>
          <w:t xml:space="preserve"> </w:t>
        </w:r>
      </w:hyperlink>
      <w:hyperlink r:id="rId380" w:history="1">
        <w:r>
          <w:rPr>
            <w:rFonts w:ascii="arial" w:eastAsia="arial" w:hAnsi="arial" w:cs="arial"/>
            <w:b/>
            <w:i/>
            <w:strike w:val="0"/>
            <w:color w:val="0077CC"/>
            <w:sz w:val="28"/>
            <w:u w:val="single"/>
            <w:vertAlign w:val="baseline"/>
          </w:rPr>
          <w:t>DeSantis</w:t>
        </w:r>
      </w:hyperlink>
      <w:hyperlink r:id="rId381" w:history="1">
        <w:r>
          <w:rPr>
            <w:rFonts w:ascii="arial" w:eastAsia="arial" w:hAnsi="arial" w:cs="arial"/>
            <w:b/>
            <w:i/>
            <w:strike w:val="0"/>
            <w:color w:val="0077CC"/>
            <w:sz w:val="28"/>
            <w:u w:val="single"/>
            <w:vertAlign w:val="baseline"/>
          </w:rPr>
          <w:t xml:space="preserve"> Announces New Initiative to Protect Floridians Right to Boat</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 7:47 PM  EST</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24"/>
        <w:keepNext w:val="0"/>
        <w:spacing w:before="120" w:after="0" w:line="220" w:lineRule="atLeast"/>
        <w:ind w:left="0" w:right="0" w:firstLine="0"/>
        <w:jc w:val="left"/>
      </w:pPr>
      <w:r>
        <w:br/>
      </w:r>
      <w:r>
        <w:pict>
          <v:shape id="_x0000_i1109" type="#_x0000_t75" style="width:15.19pt;height:15.19pt">
            <v:imagedata r:id="rId2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0" style="position:absolute;z-index:25172992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Announces New Initiative to Protect Floridians Right to Boat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Boater Freedom Initiative, a legislative proposal that protects Floridians' right to boat by preventing local bans on vessels based on fuel type, repealing the Florida Fish and Wildlife Conservation Commission (FWC)'s authority to conduct random vessel safety inspections without probable cause, and directing FWC to create a five-year safety inspection decal program linked to vessel registration.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is proud to be the fishing and boating capital of the world,"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"The Boater Freedom Initiative ensures we follow suit as the Free State of Florida on our waters with protections for boaters from unwarranted searches or heavy-handed local governments."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new Boater Freedom Initiative,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that the proposal would prevent local governments from banning the sale or use of boats based on fuel sources. This provision ensures that boaters who prefer gas vehicles won't be limited by activist local entities. Of course, regulations will remain in place for wake speeds, manatee zones, and seagrass habitats.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also announced that the initiative will prohibit boat inspections without probable cause, which were previously conducted as safety compliance checks. To this end, the bill will direct FWC to work with tax collectors to proactively provide a "Florida Freedom Boater" decal at registration. This decal will indicate to law enforcement that the boater has taken the necessary steps to maintain proper safety requirements.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strikes an appropriate balance between ensuring compliance with boating laws and reducing unnecessary disruptions for law-abiding boaters, making enforcement more practical and effective.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bill will invest in additional boat ramps, parking, and marina programs through FWC, ensuring public access to Florida's waterways--from Biscayne Bay and the Gulf of America to the Atlantic Coast.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382"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383" w:history="1">
        <w:r>
          <w:rPr>
            <w:rFonts w:ascii="arial" w:eastAsia="arial" w:hAnsi="arial" w:cs="arial"/>
            <w:b/>
            <w:i/>
            <w:strike w:val="0"/>
            <w:noProof w:val="0"/>
            <w:color w:val="0077CC"/>
            <w:position w:val="0"/>
            <w:sz w:val="20"/>
            <w:u w:val="single"/>
            <w:vertAlign w:val="baseline"/>
          </w:rPr>
          <w:t>ron</w:t>
        </w:r>
      </w:hyperlink>
      <w:hyperlink r:id="rId384" w:history="1">
        <w:r>
          <w:rPr>
            <w:rFonts w:ascii="arial" w:eastAsia="arial" w:hAnsi="arial" w:cs="arial"/>
            <w:b w:val="0"/>
            <w:i/>
            <w:strike w:val="0"/>
            <w:noProof w:val="0"/>
            <w:color w:val="0077CC"/>
            <w:position w:val="0"/>
            <w:sz w:val="20"/>
            <w:u w:val="single"/>
            <w:vertAlign w:val="baseline"/>
          </w:rPr>
          <w:t>-</w:t>
        </w:r>
      </w:hyperlink>
      <w:hyperlink r:id="rId385" w:history="1">
        <w:r>
          <w:rPr>
            <w:rFonts w:ascii="arial" w:eastAsia="arial" w:hAnsi="arial" w:cs="arial"/>
            <w:b/>
            <w:i/>
            <w:strike w:val="0"/>
            <w:noProof w:val="0"/>
            <w:color w:val="0077CC"/>
            <w:position w:val="0"/>
            <w:sz w:val="20"/>
            <w:u w:val="single"/>
            <w:vertAlign w:val="baseline"/>
          </w:rPr>
          <w:t>desantis</w:t>
        </w:r>
      </w:hyperlink>
      <w:hyperlink r:id="rId386" w:history="1">
        <w:r>
          <w:rPr>
            <w:rFonts w:ascii="arial" w:eastAsia="arial" w:hAnsi="arial" w:cs="arial"/>
            <w:b w:val="0"/>
            <w:i/>
            <w:strike w:val="0"/>
            <w:noProof w:val="0"/>
            <w:color w:val="0077CC"/>
            <w:position w:val="0"/>
            <w:sz w:val="20"/>
            <w:u w:val="single"/>
            <w:vertAlign w:val="baseline"/>
          </w:rPr>
          <w:t>-announces-new-initiative-protect-floridians-right-boat</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MSTRUCK-9049627 MSTRUCK</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1" style="position:absolute;z-index:251730944"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CONSERVATION (90%); GOVERNMENT &amp; PUBLIC ADMINISTRATION (90%); GOVERNMENT BODIES &amp; OFFICES (90%); GOVERNORS (90%); INSPECTIONS (90%); MARINE TRANSPORTATION SAFETY (90%); PROBABLE CAUSE (90%); REGIONAL &amp; LOCAL GOVERNMENTS (90%); SAFETY (90%); SAFETY REGULATION &amp; POLICY (90%); US REPUBLICAN PARTY (90%); BOATING &amp; RAFTING (89%); SAFETY STANDARDS (89%); BOATING LAW (78%); ECOSYSTEMS &amp; HABITATS (78%); PRESS RELEASES (78%); WILDLIFE (78%); WILDLIFE CONSERVATION (78%); ACTIVISM (77%); LEGISLATION (77%); TRANSPORTATION LAW (77%); COASTAL AREAS (76%); MARINE MAMMALS (76%); SAFETY, ACCIDENTS &amp; DISASTERS (76%); REGULATORY COMPLIANCE (75%); SEARCH &amp; SEIZURE (73%); TAXES &amp; TAXATION (68%); LAW ENFORCEMENT (64%)</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TRANSPORTATION SAFETY (90%); BOATING LAW (78%); CANALS &amp; WATERWAYS (78%); TRANSPORTATION LAW (77%)</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(79%); TALLAHASSEE, FL, USA (79%); FLORIDA, USA (96%); ATLANTIC OCEAN (79%); UNITED STATES (79%)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12"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387"/>
          <w:headerReference w:type="default" r:id="rId388"/>
          <w:footerReference w:type="even" r:id="rId389"/>
          <w:footerReference w:type="default" r:id="rId390"/>
          <w:headerReference w:type="first" r:id="rId391"/>
          <w:footerReference w:type="first" r:id="rId392"/>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393" w:history="1">
        <w:r>
          <w:rPr>
            <w:rFonts w:ascii="arial" w:eastAsia="arial" w:hAnsi="arial" w:cs="arial"/>
            <w:b/>
            <w:i/>
            <w:strike w:val="0"/>
            <w:color w:val="0077CC"/>
            <w:sz w:val="28"/>
            <w:u w:val="single"/>
            <w:vertAlign w:val="baseline"/>
          </w:rPr>
          <w:t xml:space="preserve">New </w:t>
        </w:r>
      </w:hyperlink>
      <w:hyperlink r:id="rId394" w:history="1">
        <w:r>
          <w:rPr>
            <w:rFonts w:ascii="arial" w:eastAsia="arial" w:hAnsi="arial" w:cs="arial"/>
            <w:b/>
            <w:i/>
            <w:strike w:val="0"/>
            <w:color w:val="0077CC"/>
            <w:sz w:val="28"/>
            <w:u w:val="single"/>
            <w:vertAlign w:val="baseline"/>
          </w:rPr>
          <w:t>Ron</w:t>
        </w:r>
      </w:hyperlink>
      <w:hyperlink r:id="rId395" w:history="1">
        <w:r>
          <w:rPr>
            <w:rFonts w:ascii="arial" w:eastAsia="arial" w:hAnsi="arial" w:cs="arial"/>
            <w:b/>
            <w:i/>
            <w:strike w:val="0"/>
            <w:color w:val="0077CC"/>
            <w:sz w:val="28"/>
            <w:u w:val="single"/>
            <w:vertAlign w:val="baseline"/>
          </w:rPr>
          <w:t xml:space="preserve"> </w:t>
        </w:r>
      </w:hyperlink>
      <w:hyperlink r:id="rId396" w:history="1">
        <w:r>
          <w:rPr>
            <w:rFonts w:ascii="arial" w:eastAsia="arial" w:hAnsi="arial" w:cs="arial"/>
            <w:b/>
            <w:i/>
            <w:strike w:val="0"/>
            <w:color w:val="0077CC"/>
            <w:sz w:val="28"/>
            <w:u w:val="single"/>
            <w:vertAlign w:val="baseline"/>
          </w:rPr>
          <w:t>DeSantis</w:t>
        </w:r>
      </w:hyperlink>
      <w:hyperlink r:id="rId397" w:history="1">
        <w:r>
          <w:rPr>
            <w:rFonts w:ascii="arial" w:eastAsia="arial" w:hAnsi="arial" w:cs="arial"/>
            <w:b/>
            <w:i/>
            <w:strike w:val="0"/>
            <w:color w:val="0077CC"/>
            <w:sz w:val="28"/>
            <w:u w:val="single"/>
            <w:vertAlign w:val="baseline"/>
          </w:rPr>
          <w:t xml:space="preserve"> bill will benefit Floridians with tax changes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3" style="position:absolute;z-index:25173299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submitted his proposed state budget for fiscal year 2025, totaling </w:t>
      </w:r>
      <w:r>
        <w:rPr>
          <w:rFonts w:ascii="arial" w:eastAsia="arial" w:hAnsi="arial" w:cs="arial"/>
          <w:b/>
          <w:i w:val="0"/>
          <w:strike w:val="0"/>
          <w:noProof w:val="0"/>
          <w:color w:val="000000"/>
          <w:position w:val="0"/>
          <w:sz w:val="20"/>
          <w:u w:val="none"/>
          <w:vertAlign w:val="baseline"/>
        </w:rPr>
        <w:t>$115.6 billion</w:t>
      </w:r>
      <w:r>
        <w:rPr>
          <w:rFonts w:ascii="arial" w:eastAsia="arial" w:hAnsi="arial" w:cs="arial"/>
          <w:b w:val="0"/>
          <w:i w:val="0"/>
          <w:strike w:val="0"/>
          <w:noProof w:val="0"/>
          <w:color w:val="000000"/>
          <w:position w:val="0"/>
          <w:sz w:val="20"/>
          <w:u w:val="none"/>
          <w:vertAlign w:val="baseline"/>
        </w:rPr>
        <w:t>. Among the initiatives highlighted is a sales tax exemption for the purchase of guns and ammunition during a specific time of the year. This measure is part of a suite of strategies aimed at reducing the tax burden on various sectors of the state.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state government estimates, the sales tax exemption on gun and ammunition purchases could save </w:t>
      </w:r>
      <w:r>
        <w:rPr>
          <w:rFonts w:ascii="arial" w:eastAsia="arial" w:hAnsi="arial" w:cs="arial"/>
          <w:b/>
          <w:i w:val="0"/>
          <w:strike w:val="0"/>
          <w:noProof w:val="0"/>
          <w:color w:val="000000"/>
          <w:position w:val="0"/>
          <w:sz w:val="20"/>
          <w:u w:val="none"/>
          <w:vertAlign w:val="baseline"/>
        </w:rPr>
        <w:t>Floridians approximately $8 million.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indicated that this initiative responds to citizens' concerns about the cost of acquiring guns legally and seeks to facilitate responsible access to these tools.   </w:t>
      </w:r>
    </w:p>
    <w:p>
      <w:pPr>
        <w:pStyle w:val="Normal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is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new proposal about?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proposal establishes that between Memorial Day and July 4, gun and ammunition purchases in Florida will be exempt from sales tax. This period, which spans approximately five weeks, coincides with significant dates in American culture, including Independence 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public statement,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stated, "In Florida, we support our citizens' constitutional right to bear arms and want to facilitate responsible access to these tools." The move has been welcomed by Second Amendment groups who believe it will help strengthen personal and family safety.   </w:t>
      </w:r>
    </w:p>
    <w:p>
      <w:pPr>
        <w:pStyle w:val="Normal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other measures in Florida for 2025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tax exemption for guns and ammunition,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proposed budget includes several initiatives intended to benefit different sectors of the population:   </w:t>
      </w:r>
    </w:p>
    <w:p>
      <w:pPr>
        <w:pStyle w:val="Normal25"/>
        <w:keepNext w:val="0"/>
        <w:numPr>
          <w:numId w:val="1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Marine Fuel Tax Exemption -</w:t>
      </w:r>
      <w:r>
        <w:rPr>
          <w:rFonts w:ascii="arial" w:eastAsia="arial" w:hAnsi="arial" w:cs="arial"/>
          <w:b w:val="0"/>
          <w:i w:val="0"/>
          <w:strike w:val="0"/>
          <w:noProof w:val="0"/>
          <w:color w:val="000000"/>
          <w:position w:val="0"/>
          <w:sz w:val="20"/>
          <w:u w:val="none"/>
          <w:vertAlign w:val="baseline"/>
        </w:rPr>
        <w:t xml:space="preserve"> For two months, boaters will be exempt from the marine fuel tax, resulting in an expected savings of $27 million.</w:t>
      </w:r>
    </w:p>
    <w:p>
      <w:pPr>
        <w:pStyle w:val="Normal25"/>
        <w:keepNext w:val="0"/>
        <w:numPr>
          <w:numId w:val="1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Extension of tax exemptions on school supplies and hurricane supplies:</w:t>
      </w:r>
      <w:r>
        <w:rPr>
          <w:rFonts w:ascii="arial" w:eastAsia="arial" w:hAnsi="arial" w:cs="arial"/>
          <w:b w:val="0"/>
          <w:i w:val="0"/>
          <w:strike w:val="0"/>
          <w:noProof w:val="0"/>
          <w:color w:val="000000"/>
          <w:position w:val="0"/>
          <w:sz w:val="20"/>
          <w:u w:val="none"/>
          <w:vertAlign w:val="baseline"/>
        </w:rPr>
        <w:t xml:space="preserve"> This measure seeks to support families and encourage emergency preparedness by easing the tax burden on the purchase of these essential items.</w:t>
      </w:r>
    </w:p>
    <w:p>
      <w:pPr>
        <w:pStyle w:val="Normal25"/>
        <w:keepNext w:val="0"/>
        <w:numPr>
          <w:numId w:val="1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Salary increase for state police officers and firefighters:</w:t>
      </w:r>
      <w:r>
        <w:rPr>
          <w:rFonts w:ascii="arial" w:eastAsia="arial" w:hAnsi="arial" w:cs="arial"/>
          <w:b w:val="0"/>
          <w:i w:val="0"/>
          <w:strike w:val="0"/>
          <w:noProof w:val="0"/>
          <w:color w:val="000000"/>
          <w:position w:val="0"/>
          <w:sz w:val="20"/>
          <w:u w:val="none"/>
          <w:vertAlign w:val="baseline"/>
        </w:rPr>
        <w:t xml:space="preserve"> Recognizing the work of public safety professionals, an increase in their salaries is proposed to improve their working conditions.</w:t>
      </w:r>
    </w:p>
    <w:p>
      <w:pPr>
        <w:pStyle w:val="Normal25"/>
        <w:keepNext w:val="0"/>
        <w:numPr>
          <w:numId w:val="20"/>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Elimination of the commercial lease tax:</w:t>
      </w:r>
      <w:r>
        <w:rPr>
          <w:rFonts w:ascii="arial" w:eastAsia="arial" w:hAnsi="arial" w:cs="arial"/>
          <w:b w:val="0"/>
          <w:i w:val="0"/>
          <w:strike w:val="0"/>
          <w:noProof w:val="0"/>
          <w:color w:val="000000"/>
          <w:position w:val="0"/>
          <w:sz w:val="20"/>
          <w:u w:val="none"/>
          <w:vertAlign w:val="baseline"/>
        </w:rPr>
        <w:t xml:space="preserve"> Florida would become the first state to eliminate this tax, which could attract more business investment and boost the local economy.</w:t>
      </w:r>
    </w:p>
    <w:p>
      <w:pPr>
        <w:pStyle w:val="Normal25"/>
        <w:keepNext w:val="0"/>
        <w:numPr>
          <w:numId w:val="2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Reduction of more than 700 government positions:</w:t>
      </w:r>
      <w:r>
        <w:rPr>
          <w:rFonts w:ascii="arial" w:eastAsia="arial" w:hAnsi="arial" w:cs="arial"/>
          <w:b w:val="0"/>
          <w:i w:val="0"/>
          <w:strike w:val="0"/>
          <w:noProof w:val="0"/>
          <w:color w:val="000000"/>
          <w:position w:val="0"/>
          <w:sz w:val="20"/>
          <w:u w:val="none"/>
          <w:vertAlign w:val="baseline"/>
        </w:rPr>
        <w:t xml:space="preserve"> In order to optimize public spending, the elimination of positions that are considered redundant or unnecessary is proposed.</w:t>
      </w:r>
    </w:p>
    <w:p>
      <w:pPr>
        <w:pStyle w:val="Normal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do the citizens of Florida think about De Santis' measure?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announcement has generated diverse reactions among citizens and legislators. Pro-Second Amendment groups have expressed support for the tax exemption for guns and ammunition, arguing that it facilitates the exercise of the constitutional right to bear arms and promotes personal safety.</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gun control organizations and some political opponents have questioned the measure. They argue that, in a context of growing social needs, it would be more appropriate to prioritize tax relief in sectors such as education and health. They point out that the exemption could incentivize gun purchases, which they consider counterproductive in terms of public safety. </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14" style="position:absolute;z-index:251734016"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(94%); TAX EXEMPTIONS (92%); SALES TAX (91%); DEFENSE SPENDING (90%); GOVERNMENT BODIES &amp; OFFICES (90%); GOVERNMENT BUDGETS (90%); MUNICIPAL FINANCE (90%); RIGHT TO BEAR ARMS (90%); TAX BREAKS (90%); TAX LAW (90%); US STATE GOVERNMENT (90%); FIREARMS (89%); GUN CONTROL (89%); POLICE FORCES (89%); SAFETY (89%); TAX INCENTIVES (89%); WEAPONS &amp; ARMS (89%); SAFETY, ACCIDENTS &amp; DISASTERS (87%); FUEL TAX (78%); GOVERNMENT &amp; PUBLIC ADMINISTRATION (78%); POPULATION SIZE (78%); REGIONAL &amp; LOCAL GOVERNMENTS (78%); TAX RELIEF (78%); LAYOFFS (77%); CHRONOLOGIES (73%); ECONOMY &amp; ECONOMIC INDICATORS (73%); FAMILY (73%); LEGISLATIVE BODIES (73%); NATURAL DISASTERS (68%); LABOR &amp; EMPLOYMENT (67%); WAGE GROWTH (67%); ASSOCIATIONS &amp; ORGANIZATIONS (66%); LEASE AGREEMENTS (66%); HOME EMERGENCY PREPAREDNESS (63%)</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 PROPOSALS (90%); BUDGETS (90%); DEFENSE SPENDING (90%); GOVERNMENT BUDGETS (90%); BUDGET PLANNING &amp; MANAGEMENT (78%); FUEL TAX (78%); LEASE AGREEMENTS (66%)</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(97%); UNITED STATES (79%)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15"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 xml:space="preserve">Florida: </w:t>
        </w:r>
      </w:hyperlink>
      <w:hyperlink r:id="rId405" w:history="1">
        <w:r>
          <w:rPr>
            <w:rFonts w:ascii="arial" w:eastAsia="arial" w:hAnsi="arial" w:cs="arial"/>
            <w:b/>
            <w:i/>
            <w:strike w:val="0"/>
            <w:color w:val="0077CC"/>
            <w:sz w:val="28"/>
            <w:u w:val="single"/>
            <w:vertAlign w:val="baseline"/>
          </w:rPr>
          <w:t>Ron</w:t>
        </w:r>
      </w:hyperlink>
      <w:hyperlink r:id="rId406" w:history="1">
        <w:r>
          <w:rPr>
            <w:rFonts w:ascii="arial" w:eastAsia="arial" w:hAnsi="arial" w:cs="arial"/>
            <w:b/>
            <w:i/>
            <w:strike w:val="0"/>
            <w:color w:val="0077CC"/>
            <w:sz w:val="28"/>
            <w:u w:val="single"/>
            <w:vertAlign w:val="baseline"/>
          </w:rPr>
          <w:t xml:space="preserve"> </w:t>
        </w:r>
      </w:hyperlink>
      <w:hyperlink r:id="rId407" w:history="1">
        <w:r>
          <w:rPr>
            <w:rFonts w:ascii="arial" w:eastAsia="arial" w:hAnsi="arial" w:cs="arial"/>
            <w:b/>
            <w:i/>
            <w:strike w:val="0"/>
            <w:color w:val="0077CC"/>
            <w:sz w:val="28"/>
            <w:u w:val="single"/>
            <w:vertAlign w:val="baseline"/>
          </w:rPr>
          <w:t>DeSantis</w:t>
        </w:r>
      </w:hyperlink>
      <w:hyperlink r:id="rId408" w:history="1">
        <w:r>
          <w:rPr>
            <w:rFonts w:ascii="arial" w:eastAsia="arial" w:hAnsi="arial" w:cs="arial"/>
            <w:b/>
            <w:i/>
            <w:strike w:val="0"/>
            <w:color w:val="0077CC"/>
            <w:sz w:val="28"/>
            <w:u w:val="single"/>
            <w:vertAlign w:val="baseline"/>
          </w:rPr>
          <w:t xml:space="preserve"> backs bill to protect seniors from real estate scams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6" style="position:absolute;z-index:25173606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expressed his support for </w:t>
      </w:r>
      <w:r>
        <w:rPr>
          <w:rFonts w:ascii="arial" w:eastAsia="arial" w:hAnsi="arial" w:cs="arial"/>
          <w:b/>
          <w:i w:val="0"/>
          <w:strike w:val="0"/>
          <w:noProof w:val="0"/>
          <w:color w:val="000000"/>
          <w:position w:val="0"/>
          <w:sz w:val="20"/>
          <w:u w:val="none"/>
          <w:vertAlign w:val="baseline"/>
        </w:rPr>
        <w:t>SB 368</w:t>
      </w:r>
      <w:r>
        <w:rPr>
          <w:rFonts w:ascii="arial" w:eastAsia="arial" w:hAnsi="arial" w:cs="arial"/>
          <w:b w:val="0"/>
          <w:i w:val="0"/>
          <w:strike w:val="0"/>
          <w:noProof w:val="0"/>
          <w:color w:val="000000"/>
          <w:position w:val="0"/>
          <w:sz w:val="20"/>
          <w:u w:val="none"/>
          <w:vertAlign w:val="baseline"/>
        </w:rPr>
        <w:t xml:space="preserve">, which aims to protect condominium owners, especially seniors, from fraud and abuse within property associations. This initiative, promoted by Senator </w:t>
      </w:r>
      <w:r>
        <w:rPr>
          <w:rFonts w:ascii="arial" w:eastAsia="arial" w:hAnsi="arial" w:cs="arial"/>
          <w:b/>
          <w:i w:val="0"/>
          <w:strike w:val="0"/>
          <w:noProof w:val="0"/>
          <w:color w:val="000000"/>
          <w:position w:val="0"/>
          <w:sz w:val="20"/>
          <w:u w:val="none"/>
          <w:vertAlign w:val="baseline"/>
        </w:rPr>
        <w:t>Ileana García</w:t>
      </w:r>
      <w:r>
        <w:rPr>
          <w:rFonts w:ascii="arial" w:eastAsia="arial" w:hAnsi="arial" w:cs="arial"/>
          <w:b w:val="0"/>
          <w:i w:val="0"/>
          <w:strike w:val="0"/>
          <w:noProof w:val="0"/>
          <w:color w:val="000000"/>
          <w:position w:val="0"/>
          <w:sz w:val="20"/>
          <w:u w:val="none"/>
          <w:vertAlign w:val="baseline"/>
        </w:rPr>
        <w:t>, focuses on solving problems of corruption and lack of transparency that affect the residents of these buildings.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arises in a context marked by the tragedy of the collapse of the Champlain Towers South building in Surfside in 2021, which claimed the lives of 98 people. In response to this disaster, Florida implemented stricter laws for the structural safety of buildings, but this has brought with it a significant increase in extraordinary maintenance fees, affecting many owners, especially the elderly.   </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MOST VIEWED VIDEO</w:t>
      </w:r>
      <w:r>
        <w:rPr>
          <w:rFonts w:ascii="arial" w:eastAsia="arial" w:hAnsi="arial" w:cs="arial"/>
          <w:b/>
          <w:i w:val="0"/>
          <w:strike w:val="0"/>
          <w:noProof w:val="0"/>
          <w:color w:val="000000"/>
          <w:position w:val="0"/>
          <w:sz w:val="20"/>
          <w:u w:val="none"/>
          <w:vertAlign w:val="baseline"/>
        </w:rPr>
        <w:t>Shocking train-truck collision south of Boston: the moment caught on video</w:t>
      </w:r>
      <w:r>
        <w:rPr>
          <w:rFonts w:ascii="arial" w:eastAsia="arial" w:hAnsi="arial" w:cs="arial"/>
          <w:b/>
          <w:i w:val="0"/>
          <w:strike w:val="0"/>
          <w:noProof w:val="0"/>
          <w:color w:val="000000"/>
          <w:position w:val="0"/>
          <w:sz w:val="20"/>
          <w:u w:val="none"/>
          <w:vertAlign w:val="baseline"/>
        </w:rPr>
        <w:t xml:space="preserve"> Why is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backing SB 368 in Florida?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recent event, the governor stressed that the legislation seeks to "protect homeowners, especially seniors on fixed incomes, from the devastating effects of laws passed in the wake of the Surfside collapse."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noted that the extraordinary maintenance fees, stemming from the new safety measures, have proved unaffordable for many homeowners, forcing them to sell or abandon their homes.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also called for correcting legislative mistakes that he said have put the housing of thousands of Floridians at risk. "This problem was created by the state itself, and it is our responsibility to fix it," the governor said. With his support,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hopes the legislation will move forward and protect homeowners' rights by ensuring transparency and accountability measures in condominium associations.   </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are the goals of this SB 368 bill backed by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state officials, the primary goal of SB 368 is to address fraud and corruption in condominium associations while protecting the most vulnerable homeowners, such as seniors. The bill is intended to improve transparency in the management of these buildings. Key objectives of the legislation include:   </w:t>
      </w:r>
    </w:p>
    <w:p>
      <w:pPr>
        <w:pStyle w:val="Normal26"/>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Establish a Pilot Program to investigate economic crimes, fraud and corruption in condominium associations, under the Department of Legal Affairs. </w:t>
      </w:r>
    </w:p>
    <w:p>
      <w:pPr>
        <w:pStyle w:val="Normal26"/>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Allowing the hiring of firms specializing in financial fraud to investigate irregularities within associations. </w:t>
      </w:r>
    </w:p>
    <w:p>
      <w:pPr>
        <w:pStyle w:val="Normal26"/>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Provide the State with auditing and subpoena powers, and channel complaints through the Ombudsman. </w:t>
      </w:r>
    </w:p>
    <w:p>
      <w:pPr>
        <w:pStyle w:val="Normal26"/>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Require condominium associations to have fidelity insurance to protect owners from mismanagement. </w:t>
      </w:r>
    </w:p>
    <w:p>
      <w:pPr>
        <w:pStyle w:val="Normal26"/>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Create a public, digital database with detailed information on associations, including names of officers, budgets and internal documents, available by 2027.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pilot program will begin in Miami-Dade County and will run through October 2030, unless the legislature decides to extend it.   </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are the criticisms of this SB 368 bill backed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some voices within the Florida House of Representatives, SB 368 does not adequately address fundamental problems within condominium associations. The main criticisms point to the bill's failure to ensure sufficient accountability on Boards of Directors and does not address all governance issues. The main criticisms include:   </w:t>
      </w:r>
    </w:p>
    <w:p>
      <w:pPr>
        <w:pStyle w:val="Normal26"/>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It does not require sufficient accountability on the part of condominium Boards of Directors. </w:t>
      </w:r>
    </w:p>
    <w:p>
      <w:pPr>
        <w:pStyle w:val="Normal26"/>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It complicates and makes the process for removing Board members more complicated and expensive. </w:t>
      </w:r>
    </w:p>
    <w:p>
      <w:pPr>
        <w:pStyle w:val="Normal26"/>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Allows major decisions to be made without owner approval. </w:t>
      </w:r>
    </w:p>
    <w:p>
      <w:pPr>
        <w:pStyle w:val="Normal26"/>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Weakens electronic voting systems, which could allow internal manipulations.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criticisms come from those who believe that the bill does not fully address transparency and governance problems in associations. However,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defended the bill, noting that it seeks to balance the protection of owners' rights with improved efficiency in condominium management. </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17" style="position:absolute;z-index:251737088"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ELDER FRAUD (90%); HOMEOWNERS (90%); LEGISLATION (90%); LEGISLATIVE BODIES (90%); NEGATIVE NEWS (90%); REAL ESTATE FRAUD (90%); SAFETY (90%); SAFETY REGULATION &amp; POLICY (90%); SCAMMING (90%); SENIOR CITIZENS (90%); CORRUPTION (89%); FRAUD &amp; FINANCIAL CRIME (89%); GOVERNMENT BODIES &amp; OFFICES (89%); HOMEOWNERS ASSOCIATIONS (89%); INVESTIGATIONS (89%); NEGATIVE MISC NEWS (89%); SUBPOENAS (87%); US STATE GOVERNMENT (79%); CRIME, LAW ENFORCEMENT &amp; CORRECTIONS (78%); CRIMINAL INVESTIGATIONS (78%); FINANCIAL CRIME COUNTERMEASURES (78%); GOVERNMENT &amp; PUBLIC ADMINISTRATION (78%); NEGATIVE BUSINESS NEWS (78%); PUBLIC OFFICIALS (78%); REAL PROPERTY LAW (78%); CORPORATE GOVERNANCE (77%); LAW &amp; LEGAL SYSTEM (70%); RAIL TRANSPORTATION ACCIDENTS (70%); SAFETY, ACCIDENTS &amp; DISASTERS (70%); BOARDS OF DIRECTORS (60%); TRAFFIC ACCIDENTS (54%)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CONDOMINIUMS (90%); REAL ESTATE (90%); REAL ESTATE FRAUD (90%); RESIDENTIAL CO-OWNERSHIP (90%); HOMEOWNERS ASSOCIATIONS (89%); RESIDENTIAL CONDOMINIUMS (89%); REAL PROPERTY LAW (78%); BUDGETS (72%); RAIL TRANSPORTATION ACCIDENTS (70%); TRAFFIC ACCIDENTS (54%)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(74%); FLORIDA, USA (97%)</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18"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409"/>
          <w:headerReference w:type="default" r:id="rId410"/>
          <w:footerReference w:type="even" r:id="rId411"/>
          <w:footerReference w:type="default" r:id="rId412"/>
          <w:headerReference w:type="first" r:id="rId413"/>
          <w:footerReference w:type="first" r:id="rId414"/>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415" w:history="1">
        <w:r>
          <w:rPr>
            <w:rFonts w:ascii="arial" w:eastAsia="arial" w:hAnsi="arial" w:cs="arial"/>
            <w:b/>
            <w:i/>
            <w:strike w:val="0"/>
            <w:color w:val="0077CC"/>
            <w:sz w:val="28"/>
            <w:u w:val="single"/>
            <w:vertAlign w:val="baseline"/>
          </w:rPr>
          <w:t xml:space="preserve">Governor </w:t>
        </w:r>
      </w:hyperlink>
      <w:hyperlink r:id="rId416" w:history="1">
        <w:r>
          <w:rPr>
            <w:rFonts w:ascii="arial" w:eastAsia="arial" w:hAnsi="arial" w:cs="arial"/>
            <w:b/>
            <w:i/>
            <w:strike w:val="0"/>
            <w:color w:val="0077CC"/>
            <w:sz w:val="28"/>
            <w:u w:val="single"/>
            <w:vertAlign w:val="baseline"/>
          </w:rPr>
          <w:t>Ron</w:t>
        </w:r>
      </w:hyperlink>
      <w:hyperlink r:id="rId417" w:history="1">
        <w:r>
          <w:rPr>
            <w:rFonts w:ascii="arial" w:eastAsia="arial" w:hAnsi="arial" w:cs="arial"/>
            <w:b/>
            <w:i/>
            <w:strike w:val="0"/>
            <w:color w:val="0077CC"/>
            <w:sz w:val="28"/>
            <w:u w:val="single"/>
            <w:vertAlign w:val="baseline"/>
          </w:rPr>
          <w:t xml:space="preserve"> </w:t>
        </w:r>
      </w:hyperlink>
      <w:hyperlink r:id="rId418" w:history="1">
        <w:r>
          <w:rPr>
            <w:rFonts w:ascii="arial" w:eastAsia="arial" w:hAnsi="arial" w:cs="arial"/>
            <w:b/>
            <w:i/>
            <w:strike w:val="0"/>
            <w:color w:val="0077CC"/>
            <w:sz w:val="28"/>
            <w:u w:val="single"/>
            <w:vertAlign w:val="baseline"/>
          </w:rPr>
          <w:t>DeSantis</w:t>
        </w:r>
      </w:hyperlink>
      <w:hyperlink r:id="rId419" w:history="1">
        <w:r>
          <w:rPr>
            <w:rFonts w:ascii="arial" w:eastAsia="arial" w:hAnsi="arial" w:cs="arial"/>
            <w:b/>
            <w:i/>
            <w:strike w:val="0"/>
            <w:color w:val="0077CC"/>
            <w:sz w:val="28"/>
            <w:u w:val="single"/>
            <w:vertAlign w:val="baseline"/>
          </w:rPr>
          <w:t xml:space="preserve"> Reappoints Jeanette Nunez as Chair of the Space Florida Board of Directors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 Monday 8:30 AM  EST</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27"/>
        <w:keepNext w:val="0"/>
        <w:spacing w:before="120" w:after="0" w:line="220" w:lineRule="atLeast"/>
        <w:ind w:left="0" w:right="0" w:firstLine="0"/>
        <w:jc w:val="left"/>
      </w:pPr>
      <w:r>
        <w:br/>
      </w:r>
      <w:r>
        <w:pict>
          <v:shape id="_x0000_i1119" type="#_x0000_t75" style="width:15.19pt;height:15.19pt">
            <v:imagedata r:id="rId2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0" style="position:absolute;z-index:2517391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Reappoints Jeanette Nunez as Chair of the Space Florida Board of Directors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reappointment of Jeanette Nunez as Chair of the Space Florida Board of Directors.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Jeanette Nunez</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is the Interim President of Florida International University. She previously served as the Lieutenant Governor of Florida since 2018. Nunez was also a State Representative in the Florida House of Representatives from 2010 to 2018 and was named Speaker Pro Tempore from 2016 to 2018. In her role as Lieutenant Governor, she oversaw the Florida Department of Health, led the Florida Cybersecurity Advisory Council, and served on the Statewide Council on Human Trafficking. Nunez earned her bachelor's degree in political science and international relations and her master's degree in public administration from Florida International University.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appointment is subject to confirmation by the Florida Senate.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420"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421" w:history="1">
        <w:r>
          <w:rPr>
            <w:rFonts w:ascii="arial" w:eastAsia="arial" w:hAnsi="arial" w:cs="arial"/>
            <w:b/>
            <w:i/>
            <w:strike w:val="0"/>
            <w:noProof w:val="0"/>
            <w:color w:val="0077CC"/>
            <w:position w:val="0"/>
            <w:sz w:val="20"/>
            <w:u w:val="single"/>
            <w:vertAlign w:val="baseline"/>
          </w:rPr>
          <w:t>ron</w:t>
        </w:r>
      </w:hyperlink>
      <w:hyperlink r:id="rId422" w:history="1">
        <w:r>
          <w:rPr>
            <w:rFonts w:ascii="arial" w:eastAsia="arial" w:hAnsi="arial" w:cs="arial"/>
            <w:b w:val="0"/>
            <w:i/>
            <w:strike w:val="0"/>
            <w:noProof w:val="0"/>
            <w:color w:val="0077CC"/>
            <w:position w:val="0"/>
            <w:sz w:val="20"/>
            <w:u w:val="single"/>
            <w:vertAlign w:val="baseline"/>
          </w:rPr>
          <w:t>-</w:t>
        </w:r>
      </w:hyperlink>
      <w:hyperlink r:id="rId423" w:history="1">
        <w:r>
          <w:rPr>
            <w:rFonts w:ascii="arial" w:eastAsia="arial" w:hAnsi="arial" w:cs="arial"/>
            <w:b/>
            <w:i/>
            <w:strike w:val="0"/>
            <w:noProof w:val="0"/>
            <w:color w:val="0077CC"/>
            <w:position w:val="0"/>
            <w:sz w:val="20"/>
            <w:u w:val="single"/>
            <w:vertAlign w:val="baseline"/>
          </w:rPr>
          <w:t>desantis</w:t>
        </w:r>
      </w:hyperlink>
      <w:hyperlink r:id="rId424" w:history="1">
        <w:r>
          <w:rPr>
            <w:rFonts w:ascii="arial" w:eastAsia="arial" w:hAnsi="arial" w:cs="arial"/>
            <w:b w:val="0"/>
            <w:i/>
            <w:strike w:val="0"/>
            <w:noProof w:val="0"/>
            <w:color w:val="0077CC"/>
            <w:position w:val="0"/>
            <w:sz w:val="20"/>
            <w:u w:val="single"/>
            <w:vertAlign w:val="baseline"/>
          </w:rPr>
          <w:t>-reappoints-jeanette-nunez-chair-space-florida-board-directors</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MSTRUCK-9059035 MSTRUCK</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1" style="position:absolute;z-index:251740160"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(92%); BOARDS OF DIRECTORS (91%); APPOINTMENTS (90%); GOVERNMENT &amp; PUBLIC ADMINISTRATION (90%); GOVERNORS (90%); LEGISLATIVE BODIES (90%); US REPUBLICAN PARTY (90%); US STATE GOVERNMENT (90%); EMPLOYMENT HISTORY (78%); INTERIM MANAGEMENT (78%); INTERNATIONAL RELATIONS &amp; NATIONAL SECURITY (78%); UNIVERSITY ADMINISTRATION (78%); CERTIFICATES, DEGREES &amp; DIPLOMAS (76%); INTERNATIONAL STUDIES (76%); NATIONAL SECURITY &amp; FOREIGN RELATIONS (76%); POLITICS (76%); PRESS RELEASES (73%); SOCIAL SCIENCE EDUCATION (71%); POLITICAL SCIENCE (68%); HUMAN TRAFFICKING (54%)</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INTERNATIONAL UNIVERSITY (83%)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FLORIDA, USA (99%)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2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425"/>
          <w:headerReference w:type="default" r:id="rId426"/>
          <w:footerReference w:type="even" r:id="rId427"/>
          <w:footerReference w:type="default" r:id="rId428"/>
          <w:headerReference w:type="first" r:id="rId429"/>
          <w:footerReference w:type="first" r:id="rId430"/>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431" w:history="1">
        <w:r>
          <w:rPr>
            <w:rFonts w:ascii="arial" w:eastAsia="arial" w:hAnsi="arial" w:cs="arial"/>
            <w:b/>
            <w:i/>
            <w:strike w:val="0"/>
            <w:color w:val="0077CC"/>
            <w:sz w:val="28"/>
            <w:u w:val="single"/>
            <w:vertAlign w:val="baseline"/>
          </w:rPr>
          <w:t xml:space="preserve">Governor </w:t>
        </w:r>
      </w:hyperlink>
      <w:hyperlink r:id="rId432" w:history="1">
        <w:r>
          <w:rPr>
            <w:rFonts w:ascii="arial" w:eastAsia="arial" w:hAnsi="arial" w:cs="arial"/>
            <w:b/>
            <w:i/>
            <w:strike w:val="0"/>
            <w:color w:val="0077CC"/>
            <w:sz w:val="28"/>
            <w:u w:val="single"/>
            <w:vertAlign w:val="baseline"/>
          </w:rPr>
          <w:t>Ron</w:t>
        </w:r>
      </w:hyperlink>
      <w:hyperlink r:id="rId433" w:history="1">
        <w:r>
          <w:rPr>
            <w:rFonts w:ascii="arial" w:eastAsia="arial" w:hAnsi="arial" w:cs="arial"/>
            <w:b/>
            <w:i/>
            <w:strike w:val="0"/>
            <w:color w:val="0077CC"/>
            <w:sz w:val="28"/>
            <w:u w:val="single"/>
            <w:vertAlign w:val="baseline"/>
          </w:rPr>
          <w:t xml:space="preserve"> </w:t>
        </w:r>
      </w:hyperlink>
      <w:hyperlink r:id="rId434" w:history="1">
        <w:r>
          <w:rPr>
            <w:rFonts w:ascii="arial" w:eastAsia="arial" w:hAnsi="arial" w:cs="arial"/>
            <w:b/>
            <w:i/>
            <w:strike w:val="0"/>
            <w:color w:val="0077CC"/>
            <w:sz w:val="28"/>
            <w:u w:val="single"/>
            <w:vertAlign w:val="baseline"/>
          </w:rPr>
          <w:t>DeSantis</w:t>
        </w:r>
      </w:hyperlink>
      <w:hyperlink r:id="rId435" w:history="1">
        <w:r>
          <w:rPr>
            <w:rFonts w:ascii="arial" w:eastAsia="arial" w:hAnsi="arial" w:cs="arial"/>
            <w:b/>
            <w:i/>
            <w:strike w:val="0"/>
            <w:color w:val="0077CC"/>
            <w:sz w:val="28"/>
            <w:u w:val="single"/>
            <w:vertAlign w:val="baseline"/>
          </w:rPr>
          <w:t xml:space="preserve"> Reappoints Two to the Health Care District of Palm Beach County</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11:47 PM  EST</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28"/>
        <w:keepNext w:val="0"/>
        <w:spacing w:before="120" w:after="0" w:line="220" w:lineRule="atLeast"/>
        <w:ind w:left="0" w:right="0" w:firstLine="0"/>
        <w:jc w:val="left"/>
      </w:pPr>
      <w:r>
        <w:br/>
      </w:r>
      <w:r>
        <w:pict>
          <v:shape id="_x0000_i1123" type="#_x0000_t75" style="width:15.19pt;height:15.19pt">
            <v:imagedata r:id="rId2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4" style="position:absolute;z-index:2517422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Reappoints Two to the Health Care District of Palm Beach County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reappointment of Tracy Caruso and Carlos Vidueira to the Health Care District of Palm Beach County.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Caruso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Caruso is the President and Owner of Delray Beach Executive Suites and Editor At-Large for Florida Jolt. Active in her community, she is the current Chair of the Palm Beach County Housing and Finance Authority and previously served as the Chair of the Delray Beach Historic Preservation Board. Caruso earned her bachelor's degree in psychology from New York University.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Vidueira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Vidueira is the Vice President of Huizenga Holdings, Inc. Active in his community, he is a board member of the Superyacht Life Foundation and Northend RISE. Vidueira earned his bachelor's degree in business administration from the University of Southern California and his master's degree in business administration from the University of California, Los Angeles.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436"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437" w:history="1">
        <w:r>
          <w:rPr>
            <w:rFonts w:ascii="arial" w:eastAsia="arial" w:hAnsi="arial" w:cs="arial"/>
            <w:b/>
            <w:i/>
            <w:strike w:val="0"/>
            <w:noProof w:val="0"/>
            <w:color w:val="0077CC"/>
            <w:position w:val="0"/>
            <w:sz w:val="20"/>
            <w:u w:val="single"/>
            <w:vertAlign w:val="baseline"/>
          </w:rPr>
          <w:t>ron</w:t>
        </w:r>
      </w:hyperlink>
      <w:hyperlink r:id="rId438" w:history="1">
        <w:r>
          <w:rPr>
            <w:rFonts w:ascii="arial" w:eastAsia="arial" w:hAnsi="arial" w:cs="arial"/>
            <w:b w:val="0"/>
            <w:i/>
            <w:strike w:val="0"/>
            <w:noProof w:val="0"/>
            <w:color w:val="0077CC"/>
            <w:position w:val="0"/>
            <w:sz w:val="20"/>
            <w:u w:val="single"/>
            <w:vertAlign w:val="baseline"/>
          </w:rPr>
          <w:t>-</w:t>
        </w:r>
      </w:hyperlink>
      <w:hyperlink r:id="rId439" w:history="1">
        <w:r>
          <w:rPr>
            <w:rFonts w:ascii="arial" w:eastAsia="arial" w:hAnsi="arial" w:cs="arial"/>
            <w:b/>
            <w:i/>
            <w:strike w:val="0"/>
            <w:noProof w:val="0"/>
            <w:color w:val="0077CC"/>
            <w:position w:val="0"/>
            <w:sz w:val="20"/>
            <w:u w:val="single"/>
            <w:vertAlign w:val="baseline"/>
          </w:rPr>
          <w:t>desantis</w:t>
        </w:r>
      </w:hyperlink>
      <w:hyperlink r:id="rId440" w:history="1">
        <w:r>
          <w:rPr>
            <w:rFonts w:ascii="arial" w:eastAsia="arial" w:hAnsi="arial" w:cs="arial"/>
            <w:b w:val="0"/>
            <w:i/>
            <w:strike w:val="0"/>
            <w:noProof w:val="0"/>
            <w:color w:val="0077CC"/>
            <w:position w:val="0"/>
            <w:sz w:val="20"/>
            <w:u w:val="single"/>
            <w:vertAlign w:val="baseline"/>
          </w:rPr>
          <w:t>-reappoints-two-health-care-district-palm-beach-county</w:t>
        </w:r>
      </w:hyperlink>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MSTRUCK-9055535 MSTRUCK</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25" style="position:absolute;z-index:251743232"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BUSINESS EDUCATION (90%); CERTIFICATES, DEGREES &amp; DIPLOMAS (90%); GOVERNMENT BODIES &amp; OFFICES (90%); HEALTH DEPARTMENTS (90%); US REPUBLICAN PARTY (90%); EMPLOYMENT HISTORY (77%); BOARDS OF DIRECTORS (75%); HOLDING COMPANIES (74%); PRESS RELEASES (73%); CULTURE DEPARTMENTS (70%)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SOUTHERN CALIFORNIA (53%); UNIVERSITY OF CALIFORNIA (52%)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(90%)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LOS ANGELES, CA, USA (79%); FLORIDA, USA (94%); CALIFORNIA, USA (92%)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26"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441"/>
          <w:headerReference w:type="default" r:id="rId442"/>
          <w:footerReference w:type="even" r:id="rId443"/>
          <w:footerReference w:type="default" r:id="rId444"/>
          <w:headerReference w:type="first" r:id="rId445"/>
          <w:footerReference w:type="first" r:id="rId446"/>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447" w:history="1">
        <w:r>
          <w:rPr>
            <w:rFonts w:ascii="arial" w:eastAsia="arial" w:hAnsi="arial" w:cs="arial"/>
            <w:b/>
            <w:i/>
            <w:strike w:val="0"/>
            <w:color w:val="0077CC"/>
            <w:sz w:val="28"/>
            <w:u w:val="single"/>
            <w:vertAlign w:val="baseline"/>
          </w:rPr>
          <w:t xml:space="preserve">Governor </w:t>
        </w:r>
      </w:hyperlink>
      <w:hyperlink r:id="rId448" w:history="1">
        <w:r>
          <w:rPr>
            <w:rFonts w:ascii="arial" w:eastAsia="arial" w:hAnsi="arial" w:cs="arial"/>
            <w:b/>
            <w:i/>
            <w:strike w:val="0"/>
            <w:color w:val="0077CC"/>
            <w:sz w:val="28"/>
            <w:u w:val="single"/>
            <w:vertAlign w:val="baseline"/>
          </w:rPr>
          <w:t>Ron</w:t>
        </w:r>
      </w:hyperlink>
      <w:hyperlink r:id="rId449" w:history="1">
        <w:r>
          <w:rPr>
            <w:rFonts w:ascii="arial" w:eastAsia="arial" w:hAnsi="arial" w:cs="arial"/>
            <w:b/>
            <w:i/>
            <w:strike w:val="0"/>
            <w:color w:val="0077CC"/>
            <w:sz w:val="28"/>
            <w:u w:val="single"/>
            <w:vertAlign w:val="baseline"/>
          </w:rPr>
          <w:t xml:space="preserve"> </w:t>
        </w:r>
      </w:hyperlink>
      <w:hyperlink r:id="rId450" w:history="1">
        <w:r>
          <w:rPr>
            <w:rFonts w:ascii="arial" w:eastAsia="arial" w:hAnsi="arial" w:cs="arial"/>
            <w:b/>
            <w:i/>
            <w:strike w:val="0"/>
            <w:color w:val="0077CC"/>
            <w:sz w:val="28"/>
            <w:u w:val="single"/>
            <w:vertAlign w:val="baseline"/>
          </w:rPr>
          <w:t>DeSantis</w:t>
        </w:r>
      </w:hyperlink>
      <w:hyperlink r:id="rId451" w:history="1">
        <w:r>
          <w:rPr>
            <w:rFonts w:ascii="arial" w:eastAsia="arial" w:hAnsi="arial" w:cs="arial"/>
            <w:b/>
            <w:i/>
            <w:strike w:val="0"/>
            <w:color w:val="0077CC"/>
            <w:sz w:val="28"/>
            <w:u w:val="single"/>
            <w:vertAlign w:val="baseline"/>
          </w:rPr>
          <w:t xml:space="preserve"> Reappoints Three to the Board of Chiropractic Medicine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 Monday 8:30 AM  EST</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29"/>
        <w:keepNext w:val="0"/>
        <w:spacing w:before="120" w:after="0" w:line="220" w:lineRule="atLeast"/>
        <w:ind w:left="0" w:right="0" w:firstLine="0"/>
        <w:jc w:val="left"/>
      </w:pPr>
      <w:r>
        <w:br/>
      </w:r>
      <w:r>
        <w:pict>
          <v:shape id="_x0000_i1127" type="#_x0000_t75" style="width:15.19pt;height:15.19pt">
            <v:imagedata r:id="rId2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8" style="position:absolute;z-index:2517452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Reappoints Three to the Board of Chiropractic Medicine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reappointment of Jason Comerford, Anthony Oliverio, and Gretchen Saunders to the Board of Chiropractic Medicine.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Comerford, DC</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Comerford is the Owner of Sports Chiropractic, Health, and Rehab in Palm Bay. He previously served as a company commander and combat medic with 25 years of service in the United States Army, receiving the Army Commendation Medal, the Achievement Medal, the Service Ribbon, the Global War on Terrorism Service Medal, and the Air Assault Badge. Comerford earned his bachelor's degree in psychology from the University of Central Florida and his Doctor of Chiropractic Medicine from Palmer College of Chiropractic.</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Oliverio, DC</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Oliverio is a Licensed Chiropractic Physician at Neck and Back Care Center of Crystal River. Active in his community, he currently serves as a member of the American and Florida Chiropractic Associations. Oliverio earned his bachelor's degree from the University of Michigan and his Doctor of Chiropractic Medicine from Palmer College of Chiropractic.</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Gretchen Saunders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Saunders is currently retired and previously served as the Chief Financial Officer for the St. John's County School District. Active in her community, she previously served as the Chair of the Florida Finance Council. Saunders earned her bachelor's degree in business administration from Ferris State University and her master's degree in public administration from Central Michigan University.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appointments are subject to confirmation by the Florida Senate.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452"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453" w:history="1">
        <w:r>
          <w:rPr>
            <w:rFonts w:ascii="arial" w:eastAsia="arial" w:hAnsi="arial" w:cs="arial"/>
            <w:b/>
            <w:i/>
            <w:strike w:val="0"/>
            <w:noProof w:val="0"/>
            <w:color w:val="0077CC"/>
            <w:position w:val="0"/>
            <w:sz w:val="20"/>
            <w:u w:val="single"/>
            <w:vertAlign w:val="baseline"/>
          </w:rPr>
          <w:t>ron</w:t>
        </w:r>
      </w:hyperlink>
      <w:hyperlink r:id="rId454" w:history="1">
        <w:r>
          <w:rPr>
            <w:rFonts w:ascii="arial" w:eastAsia="arial" w:hAnsi="arial" w:cs="arial"/>
            <w:b w:val="0"/>
            <w:i/>
            <w:strike w:val="0"/>
            <w:noProof w:val="0"/>
            <w:color w:val="0077CC"/>
            <w:position w:val="0"/>
            <w:sz w:val="20"/>
            <w:u w:val="single"/>
            <w:vertAlign w:val="baseline"/>
          </w:rPr>
          <w:t>-</w:t>
        </w:r>
      </w:hyperlink>
      <w:hyperlink r:id="rId455" w:history="1">
        <w:r>
          <w:rPr>
            <w:rFonts w:ascii="arial" w:eastAsia="arial" w:hAnsi="arial" w:cs="arial"/>
            <w:b/>
            <w:i/>
            <w:strike w:val="0"/>
            <w:noProof w:val="0"/>
            <w:color w:val="0077CC"/>
            <w:position w:val="0"/>
            <w:sz w:val="20"/>
            <w:u w:val="single"/>
            <w:vertAlign w:val="baseline"/>
          </w:rPr>
          <w:t>desantis</w:t>
        </w:r>
      </w:hyperlink>
      <w:hyperlink r:id="rId456" w:history="1">
        <w:r>
          <w:rPr>
            <w:rFonts w:ascii="arial" w:eastAsia="arial" w:hAnsi="arial" w:cs="arial"/>
            <w:b w:val="0"/>
            <w:i/>
            <w:strike w:val="0"/>
            <w:noProof w:val="0"/>
            <w:color w:val="0077CC"/>
            <w:position w:val="0"/>
            <w:sz w:val="20"/>
            <w:u w:val="single"/>
            <w:vertAlign w:val="baseline"/>
          </w:rPr>
          <w:t>-reappoints-three-board-chiropractic-medicine</w:t>
        </w:r>
      </w:hyperlink>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MSTRUCK-9059034 MSTRUCK</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29" style="position:absolute;z-index:251746304"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CHIROPRACTIC (99%); APPOINTMENTS (90%); CERTIFICATES, DEGREES &amp; DIPLOMAS (90%); EMPLOYMENT HISTORY (90%); GOVERNMENT BODIES &amp; OFFICES (90%); GOVERNORS (90%); MILITARY AWARDS &amp; DECORATIONS (90%); NATIONAL SECURITY &amp; FOREIGN RELATIONS (90%); US REPUBLICAN PARTY (90%); ASSOCIATIONS &amp; ORGANIZATIONS (78%); EDUCATION &amp; TRAINING (78%); GOVERNMENT &amp; PUBLIC ADMINISTRATION (78%); LEGISLATIVE BODIES (78%); ARMIES (77%); MILITARY MEDICAL PERSONNEL (76%); US ARMY (76%); EDUCATION SYSTEMS &amp; INSTITUTIONS (75%); NEGATIVE NEWS (75%); BUSINESS EDUCATION (74%); PRESS RELEASES (73%); PSYCHOLOGY (73%); SPORTS MEDICINE (73%); PUBLIC SCHOOLS (69%); SCHOOL DISTRICTS (65%); TERRORISM (55%); EXECUTIVES (51%)</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ARMY (56%); UNIVERSITY OF CENTRAL FLORIDA (55%); UNIVERSITY OF MICHIGAN (53%); CENTRAL MICHIGAN UNIVERSITY (51%)</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CHIROPRACTIC (99%); MILITARY AWARDS &amp; DECORATIONS (90%); ARMIES (77%); MILITARY MEDICAL PERSONNEL (76%); US ARMY (76%); EDUCATION SYSTEMS &amp; INSTITUTIONS (75%); PSYCHOLOGY (73%); SPORTS MEDICINE (73%); PUBLIC SCHOOLS (69%)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FLORIDA, USA (96%); MICHIGAN, USA (92%); UNITED STATES (92%)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3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 xml:space="preserve">Governor </w:t>
        </w:r>
      </w:hyperlink>
      <w:hyperlink r:id="rId464" w:history="1">
        <w:r>
          <w:rPr>
            <w:rFonts w:ascii="arial" w:eastAsia="arial" w:hAnsi="arial" w:cs="arial"/>
            <w:b/>
            <w:i/>
            <w:strike w:val="0"/>
            <w:color w:val="0077CC"/>
            <w:sz w:val="28"/>
            <w:u w:val="single"/>
            <w:vertAlign w:val="baseline"/>
          </w:rPr>
          <w:t>Ron</w:t>
        </w:r>
      </w:hyperlink>
      <w:hyperlink r:id="rId465" w:history="1">
        <w:r>
          <w:rPr>
            <w:rFonts w:ascii="arial" w:eastAsia="arial" w:hAnsi="arial" w:cs="arial"/>
            <w:b/>
            <w:i/>
            <w:strike w:val="0"/>
            <w:color w:val="0077CC"/>
            <w:sz w:val="28"/>
            <w:u w:val="single"/>
            <w:vertAlign w:val="baseline"/>
          </w:rPr>
          <w:t xml:space="preserve"> </w:t>
        </w:r>
      </w:hyperlink>
      <w:hyperlink r:id="rId466" w:history="1">
        <w:r>
          <w:rPr>
            <w:rFonts w:ascii="arial" w:eastAsia="arial" w:hAnsi="arial" w:cs="arial"/>
            <w:b/>
            <w:i/>
            <w:strike w:val="0"/>
            <w:color w:val="0077CC"/>
            <w:sz w:val="28"/>
            <w:u w:val="single"/>
            <w:vertAlign w:val="baseline"/>
          </w:rPr>
          <w:t>DeSantis</w:t>
        </w:r>
      </w:hyperlink>
      <w:hyperlink r:id="rId467" w:history="1">
        <w:r>
          <w:rPr>
            <w:rFonts w:ascii="arial" w:eastAsia="arial" w:hAnsi="arial" w:cs="arial"/>
            <w:b/>
            <w:i/>
            <w:strike w:val="0"/>
            <w:color w:val="0077CC"/>
            <w:sz w:val="28"/>
            <w:u w:val="single"/>
            <w:vertAlign w:val="baseline"/>
          </w:rPr>
          <w:t xml:space="preserve"> Appoints Two to the Florida Gulf Coast University Board of Trustees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2025 Friday 6:47 PM  EST</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0"/>
        <w:keepNext w:val="0"/>
        <w:spacing w:before="120" w:after="0" w:line="220" w:lineRule="atLeast"/>
        <w:ind w:left="0" w:right="0" w:firstLine="0"/>
        <w:jc w:val="left"/>
      </w:pPr>
      <w:r>
        <w:br/>
      </w:r>
      <w:r>
        <w:pict>
          <v:shape id="_x0000_i1131" type="#_x0000_t75" style="width:15.19pt;height:15.19pt">
            <v:imagedata r:id="rId2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2" style="position:absolute;z-index:2517483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Two to the Florida Gulf Coast University Board of Trustees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Dr. Larry Antonucci and the reappointment of Robbie Roepstorff to the Florida Gulf Coast University Board of Trustees.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Larry Antonucci</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Antonucci is the President and Chief Executive Officer of Lee Health. He previously served as the Chief Operating Officer of Lee Health and the Chief Operating Officer of Hospital Services and Chief Administrating Officer for Cape Coral Hospital. Active in his community, he currently serves as Chair of the Florida Hospital Association Board of Directors and is a member of the Safety Net Hospital Alliance of Florida Board of Directors and the Florida Gulf Coast University Foundation Board of Directors. Dr. Antonucci earned his master's degree in business administration from the University of South Florida and his Doctor of Medicine degree from the University of Miami.</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Robbie Roepstorff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Roepstorff is the Founder and President of Edison National Bank and Bank of the Islands. Active in her community, she previously served as a member of the Florida Transportation Commission and is a member of the Southwest Florida Community Foundation Executive Committee. Roepstorff earned her bachelor's degree in sociology and political science from the University of North Alabama.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appointments are subject to confirmation by the Florida Senate.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468"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469" w:history="1">
        <w:r>
          <w:rPr>
            <w:rFonts w:ascii="arial" w:eastAsia="arial" w:hAnsi="arial" w:cs="arial"/>
            <w:b/>
            <w:i/>
            <w:strike w:val="0"/>
            <w:noProof w:val="0"/>
            <w:color w:val="0077CC"/>
            <w:position w:val="0"/>
            <w:sz w:val="20"/>
            <w:u w:val="single"/>
            <w:vertAlign w:val="baseline"/>
          </w:rPr>
          <w:t>ron</w:t>
        </w:r>
      </w:hyperlink>
      <w:hyperlink r:id="rId470" w:history="1">
        <w:r>
          <w:rPr>
            <w:rFonts w:ascii="arial" w:eastAsia="arial" w:hAnsi="arial" w:cs="arial"/>
            <w:b w:val="0"/>
            <w:i/>
            <w:strike w:val="0"/>
            <w:noProof w:val="0"/>
            <w:color w:val="0077CC"/>
            <w:position w:val="0"/>
            <w:sz w:val="20"/>
            <w:u w:val="single"/>
            <w:vertAlign w:val="baseline"/>
          </w:rPr>
          <w:t>-</w:t>
        </w:r>
      </w:hyperlink>
      <w:hyperlink r:id="rId471" w:history="1">
        <w:r>
          <w:rPr>
            <w:rFonts w:ascii="arial" w:eastAsia="arial" w:hAnsi="arial" w:cs="arial"/>
            <w:b/>
            <w:i/>
            <w:strike w:val="0"/>
            <w:noProof w:val="0"/>
            <w:color w:val="0077CC"/>
            <w:position w:val="0"/>
            <w:sz w:val="20"/>
            <w:u w:val="single"/>
            <w:vertAlign w:val="baseline"/>
          </w:rPr>
          <w:t>desantis</w:t>
        </w:r>
      </w:hyperlink>
      <w:hyperlink r:id="rId472" w:history="1">
        <w:r>
          <w:rPr>
            <w:rFonts w:ascii="arial" w:eastAsia="arial" w:hAnsi="arial" w:cs="arial"/>
            <w:b w:val="0"/>
            <w:i/>
            <w:strike w:val="0"/>
            <w:noProof w:val="0"/>
            <w:color w:val="0077CC"/>
            <w:position w:val="0"/>
            <w:sz w:val="20"/>
            <w:u w:val="single"/>
            <w:vertAlign w:val="baseline"/>
          </w:rPr>
          <w:t>-appoints-two-florida-gulf-coast-university-board-trustees</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MSTRUCK-9083747 MSTRUCK</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33" style="position:absolute;z-index:251749376"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BOARDS OF DIRECTORS (93%); APPOINTMENTS (92%); UNIVERSITY ADMINISTRATION (92%); COLLEGES &amp; UNIVERSITIES (91%); CERTIFICATES, DEGREES &amp; DIPLOMAS (90%); EMPLOYMENT HISTORY (90%); EXECUTIVES (90%); GOVERNMENT BODIES &amp; OFFICES (90%); PERSONNEL CHANGES (90%); US REPUBLICAN PARTY (90%); PRESS RELEASES (88%); ASSOCIATIONS &amp; ORGANIZATIONS (78%); POLITICS (76%); SOCIOLOGY (75%); TRANSPORTATION DEPARTMENTS (73%); POLITICAL SCIENCE (65%)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SOUTH FLORIDA (82%)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(91%); BANKING &amp; FINANCE (78%); HOSPITALS (76%); TRANSPORTATION DEPARTMENTS (73%)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MIAMI, FL, USA (79%); FLORIDA, USA (99%); SOUTHEAST USA (94%); ALABAMA, USA (79%)</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Pr>
        <w:pStyle w:val="Normal30"/>
      </w:pPr>
    </w:p>
    <w:p>
      <w:pPr>
        <w:pStyle w:val="Normal30"/>
        <w:ind w:left="200"/>
        <w:sectPr>
          <w:type w:val="continuous"/>
          <w:pgMar w:top="840" w:right="1000" w:bottom="840" w:left="1000" w:header="400" w:footer="400"/>
          <w:pgNumType w:fmt="decimal"/>
          <w:cols w:space="720"/>
        </w:sectPr>
      </w:pPr>
      <w:r>
        <w:br/>
      </w:r>
      <w:r>
        <w:pict>
          <v:line id="_x0000_s1134"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479" w:history="1">
        <w:r>
          <w:rPr>
            <w:rFonts w:ascii="arial" w:eastAsia="arial" w:hAnsi="arial" w:cs="arial"/>
            <w:b/>
            <w:i/>
            <w:strike w:val="0"/>
            <w:color w:val="0077CC"/>
            <w:sz w:val="28"/>
            <w:u w:val="single"/>
            <w:vertAlign w:val="baseline"/>
          </w:rPr>
          <w:t xml:space="preserve">Tough law for immigrants in the U.S.: </w:t>
        </w:r>
      </w:hyperlink>
      <w:hyperlink r:id="rId480" w:history="1">
        <w:r>
          <w:rPr>
            <w:rFonts w:ascii="arial" w:eastAsia="arial" w:hAnsi="arial" w:cs="arial"/>
            <w:b/>
            <w:i/>
            <w:strike w:val="0"/>
            <w:color w:val="0077CC"/>
            <w:sz w:val="28"/>
            <w:u w:val="single"/>
            <w:vertAlign w:val="baseline"/>
          </w:rPr>
          <w:t>Ron</w:t>
        </w:r>
      </w:hyperlink>
      <w:hyperlink r:id="rId481" w:history="1">
        <w:r>
          <w:rPr>
            <w:rFonts w:ascii="arial" w:eastAsia="arial" w:hAnsi="arial" w:cs="arial"/>
            <w:b/>
            <w:i/>
            <w:strike w:val="0"/>
            <w:color w:val="0077CC"/>
            <w:sz w:val="28"/>
            <w:u w:val="single"/>
            <w:vertAlign w:val="baseline"/>
          </w:rPr>
          <w:t xml:space="preserve"> </w:t>
        </w:r>
      </w:hyperlink>
      <w:hyperlink r:id="rId482" w:history="1">
        <w:r>
          <w:rPr>
            <w:rFonts w:ascii="arial" w:eastAsia="arial" w:hAnsi="arial" w:cs="arial"/>
            <w:b/>
            <w:i/>
            <w:strike w:val="0"/>
            <w:color w:val="0077CC"/>
            <w:sz w:val="28"/>
            <w:u w:val="single"/>
            <w:vertAlign w:val="baseline"/>
          </w:rPr>
          <w:t>DeSantis</w:t>
        </w:r>
      </w:hyperlink>
      <w:hyperlink r:id="rId483" w:history="1">
        <w:r>
          <w:rPr>
            <w:rFonts w:ascii="arial" w:eastAsia="arial" w:hAnsi="arial" w:cs="arial"/>
            <w:b/>
            <w:i/>
            <w:strike w:val="0"/>
            <w:color w:val="0077CC"/>
            <w:sz w:val="28"/>
            <w:u w:val="single"/>
            <w:vertAlign w:val="baseline"/>
          </w:rPr>
          <w:t xml:space="preserve"> approved rule that would favor deportations in Florida</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5" style="position:absolute;z-index:2517514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governor of Florida, has shown his support for Donald Trump's immigration policies and </w:t>
      </w:r>
      <w:r>
        <w:rPr>
          <w:rFonts w:ascii="arial" w:eastAsia="arial" w:hAnsi="arial" w:cs="arial"/>
          <w:b/>
          <w:i w:val="0"/>
          <w:strike w:val="0"/>
          <w:noProof w:val="0"/>
          <w:color w:val="000000"/>
          <w:position w:val="0"/>
          <w:sz w:val="20"/>
          <w:u w:val="none"/>
          <w:vertAlign w:val="baseline"/>
        </w:rPr>
        <w:t>mass deportations</w:t>
      </w:r>
      <w:r>
        <w:rPr>
          <w:rFonts w:ascii="arial" w:eastAsia="arial" w:hAnsi="arial" w:cs="arial"/>
          <w:b w:val="0"/>
          <w:i w:val="0"/>
          <w:strike w:val="0"/>
          <w:noProof w:val="0"/>
          <w:color w:val="000000"/>
          <w:position w:val="0"/>
          <w:sz w:val="20"/>
          <w:u w:val="none"/>
          <w:vertAlign w:val="baseline"/>
        </w:rPr>
        <w:t xml:space="preserve">, which has led him to seek ways to intensify sanctions against </w:t>
      </w:r>
      <w:r>
        <w:rPr>
          <w:rFonts w:ascii="arial" w:eastAsia="arial" w:hAnsi="arial" w:cs="arial"/>
          <w:b/>
          <w:i w:val="0"/>
          <w:strike w:val="0"/>
          <w:noProof w:val="0"/>
          <w:color w:val="000000"/>
          <w:position w:val="0"/>
          <w:sz w:val="20"/>
          <w:u w:val="none"/>
          <w:vertAlign w:val="baseline"/>
        </w:rPr>
        <w:t>undocumented immigrants</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strategies, linking immigration policy to </w:t>
      </w:r>
      <w:r>
        <w:rPr>
          <w:rFonts w:ascii="arial" w:eastAsia="arial" w:hAnsi="arial" w:cs="arial"/>
          <w:b/>
          <w:i w:val="0"/>
          <w:strike w:val="0"/>
          <w:noProof w:val="0"/>
          <w:color w:val="000000"/>
          <w:position w:val="0"/>
          <w:sz w:val="20"/>
          <w:u w:val="none"/>
          <w:vertAlign w:val="baseline"/>
        </w:rPr>
        <w:t>public safety</w:t>
      </w:r>
      <w:r>
        <w:rPr>
          <w:rFonts w:ascii="arial" w:eastAsia="arial" w:hAnsi="arial" w:cs="arial"/>
          <w:b w:val="0"/>
          <w:i w:val="0"/>
          <w:strike w:val="0"/>
          <w:noProof w:val="0"/>
          <w:color w:val="000000"/>
          <w:position w:val="0"/>
          <w:sz w:val="20"/>
          <w:u w:val="none"/>
          <w:vertAlign w:val="baseline"/>
        </w:rPr>
        <w:t xml:space="preserve"> stands out. This has impacted thousands of immigrants in Florida, who could face severe consequences under the new provisions implemented by the governor.   </w:t>
      </w:r>
    </w:p>
    <w:p>
      <w:pPr>
        <w:pStyle w:val="Normal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MOST VIEWED VIDEO</w:t>
      </w:r>
      <w:r>
        <w:rPr>
          <w:rFonts w:ascii="arial" w:eastAsia="arial" w:hAnsi="arial" w:cs="arial"/>
          <w:b/>
          <w:i w:val="0"/>
          <w:strike w:val="0"/>
          <w:noProof w:val="0"/>
          <w:color w:val="000000"/>
          <w:position w:val="0"/>
          <w:sz w:val="20"/>
          <w:u w:val="none"/>
          <w:vertAlign w:val="baseline"/>
        </w:rPr>
        <w:t>Florida in Flames: Wildfire Grows</w:t>
      </w:r>
      <w:r>
        <w:rPr>
          <w:rFonts w:ascii="arial" w:eastAsia="arial" w:hAnsi="arial" w:cs="arial"/>
          <w:b/>
          <w:i w:val="0"/>
          <w:strike w:val="0"/>
          <w:noProof w:val="0"/>
          <w:color w:val="000000"/>
          <w:position w:val="0"/>
          <w:sz w:val="20"/>
          <w:u w:val="none"/>
          <w:vertAlign w:val="baseline"/>
        </w:rPr>
        <w:t xml:space="preserve"> What is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bill that would favor deportations in Florida?   </w:t>
      </w:r>
    </w:p>
    <w:p>
      <w:pPr>
        <w:pStyle w:val="Normal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SB1036</w:t>
      </w:r>
      <w:r>
        <w:rPr>
          <w:rFonts w:ascii="arial" w:eastAsia="arial" w:hAnsi="arial" w:cs="arial"/>
          <w:b w:val="0"/>
          <w:i w:val="0"/>
          <w:strike w:val="0"/>
          <w:noProof w:val="0"/>
          <w:color w:val="000000"/>
          <w:position w:val="0"/>
          <w:sz w:val="20"/>
          <w:u w:val="none"/>
          <w:vertAlign w:val="baseline"/>
        </w:rPr>
        <w:t xml:space="preserve"> is the bill that introduces significant changes, which raises the penalties for immigrants who commit crimes in Florida after being deported. These changes in penalties are as follows in the "Shining Sun State":   </w:t>
      </w:r>
    </w:p>
    <w:p>
      <w:pPr>
        <w:pStyle w:val="Normal31"/>
        <w:keepNext w:val="0"/>
        <w:numPr>
          <w:numId w:val="3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Misdemeanors:</w:t>
      </w:r>
      <w:r>
        <w:rPr>
          <w:rFonts w:ascii="arial" w:eastAsia="arial" w:hAnsi="arial" w:cs="arial"/>
          <w:b w:val="0"/>
          <w:i w:val="0"/>
          <w:strike w:val="0"/>
          <w:noProof w:val="0"/>
          <w:color w:val="000000"/>
          <w:position w:val="0"/>
          <w:sz w:val="20"/>
          <w:u w:val="none"/>
          <w:vertAlign w:val="baseline"/>
        </w:rPr>
        <w:t xml:space="preserve"> penalties of up to 15 years in prison, up from 5 years previously.</w:t>
      </w:r>
    </w:p>
    <w:p>
      <w:pPr>
        <w:pStyle w:val="Normal31"/>
        <w:keepNext w:val="0"/>
        <w:numPr>
          <w:numId w:val="3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Medium-level crimes:</w:t>
      </w:r>
      <w:r>
        <w:rPr>
          <w:rFonts w:ascii="arial" w:eastAsia="arial" w:hAnsi="arial" w:cs="arial"/>
          <w:b w:val="0"/>
          <w:i w:val="0"/>
          <w:strike w:val="0"/>
          <w:noProof w:val="0"/>
          <w:color w:val="000000"/>
          <w:position w:val="0"/>
          <w:sz w:val="20"/>
          <w:u w:val="none"/>
          <w:vertAlign w:val="baseline"/>
        </w:rPr>
        <w:t xml:space="preserve"> penalty of 30 years imprisonment, instead of the previous 15 years.</w:t>
      </w:r>
    </w:p>
    <w:p>
      <w:pPr>
        <w:pStyle w:val="Normal31"/>
        <w:keepNext w:val="0"/>
        <w:numPr>
          <w:numId w:val="3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Felonies:</w:t>
      </w:r>
      <w:r>
        <w:rPr>
          <w:rFonts w:ascii="arial" w:eastAsia="arial" w:hAnsi="arial" w:cs="arial"/>
          <w:b w:val="0"/>
          <w:i w:val="0"/>
          <w:strike w:val="0"/>
          <w:noProof w:val="0"/>
          <w:color w:val="000000"/>
          <w:position w:val="0"/>
          <w:sz w:val="20"/>
          <w:u w:val="none"/>
          <w:vertAlign w:val="baseline"/>
        </w:rPr>
        <w:t xml:space="preserve"> maximum penalty of life imprisonment, replacing the previous 30-year limit.</w:t>
      </w:r>
    </w:p>
    <w:p>
      <w:pPr>
        <w:pStyle w:val="Normal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would SB1036 mean for immigrants in Florida?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measure seeks to reduce recidivism and strengthen </w:t>
      </w:r>
      <w:r>
        <w:rPr>
          <w:rFonts w:ascii="arial" w:eastAsia="arial" w:hAnsi="arial" w:cs="arial"/>
          <w:b/>
          <w:i w:val="0"/>
          <w:strike w:val="0"/>
          <w:noProof w:val="0"/>
          <w:color w:val="000000"/>
          <w:position w:val="0"/>
          <w:sz w:val="20"/>
          <w:u w:val="none"/>
          <w:vertAlign w:val="baseline"/>
        </w:rPr>
        <w:t>immigration</w:t>
      </w:r>
      <w:r>
        <w:rPr>
          <w:rFonts w:ascii="arial" w:eastAsia="arial" w:hAnsi="arial" w:cs="arial"/>
          <w:b w:val="0"/>
          <w:i w:val="0"/>
          <w:strike w:val="0"/>
          <w:noProof w:val="0"/>
          <w:color w:val="000000"/>
          <w:position w:val="0"/>
          <w:sz w:val="20"/>
          <w:u w:val="none"/>
          <w:vertAlign w:val="baseline"/>
        </w:rPr>
        <w:t xml:space="preserve"> enforcement. It also reflects the </w:t>
      </w: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administration's firm stance on the immigration crisis, especially in situations involving serious crimes.</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has indicated that his decisions are aimed at protecting state security, which is why he will toughen sanctions and limit the entry of illegal immigrants into his state. </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36" style="position:absolute;z-index:251752448"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(95%); IMMIGRATION, CITIZENSHIP &amp; DISPLACEMENT (94%); CRIME, LAW ENFORCEMENT &amp; CORRECTIONS (92%); DEPORTATION (92%); NATIONAL SECURITY &amp; FOREIGN RELATIONS (92%); IMMIGRATION LAW (91%); ILLEGAL IMMIGRANTS (90%); IMMIGRATION REFORM (90%); IMMIGRATION REGULATION &amp; POLICY (90%); JAIL SENTENCING (90%); NEGATIVE PERSONAL NEWS (90%); PUBLIC POLICY (90%); FINES &amp; PENALTIES (78%); MIGRATION ISSUES (78%); SAFETY (77%); SAFETY, ACCIDENTS &amp; DISASTERS (77%); CORRECTIONS (75%); PRISONS (73%); WILDFIRES (71%); FELONIES (70%); LIFE SENTENCING (70%); MISDEMEANORS (70%); RECIDIVISM RATES (70%)</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(58%)</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 UNITED STATES (79%)</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31"/>
      </w:pPr>
    </w:p>
    <w:p>
      <w:pPr>
        <w:pStyle w:val="Normal31"/>
        <w:ind w:left="200"/>
        <w:sectPr>
          <w:type w:val="continuous"/>
          <w:pgMar w:top="840" w:right="1000" w:bottom="840" w:left="1000" w:header="400" w:footer="400"/>
          <w:pgNumType w:fmt="decimal"/>
          <w:cols w:space="720"/>
        </w:sectPr>
      </w:pPr>
      <w:r>
        <w:br/>
      </w:r>
      <w:r>
        <w:pict>
          <v:line id="_x0000_s1137"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 xml:space="preserve">Hard blow to </w:t>
        </w:r>
      </w:hyperlink>
      <w:hyperlink r:id="rId491" w:history="1">
        <w:r>
          <w:rPr>
            <w:rFonts w:ascii="arial" w:eastAsia="arial" w:hAnsi="arial" w:cs="arial"/>
            <w:b/>
            <w:i/>
            <w:strike w:val="0"/>
            <w:color w:val="0077CC"/>
            <w:sz w:val="28"/>
            <w:u w:val="single"/>
            <w:vertAlign w:val="baseline"/>
          </w:rPr>
          <w:t>Ron</w:t>
        </w:r>
      </w:hyperlink>
      <w:hyperlink r:id="rId492" w:history="1">
        <w:r>
          <w:rPr>
            <w:rFonts w:ascii="arial" w:eastAsia="arial" w:hAnsi="arial" w:cs="arial"/>
            <w:b/>
            <w:i/>
            <w:strike w:val="0"/>
            <w:color w:val="0077CC"/>
            <w:sz w:val="28"/>
            <w:u w:val="single"/>
            <w:vertAlign w:val="baseline"/>
          </w:rPr>
          <w:t xml:space="preserve"> </w:t>
        </w:r>
      </w:hyperlink>
      <w:hyperlink r:id="rId493" w:history="1">
        <w:r>
          <w:rPr>
            <w:rFonts w:ascii="arial" w:eastAsia="arial" w:hAnsi="arial" w:cs="arial"/>
            <w:b/>
            <w:i/>
            <w:strike w:val="0"/>
            <w:color w:val="0077CC"/>
            <w:sz w:val="28"/>
            <w:u w:val="single"/>
            <w:vertAlign w:val="baseline"/>
          </w:rPr>
          <w:t>DeSantis</w:t>
        </w:r>
      </w:hyperlink>
      <w:hyperlink r:id="rId494" w:history="1">
        <w:r>
          <w:rPr>
            <w:rFonts w:ascii="arial" w:eastAsia="arial" w:hAnsi="arial" w:cs="arial"/>
            <w:b/>
            <w:i/>
            <w:strike w:val="0"/>
            <w:color w:val="0077CC"/>
            <w:sz w:val="28"/>
            <w:u w:val="single"/>
            <w:vertAlign w:val="baseline"/>
          </w:rPr>
          <w:t>: Florida city takes action to defend immigrants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8" style="position:absolute;z-index:2517544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context of the tightening of </w:t>
      </w:r>
      <w:r>
        <w:rPr>
          <w:rFonts w:ascii="arial" w:eastAsia="arial" w:hAnsi="arial" w:cs="arial"/>
          <w:b/>
          <w:i w:val="0"/>
          <w:strike w:val="0"/>
          <w:noProof w:val="0"/>
          <w:color w:val="000000"/>
          <w:position w:val="0"/>
          <w:sz w:val="20"/>
          <w:u w:val="none"/>
          <w:vertAlign w:val="baseline"/>
        </w:rPr>
        <w:t>immigration policies</w:t>
      </w:r>
      <w:r>
        <w:rPr>
          <w:rFonts w:ascii="arial" w:eastAsia="arial" w:hAnsi="arial" w:cs="arial"/>
          <w:b w:val="0"/>
          <w:i w:val="0"/>
          <w:strike w:val="0"/>
          <w:noProof w:val="0"/>
          <w:color w:val="000000"/>
          <w:position w:val="0"/>
          <w:sz w:val="20"/>
          <w:u w:val="none"/>
          <w:vertAlign w:val="baseline"/>
        </w:rPr>
        <w:t xml:space="preserve"> promoted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in Florida,</w:t>
      </w:r>
      <w:r>
        <w:rPr>
          <w:rFonts w:ascii="arial" w:eastAsia="arial" w:hAnsi="arial" w:cs="arial"/>
          <w:b/>
          <w:i w:val="0"/>
          <w:strike w:val="0"/>
          <w:noProof w:val="0"/>
          <w:color w:val="000000"/>
          <w:position w:val="0"/>
          <w:sz w:val="20"/>
          <w:u w:val="none"/>
          <w:vertAlign w:val="baseline"/>
        </w:rPr>
        <w:t xml:space="preserve"> South Miami </w:t>
      </w:r>
      <w:r>
        <w:rPr>
          <w:rFonts w:ascii="arial" w:eastAsia="arial" w:hAnsi="arial" w:cs="arial"/>
          <w:b w:val="0"/>
          <w:i w:val="0"/>
          <w:strike w:val="0"/>
          <w:noProof w:val="0"/>
          <w:color w:val="000000"/>
          <w:position w:val="0"/>
          <w:sz w:val="20"/>
          <w:u w:val="none"/>
          <w:vertAlign w:val="baseline"/>
        </w:rPr>
        <w:t xml:space="preserve">has chosen to distance itself from these measures. Under the leadership of Mayor </w:t>
      </w:r>
      <w:r>
        <w:rPr>
          <w:rFonts w:ascii="arial" w:eastAsia="arial" w:hAnsi="arial" w:cs="arial"/>
          <w:b/>
          <w:i w:val="0"/>
          <w:strike w:val="0"/>
          <w:noProof w:val="0"/>
          <w:color w:val="000000"/>
          <w:position w:val="0"/>
          <w:sz w:val="20"/>
          <w:u w:val="none"/>
          <w:vertAlign w:val="baseline"/>
        </w:rPr>
        <w:t>Javier Fernandez</w:t>
      </w:r>
      <w:r>
        <w:rPr>
          <w:rFonts w:ascii="arial" w:eastAsia="arial" w:hAnsi="arial" w:cs="arial"/>
          <w:b w:val="0"/>
          <w:i w:val="0"/>
          <w:strike w:val="0"/>
          <w:noProof w:val="0"/>
          <w:color w:val="000000"/>
          <w:position w:val="0"/>
          <w:sz w:val="20"/>
          <w:u w:val="none"/>
          <w:vertAlign w:val="baseline"/>
        </w:rPr>
        <w:t>, the city has filed a lawsuit seeking to determine whether its police department has a legal obligation to cooperate with Immigration and Customs Enforcement</w:t>
      </w:r>
      <w:r>
        <w:rPr>
          <w:rFonts w:ascii="arial" w:eastAsia="arial" w:hAnsi="arial" w:cs="arial"/>
          <w:b/>
          <w:i w:val="0"/>
          <w:strike w:val="0"/>
          <w:noProof w:val="0"/>
          <w:color w:val="000000"/>
          <w:position w:val="0"/>
          <w:sz w:val="20"/>
          <w:u w:val="none"/>
          <w:vertAlign w:val="baseline"/>
        </w:rPr>
        <w:t>(ICE</w:t>
      </w:r>
      <w:r>
        <w:rPr>
          <w:rFonts w:ascii="arial" w:eastAsia="arial" w:hAnsi="arial" w:cs="arial"/>
          <w:b w:val="0"/>
          <w:i w:val="0"/>
          <w:strike w:val="0"/>
          <w:noProof w:val="0"/>
          <w:color w:val="000000"/>
          <w:position w:val="0"/>
          <w:sz w:val="20"/>
          <w:u w:val="none"/>
          <w:vertAlign w:val="baseline"/>
        </w:rPr>
        <w:t>). This action represents an act of institutional resistance to state policies.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has garnered national attention as an atypical stance within the state, where </w:t>
      </w:r>
      <w:r>
        <w:rPr>
          <w:rFonts w:ascii="arial" w:eastAsia="arial" w:hAnsi="arial" w:cs="arial"/>
          <w:b/>
          <w:i w:val="0"/>
          <w:strike w:val="0"/>
          <w:noProof w:val="0"/>
          <w:color w:val="000000"/>
          <w:position w:val="0"/>
          <w:sz w:val="20"/>
          <w:u w:val="none"/>
          <w:vertAlign w:val="baseline"/>
        </w:rPr>
        <w:t>more than 100 agencies</w:t>
      </w:r>
      <w:r>
        <w:rPr>
          <w:rFonts w:ascii="arial" w:eastAsia="arial" w:hAnsi="arial" w:cs="arial"/>
          <w:b w:val="0"/>
          <w:i w:val="0"/>
          <w:strike w:val="0"/>
          <w:noProof w:val="0"/>
          <w:color w:val="000000"/>
          <w:position w:val="0"/>
          <w:sz w:val="20"/>
          <w:u w:val="none"/>
          <w:vertAlign w:val="baseline"/>
        </w:rPr>
        <w:t xml:space="preserve"> have already joined the </w:t>
      </w:r>
      <w:r>
        <w:rPr>
          <w:rFonts w:ascii="arial" w:eastAsia="arial" w:hAnsi="arial" w:cs="arial"/>
          <w:b/>
          <w:i w:val="0"/>
          <w:strike w:val="0"/>
          <w:noProof w:val="0"/>
          <w:color w:val="000000"/>
          <w:position w:val="0"/>
          <w:sz w:val="20"/>
          <w:u w:val="none"/>
          <w:vertAlign w:val="baseline"/>
        </w:rPr>
        <w:t>federal 287(g) program</w:t>
      </w:r>
      <w:r>
        <w:rPr>
          <w:rFonts w:ascii="arial" w:eastAsia="arial" w:hAnsi="arial" w:cs="arial"/>
          <w:b w:val="0"/>
          <w:i w:val="0"/>
          <w:strike w:val="0"/>
          <w:noProof w:val="0"/>
          <w:color w:val="000000"/>
          <w:position w:val="0"/>
          <w:sz w:val="20"/>
          <w:u w:val="none"/>
          <w:vertAlign w:val="baseline"/>
        </w:rPr>
        <w:t xml:space="preserve">. South Miami, in contrast, seeks to protect its immigrant community from the massive raids and deportations promoted by the state and federal administration.   </w:t>
      </w:r>
    </w:p>
    <w:p>
      <w:pPr>
        <w:pStyle w:val="Normal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MOST VIEWED VIDEO</w:t>
      </w:r>
      <w:r>
        <w:rPr>
          <w:rFonts w:ascii="arial" w:eastAsia="arial" w:hAnsi="arial" w:cs="arial"/>
          <w:b/>
          <w:i w:val="0"/>
          <w:strike w:val="0"/>
          <w:noProof w:val="0"/>
          <w:color w:val="000000"/>
          <w:position w:val="0"/>
          <w:sz w:val="20"/>
          <w:u w:val="none"/>
          <w:vertAlign w:val="baseline"/>
        </w:rPr>
        <w:t>Florida in Flames: Wildfire Grows</w:t>
      </w:r>
      <w:r>
        <w:rPr>
          <w:rFonts w:ascii="arial" w:eastAsia="arial" w:hAnsi="arial" w:cs="arial"/>
          <w:b/>
          <w:i w:val="0"/>
          <w:strike w:val="0"/>
          <w:noProof w:val="0"/>
          <w:color w:val="000000"/>
          <w:position w:val="0"/>
          <w:sz w:val="20"/>
          <w:u w:val="none"/>
          <w:vertAlign w:val="baseline"/>
        </w:rPr>
        <w:t xml:space="preserve"> What barriers does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have in place to enforce his anti-immigrant policies?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broad</w:t>
      </w:r>
      <w:r>
        <w:rPr>
          <w:rFonts w:ascii="arial" w:eastAsia="arial" w:hAnsi="arial" w:cs="arial"/>
          <w:b/>
          <w:i w:val="0"/>
          <w:strike w:val="0"/>
          <w:noProof w:val="0"/>
          <w:color w:val="000000"/>
          <w:position w:val="0"/>
          <w:sz w:val="20"/>
          <w:u w:val="none"/>
          <w:vertAlign w:val="baseline"/>
        </w:rPr>
        <w:t xml:space="preserve"> political influence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faces legal and local obstacles. South Miami's decision to go to court reflects the possibility that city governments may be able to stop the advance of more radical immigration policies, especially if their implementation is shown to exceed constitutional limits.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Fernandez has pointed out that these measures have political rather than public safety motivations. In this sense, he argues that forcing local governments to act as the operational arm of ICE represents an overreach of functions that should be regulated by the judiciary.   </w:t>
      </w:r>
    </w:p>
    <w:p>
      <w:pPr>
        <w:pStyle w:val="Normal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The 287(g) program: the rule that would allow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to sanction immigrants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287(g) program</w:t>
      </w:r>
      <w:r>
        <w:rPr>
          <w:rFonts w:ascii="arial" w:eastAsia="arial" w:hAnsi="arial" w:cs="arial"/>
          <w:b w:val="0"/>
          <w:i w:val="0"/>
          <w:strike w:val="0"/>
          <w:noProof w:val="0"/>
          <w:color w:val="000000"/>
          <w:position w:val="0"/>
          <w:sz w:val="20"/>
          <w:u w:val="none"/>
          <w:vertAlign w:val="baseline"/>
        </w:rPr>
        <w:t xml:space="preserve"> has been one of the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administration's key tools for stepping up deportations in </w:t>
      </w: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 This rule allows local authorities to act as federal immigration agents, including the detention and prosecution of people without documents.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Currently, </w:t>
      </w:r>
      <w:r>
        <w:rPr>
          <w:rFonts w:ascii="arial" w:eastAsia="arial" w:hAnsi="arial" w:cs="arial"/>
          <w:b/>
          <w:i w:val="0"/>
          <w:strike w:val="0"/>
          <w:noProof w:val="0"/>
          <w:color w:val="000000"/>
          <w:position w:val="0"/>
          <w:sz w:val="20"/>
          <w:u w:val="none"/>
          <w:vertAlign w:val="baseline"/>
        </w:rPr>
        <w:t>more than 20 counties</w:t>
      </w:r>
      <w:r>
        <w:rPr>
          <w:rFonts w:ascii="arial" w:eastAsia="arial" w:hAnsi="arial" w:cs="arial"/>
          <w:b w:val="0"/>
          <w:i w:val="0"/>
          <w:strike w:val="0"/>
          <w:noProof w:val="0"/>
          <w:color w:val="000000"/>
          <w:position w:val="0"/>
          <w:sz w:val="20"/>
          <w:u w:val="none"/>
          <w:vertAlign w:val="baseline"/>
        </w:rPr>
        <w:t xml:space="preserve"> in Florida already implement the program, aligning with the policies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former President Donald Trump. However, its implementation has been strongly questioned by human rights organizations, which consider that it promotes racial discrimination and the criminalization of entire immigrant communities. </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39" style="position:absolute;z-index:251755520"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(94%); IMMIGRATION, CITIZENSHIP &amp; DISPLACEMENT (94%); GOVERNMENT BODIES &amp; OFFICES (91%); IMMIGRATION REGULATION &amp; POLICY (91%); NATIONAL SECURITY &amp; FOREIGN RELATIONS (91%); CITY GOVERNMENT (90%); IMMIGRATION LAW (90%); PUBLIC POLICY (90%); REGIONAL &amp; LOCAL GOVERNMENTS (90%); DEPORTATION (89%); SUITS &amp; CLAIMS (89%); GOVERNMENT &amp; PUBLIC ADMINISTRATION (78%); HUMAN RIGHTS ORGANIZATIONS (78%); RACISM &amp; XENOPHOBIA (78%); CITIES (77%); DISCRIMINATION (77%); HUMAN RIGHTS &amp; CIVIL LIBERTIES LAW (77%); LITIGATION (77%); NEGATIVE NEWS (77%); RACE &amp; ETHNICITY (77%); SAFETY (77%); SAFETY, ACCIDENTS &amp; DISASTERS (77%); NEGATIVE SOCIETAL NEWS (73%); POLICE FORCES (72%); ASSOCIATIONS &amp; ORGANIZATIONS (69%); WILDFIRES (69%); HUMAN RIGHTS (62%)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(50%)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(91%); FLORIDA, USA (94%)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40"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495"/>
          <w:headerReference w:type="default" r:id="rId496"/>
          <w:footerReference w:type="even" r:id="rId497"/>
          <w:footerReference w:type="default" r:id="rId498"/>
          <w:headerReference w:type="first" r:id="rId499"/>
          <w:footerReference w:type="first" r:id="rId500"/>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501" w:history="1">
        <w:r>
          <w:rPr>
            <w:rFonts w:ascii="arial" w:eastAsia="arial" w:hAnsi="arial" w:cs="arial"/>
            <w:b/>
            <w:i/>
            <w:strike w:val="0"/>
            <w:color w:val="0077CC"/>
            <w:sz w:val="28"/>
            <w:u w:val="single"/>
            <w:vertAlign w:val="baseline"/>
          </w:rPr>
          <w:t xml:space="preserve">Governor </w:t>
        </w:r>
      </w:hyperlink>
      <w:hyperlink r:id="rId502" w:history="1">
        <w:r>
          <w:rPr>
            <w:rFonts w:ascii="arial" w:eastAsia="arial" w:hAnsi="arial" w:cs="arial"/>
            <w:b/>
            <w:i/>
            <w:strike w:val="0"/>
            <w:color w:val="0077CC"/>
            <w:sz w:val="28"/>
            <w:u w:val="single"/>
            <w:vertAlign w:val="baseline"/>
          </w:rPr>
          <w:t>Ron</w:t>
        </w:r>
      </w:hyperlink>
      <w:hyperlink r:id="rId503" w:history="1">
        <w:r>
          <w:rPr>
            <w:rFonts w:ascii="arial" w:eastAsia="arial" w:hAnsi="arial" w:cs="arial"/>
            <w:b/>
            <w:i/>
            <w:strike w:val="0"/>
            <w:color w:val="0077CC"/>
            <w:sz w:val="28"/>
            <w:u w:val="single"/>
            <w:vertAlign w:val="baseline"/>
          </w:rPr>
          <w:t xml:space="preserve"> </w:t>
        </w:r>
      </w:hyperlink>
      <w:hyperlink r:id="rId504" w:history="1">
        <w:r>
          <w:rPr>
            <w:rFonts w:ascii="arial" w:eastAsia="arial" w:hAnsi="arial" w:cs="arial"/>
            <w:b/>
            <w:i/>
            <w:strike w:val="0"/>
            <w:color w:val="0077CC"/>
            <w:sz w:val="28"/>
            <w:u w:val="single"/>
            <w:vertAlign w:val="baseline"/>
          </w:rPr>
          <w:t>DeSantis</w:t>
        </w:r>
      </w:hyperlink>
      <w:hyperlink r:id="rId505" w:history="1">
        <w:r>
          <w:rPr>
            <w:rFonts w:ascii="arial" w:eastAsia="arial" w:hAnsi="arial" w:cs="arial"/>
            <w:b/>
            <w:i/>
            <w:strike w:val="0"/>
            <w:color w:val="0077CC"/>
            <w:sz w:val="28"/>
            <w:u w:val="single"/>
            <w:vertAlign w:val="baseline"/>
          </w:rPr>
          <w:t xml:space="preserve"> Appoints Three to the Children's Services Council of Leon County</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2025 Friday 6:47 PM  EST</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3"/>
        <w:keepNext w:val="0"/>
        <w:spacing w:before="120" w:after="0" w:line="220" w:lineRule="atLeast"/>
        <w:ind w:left="0" w:right="0" w:firstLine="0"/>
        <w:jc w:val="left"/>
      </w:pPr>
      <w:r>
        <w:br/>
      </w:r>
      <w:r>
        <w:pict>
          <v:shape id="_x0000_i1141" type="#_x0000_t75" style="width:15.19pt;height:15.19pt">
            <v:imagedata r:id="rId22"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2" style="position:absolute;z-index:2517575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Three to the Children's Services Council of Leon County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Allison Richards and the reappointment of Richard "Paul" Mitchell and George "Mark" O'Bryant to the Children's Services Council of Leon County.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Richards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 is the Commission Aide to Leon County Commissioner Christian Caban. Previously, she served as an Exceptional Student Education Teacher, Classroom Behavior Specialist, and Paraprofessional for Leon County Schools. Richards earned her bachelor's degree in special education and teaching and her master's degree in curriculum and instruction from Florida State University.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"Paul" Mitchell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is a Partner at The Southern Group. Active in his community, he currently serves as the Treasurer of the Early Learning Coalition of the Big Bend and previously served as Chair of the Florida Youth Foundation. Mitchell earned his bachelor's degree in political communications from Florida State University.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"Mark" O'Bryant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O'Bryant is the President and Chief Executive Officer of Tallahassee Memorial Healthcare, Inc. Active in his community, he currently serves as a board member and previously served as Chair of the United Way of the Big Bend and the Tallahassee Chamber of Commerce. O'Bryant earned his bachelor's degree from Brigham Young University and his master's degrees in business administration and healthcare administration from Georgia State University.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06"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507" w:history="1">
        <w:r>
          <w:rPr>
            <w:rFonts w:ascii="arial" w:eastAsia="arial" w:hAnsi="arial" w:cs="arial"/>
            <w:b/>
            <w:i/>
            <w:strike w:val="0"/>
            <w:noProof w:val="0"/>
            <w:color w:val="0077CC"/>
            <w:position w:val="0"/>
            <w:sz w:val="20"/>
            <w:u w:val="single"/>
            <w:vertAlign w:val="baseline"/>
          </w:rPr>
          <w:t>ron</w:t>
        </w:r>
      </w:hyperlink>
      <w:hyperlink r:id="rId508" w:history="1">
        <w:r>
          <w:rPr>
            <w:rFonts w:ascii="arial" w:eastAsia="arial" w:hAnsi="arial" w:cs="arial"/>
            <w:b w:val="0"/>
            <w:i/>
            <w:strike w:val="0"/>
            <w:noProof w:val="0"/>
            <w:color w:val="0077CC"/>
            <w:position w:val="0"/>
            <w:sz w:val="20"/>
            <w:u w:val="single"/>
            <w:vertAlign w:val="baseline"/>
          </w:rPr>
          <w:t>-</w:t>
        </w:r>
      </w:hyperlink>
      <w:hyperlink r:id="rId509" w:history="1">
        <w:r>
          <w:rPr>
            <w:rFonts w:ascii="arial" w:eastAsia="arial" w:hAnsi="arial" w:cs="arial"/>
            <w:b/>
            <w:i/>
            <w:strike w:val="0"/>
            <w:noProof w:val="0"/>
            <w:color w:val="0077CC"/>
            <w:position w:val="0"/>
            <w:sz w:val="20"/>
            <w:u w:val="single"/>
            <w:vertAlign w:val="baseline"/>
          </w:rPr>
          <w:t>desantis</w:t>
        </w:r>
      </w:hyperlink>
      <w:hyperlink r:id="rId510" w:history="1">
        <w:r>
          <w:rPr>
            <w:rFonts w:ascii="arial" w:eastAsia="arial" w:hAnsi="arial" w:cs="arial"/>
            <w:b w:val="0"/>
            <w:i/>
            <w:strike w:val="0"/>
            <w:noProof w:val="0"/>
            <w:color w:val="0077CC"/>
            <w:position w:val="0"/>
            <w:sz w:val="20"/>
            <w:u w:val="single"/>
            <w:vertAlign w:val="baseline"/>
          </w:rPr>
          <w:t>-appoints-three-childrens-services-council-leon-county</w:t>
        </w:r>
      </w:hyperlink>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MSTRUCK-9083748 MSTRUCK</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43" style="position:absolute;z-index:251758592"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(91%); CERTIFICATES, DEGREES &amp; DIPLOMAS (90%); CHILD WELFARE (90%); EMPLOYMENT HISTORY (90%); GOVERNMENT BODIES &amp; OFFICES (90%); GOVERNORS (90%); PERSONNEL CHANGES (90%); US REPUBLICAN PARTY (90%); PRESS RELEASES (88%); BOARDS OF DIRECTORS (78%); CHILD DEVELOPMENT (78%); COUNTIES (78%); COUNTY GOVERNMENT (78%); LEGISLATIVE BODIES (78%); PARAEDUCATORS (76%); SPECIAL EDUCATION (76%); TEACHING &amp; TEACHERS (76%); EDUCATION SYSTEMS &amp; INSTITUTIONS (75%); BUSINESS &amp; PROFESSIONAL ASSOCIATIONS (73%); CURRICULA (70%); PRIMARY &amp; SECONDARY SCHOOL TEACHERS (70%); CHAMBERS OF COMMERCE (68%); EXECUTIVES (66%)</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BRIGHAM YOUNG UNIVERSITY (52%)</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STATE UNIVERSITY (82%);  BRIGHAM YOUNG UNIVERSITY (52%); GEORGIA STATE UNIVERSITY (51%)</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SIC8299 SCHOOLS &amp; EDUCATIONAL SERVICES, NEC (52%); EDUCATIONAL SERVICES (78%); EDUCATION SYSTEMS &amp; INSTITUTIONS (75%); HEALTH CARE (71%)</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(94%); FLORIDA, USA (95%)</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Pr>
        <w:pStyle w:val="Normal33"/>
      </w:pPr>
    </w:p>
    <w:p>
      <w:pPr>
        <w:pStyle w:val="Normal33"/>
        <w:ind w:left="200"/>
        <w:sectPr>
          <w:type w:val="continuous"/>
          <w:pgMar w:top="840" w:right="1000" w:bottom="840" w:left="1000" w:header="400" w:footer="400"/>
          <w:pgNumType w:fmt="decimal"/>
          <w:cols w:space="720"/>
        </w:sectPr>
      </w:pPr>
      <w:r>
        <w:br/>
      </w:r>
      <w:r>
        <w:pict>
          <v:line id="_x0000_s114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11"/>
          <w:headerReference w:type="default" r:id="rId512"/>
          <w:footerReference w:type="even" r:id="rId513"/>
          <w:footerReference w:type="default" r:id="rId514"/>
          <w:headerReference w:type="first" r:id="rId515"/>
          <w:footerReference w:type="first" r:id="rId516"/>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17" w:history="1">
        <w:r>
          <w:rPr>
            <w:rFonts w:ascii="arial" w:eastAsia="arial" w:hAnsi="arial" w:cs="arial"/>
            <w:b/>
            <w:i/>
            <w:strike w:val="0"/>
            <w:color w:val="0077CC"/>
            <w:sz w:val="28"/>
            <w:u w:val="single"/>
            <w:vertAlign w:val="baseline"/>
          </w:rPr>
          <w:t xml:space="preserve">Governor </w:t>
        </w:r>
      </w:hyperlink>
      <w:hyperlink r:id="rId518" w:history="1">
        <w:r>
          <w:rPr>
            <w:rFonts w:ascii="arial" w:eastAsia="arial" w:hAnsi="arial" w:cs="arial"/>
            <w:b/>
            <w:i/>
            <w:strike w:val="0"/>
            <w:color w:val="0077CC"/>
            <w:sz w:val="28"/>
            <w:u w:val="single"/>
            <w:vertAlign w:val="baseline"/>
          </w:rPr>
          <w:t>Ron</w:t>
        </w:r>
      </w:hyperlink>
      <w:hyperlink r:id="rId519" w:history="1">
        <w:r>
          <w:rPr>
            <w:rFonts w:ascii="arial" w:eastAsia="arial" w:hAnsi="arial" w:cs="arial"/>
            <w:b/>
            <w:i/>
            <w:strike w:val="0"/>
            <w:color w:val="0077CC"/>
            <w:sz w:val="28"/>
            <w:u w:val="single"/>
            <w:vertAlign w:val="baseline"/>
          </w:rPr>
          <w:t xml:space="preserve"> </w:t>
        </w:r>
      </w:hyperlink>
      <w:hyperlink r:id="rId520" w:history="1">
        <w:r>
          <w:rPr>
            <w:rFonts w:ascii="arial" w:eastAsia="arial" w:hAnsi="arial" w:cs="arial"/>
            <w:b/>
            <w:i/>
            <w:strike w:val="0"/>
            <w:color w:val="0077CC"/>
            <w:sz w:val="28"/>
            <w:u w:val="single"/>
            <w:vertAlign w:val="baseline"/>
          </w:rPr>
          <w:t>DeSantis</w:t>
        </w:r>
      </w:hyperlink>
      <w:hyperlink r:id="rId521" w:history="1">
        <w:r>
          <w:rPr>
            <w:rFonts w:ascii="arial" w:eastAsia="arial" w:hAnsi="arial" w:cs="arial"/>
            <w:b/>
            <w:i/>
            <w:strike w:val="0"/>
            <w:color w:val="0077CC"/>
            <w:sz w:val="28"/>
            <w:u w:val="single"/>
            <w:vertAlign w:val="baseline"/>
          </w:rPr>
          <w:t xml:space="preserve"> Announces Completion of the NASA Causeway Bridge Months Ahead of Schedule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2025 Tuesday 5:17 PM  EST</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4"/>
        <w:keepNext w:val="0"/>
        <w:spacing w:before="120" w:after="0" w:line="220" w:lineRule="atLeast"/>
        <w:ind w:left="0" w:right="0" w:firstLine="0"/>
        <w:jc w:val="left"/>
      </w:pPr>
      <w:r>
        <w:br/>
      </w:r>
      <w:r>
        <w:pict>
          <v:shape id="_x0000_i1145" type="#_x0000_t75" style="width:15.19pt;height:15.19pt">
            <v:imagedata r:id="rId2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6" style="position:absolute;z-index:25176064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Announces Completion of the NASA Causeway Bridge Months Ahead of Schedule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is even more prepared for NASA to move its HQ to the Space Coast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TITUSVILLE,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early completion of the NASA Causeway Bridge in Brevard County, delivering the second of two bridges six months ahead of schedule. The new bridge will officially open to traffic as soon as Wednesday, March 19.</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taller, and wider bridges stretch 4,025 feet over the Indian River and, as fixed spans, eliminate the need for drawbridge openings. This upgrade also supports the increasing volume and size of payloads and space industry vehicles traveling through the region's growing high-tech aerospace corridor. With the opening of the new bridge, traffic will transition to its final configuration--westbound vehicles will utilize the newly completed bridge, while the existing bridge will be dedicated exclusively to eastbound traffic. This $128 million project was made possible through a strong partnership between FDOT, NASA, and Space Florida.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 Canaveral Spaceport broke records with 93 launches and 2.7 million pounds of space cargo last year--and we're expecting over 150 launches this year,"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"Florida is committed to building the infrastructure the space industry needs to keep growing, and with these new bridges, Florida is more ready than ever to become home to NASA's new headquarters."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 two bridges was completed 125 days ahead of schedule in 2023 and has already supported over 1,000 space industry transports. It has played a vital role in serving every launch partner at Kennedy Space Center and Cape Canaveral Space Force Station, including NASA and the U.S. Department of Defense.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Department of Transportation (FDOT) worked closely with our space industry partners and our local communities to meet their vision for the area and their transportation needs," said FDOT Secretary Jared W. Perdue, P.E. "This NASA Causeway Bridge project along with the Space Commerce Way widening project will support the growing workforce and evolving needs of this community and our state long into the future."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in late 2024, FDOT completed the 2.7-mile widening of Space Commerce Way--from NASA Parkway West to Kennedy Parkway--expanding it from two to four lanes to better accommodate oversized loads traveling to and from Kennedy Space Center, Exploration Park, and the area's growing space industry hubs.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22"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523" w:history="1">
        <w:r>
          <w:rPr>
            <w:rFonts w:ascii="arial" w:eastAsia="arial" w:hAnsi="arial" w:cs="arial"/>
            <w:b/>
            <w:i/>
            <w:strike w:val="0"/>
            <w:noProof w:val="0"/>
            <w:color w:val="0077CC"/>
            <w:position w:val="0"/>
            <w:sz w:val="20"/>
            <w:u w:val="single"/>
            <w:vertAlign w:val="baseline"/>
          </w:rPr>
          <w:t>ron</w:t>
        </w:r>
      </w:hyperlink>
      <w:hyperlink r:id="rId524" w:history="1">
        <w:r>
          <w:rPr>
            <w:rFonts w:ascii="arial" w:eastAsia="arial" w:hAnsi="arial" w:cs="arial"/>
            <w:b w:val="0"/>
            <w:i/>
            <w:strike w:val="0"/>
            <w:noProof w:val="0"/>
            <w:color w:val="0077CC"/>
            <w:position w:val="0"/>
            <w:sz w:val="20"/>
            <w:u w:val="single"/>
            <w:vertAlign w:val="baseline"/>
          </w:rPr>
          <w:t>-</w:t>
        </w:r>
      </w:hyperlink>
      <w:hyperlink r:id="rId525" w:history="1">
        <w:r>
          <w:rPr>
            <w:rFonts w:ascii="arial" w:eastAsia="arial" w:hAnsi="arial" w:cs="arial"/>
            <w:b/>
            <w:i/>
            <w:strike w:val="0"/>
            <w:noProof w:val="0"/>
            <w:color w:val="0077CC"/>
            <w:position w:val="0"/>
            <w:sz w:val="20"/>
            <w:u w:val="single"/>
            <w:vertAlign w:val="baseline"/>
          </w:rPr>
          <w:t>desantis</w:t>
        </w:r>
      </w:hyperlink>
      <w:hyperlink r:id="rId526" w:history="1">
        <w:r>
          <w:rPr>
            <w:rFonts w:ascii="arial" w:eastAsia="arial" w:hAnsi="arial" w:cs="arial"/>
            <w:b w:val="0"/>
            <w:i/>
            <w:strike w:val="0"/>
            <w:noProof w:val="0"/>
            <w:color w:val="0077CC"/>
            <w:position w:val="0"/>
            <w:sz w:val="20"/>
            <w:u w:val="single"/>
            <w:vertAlign w:val="baseline"/>
          </w:rPr>
          <w:t>-announces-completion-nasa-causeway-bridge-months-ahead</w:t>
        </w:r>
      </w:hyperlink>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MSTRUCK-9121178 MSTRUCK</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47" style="position:absolute;z-index:251761664"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SPACE PROGRAMS (90%); US REPUBLICAN PARTY (90%); ALLIANCES &amp; PARTNERSHIPS (89%); GOVERNORS (89%); SPACE &amp; AERONAUTICS AGENCIES (89%); SPACE EXPLORATION (89%); TRANSPORTATION DEPARTMENTS (89%); PRESS RELEASES (78%); GOVERNMENT DEPARTMENTS &amp; AUTHORITIES (76%); DEFENSE DEPARTMENTS (62%)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BRIDGES &amp; TUNNELS (95%); SPACE INDUSTRY (90%); SPACE PROGRAMS (90%); SPACE &amp; AERONAUTICS AGENCIES (89%); SPACE EXPLORATION (89%); SPACE SECTOR PERFORMANCE (89%); TRANSPORTATION DEPARTMENTS (89%); BRIDGE CONSTRUCTION (78%); ROAD &amp; BRIDGE CONSTRUCTION (76%); VEHICLE TRAFFIC (76%); DEFENSE DEPARTMENTS (62%)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(95%); UNITED STATES (79%)</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48"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 xml:space="preserve">Governor </w:t>
        </w:r>
      </w:hyperlink>
      <w:hyperlink r:id="rId534" w:history="1">
        <w:r>
          <w:rPr>
            <w:rFonts w:ascii="arial" w:eastAsia="arial" w:hAnsi="arial" w:cs="arial"/>
            <w:b/>
            <w:i/>
            <w:strike w:val="0"/>
            <w:color w:val="0077CC"/>
            <w:sz w:val="28"/>
            <w:u w:val="single"/>
            <w:vertAlign w:val="baseline"/>
          </w:rPr>
          <w:t>Ron</w:t>
        </w:r>
      </w:hyperlink>
      <w:hyperlink r:id="rId535" w:history="1">
        <w:r>
          <w:rPr>
            <w:rFonts w:ascii="arial" w:eastAsia="arial" w:hAnsi="arial" w:cs="arial"/>
            <w:b/>
            <w:i/>
            <w:strike w:val="0"/>
            <w:color w:val="0077CC"/>
            <w:sz w:val="28"/>
            <w:u w:val="single"/>
            <w:vertAlign w:val="baseline"/>
          </w:rPr>
          <w:t xml:space="preserve"> </w:t>
        </w:r>
      </w:hyperlink>
      <w:hyperlink r:id="rId536" w:history="1">
        <w:r>
          <w:rPr>
            <w:rFonts w:ascii="arial" w:eastAsia="arial" w:hAnsi="arial" w:cs="arial"/>
            <w:b/>
            <w:i/>
            <w:strike w:val="0"/>
            <w:color w:val="0077CC"/>
            <w:sz w:val="28"/>
            <w:u w:val="single"/>
            <w:vertAlign w:val="baseline"/>
          </w:rPr>
          <w:t>DeSantis</w:t>
        </w:r>
      </w:hyperlink>
      <w:hyperlink r:id="rId537" w:history="1">
        <w:r>
          <w:rPr>
            <w:rFonts w:ascii="arial" w:eastAsia="arial" w:hAnsi="arial" w:cs="arial"/>
            <w:b/>
            <w:i/>
            <w:strike w:val="0"/>
            <w:color w:val="0077CC"/>
            <w:sz w:val="28"/>
            <w:u w:val="single"/>
            <w:vertAlign w:val="baseline"/>
          </w:rPr>
          <w:t xml:space="preserve"> Appoints Two to the Electrical Contractors Licensing Board</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2025 Saturday 11:47 AM  EST</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5"/>
        <w:keepNext w:val="0"/>
        <w:spacing w:before="120" w:after="0" w:line="220" w:lineRule="atLeast"/>
        <w:ind w:left="0" w:right="0" w:firstLine="0"/>
        <w:jc w:val="left"/>
      </w:pPr>
      <w:r>
        <w:br/>
      </w:r>
      <w:r>
        <w:pict>
          <v:shape id="_x0000_i1149" type="#_x0000_t75" style="width:15.19pt;height:15.19pt">
            <v:imagedata r:id="rId2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0" style="position:absolute;z-index:25176371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Two to the Electrical Contractors Licensing Board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Mark Astrom and Gilbert Gonzalez to the Electrical Contractors Licensing Board.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Astrom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Astrom is the Electrical Director for Hillpointe Construction, LLC., the President of Crane Fire Company, and the Vice President of Gator Fire Equipment Company. He was the recipient of the 2022 Fire Alarm Engineered Systems Dealer Rookie of the Year. Astrom earned his bachelor's degree in economics from Gettysburg College and his master's degree in photography from the School of Visual Arts.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Gonzalez, DBA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is the Owner and Chief Executive Officer of Mission Critical Solutions in Tampa. Active in his community, he also serves as an Adjunct Professor at the University of South Florida, the Chair of the University of South Florida Entrepreneurship Advisory Council, and is a member of the College of Business Executive Advisory Council. Gonzalez earned his bachelor's degree in finance, his master's degree, and his doctorate in business administration from the University of South Florida.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appointments are subject to confirmation by the Florida Senate.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38"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539" w:history="1">
        <w:r>
          <w:rPr>
            <w:rFonts w:ascii="arial" w:eastAsia="arial" w:hAnsi="arial" w:cs="arial"/>
            <w:b/>
            <w:i/>
            <w:strike w:val="0"/>
            <w:noProof w:val="0"/>
            <w:color w:val="0077CC"/>
            <w:position w:val="0"/>
            <w:sz w:val="20"/>
            <w:u w:val="single"/>
            <w:vertAlign w:val="baseline"/>
          </w:rPr>
          <w:t>ron</w:t>
        </w:r>
      </w:hyperlink>
      <w:hyperlink r:id="rId540" w:history="1">
        <w:r>
          <w:rPr>
            <w:rFonts w:ascii="arial" w:eastAsia="arial" w:hAnsi="arial" w:cs="arial"/>
            <w:b w:val="0"/>
            <w:i/>
            <w:strike w:val="0"/>
            <w:noProof w:val="0"/>
            <w:color w:val="0077CC"/>
            <w:position w:val="0"/>
            <w:sz w:val="20"/>
            <w:u w:val="single"/>
            <w:vertAlign w:val="baseline"/>
          </w:rPr>
          <w:t>-</w:t>
        </w:r>
      </w:hyperlink>
      <w:hyperlink r:id="rId541" w:history="1">
        <w:r>
          <w:rPr>
            <w:rFonts w:ascii="arial" w:eastAsia="arial" w:hAnsi="arial" w:cs="arial"/>
            <w:b/>
            <w:i/>
            <w:strike w:val="0"/>
            <w:noProof w:val="0"/>
            <w:color w:val="0077CC"/>
            <w:position w:val="0"/>
            <w:sz w:val="20"/>
            <w:u w:val="single"/>
            <w:vertAlign w:val="baseline"/>
          </w:rPr>
          <w:t>desantis</w:t>
        </w:r>
      </w:hyperlink>
      <w:hyperlink r:id="rId542" w:history="1">
        <w:r>
          <w:rPr>
            <w:rFonts w:ascii="arial" w:eastAsia="arial" w:hAnsi="arial" w:cs="arial"/>
            <w:b w:val="0"/>
            <w:i/>
            <w:strike w:val="0"/>
            <w:noProof w:val="0"/>
            <w:color w:val="0077CC"/>
            <w:position w:val="0"/>
            <w:sz w:val="20"/>
            <w:u w:val="single"/>
            <w:vertAlign w:val="baseline"/>
          </w:rPr>
          <w:t>-appoints-two-electrical-contractors-licensing-board</w:t>
        </w:r>
      </w:hyperlink>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MSTRUCK-9014730 MSTRUCK</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51" style="position:absolute;z-index:251764736"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(92%); LICENSES &amp; PERMITS (91%); BUSINESS EDUCATION (90%); CERTIFICATES, DEGREES &amp; DIPLOMAS (90%); GOVERNMENT BODIES &amp; OFFICES (90%); GRADUATE &amp; PROFESSIONAL SCHOOLS (90%); PERSONNEL CHANGES (90%); US REPUBLICAN PARTY (90%); PRESS RELEASES (88%); FIRE DEPARTMENTS (78%); LEGISLATIVE BODIES (78%); EXECUTIVES (77%); COLLEGE &amp; UNIVERSITY PROFESSORS (75%); EMERGENCY SERVICES (71%); ENTREPRENEURSHIP (71%); ARTS &amp; HUMANITIES EDUCATION (70%); ECONOMICS (70%); PHOTOGRAPHY (70%); SOCIAL SCIENCE EDUCATION (70%); VISUAL &amp; PERFORMING ARTS (69%); VISUAL ARTS (69%); SPORTS AWARDS (55%)</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SOUTH FLORIDA (91%)</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ELECTRICAL CONTRACTORS (90%); GRADUATE &amp; PROFESSIONAL SCHOOLS (90%); COLLEGE &amp; UNIVERSITY PROFESSORS (75%); PHOTOGRAPHY (70%); VISUAL ARTS (69%)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TAMPA, FL, USA (79%); FLORIDA, USA (96%)</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5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543"/>
          <w:headerReference w:type="default" r:id="rId544"/>
          <w:footerReference w:type="even" r:id="rId545"/>
          <w:footerReference w:type="default" r:id="rId546"/>
          <w:headerReference w:type="first" r:id="rId547"/>
          <w:footerReference w:type="first" r:id="rId548"/>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549" w:history="1">
        <w:r>
          <w:rPr>
            <w:rFonts w:ascii="arial" w:eastAsia="arial" w:hAnsi="arial" w:cs="arial"/>
            <w:b/>
            <w:i/>
            <w:strike w:val="0"/>
            <w:color w:val="0077CC"/>
            <w:sz w:val="28"/>
            <w:u w:val="single"/>
            <w:vertAlign w:val="baseline"/>
          </w:rPr>
          <w:t xml:space="preserve">Byron Donalds reveals relationship with </w:t>
        </w:r>
      </w:hyperlink>
      <w:hyperlink r:id="rId550" w:history="1">
        <w:r>
          <w:rPr>
            <w:rFonts w:ascii="arial" w:eastAsia="arial" w:hAnsi="arial" w:cs="arial"/>
            <w:b/>
            <w:i/>
            <w:strike w:val="0"/>
            <w:color w:val="0077CC"/>
            <w:sz w:val="28"/>
            <w:u w:val="single"/>
            <w:vertAlign w:val="baseline"/>
          </w:rPr>
          <w:t>Ron</w:t>
        </w:r>
      </w:hyperlink>
      <w:hyperlink r:id="rId551" w:history="1">
        <w:r>
          <w:rPr>
            <w:rFonts w:ascii="arial" w:eastAsia="arial" w:hAnsi="arial" w:cs="arial"/>
            <w:b/>
            <w:i/>
            <w:strike w:val="0"/>
            <w:color w:val="0077CC"/>
            <w:sz w:val="28"/>
            <w:u w:val="single"/>
            <w:vertAlign w:val="baseline"/>
          </w:rPr>
          <w:t xml:space="preserve"> </w:t>
        </w:r>
      </w:hyperlink>
      <w:hyperlink r:id="rId552" w:history="1">
        <w:r>
          <w:rPr>
            <w:rFonts w:ascii="arial" w:eastAsia="arial" w:hAnsi="arial" w:cs="arial"/>
            <w:b/>
            <w:i/>
            <w:strike w:val="0"/>
            <w:color w:val="0077CC"/>
            <w:sz w:val="28"/>
            <w:u w:val="single"/>
            <w:vertAlign w:val="baseline"/>
          </w:rPr>
          <w:t>DeSantis</w:t>
        </w:r>
      </w:hyperlink>
      <w:hyperlink r:id="rId553" w:history="1">
        <w:r>
          <w:rPr>
            <w:rFonts w:ascii="arial" w:eastAsia="arial" w:hAnsi="arial" w:cs="arial"/>
            <w:b/>
            <w:i/>
            <w:strike w:val="0"/>
            <w:color w:val="0077CC"/>
            <w:sz w:val="28"/>
            <w:u w:val="single"/>
            <w:vertAlign w:val="baseline"/>
          </w:rPr>
          <w:t xml:space="preserve"> still 'frayed' by Donald Trump endorsement</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1:05 PM EST</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3" style="position:absolute;z-index:251766784"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15th, 2025 ( </w:t>
      </w:r>
      <w:hyperlink r:id="rId554"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55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w:t>
      </w:r>
      <w:hyperlink r:id="rId556" w:history="1">
        <w:r>
          <w:rPr>
            <w:rFonts w:ascii="arial" w:eastAsia="arial" w:hAnsi="arial" w:cs="arial"/>
            <w:b w:val="0"/>
            <w:i/>
            <w:strike w:val="0"/>
            <w:noProof w:val="0"/>
            <w:color w:val="0077CC"/>
            <w:position w:val="0"/>
            <w:sz w:val="20"/>
            <w:u w:val="single"/>
            <w:vertAlign w:val="baseline"/>
          </w:rPr>
          <w:t>Byron Donalds' decision to back</w:t>
        </w:r>
      </w:hyperlink>
      <w:r>
        <w:rPr>
          <w:rFonts w:ascii="arial" w:eastAsia="arial" w:hAnsi="arial" w:cs="arial"/>
          <w:b w:val="0"/>
          <w:i w:val="0"/>
          <w:strike w:val="0"/>
          <w:noProof w:val="0"/>
          <w:color w:val="000000"/>
          <w:position w:val="0"/>
          <w:sz w:val="20"/>
          <w:u w:val="none"/>
          <w:vertAlign w:val="baseline"/>
        </w:rPr>
        <w:t> </w:t>
      </w:r>
      <w:hyperlink r:id="rId557" w:history="1">
        <w:r>
          <w:rPr>
            <w:rFonts w:ascii="arial" w:eastAsia="arial" w:hAnsi="arial" w:cs="arial"/>
            <w:b w:val="0"/>
            <w:i/>
            <w:strike w:val="0"/>
            <w:noProof w:val="0"/>
            <w:color w:val="0077CC"/>
            <w:position w:val="0"/>
            <w:sz w:val="20"/>
            <w:u w:val="single"/>
            <w:vertAlign w:val="baseline"/>
          </w:rPr>
          <w:t>Donald Trump for President last cycle continues to have consequences.</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interview with  </w:t>
      </w:r>
      <w:hyperlink r:id="rId558" w:history="1">
        <w:r>
          <w:rPr>
            <w:rFonts w:ascii="arial" w:eastAsia="arial" w:hAnsi="arial" w:cs="arial"/>
            <w:b w:val="0"/>
            <w:i/>
            <w:strike w:val="0"/>
            <w:noProof w:val="0"/>
            <w:color w:val="0077CC"/>
            <w:position w:val="0"/>
            <w:sz w:val="20"/>
            <w:u w:val="single"/>
            <w:vertAlign w:val="baseline"/>
          </w:rPr>
          <w:t>WPEC, the gubernatorial candidate and Congressman suggested that Gov.</w:t>
        </w:r>
      </w:hyperlink>
      <w:r>
        <w:rPr>
          <w:rFonts w:ascii="arial" w:eastAsia="arial" w:hAnsi="arial" w:cs="arial"/>
          <w:b w:val="0"/>
          <w:i w:val="0"/>
          <w:strike w:val="0"/>
          <w:noProof w:val="0"/>
          <w:color w:val="000000"/>
          <w:position w:val="0"/>
          <w:sz w:val="20"/>
          <w:u w:val="none"/>
          <w:vertAlign w:val="baseline"/>
        </w:rPr>
        <w:t> </w:t>
      </w:r>
      <w:hyperlink r:id="rId559" w:history="1">
        <w:r>
          <w:rPr>
            <w:rFonts w:ascii="arial" w:eastAsia="arial" w:hAnsi="arial" w:cs="arial"/>
            <w:b/>
            <w:i/>
            <w:strike w:val="0"/>
            <w:noProof w:val="0"/>
            <w:color w:val="0077CC"/>
            <w:position w:val="0"/>
            <w:sz w:val="20"/>
            <w:u w:val="single"/>
            <w:vertAlign w:val="baseline"/>
          </w:rPr>
          <w:t>Ron</w:t>
        </w:r>
      </w:hyperlink>
      <w:hyperlink r:id="rId560" w:history="1">
        <w:r>
          <w:rPr>
            <w:rFonts w:ascii="arial" w:eastAsia="arial" w:hAnsi="arial" w:cs="arial"/>
            <w:b w:val="0"/>
            <w:i/>
            <w:strike w:val="0"/>
            <w:noProof w:val="0"/>
            <w:color w:val="0077CC"/>
            <w:position w:val="0"/>
            <w:sz w:val="20"/>
            <w:u w:val="single"/>
            <w:vertAlign w:val="baseline"/>
          </w:rPr>
          <w:t xml:space="preserve"> </w:t>
        </w:r>
      </w:hyperlink>
      <w:hyperlink r:id="rId561" w:history="1">
        <w:r>
          <w:rPr>
            <w:rFonts w:ascii="arial" w:eastAsia="arial" w:hAnsi="arial" w:cs="arial"/>
            <w:b/>
            <w:i/>
            <w:strike w:val="0"/>
            <w:noProof w:val="0"/>
            <w:color w:val="0077CC"/>
            <w:position w:val="0"/>
            <w:sz w:val="20"/>
            <w:u w:val="single"/>
            <w:vertAlign w:val="baseline"/>
          </w:rPr>
          <w:t>DeSantis</w:t>
        </w:r>
      </w:hyperlink>
      <w:hyperlink r:id="rId562" w:history="1">
        <w:r>
          <w:rPr>
            <w:rFonts w:ascii="arial" w:eastAsia="arial" w:hAnsi="arial" w:cs="arial"/>
            <w:b w:val="0"/>
            <w:i/>
            <w:strike w:val="0"/>
            <w:noProof w:val="0"/>
            <w:color w:val="0077CC"/>
            <w:position w:val="0"/>
            <w:sz w:val="20"/>
            <w:u w:val="single"/>
            <w:vertAlign w:val="baseline"/>
          </w:rPr>
          <w:t xml:space="preserve"> never got over the slight and that he doesn't know if </w:t>
        </w:r>
      </w:hyperlink>
      <w:hyperlink r:id="rId563" w:history="1">
        <w:r>
          <w:rPr>
            <w:rFonts w:ascii="arial" w:eastAsia="arial" w:hAnsi="arial" w:cs="arial"/>
            <w:b/>
            <w:i/>
            <w:strike w:val="0"/>
            <w:noProof w:val="0"/>
            <w:color w:val="0077CC"/>
            <w:position w:val="0"/>
            <w:sz w:val="20"/>
            <w:u w:val="single"/>
            <w:vertAlign w:val="baseline"/>
          </w:rPr>
          <w:t>DeSantis</w:t>
        </w:r>
      </w:hyperlink>
      <w:hyperlink r:id="rId564" w:history="1">
        <w:r>
          <w:rPr>
            <w:rFonts w:ascii="arial" w:eastAsia="arial" w:hAnsi="arial" w:cs="arial"/>
            <w:b w:val="0"/>
            <w:i/>
            <w:strike w:val="0"/>
            <w:noProof w:val="0"/>
            <w:color w:val="0077CC"/>
            <w:position w:val="0"/>
            <w:sz w:val="20"/>
            <w:u w:val="single"/>
            <w:vertAlign w:val="baseline"/>
          </w:rPr>
          <w:t xml:space="preserve"> would back his run for Governor.</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have his support. I want to have his endorsement,' Donalds said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'I think our relationship was a little frayed after I backed President Trump. That's the way politics works. It is what it 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current lack of communication, Donalds hopes to earn the current Governor's backing.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what happens over the next month or two and who decides to do what. But I would love to have his support and, more than that, to pick his brain,' Donalds added.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Donalds also said experience drove the 'tough decision' to back Trump over a Governor he endorsed in 2018.</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understood where the country was because I was in Washington,' Donalds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was clear to me after every debacle of Joe Biden's administration - from the withdrawal in Afghanistan to the massive inflation to the wide-open borders - is that we needed somebody who could step in on Day 1 and completely change the entire apparatus of what was happening in Washington. And no disrespect intended toward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he's been a great Governor, but until you sat in that chair, it's difficult for anybody.'</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565" w:history="1">
        <w:r>
          <w:rPr>
            <w:rFonts w:ascii="arial" w:eastAsia="arial" w:hAnsi="arial" w:cs="arial"/>
            <w:b w:val="0"/>
            <w:i/>
            <w:strike w:val="0"/>
            <w:noProof w:val="0"/>
            <w:color w:val="0077CC"/>
            <w:position w:val="0"/>
            <w:sz w:val="20"/>
            <w:u w:val="single"/>
            <w:vertAlign w:val="baseline"/>
          </w:rPr>
          <w:t xml:space="preserve">Byron Donalds reveals relationship with </w:t>
        </w:r>
      </w:hyperlink>
      <w:hyperlink r:id="rId566" w:history="1">
        <w:r>
          <w:rPr>
            <w:rFonts w:ascii="arial" w:eastAsia="arial" w:hAnsi="arial" w:cs="arial"/>
            <w:b/>
            <w:i/>
            <w:strike w:val="0"/>
            <w:noProof w:val="0"/>
            <w:color w:val="0077CC"/>
            <w:position w:val="0"/>
            <w:sz w:val="20"/>
            <w:u w:val="single"/>
            <w:vertAlign w:val="baseline"/>
          </w:rPr>
          <w:t>Ron</w:t>
        </w:r>
      </w:hyperlink>
      <w:hyperlink r:id="rId567" w:history="1">
        <w:r>
          <w:rPr>
            <w:rFonts w:ascii="arial" w:eastAsia="arial" w:hAnsi="arial" w:cs="arial"/>
            <w:b w:val="0"/>
            <w:i/>
            <w:strike w:val="0"/>
            <w:noProof w:val="0"/>
            <w:color w:val="0077CC"/>
            <w:position w:val="0"/>
            <w:sz w:val="20"/>
            <w:u w:val="single"/>
            <w:vertAlign w:val="baseline"/>
          </w:rPr>
          <w:t xml:space="preserve"> </w:t>
        </w:r>
      </w:hyperlink>
      <w:hyperlink r:id="rId568" w:history="1">
        <w:r>
          <w:rPr>
            <w:rFonts w:ascii="arial" w:eastAsia="arial" w:hAnsi="arial" w:cs="arial"/>
            <w:b/>
            <w:i/>
            <w:strike w:val="0"/>
            <w:noProof w:val="0"/>
            <w:color w:val="0077CC"/>
            <w:position w:val="0"/>
            <w:sz w:val="20"/>
            <w:u w:val="single"/>
            <w:vertAlign w:val="baseline"/>
          </w:rPr>
          <w:t>DeSantis</w:t>
        </w:r>
      </w:hyperlink>
      <w:hyperlink r:id="rId569" w:history="1">
        <w:r>
          <w:rPr>
            <w:rFonts w:ascii="arial" w:eastAsia="arial" w:hAnsi="arial" w:cs="arial"/>
            <w:b w:val="0"/>
            <w:i/>
            <w:strike w:val="0"/>
            <w:noProof w:val="0"/>
            <w:color w:val="0077CC"/>
            <w:position w:val="0"/>
            <w:sz w:val="20"/>
            <w:u w:val="single"/>
            <w:vertAlign w:val="baseline"/>
          </w:rPr>
          <w:t xml:space="preserve"> still 'frayed' by Donald Trump endorsement appeared first on</w:t>
        </w:r>
      </w:hyperlink>
      <w:r>
        <w:rPr>
          <w:rFonts w:ascii="arial" w:eastAsia="arial" w:hAnsi="arial" w:cs="arial"/>
          <w:b w:val="0"/>
          <w:i w:val="0"/>
          <w:strike w:val="0"/>
          <w:noProof w:val="0"/>
          <w:color w:val="000000"/>
          <w:position w:val="0"/>
          <w:sz w:val="20"/>
          <w:u w:val="none"/>
          <w:vertAlign w:val="baseline"/>
        </w:rPr>
        <w:t> </w:t>
      </w:r>
      <w:hyperlink r:id="rId570"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36"/>
        <w:keepNext w:val="0"/>
        <w:spacing w:before="240" w:after="0" w:line="260" w:lineRule="atLeast"/>
        <w:ind w:left="0" w:right="0" w:firstLine="0"/>
        <w:jc w:val="both"/>
      </w:pPr>
      <w:hyperlink r:id="rId571" w:history="1">
        <w:r>
          <w:rPr>
            <w:rFonts w:ascii="arial" w:eastAsia="arial" w:hAnsi="arial" w:cs="arial"/>
            <w:b w:val="0"/>
            <w:i/>
            <w:strike w:val="0"/>
            <w:color w:val="0077CC"/>
            <w:sz w:val="20"/>
            <w:u w:val="single"/>
            <w:vertAlign w:val="baseline"/>
          </w:rPr>
          <w:t>Link to the original story.</w:t>
        </w:r>
      </w:hyperlink>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
        <w:spacing w:line="60" w:lineRule="exact"/>
      </w:pPr>
      <w:r>
        <w:pict>
          <v:line id="_x0000_s1154" style="position:absolute;z-index:251767808"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55" style="position:absolute;z-index:251768832"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(93%); GOVERNMENT BODIES &amp; OFFICES (90%); US PRESIDENTIAL CANDIDATES 2016 (90%); US PRESIDENTIAL CANDIDATES 2020 (90%); INTERVIEWS (89%); POLITICS (89%); BLOGS &amp; MESSAGE BOARDS (78%); ELECTIONS (78%); LEGISLATIVE BODIES (78%); LOBBYING (78%); POLITICAL CANDIDATES (78%); US STATE GOVERNMENT (78%); 2026 (%); Headlines (%); Byron Donalds (%); Donald Trump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WPEC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BYRON DONALDS (94%);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(91%); JOE BIDEN (79%)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AFGHANISTAN (73%)</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5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572"/>
          <w:headerReference w:type="default" r:id="rId573"/>
          <w:footerReference w:type="even" r:id="rId574"/>
          <w:footerReference w:type="default" r:id="rId575"/>
          <w:headerReference w:type="first" r:id="rId576"/>
          <w:footerReference w:type="first" r:id="rId577"/>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578" w:history="1">
        <w:r>
          <w:rPr>
            <w:rFonts w:ascii="arial" w:eastAsia="arial" w:hAnsi="arial" w:cs="arial"/>
            <w:b/>
            <w:i/>
            <w:strike w:val="0"/>
            <w:color w:val="0077CC"/>
            <w:sz w:val="28"/>
            <w:u w:val="single"/>
            <w:vertAlign w:val="baseline"/>
          </w:rPr>
          <w:t xml:space="preserve">What part of Florida is </w:t>
        </w:r>
      </w:hyperlink>
      <w:hyperlink r:id="rId579" w:history="1">
        <w:r>
          <w:rPr>
            <w:rFonts w:ascii="arial" w:eastAsia="arial" w:hAnsi="arial" w:cs="arial"/>
            <w:b/>
            <w:i/>
            <w:strike w:val="0"/>
            <w:color w:val="0077CC"/>
            <w:sz w:val="28"/>
            <w:u w:val="single"/>
            <w:vertAlign w:val="baseline"/>
          </w:rPr>
          <w:t>Ron</w:t>
        </w:r>
      </w:hyperlink>
      <w:hyperlink r:id="rId580" w:history="1">
        <w:r>
          <w:rPr>
            <w:rFonts w:ascii="arial" w:eastAsia="arial" w:hAnsi="arial" w:cs="arial"/>
            <w:b/>
            <w:i/>
            <w:strike w:val="0"/>
            <w:color w:val="0077CC"/>
            <w:sz w:val="28"/>
            <w:u w:val="single"/>
            <w:vertAlign w:val="baseline"/>
          </w:rPr>
          <w:t xml:space="preserve"> </w:t>
        </w:r>
      </w:hyperlink>
      <w:hyperlink r:id="rId581" w:history="1">
        <w:r>
          <w:rPr>
            <w:rFonts w:ascii="arial" w:eastAsia="arial" w:hAnsi="arial" w:cs="arial"/>
            <w:b/>
            <w:i/>
            <w:strike w:val="0"/>
            <w:color w:val="0077CC"/>
            <w:sz w:val="28"/>
            <w:u w:val="single"/>
            <w:vertAlign w:val="baseline"/>
          </w:rPr>
          <w:t>Desantis</w:t>
        </w:r>
      </w:hyperlink>
      <w:hyperlink r:id="rId582" w:history="1">
        <w:r>
          <w:rPr>
            <w:rFonts w:ascii="arial" w:eastAsia="arial" w:hAnsi="arial" w:cs="arial"/>
            <w:b/>
            <w:i/>
            <w:strike w:val="0"/>
            <w:color w:val="0077CC"/>
            <w:sz w:val="28"/>
            <w:u w:val="single"/>
            <w:vertAlign w:val="baseline"/>
          </w:rPr>
          <w:t xml:space="preserve"> from?</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2025 Saturday</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7" style="position:absolute;z-index:25177088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2019 and his initiatives appealed to residents, which is why he was re-elected to a second term. Many know that he studied at both Yale University and Harvard, but not everyone knows that he grew up in Dunedin.According to his biography, the mandarin lived in Dunedin from the age of six until he was 18. In the community that saw him grow up, located 30 minutes west of Tampa, he was a standout youth baseball player.Concern in California over ICE raid that ended with detained workersWhich Florida county has the largest ICE presence, according to artificial intelligenceHe was diagnosed with cancer at age 38 and revealed that he discovered it thanks to this common symptomOnce he left Dunedin, he trained at Yale University where he was captain of the varsity baseball team. Later, he graduated with honors from Harvard Law School where he obtained a Commission in the U.S. Navy.In 2018, he was elected as the 46th governor of Florida and began his term in January 2019 facing situations such as the pandemic.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administration he has promoted strong initiatives against illegal immigration and, according to the state's official website, he managed to position Florida in first place in economy; first in education for two consecutive years; first in higher education for eight consecutive years; and first in tourism. It should be noted that the state will hold elections in 2026 so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will leave office in January 2027.</w:t>
      </w:r>
      <w:r>
        <w:rPr>
          <w:rFonts w:ascii="arial" w:eastAsia="arial" w:hAnsi="arial" w:cs="arial"/>
          <w:b/>
          <w:i w:val="0"/>
          <w:strike w:val="0"/>
          <w:noProof w:val="0"/>
          <w:color w:val="000000"/>
          <w:position w:val="0"/>
          <w:sz w:val="20"/>
          <w:u w:val="none"/>
          <w:vertAlign w:val="baseline"/>
        </w:rPr>
        <w:t xml:space="preserve">What's in Dunedin, the Florida town where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grew up?</w:t>
      </w:r>
      <w:r>
        <w:rPr>
          <w:rFonts w:ascii="arial" w:eastAsia="arial" w:hAnsi="arial" w:cs="arial"/>
          <w:b w:val="0"/>
          <w:i w:val="0"/>
          <w:strike w:val="0"/>
          <w:noProof w:val="0"/>
          <w:color w:val="000000"/>
          <w:position w:val="0"/>
          <w:sz w:val="20"/>
          <w:u w:val="none"/>
          <w:vertAlign w:val="baseline"/>
        </w:rPr>
        <w:t xml:space="preserve">According to Florida's tourism site, Dunedin is home to pristine islands, white sand beaches and a downtown area where there are stores, craft breweries and independent restaurants.The town where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grew up is full of beautiful scenery such as Honeymoon Island beach and the town's pier where fishing is possible. The downtown area is bikeable and has several rental businesses.</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58" style="position:absolute;z-index:251771904"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(78%); GOVERNMENT BODIES &amp; OFFICES (78%); BASEBALL (76%); COLLEGES &amp; UNIVERSITIES (72%); GRADUATE &amp; PROFESSIONAL SCHOOLS (72%); LAW SCHOOLS (72%); PROFILES &amp; BIOGRAPHIES (72%); ATHLETES (71%); YOUTH SPORTS (71%); BEACHES (70%); CANCER (70%); ILLEGAL IMMIGRANTS (70%); IMMIGRATION, CITIZENSHIP &amp; DISPLACEMENT (70%); NATIONAL SECURITY &amp; FOREIGN RELATIONS (68%); IMMIGRATION (52%)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YALE UNIVERSITY (91%);  US NAVY (55%)</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(72%); GRADUATE &amp; PROFESSIONAL SCHOOLS (72%); LAW SCHOOLS (72%); RESTAURANTS (63%); RENTAL &amp; LEASING INDUSTRY (50%)</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(89%)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TAMPA, FL, USA (79%); FLORIDA, USA (95%); CALIFORNIA, USA (79%); UNITED STATES (79%)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2025</w:t>
      </w:r>
    </w:p>
    <w:p>
      <w:pPr>
        <w:pStyle w:val="Normal37"/>
      </w:pPr>
    </w:p>
    <w:p>
      <w:pPr>
        <w:pStyle w:val="Normal37"/>
        <w:ind w:left="200"/>
        <w:sectPr>
          <w:type w:val="continuous"/>
          <w:pgMar w:top="840" w:right="1000" w:bottom="840" w:left="1000" w:header="400" w:footer="400"/>
          <w:pgNumType w:fmt="decimal"/>
          <w:cols w:space="720"/>
        </w:sectPr>
      </w:pPr>
      <w:r>
        <w:br/>
      </w:r>
      <w:r>
        <w:pict>
          <v:line id="_x0000_s115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583"/>
          <w:headerReference w:type="default" r:id="rId584"/>
          <w:footerReference w:type="even" r:id="rId585"/>
          <w:footerReference w:type="default" r:id="rId586"/>
          <w:headerReference w:type="first" r:id="rId587"/>
          <w:footerReference w:type="first" r:id="rId588"/>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589" w:history="1">
        <w:r>
          <w:rPr>
            <w:rFonts w:ascii="arial" w:eastAsia="arial" w:hAnsi="arial" w:cs="arial"/>
            <w:b/>
            <w:i/>
            <w:strike w:val="0"/>
            <w:color w:val="0077CC"/>
            <w:sz w:val="28"/>
            <w:u w:val="single"/>
            <w:vertAlign w:val="baseline"/>
          </w:rPr>
          <w:t>Ron</w:t>
        </w:r>
      </w:hyperlink>
      <w:hyperlink r:id="rId590" w:history="1">
        <w:r>
          <w:rPr>
            <w:rFonts w:ascii="arial" w:eastAsia="arial" w:hAnsi="arial" w:cs="arial"/>
            <w:b/>
            <w:i/>
            <w:strike w:val="0"/>
            <w:color w:val="0077CC"/>
            <w:sz w:val="28"/>
            <w:u w:val="single"/>
            <w:vertAlign w:val="baseline"/>
          </w:rPr>
          <w:t xml:space="preserve"> </w:t>
        </w:r>
      </w:hyperlink>
      <w:hyperlink r:id="rId591" w:history="1">
        <w:r>
          <w:rPr>
            <w:rFonts w:ascii="arial" w:eastAsia="arial" w:hAnsi="arial" w:cs="arial"/>
            <w:b/>
            <w:i/>
            <w:strike w:val="0"/>
            <w:color w:val="0077CC"/>
            <w:sz w:val="28"/>
            <w:u w:val="single"/>
            <w:vertAlign w:val="baseline"/>
          </w:rPr>
          <w:t>DeSantis</w:t>
        </w:r>
      </w:hyperlink>
      <w:hyperlink r:id="rId592" w:history="1">
        <w:r>
          <w:rPr>
            <w:rFonts w:ascii="arial" w:eastAsia="arial" w:hAnsi="arial" w:cs="arial"/>
            <w:b/>
            <w:i/>
            <w:strike w:val="0"/>
            <w:color w:val="0077CC"/>
            <w:sz w:val="28"/>
            <w:u w:val="single"/>
            <w:vertAlign w:val="baseline"/>
          </w:rPr>
          <w:t xml:space="preserve"> at 9% in new 2028 poll, way behind JD Vance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6:39 PM EST</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0" style="position:absolute;z-index:251773952"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14th, 2025 ( </w:t>
      </w:r>
      <w:hyperlink r:id="rId593"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59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595" w:history="1">
        <w:r>
          <w:rPr>
            <w:rFonts w:ascii="arial" w:eastAsia="arial" w:hAnsi="arial" w:cs="arial"/>
            <w:b/>
            <w:i/>
            <w:strike w:val="0"/>
            <w:noProof w:val="0"/>
            <w:color w:val="0077CC"/>
            <w:position w:val="0"/>
            <w:sz w:val="20"/>
            <w:u w:val="single"/>
            <w:vertAlign w:val="baseline"/>
          </w:rPr>
          <w:t>Ron</w:t>
        </w:r>
      </w:hyperlink>
      <w:hyperlink r:id="rId596" w:history="1">
        <w:r>
          <w:rPr>
            <w:rFonts w:ascii="arial" w:eastAsia="arial" w:hAnsi="arial" w:cs="arial"/>
            <w:b w:val="0"/>
            <w:i/>
            <w:strike w:val="0"/>
            <w:noProof w:val="0"/>
            <w:color w:val="0077CC"/>
            <w:position w:val="0"/>
            <w:sz w:val="20"/>
            <w:u w:val="single"/>
            <w:vertAlign w:val="baseline"/>
          </w:rPr>
          <w:t xml:space="preserve"> </w:t>
        </w:r>
      </w:hyperlink>
      <w:hyperlink r:id="rId597" w:history="1">
        <w:r>
          <w:rPr>
            <w:rFonts w:ascii="arial" w:eastAsia="arial" w:hAnsi="arial" w:cs="arial"/>
            <w:b/>
            <w:i/>
            <w:strike w:val="0"/>
            <w:noProof w:val="0"/>
            <w:color w:val="0077CC"/>
            <w:position w:val="0"/>
            <w:sz w:val="20"/>
            <w:u w:val="single"/>
            <w:vertAlign w:val="baseline"/>
          </w:rPr>
          <w:t>DeSantis</w:t>
        </w:r>
      </w:hyperlink>
      <w:hyperlink r:id="rId598" w:history="1">
        <w:r>
          <w:rPr>
            <w:rFonts w:ascii="arial" w:eastAsia="arial" w:hAnsi="arial" w:cs="arial"/>
            <w:b w:val="0"/>
            <w:i/>
            <w:strike w:val="0"/>
            <w:noProof w:val="0"/>
            <w:color w:val="0077CC"/>
            <w:position w:val="0"/>
            <w:sz w:val="20"/>
            <w:u w:val="single"/>
            <w:vertAlign w:val="baseline"/>
          </w:rPr>
          <w:t xml:space="preserve"> is second to</w:t>
        </w:r>
      </w:hyperlink>
      <w:r>
        <w:rPr>
          <w:rFonts w:ascii="arial" w:eastAsia="arial" w:hAnsi="arial" w:cs="arial"/>
          <w:b w:val="0"/>
          <w:i w:val="0"/>
          <w:strike w:val="0"/>
          <w:noProof w:val="0"/>
          <w:color w:val="000000"/>
          <w:position w:val="0"/>
          <w:sz w:val="20"/>
          <w:u w:val="none"/>
          <w:vertAlign w:val="baseline"/>
        </w:rPr>
        <w:t> </w:t>
      </w:r>
      <w:hyperlink r:id="rId599" w:history="1">
        <w:r>
          <w:rPr>
            <w:rFonts w:ascii="arial" w:eastAsia="arial" w:hAnsi="arial" w:cs="arial"/>
            <w:b w:val="0"/>
            <w:i/>
            <w:strike w:val="0"/>
            <w:noProof w:val="0"/>
            <w:color w:val="0077CC"/>
            <w:position w:val="0"/>
            <w:sz w:val="20"/>
            <w:u w:val="single"/>
            <w:vertAlign w:val="baseline"/>
          </w:rPr>
          <w:t>JD Vance in a new survey of Republican Presidential Primary voters from</w:t>
        </w:r>
      </w:hyperlink>
      <w:r>
        <w:rPr>
          <w:rFonts w:ascii="arial" w:eastAsia="arial" w:hAnsi="arial" w:cs="arial"/>
          <w:b w:val="0"/>
          <w:i w:val="0"/>
          <w:strike w:val="0"/>
          <w:noProof w:val="0"/>
          <w:color w:val="000000"/>
          <w:position w:val="0"/>
          <w:sz w:val="20"/>
          <w:u w:val="none"/>
          <w:vertAlign w:val="baseline"/>
        </w:rPr>
        <w:t> </w:t>
      </w:r>
      <w:hyperlink r:id="rId600" w:history="1">
        <w:r>
          <w:rPr>
            <w:rFonts w:ascii="arial" w:eastAsia="arial" w:hAnsi="arial" w:cs="arial"/>
            <w:b w:val="0"/>
            <w:i/>
            <w:strike w:val="0"/>
            <w:noProof w:val="0"/>
            <w:color w:val="0077CC"/>
            <w:position w:val="0"/>
            <w:sz w:val="20"/>
            <w:u w:val="single"/>
            <w:vertAlign w:val="baseline"/>
          </w:rPr>
          <w:t>Echelon Insights.</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good news.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bad news is that the Vice President has 47% support, 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only at 9%, ahead ofRobert Kennedy Jr.(7%),Vivek Ramaswamy (5%), andNikki HaleyandMarco Rubio (4% each).</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in double digits with women (10%) and senior citizens (12%), as well as Hispanics and people with bachelor's degrees (16%). He also has 13% support among those who are widowed or whose marriages failed, and 14% backing among self-identified liberals.</w:t>
      </w:r>
    </w:p>
    <w:p>
      <w:pPr>
        <w:pStyle w:val="Normal3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last year that he hasn't ' </w:t>
      </w:r>
      <w:hyperlink r:id="rId601" w:history="1">
        <w:r>
          <w:rPr>
            <w:rFonts w:ascii="arial" w:eastAsia="arial" w:hAnsi="arial" w:cs="arial"/>
            <w:b w:val="0"/>
            <w:i/>
            <w:strike w:val="0"/>
            <w:noProof w:val="0"/>
            <w:color w:val="0077CC"/>
            <w:position w:val="0"/>
            <w:sz w:val="20"/>
            <w:u w:val="single"/>
            <w:vertAlign w:val="baseline"/>
          </w:rPr>
          <w:t>ruled anything out' and will '</w:t>
        </w:r>
      </w:hyperlink>
      <w:r>
        <w:rPr>
          <w:rFonts w:ascii="arial" w:eastAsia="arial" w:hAnsi="arial" w:cs="arial"/>
          <w:b w:val="0"/>
          <w:i w:val="0"/>
          <w:strike w:val="0"/>
          <w:noProof w:val="0"/>
          <w:color w:val="000000"/>
          <w:position w:val="0"/>
          <w:sz w:val="20"/>
          <w:u w:val="none"/>
          <w:vertAlign w:val="baseline"/>
        </w:rPr>
        <w:t> </w:t>
      </w:r>
      <w:hyperlink r:id="rId602" w:history="1">
        <w:r>
          <w:rPr>
            <w:rFonts w:ascii="arial" w:eastAsia="arial" w:hAnsi="arial" w:cs="arial"/>
            <w:b w:val="0"/>
            <w:i/>
            <w:strike w:val="0"/>
            <w:noProof w:val="0"/>
            <w:color w:val="0077CC"/>
            <w:position w:val="0"/>
            <w:sz w:val="20"/>
            <w:u w:val="single"/>
            <w:vertAlign w:val="baseline"/>
          </w:rPr>
          <w:t>see what the future holds.'</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future shows room for improvement.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hovered around 10% in most polling of the still-undefined 2028 field.</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best performance recently, an April </w:t>
      </w:r>
      <w:hyperlink r:id="rId603" w:history="1">
        <w:r>
          <w:rPr>
            <w:rFonts w:ascii="arial" w:eastAsia="arial" w:hAnsi="arial" w:cs="arial"/>
            <w:b w:val="0"/>
            <w:i/>
            <w:strike w:val="0"/>
            <w:noProof w:val="0"/>
            <w:color w:val="0077CC"/>
            <w:position w:val="0"/>
            <w:sz w:val="20"/>
            <w:u w:val="single"/>
            <w:vertAlign w:val="baseline"/>
          </w:rPr>
          <w:t>Overton Insights</w:t>
        </w:r>
      </w:hyperlink>
      <w:r>
        <w:rPr>
          <w:rFonts w:ascii="arial" w:eastAsia="arial" w:hAnsi="arial" w:cs="arial"/>
          <w:b w:val="0"/>
          <w:i w:val="0"/>
          <w:strike w:val="0"/>
          <w:noProof w:val="0"/>
          <w:color w:val="000000"/>
          <w:position w:val="0"/>
          <w:sz w:val="20"/>
          <w:u w:val="none"/>
          <w:vertAlign w:val="baseline"/>
        </w:rPr>
        <w:t> </w:t>
      </w:r>
      <w:hyperlink r:id="rId604" w:history="1">
        <w:r>
          <w:rPr>
            <w:rFonts w:ascii="arial" w:eastAsia="arial" w:hAnsi="arial" w:cs="arial"/>
            <w:b w:val="0"/>
            <w:i/>
            <w:strike w:val="0"/>
            <w:noProof w:val="0"/>
            <w:color w:val="0077CC"/>
            <w:position w:val="0"/>
            <w:sz w:val="20"/>
            <w:u w:val="single"/>
            <w:vertAlign w:val="baseline"/>
          </w:rPr>
          <w:t>poll shows him at 13% among Republican and Republican-leaning voters and 14% among strictly GOP-registered voters.</w:t>
        </w:r>
      </w:hyperlink>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605" w:history="1">
        <w:r>
          <w:rPr>
            <w:rFonts w:ascii="arial" w:eastAsia="arial" w:hAnsi="arial" w:cs="arial"/>
            <w:b w:val="0"/>
            <w:i/>
            <w:strike w:val="0"/>
            <w:noProof w:val="0"/>
            <w:color w:val="0077CC"/>
            <w:position w:val="0"/>
            <w:sz w:val="20"/>
            <w:u w:val="single"/>
            <w:vertAlign w:val="baseline"/>
          </w:rPr>
          <w:t>YouGovsurvey in the field from March 30 through April 1 shows that while 8% of Republicans and GOP-leaning respondents back the former 2024 candidate making a second run, 10% of respondents would be disappointed if he were nominated.</w:t>
        </w:r>
      </w:hyperlink>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January survey from </w:t>
      </w:r>
      <w:hyperlink r:id="rId606" w:history="1">
        <w:r>
          <w:rPr>
            <w:rFonts w:ascii="arial" w:eastAsia="arial" w:hAnsi="arial" w:cs="arial"/>
            <w:b w:val="0"/>
            <w:i/>
            <w:strike w:val="0"/>
            <w:noProof w:val="0"/>
            <w:color w:val="0077CC"/>
            <w:position w:val="0"/>
            <w:sz w:val="20"/>
            <w:u w:val="single"/>
            <w:vertAlign w:val="baseline"/>
          </w:rPr>
          <w:t xml:space="preserve">McLaughlin &amp; Associatesshowed </w:t>
        </w:r>
      </w:hyperlink>
      <w:hyperlink r:id="rId607" w:history="1">
        <w:r>
          <w:rPr>
            <w:rFonts w:ascii="arial" w:eastAsia="arial" w:hAnsi="arial" w:cs="arial"/>
            <w:b/>
            <w:i/>
            <w:strike w:val="0"/>
            <w:noProof w:val="0"/>
            <w:color w:val="0077CC"/>
            <w:position w:val="0"/>
            <w:sz w:val="20"/>
            <w:u w:val="single"/>
            <w:vertAlign w:val="baseline"/>
          </w:rPr>
          <w:t>DeSantis</w:t>
        </w:r>
      </w:hyperlink>
      <w:hyperlink r:id="rId608" w:history="1">
        <w:r>
          <w:rPr>
            <w:rFonts w:ascii="arial" w:eastAsia="arial" w:hAnsi="arial" w:cs="arial"/>
            <w:b w:val="0"/>
            <w:i/>
            <w:strike w:val="0"/>
            <w:noProof w:val="0"/>
            <w:color w:val="0077CC"/>
            <w:position w:val="0"/>
            <w:sz w:val="20"/>
            <w:u w:val="single"/>
            <w:vertAlign w:val="baseline"/>
          </w:rPr>
          <w:t xml:space="preserve"> at 8%, behind Vance and Trump Jr.</w:t>
        </w:r>
      </w:hyperlink>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straw poll conducted at this year's  </w:t>
      </w:r>
      <w:hyperlink r:id="rId609" w:history="1">
        <w:r>
          <w:rPr>
            <w:rFonts w:ascii="arial" w:eastAsia="arial" w:hAnsi="arial" w:cs="arial"/>
            <w:b w:val="0"/>
            <w:i/>
            <w:strike w:val="0"/>
            <w:noProof w:val="0"/>
            <w:color w:val="0077CC"/>
            <w:position w:val="0"/>
            <w:sz w:val="20"/>
            <w:u w:val="single"/>
            <w:vertAlign w:val="baseline"/>
          </w:rPr>
          <w:t xml:space="preserve">Conservative Political Action Conference, </w:t>
        </w:r>
      </w:hyperlink>
      <w:hyperlink r:id="rId610" w:history="1">
        <w:r>
          <w:rPr>
            <w:rFonts w:ascii="arial" w:eastAsia="arial" w:hAnsi="arial" w:cs="arial"/>
            <w:b/>
            <w:i/>
            <w:strike w:val="0"/>
            <w:noProof w:val="0"/>
            <w:color w:val="0077CC"/>
            <w:position w:val="0"/>
            <w:sz w:val="20"/>
            <w:u w:val="single"/>
            <w:vertAlign w:val="baseline"/>
          </w:rPr>
          <w:t>DeSantis</w:t>
        </w:r>
      </w:hyperlink>
      <w:hyperlink r:id="rId611" w:history="1">
        <w:r>
          <w:rPr>
            <w:rFonts w:ascii="arial" w:eastAsia="arial" w:hAnsi="arial" w:cs="arial"/>
            <w:b w:val="0"/>
            <w:i/>
            <w:strike w:val="0"/>
            <w:noProof w:val="0"/>
            <w:color w:val="0077CC"/>
            <w:position w:val="0"/>
            <w:sz w:val="20"/>
            <w:u w:val="single"/>
            <w:vertAlign w:val="baseline"/>
          </w:rPr>
          <w:t xml:space="preserve"> mustered 7% support, finishing far behind Vance's 61% and also behind Steve Bannon, whose 12% support surprised many observers.</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one survey,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couldn't win his home state.</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released exclusively to Florida Politics by </w:t>
      </w:r>
      <w:hyperlink r:id="rId612" w:history="1">
        <w:r>
          <w:rPr>
            <w:rFonts w:ascii="arial" w:eastAsia="arial" w:hAnsi="arial" w:cs="arial"/>
            <w:b w:val="0"/>
            <w:i/>
            <w:strike w:val="0"/>
            <w:noProof w:val="0"/>
            <w:color w:val="0077CC"/>
            <w:position w:val="0"/>
            <w:sz w:val="20"/>
            <w:u w:val="single"/>
            <w:vertAlign w:val="baseline"/>
          </w:rPr>
          <w:t>Fabrizio Lee &amp; Associatesshows that Vancewould defeat the Governor 47% to 33%.</w:t>
        </w:r>
      </w:hyperlink>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613" w:history="1">
        <w:r>
          <w:rPr>
            <w:rFonts w:ascii="arial" w:eastAsia="arial" w:hAnsi="arial" w:cs="arial"/>
            <w:b/>
            <w:i/>
            <w:strike w:val="0"/>
            <w:noProof w:val="0"/>
            <w:color w:val="0077CC"/>
            <w:position w:val="0"/>
            <w:sz w:val="20"/>
            <w:u w:val="single"/>
            <w:vertAlign w:val="baseline"/>
          </w:rPr>
          <w:t>Ron</w:t>
        </w:r>
      </w:hyperlink>
      <w:hyperlink r:id="rId614" w:history="1">
        <w:r>
          <w:rPr>
            <w:rFonts w:ascii="arial" w:eastAsia="arial" w:hAnsi="arial" w:cs="arial"/>
            <w:b w:val="0"/>
            <w:i/>
            <w:strike w:val="0"/>
            <w:noProof w:val="0"/>
            <w:color w:val="0077CC"/>
            <w:position w:val="0"/>
            <w:sz w:val="20"/>
            <w:u w:val="single"/>
            <w:vertAlign w:val="baseline"/>
          </w:rPr>
          <w:t xml:space="preserve"> </w:t>
        </w:r>
      </w:hyperlink>
      <w:hyperlink r:id="rId615" w:history="1">
        <w:r>
          <w:rPr>
            <w:rFonts w:ascii="arial" w:eastAsia="arial" w:hAnsi="arial" w:cs="arial"/>
            <w:b/>
            <w:i/>
            <w:strike w:val="0"/>
            <w:noProof w:val="0"/>
            <w:color w:val="0077CC"/>
            <w:position w:val="0"/>
            <w:sz w:val="20"/>
            <w:u w:val="single"/>
            <w:vertAlign w:val="baseline"/>
          </w:rPr>
          <w:t>DeSantis</w:t>
        </w:r>
      </w:hyperlink>
      <w:hyperlink r:id="rId616" w:history="1">
        <w:r>
          <w:rPr>
            <w:rFonts w:ascii="arial" w:eastAsia="arial" w:hAnsi="arial" w:cs="arial"/>
            <w:b w:val="0"/>
            <w:i/>
            <w:strike w:val="0"/>
            <w:noProof w:val="0"/>
            <w:color w:val="0077CC"/>
            <w:position w:val="0"/>
            <w:sz w:val="20"/>
            <w:u w:val="single"/>
            <w:vertAlign w:val="baseline"/>
          </w:rPr>
          <w:t xml:space="preserve"> at 9% in new 2028 poll, way behind JD Vance appeared first on</w:t>
        </w:r>
      </w:hyperlink>
      <w:r>
        <w:rPr>
          <w:rFonts w:ascii="arial" w:eastAsia="arial" w:hAnsi="arial" w:cs="arial"/>
          <w:b w:val="0"/>
          <w:i w:val="0"/>
          <w:strike w:val="0"/>
          <w:noProof w:val="0"/>
          <w:color w:val="000000"/>
          <w:position w:val="0"/>
          <w:sz w:val="20"/>
          <w:u w:val="none"/>
          <w:vertAlign w:val="baseline"/>
        </w:rPr>
        <w:t> </w:t>
      </w:r>
      <w:hyperlink r:id="rId617"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38"/>
        <w:keepNext w:val="0"/>
        <w:spacing w:before="240" w:after="0" w:line="260" w:lineRule="atLeast"/>
        <w:ind w:left="0" w:right="0" w:firstLine="0"/>
        <w:jc w:val="both"/>
      </w:pPr>
      <w:hyperlink r:id="rId618" w:history="1">
        <w:r>
          <w:rPr>
            <w:rFonts w:ascii="arial" w:eastAsia="arial" w:hAnsi="arial" w:cs="arial"/>
            <w:b w:val="0"/>
            <w:i/>
            <w:strike w:val="0"/>
            <w:color w:val="0077CC"/>
            <w:sz w:val="20"/>
            <w:u w:val="single"/>
            <w:vertAlign w:val="baseline"/>
          </w:rPr>
          <w:t>Link to the original story.</w:t>
        </w:r>
      </w:hyperlink>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
        <w:spacing w:line="60" w:lineRule="exact"/>
      </w:pPr>
      <w:r>
        <w:pict>
          <v:line id="_x0000_s1161" style="position:absolute;z-index:251774976"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62" style="position:absolute;z-index:251776000"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POLLS &amp; SURVEYS (91%); CAMPAIGNS &amp; ELECTIONS (90%); POLITICS (90%); US PRESIDENTIAL ELECTIONS (90%); US REPUBLICAN PARTY (90%); VOTERS &amp; VOTING (90%); ELECTIONS &amp; POLITICS (89%); GOVERNORS (89%); PRIMARY ELECTIONS (89%); US PRESIDENTIAL CANDIDATES 2012 (89%); BLOGS &amp; MESSAGE BOARDS (78%); CONSERVATISM (78%); ELECTIONS (78%); HEADS OF GOVERNMENT ELECTIONS (78%); LIBERALISM (78%); LOBBYING (78%); POLITICAL PARTIES (78%); CERTIFICATES, DEGREES &amp; DIPLOMAS (73%); VOTER REGISTRATION (72%); SENIOR CITIZENS (55%); 2026 (%); Headlines (%); 2028 presidential poll (%); 2028 presidential race (%); Echelon Insights (%); JD Vance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VANCE (94%);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(79%); STEVE BANNON (73%)</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6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 xml:space="preserve">Randy Fine dismisses </w:t>
        </w:r>
      </w:hyperlink>
      <w:hyperlink r:id="rId626" w:history="1">
        <w:r>
          <w:rPr>
            <w:rFonts w:ascii="arial" w:eastAsia="arial" w:hAnsi="arial" w:cs="arial"/>
            <w:b/>
            <w:i/>
            <w:strike w:val="0"/>
            <w:color w:val="0077CC"/>
            <w:sz w:val="28"/>
            <w:u w:val="single"/>
            <w:vertAlign w:val="baseline"/>
          </w:rPr>
          <w:t>Ron</w:t>
        </w:r>
      </w:hyperlink>
      <w:hyperlink r:id="rId627" w:history="1">
        <w:r>
          <w:rPr>
            <w:rFonts w:ascii="arial" w:eastAsia="arial" w:hAnsi="arial" w:cs="arial"/>
            <w:b/>
            <w:i/>
            <w:strike w:val="0"/>
            <w:color w:val="0077CC"/>
            <w:sz w:val="28"/>
            <w:u w:val="single"/>
            <w:vertAlign w:val="baseline"/>
          </w:rPr>
          <w:t xml:space="preserve"> </w:t>
        </w:r>
      </w:hyperlink>
      <w:hyperlink r:id="rId628" w:history="1">
        <w:r>
          <w:rPr>
            <w:rFonts w:ascii="arial" w:eastAsia="arial" w:hAnsi="arial" w:cs="arial"/>
            <w:b/>
            <w:i/>
            <w:strike w:val="0"/>
            <w:color w:val="0077CC"/>
            <w:sz w:val="28"/>
            <w:u w:val="single"/>
            <w:vertAlign w:val="baseline"/>
          </w:rPr>
          <w:t>DeSantis</w:t>
        </w:r>
      </w:hyperlink>
      <w:hyperlink r:id="rId629" w:history="1">
        <w:r>
          <w:rPr>
            <w:rFonts w:ascii="arial" w:eastAsia="arial" w:hAnsi="arial" w:cs="arial"/>
            <w:b/>
            <w:i/>
            <w:strike w:val="0"/>
            <w:color w:val="0077CC"/>
            <w:sz w:val="28"/>
            <w:u w:val="single"/>
            <w:vertAlign w:val="baseline"/>
          </w:rPr>
          <w:t>' criticism of his CD 6 campaign</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 2:36 PM EST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4" style="position:absolute;z-index:251778048" from="0,2pt" to="512pt,2pt" strokecolor="#009ddb" strokeweight="2pt">
            <v:stroke linestyle="single"/>
            <w10:wrap type="topAndBottom"/>
          </v:line>
        </w:pict>
      </w:r>
    </w:p>
    <w:p>
      <w:pPr>
        <w:pStyle w:val="Normal39"/>
      </w:pP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3rd, 2025 ( </w:t>
      </w:r>
      <w:hyperlink r:id="rId630"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63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w:t>
      </w:r>
      <w:hyperlink r:id="rId632" w:history="1">
        <w:r>
          <w:rPr>
            <w:rFonts w:ascii="arial" w:eastAsia="arial" w:hAnsi="arial" w:cs="arial"/>
            <w:b w:val="0"/>
            <w:i/>
            <w:strike w:val="0"/>
            <w:noProof w:val="0"/>
            <w:color w:val="0077CC"/>
            <w:position w:val="0"/>
            <w:sz w:val="20"/>
            <w:u w:val="single"/>
            <w:vertAlign w:val="baseline"/>
          </w:rPr>
          <w:t>Randy Fine is taking a victory lap and saying Gov.</w:t>
        </w:r>
      </w:hyperlink>
      <w:r>
        <w:rPr>
          <w:rFonts w:ascii="arial" w:eastAsia="arial" w:hAnsi="arial" w:cs="arial"/>
          <w:b w:val="0"/>
          <w:i w:val="0"/>
          <w:strike w:val="0"/>
          <w:noProof w:val="0"/>
          <w:color w:val="000000"/>
          <w:position w:val="0"/>
          <w:sz w:val="20"/>
          <w:u w:val="none"/>
          <w:vertAlign w:val="baseline"/>
        </w:rPr>
        <w:t> </w:t>
      </w:r>
      <w:hyperlink r:id="rId633" w:history="1">
        <w:r>
          <w:rPr>
            <w:rFonts w:ascii="arial" w:eastAsia="arial" w:hAnsi="arial" w:cs="arial"/>
            <w:b/>
            <w:i/>
            <w:strike w:val="0"/>
            <w:noProof w:val="0"/>
            <w:color w:val="0077CC"/>
            <w:position w:val="0"/>
            <w:sz w:val="20"/>
            <w:u w:val="single"/>
            <w:vertAlign w:val="baseline"/>
          </w:rPr>
          <w:t>Ron</w:t>
        </w:r>
      </w:hyperlink>
      <w:hyperlink r:id="rId634" w:history="1">
        <w:r>
          <w:rPr>
            <w:rFonts w:ascii="arial" w:eastAsia="arial" w:hAnsi="arial" w:cs="arial"/>
            <w:b w:val="0"/>
            <w:i/>
            <w:strike w:val="0"/>
            <w:noProof w:val="0"/>
            <w:color w:val="0077CC"/>
            <w:position w:val="0"/>
            <w:sz w:val="20"/>
            <w:u w:val="single"/>
            <w:vertAlign w:val="baseline"/>
          </w:rPr>
          <w:t xml:space="preserve"> </w:t>
        </w:r>
      </w:hyperlink>
      <w:hyperlink r:id="rId635" w:history="1">
        <w:r>
          <w:rPr>
            <w:rFonts w:ascii="arial" w:eastAsia="arial" w:hAnsi="arial" w:cs="arial"/>
            <w:b/>
            <w:i/>
            <w:strike w:val="0"/>
            <w:noProof w:val="0"/>
            <w:color w:val="0077CC"/>
            <w:position w:val="0"/>
            <w:sz w:val="20"/>
            <w:u w:val="single"/>
            <w:vertAlign w:val="baseline"/>
          </w:rPr>
          <w:t>DeSantis</w:t>
        </w:r>
      </w:hyperlink>
      <w:hyperlink r:id="rId636" w:history="1">
        <w:r>
          <w:rPr>
            <w:rFonts w:ascii="arial" w:eastAsia="arial" w:hAnsi="arial" w:cs="arial"/>
            <w:b w:val="0"/>
            <w:i/>
            <w:strike w:val="0"/>
            <w:noProof w:val="0"/>
            <w:color w:val="0077CC"/>
            <w:position w:val="0"/>
            <w:sz w:val="20"/>
            <w:u w:val="single"/>
            <w:vertAlign w:val="baseline"/>
          </w:rPr>
          <w:t>'recurrent, vitriolic criticisms of his just-concluded campaign don't bother him.</w:t>
        </w:r>
      </w:hyperlink>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the Governor's ever forgiven me for standing with Donald Trump when the Governor chose to take him on,' Fine said on ' </w:t>
      </w:r>
      <w:hyperlink r:id="rId637" w:history="1">
        <w:r>
          <w:rPr>
            <w:rFonts w:ascii="arial" w:eastAsia="arial" w:hAnsi="arial" w:cs="arial"/>
            <w:b w:val="0"/>
            <w:i/>
            <w:strike w:val="0"/>
            <w:noProof w:val="0"/>
            <w:color w:val="0077CC"/>
            <w:position w:val="0"/>
            <w:sz w:val="20"/>
            <w:u w:val="single"/>
            <w:vertAlign w:val="baseline"/>
          </w:rPr>
          <w:t xml:space="preserve">Mornings with Maria,' referring to Fine swapping his endorsement from </w:t>
        </w:r>
      </w:hyperlink>
      <w:hyperlink r:id="rId638" w:history="1">
        <w:r>
          <w:rPr>
            <w:rFonts w:ascii="arial" w:eastAsia="arial" w:hAnsi="arial" w:cs="arial"/>
            <w:b/>
            <w:i/>
            <w:strike w:val="0"/>
            <w:noProof w:val="0"/>
            <w:color w:val="0077CC"/>
            <w:position w:val="0"/>
            <w:sz w:val="20"/>
            <w:u w:val="single"/>
            <w:vertAlign w:val="baseline"/>
          </w:rPr>
          <w:t>DeSantis</w:t>
        </w:r>
      </w:hyperlink>
      <w:hyperlink r:id="rId639" w:history="1">
        <w:r>
          <w:rPr>
            <w:rFonts w:ascii="arial" w:eastAsia="arial" w:hAnsi="arial" w:cs="arial"/>
            <w:b w:val="0"/>
            <w:i/>
            <w:strike w:val="0"/>
            <w:noProof w:val="0"/>
            <w:color w:val="0077CC"/>
            <w:position w:val="0"/>
            <w:sz w:val="20"/>
            <w:u w:val="single"/>
            <w:vertAlign w:val="baseline"/>
          </w:rPr>
          <w:t xml:space="preserve"> to Trump in the 2024 Presidential Primary.</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would say is this: I got the same margin when I ran for the seat this time as Gov.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did when he ran the first time. I'm not interested in setting petty political scores. My focus is running up the score for the people of the 6th Congressional District. So I'm really not going to worry about what he has to say.'</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called Fine a ' </w:t>
      </w:r>
      <w:hyperlink r:id="rId640" w:history="1">
        <w:r>
          <w:rPr>
            <w:rFonts w:ascii="arial" w:eastAsia="arial" w:hAnsi="arial" w:cs="arial"/>
            <w:b w:val="0"/>
            <w:i/>
            <w:strike w:val="0"/>
            <w:noProof w:val="0"/>
            <w:color w:val="0077CC"/>
            <w:position w:val="0"/>
            <w:sz w:val="20"/>
            <w:u w:val="single"/>
            <w:vertAlign w:val="baseline"/>
          </w:rPr>
          <w:t>squish' who 'repels people' on Wednesday just before the new legislator was sworn in, and said he floated Fine for the presidency at</w:t>
        </w:r>
      </w:hyperlink>
      <w:r>
        <w:rPr>
          <w:rFonts w:ascii="arial" w:eastAsia="arial" w:hAnsi="arial" w:cs="arial"/>
          <w:b w:val="0"/>
          <w:i w:val="0"/>
          <w:strike w:val="0"/>
          <w:noProof w:val="0"/>
          <w:color w:val="000000"/>
          <w:position w:val="0"/>
          <w:sz w:val="20"/>
          <w:u w:val="none"/>
          <w:vertAlign w:val="baseline"/>
        </w:rPr>
        <w:t> </w:t>
      </w:r>
      <w:hyperlink r:id="rId641" w:history="1">
        <w:r>
          <w:rPr>
            <w:rFonts w:ascii="arial" w:eastAsia="arial" w:hAnsi="arial" w:cs="arial"/>
            <w:b w:val="0"/>
            <w:i/>
            <w:strike w:val="0"/>
            <w:noProof w:val="0"/>
            <w:color w:val="0077CC"/>
            <w:position w:val="0"/>
            <w:sz w:val="20"/>
            <w:u w:val="single"/>
            <w:vertAlign w:val="baseline"/>
          </w:rPr>
          <w:t>Florida Atlantic University (FAU) because Fine's colleagues in Tallahassee wanted him gone so badly.</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 was not compelled to respond to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claims about the FAU situation, and suggested that the Governor's words are motivated by his own fading political influence.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yesterday, a bright star gets very shiny before it goes out. I think that's what we're seeing in Florida,' Fine said.</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642" w:history="1">
        <w:r>
          <w:rPr>
            <w:rFonts w:ascii="arial" w:eastAsia="arial" w:hAnsi="arial" w:cs="arial"/>
            <w:b w:val="0"/>
            <w:i/>
            <w:strike w:val="0"/>
            <w:noProof w:val="0"/>
            <w:color w:val="0077CC"/>
            <w:position w:val="0"/>
            <w:sz w:val="20"/>
            <w:u w:val="single"/>
            <w:vertAlign w:val="baseline"/>
          </w:rPr>
          <w:t xml:space="preserve">Randy Fine dismisses </w:t>
        </w:r>
      </w:hyperlink>
      <w:hyperlink r:id="rId643" w:history="1">
        <w:r>
          <w:rPr>
            <w:rFonts w:ascii="arial" w:eastAsia="arial" w:hAnsi="arial" w:cs="arial"/>
            <w:b/>
            <w:i/>
            <w:strike w:val="0"/>
            <w:noProof w:val="0"/>
            <w:color w:val="0077CC"/>
            <w:position w:val="0"/>
            <w:sz w:val="20"/>
            <w:u w:val="single"/>
            <w:vertAlign w:val="baseline"/>
          </w:rPr>
          <w:t>Ron</w:t>
        </w:r>
      </w:hyperlink>
      <w:hyperlink r:id="rId644" w:history="1">
        <w:r>
          <w:rPr>
            <w:rFonts w:ascii="arial" w:eastAsia="arial" w:hAnsi="arial" w:cs="arial"/>
            <w:b w:val="0"/>
            <w:i/>
            <w:strike w:val="0"/>
            <w:noProof w:val="0"/>
            <w:color w:val="0077CC"/>
            <w:position w:val="0"/>
            <w:sz w:val="20"/>
            <w:u w:val="single"/>
            <w:vertAlign w:val="baseline"/>
          </w:rPr>
          <w:t xml:space="preserve"> </w:t>
        </w:r>
      </w:hyperlink>
      <w:hyperlink r:id="rId645" w:history="1">
        <w:r>
          <w:rPr>
            <w:rFonts w:ascii="arial" w:eastAsia="arial" w:hAnsi="arial" w:cs="arial"/>
            <w:b/>
            <w:i/>
            <w:strike w:val="0"/>
            <w:noProof w:val="0"/>
            <w:color w:val="0077CC"/>
            <w:position w:val="0"/>
            <w:sz w:val="20"/>
            <w:u w:val="single"/>
            <w:vertAlign w:val="baseline"/>
          </w:rPr>
          <w:t>DeSantis</w:t>
        </w:r>
      </w:hyperlink>
      <w:hyperlink r:id="rId646" w:history="1">
        <w:r>
          <w:rPr>
            <w:rFonts w:ascii="arial" w:eastAsia="arial" w:hAnsi="arial" w:cs="arial"/>
            <w:b w:val="0"/>
            <w:i/>
            <w:strike w:val="0"/>
            <w:noProof w:val="0"/>
            <w:color w:val="0077CC"/>
            <w:position w:val="0"/>
            <w:sz w:val="20"/>
            <w:u w:val="single"/>
            <w:vertAlign w:val="baseline"/>
          </w:rPr>
          <w:t>' criticism of his CD 6 campaign appeared first on</w:t>
        </w:r>
      </w:hyperlink>
      <w:r>
        <w:rPr>
          <w:rFonts w:ascii="arial" w:eastAsia="arial" w:hAnsi="arial" w:cs="arial"/>
          <w:b w:val="0"/>
          <w:i w:val="0"/>
          <w:strike w:val="0"/>
          <w:noProof w:val="0"/>
          <w:color w:val="000000"/>
          <w:position w:val="0"/>
          <w:sz w:val="20"/>
          <w:u w:val="none"/>
          <w:vertAlign w:val="baseline"/>
        </w:rPr>
        <w:t> </w:t>
      </w:r>
      <w:hyperlink r:id="rId647"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39"/>
        <w:keepNext w:val="0"/>
        <w:spacing w:before="240" w:after="0" w:line="260" w:lineRule="atLeast"/>
        <w:ind w:left="0" w:right="0" w:firstLine="0"/>
        <w:jc w:val="both"/>
      </w:pPr>
      <w:hyperlink r:id="rId648" w:history="1">
        <w:r>
          <w:rPr>
            <w:rFonts w:ascii="arial" w:eastAsia="arial" w:hAnsi="arial" w:cs="arial"/>
            <w:b w:val="0"/>
            <w:i/>
            <w:strike w:val="0"/>
            <w:color w:val="0077CC"/>
            <w:sz w:val="20"/>
            <w:u w:val="single"/>
            <w:vertAlign w:val="baseline"/>
          </w:rPr>
          <w:t>Link to the original story.</w:t>
        </w:r>
      </w:hyperlink>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
        <w:spacing w:line="60" w:lineRule="exact"/>
      </w:pPr>
      <w:r>
        <w:pict>
          <v:line id="_x0000_s1165" style="position:absolute;z-index:251779072"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66" style="position:absolute;z-index:251780096"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ELECTIONS &amp; POLITICS (90%); GOVERNORS (90%); BLOGS &amp; MESSAGE BOARDS (78%); ELECTIONS (78%); LEGISLATIVE BODIES (78%); LOBBYING (78%); PRIMARY ELECTIONS (78%); US PRESIDENTIAL CANDIDATES 2024 (78%); US PRESIDENTIAL CANDIDATES 2012 (77%); HEADS OF GOVERNMENT ELECTIONS (75%); 2026 (%); Headlines (%); Florida's 6th Congressional District CD 6 (%); Fox Business Network (%); Mornings with Maria (%); Randy Fine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ATLANTIC UNIVERSITY (53%)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(79%)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(97%)</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67"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649"/>
          <w:headerReference w:type="default" r:id="rId650"/>
          <w:footerReference w:type="even" r:id="rId651"/>
          <w:footerReference w:type="default" r:id="rId652"/>
          <w:headerReference w:type="first" r:id="rId653"/>
          <w:footerReference w:type="first" r:id="rId654"/>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655" w:history="1">
        <w:r>
          <w:rPr>
            <w:rFonts w:ascii="arial" w:eastAsia="arial" w:hAnsi="arial" w:cs="arial"/>
            <w:b/>
            <w:i/>
            <w:strike w:val="0"/>
            <w:color w:val="0077CC"/>
            <w:sz w:val="28"/>
            <w:u w:val="single"/>
            <w:vertAlign w:val="baseline"/>
          </w:rPr>
          <w:t xml:space="preserve">Governor </w:t>
        </w:r>
      </w:hyperlink>
      <w:hyperlink r:id="rId656" w:history="1">
        <w:r>
          <w:rPr>
            <w:rFonts w:ascii="arial" w:eastAsia="arial" w:hAnsi="arial" w:cs="arial"/>
            <w:b/>
            <w:i/>
            <w:strike w:val="0"/>
            <w:color w:val="0077CC"/>
            <w:sz w:val="28"/>
            <w:u w:val="single"/>
            <w:vertAlign w:val="baseline"/>
          </w:rPr>
          <w:t>Ron</w:t>
        </w:r>
      </w:hyperlink>
      <w:hyperlink r:id="rId657" w:history="1">
        <w:r>
          <w:rPr>
            <w:rFonts w:ascii="arial" w:eastAsia="arial" w:hAnsi="arial" w:cs="arial"/>
            <w:b/>
            <w:i/>
            <w:strike w:val="0"/>
            <w:color w:val="0077CC"/>
            <w:sz w:val="28"/>
            <w:u w:val="single"/>
            <w:vertAlign w:val="baseline"/>
          </w:rPr>
          <w:t xml:space="preserve"> </w:t>
        </w:r>
      </w:hyperlink>
      <w:hyperlink r:id="rId658" w:history="1">
        <w:r>
          <w:rPr>
            <w:rFonts w:ascii="arial" w:eastAsia="arial" w:hAnsi="arial" w:cs="arial"/>
            <w:b/>
            <w:i/>
            <w:strike w:val="0"/>
            <w:color w:val="0077CC"/>
            <w:sz w:val="28"/>
            <w:u w:val="single"/>
            <w:vertAlign w:val="baseline"/>
          </w:rPr>
          <w:t>DeSantis</w:t>
        </w:r>
      </w:hyperlink>
      <w:hyperlink r:id="rId659" w:history="1">
        <w:r>
          <w:rPr>
            <w:rFonts w:ascii="arial" w:eastAsia="arial" w:hAnsi="arial" w:cs="arial"/>
            <w:b/>
            <w:i/>
            <w:strike w:val="0"/>
            <w:color w:val="0077CC"/>
            <w:sz w:val="28"/>
            <w:u w:val="single"/>
            <w:vertAlign w:val="baseline"/>
          </w:rPr>
          <w:t xml:space="preserve"> Announces Pay Increases for State Law Enforcement and Firefighters in Focus on Fiscal Responsibility Budget</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11:47 PM  EST</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40"/>
        <w:keepNext w:val="0"/>
        <w:spacing w:before="120" w:after="0" w:line="220" w:lineRule="atLeast"/>
        <w:ind w:left="0" w:right="0" w:firstLine="0"/>
        <w:jc w:val="left"/>
      </w:pPr>
      <w:r>
        <w:br/>
      </w:r>
      <w:r>
        <w:pict>
          <v:shape id="_x0000_i1168" type="#_x0000_t75" style="width:15.19pt;height:15.19pt">
            <v:imagedata r:id="rId2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9" style="position:absolute;z-index:25178214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Announces Pay Increases for State Law Enforcement and Firefighters in Focus on Fiscal Responsibility Budget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PONTE VEDRA BEACH,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he is recommending pay increases for state law enforcement officers and firefighters in his Focus on Fiscal Responsibility Budget proposal for Fiscal Year 2025-26.</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support the men and women who keep our streets and communities safe,"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"Throughout my time in office, I have delivered on my promise to support law enforcement and first responders. Therefore, in the coming fiscal year, I am recommending a well-earned pay raise."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Focus on Fiscal Responsibility Budget recommends $118.3 million in pay increases for more than 4,700 state sworn law enforcement officers and more than 730 state firefighters. This includes 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 pay increase for state entry level sworn law enforcement officers; 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 pay increase for veteran sworn law enforcement officers and all state firefighters.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pay increases will build on the support already delivered to support law enforcement and first responders. As a result of these initiatives, Florida continues to have record-low crime rates; continues to be a great place to live, work, and raise a family; and remains the friendliest state in the country for first responders.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about the full Focus on Fiscal Responsibility Budget here.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660"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661" w:history="1">
        <w:r>
          <w:rPr>
            <w:rFonts w:ascii="arial" w:eastAsia="arial" w:hAnsi="arial" w:cs="arial"/>
            <w:b/>
            <w:i/>
            <w:strike w:val="0"/>
            <w:noProof w:val="0"/>
            <w:color w:val="0077CC"/>
            <w:position w:val="0"/>
            <w:sz w:val="20"/>
            <w:u w:val="single"/>
            <w:vertAlign w:val="baseline"/>
          </w:rPr>
          <w:t>ron</w:t>
        </w:r>
      </w:hyperlink>
      <w:hyperlink r:id="rId662" w:history="1">
        <w:r>
          <w:rPr>
            <w:rFonts w:ascii="arial" w:eastAsia="arial" w:hAnsi="arial" w:cs="arial"/>
            <w:b w:val="0"/>
            <w:i/>
            <w:strike w:val="0"/>
            <w:noProof w:val="0"/>
            <w:color w:val="0077CC"/>
            <w:position w:val="0"/>
            <w:sz w:val="20"/>
            <w:u w:val="single"/>
            <w:vertAlign w:val="baseline"/>
          </w:rPr>
          <w:t>-</w:t>
        </w:r>
      </w:hyperlink>
      <w:hyperlink r:id="rId663" w:history="1">
        <w:r>
          <w:rPr>
            <w:rFonts w:ascii="arial" w:eastAsia="arial" w:hAnsi="arial" w:cs="arial"/>
            <w:b/>
            <w:i/>
            <w:strike w:val="0"/>
            <w:noProof w:val="0"/>
            <w:color w:val="0077CC"/>
            <w:position w:val="0"/>
            <w:sz w:val="20"/>
            <w:u w:val="single"/>
            <w:vertAlign w:val="baseline"/>
          </w:rPr>
          <w:t>desantis</w:t>
        </w:r>
      </w:hyperlink>
      <w:hyperlink r:id="rId664" w:history="1">
        <w:r>
          <w:rPr>
            <w:rFonts w:ascii="arial" w:eastAsia="arial" w:hAnsi="arial" w:cs="arial"/>
            <w:b w:val="0"/>
            <w:i/>
            <w:strike w:val="0"/>
            <w:noProof w:val="0"/>
            <w:color w:val="0077CC"/>
            <w:position w:val="0"/>
            <w:sz w:val="20"/>
            <w:u w:val="single"/>
            <w:vertAlign w:val="baseline"/>
          </w:rPr>
          <w:t>-announces-pay-increases-state-law-enforcement-and</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MSTRUCK-9055531 MSTRUCK</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70" style="position:absolute;z-index:251783168"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LAW ENFORCEMENT (93%); CRIME, LAW ENFORCEMENT &amp; CORRECTIONS (90%); EMERGENCY SERVICES (90%); GOVERNORS (90%); SAFETY, ACCIDENTS &amp; DISASTERS (90%); US REPUBLICAN PARTY (90%); US STATE GOVERNMENT (90%); WAGE GROWTH (90%); WAGES &amp; SALARIES (89%); PRESS RELEASES (88%); CRIME RATES (78%); GOVERNMENT BUDGETS (78%); NEGATIVE NEWS (78%); NEGATIVE PERSONAL NEWS (78%)</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GOVERNMENT BUDGETS (78%); BUDGET PLANNING &amp; MANAGEMENT (72%); BUDGET PROPOSALS (72%)</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40"/>
      </w:pPr>
    </w:p>
    <w:p>
      <w:pPr>
        <w:pStyle w:val="Normal40"/>
        <w:ind w:left="200"/>
        <w:sectPr>
          <w:type w:val="continuous"/>
          <w:pgMar w:top="840" w:right="1000" w:bottom="840" w:left="1000" w:header="400" w:footer="400"/>
          <w:pgNumType w:fmt="decimal"/>
          <w:cols w:space="720"/>
        </w:sectPr>
      </w:pPr>
      <w:r>
        <w:br/>
      </w:r>
      <w:r>
        <w:pict>
          <v:line id="_x0000_s1171"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665"/>
          <w:headerReference w:type="default" r:id="rId666"/>
          <w:footerReference w:type="even" r:id="rId667"/>
          <w:footerReference w:type="default" r:id="rId668"/>
          <w:headerReference w:type="first" r:id="rId669"/>
          <w:footerReference w:type="first" r:id="rId670"/>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671" w:history="1">
        <w:r>
          <w:rPr>
            <w:rFonts w:ascii="arial" w:eastAsia="arial" w:hAnsi="arial" w:cs="arial"/>
            <w:b/>
            <w:i/>
            <w:strike w:val="0"/>
            <w:color w:val="0077CC"/>
            <w:sz w:val="28"/>
            <w:u w:val="single"/>
            <w:vertAlign w:val="baseline"/>
          </w:rPr>
          <w:t xml:space="preserve">'You're saying there's a chance': </w:t>
        </w:r>
      </w:hyperlink>
      <w:hyperlink r:id="rId672" w:history="1">
        <w:r>
          <w:rPr>
            <w:rFonts w:ascii="arial" w:eastAsia="arial" w:hAnsi="arial" w:cs="arial"/>
            <w:b/>
            <w:i/>
            <w:strike w:val="0"/>
            <w:color w:val="0077CC"/>
            <w:sz w:val="28"/>
            <w:u w:val="single"/>
            <w:vertAlign w:val="baseline"/>
          </w:rPr>
          <w:t>Ron</w:t>
        </w:r>
      </w:hyperlink>
      <w:hyperlink r:id="rId673" w:history="1">
        <w:r>
          <w:rPr>
            <w:rFonts w:ascii="arial" w:eastAsia="arial" w:hAnsi="arial" w:cs="arial"/>
            <w:b/>
            <w:i/>
            <w:strike w:val="0"/>
            <w:color w:val="0077CC"/>
            <w:sz w:val="28"/>
            <w:u w:val="single"/>
            <w:vertAlign w:val="baseline"/>
          </w:rPr>
          <w:t xml:space="preserve"> </w:t>
        </w:r>
      </w:hyperlink>
      <w:hyperlink r:id="rId674" w:history="1">
        <w:r>
          <w:rPr>
            <w:rFonts w:ascii="arial" w:eastAsia="arial" w:hAnsi="arial" w:cs="arial"/>
            <w:b/>
            <w:i/>
            <w:strike w:val="0"/>
            <w:color w:val="0077CC"/>
            <w:sz w:val="28"/>
            <w:u w:val="single"/>
            <w:vertAlign w:val="baseline"/>
          </w:rPr>
          <w:t>DeSantis</w:t>
        </w:r>
      </w:hyperlink>
      <w:hyperlink r:id="rId675" w:history="1">
        <w:r>
          <w:rPr>
            <w:rFonts w:ascii="arial" w:eastAsia="arial" w:hAnsi="arial" w:cs="arial"/>
            <w:b/>
            <w:i/>
            <w:strike w:val="0"/>
            <w:color w:val="0077CC"/>
            <w:sz w:val="28"/>
            <w:u w:val="single"/>
            <w:vertAlign w:val="baseline"/>
          </w:rPr>
          <w:t xml:space="preserve"> channels 'Dumb and Dumber' to tease Casey's 2026 run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 7:40 PM EST</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2" style="position:absolute;z-index:251785216"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1st, 2025 ( </w:t>
      </w:r>
      <w:hyperlink r:id="rId676"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67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reached into pop culture to again float the First Lady's run for Governor.</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saying there's a chance,'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loosely quoting a line from the 1990s comedy ' </w:t>
      </w:r>
      <w:hyperlink r:id="rId678" w:history="1">
        <w:r>
          <w:rPr>
            <w:rFonts w:ascii="arial" w:eastAsia="arial" w:hAnsi="arial" w:cs="arial"/>
            <w:b w:val="0"/>
            <w:i/>
            <w:strike w:val="0"/>
            <w:noProof w:val="0"/>
            <w:color w:val="0077CC"/>
            <w:position w:val="0"/>
            <w:sz w:val="20"/>
            <w:u w:val="single"/>
            <w:vertAlign w:val="baseline"/>
          </w:rPr>
          <w:t>Dumb and Dumber,' in which</w:t>
        </w:r>
      </w:hyperlink>
      <w:r>
        <w:rPr>
          <w:rFonts w:ascii="arial" w:eastAsia="arial" w:hAnsi="arial" w:cs="arial"/>
          <w:b w:val="0"/>
          <w:i w:val="0"/>
          <w:strike w:val="0"/>
          <w:noProof w:val="0"/>
          <w:color w:val="000000"/>
          <w:position w:val="0"/>
          <w:sz w:val="20"/>
          <w:u w:val="none"/>
          <w:vertAlign w:val="baseline"/>
        </w:rPr>
        <w:t> </w:t>
      </w:r>
      <w:hyperlink r:id="rId679" w:history="1">
        <w:r>
          <w:rPr>
            <w:rFonts w:ascii="arial" w:eastAsia="arial" w:hAnsi="arial" w:cs="arial"/>
            <w:b w:val="0"/>
            <w:i/>
            <w:strike w:val="0"/>
            <w:noProof w:val="0"/>
            <w:color w:val="0077CC"/>
            <w:position w:val="0"/>
            <w:sz w:val="20"/>
            <w:u w:val="single"/>
            <w:vertAlign w:val="baseline"/>
          </w:rPr>
          <w:t>Jim Carrey'scharacter says 'so you're telling me there's a chance' to a woman saying there's a 'one in a million' chance they could date.</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assume that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chances of running for Governor exceed that infinitesimal number, of course.</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was extolling the virtues of 'Hope Florida' as time ran out on the segment. Interviewer  </w:t>
      </w:r>
      <w:hyperlink r:id="rId680" w:history="1">
        <w:r>
          <w:rPr>
            <w:rFonts w:ascii="arial" w:eastAsia="arial" w:hAnsi="arial" w:cs="arial"/>
            <w:b w:val="0"/>
            <w:i/>
            <w:strike w:val="0"/>
            <w:noProof w:val="0"/>
            <w:color w:val="0077CC"/>
            <w:position w:val="0"/>
            <w:sz w:val="20"/>
            <w:u w:val="single"/>
            <w:vertAlign w:val="baseline"/>
          </w:rPr>
          <w:t>Dana Loesch pressed him on whether</w:t>
        </w:r>
      </w:hyperlink>
      <w:r>
        <w:rPr>
          <w:rFonts w:ascii="arial" w:eastAsia="arial" w:hAnsi="arial" w:cs="arial"/>
          <w:b w:val="0"/>
          <w:i w:val="0"/>
          <w:strike w:val="0"/>
          <w:noProof w:val="0"/>
          <w:color w:val="000000"/>
          <w:position w:val="0"/>
          <w:sz w:val="20"/>
          <w:u w:val="none"/>
          <w:vertAlign w:val="baseline"/>
        </w:rPr>
        <w:t> </w:t>
      </w:r>
      <w:hyperlink r:id="rId681" w:history="1">
        <w:r>
          <w:rPr>
            <w:rFonts w:ascii="arial" w:eastAsia="arial" w:hAnsi="arial" w:cs="arial"/>
            <w:b w:val="0"/>
            <w:i/>
            <w:strike w:val="0"/>
            <w:noProof w:val="0"/>
            <w:color w:val="0077CC"/>
            <w:position w:val="0"/>
            <w:sz w:val="20"/>
            <w:u w:val="single"/>
            <w:vertAlign w:val="baseline"/>
          </w:rPr>
          <w:t xml:space="preserve">Casey </w:t>
        </w:r>
      </w:hyperlink>
      <w:hyperlink r:id="rId682" w:history="1">
        <w:r>
          <w:rPr>
            <w:rFonts w:ascii="arial" w:eastAsia="arial" w:hAnsi="arial" w:cs="arial"/>
            <w:b/>
            <w:i/>
            <w:strike w:val="0"/>
            <w:noProof w:val="0"/>
            <w:color w:val="0077CC"/>
            <w:position w:val="0"/>
            <w:sz w:val="20"/>
            <w:u w:val="single"/>
            <w:vertAlign w:val="baseline"/>
          </w:rPr>
          <w:t>DeSantis</w:t>
        </w:r>
      </w:hyperlink>
      <w:hyperlink r:id="rId683" w:history="1">
        <w:r>
          <w:rPr>
            <w:rFonts w:ascii="arial" w:eastAsia="arial" w:hAnsi="arial" w:cs="arial"/>
            <w:b w:val="0"/>
            <w:i/>
            <w:strike w:val="0"/>
            <w:noProof w:val="0"/>
            <w:color w:val="0077CC"/>
            <w:position w:val="0"/>
            <w:sz w:val="20"/>
            <w:u w:val="single"/>
            <w:vertAlign w:val="baseline"/>
          </w:rPr>
          <w:t xml:space="preserve"> runs, prompting the coy answer from the Governor.</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has been cryptic as well.</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she sidestepped a direct question at the  </w:t>
      </w:r>
      <w:hyperlink r:id="rId684" w:history="1">
        <w:r>
          <w:rPr>
            <w:rFonts w:ascii="arial" w:eastAsia="arial" w:hAnsi="arial" w:cs="arial"/>
            <w:b w:val="0"/>
            <w:i/>
            <w:strike w:val="0"/>
            <w:noProof w:val="0"/>
            <w:color w:val="0077CC"/>
            <w:position w:val="0"/>
            <w:sz w:val="20"/>
            <w:u w:val="single"/>
            <w:vertAlign w:val="baseline"/>
          </w:rPr>
          <w:t>National Review Institute's'</w:t>
        </w:r>
      </w:hyperlink>
      <w:r>
        <w:rPr>
          <w:rFonts w:ascii="arial" w:eastAsia="arial" w:hAnsi="arial" w:cs="arial"/>
          <w:b w:val="0"/>
          <w:i w:val="0"/>
          <w:strike w:val="0"/>
          <w:noProof w:val="0"/>
          <w:color w:val="000000"/>
          <w:position w:val="0"/>
          <w:sz w:val="20"/>
          <w:u w:val="none"/>
          <w:vertAlign w:val="baseline"/>
        </w:rPr>
        <w:t> </w:t>
      </w:r>
      <w:hyperlink r:id="rId685" w:history="1">
        <w:r>
          <w:rPr>
            <w:rFonts w:ascii="arial" w:eastAsia="arial" w:hAnsi="arial" w:cs="arial"/>
            <w:b w:val="0"/>
            <w:i/>
            <w:strike w:val="0"/>
            <w:noProof w:val="0"/>
            <w:color w:val="0077CC"/>
            <w:position w:val="0"/>
            <w:sz w:val="20"/>
            <w:u w:val="single"/>
            <w:vertAlign w:val="baseline"/>
          </w:rPr>
          <w:t>Idea Summit,' extolling her husband as 'the GOAT' and offering vague criticisms of other politicians she wouldn't name as part of a 'long-winded answer' that ended with 'we'll see.'</w:t>
        </w:r>
      </w:hyperlink>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quote the late </w:t>
      </w:r>
      <w:hyperlink r:id="rId686" w:history="1">
        <w:r>
          <w:rPr>
            <w:rFonts w:ascii="arial" w:eastAsia="arial" w:hAnsi="arial" w:cs="arial"/>
            <w:b w:val="0"/>
            <w:i/>
            <w:strike w:val="0"/>
            <w:noProof w:val="0"/>
            <w:color w:val="0077CC"/>
            <w:position w:val="0"/>
            <w:sz w:val="20"/>
            <w:u w:val="single"/>
            <w:vertAlign w:val="baseline"/>
          </w:rPr>
          <w:t>Yogi Berra,' the First Lady said when asked if in February she was running, 'if you see a fork in the road, take it.'</w:t>
        </w:r>
      </w:hyperlink>
    </w:p>
    <w:p>
      <w:pPr>
        <w:pStyle w:val="Normal41"/>
        <w:keepNext w:val="0"/>
        <w:spacing w:before="240" w:after="0" w:line="260" w:lineRule="atLeast"/>
        <w:ind w:left="0" w:right="0" w:firstLine="0"/>
        <w:jc w:val="both"/>
      </w:pPr>
      <w:hyperlink r:id="rId687" w:history="1">
        <w:r>
          <w:rPr>
            <w:rFonts w:ascii="arial" w:eastAsia="arial" w:hAnsi="arial" w:cs="arial"/>
            <w:b w:val="0"/>
            <w:i/>
            <w:strike w:val="0"/>
            <w:color w:val="0077CC"/>
            <w:sz w:val="20"/>
            <w:u w:val="single"/>
            <w:vertAlign w:val="baseline"/>
          </w:rPr>
          <w:t>Byron Donalds is already in the race, meanwhile.</w:t>
        </w:r>
      </w:hyperlink>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Naples Congressman is endorsed by PresidentDonald Trump, and both he and wife </w:t>
      </w:r>
      <w:hyperlink r:id="rId688" w:history="1">
        <w:r>
          <w:rPr>
            <w:rFonts w:ascii="arial" w:eastAsia="arial" w:hAnsi="arial" w:cs="arial"/>
            <w:b w:val="0"/>
            <w:i/>
            <w:strike w:val="0"/>
            <w:noProof w:val="0"/>
            <w:color w:val="0077CC"/>
            <w:position w:val="0"/>
            <w:sz w:val="20"/>
            <w:u w:val="single"/>
            <w:vertAlign w:val="baseline"/>
          </w:rPr>
          <w:t xml:space="preserve">Erika Donalds have been compelled to address the Casey </w:t>
        </w:r>
      </w:hyperlink>
      <w:hyperlink r:id="rId689" w:history="1">
        <w:r>
          <w:rPr>
            <w:rFonts w:ascii="arial" w:eastAsia="arial" w:hAnsi="arial" w:cs="arial"/>
            <w:b/>
            <w:i/>
            <w:strike w:val="0"/>
            <w:noProof w:val="0"/>
            <w:color w:val="0077CC"/>
            <w:position w:val="0"/>
            <w:sz w:val="20"/>
            <w:u w:val="single"/>
            <w:vertAlign w:val="baseline"/>
          </w:rPr>
          <w:t>DeSantis</w:t>
        </w:r>
      </w:hyperlink>
      <w:hyperlink r:id="rId690" w:history="1">
        <w:r>
          <w:rPr>
            <w:rFonts w:ascii="arial" w:eastAsia="arial" w:hAnsi="arial" w:cs="arial"/>
            <w:b w:val="0"/>
            <w:i/>
            <w:strike w:val="0"/>
            <w:noProof w:val="0"/>
            <w:color w:val="0077CC"/>
            <w:position w:val="0"/>
            <w:sz w:val="20"/>
            <w:u w:val="single"/>
            <w:vertAlign w:val="baseline"/>
          </w:rPr>
          <w:t xml:space="preserve"> question.</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Erika Donalds said she has 'teased a run,' while the candidate himself hasn't been quite so direct.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there's a 'pretty good' chance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endorses him, but the 'next couple of months' will tell the tale.</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691" w:history="1">
        <w:r>
          <w:rPr>
            <w:rFonts w:ascii="arial" w:eastAsia="arial" w:hAnsi="arial" w:cs="arial"/>
            <w:b w:val="0"/>
            <w:i/>
            <w:strike w:val="0"/>
            <w:noProof w:val="0"/>
            <w:color w:val="0077CC"/>
            <w:position w:val="0"/>
            <w:sz w:val="20"/>
            <w:u w:val="single"/>
            <w:vertAlign w:val="baseline"/>
          </w:rPr>
          <w:t xml:space="preserve">'You're saying there's a chance': </w:t>
        </w:r>
      </w:hyperlink>
      <w:hyperlink r:id="rId692" w:history="1">
        <w:r>
          <w:rPr>
            <w:rFonts w:ascii="arial" w:eastAsia="arial" w:hAnsi="arial" w:cs="arial"/>
            <w:b/>
            <w:i/>
            <w:strike w:val="0"/>
            <w:noProof w:val="0"/>
            <w:color w:val="0077CC"/>
            <w:position w:val="0"/>
            <w:sz w:val="20"/>
            <w:u w:val="single"/>
            <w:vertAlign w:val="baseline"/>
          </w:rPr>
          <w:t>Ron</w:t>
        </w:r>
      </w:hyperlink>
      <w:hyperlink r:id="rId693" w:history="1">
        <w:r>
          <w:rPr>
            <w:rFonts w:ascii="arial" w:eastAsia="arial" w:hAnsi="arial" w:cs="arial"/>
            <w:b w:val="0"/>
            <w:i/>
            <w:strike w:val="0"/>
            <w:noProof w:val="0"/>
            <w:color w:val="0077CC"/>
            <w:position w:val="0"/>
            <w:sz w:val="20"/>
            <w:u w:val="single"/>
            <w:vertAlign w:val="baseline"/>
          </w:rPr>
          <w:t xml:space="preserve"> </w:t>
        </w:r>
      </w:hyperlink>
      <w:hyperlink r:id="rId694" w:history="1">
        <w:r>
          <w:rPr>
            <w:rFonts w:ascii="arial" w:eastAsia="arial" w:hAnsi="arial" w:cs="arial"/>
            <w:b/>
            <w:i/>
            <w:strike w:val="0"/>
            <w:noProof w:val="0"/>
            <w:color w:val="0077CC"/>
            <w:position w:val="0"/>
            <w:sz w:val="20"/>
            <w:u w:val="single"/>
            <w:vertAlign w:val="baseline"/>
          </w:rPr>
          <w:t>DeSantis</w:t>
        </w:r>
      </w:hyperlink>
      <w:hyperlink r:id="rId695" w:history="1">
        <w:r>
          <w:rPr>
            <w:rFonts w:ascii="arial" w:eastAsia="arial" w:hAnsi="arial" w:cs="arial"/>
            <w:b w:val="0"/>
            <w:i/>
            <w:strike w:val="0"/>
            <w:noProof w:val="0"/>
            <w:color w:val="0077CC"/>
            <w:position w:val="0"/>
            <w:sz w:val="20"/>
            <w:u w:val="single"/>
            <w:vertAlign w:val="baseline"/>
          </w:rPr>
          <w:t xml:space="preserve"> channels 'Dumb and Dumber' to tease Casey's 2026 run appeared first on</w:t>
        </w:r>
      </w:hyperlink>
      <w:r>
        <w:rPr>
          <w:rFonts w:ascii="arial" w:eastAsia="arial" w:hAnsi="arial" w:cs="arial"/>
          <w:b w:val="0"/>
          <w:i w:val="0"/>
          <w:strike w:val="0"/>
          <w:noProof w:val="0"/>
          <w:color w:val="000000"/>
          <w:position w:val="0"/>
          <w:sz w:val="20"/>
          <w:u w:val="none"/>
          <w:vertAlign w:val="baseline"/>
        </w:rPr>
        <w:t> </w:t>
      </w:r>
      <w:hyperlink r:id="rId696"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41"/>
        <w:keepNext w:val="0"/>
        <w:spacing w:before="240" w:after="0" w:line="260" w:lineRule="atLeast"/>
        <w:ind w:left="0" w:right="0" w:firstLine="0"/>
        <w:jc w:val="both"/>
      </w:pPr>
      <w:hyperlink r:id="rId697" w:history="1">
        <w:r>
          <w:rPr>
            <w:rFonts w:ascii="arial" w:eastAsia="arial" w:hAnsi="arial" w:cs="arial"/>
            <w:b w:val="0"/>
            <w:i/>
            <w:strike w:val="0"/>
            <w:color w:val="0077CC"/>
            <w:sz w:val="20"/>
            <w:u w:val="single"/>
            <w:vertAlign w:val="baseline"/>
          </w:rPr>
          <w:t>Link to the original story.</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
        <w:spacing w:line="60" w:lineRule="exact"/>
      </w:pPr>
      <w:r>
        <w:pict>
          <v:line id="_x0000_s1173" style="position:absolute;z-index:25178624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74" style="position:absolute;z-index:251787264"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(93%); ELECTIONS &amp; POLITICS (90%); US STATE GOVERNMENT (90%); POLITICS (89%); BLOGS &amp; MESSAGE BOARDS (78%); LOBBYING (78%); POLITICAL CANDIDATES (78%); ELECTIONS (77%); LEGISLATIVE BODIES (77%); 2026 (%); Headlines (%);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Dumb and Dumber (%); Jim Carrey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The Dana Show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BYRON DONALDS (79%); JIM CARREY (73%)</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NAPLES, FL, USA (58%); FLORIDA, USA (94%)</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41"/>
      </w:pPr>
    </w:p>
    <w:p>
      <w:pPr>
        <w:pStyle w:val="Normal41"/>
        <w:ind w:left="200"/>
        <w:sectPr>
          <w:type w:val="continuous"/>
          <w:pgMar w:top="840" w:right="1000" w:bottom="840" w:left="1000" w:header="400" w:footer="400"/>
          <w:pgNumType w:fmt="decimal"/>
          <w:cols w:space="720"/>
        </w:sectPr>
      </w:pPr>
      <w:r>
        <w:br/>
      </w:r>
      <w:r>
        <w:pict>
          <v:line id="_x0000_s1175"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698"/>
          <w:headerReference w:type="default" r:id="rId699"/>
          <w:footerReference w:type="even" r:id="rId700"/>
          <w:footerReference w:type="default" r:id="rId701"/>
          <w:headerReference w:type="first" r:id="rId702"/>
          <w:footerReference w:type="first" r:id="rId703"/>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704" w:history="1">
        <w:r>
          <w:rPr>
            <w:rFonts w:ascii="arial" w:eastAsia="arial" w:hAnsi="arial" w:cs="arial"/>
            <w:b/>
            <w:i/>
            <w:strike w:val="0"/>
            <w:color w:val="0077CC"/>
            <w:sz w:val="28"/>
            <w:u w:val="single"/>
            <w:vertAlign w:val="baseline"/>
          </w:rPr>
          <w:t xml:space="preserve">'Stay tuned': </w:t>
        </w:r>
      </w:hyperlink>
      <w:hyperlink r:id="rId705" w:history="1">
        <w:r>
          <w:rPr>
            <w:rFonts w:ascii="arial" w:eastAsia="arial" w:hAnsi="arial" w:cs="arial"/>
            <w:b/>
            <w:i/>
            <w:strike w:val="0"/>
            <w:color w:val="0077CC"/>
            <w:sz w:val="28"/>
            <w:u w:val="single"/>
            <w:vertAlign w:val="baseline"/>
          </w:rPr>
          <w:t>Ron</w:t>
        </w:r>
      </w:hyperlink>
      <w:hyperlink r:id="rId706" w:history="1">
        <w:r>
          <w:rPr>
            <w:rFonts w:ascii="arial" w:eastAsia="arial" w:hAnsi="arial" w:cs="arial"/>
            <w:b/>
            <w:i/>
            <w:strike w:val="0"/>
            <w:color w:val="0077CC"/>
            <w:sz w:val="28"/>
            <w:u w:val="single"/>
            <w:vertAlign w:val="baseline"/>
          </w:rPr>
          <w:t xml:space="preserve"> </w:t>
        </w:r>
      </w:hyperlink>
      <w:hyperlink r:id="rId707" w:history="1">
        <w:r>
          <w:rPr>
            <w:rFonts w:ascii="arial" w:eastAsia="arial" w:hAnsi="arial" w:cs="arial"/>
            <w:b/>
            <w:i/>
            <w:strike w:val="0"/>
            <w:color w:val="0077CC"/>
            <w:sz w:val="28"/>
            <w:u w:val="single"/>
            <w:vertAlign w:val="baseline"/>
          </w:rPr>
          <w:t>DeSantis</w:t>
        </w:r>
      </w:hyperlink>
      <w:hyperlink r:id="rId708" w:history="1">
        <w:r>
          <w:rPr>
            <w:rFonts w:ascii="arial" w:eastAsia="arial" w:hAnsi="arial" w:cs="arial"/>
            <w:b/>
            <w:i/>
            <w:strike w:val="0"/>
            <w:color w:val="0077CC"/>
            <w:sz w:val="28"/>
            <w:u w:val="single"/>
            <w:vertAlign w:val="baseline"/>
          </w:rPr>
          <w:t xml:space="preserve"> says Casey </w:t>
        </w:r>
      </w:hyperlink>
      <w:hyperlink r:id="rId709" w:history="1">
        <w:r>
          <w:rPr>
            <w:rFonts w:ascii="arial" w:eastAsia="arial" w:hAnsi="arial" w:cs="arial"/>
            <w:b/>
            <w:i/>
            <w:strike w:val="0"/>
            <w:color w:val="0077CC"/>
            <w:sz w:val="28"/>
            <w:u w:val="single"/>
            <w:vertAlign w:val="baseline"/>
          </w:rPr>
          <w:t>DeSantis</w:t>
        </w:r>
      </w:hyperlink>
      <w:hyperlink r:id="rId710" w:history="1">
        <w:r>
          <w:rPr>
            <w:rFonts w:ascii="arial" w:eastAsia="arial" w:hAnsi="arial" w:cs="arial"/>
            <w:b/>
            <w:i/>
            <w:strike w:val="0"/>
            <w:color w:val="0077CC"/>
            <w:sz w:val="28"/>
            <w:u w:val="single"/>
            <w:vertAlign w:val="baseline"/>
          </w:rPr>
          <w:t xml:space="preserve"> won't announce 2026 plans until after Legislative Session</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 2:57 PM EST</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6" style="position:absolute;z-index:251789312" from="0,2pt" to="512pt,2pt" strokecolor="#009ddb" strokeweight="2pt">
            <v:stroke linestyle="single"/>
            <w10:wrap type="topAndBottom"/>
          </v:line>
        </w:pict>
      </w:r>
    </w:p>
    <w:p>
      <w:pPr>
        <w:pStyle w:val="Normal42"/>
      </w:pP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2nd, 2025 ( </w:t>
      </w:r>
      <w:hyperlink r:id="rId711"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71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won't launch her gubernatorial campaign until after Sine Die, if she launches one at all.</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message Gov. </w:t>
      </w:r>
      <w:hyperlink r:id="rId713" w:history="1">
        <w:r>
          <w:rPr>
            <w:rFonts w:ascii="arial" w:eastAsia="arial" w:hAnsi="arial" w:cs="arial"/>
            <w:b/>
            <w:i/>
            <w:strike w:val="0"/>
            <w:noProof w:val="0"/>
            <w:color w:val="0077CC"/>
            <w:position w:val="0"/>
            <w:sz w:val="20"/>
            <w:u w:val="single"/>
            <w:vertAlign w:val="baseline"/>
          </w:rPr>
          <w:t>Ron</w:t>
        </w:r>
      </w:hyperlink>
      <w:hyperlink r:id="rId714" w:history="1">
        <w:r>
          <w:rPr>
            <w:rFonts w:ascii="arial" w:eastAsia="arial" w:hAnsi="arial" w:cs="arial"/>
            <w:b w:val="0"/>
            <w:i/>
            <w:strike w:val="0"/>
            <w:noProof w:val="0"/>
            <w:color w:val="0077CC"/>
            <w:position w:val="0"/>
            <w:sz w:val="20"/>
            <w:u w:val="single"/>
            <w:vertAlign w:val="baseline"/>
          </w:rPr>
          <w:t xml:space="preserve"> </w:t>
        </w:r>
      </w:hyperlink>
      <w:hyperlink r:id="rId715" w:history="1">
        <w:r>
          <w:rPr>
            <w:rFonts w:ascii="arial" w:eastAsia="arial" w:hAnsi="arial" w:cs="arial"/>
            <w:b/>
            <w:i/>
            <w:strike w:val="0"/>
            <w:noProof w:val="0"/>
            <w:color w:val="0077CC"/>
            <w:position w:val="0"/>
            <w:sz w:val="20"/>
            <w:u w:val="single"/>
            <w:vertAlign w:val="baseline"/>
          </w:rPr>
          <w:t>DeSantis</w:t>
        </w:r>
      </w:hyperlink>
      <w:hyperlink r:id="rId716" w:history="1">
        <w:r>
          <w:rPr>
            <w:rFonts w:ascii="arial" w:eastAsia="arial" w:hAnsi="arial" w:cs="arial"/>
            <w:b w:val="0"/>
            <w:i/>
            <w:strike w:val="0"/>
            <w:noProof w:val="0"/>
            <w:color w:val="0077CC"/>
            <w:position w:val="0"/>
            <w:sz w:val="20"/>
            <w:u w:val="single"/>
            <w:vertAlign w:val="baseline"/>
          </w:rPr>
          <w:t xml:space="preserve"> gave to</w:t>
        </w:r>
      </w:hyperlink>
      <w:r>
        <w:rPr>
          <w:rFonts w:ascii="arial" w:eastAsia="arial" w:hAnsi="arial" w:cs="arial"/>
          <w:b w:val="0"/>
          <w:i w:val="0"/>
          <w:strike w:val="0"/>
          <w:noProof w:val="0"/>
          <w:color w:val="000000"/>
          <w:position w:val="0"/>
          <w:sz w:val="20"/>
          <w:u w:val="none"/>
          <w:vertAlign w:val="baseline"/>
        </w:rPr>
        <w:t> </w:t>
      </w:r>
      <w:hyperlink r:id="rId717" w:history="1">
        <w:r>
          <w:rPr>
            <w:rFonts w:ascii="arial" w:eastAsia="arial" w:hAnsi="arial" w:cs="arial"/>
            <w:b w:val="0"/>
            <w:i/>
            <w:strike w:val="0"/>
            <w:noProof w:val="0"/>
            <w:color w:val="0077CC"/>
            <w:position w:val="0"/>
            <w:sz w:val="20"/>
            <w:u w:val="single"/>
            <w:vertAlign w:val="baseline"/>
          </w:rPr>
          <w:t xml:space="preserve">Fox News viewers about Casey </w:t>
        </w:r>
      </w:hyperlink>
      <w:hyperlink r:id="rId718" w:history="1">
        <w:r>
          <w:rPr>
            <w:rFonts w:ascii="arial" w:eastAsia="arial" w:hAnsi="arial" w:cs="arial"/>
            <w:b/>
            <w:i/>
            <w:strike w:val="0"/>
            <w:noProof w:val="0"/>
            <w:color w:val="0077CC"/>
            <w:position w:val="0"/>
            <w:sz w:val="20"/>
            <w:u w:val="single"/>
            <w:vertAlign w:val="baseline"/>
          </w:rPr>
          <w:t>DeSantis</w:t>
        </w:r>
      </w:hyperlink>
      <w:hyperlink r:id="rId719" w:history="1">
        <w:r>
          <w:rPr>
            <w:rFonts w:ascii="arial" w:eastAsia="arial" w:hAnsi="arial" w:cs="arial"/>
            <w:b w:val="0"/>
            <w:i/>
            <w:strike w:val="0"/>
            <w:noProof w:val="0"/>
            <w:color w:val="0077CC"/>
            <w:position w:val="0"/>
            <w:sz w:val="20"/>
            <w:u w:val="single"/>
            <w:vertAlign w:val="baseline"/>
          </w:rPr>
          <w:t>' political ambitions.</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Legislative Session going on right now. I would say stay tuned, but we're going to get through this, which lasts until the early part of May,' the Governor said.</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'stay tuned' language should be familiar, as it was how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built anticipation for his  </w:t>
      </w:r>
      <w:hyperlink r:id="rId720" w:history="1">
        <w:r>
          <w:rPr>
            <w:rFonts w:ascii="arial" w:eastAsia="arial" w:hAnsi="arial" w:cs="arial"/>
            <w:b w:val="0"/>
            <w:i/>
            <w:strike w:val="0"/>
            <w:noProof w:val="0"/>
            <w:color w:val="0077CC"/>
            <w:position w:val="0"/>
            <w:sz w:val="20"/>
            <w:u w:val="single"/>
            <w:vertAlign w:val="baseline"/>
          </w:rPr>
          <w:t>gubernatorial run in 2017, his</w:t>
        </w:r>
      </w:hyperlink>
      <w:r>
        <w:rPr>
          <w:rFonts w:ascii="arial" w:eastAsia="arial" w:hAnsi="arial" w:cs="arial"/>
          <w:b w:val="0"/>
          <w:i w:val="0"/>
          <w:strike w:val="0"/>
          <w:noProof w:val="0"/>
          <w:color w:val="000000"/>
          <w:position w:val="0"/>
          <w:sz w:val="20"/>
          <w:u w:val="none"/>
          <w:vertAlign w:val="baseline"/>
        </w:rPr>
        <w:t> </w:t>
      </w:r>
      <w:hyperlink r:id="rId721" w:history="1">
        <w:r>
          <w:rPr>
            <w:rFonts w:ascii="arial" w:eastAsia="arial" w:hAnsi="arial" w:cs="arial"/>
            <w:b w:val="0"/>
            <w:i/>
            <w:strike w:val="0"/>
            <w:noProof w:val="0"/>
            <w:color w:val="0077CC"/>
            <w:position w:val="0"/>
            <w:sz w:val="20"/>
            <w:u w:val="single"/>
            <w:vertAlign w:val="baseline"/>
          </w:rPr>
          <w:t>presidential run during the 2023 Legislative Session, and his selection of</w:t>
        </w:r>
      </w:hyperlink>
      <w:r>
        <w:rPr>
          <w:rFonts w:ascii="arial" w:eastAsia="arial" w:hAnsi="arial" w:cs="arial"/>
          <w:b w:val="0"/>
          <w:i w:val="0"/>
          <w:strike w:val="0"/>
          <w:noProof w:val="0"/>
          <w:color w:val="000000"/>
          <w:position w:val="0"/>
          <w:sz w:val="20"/>
          <w:u w:val="none"/>
          <w:vertAlign w:val="baseline"/>
        </w:rPr>
        <w:t> </w:t>
      </w:r>
      <w:hyperlink r:id="rId722" w:history="1">
        <w:r>
          <w:rPr>
            <w:rFonts w:ascii="arial" w:eastAsia="arial" w:hAnsi="arial" w:cs="arial"/>
            <w:b w:val="0"/>
            <w:i/>
            <w:strike w:val="0"/>
            <w:noProof w:val="0"/>
            <w:color w:val="0077CC"/>
            <w:position w:val="0"/>
            <w:sz w:val="20"/>
            <w:u w:val="single"/>
            <w:vertAlign w:val="baseline"/>
          </w:rPr>
          <w:t>Ashley Moody to be a U.S. Senator.</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PresidentDonald Trump has endorsed U.S. Rep. Byron Donalds already, yet the Governor noted that Casey is 'very good friends' with the President and First Lady Melania Trump.</w:t>
      </w:r>
    </w:p>
    <w:p>
      <w:pPr>
        <w:pStyle w:val="Normal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the First Lady is 'a remarkable person, a great leader' who has 'been in the fight.'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implied that if she doesn't win, Florida could 'revert to being a purple state,' which would make some Republicans happy.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lot of folks here, unfortunately, in the political system that would love to see Florida revert back to the good old days when we were a 1-point state. And I don't want to go back. I want to build off the success,' he said.</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has been teasing Casey's run this week, saying there's a ' </w:t>
      </w:r>
      <w:hyperlink r:id="rId723" w:history="1">
        <w:r>
          <w:rPr>
            <w:rFonts w:ascii="arial" w:eastAsia="arial" w:hAnsi="arial" w:cs="arial"/>
            <w:b w:val="0"/>
            <w:i/>
            <w:strike w:val="0"/>
            <w:noProof w:val="0"/>
            <w:color w:val="0077CC"/>
            <w:position w:val="0"/>
            <w:sz w:val="20"/>
            <w:u w:val="single"/>
            <w:vertAlign w:val="baseline"/>
          </w:rPr>
          <w:t>chance' she runs on a podcast interview Tuesday.</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though, we have a timeline for a potential announcement.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2023 run is any indication, the official launch would be soon after Sine Die but before the Governor makes decisions on the budget.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724" w:history="1">
        <w:r>
          <w:rPr>
            <w:rFonts w:ascii="arial" w:eastAsia="arial" w:hAnsi="arial" w:cs="arial"/>
            <w:b w:val="0"/>
            <w:i/>
            <w:strike w:val="0"/>
            <w:noProof w:val="0"/>
            <w:color w:val="0077CC"/>
            <w:position w:val="0"/>
            <w:sz w:val="20"/>
            <w:u w:val="single"/>
            <w:vertAlign w:val="baseline"/>
          </w:rPr>
          <w:t xml:space="preserve">'Stay tuned': </w:t>
        </w:r>
      </w:hyperlink>
      <w:hyperlink r:id="rId725" w:history="1">
        <w:r>
          <w:rPr>
            <w:rFonts w:ascii="arial" w:eastAsia="arial" w:hAnsi="arial" w:cs="arial"/>
            <w:b/>
            <w:i/>
            <w:strike w:val="0"/>
            <w:noProof w:val="0"/>
            <w:color w:val="0077CC"/>
            <w:position w:val="0"/>
            <w:sz w:val="20"/>
            <w:u w:val="single"/>
            <w:vertAlign w:val="baseline"/>
          </w:rPr>
          <w:t>Ron</w:t>
        </w:r>
      </w:hyperlink>
      <w:hyperlink r:id="rId726" w:history="1">
        <w:r>
          <w:rPr>
            <w:rFonts w:ascii="arial" w:eastAsia="arial" w:hAnsi="arial" w:cs="arial"/>
            <w:b w:val="0"/>
            <w:i/>
            <w:strike w:val="0"/>
            <w:noProof w:val="0"/>
            <w:color w:val="0077CC"/>
            <w:position w:val="0"/>
            <w:sz w:val="20"/>
            <w:u w:val="single"/>
            <w:vertAlign w:val="baseline"/>
          </w:rPr>
          <w:t xml:space="preserve"> </w:t>
        </w:r>
      </w:hyperlink>
      <w:hyperlink r:id="rId727" w:history="1">
        <w:r>
          <w:rPr>
            <w:rFonts w:ascii="arial" w:eastAsia="arial" w:hAnsi="arial" w:cs="arial"/>
            <w:b/>
            <w:i/>
            <w:strike w:val="0"/>
            <w:noProof w:val="0"/>
            <w:color w:val="0077CC"/>
            <w:position w:val="0"/>
            <w:sz w:val="20"/>
            <w:u w:val="single"/>
            <w:vertAlign w:val="baseline"/>
          </w:rPr>
          <w:t>DeSantis</w:t>
        </w:r>
      </w:hyperlink>
      <w:hyperlink r:id="rId728" w:history="1">
        <w:r>
          <w:rPr>
            <w:rFonts w:ascii="arial" w:eastAsia="arial" w:hAnsi="arial" w:cs="arial"/>
            <w:b w:val="0"/>
            <w:i/>
            <w:strike w:val="0"/>
            <w:noProof w:val="0"/>
            <w:color w:val="0077CC"/>
            <w:position w:val="0"/>
            <w:sz w:val="20"/>
            <w:u w:val="single"/>
            <w:vertAlign w:val="baseline"/>
          </w:rPr>
          <w:t xml:space="preserve"> says Casey </w:t>
        </w:r>
      </w:hyperlink>
      <w:hyperlink r:id="rId729" w:history="1">
        <w:r>
          <w:rPr>
            <w:rFonts w:ascii="arial" w:eastAsia="arial" w:hAnsi="arial" w:cs="arial"/>
            <w:b/>
            <w:i/>
            <w:strike w:val="0"/>
            <w:noProof w:val="0"/>
            <w:color w:val="0077CC"/>
            <w:position w:val="0"/>
            <w:sz w:val="20"/>
            <w:u w:val="single"/>
            <w:vertAlign w:val="baseline"/>
          </w:rPr>
          <w:t>DeSantis</w:t>
        </w:r>
      </w:hyperlink>
      <w:hyperlink r:id="rId730" w:history="1">
        <w:r>
          <w:rPr>
            <w:rFonts w:ascii="arial" w:eastAsia="arial" w:hAnsi="arial" w:cs="arial"/>
            <w:b w:val="0"/>
            <w:i/>
            <w:strike w:val="0"/>
            <w:noProof w:val="0"/>
            <w:color w:val="0077CC"/>
            <w:position w:val="0"/>
            <w:sz w:val="20"/>
            <w:u w:val="single"/>
            <w:vertAlign w:val="baseline"/>
          </w:rPr>
          <w:t xml:space="preserve"> won't announce 2026 plans until after Legislative Session appeared first on</w:t>
        </w:r>
      </w:hyperlink>
      <w:r>
        <w:rPr>
          <w:rFonts w:ascii="arial" w:eastAsia="arial" w:hAnsi="arial" w:cs="arial"/>
          <w:b w:val="0"/>
          <w:i w:val="0"/>
          <w:strike w:val="0"/>
          <w:noProof w:val="0"/>
          <w:color w:val="000000"/>
          <w:position w:val="0"/>
          <w:sz w:val="20"/>
          <w:u w:val="none"/>
          <w:vertAlign w:val="baseline"/>
        </w:rPr>
        <w:t> </w:t>
      </w:r>
      <w:hyperlink r:id="rId731"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42"/>
        <w:keepNext w:val="0"/>
        <w:spacing w:before="240" w:after="0" w:line="260" w:lineRule="atLeast"/>
        <w:ind w:left="0" w:right="0" w:firstLine="0"/>
        <w:jc w:val="both"/>
      </w:pPr>
      <w:hyperlink r:id="rId732" w:history="1">
        <w:r>
          <w:rPr>
            <w:rFonts w:ascii="arial" w:eastAsia="arial" w:hAnsi="arial" w:cs="arial"/>
            <w:b w:val="0"/>
            <w:i/>
            <w:strike w:val="0"/>
            <w:color w:val="0077CC"/>
            <w:sz w:val="20"/>
            <w:u w:val="single"/>
            <w:vertAlign w:val="baseline"/>
          </w:rPr>
          <w:t>Link to the original story.</w:t>
        </w:r>
      </w:hyperlink>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
        <w:spacing w:line="60" w:lineRule="exact"/>
      </w:pPr>
      <w:r>
        <w:pict>
          <v:line id="_x0000_s1177" style="position:absolute;z-index:251790336"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78" style="position:absolute;z-index:251791360"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(95%); CAMPAIGNS &amp; ELECTIONS (90%); ELECTIONS &amp; POLITICS (90%); POLITICS (90%); BLOGS &amp; MESSAGE BOARDS (78%); ELECTIONS (78%); INTERVIEWS (78%); LEGISLATIVE BODIES (78%); LOBBYING (78%); US REPUBLICAN PARTY (78%); US CONGRESS (76%); 2026 (%); Headlines (%); 2026 Governor's race (%); Bill Hemmer (%); Byron Donalds (%); Casey DeSantos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(72%)</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(72%); SIC4833 TELEVISION BROADCASTING STATIONS (72%); BLOGS &amp; MESSAGE BOARDS (78%); PODCASTING (73%)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BYRON DONALDS (92%); MELANIA TRUMP (79%)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42"/>
      </w:pPr>
    </w:p>
    <w:p>
      <w:pPr>
        <w:pStyle w:val="Normal42"/>
        <w:ind w:left="200"/>
        <w:sectPr>
          <w:type w:val="continuous"/>
          <w:pgMar w:top="840" w:right="1000" w:bottom="840" w:left="1000" w:header="400" w:footer="400"/>
          <w:pgNumType w:fmt="decimal"/>
          <w:cols w:space="720"/>
        </w:sectPr>
      </w:pPr>
      <w:r>
        <w:br/>
      </w:r>
      <w:r>
        <w:pict>
          <v:line id="_x0000_s1179"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733"/>
          <w:headerReference w:type="default" r:id="rId734"/>
          <w:footerReference w:type="even" r:id="rId735"/>
          <w:footerReference w:type="default" r:id="rId736"/>
          <w:headerReference w:type="first" r:id="rId737"/>
          <w:footerReference w:type="first" r:id="rId738"/>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739" w:history="1">
        <w:r>
          <w:rPr>
            <w:rFonts w:ascii="arial" w:eastAsia="arial" w:hAnsi="arial" w:cs="arial"/>
            <w:b/>
            <w:i/>
            <w:strike w:val="0"/>
            <w:color w:val="0077CC"/>
            <w:sz w:val="28"/>
            <w:u w:val="single"/>
            <w:vertAlign w:val="baseline"/>
          </w:rPr>
          <w:t xml:space="preserve">Governor </w:t>
        </w:r>
      </w:hyperlink>
      <w:hyperlink r:id="rId740" w:history="1">
        <w:r>
          <w:rPr>
            <w:rFonts w:ascii="arial" w:eastAsia="arial" w:hAnsi="arial" w:cs="arial"/>
            <w:b/>
            <w:i/>
            <w:strike w:val="0"/>
            <w:color w:val="0077CC"/>
            <w:sz w:val="28"/>
            <w:u w:val="single"/>
            <w:vertAlign w:val="baseline"/>
          </w:rPr>
          <w:t>Ron</w:t>
        </w:r>
      </w:hyperlink>
      <w:hyperlink r:id="rId741" w:history="1">
        <w:r>
          <w:rPr>
            <w:rFonts w:ascii="arial" w:eastAsia="arial" w:hAnsi="arial" w:cs="arial"/>
            <w:b/>
            <w:i/>
            <w:strike w:val="0"/>
            <w:color w:val="0077CC"/>
            <w:sz w:val="28"/>
            <w:u w:val="single"/>
            <w:vertAlign w:val="baseline"/>
          </w:rPr>
          <w:t xml:space="preserve"> </w:t>
        </w:r>
      </w:hyperlink>
      <w:hyperlink r:id="rId742" w:history="1">
        <w:r>
          <w:rPr>
            <w:rFonts w:ascii="arial" w:eastAsia="arial" w:hAnsi="arial" w:cs="arial"/>
            <w:b/>
            <w:i/>
            <w:strike w:val="0"/>
            <w:color w:val="0077CC"/>
            <w:sz w:val="28"/>
            <w:u w:val="single"/>
            <w:vertAlign w:val="baseline"/>
          </w:rPr>
          <w:t>DeSantis</w:t>
        </w:r>
      </w:hyperlink>
      <w:hyperlink r:id="rId743" w:history="1">
        <w:r>
          <w:rPr>
            <w:rFonts w:ascii="arial" w:eastAsia="arial" w:hAnsi="arial" w:cs="arial"/>
            <w:b/>
            <w:i/>
            <w:strike w:val="0"/>
            <w:color w:val="0077CC"/>
            <w:sz w:val="28"/>
            <w:u w:val="single"/>
            <w:vertAlign w:val="baseline"/>
          </w:rPr>
          <w:t xml:space="preserve"> Awards $2 Million to Manatee County Port Authority for Infrastructure Improvements at SeaPort Manatee Through the Florida Job Growth Grant Fund</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 10:17 PM  EST</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43"/>
        <w:keepNext w:val="0"/>
        <w:spacing w:before="120" w:after="0" w:line="220" w:lineRule="atLeast"/>
        <w:ind w:left="0" w:right="0" w:firstLine="0"/>
        <w:jc w:val="left"/>
      </w:pPr>
      <w:r>
        <w:br/>
      </w:r>
      <w:r>
        <w:pict>
          <v:shape id="_x0000_i1180" type="#_x0000_t75" style="width:15.19pt;height:15.19pt">
            <v:imagedata r:id="rId2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1" style="position:absolute;z-index:25179340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Awards $2 Million to Manatee County Port Authority for Infrastructure Improvements at SeaPort Manatee Through the Florida Job Growth Grant Fund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PALMETTO,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awarded $2 million to the Manatee County Port Authority through the Florida Job Growth Grant Fund (JGGF) for infrastructure improvements at SeaPort Manatee. This investment will fund the reconstruction and repaving of key roadways, including South Dock Street, as well as critical stormwater mitigation improvements. These enhancements will also strengthen port resiliency, support economic growth, and aid the region's recovery from the economic impacts of the 2024 hurricane season.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investment in SeaPort Manatee will grow Florida's export potential and increase manufacturing in our great state,"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"As Florida continues to attract more domestic and international business, it is critical that we bolster Florida's ports for greater operations."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"Seaports are the backbone of Florida's supply chain and with the growth at SeaPort Manatee, infrastructure investments are critically needed," said FDOT Secretary Jared W. Perdue, P.E. "I'm grateful for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FloridaCommerce for this Florida Job Growth Grant Fund that will allow even more goods to reach communities across the state."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will enhance infrastructure to meet the growing demands of both existing and new businesses as they expand operations and create jobs. The project is expected to generate 300 jobs while improving port efficiency and supporting an expansion for home, aerospace, and automotive products manufacturer Honeywell. Additionally, these upgrades will help attract new businesses over the next five years, including a cold storage warehouse, a fuel terminal, and a manufacturing facility.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Job Growth Grant Fund is an economic development program designed to promote public infrastructure and workforce training across the state. Proposals are reviewed by FloridaCommerce and are chosen by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 meet the demands for workforce training or infrastructure needs in communities around the state.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the Job Growth Grant Fund, click here.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744"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745" w:history="1">
        <w:r>
          <w:rPr>
            <w:rFonts w:ascii="arial" w:eastAsia="arial" w:hAnsi="arial" w:cs="arial"/>
            <w:b/>
            <w:i/>
            <w:strike w:val="0"/>
            <w:noProof w:val="0"/>
            <w:color w:val="0077CC"/>
            <w:position w:val="0"/>
            <w:sz w:val="20"/>
            <w:u w:val="single"/>
            <w:vertAlign w:val="baseline"/>
          </w:rPr>
          <w:t>ron</w:t>
        </w:r>
      </w:hyperlink>
      <w:hyperlink r:id="rId746" w:history="1">
        <w:r>
          <w:rPr>
            <w:rFonts w:ascii="arial" w:eastAsia="arial" w:hAnsi="arial" w:cs="arial"/>
            <w:b w:val="0"/>
            <w:i/>
            <w:strike w:val="0"/>
            <w:noProof w:val="0"/>
            <w:color w:val="0077CC"/>
            <w:position w:val="0"/>
            <w:sz w:val="20"/>
            <w:u w:val="single"/>
            <w:vertAlign w:val="baseline"/>
          </w:rPr>
          <w:t>-</w:t>
        </w:r>
      </w:hyperlink>
      <w:hyperlink r:id="rId747" w:history="1">
        <w:r>
          <w:rPr>
            <w:rFonts w:ascii="arial" w:eastAsia="arial" w:hAnsi="arial" w:cs="arial"/>
            <w:b/>
            <w:i/>
            <w:strike w:val="0"/>
            <w:noProof w:val="0"/>
            <w:color w:val="0077CC"/>
            <w:position w:val="0"/>
            <w:sz w:val="20"/>
            <w:u w:val="single"/>
            <w:vertAlign w:val="baseline"/>
          </w:rPr>
          <w:t>desantis</w:t>
        </w:r>
      </w:hyperlink>
      <w:hyperlink r:id="rId748" w:history="1">
        <w:r>
          <w:rPr>
            <w:rFonts w:ascii="arial" w:eastAsia="arial" w:hAnsi="arial" w:cs="arial"/>
            <w:b w:val="0"/>
            <w:i/>
            <w:strike w:val="0"/>
            <w:noProof w:val="0"/>
            <w:color w:val="0077CC"/>
            <w:position w:val="0"/>
            <w:sz w:val="20"/>
            <w:u w:val="single"/>
            <w:vertAlign w:val="baseline"/>
          </w:rPr>
          <w:t>-awards-2-million-manatee-county-port-authority-infrastructure</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MSTRUCK-9114749 MSTRUCK</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82" style="position:absolute;z-index:251794432"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HARBORS &amp; PORTS (92%); PORT AUTHORITIES (92%); GRANTS &amp; GIFTS (91%); EMPLOYMENT GROWTH (90%); GOVERNORS (90%); US REPUBLICAN PARTY (90%); EMPLOYEE TRAINING &amp; ASSISTANCE (89%); LABOR FORCE (89%); NEW BUSINESSES (88%); BUSINESS OPERATIONS (78%); PRESS RELEASES (78%); ECONOMIC CONDITIONS (77%); JOB CREATION (77%); BUSINESS NEWS (76%); INTERNATIONAL ASSISTANCE (75%); ECONOMIC DEVELOPMENT (73%); SUPPLY CHAIN MANAGEMENT (73%); ECONOMIC GROWTH (72%); ACCIDENTS &amp; DISASTERS (70%); ECONOMICS (70%); EXPORT TRADE (69%); MANUFACTURING FACILITIES (68%)</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HARBORS &amp; PORTS (92%); PORT AUTHORITIES (92%); TRANSPORTATION INFRASTRUCTURE (90%); MANUFACTURING (89%); ROAD &amp; BRIDGE CONSTRUCTION (78%); AEROSPACE INDUSTRY (73%); AUTOMOTIVE (69%); AEROSPACE MANUFACTURING (68%); MANUFACTURING FACILITIES (68%); REFRIGERATED WAREHOUSING (66%); OIL &amp; GAS STORAGE FACILITIES (62%)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183"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749"/>
          <w:headerReference w:type="default" r:id="rId750"/>
          <w:footerReference w:type="even" r:id="rId751"/>
          <w:footerReference w:type="default" r:id="rId752"/>
          <w:headerReference w:type="first" r:id="rId753"/>
          <w:footerReference w:type="first" r:id="rId754"/>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755" w:history="1">
        <w:r>
          <w:rPr>
            <w:rFonts w:ascii="arial" w:eastAsia="arial" w:hAnsi="arial" w:cs="arial"/>
            <w:b/>
            <w:i/>
            <w:strike w:val="0"/>
            <w:color w:val="0077CC"/>
            <w:sz w:val="28"/>
            <w:u w:val="single"/>
            <w:vertAlign w:val="baseline"/>
          </w:rPr>
          <w:t xml:space="preserve">'Arrest me': Andrew Tate taunts silent </w:t>
        </w:r>
      </w:hyperlink>
      <w:hyperlink r:id="rId756" w:history="1">
        <w:r>
          <w:rPr>
            <w:rFonts w:ascii="arial" w:eastAsia="arial" w:hAnsi="arial" w:cs="arial"/>
            <w:b/>
            <w:i/>
            <w:strike w:val="0"/>
            <w:color w:val="0077CC"/>
            <w:sz w:val="28"/>
            <w:u w:val="single"/>
            <w:vertAlign w:val="baseline"/>
          </w:rPr>
          <w:t>Ron</w:t>
        </w:r>
      </w:hyperlink>
      <w:hyperlink r:id="rId757" w:history="1">
        <w:r>
          <w:rPr>
            <w:rFonts w:ascii="arial" w:eastAsia="arial" w:hAnsi="arial" w:cs="arial"/>
            <w:b/>
            <w:i/>
            <w:strike w:val="0"/>
            <w:color w:val="0077CC"/>
            <w:sz w:val="28"/>
            <w:u w:val="single"/>
            <w:vertAlign w:val="baseline"/>
          </w:rPr>
          <w:t xml:space="preserve"> </w:t>
        </w:r>
      </w:hyperlink>
      <w:hyperlink r:id="rId758" w:history="1">
        <w:r>
          <w:rPr>
            <w:rFonts w:ascii="arial" w:eastAsia="arial" w:hAnsi="arial" w:cs="arial"/>
            <w:b/>
            <w:i/>
            <w:strike w:val="0"/>
            <w:color w:val="0077CC"/>
            <w:sz w:val="28"/>
            <w:u w:val="single"/>
            <w:vertAlign w:val="baseline"/>
          </w:rPr>
          <w:t>DeSantis</w:t>
        </w:r>
      </w:hyperlink>
      <w:hyperlink r:id="rId759" w:history="1">
        <w:r>
          <w:rPr>
            <w:rFonts w:ascii="arial" w:eastAsia="arial" w:hAnsi="arial" w:cs="arial"/>
            <w:b/>
            <w:i/>
            <w:strike w:val="0"/>
            <w:color w:val="0077CC"/>
            <w:sz w:val="28"/>
            <w:u w:val="single"/>
            <w:vertAlign w:val="baseline"/>
          </w:rPr>
          <w:t>, James Uthmeier</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 6:00 PM EST</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4" style="position:absolute;z-index:251796480"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13th, 2025 ( </w:t>
      </w:r>
      <w:hyperlink r:id="rId760"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76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controversial figure in kickboxing history continues to jab at Florida's Governor and the Attorney General he recently appointed.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hasn't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or his homosexual AG arrested me yet? Struggling to find probable cause? Ran your mouth like clowns but can't do anything? Uh oh. COURT. OF. LAW. Innocent until PROVEN guilty. This is America not Romania. I dare you to arrest me,' tweetedAndrew Tate about Gov. </w:t>
      </w:r>
      <w:hyperlink r:id="rId762" w:history="1">
        <w:r>
          <w:rPr>
            <w:rFonts w:ascii="arial" w:eastAsia="arial" w:hAnsi="arial" w:cs="arial"/>
            <w:b/>
            <w:i/>
            <w:strike w:val="0"/>
            <w:noProof w:val="0"/>
            <w:color w:val="0077CC"/>
            <w:position w:val="0"/>
            <w:sz w:val="20"/>
            <w:u w:val="single"/>
            <w:vertAlign w:val="baseline"/>
          </w:rPr>
          <w:t>Ron</w:t>
        </w:r>
      </w:hyperlink>
      <w:hyperlink r:id="rId763" w:history="1">
        <w:r>
          <w:rPr>
            <w:rFonts w:ascii="arial" w:eastAsia="arial" w:hAnsi="arial" w:cs="arial"/>
            <w:b w:val="0"/>
            <w:i/>
            <w:strike w:val="0"/>
            <w:noProof w:val="0"/>
            <w:color w:val="0077CC"/>
            <w:position w:val="0"/>
            <w:sz w:val="20"/>
            <w:u w:val="single"/>
            <w:vertAlign w:val="baseline"/>
          </w:rPr>
          <w:t xml:space="preserve"> </w:t>
        </w:r>
      </w:hyperlink>
      <w:hyperlink r:id="rId764" w:history="1">
        <w:r>
          <w:rPr>
            <w:rFonts w:ascii="arial" w:eastAsia="arial" w:hAnsi="arial" w:cs="arial"/>
            <w:b/>
            <w:i/>
            <w:strike w:val="0"/>
            <w:noProof w:val="0"/>
            <w:color w:val="0077CC"/>
            <w:position w:val="0"/>
            <w:sz w:val="20"/>
            <w:u w:val="single"/>
            <w:vertAlign w:val="baseline"/>
          </w:rPr>
          <w:t>DeSantis</w:t>
        </w:r>
      </w:hyperlink>
      <w:hyperlink r:id="rId765" w:history="1">
        <w:r>
          <w:rPr>
            <w:rFonts w:ascii="arial" w:eastAsia="arial" w:hAnsi="arial" w:cs="arial"/>
            <w:b w:val="0"/>
            <w:i/>
            <w:strike w:val="0"/>
            <w:noProof w:val="0"/>
            <w:color w:val="0077CC"/>
            <w:position w:val="0"/>
            <w:sz w:val="20"/>
            <w:u w:val="single"/>
            <w:vertAlign w:val="baseline"/>
          </w:rPr>
          <w:t xml:space="preserve"> and AG</w:t>
        </w:r>
      </w:hyperlink>
      <w:r>
        <w:rPr>
          <w:rFonts w:ascii="arial" w:eastAsia="arial" w:hAnsi="arial" w:cs="arial"/>
          <w:b w:val="0"/>
          <w:i w:val="0"/>
          <w:strike w:val="0"/>
          <w:noProof w:val="0"/>
          <w:color w:val="000000"/>
          <w:position w:val="0"/>
          <w:sz w:val="20"/>
          <w:u w:val="none"/>
          <w:vertAlign w:val="baseline"/>
        </w:rPr>
        <w:t> </w:t>
      </w:r>
      <w:hyperlink r:id="rId766" w:history="1">
        <w:r>
          <w:rPr>
            <w:rFonts w:ascii="arial" w:eastAsia="arial" w:hAnsi="arial" w:cs="arial"/>
            <w:b w:val="0"/>
            <w:i/>
            <w:strike w:val="0"/>
            <w:noProof w:val="0"/>
            <w:color w:val="0077CC"/>
            <w:position w:val="0"/>
            <w:sz w:val="20"/>
            <w:u w:val="single"/>
            <w:vertAlign w:val="baseline"/>
          </w:rPr>
          <w:t>James Uthmeier on Thursday.</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tweet was later deleted but was only the first in a series of statements. Tate said he's back in Miami and that if he's arrested and charged, he could 'clear (his) name in a USA court of law once and for all.'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even find enough to arrest me just ran their mouth like circus clowns. It's win win for me because I'm innocent. I dare you to arrest me,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I'm here in your state. My bags packed for jail and I am waiting patiently,' he said.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Tate then  </w:t>
      </w:r>
      <w:hyperlink r:id="rId767" w:history="1">
        <w:r>
          <w:rPr>
            <w:rFonts w:ascii="arial" w:eastAsia="arial" w:hAnsi="arial" w:cs="arial"/>
            <w:b w:val="0"/>
            <w:i/>
            <w:strike w:val="0"/>
            <w:noProof w:val="0"/>
            <w:color w:val="0077CC"/>
            <w:position w:val="0"/>
            <w:sz w:val="20"/>
            <w:u w:val="single"/>
            <w:vertAlign w:val="baseline"/>
          </w:rPr>
          <w:t xml:space="preserve">mocked </w:t>
        </w:r>
      </w:hyperlink>
      <w:hyperlink r:id="rId768" w:history="1">
        <w:r>
          <w:rPr>
            <w:rFonts w:ascii="arial" w:eastAsia="arial" w:hAnsi="arial" w:cs="arial"/>
            <w:b/>
            <w:i/>
            <w:strike w:val="0"/>
            <w:noProof w:val="0"/>
            <w:color w:val="0077CC"/>
            <w:position w:val="0"/>
            <w:sz w:val="20"/>
            <w:u w:val="single"/>
            <w:vertAlign w:val="baseline"/>
          </w:rPr>
          <w:t>DeSantis</w:t>
        </w:r>
      </w:hyperlink>
      <w:hyperlink r:id="rId769" w:history="1">
        <w:r>
          <w:rPr>
            <w:rFonts w:ascii="arial" w:eastAsia="arial" w:hAnsi="arial" w:cs="arial"/>
            <w:b w:val="0"/>
            <w:i/>
            <w:strike w:val="0"/>
            <w:noProof w:val="0"/>
            <w:color w:val="0077CC"/>
            <w:position w:val="0"/>
            <w:sz w:val="20"/>
            <w:u w:val="single"/>
            <w:vertAlign w:val="baseline"/>
          </w:rPr>
          <w:t xml:space="preserve">' stature and preference for height-enhancing footwear: 'When </w:t>
        </w:r>
      </w:hyperlink>
      <w:hyperlink r:id="rId770" w:history="1">
        <w:r>
          <w:rPr>
            <w:rFonts w:ascii="arial" w:eastAsia="arial" w:hAnsi="arial" w:cs="arial"/>
            <w:b/>
            <w:i/>
            <w:strike w:val="0"/>
            <w:noProof w:val="0"/>
            <w:color w:val="0077CC"/>
            <w:position w:val="0"/>
            <w:sz w:val="20"/>
            <w:u w:val="single"/>
            <w:vertAlign w:val="baseline"/>
          </w:rPr>
          <w:t>Ron</w:t>
        </w:r>
      </w:hyperlink>
      <w:hyperlink r:id="rId771" w:history="1">
        <w:r>
          <w:rPr>
            <w:rFonts w:ascii="arial" w:eastAsia="arial" w:hAnsi="arial" w:cs="arial"/>
            <w:b w:val="0"/>
            <w:i/>
            <w:strike w:val="0"/>
            <w:noProof w:val="0"/>
            <w:color w:val="0077CC"/>
            <w:position w:val="0"/>
            <w:sz w:val="20"/>
            <w:u w:val="single"/>
            <w:vertAlign w:val="baseline"/>
          </w:rPr>
          <w:t xml:space="preserve"> </w:t>
        </w:r>
      </w:hyperlink>
      <w:hyperlink r:id="rId772" w:history="1">
        <w:r>
          <w:rPr>
            <w:rFonts w:ascii="arial" w:eastAsia="arial" w:hAnsi="arial" w:cs="arial"/>
            <w:b/>
            <w:i/>
            <w:strike w:val="0"/>
            <w:noProof w:val="0"/>
            <w:color w:val="0077CC"/>
            <w:position w:val="0"/>
            <w:sz w:val="20"/>
            <w:u w:val="single"/>
            <w:vertAlign w:val="baseline"/>
          </w:rPr>
          <w:t>DeSantis</w:t>
        </w:r>
      </w:hyperlink>
      <w:hyperlink r:id="rId773" w:history="1">
        <w:r>
          <w:rPr>
            <w:rFonts w:ascii="arial" w:eastAsia="arial" w:hAnsi="arial" w:cs="arial"/>
            <w:b w:val="0"/>
            <w:i/>
            <w:strike w:val="0"/>
            <w:noProof w:val="0"/>
            <w:color w:val="0077CC"/>
            <w:position w:val="0"/>
            <w:sz w:val="20"/>
            <w:u w:val="single"/>
            <w:vertAlign w:val="baseline"/>
          </w:rPr>
          <w:t xml:space="preserve"> puts on his booster shoes to threaten you But you stand there. UNFAZED!' Tate posted</w:t>
        </w:r>
      </w:hyperlink>
      <w:r>
        <w:rPr>
          <w:rFonts w:ascii="arial" w:eastAsia="arial" w:hAnsi="arial" w:cs="arial"/>
          <w:b w:val="0"/>
          <w:i w:val="0"/>
          <w:strike w:val="0"/>
          <w:noProof w:val="0"/>
          <w:color w:val="000000"/>
          <w:position w:val="0"/>
          <w:sz w:val="20"/>
          <w:u w:val="none"/>
          <w:vertAlign w:val="baseline"/>
        </w:rPr>
        <w:t> </w:t>
      </w:r>
      <w:hyperlink r:id="rId774" w:history="1">
        <w:r>
          <w:rPr>
            <w:rFonts w:ascii="arial" w:eastAsia="arial" w:hAnsi="arial" w:cs="arial"/>
            <w:b w:val="0"/>
            <w:i/>
            <w:strike w:val="0"/>
            <w:noProof w:val="0"/>
            <w:color w:val="0077CC"/>
            <w:position w:val="0"/>
            <w:sz w:val="20"/>
            <w:u w:val="single"/>
            <w:vertAlign w:val="baseline"/>
          </w:rPr>
          <w:t>alongside an image of him staring at the camera.</w:t>
        </w:r>
      </w:hyperlink>
    </w:p>
    <w:p>
      <w:pPr>
        <w:pStyle w:val="Normal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Uthmeier have not responded to recent provocations from Andrew Tate or his brotherTristan.</w:t>
      </w:r>
    </w:p>
    <w:p>
      <w:pPr>
        <w:pStyle w:val="Normal4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last week they were not 'welcome' in Florida, leading to Uthmeier launching a criminal probe on the two. While the Tates have been  </w:t>
      </w:r>
      <w:hyperlink r:id="rId775" w:history="1">
        <w:r>
          <w:rPr>
            <w:rFonts w:ascii="arial" w:eastAsia="arial" w:hAnsi="arial" w:cs="arial"/>
            <w:b w:val="0"/>
            <w:i/>
            <w:strike w:val="0"/>
            <w:noProof w:val="0"/>
            <w:color w:val="0077CC"/>
            <w:position w:val="0"/>
            <w:sz w:val="20"/>
            <w:u w:val="single"/>
            <w:vertAlign w:val="baseline"/>
          </w:rPr>
          <w:t>accused of human trafficking in Romania, they have not been convicted.</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uncertain what Florida can convict them of at the moment, leading to the Tate brothers' defiance.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never going to bring any case without evidence to back it up. You have that commitment from me. It seems like they've done some pretty gross things in other countries. I don't have jurisdiction there, but if there's evidence that they committed a crime in Florida, we will pursue that further,'  </w:t>
      </w:r>
      <w:hyperlink r:id="rId776" w:history="1">
        <w:r>
          <w:rPr>
            <w:rFonts w:ascii="arial" w:eastAsia="arial" w:hAnsi="arial" w:cs="arial"/>
            <w:b w:val="0"/>
            <w:i/>
            <w:strike w:val="0"/>
            <w:noProof w:val="0"/>
            <w:color w:val="0077CC"/>
            <w:position w:val="0"/>
            <w:sz w:val="20"/>
            <w:u w:val="single"/>
            <w:vertAlign w:val="baseline"/>
          </w:rPr>
          <w:t>Uthmeier vowed on Monday.</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Uthmeier, who was appointed to replaceAshley Moody earlier this year, has spoken at length about his moral issues with degrading comments the Tates have made about women.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gone public, you know, joking around saying, 'Oh, what is the age of consent in America: 15, 16, 17, oh, we can't remember.' That's absurd. That is horrific. And anybody that's going to defend, you know, that practice is on the wrong side of me, that's for sure. If you are soliciting and trafficking minors in our state, you belong in the dark, cold back of a jail cell,' 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Andrew Tate believes he and his movement are the future, and that of Uthmeier 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are the past.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10 years, they're the Governors. They're no longer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No longer Byron Donalds, no longer their little girlfriend, AG. All those f****** losers are gone. My fans are the government, my fans are the f****** President. That's their problem, because they're all growing up now. They're all 16, 17, 18 years old. That's why they're scared,' Tate said earlier this week.</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777" w:history="1">
        <w:r>
          <w:rPr>
            <w:rFonts w:ascii="arial" w:eastAsia="arial" w:hAnsi="arial" w:cs="arial"/>
            <w:b w:val="0"/>
            <w:i/>
            <w:strike w:val="0"/>
            <w:noProof w:val="0"/>
            <w:color w:val="0077CC"/>
            <w:position w:val="0"/>
            <w:sz w:val="20"/>
            <w:u w:val="single"/>
            <w:vertAlign w:val="baseline"/>
          </w:rPr>
          <w:t xml:space="preserve">'Arrest me': Andrew Tate taunts silent </w:t>
        </w:r>
      </w:hyperlink>
      <w:hyperlink r:id="rId778" w:history="1">
        <w:r>
          <w:rPr>
            <w:rFonts w:ascii="arial" w:eastAsia="arial" w:hAnsi="arial" w:cs="arial"/>
            <w:b/>
            <w:i/>
            <w:strike w:val="0"/>
            <w:noProof w:val="0"/>
            <w:color w:val="0077CC"/>
            <w:position w:val="0"/>
            <w:sz w:val="20"/>
            <w:u w:val="single"/>
            <w:vertAlign w:val="baseline"/>
          </w:rPr>
          <w:t>Ron</w:t>
        </w:r>
      </w:hyperlink>
      <w:hyperlink r:id="rId779" w:history="1">
        <w:r>
          <w:rPr>
            <w:rFonts w:ascii="arial" w:eastAsia="arial" w:hAnsi="arial" w:cs="arial"/>
            <w:b w:val="0"/>
            <w:i/>
            <w:strike w:val="0"/>
            <w:noProof w:val="0"/>
            <w:color w:val="0077CC"/>
            <w:position w:val="0"/>
            <w:sz w:val="20"/>
            <w:u w:val="single"/>
            <w:vertAlign w:val="baseline"/>
          </w:rPr>
          <w:t xml:space="preserve"> </w:t>
        </w:r>
      </w:hyperlink>
      <w:hyperlink r:id="rId780" w:history="1">
        <w:r>
          <w:rPr>
            <w:rFonts w:ascii="arial" w:eastAsia="arial" w:hAnsi="arial" w:cs="arial"/>
            <w:b/>
            <w:i/>
            <w:strike w:val="0"/>
            <w:noProof w:val="0"/>
            <w:color w:val="0077CC"/>
            <w:position w:val="0"/>
            <w:sz w:val="20"/>
            <w:u w:val="single"/>
            <w:vertAlign w:val="baseline"/>
          </w:rPr>
          <w:t>DeSantis</w:t>
        </w:r>
      </w:hyperlink>
      <w:hyperlink r:id="rId781" w:history="1">
        <w:r>
          <w:rPr>
            <w:rFonts w:ascii="arial" w:eastAsia="arial" w:hAnsi="arial" w:cs="arial"/>
            <w:b w:val="0"/>
            <w:i/>
            <w:strike w:val="0"/>
            <w:noProof w:val="0"/>
            <w:color w:val="0077CC"/>
            <w:position w:val="0"/>
            <w:sz w:val="20"/>
            <w:u w:val="single"/>
            <w:vertAlign w:val="baseline"/>
          </w:rPr>
          <w:t>, James Uthmeier appeared first on</w:t>
        </w:r>
      </w:hyperlink>
      <w:r>
        <w:rPr>
          <w:rFonts w:ascii="arial" w:eastAsia="arial" w:hAnsi="arial" w:cs="arial"/>
          <w:b w:val="0"/>
          <w:i w:val="0"/>
          <w:strike w:val="0"/>
          <w:noProof w:val="0"/>
          <w:color w:val="000000"/>
          <w:position w:val="0"/>
          <w:sz w:val="20"/>
          <w:u w:val="none"/>
          <w:vertAlign w:val="baseline"/>
        </w:rPr>
        <w:t> </w:t>
      </w:r>
      <w:hyperlink r:id="rId782"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44"/>
        <w:keepNext w:val="0"/>
        <w:spacing w:before="240" w:after="0" w:line="260" w:lineRule="atLeast"/>
        <w:ind w:left="0" w:right="0" w:firstLine="0"/>
        <w:jc w:val="both"/>
      </w:pPr>
      <w:hyperlink r:id="rId783" w:history="1">
        <w:r>
          <w:rPr>
            <w:rFonts w:ascii="arial" w:eastAsia="arial" w:hAnsi="arial" w:cs="arial"/>
            <w:b w:val="0"/>
            <w:i/>
            <w:strike w:val="0"/>
            <w:color w:val="0077CC"/>
            <w:sz w:val="20"/>
            <w:u w:val="single"/>
            <w:vertAlign w:val="baseline"/>
          </w:rPr>
          <w:t>Link to the original story.</w:t>
        </w:r>
      </w:hyperlink>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
        <w:spacing w:line="60" w:lineRule="exact"/>
      </w:pPr>
      <w:r>
        <w:pict>
          <v:line id="_x0000_s1185" style="position:absolute;z-index:25179750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86" style="position:absolute;z-index:251798528"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(91%); ARRESTS (90%); ATTORNEYS GENERAL (90%); GOVERNORS (90%); NEGATIVE PERSONAL NEWS (90%); CRIMINAL CONVICTIONS (89%); NEGATIVE NEWS (89%); PROBABLE CAUSE (89%); APPOINTMENTS (78%); BLOGS &amp; MESSAGE BOARDS (78%); BOXING (78%); CORRECTIONS (77%); CRIME, LAW ENFORCEMENT &amp; CORRECTIONS (77%); CRIMINAL INVESTIGATIONS (77%); NEGATIVE CRIME &amp; LEGAL NEWS (77%); CHILD TRAFFICKING (73%); HUMAN TRAFFICKING (73%); KICKBOXING (73%); LGBTQ+ PERSONS (73%); JURISDICTION (71%); Culture Wars (%); Headlines (%); Andrew Tate (%); human trafficking (%); James Uthmeier (%); Romania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(90%); BLOGS &amp; MESSAGE BOARDS (78%); CIRCUSES &amp; CARNIVALS (71%)</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(79%); FLORIDA, USA (97%); ROMANIA (93%); UNITED STATES (93%)</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8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790" w:history="1">
        <w:r>
          <w:rPr>
            <w:rFonts w:ascii="arial" w:eastAsia="arial" w:hAnsi="arial" w:cs="arial"/>
            <w:b/>
            <w:i/>
            <w:strike w:val="0"/>
            <w:color w:val="0077CC"/>
            <w:sz w:val="28"/>
            <w:u w:val="single"/>
            <w:vertAlign w:val="baseline"/>
          </w:rPr>
          <w:t xml:space="preserve">FLHSMV in Florida: </w:t>
        </w:r>
      </w:hyperlink>
      <w:hyperlink r:id="rId791" w:history="1">
        <w:r>
          <w:rPr>
            <w:rFonts w:ascii="arial" w:eastAsia="arial" w:hAnsi="arial" w:cs="arial"/>
            <w:b/>
            <w:i/>
            <w:strike w:val="0"/>
            <w:color w:val="0077CC"/>
            <w:sz w:val="28"/>
            <w:u w:val="single"/>
            <w:vertAlign w:val="baseline"/>
          </w:rPr>
          <w:t>Ron</w:t>
        </w:r>
      </w:hyperlink>
      <w:hyperlink r:id="rId792" w:history="1">
        <w:r>
          <w:rPr>
            <w:rFonts w:ascii="arial" w:eastAsia="arial" w:hAnsi="arial" w:cs="arial"/>
            <w:b/>
            <w:i/>
            <w:strike w:val="0"/>
            <w:color w:val="0077CC"/>
            <w:sz w:val="28"/>
            <w:u w:val="single"/>
            <w:vertAlign w:val="baseline"/>
          </w:rPr>
          <w:t xml:space="preserve"> </w:t>
        </w:r>
      </w:hyperlink>
      <w:hyperlink r:id="rId793" w:history="1">
        <w:r>
          <w:rPr>
            <w:rFonts w:ascii="arial" w:eastAsia="arial" w:hAnsi="arial" w:cs="arial"/>
            <w:b/>
            <w:i/>
            <w:strike w:val="0"/>
            <w:color w:val="0077CC"/>
            <w:sz w:val="28"/>
            <w:u w:val="single"/>
            <w:vertAlign w:val="baseline"/>
          </w:rPr>
          <w:t>DeSantis</w:t>
        </w:r>
      </w:hyperlink>
      <w:hyperlink r:id="rId794" w:history="1">
        <w:r>
          <w:rPr>
            <w:rFonts w:ascii="arial" w:eastAsia="arial" w:hAnsi="arial" w:cs="arial"/>
            <w:b/>
            <w:i/>
            <w:strike w:val="0"/>
            <w:color w:val="0077CC"/>
            <w:sz w:val="28"/>
            <w:u w:val="single"/>
            <w:vertAlign w:val="baseline"/>
          </w:rPr>
          <w:t>' law banning these driver's licenses from other U.S. states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Saturday</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8" style="position:absolute;z-index:25180057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months, the Florida Department of Motor Vehicles</w:t>
      </w:r>
      <w:r>
        <w:rPr>
          <w:rFonts w:ascii="arial" w:eastAsia="arial" w:hAnsi="arial" w:cs="arial"/>
          <w:b/>
          <w:i w:val="0"/>
          <w:strike w:val="0"/>
          <w:noProof w:val="0"/>
          <w:color w:val="000000"/>
          <w:position w:val="0"/>
          <w:sz w:val="20"/>
          <w:u w:val="none"/>
          <w:vertAlign w:val="baseline"/>
        </w:rPr>
        <w:t>(FLHSMV</w:t>
      </w:r>
      <w:r>
        <w:rPr>
          <w:rFonts w:ascii="arial" w:eastAsia="arial" w:hAnsi="arial" w:cs="arial"/>
          <w:b w:val="0"/>
          <w:i w:val="0"/>
          <w:strike w:val="0"/>
          <w:noProof w:val="0"/>
          <w:color w:val="000000"/>
          <w:position w:val="0"/>
          <w:sz w:val="20"/>
          <w:u w:val="none"/>
          <w:vertAlign w:val="baseline"/>
        </w:rPr>
        <w:t>) has implemented a series of reforms aimed at improving road safety and regularizing driver licensing within the state.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this new regulation, Florida seeks to strengthen the integrity of the driver licensing system, something that is key not only for the well-being of its inhabitants, but also for the millions of tourists and temporary residents who travel through its roads.    </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MOST VIEWED VIDEO</w:t>
      </w:r>
      <w:r>
        <w:rPr>
          <w:rFonts w:ascii="arial" w:eastAsia="arial" w:hAnsi="arial" w:cs="arial"/>
          <w:b/>
          <w:i w:val="0"/>
          <w:strike w:val="0"/>
          <w:noProof w:val="0"/>
          <w:color w:val="000000"/>
          <w:position w:val="0"/>
          <w:sz w:val="20"/>
          <w:u w:val="none"/>
          <w:vertAlign w:val="baseline"/>
        </w:rPr>
        <w:t>Florida in flames: Wildfire grows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law that bans driver's licenses from other parts of the U.S.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reform pushed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w:t>
      </w:r>
      <w:r>
        <w:rPr>
          <w:rFonts w:ascii="arial" w:eastAsia="arial" w:hAnsi="arial" w:cs="arial"/>
          <w:b/>
          <w:i w:val="0"/>
          <w:strike w:val="0"/>
          <w:noProof w:val="0"/>
          <w:color w:val="000000"/>
          <w:position w:val="0"/>
          <w:sz w:val="20"/>
          <w:u w:val="none"/>
          <w:vertAlign w:val="baseline"/>
        </w:rPr>
        <w:t xml:space="preserve"> SB 1718</w:t>
      </w:r>
      <w:r>
        <w:rPr>
          <w:rFonts w:ascii="arial" w:eastAsia="arial" w:hAnsi="arial" w:cs="arial"/>
          <w:b w:val="0"/>
          <w:i w:val="0"/>
          <w:strike w:val="0"/>
          <w:noProof w:val="0"/>
          <w:color w:val="000000"/>
          <w:position w:val="0"/>
          <w:sz w:val="20"/>
          <w:u w:val="none"/>
          <w:vertAlign w:val="baseline"/>
        </w:rPr>
        <w:t>. In an effort to strengthen the driver's license system, the FLHSMV reported that there will now be driver's licenses that will no longer be valid for use in Florida.</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implementation of this law affects a large number of drivers who, until now, could use out-of-state licenses to operate vehicles in Florida.    </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banned driver's licenses from other U.S. states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Regarding the new driver's license law, one of the most important modifications is that licenses from other states with these characteristics will no longer be recognized.   </w:t>
      </w:r>
    </w:p>
    <w:p>
      <w:pPr>
        <w:pStyle w:val="Normal45"/>
        <w:keepNext w:val="0"/>
        <w:numPr>
          <w:numId w:val="3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Hawaii licenses</w:t>
      </w:r>
      <w:r>
        <w:rPr>
          <w:rFonts w:ascii="arial" w:eastAsia="arial" w:hAnsi="arial" w:cs="arial"/>
          <w:b w:val="0"/>
          <w:i w:val="0"/>
          <w:strike w:val="0"/>
          <w:noProof w:val="0"/>
          <w:color w:val="000000"/>
          <w:position w:val="0"/>
          <w:sz w:val="20"/>
          <w:u w:val="none"/>
          <w:vertAlign w:val="baseline"/>
        </w:rPr>
        <w:t xml:space="preserve"> with "Limited Purpose Driver's License," "Limited Purpose Instruction Permit," "Limited Purpose Provisional Driver's License," or "Not Valid for Use for Official Federal Purposes." </w:t>
      </w:r>
    </w:p>
    <w:p>
      <w:pPr>
        <w:pStyle w:val="Normal45"/>
        <w:keepNext w:val="0"/>
        <w:numPr>
          <w:numId w:val="3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Vermont licenses</w:t>
      </w:r>
      <w:r>
        <w:rPr>
          <w:rFonts w:ascii="arial" w:eastAsia="arial" w:hAnsi="arial" w:cs="arial"/>
          <w:b w:val="0"/>
          <w:i w:val="0"/>
          <w:strike w:val="0"/>
          <w:noProof w:val="0"/>
          <w:color w:val="000000"/>
          <w:position w:val="0"/>
          <w:sz w:val="20"/>
          <w:u w:val="none"/>
          <w:vertAlign w:val="baseline"/>
        </w:rPr>
        <w:t xml:space="preserve"> with "Driver Privilege Card not for Real ID purposes," "Youth Driver Privilege Card not for Real ID purposes," or "Learner Privilege Card not for Real ID purposes."</w:t>
      </w:r>
    </w:p>
    <w:p>
      <w:pPr>
        <w:pStyle w:val="Normal45"/>
        <w:keepNext w:val="0"/>
        <w:numPr>
          <w:numId w:val="3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Delaware licenses</w:t>
      </w:r>
      <w:r>
        <w:rPr>
          <w:rFonts w:ascii="arial" w:eastAsia="arial" w:hAnsi="arial" w:cs="arial"/>
          <w:b w:val="0"/>
          <w:i w:val="0"/>
          <w:strike w:val="0"/>
          <w:noProof w:val="0"/>
          <w:color w:val="000000"/>
          <w:position w:val="0"/>
          <w:sz w:val="20"/>
          <w:u w:val="none"/>
          <w:vertAlign w:val="baseline"/>
        </w:rPr>
        <w:t xml:space="preserve"> with "Driver's privilege only" or "Not valid for Real ID purposes".</w:t>
      </w:r>
    </w:p>
    <w:p>
      <w:pPr>
        <w:pStyle w:val="Normal45"/>
        <w:keepNext w:val="0"/>
        <w:numPr>
          <w:numId w:val="3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Rhode Island licenses</w:t>
      </w:r>
      <w:r>
        <w:rPr>
          <w:rFonts w:ascii="arial" w:eastAsia="arial" w:hAnsi="arial" w:cs="arial"/>
          <w:b w:val="0"/>
          <w:i w:val="0"/>
          <w:strike w:val="0"/>
          <w:noProof w:val="0"/>
          <w:color w:val="000000"/>
          <w:position w:val="0"/>
          <w:sz w:val="20"/>
          <w:u w:val="none"/>
          <w:vertAlign w:val="baseline"/>
        </w:rPr>
        <w:t xml:space="preserve"> with "Not for Federal ID", "Driving Privilege Card" or "Driving Privilege Permit". </w:t>
      </w:r>
    </w:p>
    <w:p>
      <w:pPr>
        <w:pStyle w:val="Normal45"/>
        <w:keepNext w:val="0"/>
        <w:numPr>
          <w:numId w:val="3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Connecticut licenses</w:t>
      </w:r>
      <w:r>
        <w:rPr>
          <w:rFonts w:ascii="arial" w:eastAsia="arial" w:hAnsi="arial" w:cs="arial"/>
          <w:b w:val="0"/>
          <w:i w:val="0"/>
          <w:strike w:val="0"/>
          <w:noProof w:val="0"/>
          <w:color w:val="000000"/>
          <w:position w:val="0"/>
          <w:sz w:val="20"/>
          <w:u w:val="none"/>
          <w:vertAlign w:val="baseline"/>
        </w:rPr>
        <w:t xml:space="preserve"> with "Not for Federal ID". </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89" style="position:absolute;z-index:251801600"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DRIVERS LICENSES (98%); LICENSES &amp; PERMITS (92%); AGENCY RULEMAKING (90%); ROAD TRANSPORTATION SAFETY (90%); SAFETY (90%); TRANSPORTATION LAW (90%); US REAL ID ACT OF 2005 (89%); DRIVING AGE (77%); WILDFIRES (71%)</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DRIVERS LICENSES (98%); ROAD TRANSPORTATION SAFETY (90%); TRANSPORTATION LAW (90%); DRIVING AGE (77%)</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HAWAII, USA (79%); UNITED STATES (79%)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45"/>
      </w:pPr>
    </w:p>
    <w:p>
      <w:pPr>
        <w:pStyle w:val="Normal45"/>
        <w:ind w:left="200"/>
        <w:sectPr>
          <w:type w:val="continuous"/>
          <w:pgMar w:top="840" w:right="1000" w:bottom="840" w:left="1000" w:header="400" w:footer="400"/>
          <w:pgNumType w:fmt="decimal"/>
          <w:cols w:space="720"/>
        </w:sectPr>
      </w:pPr>
      <w:r>
        <w:br/>
      </w:r>
      <w:r>
        <w:pict>
          <v:line id="_x0000_s119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 xml:space="preserve">More obstacles for undocumented immigrants in Florida: </w:t>
        </w:r>
      </w:hyperlink>
      <w:hyperlink r:id="rId802" w:history="1">
        <w:r>
          <w:rPr>
            <w:rFonts w:ascii="arial" w:eastAsia="arial" w:hAnsi="arial" w:cs="arial"/>
            <w:b/>
            <w:i/>
            <w:strike w:val="0"/>
            <w:color w:val="0077CC"/>
            <w:sz w:val="28"/>
            <w:u w:val="single"/>
            <w:vertAlign w:val="baseline"/>
          </w:rPr>
          <w:t>Ron</w:t>
        </w:r>
      </w:hyperlink>
      <w:hyperlink r:id="rId803" w:history="1">
        <w:r>
          <w:rPr>
            <w:rFonts w:ascii="arial" w:eastAsia="arial" w:hAnsi="arial" w:cs="arial"/>
            <w:b/>
            <w:i/>
            <w:strike w:val="0"/>
            <w:color w:val="0077CC"/>
            <w:sz w:val="28"/>
            <w:u w:val="single"/>
            <w:vertAlign w:val="baseline"/>
          </w:rPr>
          <w:t xml:space="preserve"> </w:t>
        </w:r>
      </w:hyperlink>
      <w:hyperlink r:id="rId804" w:history="1">
        <w:r>
          <w:rPr>
            <w:rFonts w:ascii="arial" w:eastAsia="arial" w:hAnsi="arial" w:cs="arial"/>
            <w:b/>
            <w:i/>
            <w:strike w:val="0"/>
            <w:color w:val="0077CC"/>
            <w:sz w:val="28"/>
            <w:u w:val="single"/>
            <w:vertAlign w:val="baseline"/>
          </w:rPr>
          <w:t>DeSantis</w:t>
        </w:r>
      </w:hyperlink>
      <w:hyperlink r:id="rId805" w:history="1">
        <w:r>
          <w:rPr>
            <w:rFonts w:ascii="arial" w:eastAsia="arial" w:hAnsi="arial" w:cs="arial"/>
            <w:b/>
            <w:i/>
            <w:strike w:val="0"/>
            <w:color w:val="0077CC"/>
            <w:sz w:val="28"/>
            <w:u w:val="single"/>
            <w:vertAlign w:val="baseline"/>
          </w:rPr>
          <w:t xml:space="preserve"> could sign law for companies to verify the status of immigrants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1" style="position:absolute;z-index:2518036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could take a new step in its immigration enforcement strategy with the passage of a bill that would require all businesses in the state to verify the legal status of their employees through the </w:t>
      </w:r>
      <w:r>
        <w:rPr>
          <w:rFonts w:ascii="arial" w:eastAsia="arial" w:hAnsi="arial" w:cs="arial"/>
          <w:b/>
          <w:i w:val="0"/>
          <w:strike w:val="0"/>
          <w:noProof w:val="0"/>
          <w:color w:val="000000"/>
          <w:position w:val="0"/>
          <w:sz w:val="20"/>
          <w:u w:val="none"/>
          <w:vertAlign w:val="baseline"/>
        </w:rPr>
        <w:t>E-Verify system.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measure, promoted by Republican legislators and backed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would represent a significant tightening of labor regulations related to undocumented immigrants.   </w:t>
      </w:r>
    </w:p>
    <w:p>
      <w:pPr>
        <w:pStyle w:val="Normal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MOST VIEWED VIDEO</w:t>
      </w:r>
      <w:r>
        <w:rPr>
          <w:rFonts w:ascii="arial" w:eastAsia="arial" w:hAnsi="arial" w:cs="arial"/>
          <w:b/>
          <w:i w:val="0"/>
          <w:strike w:val="0"/>
          <w:noProof w:val="0"/>
          <w:color w:val="000000"/>
          <w:position w:val="0"/>
          <w:sz w:val="20"/>
          <w:u w:val="none"/>
          <w:vertAlign w:val="baseline"/>
        </w:rPr>
        <w:t>Shocking collision between train and truck south of Boston: the moment was caught on video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Currently, the use of the E-Verify system is mandatory only for companies with more than 25 employees. However, the proposal seeks to expand its application to all companies, regardless of their size. If approved, this law would place Florida among the states with the strictest labor immigration policies in the United States.   </w:t>
      </w:r>
    </w:p>
    <w:p>
      <w:pPr>
        <w:pStyle w:val="Normal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could sign bill to require companies to verify status of undocumented immigrants   </w:t>
      </w:r>
    </w:p>
    <w:p>
      <w:pPr>
        <w:pStyle w:val="Normal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HB 955</w:t>
      </w:r>
      <w:r>
        <w:rPr>
          <w:rFonts w:ascii="arial" w:eastAsia="arial" w:hAnsi="arial" w:cs="arial"/>
          <w:b w:val="0"/>
          <w:i w:val="0"/>
          <w:strike w:val="0"/>
          <w:noProof w:val="0"/>
          <w:color w:val="000000"/>
          <w:position w:val="0"/>
          <w:sz w:val="20"/>
          <w:u w:val="none"/>
          <w:vertAlign w:val="baseline"/>
        </w:rPr>
        <w:t xml:space="preserve"> was approved by a majority in the state House of Representatives and now awaits debate in the Senate. This initiative proposes the mandatory use of the E-Verify system, a digital platform of the federal government that allows confirming the work eligibility of employees by comparing their data with the records of Social Security (SSA) and the Department of Homeland Security (DHS).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moves forward in the legislative process, the proposal could be signed by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who seeks to require all companies to verify the immigration status of their workers. The legislation in effect since 2023 imposes fines of up to $1,000 per day on employers who fail to comply with the regulations on three occasions within a 24-month period. Under the new proposal, these penalties would apply to all companies, including those with fewer than 25 employees.   </w:t>
      </w:r>
    </w:p>
    <w:p>
      <w:pPr>
        <w:pStyle w:val="Normal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How would this law affect immigrants and employers?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approves this regulation, undocumented immigrants in Florida would be directly affected, as their access to formal employment would become even more limited. At the same time, small businesses would face new challenges as they would be forced to implement the E-Verify system to comply with the law and avoid potential financial penalties.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proposal has received support from Republican lawmakers, who argue that the measure seeks to protect jobs for workers with legal status and strengthen security in the labor market. However, immigrant rights organizations warn that this policy could encourage discrimination and increase the vulnerability of thousands of families in an irregular situation. </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92" style="position:absolute;z-index:251804672"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(95%); IMMIGRATION, CITIZENSHIP &amp; DISPLACEMENT (93%); IMMIGRATION LAW (91%); NATIONAL SECURITY &amp; FOREIGN RELATIONS (91%); GOVERNMENT &amp; PUBLIC ADMINISTRATION (90%); GOVERNMENT BODIES &amp; OFFICES (90%); ILLEGAL IMMIGRANTS (90%); LEGISLATION (90%); LEGISLATIVE BODIES (90%); US FEDERAL GOVERNMENT (90%); FINES &amp; PENALTIES (89%); IMMIGRATION REGULATION &amp; POLICY (89%); US REPUBLICAN PARTY (89%); US STATE GOVERNMENT (79%); BUSINESS IMMIGRATION (78%); GOVERNMENT PROCEDURE &amp; LAWMAKING (78%); IMMIGRATION REFORM (78%); LABOR REGULATION &amp; POLICY (78%); PUBLIC POLICY (78%); SMALL BUSINESS (78%); SPECIAL INVESTIGATIVE FORCES (78%); APPROVALS (77%); SOCIAL SECURITY (77%); LABOR SECTOR PERFORMANCE (76%); LABOR &amp; EMPLOYMENT LAW (72%); LABOR MARKET (72%); NEGATIVE SOCIETAL NEWS (71%); NATIONAL SECURITY (65%); ASSOCIATIONS &amp; ORGANIZATIONS (50%)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(72%)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BOSTON, MA, USA (79%); FLORIDA, USA (94%); UNITED STATES (92%)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46"/>
      </w:pPr>
    </w:p>
    <w:p>
      <w:pPr>
        <w:pStyle w:val="Normal46"/>
        <w:ind w:left="200"/>
        <w:sectPr>
          <w:type w:val="continuous"/>
          <w:pgMar w:top="840" w:right="1000" w:bottom="840" w:left="1000" w:header="400" w:footer="400"/>
          <w:pgNumType w:fmt="decimal"/>
          <w:cols w:space="720"/>
        </w:sectPr>
      </w:pPr>
      <w:r>
        <w:br/>
      </w:r>
      <w:r>
        <w:pict>
          <v:line id="_x0000_s119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806"/>
          <w:headerReference w:type="default" r:id="rId807"/>
          <w:footerReference w:type="even" r:id="rId808"/>
          <w:footerReference w:type="default" r:id="rId809"/>
          <w:headerReference w:type="first" r:id="rId810"/>
          <w:footerReference w:type="first" r:id="rId811"/>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812" w:history="1">
        <w:r>
          <w:rPr>
            <w:rFonts w:ascii="arial" w:eastAsia="arial" w:hAnsi="arial" w:cs="arial"/>
            <w:b/>
            <w:i/>
            <w:strike w:val="0"/>
            <w:color w:val="0077CC"/>
            <w:sz w:val="28"/>
            <w:u w:val="single"/>
            <w:vertAlign w:val="baseline"/>
          </w:rPr>
          <w:t xml:space="preserve">Governor </w:t>
        </w:r>
      </w:hyperlink>
      <w:hyperlink r:id="rId813" w:history="1">
        <w:r>
          <w:rPr>
            <w:rFonts w:ascii="arial" w:eastAsia="arial" w:hAnsi="arial" w:cs="arial"/>
            <w:b/>
            <w:i/>
            <w:strike w:val="0"/>
            <w:color w:val="0077CC"/>
            <w:sz w:val="28"/>
            <w:u w:val="single"/>
            <w:vertAlign w:val="baseline"/>
          </w:rPr>
          <w:t>Ron</w:t>
        </w:r>
      </w:hyperlink>
      <w:hyperlink r:id="rId814" w:history="1">
        <w:r>
          <w:rPr>
            <w:rFonts w:ascii="arial" w:eastAsia="arial" w:hAnsi="arial" w:cs="arial"/>
            <w:b/>
            <w:i/>
            <w:strike w:val="0"/>
            <w:color w:val="0077CC"/>
            <w:sz w:val="28"/>
            <w:u w:val="single"/>
            <w:vertAlign w:val="baseline"/>
          </w:rPr>
          <w:t xml:space="preserve"> </w:t>
        </w:r>
      </w:hyperlink>
      <w:hyperlink r:id="rId815" w:history="1">
        <w:r>
          <w:rPr>
            <w:rFonts w:ascii="arial" w:eastAsia="arial" w:hAnsi="arial" w:cs="arial"/>
            <w:b/>
            <w:i/>
            <w:strike w:val="0"/>
            <w:color w:val="0077CC"/>
            <w:sz w:val="28"/>
            <w:u w:val="single"/>
            <w:vertAlign w:val="baseline"/>
          </w:rPr>
          <w:t>DeSantis</w:t>
        </w:r>
      </w:hyperlink>
      <w:hyperlink r:id="rId816" w:history="1">
        <w:r>
          <w:rPr>
            <w:rFonts w:ascii="arial" w:eastAsia="arial" w:hAnsi="arial" w:cs="arial"/>
            <w:b/>
            <w:i/>
            <w:strike w:val="0"/>
            <w:color w:val="0077CC"/>
            <w:sz w:val="28"/>
            <w:u w:val="single"/>
            <w:vertAlign w:val="baseline"/>
          </w:rPr>
          <w:t xml:space="preserve"> and First Lady Casey </w:t>
        </w:r>
      </w:hyperlink>
      <w:hyperlink r:id="rId817" w:history="1">
        <w:r>
          <w:rPr>
            <w:rFonts w:ascii="arial" w:eastAsia="arial" w:hAnsi="arial" w:cs="arial"/>
            <w:b/>
            <w:i/>
            <w:strike w:val="0"/>
            <w:color w:val="0077CC"/>
            <w:sz w:val="28"/>
            <w:u w:val="single"/>
            <w:vertAlign w:val="baseline"/>
          </w:rPr>
          <w:t>DeSantis</w:t>
        </w:r>
      </w:hyperlink>
      <w:hyperlink r:id="rId818" w:history="1">
        <w:r>
          <w:rPr>
            <w:rFonts w:ascii="arial" w:eastAsia="arial" w:hAnsi="arial" w:cs="arial"/>
            <w:b/>
            <w:i/>
            <w:strike w:val="0"/>
            <w:color w:val="0077CC"/>
            <w:sz w:val="28"/>
            <w:u w:val="single"/>
            <w:vertAlign w:val="baseline"/>
          </w:rPr>
          <w:t xml:space="preserve"> Call to Protect Patient Freedom and Permanently Ban mRNA Mandates in Florida</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3:17 PM  EST</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47"/>
        <w:keepNext w:val="0"/>
        <w:spacing w:before="120" w:after="0" w:line="220" w:lineRule="atLeast"/>
        <w:ind w:left="0" w:right="0" w:firstLine="0"/>
        <w:jc w:val="left"/>
      </w:pPr>
      <w:r>
        <w:br/>
      </w:r>
      <w:r>
        <w:pict>
          <v:shape id="_x0000_i1194" type="#_x0000_t75" style="width:15.19pt;height:15.19pt">
            <v:imagedata r:id="rId2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5" style="position:absolute;z-index:2518067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Call to Protect Patient Freedom and Permanently Ban mRNA Mandates in Florida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TAMPA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called on the CDC to stop recommending the COVID-19 vaccine for children. Additionally,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called on the Florida Legislature to make permanent the state prohibitions on mRNA mandates and to add vaccination status protections to the Patient's Bill of Rights.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"Guided by common sense and sound science, Florida has led the way in protecting patients' rights. Now is the time to secure these protections and do even more to defend medical freedom,"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"Let's keep Florida the beacon of freedom in health care, where the rights of all patients are enshrined permanently in law."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Surgeon General Ladapo, and I called on the Florida Legislature to make permanent the prohibitions against the COVID mRNA vaccine mandate," said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"Florida stood in the breach to protect people during COVID, now it's time to make sure these protections last."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deeply grateful to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and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for continuing to put the needs and rights of Floridians first," said State Surgeon General Dr. Joseph A. Ladapo. "These proposals will strengthen the sovereignty of patients, and we look forward to advancing these issues with our federal partners at the U.S. Department of Health and Human Services."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on the Federal Government to End Recommendations of the COVID Vaccine for Children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of 2022, Florida was the first state in the nation to issue guidance stating that healthy children from ages 5 to 17 may not benefit from receiving the COVID-19 vaccine. Results from studies raise concerns that mRNA vaccines are associated with more harm than initially estimated at the tie of the emergency authorization.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the FDA authorized and the CDC began recommending the COVID mRNA vaccine for children, without sufficient evidence or data that it provided health benefits. In fact, in clinical trials, children and adolescents who received the COVD shots experienced higher rates of adverse effects, including lower respiratory tract infections. Experimental mRNA shots should not be recommended to children.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on the Florida Legislature to Permanently Ban mRNA Mandates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 2025, current law sunsets several provisions which provide protections against mRNA vaccine mandates.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goes into effect, schools and higher education would be able to mandate students get mRNA vaccines.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government entities and businesses could mandate employees get mRNA vaccines or be fired.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on the Florida Legislature to Add Vaccination Status Protections to the Patient's Bill of Rights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Floridians should not be kicked out of their doctor's office or denied treatment for choosing to not get a vaccine.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Proposed language would update Florida Statutes to prohibit health care providers and facilities from discriminating against a patient on their vaccination status.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819"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820" w:history="1">
        <w:r>
          <w:rPr>
            <w:rFonts w:ascii="arial" w:eastAsia="arial" w:hAnsi="arial" w:cs="arial"/>
            <w:b/>
            <w:i/>
            <w:strike w:val="0"/>
            <w:noProof w:val="0"/>
            <w:color w:val="0077CC"/>
            <w:position w:val="0"/>
            <w:sz w:val="20"/>
            <w:u w:val="single"/>
            <w:vertAlign w:val="baseline"/>
          </w:rPr>
          <w:t>ron</w:t>
        </w:r>
      </w:hyperlink>
      <w:hyperlink r:id="rId821" w:history="1">
        <w:r>
          <w:rPr>
            <w:rFonts w:ascii="arial" w:eastAsia="arial" w:hAnsi="arial" w:cs="arial"/>
            <w:b w:val="0"/>
            <w:i/>
            <w:strike w:val="0"/>
            <w:noProof w:val="0"/>
            <w:color w:val="0077CC"/>
            <w:position w:val="0"/>
            <w:sz w:val="20"/>
            <w:u w:val="single"/>
            <w:vertAlign w:val="baseline"/>
          </w:rPr>
          <w:t>-</w:t>
        </w:r>
      </w:hyperlink>
      <w:hyperlink r:id="rId822" w:history="1">
        <w:r>
          <w:rPr>
            <w:rFonts w:ascii="arial" w:eastAsia="arial" w:hAnsi="arial" w:cs="arial"/>
            <w:b/>
            <w:i/>
            <w:strike w:val="0"/>
            <w:noProof w:val="0"/>
            <w:color w:val="0077CC"/>
            <w:position w:val="0"/>
            <w:sz w:val="20"/>
            <w:u w:val="single"/>
            <w:vertAlign w:val="baseline"/>
          </w:rPr>
          <w:t>desantis</w:t>
        </w:r>
      </w:hyperlink>
      <w:hyperlink r:id="rId823" w:history="1">
        <w:r>
          <w:rPr>
            <w:rFonts w:ascii="arial" w:eastAsia="arial" w:hAnsi="arial" w:cs="arial"/>
            <w:b w:val="0"/>
            <w:i/>
            <w:strike w:val="0"/>
            <w:noProof w:val="0"/>
            <w:color w:val="0077CC"/>
            <w:position w:val="0"/>
            <w:sz w:val="20"/>
            <w:u w:val="single"/>
            <w:vertAlign w:val="baseline"/>
          </w:rPr>
          <w:t>-and-first-lady-casey-</w:t>
        </w:r>
      </w:hyperlink>
      <w:hyperlink r:id="rId824" w:history="1">
        <w:r>
          <w:rPr>
            <w:rFonts w:ascii="arial" w:eastAsia="arial" w:hAnsi="arial" w:cs="arial"/>
            <w:b/>
            <w:i/>
            <w:strike w:val="0"/>
            <w:noProof w:val="0"/>
            <w:color w:val="0077CC"/>
            <w:position w:val="0"/>
            <w:sz w:val="20"/>
            <w:u w:val="single"/>
            <w:vertAlign w:val="baseline"/>
          </w:rPr>
          <w:t>desantis</w:t>
        </w:r>
      </w:hyperlink>
      <w:hyperlink r:id="rId825" w:history="1">
        <w:r>
          <w:rPr>
            <w:rFonts w:ascii="arial" w:eastAsia="arial" w:hAnsi="arial" w:cs="arial"/>
            <w:b w:val="0"/>
            <w:i/>
            <w:strike w:val="0"/>
            <w:noProof w:val="0"/>
            <w:color w:val="0077CC"/>
            <w:position w:val="0"/>
            <w:sz w:val="20"/>
            <w:u w:val="single"/>
            <w:vertAlign w:val="baseline"/>
          </w:rPr>
          <w:t>-call-protect-patient-freedom</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MSTRUCK-9095740 MSTRUCK</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196" style="position:absolute;z-index:251807744"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VACCINES (92%); COVID CORONAVIRUS (90%); COVID-19 CORONAVIRUS VACCINE (90%); GOVERNORS (90%); HEALTH CARE POLICY (90%); PATIENT RIGHTS (90%); US REPUBLICAN PARTY (90%); US STATE GOVERNMENT (90%); CHILDREN, ADOLESCENTS &amp; TEENS (89%); COVID-19 CORONAVIRUS (89%); COVID-19 CORONAVIRUS REGULATION &amp; POLICY (89%); GOVERNMENT BODIES &amp; OFFICES (89%); HEALTH CARE REGULATION &amp; POLICY (89%); INFECTIOUS DISEASE (89%); LEGISLATIVE BODIES (89%); MANDATORY COVID VACCINATIONS (89%); MANDATORY VACCINATIONS (89%); PHYSICIANS &amp; SURGEONS (89%); VACCINATION &amp; IMMUNIZATION (89%); VACCINE CERTIFICATIONS &amp; PASSPORTS (89%); GOVERNMENT &amp; PUBLIC ADMINISTRATION (78%); SOCIAL SERVICES DEPARTMENTS (78%); PUBLIC HEALTH ADMINISTRATION (77%); US FEDERAL GOVERNMENT (77%); CHILDREN'S HEALTH (76%); CLINICAL TRIALS (76%); SCHOOL VACCINATION &amp; IMMUNIZATION (76%); STUDENTS &amp; STUDENT LIFE (76%); HEALTH DEPARTMENTS (75%); PRESS RELEASES (73%); RESPIRATORY DISORDERS &amp; INJURIES (72%); GOVERNMENT DEPARTMENTS &amp; AUTHORITIES (71%)</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SURGEON GENERAL (83%)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VACCINES (92%); COVID-19 CORONAVIRUS VACCINE (90%); HEALTH CARE POLICY (90%); PATIENT RIGHTS (90%); HEALTH CARE REGULATION &amp; POLICY (89%); MANDATORY COVID VACCINATIONS (89%); MANDATORY VACCINATIONS (89%); MRNA DRUGS (89%); PEDIATRIC DRUGS (89%); PHYSICIANS &amp; SURGEONS (89%); VACCINATION &amp; IMMUNIZATION (89%); VACCINE CERTIFICATIONS &amp; PASSPORTS (89%); CLINICAL TRIALS (76%); SCHOOL VACCINATION &amp; IMMUNIZATION (76%); HEALTH DEPARTMENTS (75%); PHYSICIAN PRACTICES (67%)</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TAMPA, FL, USA (79%); FLORIDA, USA (99%); UNITED STATES (79%)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197"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Ron</w:t>
        </w:r>
      </w:hyperlink>
      <w:hyperlink r:id="rId833" w:history="1">
        <w:r>
          <w:rPr>
            <w:rFonts w:ascii="arial" w:eastAsia="arial" w:hAnsi="arial" w:cs="arial"/>
            <w:b/>
            <w:i/>
            <w:strike w:val="0"/>
            <w:color w:val="0077CC"/>
            <w:sz w:val="28"/>
            <w:u w:val="single"/>
            <w:vertAlign w:val="baseline"/>
          </w:rPr>
          <w:t xml:space="preserve"> </w:t>
        </w:r>
      </w:hyperlink>
      <w:hyperlink r:id="rId834" w:history="1">
        <w:r>
          <w:rPr>
            <w:rFonts w:ascii="arial" w:eastAsia="arial" w:hAnsi="arial" w:cs="arial"/>
            <w:b/>
            <w:i/>
            <w:strike w:val="0"/>
            <w:color w:val="0077CC"/>
            <w:sz w:val="28"/>
            <w:u w:val="single"/>
            <w:vertAlign w:val="baseline"/>
          </w:rPr>
          <w:t>DeSantis</w:t>
        </w:r>
      </w:hyperlink>
      <w:hyperlink r:id="rId835" w:history="1">
        <w:r>
          <w:rPr>
            <w:rFonts w:ascii="arial" w:eastAsia="arial" w:hAnsi="arial" w:cs="arial"/>
            <w:b/>
            <w:i/>
            <w:strike w:val="0"/>
            <w:color w:val="0077CC"/>
            <w:sz w:val="28"/>
            <w:u w:val="single"/>
            <w:vertAlign w:val="baseline"/>
          </w:rPr>
          <w:t xml:space="preserve"> Returns $878 Million of Federal Funds After Elon Musk Meeting</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Saturday 10:55 AM EST</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48"/>
        <w:keepNext w:val="0"/>
        <w:spacing w:before="120" w:after="0" w:line="220" w:lineRule="atLeast"/>
        <w:ind w:left="0" w:right="0" w:firstLine="0"/>
        <w:jc w:val="left"/>
      </w:pPr>
      <w:r>
        <w:br/>
      </w:r>
      <w:r>
        <w:pict>
          <v:shape id="_x0000_i1198" type="#_x0000_t75" style="width:166.48pt;height:42.74pt">
            <v:imagedata r:id="rId83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Bickerton</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Florida governor said he tried to return the money during the Biden administration, but it couldn't "figure out how to accept it."</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9" style="position:absolute;z-index:251809792" from="0,2pt" to="512pt,2pt" strokecolor="#009ddb" strokeweight="2pt">
            <v:stroke linestyle="single"/>
            <w10:wrap type="topAndBottom"/>
          </v:line>
        </w:pict>
      </w:r>
    </w:p>
    <w:p>
      <w:pPr>
        <w:pStyle w:val="Normal48"/>
      </w:pP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hyperlink r:id="rId837" w:history="1">
        <w:r>
          <w:rPr>
            <w:rFonts w:ascii="arial" w:eastAsia="arial" w:hAnsi="arial" w:cs="arial"/>
            <w:b/>
            <w:i/>
            <w:strike w:val="0"/>
            <w:noProof w:val="0"/>
            <w:color w:val="0077CC"/>
            <w:position w:val="0"/>
            <w:sz w:val="20"/>
            <w:u w:val="single"/>
            <w:vertAlign w:val="baseline"/>
          </w:rPr>
          <w:t>Ron</w:t>
        </w:r>
      </w:hyperlink>
      <w:hyperlink r:id="rId838" w:history="1">
        <w:r>
          <w:rPr>
            <w:rFonts w:ascii="arial" w:eastAsia="arial" w:hAnsi="arial" w:cs="arial"/>
            <w:b w:val="0"/>
            <w:i/>
            <w:strike w:val="0"/>
            <w:noProof w:val="0"/>
            <w:color w:val="0077CC"/>
            <w:position w:val="0"/>
            <w:sz w:val="20"/>
            <w:u w:val="single"/>
            <w:vertAlign w:val="baseline"/>
          </w:rPr>
          <w:t xml:space="preserve"> </w:t>
        </w:r>
      </w:hyperlink>
      <w:hyperlink r:id="rId839"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has said his state returned $878 million to the federal government on Friday, which it had tried and failed to do during former President </w:t>
      </w:r>
      <w:hyperlink r:id="rId84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's administration, following a meeting with Department of Government Efficiency (DOGE) chief </w:t>
      </w:r>
      <w:hyperlink r:id="rId841"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contacted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the Treasury Department for comment on Saturday via email outside regular office hours.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48"/>
        <w:keepNext w:val="0"/>
        <w:spacing w:before="240" w:after="0" w:line="260" w:lineRule="atLeast"/>
        <w:ind w:left="0" w:right="0" w:firstLine="0"/>
        <w:jc w:val="both"/>
      </w:pPr>
      <w:hyperlink r:id="rId842" w:history="1">
        <w:r>
          <w:rPr>
            <w:rFonts w:ascii="arial" w:eastAsia="arial" w:hAnsi="arial" w:cs="arial"/>
            <w:b w:val="0"/>
            <w:i/>
            <w:strike w:val="0"/>
            <w:color w:val="0077CC"/>
            <w:sz w:val="20"/>
            <w:u w:val="single"/>
            <w:vertAlign w:val="baseline"/>
          </w:rPr>
          <w:t>President Donald Trump formed DOGE</w:t>
        </w:r>
      </w:hyperlink>
      <w:r>
        <w:rPr>
          <w:rFonts w:ascii="arial" w:eastAsia="arial" w:hAnsi="arial" w:cs="arial"/>
          <w:b w:val="0"/>
          <w:i w:val="0"/>
          <w:strike w:val="0"/>
          <w:noProof w:val="0"/>
          <w:color w:val="000000"/>
          <w:position w:val="0"/>
          <w:sz w:val="20"/>
          <w:u w:val="none"/>
          <w:vertAlign w:val="baseline"/>
        </w:rPr>
        <w:t>, which is not an official government department despite its name, shortly after his inauguration on January 20, and he placed it under the direction of Musk, a billionaire tech tycoon and his close political ally.</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DOGE's mission is to cut back on what Trump and Musk view as wasteful government spending, and its actions—such as </w:t>
      </w:r>
      <w:hyperlink r:id="rId843" w:history="1">
        <w:r>
          <w:rPr>
            <w:rFonts w:ascii="arial" w:eastAsia="arial" w:hAnsi="arial" w:cs="arial"/>
            <w:b w:val="0"/>
            <w:i/>
            <w:strike w:val="0"/>
            <w:noProof w:val="0"/>
            <w:color w:val="0077CC"/>
            <w:position w:val="0"/>
            <w:sz w:val="20"/>
            <w:u w:val="single"/>
            <w:vertAlign w:val="baseline"/>
          </w:rPr>
          <w:t>firing thousands of federal employees</w:t>
        </w:r>
      </w:hyperlink>
      <w:r>
        <w:rPr>
          <w:rFonts w:ascii="arial" w:eastAsia="arial" w:hAnsi="arial" w:cs="arial"/>
          <w:b w:val="0"/>
          <w:i w:val="0"/>
          <w:strike w:val="0"/>
          <w:noProof w:val="0"/>
          <w:color w:val="000000"/>
          <w:position w:val="0"/>
          <w:sz w:val="20"/>
          <w:u w:val="none"/>
          <w:vertAlign w:val="baseline"/>
        </w:rPr>
        <w:t xml:space="preserve"> and </w:t>
      </w:r>
      <w:hyperlink r:id="rId844" w:history="1">
        <w:r>
          <w:rPr>
            <w:rFonts w:ascii="arial" w:eastAsia="arial" w:hAnsi="arial" w:cs="arial"/>
            <w:b w:val="0"/>
            <w:i/>
            <w:strike w:val="0"/>
            <w:noProof w:val="0"/>
            <w:color w:val="0077CC"/>
            <w:position w:val="0"/>
            <w:sz w:val="20"/>
            <w:u w:val="single"/>
            <w:vertAlign w:val="baseline"/>
          </w:rPr>
          <w:t>gutting the U.S. Agency for International Development</w:t>
        </w:r>
      </w:hyperlink>
      <w:r>
        <w:rPr>
          <w:rFonts w:ascii="arial" w:eastAsia="arial" w:hAnsi="arial" w:cs="arial"/>
          <w:b w:val="0"/>
          <w:i w:val="0"/>
          <w:strike w:val="0"/>
          <w:noProof w:val="0"/>
          <w:color w:val="000000"/>
          <w:position w:val="0"/>
          <w:sz w:val="20"/>
          <w:u w:val="none"/>
          <w:vertAlign w:val="baseline"/>
        </w:rPr>
        <w:t>—have sparked controversy.</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shared part of a letter his office sent to the Treasury Department earlier that day on X, formerly </w:t>
      </w:r>
      <w:hyperlink r:id="rId845"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which said he was returning $878,112,000 in federal funding provided to Florida "as part of DOGE's efforts."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social media post, the governor wrote: "For years, Florida has been trying to return federal funds to the federal government due to the ideological strings attached by the Biden Administration—but they couldn't even figure out how to accept 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met with @elonmusk and the DOGE team, and we got this done in the same day. Other states should follow Florida in supporting DOGE's efforts!"</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did not elaborate on what "ideological strings" had been placed on the funding by the Biden administration or why he had previously been unable to return the money.</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that Florida was </w:t>
      </w:r>
      <w:hyperlink r:id="rId846" w:history="1">
        <w:r>
          <w:rPr>
            <w:rFonts w:ascii="arial" w:eastAsia="arial" w:hAnsi="arial" w:cs="arial"/>
            <w:b w:val="0"/>
            <w:i/>
            <w:strike w:val="0"/>
            <w:noProof w:val="0"/>
            <w:color w:val="0077CC"/>
            <w:position w:val="0"/>
            <w:sz w:val="20"/>
            <w:u w:val="single"/>
            <w:vertAlign w:val="baseline"/>
          </w:rPr>
          <w:t>creating its own DOGE task force</w:t>
        </w:r>
      </w:hyperlink>
      <w:r>
        <w:rPr>
          <w:rFonts w:ascii="arial" w:eastAsia="arial" w:hAnsi="arial" w:cs="arial"/>
          <w:b w:val="0"/>
          <w:i w:val="0"/>
          <w:strike w:val="0"/>
          <w:noProof w:val="0"/>
          <w:color w:val="000000"/>
          <w:position w:val="0"/>
          <w:sz w:val="20"/>
          <w:u w:val="none"/>
          <w:vertAlign w:val="baseline"/>
        </w:rPr>
        <w:t xml:space="preserve"> to target "waste" and "ensure accountability" within state government.</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the Texas House of Representatives created a new Committee on Delivery of Government Efficiency, which one expert on state politics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was primarily a case of "</w:t>
      </w:r>
      <w:hyperlink r:id="rId847" w:history="1">
        <w:r>
          <w:rPr>
            <w:rFonts w:ascii="arial" w:eastAsia="arial" w:hAnsi="arial" w:cs="arial"/>
            <w:b w:val="0"/>
            <w:i/>
            <w:strike w:val="0"/>
            <w:noProof w:val="0"/>
            <w:color w:val="0077CC"/>
            <w:position w:val="0"/>
            <w:sz w:val="20"/>
            <w:u w:val="single"/>
            <w:vertAlign w:val="baseline"/>
          </w:rPr>
          <w:t>partisan exhibitionism</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who ran against Trump in the at times bitter 2024 </w:t>
      </w:r>
      <w:hyperlink r:id="rId848"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presidential primary, </w:t>
      </w:r>
      <w:hyperlink r:id="rId849" w:history="1">
        <w:r>
          <w:rPr>
            <w:rFonts w:ascii="arial" w:eastAsia="arial" w:hAnsi="arial" w:cs="arial"/>
            <w:b w:val="0"/>
            <w:i/>
            <w:strike w:val="0"/>
            <w:noProof w:val="0"/>
            <w:color w:val="0077CC"/>
            <w:position w:val="0"/>
            <w:sz w:val="20"/>
            <w:u w:val="single"/>
            <w:vertAlign w:val="baseline"/>
          </w:rPr>
          <w:t>recently called out congressional Republicans</w:t>
        </w:r>
      </w:hyperlink>
      <w:r>
        <w:rPr>
          <w:rFonts w:ascii="arial" w:eastAsia="arial" w:hAnsi="arial" w:cs="arial"/>
          <w:b w:val="0"/>
          <w:i w:val="0"/>
          <w:strike w:val="0"/>
          <w:noProof w:val="0"/>
          <w:color w:val="000000"/>
          <w:position w:val="0"/>
          <w:sz w:val="20"/>
          <w:u w:val="none"/>
          <w:vertAlign w:val="baseline"/>
        </w:rPr>
        <w:t xml:space="preserve"> for what he described as a lack of progress in supporting the president's agenda.</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office said in a letter to the Treasury Department on Friday</w:t>
      </w:r>
      <w:r>
        <w:rPr>
          <w:rFonts w:ascii="arial" w:eastAsia="arial" w:hAnsi="arial" w:cs="arial"/>
          <w:b w:val="0"/>
          <w:i w:val="0"/>
          <w:strike w:val="0"/>
          <w:noProof w:val="0"/>
          <w:color w:val="000000"/>
          <w:position w:val="0"/>
          <w:sz w:val="20"/>
          <w:u w:val="none"/>
          <w:vertAlign w:val="baseline"/>
        </w:rPr>
        <w:t xml:space="preserve">: "At the direction of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following his meeting with Elon Musk today, the State of Florida is formally returning $878,112,000 in taxpayer dollars to the federal government as part of DOGE's efforts.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continue to identify other unused or surplus federal funding granted to Florida and determine if further refunds can be made. We hope our actions serve as a model for other states to follow."</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whether other states will follow Florida's lead in returning money to the federal government.</w:t>
      </w:r>
    </w:p>
    <w:p>
      <w:pPr>
        <w:pStyle w:val="Normal48"/>
        <w:keepNext w:val="0"/>
        <w:spacing w:before="240" w:after="0" w:line="260" w:lineRule="atLeast"/>
        <w:ind w:left="0" w:right="0" w:firstLine="0"/>
        <w:jc w:val="both"/>
      </w:pPr>
      <w:hyperlink r:id="rId850" w:history="1">
        <w:r>
          <w:rPr>
            <w:rFonts w:ascii="arial" w:eastAsia="arial" w:hAnsi="arial" w:cs="arial"/>
            <w:b w:val="0"/>
            <w:i/>
            <w:strike w:val="0"/>
            <w:color w:val="0077CC"/>
            <w:sz w:val="20"/>
            <w:u w:val="single"/>
            <w:vertAlign w:val="baseline"/>
          </w:rPr>
          <w:t>Link to Image</w:t>
        </w:r>
      </w:hyperlink>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00" style="position:absolute;z-index:251810816"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CHANDAN KHANNA/AFP/GETTY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speaks during a news conference at Chase Stadium in Fort Lauderdale, Florida, on August 8, 2024.</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01" style="position:absolute;z-index:251811840"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(94%); GOVERNMENT &amp; PUBLIC ADMINISTRATION (93%); US FEDERAL GOVERNMENT (91%); TALKS &amp; MEETINGS (90%); US DEPARTMENT OF GOVERNMENT EFFICIENCY (90%); TREASURY DEPARTMENTS (89%); US REPUBLICAN PARTY (89%); US STATE GOVERNMENT (79%); BIDEN'S FIRST 100 DAYS (78%); ELECTIONS &amp; POLITICS (78%); INTERNATIONAL RELATIONS &amp; NATIONAL SECURITY (78%); LEGISLATIVE BODIES (78%); PARTISANSHIP (78%); POLITICAL PARTIES (78%); PUBLIC FINANCE (78%); REGIONAL &amp; LOCAL GOVERNMENTS (78%); US PRESIDENTIAL CANDIDATES 2008 (78%); US PRESIDENTIAL CANDIDATES 2012 (78%); WEALTHY PEOPLE (78%); POLITICS (77%); TRUMP'S FIRST 100 DAYS (77%); CIVIL SERVICES (73%); HEADS OF GOVERNMENT ELECTIONS (73%); PRIMARY ELECTIONS (73%); INTERNATIONAL ECONOMIC ORGANIZATIONS (67%); SOCIAL MEDIA (67%); U.S.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AGENCY FOR INTERNATIONAL DEVELOPMENT (56%)</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TREASURY DEPARTMENTS (89%); SOCIAL MEDIA (67%)</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JOE BIDEN (92%);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 DONALD TRUMP (79%)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(98%); UNITED STATES (79%)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2025</w:t>
      </w:r>
    </w:p>
    <w:p>
      <w:pPr>
        <w:pStyle w:val="Normal48"/>
      </w:pPr>
    </w:p>
    <w:p>
      <w:pPr>
        <w:pStyle w:val="Normal48"/>
        <w:ind w:left="200"/>
        <w:sectPr>
          <w:type w:val="continuous"/>
          <w:pgMar w:top="840" w:right="1000" w:bottom="840" w:left="1000" w:header="400" w:footer="400"/>
          <w:pgNumType w:fmt="decimal"/>
          <w:cols w:space="720"/>
        </w:sectPr>
      </w:pPr>
      <w:r>
        <w:br/>
      </w:r>
      <w:r>
        <w:pict>
          <v:line id="_x0000_s120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Ron</w:t>
        </w:r>
      </w:hyperlink>
      <w:hyperlink r:id="rId858" w:history="1">
        <w:r>
          <w:rPr>
            <w:rFonts w:ascii="arial" w:eastAsia="arial" w:hAnsi="arial" w:cs="arial"/>
            <w:b/>
            <w:i/>
            <w:strike w:val="0"/>
            <w:color w:val="0077CC"/>
            <w:sz w:val="28"/>
            <w:u w:val="single"/>
            <w:vertAlign w:val="baseline"/>
          </w:rPr>
          <w:t xml:space="preserve"> </w:t>
        </w:r>
      </w:hyperlink>
      <w:hyperlink r:id="rId859" w:history="1">
        <w:r>
          <w:rPr>
            <w:rFonts w:ascii="arial" w:eastAsia="arial" w:hAnsi="arial" w:cs="arial"/>
            <w:b/>
            <w:i/>
            <w:strike w:val="0"/>
            <w:color w:val="0077CC"/>
            <w:sz w:val="28"/>
            <w:u w:val="single"/>
            <w:vertAlign w:val="baseline"/>
          </w:rPr>
          <w:t>DeSantis</w:t>
        </w:r>
      </w:hyperlink>
      <w:hyperlink r:id="rId860" w:history="1">
        <w:r>
          <w:rPr>
            <w:rFonts w:ascii="arial" w:eastAsia="arial" w:hAnsi="arial" w:cs="arial"/>
            <w:b/>
            <w:i/>
            <w:strike w:val="0"/>
            <w:color w:val="0077CC"/>
            <w:sz w:val="28"/>
            <w:u w:val="single"/>
            <w:vertAlign w:val="baseline"/>
          </w:rPr>
          <w:t xml:space="preserve"> thinks Tom Brady carried Bill Belichick</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 3:21 PM EST</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3" style="position:absolute;z-index:251813888"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14th, 2025 ( </w:t>
      </w:r>
      <w:hyperlink r:id="rId861"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86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863" w:history="1">
        <w:r>
          <w:rPr>
            <w:rFonts w:ascii="arial" w:eastAsia="arial" w:hAnsi="arial" w:cs="arial"/>
            <w:b/>
            <w:i/>
            <w:strike w:val="0"/>
            <w:noProof w:val="0"/>
            <w:color w:val="0077CC"/>
            <w:position w:val="0"/>
            <w:sz w:val="20"/>
            <w:u w:val="single"/>
            <w:vertAlign w:val="baseline"/>
          </w:rPr>
          <w:t>Ron</w:t>
        </w:r>
      </w:hyperlink>
      <w:hyperlink r:id="rId864" w:history="1">
        <w:r>
          <w:rPr>
            <w:rFonts w:ascii="arial" w:eastAsia="arial" w:hAnsi="arial" w:cs="arial"/>
            <w:b w:val="0"/>
            <w:i/>
            <w:strike w:val="0"/>
            <w:noProof w:val="0"/>
            <w:color w:val="0077CC"/>
            <w:position w:val="0"/>
            <w:sz w:val="20"/>
            <w:u w:val="single"/>
            <w:vertAlign w:val="baseline"/>
          </w:rPr>
          <w:t xml:space="preserve"> </w:t>
        </w:r>
      </w:hyperlink>
      <w:hyperlink r:id="rId865" w:history="1">
        <w:r>
          <w:rPr>
            <w:rFonts w:ascii="arial" w:eastAsia="arial" w:hAnsi="arial" w:cs="arial"/>
            <w:b/>
            <w:i/>
            <w:strike w:val="0"/>
            <w:noProof w:val="0"/>
            <w:color w:val="0077CC"/>
            <w:position w:val="0"/>
            <w:sz w:val="20"/>
            <w:u w:val="single"/>
            <w:vertAlign w:val="baseline"/>
          </w:rPr>
          <w:t>DeSantis</w:t>
        </w:r>
      </w:hyperlink>
      <w:hyperlink r:id="rId866" w:history="1">
        <w:r>
          <w:rPr>
            <w:rFonts w:ascii="arial" w:eastAsia="arial" w:hAnsi="arial" w:cs="arial"/>
            <w:b w:val="0"/>
            <w:i/>
            <w:strike w:val="0"/>
            <w:noProof w:val="0"/>
            <w:color w:val="0077CC"/>
            <w:position w:val="0"/>
            <w:sz w:val="20"/>
            <w:u w:val="single"/>
            <w:vertAlign w:val="baseline"/>
          </w:rPr>
          <w:t xml:space="preserve"> went to law school in Boston, and he's finally weighing in on who he thinks was responsible for the</w:t>
        </w:r>
      </w:hyperlink>
      <w:r>
        <w:rPr>
          <w:rFonts w:ascii="arial" w:eastAsia="arial" w:hAnsi="arial" w:cs="arial"/>
          <w:b w:val="0"/>
          <w:i w:val="0"/>
          <w:strike w:val="0"/>
          <w:noProof w:val="0"/>
          <w:color w:val="000000"/>
          <w:position w:val="0"/>
          <w:sz w:val="20"/>
          <w:u w:val="none"/>
          <w:vertAlign w:val="baseline"/>
        </w:rPr>
        <w:t> </w:t>
      </w:r>
      <w:hyperlink r:id="rId867" w:history="1">
        <w:r>
          <w:rPr>
            <w:rFonts w:ascii="arial" w:eastAsia="arial" w:hAnsi="arial" w:cs="arial"/>
            <w:b w:val="0"/>
            <w:i/>
            <w:strike w:val="0"/>
            <w:noProof w:val="0"/>
            <w:color w:val="0077CC"/>
            <w:position w:val="0"/>
            <w:sz w:val="20"/>
            <w:u w:val="single"/>
            <w:vertAlign w:val="baseline"/>
          </w:rPr>
          <w:t>New England Patriots'dynasty.</w:t>
        </w:r>
      </w:hyperlink>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press conference,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credited legendary quarterback  </w:t>
      </w:r>
      <w:hyperlink r:id="rId868" w:history="1">
        <w:r>
          <w:rPr>
            <w:rFonts w:ascii="arial" w:eastAsia="arial" w:hAnsi="arial" w:cs="arial"/>
            <w:b w:val="0"/>
            <w:i/>
            <w:strike w:val="0"/>
            <w:noProof w:val="0"/>
            <w:color w:val="0077CC"/>
            <w:position w:val="0"/>
            <w:sz w:val="20"/>
            <w:u w:val="single"/>
            <w:vertAlign w:val="baseline"/>
          </w:rPr>
          <w:t>Tom Brady with having been the indispensable piece, slighting longtime head coach</w:t>
        </w:r>
      </w:hyperlink>
      <w:r>
        <w:rPr>
          <w:rFonts w:ascii="arial" w:eastAsia="arial" w:hAnsi="arial" w:cs="arial"/>
          <w:b w:val="0"/>
          <w:i w:val="0"/>
          <w:strike w:val="0"/>
          <w:noProof w:val="0"/>
          <w:color w:val="000000"/>
          <w:position w:val="0"/>
          <w:sz w:val="20"/>
          <w:u w:val="none"/>
          <w:vertAlign w:val="baseline"/>
        </w:rPr>
        <w:t> </w:t>
      </w:r>
      <w:hyperlink r:id="rId869" w:history="1">
        <w:r>
          <w:rPr>
            <w:rFonts w:ascii="arial" w:eastAsia="arial" w:hAnsi="arial" w:cs="arial"/>
            <w:b w:val="0"/>
            <w:i/>
            <w:strike w:val="0"/>
            <w:noProof w:val="0"/>
            <w:color w:val="0077CC"/>
            <w:position w:val="0"/>
            <w:sz w:val="20"/>
            <w:u w:val="single"/>
            <w:vertAlign w:val="baseline"/>
          </w:rPr>
          <w:t>Bill Belichick in the process.</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'Brady wasn't a product of the system. Brady was the system. He was the straw that stirred the drink and he was the reason why they won the six Super Bowls more than anything else,'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acknowledged that Belichick is a 'great coach.'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compared and contrasted their respective performances in their first years away from each other. Whereas Brady took 'a pretty mediocre' Buccaneers team to a Super Bowl win,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believes 'the bottom immediately (fell) out of the franchise' in New England without him.</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Brady-Belichick debate actually mirrors the disagreement among some whether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or President </w:t>
      </w:r>
      <w:hyperlink r:id="rId870" w:history="1">
        <w:r>
          <w:rPr>
            <w:rFonts w:ascii="arial" w:eastAsia="arial" w:hAnsi="arial" w:cs="arial"/>
            <w:b w:val="0"/>
            <w:i/>
            <w:strike w:val="0"/>
            <w:noProof w:val="0"/>
            <w:color w:val="0077CC"/>
            <w:position w:val="0"/>
            <w:sz w:val="20"/>
            <w:u w:val="single"/>
            <w:vertAlign w:val="baseline"/>
          </w:rPr>
          <w:t xml:space="preserve">Donald Trump is the better leader, especially given the alignment that Brady and the </w:t>
        </w:r>
      </w:hyperlink>
      <w:hyperlink r:id="rId871" w:history="1">
        <w:r>
          <w:rPr>
            <w:rFonts w:ascii="arial" w:eastAsia="arial" w:hAnsi="arial" w:cs="arial"/>
            <w:b/>
            <w:i/>
            <w:strike w:val="0"/>
            <w:noProof w:val="0"/>
            <w:color w:val="0077CC"/>
            <w:position w:val="0"/>
            <w:sz w:val="20"/>
            <w:u w:val="single"/>
            <w:vertAlign w:val="baseline"/>
          </w:rPr>
          <w:t>DeSantis</w:t>
        </w:r>
      </w:hyperlink>
      <w:hyperlink r:id="rId872" w:history="1">
        <w:r>
          <w:rPr>
            <w:rFonts w:ascii="arial" w:eastAsia="arial" w:hAnsi="arial" w:cs="arial"/>
            <w:b w:val="0"/>
            <w:i/>
            <w:strike w:val="0"/>
            <w:noProof w:val="0"/>
            <w:color w:val="0077CC"/>
            <w:position w:val="0"/>
            <w:sz w:val="20"/>
            <w:u w:val="single"/>
            <w:vertAlign w:val="baseline"/>
          </w:rPr>
          <w:t xml:space="preserve"> family have had over the years.</w:t>
        </w:r>
      </w:hyperlink>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Brady was quarterbacking Tampa's team, he issued a video message of support for First Lady  </w:t>
      </w:r>
      <w:hyperlink r:id="rId873" w:history="1">
        <w:r>
          <w:rPr>
            <w:rFonts w:ascii="arial" w:eastAsia="arial" w:hAnsi="arial" w:cs="arial"/>
            <w:b w:val="0"/>
            <w:i/>
            <w:strike w:val="0"/>
            <w:noProof w:val="0"/>
            <w:color w:val="0077CC"/>
            <w:position w:val="0"/>
            <w:sz w:val="20"/>
            <w:u w:val="single"/>
            <w:vertAlign w:val="baseline"/>
          </w:rPr>
          <w:t xml:space="preserve">Casey </w:t>
        </w:r>
      </w:hyperlink>
      <w:hyperlink r:id="rId874" w:history="1">
        <w:r>
          <w:rPr>
            <w:rFonts w:ascii="arial" w:eastAsia="arial" w:hAnsi="arial" w:cs="arial"/>
            <w:b/>
            <w:i/>
            <w:strike w:val="0"/>
            <w:noProof w:val="0"/>
            <w:color w:val="0077CC"/>
            <w:position w:val="0"/>
            <w:sz w:val="20"/>
            <w:u w:val="single"/>
            <w:vertAlign w:val="baseline"/>
          </w:rPr>
          <w:t>DeSantis</w:t>
        </w:r>
      </w:hyperlink>
      <w:hyperlink r:id="rId875" w:history="1">
        <w:r>
          <w:rPr>
            <w:rFonts w:ascii="arial" w:eastAsia="arial" w:hAnsi="arial" w:cs="arial"/>
            <w:b w:val="0"/>
            <w:i/>
            <w:strike w:val="0"/>
            <w:noProof w:val="0"/>
            <w:color w:val="0077CC"/>
            <w:position w:val="0"/>
            <w:sz w:val="20"/>
            <w:u w:val="single"/>
            <w:vertAlign w:val="baseline"/>
          </w:rPr>
          <w:t>'resiliency initiative in 2021. Brady said'putting in the work and continuing to do the right thing day after day will always pay off in the end.'</w:t>
        </w:r>
      </w:hyperlink>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w:t>
      </w:r>
      <w:hyperlink r:id="rId876" w:history="1">
        <w:r>
          <w:rPr>
            <w:rFonts w:ascii="arial" w:eastAsia="arial" w:hAnsi="arial" w:cs="arial"/>
            <w:b w:val="0"/>
            <w:i/>
            <w:strike w:val="0"/>
            <w:noProof w:val="0"/>
            <w:color w:val="0077CC"/>
            <w:position w:val="0"/>
            <w:sz w:val="20"/>
            <w:u w:val="single"/>
            <w:vertAlign w:val="baseline"/>
          </w:rPr>
          <w:t xml:space="preserve">pleaded with Brady not to retire from football. And during a campaign speech in New Hampshire, </w:t>
        </w:r>
      </w:hyperlink>
      <w:hyperlink r:id="rId877"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w:t>
      </w:r>
      <w:hyperlink r:id="rId878" w:history="1">
        <w:r>
          <w:rPr>
            <w:rFonts w:ascii="arial" w:eastAsia="arial" w:hAnsi="arial" w:cs="arial"/>
            <w:b w:val="0"/>
            <w:i/>
            <w:strike w:val="0"/>
            <w:noProof w:val="0"/>
            <w:color w:val="0077CC"/>
            <w:position w:val="0"/>
            <w:sz w:val="20"/>
            <w:u w:val="single"/>
            <w:vertAlign w:val="baseline"/>
          </w:rPr>
          <w:t>thanked the Patriots faithful for the team releasing Brady so he could come play in Florida, before noting that he switched his allegiance to the Jacksonville Jaguars after Brady retired because 'the Bucs (were) on the way down.'</w:t>
        </w:r>
      </w:hyperlink>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Belichick has been friends with Trump since before the second-term President entered politics. The coach also  </w:t>
      </w:r>
      <w:hyperlink r:id="rId879" w:history="1">
        <w:r>
          <w:rPr>
            <w:rFonts w:ascii="arial" w:eastAsia="arial" w:hAnsi="arial" w:cs="arial"/>
            <w:b w:val="0"/>
            <w:i/>
            <w:strike w:val="0"/>
            <w:noProof w:val="0"/>
            <w:color w:val="0077CC"/>
            <w:position w:val="0"/>
            <w:sz w:val="20"/>
            <w:u w:val="single"/>
            <w:vertAlign w:val="baseline"/>
          </w:rPr>
          <w:t>interviewed him on a podcast just before the election last year.</w:t>
        </w:r>
      </w:hyperlink>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880" w:history="1">
        <w:r>
          <w:rPr>
            <w:rFonts w:ascii="arial" w:eastAsia="arial" w:hAnsi="arial" w:cs="arial"/>
            <w:b/>
            <w:i/>
            <w:strike w:val="0"/>
            <w:noProof w:val="0"/>
            <w:color w:val="0077CC"/>
            <w:position w:val="0"/>
            <w:sz w:val="20"/>
            <w:u w:val="single"/>
            <w:vertAlign w:val="baseline"/>
          </w:rPr>
          <w:t>Ron</w:t>
        </w:r>
      </w:hyperlink>
      <w:hyperlink r:id="rId881" w:history="1">
        <w:r>
          <w:rPr>
            <w:rFonts w:ascii="arial" w:eastAsia="arial" w:hAnsi="arial" w:cs="arial"/>
            <w:b w:val="0"/>
            <w:i/>
            <w:strike w:val="0"/>
            <w:noProof w:val="0"/>
            <w:color w:val="0077CC"/>
            <w:position w:val="0"/>
            <w:sz w:val="20"/>
            <w:u w:val="single"/>
            <w:vertAlign w:val="baseline"/>
          </w:rPr>
          <w:t xml:space="preserve"> </w:t>
        </w:r>
      </w:hyperlink>
      <w:hyperlink r:id="rId882" w:history="1">
        <w:r>
          <w:rPr>
            <w:rFonts w:ascii="arial" w:eastAsia="arial" w:hAnsi="arial" w:cs="arial"/>
            <w:b/>
            <w:i/>
            <w:strike w:val="0"/>
            <w:noProof w:val="0"/>
            <w:color w:val="0077CC"/>
            <w:position w:val="0"/>
            <w:sz w:val="20"/>
            <w:u w:val="single"/>
            <w:vertAlign w:val="baseline"/>
          </w:rPr>
          <w:t>DeSantis</w:t>
        </w:r>
      </w:hyperlink>
      <w:hyperlink r:id="rId883" w:history="1">
        <w:r>
          <w:rPr>
            <w:rFonts w:ascii="arial" w:eastAsia="arial" w:hAnsi="arial" w:cs="arial"/>
            <w:b w:val="0"/>
            <w:i/>
            <w:strike w:val="0"/>
            <w:noProof w:val="0"/>
            <w:color w:val="0077CC"/>
            <w:position w:val="0"/>
            <w:sz w:val="20"/>
            <w:u w:val="single"/>
            <w:vertAlign w:val="baseline"/>
          </w:rPr>
          <w:t xml:space="preserve"> thinks Tom Brady carried Bill Belichick appeared first on</w:t>
        </w:r>
      </w:hyperlink>
      <w:r>
        <w:rPr>
          <w:rFonts w:ascii="arial" w:eastAsia="arial" w:hAnsi="arial" w:cs="arial"/>
          <w:b w:val="0"/>
          <w:i w:val="0"/>
          <w:strike w:val="0"/>
          <w:noProof w:val="0"/>
          <w:color w:val="000000"/>
          <w:position w:val="0"/>
          <w:sz w:val="20"/>
          <w:u w:val="none"/>
          <w:vertAlign w:val="baseline"/>
        </w:rPr>
        <w:t> </w:t>
      </w:r>
      <w:hyperlink r:id="rId884"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49"/>
        <w:keepNext w:val="0"/>
        <w:spacing w:before="240" w:after="0" w:line="260" w:lineRule="atLeast"/>
        <w:ind w:left="0" w:right="0" w:firstLine="0"/>
        <w:jc w:val="both"/>
      </w:pPr>
      <w:hyperlink r:id="rId885" w:history="1">
        <w:r>
          <w:rPr>
            <w:rFonts w:ascii="arial" w:eastAsia="arial" w:hAnsi="arial" w:cs="arial"/>
            <w:b w:val="0"/>
            <w:i/>
            <w:strike w:val="0"/>
            <w:color w:val="0077CC"/>
            <w:sz w:val="20"/>
            <w:u w:val="single"/>
            <w:vertAlign w:val="baseline"/>
          </w:rPr>
          <w:t>Link to the original story.</w:t>
        </w:r>
      </w:hyperlink>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
        <w:spacing w:line="60" w:lineRule="exact"/>
      </w:pPr>
      <w:r>
        <w:pict>
          <v:line id="_x0000_s1204" style="position:absolute;z-index:251814912"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05" style="position:absolute;z-index:251815936"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AMERICAN FOOTBALL (90%); ELECTIONS &amp; POLITICS (89%); POLITICS (89%); BLOGS &amp; MESSAGE BOARDS (78%); CAMPAIGNS &amp; ELECTIONS (78%); GOVERNORS (78%); LOBBYING (78%); COACHES &amp; TRAINERS (77%); ATHLETES (72%); ELECTIONS (72%); PRESS CONFERENCES (57%); APolitical (%); Headlines (%); Bill Belichick (%); New England Patriots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Tom Brady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NEW ENGLAND PATRIOTS (84%)</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PODCASTING (73%)</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TOM BRADY (94%);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(89%); DONALD TRUMP (79%)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BOSTON, MA, USA (79%); JACKSONVILLE, FL, USA (78%); TAMPA, FL, USA (73%); FLORIDA, USA (95%); NORTHEAST USA (93%); NEW HAMPSHIRE, USA (79%)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20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892" w:history="1">
        <w:r>
          <w:rPr>
            <w:rFonts w:ascii="arial" w:eastAsia="arial" w:hAnsi="arial" w:cs="arial"/>
            <w:b/>
            <w:i/>
            <w:strike w:val="0"/>
            <w:color w:val="0077CC"/>
            <w:sz w:val="28"/>
            <w:u w:val="single"/>
            <w:vertAlign w:val="baseline"/>
          </w:rPr>
          <w:t xml:space="preserve">Florida Immigration Law: </w:t>
        </w:r>
      </w:hyperlink>
      <w:hyperlink r:id="rId893" w:history="1">
        <w:r>
          <w:rPr>
            <w:rFonts w:ascii="arial" w:eastAsia="arial" w:hAnsi="arial" w:cs="arial"/>
            <w:b/>
            <w:i/>
            <w:strike w:val="0"/>
            <w:color w:val="0077CC"/>
            <w:sz w:val="28"/>
            <w:u w:val="single"/>
            <w:vertAlign w:val="baseline"/>
          </w:rPr>
          <w:t>Ron</w:t>
        </w:r>
      </w:hyperlink>
      <w:hyperlink r:id="rId894" w:history="1">
        <w:r>
          <w:rPr>
            <w:rFonts w:ascii="arial" w:eastAsia="arial" w:hAnsi="arial" w:cs="arial"/>
            <w:b/>
            <w:i/>
            <w:strike w:val="0"/>
            <w:color w:val="0077CC"/>
            <w:sz w:val="28"/>
            <w:u w:val="single"/>
            <w:vertAlign w:val="baseline"/>
          </w:rPr>
          <w:t xml:space="preserve"> </w:t>
        </w:r>
      </w:hyperlink>
      <w:hyperlink r:id="rId895" w:history="1">
        <w:r>
          <w:rPr>
            <w:rFonts w:ascii="arial" w:eastAsia="arial" w:hAnsi="arial" w:cs="arial"/>
            <w:b/>
            <w:i/>
            <w:strike w:val="0"/>
            <w:color w:val="0077CC"/>
            <w:sz w:val="28"/>
            <w:u w:val="single"/>
            <w:vertAlign w:val="baseline"/>
          </w:rPr>
          <w:t>DeSantis</w:t>
        </w:r>
      </w:hyperlink>
      <w:hyperlink r:id="rId896" w:history="1">
        <w:r>
          <w:rPr>
            <w:rFonts w:ascii="arial" w:eastAsia="arial" w:hAnsi="arial" w:cs="arial"/>
            <w:b/>
            <w:i/>
            <w:strike w:val="0"/>
            <w:color w:val="0077CC"/>
            <w:sz w:val="28"/>
            <w:u w:val="single"/>
            <w:vertAlign w:val="baseline"/>
          </w:rPr>
          <w:t xml:space="preserve"> issues serious warning to immigrants after veto of SB-2B</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2025 Sunday</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7" style="position:absolute;z-index:2518179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of Florida,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w:t>
      </w:r>
      <w:r>
        <w:rPr>
          <w:rFonts w:ascii="arial" w:eastAsia="arial" w:hAnsi="arial" w:cs="arial"/>
          <w:b/>
          <w:i w:val="0"/>
          <w:strike w:val="0"/>
          <w:noProof w:val="0"/>
          <w:color w:val="000000"/>
          <w:position w:val="0"/>
          <w:sz w:val="20"/>
          <w:u w:val="none"/>
          <w:vertAlign w:val="baseline"/>
        </w:rPr>
        <w:t>veto of SB-2B,</w:t>
      </w:r>
      <w:r>
        <w:rPr>
          <w:rFonts w:ascii="arial" w:eastAsia="arial" w:hAnsi="arial" w:cs="arial"/>
          <w:b w:val="0"/>
          <w:i w:val="0"/>
          <w:strike w:val="0"/>
          <w:noProof w:val="0"/>
          <w:color w:val="000000"/>
          <w:position w:val="0"/>
          <w:sz w:val="20"/>
          <w:u w:val="none"/>
          <w:vertAlign w:val="baseline"/>
        </w:rPr>
        <w:t xml:space="preserve"> a law that had been approved during the Special Session B of the state Congress. According to the governor, this legislation transferred part of the oversight of immigration policy to the Commissioner of Agriculture, which he considered a loss of state authority in the enforcement of immigration laws.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pushed for a package of tougher measures to tighten penalties against undocumented immigrants. These new provisions include criminalizing illegal entry into Florida, expanding the alien transportation program, and increasing penalties for illegal immigration-related offenses.   </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SB-2B: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Warns of More "Aggressive" Immigration Policies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veto of SB-2B does not mean a rollback of Florida's immigration policies, quite the contrary. As explained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in an official document issued on February 20, 2025, the measure responds to the need to implement stricter and more aggressive regulations, aligned with the federal government's approach.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"Stronger and more aggressive bills have been drafted that will further solidify Florida as a </w:t>
      </w:r>
      <w:r>
        <w:rPr>
          <w:rFonts w:ascii="arial" w:eastAsia="arial" w:hAnsi="arial" w:cs="arial"/>
          <w:b/>
          <w:i w:val="0"/>
          <w:strike w:val="0"/>
          <w:noProof w:val="0"/>
          <w:color w:val="000000"/>
          <w:position w:val="0"/>
          <w:sz w:val="20"/>
          <w:u w:val="none"/>
          <w:vertAlign w:val="baseline"/>
        </w:rPr>
        <w:t>leader in immigration policy</w:t>
      </w:r>
      <w:r>
        <w:rPr>
          <w:rFonts w:ascii="arial" w:eastAsia="arial" w:hAnsi="arial" w:cs="arial"/>
          <w:b w:val="0"/>
          <w:i w:val="0"/>
          <w:strike w:val="0"/>
          <w:noProof w:val="0"/>
          <w:color w:val="000000"/>
          <w:position w:val="0"/>
          <w:sz w:val="20"/>
          <w:u w:val="none"/>
          <w:vertAlign w:val="baseline"/>
        </w:rPr>
        <w:t xml:space="preserve">.... SB 2-C and SB 4-C correct the shortcomings of CS/SB 2-B, ensuring that these initiatives are constitutional and demonstrate that we are fully supporting the federal government in enforcing immigration laws,"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in the release.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initiatives that will replace SB-2B are:   </w:t>
      </w:r>
    </w:p>
    <w:p>
      <w:pPr>
        <w:pStyle w:val="Normal50"/>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Making illegal entry a state crime.</w:t>
      </w:r>
    </w:p>
    <w:p>
      <w:pPr>
        <w:pStyle w:val="Normal50"/>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Eliminate catch and release policies.</w:t>
      </w:r>
    </w:p>
    <w:p>
      <w:pPr>
        <w:pStyle w:val="Normal50"/>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Expanding the Unauthorized Alien Transportation Program.</w:t>
      </w:r>
    </w:p>
    <w:p>
      <w:pPr>
        <w:pStyle w:val="Normal50"/>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Tougher penalties.</w:t>
      </w:r>
    </w:p>
    <w:p>
      <w:pPr>
        <w:pStyle w:val="Normal50"/>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Greater control over voting.</w:t>
      </w:r>
    </w:p>
    <w:p>
      <w:pPr>
        <w:pStyle w:val="Normal50"/>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Banning driver's licenses.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measures seek to reinforce Florida's position as one of the states with the most restrictive immigration policies in the United States.   </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Why did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veto SB-2B?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decision to veto SB-2B was explained in a document addressed to Florida's Secretary of State, Cord Byrd. In the text, the governor argues that the regulation had flaws that compromised the state's control over immigration enforcement.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controversial points of the vetoed bill was the transfer of responsibilities to the Commissioner of Agriculture, Wilton Simpson.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rejected this provision, asserting that immigration oversight should remain under his authority and not in an agency with no experience in immigration enforcement.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he stressed that his administration is completely aligned with the administration of Donald Trump, who has promised to execute the largest mass deportation in U.S. history. To that end, the state of Florida will become a key pillar in supporting the enforcement of strict immigration policies.   </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Act: Impact on Florida's Immigrant Community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veto of SB-2B and the implementation of stricter measures generate great concern among the immigrant community in Florida. According to immigrant rights organizations, these policies could:   </w:t>
      </w:r>
    </w:p>
    <w:p>
      <w:pPr>
        <w:pStyle w:val="Normal50"/>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Increase fear among immigrant families, especially those with U.S.-born children.</w:t>
      </w:r>
    </w:p>
    <w:p>
      <w:pPr>
        <w:pStyle w:val="Normal50"/>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Increase deportations and detentions in state operations.</w:t>
      </w:r>
    </w:p>
    <w:p>
      <w:pPr>
        <w:pStyle w:val="Normal50"/>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Limit employment and educational opportunities for undocumented immigrants.</w:t>
      </w:r>
    </w:p>
    <w:p>
      <w:pPr>
        <w:pStyle w:val="Normal50"/>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Making mobility within the state more difficult due to the banning of driver's licenses.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tightening of immigration policies in Florida could generate a drain of undocumented workers, which would affect key sectors such as construction, agriculture and tourism. </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08" style="position:absolute;z-index:251819008"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(95%); IMMIGRATION LAW (93%); IMMIGRATION, CITIZENSHIP &amp; DISPLACEMENT (93%); IMMIGRATION REGULATION &amp; POLICY (91%); GOVERNMENT &amp; PUBLIC ADMINISTRATION (90%); GOVERNMENT BODIES &amp; OFFICES (90%); IMMIGRATION REFORM (90%); LEGISLATION (90%); NATIONAL SECURITY &amp; FOREIGN RELATIONS (90%); PUBLIC POLICY (90%); US FEDERAL GOVERNMENT (90%); VETO (90%); ILLEGAL IMMIGRANTS (89%); NEGATIVE NEWS (89%); APPROVALS (78%); LAW &amp; LEGAL SYSTEM (78%); US STATE IMMIGRATION LAW (78%); AGRICULTURE DEPARTMENTS (77%); NEGATIVE PERSONAL NEWS (77%); CRIME, LAW ENFORCEMENT &amp; CORRECTIONS (76%); GOVERNMENT ADVISORS &amp; MINISTERS (73%); DEPORTATION (72%); HISTORY (68%); ASSOCIATIONS &amp; ORGANIZATIONS (60%); DRIVERS LICENSES (50%)</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DEPARTMENTS (77%); DRIVERS LICENSES (50%)</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DONALD TRUMP (50%)</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(97%); UNITED STATES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Pr>
        <w:pStyle w:val="Normal50"/>
      </w:pPr>
    </w:p>
    <w:p>
      <w:pPr>
        <w:pStyle w:val="Normal50"/>
        <w:ind w:left="200"/>
        <w:sectPr>
          <w:type w:val="continuous"/>
          <w:pgMar w:top="840" w:right="1000" w:bottom="840" w:left="1000" w:header="400" w:footer="400"/>
          <w:pgNumType w:fmt="decimal"/>
          <w:cols w:space="720"/>
        </w:sectPr>
      </w:pPr>
      <w:r>
        <w:br/>
      </w:r>
      <w:r>
        <w:pict>
          <v:line id="_x0000_s1209"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 xml:space="preserve">Poll: </w:t>
        </w:r>
      </w:hyperlink>
      <w:hyperlink r:id="rId904" w:history="1">
        <w:r>
          <w:rPr>
            <w:rFonts w:ascii="arial" w:eastAsia="arial" w:hAnsi="arial" w:cs="arial"/>
            <w:b/>
            <w:i/>
            <w:strike w:val="0"/>
            <w:color w:val="0077CC"/>
            <w:sz w:val="28"/>
            <w:u w:val="single"/>
            <w:vertAlign w:val="baseline"/>
          </w:rPr>
          <w:t>Ron</w:t>
        </w:r>
      </w:hyperlink>
      <w:hyperlink r:id="rId905" w:history="1">
        <w:r>
          <w:rPr>
            <w:rFonts w:ascii="arial" w:eastAsia="arial" w:hAnsi="arial" w:cs="arial"/>
            <w:b/>
            <w:i/>
            <w:strike w:val="0"/>
            <w:color w:val="0077CC"/>
            <w:sz w:val="28"/>
            <w:u w:val="single"/>
            <w:vertAlign w:val="baseline"/>
          </w:rPr>
          <w:t xml:space="preserve"> </w:t>
        </w:r>
      </w:hyperlink>
      <w:hyperlink r:id="rId906" w:history="1">
        <w:r>
          <w:rPr>
            <w:rFonts w:ascii="arial" w:eastAsia="arial" w:hAnsi="arial" w:cs="arial"/>
            <w:b/>
            <w:i/>
            <w:strike w:val="0"/>
            <w:color w:val="0077CC"/>
            <w:sz w:val="28"/>
            <w:u w:val="single"/>
            <w:vertAlign w:val="baseline"/>
          </w:rPr>
          <w:t>DeSantis</w:t>
        </w:r>
      </w:hyperlink>
      <w:hyperlink r:id="rId907" w:history="1">
        <w:r>
          <w:rPr>
            <w:rFonts w:ascii="arial" w:eastAsia="arial" w:hAnsi="arial" w:cs="arial"/>
            <w:b/>
            <w:i/>
            <w:strike w:val="0"/>
            <w:color w:val="0077CC"/>
            <w:sz w:val="28"/>
            <w:u w:val="single"/>
            <w:vertAlign w:val="baseline"/>
          </w:rPr>
          <w:t>, Rick Scott stay above water, but among least popular elected officials in country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7:25 PM EST</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0" style="position:absolute;z-index:251821056" from="0,2pt" to="512pt,2pt" strokecolor="#009ddb" strokeweight="2pt">
            <v:stroke linestyle="single"/>
            <w10:wrap type="topAndBottom"/>
          </v:line>
        </w:pict>
      </w:r>
    </w:p>
    <w:p>
      <w:pPr>
        <w:pStyle w:val="Normal51"/>
      </w:pP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14th, 2025 ( </w:t>
      </w:r>
      <w:hyperlink r:id="rId908"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90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Newly released surveys from </w:t>
      </w:r>
      <w:hyperlink r:id="rId910" w:history="1">
        <w:r>
          <w:rPr>
            <w:rFonts w:ascii="arial" w:eastAsia="arial" w:hAnsi="arial" w:cs="arial"/>
            <w:b w:val="0"/>
            <w:i/>
            <w:strike w:val="0"/>
            <w:noProof w:val="0"/>
            <w:color w:val="0077CC"/>
            <w:position w:val="0"/>
            <w:sz w:val="20"/>
            <w:u w:val="single"/>
            <w:vertAlign w:val="baseline"/>
          </w:rPr>
          <w:t>Morning Consult are mostly good news for Florida's Governor and senior Senator.</w:t>
        </w:r>
      </w:hyperlink>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polling, which is derived from a three-month tracking survey, shows both Gov. </w:t>
      </w:r>
      <w:hyperlink r:id="rId911" w:history="1">
        <w:r>
          <w:rPr>
            <w:rFonts w:ascii="arial" w:eastAsia="arial" w:hAnsi="arial" w:cs="arial"/>
            <w:b/>
            <w:i/>
            <w:strike w:val="0"/>
            <w:noProof w:val="0"/>
            <w:color w:val="0077CC"/>
            <w:position w:val="0"/>
            <w:sz w:val="20"/>
            <w:u w:val="single"/>
            <w:vertAlign w:val="baseline"/>
          </w:rPr>
          <w:t>Ron</w:t>
        </w:r>
      </w:hyperlink>
      <w:hyperlink r:id="rId912" w:history="1">
        <w:r>
          <w:rPr>
            <w:rFonts w:ascii="arial" w:eastAsia="arial" w:hAnsi="arial" w:cs="arial"/>
            <w:b w:val="0"/>
            <w:i/>
            <w:strike w:val="0"/>
            <w:noProof w:val="0"/>
            <w:color w:val="0077CC"/>
            <w:position w:val="0"/>
            <w:sz w:val="20"/>
            <w:u w:val="single"/>
            <w:vertAlign w:val="baseline"/>
          </w:rPr>
          <w:t xml:space="preserve"> </w:t>
        </w:r>
      </w:hyperlink>
      <w:hyperlink r:id="rId913" w:history="1">
        <w:r>
          <w:rPr>
            <w:rFonts w:ascii="arial" w:eastAsia="arial" w:hAnsi="arial" w:cs="arial"/>
            <w:b/>
            <w:i/>
            <w:strike w:val="0"/>
            <w:noProof w:val="0"/>
            <w:color w:val="0077CC"/>
            <w:position w:val="0"/>
            <w:sz w:val="20"/>
            <w:u w:val="single"/>
            <w:vertAlign w:val="baseline"/>
          </w:rPr>
          <w:t>DeSantis</w:t>
        </w:r>
      </w:hyperlink>
      <w:hyperlink r:id="rId914" w:history="1">
        <w:r>
          <w:rPr>
            <w:rFonts w:ascii="arial" w:eastAsia="arial" w:hAnsi="arial" w:cs="arial"/>
            <w:b w:val="0"/>
            <w:i/>
            <w:strike w:val="0"/>
            <w:noProof w:val="0"/>
            <w:color w:val="0077CC"/>
            <w:position w:val="0"/>
            <w:sz w:val="20"/>
            <w:u w:val="single"/>
            <w:vertAlign w:val="baseline"/>
          </w:rPr>
          <w:t xml:space="preserve"> and U.S. Sen.</w:t>
        </w:r>
      </w:hyperlink>
      <w:r>
        <w:rPr>
          <w:rFonts w:ascii="arial" w:eastAsia="arial" w:hAnsi="arial" w:cs="arial"/>
          <w:b w:val="0"/>
          <w:i w:val="0"/>
          <w:strike w:val="0"/>
          <w:noProof w:val="0"/>
          <w:color w:val="000000"/>
          <w:position w:val="0"/>
          <w:sz w:val="20"/>
          <w:u w:val="none"/>
          <w:vertAlign w:val="baseline"/>
        </w:rPr>
        <w:t> </w:t>
      </w:r>
      <w:hyperlink r:id="rId915" w:history="1">
        <w:r>
          <w:rPr>
            <w:rFonts w:ascii="arial" w:eastAsia="arial" w:hAnsi="arial" w:cs="arial"/>
            <w:b w:val="0"/>
            <w:i/>
            <w:strike w:val="0"/>
            <w:noProof w:val="0"/>
            <w:color w:val="0077CC"/>
            <w:position w:val="0"/>
            <w:sz w:val="20"/>
            <w:u w:val="single"/>
            <w:vertAlign w:val="baseline"/>
          </w:rPr>
          <w:t>Rick Scott essentially holding the same favorability that they did when data was released after the final quarter of 2024.</w:t>
        </w:r>
      </w:hyperlink>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lot of their colleagues are much better situated than the two Sunshine State Republicans.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is at 48% approval against 40% disapproval, matching the number of maverick Republican U.S. Sen. Lisa Murkowskiof Alaska.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10 Senators have lower approval ratings, all of whom are Republican.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Scott's +8 overall rating is right in line with where he sat at the end of last year, when he had a 49% approval rating against 41% disapproval.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has been in positive territory since Winter 2020, with 49% his peak approval.</w:t>
      </w: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at 54% approval against 41% disapproval, with the latter number making him the sixth-most unpopular Governor in the country. His +13 overall ties him with California Gov. Gavin Newsom.</w:t>
      </w: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up +2 overall from the end of last year, when he had 53% approval against 42% disapproval.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peak was in Q1 of 2020, when he had 63% approval against 25% disapproval.</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916" w:history="1">
        <w:r>
          <w:rPr>
            <w:rFonts w:ascii="arial" w:eastAsia="arial" w:hAnsi="arial" w:cs="arial"/>
            <w:b w:val="0"/>
            <w:i/>
            <w:strike w:val="0"/>
            <w:noProof w:val="0"/>
            <w:color w:val="0077CC"/>
            <w:position w:val="0"/>
            <w:sz w:val="20"/>
            <w:u w:val="single"/>
            <w:vertAlign w:val="baseline"/>
          </w:rPr>
          <w:t xml:space="preserve">Poll: </w:t>
        </w:r>
      </w:hyperlink>
      <w:hyperlink r:id="rId917" w:history="1">
        <w:r>
          <w:rPr>
            <w:rFonts w:ascii="arial" w:eastAsia="arial" w:hAnsi="arial" w:cs="arial"/>
            <w:b/>
            <w:i/>
            <w:strike w:val="0"/>
            <w:noProof w:val="0"/>
            <w:color w:val="0077CC"/>
            <w:position w:val="0"/>
            <w:sz w:val="20"/>
            <w:u w:val="single"/>
            <w:vertAlign w:val="baseline"/>
          </w:rPr>
          <w:t>Ron</w:t>
        </w:r>
      </w:hyperlink>
      <w:hyperlink r:id="rId918" w:history="1">
        <w:r>
          <w:rPr>
            <w:rFonts w:ascii="arial" w:eastAsia="arial" w:hAnsi="arial" w:cs="arial"/>
            <w:b w:val="0"/>
            <w:i/>
            <w:strike w:val="0"/>
            <w:noProof w:val="0"/>
            <w:color w:val="0077CC"/>
            <w:position w:val="0"/>
            <w:sz w:val="20"/>
            <w:u w:val="single"/>
            <w:vertAlign w:val="baseline"/>
          </w:rPr>
          <w:t xml:space="preserve"> </w:t>
        </w:r>
      </w:hyperlink>
      <w:hyperlink r:id="rId919" w:history="1">
        <w:r>
          <w:rPr>
            <w:rFonts w:ascii="arial" w:eastAsia="arial" w:hAnsi="arial" w:cs="arial"/>
            <w:b/>
            <w:i/>
            <w:strike w:val="0"/>
            <w:noProof w:val="0"/>
            <w:color w:val="0077CC"/>
            <w:position w:val="0"/>
            <w:sz w:val="20"/>
            <w:u w:val="single"/>
            <w:vertAlign w:val="baseline"/>
          </w:rPr>
          <w:t>DeSantis</w:t>
        </w:r>
      </w:hyperlink>
      <w:hyperlink r:id="rId920" w:history="1">
        <w:r>
          <w:rPr>
            <w:rFonts w:ascii="arial" w:eastAsia="arial" w:hAnsi="arial" w:cs="arial"/>
            <w:b w:val="0"/>
            <w:i/>
            <w:strike w:val="0"/>
            <w:noProof w:val="0"/>
            <w:color w:val="0077CC"/>
            <w:position w:val="0"/>
            <w:sz w:val="20"/>
            <w:u w:val="single"/>
            <w:vertAlign w:val="baseline"/>
          </w:rPr>
          <w:t>, Rick Scott stay above water, but among least popular elected officials in country appeared first on</w:t>
        </w:r>
      </w:hyperlink>
      <w:r>
        <w:rPr>
          <w:rFonts w:ascii="arial" w:eastAsia="arial" w:hAnsi="arial" w:cs="arial"/>
          <w:b w:val="0"/>
          <w:i w:val="0"/>
          <w:strike w:val="0"/>
          <w:noProof w:val="0"/>
          <w:color w:val="000000"/>
          <w:position w:val="0"/>
          <w:sz w:val="20"/>
          <w:u w:val="none"/>
          <w:vertAlign w:val="baseline"/>
        </w:rPr>
        <w:t> </w:t>
      </w:r>
      <w:hyperlink r:id="rId921"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51"/>
        <w:keepNext w:val="0"/>
        <w:spacing w:before="240" w:after="0" w:line="260" w:lineRule="atLeast"/>
        <w:ind w:left="0" w:right="0" w:firstLine="0"/>
        <w:jc w:val="both"/>
      </w:pPr>
      <w:hyperlink r:id="rId922" w:history="1">
        <w:r>
          <w:rPr>
            <w:rFonts w:ascii="arial" w:eastAsia="arial" w:hAnsi="arial" w:cs="arial"/>
            <w:b w:val="0"/>
            <w:i/>
            <w:strike w:val="0"/>
            <w:color w:val="0077CC"/>
            <w:sz w:val="20"/>
            <w:u w:val="single"/>
            <w:vertAlign w:val="baseline"/>
          </w:rPr>
          <w:t>Link to the original story.</w:t>
        </w:r>
      </w:hyperlink>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1"/>
        <w:spacing w:line="60" w:lineRule="exact"/>
      </w:pPr>
      <w:r>
        <w:pict>
          <v:line id="_x0000_s1211" style="position:absolute;z-index:25182208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12" style="position:absolute;z-index:251823104"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(92%); ELECTIONS &amp; POLITICS (90%); GOVERNMENT BODIES &amp; OFFICES (90%); GOVERNORS (90%); LEGISLATIVE BODIES (90%); PUBLIC OFFICIALS (90%); POLITICS (89%); BLOGS &amp; MESSAGE BOARDS (78%); ELECTIONS (78%); LOBBYING (78%); POLITICAL PARTIES (78%); POLLS &amp; SURVEYS (78%); US CONGRESS (77%); Headlines (%); Influence (%); Morning Consult (%); Rick Scott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RICK SCOTT (93%);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GAVIN NEWSOM (79%)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CALIFORNIA, USA (79%); UNITED STATES (92%)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51"/>
      </w:pPr>
    </w:p>
    <w:p>
      <w:pPr>
        <w:pStyle w:val="Normal51"/>
        <w:ind w:left="200"/>
        <w:sectPr>
          <w:type w:val="continuous"/>
          <w:pgMar w:top="840" w:right="1000" w:bottom="840" w:left="1000" w:header="400" w:footer="400"/>
          <w:pgNumType w:fmt="decimal"/>
          <w:cols w:space="720"/>
        </w:sectPr>
      </w:pPr>
      <w:r>
        <w:br/>
      </w:r>
      <w:r>
        <w:pict>
          <v:line id="_x0000_s121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923"/>
          <w:headerReference w:type="default" r:id="rId924"/>
          <w:footerReference w:type="even" r:id="rId925"/>
          <w:footerReference w:type="default" r:id="rId926"/>
          <w:headerReference w:type="first" r:id="rId927"/>
          <w:footerReference w:type="first" r:id="rId928"/>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929" w:history="1">
        <w:r>
          <w:rPr>
            <w:rFonts w:ascii="arial" w:eastAsia="arial" w:hAnsi="arial" w:cs="arial"/>
            <w:b/>
            <w:i/>
            <w:strike w:val="0"/>
            <w:color w:val="0077CC"/>
            <w:sz w:val="28"/>
            <w:u w:val="single"/>
            <w:vertAlign w:val="baseline"/>
          </w:rPr>
          <w:t xml:space="preserve">United States: Who are the possible candidates to replace </w:t>
        </w:r>
      </w:hyperlink>
      <w:hyperlink r:id="rId930" w:history="1">
        <w:r>
          <w:rPr>
            <w:rFonts w:ascii="arial" w:eastAsia="arial" w:hAnsi="arial" w:cs="arial"/>
            <w:b/>
            <w:i/>
            <w:strike w:val="0"/>
            <w:color w:val="0077CC"/>
            <w:sz w:val="28"/>
            <w:u w:val="single"/>
            <w:vertAlign w:val="baseline"/>
          </w:rPr>
          <w:t>Ron</w:t>
        </w:r>
      </w:hyperlink>
      <w:hyperlink r:id="rId931" w:history="1">
        <w:r>
          <w:rPr>
            <w:rFonts w:ascii="arial" w:eastAsia="arial" w:hAnsi="arial" w:cs="arial"/>
            <w:b/>
            <w:i/>
            <w:strike w:val="0"/>
            <w:color w:val="0077CC"/>
            <w:sz w:val="28"/>
            <w:u w:val="single"/>
            <w:vertAlign w:val="baseline"/>
          </w:rPr>
          <w:t xml:space="preserve"> </w:t>
        </w:r>
      </w:hyperlink>
      <w:hyperlink r:id="rId932" w:history="1">
        <w:r>
          <w:rPr>
            <w:rFonts w:ascii="arial" w:eastAsia="arial" w:hAnsi="arial" w:cs="arial"/>
            <w:b/>
            <w:i/>
            <w:strike w:val="0"/>
            <w:color w:val="0077CC"/>
            <w:sz w:val="28"/>
            <w:u w:val="single"/>
            <w:vertAlign w:val="baseline"/>
          </w:rPr>
          <w:t>DeSantis</w:t>
        </w:r>
      </w:hyperlink>
      <w:hyperlink r:id="rId933" w:history="1">
        <w:r>
          <w:rPr>
            <w:rFonts w:ascii="arial" w:eastAsia="arial" w:hAnsi="arial" w:cs="arial"/>
            <w:b/>
            <w:i/>
            <w:strike w:val="0"/>
            <w:color w:val="0077CC"/>
            <w:sz w:val="28"/>
            <w:u w:val="single"/>
            <w:vertAlign w:val="baseline"/>
          </w:rPr>
          <w:t xml:space="preserve"> and govern Florida in 2026?</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4" style="position:absolute;z-index:25182515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U.S. political scene, all eyes are on Florida, a key state in the national elections.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term as</w:t>
      </w:r>
      <w:r>
        <w:rPr>
          <w:rFonts w:ascii="arial" w:eastAsia="arial" w:hAnsi="arial" w:cs="arial"/>
          <w:b/>
          <w:i w:val="0"/>
          <w:strike w:val="0"/>
          <w:noProof w:val="0"/>
          <w:color w:val="000000"/>
          <w:position w:val="0"/>
          <w:sz w:val="20"/>
          <w:u w:val="none"/>
          <w:vertAlign w:val="baseline"/>
        </w:rPr>
        <w:t xml:space="preserve"> governor </w:t>
      </w:r>
      <w:r>
        <w:rPr>
          <w:rFonts w:ascii="arial" w:eastAsia="arial" w:hAnsi="arial" w:cs="arial"/>
          <w:b w:val="0"/>
          <w:i w:val="0"/>
          <w:strike w:val="0"/>
          <w:noProof w:val="0"/>
          <w:color w:val="000000"/>
          <w:position w:val="0"/>
          <w:sz w:val="20"/>
          <w:u w:val="none"/>
          <w:vertAlign w:val="baseline"/>
        </w:rPr>
        <w:t>is coming to an end, and speculation about who will take his place in 2026 has already begun to heat up. Possible candidates include</w:t>
      </w:r>
      <w:r>
        <w:rPr>
          <w:rFonts w:ascii="arial" w:eastAsia="arial" w:hAnsi="arial" w:cs="arial"/>
          <w:b/>
          <w:i w:val="0"/>
          <w:strike w:val="0"/>
          <w:noProof w:val="0"/>
          <w:color w:val="000000"/>
          <w:position w:val="0"/>
          <w:sz w:val="20"/>
          <w:u w:val="none"/>
          <w:vertAlign w:val="baseline"/>
        </w:rPr>
        <w:t xml:space="preserve"> Bryan Donalds, Matt Gaetz, Wilton Simpson and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Florida's political future will be decisive not only for the state, but also for the direction of U.S. politics. The departure of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who has left an important mark during his administration, opens the field for new leaders within the Republican Party.    </w:t>
      </w:r>
    </w:p>
    <w:p>
      <w:pPr>
        <w:pStyle w:val="Normal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Who are the possible candidates to replace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in 2026?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process to elect the next governor of </w:t>
      </w:r>
      <w:r>
        <w:rPr>
          <w:rFonts w:ascii="arial" w:eastAsia="arial" w:hAnsi="arial" w:cs="arial"/>
          <w:b/>
          <w:i w:val="0"/>
          <w:strike w:val="0"/>
          <w:noProof w:val="0"/>
          <w:color w:val="000000"/>
          <w:position w:val="0"/>
          <w:sz w:val="20"/>
          <w:u w:val="none"/>
          <w:vertAlign w:val="baseline"/>
        </w:rPr>
        <w:t>Florida in 2026</w:t>
      </w:r>
      <w:r>
        <w:rPr>
          <w:rFonts w:ascii="arial" w:eastAsia="arial" w:hAnsi="arial" w:cs="arial"/>
          <w:b w:val="0"/>
          <w:i w:val="0"/>
          <w:strike w:val="0"/>
          <w:noProof w:val="0"/>
          <w:color w:val="000000"/>
          <w:position w:val="0"/>
          <w:sz w:val="20"/>
          <w:u w:val="none"/>
          <w:vertAlign w:val="baseline"/>
        </w:rPr>
        <w:t xml:space="preserve"> is expected to be as competitive as it is important for the future of American politics. Among the names that stand out within the </w:t>
      </w:r>
      <w:r>
        <w:rPr>
          <w:rFonts w:ascii="arial" w:eastAsia="arial" w:hAnsi="arial" w:cs="arial"/>
          <w:b/>
          <w:i w:val="0"/>
          <w:strike w:val="0"/>
          <w:noProof w:val="0"/>
          <w:color w:val="000000"/>
          <w:position w:val="0"/>
          <w:sz w:val="20"/>
          <w:u w:val="none"/>
          <w:vertAlign w:val="baseline"/>
        </w:rPr>
        <w:t>Republican Party</w:t>
      </w:r>
      <w:r>
        <w:rPr>
          <w:rFonts w:ascii="arial" w:eastAsia="arial" w:hAnsi="arial" w:cs="arial"/>
          <w:b w:val="0"/>
          <w:i w:val="0"/>
          <w:strike w:val="0"/>
          <w:noProof w:val="0"/>
          <w:color w:val="000000"/>
          <w:position w:val="0"/>
          <w:sz w:val="20"/>
          <w:u w:val="none"/>
          <w:vertAlign w:val="baseline"/>
        </w:rPr>
        <w:t xml:space="preserve">, some have already established a prominent profile in local and national politics.    </w:t>
      </w:r>
    </w:p>
    <w:p>
      <w:pPr>
        <w:pStyle w:val="Normal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Bryan Donalds   </w:t>
      </w:r>
    </w:p>
    <w:p>
      <w:pPr>
        <w:pStyle w:val="Normal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Republican Congressman Byron Donalds </w:t>
      </w:r>
      <w:r>
        <w:rPr>
          <w:rFonts w:ascii="arial" w:eastAsia="arial" w:hAnsi="arial" w:cs="arial"/>
          <w:b w:val="0"/>
          <w:i w:val="0"/>
          <w:strike w:val="0"/>
          <w:noProof w:val="0"/>
          <w:color w:val="000000"/>
          <w:position w:val="0"/>
          <w:sz w:val="20"/>
          <w:u w:val="none"/>
          <w:vertAlign w:val="baseline"/>
        </w:rPr>
        <w:t xml:space="preserve">confirmed on Tuesday </w:t>
      </w:r>
      <w:r>
        <w:rPr>
          <w:rFonts w:ascii="arial" w:eastAsia="arial" w:hAnsi="arial" w:cs="arial"/>
          <w:b/>
          <w:i w:val="0"/>
          <w:strike w:val="0"/>
          <w:noProof w:val="0"/>
          <w:color w:val="000000"/>
          <w:position w:val="0"/>
          <w:sz w:val="20"/>
          <w:u w:val="none"/>
          <w:vertAlign w:val="baseline"/>
        </w:rPr>
        <w:t xml:space="preserve">, February 25, </w:t>
      </w:r>
      <w:r>
        <w:rPr>
          <w:rFonts w:ascii="arial" w:eastAsia="arial" w:hAnsi="arial" w:cs="arial"/>
          <w:b w:val="0"/>
          <w:i w:val="0"/>
          <w:strike w:val="0"/>
          <w:noProof w:val="0"/>
          <w:color w:val="000000"/>
          <w:position w:val="0"/>
          <w:sz w:val="20"/>
          <w:u w:val="none"/>
          <w:vertAlign w:val="baseline"/>
        </w:rPr>
        <w:t>his intention to run for the 2026 election. However, what has garnered media attention is the endorsement he received</w:t>
      </w:r>
      <w:r>
        <w:rPr>
          <w:rFonts w:ascii="arial" w:eastAsia="arial" w:hAnsi="arial" w:cs="arial"/>
          <w:b/>
          <w:i w:val="0"/>
          <w:strike w:val="0"/>
          <w:noProof w:val="0"/>
          <w:color w:val="000000"/>
          <w:position w:val="0"/>
          <w:sz w:val="20"/>
          <w:u w:val="none"/>
          <w:vertAlign w:val="baseline"/>
        </w:rPr>
        <w:t>from President Donald Trump</w:t>
      </w:r>
      <w:r>
        <w:rPr>
          <w:rFonts w:ascii="arial" w:eastAsia="arial" w:hAnsi="arial" w:cs="arial"/>
          <w:b w:val="0"/>
          <w:i w:val="0"/>
          <w:strike w:val="0"/>
          <w:noProof w:val="0"/>
          <w:color w:val="000000"/>
          <w:position w:val="0"/>
          <w:sz w:val="20"/>
          <w:u w:val="none"/>
          <w:vertAlign w:val="baseline"/>
        </w:rPr>
        <w:t>, which could significantly influence his campaign.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was a staunch ally of Donald Trump and was among the candidates to join him on the presidential ticket as vice president, according to The Associated Press.    </w:t>
      </w:r>
    </w:p>
    <w:p>
      <w:pPr>
        <w:pStyle w:val="Normal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Matt Gaetz   </w:t>
      </w:r>
    </w:p>
    <w:p>
      <w:pPr>
        <w:pStyle w:val="Normal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Matt Gaetz, a former member of the House of Representatives</w:t>
      </w:r>
      <w:r>
        <w:rPr>
          <w:rFonts w:ascii="arial" w:eastAsia="arial" w:hAnsi="arial" w:cs="arial"/>
          <w:b w:val="0"/>
          <w:i w:val="0"/>
          <w:strike w:val="0"/>
          <w:noProof w:val="0"/>
          <w:color w:val="000000"/>
          <w:position w:val="0"/>
          <w:sz w:val="20"/>
          <w:u w:val="none"/>
          <w:vertAlign w:val="baseline"/>
        </w:rPr>
        <w:t>, expressed his intention to run in 2025, revealing his interest in state politics. In a recent interview with the Tampa Bay Times, he highlighted his vision for the state and his focus on insurance issues. "If I run, I would be the most pro-consumer candidate on the Republican side," he said, underscoring his commitment to the interests of citizens.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reported that the </w:t>
      </w:r>
      <w:r>
        <w:rPr>
          <w:rFonts w:ascii="arial" w:eastAsia="arial" w:hAnsi="arial" w:cs="arial"/>
          <w:b/>
          <w:i w:val="0"/>
          <w:strike w:val="0"/>
          <w:noProof w:val="0"/>
          <w:color w:val="000000"/>
          <w:position w:val="0"/>
          <w:sz w:val="20"/>
          <w:u w:val="none"/>
          <w:vertAlign w:val="baseline"/>
        </w:rPr>
        <w:t xml:space="preserve">House Ethics Committee </w:t>
      </w:r>
      <w:r>
        <w:rPr>
          <w:rFonts w:ascii="arial" w:eastAsia="arial" w:hAnsi="arial" w:cs="arial"/>
          <w:b w:val="0"/>
          <w:i w:val="0"/>
          <w:strike w:val="0"/>
          <w:noProof w:val="0"/>
          <w:color w:val="000000"/>
          <w:position w:val="0"/>
          <w:sz w:val="20"/>
          <w:u w:val="none"/>
          <w:vertAlign w:val="baseline"/>
        </w:rPr>
        <w:t xml:space="preserve">conducted an investigation into Congressman Matt Gaetz, who was charged with </w:t>
      </w:r>
      <w:r>
        <w:rPr>
          <w:rFonts w:ascii="arial" w:eastAsia="arial" w:hAnsi="arial" w:cs="arial"/>
          <w:b/>
          <w:i w:val="0"/>
          <w:strike w:val="0"/>
          <w:noProof w:val="0"/>
          <w:color w:val="000000"/>
          <w:position w:val="0"/>
          <w:sz w:val="20"/>
          <w:u w:val="none"/>
          <w:vertAlign w:val="baseline"/>
        </w:rPr>
        <w:t>illegal drug use</w:t>
      </w:r>
      <w:r>
        <w:rPr>
          <w:rFonts w:ascii="arial" w:eastAsia="arial" w:hAnsi="arial" w:cs="arial"/>
          <w:b w:val="0"/>
          <w:i w:val="0"/>
          <w:strike w:val="0"/>
          <w:noProof w:val="0"/>
          <w:color w:val="000000"/>
          <w:position w:val="0"/>
          <w:sz w:val="20"/>
          <w:u w:val="none"/>
          <w:vertAlign w:val="baseline"/>
        </w:rPr>
        <w:t xml:space="preserve"> and an </w:t>
      </w:r>
      <w:r>
        <w:rPr>
          <w:rFonts w:ascii="arial" w:eastAsia="arial" w:hAnsi="arial" w:cs="arial"/>
          <w:b/>
          <w:i w:val="0"/>
          <w:strike w:val="0"/>
          <w:noProof w:val="0"/>
          <w:color w:val="000000"/>
          <w:position w:val="0"/>
          <w:sz w:val="20"/>
          <w:u w:val="none"/>
          <w:vertAlign w:val="baseline"/>
        </w:rPr>
        <w:t>alleged sexual relationship with an underage girl</w:t>
      </w:r>
      <w:r>
        <w:rPr>
          <w:rFonts w:ascii="arial" w:eastAsia="arial" w:hAnsi="arial" w:cs="arial"/>
          <w:b w:val="0"/>
          <w:i w:val="0"/>
          <w:strike w:val="0"/>
          <w:noProof w:val="0"/>
          <w:color w:val="000000"/>
          <w:position w:val="0"/>
          <w:sz w:val="20"/>
          <w:u w:val="none"/>
          <w:vertAlign w:val="baseline"/>
        </w:rPr>
        <w:t xml:space="preserve">. Although Gaetz denied these allegations, the committee found evidence that he made tens of thousands of dollars in payments to women in exchange for drugs and sexual encounters.   </w:t>
      </w:r>
    </w:p>
    <w:p>
      <w:pPr>
        <w:pStyle w:val="Normal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Wilton Simpson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Wilton Simpson, who serves as </w:t>
      </w:r>
      <w:r>
        <w:rPr>
          <w:rFonts w:ascii="arial" w:eastAsia="arial" w:hAnsi="arial" w:cs="arial"/>
          <w:b/>
          <w:i w:val="0"/>
          <w:strike w:val="0"/>
          <w:noProof w:val="0"/>
          <w:color w:val="000000"/>
          <w:position w:val="0"/>
          <w:sz w:val="20"/>
          <w:u w:val="none"/>
          <w:vertAlign w:val="baseline"/>
        </w:rPr>
        <w:t>Florida's</w:t>
      </w:r>
      <w:r>
        <w:rPr>
          <w:rFonts w:ascii="arial" w:eastAsia="arial" w:hAnsi="arial" w:cs="arial"/>
          <w:b w:val="0"/>
          <w:i w:val="0"/>
          <w:strike w:val="0"/>
          <w:noProof w:val="0"/>
          <w:color w:val="000000"/>
          <w:position w:val="0"/>
          <w:sz w:val="20"/>
          <w:u w:val="none"/>
          <w:vertAlign w:val="baseline"/>
        </w:rPr>
        <w:t xml:space="preserve"> Commissioner of </w:t>
      </w:r>
      <w:r>
        <w:rPr>
          <w:rFonts w:ascii="arial" w:eastAsia="arial" w:hAnsi="arial" w:cs="arial"/>
          <w:b/>
          <w:i w:val="0"/>
          <w:strike w:val="0"/>
          <w:noProof w:val="0"/>
          <w:color w:val="000000"/>
          <w:position w:val="0"/>
          <w:sz w:val="20"/>
          <w:u w:val="none"/>
          <w:vertAlign w:val="baseline"/>
        </w:rPr>
        <w:t>Agriculture</w:t>
      </w:r>
      <w:r>
        <w:rPr>
          <w:rFonts w:ascii="arial" w:eastAsia="arial" w:hAnsi="arial" w:cs="arial"/>
          <w:b w:val="0"/>
          <w:i w:val="0"/>
          <w:strike w:val="0"/>
          <w:noProof w:val="0"/>
          <w:color w:val="000000"/>
          <w:position w:val="0"/>
          <w:sz w:val="20"/>
          <w:u w:val="none"/>
          <w:vertAlign w:val="baseline"/>
        </w:rPr>
        <w:t xml:space="preserve">, is a fifth-generation resident of this state. The </w:t>
      </w:r>
      <w:r>
        <w:rPr>
          <w:rFonts w:ascii="arial" w:eastAsia="arial" w:hAnsi="arial" w:cs="arial"/>
          <w:b/>
          <w:i w:val="0"/>
          <w:strike w:val="0"/>
          <w:noProof w:val="0"/>
          <w:color w:val="000000"/>
          <w:position w:val="0"/>
          <w:sz w:val="20"/>
          <w:u w:val="none"/>
          <w:vertAlign w:val="baseline"/>
        </w:rPr>
        <w:t>Department of Agriculture and Consumer Services</w:t>
      </w:r>
      <w:r>
        <w:rPr>
          <w:rFonts w:ascii="arial" w:eastAsia="arial" w:hAnsi="arial" w:cs="arial"/>
          <w:b w:val="0"/>
          <w:i w:val="0"/>
          <w:strike w:val="0"/>
          <w:noProof w:val="0"/>
          <w:color w:val="000000"/>
          <w:position w:val="0"/>
          <w:sz w:val="20"/>
          <w:u w:val="none"/>
          <w:vertAlign w:val="baseline"/>
        </w:rPr>
        <w:t xml:space="preserve"> highlighted in his biography that this individual was a farmer and entrepreneur throughout his life. "For more than 40 years, he owned and managed a large-scale egg production operation, which he supplied to families throughout the state," the official platform stated.   </w:t>
      </w:r>
    </w:p>
    <w:p>
      <w:pPr>
        <w:pStyle w:val="Normal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Florida's first lady</w:t>
      </w:r>
      <w:r>
        <w:rPr>
          <w:rFonts w:ascii="arial" w:eastAsia="arial" w:hAnsi="arial" w:cs="arial"/>
          <w:b w:val="0"/>
          <w:i w:val="0"/>
          <w:strike w:val="0"/>
          <w:noProof w:val="0"/>
          <w:color w:val="000000"/>
          <w:position w:val="0"/>
          <w:sz w:val="20"/>
          <w:u w:val="none"/>
          <w:vertAlign w:val="baseline"/>
        </w:rPr>
        <w:t>, strengthened her presence as a political figure throughout her husband's term. With a background as a journalist and communications specialist, her influence has grown significantly.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press conference held in</w:t>
      </w:r>
      <w:r>
        <w:rPr>
          <w:rFonts w:ascii="arial" w:eastAsia="arial" w:hAnsi="arial" w:cs="arial"/>
          <w:b/>
          <w:i w:val="0"/>
          <w:strike w:val="0"/>
          <w:noProof w:val="0"/>
          <w:color w:val="000000"/>
          <w:position w:val="0"/>
          <w:sz w:val="20"/>
          <w:u w:val="none"/>
          <w:vertAlign w:val="baseline"/>
        </w:rPr>
        <w:t xml:space="preserve"> Miami</w:t>
      </w:r>
      <w:r>
        <w:rPr>
          <w:rFonts w:ascii="arial" w:eastAsia="arial" w:hAnsi="arial" w:cs="arial"/>
          <w:b w:val="0"/>
          <w:i w:val="0"/>
          <w:strike w:val="0"/>
          <w:noProof w:val="0"/>
          <w:color w:val="000000"/>
          <w:position w:val="0"/>
          <w:sz w:val="20"/>
          <w:u w:val="none"/>
          <w:vertAlign w:val="baseline"/>
        </w:rPr>
        <w:t xml:space="preserve">, Casey, accompanied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addressed the possibility of running for public office. She quoted the famous</w:t>
      </w:r>
      <w:r>
        <w:rPr>
          <w:rFonts w:ascii="arial" w:eastAsia="arial" w:hAnsi="arial" w:cs="arial"/>
          <w:b/>
          <w:i w:val="0"/>
          <w:strike w:val="0"/>
          <w:noProof w:val="0"/>
          <w:color w:val="000000"/>
          <w:position w:val="0"/>
          <w:sz w:val="20"/>
          <w:u w:val="none"/>
          <w:vertAlign w:val="baseline"/>
        </w:rPr>
        <w:t xml:space="preserve"> Yogi Berra</w:t>
      </w:r>
      <w:r>
        <w:rPr>
          <w:rFonts w:ascii="arial" w:eastAsia="arial" w:hAnsi="arial" w:cs="arial"/>
          <w:b w:val="0"/>
          <w:i w:val="0"/>
          <w:strike w:val="0"/>
          <w:noProof w:val="0"/>
          <w:color w:val="000000"/>
          <w:position w:val="0"/>
          <w:sz w:val="20"/>
          <w:u w:val="none"/>
          <w:vertAlign w:val="baseline"/>
        </w:rPr>
        <w:t xml:space="preserve"> to illustrate her perspective: "When you come to a fork in the road, take it. This phrase suggests an openness to new opportunities in his political future.   </w:t>
      </w:r>
    </w:p>
    <w:p>
      <w:pPr>
        <w:pStyle w:val="Normal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When will be the end date of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administration in Florida?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assumed the governorship of Florida in </w:t>
      </w:r>
      <w:r>
        <w:rPr>
          <w:rFonts w:ascii="arial" w:eastAsia="arial" w:hAnsi="arial" w:cs="arial"/>
          <w:b/>
          <w:i w:val="0"/>
          <w:strike w:val="0"/>
          <w:noProof w:val="0"/>
          <w:color w:val="000000"/>
          <w:position w:val="0"/>
          <w:sz w:val="20"/>
          <w:u w:val="none"/>
          <w:vertAlign w:val="baseline"/>
        </w:rPr>
        <w:t>January 2019</w:t>
      </w:r>
      <w:r>
        <w:rPr>
          <w:rFonts w:ascii="arial" w:eastAsia="arial" w:hAnsi="arial" w:cs="arial"/>
          <w:b w:val="0"/>
          <w:i w:val="0"/>
          <w:strike w:val="0"/>
          <w:noProof w:val="0"/>
          <w:color w:val="000000"/>
          <w:position w:val="0"/>
          <w:sz w:val="20"/>
          <w:u w:val="none"/>
          <w:vertAlign w:val="baseline"/>
        </w:rPr>
        <w:t xml:space="preserve"> and, according to state law, his term will conclude at the end of 2026.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will not be able to run for re-election again in 2026 due to limitations imposed by the Florida Constitution, which only allows two consecutive terms for the governor.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Florida's gubernatorial election is scheduled for</w:t>
      </w:r>
      <w:r>
        <w:rPr>
          <w:rFonts w:ascii="arial" w:eastAsia="arial" w:hAnsi="arial" w:cs="arial"/>
          <w:b/>
          <w:i w:val="0"/>
          <w:strike w:val="0"/>
          <w:noProof w:val="0"/>
          <w:color w:val="000000"/>
          <w:position w:val="0"/>
          <w:sz w:val="20"/>
          <w:u w:val="none"/>
          <w:vertAlign w:val="baseline"/>
        </w:rPr>
        <w:t xml:space="preserve"> November 2026</w:t>
      </w:r>
      <w:r>
        <w:rPr>
          <w:rFonts w:ascii="arial" w:eastAsia="arial" w:hAnsi="arial" w:cs="arial"/>
          <w:b w:val="0"/>
          <w:i w:val="0"/>
          <w:strike w:val="0"/>
          <w:noProof w:val="0"/>
          <w:color w:val="000000"/>
          <w:position w:val="0"/>
          <w:sz w:val="20"/>
          <w:u w:val="none"/>
          <w:vertAlign w:val="baseline"/>
        </w:rPr>
        <w:t xml:space="preserve">. This means that, as the date approaches, the names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potential successors will begin to gain more visibility, especially as the campaigns intensify.  </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15" style="position:absolute;z-index:251826176"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(93%); CAMPAIGNS &amp; ELECTIONS (90%); ELECTIONS (90%); GOVERNMENT BODIES &amp; OFFICES (90%); LEGISLATIVE BODIES (90%); POLITICAL PARTIES (90%); POLITICS (90%); US REPUBLICAN PARTY (90%); NEGATIVE PERSONAL NEWS (89%); CONSUMER PROTECTION (78%); ETHICS (78%); GOVERNMENT &amp; PUBLIC ADMINISTRATION (78%); HEADS OF GOVERNMENT ELECTIONS (78%); INTERVIEWS (78%); GOVERNMENT ETHICS (73%); JOURNALISM (71%); PROFILES &amp; BIOGRAPHIES (68%); CONTROLLED SUBSTANCES CRIME (67%); INVESTIGATIONS (67%); NEGATIVE NEWS (67%); CHILD SEXUAL ABUSE (66%); PRESS CONFERENCES (66%); AGRICULTURE DEPARTMENTS (64%); ILLEGAL DRUGS (61%); WRITERS (60%)</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(70%); AGRICULTURE DEPARTMENTS (64%); CHICKEN EGG PRODUCTION (60%); WRITERS (60%)</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(94%);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DONALD TRUMP (92%); BYRON DONALDS (79%)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(79%); TAMPA, FL, USA (79%); FLORIDA, USA (95%); UNITED STATES (93%)</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52"/>
      </w:pPr>
    </w:p>
    <w:p>
      <w:pPr>
        <w:pStyle w:val="Normal52"/>
        <w:ind w:left="200"/>
        <w:sectPr>
          <w:type w:val="continuous"/>
          <w:pgMar w:top="840" w:right="1000" w:bottom="840" w:left="1000" w:header="400" w:footer="400"/>
          <w:pgNumType w:fmt="decimal"/>
          <w:cols w:space="720"/>
        </w:sectPr>
      </w:pPr>
      <w:r>
        <w:br/>
      </w:r>
      <w:r>
        <w:pict>
          <v:line id="_x0000_s121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934"/>
          <w:headerReference w:type="default" r:id="rId935"/>
          <w:footerReference w:type="even" r:id="rId936"/>
          <w:footerReference w:type="default" r:id="rId937"/>
          <w:headerReference w:type="first" r:id="rId938"/>
          <w:footerReference w:type="first" r:id="rId939"/>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940" w:history="1">
        <w:r>
          <w:rPr>
            <w:rFonts w:ascii="arial" w:eastAsia="arial" w:hAnsi="arial" w:cs="arial"/>
            <w:b/>
            <w:i/>
            <w:strike w:val="0"/>
            <w:color w:val="0077CC"/>
            <w:sz w:val="28"/>
            <w:u w:val="single"/>
            <w:vertAlign w:val="baseline"/>
          </w:rPr>
          <w:t xml:space="preserve">Governor </w:t>
        </w:r>
      </w:hyperlink>
      <w:hyperlink r:id="rId941" w:history="1">
        <w:r>
          <w:rPr>
            <w:rFonts w:ascii="arial" w:eastAsia="arial" w:hAnsi="arial" w:cs="arial"/>
            <w:b/>
            <w:i/>
            <w:strike w:val="0"/>
            <w:color w:val="0077CC"/>
            <w:sz w:val="28"/>
            <w:u w:val="single"/>
            <w:vertAlign w:val="baseline"/>
          </w:rPr>
          <w:t>Ron</w:t>
        </w:r>
      </w:hyperlink>
      <w:hyperlink r:id="rId942" w:history="1">
        <w:r>
          <w:rPr>
            <w:rFonts w:ascii="arial" w:eastAsia="arial" w:hAnsi="arial" w:cs="arial"/>
            <w:b/>
            <w:i/>
            <w:strike w:val="0"/>
            <w:color w:val="0077CC"/>
            <w:sz w:val="28"/>
            <w:u w:val="single"/>
            <w:vertAlign w:val="baseline"/>
          </w:rPr>
          <w:t xml:space="preserve"> </w:t>
        </w:r>
      </w:hyperlink>
      <w:hyperlink r:id="rId943" w:history="1">
        <w:r>
          <w:rPr>
            <w:rFonts w:ascii="arial" w:eastAsia="arial" w:hAnsi="arial" w:cs="arial"/>
            <w:b/>
            <w:i/>
            <w:strike w:val="0"/>
            <w:color w:val="0077CC"/>
            <w:sz w:val="28"/>
            <w:u w:val="single"/>
            <w:vertAlign w:val="baseline"/>
          </w:rPr>
          <w:t>DeSantis</w:t>
        </w:r>
      </w:hyperlink>
      <w:hyperlink r:id="rId944" w:history="1">
        <w:r>
          <w:rPr>
            <w:rFonts w:ascii="arial" w:eastAsia="arial" w:hAnsi="arial" w:cs="arial"/>
            <w:b/>
            <w:i/>
            <w:strike w:val="0"/>
            <w:color w:val="0077CC"/>
            <w:sz w:val="28"/>
            <w:u w:val="single"/>
            <w:vertAlign w:val="baseline"/>
          </w:rPr>
          <w:t xml:space="preserve"> Appoints Three to Florida Is For Veterans, Inc. Board of Directors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2025 Friday 6:47 PM  EST</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53"/>
        <w:keepNext w:val="0"/>
        <w:spacing w:before="120" w:after="0" w:line="220" w:lineRule="atLeast"/>
        <w:ind w:left="0" w:right="0" w:firstLine="0"/>
        <w:jc w:val="left"/>
      </w:pPr>
      <w:r>
        <w:br/>
      </w:r>
      <w:r>
        <w:pict>
          <v:shape id="_x0000_i1217" type="#_x0000_t75" style="width:15.19pt;height:15.19pt">
            <v:imagedata r:id="rId2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8" style="position:absolute;z-index:2518282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Three to Florida Is For Veterans, Inc. Board of Directors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Jonathan "Fizzle" Fay and Will Rodriguez and the reappointment of Jeffrey Cathey to Florida Is For Veterans, Inc. Board of Directors.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"Fizzle" Fay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Fay is the Director of Asset Management at Airline MRO Parts and is a Subject Matter Expert for HoldFast Headquarters. A veteran of the United States Navy, he previously served as the Executive Officer of the United States Navy Flight Demonstration Squadron (Blue Angels) and was a Special Assistant and Congressional Liaison for the Office of the Secretary of Defense. Fay earned his bachelor's degree in economics from the United States Naval Academy and his master's degree in business administration from the Naval Post Graduate School.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Rodriguez</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is a Partner at Corcoran Partners. With extensive experience in public service, he was previously the Senior Advisor to the Florida Speaker of the House of Representatives, Jose Oliva, and was the Director of Florida House Campaigns. Rodriguez is a veteran of the United States Navy and is a board member of a Classical Preparatory School.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Cathey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Cathey is currently retired and previously served as the Head of the Military and Veteran Affairs for Bank of America and an Adjunct Professor at the University of South Florida. He is a veteran of the United States Navy, retiring with the rank of Captain. Active in his community, he currently serves as a member of the Our Community Salutes Board of Directors and the Naval Aviation Museum Board of Directors and was inducted into the Florida Veterans Hall of Fame in 2022. Cathey earned his bachelor's degree in finance from the University of South Florida and his master's degree in national security and strategic studies from the Naval War College.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945"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946" w:history="1">
        <w:r>
          <w:rPr>
            <w:rFonts w:ascii="arial" w:eastAsia="arial" w:hAnsi="arial" w:cs="arial"/>
            <w:b/>
            <w:i/>
            <w:strike w:val="0"/>
            <w:noProof w:val="0"/>
            <w:color w:val="0077CC"/>
            <w:position w:val="0"/>
            <w:sz w:val="20"/>
            <w:u w:val="single"/>
            <w:vertAlign w:val="baseline"/>
          </w:rPr>
          <w:t>ron</w:t>
        </w:r>
      </w:hyperlink>
      <w:hyperlink r:id="rId947" w:history="1">
        <w:r>
          <w:rPr>
            <w:rFonts w:ascii="arial" w:eastAsia="arial" w:hAnsi="arial" w:cs="arial"/>
            <w:b w:val="0"/>
            <w:i/>
            <w:strike w:val="0"/>
            <w:noProof w:val="0"/>
            <w:color w:val="0077CC"/>
            <w:position w:val="0"/>
            <w:sz w:val="20"/>
            <w:u w:val="single"/>
            <w:vertAlign w:val="baseline"/>
          </w:rPr>
          <w:t>-</w:t>
        </w:r>
      </w:hyperlink>
      <w:hyperlink r:id="rId948" w:history="1">
        <w:r>
          <w:rPr>
            <w:rFonts w:ascii="arial" w:eastAsia="arial" w:hAnsi="arial" w:cs="arial"/>
            <w:b/>
            <w:i/>
            <w:strike w:val="0"/>
            <w:noProof w:val="0"/>
            <w:color w:val="0077CC"/>
            <w:position w:val="0"/>
            <w:sz w:val="20"/>
            <w:u w:val="single"/>
            <w:vertAlign w:val="baseline"/>
          </w:rPr>
          <w:t>desantis</w:t>
        </w:r>
      </w:hyperlink>
      <w:hyperlink r:id="rId949" w:history="1">
        <w:r>
          <w:rPr>
            <w:rFonts w:ascii="arial" w:eastAsia="arial" w:hAnsi="arial" w:cs="arial"/>
            <w:b w:val="0"/>
            <w:i/>
            <w:strike w:val="0"/>
            <w:noProof w:val="0"/>
            <w:color w:val="0077CC"/>
            <w:position w:val="0"/>
            <w:sz w:val="20"/>
            <w:u w:val="single"/>
            <w:vertAlign w:val="baseline"/>
          </w:rPr>
          <w:t>-appoints-three-florida-veterans-inc-board-directors</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MSTRUCK-9083750 MSTRUCK</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19" style="position:absolute;z-index:251829248"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BOARDS OF DIRECTORS (93%); APPOINTMENTS (91%); VETERANS (91%); BUSINESS EDUCATION (90%); CERTIFICATES, DEGREES &amp; DIPLOMAS (90%); EMPLOYMENT HISTORY (90%); GOVERNMENT BODIES &amp; OFFICES (90%); MILITARY SCHOOLS &amp; ACADEMIES (90%); NAVIES (90%); PERSONNEL CHANGES (90%); US NAVY (90%); US REPUBLICAN PARTY (90%); GOVERNORS (89%); NATIONAL SECURITY &amp; FOREIGN RELATIONS (89%); GRADUATE &amp; PROFESSIONAL SCHOOLS (88%); EXECUTIVES (78%); GOVERNMENT &amp; PUBLIC ADMINISTRATION (78%); GOVERNMENT ADVISORS &amp; MINISTERS (78%); LEGISLATIVE BODIES (78%); PRESS RELEASES (78%); VETERANS AFFAIRS (78%); COLLEGE &amp; UNIVERSITY PROFESSORS (73%); ECONOMICS (73%); FORTUNE 500 COMPANIES (73%); DEFENSE DEPARTMENTS (70%); CAMPAIGNS &amp; ELECTIONS (69%); NATIONAL SECURITY (69%); SECONDARY SCHOOLS (69%); SOCIAL SCIENCE EDUCATION (68%)</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AMERICA CORP (55%)</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NAVY (84%); UNITED STATES NAVAL ACADEMY (55%); UNIVERSITY OF SOUTH FLORIDA (53%)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BAC (NYSE) (55%); BAC (LSE) (55%); 8648 (TSE) (55%)</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(55%); NAICS522110 COMMERCIAL BANKING (55%); SIC6712 OFFICES OF BANK HOLDING COMPANIES (55%); MILITARY SCHOOLS &amp; ACADEMIES (90%); NAVIES (90%); US NAVY (90%); GRADUATE &amp; PROFESSIONAL SCHOOLS (88%); ASSET MANAGEMENT (76%); COLLEGE &amp; UNIVERSITY PROFESSORS (73%); DEFENSE DEPARTMENTS (70%); SECONDARY SCHOOLS (69%); MUSEUMS &amp; GALLERIES (63%)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FLORIDA, USA (96%); UNITED STATES (94%)</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Pr>
        <w:pStyle w:val="Normal53"/>
      </w:pPr>
    </w:p>
    <w:p>
      <w:pPr>
        <w:pStyle w:val="Normal53"/>
        <w:ind w:left="200"/>
        <w:sectPr>
          <w:type w:val="continuous"/>
          <w:pgMar w:top="840" w:right="1000" w:bottom="840" w:left="1000" w:header="400" w:footer="400"/>
          <w:pgNumType w:fmt="decimal"/>
          <w:cols w:space="720"/>
        </w:sectPr>
      </w:pPr>
      <w:r>
        <w:br/>
      </w:r>
      <w:r>
        <w:pict>
          <v:line id="_x0000_s1220"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950"/>
          <w:headerReference w:type="default" r:id="rId951"/>
          <w:footerReference w:type="even" r:id="rId952"/>
          <w:footerReference w:type="default" r:id="rId953"/>
          <w:headerReference w:type="first" r:id="rId954"/>
          <w:footerReference w:type="first" r:id="rId955"/>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956" w:history="1">
        <w:r>
          <w:rPr>
            <w:rFonts w:ascii="arial" w:eastAsia="arial" w:hAnsi="arial" w:cs="arial"/>
            <w:b/>
            <w:i/>
            <w:strike w:val="0"/>
            <w:color w:val="0077CC"/>
            <w:sz w:val="28"/>
            <w:u w:val="single"/>
            <w:vertAlign w:val="baseline"/>
          </w:rPr>
          <w:t>Ron</w:t>
        </w:r>
      </w:hyperlink>
      <w:hyperlink r:id="rId957" w:history="1">
        <w:r>
          <w:rPr>
            <w:rFonts w:ascii="arial" w:eastAsia="arial" w:hAnsi="arial" w:cs="arial"/>
            <w:b/>
            <w:i/>
            <w:strike w:val="0"/>
            <w:color w:val="0077CC"/>
            <w:sz w:val="28"/>
            <w:u w:val="single"/>
            <w:vertAlign w:val="baseline"/>
          </w:rPr>
          <w:t xml:space="preserve"> </w:t>
        </w:r>
      </w:hyperlink>
      <w:hyperlink r:id="rId958" w:history="1">
        <w:r>
          <w:rPr>
            <w:rFonts w:ascii="arial" w:eastAsia="arial" w:hAnsi="arial" w:cs="arial"/>
            <w:b/>
            <w:i/>
            <w:strike w:val="0"/>
            <w:color w:val="0077CC"/>
            <w:sz w:val="28"/>
            <w:u w:val="single"/>
            <w:vertAlign w:val="baseline"/>
          </w:rPr>
          <w:t>DeSantis</w:t>
        </w:r>
      </w:hyperlink>
      <w:hyperlink r:id="rId959" w:history="1">
        <w:r>
          <w:rPr>
            <w:rFonts w:ascii="arial" w:eastAsia="arial" w:hAnsi="arial" w:cs="arial"/>
            <w:b/>
            <w:i/>
            <w:strike w:val="0"/>
            <w:color w:val="0077CC"/>
            <w:sz w:val="28"/>
            <w:u w:val="single"/>
            <w:vertAlign w:val="baseline"/>
          </w:rPr>
          <w:t xml:space="preserve"> reveals The Masters is 'the best sporting event' he's ever attended</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 1:16 PM EST</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1" style="position:absolute;z-index:251831296" from="0,2pt" to="512pt,2pt" strokecolor="#009ddb" strokeweight="2pt">
            <v:stroke linestyle="single"/>
            <w10:wrap type="topAndBottom"/>
          </v:line>
        </w:pict>
      </w:r>
    </w:p>
    <w:p>
      <w:pPr>
        <w:pStyle w:val="Normal54"/>
      </w:pP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11th, 2025 ( </w:t>
      </w:r>
      <w:hyperlink r:id="rId960"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96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962" w:history="1">
        <w:r>
          <w:rPr>
            <w:rFonts w:ascii="arial" w:eastAsia="arial" w:hAnsi="arial" w:cs="arial"/>
            <w:b/>
            <w:i/>
            <w:strike w:val="0"/>
            <w:noProof w:val="0"/>
            <w:color w:val="0077CC"/>
            <w:position w:val="0"/>
            <w:sz w:val="20"/>
            <w:u w:val="single"/>
            <w:vertAlign w:val="baseline"/>
          </w:rPr>
          <w:t>Ron</w:t>
        </w:r>
      </w:hyperlink>
      <w:hyperlink r:id="rId963" w:history="1">
        <w:r>
          <w:rPr>
            <w:rFonts w:ascii="arial" w:eastAsia="arial" w:hAnsi="arial" w:cs="arial"/>
            <w:b w:val="0"/>
            <w:i/>
            <w:strike w:val="0"/>
            <w:noProof w:val="0"/>
            <w:color w:val="0077CC"/>
            <w:position w:val="0"/>
            <w:sz w:val="20"/>
            <w:u w:val="single"/>
            <w:vertAlign w:val="baseline"/>
          </w:rPr>
          <w:t xml:space="preserve"> </w:t>
        </w:r>
      </w:hyperlink>
      <w:hyperlink r:id="rId964" w:history="1">
        <w:r>
          <w:rPr>
            <w:rFonts w:ascii="arial" w:eastAsia="arial" w:hAnsi="arial" w:cs="arial"/>
            <w:b/>
            <w:i/>
            <w:strike w:val="0"/>
            <w:noProof w:val="0"/>
            <w:color w:val="0077CC"/>
            <w:position w:val="0"/>
            <w:sz w:val="20"/>
            <w:u w:val="single"/>
            <w:vertAlign w:val="baseline"/>
          </w:rPr>
          <w:t>DeSantis</w:t>
        </w:r>
      </w:hyperlink>
      <w:hyperlink r:id="rId965" w:history="1">
        <w:r>
          <w:rPr>
            <w:rFonts w:ascii="arial" w:eastAsia="arial" w:hAnsi="arial" w:cs="arial"/>
            <w:b w:val="0"/>
            <w:i/>
            <w:strike w:val="0"/>
            <w:noProof w:val="0"/>
            <w:color w:val="0077CC"/>
            <w:position w:val="0"/>
            <w:sz w:val="20"/>
            <w:u w:val="single"/>
            <w:vertAlign w:val="baseline"/>
          </w:rPr>
          <w:t xml:space="preserve"> has traveled to dozens of major sporting events as</w:t>
        </w:r>
      </w:hyperlink>
      <w:r>
        <w:rPr>
          <w:rFonts w:ascii="arial" w:eastAsia="arial" w:hAnsi="arial" w:cs="arial"/>
          <w:b w:val="0"/>
          <w:i w:val="0"/>
          <w:strike w:val="0"/>
          <w:noProof w:val="0"/>
          <w:color w:val="000000"/>
          <w:position w:val="0"/>
          <w:sz w:val="20"/>
          <w:u w:val="none"/>
          <w:vertAlign w:val="baseline"/>
        </w:rPr>
        <w:t> </w:t>
      </w:r>
      <w:hyperlink r:id="rId966" w:history="1">
        <w:r>
          <w:rPr>
            <w:rFonts w:ascii="arial" w:eastAsia="arial" w:hAnsi="arial" w:cs="arial"/>
            <w:b w:val="0"/>
            <w:i/>
            <w:strike w:val="0"/>
            <w:noProof w:val="0"/>
            <w:color w:val="0077CC"/>
            <w:position w:val="0"/>
            <w:sz w:val="20"/>
            <w:u w:val="single"/>
            <w:vertAlign w:val="baseline"/>
          </w:rPr>
          <w:t>Florida Governor, but the latest edition of his absolute favorite is happening this weekend.</w:t>
        </w:r>
      </w:hyperlink>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hosted two Super Bowls since I've been Governor. I was at the National Championship basketball game with the University of Florida in San Antonio to watch that on Monday. I've been into the college World Series, all these things. But I'd say the Masters is probably the best sporting event I've ever attended,'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dished to friendly interviewer  </w:t>
      </w:r>
      <w:hyperlink r:id="rId967" w:history="1">
        <w:r>
          <w:rPr>
            <w:rFonts w:ascii="arial" w:eastAsia="arial" w:hAnsi="arial" w:cs="arial"/>
            <w:b w:val="0"/>
            <w:i/>
            <w:strike w:val="0"/>
            <w:noProof w:val="0"/>
            <w:color w:val="0077CC"/>
            <w:position w:val="0"/>
            <w:sz w:val="20"/>
            <w:u w:val="single"/>
            <w:vertAlign w:val="baseline"/>
          </w:rPr>
          <w:t>Mark Levin.</w:t>
        </w:r>
      </w:hyperlink>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unique venue, unique competition, and I'm looking forward to doing it, to watching.'</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is an avid golfer, with a  </w:t>
      </w:r>
      <w:hyperlink r:id="rId968" w:history="1">
        <w:r>
          <w:rPr>
            <w:rFonts w:ascii="arial" w:eastAsia="arial" w:hAnsi="arial" w:cs="arial"/>
            <w:b w:val="0"/>
            <w:i/>
            <w:strike w:val="0"/>
            <w:noProof w:val="0"/>
            <w:color w:val="0077CC"/>
            <w:position w:val="0"/>
            <w:sz w:val="20"/>
            <w:u w:val="single"/>
            <w:vertAlign w:val="baseline"/>
          </w:rPr>
          <w:t>golf simulator in the Governor's Mansion. And he was willing to share what golfing the Masters course was like to Levin's audience.</w:t>
        </w:r>
      </w:hyperlink>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hit some pretty big drives. But man, you get in there and approach to these greens and it is just lethal. I mean, they're lightning fast. They've got amazing contours. So you've got to have that short game,'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revealed. 'I've had times where I've driven the ball really well and then just not scored as well.'</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affinity for The Masters and the Augusta National Golf Club that hosts it extends to his appointments. President </w:t>
      </w:r>
      <w:hyperlink r:id="rId969" w:history="1">
        <w:r>
          <w:rPr>
            <w:rFonts w:ascii="arial" w:eastAsia="arial" w:hAnsi="arial" w:cs="arial"/>
            <w:b w:val="0"/>
            <w:i/>
            <w:strike w:val="0"/>
            <w:noProof w:val="0"/>
            <w:color w:val="0077CC"/>
            <w:position w:val="0"/>
            <w:sz w:val="20"/>
            <w:u w:val="single"/>
            <w:vertAlign w:val="baseline"/>
          </w:rPr>
          <w:t>Fred Ridley is on the University of Florida Board.</w:t>
        </w:r>
      </w:hyperlink>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970" w:history="1">
        <w:r>
          <w:rPr>
            <w:rFonts w:ascii="arial" w:eastAsia="arial" w:hAnsi="arial" w:cs="arial"/>
            <w:b/>
            <w:i/>
            <w:strike w:val="0"/>
            <w:noProof w:val="0"/>
            <w:color w:val="0077CC"/>
            <w:position w:val="0"/>
            <w:sz w:val="20"/>
            <w:u w:val="single"/>
            <w:vertAlign w:val="baseline"/>
          </w:rPr>
          <w:t>Ron</w:t>
        </w:r>
      </w:hyperlink>
      <w:hyperlink r:id="rId971" w:history="1">
        <w:r>
          <w:rPr>
            <w:rFonts w:ascii="arial" w:eastAsia="arial" w:hAnsi="arial" w:cs="arial"/>
            <w:b w:val="0"/>
            <w:i/>
            <w:strike w:val="0"/>
            <w:noProof w:val="0"/>
            <w:color w:val="0077CC"/>
            <w:position w:val="0"/>
            <w:sz w:val="20"/>
            <w:u w:val="single"/>
            <w:vertAlign w:val="baseline"/>
          </w:rPr>
          <w:t xml:space="preserve"> </w:t>
        </w:r>
      </w:hyperlink>
      <w:hyperlink r:id="rId972" w:history="1">
        <w:r>
          <w:rPr>
            <w:rFonts w:ascii="arial" w:eastAsia="arial" w:hAnsi="arial" w:cs="arial"/>
            <w:b/>
            <w:i/>
            <w:strike w:val="0"/>
            <w:noProof w:val="0"/>
            <w:color w:val="0077CC"/>
            <w:position w:val="0"/>
            <w:sz w:val="20"/>
            <w:u w:val="single"/>
            <w:vertAlign w:val="baseline"/>
          </w:rPr>
          <w:t>DeSantis</w:t>
        </w:r>
      </w:hyperlink>
      <w:hyperlink r:id="rId973" w:history="1">
        <w:r>
          <w:rPr>
            <w:rFonts w:ascii="arial" w:eastAsia="arial" w:hAnsi="arial" w:cs="arial"/>
            <w:b w:val="0"/>
            <w:i/>
            <w:strike w:val="0"/>
            <w:noProof w:val="0"/>
            <w:color w:val="0077CC"/>
            <w:position w:val="0"/>
            <w:sz w:val="20"/>
            <w:u w:val="single"/>
            <w:vertAlign w:val="baseline"/>
          </w:rPr>
          <w:t xml:space="preserve"> reveals The Masters is 'the best sporting event' he's ever attended appeared first on</w:t>
        </w:r>
      </w:hyperlink>
      <w:r>
        <w:rPr>
          <w:rFonts w:ascii="arial" w:eastAsia="arial" w:hAnsi="arial" w:cs="arial"/>
          <w:b w:val="0"/>
          <w:i w:val="0"/>
          <w:strike w:val="0"/>
          <w:noProof w:val="0"/>
          <w:color w:val="000000"/>
          <w:position w:val="0"/>
          <w:sz w:val="20"/>
          <w:u w:val="none"/>
          <w:vertAlign w:val="baseline"/>
        </w:rPr>
        <w:t> </w:t>
      </w:r>
      <w:hyperlink r:id="rId974"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54"/>
        <w:keepNext w:val="0"/>
        <w:spacing w:before="240" w:after="0" w:line="260" w:lineRule="atLeast"/>
        <w:ind w:left="0" w:right="0" w:firstLine="0"/>
        <w:jc w:val="both"/>
      </w:pPr>
      <w:hyperlink r:id="rId975" w:history="1">
        <w:r>
          <w:rPr>
            <w:rFonts w:ascii="arial" w:eastAsia="arial" w:hAnsi="arial" w:cs="arial"/>
            <w:b w:val="0"/>
            <w:i/>
            <w:strike w:val="0"/>
            <w:color w:val="0077CC"/>
            <w:sz w:val="20"/>
            <w:u w:val="single"/>
            <w:vertAlign w:val="baseline"/>
          </w:rPr>
          <w:t>Link to the original story.</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4"/>
        <w:spacing w:line="60" w:lineRule="exact"/>
      </w:pPr>
      <w:r>
        <w:pict>
          <v:line id="_x0000_s1222" style="position:absolute;z-index:251832320"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23" style="position:absolute;z-index:251833344"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SPORTS &amp; RECREATION EVENTS (94%); SPORTS &amp; RECREATION (92%); GOLF (90%); GOVERNORS (90%); POLITICS (89%); ATHLETES (78%); BLOGS &amp; MESSAGE BOARDS (78%); ELECTIONS (78%); LOBBYING (78%); COLLEGE &amp; UNIVERSITY SPORTS (76%); UNIVERSITY ADMINISTRATION (76%); BASKETBALL (71%); BASKETBALL TOURNAMENTS (57%); APolitical (%); Headlines (%); Augusta National Golf Club (%); Fred Ridley (%); Mark Levin (%); Masters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GOLDMAN SACHS GROUP INC (82%)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FLORIDA (57%)</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GS (NYSE) (82%)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NAICS523150 INVESTMENT BANKING AND SECURITIES INTERMEDIATION (82%); NAICS523940 PORTFOLIO MANAGEMENT AND INVESTMENT ADVICE (82%); SIC6211 SECURITY BROKERS, DEALERS, &amp; FLOTATION COMPANIES (82%); SIC6282 INVESTMENT ADVICE (82%); SIC6289 SERVICES ALLIED WITH THE EXCHANGE OF SECURITIES OR COMMODITIES, NEC (82%); SIC6798 REAL ESTATE INVESTMENT TRUSTS (82%); BLOGS &amp; MESSAGE BOARDS (78%); COLLEGE &amp; UNIVERSITY SPORTS (76%)</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(97%)</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54"/>
      </w:pPr>
    </w:p>
    <w:p>
      <w:pPr>
        <w:pStyle w:val="Normal54"/>
        <w:ind w:left="200"/>
        <w:sectPr>
          <w:type w:val="continuous"/>
          <w:pgMar w:top="840" w:right="1000" w:bottom="840" w:left="1000" w:header="400" w:footer="400"/>
          <w:pgNumType w:fmt="decimal"/>
          <w:cols w:space="720"/>
        </w:sectPr>
      </w:pPr>
      <w:r>
        <w:br/>
      </w:r>
      <w:r>
        <w:pict>
          <v:line id="_x0000_s1224"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976"/>
          <w:headerReference w:type="default" r:id="rId977"/>
          <w:footerReference w:type="even" r:id="rId978"/>
          <w:footerReference w:type="default" r:id="rId979"/>
          <w:headerReference w:type="first" r:id="rId980"/>
          <w:footerReference w:type="first" r:id="rId981"/>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982" w:history="1">
        <w:r>
          <w:rPr>
            <w:rFonts w:ascii="arial" w:eastAsia="arial" w:hAnsi="arial" w:cs="arial"/>
            <w:b/>
            <w:i/>
            <w:strike w:val="0"/>
            <w:color w:val="0077CC"/>
            <w:sz w:val="28"/>
            <w:u w:val="single"/>
            <w:vertAlign w:val="baseline"/>
          </w:rPr>
          <w:t xml:space="preserve">GOVERNOR </w:t>
        </w:r>
      </w:hyperlink>
      <w:hyperlink r:id="rId983" w:history="1">
        <w:r>
          <w:rPr>
            <w:rFonts w:ascii="arial" w:eastAsia="arial" w:hAnsi="arial" w:cs="arial"/>
            <w:b/>
            <w:i/>
            <w:strike w:val="0"/>
            <w:color w:val="0077CC"/>
            <w:sz w:val="28"/>
            <w:u w:val="single"/>
            <w:vertAlign w:val="baseline"/>
          </w:rPr>
          <w:t>RON</w:t>
        </w:r>
      </w:hyperlink>
      <w:hyperlink r:id="rId984" w:history="1">
        <w:r>
          <w:rPr>
            <w:rFonts w:ascii="arial" w:eastAsia="arial" w:hAnsi="arial" w:cs="arial"/>
            <w:b/>
            <w:i/>
            <w:strike w:val="0"/>
            <w:color w:val="0077CC"/>
            <w:sz w:val="28"/>
            <w:u w:val="single"/>
            <w:vertAlign w:val="baseline"/>
          </w:rPr>
          <w:t xml:space="preserve"> </w:t>
        </w:r>
      </w:hyperlink>
      <w:hyperlink r:id="rId985" w:history="1">
        <w:r>
          <w:rPr>
            <w:rFonts w:ascii="arial" w:eastAsia="arial" w:hAnsi="arial" w:cs="arial"/>
            <w:b/>
            <w:i/>
            <w:strike w:val="0"/>
            <w:color w:val="0077CC"/>
            <w:sz w:val="28"/>
            <w:u w:val="single"/>
            <w:vertAlign w:val="baseline"/>
          </w:rPr>
          <w:t>DESANTIS</w:t>
        </w:r>
      </w:hyperlink>
      <w:hyperlink r:id="rId986" w:history="1">
        <w:r>
          <w:rPr>
            <w:rFonts w:ascii="arial" w:eastAsia="arial" w:hAnsi="arial" w:cs="arial"/>
            <w:b/>
            <w:i/>
            <w:strike w:val="0"/>
            <w:color w:val="0077CC"/>
            <w:sz w:val="28"/>
            <w:u w:val="single"/>
            <w:vertAlign w:val="baseline"/>
          </w:rPr>
          <w:t xml:space="preserve"> ANNOUNCES FLORIDA DOGE EFFORTS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TAMPA, Fla. </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5" style="position:absolute;z-index:25183539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the Governor of Florida: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creation of the Florida State Department of Governmental Efficiency (DOGE) task force, which will work to further eliminate waste within state government, save taxpayers money, and ensure accountability in Florida.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has set the standard for fiscally conservative governance, and our new Florida DOGE task force will do even more to serve the people of Florida,"said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"It will eliminate redundant boards and commissions, review state university and college operations and spending, utilize artificial intelligence to further examine state agencies to uncover hidden waste, and even audit the spending habits of local entities to shine the light on waste and bloat."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leadership, Florida has the lowest number of government workers per capita in the country yet provides better services at a lower cost than any other state of comparable size. Since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took office in 2019, Florida has continually cut government and trimmed waste: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has eliminated dozens of unnecessary boards and lifted needless regulations.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saved billions for Floridians year after year, including $3.5 billion in spending last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has paid down 41% of state debt and increased our rainy day funds by over $9.4 billion.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State DOGE Task Force will implement a multi-pronged approach to eliminating bureaucratic bloat and modernizing our state government to best serve the people of Florida. It will also utilize AI and new technologies to identify waste and noncompliance. The task force will serve a one-year term which will sunset following the completion of the term. Florida's DOGE will: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Eliminate Bureaucracy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will abolish an additional 70 boards and commissions this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Colleges and Universities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will conduct a deep dive into all facets of college and university operations and spending and make recommendations to the Board of Governors and State Board of Education to eliminate any wasteful spending.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Examine State Agencies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will utilize AI to supplement ongoing efforts to review operations at our state agencies and identify more ways to cut unnecessary spending and eliminate bureaucracy.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Audit Local Governments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task force will look into local government expenditures by utilizing publicly available county and municipal spending records to expose bloat within local governance.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 Unused and Surplus Federal Dollars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will aid DOGE's federal efforts to save taxpayers' money by returning unused or surplus federal dollars allocated to the state.</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26" style="position:absolute;z-index:251836416"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(99%); GOVERNMENT BODIES &amp; OFFICES (92%); US STATE GOVERNMENT (91%); GOVERNMENT &amp; PUBLIC ADMINISTRATION (90%); GOVERNMENT DEPARTMENTS &amp; AUTHORITIES (90%); REGIONAL &amp; LOCAL GOVERNMENTS (90%); PUBLIC DEBT (79%); NATIONAL SECURITY &amp; FOREIGN RELATIONS (78%); PUBLIC FINANCE (78%); EDUCATION DEPARTMENTS (77%); SCHOOL BOARDS (77%); ARTIFICIAL INTELLIGENCE (75%); COLLEGES &amp; UNIVERSITIES (75%); CIVIL SERVICES (72%); CONSERVATISM (72%); BOARDS OF DIRECTORS (71%); PUBLIC SCHOOLS (70%); TECHNOLOGY (70%)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EDUCATIONAL SERVICES (78%); ARTIFICIAL INTELLIGENCE (75%); COLLEGES &amp; UNIVERSITIES (75%); PUBLIC SCHOOLS (70%)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TAMPA, FL, USA (79%); FLORIDA, USA (99%)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55"/>
      </w:pPr>
    </w:p>
    <w:p>
      <w:pPr>
        <w:pStyle w:val="Normal55"/>
        <w:ind w:left="200"/>
        <w:sectPr>
          <w:type w:val="continuous"/>
          <w:pgMar w:top="840" w:right="1000" w:bottom="840" w:left="1000" w:header="400" w:footer="400"/>
          <w:pgNumType w:fmt="decimal"/>
          <w:cols w:space="720"/>
        </w:sectPr>
      </w:pPr>
      <w:r>
        <w:br/>
      </w:r>
      <w:r>
        <w:pict>
          <v:line id="_x0000_s1227"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Ron</w:t>
        </w:r>
      </w:hyperlink>
      <w:hyperlink r:id="rId994" w:history="1">
        <w:r>
          <w:rPr>
            <w:rFonts w:ascii="arial" w:eastAsia="arial" w:hAnsi="arial" w:cs="arial"/>
            <w:b/>
            <w:i/>
            <w:strike w:val="0"/>
            <w:color w:val="0077CC"/>
            <w:sz w:val="28"/>
            <w:u w:val="single"/>
            <w:vertAlign w:val="baseline"/>
          </w:rPr>
          <w:t xml:space="preserve"> </w:t>
        </w:r>
      </w:hyperlink>
      <w:hyperlink r:id="rId995" w:history="1">
        <w:r>
          <w:rPr>
            <w:rFonts w:ascii="arial" w:eastAsia="arial" w:hAnsi="arial" w:cs="arial"/>
            <w:b/>
            <w:i/>
            <w:strike w:val="0"/>
            <w:color w:val="0077CC"/>
            <w:sz w:val="28"/>
            <w:u w:val="single"/>
            <w:vertAlign w:val="baseline"/>
          </w:rPr>
          <w:t>DeSantis</w:t>
        </w:r>
      </w:hyperlink>
      <w:hyperlink r:id="rId996" w:history="1">
        <w:r>
          <w:rPr>
            <w:rFonts w:ascii="arial" w:eastAsia="arial" w:hAnsi="arial" w:cs="arial"/>
            <w:b/>
            <w:i/>
            <w:strike w:val="0"/>
            <w:color w:val="0077CC"/>
            <w:sz w:val="28"/>
            <w:u w:val="single"/>
            <w:vertAlign w:val="baseline"/>
          </w:rPr>
          <w:t xml:space="preserve"> takes tough stance against immigrants and 'sanctuary states': "We will be part of the solution".</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8" style="position:absolute;z-index:25183846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delivered his annual State of the State address from the </w:t>
      </w:r>
      <w:r>
        <w:rPr>
          <w:rFonts w:ascii="arial" w:eastAsia="arial" w:hAnsi="arial" w:cs="arial"/>
          <w:b/>
          <w:i w:val="0"/>
          <w:strike w:val="0"/>
          <w:noProof w:val="0"/>
          <w:color w:val="000000"/>
          <w:position w:val="0"/>
          <w:sz w:val="20"/>
          <w:u w:val="none"/>
          <w:vertAlign w:val="baseline"/>
        </w:rPr>
        <w:t>Florida House of Representatives in Tallahassee</w:t>
      </w:r>
      <w:r>
        <w:rPr>
          <w:rFonts w:ascii="arial" w:eastAsia="arial" w:hAnsi="arial" w:cs="arial"/>
          <w:b w:val="0"/>
          <w:i w:val="0"/>
          <w:strike w:val="0"/>
          <w:noProof w:val="0"/>
          <w:color w:val="000000"/>
          <w:position w:val="0"/>
          <w:sz w:val="20"/>
          <w:u w:val="none"/>
          <w:vertAlign w:val="baseline"/>
        </w:rPr>
        <w:t xml:space="preserve"> on Tuesday. During his address,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outlined his legislative priorities, emphasizing immigration, the economy, taxes and education. He also highlighted his support for deportations and stated that his state is not a sanctuary for immigrants.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noted that Florida's economy has led the U.S. for the past two years and has remained below the national unemployment average for more than 50 consecutive months.   </w:t>
      </w:r>
    </w:p>
    <w:p>
      <w:pPr>
        <w:pStyle w:val="Normal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defines stance against immigrants and "sanctuary states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speech,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made clear his stance against immigrants and so-called sanctuary states. "The days of catch and release are over. The voters have spoken and </w:t>
      </w:r>
      <w:r>
        <w:rPr>
          <w:rFonts w:ascii="arial" w:eastAsia="arial" w:hAnsi="arial" w:cs="arial"/>
          <w:b/>
          <w:i w:val="0"/>
          <w:strike w:val="0"/>
          <w:noProof w:val="0"/>
          <w:color w:val="000000"/>
          <w:position w:val="0"/>
          <w:sz w:val="20"/>
          <w:u w:val="none"/>
          <w:vertAlign w:val="baseline"/>
        </w:rPr>
        <w:t>we will be part of the solution</w:t>
      </w:r>
      <w:r>
        <w:rPr>
          <w:rFonts w:ascii="arial" w:eastAsia="arial" w:hAnsi="arial" w:cs="arial"/>
          <w:b w:val="0"/>
          <w:i w:val="0"/>
          <w:strike w:val="0"/>
          <w:noProof w:val="0"/>
          <w:color w:val="000000"/>
          <w:position w:val="0"/>
          <w:sz w:val="20"/>
          <w:u w:val="none"/>
          <w:vertAlign w:val="baseline"/>
        </w:rPr>
        <w:t>, not part of the problem," he declared, stressing that Florida will not be a haven for illegal immigrants.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a sanctuary state, we are a state of law," he emphasized. This statement reflects his commitment to strengthen immigration policies and collaborate with federal authorities to address the problem of illegal immigration.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also highlighted Florida's economic achievements under his administration. According to the governor, the state's economy has been the strongest in the United States for the past two years, and unemployment has remained below the national average for more than 50 consecutive months. In addition, he announced that auto insurance rates are expected to drop between 6% and 10.5% by 2025, thanks to the policies implemented by his administration.   </w:t>
      </w:r>
    </w:p>
    <w:p>
      <w:pPr>
        <w:pStyle w:val="Normal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Economic and Fiscal Proposals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presented several economic and fiscal proposals during his speech. Among them, he highlighted the elimination of the corporate tax and the reduction of property taxes. "It's time to eliminate the corporate tax altogether," he said, advocating for a more taxpayer-friendly tax environment. In addition, he proposed tax exemptions for marine fuel, with the goal of supporting Florida boaters and fishermen.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also assured that he does not plan to raise state taxes in 2025 and noted that the state is spending less money in the current fiscal year compared to the previous one. "We must remain taxpayer friendly," he stressed, reaffirming his commitment to responsible and efficient fiscal management.   </w:t>
      </w:r>
    </w:p>
    <w:p>
      <w:pPr>
        <w:pStyle w:val="Normal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Florida: Investments in education and environmental preservation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education front,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touted Florida's highest ranking nationally and attributed this achievement to the Florida Choice program. In addition, he announced a $4.6 billion investment to increase teacher salaries through a recently enacted bill. "We are committed to quality education and the well-being of our teachers," 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also highlighted environmental preservation efforts in Florida. According to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the Florida Wildlife Corridor encompasses 18 million acres and, since 2019, millions of dollars have been raised for species preservation, including the Florida panther, as well as Everglades restoration projects. "Preserving our natural environment is a priority," he assured. </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29" style="position:absolute;z-index:251839488"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(93%); IMMIGRATION, CITIZENSHIP &amp; DISPLACEMENT (93%); SANCTUARY SITES (92%); TAXES &amp; TAXATION (92%); NATIONAL SECURITY &amp; FOREIGN RELATIONS (91%); BUSINESS NEWS (90%); ECONOMIC NEWS (90%); ECONOMY &amp; ECONOMIC INDICATORS (90%); GOVERNMENT &amp; PUBLIC ADMINISTRATION (90%); LEGISLATIVE BODIES (90%); CONSERVATION (89%); ENVIRONMENT &amp; NATURAL RESOURCES (85%); ENVIRONMENTAL &amp; WILDLIFE ORGANIZATIONS (85%); US STATE GOVERNMENT (79%); LOCAL &amp; STATE TAXES (78%); PUBLIC POLICY (78%); ECONOMIC CONDITIONS (77%); EDUCATIONAL INSTITUTION EMPLOYEES (77%); ILLEGAL IMMIGRANTS (77%); IMMIGRATION LAW (77%); IMMIGRATION REGULATION &amp; POLICY (77%); TAX BREAKS (77%); TAX EXEMPTIONS (77%); TAX LAW (77%); RANKINGS (74%); DEPORTATION (72%); PROPERTY TAX (72%); WILDLIFE (72%); WAGES &amp; SALARIES (71%); LAND RECLAMATION (61%); TEACHER COMPENSATION (60%); TEACHING &amp; TEACHERS (60%)</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PROPERTY &amp; CASUALTY INSURANCE (78%); PROPERTY TAX (72%); AUTOMOBILE INSURANCE (50%)</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(99%); UNITED STATES (92%)</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56"/>
      </w:pPr>
    </w:p>
    <w:p>
      <w:pPr>
        <w:pStyle w:val="Normal56"/>
        <w:ind w:left="200"/>
        <w:sectPr>
          <w:type w:val="continuous"/>
          <w:pgMar w:top="840" w:right="1000" w:bottom="840" w:left="1000" w:header="400" w:footer="400"/>
          <w:pgNumType w:fmt="decimal"/>
          <w:cols w:space="720"/>
        </w:sectPr>
      </w:pPr>
      <w:r>
        <w:br/>
      </w:r>
      <w:r>
        <w:pict>
          <v:line id="_x0000_s1230"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1003" w:history="1">
        <w:r>
          <w:rPr>
            <w:rFonts w:ascii="arial" w:eastAsia="arial" w:hAnsi="arial" w:cs="arial"/>
            <w:b/>
            <w:i/>
            <w:strike w:val="0"/>
            <w:color w:val="0077CC"/>
            <w:sz w:val="28"/>
            <w:u w:val="single"/>
            <w:vertAlign w:val="baseline"/>
          </w:rPr>
          <w:t xml:space="preserve">Americans for Prosperity-Florida Applauds Governor </w:t>
        </w:r>
      </w:hyperlink>
      <w:hyperlink r:id="rId1004" w:history="1">
        <w:r>
          <w:rPr>
            <w:rFonts w:ascii="arial" w:eastAsia="arial" w:hAnsi="arial" w:cs="arial"/>
            <w:b/>
            <w:i/>
            <w:strike w:val="0"/>
            <w:color w:val="0077CC"/>
            <w:sz w:val="28"/>
            <w:u w:val="single"/>
            <w:vertAlign w:val="baseline"/>
          </w:rPr>
          <w:t>Ron</w:t>
        </w:r>
      </w:hyperlink>
      <w:hyperlink r:id="rId1005" w:history="1">
        <w:r>
          <w:rPr>
            <w:rFonts w:ascii="arial" w:eastAsia="arial" w:hAnsi="arial" w:cs="arial"/>
            <w:b/>
            <w:i/>
            <w:strike w:val="0"/>
            <w:color w:val="0077CC"/>
            <w:sz w:val="28"/>
            <w:u w:val="single"/>
            <w:vertAlign w:val="baseline"/>
          </w:rPr>
          <w:t xml:space="preserve"> </w:t>
        </w:r>
      </w:hyperlink>
      <w:hyperlink r:id="rId1006" w:history="1">
        <w:r>
          <w:rPr>
            <w:rFonts w:ascii="arial" w:eastAsia="arial" w:hAnsi="arial" w:cs="arial"/>
            <w:b/>
            <w:i/>
            <w:strike w:val="0"/>
            <w:color w:val="0077CC"/>
            <w:sz w:val="28"/>
            <w:u w:val="single"/>
            <w:vertAlign w:val="baseline"/>
          </w:rPr>
          <w:t>DeSantis</w:t>
        </w:r>
      </w:hyperlink>
      <w:hyperlink r:id="rId1007" w:history="1">
        <w:r>
          <w:rPr>
            <w:rFonts w:ascii="arial" w:eastAsia="arial" w:hAnsi="arial" w:cs="arial"/>
            <w:b/>
            <w:i/>
            <w:strike w:val="0"/>
            <w:color w:val="0077CC"/>
            <w:sz w:val="28"/>
            <w:u w:val="single"/>
            <w:vertAlign w:val="baseline"/>
          </w:rPr>
          <w:t xml:space="preserve"> on His Budget Recommendations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2025 Monday 9:47 PM  EST</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57"/>
        <w:keepNext w:val="0"/>
        <w:spacing w:before="120" w:after="0" w:line="220" w:lineRule="atLeast"/>
        <w:ind w:left="0" w:right="0" w:firstLine="0"/>
        <w:jc w:val="left"/>
      </w:pPr>
      <w:r>
        <w:br/>
      </w:r>
      <w:r>
        <w:pict>
          <v:shape id="_x0000_i1231" type="#_x0000_t75" style="width:15.19pt;height:15.19pt">
            <v:imagedata r:id="rId22"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ARLINGTON, Virginia </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2" style="position:absolute;z-index:25184153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Sociological] -- Americans for Prosperity posted the following news release: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for Prosperity-Florida Applauds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on His Budget Recommendations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3, 2025 by AFP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 --Americans for Prosperity-Florida (AFP-FL) State Director Skylar Zander today issued the following statement applauding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budget recommendations: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strong commitment to fiscal responsibility and economic growth shines through in his budget recommendations, which put the taxpayers' interests first. For example, his proposal to eliminate the business rent tax will make Florida more competitive for businesses, which in turn will strengthen our state's economy and benefit everyone. By reducing overall spending while prioritizing key investments, this budget will ensure continued economic opportunity for all Floridians. We also applaud the Governor for prioritizing pay increases for first responders rather than yielding to misguided calls to reinstate an automatic cost-of-living adjustment for all Florida Retirement System employees. Additionally, by strengthening reserves and paying down state debt, this budget reinforces Florida's leadership in providing responsible governance. Americans for Prosperity-Florida looks forward to working with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 advance policies that promote prosperity and protect taxpayers."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08" w:history="1">
        <w:r>
          <w:rPr>
            <w:rFonts w:ascii="arial" w:eastAsia="arial" w:hAnsi="arial" w:cs="arial"/>
            <w:b w:val="0"/>
            <w:i/>
            <w:strike w:val="0"/>
            <w:noProof w:val="0"/>
            <w:color w:val="0077CC"/>
            <w:position w:val="0"/>
            <w:sz w:val="20"/>
            <w:u w:val="single"/>
            <w:vertAlign w:val="baseline"/>
          </w:rPr>
          <w:t>https://americansforprosperity.org/featured/americans-for-prosperity-florida-applauds-governor-</w:t>
        </w:r>
      </w:hyperlink>
      <w:hyperlink r:id="rId1009" w:history="1">
        <w:r>
          <w:rPr>
            <w:rFonts w:ascii="arial" w:eastAsia="arial" w:hAnsi="arial" w:cs="arial"/>
            <w:b/>
            <w:i/>
            <w:strike w:val="0"/>
            <w:noProof w:val="0"/>
            <w:color w:val="0077CC"/>
            <w:position w:val="0"/>
            <w:sz w:val="20"/>
            <w:u w:val="single"/>
            <w:vertAlign w:val="baseline"/>
          </w:rPr>
          <w:t>ron</w:t>
        </w:r>
      </w:hyperlink>
      <w:hyperlink r:id="rId1010" w:history="1">
        <w:r>
          <w:rPr>
            <w:rFonts w:ascii="arial" w:eastAsia="arial" w:hAnsi="arial" w:cs="arial"/>
            <w:b w:val="0"/>
            <w:i/>
            <w:strike w:val="0"/>
            <w:noProof w:val="0"/>
            <w:color w:val="0077CC"/>
            <w:position w:val="0"/>
            <w:sz w:val="20"/>
            <w:u w:val="single"/>
            <w:vertAlign w:val="baseline"/>
          </w:rPr>
          <w:t>-</w:t>
        </w:r>
      </w:hyperlink>
      <w:hyperlink r:id="rId1011" w:history="1">
        <w:r>
          <w:rPr>
            <w:rFonts w:ascii="arial" w:eastAsia="arial" w:hAnsi="arial" w:cs="arial"/>
            <w:b/>
            <w:i/>
            <w:strike w:val="0"/>
            <w:noProof w:val="0"/>
            <w:color w:val="0077CC"/>
            <w:position w:val="0"/>
            <w:sz w:val="20"/>
            <w:u w:val="single"/>
            <w:vertAlign w:val="baseline"/>
          </w:rPr>
          <w:t>desantis</w:t>
        </w:r>
      </w:hyperlink>
      <w:hyperlink r:id="rId1012" w:history="1">
        <w:r>
          <w:rPr>
            <w:rFonts w:ascii="arial" w:eastAsia="arial" w:hAnsi="arial" w:cs="arial"/>
            <w:b w:val="0"/>
            <w:i/>
            <w:strike w:val="0"/>
            <w:noProof w:val="0"/>
            <w:color w:val="0077CC"/>
            <w:position w:val="0"/>
            <w:sz w:val="20"/>
            <w:u w:val="single"/>
            <w:vertAlign w:val="baseline"/>
          </w:rPr>
          <w:t>-on-his-budget-recommendations/</w:t>
        </w:r>
      </w:hyperlink>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MSTRUCK-9032083 MSTRUCK</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33" style="position:absolute;z-index:251842560"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 CONDITIONS (90%); ECONOMY &amp; ECONOMIC INDICATORS (78%); PUBLIC DEBT (77%); BUSINESS NEWS (76%); COST OF LIVING (76%); PRESS RELEASES (73%); ECONOMIC GROWTH (71%); WAGE GROWTH (71%); WAGES &amp; SALARIES (68%); EMERGENCY SERVICES (53%)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(98%); VIRGINIA, USA (79%); UNITED STATES (94%)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2025</w:t>
      </w:r>
    </w:p>
    <w:p>
      <w:pPr>
        <w:pStyle w:val="Normal57"/>
      </w:pPr>
    </w:p>
    <w:p>
      <w:pPr>
        <w:pStyle w:val="Normal57"/>
        <w:ind w:left="200"/>
        <w:sectPr>
          <w:type w:val="continuous"/>
          <w:pgMar w:top="840" w:right="1000" w:bottom="840" w:left="1000" w:header="400" w:footer="400"/>
          <w:pgNumType w:fmt="decimal"/>
          <w:cols w:space="720"/>
        </w:sectPr>
      </w:pPr>
      <w:r>
        <w:br/>
      </w:r>
      <w:r>
        <w:pict>
          <v:line id="_x0000_s1234"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1013"/>
          <w:headerReference w:type="default" r:id="rId1014"/>
          <w:footerReference w:type="even" r:id="rId1015"/>
          <w:footerReference w:type="default" r:id="rId1016"/>
          <w:headerReference w:type="first" r:id="rId1017"/>
          <w:footerReference w:type="first" r:id="rId1018"/>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1019" w:history="1">
        <w:r>
          <w:rPr>
            <w:rFonts w:ascii="arial" w:eastAsia="arial" w:hAnsi="arial" w:cs="arial"/>
            <w:b/>
            <w:i/>
            <w:strike w:val="0"/>
            <w:color w:val="0077CC"/>
            <w:sz w:val="28"/>
            <w:u w:val="single"/>
            <w:vertAlign w:val="baseline"/>
          </w:rPr>
          <w:t xml:space="preserve">Governor </w:t>
        </w:r>
      </w:hyperlink>
      <w:hyperlink r:id="rId1020" w:history="1">
        <w:r>
          <w:rPr>
            <w:rFonts w:ascii="arial" w:eastAsia="arial" w:hAnsi="arial" w:cs="arial"/>
            <w:b/>
            <w:i/>
            <w:strike w:val="0"/>
            <w:color w:val="0077CC"/>
            <w:sz w:val="28"/>
            <w:u w:val="single"/>
            <w:vertAlign w:val="baseline"/>
          </w:rPr>
          <w:t>Ron</w:t>
        </w:r>
      </w:hyperlink>
      <w:hyperlink r:id="rId1021" w:history="1">
        <w:r>
          <w:rPr>
            <w:rFonts w:ascii="arial" w:eastAsia="arial" w:hAnsi="arial" w:cs="arial"/>
            <w:b/>
            <w:i/>
            <w:strike w:val="0"/>
            <w:color w:val="0077CC"/>
            <w:sz w:val="28"/>
            <w:u w:val="single"/>
            <w:vertAlign w:val="baseline"/>
          </w:rPr>
          <w:t xml:space="preserve"> </w:t>
        </w:r>
      </w:hyperlink>
      <w:hyperlink r:id="rId1022" w:history="1">
        <w:r>
          <w:rPr>
            <w:rFonts w:ascii="arial" w:eastAsia="arial" w:hAnsi="arial" w:cs="arial"/>
            <w:b/>
            <w:i/>
            <w:strike w:val="0"/>
            <w:color w:val="0077CC"/>
            <w:sz w:val="28"/>
            <w:u w:val="single"/>
            <w:vertAlign w:val="baseline"/>
          </w:rPr>
          <w:t>DeSantis</w:t>
        </w:r>
      </w:hyperlink>
      <w:hyperlink r:id="rId1023" w:history="1">
        <w:r>
          <w:rPr>
            <w:rFonts w:ascii="arial" w:eastAsia="arial" w:hAnsi="arial" w:cs="arial"/>
            <w:b/>
            <w:i/>
            <w:strike w:val="0"/>
            <w:color w:val="0077CC"/>
            <w:sz w:val="28"/>
            <w:u w:val="single"/>
            <w:vertAlign w:val="baseline"/>
          </w:rPr>
          <w:t xml:space="preserve"> Awards $1.5 Million to Winter Haven Through the Job Growth Grant Fund to Expand Rail Access at the Central Florida Integrated Logistics Park</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 Monday 10:47 PM  EST</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58"/>
        <w:keepNext w:val="0"/>
        <w:spacing w:before="120" w:after="0" w:line="220" w:lineRule="atLeast"/>
        <w:ind w:left="0" w:right="0" w:firstLine="0"/>
        <w:jc w:val="left"/>
      </w:pPr>
      <w:r>
        <w:br/>
      </w:r>
      <w:r>
        <w:pict>
          <v:shape id="_x0000_i1235" type="#_x0000_t75" style="width:15.19pt;height:15.19pt">
            <v:imagedata r:id="rId2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6" style="position:absolute;z-index:25184460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Awards $1.5 Million to Winter Haven Through the Job Growth Grant Fund to Expand Rail Access at the Central Florida Integrated Logistics Park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WINTER HAVEN,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awarded $1.5 million to Winter Haven to extend rail access within the Central Florida Integrated Logistics Park through the Florida Job Growth Grant Fund (JGGF). This rail extension will help businesses expand operations in the area, creating 200 jobs.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award will make it easier to invest, operate, and relocate in Central Florida,"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"This strategic transportation investment, combined with our ongoing Moving Florida Forward initiative, will eliminate supply chain bottlenecks and boost shipping capacity along the I-4 corridor, supporting businesses and strengthening our economy."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Florida Integrated Logistics Park is 930 acres of developable land that can accommodate over 8 million sq. ft of development in close proximity to major thoroughfares and a dedicated CSX Rail Intermodal Facility. The center's utilities can accommodate a wide variety of users from food and cold storage to manufacturers and statewide logistics companies. These businesses include a well-known fast-food company, which announced it will establish a cold storage facility at the logistics center.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grateful for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leadership in recognizing both the crucial role that Florida's railways play in the state's economic success and the positive effect further expanding them can have," said Secretary of Commerce J. Alex Kelly. "Extending this rail line will help retain current businesses who use the line and attract new job creators and job seekers."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Job Growth Grant Fund is an economic development program designed to promote public infrastructure and workforce training across the state. Proposals are reviewed by FloridaCommerce and are chosen by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 meet the demands for workforce training or infrastructure needs in communities around the state.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the Job Growth Grant Fund, click here.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24"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1025" w:history="1">
        <w:r>
          <w:rPr>
            <w:rFonts w:ascii="arial" w:eastAsia="arial" w:hAnsi="arial" w:cs="arial"/>
            <w:b/>
            <w:i/>
            <w:strike w:val="0"/>
            <w:noProof w:val="0"/>
            <w:color w:val="0077CC"/>
            <w:position w:val="0"/>
            <w:sz w:val="20"/>
            <w:u w:val="single"/>
            <w:vertAlign w:val="baseline"/>
          </w:rPr>
          <w:t>ron</w:t>
        </w:r>
      </w:hyperlink>
      <w:hyperlink r:id="rId1026" w:history="1">
        <w:r>
          <w:rPr>
            <w:rFonts w:ascii="arial" w:eastAsia="arial" w:hAnsi="arial" w:cs="arial"/>
            <w:b w:val="0"/>
            <w:i/>
            <w:strike w:val="0"/>
            <w:noProof w:val="0"/>
            <w:color w:val="0077CC"/>
            <w:position w:val="0"/>
            <w:sz w:val="20"/>
            <w:u w:val="single"/>
            <w:vertAlign w:val="baseline"/>
          </w:rPr>
          <w:t>-</w:t>
        </w:r>
      </w:hyperlink>
      <w:hyperlink r:id="rId1027" w:history="1">
        <w:r>
          <w:rPr>
            <w:rFonts w:ascii="arial" w:eastAsia="arial" w:hAnsi="arial" w:cs="arial"/>
            <w:b/>
            <w:i/>
            <w:strike w:val="0"/>
            <w:noProof w:val="0"/>
            <w:color w:val="0077CC"/>
            <w:position w:val="0"/>
            <w:sz w:val="20"/>
            <w:u w:val="single"/>
            <w:vertAlign w:val="baseline"/>
          </w:rPr>
          <w:t>desantis</w:t>
        </w:r>
      </w:hyperlink>
      <w:hyperlink r:id="rId1028" w:history="1">
        <w:r>
          <w:rPr>
            <w:rFonts w:ascii="arial" w:eastAsia="arial" w:hAnsi="arial" w:cs="arial"/>
            <w:b w:val="0"/>
            <w:i/>
            <w:strike w:val="0"/>
            <w:noProof w:val="0"/>
            <w:color w:val="0077CC"/>
            <w:position w:val="0"/>
            <w:sz w:val="20"/>
            <w:u w:val="single"/>
            <w:vertAlign w:val="baseline"/>
          </w:rPr>
          <w:t>-awards-15-million-winter-haven-through-job-growth-grant-fund</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MSTRUCK-9103821 MSTRUCK</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37" style="position:absolute;z-index:251845632"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LOGISTICS (95%); EMPLOYMENT GROWTH (90%); GOVERNORS (90%); GRANTS &amp; GIFTS (90%); US REPUBLICAN PARTY (90%); BUSINESS NEWS (89%); COMPANY PRESS RELEASES (89%); EMPLOYEE TRAINING &amp; ASSISTANCE (89%); JOB CREATION (89%); LABOR FORCE (89%); BUSINESS OPERATIONS (78%); PRESS RELEASES (78%); REAL ESTATE DEVELOPMENT (77%); SUPPLY CHAIN MANAGEMENT (77%); ECONOMIC DEVELOPMENT (75%); EMPLOYMENT SEARCH (73%); SUPPLY CHAIN DISRUPTIONS (69%); COMMERCE DEPARTMENTS (68%); ECONOMIC NEWS (68%); ECONOMY &amp; ECONOMIC INDICATORS (68%); INTERNATIONAL ASSISTANCE (68%)</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BUSINESS &amp; INDUSTRIAL PARKS (90%); COMPUTER INTEGRATED MFG (90%); WAREHOUSING &amp; STORAGE (90%); RAIL TRANSPORTATION (89%); FOOD INDUSTRY (78%); INTERMODAL SHIPPING (77%); REAL ESTATE DEVELOPMENT (77%); REFRIGERATED WAREHOUSING (77%); FAST FOOD RESTAURANTS (75%); MANUFACTURING (75%); RESTAURANTS &amp; FOOD SERVICE INDUSTRY (73%)</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Pr>
        <w:pStyle w:val="Normal58"/>
      </w:pPr>
    </w:p>
    <w:p>
      <w:pPr>
        <w:pStyle w:val="Normal58"/>
        <w:ind w:left="200"/>
        <w:sectPr>
          <w:type w:val="continuous"/>
          <w:pgMar w:top="840" w:right="1000" w:bottom="840" w:left="1000" w:header="400" w:footer="400"/>
          <w:pgNumType w:fmt="decimal"/>
          <w:cols w:space="720"/>
        </w:sectPr>
      </w:pPr>
      <w:r>
        <w:br/>
      </w:r>
      <w:r>
        <w:pict>
          <v:line id="_x0000_s1238"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1029"/>
          <w:headerReference w:type="default" r:id="rId1030"/>
          <w:footerReference w:type="even" r:id="rId1031"/>
          <w:footerReference w:type="default" r:id="rId1032"/>
          <w:headerReference w:type="first" r:id="rId1033"/>
          <w:footerReference w:type="first" r:id="rId1034"/>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1035" w:history="1">
        <w:r>
          <w:rPr>
            <w:rFonts w:ascii="arial" w:eastAsia="arial" w:hAnsi="arial" w:cs="arial"/>
            <w:b/>
            <w:i/>
            <w:strike w:val="0"/>
            <w:color w:val="0077CC"/>
            <w:sz w:val="28"/>
            <w:u w:val="single"/>
            <w:vertAlign w:val="baseline"/>
          </w:rPr>
          <w:t xml:space="preserve">New anti-immigrant law in Florida: </w:t>
        </w:r>
      </w:hyperlink>
      <w:hyperlink r:id="rId1036" w:history="1">
        <w:r>
          <w:rPr>
            <w:rFonts w:ascii="arial" w:eastAsia="arial" w:hAnsi="arial" w:cs="arial"/>
            <w:b/>
            <w:i/>
            <w:strike w:val="0"/>
            <w:color w:val="0077CC"/>
            <w:sz w:val="28"/>
            <w:u w:val="single"/>
            <w:vertAlign w:val="baseline"/>
          </w:rPr>
          <w:t>Ron</w:t>
        </w:r>
      </w:hyperlink>
      <w:hyperlink r:id="rId1037" w:history="1">
        <w:r>
          <w:rPr>
            <w:rFonts w:ascii="arial" w:eastAsia="arial" w:hAnsi="arial" w:cs="arial"/>
            <w:b/>
            <w:i/>
            <w:strike w:val="0"/>
            <w:color w:val="0077CC"/>
            <w:sz w:val="28"/>
            <w:u w:val="single"/>
            <w:vertAlign w:val="baseline"/>
          </w:rPr>
          <w:t xml:space="preserve"> </w:t>
        </w:r>
      </w:hyperlink>
      <w:hyperlink r:id="rId1038" w:history="1">
        <w:r>
          <w:rPr>
            <w:rFonts w:ascii="arial" w:eastAsia="arial" w:hAnsi="arial" w:cs="arial"/>
            <w:b/>
            <w:i/>
            <w:strike w:val="0"/>
            <w:color w:val="0077CC"/>
            <w:sz w:val="28"/>
            <w:u w:val="single"/>
            <w:vertAlign w:val="baseline"/>
          </w:rPr>
          <w:t>DeSantis</w:t>
        </w:r>
      </w:hyperlink>
      <w:hyperlink r:id="rId1039" w:history="1">
        <w:r>
          <w:rPr>
            <w:rFonts w:ascii="arial" w:eastAsia="arial" w:hAnsi="arial" w:cs="arial"/>
            <w:b/>
            <w:i/>
            <w:strike w:val="0"/>
            <w:color w:val="0077CC"/>
            <w:sz w:val="28"/>
            <w:u w:val="single"/>
            <w:vertAlign w:val="baseline"/>
          </w:rPr>
          <w:t xml:space="preserve"> to back Trump's deportations, use ICE to arrest undocumented immigrants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9" style="position:absolute;z-index:25184768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new immigration measures that promise to strengthen cooperation with </w:t>
      </w:r>
      <w:r>
        <w:rPr>
          <w:rFonts w:ascii="arial" w:eastAsia="arial" w:hAnsi="arial" w:cs="arial"/>
          <w:b/>
          <w:i w:val="0"/>
          <w:strike w:val="0"/>
          <w:noProof w:val="0"/>
          <w:color w:val="000000"/>
          <w:position w:val="0"/>
          <w:sz w:val="20"/>
          <w:u w:val="none"/>
          <w:vertAlign w:val="baseline"/>
        </w:rPr>
        <w:t>Immigration and Customs Enforcement</w:t>
      </w:r>
      <w:r>
        <w:rPr>
          <w:rFonts w:ascii="arial" w:eastAsia="arial" w:hAnsi="arial" w:cs="arial"/>
          <w:b w:val="0"/>
          <w:i w:val="0"/>
          <w:strike w:val="0"/>
          <w:noProof w:val="0"/>
          <w:color w:val="000000"/>
          <w:position w:val="0"/>
          <w:sz w:val="20"/>
          <w:u w:val="none"/>
          <w:vertAlign w:val="baseline"/>
        </w:rPr>
        <w:t xml:space="preserve"> (ICE) to arrest and deport undocumented immigrants. On February 7, via X (formerly Twitter), the Republican reported on a "historic agreement" that will give Florida authorities a more proactive role in the execution of arrest warrants for immigration violations.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effort to support Donald Trump's </w:t>
      </w:r>
      <w:r>
        <w:rPr>
          <w:rFonts w:ascii="arial" w:eastAsia="arial" w:hAnsi="arial" w:cs="arial"/>
          <w:b/>
          <w:i w:val="0"/>
          <w:strike w:val="0"/>
          <w:noProof w:val="0"/>
          <w:color w:val="000000"/>
          <w:position w:val="0"/>
          <w:sz w:val="20"/>
          <w:u w:val="none"/>
          <w:vertAlign w:val="baseline"/>
        </w:rPr>
        <w:t>Project 2025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new provision aims to speed up the detention and deportation processes for undocumented immigrants. "To expedite mass deportations, state law enforcement will have the power to issue immigration detainers. Florida stands ready to help enforce our country's laws and protect American citizens from the scourge of illegal immigration," he wrote on the</w:t>
      </w:r>
      <w:r>
        <w:rPr>
          <w:rFonts w:ascii="arial" w:eastAsia="arial" w:hAnsi="arial" w:cs="arial"/>
          <w:b/>
          <w:i w:val="0"/>
          <w:strike w:val="0"/>
          <w:noProof w:val="0"/>
          <w:color w:val="000000"/>
          <w:position w:val="0"/>
          <w:sz w:val="20"/>
          <w:u w:val="none"/>
          <w:vertAlign w:val="baseline"/>
        </w:rPr>
        <w:t xml:space="preserve"> Elon Musk-run</w:t>
      </w:r>
      <w:r>
        <w:rPr>
          <w:rFonts w:ascii="arial" w:eastAsia="arial" w:hAnsi="arial" w:cs="arial"/>
          <w:b w:val="0"/>
          <w:i w:val="0"/>
          <w:strike w:val="0"/>
          <w:noProof w:val="0"/>
          <w:color w:val="000000"/>
          <w:position w:val="0"/>
          <w:sz w:val="20"/>
          <w:u w:val="none"/>
          <w:vertAlign w:val="baseline"/>
        </w:rPr>
        <w:t xml:space="preserve"> network.   </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Toughens Immigration Policy in Florida to Deport Immigrants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DeSantins' new immigration policy is part of a comprehensive state government strategy to strengthen and tighten immigration enforcement in Florida. This agreement, under </w:t>
      </w:r>
      <w:r>
        <w:rPr>
          <w:rFonts w:ascii="arial" w:eastAsia="arial" w:hAnsi="arial" w:cs="arial"/>
          <w:b/>
          <w:i w:val="0"/>
          <w:strike w:val="0"/>
          <w:noProof w:val="0"/>
          <w:color w:val="000000"/>
          <w:position w:val="0"/>
          <w:sz w:val="20"/>
          <w:u w:val="none"/>
          <w:vertAlign w:val="baseline"/>
        </w:rPr>
        <w:t>ICE's 287(g) program</w:t>
      </w:r>
      <w:r>
        <w:rPr>
          <w:rFonts w:ascii="arial" w:eastAsia="arial" w:hAnsi="arial" w:cs="arial"/>
          <w:b w:val="0"/>
          <w:i w:val="0"/>
          <w:strike w:val="0"/>
          <w:noProof w:val="0"/>
          <w:color w:val="000000"/>
          <w:position w:val="0"/>
          <w:sz w:val="20"/>
          <w:u w:val="none"/>
          <w:vertAlign w:val="baseline"/>
        </w:rPr>
        <w:t xml:space="preserve">, gives the </w:t>
      </w:r>
      <w:r>
        <w:rPr>
          <w:rFonts w:ascii="arial" w:eastAsia="arial" w:hAnsi="arial" w:cs="arial"/>
          <w:b/>
          <w:i w:val="0"/>
          <w:strike w:val="0"/>
          <w:noProof w:val="0"/>
          <w:color w:val="000000"/>
          <w:position w:val="0"/>
          <w:sz w:val="20"/>
          <w:u w:val="none"/>
          <w:vertAlign w:val="baseline"/>
        </w:rPr>
        <w:t>Florida Highway Patrol</w:t>
      </w:r>
      <w:r>
        <w:rPr>
          <w:rFonts w:ascii="arial" w:eastAsia="arial" w:hAnsi="arial" w:cs="arial"/>
          <w:b w:val="0"/>
          <w:i w:val="0"/>
          <w:strike w:val="0"/>
          <w:noProof w:val="0"/>
          <w:color w:val="000000"/>
          <w:position w:val="0"/>
          <w:sz w:val="20"/>
          <w:u w:val="none"/>
          <w:vertAlign w:val="baseline"/>
        </w:rPr>
        <w:t xml:space="preserve"> the authority to arrest and interrogate immigrants who enter the United States illegally. These aliens will then be turned over to ICE for further deportation proceedings.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governor commented that the U.S </w:t>
      </w:r>
      <w:r>
        <w:rPr>
          <w:rFonts w:ascii="arial" w:eastAsia="arial" w:hAnsi="arial" w:cs="arial"/>
          <w:b/>
          <w:i w:val="0"/>
          <w:strike w:val="0"/>
          <w:noProof w:val="0"/>
          <w:color w:val="000000"/>
          <w:position w:val="0"/>
          <w:sz w:val="20"/>
          <w:u w:val="none"/>
          <w:vertAlign w:val="baseline"/>
        </w:rPr>
        <w:t xml:space="preserve">. Department of Homeland Security </w:t>
      </w:r>
      <w:r>
        <w:rPr>
          <w:rFonts w:ascii="arial" w:eastAsia="arial" w:hAnsi="arial" w:cs="arial"/>
          <w:b w:val="0"/>
          <w:i w:val="0"/>
          <w:strike w:val="0"/>
          <w:noProof w:val="0"/>
          <w:color w:val="000000"/>
          <w:position w:val="0"/>
          <w:sz w:val="20"/>
          <w:u w:val="none"/>
          <w:vertAlign w:val="baseline"/>
        </w:rPr>
        <w:t xml:space="preserve">has trained state agents to perform immigration enforcement duties. But this law promoted by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been harshly criticized by human rights organizations and immigrant advocates, who warn that these measures encourage racial profiling and criminalization of immigrant communities. Still, the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administration remains committed to strictly enforcing immigration laws in cooperation with the federal government.   </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New anti-immigrant law in Florida to arrest undocumented immigrants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xml:space="preserve">287(g) program </w:t>
      </w:r>
      <w:r>
        <w:rPr>
          <w:rFonts w:ascii="arial" w:eastAsia="arial" w:hAnsi="arial" w:cs="arial"/>
          <w:b w:val="0"/>
          <w:i w:val="0"/>
          <w:strike w:val="0"/>
          <w:noProof w:val="0"/>
          <w:color w:val="000000"/>
          <w:position w:val="0"/>
          <w:sz w:val="20"/>
          <w:u w:val="none"/>
          <w:vertAlign w:val="baseline"/>
        </w:rPr>
        <w:t>is a tool that allows state and local governments to collaborate with ICE agents to enforce U.S. immigration law. In Florida, this program trains Highway Patrol officers to perform functions previously reserved for federal authorities. This includes arresting undocumented aliens, executing warrants and interrogating suspects.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new law aligns with immigration policies pushed by Donald Trump. The president's</w:t>
      </w:r>
      <w:r>
        <w:rPr>
          <w:rFonts w:ascii="arial" w:eastAsia="arial" w:hAnsi="arial" w:cs="arial"/>
          <w:b/>
          <w:i w:val="0"/>
          <w:strike w:val="0"/>
          <w:noProof w:val="0"/>
          <w:color w:val="000000"/>
          <w:position w:val="0"/>
          <w:sz w:val="20"/>
          <w:u w:val="none"/>
          <w:vertAlign w:val="baseline"/>
        </w:rPr>
        <w:t xml:space="preserve"> Project 2025</w:t>
      </w:r>
      <w:r>
        <w:rPr>
          <w:rFonts w:ascii="arial" w:eastAsia="arial" w:hAnsi="arial" w:cs="arial"/>
          <w:b w:val="0"/>
          <w:i w:val="0"/>
          <w:strike w:val="0"/>
          <w:noProof w:val="0"/>
          <w:color w:val="000000"/>
          <w:position w:val="0"/>
          <w:sz w:val="20"/>
          <w:u w:val="none"/>
          <w:vertAlign w:val="baseline"/>
        </w:rPr>
        <w:t xml:space="preserve"> focuses on carrying out mass deportations, imposing restrictions on sanctuary cities, and allocating increased resources to bolster border security.   </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Is Florida a U.S. sanctuary state?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Florida's </w:t>
      </w:r>
      <w:r>
        <w:rPr>
          <w:rFonts w:ascii="arial" w:eastAsia="arial" w:hAnsi="arial" w:cs="arial"/>
          <w:b/>
          <w:i w:val="0"/>
          <w:strike w:val="0"/>
          <w:noProof w:val="0"/>
          <w:color w:val="000000"/>
          <w:position w:val="0"/>
          <w:sz w:val="20"/>
          <w:u w:val="none"/>
          <w:vertAlign w:val="baseline"/>
        </w:rPr>
        <w:t>SB 168</w:t>
      </w:r>
      <w:r>
        <w:rPr>
          <w:rFonts w:ascii="arial" w:eastAsia="arial" w:hAnsi="arial" w:cs="arial"/>
          <w:b w:val="0"/>
          <w:i w:val="0"/>
          <w:strike w:val="0"/>
          <w:noProof w:val="0"/>
          <w:color w:val="000000"/>
          <w:position w:val="0"/>
          <w:sz w:val="20"/>
          <w:u w:val="none"/>
          <w:vertAlign w:val="baseline"/>
        </w:rPr>
        <w:t>, effective in 2019, prohibits local authorities from implementing protective policies for undocumented immigrants. An appeals court ruling upheld the legality of provisions requiring local authorities to cooperate with federal immigration agencies. These measures include the transfer of detainees to federal facilities.</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already faced several legal challenges in attempting to block federal funding for </w:t>
      </w:r>
      <w:r>
        <w:rPr>
          <w:rFonts w:ascii="arial" w:eastAsia="arial" w:hAnsi="arial" w:cs="arial"/>
          <w:b/>
          <w:i w:val="0"/>
          <w:strike w:val="0"/>
          <w:noProof w:val="0"/>
          <w:color w:val="000000"/>
          <w:position w:val="0"/>
          <w:sz w:val="20"/>
          <w:u w:val="none"/>
          <w:vertAlign w:val="baseline"/>
        </w:rPr>
        <w:t>sanctuary cities</w:t>
      </w:r>
      <w:r>
        <w:rPr>
          <w:rFonts w:ascii="arial" w:eastAsia="arial" w:hAnsi="arial" w:cs="arial"/>
          <w:b w:val="0"/>
          <w:i w:val="0"/>
          <w:strike w:val="0"/>
          <w:noProof w:val="0"/>
          <w:color w:val="000000"/>
          <w:position w:val="0"/>
          <w:sz w:val="20"/>
          <w:u w:val="none"/>
          <w:vertAlign w:val="baseline"/>
        </w:rPr>
        <w:t xml:space="preserve">. Despite threats of economic sanctions and budget cuts, these jurisdictions maintain their defense of autonomy in immigration matters. With the backing of Republican leaders such as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these immigration policies are expected to be strengthened in key states such as Florida, where immigration control is one of the state government's top priorities. </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40" style="position:absolute;z-index:251848704"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CITIZENSHIP &amp; DISPLACEMENT (97%); IMMIGRATION (96%); DEPORTATION (94%); ILLEGAL IMMIGRANTS (93%); IMMIGRATION LAW (93%); NATIONAL SECURITY &amp; FOREIGN RELATIONS (93%); ARRESTS (92%); IMMIGRATION REGULATION &amp; POLICY (91%); AGREEMENTS (90%); EXCISE &amp; CUSTOMS (90%); GOVERNMENT BODIES &amp; OFFICES (90%); IMMIGRATION REFORM (90%); LAW ENFORCEMENT (90%); NEGATIVE PERSONAL NEWS (90%); PUBLIC POLICY (90%); US STATE GOVERNMENT (90%); ARREST WARRANTS (89%); BORDER CONTROL (89%); GOVERNMENT &amp; PUBLIC ADMINISTRATION (89%); POLICE FORCES (89%); PROJECT 2025 (89%); REGIONAL &amp; LOCAL GOVERNMENTS (89%); SANCTUARY SITES (89%); SPECIAL INVESTIGATIVE FORCES (89%); TARIFFS &amp; CUSTOMS (89%); US FEDERAL GOVERNMENT (89%); US REPUBLICAN PARTY (89%); GOVERNMENT BUDGETS (79%); CRIME, LAW ENFORCEMENT &amp; CORRECTIONS (78%); EMBARGOES &amp; SANCTIONS (78%); FEDERAL INVESTIGATIONS (78%); HUMAN RIGHTS ORGANIZATIONS (78%); INTERROGATION OF SUSPECTS (78%); LEGISLATION (78%); LITIGATION (78%); NEGATIVE NEWS (78%); POLITICAL DETAINEES (78%); RACE &amp; ETHNICITY (78%); GOVERNMENT DEPARTMENTS &amp; AUTHORITIES (77%); HUMAN RIGHTS (77%); LAW &amp; LEGAL SYSTEM (77%); CIVIL RIGHTS (76%); POLICE MISCONDUCT (76%); TERRITORIAL &amp; NATIONAL BORDERS (73%); NATIONAL SECURITY (70%); RACIAL PROFILING (70%); LAW COURTS &amp; TRIBUNALS (66%); ASSOCIATIONS &amp; ORGANIZATIONS (64%); DECISIONS &amp; RULINGS (61%); APPEALS (60%); APPELLATE DECISIONS (60%); APPEALS COURTS (50%)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(55%)</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GOVERNMENT BUDGETS (79%); BUDGET CUTS (67%); BUDGETS (67%)</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DONALD TRUMP (89%); ELON MUSK (73%)</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(99%); UNITED STATES (94%)</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Pr>
        <w:pStyle w:val="Normal59"/>
      </w:pPr>
    </w:p>
    <w:p>
      <w:pPr>
        <w:pStyle w:val="Normal59"/>
        <w:ind w:left="200"/>
        <w:sectPr>
          <w:type w:val="continuous"/>
          <w:pgMar w:top="840" w:right="1000" w:bottom="840" w:left="1000" w:header="400" w:footer="400"/>
          <w:pgNumType w:fmt="decimal"/>
          <w:cols w:space="720"/>
        </w:sectPr>
      </w:pPr>
      <w:r>
        <w:br/>
      </w:r>
      <w:r>
        <w:pict>
          <v:line id="_x0000_s1241"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 xml:space="preserve">Governor </w:t>
        </w:r>
      </w:hyperlink>
      <w:hyperlink r:id="rId1047" w:history="1">
        <w:r>
          <w:rPr>
            <w:rFonts w:ascii="arial" w:eastAsia="arial" w:hAnsi="arial" w:cs="arial"/>
            <w:b/>
            <w:i/>
            <w:strike w:val="0"/>
            <w:color w:val="0077CC"/>
            <w:sz w:val="28"/>
            <w:u w:val="single"/>
            <w:vertAlign w:val="baseline"/>
          </w:rPr>
          <w:t>Ron</w:t>
        </w:r>
      </w:hyperlink>
      <w:hyperlink r:id="rId1048" w:history="1">
        <w:r>
          <w:rPr>
            <w:rFonts w:ascii="arial" w:eastAsia="arial" w:hAnsi="arial" w:cs="arial"/>
            <w:b/>
            <w:i/>
            <w:strike w:val="0"/>
            <w:color w:val="0077CC"/>
            <w:sz w:val="28"/>
            <w:u w:val="single"/>
            <w:vertAlign w:val="baseline"/>
          </w:rPr>
          <w:t xml:space="preserve"> </w:t>
        </w:r>
      </w:hyperlink>
      <w:hyperlink r:id="rId1049" w:history="1">
        <w:r>
          <w:rPr>
            <w:rFonts w:ascii="arial" w:eastAsia="arial" w:hAnsi="arial" w:cs="arial"/>
            <w:b/>
            <w:i/>
            <w:strike w:val="0"/>
            <w:color w:val="0077CC"/>
            <w:sz w:val="28"/>
            <w:u w:val="single"/>
            <w:vertAlign w:val="baseline"/>
          </w:rPr>
          <w:t>DeSantis</w:t>
        </w:r>
      </w:hyperlink>
      <w:hyperlink r:id="rId1050" w:history="1">
        <w:r>
          <w:rPr>
            <w:rFonts w:ascii="arial" w:eastAsia="arial" w:hAnsi="arial" w:cs="arial"/>
            <w:b/>
            <w:i/>
            <w:strike w:val="0"/>
            <w:color w:val="0077CC"/>
            <w:sz w:val="28"/>
            <w:u w:val="single"/>
            <w:vertAlign w:val="baseline"/>
          </w:rPr>
          <w:t xml:space="preserve"> Appoints Six to the Florida Transportation Commission</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11:47 PM  EST</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60"/>
        <w:keepNext w:val="0"/>
        <w:spacing w:before="120" w:after="0" w:line="220" w:lineRule="atLeast"/>
        <w:ind w:left="0" w:right="0" w:firstLine="0"/>
        <w:jc w:val="left"/>
      </w:pPr>
      <w:r>
        <w:br/>
      </w:r>
      <w:r>
        <w:pict>
          <v:shape id="_x0000_i1242" type="#_x0000_t75" style="width:15.19pt;height:15.19pt">
            <v:imagedata r:id="rId2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3" style="position:absolute;z-index:25185075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Six to the Florida Transportation Commission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Barbara Haselden and Hung Mai and the reappointment of John Browning Jr., Richard Burke, David Genson, and Alex Lastra to the Florida Transportation Commission.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Haselden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Haselden is the Owner and President of Barbara L. Haselden, Inc. She is a member of the Pinellas Suncoast Transit Authority and is a Licensed Florida Life and Health Insurance Agent. Haselden attended Ball State University.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 Mai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 is the President and Chief Executive Officer of H.T. Mai, Inc. He previously served as a member of the Hillsborough River Basin Board and the Hillsborough County Planning Commission. Mai earned his bachelor's degree in civil engineering from the National Institute of Technology, Saigon.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Browning Jr.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Browning is the President of Browning Consulting and Browning Packing and the Vice President of Political Affairs at Murray H. Goodman. He is currently appointed to the Florida Historical Commission and is a member of the Putnam County Chamber of Commerce and the Florida Restaurants and Lodging Association. Browning earned his bachelor's degree in business management from Florida State University.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Burke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is an Operating Partner at Energy Capital Partners Management, LP. He currently serves as Chairman of the Board of Biffa and is a member of the K9s for Warriors Board of Directors and the Environmental Research and Education Foundation Board of Directors. Burke earned his bachelor's degree from Randolph Macon College.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Genson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Genson is the President of Development at Barron Collier Companies. Active in his community, he is a member of the Naples Area Chamber of Commerce, Leadership Collier, and Leadership Florida. He was previously appointed to the Collier County Housing Authority. Genson earned his bachelor's degree in civil engineering from the University of Wisconsin-Milwaukee and his master's degree in business administration from Florida Gulf Coast University.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Lastra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Lastra is the Managing Partner of Desarrollo Florida, LLC. Previously, he served as the Senior Managing Director of Atlantic Pacific Development and was the President and executive board member of the Latin Builders Association. Lastra earned his bachelor's degree in finance from Florida International University.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appointments are subject to confirmation by the Florida Senate.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51"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1052" w:history="1">
        <w:r>
          <w:rPr>
            <w:rFonts w:ascii="arial" w:eastAsia="arial" w:hAnsi="arial" w:cs="arial"/>
            <w:b/>
            <w:i/>
            <w:strike w:val="0"/>
            <w:noProof w:val="0"/>
            <w:color w:val="0077CC"/>
            <w:position w:val="0"/>
            <w:sz w:val="20"/>
            <w:u w:val="single"/>
            <w:vertAlign w:val="baseline"/>
          </w:rPr>
          <w:t>ron</w:t>
        </w:r>
      </w:hyperlink>
      <w:hyperlink r:id="rId1053" w:history="1">
        <w:r>
          <w:rPr>
            <w:rFonts w:ascii="arial" w:eastAsia="arial" w:hAnsi="arial" w:cs="arial"/>
            <w:b w:val="0"/>
            <w:i/>
            <w:strike w:val="0"/>
            <w:noProof w:val="0"/>
            <w:color w:val="0077CC"/>
            <w:position w:val="0"/>
            <w:sz w:val="20"/>
            <w:u w:val="single"/>
            <w:vertAlign w:val="baseline"/>
          </w:rPr>
          <w:t>-</w:t>
        </w:r>
      </w:hyperlink>
      <w:hyperlink r:id="rId1054" w:history="1">
        <w:r>
          <w:rPr>
            <w:rFonts w:ascii="arial" w:eastAsia="arial" w:hAnsi="arial" w:cs="arial"/>
            <w:b/>
            <w:i/>
            <w:strike w:val="0"/>
            <w:noProof w:val="0"/>
            <w:color w:val="0077CC"/>
            <w:position w:val="0"/>
            <w:sz w:val="20"/>
            <w:u w:val="single"/>
            <w:vertAlign w:val="baseline"/>
          </w:rPr>
          <w:t>desantis</w:t>
        </w:r>
      </w:hyperlink>
      <w:hyperlink r:id="rId1055" w:history="1">
        <w:r>
          <w:rPr>
            <w:rFonts w:ascii="arial" w:eastAsia="arial" w:hAnsi="arial" w:cs="arial"/>
            <w:b w:val="0"/>
            <w:i/>
            <w:strike w:val="0"/>
            <w:noProof w:val="0"/>
            <w:color w:val="0077CC"/>
            <w:position w:val="0"/>
            <w:sz w:val="20"/>
            <w:u w:val="single"/>
            <w:vertAlign w:val="baseline"/>
          </w:rPr>
          <w:t>-appoints-six-florida-transportation-commission</w:t>
        </w:r>
      </w:hyperlink>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MSTRUCK-9055538 MSTRUCK</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44" style="position:absolute;z-index:251851776"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(91%); GOVERNMENT BODIES &amp; OFFICES (90%); GOVERNORS (90%); PERSONNEL CHANGES (90%); TRANSPORTATION DEPARTMENTS (90%); US REPUBLICAN PARTY (90%); ASSOCIATIONS &amp; ORGANIZATIONS (89%); BOARDS OF DIRECTORS (89%); BUSINESS EDUCATION (89%); CERTIFICATES, DEGREES &amp; DIPLOMAS (89%); COUNTIES (89%); EMPLOYMENT HISTORY (89%); EXECUTIVES (89%); TRADE DEVELOPMENT (89%); ENGINEERING (88%); CIVIL ENGINEERING (78%); COMPANY ACTIVITIES &amp; MANAGEMENT (78%); COUNTY GOVERNMENT (78%); PRESS RELEASES (78%); TRANSIT AUTHORITIES (78%); MANAGERS &amp; SUPERVISORS (77%); CHAMBERS OF COMMERCE (76%); BUSINESS &amp; PROFESSIONAL ASSOCIATIONS (74%); HOUSING AUTHORITIES (73%); ALLIANCES &amp; PARTNERSHIPS (70%); LAND USE PLANNING (70%); HISTORY (67%); RIVERS (54%); ENVIRONMENTAL RESEARCH (50%)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ENERGY CAPITAL PARTNERS LLC (54%)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BALL STATE UNIVERSITY (57%); FLORIDA STATE UNIVERSITY (54%)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NAICS523999 MISCELLANEOUS FINANCIAL INVESTMENT ACTIVITIES (54%); SIC6289 SERVICES ALLIED WITH THE EXCHANGE OF SECURITIES OR COMMODITIES, NEC (54%); TRANSPORTATION DEPARTMENTS (90%); ENGINEERING (88%); CIVIL ENGINEERING (78%); PUBLIC TRANSPORTATION (78%); TRANSIT AUTHORITIES (78%); HOUSING AUTHORITIES (73%); RESTAURANTS (73%); LAND USE PLANNING (70%)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MILWAUKEE, WI, USA (79%); NAPLES, FL, USA (79%); FLORIDA, USA (96%); SOUTHEAST USA (79%); WISCONSIN, USA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60"/>
      </w:pPr>
    </w:p>
    <w:p>
      <w:pPr>
        <w:pStyle w:val="Normal60"/>
        <w:ind w:left="200"/>
        <w:sectPr>
          <w:type w:val="continuous"/>
          <w:pgMar w:top="840" w:right="1000" w:bottom="840" w:left="1000" w:header="400" w:footer="400"/>
          <w:pgNumType w:fmt="decimal"/>
          <w:cols w:space="720"/>
        </w:sectPr>
      </w:pPr>
      <w:r>
        <w:br/>
      </w:r>
      <w:r>
        <w:pict>
          <v:line id="_x0000_s124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1056"/>
          <w:headerReference w:type="default" r:id="rId1057"/>
          <w:footerReference w:type="even" r:id="rId1058"/>
          <w:footerReference w:type="default" r:id="rId1059"/>
          <w:headerReference w:type="first" r:id="rId1060"/>
          <w:footerReference w:type="first" r:id="rId1061"/>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1062" w:history="1">
        <w:r>
          <w:rPr>
            <w:rFonts w:ascii="arial" w:eastAsia="arial" w:hAnsi="arial" w:cs="arial"/>
            <w:b/>
            <w:i/>
            <w:strike w:val="0"/>
            <w:color w:val="0077CC"/>
            <w:sz w:val="28"/>
            <w:u w:val="single"/>
            <w:vertAlign w:val="baseline"/>
          </w:rPr>
          <w:t xml:space="preserve">Hoop dreams drive big bets from </w:t>
        </w:r>
      </w:hyperlink>
      <w:hyperlink r:id="rId1063" w:history="1">
        <w:r>
          <w:rPr>
            <w:rFonts w:ascii="arial" w:eastAsia="arial" w:hAnsi="arial" w:cs="arial"/>
            <w:b/>
            <w:i/>
            <w:strike w:val="0"/>
            <w:color w:val="0077CC"/>
            <w:sz w:val="28"/>
            <w:u w:val="single"/>
            <w:vertAlign w:val="baseline"/>
          </w:rPr>
          <w:t>Ron</w:t>
        </w:r>
      </w:hyperlink>
      <w:hyperlink r:id="rId1064" w:history="1">
        <w:r>
          <w:rPr>
            <w:rFonts w:ascii="arial" w:eastAsia="arial" w:hAnsi="arial" w:cs="arial"/>
            <w:b/>
            <w:i/>
            <w:strike w:val="0"/>
            <w:color w:val="0077CC"/>
            <w:sz w:val="28"/>
            <w:u w:val="single"/>
            <w:vertAlign w:val="baseline"/>
          </w:rPr>
          <w:t xml:space="preserve"> </w:t>
        </w:r>
      </w:hyperlink>
      <w:hyperlink r:id="rId1065" w:history="1">
        <w:r>
          <w:rPr>
            <w:rFonts w:ascii="arial" w:eastAsia="arial" w:hAnsi="arial" w:cs="arial"/>
            <w:b/>
            <w:i/>
            <w:strike w:val="0"/>
            <w:color w:val="0077CC"/>
            <w:sz w:val="28"/>
            <w:u w:val="single"/>
            <w:vertAlign w:val="baseline"/>
          </w:rPr>
          <w:t>DeSantis</w:t>
        </w:r>
      </w:hyperlink>
      <w:hyperlink r:id="rId1066" w:history="1">
        <w:r>
          <w:rPr>
            <w:rFonts w:ascii="arial" w:eastAsia="arial" w:hAnsi="arial" w:cs="arial"/>
            <w:b/>
            <w:i/>
            <w:strike w:val="0"/>
            <w:color w:val="0077CC"/>
            <w:sz w:val="28"/>
            <w:u w:val="single"/>
            <w:vertAlign w:val="baseline"/>
          </w:rPr>
          <w:t>, Rick Scott on Gators in NCAA championship</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 9:05 PM EST</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6" style="position:absolute;z-index:251853824"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7th, 2025 ( </w:t>
      </w:r>
      <w:hyperlink r:id="rId1067"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06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pride and culinary specialties are on the line Monday night for Gov.  </w:t>
      </w:r>
      <w:hyperlink r:id="rId1069" w:history="1">
        <w:r>
          <w:rPr>
            <w:rFonts w:ascii="arial" w:eastAsia="arial" w:hAnsi="arial" w:cs="arial"/>
            <w:b/>
            <w:i/>
            <w:strike w:val="0"/>
            <w:noProof w:val="0"/>
            <w:color w:val="0077CC"/>
            <w:position w:val="0"/>
            <w:sz w:val="20"/>
            <w:u w:val="single"/>
            <w:vertAlign w:val="baseline"/>
          </w:rPr>
          <w:t>Ron</w:t>
        </w:r>
      </w:hyperlink>
      <w:hyperlink r:id="rId1070" w:history="1">
        <w:r>
          <w:rPr>
            <w:rFonts w:ascii="arial" w:eastAsia="arial" w:hAnsi="arial" w:cs="arial"/>
            <w:b w:val="0"/>
            <w:i/>
            <w:strike w:val="0"/>
            <w:noProof w:val="0"/>
            <w:color w:val="0077CC"/>
            <w:position w:val="0"/>
            <w:sz w:val="20"/>
            <w:u w:val="single"/>
            <w:vertAlign w:val="baseline"/>
          </w:rPr>
          <w:t xml:space="preserve"> </w:t>
        </w:r>
      </w:hyperlink>
      <w:hyperlink r:id="rId1071" w:history="1">
        <w:r>
          <w:rPr>
            <w:rFonts w:ascii="arial" w:eastAsia="arial" w:hAnsi="arial" w:cs="arial"/>
            <w:b/>
            <w:i/>
            <w:strike w:val="0"/>
            <w:noProof w:val="0"/>
            <w:color w:val="0077CC"/>
            <w:position w:val="0"/>
            <w:sz w:val="20"/>
            <w:u w:val="single"/>
            <w:vertAlign w:val="baseline"/>
          </w:rPr>
          <w:t>DeSantis</w:t>
        </w:r>
      </w:hyperlink>
      <w:hyperlink r:id="rId1072" w:history="1">
        <w:r>
          <w:rPr>
            <w:rFonts w:ascii="arial" w:eastAsia="arial" w:hAnsi="arial" w:cs="arial"/>
            <w:b w:val="0"/>
            <w:i/>
            <w:strike w:val="0"/>
            <w:noProof w:val="0"/>
            <w:color w:val="0077CC"/>
            <w:position w:val="0"/>
            <w:sz w:val="20"/>
            <w:u w:val="single"/>
            <w:vertAlign w:val="baseline"/>
          </w:rPr>
          <w:t xml:space="preserve"> and U.S. Sen.</w:t>
        </w:r>
      </w:hyperlink>
      <w:r>
        <w:rPr>
          <w:rFonts w:ascii="arial" w:eastAsia="arial" w:hAnsi="arial" w:cs="arial"/>
          <w:b w:val="0"/>
          <w:i w:val="0"/>
          <w:strike w:val="0"/>
          <w:noProof w:val="0"/>
          <w:color w:val="000000"/>
          <w:position w:val="0"/>
          <w:sz w:val="20"/>
          <w:u w:val="none"/>
          <w:vertAlign w:val="baseline"/>
        </w:rPr>
        <w:t> </w:t>
      </w:r>
      <w:hyperlink r:id="rId1073" w:history="1">
        <w:r>
          <w:rPr>
            <w:rFonts w:ascii="arial" w:eastAsia="arial" w:hAnsi="arial" w:cs="arial"/>
            <w:b w:val="0"/>
            <w:i/>
            <w:strike w:val="0"/>
            <w:noProof w:val="0"/>
            <w:color w:val="0077CC"/>
            <w:position w:val="0"/>
            <w:sz w:val="20"/>
            <w:u w:val="single"/>
            <w:vertAlign w:val="baseline"/>
          </w:rPr>
          <w:t>Rick Scott.</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up to the Gators' basketball squad to defend their honor against the University of Houston in the NCAA men's basketball national championship.</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successful, Walter Clayton Jr. and crew will bring some Texas delicacies home for the veteran political leaders, as they've made wagers with their counterparts, Gov.  </w:t>
      </w:r>
      <w:hyperlink r:id="rId1074" w:history="1">
        <w:r>
          <w:rPr>
            <w:rFonts w:ascii="arial" w:eastAsia="arial" w:hAnsi="arial" w:cs="arial"/>
            <w:b w:val="0"/>
            <w:i/>
            <w:strike w:val="0"/>
            <w:noProof w:val="0"/>
            <w:color w:val="0077CC"/>
            <w:position w:val="0"/>
            <w:sz w:val="20"/>
            <w:u w:val="single"/>
            <w:vertAlign w:val="baseline"/>
          </w:rPr>
          <w:t>Greg Abbott and U.S. Sen.</w:t>
        </w:r>
      </w:hyperlink>
      <w:r>
        <w:rPr>
          <w:rFonts w:ascii="arial" w:eastAsia="arial" w:hAnsi="arial" w:cs="arial"/>
          <w:b w:val="0"/>
          <w:i w:val="0"/>
          <w:strike w:val="0"/>
          <w:noProof w:val="0"/>
          <w:color w:val="000000"/>
          <w:position w:val="0"/>
          <w:sz w:val="20"/>
          <w:u w:val="none"/>
          <w:vertAlign w:val="baseline"/>
        </w:rPr>
        <w:t> </w:t>
      </w:r>
      <w:hyperlink r:id="rId1075" w:history="1">
        <w:r>
          <w:rPr>
            <w:rFonts w:ascii="arial" w:eastAsia="arial" w:hAnsi="arial" w:cs="arial"/>
            <w:b w:val="0"/>
            <w:i/>
            <w:strike w:val="0"/>
            <w:noProof w:val="0"/>
            <w:color w:val="0077CC"/>
            <w:position w:val="0"/>
            <w:sz w:val="20"/>
            <w:u w:val="single"/>
            <w:vertAlign w:val="baseline"/>
          </w:rPr>
          <w:t>Ted Cruz.</w:t>
        </w:r>
      </w:hyperlink>
    </w:p>
    <w:p>
      <w:pPr>
        <w:pStyle w:val="Normal61"/>
        <w:keepNext w:val="0"/>
        <w:spacing w:before="240" w:after="0" w:line="260" w:lineRule="atLeast"/>
        <w:ind w:left="0" w:right="0" w:firstLine="0"/>
        <w:jc w:val="both"/>
      </w:pPr>
      <w:hyperlink r:id="rId1076" w:history="1">
        <w:r>
          <w:rPr>
            <w:rFonts w:ascii="arial" w:eastAsia="arial" w:hAnsi="arial" w:cs="arial"/>
            <w:b w:val="0"/>
            <w:i/>
            <w:strike w:val="0"/>
            <w:color w:val="0077CC"/>
            <w:sz w:val="20"/>
            <w:u w:val="single"/>
            <w:vertAlign w:val="baseline"/>
          </w:rPr>
          <w:t xml:space="preserve">Abbott is wagering the 'best Texas BBQ and cold Lone Star beer' against </w:t>
        </w:r>
      </w:hyperlink>
      <w:hyperlink r:id="rId1077" w:history="1">
        <w:r>
          <w:rPr>
            <w:rFonts w:ascii="arial" w:eastAsia="arial" w:hAnsi="arial" w:cs="arial"/>
            <w:b/>
            <w:i/>
            <w:strike w:val="0"/>
            <w:color w:val="0077CC"/>
            <w:sz w:val="20"/>
            <w:u w:val="single"/>
            <w:vertAlign w:val="baseline"/>
          </w:rPr>
          <w:t>DeSantis</w:t>
        </w:r>
      </w:hyperlink>
      <w:hyperlink r:id="rId1078" w:history="1">
        <w:r>
          <w:rPr>
            <w:rFonts w:ascii="arial" w:eastAsia="arial" w:hAnsi="arial" w:cs="arial"/>
            <w:b w:val="0"/>
            <w:i/>
            <w:strike w:val="0"/>
            <w:color w:val="0077CC"/>
            <w:sz w:val="20"/>
            <w:u w:val="single"/>
            <w:vertAlign w:val="baseline"/>
          </w:rPr>
          <w:t>' stone crab claws and key lime pie.</w:t>
        </w:r>
      </w:hyperlink>
    </w:p>
    <w:p>
      <w:pPr>
        <w:pStyle w:val="Normal61"/>
        <w:keepNext w:val="0"/>
        <w:spacing w:before="240" w:after="0" w:line="260" w:lineRule="atLeast"/>
        <w:ind w:left="0" w:right="0" w:firstLine="0"/>
        <w:jc w:val="both"/>
      </w:pPr>
      <w:hyperlink r:id="rId1079" w:history="1">
        <w:r>
          <w:rPr>
            <w:rFonts w:ascii="arial" w:eastAsia="arial" w:hAnsi="arial" w:cs="arial"/>
            <w:b w:val="0"/>
            <w:i/>
            <w:strike w:val="0"/>
            <w:color w:val="0077CC"/>
            <w:sz w:val="20"/>
            <w:u w:val="single"/>
            <w:vertAlign w:val="baseline"/>
          </w:rPr>
          <w:t>Cruz is betting 'TX BBQ, Shiner Bock beer &amp; Blue Bell ice cream, for you &amp; your staff' against 'Cuban food, Florida fresh Key Lime pie, and some amazing Florida beer' from Scott.</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loser has to wear the winner's jersey.</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hyperlink r:id="rId1080" w:history="1">
        <w:r>
          <w:rPr>
            <w:rFonts w:ascii="arial" w:eastAsia="arial" w:hAnsi="arial" w:cs="arial"/>
            <w:b w:val="0"/>
            <w:i/>
            <w:strike w:val="0"/>
            <w:noProof w:val="0"/>
            <w:color w:val="0077CC"/>
            <w:position w:val="0"/>
            <w:sz w:val="20"/>
            <w:u w:val="single"/>
            <w:vertAlign w:val="baseline"/>
          </w:rPr>
          <w:t>Ashley Moody doesn't have a live bet on Monday night's game. She did win a wager with U.S. Sen.Tommy Tuberville of Alabama Saturday night, and the former Auburn football coach will have to hang a Gator flag in his office.</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Gators win, perhaps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or Scott will deliver a to-go plate to Florida's newest Senator.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writing, books have Florida favored by roughly 1 point.</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081" w:history="1">
        <w:r>
          <w:rPr>
            <w:rFonts w:ascii="arial" w:eastAsia="arial" w:hAnsi="arial" w:cs="arial"/>
            <w:b w:val="0"/>
            <w:i/>
            <w:strike w:val="0"/>
            <w:noProof w:val="0"/>
            <w:color w:val="0077CC"/>
            <w:position w:val="0"/>
            <w:sz w:val="20"/>
            <w:u w:val="single"/>
            <w:vertAlign w:val="baseline"/>
          </w:rPr>
          <w:t xml:space="preserve">Hoop dreams drive big bets from </w:t>
        </w:r>
      </w:hyperlink>
      <w:hyperlink r:id="rId1082" w:history="1">
        <w:r>
          <w:rPr>
            <w:rFonts w:ascii="arial" w:eastAsia="arial" w:hAnsi="arial" w:cs="arial"/>
            <w:b/>
            <w:i/>
            <w:strike w:val="0"/>
            <w:noProof w:val="0"/>
            <w:color w:val="0077CC"/>
            <w:position w:val="0"/>
            <w:sz w:val="20"/>
            <w:u w:val="single"/>
            <w:vertAlign w:val="baseline"/>
          </w:rPr>
          <w:t>Ron</w:t>
        </w:r>
      </w:hyperlink>
      <w:hyperlink r:id="rId1083" w:history="1">
        <w:r>
          <w:rPr>
            <w:rFonts w:ascii="arial" w:eastAsia="arial" w:hAnsi="arial" w:cs="arial"/>
            <w:b w:val="0"/>
            <w:i/>
            <w:strike w:val="0"/>
            <w:noProof w:val="0"/>
            <w:color w:val="0077CC"/>
            <w:position w:val="0"/>
            <w:sz w:val="20"/>
            <w:u w:val="single"/>
            <w:vertAlign w:val="baseline"/>
          </w:rPr>
          <w:t xml:space="preserve"> </w:t>
        </w:r>
      </w:hyperlink>
      <w:hyperlink r:id="rId1084" w:history="1">
        <w:r>
          <w:rPr>
            <w:rFonts w:ascii="arial" w:eastAsia="arial" w:hAnsi="arial" w:cs="arial"/>
            <w:b/>
            <w:i/>
            <w:strike w:val="0"/>
            <w:noProof w:val="0"/>
            <w:color w:val="0077CC"/>
            <w:position w:val="0"/>
            <w:sz w:val="20"/>
            <w:u w:val="single"/>
            <w:vertAlign w:val="baseline"/>
          </w:rPr>
          <w:t>DeSantis</w:t>
        </w:r>
      </w:hyperlink>
      <w:hyperlink r:id="rId1085" w:history="1">
        <w:r>
          <w:rPr>
            <w:rFonts w:ascii="arial" w:eastAsia="arial" w:hAnsi="arial" w:cs="arial"/>
            <w:b w:val="0"/>
            <w:i/>
            <w:strike w:val="0"/>
            <w:noProof w:val="0"/>
            <w:color w:val="0077CC"/>
            <w:position w:val="0"/>
            <w:sz w:val="20"/>
            <w:u w:val="single"/>
            <w:vertAlign w:val="baseline"/>
          </w:rPr>
          <w:t>, Rick Scott on Gators in NCAA championship appeared first on</w:t>
        </w:r>
      </w:hyperlink>
      <w:r>
        <w:rPr>
          <w:rFonts w:ascii="arial" w:eastAsia="arial" w:hAnsi="arial" w:cs="arial"/>
          <w:b w:val="0"/>
          <w:i w:val="0"/>
          <w:strike w:val="0"/>
          <w:noProof w:val="0"/>
          <w:color w:val="000000"/>
          <w:position w:val="0"/>
          <w:sz w:val="20"/>
          <w:u w:val="none"/>
          <w:vertAlign w:val="baseline"/>
        </w:rPr>
        <w:t> </w:t>
      </w:r>
      <w:hyperlink r:id="rId1086"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61"/>
        <w:keepNext w:val="0"/>
        <w:spacing w:before="240" w:after="0" w:line="260" w:lineRule="atLeast"/>
        <w:ind w:left="0" w:right="0" w:firstLine="0"/>
        <w:jc w:val="both"/>
      </w:pPr>
      <w:hyperlink r:id="rId1087" w:history="1">
        <w:r>
          <w:rPr>
            <w:rFonts w:ascii="arial" w:eastAsia="arial" w:hAnsi="arial" w:cs="arial"/>
            <w:b w:val="0"/>
            <w:i/>
            <w:strike w:val="0"/>
            <w:color w:val="0077CC"/>
            <w:sz w:val="20"/>
            <w:u w:val="single"/>
            <w:vertAlign w:val="baseline"/>
          </w:rPr>
          <w:t>Link to the original story.</w:t>
        </w:r>
      </w:hyperlink>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1"/>
        <w:spacing w:line="60" w:lineRule="exact"/>
      </w:pPr>
      <w:r>
        <w:pict>
          <v:line id="_x0000_s1247" style="position:absolute;z-index:251854848"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48" style="position:absolute;z-index:251855872"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COLLEGE &amp; UNIVERSITY SPORTS (90%); COLLEGIATE SPORTS ORGANIZATIONS (90%); SPORTS &amp; RECREATION EVENTS (90%); US CONGRESS (90%); BLOGS &amp; MESSAGE BOARDS (78%); LEGISLATIVE BODIES (78%); LOBBYING (78%); BASKETBALL (77%); BASKETBALL TOURNAMENTS (77%); MEN'S SPORTS (77%); ELECTIONS (76%); COACHES &amp; TRAINERS (72%); APolitical (%); Headlines (%); Florida (%);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Greg Abbott (%); Houston (%); Ted Cruz (%); U.S. Sen. Rick Scott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HOUSTON (57%); AUBURN UNIVERSITY (53%)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(90%); COLLEGIATE SPORTS ORGANIZATIONS (90%); BLOGS &amp; MESSAGE BOARDS (78%)</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RICK SCOTT (93%);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TED CRUZ (89%); TOMMY TUBERVILLE (79%)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HOUSTON, TX, USA (92%); FLORIDA, USA (95%); TEXAS, USA (92%); ALABAMA, USA (79%); UNITED STATES (94%)</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61"/>
      </w:pPr>
    </w:p>
    <w:p>
      <w:pPr>
        <w:pStyle w:val="Normal61"/>
        <w:ind w:left="200"/>
        <w:sectPr>
          <w:type w:val="continuous"/>
          <w:pgMar w:top="840" w:right="1000" w:bottom="840" w:left="1000" w:header="400" w:footer="400"/>
          <w:pgNumType w:fmt="decimal"/>
          <w:cols w:space="720"/>
        </w:sectPr>
      </w:pPr>
      <w:r>
        <w:br/>
      </w:r>
      <w:r>
        <w:pict>
          <v:line id="_x0000_s124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1088"/>
          <w:headerReference w:type="default" r:id="rId1089"/>
          <w:footerReference w:type="even" r:id="rId1090"/>
          <w:footerReference w:type="default" r:id="rId1091"/>
          <w:headerReference w:type="first" r:id="rId1092"/>
          <w:footerReference w:type="first" r:id="rId1093"/>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1094" w:history="1">
        <w:r>
          <w:rPr>
            <w:rFonts w:ascii="arial" w:eastAsia="arial" w:hAnsi="arial" w:cs="arial"/>
            <w:b/>
            <w:i/>
            <w:strike w:val="0"/>
            <w:color w:val="0077CC"/>
            <w:sz w:val="28"/>
            <w:u w:val="single"/>
            <w:vertAlign w:val="baseline"/>
          </w:rPr>
          <w:t>Ron</w:t>
        </w:r>
      </w:hyperlink>
      <w:hyperlink r:id="rId1095" w:history="1">
        <w:r>
          <w:rPr>
            <w:rFonts w:ascii="arial" w:eastAsia="arial" w:hAnsi="arial" w:cs="arial"/>
            <w:b/>
            <w:i/>
            <w:strike w:val="0"/>
            <w:color w:val="0077CC"/>
            <w:sz w:val="28"/>
            <w:u w:val="single"/>
            <w:vertAlign w:val="baseline"/>
          </w:rPr>
          <w:t xml:space="preserve"> </w:t>
        </w:r>
      </w:hyperlink>
      <w:hyperlink r:id="rId1096" w:history="1">
        <w:r>
          <w:rPr>
            <w:rFonts w:ascii="arial" w:eastAsia="arial" w:hAnsi="arial" w:cs="arial"/>
            <w:b/>
            <w:i/>
            <w:strike w:val="0"/>
            <w:color w:val="0077CC"/>
            <w:sz w:val="28"/>
            <w:u w:val="single"/>
            <w:vertAlign w:val="baseline"/>
          </w:rPr>
          <w:t>DeSantis</w:t>
        </w:r>
      </w:hyperlink>
      <w:hyperlink r:id="rId1097" w:history="1">
        <w:r>
          <w:rPr>
            <w:rFonts w:ascii="arial" w:eastAsia="arial" w:hAnsi="arial" w:cs="arial"/>
            <w:b/>
            <w:i/>
            <w:strike w:val="0"/>
            <w:color w:val="0077CC"/>
            <w:sz w:val="28"/>
            <w:u w:val="single"/>
            <w:vertAlign w:val="baseline"/>
          </w:rPr>
          <w:t xml:space="preserve"> Launches DOGE Task Force for Florida</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 Tuesday 9:37 AM EST</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62"/>
        <w:keepNext w:val="0"/>
        <w:spacing w:before="120" w:after="0" w:line="220" w:lineRule="atLeast"/>
        <w:ind w:left="0" w:right="0" w:firstLine="0"/>
        <w:jc w:val="left"/>
      </w:pPr>
      <w:r>
        <w:br/>
      </w:r>
      <w:r>
        <w:pict>
          <v:shape id="_x0000_i1250" type="#_x0000_t75" style="width:166.48pt;height:42.74pt">
            <v:imagedata r:id="rId836"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Florida governor aims to reduce "bloat" in state spending in a similar vein to Donald Trump and Elon Musk's federal initiative.</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1" style="position:absolute;z-index:251857920" from="0,2pt" to="512pt,2pt" strokecolor="#009ddb" strokeweight="2pt">
            <v:stroke linestyle="single"/>
            <w10:wrap type="topAndBottom"/>
          </v:line>
        </w:pict>
      </w:r>
    </w:p>
    <w:p>
      <w:pPr>
        <w:pStyle w:val="Normal62"/>
      </w:pP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hyperlink r:id="rId1098" w:history="1">
        <w:r>
          <w:rPr>
            <w:rFonts w:ascii="arial" w:eastAsia="arial" w:hAnsi="arial" w:cs="arial"/>
            <w:b/>
            <w:i/>
            <w:strike w:val="0"/>
            <w:noProof w:val="0"/>
            <w:color w:val="0077CC"/>
            <w:position w:val="0"/>
            <w:sz w:val="20"/>
            <w:u w:val="single"/>
            <w:vertAlign w:val="baseline"/>
          </w:rPr>
          <w:t>Ron</w:t>
        </w:r>
      </w:hyperlink>
      <w:hyperlink r:id="rId1099" w:history="1">
        <w:r>
          <w:rPr>
            <w:rFonts w:ascii="arial" w:eastAsia="arial" w:hAnsi="arial" w:cs="arial"/>
            <w:b w:val="0"/>
            <w:i/>
            <w:strike w:val="0"/>
            <w:noProof w:val="0"/>
            <w:color w:val="0077CC"/>
            <w:position w:val="0"/>
            <w:sz w:val="20"/>
            <w:u w:val="single"/>
            <w:vertAlign w:val="baseline"/>
          </w:rPr>
          <w:t xml:space="preserve"> </w:t>
        </w:r>
      </w:hyperlink>
      <w:hyperlink r:id="rId1100"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has announced the creation of a Florida-based Department of Governmental Efficiency (DOGE) task force, which aims to further eliminate "waste" within state government.</w:t>
      </w:r>
    </w:p>
    <w:p>
      <w:pPr>
        <w:pStyle w:val="Normal6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office for comment via email.</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DOGE task force will work similarly to the department created by President </w:t>
      </w:r>
      <w:hyperlink r:id="rId110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and headed by tech billionaire </w:t>
      </w:r>
      <w:hyperlink r:id="rId1102"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which has </w:t>
      </w:r>
      <w:hyperlink r:id="rId1103" w:history="1">
        <w:r>
          <w:rPr>
            <w:rFonts w:ascii="arial" w:eastAsia="arial" w:hAnsi="arial" w:cs="arial"/>
            <w:b w:val="0"/>
            <w:i/>
            <w:strike w:val="0"/>
            <w:noProof w:val="0"/>
            <w:color w:val="0077CC"/>
            <w:position w:val="0"/>
            <w:sz w:val="20"/>
            <w:u w:val="single"/>
            <w:vertAlign w:val="baseline"/>
          </w:rPr>
          <w:t>overseen major federal cuts</w:t>
        </w:r>
      </w:hyperlink>
      <w:r>
        <w:rPr>
          <w:rFonts w:ascii="arial" w:eastAsia="arial" w:hAnsi="arial" w:cs="arial"/>
          <w:b w:val="0"/>
          <w:i w:val="0"/>
          <w:strike w:val="0"/>
          <w:noProof w:val="0"/>
          <w:color w:val="000000"/>
          <w:position w:val="0"/>
          <w:sz w:val="20"/>
          <w:u w:val="none"/>
          <w:vertAlign w:val="baseline"/>
        </w:rPr>
        <w:t xml:space="preserve"> and the gutting of federal agencies since January 20.</w:t>
      </w:r>
    </w:p>
    <w:p>
      <w:pPr>
        <w:pStyle w:val="Normal6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who will leave office in January 2027, has taken a number of steps in an apparent attempt to rebuild ties with Trump and his loyal supporters after the pair's once strong relationship fell apart during the 2024 GOP primary campaign. These moves come as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considers his political future, including </w:t>
      </w:r>
      <w:hyperlink r:id="rId1104" w:history="1">
        <w:r>
          <w:rPr>
            <w:rFonts w:ascii="arial" w:eastAsia="arial" w:hAnsi="arial" w:cs="arial"/>
            <w:b w:val="0"/>
            <w:i/>
            <w:strike w:val="0"/>
            <w:noProof w:val="0"/>
            <w:color w:val="0077CC"/>
            <w:position w:val="0"/>
            <w:sz w:val="20"/>
            <w:u w:val="single"/>
            <w:vertAlign w:val="baseline"/>
          </w:rPr>
          <w:t>a potential White House bid in 2028.</w:t>
        </w:r>
      </w:hyperlink>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office announced the creation of the DOGE task force on Monday, aiming to save taxpayers money and "ensure accountability" in Florida.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State DOGE task force will utilize technology such as AI to reduce "bureaucratic bloat" and find ways to identify additional unnecessary spending.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hopes to abolish 70 boards and commissions this year as part of cost-cutting measures. During a press conference on Monday,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the task force will review about 900 state positions to determine if they can be eliminated.</w:t>
      </w:r>
    </w:p>
    <w:p>
      <w:pPr>
        <w:pStyle w:val="Normal6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Florida's DOGE task force will also identify potential wasteful spending in college and university operations.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had signed a law in 2024 that banned public colleges from using state funds and taxpayer money to </w:t>
      </w:r>
      <w:hyperlink r:id="rId1105" w:history="1">
        <w:r>
          <w:rPr>
            <w:rFonts w:ascii="arial" w:eastAsia="arial" w:hAnsi="arial" w:cs="arial"/>
            <w:b w:val="0"/>
            <w:i/>
            <w:strike w:val="0"/>
            <w:noProof w:val="0"/>
            <w:color w:val="0077CC"/>
            <w:position w:val="0"/>
            <w:sz w:val="20"/>
            <w:u w:val="single"/>
            <w:vertAlign w:val="baseline"/>
          </w:rPr>
          <w:t>promote diversity, equity and inclusion (DEI) initiatives.</w:t>
        </w:r>
      </w:hyperlink>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said the DOGE team will be a continuation of the cost-cutting measures he has overseen during his six years in office.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Florida saved $3.8 billion in last year's budget and has paid down 41 percent of state debt since 2019.</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was DOGE before DOGE was cool,"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posted on X, formerly </w:t>
      </w:r>
      <w:hyperlink r:id="rId1106"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on Monday.</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creation of the Florida DOGE task force was condemned by Florida </w:t>
      </w:r>
      <w:hyperlink r:id="rId1107"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Chair Nikki Fried.</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Fried suggested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just trying to appease Trump, who </w:t>
      </w:r>
      <w:hyperlink r:id="rId1108" w:history="1">
        <w:r>
          <w:rPr>
            <w:rFonts w:ascii="arial" w:eastAsia="arial" w:hAnsi="arial" w:cs="arial"/>
            <w:b w:val="0"/>
            <w:i/>
            <w:strike w:val="0"/>
            <w:noProof w:val="0"/>
            <w:color w:val="0077CC"/>
            <w:position w:val="0"/>
            <w:sz w:val="20"/>
            <w:u w:val="single"/>
            <w:vertAlign w:val="baseline"/>
          </w:rPr>
          <w:t>recently endorsed Representative Byron Donalds</w:t>
        </w:r>
      </w:hyperlink>
      <w:r>
        <w:rPr>
          <w:rFonts w:ascii="arial" w:eastAsia="arial" w:hAnsi="arial" w:cs="arial"/>
          <w:b w:val="0"/>
          <w:i w:val="0"/>
          <w:strike w:val="0"/>
          <w:noProof w:val="0"/>
          <w:color w:val="000000"/>
          <w:position w:val="0"/>
          <w:sz w:val="20"/>
          <w:u w:val="none"/>
          <w:vertAlign w:val="baseline"/>
        </w:rPr>
        <w:t xml:space="preserve"> in the 2026 Florida gubernatorial race.</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Donalds has not confirmed his intention to replace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when his second and final term ends but has teased an upcoming announcement. First lady </w:t>
      </w:r>
      <w:hyperlink r:id="rId1109" w:history="1">
        <w:r>
          <w:rPr>
            <w:rFonts w:ascii="arial" w:eastAsia="arial" w:hAnsi="arial" w:cs="arial"/>
            <w:b w:val="0"/>
            <w:i/>
            <w:strike w:val="0"/>
            <w:noProof w:val="0"/>
            <w:color w:val="0077CC"/>
            <w:position w:val="0"/>
            <w:sz w:val="20"/>
            <w:u w:val="single"/>
            <w:vertAlign w:val="baseline"/>
          </w:rPr>
          <w:t xml:space="preserve">Casey </w:t>
        </w:r>
      </w:hyperlink>
      <w:hyperlink r:id="rId1110"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is also </w:t>
      </w:r>
      <w:hyperlink r:id="rId1111" w:history="1">
        <w:r>
          <w:rPr>
            <w:rFonts w:ascii="arial" w:eastAsia="arial" w:hAnsi="arial" w:cs="arial"/>
            <w:b w:val="0"/>
            <w:i/>
            <w:strike w:val="0"/>
            <w:noProof w:val="0"/>
            <w:color w:val="0077CC"/>
            <w:position w:val="0"/>
            <w:sz w:val="20"/>
            <w:u w:val="single"/>
            <w:vertAlign w:val="baseline"/>
          </w:rPr>
          <w:t>rumored to be considering running for office</w:t>
        </w:r>
      </w:hyperlink>
      <w:r>
        <w:rPr>
          <w:rFonts w:ascii="arial" w:eastAsia="arial" w:hAnsi="arial" w:cs="arial"/>
          <w:b w:val="0"/>
          <w:i w:val="0"/>
          <w:strike w:val="0"/>
          <w:noProof w:val="0"/>
          <w:color w:val="000000"/>
          <w:position w:val="0"/>
          <w:sz w:val="20"/>
          <w:u w:val="none"/>
          <w:vertAlign w:val="baseline"/>
        </w:rPr>
        <w:t xml:space="preserve"> to replace her husband as Florida governor.</w:t>
      </w:r>
    </w:p>
    <w:p>
      <w:pPr>
        <w:pStyle w:val="Normal6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w:t>
      </w:r>
      <w:hyperlink r:id="rId1112" w:history="1">
        <w:r>
          <w:rPr>
            <w:rFonts w:ascii="arial" w:eastAsia="arial" w:hAnsi="arial" w:cs="arial"/>
            <w:b w:val="0"/>
            <w:i/>
            <w:strike w:val="0"/>
            <w:noProof w:val="0"/>
            <w:color w:val="0077CC"/>
            <w:position w:val="0"/>
            <w:sz w:val="20"/>
            <w:u w:val="single"/>
            <w:vertAlign w:val="baseline"/>
          </w:rPr>
          <w:t>pushed to promote Trump's agenda</w:t>
        </w:r>
      </w:hyperlink>
      <w:r>
        <w:rPr>
          <w:rFonts w:ascii="arial" w:eastAsia="arial" w:hAnsi="arial" w:cs="arial"/>
          <w:b w:val="0"/>
          <w:i w:val="0"/>
          <w:strike w:val="0"/>
          <w:noProof w:val="0"/>
          <w:color w:val="000000"/>
          <w:position w:val="0"/>
          <w:sz w:val="20"/>
          <w:u w:val="none"/>
          <w:vertAlign w:val="baseline"/>
        </w:rPr>
        <w:t xml:space="preserve"> since the president returned to office on January 20. This includes advocating for hard-line immigration policies and making Florida the first state to recognize Trump's executive order renaming the </w:t>
      </w:r>
      <w:hyperlink r:id="rId1113" w:history="1">
        <w:r>
          <w:rPr>
            <w:rFonts w:ascii="arial" w:eastAsia="arial" w:hAnsi="arial" w:cs="arial"/>
            <w:b w:val="0"/>
            <w:i/>
            <w:strike w:val="0"/>
            <w:noProof w:val="0"/>
            <w:color w:val="0077CC"/>
            <w:position w:val="0"/>
            <w:sz w:val="20"/>
            <w:u w:val="single"/>
            <w:vertAlign w:val="baseline"/>
          </w:rPr>
          <w:t>Gulf of Mexico to the Gulf of America.</w:t>
        </w:r>
      </w:hyperlink>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in a Monday post on X:</w:t>
      </w:r>
      <w:r>
        <w:rPr>
          <w:rFonts w:ascii="arial" w:eastAsia="arial" w:hAnsi="arial" w:cs="arial"/>
          <w:b w:val="0"/>
          <w:i w:val="0"/>
          <w:strike w:val="0"/>
          <w:noProof w:val="0"/>
          <w:color w:val="000000"/>
          <w:position w:val="0"/>
          <w:sz w:val="20"/>
          <w:u w:val="none"/>
          <w:vertAlign w:val="baseline"/>
        </w:rPr>
        <w:t>"In just one month since President Trump's inauguration, DOGE has exposed wasteful spending, tackled the entrenched bureaucracy, and challenged the way the federal government operates. We've been doing these things in Florida since I took office, but today, we are formalizing a Florida DOGE task force to go even further."</w:t>
      </w:r>
    </w:p>
    <w:p>
      <w:pPr>
        <w:pStyle w:val="Normal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Manny Diaz Jr, Florida Department of Education commissioner, during Monday's press conference: </w:t>
      </w:r>
      <w:r>
        <w:rPr>
          <w:rFonts w:ascii="arial" w:eastAsia="arial" w:hAnsi="arial" w:cs="arial"/>
          <w:b w:val="0"/>
          <w:i w:val="0"/>
          <w:strike w:val="0"/>
          <w:noProof w:val="0"/>
          <w:color w:val="000000"/>
          <w:position w:val="0"/>
          <w:sz w:val="20"/>
          <w:u w:val="none"/>
          <w:vertAlign w:val="baseline"/>
        </w:rPr>
        <w:t>"While Florida has made great strides in refocusing our higher education system on educating students for their future, we must continue to dive into administrative spending and reduce bloat so our record of success may continue. It is a great time to review higher education spending with a fine-tooth comb, particularly when it comes to programs that do not contribute to students' future success in the job market."</w:t>
      </w:r>
    </w:p>
    <w:p>
      <w:pPr>
        <w:pStyle w:val="Normal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Florida Democratic Party Chair Nikki Fried in a statement:</w:t>
      </w:r>
      <w:r>
        <w:rPr>
          <w:rFonts w:ascii="arial" w:eastAsia="arial" w:hAnsi="arial" w:cs="arial"/>
          <w:b w:val="0"/>
          <w:i w:val="0"/>
          <w:strike w:val="0"/>
          <w:noProof w:val="0"/>
          <w:color w:val="000000"/>
          <w:position w:val="0"/>
          <w:sz w:val="20"/>
          <w:u w:val="none"/>
          <w:vertAlign w:val="baseline"/>
        </w:rPr>
        <w:t xml:space="preserve"> "We all know this isn't about reining in spending — it's about Trump endorsing Byron Donalds instead of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Maybe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should have considered the political consequences before he decided to run against the leader of his party for president."</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the Florida DOGE task force will serve a one-year term and will "sunset" following the completion of its mission.</w:t>
      </w:r>
    </w:p>
    <w:p>
      <w:pPr>
        <w:pStyle w:val="Normal62"/>
        <w:keepNext w:val="0"/>
        <w:spacing w:before="240" w:after="0" w:line="260" w:lineRule="atLeast"/>
        <w:ind w:left="0" w:right="0" w:firstLine="0"/>
        <w:jc w:val="both"/>
      </w:pPr>
      <w:hyperlink r:id="rId1114" w:history="1">
        <w:r>
          <w:rPr>
            <w:rFonts w:ascii="arial" w:eastAsia="arial" w:hAnsi="arial" w:cs="arial"/>
            <w:b w:val="0"/>
            <w:i/>
            <w:strike w:val="0"/>
            <w:color w:val="0077CC"/>
            <w:sz w:val="20"/>
            <w:u w:val="single"/>
            <w:vertAlign w:val="baseline"/>
          </w:rPr>
          <w:t>Link to Image</w:t>
        </w:r>
      </w:hyperlink>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52" style="position:absolute;z-index:25185894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in Florida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CHANDAN KHANNA/AFP/Getty Images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speaks during a news conference at Chase Stadium in Fort Lauderdale, Florida, on August 8, 2024.</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53" style="position:absolute;z-index:251859968"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(92%); GOVERNMENT &amp; PUBLIC ADMINISTRATION (90%); GOVERNMENT BUDGETS (90%); REGIONAL &amp; LOCAL GOVERNMENTS (90%); US DEPARTMENT OF GOVERNMENT EFFICIENCY (90%); US STATE GOVERNMENT (90%); CAMPAIGNS &amp; ELECTIONS (89%); GOVERNORS (89%); US DEMOCRATIC PARTY (79%); US FEDERAL GOVERNMENT (79%); US REPUBLICAN PARTY (79%); EXECUTIVE ORDERS (78%); GOVERNMENT DEPARTMENTS &amp; AUTHORITIES (78%); MUNICIPAL FINANCE (78%); PUBLIC DEBT (78%); PUBLIC POLICY (78%); POLITICAL PARTIES (77%); PRESS CONFERENCES (73%); PRIMARY ELECTIONS (73%); NATIONAL SECURITY &amp; FOREIGN RELATIONS (72%); WEALTHY PEOPLE (71%); DIVERSITY &amp; INCLUSION REGULATION &amp; POLICY (69%); US PRESIDENTIAL ELECTIONS (69%); DIVERSITY &amp; INCLUSION (68%); IMMIGRATION REGULATION &amp; POLICY (65%); GOSSIP &amp; RUMORS (64%); PUBLIC SCHOOLS (64%); IMMIGRATION (50%); IMMIGRATION, CITIZENSHIP &amp; DISPLACEMENT (50%); U.S.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GOVERNMENT BUDGETS (90%); BUDGETS (78%); PUBLIC SCHOOLS (64%)</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 DONALD TRUMP (90%); ELON MUSK (90%); BYRON DONALDS (79%)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(99%); ATLANTIC OCEAN (74%); UNITED STATES (79%)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62"/>
      </w:pPr>
    </w:p>
    <w:p>
      <w:pPr>
        <w:pStyle w:val="Normal62"/>
        <w:ind w:left="200"/>
        <w:sectPr>
          <w:type w:val="continuous"/>
          <w:pgMar w:top="840" w:right="1000" w:bottom="840" w:left="1000" w:header="400" w:footer="400"/>
          <w:pgNumType w:fmt="decimal"/>
          <w:cols w:space="720"/>
        </w:sectPr>
      </w:pPr>
      <w:r>
        <w:br/>
      </w:r>
      <w:r>
        <w:pict>
          <v:line id="_x0000_s1254"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1115"/>
          <w:headerReference w:type="default" r:id="rId1116"/>
          <w:footerReference w:type="even" r:id="rId1117"/>
          <w:footerReference w:type="default" r:id="rId1118"/>
          <w:headerReference w:type="first" r:id="rId1119"/>
          <w:footerReference w:type="first" r:id="rId1120"/>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1121" w:history="1">
        <w:r>
          <w:rPr>
            <w:rFonts w:ascii="arial" w:eastAsia="arial" w:hAnsi="arial" w:cs="arial"/>
            <w:b/>
            <w:i/>
            <w:strike w:val="0"/>
            <w:color w:val="0077CC"/>
            <w:sz w:val="28"/>
            <w:u w:val="single"/>
            <w:vertAlign w:val="baseline"/>
          </w:rPr>
          <w:t>Ron</w:t>
        </w:r>
      </w:hyperlink>
      <w:hyperlink r:id="rId1122" w:history="1">
        <w:r>
          <w:rPr>
            <w:rFonts w:ascii="arial" w:eastAsia="arial" w:hAnsi="arial" w:cs="arial"/>
            <w:b/>
            <w:i/>
            <w:strike w:val="0"/>
            <w:color w:val="0077CC"/>
            <w:sz w:val="28"/>
            <w:u w:val="single"/>
            <w:vertAlign w:val="baseline"/>
          </w:rPr>
          <w:t xml:space="preserve"> </w:t>
        </w:r>
      </w:hyperlink>
      <w:hyperlink r:id="rId1123" w:history="1">
        <w:r>
          <w:rPr>
            <w:rFonts w:ascii="arial" w:eastAsia="arial" w:hAnsi="arial" w:cs="arial"/>
            <w:b/>
            <w:i/>
            <w:strike w:val="0"/>
            <w:color w:val="0077CC"/>
            <w:sz w:val="28"/>
            <w:u w:val="single"/>
            <w:vertAlign w:val="baseline"/>
          </w:rPr>
          <w:t>DeSantis</w:t>
        </w:r>
      </w:hyperlink>
      <w:hyperlink r:id="rId1124" w:history="1">
        <w:r>
          <w:rPr>
            <w:rFonts w:ascii="arial" w:eastAsia="arial" w:hAnsi="arial" w:cs="arial"/>
            <w:b/>
            <w:i/>
            <w:strike w:val="0"/>
            <w:color w:val="0077CC"/>
            <w:sz w:val="28"/>
            <w:u w:val="single"/>
            <w:vertAlign w:val="baseline"/>
          </w:rPr>
          <w:t xml:space="preserve"> rebounds in 2028 GOP polling with double-digit support</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 4:18 PM EST</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5" style="position:absolute;z-index:251862016" from="0,2pt" to="512pt,2pt" strokecolor="#009ddb" strokeweight="2pt">
            <v:stroke linestyle="single"/>
            <w10:wrap type="topAndBottom"/>
          </v:line>
        </w:pict>
      </w:r>
    </w:p>
    <w:p>
      <w:pPr>
        <w:pStyle w:val="Normal63"/>
      </w:pP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7th, 2025 ( </w:t>
      </w:r>
      <w:hyperlink r:id="rId1125"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12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1127" w:history="1">
        <w:r>
          <w:rPr>
            <w:rFonts w:ascii="arial" w:eastAsia="arial" w:hAnsi="arial" w:cs="arial"/>
            <w:b/>
            <w:i/>
            <w:strike w:val="0"/>
            <w:noProof w:val="0"/>
            <w:color w:val="0077CC"/>
            <w:position w:val="0"/>
            <w:sz w:val="20"/>
            <w:u w:val="single"/>
            <w:vertAlign w:val="baseline"/>
          </w:rPr>
          <w:t>Ron</w:t>
        </w:r>
      </w:hyperlink>
      <w:hyperlink r:id="rId1128" w:history="1">
        <w:r>
          <w:rPr>
            <w:rFonts w:ascii="arial" w:eastAsia="arial" w:hAnsi="arial" w:cs="arial"/>
            <w:b w:val="0"/>
            <w:i/>
            <w:strike w:val="0"/>
            <w:noProof w:val="0"/>
            <w:color w:val="0077CC"/>
            <w:position w:val="0"/>
            <w:sz w:val="20"/>
            <w:u w:val="single"/>
            <w:vertAlign w:val="baseline"/>
          </w:rPr>
          <w:t xml:space="preserve"> </w:t>
        </w:r>
      </w:hyperlink>
      <w:hyperlink r:id="rId1129" w:history="1">
        <w:r>
          <w:rPr>
            <w:rFonts w:ascii="arial" w:eastAsia="arial" w:hAnsi="arial" w:cs="arial"/>
            <w:b/>
            <w:i/>
            <w:strike w:val="0"/>
            <w:noProof w:val="0"/>
            <w:color w:val="0077CC"/>
            <w:position w:val="0"/>
            <w:sz w:val="20"/>
            <w:u w:val="single"/>
            <w:vertAlign w:val="baseline"/>
          </w:rPr>
          <w:t>DeSantis</w:t>
        </w:r>
      </w:hyperlink>
      <w:hyperlink r:id="rId1130" w:history="1">
        <w:r>
          <w:rPr>
            <w:rFonts w:ascii="arial" w:eastAsia="arial" w:hAnsi="arial" w:cs="arial"/>
            <w:b w:val="0"/>
            <w:i/>
            <w:strike w:val="0"/>
            <w:noProof w:val="0"/>
            <w:color w:val="0077CC"/>
            <w:position w:val="0"/>
            <w:sz w:val="20"/>
            <w:u w:val="single"/>
            <w:vertAlign w:val="baseline"/>
          </w:rPr>
          <w:t xml:space="preserve"> is seeing his best number in months in Presidential Primary polling, storming into the teens in a recent survey.</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31" w:history="1">
        <w:r>
          <w:rPr>
            <w:rFonts w:ascii="arial" w:eastAsia="arial" w:hAnsi="arial" w:cs="arial"/>
            <w:b w:val="0"/>
            <w:i/>
            <w:strike w:val="0"/>
            <w:noProof w:val="0"/>
            <w:color w:val="0077CC"/>
            <w:position w:val="0"/>
            <w:sz w:val="20"/>
            <w:u w:val="single"/>
            <w:vertAlign w:val="baseline"/>
          </w:rPr>
          <w:t>Overton Insights</w:t>
        </w:r>
      </w:hyperlink>
      <w:r>
        <w:rPr>
          <w:rFonts w:ascii="arial" w:eastAsia="arial" w:hAnsi="arial" w:cs="arial"/>
          <w:b w:val="0"/>
          <w:i w:val="0"/>
          <w:strike w:val="0"/>
          <w:noProof w:val="0"/>
          <w:color w:val="000000"/>
          <w:position w:val="0"/>
          <w:sz w:val="20"/>
          <w:u w:val="none"/>
          <w:vertAlign w:val="baseline"/>
        </w:rPr>
        <w:t> </w:t>
      </w:r>
      <w:hyperlink r:id="rId1132" w:history="1">
        <w:r>
          <w:rPr>
            <w:rFonts w:ascii="arial" w:eastAsia="arial" w:hAnsi="arial" w:cs="arial"/>
            <w:b w:val="0"/>
            <w:i/>
            <w:strike w:val="0"/>
            <w:noProof w:val="0"/>
            <w:color w:val="0077CC"/>
            <w:position w:val="0"/>
            <w:sz w:val="20"/>
            <w:u w:val="single"/>
            <w:vertAlign w:val="baseline"/>
          </w:rPr>
          <w:t>poll shows him at 13% among Republican and Republican-leaning voters, and at 14% among strictly GOP registered voters.</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good enough for third place.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PresidentJD Vanceleads the hypothetical field, with 36% among GOP and GOP-leaning voters. He hits the same number with strictly Republican registrants.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President's namesake son, Donald Trump Jr., is at 31% overall and 32% with just GOP registered voters.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back at 6% with both groups is Secretary of State Marco Rubio.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of 536 registered voters was in the field from March 24 through March 27.</w:t>
      </w:r>
    </w:p>
    <w:p>
      <w:pPr>
        <w:pStyle w:val="Normal6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last year that he hasn't ' </w:t>
      </w:r>
      <w:hyperlink r:id="rId1133" w:history="1">
        <w:r>
          <w:rPr>
            <w:rFonts w:ascii="arial" w:eastAsia="arial" w:hAnsi="arial" w:cs="arial"/>
            <w:b w:val="0"/>
            <w:i/>
            <w:strike w:val="0"/>
            <w:noProof w:val="0"/>
            <w:color w:val="0077CC"/>
            <w:position w:val="0"/>
            <w:sz w:val="20"/>
            <w:u w:val="single"/>
            <w:vertAlign w:val="baseline"/>
          </w:rPr>
          <w:t>ruled anything out' and that he will '</w:t>
        </w:r>
      </w:hyperlink>
      <w:r>
        <w:rPr>
          <w:rFonts w:ascii="arial" w:eastAsia="arial" w:hAnsi="arial" w:cs="arial"/>
          <w:b w:val="0"/>
          <w:i w:val="0"/>
          <w:strike w:val="0"/>
          <w:noProof w:val="0"/>
          <w:color w:val="000000"/>
          <w:position w:val="0"/>
          <w:sz w:val="20"/>
          <w:u w:val="none"/>
          <w:vertAlign w:val="baseline"/>
        </w:rPr>
        <w:t> </w:t>
      </w:r>
      <w:hyperlink r:id="rId1134" w:history="1">
        <w:r>
          <w:rPr>
            <w:rFonts w:ascii="arial" w:eastAsia="arial" w:hAnsi="arial" w:cs="arial"/>
            <w:b w:val="0"/>
            <w:i/>
            <w:strike w:val="0"/>
            <w:noProof w:val="0"/>
            <w:color w:val="0077CC"/>
            <w:position w:val="0"/>
            <w:sz w:val="20"/>
            <w:u w:val="single"/>
            <w:vertAlign w:val="baseline"/>
          </w:rPr>
          <w:t>see what the future holds.'</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13% support for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sounds less than impressive, it represents improvement over other  </w:t>
      </w:r>
      <w:hyperlink r:id="rId1135" w:history="1">
        <w:r>
          <w:rPr>
            <w:rFonts w:ascii="arial" w:eastAsia="arial" w:hAnsi="arial" w:cs="arial"/>
            <w:b w:val="0"/>
            <w:i/>
            <w:strike w:val="0"/>
            <w:noProof w:val="0"/>
            <w:color w:val="0077CC"/>
            <w:position w:val="0"/>
            <w:sz w:val="20"/>
            <w:u w:val="single"/>
            <w:vertAlign w:val="baseline"/>
          </w:rPr>
          <w:t>recent surveys.</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136" w:history="1">
        <w:r>
          <w:rPr>
            <w:rFonts w:ascii="arial" w:eastAsia="arial" w:hAnsi="arial" w:cs="arial"/>
            <w:b w:val="0"/>
            <w:i/>
            <w:strike w:val="0"/>
            <w:noProof w:val="0"/>
            <w:color w:val="0077CC"/>
            <w:position w:val="0"/>
            <w:sz w:val="20"/>
            <w:u w:val="single"/>
            <w:vertAlign w:val="baseline"/>
          </w:rPr>
          <w:t>YouGovsurvey in the field from March 30 through April 1 shows that while 8% of Republicans and GOP-leaning respondents back the former 2024 candidate making a second run, 10% of respondents would be disappointed if he were nominated.</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8% is </w:t>
      </w:r>
      <w:hyperlink r:id="rId1137" w:history="1">
        <w:r>
          <w:rPr>
            <w:rFonts w:ascii="arial" w:eastAsia="arial" w:hAnsi="arial" w:cs="arial"/>
            <w:b w:val="0"/>
            <w:i/>
            <w:strike w:val="0"/>
            <w:noProof w:val="0"/>
            <w:color w:val="0077CC"/>
            <w:position w:val="0"/>
            <w:sz w:val="20"/>
            <w:u w:val="single"/>
            <w:vertAlign w:val="baseline"/>
          </w:rPr>
          <w:t>better than the 7%he had in a March survey of Republican voters from</w:t>
        </w:r>
      </w:hyperlink>
      <w:r>
        <w:rPr>
          <w:rFonts w:ascii="arial" w:eastAsia="arial" w:hAnsi="arial" w:cs="arial"/>
          <w:b w:val="0"/>
          <w:i w:val="0"/>
          <w:strike w:val="0"/>
          <w:noProof w:val="0"/>
          <w:color w:val="000000"/>
          <w:position w:val="0"/>
          <w:sz w:val="20"/>
          <w:u w:val="none"/>
          <w:vertAlign w:val="baseline"/>
        </w:rPr>
        <w:t> </w:t>
      </w:r>
      <w:hyperlink r:id="rId1138" w:history="1">
        <w:r>
          <w:rPr>
            <w:rFonts w:ascii="arial" w:eastAsia="arial" w:hAnsi="arial" w:cs="arial"/>
            <w:b w:val="0"/>
            <w:i/>
            <w:strike w:val="0"/>
            <w:noProof w:val="0"/>
            <w:color w:val="0077CC"/>
            <w:position w:val="0"/>
            <w:sz w:val="20"/>
            <w:u w:val="single"/>
            <w:vertAlign w:val="baseline"/>
          </w:rPr>
          <w:t>Echelon Insights.</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previous </w:t>
      </w:r>
      <w:hyperlink r:id="rId1139" w:history="1">
        <w:r>
          <w:rPr>
            <w:rFonts w:ascii="arial" w:eastAsia="arial" w:hAnsi="arial" w:cs="arial"/>
            <w:b w:val="0"/>
            <w:i/>
            <w:strike w:val="0"/>
            <w:noProof w:val="0"/>
            <w:color w:val="0077CC"/>
            <w:position w:val="0"/>
            <w:sz w:val="20"/>
            <w:u w:val="single"/>
            <w:vertAlign w:val="baseline"/>
          </w:rPr>
          <w:t>Echelon Insightspoll conducted between Feb. 10 and Feb. 13 found the Governor of Florida at 10% support, 29 points behind Vance.</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January survey from </w:t>
      </w:r>
      <w:hyperlink r:id="rId1140" w:history="1">
        <w:r>
          <w:rPr>
            <w:rFonts w:ascii="arial" w:eastAsia="arial" w:hAnsi="arial" w:cs="arial"/>
            <w:b w:val="0"/>
            <w:i/>
            <w:strike w:val="0"/>
            <w:noProof w:val="0"/>
            <w:color w:val="0077CC"/>
            <w:position w:val="0"/>
            <w:sz w:val="20"/>
            <w:u w:val="single"/>
            <w:vertAlign w:val="baseline"/>
          </w:rPr>
          <w:t xml:space="preserve">McLaughlin &amp; Associates showed </w:t>
        </w:r>
      </w:hyperlink>
      <w:hyperlink r:id="rId1141" w:history="1">
        <w:r>
          <w:rPr>
            <w:rFonts w:ascii="arial" w:eastAsia="arial" w:hAnsi="arial" w:cs="arial"/>
            <w:b/>
            <w:i/>
            <w:strike w:val="0"/>
            <w:noProof w:val="0"/>
            <w:color w:val="0077CC"/>
            <w:position w:val="0"/>
            <w:sz w:val="20"/>
            <w:u w:val="single"/>
            <w:vertAlign w:val="baseline"/>
          </w:rPr>
          <w:t>DeSantis</w:t>
        </w:r>
      </w:hyperlink>
      <w:hyperlink r:id="rId1142" w:history="1">
        <w:r>
          <w:rPr>
            <w:rFonts w:ascii="arial" w:eastAsia="arial" w:hAnsi="arial" w:cs="arial"/>
            <w:b w:val="0"/>
            <w:i/>
            <w:strike w:val="0"/>
            <w:noProof w:val="0"/>
            <w:color w:val="0077CC"/>
            <w:position w:val="0"/>
            <w:sz w:val="20"/>
            <w:u w:val="single"/>
            <w:vertAlign w:val="baseline"/>
          </w:rPr>
          <w:t xml:space="preserve"> at 8%, behind Vance and Trump Jr.</w:t>
        </w:r>
      </w:hyperlink>
    </w:p>
    <w:p>
      <w:pPr>
        <w:pStyle w:val="Normal6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also at 8% in an </w:t>
      </w:r>
      <w:hyperlink r:id="rId1143" w:history="1">
        <w:r>
          <w:rPr>
            <w:rFonts w:ascii="arial" w:eastAsia="arial" w:hAnsi="arial" w:cs="arial"/>
            <w:b w:val="0"/>
            <w:i/>
            <w:strike w:val="0"/>
            <w:noProof w:val="0"/>
            <w:color w:val="0077CC"/>
            <w:position w:val="0"/>
            <w:sz w:val="20"/>
            <w:u w:val="single"/>
            <w:vertAlign w:val="baseline"/>
          </w:rPr>
          <w:t>Echelon Insightspoll of the theoretical contest conducted last year.</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straw poll conducted at this year's </w:t>
      </w:r>
      <w:hyperlink r:id="rId1144" w:history="1">
        <w:r>
          <w:rPr>
            <w:rFonts w:ascii="arial" w:eastAsia="arial" w:hAnsi="arial" w:cs="arial"/>
            <w:b w:val="0"/>
            <w:i/>
            <w:strike w:val="0"/>
            <w:noProof w:val="0"/>
            <w:color w:val="0077CC"/>
            <w:position w:val="0"/>
            <w:sz w:val="20"/>
            <w:u w:val="single"/>
            <w:vertAlign w:val="baseline"/>
          </w:rPr>
          <w:t xml:space="preserve">Conservative Political Action Conference, </w:t>
        </w:r>
      </w:hyperlink>
      <w:hyperlink r:id="rId1145" w:history="1">
        <w:r>
          <w:rPr>
            <w:rFonts w:ascii="arial" w:eastAsia="arial" w:hAnsi="arial" w:cs="arial"/>
            <w:b/>
            <w:i/>
            <w:strike w:val="0"/>
            <w:noProof w:val="0"/>
            <w:color w:val="0077CC"/>
            <w:position w:val="0"/>
            <w:sz w:val="20"/>
            <w:u w:val="single"/>
            <w:vertAlign w:val="baseline"/>
          </w:rPr>
          <w:t>DeSantis</w:t>
        </w:r>
      </w:hyperlink>
      <w:hyperlink r:id="rId1146" w:history="1">
        <w:r>
          <w:rPr>
            <w:rFonts w:ascii="arial" w:eastAsia="arial" w:hAnsi="arial" w:cs="arial"/>
            <w:b w:val="0"/>
            <w:i/>
            <w:strike w:val="0"/>
            <w:noProof w:val="0"/>
            <w:color w:val="0077CC"/>
            <w:position w:val="0"/>
            <w:sz w:val="20"/>
            <w:u w:val="single"/>
            <w:vertAlign w:val="baseline"/>
          </w:rPr>
          <w:t xml:space="preserve"> mustered 7% support, finishing far behind Vance's 61% and also behindSteve Bannon, whose 12% support surprised many observers.</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now,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couldn't win his home state, according to one survey.</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released exclusively to Florida Politics by </w:t>
      </w:r>
      <w:hyperlink r:id="rId1147" w:history="1">
        <w:r>
          <w:rPr>
            <w:rFonts w:ascii="arial" w:eastAsia="arial" w:hAnsi="arial" w:cs="arial"/>
            <w:b w:val="0"/>
            <w:i/>
            <w:strike w:val="0"/>
            <w:noProof w:val="0"/>
            <w:color w:val="0077CC"/>
            <w:position w:val="0"/>
            <w:sz w:val="20"/>
            <w:u w:val="single"/>
            <w:vertAlign w:val="baseline"/>
          </w:rPr>
          <w:t>Fabrizio Lee &amp; Associatesshows that Vancewould defeat the Governor 47% to 33%.</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148" w:history="1">
        <w:r>
          <w:rPr>
            <w:rFonts w:ascii="arial" w:eastAsia="arial" w:hAnsi="arial" w:cs="arial"/>
            <w:b/>
            <w:i/>
            <w:strike w:val="0"/>
            <w:noProof w:val="0"/>
            <w:color w:val="0077CC"/>
            <w:position w:val="0"/>
            <w:sz w:val="20"/>
            <w:u w:val="single"/>
            <w:vertAlign w:val="baseline"/>
          </w:rPr>
          <w:t>Ron</w:t>
        </w:r>
      </w:hyperlink>
      <w:hyperlink r:id="rId1149" w:history="1">
        <w:r>
          <w:rPr>
            <w:rFonts w:ascii="arial" w:eastAsia="arial" w:hAnsi="arial" w:cs="arial"/>
            <w:b w:val="0"/>
            <w:i/>
            <w:strike w:val="0"/>
            <w:noProof w:val="0"/>
            <w:color w:val="0077CC"/>
            <w:position w:val="0"/>
            <w:sz w:val="20"/>
            <w:u w:val="single"/>
            <w:vertAlign w:val="baseline"/>
          </w:rPr>
          <w:t xml:space="preserve"> </w:t>
        </w:r>
      </w:hyperlink>
      <w:hyperlink r:id="rId1150" w:history="1">
        <w:r>
          <w:rPr>
            <w:rFonts w:ascii="arial" w:eastAsia="arial" w:hAnsi="arial" w:cs="arial"/>
            <w:b/>
            <w:i/>
            <w:strike w:val="0"/>
            <w:noProof w:val="0"/>
            <w:color w:val="0077CC"/>
            <w:position w:val="0"/>
            <w:sz w:val="20"/>
            <w:u w:val="single"/>
            <w:vertAlign w:val="baseline"/>
          </w:rPr>
          <w:t>DeSantis</w:t>
        </w:r>
      </w:hyperlink>
      <w:hyperlink r:id="rId1151" w:history="1">
        <w:r>
          <w:rPr>
            <w:rFonts w:ascii="arial" w:eastAsia="arial" w:hAnsi="arial" w:cs="arial"/>
            <w:b w:val="0"/>
            <w:i/>
            <w:strike w:val="0"/>
            <w:noProof w:val="0"/>
            <w:color w:val="0077CC"/>
            <w:position w:val="0"/>
            <w:sz w:val="20"/>
            <w:u w:val="single"/>
            <w:vertAlign w:val="baseline"/>
          </w:rPr>
          <w:t xml:space="preserve"> rebounds in 2028 GOP polling with double-digit support appeared first on</w:t>
        </w:r>
      </w:hyperlink>
      <w:r>
        <w:rPr>
          <w:rFonts w:ascii="arial" w:eastAsia="arial" w:hAnsi="arial" w:cs="arial"/>
          <w:b w:val="0"/>
          <w:i w:val="0"/>
          <w:strike w:val="0"/>
          <w:noProof w:val="0"/>
          <w:color w:val="000000"/>
          <w:position w:val="0"/>
          <w:sz w:val="20"/>
          <w:u w:val="none"/>
          <w:vertAlign w:val="baseline"/>
        </w:rPr>
        <w:t> </w:t>
      </w:r>
      <w:hyperlink r:id="rId1152"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63"/>
        <w:keepNext w:val="0"/>
        <w:spacing w:before="240" w:after="0" w:line="260" w:lineRule="atLeast"/>
        <w:ind w:left="0" w:right="0" w:firstLine="0"/>
        <w:jc w:val="both"/>
      </w:pPr>
      <w:hyperlink r:id="rId1153" w:history="1">
        <w:r>
          <w:rPr>
            <w:rFonts w:ascii="arial" w:eastAsia="arial" w:hAnsi="arial" w:cs="arial"/>
            <w:b w:val="0"/>
            <w:i/>
            <w:strike w:val="0"/>
            <w:color w:val="0077CC"/>
            <w:sz w:val="20"/>
            <w:u w:val="single"/>
            <w:vertAlign w:val="baseline"/>
          </w:rPr>
          <w:t>Link to the original story.</w:t>
        </w:r>
      </w:hyperlink>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3"/>
        <w:spacing w:line="60" w:lineRule="exact"/>
      </w:pPr>
      <w:r>
        <w:pict>
          <v:line id="_x0000_s1256" style="position:absolute;z-index:251863040"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57" style="position:absolute;z-index:251864064"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HEADS OF GOVERNMENT ELECTIONS (90%); POLITICS (90%); POLLS &amp; SURVEYS (90%); US PRESIDENTIAL CANDIDATES 2012 (90%); US PRESIDENTIAL ELECTIONS (90%); US REPUBLICAN PARTY (90%); VOTER REGISTRATION (90%); VOTERS &amp; VOTING (90%); ELECTIONS &amp; POLITICS (89%); GOVERNMENT BODIES &amp; OFFICES (89%); GOVERNORS (89%); PRIMARY ELECTIONS (89%); BLOGS &amp; MESSAGE BOARDS (78%); CONSERVATISM (78%); ELECTIONS (78%); LOBBYING (78%); POLITICAL PARTIES (78%); GOVERNMENT ADVISORS &amp; MINISTERS (73%); NATIONAL SECURITY &amp; FOREIGN RELATIONS (73%); Headlines (%); Influence (%); 2028 presidential campaign (%); 2028 presidential race (%); JD Vance (%); Overton Insights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(89%); DONALD TRUMP (79%); DONALD TRUMP JR (79%); J D VANCE (79%); MARCO RUBIO (79%)</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63"/>
      </w:pPr>
    </w:p>
    <w:p>
      <w:pPr>
        <w:pStyle w:val="Normal63"/>
        <w:ind w:left="200"/>
        <w:sectPr>
          <w:type w:val="continuous"/>
          <w:pgMar w:top="840" w:right="1000" w:bottom="840" w:left="1000" w:header="400" w:footer="400"/>
          <w:pgNumType w:fmt="decimal"/>
          <w:cols w:space="720"/>
        </w:sectPr>
      </w:pPr>
      <w:r>
        <w:br/>
      </w:r>
      <w:r>
        <w:pict>
          <v:line id="_x0000_s1258"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1154"/>
          <w:headerReference w:type="default" r:id="rId1155"/>
          <w:footerReference w:type="even" r:id="rId1156"/>
          <w:footerReference w:type="default" r:id="rId1157"/>
          <w:headerReference w:type="first" r:id="rId1158"/>
          <w:footerReference w:type="first" r:id="rId1159"/>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1160" w:history="1">
        <w:r>
          <w:rPr>
            <w:rFonts w:ascii="arial" w:eastAsia="arial" w:hAnsi="arial" w:cs="arial"/>
            <w:b/>
            <w:i/>
            <w:strike w:val="0"/>
            <w:color w:val="0077CC"/>
            <w:sz w:val="28"/>
            <w:u w:val="single"/>
            <w:vertAlign w:val="baseline"/>
          </w:rPr>
          <w:t xml:space="preserve">'Karma': Andrew and Tristan Tate pin Hope Florida controversy on </w:t>
        </w:r>
      </w:hyperlink>
      <w:hyperlink r:id="rId1161" w:history="1">
        <w:r>
          <w:rPr>
            <w:rFonts w:ascii="arial" w:eastAsia="arial" w:hAnsi="arial" w:cs="arial"/>
            <w:b/>
            <w:i/>
            <w:strike w:val="0"/>
            <w:color w:val="0077CC"/>
            <w:sz w:val="28"/>
            <w:u w:val="single"/>
            <w:vertAlign w:val="baseline"/>
          </w:rPr>
          <w:t>Ron</w:t>
        </w:r>
      </w:hyperlink>
      <w:hyperlink r:id="rId1162" w:history="1">
        <w:r>
          <w:rPr>
            <w:rFonts w:ascii="arial" w:eastAsia="arial" w:hAnsi="arial" w:cs="arial"/>
            <w:b/>
            <w:i/>
            <w:strike w:val="0"/>
            <w:color w:val="0077CC"/>
            <w:sz w:val="28"/>
            <w:u w:val="single"/>
            <w:vertAlign w:val="baseline"/>
          </w:rPr>
          <w:t xml:space="preserve"> </w:t>
        </w:r>
      </w:hyperlink>
      <w:hyperlink r:id="rId1163" w:history="1">
        <w:r>
          <w:rPr>
            <w:rFonts w:ascii="arial" w:eastAsia="arial" w:hAnsi="arial" w:cs="arial"/>
            <w:b/>
            <w:i/>
            <w:strike w:val="0"/>
            <w:color w:val="0077CC"/>
            <w:sz w:val="28"/>
            <w:u w:val="single"/>
            <w:vertAlign w:val="baseline"/>
          </w:rPr>
          <w:t>DeSantis</w:t>
        </w:r>
      </w:hyperlink>
      <w:hyperlink r:id="rId1164" w:history="1">
        <w:r>
          <w:rPr>
            <w:rFonts w:ascii="arial" w:eastAsia="arial" w:hAnsi="arial" w:cs="arial"/>
            <w:b/>
            <w:i/>
            <w:strike w:val="0"/>
            <w:color w:val="0077CC"/>
            <w:sz w:val="28"/>
            <w:u w:val="single"/>
            <w:vertAlign w:val="baseline"/>
          </w:rPr>
          <w:t>, James Uthmeier</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7:59 PM EST</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9" style="position:absolute;z-index:251866112" from="0,2pt" to="512pt,2pt" strokecolor="#009ddb" strokeweight="2pt">
            <v:stroke linestyle="single"/>
            <w10:wrap type="topAndBottom"/>
          </v:line>
        </w:pict>
      </w:r>
    </w:p>
    <w:p>
      <w:pPr>
        <w:pStyle w:val="Normal64"/>
      </w:pP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14th, 2025 ( </w:t>
      </w:r>
      <w:hyperlink r:id="rId1165"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16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controversial influencers are attempting to get the last laugh on Florida's Governor and Attorney General.</w:t>
      </w:r>
    </w:p>
    <w:p>
      <w:pPr>
        <w:pStyle w:val="Normal64"/>
        <w:keepNext w:val="0"/>
        <w:spacing w:before="240" w:after="0" w:line="260" w:lineRule="atLeast"/>
        <w:ind w:left="0" w:right="0" w:firstLine="0"/>
        <w:jc w:val="both"/>
      </w:pPr>
      <w:hyperlink r:id="rId1167" w:history="1">
        <w:r>
          <w:rPr>
            <w:rFonts w:ascii="arial" w:eastAsia="arial" w:hAnsi="arial" w:cs="arial"/>
            <w:b w:val="0"/>
            <w:i/>
            <w:strike w:val="0"/>
            <w:color w:val="0077CC"/>
            <w:sz w:val="20"/>
            <w:u w:val="single"/>
            <w:vertAlign w:val="baseline"/>
          </w:rPr>
          <w:t>Andrew Tate, who was denounced by both Gov.</w:t>
        </w:r>
      </w:hyperlink>
      <w:r>
        <w:rPr>
          <w:rFonts w:ascii="arial" w:eastAsia="arial" w:hAnsi="arial" w:cs="arial"/>
          <w:b w:val="0"/>
          <w:i w:val="0"/>
          <w:strike w:val="0"/>
          <w:noProof w:val="0"/>
          <w:color w:val="000000"/>
          <w:position w:val="0"/>
          <w:sz w:val="20"/>
          <w:u w:val="none"/>
          <w:vertAlign w:val="baseline"/>
        </w:rPr>
        <w:t> </w:t>
      </w:r>
      <w:hyperlink r:id="rId1168" w:history="1">
        <w:r>
          <w:rPr>
            <w:rFonts w:ascii="arial" w:eastAsia="arial" w:hAnsi="arial" w:cs="arial"/>
            <w:b/>
            <w:i/>
            <w:strike w:val="0"/>
            <w:noProof w:val="0"/>
            <w:color w:val="0077CC"/>
            <w:position w:val="0"/>
            <w:sz w:val="20"/>
            <w:u w:val="single"/>
            <w:vertAlign w:val="baseline"/>
          </w:rPr>
          <w:t>Ron</w:t>
        </w:r>
      </w:hyperlink>
      <w:hyperlink r:id="rId1169" w:history="1">
        <w:r>
          <w:rPr>
            <w:rFonts w:ascii="arial" w:eastAsia="arial" w:hAnsi="arial" w:cs="arial"/>
            <w:b w:val="0"/>
            <w:i/>
            <w:strike w:val="0"/>
            <w:noProof w:val="0"/>
            <w:color w:val="0077CC"/>
            <w:position w:val="0"/>
            <w:sz w:val="20"/>
            <w:u w:val="single"/>
            <w:vertAlign w:val="baseline"/>
          </w:rPr>
          <w:t xml:space="preserve"> </w:t>
        </w:r>
      </w:hyperlink>
      <w:hyperlink r:id="rId1170" w:history="1">
        <w:r>
          <w:rPr>
            <w:rFonts w:ascii="arial" w:eastAsia="arial" w:hAnsi="arial" w:cs="arial"/>
            <w:b/>
            <w:i/>
            <w:strike w:val="0"/>
            <w:noProof w:val="0"/>
            <w:color w:val="0077CC"/>
            <w:position w:val="0"/>
            <w:sz w:val="20"/>
            <w:u w:val="single"/>
            <w:vertAlign w:val="baseline"/>
          </w:rPr>
          <w:t>DeSantis</w:t>
        </w:r>
      </w:hyperlink>
      <w:hyperlink r:id="rId1171" w:history="1">
        <w:r>
          <w:rPr>
            <w:rFonts w:ascii="arial" w:eastAsia="arial" w:hAnsi="arial" w:cs="arial"/>
            <w:b w:val="0"/>
            <w:i/>
            <w:strike w:val="0"/>
            <w:noProof w:val="0"/>
            <w:color w:val="0077CC"/>
            <w:position w:val="0"/>
            <w:sz w:val="20"/>
            <w:u w:val="single"/>
            <w:vertAlign w:val="baseline"/>
          </w:rPr>
          <w:t xml:space="preserve"> and Attorney General</w:t>
        </w:r>
      </w:hyperlink>
      <w:r>
        <w:rPr>
          <w:rFonts w:ascii="arial" w:eastAsia="arial" w:hAnsi="arial" w:cs="arial"/>
          <w:b w:val="0"/>
          <w:i w:val="0"/>
          <w:strike w:val="0"/>
          <w:noProof w:val="0"/>
          <w:color w:val="000000"/>
          <w:position w:val="0"/>
          <w:sz w:val="20"/>
          <w:u w:val="none"/>
          <w:vertAlign w:val="baseline"/>
        </w:rPr>
        <w:t> </w:t>
      </w:r>
      <w:hyperlink r:id="rId1172" w:history="1">
        <w:r>
          <w:rPr>
            <w:rFonts w:ascii="arial" w:eastAsia="arial" w:hAnsi="arial" w:cs="arial"/>
            <w:b w:val="0"/>
            <w:i/>
            <w:strike w:val="0"/>
            <w:noProof w:val="0"/>
            <w:color w:val="0077CC"/>
            <w:position w:val="0"/>
            <w:sz w:val="20"/>
            <w:u w:val="single"/>
            <w:vertAlign w:val="baseline"/>
          </w:rPr>
          <w:t>James Uthmeier when he traveled to Fort Lauderdale earlier this year, is adding his own criticism of the $10 million the</w:t>
        </w:r>
      </w:hyperlink>
      <w:r>
        <w:rPr>
          <w:rFonts w:ascii="arial" w:eastAsia="arial" w:hAnsi="arial" w:cs="arial"/>
          <w:b w:val="0"/>
          <w:i w:val="0"/>
          <w:strike w:val="0"/>
          <w:noProof w:val="0"/>
          <w:color w:val="000000"/>
          <w:position w:val="0"/>
          <w:sz w:val="20"/>
          <w:u w:val="none"/>
          <w:vertAlign w:val="baseline"/>
        </w:rPr>
        <w:t> </w:t>
      </w:r>
      <w:hyperlink r:id="rId1173" w:history="1">
        <w:r>
          <w:rPr>
            <w:rFonts w:ascii="arial" w:eastAsia="arial" w:hAnsi="arial" w:cs="arial"/>
            <w:b w:val="0"/>
            <w:i/>
            <w:strike w:val="0"/>
            <w:noProof w:val="0"/>
            <w:color w:val="0077CC"/>
            <w:position w:val="0"/>
            <w:sz w:val="20"/>
            <w:u w:val="single"/>
            <w:vertAlign w:val="baseline"/>
          </w:rPr>
          <w:t>Hope Florida initiative got after a settlement between</w:t>
        </w:r>
      </w:hyperlink>
      <w:r>
        <w:rPr>
          <w:rFonts w:ascii="arial" w:eastAsia="arial" w:hAnsi="arial" w:cs="arial"/>
          <w:b w:val="0"/>
          <w:i w:val="0"/>
          <w:strike w:val="0"/>
          <w:noProof w:val="0"/>
          <w:color w:val="000000"/>
          <w:position w:val="0"/>
          <w:sz w:val="20"/>
          <w:u w:val="none"/>
          <w:vertAlign w:val="baseline"/>
        </w:rPr>
        <w:t> </w:t>
      </w:r>
      <w:hyperlink r:id="rId1174" w:history="1">
        <w:r>
          <w:rPr>
            <w:rFonts w:ascii="arial" w:eastAsia="arial" w:hAnsi="arial" w:cs="arial"/>
            <w:b w:val="0"/>
            <w:i/>
            <w:strike w:val="0"/>
            <w:noProof w:val="0"/>
            <w:color w:val="0077CC"/>
            <w:position w:val="0"/>
            <w:sz w:val="20"/>
            <w:u w:val="single"/>
            <w:vertAlign w:val="baseline"/>
          </w:rPr>
          <w:t>Centene and</w:t>
        </w:r>
      </w:hyperlink>
      <w:r>
        <w:rPr>
          <w:rFonts w:ascii="arial" w:eastAsia="arial" w:hAnsi="arial" w:cs="arial"/>
          <w:b w:val="0"/>
          <w:i w:val="0"/>
          <w:strike w:val="0"/>
          <w:noProof w:val="0"/>
          <w:color w:val="000000"/>
          <w:position w:val="0"/>
          <w:sz w:val="20"/>
          <w:u w:val="none"/>
          <w:vertAlign w:val="baseline"/>
        </w:rPr>
        <w:t> </w:t>
      </w:r>
      <w:hyperlink r:id="rId1175" w:history="1">
        <w:r>
          <w:rPr>
            <w:rFonts w:ascii="arial" w:eastAsia="arial" w:hAnsi="arial" w:cs="arial"/>
            <w:b w:val="0"/>
            <w:i/>
            <w:strike w:val="0"/>
            <w:noProof w:val="0"/>
            <w:color w:val="0077CC"/>
            <w:position w:val="0"/>
            <w:sz w:val="20"/>
            <w:u w:val="single"/>
            <w:vertAlign w:val="baseline"/>
          </w:rPr>
          <w:t>AHCA.</w:t>
        </w:r>
      </w:hyperlink>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his attorney general launched a baseless investigation against my brother and I after we returned from political persecution abroad. It turns out that they stole $10 million from Medicaid that was meant to help the poor, elderly and disabled. They will be investigated and held accountable. Karma,' Andrew Tate said on X.</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Tristan Tate was a bit more measured.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wait by the river long enough, the bodies of your enemies will float by,' he said. 'I will not condemn you while your records are still clean, I'm better than that, but IF you all turn out to be criminals this will be the funniest thing ever. Dirty hands point fingers?'</w:t>
      </w:r>
    </w:p>
    <w:p>
      <w:pPr>
        <w:pStyle w:val="Normal64"/>
        <w:keepNext w:val="0"/>
        <w:spacing w:before="240" w:after="0" w:line="260" w:lineRule="atLeast"/>
        <w:ind w:left="0" w:right="0" w:firstLine="0"/>
        <w:jc w:val="both"/>
      </w:pPr>
      <w:hyperlink r:id="rId1176" w:history="1">
        <w:r>
          <w:rPr>
            <w:rFonts w:ascii="arial" w:eastAsia="arial" w:hAnsi="arial" w:cs="arial"/>
            <w:b w:val="0"/>
            <w:i/>
            <w:strike w:val="0"/>
            <w:color w:val="0077CC"/>
            <w:sz w:val="20"/>
            <w:u w:val="single"/>
            <w:vertAlign w:val="baseline"/>
          </w:rPr>
          <w:t>Hope Florida, the signature program of First Lady</w:t>
        </w:r>
      </w:hyperlink>
      <w:r>
        <w:rPr>
          <w:rFonts w:ascii="arial" w:eastAsia="arial" w:hAnsi="arial" w:cs="arial"/>
          <w:b w:val="0"/>
          <w:i w:val="0"/>
          <w:strike w:val="0"/>
          <w:noProof w:val="0"/>
          <w:color w:val="000000"/>
          <w:position w:val="0"/>
          <w:sz w:val="20"/>
          <w:u w:val="none"/>
          <w:vertAlign w:val="baseline"/>
        </w:rPr>
        <w:t> </w:t>
      </w:r>
      <w:hyperlink r:id="rId1177" w:history="1">
        <w:r>
          <w:rPr>
            <w:rFonts w:ascii="arial" w:eastAsia="arial" w:hAnsi="arial" w:cs="arial"/>
            <w:b w:val="0"/>
            <w:i/>
            <w:strike w:val="0"/>
            <w:noProof w:val="0"/>
            <w:color w:val="0077CC"/>
            <w:position w:val="0"/>
            <w:sz w:val="20"/>
            <w:u w:val="single"/>
            <w:vertAlign w:val="baseline"/>
          </w:rPr>
          <w:t xml:space="preserve">Casey </w:t>
        </w:r>
      </w:hyperlink>
      <w:hyperlink r:id="rId1178" w:history="1">
        <w:r>
          <w:rPr>
            <w:rFonts w:ascii="arial" w:eastAsia="arial" w:hAnsi="arial" w:cs="arial"/>
            <w:b/>
            <w:i/>
            <w:strike w:val="0"/>
            <w:noProof w:val="0"/>
            <w:color w:val="0077CC"/>
            <w:position w:val="0"/>
            <w:sz w:val="20"/>
            <w:u w:val="single"/>
            <w:vertAlign w:val="baseline"/>
          </w:rPr>
          <w:t>DeSantis</w:t>
        </w:r>
      </w:hyperlink>
      <w:hyperlink r:id="rId1179" w:history="1">
        <w:r>
          <w:rPr>
            <w:rFonts w:ascii="arial" w:eastAsia="arial" w:hAnsi="arial" w:cs="arial"/>
            <w:b w:val="0"/>
            <w:i/>
            <w:strike w:val="0"/>
            <w:noProof w:val="0"/>
            <w:color w:val="0077CC"/>
            <w:position w:val="0"/>
            <w:sz w:val="20"/>
            <w:u w:val="single"/>
            <w:vertAlign w:val="baseline"/>
          </w:rPr>
          <w:t>, has been</w:t>
        </w:r>
      </w:hyperlink>
      <w:r>
        <w:rPr>
          <w:rFonts w:ascii="arial" w:eastAsia="arial" w:hAnsi="arial" w:cs="arial"/>
          <w:b w:val="0"/>
          <w:i w:val="0"/>
          <w:strike w:val="0"/>
          <w:noProof w:val="0"/>
          <w:color w:val="000000"/>
          <w:position w:val="0"/>
          <w:sz w:val="20"/>
          <w:u w:val="none"/>
          <w:vertAlign w:val="baseline"/>
        </w:rPr>
        <w:t> </w:t>
      </w:r>
      <w:hyperlink r:id="rId1180" w:history="1">
        <w:r>
          <w:rPr>
            <w:rFonts w:ascii="arial" w:eastAsia="arial" w:hAnsi="arial" w:cs="arial"/>
            <w:b w:val="0"/>
            <w:i/>
            <w:strike w:val="0"/>
            <w:noProof w:val="0"/>
            <w:color w:val="0077CC"/>
            <w:position w:val="0"/>
            <w:sz w:val="20"/>
            <w:u w:val="single"/>
            <w:vertAlign w:val="baseline"/>
          </w:rPr>
          <w:t>under fire in recent days amid reports about $10 million received in a settlement from Centene with Agency for Health Care Administration (AHCA).</w:t>
        </w:r>
      </w:hyperlink>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has called the $10 million to Hope Florida the ' </w:t>
      </w:r>
      <w:hyperlink r:id="rId1181" w:history="1">
        <w:r>
          <w:rPr>
            <w:rFonts w:ascii="arial" w:eastAsia="arial" w:hAnsi="arial" w:cs="arial"/>
            <w:b w:val="0"/>
            <w:i/>
            <w:strike w:val="0"/>
            <w:noProof w:val="0"/>
            <w:color w:val="0077CC"/>
            <w:position w:val="0"/>
            <w:sz w:val="20"/>
            <w:u w:val="single"/>
            <w:vertAlign w:val="baseline"/>
          </w:rPr>
          <w:t>cherry on top' and a 'voluntary contribution' as part of the $67 million settlement agreement, and has said criticism amounts to 'baseless attacks' and 'manufactured smears against the First Lady and the program that's Hope Florida.'</w:t>
        </w:r>
      </w:hyperlink>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Andrew Tate claimed that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making peace with him.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understands he made a mistake and there's been some conversations and everything's been settled and fixed,' he said, though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Communications Director Bryan Griffin denied anything like that happened.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Tates arrived in Fort Lauderdale, leading to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saying the two were not 'welcome' in the state. Uthmeier said last month that a criminal probe against the two was in the works.</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appearance on ' </w:t>
      </w:r>
      <w:hyperlink r:id="rId1182" w:history="1">
        <w:r>
          <w:rPr>
            <w:rFonts w:ascii="arial" w:eastAsia="arial" w:hAnsi="arial" w:cs="arial"/>
            <w:b w:val="0"/>
            <w:i/>
            <w:strike w:val="0"/>
            <w:noProof w:val="0"/>
            <w:color w:val="0077CC"/>
            <w:position w:val="0"/>
            <w:sz w:val="20"/>
            <w:u w:val="single"/>
            <w:vertAlign w:val="baseline"/>
          </w:rPr>
          <w:t>The Dana Show,' Uthmeier condemned the brothers' 'weakness and sickness,' and suggested that a case against them continues to build.</w:t>
        </w:r>
      </w:hyperlink>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these guys open their mouths, it gets them deeper in a hole,' Uthmeier said. 'If we can show that they committed crimes on Florida soil, then we will continue to pursue them, you know, at all costs.'</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Tates have been </w:t>
      </w:r>
      <w:hyperlink r:id="rId1183" w:history="1">
        <w:r>
          <w:rPr>
            <w:rFonts w:ascii="arial" w:eastAsia="arial" w:hAnsi="arial" w:cs="arial"/>
            <w:b w:val="0"/>
            <w:i/>
            <w:strike w:val="0"/>
            <w:noProof w:val="0"/>
            <w:color w:val="0077CC"/>
            <w:position w:val="0"/>
            <w:sz w:val="20"/>
            <w:u w:val="single"/>
            <w:vertAlign w:val="baseline"/>
          </w:rPr>
          <w:t>accused of human traffickingin Romania and face</w:t>
        </w:r>
      </w:hyperlink>
      <w:r>
        <w:rPr>
          <w:rFonts w:ascii="arial" w:eastAsia="arial" w:hAnsi="arial" w:cs="arial"/>
          <w:b w:val="0"/>
          <w:i w:val="0"/>
          <w:strike w:val="0"/>
          <w:noProof w:val="0"/>
          <w:color w:val="000000"/>
          <w:position w:val="0"/>
          <w:sz w:val="20"/>
          <w:u w:val="none"/>
          <w:vertAlign w:val="baseline"/>
        </w:rPr>
        <w:t> </w:t>
      </w:r>
      <w:hyperlink r:id="rId1184" w:history="1">
        <w:r>
          <w:rPr>
            <w:rFonts w:ascii="arial" w:eastAsia="arial" w:hAnsi="arial" w:cs="arial"/>
            <w:b w:val="0"/>
            <w:i/>
            <w:strike w:val="0"/>
            <w:noProof w:val="0"/>
            <w:color w:val="0077CC"/>
            <w:position w:val="0"/>
            <w:sz w:val="20"/>
            <w:u w:val="single"/>
            <w:vertAlign w:val="baseline"/>
          </w:rPr>
          <w:t>civil action for sexual abusefrom four women in Britain, they have not been convicted there or anywhere else, despite a wide array of sordid soundbites and lurid anecdotes about them.</w:t>
        </w:r>
      </w:hyperlink>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185" w:history="1">
        <w:r>
          <w:rPr>
            <w:rFonts w:ascii="arial" w:eastAsia="arial" w:hAnsi="arial" w:cs="arial"/>
            <w:b w:val="0"/>
            <w:i/>
            <w:strike w:val="0"/>
            <w:noProof w:val="0"/>
            <w:color w:val="0077CC"/>
            <w:position w:val="0"/>
            <w:sz w:val="20"/>
            <w:u w:val="single"/>
            <w:vertAlign w:val="baseline"/>
          </w:rPr>
          <w:t xml:space="preserve">'Karma': Andrew and Tristan Tate pin Hope Florida controversy on </w:t>
        </w:r>
      </w:hyperlink>
      <w:hyperlink r:id="rId1186" w:history="1">
        <w:r>
          <w:rPr>
            <w:rFonts w:ascii="arial" w:eastAsia="arial" w:hAnsi="arial" w:cs="arial"/>
            <w:b/>
            <w:i/>
            <w:strike w:val="0"/>
            <w:noProof w:val="0"/>
            <w:color w:val="0077CC"/>
            <w:position w:val="0"/>
            <w:sz w:val="20"/>
            <w:u w:val="single"/>
            <w:vertAlign w:val="baseline"/>
          </w:rPr>
          <w:t>Ron</w:t>
        </w:r>
      </w:hyperlink>
      <w:hyperlink r:id="rId1187" w:history="1">
        <w:r>
          <w:rPr>
            <w:rFonts w:ascii="arial" w:eastAsia="arial" w:hAnsi="arial" w:cs="arial"/>
            <w:b w:val="0"/>
            <w:i/>
            <w:strike w:val="0"/>
            <w:noProof w:val="0"/>
            <w:color w:val="0077CC"/>
            <w:position w:val="0"/>
            <w:sz w:val="20"/>
            <w:u w:val="single"/>
            <w:vertAlign w:val="baseline"/>
          </w:rPr>
          <w:t xml:space="preserve"> </w:t>
        </w:r>
      </w:hyperlink>
      <w:hyperlink r:id="rId1188" w:history="1">
        <w:r>
          <w:rPr>
            <w:rFonts w:ascii="arial" w:eastAsia="arial" w:hAnsi="arial" w:cs="arial"/>
            <w:b/>
            <w:i/>
            <w:strike w:val="0"/>
            <w:noProof w:val="0"/>
            <w:color w:val="0077CC"/>
            <w:position w:val="0"/>
            <w:sz w:val="20"/>
            <w:u w:val="single"/>
            <w:vertAlign w:val="baseline"/>
          </w:rPr>
          <w:t>DeSantis</w:t>
        </w:r>
      </w:hyperlink>
      <w:hyperlink r:id="rId1189" w:history="1">
        <w:r>
          <w:rPr>
            <w:rFonts w:ascii="arial" w:eastAsia="arial" w:hAnsi="arial" w:cs="arial"/>
            <w:b w:val="0"/>
            <w:i/>
            <w:strike w:val="0"/>
            <w:noProof w:val="0"/>
            <w:color w:val="0077CC"/>
            <w:position w:val="0"/>
            <w:sz w:val="20"/>
            <w:u w:val="single"/>
            <w:vertAlign w:val="baseline"/>
          </w:rPr>
          <w:t>, James Uthmeier appeared first on</w:t>
        </w:r>
      </w:hyperlink>
      <w:r>
        <w:rPr>
          <w:rFonts w:ascii="arial" w:eastAsia="arial" w:hAnsi="arial" w:cs="arial"/>
          <w:b w:val="0"/>
          <w:i w:val="0"/>
          <w:strike w:val="0"/>
          <w:noProof w:val="0"/>
          <w:color w:val="000000"/>
          <w:position w:val="0"/>
          <w:sz w:val="20"/>
          <w:u w:val="none"/>
          <w:vertAlign w:val="baseline"/>
        </w:rPr>
        <w:t> </w:t>
      </w:r>
      <w:hyperlink r:id="rId1190"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64"/>
        <w:keepNext w:val="0"/>
        <w:spacing w:before="240" w:after="0" w:line="260" w:lineRule="atLeast"/>
        <w:ind w:left="0" w:right="0" w:firstLine="0"/>
        <w:jc w:val="both"/>
      </w:pPr>
      <w:hyperlink r:id="rId1191" w:history="1">
        <w:r>
          <w:rPr>
            <w:rFonts w:ascii="arial" w:eastAsia="arial" w:hAnsi="arial" w:cs="arial"/>
            <w:b w:val="0"/>
            <w:i/>
            <w:strike w:val="0"/>
            <w:color w:val="0077CC"/>
            <w:sz w:val="20"/>
            <w:u w:val="single"/>
            <w:vertAlign w:val="baseline"/>
          </w:rPr>
          <w:t>Link to the original story.</w:t>
        </w:r>
      </w:hyperlink>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4"/>
        <w:spacing w:line="60" w:lineRule="exact"/>
      </w:pPr>
      <w:r>
        <w:pict>
          <v:line id="_x0000_s1260" style="position:absolute;z-index:251867136"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61" style="position:absolute;z-index:251868160"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(92%); ATTORNEYS GENERAL (90%); ELECTIONS &amp; POLITICS (90%); GOVERNORS (90%); CRIME, LAW ENFORCEMENT &amp; CORRECTIONS (89%); INVESTIGATIONS (89%); LITIGATION (89%); NEGATIVE NEWS (89%); ABUSE &amp; NEGLECT (78%); AGREEMENTS (78%); BLOGS &amp; MESSAGE BOARDS (78%); NEGATIVE SOCIETAL NEWS (78%); CRIMINAL INVESTIGATIONS (77%); HEALTH CARE LAW (77%); SETTLEMENT &amp; COMPROMISE (77%); LAWYERS (74%); MEDICAID (74%); SUITS &amp; CLAIMS (73%); CRIMINAL OFFENSES (71%); NEGATIVE CRIME &amp; LEGAL NEWS (71%); HEALTH DEPARTMENTS (69%); SENIOR CITIZENS (69%); Culture Wars (%); Headlines (%); Andrew Tate (%); Hope Florida (%); James Uthmeier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Tristan Tate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(90%); BLOGS &amp; MESSAGE BOARDS (78%); HEALTH CARE LAW (77%); LAWYERS (74%); MEDICAID (74%); HEALTH DEPARTMENTS (69%)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FORT LAUDERDALE, FL, USA (73%); FLORIDA, USA (95%)</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62"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1192"/>
          <w:headerReference w:type="default" r:id="rId1193"/>
          <w:footerReference w:type="even" r:id="rId1194"/>
          <w:footerReference w:type="default" r:id="rId1195"/>
          <w:headerReference w:type="first" r:id="rId1196"/>
          <w:footerReference w:type="first" r:id="rId1197"/>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1198" w:history="1">
        <w:r>
          <w:rPr>
            <w:rFonts w:ascii="arial" w:eastAsia="arial" w:hAnsi="arial" w:cs="arial"/>
            <w:b/>
            <w:i/>
            <w:strike w:val="0"/>
            <w:color w:val="0077CC"/>
            <w:sz w:val="28"/>
            <w:u w:val="single"/>
            <w:vertAlign w:val="baseline"/>
          </w:rPr>
          <w:t xml:space="preserve">'Problematic': </w:t>
        </w:r>
      </w:hyperlink>
      <w:hyperlink r:id="rId1199" w:history="1">
        <w:r>
          <w:rPr>
            <w:rFonts w:ascii="arial" w:eastAsia="arial" w:hAnsi="arial" w:cs="arial"/>
            <w:b/>
            <w:i/>
            <w:strike w:val="0"/>
            <w:color w:val="0077CC"/>
            <w:sz w:val="28"/>
            <w:u w:val="single"/>
            <w:vertAlign w:val="baseline"/>
          </w:rPr>
          <w:t>Ron</w:t>
        </w:r>
      </w:hyperlink>
      <w:hyperlink r:id="rId1200" w:history="1">
        <w:r>
          <w:rPr>
            <w:rFonts w:ascii="arial" w:eastAsia="arial" w:hAnsi="arial" w:cs="arial"/>
            <w:b/>
            <w:i/>
            <w:strike w:val="0"/>
            <w:color w:val="0077CC"/>
            <w:sz w:val="28"/>
            <w:u w:val="single"/>
            <w:vertAlign w:val="baseline"/>
          </w:rPr>
          <w:t xml:space="preserve"> </w:t>
        </w:r>
      </w:hyperlink>
      <w:hyperlink r:id="rId1201" w:history="1">
        <w:r>
          <w:rPr>
            <w:rFonts w:ascii="arial" w:eastAsia="arial" w:hAnsi="arial" w:cs="arial"/>
            <w:b/>
            <w:i/>
            <w:strike w:val="0"/>
            <w:color w:val="0077CC"/>
            <w:sz w:val="28"/>
            <w:u w:val="single"/>
            <w:vertAlign w:val="baseline"/>
          </w:rPr>
          <w:t>DeSantis</w:t>
        </w:r>
      </w:hyperlink>
      <w:hyperlink r:id="rId1202" w:history="1">
        <w:r>
          <w:rPr>
            <w:rFonts w:ascii="arial" w:eastAsia="arial" w:hAnsi="arial" w:cs="arial"/>
            <w:b/>
            <w:i/>
            <w:strike w:val="0"/>
            <w:color w:val="0077CC"/>
            <w:sz w:val="28"/>
            <w:u w:val="single"/>
            <w:vertAlign w:val="baseline"/>
          </w:rPr>
          <w:t xml:space="preserve"> says Donald Trump got 'bad advice' to endorse Randy Fine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 7:50 PM EST</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3" style="position:absolute;z-index:251870208" from="0,2pt" to="512pt,2pt" strokecolor="#009ddb" strokeweight="2pt">
            <v:stroke linestyle="single"/>
            <w10:wrap type="topAndBottom"/>
          </v:line>
        </w:pict>
      </w:r>
    </w:p>
    <w:p>
      <w:pPr>
        <w:pStyle w:val="Normal65"/>
      </w:pP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1st, 2025 ( </w:t>
      </w:r>
      <w:hyperlink r:id="rId1203"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20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on Election Day is increasingly favoring Republican Randy Fine in Florida's 6th Congressional District.</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one former Representative in that district - Gov.  </w:t>
      </w:r>
      <w:hyperlink r:id="rId1205" w:history="1">
        <w:r>
          <w:rPr>
            <w:rFonts w:ascii="arial" w:eastAsia="arial" w:hAnsi="arial" w:cs="arial"/>
            <w:b/>
            <w:i/>
            <w:strike w:val="0"/>
            <w:noProof w:val="0"/>
            <w:color w:val="0077CC"/>
            <w:position w:val="0"/>
            <w:sz w:val="20"/>
            <w:u w:val="single"/>
            <w:vertAlign w:val="baseline"/>
          </w:rPr>
          <w:t>Ron</w:t>
        </w:r>
      </w:hyperlink>
      <w:hyperlink r:id="rId1206" w:history="1">
        <w:r>
          <w:rPr>
            <w:rFonts w:ascii="arial" w:eastAsia="arial" w:hAnsi="arial" w:cs="arial"/>
            <w:b w:val="0"/>
            <w:i/>
            <w:strike w:val="0"/>
            <w:noProof w:val="0"/>
            <w:color w:val="0077CC"/>
            <w:position w:val="0"/>
            <w:sz w:val="20"/>
            <w:u w:val="single"/>
            <w:vertAlign w:val="baseline"/>
          </w:rPr>
          <w:t xml:space="preserve"> </w:t>
        </w:r>
      </w:hyperlink>
      <w:hyperlink r:id="rId1207" w:history="1">
        <w:r>
          <w:rPr>
            <w:rFonts w:ascii="arial" w:eastAsia="arial" w:hAnsi="arial" w:cs="arial"/>
            <w:b/>
            <w:i/>
            <w:strike w:val="0"/>
            <w:noProof w:val="0"/>
            <w:color w:val="0077CC"/>
            <w:position w:val="0"/>
            <w:sz w:val="20"/>
            <w:u w:val="single"/>
            <w:vertAlign w:val="baseline"/>
          </w:rPr>
          <w:t>DeSantis</w:t>
        </w:r>
      </w:hyperlink>
      <w:hyperlink r:id="rId1208" w:history="1">
        <w:r>
          <w:rPr>
            <w:rFonts w:ascii="arial" w:eastAsia="arial" w:hAnsi="arial" w:cs="arial"/>
            <w:b w:val="0"/>
            <w:i/>
            <w:strike w:val="0"/>
            <w:noProof w:val="0"/>
            <w:color w:val="0077CC"/>
            <w:position w:val="0"/>
            <w:sz w:val="20"/>
            <w:u w:val="single"/>
            <w:vertAlign w:val="baseline"/>
          </w:rPr>
          <w:t xml:space="preserve"> - is sharpening his attacks, saying President</w:t>
        </w:r>
      </w:hyperlink>
      <w:r>
        <w:rPr>
          <w:rFonts w:ascii="arial" w:eastAsia="arial" w:hAnsi="arial" w:cs="arial"/>
          <w:b w:val="0"/>
          <w:i w:val="0"/>
          <w:strike w:val="0"/>
          <w:noProof w:val="0"/>
          <w:color w:val="000000"/>
          <w:position w:val="0"/>
          <w:sz w:val="20"/>
          <w:u w:val="none"/>
          <w:vertAlign w:val="baseline"/>
        </w:rPr>
        <w:t> </w:t>
      </w:r>
      <w:hyperlink r:id="rId1209" w:history="1">
        <w:r>
          <w:rPr>
            <w:rFonts w:ascii="arial" w:eastAsia="arial" w:hAnsi="arial" w:cs="arial"/>
            <w:b w:val="0"/>
            <w:i/>
            <w:strike w:val="0"/>
            <w:noProof w:val="0"/>
            <w:color w:val="0077CC"/>
            <w:position w:val="0"/>
            <w:sz w:val="20"/>
            <w:u w:val="single"/>
            <w:vertAlign w:val="baseline"/>
          </w:rPr>
          <w:t>Donald Trump was misadvised to endorse the Melbourne Republican.</w:t>
        </w:r>
      </w:hyperlink>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 area well. I represented that area in Congress. He's not from that district,' the Governor said of Fine when speaking to radio host  </w:t>
      </w:r>
      <w:hyperlink r:id="rId1210" w:history="1">
        <w:r>
          <w:rPr>
            <w:rFonts w:ascii="arial" w:eastAsia="arial" w:hAnsi="arial" w:cs="arial"/>
            <w:b w:val="0"/>
            <w:i/>
            <w:strike w:val="0"/>
            <w:noProof w:val="0"/>
            <w:color w:val="0077CC"/>
            <w:position w:val="0"/>
            <w:sz w:val="20"/>
            <w:u w:val="single"/>
            <w:vertAlign w:val="baseline"/>
          </w:rPr>
          <w:t>Dana Loesch.</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President got really bad advice about endorsing him and was told that he was the only candidate that could win, which is totally not true. And there's a whole host of reasons how bad advice gets to him that I think is very problematic.'</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his second and sharpest criticism of Trump's endorsement on Tuesday.</w:t>
      </w:r>
    </w:p>
    <w:p>
      <w:pPr>
        <w:pStyle w:val="Normal65"/>
        <w:keepNext w:val="0"/>
        <w:spacing w:before="240" w:after="0" w:line="260" w:lineRule="atLeast"/>
        <w:ind w:left="0" w:right="0" w:firstLine="0"/>
        <w:jc w:val="both"/>
      </w:pPr>
      <w:hyperlink r:id="rId1211" w:history="1">
        <w:r>
          <w:rPr>
            <w:rFonts w:ascii="arial" w:eastAsia="arial" w:hAnsi="arial" w:cs="arial"/>
            <w:b w:val="0"/>
            <w:i/>
            <w:strike w:val="0"/>
            <w:color w:val="0077CC"/>
            <w:sz w:val="20"/>
            <w:u w:val="single"/>
            <w:vertAlign w:val="baseline"/>
          </w:rPr>
          <w:t xml:space="preserve">During a press conference, </w:t>
        </w:r>
      </w:hyperlink>
      <w:hyperlink r:id="rId1212" w:history="1">
        <w:r>
          <w:rPr>
            <w:rFonts w:ascii="arial" w:eastAsia="arial" w:hAnsi="arial" w:cs="arial"/>
            <w:b/>
            <w:i/>
            <w:strike w:val="0"/>
            <w:color w:val="0077CC"/>
            <w:sz w:val="20"/>
            <w:u w:val="single"/>
            <w:vertAlign w:val="baseline"/>
          </w:rPr>
          <w:t>DeSantis</w:t>
        </w:r>
      </w:hyperlink>
      <w:hyperlink r:id="rId1213" w:history="1">
        <w:r>
          <w:rPr>
            <w:rFonts w:ascii="arial" w:eastAsia="arial" w:hAnsi="arial" w:cs="arial"/>
            <w:b w:val="0"/>
            <w:i/>
            <w:strike w:val="0"/>
            <w:color w:val="0077CC"/>
            <w:sz w:val="20"/>
            <w:u w:val="single"/>
            <w:vertAlign w:val="baseline"/>
          </w:rPr>
          <w:t xml:space="preserve"> said voters could 'quibble' about the President backing Fine.</w:t>
        </w:r>
      </w:hyperlink>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advanced other fresh criticisms of Fine during the hit with Loesch, who interviewed Fine earlier this year and took him to task during that segment.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you had him on your show. He was fighting for an amnesty bill in the Florida Legislature. He was attacking me for wanting strong immigration legislation,'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'Why would I want to vote for you if you're just going to stab us in the back?'</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Fine is 'going to have trouble generating even close to the amount of enthusiasm that President Trump did or other candidates have done,' but did not predict defeat.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almost physically impossible for a Republican to lose that district. So I think we're looking at a Republican victory, but an underperformance.'</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214" w:history="1">
        <w:r>
          <w:rPr>
            <w:rFonts w:ascii="arial" w:eastAsia="arial" w:hAnsi="arial" w:cs="arial"/>
            <w:b w:val="0"/>
            <w:i/>
            <w:strike w:val="0"/>
            <w:noProof w:val="0"/>
            <w:color w:val="0077CC"/>
            <w:position w:val="0"/>
            <w:sz w:val="20"/>
            <w:u w:val="single"/>
            <w:vertAlign w:val="baseline"/>
          </w:rPr>
          <w:t xml:space="preserve">'Problematic': </w:t>
        </w:r>
      </w:hyperlink>
      <w:hyperlink r:id="rId1215" w:history="1">
        <w:r>
          <w:rPr>
            <w:rFonts w:ascii="arial" w:eastAsia="arial" w:hAnsi="arial" w:cs="arial"/>
            <w:b/>
            <w:i/>
            <w:strike w:val="0"/>
            <w:noProof w:val="0"/>
            <w:color w:val="0077CC"/>
            <w:position w:val="0"/>
            <w:sz w:val="20"/>
            <w:u w:val="single"/>
            <w:vertAlign w:val="baseline"/>
          </w:rPr>
          <w:t>Ron</w:t>
        </w:r>
      </w:hyperlink>
      <w:hyperlink r:id="rId1216" w:history="1">
        <w:r>
          <w:rPr>
            <w:rFonts w:ascii="arial" w:eastAsia="arial" w:hAnsi="arial" w:cs="arial"/>
            <w:b w:val="0"/>
            <w:i/>
            <w:strike w:val="0"/>
            <w:noProof w:val="0"/>
            <w:color w:val="0077CC"/>
            <w:position w:val="0"/>
            <w:sz w:val="20"/>
            <w:u w:val="single"/>
            <w:vertAlign w:val="baseline"/>
          </w:rPr>
          <w:t xml:space="preserve"> </w:t>
        </w:r>
      </w:hyperlink>
      <w:hyperlink r:id="rId1217" w:history="1">
        <w:r>
          <w:rPr>
            <w:rFonts w:ascii="arial" w:eastAsia="arial" w:hAnsi="arial" w:cs="arial"/>
            <w:b/>
            <w:i/>
            <w:strike w:val="0"/>
            <w:noProof w:val="0"/>
            <w:color w:val="0077CC"/>
            <w:position w:val="0"/>
            <w:sz w:val="20"/>
            <w:u w:val="single"/>
            <w:vertAlign w:val="baseline"/>
          </w:rPr>
          <w:t>DeSantis</w:t>
        </w:r>
      </w:hyperlink>
      <w:hyperlink r:id="rId1218" w:history="1">
        <w:r>
          <w:rPr>
            <w:rFonts w:ascii="arial" w:eastAsia="arial" w:hAnsi="arial" w:cs="arial"/>
            <w:b w:val="0"/>
            <w:i/>
            <w:strike w:val="0"/>
            <w:noProof w:val="0"/>
            <w:color w:val="0077CC"/>
            <w:position w:val="0"/>
            <w:sz w:val="20"/>
            <w:u w:val="single"/>
            <w:vertAlign w:val="baseline"/>
          </w:rPr>
          <w:t xml:space="preserve"> says Donald Trump got 'bad advice' to endorse Randy Fine appeared first on</w:t>
        </w:r>
      </w:hyperlink>
      <w:r>
        <w:rPr>
          <w:rFonts w:ascii="arial" w:eastAsia="arial" w:hAnsi="arial" w:cs="arial"/>
          <w:b w:val="0"/>
          <w:i w:val="0"/>
          <w:strike w:val="0"/>
          <w:noProof w:val="0"/>
          <w:color w:val="000000"/>
          <w:position w:val="0"/>
          <w:sz w:val="20"/>
          <w:u w:val="none"/>
          <w:vertAlign w:val="baseline"/>
        </w:rPr>
        <w:t> </w:t>
      </w:r>
      <w:hyperlink r:id="rId1219"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65"/>
        <w:keepNext w:val="0"/>
        <w:spacing w:before="240" w:after="0" w:line="260" w:lineRule="atLeast"/>
        <w:ind w:left="0" w:right="0" w:firstLine="0"/>
        <w:jc w:val="both"/>
      </w:pPr>
      <w:hyperlink r:id="rId1220" w:history="1">
        <w:r>
          <w:rPr>
            <w:rFonts w:ascii="arial" w:eastAsia="arial" w:hAnsi="arial" w:cs="arial"/>
            <w:b w:val="0"/>
            <w:i/>
            <w:strike w:val="0"/>
            <w:color w:val="0077CC"/>
            <w:sz w:val="20"/>
            <w:u w:val="single"/>
            <w:vertAlign w:val="baseline"/>
          </w:rPr>
          <w:t>Link to the original story.</w:t>
        </w:r>
      </w:hyperlink>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5"/>
        <w:spacing w:line="60" w:lineRule="exact"/>
      </w:pPr>
      <w:r>
        <w:pict>
          <v:line id="_x0000_s1264" style="position:absolute;z-index:251871232"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65" style="position:absolute;z-index:251872256"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ELECTIONS (90%); ELECTIONS &amp; POLITICS (90%); ELECTORAL DISTRICTS (90%); POLITICS (90%); US REPUBLICAN PARTY (90%); BLOGS &amp; MESSAGE BOARDS (78%); GOVERNMENT BODIES &amp; OFFICES (78%); GOVERNORS (78%); LEGISLATIVE BODIES (78%); LOBBYING (78%); US STATE GOVERNMENT (78%); LEGISLATION (76%); IMMIGRATION LAW (73%); NATIONAL SECURITY &amp; FOREIGN RELATIONS (73%); IMMIGRATION REGULATION &amp; POLICY (65%); PRESS CONFERENCES (53%); AMNESTY (51%); IMMIGRATION (50%); IMMIGRATION, CITIZENSHIP &amp; DISPLACEMENT (50%); Headlines (%); Specials (%); CD 6 (%); Dana Loesch (%); Donald Trump (%); Florida's 6th Congressional District (%); Randy Fine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(97%)</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65"/>
      </w:pPr>
    </w:p>
    <w:p>
      <w:pPr>
        <w:pStyle w:val="Normal65"/>
        <w:ind w:left="200"/>
        <w:sectPr>
          <w:type w:val="continuous"/>
          <w:pgMar w:top="840" w:right="1000" w:bottom="840" w:left="1000" w:header="400" w:footer="400"/>
          <w:pgNumType w:fmt="decimal"/>
          <w:cols w:space="720"/>
        </w:sectPr>
      </w:pPr>
      <w:r>
        <w:br/>
      </w:r>
      <w:r>
        <w:pict>
          <v:line id="_x0000_s1266"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1221"/>
          <w:headerReference w:type="default" r:id="rId1222"/>
          <w:footerReference w:type="even" r:id="rId1223"/>
          <w:footerReference w:type="default" r:id="rId1224"/>
          <w:headerReference w:type="first" r:id="rId1225"/>
          <w:footerReference w:type="first" r:id="rId1226"/>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1227" w:history="1">
        <w:r>
          <w:rPr>
            <w:rFonts w:ascii="arial" w:eastAsia="arial" w:hAnsi="arial" w:cs="arial"/>
            <w:b/>
            <w:i/>
            <w:strike w:val="0"/>
            <w:color w:val="0077CC"/>
            <w:sz w:val="28"/>
            <w:u w:val="single"/>
            <w:vertAlign w:val="baseline"/>
          </w:rPr>
          <w:t xml:space="preserve">Governor </w:t>
        </w:r>
      </w:hyperlink>
      <w:hyperlink r:id="rId1228" w:history="1">
        <w:r>
          <w:rPr>
            <w:rFonts w:ascii="arial" w:eastAsia="arial" w:hAnsi="arial" w:cs="arial"/>
            <w:b/>
            <w:i/>
            <w:strike w:val="0"/>
            <w:color w:val="0077CC"/>
            <w:sz w:val="28"/>
            <w:u w:val="single"/>
            <w:vertAlign w:val="baseline"/>
          </w:rPr>
          <w:t>Ron</w:t>
        </w:r>
      </w:hyperlink>
      <w:hyperlink r:id="rId1229" w:history="1">
        <w:r>
          <w:rPr>
            <w:rFonts w:ascii="arial" w:eastAsia="arial" w:hAnsi="arial" w:cs="arial"/>
            <w:b/>
            <w:i/>
            <w:strike w:val="0"/>
            <w:color w:val="0077CC"/>
            <w:sz w:val="28"/>
            <w:u w:val="single"/>
            <w:vertAlign w:val="baseline"/>
          </w:rPr>
          <w:t xml:space="preserve"> </w:t>
        </w:r>
      </w:hyperlink>
      <w:hyperlink r:id="rId1230" w:history="1">
        <w:r>
          <w:rPr>
            <w:rFonts w:ascii="arial" w:eastAsia="arial" w:hAnsi="arial" w:cs="arial"/>
            <w:b/>
            <w:i/>
            <w:strike w:val="0"/>
            <w:color w:val="0077CC"/>
            <w:sz w:val="28"/>
            <w:u w:val="single"/>
            <w:vertAlign w:val="baseline"/>
          </w:rPr>
          <w:t>DeSantis</w:t>
        </w:r>
      </w:hyperlink>
      <w:hyperlink r:id="rId1231" w:history="1">
        <w:r>
          <w:rPr>
            <w:rFonts w:ascii="arial" w:eastAsia="arial" w:hAnsi="arial" w:cs="arial"/>
            <w:b/>
            <w:i/>
            <w:strike w:val="0"/>
            <w:color w:val="0077CC"/>
            <w:sz w:val="28"/>
            <w:u w:val="single"/>
            <w:vertAlign w:val="baseline"/>
          </w:rPr>
          <w:t xml:space="preserve"> Appoints Four to the Daytona State College District Board of Trustees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 11:47 PM  EST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66"/>
        <w:keepNext w:val="0"/>
        <w:spacing w:before="120" w:after="0" w:line="220" w:lineRule="atLeast"/>
        <w:ind w:left="0" w:right="0" w:firstLine="0"/>
        <w:jc w:val="left"/>
      </w:pPr>
      <w:r>
        <w:br/>
      </w:r>
      <w:r>
        <w:pict>
          <v:shape id="_x0000_i1267" type="#_x0000_t75" style="width:15.19pt;height:15.19pt">
            <v:imagedata r:id="rId2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8" style="position:absolute;z-index:2518743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Four to the Daytona State College District Board of Trustees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Nellie Lupoli and the reappointment of Randall "Randy" Dye, Lloyd Freckleton, and Robert Lloyd to the Daytona State College District Board of Trustees.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"Randy" Dye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Dye is the Owner of Daytona Dodge Crysler Jeep Ram, Maserati &amp; Alfa Romeo. Active in his community, he is a member the NASCAR Foundation. Dye was named the 2020 Philanthropist of the Year by Volusia/Flagler Chapter of the Association of Fundraising Professionals.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Freckleton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Freckleton is a former Warden for the New York City Department of Corrections. He previously served in the United States Army Reserve, retiring with the rank of Colonel. Freckleton earned his bachelor's degree in correction administration from John Jay College.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Lloyd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is the Principal of Lloyd Law. Active in his community, he is the Chairman of the Daytona Regional Chamber of Commerce, and is a member of the University of Florida Foundation and the University of Florida College of Law Board of Directors. Lloyd earned his bachelor's degree in political science and his juris doctor from the University of Florida.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Nellie Lupoli</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Lupoli is the Vice President of ICI Homes. She is a member of the Daytona Regional Chamber of Commerce and Team Volusia Economic Development Corporation. She is the recipient of the 2019 Young Leaders Award from the United Way of Volusia-Flagler Counties and the 2017 40 Under 40 Business Leaders from the Daytona News Beach Journal. Lupoli earned her bachelor's degree in business administration and her master's degree in accounting from the University of Michigan and her master's degree in business administration from Harvard University.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appointments are subject to confirmation by the Florida Senate.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32"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1233" w:history="1">
        <w:r>
          <w:rPr>
            <w:rFonts w:ascii="arial" w:eastAsia="arial" w:hAnsi="arial" w:cs="arial"/>
            <w:b/>
            <w:i/>
            <w:strike w:val="0"/>
            <w:noProof w:val="0"/>
            <w:color w:val="0077CC"/>
            <w:position w:val="0"/>
            <w:sz w:val="20"/>
            <w:u w:val="single"/>
            <w:vertAlign w:val="baseline"/>
          </w:rPr>
          <w:t>ron</w:t>
        </w:r>
      </w:hyperlink>
      <w:hyperlink r:id="rId1234" w:history="1">
        <w:r>
          <w:rPr>
            <w:rFonts w:ascii="arial" w:eastAsia="arial" w:hAnsi="arial" w:cs="arial"/>
            <w:b w:val="0"/>
            <w:i/>
            <w:strike w:val="0"/>
            <w:noProof w:val="0"/>
            <w:color w:val="0077CC"/>
            <w:position w:val="0"/>
            <w:sz w:val="20"/>
            <w:u w:val="single"/>
            <w:vertAlign w:val="baseline"/>
          </w:rPr>
          <w:t>-</w:t>
        </w:r>
      </w:hyperlink>
      <w:hyperlink r:id="rId1235" w:history="1">
        <w:r>
          <w:rPr>
            <w:rFonts w:ascii="arial" w:eastAsia="arial" w:hAnsi="arial" w:cs="arial"/>
            <w:b/>
            <w:i/>
            <w:strike w:val="0"/>
            <w:noProof w:val="0"/>
            <w:color w:val="0077CC"/>
            <w:position w:val="0"/>
            <w:sz w:val="20"/>
            <w:u w:val="single"/>
            <w:vertAlign w:val="baseline"/>
          </w:rPr>
          <w:t>desantis</w:t>
        </w:r>
      </w:hyperlink>
      <w:hyperlink r:id="rId1236" w:history="1">
        <w:r>
          <w:rPr>
            <w:rFonts w:ascii="arial" w:eastAsia="arial" w:hAnsi="arial" w:cs="arial"/>
            <w:b w:val="0"/>
            <w:i/>
            <w:strike w:val="0"/>
            <w:noProof w:val="0"/>
            <w:color w:val="0077CC"/>
            <w:position w:val="0"/>
            <w:sz w:val="20"/>
            <w:u w:val="single"/>
            <w:vertAlign w:val="baseline"/>
          </w:rPr>
          <w:t>-appoints-four-daytona-state-college-district-board-trustees</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MSTRUCK-9055532 MSTRUCK</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69" style="position:absolute;z-index:251875328"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(92%); BOARDS OF DIRECTORS (91%); BUSINESS &amp; PROFESSIONAL ASSOCIATIONS (90%); GOVERNMENT BODIES &amp; OFFICES (90%); GOVERNORS (90%); LAW SCHOOLS (90%); PERSONNEL CHANGES (90%); US REPUBLICAN PARTY (90%); BUSINESS EDUCATION (89%); CERTIFICATES, DEGREES &amp; DIPLOMAS (89%); GRADUATE &amp; PROFESSIONAL SCHOOLS (89%); ASSOCIATIONS &amp; ORGANIZATIONS (78%); FUNDRAISING INDUSTRY (78%); PRESS RELEASES (78%); CHAMBERS OF COMMERCE (75%); CHARITIES (75%); PHILANTHROPY (75%); BUSINESS NEWS (73%); CITY GOVERNMENT (73%); FUNDRAISING (73%); SOCIAL SCIENCE EDUCATION (73%); POLITICS (71%); ARMIES (70%); CORRECTIONS (69%); GOVERNMENT DEPARTMENTS &amp; AUTHORITIES (69%); PRISONS (69%); ECONOMIC DEVELOPMENT (67%); POLITICAL SCIENCE (66%)</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FLORIDA (82%); US DEPARTMENT OF ARMY (55%)</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 SCHOOLS (90%); GRADUATE &amp; PROFESSIONAL SCHOOLS (89%); FUNDRAISING INDUSTRY (78%); ARMIES (70%)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NEW YORK, NY, USA (79%); FLORIDA, USA (96%); MICHIGAN, USA (79%); NEW YORK, USA (79%); UNITED STATES (79%)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70"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237"/>
          <w:headerReference w:type="default" r:id="rId1238"/>
          <w:footerReference w:type="even" r:id="rId1239"/>
          <w:footerReference w:type="default" r:id="rId1240"/>
          <w:headerReference w:type="first" r:id="rId1241"/>
          <w:footerReference w:type="first" r:id="rId1242"/>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243" w:history="1">
        <w:r>
          <w:rPr>
            <w:rFonts w:ascii="arial" w:eastAsia="arial" w:hAnsi="arial" w:cs="arial"/>
            <w:b/>
            <w:i/>
            <w:strike w:val="0"/>
            <w:color w:val="0077CC"/>
            <w:sz w:val="28"/>
            <w:u w:val="single"/>
            <w:vertAlign w:val="baseline"/>
          </w:rPr>
          <w:t xml:space="preserve">Report: </w:t>
        </w:r>
      </w:hyperlink>
      <w:hyperlink r:id="rId1244" w:history="1">
        <w:r>
          <w:rPr>
            <w:rFonts w:ascii="arial" w:eastAsia="arial" w:hAnsi="arial" w:cs="arial"/>
            <w:b/>
            <w:i/>
            <w:strike w:val="0"/>
            <w:color w:val="0077CC"/>
            <w:sz w:val="28"/>
            <w:u w:val="single"/>
            <w:vertAlign w:val="baseline"/>
          </w:rPr>
          <w:t>Ron</w:t>
        </w:r>
      </w:hyperlink>
      <w:hyperlink r:id="rId1245" w:history="1">
        <w:r>
          <w:rPr>
            <w:rFonts w:ascii="arial" w:eastAsia="arial" w:hAnsi="arial" w:cs="arial"/>
            <w:b/>
            <w:i/>
            <w:strike w:val="0"/>
            <w:color w:val="0077CC"/>
            <w:sz w:val="28"/>
            <w:u w:val="single"/>
            <w:vertAlign w:val="baseline"/>
          </w:rPr>
          <w:t xml:space="preserve"> </w:t>
        </w:r>
      </w:hyperlink>
      <w:hyperlink r:id="rId1246" w:history="1">
        <w:r>
          <w:rPr>
            <w:rFonts w:ascii="arial" w:eastAsia="arial" w:hAnsi="arial" w:cs="arial"/>
            <w:b/>
            <w:i/>
            <w:strike w:val="0"/>
            <w:color w:val="0077CC"/>
            <w:sz w:val="28"/>
            <w:u w:val="single"/>
            <w:vertAlign w:val="baseline"/>
          </w:rPr>
          <w:t>DeSantis</w:t>
        </w:r>
      </w:hyperlink>
      <w:hyperlink r:id="rId1247" w:history="1">
        <w:r>
          <w:rPr>
            <w:rFonts w:ascii="arial" w:eastAsia="arial" w:hAnsi="arial" w:cs="arial"/>
            <w:b/>
            <w:i/>
            <w:strike w:val="0"/>
            <w:color w:val="0077CC"/>
            <w:sz w:val="28"/>
            <w:u w:val="single"/>
            <w:vertAlign w:val="baseline"/>
          </w:rPr>
          <w:t xml:space="preserve"> is Idaho bound</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Saturday 5:00 PM EST</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1" style="position:absolute;z-index:251877376" from="0,2pt" to="512pt,2pt" strokecolor="#009ddb" strokeweight="2pt">
            <v:stroke linestyle="single"/>
            <w10:wrap type="topAndBottom"/>
          </v:line>
        </w:pict>
      </w:r>
    </w:p>
    <w:p>
      <w:pPr>
        <w:pStyle w:val="Normal67"/>
      </w:pP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22nd, 2025 ( </w:t>
      </w:r>
      <w:hyperlink r:id="rId1248"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24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headed to Idaho Monday, extending his national profile during the Legislative Session in a state he recently disparaged.</w:t>
      </w:r>
    </w:p>
    <w:p>
      <w:pPr>
        <w:pStyle w:val="Normal67"/>
        <w:keepNext w:val="0"/>
        <w:spacing w:before="240" w:after="0" w:line="260" w:lineRule="atLeast"/>
        <w:ind w:left="0" w:right="0" w:firstLine="0"/>
        <w:jc w:val="both"/>
      </w:pPr>
      <w:hyperlink r:id="rId1250" w:history="1">
        <w:r>
          <w:rPr>
            <w:rFonts w:ascii="arial" w:eastAsia="arial" w:hAnsi="arial" w:cs="arial"/>
            <w:b w:val="0"/>
            <w:i/>
            <w:strike w:val="0"/>
            <w:color w:val="0077CC"/>
            <w:sz w:val="20"/>
            <w:u w:val="single"/>
            <w:vertAlign w:val="baseline"/>
          </w:rPr>
          <w:t>Idaho News 6 reports that the Florida Governor will be pushing for a Balanced Budget Amendment to the U.S. Constitution, as part of the</w:t>
        </w:r>
      </w:hyperlink>
      <w:r>
        <w:rPr>
          <w:rFonts w:ascii="arial" w:eastAsia="arial" w:hAnsi="arial" w:cs="arial"/>
          <w:b w:val="0"/>
          <w:i w:val="0"/>
          <w:strike w:val="0"/>
          <w:noProof w:val="0"/>
          <w:color w:val="000000"/>
          <w:position w:val="0"/>
          <w:sz w:val="20"/>
          <w:u w:val="none"/>
          <w:vertAlign w:val="baseline"/>
        </w:rPr>
        <w:t> </w:t>
      </w:r>
      <w:hyperlink r:id="rId1251" w:history="1">
        <w:r>
          <w:rPr>
            <w:rFonts w:ascii="arial" w:eastAsia="arial" w:hAnsi="arial" w:cs="arial"/>
            <w:b w:val="0"/>
            <w:i/>
            <w:strike w:val="0"/>
            <w:noProof w:val="0"/>
            <w:color w:val="0077CC"/>
            <w:position w:val="0"/>
            <w:sz w:val="20"/>
            <w:u w:val="single"/>
            <w:vertAlign w:val="baseline"/>
          </w:rPr>
          <w:t>Balanced Budget Campaign supported by all Republican Governors.</w:t>
        </w:r>
      </w:hyperlink>
    </w:p>
    <w:p>
      <w:pPr>
        <w:pStyle w:val="Normal67"/>
        <w:keepNext w:val="0"/>
        <w:spacing w:before="240" w:after="0" w:line="260" w:lineRule="atLeast"/>
        <w:ind w:left="0" w:right="0" w:firstLine="0"/>
        <w:jc w:val="both"/>
      </w:pPr>
      <w:hyperlink r:id="rId1252" w:history="1">
        <w:r>
          <w:rPr>
            <w:rFonts w:ascii="arial" w:eastAsia="arial" w:hAnsi="arial" w:cs="arial"/>
            <w:b w:val="0"/>
            <w:i/>
            <w:strike w:val="0"/>
            <w:color w:val="0077CC"/>
            <w:sz w:val="20"/>
            <w:u w:val="single"/>
            <w:vertAlign w:val="baseline"/>
          </w:rPr>
          <w:t>KTXB reports he will be there for a so-called 'informal rally aimed at state legislators' between 8 a.m. and 9:30 a.m. It's unclear what a formal rally would entail.</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Incredibly,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discussed Idaho recently, finding a way to disparage its recent economic growth due to its lower population than Florida.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the Governor was discussing Florida having the second-best performance in the 'economy,' which has grown by more than 30% since he has been in office. He said Florida led 'sizable states,' but less-populated 'Idaho may be a little bit more than 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dissed the comparison between the states.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'Idaho has less people than Polk County does, so it's a little bit different comparison when you're talking, and I love Idaho, but it's just not the same as comparing to a mature economy,' he said at </w:t>
      </w:r>
      <w:hyperlink r:id="rId1253" w:history="1">
        <w:r>
          <w:rPr>
            <w:rFonts w:ascii="arial" w:eastAsia="arial" w:hAnsi="arial" w:cs="arial"/>
            <w:b w:val="0"/>
            <w:i/>
            <w:strike w:val="0"/>
            <w:noProof w:val="0"/>
            <w:color w:val="0077CC"/>
            <w:position w:val="0"/>
            <w:sz w:val="20"/>
            <w:u w:val="single"/>
            <w:vertAlign w:val="baseline"/>
          </w:rPr>
          <w:t>Winter Haven's</w:t>
        </w:r>
      </w:hyperlink>
      <w:r>
        <w:rPr>
          <w:rFonts w:ascii="arial" w:eastAsia="arial" w:hAnsi="arial" w:cs="arial"/>
          <w:b w:val="0"/>
          <w:i w:val="0"/>
          <w:strike w:val="0"/>
          <w:noProof w:val="0"/>
          <w:color w:val="000000"/>
          <w:position w:val="0"/>
          <w:sz w:val="20"/>
          <w:u w:val="none"/>
          <w:vertAlign w:val="baseline"/>
        </w:rPr>
        <w:t> </w:t>
      </w:r>
      <w:hyperlink r:id="rId1254" w:history="1">
        <w:r>
          <w:rPr>
            <w:rFonts w:ascii="arial" w:eastAsia="arial" w:hAnsi="arial" w:cs="arial"/>
            <w:b w:val="0"/>
            <w:i/>
            <w:strike w:val="0"/>
            <w:noProof w:val="0"/>
            <w:color w:val="0077CC"/>
            <w:position w:val="0"/>
            <w:sz w:val="20"/>
            <w:u w:val="single"/>
            <w:vertAlign w:val="baseline"/>
          </w:rPr>
          <w:t>Central Florida Intermodal Logistics Center.</w:t>
        </w:r>
      </w:hyperlink>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Idaho's lack of a ' </w:t>
      </w:r>
      <w:hyperlink r:id="rId1255" w:history="1">
        <w:r>
          <w:rPr>
            <w:rFonts w:ascii="arial" w:eastAsia="arial" w:hAnsi="arial" w:cs="arial"/>
            <w:b w:val="0"/>
            <w:i/>
            <w:strike w:val="0"/>
            <w:noProof w:val="0"/>
            <w:color w:val="0077CC"/>
            <w:position w:val="0"/>
            <w:sz w:val="20"/>
            <w:u w:val="single"/>
            <w:vertAlign w:val="baseline"/>
          </w:rPr>
          <w:t>mature economy' aside, the Governor has reached into the Rocky Mountains to name Boise State Professor</w:t>
        </w:r>
      </w:hyperlink>
      <w:r>
        <w:rPr>
          <w:rFonts w:ascii="arial" w:eastAsia="arial" w:hAnsi="arial" w:cs="arial"/>
          <w:b w:val="0"/>
          <w:i w:val="0"/>
          <w:strike w:val="0"/>
          <w:noProof w:val="0"/>
          <w:color w:val="000000"/>
          <w:position w:val="0"/>
          <w:sz w:val="20"/>
          <w:u w:val="none"/>
          <w:vertAlign w:val="baseline"/>
        </w:rPr>
        <w:t> </w:t>
      </w:r>
      <w:hyperlink r:id="rId1256" w:history="1">
        <w:r>
          <w:rPr>
            <w:rFonts w:ascii="arial" w:eastAsia="arial" w:hAnsi="arial" w:cs="arial"/>
            <w:b w:val="0"/>
            <w:i/>
            <w:strike w:val="0"/>
            <w:noProof w:val="0"/>
            <w:color w:val="0077CC"/>
            <w:position w:val="0"/>
            <w:sz w:val="20"/>
            <w:u w:val="single"/>
            <w:vertAlign w:val="baseline"/>
          </w:rPr>
          <w:t>Scott Yenorto the</w:t>
        </w:r>
      </w:hyperlink>
      <w:r>
        <w:rPr>
          <w:rFonts w:ascii="arial" w:eastAsia="arial" w:hAnsi="arial" w:cs="arial"/>
          <w:b w:val="0"/>
          <w:i w:val="0"/>
          <w:strike w:val="0"/>
          <w:noProof w:val="0"/>
          <w:color w:val="000000"/>
          <w:position w:val="0"/>
          <w:sz w:val="20"/>
          <w:u w:val="none"/>
          <w:vertAlign w:val="baseline"/>
        </w:rPr>
        <w:t> </w:t>
      </w:r>
      <w:hyperlink r:id="rId1257" w:history="1">
        <w:r>
          <w:rPr>
            <w:rFonts w:ascii="arial" w:eastAsia="arial" w:hAnsi="arial" w:cs="arial"/>
            <w:b w:val="0"/>
            <w:i/>
            <w:strike w:val="0"/>
            <w:noProof w:val="0"/>
            <w:color w:val="0077CC"/>
            <w:position w:val="0"/>
            <w:sz w:val="20"/>
            <w:u w:val="single"/>
            <w:vertAlign w:val="baseline"/>
          </w:rPr>
          <w:t>University of West Florida Board of Trustees. The pick has caused some legislators, including the</w:t>
        </w:r>
      </w:hyperlink>
      <w:r>
        <w:rPr>
          <w:rFonts w:ascii="arial" w:eastAsia="arial" w:hAnsi="arial" w:cs="arial"/>
          <w:b w:val="0"/>
          <w:i w:val="0"/>
          <w:strike w:val="0"/>
          <w:noProof w:val="0"/>
          <w:color w:val="000000"/>
          <w:position w:val="0"/>
          <w:sz w:val="20"/>
          <w:u w:val="none"/>
          <w:vertAlign w:val="baseline"/>
        </w:rPr>
        <w:t> </w:t>
      </w:r>
      <w:hyperlink r:id="rId1258" w:history="1">
        <w:r>
          <w:rPr>
            <w:rFonts w:ascii="arial" w:eastAsia="arial" w:hAnsi="arial" w:cs="arial"/>
            <w:b w:val="0"/>
            <w:i/>
            <w:strike w:val="0"/>
            <w:noProof w:val="0"/>
            <w:color w:val="0077CC"/>
            <w:position w:val="0"/>
            <w:sz w:val="20"/>
            <w:u w:val="single"/>
            <w:vertAlign w:val="baseline"/>
          </w:rPr>
          <w:t>Jewish Legislative Caucus, consternation stemming from Yenor's alleged 'history of antisemitic and misogynistic rhetoric.'</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fellow at the conservative Heritage Foundation, per The Associated Press, said 'independent women' were 'medicated, meddlesome and quarrelsome' and said colleges and universities were 'the citadels of our gynecocracy.'</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selection, past comments about whether women should pick </w:t>
      </w:r>
      <w:hyperlink r:id="rId1259" w:history="1">
        <w:r>
          <w:rPr>
            <w:rFonts w:ascii="arial" w:eastAsia="arial" w:hAnsi="arial" w:cs="arial"/>
            <w:b w:val="0"/>
            <w:i/>
            <w:strike w:val="0"/>
            <w:noProof w:val="0"/>
            <w:color w:val="0077CC"/>
            <w:position w:val="0"/>
            <w:sz w:val="20"/>
            <w:u w:val="single"/>
            <w:vertAlign w:val="baseline"/>
          </w:rPr>
          <w:t>motherhood over higher educationimmediately generated headlines. More controversy in recent months followed when Yenor, in since-deleted social media posts,</w:t>
        </w:r>
      </w:hyperlink>
      <w:r>
        <w:rPr>
          <w:rFonts w:ascii="arial" w:eastAsia="arial" w:hAnsi="arial" w:cs="arial"/>
          <w:b w:val="0"/>
          <w:i w:val="0"/>
          <w:strike w:val="0"/>
          <w:noProof w:val="0"/>
          <w:color w:val="000000"/>
          <w:position w:val="0"/>
          <w:sz w:val="20"/>
          <w:u w:val="none"/>
          <w:vertAlign w:val="baseline"/>
        </w:rPr>
        <w:t> </w:t>
      </w:r>
      <w:hyperlink r:id="rId1260" w:history="1">
        <w:r>
          <w:rPr>
            <w:rFonts w:ascii="arial" w:eastAsia="arial" w:hAnsi="arial" w:cs="arial"/>
            <w:b w:val="0"/>
            <w:i/>
            <w:strike w:val="0"/>
            <w:noProof w:val="0"/>
            <w:color w:val="0077CC"/>
            <w:position w:val="0"/>
            <w:sz w:val="20"/>
            <w:u w:val="single"/>
            <w:vertAlign w:val="baseline"/>
          </w:rPr>
          <w:t>questionedwhether women or Jews should be considered for leadership posts in the U.S. Senate.</w:t>
        </w:r>
      </w:hyperlink>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defended naming Yenor to the position when confronted with Yenor's remarks on women.</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familiar with that. I mean, obviously, I think if you look at the state of Florida, we probably have a higher percentage of women enrolled in our state universities than we do men, and that's probably grown under my tenure,'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during the Jacksonville press conference </w:t>
      </w:r>
      <w:hyperlink r:id="rId1261" w:history="1">
        <w:r>
          <w:rPr>
            <w:rFonts w:ascii="arial" w:eastAsia="arial" w:hAnsi="arial" w:cs="arial"/>
            <w:b w:val="0"/>
            <w:i/>
            <w:strike w:val="0"/>
            <w:noProof w:val="0"/>
            <w:color w:val="0077CC"/>
            <w:position w:val="0"/>
            <w:sz w:val="20"/>
            <w:u w:val="single"/>
            <w:vertAlign w:val="baseline"/>
          </w:rPr>
          <w:t>in January. 'But what I don't do, what I don't like is cherry-picking somebody saying this, and then trying to smear them.'</w:t>
        </w:r>
      </w:hyperlink>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262" w:history="1">
        <w:r>
          <w:rPr>
            <w:rFonts w:ascii="arial" w:eastAsia="arial" w:hAnsi="arial" w:cs="arial"/>
            <w:b w:val="0"/>
            <w:i/>
            <w:strike w:val="0"/>
            <w:noProof w:val="0"/>
            <w:color w:val="0077CC"/>
            <w:position w:val="0"/>
            <w:sz w:val="20"/>
            <w:u w:val="single"/>
            <w:vertAlign w:val="baseline"/>
          </w:rPr>
          <w:t xml:space="preserve">Report: </w:t>
        </w:r>
      </w:hyperlink>
      <w:hyperlink r:id="rId1263" w:history="1">
        <w:r>
          <w:rPr>
            <w:rFonts w:ascii="arial" w:eastAsia="arial" w:hAnsi="arial" w:cs="arial"/>
            <w:b/>
            <w:i/>
            <w:strike w:val="0"/>
            <w:noProof w:val="0"/>
            <w:color w:val="0077CC"/>
            <w:position w:val="0"/>
            <w:sz w:val="20"/>
            <w:u w:val="single"/>
            <w:vertAlign w:val="baseline"/>
          </w:rPr>
          <w:t>Ron</w:t>
        </w:r>
      </w:hyperlink>
      <w:hyperlink r:id="rId1264" w:history="1">
        <w:r>
          <w:rPr>
            <w:rFonts w:ascii="arial" w:eastAsia="arial" w:hAnsi="arial" w:cs="arial"/>
            <w:b w:val="0"/>
            <w:i/>
            <w:strike w:val="0"/>
            <w:noProof w:val="0"/>
            <w:color w:val="0077CC"/>
            <w:position w:val="0"/>
            <w:sz w:val="20"/>
            <w:u w:val="single"/>
            <w:vertAlign w:val="baseline"/>
          </w:rPr>
          <w:t xml:space="preserve"> </w:t>
        </w:r>
      </w:hyperlink>
      <w:hyperlink r:id="rId1265" w:history="1">
        <w:r>
          <w:rPr>
            <w:rFonts w:ascii="arial" w:eastAsia="arial" w:hAnsi="arial" w:cs="arial"/>
            <w:b/>
            <w:i/>
            <w:strike w:val="0"/>
            <w:noProof w:val="0"/>
            <w:color w:val="0077CC"/>
            <w:position w:val="0"/>
            <w:sz w:val="20"/>
            <w:u w:val="single"/>
            <w:vertAlign w:val="baseline"/>
          </w:rPr>
          <w:t>DeSantis</w:t>
        </w:r>
      </w:hyperlink>
      <w:hyperlink r:id="rId1266" w:history="1">
        <w:r>
          <w:rPr>
            <w:rFonts w:ascii="arial" w:eastAsia="arial" w:hAnsi="arial" w:cs="arial"/>
            <w:b w:val="0"/>
            <w:i/>
            <w:strike w:val="0"/>
            <w:noProof w:val="0"/>
            <w:color w:val="0077CC"/>
            <w:position w:val="0"/>
            <w:sz w:val="20"/>
            <w:u w:val="single"/>
            <w:vertAlign w:val="baseline"/>
          </w:rPr>
          <w:t xml:space="preserve"> is Idaho bound appeared first on</w:t>
        </w:r>
      </w:hyperlink>
      <w:r>
        <w:rPr>
          <w:rFonts w:ascii="arial" w:eastAsia="arial" w:hAnsi="arial" w:cs="arial"/>
          <w:b w:val="0"/>
          <w:i w:val="0"/>
          <w:strike w:val="0"/>
          <w:noProof w:val="0"/>
          <w:color w:val="000000"/>
          <w:position w:val="0"/>
          <w:sz w:val="20"/>
          <w:u w:val="none"/>
          <w:vertAlign w:val="baseline"/>
        </w:rPr>
        <w:t> </w:t>
      </w:r>
      <w:hyperlink r:id="rId1267"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67"/>
        <w:keepNext w:val="0"/>
        <w:spacing w:before="240" w:after="0" w:line="260" w:lineRule="atLeast"/>
        <w:ind w:left="0" w:right="0" w:firstLine="0"/>
        <w:jc w:val="both"/>
      </w:pPr>
      <w:hyperlink r:id="rId1268" w:history="1">
        <w:r>
          <w:rPr>
            <w:rFonts w:ascii="arial" w:eastAsia="arial" w:hAnsi="arial" w:cs="arial"/>
            <w:b w:val="0"/>
            <w:i/>
            <w:strike w:val="0"/>
            <w:color w:val="0077CC"/>
            <w:sz w:val="20"/>
            <w:u w:val="single"/>
            <w:vertAlign w:val="baseline"/>
          </w:rPr>
          <w:t>Link to the original story.</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7"/>
        <w:spacing w:line="60" w:lineRule="exact"/>
      </w:pPr>
      <w:r>
        <w:pict>
          <v:line id="_x0000_s1272" style="position:absolute;z-index:251878400"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73" style="position:absolute;z-index:251879424"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(91%); GOVERNMENT BODIES &amp; OFFICES (90%); LEGISLATIVE BODIES (89%); POLITICS (89%); BLOGS &amp; MESSAGE BOARDS (78%); CAUCUSES (78%); CONSERVATISM (78%); CONSTITUTIONAL AMENDMENTS (78%); US CONGRESS (78%); US REPUBLICAN PARTY (78%); US STATE GOVERNMENT (78%); WOMEN (78%); HATE SPEECH (77%); PRESS CONFERENCES (77%); SCHOOL BUDGETS (77%); RACISM &amp; XENOPHOBIA (73%); SOCIAL MEDIA (73%); ECONOMIC GROWTH (69%); COLLEGE &amp; UNIVERSITY PROFESSORS (68%); COLLEGES &amp; UNIVERSITIES (68%); JEWS &amp; JUDAISM (68%); UNIVERSITY ADMINISTRATION (68%); ANTISEMITISM (63%); MISOGYNY (62%); LOGISTICS (50%); Headlines (%); Idaho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(53%); BLOGS &amp; MESSAGE BOARDS (78%); BUDGETS (77%); EDUCATIONAL SERVICES (77%); SCHOOL BUDGETS (77%); PRESS AGENCY RELEASES (73%); SOCIAL MEDIA (73%); COLLEGE &amp; UNIVERSITY PROFESSORS (68%); COLLEGES &amp; UNIVERSITIES (68%)</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JACKSONVILLE, FL, USA (78%); FLORIDA, USA (98%); IDAHO, USA (95%); ROCKY MOUNTAINS (79%); UNITED STATES (92%)</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2025</w:t>
      </w:r>
    </w:p>
    <w:p>
      <w:pPr>
        <w:pStyle w:val="Normal67"/>
      </w:pPr>
    </w:p>
    <w:p>
      <w:pPr>
        <w:pStyle w:val="Normal67"/>
        <w:ind w:left="200"/>
        <w:sectPr>
          <w:type w:val="continuous"/>
          <w:pgMar w:top="840" w:right="1000" w:bottom="840" w:left="1000" w:header="400" w:footer="400"/>
          <w:pgNumType w:fmt="decimal"/>
          <w:cols w:space="720"/>
        </w:sectPr>
      </w:pPr>
      <w:r>
        <w:br/>
      </w:r>
      <w:r>
        <w:pict>
          <v:line id="_x0000_s1274"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 xml:space="preserve">SB4-C signed by </w:t>
        </w:r>
      </w:hyperlink>
      <w:hyperlink r:id="rId1276" w:history="1">
        <w:r>
          <w:rPr>
            <w:rFonts w:ascii="arial" w:eastAsia="arial" w:hAnsi="arial" w:cs="arial"/>
            <w:b/>
            <w:i/>
            <w:strike w:val="0"/>
            <w:color w:val="0077CC"/>
            <w:sz w:val="28"/>
            <w:u w:val="single"/>
            <w:vertAlign w:val="baseline"/>
          </w:rPr>
          <w:t>Ron</w:t>
        </w:r>
      </w:hyperlink>
      <w:hyperlink r:id="rId1277" w:history="1">
        <w:r>
          <w:rPr>
            <w:rFonts w:ascii="arial" w:eastAsia="arial" w:hAnsi="arial" w:cs="arial"/>
            <w:b/>
            <w:i/>
            <w:strike w:val="0"/>
            <w:color w:val="0077CC"/>
            <w:sz w:val="28"/>
            <w:u w:val="single"/>
            <w:vertAlign w:val="baseline"/>
          </w:rPr>
          <w:t xml:space="preserve"> </w:t>
        </w:r>
      </w:hyperlink>
      <w:hyperlink r:id="rId1278" w:history="1">
        <w:r>
          <w:rPr>
            <w:rFonts w:ascii="arial" w:eastAsia="arial" w:hAnsi="arial" w:cs="arial"/>
            <w:b/>
            <w:i/>
            <w:strike w:val="0"/>
            <w:color w:val="0077CC"/>
            <w:sz w:val="28"/>
            <w:u w:val="single"/>
            <w:vertAlign w:val="baseline"/>
          </w:rPr>
          <w:t>DeSantis</w:t>
        </w:r>
      </w:hyperlink>
      <w:hyperlink r:id="rId1279" w:history="1">
        <w:r>
          <w:rPr>
            <w:rFonts w:ascii="arial" w:eastAsia="arial" w:hAnsi="arial" w:cs="arial"/>
            <w:b/>
            <w:i/>
            <w:strike w:val="0"/>
            <w:color w:val="0077CC"/>
            <w:sz w:val="28"/>
            <w:u w:val="single"/>
            <w:vertAlign w:val="baseline"/>
          </w:rPr>
          <w:t xml:space="preserve"> would affect this group of immigrants in Florida if approved by the Supreme Court on April 18</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5" style="position:absolute;z-index:2518814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anti-immigrant law, known as SB4-C, will be evaluated by the Florida Supreme Court this Friday </w:t>
      </w:r>
      <w:r>
        <w:rPr>
          <w:rFonts w:ascii="arial" w:eastAsia="arial" w:hAnsi="arial" w:cs="arial"/>
          <w:b/>
          <w:i w:val="0"/>
          <w:strike w:val="0"/>
          <w:noProof w:val="0"/>
          <w:color w:val="000000"/>
          <w:position w:val="0"/>
          <w:sz w:val="20"/>
          <w:u w:val="none"/>
          <w:vertAlign w:val="baseline"/>
        </w:rPr>
        <w:t>, April 18,</w:t>
      </w:r>
      <w:r>
        <w:rPr>
          <w:rFonts w:ascii="arial" w:eastAsia="arial" w:hAnsi="arial" w:cs="arial"/>
          <w:b w:val="0"/>
          <w:i w:val="0"/>
          <w:strike w:val="0"/>
          <w:noProof w:val="0"/>
          <w:color w:val="000000"/>
          <w:position w:val="0"/>
          <w:sz w:val="20"/>
          <w:u w:val="none"/>
          <w:vertAlign w:val="baseline"/>
        </w:rPr>
        <w:t xml:space="preserve"> in a context of legal tension that has captured national attention. The legislation, approved in February 2025, remains suspended by a decision of federal Judge Kathleen M. Williams, who stopped it alleging constitutional violations and conflict with federal regulations.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court ruling was based on the possible contradiction between SB4-C and the Supremacy Clause of the U.S. Constitution. Friday's hearing will determine whether the law is activated or whether its suspension is extended, opening the door to a legal battle in higher courts.    </w:t>
      </w:r>
    </w:p>
    <w:p>
      <w:pPr>
        <w:pStyle w:val="Normal6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would happen if the Supreme Court approves SB4-C against immigrants in Florida?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approval of SB4-C by the Florida Supreme Court would mark a turning point in the state's immigration policy. This regulation, promoted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criminalizes the illegal entry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re-entry</w:t>
      </w:r>
      <w:r>
        <w:rPr>
          <w:rFonts w:ascii="arial" w:eastAsia="arial" w:hAnsi="arial" w:cs="arial"/>
          <w:b w:val="0"/>
          <w:i w:val="0"/>
          <w:strike w:val="0"/>
          <w:noProof w:val="0"/>
          <w:color w:val="000000"/>
          <w:position w:val="0"/>
          <w:sz w:val="20"/>
          <w:u w:val="none"/>
          <w:vertAlign w:val="baseline"/>
        </w:rPr>
        <w:t xml:space="preserve"> of immigrants. It establishes as a first-degree misdemeanor the entry into Florida without going through federal controls, with a mandatory minimum sentence of nine months in prison. For repeat offenses, the punishment rises to a third-degree felony, with penalties of up to two years in prison.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Illegal re-entry, on the other hand, is punished more severely. An immigrant who has been previously deported or has a deportation order in effect would face a third degree felony, with sentences ranging from one year and one day to five years, if there is a criminal record for serious crimes. This law does not provide for bail or alternatives to incarceration, raising concerns about the overcrowding of the state's judicial and prison systems.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possible approval </w:t>
      </w:r>
      <w:r>
        <w:rPr>
          <w:rFonts w:ascii="arial" w:eastAsia="arial" w:hAnsi="arial" w:cs="arial"/>
          <w:b/>
          <w:i w:val="0"/>
          <w:strike w:val="0"/>
          <w:noProof w:val="0"/>
          <w:color w:val="000000"/>
          <w:position w:val="0"/>
          <w:sz w:val="20"/>
          <w:u w:val="none"/>
          <w:vertAlign w:val="baseline"/>
        </w:rPr>
        <w:t>would</w:t>
      </w:r>
      <w:r>
        <w:rPr>
          <w:rFonts w:ascii="arial" w:eastAsia="arial" w:hAnsi="arial" w:cs="arial"/>
          <w:b w:val="0"/>
          <w:i w:val="0"/>
          <w:strike w:val="0"/>
          <w:noProof w:val="0"/>
          <w:color w:val="000000"/>
          <w:position w:val="0"/>
          <w:sz w:val="20"/>
          <w:u w:val="none"/>
          <w:vertAlign w:val="baseline"/>
        </w:rPr>
        <w:t xml:space="preserve"> also </w:t>
      </w:r>
      <w:r>
        <w:rPr>
          <w:rFonts w:ascii="arial" w:eastAsia="arial" w:hAnsi="arial" w:cs="arial"/>
          <w:b/>
          <w:i w:val="0"/>
          <w:strike w:val="0"/>
          <w:noProof w:val="0"/>
          <w:color w:val="000000"/>
          <w:position w:val="0"/>
          <w:sz w:val="20"/>
          <w:u w:val="none"/>
          <w:vertAlign w:val="baseline"/>
        </w:rPr>
        <w:t>require</w:t>
      </w:r>
      <w:r>
        <w:rPr>
          <w:rFonts w:ascii="arial" w:eastAsia="arial" w:hAnsi="arial" w:cs="arial"/>
          <w:b w:val="0"/>
          <w:i w:val="0"/>
          <w:strike w:val="0"/>
          <w:noProof w:val="0"/>
          <w:color w:val="000000"/>
          <w:position w:val="0"/>
          <w:sz w:val="20"/>
          <w:u w:val="none"/>
          <w:vertAlign w:val="baseline"/>
        </w:rPr>
        <w:t xml:space="preserve"> local </w:t>
      </w:r>
      <w:r>
        <w:rPr>
          <w:rFonts w:ascii="arial" w:eastAsia="arial" w:hAnsi="arial" w:cs="arial"/>
          <w:b/>
          <w:i w:val="0"/>
          <w:strike w:val="0"/>
          <w:noProof w:val="0"/>
          <w:color w:val="000000"/>
          <w:position w:val="0"/>
          <w:sz w:val="20"/>
          <w:u w:val="none"/>
          <w:vertAlign w:val="baseline"/>
        </w:rPr>
        <w:t>authorities to</w:t>
      </w:r>
      <w:r>
        <w:rPr>
          <w:rFonts w:ascii="arial" w:eastAsia="arial" w:hAnsi="arial" w:cs="arial"/>
          <w:b/>
          <w:i w:val="0"/>
          <w:strike w:val="0"/>
          <w:noProof w:val="0"/>
          <w:color w:val="000000"/>
          <w:position w:val="0"/>
          <w:sz w:val="20"/>
          <w:u w:val="none"/>
          <w:vertAlign w:val="baseline"/>
        </w:rPr>
        <w:t>notify</w:t>
      </w:r>
      <w:r>
        <w:rPr>
          <w:rFonts w:ascii="arial" w:eastAsia="arial" w:hAnsi="arial" w:cs="arial"/>
          <w:b w:val="0"/>
          <w:i w:val="0"/>
          <w:strike w:val="0"/>
          <w:noProof w:val="0"/>
          <w:color w:val="000000"/>
          <w:position w:val="0"/>
          <w:sz w:val="20"/>
          <w:u w:val="none"/>
          <w:vertAlign w:val="baseline"/>
        </w:rPr>
        <w:t xml:space="preserve"> Immigration and Customs Enforcement (ICE), creating a new link between the state criminal justice system and federal immigration policy. This is in addition to the exclusion of diversion programs, civil citations and other tools that avoided immediate detention, consolidating an unprecedented punitive approach.   </w:t>
      </w:r>
    </w:p>
    <w:p>
      <w:pPr>
        <w:pStyle w:val="Normal6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is the impact of SB4-C against immigrants in Florida?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impact of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anti-immigrant law goes beyond the judicial realm. The rule includes the possibility of imposing the </w:t>
      </w:r>
      <w:r>
        <w:rPr>
          <w:rFonts w:ascii="arial" w:eastAsia="arial" w:hAnsi="arial" w:cs="arial"/>
          <w:b/>
          <w:i w:val="0"/>
          <w:strike w:val="0"/>
          <w:noProof w:val="0"/>
          <w:color w:val="000000"/>
          <w:position w:val="0"/>
          <w:sz w:val="20"/>
          <w:u w:val="none"/>
          <w:vertAlign w:val="baseline"/>
        </w:rPr>
        <w:t>death penalty on</w:t>
      </w:r>
      <w:r>
        <w:rPr>
          <w:rFonts w:ascii="arial" w:eastAsia="arial" w:hAnsi="arial" w:cs="arial"/>
          <w:b w:val="0"/>
          <w:i w:val="0"/>
          <w:strike w:val="0"/>
          <w:noProof w:val="0"/>
          <w:color w:val="000000"/>
          <w:position w:val="0"/>
          <w:sz w:val="20"/>
          <w:u w:val="none"/>
          <w:vertAlign w:val="baseline"/>
        </w:rPr>
        <w:t xml:space="preserve"> undocumented </w:t>
      </w:r>
      <w:r>
        <w:rPr>
          <w:rFonts w:ascii="arial" w:eastAsia="arial" w:hAnsi="arial" w:cs="arial"/>
          <w:b/>
          <w:i w:val="0"/>
          <w:strike w:val="0"/>
          <w:noProof w:val="0"/>
          <w:color w:val="000000"/>
          <w:position w:val="0"/>
          <w:sz w:val="20"/>
          <w:u w:val="none"/>
          <w:vertAlign w:val="baseline"/>
        </w:rPr>
        <w:t>immigrants</w:t>
      </w:r>
      <w:r>
        <w:rPr>
          <w:rFonts w:ascii="arial" w:eastAsia="arial" w:hAnsi="arial" w:cs="arial"/>
          <w:b w:val="0"/>
          <w:i w:val="0"/>
          <w:strike w:val="0"/>
          <w:noProof w:val="0"/>
          <w:color w:val="000000"/>
          <w:position w:val="0"/>
          <w:sz w:val="20"/>
          <w:u w:val="none"/>
          <w:vertAlign w:val="baseline"/>
        </w:rPr>
        <w:t xml:space="preserve"> convicted of capital crimes, such as premeditated murder, aggravated kidnapping, large-scale drug trafficking or extreme sexual assault. This provision has generated a profound debate on constitutional rights and humanity in the application of justice.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legislation has created a ripple effect in other cities across the state. </w:t>
      </w:r>
      <w:r>
        <w:rPr>
          <w:rFonts w:ascii="arial" w:eastAsia="arial" w:hAnsi="arial" w:cs="arial"/>
          <w:b/>
          <w:i w:val="0"/>
          <w:strike w:val="0"/>
          <w:noProof w:val="0"/>
          <w:color w:val="000000"/>
          <w:position w:val="0"/>
          <w:sz w:val="20"/>
          <w:u w:val="none"/>
          <w:vertAlign w:val="baseline"/>
        </w:rPr>
        <w:t>Jacksonville</w:t>
      </w:r>
      <w:r>
        <w:rPr>
          <w:rFonts w:ascii="arial" w:eastAsia="arial" w:hAnsi="arial" w:cs="arial"/>
          <w:b w:val="0"/>
          <w:i w:val="0"/>
          <w:strike w:val="0"/>
          <w:noProof w:val="0"/>
          <w:color w:val="000000"/>
          <w:position w:val="0"/>
          <w:sz w:val="20"/>
          <w:u w:val="none"/>
          <w:vertAlign w:val="baseline"/>
        </w:rPr>
        <w:t xml:space="preserve">, for example, recently passed an ordinance that strengthens the prosecution of immigrants without legal status, becoming the first city in Florida to take local action to enforce similar restrictions. Jacksonville's so-called Illegal Immigration Enforcement Act aligns with the goals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President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cementing a hard-line political stance.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the Supreme Court uphold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anti-immigrant SB4-C, the governor may appeal and take the case to federal levels.  </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76" style="position:absolute;z-index:251882496"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CITIZENSHIP &amp; DISPLACEMENT (94%); APPROVALS (91%); GOVERNMENT BODIES &amp; OFFICES (91%); IMMIGRATION (91%); CORRECTIONS (90%); CRIME, LAW ENFORCEMENT &amp; CORRECTIONS (90%); CRIMINAL OFFENSES (90%); IMMIGRATION LAW (90%); JAIL SENTENCING (90%); LAW &amp; LEGAL SYSTEM (90%); LAW COURTS &amp; TRIBUNALS (90%); NATIONAL SECURITY &amp; FOREIGN RELATIONS (90%); NEGATIVE NEWS (90%); SUPREME COURTS (90%); ALTERNATIVE SENTENCING (89%); CONSTITUTIONAL LAW (89%); DEPORTATION (89%); FELONIES (89%); IMMIGRATION REGULATION &amp; POLICY (89%); LEGISLATION (89%); NEGATIVE SOCIETAL NEWS (89%); PRISONS (89%); PUBLIC POLICY (89%); CAPITAL PUNISHMENT (78%); CRIMINAL CONVICTIONS (78%); CRIMINAL JUSTICE (78%); CRIMINAL LAW (78%); DECISIONS &amp; RULINGS (78%); ILLEGAL IMMIGRANTS (78%); JAIL DIVERSION (78%); JUDGES (78%); LITIGATION (78%); MISDEMEANORS (78%); SENTENCING (78%); US STATE GOVERNMENT (78%); US STATE IMMIGRATION LAW (78%); CAPITAL CRIMES (77%); MURDER (76%); ORDINANCES (76%); VIOLENT CRIME (76%); KIDNAPPING &amp; ABDUCTION (72%); SENTENCING GUIDELINES (72%); CONTROLLED SUBSTANCES CRIME (71%); SEX OFFENSES (66%); DRUG TRAFFICKING (50%)</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SUPREME COURT (91%)</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(50%)</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JACKSONVILLE, FL, USA (90%); FLORIDA, USA (95%); UNITED STATES (79%)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68"/>
      </w:pPr>
    </w:p>
    <w:p>
      <w:pPr>
        <w:pStyle w:val="Normal68"/>
        <w:ind w:left="200"/>
        <w:sectPr>
          <w:type w:val="continuous"/>
          <w:pgMar w:top="840" w:right="1000" w:bottom="840" w:left="1000" w:header="400" w:footer="400"/>
          <w:pgNumType w:fmt="decimal"/>
          <w:cols w:space="720"/>
        </w:sectPr>
      </w:pPr>
      <w:r>
        <w:br/>
      </w:r>
      <w:r>
        <w:pict>
          <v:line id="_x0000_s1277"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280"/>
          <w:headerReference w:type="default" r:id="rId1281"/>
          <w:footerReference w:type="even" r:id="rId1282"/>
          <w:footerReference w:type="default" r:id="rId1283"/>
          <w:headerReference w:type="first" r:id="rId1284"/>
          <w:footerReference w:type="first" r:id="rId1285"/>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286" w:history="1">
        <w:r>
          <w:rPr>
            <w:rFonts w:ascii="arial" w:eastAsia="arial" w:hAnsi="arial" w:cs="arial"/>
            <w:b/>
            <w:i/>
            <w:strike w:val="0"/>
            <w:color w:val="0077CC"/>
            <w:sz w:val="28"/>
            <w:u w:val="single"/>
            <w:vertAlign w:val="baseline"/>
          </w:rPr>
          <w:t xml:space="preserve">Randy Fine says </w:t>
        </w:r>
      </w:hyperlink>
      <w:hyperlink r:id="rId1287" w:history="1">
        <w:r>
          <w:rPr>
            <w:rFonts w:ascii="arial" w:eastAsia="arial" w:hAnsi="arial" w:cs="arial"/>
            <w:b/>
            <w:i/>
            <w:strike w:val="0"/>
            <w:color w:val="0077CC"/>
            <w:sz w:val="28"/>
            <w:u w:val="single"/>
            <w:vertAlign w:val="baseline"/>
          </w:rPr>
          <w:t>Ron</w:t>
        </w:r>
      </w:hyperlink>
      <w:hyperlink r:id="rId1288" w:history="1">
        <w:r>
          <w:rPr>
            <w:rFonts w:ascii="arial" w:eastAsia="arial" w:hAnsi="arial" w:cs="arial"/>
            <w:b/>
            <w:i/>
            <w:strike w:val="0"/>
            <w:color w:val="0077CC"/>
            <w:sz w:val="28"/>
            <w:u w:val="single"/>
            <w:vertAlign w:val="baseline"/>
          </w:rPr>
          <w:t xml:space="preserve"> </w:t>
        </w:r>
      </w:hyperlink>
      <w:hyperlink r:id="rId1289" w:history="1">
        <w:r>
          <w:rPr>
            <w:rFonts w:ascii="arial" w:eastAsia="arial" w:hAnsi="arial" w:cs="arial"/>
            <w:b/>
            <w:i/>
            <w:strike w:val="0"/>
            <w:color w:val="0077CC"/>
            <w:sz w:val="28"/>
            <w:u w:val="single"/>
            <w:vertAlign w:val="baseline"/>
          </w:rPr>
          <w:t>DeSantis</w:t>
        </w:r>
      </w:hyperlink>
      <w:hyperlink r:id="rId1290" w:history="1">
        <w:r>
          <w:rPr>
            <w:rFonts w:ascii="arial" w:eastAsia="arial" w:hAnsi="arial" w:cs="arial"/>
            <w:b/>
            <w:i/>
            <w:strike w:val="0"/>
            <w:color w:val="0077CC"/>
            <w:sz w:val="28"/>
            <w:u w:val="single"/>
            <w:vertAlign w:val="baseline"/>
          </w:rPr>
          <w:t>, team 'begged' him to apply for FAU opening</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 3:38 PM EST</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8" style="position:absolute;z-index:251884544"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3rd, 2025 ( </w:t>
      </w:r>
      <w:hyperlink r:id="rId1291"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29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w:t>
      </w:r>
      <w:hyperlink r:id="rId1293" w:history="1">
        <w:r>
          <w:rPr>
            <w:rFonts w:ascii="arial" w:eastAsia="arial" w:hAnsi="arial" w:cs="arial"/>
            <w:b w:val="0"/>
            <w:i/>
            <w:strike w:val="0"/>
            <w:noProof w:val="0"/>
            <w:color w:val="0077CC"/>
            <w:position w:val="0"/>
            <w:sz w:val="20"/>
            <w:u w:val="single"/>
            <w:vertAlign w:val="baseline"/>
          </w:rPr>
          <w:t>Randy Fine is pushing back against claims by Gov.</w:t>
        </w:r>
      </w:hyperlink>
      <w:r>
        <w:rPr>
          <w:rFonts w:ascii="arial" w:eastAsia="arial" w:hAnsi="arial" w:cs="arial"/>
          <w:b w:val="0"/>
          <w:i w:val="0"/>
          <w:strike w:val="0"/>
          <w:noProof w:val="0"/>
          <w:color w:val="000000"/>
          <w:position w:val="0"/>
          <w:sz w:val="20"/>
          <w:u w:val="none"/>
          <w:vertAlign w:val="baseline"/>
        </w:rPr>
        <w:t> </w:t>
      </w:r>
      <w:hyperlink r:id="rId1294" w:history="1">
        <w:r>
          <w:rPr>
            <w:rFonts w:ascii="arial" w:eastAsia="arial" w:hAnsi="arial" w:cs="arial"/>
            <w:b/>
            <w:i/>
            <w:strike w:val="0"/>
            <w:noProof w:val="0"/>
            <w:color w:val="0077CC"/>
            <w:position w:val="0"/>
            <w:sz w:val="20"/>
            <w:u w:val="single"/>
            <w:vertAlign w:val="baseline"/>
          </w:rPr>
          <w:t>Ron</w:t>
        </w:r>
      </w:hyperlink>
      <w:hyperlink r:id="rId1295" w:history="1">
        <w:r>
          <w:rPr>
            <w:rFonts w:ascii="arial" w:eastAsia="arial" w:hAnsi="arial" w:cs="arial"/>
            <w:b w:val="0"/>
            <w:i/>
            <w:strike w:val="0"/>
            <w:noProof w:val="0"/>
            <w:color w:val="0077CC"/>
            <w:position w:val="0"/>
            <w:sz w:val="20"/>
            <w:u w:val="single"/>
            <w:vertAlign w:val="baseline"/>
          </w:rPr>
          <w:t xml:space="preserve"> </w:t>
        </w:r>
      </w:hyperlink>
      <w:hyperlink r:id="rId1296" w:history="1">
        <w:r>
          <w:rPr>
            <w:rFonts w:ascii="arial" w:eastAsia="arial" w:hAnsi="arial" w:cs="arial"/>
            <w:b/>
            <w:i/>
            <w:strike w:val="0"/>
            <w:noProof w:val="0"/>
            <w:color w:val="0077CC"/>
            <w:position w:val="0"/>
            <w:sz w:val="20"/>
            <w:u w:val="single"/>
            <w:vertAlign w:val="baseline"/>
          </w:rPr>
          <w:t>DeSantis</w:t>
        </w:r>
      </w:hyperlink>
      <w:hyperlink r:id="rId1297" w:history="1">
        <w:r>
          <w:rPr>
            <w:rFonts w:ascii="arial" w:eastAsia="arial" w:hAnsi="arial" w:cs="arial"/>
            <w:b w:val="0"/>
            <w:i/>
            <w:strike w:val="0"/>
            <w:noProof w:val="0"/>
            <w:color w:val="0077CC"/>
            <w:position w:val="0"/>
            <w:sz w:val="20"/>
            <w:u w:val="single"/>
            <w:vertAlign w:val="baseline"/>
          </w:rPr>
          <w:t xml:space="preserve"> surrounding a failed push to install Fine as the President of Florida Atlantic University (FAU).</w:t>
        </w:r>
      </w:hyperlink>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he was trying to get Fine out of Tallahassee and into the FAU job because legislators wanted Fine gone.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Fine says that the Governor and his staff lobbied him to consider the move to academia.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and his team begged me to apply for about six weeks before I agreed to do it. I suspect it was Ronald who was desperate to get me out of Tally,' Fine tells Florida Politics.</w:t>
      </w:r>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Wednesday that Fine 'repels' people and that drove him to consider handing him a presidency of a major university in the state.</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wanted to get him out of the Legislature, so they asked me to put him up for Florida Atlantic President, and I did. And the whole board would've rather resigned than make him President,' he said  </w:t>
      </w:r>
      <w:hyperlink r:id="rId1298" w:history="1">
        <w:r>
          <w:rPr>
            <w:rFonts w:ascii="arial" w:eastAsia="arial" w:hAnsi="arial" w:cs="arial"/>
            <w:b w:val="0"/>
            <w:i/>
            <w:strike w:val="0"/>
            <w:noProof w:val="0"/>
            <w:color w:val="0077CC"/>
            <w:position w:val="0"/>
            <w:sz w:val="20"/>
            <w:u w:val="single"/>
            <w:vertAlign w:val="baseline"/>
          </w:rPr>
          <w:t>in Ocala Wednesday.</w:t>
        </w:r>
      </w:hyperlink>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Office said that statement would serve as their response to Fine's allegation.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messaging was more unified.</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2023, Fine told the  </w:t>
      </w:r>
      <w:hyperlink r:id="rId1299" w:history="1">
        <w:r>
          <w:rPr>
            <w:rFonts w:ascii="arial" w:eastAsia="arial" w:hAnsi="arial" w:cs="arial"/>
            <w:b w:val="0"/>
            <w:i/>
            <w:strike w:val="0"/>
            <w:noProof w:val="0"/>
            <w:color w:val="0077CC"/>
            <w:position w:val="0"/>
            <w:sz w:val="20"/>
            <w:u w:val="single"/>
            <w:vertAlign w:val="baseline"/>
          </w:rPr>
          <w:t>Palm Beach Post that the Governor's Office had encouraged him to apply for the FAU President job. DeSantistold the</w:t>
        </w:r>
      </w:hyperlink>
      <w:r>
        <w:rPr>
          <w:rFonts w:ascii="arial" w:eastAsia="arial" w:hAnsi="arial" w:cs="arial"/>
          <w:b w:val="0"/>
          <w:i w:val="0"/>
          <w:strike w:val="0"/>
          <w:noProof w:val="0"/>
          <w:color w:val="000000"/>
          <w:position w:val="0"/>
          <w:sz w:val="20"/>
          <w:u w:val="none"/>
          <w:vertAlign w:val="baseline"/>
        </w:rPr>
        <w:t> </w:t>
      </w:r>
      <w:hyperlink r:id="rId1300" w:history="1">
        <w:r>
          <w:rPr>
            <w:rFonts w:ascii="arial" w:eastAsia="arial" w:hAnsi="arial" w:cs="arial"/>
            <w:b w:val="0"/>
            <w:i/>
            <w:strike w:val="0"/>
            <w:noProof w:val="0"/>
            <w:color w:val="0077CC"/>
            <w:position w:val="0"/>
            <w:sz w:val="20"/>
            <w:u w:val="single"/>
            <w:vertAlign w:val="baseline"/>
          </w:rPr>
          <w:t>South Florida Sun-Sentinel that Fine would be a 'good candidate.' Ultimately, Fine didn't make the</w:t>
        </w:r>
      </w:hyperlink>
      <w:r>
        <w:rPr>
          <w:rFonts w:ascii="arial" w:eastAsia="arial" w:hAnsi="arial" w:cs="arial"/>
          <w:b w:val="0"/>
          <w:i w:val="0"/>
          <w:strike w:val="0"/>
          <w:noProof w:val="0"/>
          <w:color w:val="000000"/>
          <w:position w:val="0"/>
          <w:sz w:val="20"/>
          <w:u w:val="none"/>
          <w:vertAlign w:val="baseline"/>
        </w:rPr>
        <w:t> </w:t>
      </w:r>
      <w:hyperlink r:id="rId1301" w:history="1">
        <w:r>
          <w:rPr>
            <w:rFonts w:ascii="arial" w:eastAsia="arial" w:hAnsi="arial" w:cs="arial"/>
            <w:b w:val="0"/>
            <w:i/>
            <w:strike w:val="0"/>
            <w:noProof w:val="0"/>
            <w:color w:val="0077CC"/>
            <w:position w:val="0"/>
            <w:sz w:val="20"/>
            <w:u w:val="single"/>
            <w:vertAlign w:val="baseline"/>
          </w:rPr>
          <w:t>list of finalists.</w:t>
        </w:r>
      </w:hyperlink>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gig could have been lucrative for Fine. New President </w:t>
      </w:r>
      <w:hyperlink r:id="rId1302" w:anchor=":~:text=The%20FAU%20Board%20of%20Trustees,%241%20million%20to%20%241.5%20million." w:history="1">
        <w:r>
          <w:rPr>
            <w:rFonts w:ascii="arial" w:eastAsia="arial" w:hAnsi="arial" w:cs="arial"/>
            <w:b w:val="0"/>
            <w:i/>
            <w:strike w:val="0"/>
            <w:noProof w:val="0"/>
            <w:color w:val="0077CC"/>
            <w:position w:val="0"/>
            <w:sz w:val="20"/>
            <w:u w:val="single"/>
            <w:vertAlign w:val="baseline"/>
          </w:rPr>
          <w:t>Adam Hasner will make at least $1 million a year.</w:t>
        </w:r>
      </w:hyperlink>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303" w:history="1">
        <w:r>
          <w:rPr>
            <w:rFonts w:ascii="arial" w:eastAsia="arial" w:hAnsi="arial" w:cs="arial"/>
            <w:b w:val="0"/>
            <w:i/>
            <w:strike w:val="0"/>
            <w:noProof w:val="0"/>
            <w:color w:val="0077CC"/>
            <w:position w:val="0"/>
            <w:sz w:val="20"/>
            <w:u w:val="single"/>
            <w:vertAlign w:val="baseline"/>
          </w:rPr>
          <w:t xml:space="preserve">Randy Fine says </w:t>
        </w:r>
      </w:hyperlink>
      <w:hyperlink r:id="rId1304" w:history="1">
        <w:r>
          <w:rPr>
            <w:rFonts w:ascii="arial" w:eastAsia="arial" w:hAnsi="arial" w:cs="arial"/>
            <w:b/>
            <w:i/>
            <w:strike w:val="0"/>
            <w:noProof w:val="0"/>
            <w:color w:val="0077CC"/>
            <w:position w:val="0"/>
            <w:sz w:val="20"/>
            <w:u w:val="single"/>
            <w:vertAlign w:val="baseline"/>
          </w:rPr>
          <w:t>Ron</w:t>
        </w:r>
      </w:hyperlink>
      <w:hyperlink r:id="rId1305" w:history="1">
        <w:r>
          <w:rPr>
            <w:rFonts w:ascii="arial" w:eastAsia="arial" w:hAnsi="arial" w:cs="arial"/>
            <w:b w:val="0"/>
            <w:i/>
            <w:strike w:val="0"/>
            <w:noProof w:val="0"/>
            <w:color w:val="0077CC"/>
            <w:position w:val="0"/>
            <w:sz w:val="20"/>
            <w:u w:val="single"/>
            <w:vertAlign w:val="baseline"/>
          </w:rPr>
          <w:t xml:space="preserve"> </w:t>
        </w:r>
      </w:hyperlink>
      <w:hyperlink r:id="rId1306" w:history="1">
        <w:r>
          <w:rPr>
            <w:rFonts w:ascii="arial" w:eastAsia="arial" w:hAnsi="arial" w:cs="arial"/>
            <w:b/>
            <w:i/>
            <w:strike w:val="0"/>
            <w:noProof w:val="0"/>
            <w:color w:val="0077CC"/>
            <w:position w:val="0"/>
            <w:sz w:val="20"/>
            <w:u w:val="single"/>
            <w:vertAlign w:val="baseline"/>
          </w:rPr>
          <w:t>DeSantis</w:t>
        </w:r>
      </w:hyperlink>
      <w:hyperlink r:id="rId1307" w:history="1">
        <w:r>
          <w:rPr>
            <w:rFonts w:ascii="arial" w:eastAsia="arial" w:hAnsi="arial" w:cs="arial"/>
            <w:b w:val="0"/>
            <w:i/>
            <w:strike w:val="0"/>
            <w:noProof w:val="0"/>
            <w:color w:val="0077CC"/>
            <w:position w:val="0"/>
            <w:sz w:val="20"/>
            <w:u w:val="single"/>
            <w:vertAlign w:val="baseline"/>
          </w:rPr>
          <w:t>, team 'begged' him to apply for FAU opening appeared first on</w:t>
        </w:r>
      </w:hyperlink>
      <w:r>
        <w:rPr>
          <w:rFonts w:ascii="arial" w:eastAsia="arial" w:hAnsi="arial" w:cs="arial"/>
          <w:b w:val="0"/>
          <w:i w:val="0"/>
          <w:strike w:val="0"/>
          <w:noProof w:val="0"/>
          <w:color w:val="000000"/>
          <w:position w:val="0"/>
          <w:sz w:val="20"/>
          <w:u w:val="none"/>
          <w:vertAlign w:val="baseline"/>
        </w:rPr>
        <w:t> </w:t>
      </w:r>
      <w:hyperlink r:id="rId1308"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69"/>
        <w:keepNext w:val="0"/>
        <w:spacing w:before="240" w:after="0" w:line="260" w:lineRule="atLeast"/>
        <w:ind w:left="0" w:right="0" w:firstLine="0"/>
        <w:jc w:val="both"/>
      </w:pPr>
      <w:hyperlink r:id="rId1309" w:history="1">
        <w:r>
          <w:rPr>
            <w:rFonts w:ascii="arial" w:eastAsia="arial" w:hAnsi="arial" w:cs="arial"/>
            <w:b w:val="0"/>
            <w:i/>
            <w:strike w:val="0"/>
            <w:color w:val="0077CC"/>
            <w:sz w:val="20"/>
            <w:u w:val="single"/>
            <w:vertAlign w:val="baseline"/>
          </w:rPr>
          <w:t>Link to the original story.</w:t>
        </w:r>
      </w:hyperlink>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9"/>
        <w:spacing w:line="60" w:lineRule="exact"/>
      </w:pPr>
      <w:r>
        <w:pict>
          <v:line id="_x0000_s1279" style="position:absolute;z-index:251885568"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80" style="position:absolute;z-index:251886592"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(91%); GOVERNMENT BODIES &amp; OFFICES (90%); LEGISLATIVE BODIES (90%); UNIVERSITY ADMINISTRATION (90%); US STATE GOVERNMENT (90%); LOBBYING (89%); POLITICS (89%); BLOGS &amp; MESSAGE BOARDS (78%); ELECTIONS (77%); Education (%); Headlines (%); FAU (%); Florida Atlantic University (%); Randy Fine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ATLANTIC UNIVERSITY (91%)</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(95%)</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69"/>
      </w:pPr>
    </w:p>
    <w:p>
      <w:pPr>
        <w:pStyle w:val="Normal69"/>
        <w:ind w:left="200"/>
        <w:sectPr>
          <w:type w:val="continuous"/>
          <w:pgMar w:top="840" w:right="1000" w:bottom="840" w:left="1000" w:header="400" w:footer="400"/>
          <w:pgNumType w:fmt="decimal"/>
          <w:cols w:space="720"/>
        </w:sectPr>
      </w:pPr>
      <w:r>
        <w:br/>
      </w:r>
      <w:r>
        <w:pict>
          <v:line id="_x0000_s1281"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 xml:space="preserve">Florida: this city joins </w:t>
        </w:r>
      </w:hyperlink>
      <w:hyperlink r:id="rId1317" w:history="1">
        <w:r>
          <w:rPr>
            <w:rFonts w:ascii="arial" w:eastAsia="arial" w:hAnsi="arial" w:cs="arial"/>
            <w:b/>
            <w:i/>
            <w:strike w:val="0"/>
            <w:color w:val="0077CC"/>
            <w:sz w:val="28"/>
            <w:u w:val="single"/>
            <w:vertAlign w:val="baseline"/>
          </w:rPr>
          <w:t>Ron</w:t>
        </w:r>
      </w:hyperlink>
      <w:hyperlink r:id="rId1318" w:history="1">
        <w:r>
          <w:rPr>
            <w:rFonts w:ascii="arial" w:eastAsia="arial" w:hAnsi="arial" w:cs="arial"/>
            <w:b/>
            <w:i/>
            <w:strike w:val="0"/>
            <w:color w:val="0077CC"/>
            <w:sz w:val="28"/>
            <w:u w:val="single"/>
            <w:vertAlign w:val="baseline"/>
          </w:rPr>
          <w:t xml:space="preserve"> </w:t>
        </w:r>
      </w:hyperlink>
      <w:hyperlink r:id="rId1319" w:history="1">
        <w:r>
          <w:rPr>
            <w:rFonts w:ascii="arial" w:eastAsia="arial" w:hAnsi="arial" w:cs="arial"/>
            <w:b/>
            <w:i/>
            <w:strike w:val="0"/>
            <w:color w:val="0077CC"/>
            <w:sz w:val="28"/>
            <w:u w:val="single"/>
            <w:vertAlign w:val="baseline"/>
          </w:rPr>
          <w:t>DeSantis</w:t>
        </w:r>
      </w:hyperlink>
      <w:hyperlink r:id="rId1320" w:history="1">
        <w:r>
          <w:rPr>
            <w:rFonts w:ascii="arial" w:eastAsia="arial" w:hAnsi="arial" w:cs="arial"/>
            <w:b/>
            <w:i/>
            <w:strike w:val="0"/>
            <w:color w:val="0077CC"/>
            <w:sz w:val="28"/>
            <w:u w:val="single"/>
            <w:vertAlign w:val="baseline"/>
          </w:rPr>
          <w:t>-supported immigration laws in 2025</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 Wednesday</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2" style="position:absolute;z-index:2518886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2025, the city of Hialeah in Florida has decided to join the cities that support the strict immigration laws pushed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These laws have generated controversy nationally, but in the state, more and more localities are adopting measures that limit rights and services to undocumented immigrants. Hialeah, with a significant Latino population, has joined this trend, aligning itself with the immigration control policies promoted by the governor.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been one of the main promoters of laws restricting the presence of undocumented immigrants in Florida, seeking to reduce the number of immigrants in the state and ensure that only those who are legally authorized have access to public services. In this context, Hialeah has decided to support these initiatives, which could have a great impact on local immigrant communities.   </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immigration laws are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and his administration pushing for?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introduced several laws affecting undocumented immigrants in Florida. These include measures that limit access to public services, employment and benefits for immigrants who do not have proper documentation. Among the most prominent laws is SB 1718, which prohibits businesses from hiring undocumented immigrants and requires them to verify the immigration status of their employees.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implementation of these policies has generated both support and criticism, especially among immigrant communities and human rights advocates.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defended his position, asserting that the measures are necessary to ensure the security and economic stability of the state.   </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Why does Hialeah support these immigration laws?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Hialeah has decided to join the cities that support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immigration policies because of a focus on public safety and controlling access to resources. Local authorities believe the laws will help reduce the number of undocumented immigrants in the city and ensure that public services are not overburdened. However, this stance raises concerns in the Latino community, which represents a significant portion of Hialeah's population.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Hialeah's endorsement reflects growing support in Florida for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policies, which are spreading beyond the big cities and affecting even areas with majority Latino populations.   </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How will it affect immigrants and residents of Hialeah?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adoption of these policies in Hialeah will have a direct impact on undocumented immigrants. Many of them could face difficulties in finding employment or accessing basic services, as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laws reinforce immigration status verification for all residents. In addition, penalties for those who help undocumented immigrants could affect community organizations that provide support to these families.   </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are the implications for other Florida cities?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Hialeah's decision could influence other cities in the state to adopt similar policies. If more cities align with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laws, it could solidify a stricter immigration enforcement system throughout the state, which would have implications for future elections and immigration policies in Florida. </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83" style="position:absolute;z-index:251889664"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(95%); IMMIGRATION LAW (94%); IMMIGRATION, CITIZENSHIP &amp; DISPLACEMENT (93%); ILLEGAL IMMIGRANTS (90%); NATIONAL SECURITY &amp; FOREIGN RELATIONS (90%); GOVERNMENT BODIES &amp; OFFICES (89%); HISPANIC AMERICANS (89%); IMMIGRATION REGULATION &amp; POLICY (89%); PUBLIC POLICY (89%); COMMUNITY ACTIVISM (78%); HUMAN RIGHTS &amp; CIVIL LIBERTIES LAW (78%); HUMAN RIGHTS ORGANIZATIONS (78%); POPULATION SIZE (78%); TRENDS (78%); ECONOMY &amp; ECONOMIC INDICATORS (73%); HUMAN RIGHTS (72%); SAFETY (71%); ASSOCIATIONS &amp; ORGANIZATIONS (69%); SAFETY, ACCIDENTS &amp; DISASTERS (65%)</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2025</w:t>
      </w:r>
    </w:p>
    <w:p>
      <w:pPr>
        <w:pStyle w:val="Normal70"/>
      </w:pPr>
    </w:p>
    <w:p>
      <w:pPr>
        <w:pStyle w:val="Normal70"/>
        <w:ind w:left="200"/>
        <w:sectPr>
          <w:type w:val="continuous"/>
          <w:pgMar w:top="840" w:right="1000" w:bottom="840" w:left="1000" w:header="400" w:footer="400"/>
          <w:pgNumType w:fmt="decimal"/>
          <w:cols w:space="720"/>
        </w:sectPr>
      </w:pPr>
      <w:r>
        <w:br/>
      </w:r>
      <w:r>
        <w:pict>
          <v:line id="_x0000_s1284"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 xml:space="preserve">Florida: </w:t>
        </w:r>
      </w:hyperlink>
      <w:hyperlink r:id="rId1328" w:history="1">
        <w:r>
          <w:rPr>
            <w:rFonts w:ascii="arial" w:eastAsia="arial" w:hAnsi="arial" w:cs="arial"/>
            <w:b/>
            <w:i/>
            <w:strike w:val="0"/>
            <w:color w:val="0077CC"/>
            <w:sz w:val="28"/>
            <w:u w:val="single"/>
            <w:vertAlign w:val="baseline"/>
          </w:rPr>
          <w:t>Ron</w:t>
        </w:r>
      </w:hyperlink>
      <w:hyperlink r:id="rId1329" w:history="1">
        <w:r>
          <w:rPr>
            <w:rFonts w:ascii="arial" w:eastAsia="arial" w:hAnsi="arial" w:cs="arial"/>
            <w:b/>
            <w:i/>
            <w:strike w:val="0"/>
            <w:color w:val="0077CC"/>
            <w:sz w:val="28"/>
            <w:u w:val="single"/>
            <w:vertAlign w:val="baseline"/>
          </w:rPr>
          <w:t xml:space="preserve"> </w:t>
        </w:r>
      </w:hyperlink>
      <w:hyperlink r:id="rId1330" w:history="1">
        <w:r>
          <w:rPr>
            <w:rFonts w:ascii="arial" w:eastAsia="arial" w:hAnsi="arial" w:cs="arial"/>
            <w:b/>
            <w:i/>
            <w:strike w:val="0"/>
            <w:color w:val="0077CC"/>
            <w:sz w:val="28"/>
            <w:u w:val="single"/>
            <w:vertAlign w:val="baseline"/>
          </w:rPr>
          <w:t>DeSantis</w:t>
        </w:r>
      </w:hyperlink>
      <w:hyperlink r:id="rId1331" w:history="1">
        <w:r>
          <w:rPr>
            <w:rFonts w:ascii="arial" w:eastAsia="arial" w:hAnsi="arial" w:cs="arial"/>
            <w:b/>
            <w:i/>
            <w:strike w:val="0"/>
            <w:color w:val="0077CC"/>
            <w:sz w:val="28"/>
            <w:u w:val="single"/>
            <w:vertAlign w:val="baseline"/>
          </w:rPr>
          <w:t xml:space="preserve"> places new legal restrictions on undocumented immigrants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5" style="position:absolute;z-index:2518917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 xml:space="preserve">became the epicenter of a new debate on immigration in the United States after the recent implementation of measures promoted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Through a recent memorandum from the </w:t>
      </w:r>
      <w:r>
        <w:rPr>
          <w:rFonts w:ascii="arial" w:eastAsia="arial" w:hAnsi="arial" w:cs="arial"/>
          <w:b/>
          <w:i w:val="0"/>
          <w:strike w:val="0"/>
          <w:noProof w:val="0"/>
          <w:color w:val="000000"/>
          <w:position w:val="0"/>
          <w:sz w:val="20"/>
          <w:u w:val="none"/>
          <w:vertAlign w:val="baseline"/>
        </w:rPr>
        <w:t xml:space="preserve">Department of Homeland Security </w:t>
      </w:r>
      <w:r>
        <w:rPr>
          <w:rFonts w:ascii="arial" w:eastAsia="arial" w:hAnsi="arial" w:cs="arial"/>
          <w:b w:val="0"/>
          <w:i w:val="0"/>
          <w:strike w:val="0"/>
          <w:noProof w:val="0"/>
          <w:color w:val="000000"/>
          <w:position w:val="0"/>
          <w:sz w:val="20"/>
          <w:u w:val="none"/>
          <w:vertAlign w:val="baseline"/>
        </w:rPr>
        <w:t>(DHS), the expansion of agents in charge of immigration operations was made official, with a stricter focus on the detection and expulsion of people in an irregular situation.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administration announced these packages of restrictions aimed at </w:t>
      </w:r>
      <w:r>
        <w:rPr>
          <w:rFonts w:ascii="arial" w:eastAsia="arial" w:hAnsi="arial" w:cs="arial"/>
          <w:b/>
          <w:i w:val="0"/>
          <w:strike w:val="0"/>
          <w:noProof w:val="0"/>
          <w:color w:val="000000"/>
          <w:position w:val="0"/>
          <w:sz w:val="20"/>
          <w:u w:val="none"/>
          <w:vertAlign w:val="baseline"/>
        </w:rPr>
        <w:t>undocumented immigrants</w:t>
      </w:r>
      <w:r>
        <w:rPr>
          <w:rFonts w:ascii="arial" w:eastAsia="arial" w:hAnsi="arial" w:cs="arial"/>
          <w:b w:val="0"/>
          <w:i w:val="0"/>
          <w:strike w:val="0"/>
          <w:noProof w:val="0"/>
          <w:color w:val="000000"/>
          <w:position w:val="0"/>
          <w:sz w:val="20"/>
          <w:u w:val="none"/>
          <w:vertAlign w:val="baseline"/>
        </w:rPr>
        <w:t xml:space="preserve">, with the objective of tightening the application of immigration laws and strengthening border control. These actions respond to the immigration policy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who has made immigration reform a central focus of his administration.    </w:t>
      </w:r>
    </w:p>
    <w:p>
      <w:pPr>
        <w:pStyle w:val="Normal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are the new legal restrictions imposed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against undocumented immigrants?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Florida government</w:t>
      </w:r>
      <w:r>
        <w:rPr>
          <w:rFonts w:ascii="arial" w:eastAsia="arial" w:hAnsi="arial" w:cs="arial"/>
          <w:b w:val="0"/>
          <w:i w:val="0"/>
          <w:strike w:val="0"/>
          <w:noProof w:val="0"/>
          <w:color w:val="000000"/>
          <w:position w:val="0"/>
          <w:sz w:val="20"/>
          <w:u w:val="none"/>
          <w:vertAlign w:val="baseline"/>
        </w:rPr>
        <w:t xml:space="preserve">, under the leadership of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tightened restrictions against </w:t>
      </w:r>
      <w:r>
        <w:rPr>
          <w:rFonts w:ascii="arial" w:eastAsia="arial" w:hAnsi="arial" w:cs="arial"/>
          <w:b/>
          <w:i w:val="0"/>
          <w:strike w:val="0"/>
          <w:noProof w:val="0"/>
          <w:color w:val="000000"/>
          <w:position w:val="0"/>
          <w:sz w:val="20"/>
          <w:u w:val="none"/>
          <w:vertAlign w:val="baseline"/>
        </w:rPr>
        <w:t>irregular immigration</w:t>
      </w:r>
      <w:r>
        <w:rPr>
          <w:rFonts w:ascii="arial" w:eastAsia="arial" w:hAnsi="arial" w:cs="arial"/>
          <w:b w:val="0"/>
          <w:i w:val="0"/>
          <w:strike w:val="0"/>
          <w:noProof w:val="0"/>
          <w:color w:val="000000"/>
          <w:position w:val="0"/>
          <w:sz w:val="20"/>
          <w:u w:val="none"/>
          <w:vertAlign w:val="baseline"/>
        </w:rPr>
        <w:t xml:space="preserve"> through a plan that expands the number of officers authorized to carry out detentions and deportations. This change, officially announced by the Department of Homeland Security, allows the participation of up to </w:t>
      </w:r>
      <w:r>
        <w:rPr>
          <w:rFonts w:ascii="arial" w:eastAsia="arial" w:hAnsi="arial" w:cs="arial"/>
          <w:b/>
          <w:i w:val="0"/>
          <w:strike w:val="0"/>
          <w:noProof w:val="0"/>
          <w:color w:val="000000"/>
          <w:position w:val="0"/>
          <w:sz w:val="20"/>
          <w:u w:val="none"/>
          <w:vertAlign w:val="baseline"/>
        </w:rPr>
        <w:t>600 new agents</w:t>
      </w:r>
      <w:r>
        <w:rPr>
          <w:rFonts w:ascii="arial" w:eastAsia="arial" w:hAnsi="arial" w:cs="arial"/>
          <w:b w:val="0"/>
          <w:i w:val="0"/>
          <w:strike w:val="0"/>
          <w:noProof w:val="0"/>
          <w:color w:val="000000"/>
          <w:position w:val="0"/>
          <w:sz w:val="20"/>
          <w:u w:val="none"/>
          <w:vertAlign w:val="baseline"/>
        </w:rPr>
        <w:t xml:space="preserve"> in immigration operations.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administration forced cooperation with federal agencies to increase efficiency in the deportation process. Agencies such as</w:t>
      </w:r>
      <w:r>
        <w:rPr>
          <w:rFonts w:ascii="arial" w:eastAsia="arial" w:hAnsi="arial" w:cs="arial"/>
          <w:b/>
          <w:i w:val="0"/>
          <w:strike w:val="0"/>
          <w:noProof w:val="0"/>
          <w:color w:val="000000"/>
          <w:position w:val="0"/>
          <w:sz w:val="20"/>
          <w:u w:val="none"/>
          <w:vertAlign w:val="baseline"/>
        </w:rPr>
        <w:t xml:space="preserve"> CBP, ICE and the Federal Bureau of Investigation (FBI)</w:t>
      </w:r>
      <w:r>
        <w:rPr>
          <w:rFonts w:ascii="arial" w:eastAsia="arial" w:hAnsi="arial" w:cs="arial"/>
          <w:b w:val="0"/>
          <w:i w:val="0"/>
          <w:strike w:val="0"/>
          <w:noProof w:val="0"/>
          <w:color w:val="000000"/>
          <w:position w:val="0"/>
          <w:sz w:val="20"/>
          <w:u w:val="none"/>
          <w:vertAlign w:val="baseline"/>
        </w:rPr>
        <w:t xml:space="preserve"> will work in coordination with DHS in operations aimed at identifying and removing undocumented immigrants. This strategy seeks to expedite removals and reduce the number of undocumented immigrants in Florida.   </w:t>
      </w:r>
    </w:p>
    <w:p>
      <w:pPr>
        <w:pStyle w:val="Normal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roles will the new agents play in immigration operations?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expansion of the immigration enforcement force in Florida, the newly assigned agents will play a key role in the detection and apprehension of undocumented immigrants. Their duties include conducting immigration enforcement operations in urban areas, assisting in raids, and assisting in the removal of individuals who do not have legal status in the country.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Diplomatic Security Service (DSS) agents will now have the authority to make arrests of immigrants in Florida and other jurisdictions where this measure is implemented. In addition, other federal agencies such as Customs and Border Protection (CBP) and</w:t>
      </w:r>
      <w:r>
        <w:rPr>
          <w:rFonts w:ascii="arial" w:eastAsia="arial" w:hAnsi="arial" w:cs="arial"/>
          <w:b/>
          <w:i w:val="0"/>
          <w:strike w:val="0"/>
          <w:noProof w:val="0"/>
          <w:color w:val="000000"/>
          <w:position w:val="0"/>
          <w:sz w:val="20"/>
          <w:u w:val="none"/>
          <w:vertAlign w:val="baseline"/>
        </w:rPr>
        <w:t xml:space="preserve"> Immigration and Customs Enforcement</w:t>
      </w:r>
      <w:r>
        <w:rPr>
          <w:rFonts w:ascii="arial" w:eastAsia="arial" w:hAnsi="arial" w:cs="arial"/>
          <w:b w:val="0"/>
          <w:i w:val="0"/>
          <w:strike w:val="0"/>
          <w:noProof w:val="0"/>
          <w:color w:val="000000"/>
          <w:position w:val="0"/>
          <w:sz w:val="20"/>
          <w:u w:val="none"/>
          <w:vertAlign w:val="baseline"/>
        </w:rPr>
        <w:t xml:space="preserve"> (ICE) will strengthen their presence in Florida to ensure compliance with the state's immigration policy. The Federal Bureau of Investigation (FBI) and the</w:t>
      </w:r>
      <w:r>
        <w:rPr>
          <w:rFonts w:ascii="arial" w:eastAsia="arial" w:hAnsi="arial" w:cs="arial"/>
          <w:b/>
          <w:i w:val="0"/>
          <w:strike w:val="0"/>
          <w:noProof w:val="0"/>
          <w:color w:val="000000"/>
          <w:position w:val="0"/>
          <w:sz w:val="20"/>
          <w:u w:val="none"/>
          <w:vertAlign w:val="baseline"/>
        </w:rPr>
        <w:t xml:space="preserve"> Bureau of Alcohol, Tobacco, Firearms and Explosives (ATF) </w:t>
      </w:r>
      <w:r>
        <w:rPr>
          <w:rFonts w:ascii="arial" w:eastAsia="arial" w:hAnsi="arial" w:cs="arial"/>
          <w:b w:val="0"/>
          <w:i w:val="0"/>
          <w:strike w:val="0"/>
          <w:noProof w:val="0"/>
          <w:color w:val="000000"/>
          <w:position w:val="0"/>
          <w:sz w:val="20"/>
          <w:u w:val="none"/>
          <w:vertAlign w:val="baseline"/>
        </w:rPr>
        <w:t xml:space="preserve">will also participate in operations when there are links between irregular migration and crimes such as human trafficking or organized crime.  </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86" style="position:absolute;z-index:251892736"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(95%); NATIONAL SECURITY &amp; FOREIGN RELATIONS (95%); ILLEGAL IMMIGRANTS (94%); IMMIGRATION, CITIZENSHIP &amp; DISPLACEMENT (94%); GOVERNMENT BODIES &amp; OFFICES (92%); US FEDERAL GOVERNMENT (92%); SPECIAL INVESTIGATIVE FORCES (91%); DEPORTATION (90%); GOVERNMENT DEPARTMENTS &amp; AUTHORITIES (90%); IMMIGRATION LAW (90%); IMMIGRATION REFORM (90%); IMMIGRATION REGULATION &amp; POLICY (90%); NATIONAL SECURITY (90%); BORDER CONTROL (89%); FEDERAL INVESTIGATIONS (89%); LAW ENFORCEMENT (89%); NEGATIVE NEWS (89%); NEGATIVE PERSONAL NEWS (89%); PUBLIC POLICY (89%); INVESTIGATIONS (87%); EXCISE &amp; CUSTOMS (86%); US STATE GOVERNMENT (79%); APPOINTMENTS (78%); REGIONAL &amp; LOCAL GOVERNMENTS (78%); TERRITORIAL &amp; NATIONAL BORDERS (78%); US STATE IMMIGRATION LAW (78%); ARRESTS (77%); WEAPONS &amp; ARMS (77%); ORGANIZED CRIME (75%); REGULATORY COMPLIANCE (75%); DIPLOMATIC SERVICES (72%); CRIMINAL OFFENSES (67%); HUMAN TRAFFICKING (50%)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(93%); FEDERAL BUREAU OF INVESTIGATION (54%)</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 UNITED STATES (93%)</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287"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 xml:space="preserve">Governor </w:t>
        </w:r>
      </w:hyperlink>
      <w:hyperlink r:id="rId1339" w:history="1">
        <w:r>
          <w:rPr>
            <w:rFonts w:ascii="arial" w:eastAsia="arial" w:hAnsi="arial" w:cs="arial"/>
            <w:b/>
            <w:i/>
            <w:strike w:val="0"/>
            <w:color w:val="0077CC"/>
            <w:sz w:val="28"/>
            <w:u w:val="single"/>
            <w:vertAlign w:val="baseline"/>
          </w:rPr>
          <w:t>Ron</w:t>
        </w:r>
      </w:hyperlink>
      <w:hyperlink r:id="rId1340" w:history="1">
        <w:r>
          <w:rPr>
            <w:rFonts w:ascii="arial" w:eastAsia="arial" w:hAnsi="arial" w:cs="arial"/>
            <w:b/>
            <w:i/>
            <w:strike w:val="0"/>
            <w:color w:val="0077CC"/>
            <w:sz w:val="28"/>
            <w:u w:val="single"/>
            <w:vertAlign w:val="baseline"/>
          </w:rPr>
          <w:t xml:space="preserve"> </w:t>
        </w:r>
      </w:hyperlink>
      <w:hyperlink r:id="rId1341" w:history="1">
        <w:r>
          <w:rPr>
            <w:rFonts w:ascii="arial" w:eastAsia="arial" w:hAnsi="arial" w:cs="arial"/>
            <w:b/>
            <w:i/>
            <w:strike w:val="0"/>
            <w:color w:val="0077CC"/>
            <w:sz w:val="28"/>
            <w:u w:val="single"/>
            <w:vertAlign w:val="baseline"/>
          </w:rPr>
          <w:t>DeSantis</w:t>
        </w:r>
      </w:hyperlink>
      <w:hyperlink r:id="rId1342" w:history="1">
        <w:r>
          <w:rPr>
            <w:rFonts w:ascii="arial" w:eastAsia="arial" w:hAnsi="arial" w:cs="arial"/>
            <w:b/>
            <w:i/>
            <w:strike w:val="0"/>
            <w:color w:val="0077CC"/>
            <w:sz w:val="28"/>
            <w:u w:val="single"/>
            <w:vertAlign w:val="baseline"/>
          </w:rPr>
          <w:t xml:space="preserve"> and First Lady Casey </w:t>
        </w:r>
      </w:hyperlink>
      <w:hyperlink r:id="rId1343" w:history="1">
        <w:r>
          <w:rPr>
            <w:rFonts w:ascii="arial" w:eastAsia="arial" w:hAnsi="arial" w:cs="arial"/>
            <w:b/>
            <w:i/>
            <w:strike w:val="0"/>
            <w:color w:val="0077CC"/>
            <w:sz w:val="28"/>
            <w:u w:val="single"/>
            <w:vertAlign w:val="baseline"/>
          </w:rPr>
          <w:t>DeSantis</w:t>
        </w:r>
      </w:hyperlink>
      <w:hyperlink r:id="rId1344" w:history="1">
        <w:r>
          <w:rPr>
            <w:rFonts w:ascii="arial" w:eastAsia="arial" w:hAnsi="arial" w:cs="arial"/>
            <w:b/>
            <w:i/>
            <w:strike w:val="0"/>
            <w:color w:val="0077CC"/>
            <w:sz w:val="28"/>
            <w:u w:val="single"/>
            <w:vertAlign w:val="baseline"/>
          </w:rPr>
          <w:t xml:space="preserve"> Recognize Black History Month Art, Essay, and Educator Contest Winners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 9:17 PM  EST</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72"/>
        <w:keepNext w:val="0"/>
        <w:spacing w:before="120" w:after="0" w:line="220" w:lineRule="atLeast"/>
        <w:ind w:left="0" w:right="0" w:firstLine="0"/>
        <w:jc w:val="left"/>
      </w:pPr>
      <w:r>
        <w:br/>
      </w:r>
      <w:r>
        <w:pict>
          <v:shape id="_x0000_i1288" type="#_x0000_t75" style="width:15.19pt;height:15.19pt">
            <v:imagedata r:id="rId22"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9" style="position:absolute;z-index:25189478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Recognize Black History Month Art, Essay, and Educator Contest Winners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winners of the Black History Month student art and essay contest and educator awards. This year's theme is Honoring African American Contributions to Florida's Success. The Black History Month Student and Educator Contests are made possible through a collaboration between the Department of Education, Volunteer Florida, the Florida Lottery and the Florida Prepaid College Foundation.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that our students learn about American history and the contributions that African American leaders have made to the success of our state,"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"I am proud of these students who went above and beyond to apply what they have learned to these contests."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of every student that participated in this year's Black History Month contest," said Commissioner of Education Manny Diaz, Jr. "Their submissions were inspiring and an example of the important work that our teachers do every day to inspire our students through knowledge."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 Florida is proud to recognize the winners of this year's Black History Month contests," said Volunteer Florida CEO Josie Tamayo. "Their creativity and passion reflect the rich history, culture, and contributions of African Americans throughout our state. We celebrate their achievements and the impact they will continue to make in their communities and beyond."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Art Contest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kindergarten through third grade were invited to submit original artworks for the contest. Four art contest winners were chosen, and each received a $100 gift card for school supplies and a one-year pass to Florida state parks.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winners of the student art contest are: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Joshua Gonzalez</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Aria Santiago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Aminah Smith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Lauren Mayer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Essay Contest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fourth through twelfth grade were invited to submit essays based on this year's theme. Six winners were selected including two elementary students (grades 4-5), two middle school students (grades 6-8), and two high school students (grades 9-12). Winners received a two-year Florida College Plan scholarship provided by the Florida Prepaid College Foundation and a $100 gift card for school supplies.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winners of the essay contest are: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Kei'Ani McQuown (Grade 5)</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Vanessa Viera (Grader 5)</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Gabriel Brown (Grade 8)</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Evangeline Baldwin (Grade 7)</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Manuel Perez (Grade 11)</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Aaron Gordon (Grade 11)</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Excellence in Education Award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winners are chosen for the Excellence in Education Award Contest. The winners were selected from nominations sent in by principals, teachers, parents or guardians, and students. Excellence in Education Award winners received a $2,500 monetary recognition provided by Volunteer Florida.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Excellence in Education Award winners are: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Ashley Kidd, Okeechobee High School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Nicole Cross, Veterans Park Academy for the Arts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Rosalyn Jackson, Edison Park K-8 Center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Andrea Miles-Vranish, Yulee Middle School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345"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1346" w:history="1">
        <w:r>
          <w:rPr>
            <w:rFonts w:ascii="arial" w:eastAsia="arial" w:hAnsi="arial" w:cs="arial"/>
            <w:b/>
            <w:i/>
            <w:strike w:val="0"/>
            <w:noProof w:val="0"/>
            <w:color w:val="0077CC"/>
            <w:position w:val="0"/>
            <w:sz w:val="20"/>
            <w:u w:val="single"/>
            <w:vertAlign w:val="baseline"/>
          </w:rPr>
          <w:t>ron</w:t>
        </w:r>
      </w:hyperlink>
      <w:hyperlink r:id="rId1347" w:history="1">
        <w:r>
          <w:rPr>
            <w:rFonts w:ascii="arial" w:eastAsia="arial" w:hAnsi="arial" w:cs="arial"/>
            <w:b w:val="0"/>
            <w:i/>
            <w:strike w:val="0"/>
            <w:noProof w:val="0"/>
            <w:color w:val="0077CC"/>
            <w:position w:val="0"/>
            <w:sz w:val="20"/>
            <w:u w:val="single"/>
            <w:vertAlign w:val="baseline"/>
          </w:rPr>
          <w:t>-</w:t>
        </w:r>
      </w:hyperlink>
      <w:hyperlink r:id="rId1348" w:history="1">
        <w:r>
          <w:rPr>
            <w:rFonts w:ascii="arial" w:eastAsia="arial" w:hAnsi="arial" w:cs="arial"/>
            <w:b/>
            <w:i/>
            <w:strike w:val="0"/>
            <w:noProof w:val="0"/>
            <w:color w:val="0077CC"/>
            <w:position w:val="0"/>
            <w:sz w:val="20"/>
            <w:u w:val="single"/>
            <w:vertAlign w:val="baseline"/>
          </w:rPr>
          <w:t>desantis</w:t>
        </w:r>
      </w:hyperlink>
      <w:hyperlink r:id="rId1349" w:history="1">
        <w:r>
          <w:rPr>
            <w:rFonts w:ascii="arial" w:eastAsia="arial" w:hAnsi="arial" w:cs="arial"/>
            <w:b w:val="0"/>
            <w:i/>
            <w:strike w:val="0"/>
            <w:noProof w:val="0"/>
            <w:color w:val="0077CC"/>
            <w:position w:val="0"/>
            <w:sz w:val="20"/>
            <w:u w:val="single"/>
            <w:vertAlign w:val="baseline"/>
          </w:rPr>
          <w:t>-and-first-lady-casey-</w:t>
        </w:r>
      </w:hyperlink>
      <w:hyperlink r:id="rId1350" w:history="1">
        <w:r>
          <w:rPr>
            <w:rFonts w:ascii="arial" w:eastAsia="arial" w:hAnsi="arial" w:cs="arial"/>
            <w:b/>
            <w:i/>
            <w:strike w:val="0"/>
            <w:noProof w:val="0"/>
            <w:color w:val="0077CC"/>
            <w:position w:val="0"/>
            <w:sz w:val="20"/>
            <w:u w:val="single"/>
            <w:vertAlign w:val="baseline"/>
          </w:rPr>
          <w:t>desantis</w:t>
        </w:r>
      </w:hyperlink>
      <w:hyperlink r:id="rId1351" w:history="1">
        <w:r>
          <w:rPr>
            <w:rFonts w:ascii="arial" w:eastAsia="arial" w:hAnsi="arial" w:cs="arial"/>
            <w:b w:val="0"/>
            <w:i/>
            <w:strike w:val="0"/>
            <w:noProof w:val="0"/>
            <w:color w:val="0077CC"/>
            <w:position w:val="0"/>
            <w:sz w:val="20"/>
            <w:u w:val="single"/>
            <w:vertAlign w:val="baseline"/>
          </w:rPr>
          <w:t>-recognize-black-history-month</w:t>
        </w:r>
      </w:hyperlink>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MSTRUCK-9079722 MSTRUCK</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90" style="position:absolute;z-index:251895808"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AFRICAN AMERICANS (91%); GOVERNORS (90%); HISTORY (90%); STUDENTS &amp; STUDENT LIFE (90%); US REPUBLICAN PARTY (90%); EDUCATION &amp; TRAINING (89%); EDUCATIONAL INSTITUTION EMPLOYEES (89%); PRIMARY &amp; SECONDARY SCHOOL TEACHERS (89%); PRIMARY SCHOOLS (89%); HIGH SCHOOLS (77%); MIDDLE &amp; JUNIOR HIGH SCHOOLS (77%); PARKS &amp; PLAYGROUNDS (77%); SCHOLARSHIPS &amp; GRANTS (77%); FOUNDATIONS (76%); CHILDREN, ADOLESCENTS &amp; TEENS (75%); PRESS RELEASES (73%); SCHOOL PRINCIPALS (72%); STATE PARKS (69%)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PRIMARY SCHOOLS (89%); HIGH SCHOOLS (77%); MIDDLE &amp; JUNIOR HIGH SCHOOLS (77%); PARKS &amp; PLAYGROUNDS (77%); LOTTERIES (72%); STATE PARKS (69%)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FLORIDA, USA (96%); UNITED STATES (94%)</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72"/>
      </w:pPr>
    </w:p>
    <w:p>
      <w:pPr>
        <w:pStyle w:val="Normal72"/>
        <w:ind w:left="200"/>
        <w:sectPr>
          <w:type w:val="continuous"/>
          <w:pgMar w:top="840" w:right="1000" w:bottom="840" w:left="1000" w:header="400" w:footer="400"/>
          <w:pgNumType w:fmt="decimal"/>
          <w:cols w:space="720"/>
        </w:sectPr>
      </w:pPr>
      <w:r>
        <w:br/>
      </w:r>
      <w:r>
        <w:pict>
          <v:line id="_x0000_s1291"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352"/>
          <w:headerReference w:type="default" r:id="rId1353"/>
          <w:footerReference w:type="even" r:id="rId1354"/>
          <w:footerReference w:type="default" r:id="rId1355"/>
          <w:headerReference w:type="first" r:id="rId1356"/>
          <w:footerReference w:type="first" r:id="rId1357"/>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358" w:history="1">
        <w:r>
          <w:rPr>
            <w:rFonts w:ascii="arial" w:eastAsia="arial" w:hAnsi="arial" w:cs="arial"/>
            <w:b/>
            <w:i/>
            <w:strike w:val="0"/>
            <w:color w:val="0077CC"/>
            <w:sz w:val="28"/>
            <w:u w:val="single"/>
            <w:vertAlign w:val="baseline"/>
          </w:rPr>
          <w:t xml:space="preserve">Poll: Marco Rubio, </w:t>
        </w:r>
      </w:hyperlink>
      <w:hyperlink r:id="rId1359" w:history="1">
        <w:r>
          <w:rPr>
            <w:rFonts w:ascii="arial" w:eastAsia="arial" w:hAnsi="arial" w:cs="arial"/>
            <w:b/>
            <w:i/>
            <w:strike w:val="0"/>
            <w:color w:val="0077CC"/>
            <w:sz w:val="28"/>
            <w:u w:val="single"/>
            <w:vertAlign w:val="baseline"/>
          </w:rPr>
          <w:t>Ron</w:t>
        </w:r>
      </w:hyperlink>
      <w:hyperlink r:id="rId1360" w:history="1">
        <w:r>
          <w:rPr>
            <w:rFonts w:ascii="arial" w:eastAsia="arial" w:hAnsi="arial" w:cs="arial"/>
            <w:b/>
            <w:i/>
            <w:strike w:val="0"/>
            <w:color w:val="0077CC"/>
            <w:sz w:val="28"/>
            <w:u w:val="single"/>
            <w:vertAlign w:val="baseline"/>
          </w:rPr>
          <w:t xml:space="preserve"> </w:t>
        </w:r>
      </w:hyperlink>
      <w:hyperlink r:id="rId1361" w:history="1">
        <w:r>
          <w:rPr>
            <w:rFonts w:ascii="arial" w:eastAsia="arial" w:hAnsi="arial" w:cs="arial"/>
            <w:b/>
            <w:i/>
            <w:strike w:val="0"/>
            <w:color w:val="0077CC"/>
            <w:sz w:val="28"/>
            <w:u w:val="single"/>
            <w:vertAlign w:val="baseline"/>
          </w:rPr>
          <w:t>DeSantis</w:t>
        </w:r>
      </w:hyperlink>
      <w:hyperlink r:id="rId1362" w:history="1">
        <w:r>
          <w:rPr>
            <w:rFonts w:ascii="arial" w:eastAsia="arial" w:hAnsi="arial" w:cs="arial"/>
            <w:b/>
            <w:i/>
            <w:strike w:val="0"/>
            <w:color w:val="0077CC"/>
            <w:sz w:val="28"/>
            <w:u w:val="single"/>
            <w:vertAlign w:val="baseline"/>
          </w:rPr>
          <w:t xml:space="preserve"> tied in 2028 GOP presidential survey, 50+ points behind JD Vance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8:30 AM EST</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2" style="position:absolute;z-index:251897856"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18th, 2025 ( </w:t>
      </w:r>
      <w:hyperlink r:id="rId1363"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36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Florida men are tied for second place in a fresh poll of the still-hypothetical race for the Republican presidential nomination in three years.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from  </w:t>
      </w:r>
      <w:hyperlink r:id="rId1365" w:history="1">
        <w:r>
          <w:rPr>
            <w:rFonts w:ascii="arial" w:eastAsia="arial" w:hAnsi="arial" w:cs="arial"/>
            <w:b w:val="0"/>
            <w:i/>
            <w:strike w:val="0"/>
            <w:noProof w:val="0"/>
            <w:color w:val="0077CC"/>
            <w:position w:val="0"/>
            <w:sz w:val="20"/>
            <w:u w:val="single"/>
            <w:vertAlign w:val="baseline"/>
          </w:rPr>
          <w:t>Atlas Intel, which was conducted between April 10 and April 14, shows Secretary of State</w:t>
        </w:r>
      </w:hyperlink>
      <w:r>
        <w:rPr>
          <w:rFonts w:ascii="arial" w:eastAsia="arial" w:hAnsi="arial" w:cs="arial"/>
          <w:b w:val="0"/>
          <w:i w:val="0"/>
          <w:strike w:val="0"/>
          <w:noProof w:val="0"/>
          <w:color w:val="000000"/>
          <w:position w:val="0"/>
          <w:sz w:val="20"/>
          <w:u w:val="none"/>
          <w:vertAlign w:val="baseline"/>
        </w:rPr>
        <w:t> </w:t>
      </w:r>
      <w:hyperlink r:id="rId1366" w:history="1">
        <w:r>
          <w:rPr>
            <w:rFonts w:ascii="arial" w:eastAsia="arial" w:hAnsi="arial" w:cs="arial"/>
            <w:b w:val="0"/>
            <w:i/>
            <w:strike w:val="0"/>
            <w:noProof w:val="0"/>
            <w:color w:val="0077CC"/>
            <w:position w:val="0"/>
            <w:sz w:val="20"/>
            <w:u w:val="single"/>
            <w:vertAlign w:val="baseline"/>
          </w:rPr>
          <w:t>Marco Rubio and Gov.</w:t>
        </w:r>
      </w:hyperlink>
      <w:r>
        <w:rPr>
          <w:rFonts w:ascii="arial" w:eastAsia="arial" w:hAnsi="arial" w:cs="arial"/>
          <w:b w:val="0"/>
          <w:i w:val="0"/>
          <w:strike w:val="0"/>
          <w:noProof w:val="0"/>
          <w:color w:val="000000"/>
          <w:position w:val="0"/>
          <w:sz w:val="20"/>
          <w:u w:val="none"/>
          <w:vertAlign w:val="baseline"/>
        </w:rPr>
        <w:t> </w:t>
      </w:r>
      <w:hyperlink r:id="rId1367" w:history="1">
        <w:r>
          <w:rPr>
            <w:rFonts w:ascii="arial" w:eastAsia="arial" w:hAnsi="arial" w:cs="arial"/>
            <w:b/>
            <w:i/>
            <w:strike w:val="0"/>
            <w:noProof w:val="0"/>
            <w:color w:val="0077CC"/>
            <w:position w:val="0"/>
            <w:sz w:val="20"/>
            <w:u w:val="single"/>
            <w:vertAlign w:val="baseline"/>
          </w:rPr>
          <w:t>Ron</w:t>
        </w:r>
      </w:hyperlink>
      <w:hyperlink r:id="rId1368" w:history="1">
        <w:r>
          <w:rPr>
            <w:rFonts w:ascii="arial" w:eastAsia="arial" w:hAnsi="arial" w:cs="arial"/>
            <w:b w:val="0"/>
            <w:i/>
            <w:strike w:val="0"/>
            <w:noProof w:val="0"/>
            <w:color w:val="0077CC"/>
            <w:position w:val="0"/>
            <w:sz w:val="20"/>
            <w:u w:val="single"/>
            <w:vertAlign w:val="baseline"/>
          </w:rPr>
          <w:t xml:space="preserve"> </w:t>
        </w:r>
      </w:hyperlink>
      <w:hyperlink r:id="rId1369" w:history="1">
        <w:r>
          <w:rPr>
            <w:rFonts w:ascii="arial" w:eastAsia="arial" w:hAnsi="arial" w:cs="arial"/>
            <w:b/>
            <w:i/>
            <w:strike w:val="0"/>
            <w:noProof w:val="0"/>
            <w:color w:val="0077CC"/>
            <w:position w:val="0"/>
            <w:sz w:val="20"/>
            <w:u w:val="single"/>
            <w:vertAlign w:val="baseline"/>
          </w:rPr>
          <w:t>DeSantis</w:t>
        </w:r>
      </w:hyperlink>
      <w:hyperlink r:id="rId1370" w:history="1">
        <w:r>
          <w:rPr>
            <w:rFonts w:ascii="arial" w:eastAsia="arial" w:hAnsi="arial" w:cs="arial"/>
            <w:b w:val="0"/>
            <w:i/>
            <w:strike w:val="0"/>
            <w:noProof w:val="0"/>
            <w:color w:val="0077CC"/>
            <w:position w:val="0"/>
            <w:sz w:val="20"/>
            <w:u w:val="single"/>
            <w:vertAlign w:val="baseline"/>
          </w:rPr>
          <w:t xml:space="preserve"> tied with 9% support.</w:t>
        </w:r>
      </w:hyperlink>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puts them marginally ahead of Department of Homeland Security Secretary  </w:t>
      </w:r>
      <w:hyperlink r:id="rId1371" w:history="1">
        <w:r>
          <w:rPr>
            <w:rFonts w:ascii="arial" w:eastAsia="arial" w:hAnsi="arial" w:cs="arial"/>
            <w:b w:val="0"/>
            <w:i/>
            <w:strike w:val="0"/>
            <w:noProof w:val="0"/>
            <w:color w:val="0077CC"/>
            <w:position w:val="0"/>
            <w:sz w:val="20"/>
            <w:u w:val="single"/>
            <w:vertAlign w:val="baseline"/>
          </w:rPr>
          <w:t>Kristi Noem, who has 8% support.</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three are way behind Vice PresidentJD Vance's 60%.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(5%), Virginia Gov.Glenn Youngkin (3%), and former presidential candidateVivek Ramaswamy (1%) bring up the rear, while 6% of respondents want someone else entirely.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survey represents Rubio's best number in any of the various early surveys of the 2028 field.</w:t>
      </w:r>
    </w:p>
    <w:p>
      <w:pPr>
        <w:pStyle w:val="Normal7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last year that he hasn't ' </w:t>
      </w:r>
      <w:hyperlink r:id="rId1372" w:history="1">
        <w:r>
          <w:rPr>
            <w:rFonts w:ascii="arial" w:eastAsia="arial" w:hAnsi="arial" w:cs="arial"/>
            <w:b w:val="0"/>
            <w:i/>
            <w:strike w:val="0"/>
            <w:noProof w:val="0"/>
            <w:color w:val="0077CC"/>
            <w:position w:val="0"/>
            <w:sz w:val="20"/>
            <w:u w:val="single"/>
            <w:vertAlign w:val="baseline"/>
          </w:rPr>
          <w:t>ruled anything out' and will '</w:t>
        </w:r>
      </w:hyperlink>
      <w:r>
        <w:rPr>
          <w:rFonts w:ascii="arial" w:eastAsia="arial" w:hAnsi="arial" w:cs="arial"/>
          <w:b w:val="0"/>
          <w:i w:val="0"/>
          <w:strike w:val="0"/>
          <w:noProof w:val="0"/>
          <w:color w:val="000000"/>
          <w:position w:val="0"/>
          <w:sz w:val="20"/>
          <w:u w:val="none"/>
          <w:vertAlign w:val="baseline"/>
        </w:rPr>
        <w:t> </w:t>
      </w:r>
      <w:hyperlink r:id="rId1373" w:history="1">
        <w:r>
          <w:rPr>
            <w:rFonts w:ascii="arial" w:eastAsia="arial" w:hAnsi="arial" w:cs="arial"/>
            <w:b w:val="0"/>
            <w:i/>
            <w:strike w:val="0"/>
            <w:noProof w:val="0"/>
            <w:color w:val="0077CC"/>
            <w:position w:val="0"/>
            <w:sz w:val="20"/>
            <w:u w:val="single"/>
            <w:vertAlign w:val="baseline"/>
          </w:rPr>
          <w:t>see what the future holds.' But this is the latest in a</w:t>
        </w:r>
      </w:hyperlink>
      <w:r>
        <w:rPr>
          <w:rFonts w:ascii="arial" w:eastAsia="arial" w:hAnsi="arial" w:cs="arial"/>
          <w:b w:val="0"/>
          <w:i w:val="0"/>
          <w:strike w:val="0"/>
          <w:noProof w:val="0"/>
          <w:color w:val="000000"/>
          <w:position w:val="0"/>
          <w:sz w:val="20"/>
          <w:u w:val="none"/>
          <w:vertAlign w:val="baseline"/>
        </w:rPr>
        <w:t> </w:t>
      </w:r>
      <w:hyperlink r:id="rId1374" w:history="1">
        <w:r>
          <w:rPr>
            <w:rFonts w:ascii="arial" w:eastAsia="arial" w:hAnsi="arial" w:cs="arial"/>
            <w:b w:val="0"/>
            <w:i/>
            <w:strike w:val="0"/>
            <w:noProof w:val="0"/>
            <w:color w:val="0077CC"/>
            <w:position w:val="0"/>
            <w:sz w:val="20"/>
            <w:u w:val="single"/>
            <w:vertAlign w:val="baseline"/>
          </w:rPr>
          <w:t xml:space="preserve">series of pollswhere </w:t>
        </w:r>
      </w:hyperlink>
      <w:hyperlink r:id="rId1375" w:history="1">
        <w:r>
          <w:rPr>
            <w:rFonts w:ascii="arial" w:eastAsia="arial" w:hAnsi="arial" w:cs="arial"/>
            <w:b/>
            <w:i/>
            <w:strike w:val="0"/>
            <w:noProof w:val="0"/>
            <w:color w:val="0077CC"/>
            <w:position w:val="0"/>
            <w:sz w:val="20"/>
            <w:u w:val="single"/>
            <w:vertAlign w:val="baseline"/>
          </w:rPr>
          <w:t>DeSantis</w:t>
        </w:r>
      </w:hyperlink>
      <w:hyperlink r:id="rId1376" w:history="1">
        <w:r>
          <w:rPr>
            <w:rFonts w:ascii="arial" w:eastAsia="arial" w:hAnsi="arial" w:cs="arial"/>
            <w:b w:val="0"/>
            <w:i/>
            <w:strike w:val="0"/>
            <w:noProof w:val="0"/>
            <w:color w:val="0077CC"/>
            <w:position w:val="0"/>
            <w:sz w:val="20"/>
            <w:u w:val="single"/>
            <w:vertAlign w:val="baseline"/>
          </w:rPr>
          <w:t xml:space="preserve"> struggles.</w:t>
        </w:r>
      </w:hyperlink>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377" w:history="1">
        <w:r>
          <w:rPr>
            <w:rFonts w:ascii="arial" w:eastAsia="arial" w:hAnsi="arial" w:cs="arial"/>
            <w:b w:val="0"/>
            <w:i/>
            <w:strike w:val="0"/>
            <w:noProof w:val="0"/>
            <w:color w:val="0077CC"/>
            <w:position w:val="0"/>
            <w:sz w:val="20"/>
            <w:u w:val="single"/>
            <w:vertAlign w:val="baseline"/>
          </w:rPr>
          <w:t xml:space="preserve">Yale Youth Poll released this week shows </w:t>
        </w:r>
      </w:hyperlink>
      <w:hyperlink r:id="rId1378" w:history="1">
        <w:r>
          <w:rPr>
            <w:rFonts w:ascii="arial" w:eastAsia="arial" w:hAnsi="arial" w:cs="arial"/>
            <w:b/>
            <w:i/>
            <w:strike w:val="0"/>
            <w:noProof w:val="0"/>
            <w:color w:val="0077CC"/>
            <w:position w:val="0"/>
            <w:sz w:val="20"/>
            <w:u w:val="single"/>
            <w:vertAlign w:val="baseline"/>
          </w:rPr>
          <w:t>DeSantis</w:t>
        </w:r>
      </w:hyperlink>
      <w:hyperlink r:id="rId1379" w:history="1">
        <w:r>
          <w:rPr>
            <w:rFonts w:ascii="arial" w:eastAsia="arial" w:hAnsi="arial" w:cs="arial"/>
            <w:b w:val="0"/>
            <w:i/>
            <w:strike w:val="0"/>
            <w:noProof w:val="0"/>
            <w:color w:val="0077CC"/>
            <w:position w:val="0"/>
            <w:sz w:val="20"/>
            <w:u w:val="single"/>
            <w:vertAlign w:val="baseline"/>
          </w:rPr>
          <w:t xml:space="preserve"> at 8% overall. In that survey, he's just behind HHS Secretary</w:t>
        </w:r>
      </w:hyperlink>
      <w:r>
        <w:rPr>
          <w:rFonts w:ascii="arial" w:eastAsia="arial" w:hAnsi="arial" w:cs="arial"/>
          <w:b w:val="0"/>
          <w:i w:val="0"/>
          <w:strike w:val="0"/>
          <w:noProof w:val="0"/>
          <w:color w:val="000000"/>
          <w:position w:val="0"/>
          <w:sz w:val="20"/>
          <w:u w:val="none"/>
          <w:vertAlign w:val="baseline"/>
        </w:rPr>
        <w:t> </w:t>
      </w:r>
      <w:hyperlink r:id="rId1380" w:history="1">
        <w:r>
          <w:rPr>
            <w:rFonts w:ascii="arial" w:eastAsia="arial" w:hAnsi="arial" w:cs="arial"/>
            <w:b w:val="0"/>
            <w:i/>
            <w:strike w:val="0"/>
            <w:noProof w:val="0"/>
            <w:color w:val="0077CC"/>
            <w:position w:val="0"/>
            <w:sz w:val="20"/>
            <w:u w:val="single"/>
            <w:vertAlign w:val="baseline"/>
          </w:rPr>
          <w:t>Robert Kennedy Jr., who sits at 9%.</w:t>
        </w:r>
      </w:hyperlink>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April's </w:t>
      </w:r>
      <w:hyperlink r:id="rId1381" w:history="1">
        <w:r>
          <w:rPr>
            <w:rFonts w:ascii="arial" w:eastAsia="arial" w:hAnsi="arial" w:cs="arial"/>
            <w:b w:val="0"/>
            <w:i/>
            <w:strike w:val="0"/>
            <w:noProof w:val="0"/>
            <w:color w:val="0077CC"/>
            <w:position w:val="0"/>
            <w:sz w:val="20"/>
            <w:u w:val="single"/>
            <w:vertAlign w:val="baseline"/>
          </w:rPr>
          <w:t>Echelon Insights survey has the Governor at 9%.</w:t>
        </w:r>
      </w:hyperlink>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best performance recently, an April </w:t>
      </w:r>
      <w:hyperlink r:id="rId1382" w:history="1">
        <w:r>
          <w:rPr>
            <w:rFonts w:ascii="arial" w:eastAsia="arial" w:hAnsi="arial" w:cs="arial"/>
            <w:b w:val="0"/>
            <w:i/>
            <w:strike w:val="0"/>
            <w:noProof w:val="0"/>
            <w:color w:val="0077CC"/>
            <w:position w:val="0"/>
            <w:sz w:val="20"/>
            <w:u w:val="single"/>
            <w:vertAlign w:val="baseline"/>
          </w:rPr>
          <w:t>Overton Insights</w:t>
        </w:r>
      </w:hyperlink>
      <w:r>
        <w:rPr>
          <w:rFonts w:ascii="arial" w:eastAsia="arial" w:hAnsi="arial" w:cs="arial"/>
          <w:b w:val="0"/>
          <w:i w:val="0"/>
          <w:strike w:val="0"/>
          <w:noProof w:val="0"/>
          <w:color w:val="000000"/>
          <w:position w:val="0"/>
          <w:sz w:val="20"/>
          <w:u w:val="none"/>
          <w:vertAlign w:val="baseline"/>
        </w:rPr>
        <w:t> </w:t>
      </w:r>
      <w:hyperlink r:id="rId1383" w:history="1">
        <w:r>
          <w:rPr>
            <w:rFonts w:ascii="arial" w:eastAsia="arial" w:hAnsi="arial" w:cs="arial"/>
            <w:b w:val="0"/>
            <w:i/>
            <w:strike w:val="0"/>
            <w:noProof w:val="0"/>
            <w:color w:val="0077CC"/>
            <w:position w:val="0"/>
            <w:sz w:val="20"/>
            <w:u w:val="single"/>
            <w:vertAlign w:val="baseline"/>
          </w:rPr>
          <w:t>poll showshim at 13% among Republican and Republican-leaning voters and 14% among strictly GOP-registered voters.</w:t>
        </w:r>
      </w:hyperlink>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384" w:history="1">
        <w:r>
          <w:rPr>
            <w:rFonts w:ascii="arial" w:eastAsia="arial" w:hAnsi="arial" w:cs="arial"/>
            <w:b w:val="0"/>
            <w:i/>
            <w:strike w:val="0"/>
            <w:noProof w:val="0"/>
            <w:color w:val="0077CC"/>
            <w:position w:val="0"/>
            <w:sz w:val="20"/>
            <w:u w:val="single"/>
            <w:vertAlign w:val="baseline"/>
          </w:rPr>
          <w:t>YouGovsurvey in the field from March 30 through April 1 shows that while 8% of Republicans and GOP-leaning respondents back the former 2024 candidate making a second run, 10% of respondents would be disappointed if he were nominated.</w:t>
        </w:r>
      </w:hyperlink>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January survey from </w:t>
      </w:r>
      <w:hyperlink r:id="rId1385" w:history="1">
        <w:r>
          <w:rPr>
            <w:rFonts w:ascii="arial" w:eastAsia="arial" w:hAnsi="arial" w:cs="arial"/>
            <w:b w:val="0"/>
            <w:i/>
            <w:strike w:val="0"/>
            <w:noProof w:val="0"/>
            <w:color w:val="0077CC"/>
            <w:position w:val="0"/>
            <w:sz w:val="20"/>
            <w:u w:val="single"/>
            <w:vertAlign w:val="baseline"/>
          </w:rPr>
          <w:t xml:space="preserve">McLaughlin &amp; Associateshad </w:t>
        </w:r>
      </w:hyperlink>
      <w:hyperlink r:id="rId1386" w:history="1">
        <w:r>
          <w:rPr>
            <w:rFonts w:ascii="arial" w:eastAsia="arial" w:hAnsi="arial" w:cs="arial"/>
            <w:b/>
            <w:i/>
            <w:strike w:val="0"/>
            <w:noProof w:val="0"/>
            <w:color w:val="0077CC"/>
            <w:position w:val="0"/>
            <w:sz w:val="20"/>
            <w:u w:val="single"/>
            <w:vertAlign w:val="baseline"/>
          </w:rPr>
          <w:t>DeSantis</w:t>
        </w:r>
      </w:hyperlink>
      <w:hyperlink r:id="rId1387" w:history="1">
        <w:r>
          <w:rPr>
            <w:rFonts w:ascii="arial" w:eastAsia="arial" w:hAnsi="arial" w:cs="arial"/>
            <w:b w:val="0"/>
            <w:i/>
            <w:strike w:val="0"/>
            <w:noProof w:val="0"/>
            <w:color w:val="0077CC"/>
            <w:position w:val="0"/>
            <w:sz w:val="20"/>
            <w:u w:val="single"/>
            <w:vertAlign w:val="baseline"/>
          </w:rPr>
          <w:t xml:space="preserve"> at 8%, behind Vance andDonald Trump Jr.</w:t>
        </w:r>
      </w:hyperlink>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straw poll conducted at this year's </w:t>
      </w:r>
      <w:hyperlink r:id="rId1388" w:history="1">
        <w:r>
          <w:rPr>
            <w:rFonts w:ascii="arial" w:eastAsia="arial" w:hAnsi="arial" w:cs="arial"/>
            <w:b w:val="0"/>
            <w:i/>
            <w:strike w:val="0"/>
            <w:noProof w:val="0"/>
            <w:color w:val="0077CC"/>
            <w:position w:val="0"/>
            <w:sz w:val="20"/>
            <w:u w:val="single"/>
            <w:vertAlign w:val="baseline"/>
          </w:rPr>
          <w:t xml:space="preserve">Conservative Political Action Conference, </w:t>
        </w:r>
      </w:hyperlink>
      <w:hyperlink r:id="rId1389" w:history="1">
        <w:r>
          <w:rPr>
            <w:rFonts w:ascii="arial" w:eastAsia="arial" w:hAnsi="arial" w:cs="arial"/>
            <w:b/>
            <w:i/>
            <w:strike w:val="0"/>
            <w:noProof w:val="0"/>
            <w:color w:val="0077CC"/>
            <w:position w:val="0"/>
            <w:sz w:val="20"/>
            <w:u w:val="single"/>
            <w:vertAlign w:val="baseline"/>
          </w:rPr>
          <w:t>DeSantis</w:t>
        </w:r>
      </w:hyperlink>
      <w:hyperlink r:id="rId1390" w:history="1">
        <w:r>
          <w:rPr>
            <w:rFonts w:ascii="arial" w:eastAsia="arial" w:hAnsi="arial" w:cs="arial"/>
            <w:b w:val="0"/>
            <w:i/>
            <w:strike w:val="0"/>
            <w:noProof w:val="0"/>
            <w:color w:val="0077CC"/>
            <w:position w:val="0"/>
            <w:sz w:val="20"/>
            <w:u w:val="single"/>
            <w:vertAlign w:val="baseline"/>
          </w:rPr>
          <w:t xml:space="preserve"> mustered 7% support, finishing far behind Vance's 61% and also behindSteve Bannon, whose 12% support surprised many observers.</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one survey,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couldn't win his home state.</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released exclusively to Florida Politics by </w:t>
      </w:r>
      <w:hyperlink r:id="rId1391" w:history="1">
        <w:r>
          <w:rPr>
            <w:rFonts w:ascii="arial" w:eastAsia="arial" w:hAnsi="arial" w:cs="arial"/>
            <w:b w:val="0"/>
            <w:i/>
            <w:strike w:val="0"/>
            <w:noProof w:val="0"/>
            <w:color w:val="0077CC"/>
            <w:position w:val="0"/>
            <w:sz w:val="20"/>
            <w:u w:val="single"/>
            <w:vertAlign w:val="baseline"/>
          </w:rPr>
          <w:t>Fabrizio Lee &amp; Associatesshows Vance would defeat the Governor 47% to 33%.</w:t>
        </w:r>
      </w:hyperlink>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392" w:history="1">
        <w:r>
          <w:rPr>
            <w:rFonts w:ascii="arial" w:eastAsia="arial" w:hAnsi="arial" w:cs="arial"/>
            <w:b w:val="0"/>
            <w:i/>
            <w:strike w:val="0"/>
            <w:noProof w:val="0"/>
            <w:color w:val="0077CC"/>
            <w:position w:val="0"/>
            <w:sz w:val="20"/>
            <w:u w:val="single"/>
            <w:vertAlign w:val="baseline"/>
          </w:rPr>
          <w:t xml:space="preserve">Poll: Marco Rubio, </w:t>
        </w:r>
      </w:hyperlink>
      <w:hyperlink r:id="rId1393" w:history="1">
        <w:r>
          <w:rPr>
            <w:rFonts w:ascii="arial" w:eastAsia="arial" w:hAnsi="arial" w:cs="arial"/>
            <w:b/>
            <w:i/>
            <w:strike w:val="0"/>
            <w:noProof w:val="0"/>
            <w:color w:val="0077CC"/>
            <w:position w:val="0"/>
            <w:sz w:val="20"/>
            <w:u w:val="single"/>
            <w:vertAlign w:val="baseline"/>
          </w:rPr>
          <w:t>Ron</w:t>
        </w:r>
      </w:hyperlink>
      <w:hyperlink r:id="rId1394" w:history="1">
        <w:r>
          <w:rPr>
            <w:rFonts w:ascii="arial" w:eastAsia="arial" w:hAnsi="arial" w:cs="arial"/>
            <w:b w:val="0"/>
            <w:i/>
            <w:strike w:val="0"/>
            <w:noProof w:val="0"/>
            <w:color w:val="0077CC"/>
            <w:position w:val="0"/>
            <w:sz w:val="20"/>
            <w:u w:val="single"/>
            <w:vertAlign w:val="baseline"/>
          </w:rPr>
          <w:t xml:space="preserve"> </w:t>
        </w:r>
      </w:hyperlink>
      <w:hyperlink r:id="rId1395" w:history="1">
        <w:r>
          <w:rPr>
            <w:rFonts w:ascii="arial" w:eastAsia="arial" w:hAnsi="arial" w:cs="arial"/>
            <w:b/>
            <w:i/>
            <w:strike w:val="0"/>
            <w:noProof w:val="0"/>
            <w:color w:val="0077CC"/>
            <w:position w:val="0"/>
            <w:sz w:val="20"/>
            <w:u w:val="single"/>
            <w:vertAlign w:val="baseline"/>
          </w:rPr>
          <w:t>DeSantis</w:t>
        </w:r>
      </w:hyperlink>
      <w:hyperlink r:id="rId1396" w:history="1">
        <w:r>
          <w:rPr>
            <w:rFonts w:ascii="arial" w:eastAsia="arial" w:hAnsi="arial" w:cs="arial"/>
            <w:b w:val="0"/>
            <w:i/>
            <w:strike w:val="0"/>
            <w:noProof w:val="0"/>
            <w:color w:val="0077CC"/>
            <w:position w:val="0"/>
            <w:sz w:val="20"/>
            <w:u w:val="single"/>
            <w:vertAlign w:val="baseline"/>
          </w:rPr>
          <w:t xml:space="preserve"> tied in 2028 GOP presidential survey, 50+ points behind JD Vance appeared first on</w:t>
        </w:r>
      </w:hyperlink>
      <w:r>
        <w:rPr>
          <w:rFonts w:ascii="arial" w:eastAsia="arial" w:hAnsi="arial" w:cs="arial"/>
          <w:b w:val="0"/>
          <w:i w:val="0"/>
          <w:strike w:val="0"/>
          <w:noProof w:val="0"/>
          <w:color w:val="000000"/>
          <w:position w:val="0"/>
          <w:sz w:val="20"/>
          <w:u w:val="none"/>
          <w:vertAlign w:val="baseline"/>
        </w:rPr>
        <w:t> </w:t>
      </w:r>
      <w:hyperlink r:id="rId1397"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73"/>
        <w:keepNext w:val="0"/>
        <w:spacing w:before="240" w:after="0" w:line="260" w:lineRule="atLeast"/>
        <w:ind w:left="0" w:right="0" w:firstLine="0"/>
        <w:jc w:val="both"/>
      </w:pPr>
      <w:hyperlink r:id="rId1398" w:history="1">
        <w:r>
          <w:rPr>
            <w:rFonts w:ascii="arial" w:eastAsia="arial" w:hAnsi="arial" w:cs="arial"/>
            <w:b w:val="0"/>
            <w:i/>
            <w:strike w:val="0"/>
            <w:color w:val="0077CC"/>
            <w:sz w:val="20"/>
            <w:u w:val="single"/>
            <w:vertAlign w:val="baseline"/>
          </w:rPr>
          <w:t>Link to the original story.</w:t>
        </w:r>
      </w:hyperlink>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3"/>
        <w:spacing w:line="60" w:lineRule="exact"/>
      </w:pPr>
      <w:r>
        <w:pict>
          <v:line id="_x0000_s1293" style="position:absolute;z-index:251898880"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94" style="position:absolute;z-index:251899904"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(90%); US REPUBLICAN PARTY (90%); ELECTIONS &amp; POLITICS (89%); GOVERNORS (89%); HEADS OF GOVERNMENT ELECTIONS (89%); POLITICS (89%); POLLS &amp; SURVEYS (89%); US PRESIDENTIAL CANDIDATES 2012 (89%); US PRESIDENTIAL ELECTIONS (89%); VOTERS &amp; VOTING (89%); BLOGS &amp; MESSAGE BOARDS (78%); CONSERVATISM (78%); ELECTIONS (78%); GOVERNMENT ADVISORS &amp; MINISTERS (78%); LOBBYING (78%); NATIONAL SECURITY &amp; FOREIGN RELATIONS (78%); POLITICAL PARTIES (78%); VOTER REGISTRATION (64%); NATIONAL SECURITY (56%); SPECIAL INVESTIGATIVE FORCES (56%); US FEDERAL GOVERNMENT (56%); 2026 (%); Headlines (%); 2028 presidential race (%); Atlas Intel (%); Marco Rubio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INTEL CORP (58%)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(57%)</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INTC (NASDAQ) (58%)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(58%); BLOGS &amp; MESSAGE BOARDS (78%)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MARCO RUBIO (93%); J D VANCE (92%);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(89%); DONALD TRUMP (79%); GLENN YOUNGKIN (79%); KRISTI NOEM (79%); ROBERT F KENNEDY JR (79%); TUCKER CARLSON (79%)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73"/>
      </w:pPr>
    </w:p>
    <w:p>
      <w:pPr>
        <w:pStyle w:val="Normal73"/>
        <w:ind w:left="200"/>
        <w:sectPr>
          <w:type w:val="continuous"/>
          <w:pgMar w:top="840" w:right="1000" w:bottom="840" w:left="1000" w:header="400" w:footer="400"/>
          <w:pgNumType w:fmt="decimal"/>
          <w:cols w:space="720"/>
        </w:sectPr>
      </w:pPr>
      <w:r>
        <w:br/>
      </w:r>
      <w:r>
        <w:pict>
          <v:line id="_x0000_s1295"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399"/>
          <w:headerReference w:type="default" r:id="rId1400"/>
          <w:footerReference w:type="even" r:id="rId1401"/>
          <w:footerReference w:type="default" r:id="rId1402"/>
          <w:headerReference w:type="first" r:id="rId1403"/>
          <w:footerReference w:type="first" r:id="rId1404"/>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405" w:history="1">
        <w:r>
          <w:rPr>
            <w:rFonts w:ascii="arial" w:eastAsia="arial" w:hAnsi="arial" w:cs="arial"/>
            <w:b/>
            <w:i/>
            <w:strike w:val="0"/>
            <w:color w:val="0077CC"/>
            <w:sz w:val="28"/>
            <w:u w:val="single"/>
            <w:vertAlign w:val="baseline"/>
          </w:rPr>
          <w:t xml:space="preserve">Florida: </w:t>
        </w:r>
      </w:hyperlink>
      <w:hyperlink r:id="rId1406" w:history="1">
        <w:r>
          <w:rPr>
            <w:rFonts w:ascii="arial" w:eastAsia="arial" w:hAnsi="arial" w:cs="arial"/>
            <w:b/>
            <w:i/>
            <w:strike w:val="0"/>
            <w:color w:val="0077CC"/>
            <w:sz w:val="28"/>
            <w:u w:val="single"/>
            <w:vertAlign w:val="baseline"/>
          </w:rPr>
          <w:t>Ron</w:t>
        </w:r>
      </w:hyperlink>
      <w:hyperlink r:id="rId1407" w:history="1">
        <w:r>
          <w:rPr>
            <w:rFonts w:ascii="arial" w:eastAsia="arial" w:hAnsi="arial" w:cs="arial"/>
            <w:b/>
            <w:i/>
            <w:strike w:val="0"/>
            <w:color w:val="0077CC"/>
            <w:sz w:val="28"/>
            <w:u w:val="single"/>
            <w:vertAlign w:val="baseline"/>
          </w:rPr>
          <w:t xml:space="preserve"> </w:t>
        </w:r>
      </w:hyperlink>
      <w:hyperlink r:id="rId1408" w:history="1">
        <w:r>
          <w:rPr>
            <w:rFonts w:ascii="arial" w:eastAsia="arial" w:hAnsi="arial" w:cs="arial"/>
            <w:b/>
            <w:i/>
            <w:strike w:val="0"/>
            <w:color w:val="0077CC"/>
            <w:sz w:val="28"/>
            <w:u w:val="single"/>
            <w:vertAlign w:val="baseline"/>
          </w:rPr>
          <w:t>DeSantis</w:t>
        </w:r>
      </w:hyperlink>
      <w:hyperlink r:id="rId1409" w:history="1">
        <w:r>
          <w:rPr>
            <w:rFonts w:ascii="arial" w:eastAsia="arial" w:hAnsi="arial" w:cs="arial"/>
            <w:b/>
            <w:i/>
            <w:strike w:val="0"/>
            <w:color w:val="0077CC"/>
            <w:sz w:val="28"/>
            <w:u w:val="single"/>
            <w:vertAlign w:val="baseline"/>
          </w:rPr>
          <w:t>' new law allows people to be arrested without committing a crime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6" style="position:absolute;z-index:25190195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approved a new law that allows for the arrest of people who have not committed a crime if they are deemed to pose a danger to themselves or others. The measure has generated controversy, as it significantly expands the authorities' powers to make </w:t>
      </w:r>
      <w:r>
        <w:rPr>
          <w:rFonts w:ascii="arial" w:eastAsia="arial" w:hAnsi="arial" w:cs="arial"/>
          <w:b/>
          <w:i w:val="0"/>
          <w:strike w:val="0"/>
          <w:noProof w:val="0"/>
          <w:color w:val="000000"/>
          <w:position w:val="0"/>
          <w:sz w:val="20"/>
          <w:u w:val="none"/>
          <w:vertAlign w:val="baseline"/>
        </w:rPr>
        <w:t>preventive arrests</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legislation, known as </w:t>
      </w:r>
      <w:r>
        <w:rPr>
          <w:rFonts w:ascii="arial" w:eastAsia="arial" w:hAnsi="arial" w:cs="arial"/>
          <w:b/>
          <w:i w:val="0"/>
          <w:strike w:val="0"/>
          <w:noProof w:val="0"/>
          <w:color w:val="000000"/>
          <w:position w:val="0"/>
          <w:sz w:val="20"/>
          <w:u w:val="none"/>
          <w:vertAlign w:val="baseline"/>
        </w:rPr>
        <w:t>Senate Bill 184</w:t>
      </w:r>
      <w:r>
        <w:rPr>
          <w:rFonts w:ascii="arial" w:eastAsia="arial" w:hAnsi="arial" w:cs="arial"/>
          <w:b/>
          <w:i w:val="0"/>
          <w:strike w:val="0"/>
          <w:noProof w:val="0"/>
          <w:color w:val="000000"/>
          <w:position w:val="0"/>
          <w:sz w:val="20"/>
          <w:u w:val="none"/>
          <w:vertAlign w:val="baseline"/>
        </w:rPr>
        <w:t>(SB 184</w:t>
      </w:r>
      <w:r>
        <w:rPr>
          <w:rFonts w:ascii="arial" w:eastAsia="arial" w:hAnsi="arial" w:cs="arial"/>
          <w:b w:val="0"/>
          <w:i w:val="0"/>
          <w:strike w:val="0"/>
          <w:noProof w:val="0"/>
          <w:color w:val="000000"/>
          <w:position w:val="0"/>
          <w:sz w:val="20"/>
          <w:u w:val="none"/>
          <w:vertAlign w:val="baseline"/>
        </w:rPr>
        <w:t xml:space="preserve">), is similar to the rule recently passed in California, where the concept of "severe disability" was redefined to allow for the involuntary detention of people with mental disorders or problematic substance use.   </w:t>
      </w:r>
    </w:p>
    <w:p>
      <w:pPr>
        <w:pStyle w:val="Normal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is the new arrest law passed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in Florida?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Effective January 1, 2025, SB 184, passed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allows law enforcement to arrest any person who obstructs, threatens or harasses a first responder in the performance of his or her duties. A "first responder" is defined as a police officer, firefighter, paramedic or emergency medical care professional, who will now be protected from any interference that impedes their work.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Actions that are considered violations of this new legislation include:   </w:t>
      </w:r>
    </w:p>
    <w:p>
      <w:pPr>
        <w:pStyle w:val="Normal74"/>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Impeding or hindering the work of a first responder.</w:t>
      </w:r>
    </w:p>
    <w:p>
      <w:pPr>
        <w:pStyle w:val="Normal74"/>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Threatening to cause physical harm.</w:t>
      </w:r>
    </w:p>
    <w:p>
      <w:pPr>
        <w:pStyle w:val="Normal74"/>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Harassing first responders.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Individuals found guilty of these acts could face a second-degree misdemeanor, with penalties of up to 60 days in jail, according to the stipulations of the new regulations.   </w:t>
      </w:r>
    </w:p>
    <w:p>
      <w:pPr>
        <w:pStyle w:val="Normal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bill bears similarities to California SB 43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new legislation bears some similarities to California's SB 43, which went into effect in January 2025. This law expanded the criteria for involuntary detention, allowing authorities to intervene in cases of serious mental disorders and severe addictions, even if the person has not committed a crime.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California, the new regulation redefines "severe disability" to include those facing</w:t>
      </w:r>
      <w:r>
        <w:rPr>
          <w:rFonts w:ascii="arial" w:eastAsia="arial" w:hAnsi="arial" w:cs="arial"/>
          <w:b/>
          <w:i w:val="0"/>
          <w:strike w:val="0"/>
          <w:noProof w:val="0"/>
          <w:color w:val="000000"/>
          <w:position w:val="0"/>
          <w:sz w:val="20"/>
          <w:u w:val="none"/>
          <w:vertAlign w:val="baseline"/>
        </w:rPr>
        <w:t xml:space="preserve"> mental health</w:t>
      </w:r>
      <w:r>
        <w:rPr>
          <w:rFonts w:ascii="arial" w:eastAsia="arial" w:hAnsi="arial" w:cs="arial"/>
          <w:b w:val="0"/>
          <w:i w:val="0"/>
          <w:strike w:val="0"/>
          <w:noProof w:val="0"/>
          <w:color w:val="000000"/>
          <w:position w:val="0"/>
          <w:sz w:val="20"/>
          <w:u w:val="none"/>
          <w:vertAlign w:val="baseline"/>
        </w:rPr>
        <w:t xml:space="preserve"> and substance abuse problems, with the goal of providing them with adequate treatment and avoiding risky situations. However, such laws have raised concerns about their potential abuse and lack of safeguards for individual rights.   </w:t>
      </w:r>
    </w:p>
    <w:p>
      <w:pPr>
        <w:pStyle w:val="Normal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Criticisms and Concerns about SB 184 in Florida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w:t>
      </w:r>
      <w:r>
        <w:rPr>
          <w:rFonts w:ascii="arial" w:eastAsia="arial" w:hAnsi="arial" w:cs="arial"/>
          <w:b/>
          <w:i w:val="0"/>
          <w:strike w:val="0"/>
          <w:noProof w:val="0"/>
          <w:color w:val="000000"/>
          <w:position w:val="0"/>
          <w:sz w:val="20"/>
          <w:u w:val="none"/>
          <w:vertAlign w:val="baseline"/>
        </w:rPr>
        <w:t xml:space="preserve"> SB 184</w:t>
      </w:r>
      <w:r>
        <w:rPr>
          <w:rFonts w:ascii="arial" w:eastAsia="arial" w:hAnsi="arial" w:cs="arial"/>
          <w:b w:val="0"/>
          <w:i w:val="0"/>
          <w:strike w:val="0"/>
          <w:noProof w:val="0"/>
          <w:color w:val="000000"/>
          <w:position w:val="0"/>
          <w:sz w:val="20"/>
          <w:u w:val="none"/>
          <w:vertAlign w:val="baseline"/>
        </w:rPr>
        <w:t xml:space="preserve"> has been presented as a measure to protect first responders and ensure public safety, it has raised concerns among human rights advocates and legal experts. Some critics believe that the law could be used arbitrarily, allowing arrests without concrete evidence that a person has committed a crime.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warn that the law could have a disproportionate impact on vulnerable communities, especially among mentally ill or homeless people, who could be detained without the necessary guarantees for legal protection. </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297" style="position:absolute;z-index:251902976"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(93%); ARRESTS (91%); EMERGENCY SERVICES (91%); APPROVALS (90%); CRIME, LAW ENFORCEMENT &amp; CORRECTIONS (90%); LAW ENFORCEMENT (90%); NEGATIVE NEWS (90%); PARAMEDICS (90%); MENTAL ILLNESS (89%); SAFETY, ACCIDENTS &amp; DISASTERS (89%); CRIMINAL OFFENSES (78%); HUMAN RIGHTS &amp; CIVIL LIBERTIES LAW (78%); LAW &amp; LEGAL SYSTEM (78%); LEGISLATIVE BODIES (78%); MISDEMEANORS (78%); SAFETY (77%); AGENCY RULEMAKING (76%); DISABLED PERSONS (76%); VULNERABLE HEALTH POPULATIONS (76%); ADDICTION (75%); HUMAN RIGHTS (75%); MENTAL HEALTH (75%); EMERGENCY MEDICAL SERVICES (74%); HEALTH CARE PROFESSIONALS (73%); JAIL SENTENCING (73%); HOMELESSNESS (63%); SUBSTANCE ABUSE (63%)</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PARAMEDICS (90%); EMERGENCY MEDICAL SERVICES (74%); HEALTH CARE PROFESSIONALS (73%)</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(94%); FLORIDA, USA (94%)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74"/>
      </w:pPr>
    </w:p>
    <w:p>
      <w:pPr>
        <w:pStyle w:val="Normal74"/>
        <w:ind w:left="200"/>
        <w:sectPr>
          <w:type w:val="continuous"/>
          <w:pgMar w:top="840" w:right="1000" w:bottom="840" w:left="1000" w:header="400" w:footer="400"/>
          <w:pgNumType w:fmt="decimal"/>
          <w:cols w:space="720"/>
        </w:sectPr>
      </w:pPr>
      <w:r>
        <w:br/>
      </w:r>
      <w:r>
        <w:pict>
          <v:line id="_x0000_s1298"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410"/>
          <w:headerReference w:type="default" r:id="rId1411"/>
          <w:footerReference w:type="even" r:id="rId1412"/>
          <w:footerReference w:type="default" r:id="rId1413"/>
          <w:headerReference w:type="first" r:id="rId1414"/>
          <w:footerReference w:type="first" r:id="rId1415"/>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416" w:history="1">
        <w:r>
          <w:rPr>
            <w:rFonts w:ascii="arial" w:eastAsia="arial" w:hAnsi="arial" w:cs="arial"/>
            <w:b/>
            <w:i/>
            <w:strike w:val="0"/>
            <w:color w:val="0077CC"/>
            <w:sz w:val="28"/>
            <w:u w:val="single"/>
            <w:vertAlign w:val="baseline"/>
          </w:rPr>
          <w:t xml:space="preserve">GOVERNOR </w:t>
        </w:r>
      </w:hyperlink>
      <w:hyperlink r:id="rId1417" w:history="1">
        <w:r>
          <w:rPr>
            <w:rFonts w:ascii="arial" w:eastAsia="arial" w:hAnsi="arial" w:cs="arial"/>
            <w:b/>
            <w:i/>
            <w:strike w:val="0"/>
            <w:color w:val="0077CC"/>
            <w:sz w:val="28"/>
            <w:u w:val="single"/>
            <w:vertAlign w:val="baseline"/>
          </w:rPr>
          <w:t>RON</w:t>
        </w:r>
      </w:hyperlink>
      <w:hyperlink r:id="rId1418" w:history="1">
        <w:r>
          <w:rPr>
            <w:rFonts w:ascii="arial" w:eastAsia="arial" w:hAnsi="arial" w:cs="arial"/>
            <w:b/>
            <w:i/>
            <w:strike w:val="0"/>
            <w:color w:val="0077CC"/>
            <w:sz w:val="28"/>
            <w:u w:val="single"/>
            <w:vertAlign w:val="baseline"/>
          </w:rPr>
          <w:t xml:space="preserve"> </w:t>
        </w:r>
      </w:hyperlink>
      <w:hyperlink r:id="rId1419" w:history="1">
        <w:r>
          <w:rPr>
            <w:rFonts w:ascii="arial" w:eastAsia="arial" w:hAnsi="arial" w:cs="arial"/>
            <w:b/>
            <w:i/>
            <w:strike w:val="0"/>
            <w:color w:val="0077CC"/>
            <w:sz w:val="28"/>
            <w:u w:val="single"/>
            <w:vertAlign w:val="baseline"/>
          </w:rPr>
          <w:t>DESANTIS</w:t>
        </w:r>
      </w:hyperlink>
      <w:hyperlink r:id="rId1420" w:history="1">
        <w:r>
          <w:rPr>
            <w:rFonts w:ascii="arial" w:eastAsia="arial" w:hAnsi="arial" w:cs="arial"/>
            <w:b/>
            <w:i/>
            <w:strike w:val="0"/>
            <w:color w:val="0077CC"/>
            <w:sz w:val="28"/>
            <w:u w:val="single"/>
            <w:vertAlign w:val="baseline"/>
          </w:rPr>
          <w:t xml:space="preserve"> AND FIRST LADY CASEY </w:t>
        </w:r>
      </w:hyperlink>
      <w:hyperlink r:id="rId1421" w:history="1">
        <w:r>
          <w:rPr>
            <w:rFonts w:ascii="arial" w:eastAsia="arial" w:hAnsi="arial" w:cs="arial"/>
            <w:b/>
            <w:i/>
            <w:strike w:val="0"/>
            <w:color w:val="0077CC"/>
            <w:sz w:val="28"/>
            <w:u w:val="single"/>
            <w:vertAlign w:val="baseline"/>
          </w:rPr>
          <w:t>DESANTIS</w:t>
        </w:r>
      </w:hyperlink>
      <w:hyperlink r:id="rId1422" w:history="1">
        <w:r>
          <w:rPr>
            <w:rFonts w:ascii="arial" w:eastAsia="arial" w:hAnsi="arial" w:cs="arial"/>
            <w:b/>
            <w:i/>
            <w:strike w:val="0"/>
            <w:color w:val="0077CC"/>
            <w:sz w:val="28"/>
            <w:u w:val="single"/>
            <w:vertAlign w:val="baseline"/>
          </w:rPr>
          <w:t xml:space="preserve"> HIGHLIGHT EXPANDED PARTNERSHIP OF HOPE FLORIDA AND FLORIDA'S 67 SHERIFFS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 </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9" style="position:absolute;z-index:25190502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the Governor of Florida: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that each of Florida's 67 sheriffs now have a Hope Florida liaison in their office. These liaisons now serve as a dedicated person on staff who acts as a point of contact between the sheriff's office and Hope Florida, serves as a trained expert in Hope Florida, receives Hope Florida materials to distribute within their office, and trains others on the philosophy and functions of Hope Florida.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I announced that each of Florida's 67 sheriffs now have a Hope Florida liaison in their office,"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"We are grateful for their partnership and pleased that Hope Florida continues to help so many to find self-sufficiency."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 Florida is about helping people to succeedto achieve their God-given potential and the American Dream," said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"Thank you, Florida Sheriffs, for joining us in uplifting Floridians in need and helping them on a pathway to self-sufficiency. If you need help, call 833-GET-HOPE."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Spearheaded by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Hope Florida brings together the private sector, faith-based community, and nonprofits and utilizes Hope Navigators to guide individuals through existing resources and onto a pathway to economic prosperity and self-sufficiency.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more than 118,000 Floridians have been referred to Hope Florida, and as a result, 30,000 Floridians have reduced or completely eliminated their reliance on public assistance. Thanks to its success, Hope Florida will save taxpayers an estimated $108 million per year and over $1 billion over ten years.</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00" style="position:absolute;z-index:251906048"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NONPROFIT ORGANIZATIONS (78%); SHERIFFS (72%); RELIGION (67%)</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(99%); UNITED STATES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75"/>
      </w:pPr>
    </w:p>
    <w:p>
      <w:pPr>
        <w:pStyle w:val="Normal75"/>
        <w:ind w:left="200"/>
        <w:sectPr>
          <w:type w:val="continuous"/>
          <w:pgMar w:top="840" w:right="1000" w:bottom="840" w:left="1000" w:header="400" w:footer="400"/>
          <w:pgNumType w:fmt="decimal"/>
          <w:cols w:space="720"/>
        </w:sectPr>
      </w:pPr>
      <w:r>
        <w:br/>
      </w:r>
      <w:r>
        <w:pict>
          <v:line id="_x0000_s1301"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423"/>
          <w:headerReference w:type="default" r:id="rId1424"/>
          <w:footerReference w:type="even" r:id="rId1425"/>
          <w:footerReference w:type="default" r:id="rId1426"/>
          <w:headerReference w:type="first" r:id="rId1427"/>
          <w:footerReference w:type="first" r:id="rId1428"/>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429" w:history="1">
        <w:r>
          <w:rPr>
            <w:rFonts w:ascii="arial" w:eastAsia="arial" w:hAnsi="arial" w:cs="arial"/>
            <w:b/>
            <w:i/>
            <w:strike w:val="0"/>
            <w:color w:val="0077CC"/>
            <w:sz w:val="28"/>
            <w:u w:val="single"/>
            <w:vertAlign w:val="baseline"/>
          </w:rPr>
          <w:t>Ron</w:t>
        </w:r>
      </w:hyperlink>
      <w:hyperlink r:id="rId1430" w:history="1">
        <w:r>
          <w:rPr>
            <w:rFonts w:ascii="arial" w:eastAsia="arial" w:hAnsi="arial" w:cs="arial"/>
            <w:b/>
            <w:i/>
            <w:strike w:val="0"/>
            <w:color w:val="0077CC"/>
            <w:sz w:val="28"/>
            <w:u w:val="single"/>
            <w:vertAlign w:val="baseline"/>
          </w:rPr>
          <w:t xml:space="preserve"> </w:t>
        </w:r>
      </w:hyperlink>
      <w:hyperlink r:id="rId1431" w:history="1">
        <w:r>
          <w:rPr>
            <w:rFonts w:ascii="arial" w:eastAsia="arial" w:hAnsi="arial" w:cs="arial"/>
            <w:b/>
            <w:i/>
            <w:strike w:val="0"/>
            <w:color w:val="0077CC"/>
            <w:sz w:val="28"/>
            <w:u w:val="single"/>
            <w:vertAlign w:val="baseline"/>
          </w:rPr>
          <w:t>DeSantis</w:t>
        </w:r>
      </w:hyperlink>
      <w:hyperlink r:id="rId1432" w:history="1">
        <w:r>
          <w:rPr>
            <w:rFonts w:ascii="arial" w:eastAsia="arial" w:hAnsi="arial" w:cs="arial"/>
            <w:b/>
            <w:i/>
            <w:strike w:val="0"/>
            <w:color w:val="0077CC"/>
            <w:sz w:val="28"/>
            <w:u w:val="single"/>
            <w:vertAlign w:val="baseline"/>
          </w:rPr>
          <w:t xml:space="preserve"> and good news for workers in Florida: minimum wage increase approved for 2025</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2" style="position:absolute;z-index:25190809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of Florida has announced a new minimum wage increase for 2025, led by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continuing the series of progressive increases initiated in 2020. This measure seeks to improve the economic conditions of workers and align their incomes with the rising cost of living in the United States.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wage adjustment is part of a strategic plan that aims to achieve a more competitive minimum wage in the coming years, placing Florida among the states with the best compensation for low-income employees. The implementation of this increase is scheduled for September 30, 2025 and will benefit a wide range of workers in key sectors such as hospitality, retail and food service.    </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is the new minimum wage for Florida workers approved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in 2025?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revealed that he will seek to gradually adjust wages this year to $15 per hour by 2026. This groundbreaking increase will benefit both hourly employees and tipped workers, representing a substantial improvement in the incomes of thousands of people in the United States.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is preparing for a significant change in its wage policy by announcing that the new minimum wage will take effect on September 30, 2025, unlike other states that implement it at the beginning of the year.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communicated that the minimum wage will increase from $13 to $14 per hour, which is an improvement for workers. In addition, those employees who depend on tips will also benefit, as their pay will increase from $9.98 to $10.98 per hour. This measure seeks to strengthen the purchasing power of workers in the state.   </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is the new law imposed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about?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regulation, effective October 2024, restricts the ability to sleep on the streets and gives residents and business owners the right to sue their local governments if they do not prohibit homeless people from camping in public spaces. However, the law does not affect authorized recreational camping or those who sleep in legally parked vehicles.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2024, the state allocated $30 million to help local governments enact the law, although many consider this budget insufficient to address the magnitude of the problem. The effectiveness of the law will depend largely on its implementation in each county and the availability of resources to support the homeless.</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03" style="position:absolute;z-index:251909120"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MINIMUM WAGE (94%); WAGE GROWTH (92%); WAGES &amp; SALARIES (91%); BUSINESS NEWS (90%); COMPENSATION &amp; BENEFITS (90%); GOVERNMENT &amp; PUBLIC ADMINISTRATION (89%); HOMELESSNESS (89%); REGIONAL &amp; LOCAL GOVERNMENTS (89%); GOVERNMENT BODIES &amp; OFFICES (88%); APPROVALS (78%); COMPANY STRATEGY (78%); COST OF LIVING (78%); GOVERNORS (78%); LABOR REGULATION &amp; POLICY (78%); ECONOMIC CONDITIONS (77%); STRATEGIC PLANNING (76%); GRATUITIES &amp; TIPS (74%); ECONOMIC NEWS (72%); LOW INCOME PERSONS (72%); CAMPING (62%)</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(77%); RETAIL &amp; WHOLESALE TRADE (74%)</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(94%); UNITED STATES (92%)</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76"/>
      </w:pPr>
    </w:p>
    <w:p>
      <w:pPr>
        <w:pStyle w:val="Normal76"/>
        <w:ind w:left="200"/>
        <w:sectPr>
          <w:type w:val="continuous"/>
          <w:pgMar w:top="840" w:right="1000" w:bottom="840" w:left="1000" w:header="400" w:footer="400"/>
          <w:pgNumType w:fmt="decimal"/>
          <w:cols w:space="720"/>
        </w:sectPr>
      </w:pPr>
      <w:r>
        <w:br/>
      </w:r>
      <w:r>
        <w:pict>
          <v:line id="_x0000_s1304"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433"/>
          <w:headerReference w:type="default" r:id="rId1434"/>
          <w:footerReference w:type="even" r:id="rId1435"/>
          <w:footerReference w:type="default" r:id="rId1436"/>
          <w:headerReference w:type="first" r:id="rId1437"/>
          <w:footerReference w:type="first" r:id="rId1438"/>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439" w:history="1">
        <w:r>
          <w:rPr>
            <w:rFonts w:ascii="arial" w:eastAsia="arial" w:hAnsi="arial" w:cs="arial"/>
            <w:b/>
            <w:i/>
            <w:strike w:val="0"/>
            <w:color w:val="0077CC"/>
            <w:sz w:val="28"/>
            <w:u w:val="single"/>
            <w:vertAlign w:val="baseline"/>
          </w:rPr>
          <w:t xml:space="preserve">Hard blow for </w:t>
        </w:r>
      </w:hyperlink>
      <w:hyperlink r:id="rId1440" w:history="1">
        <w:r>
          <w:rPr>
            <w:rFonts w:ascii="arial" w:eastAsia="arial" w:hAnsi="arial" w:cs="arial"/>
            <w:b/>
            <w:i/>
            <w:strike w:val="0"/>
            <w:color w:val="0077CC"/>
            <w:sz w:val="28"/>
            <w:u w:val="single"/>
            <w:vertAlign w:val="baseline"/>
          </w:rPr>
          <w:t>Ron</w:t>
        </w:r>
      </w:hyperlink>
      <w:hyperlink r:id="rId1441" w:history="1">
        <w:r>
          <w:rPr>
            <w:rFonts w:ascii="arial" w:eastAsia="arial" w:hAnsi="arial" w:cs="arial"/>
            <w:b/>
            <w:i/>
            <w:strike w:val="0"/>
            <w:color w:val="0077CC"/>
            <w:sz w:val="28"/>
            <w:u w:val="single"/>
            <w:vertAlign w:val="baseline"/>
          </w:rPr>
          <w:t xml:space="preserve"> </w:t>
        </w:r>
      </w:hyperlink>
      <w:hyperlink r:id="rId1442" w:history="1">
        <w:r>
          <w:rPr>
            <w:rFonts w:ascii="arial" w:eastAsia="arial" w:hAnsi="arial" w:cs="arial"/>
            <w:b/>
            <w:i/>
            <w:strike w:val="0"/>
            <w:color w:val="0077CC"/>
            <w:sz w:val="28"/>
            <w:u w:val="single"/>
            <w:vertAlign w:val="baseline"/>
          </w:rPr>
          <w:t>DeSantis</w:t>
        </w:r>
      </w:hyperlink>
      <w:hyperlink r:id="rId1443" w:history="1">
        <w:r>
          <w:rPr>
            <w:rFonts w:ascii="arial" w:eastAsia="arial" w:hAnsi="arial" w:cs="arial"/>
            <w:b/>
            <w:i/>
            <w:strike w:val="0"/>
            <w:color w:val="0077CC"/>
            <w:sz w:val="28"/>
            <w:u w:val="single"/>
            <w:vertAlign w:val="baseline"/>
          </w:rPr>
          <w:t>! Lawsuit filed against law criminalizing undocumented immigrants in Florida</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5" style="position:absolute;z-index:25191116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SB 4-C law, recently approved in Florida, set off alarms among immigrant communities and human rights advocates. This regulation, signed by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seeks to severely penalize those who transport or provide assistance to undocumented immigrants, which has generated fear, confusion and indignation.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immigrant advocacy groups announced a possible class action lawsuit challenging the constitutionality of SB 4-C designed to punish undocumented immigrants. The legislation was passed in February when Republican lawmakers and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it was intended to support the implementation of President Donald Trump's immigration policies.    </w:t>
      </w:r>
    </w:p>
    <w:p>
      <w:pPr>
        <w:pStyle w:val="Normal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MOST VIEWED VIDEO</w:t>
      </w:r>
      <w:r>
        <w:rPr>
          <w:rFonts w:ascii="arial" w:eastAsia="arial" w:hAnsi="arial" w:cs="arial"/>
          <w:b/>
          <w:i w:val="0"/>
          <w:strike w:val="0"/>
          <w:noProof w:val="0"/>
          <w:color w:val="000000"/>
          <w:position w:val="0"/>
          <w:sz w:val="20"/>
          <w:u w:val="none"/>
          <w:vertAlign w:val="baseline"/>
        </w:rPr>
        <w:t>Impressive funnel cloud forms over Spring Hill</w:t>
      </w:r>
      <w:r>
        <w:rPr>
          <w:rFonts w:ascii="arial" w:eastAsia="arial" w:hAnsi="arial" w:cs="arial"/>
          <w:b/>
          <w:i w:val="0"/>
          <w:strike w:val="0"/>
          <w:noProof w:val="0"/>
          <w:color w:val="000000"/>
          <w:position w:val="0"/>
          <w:sz w:val="20"/>
          <w:u w:val="none"/>
          <w:vertAlign w:val="baseline"/>
        </w:rPr>
        <w:t xml:space="preserve"> Who filed the lawsuit against SB 4-C in Florida?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Florida Immigrant Coalition, the Florida Farmworkers Association and two private plaintiffs filed the lawsuit in federal court in Miami. The legal action challenges SB 4-C, which was passed during a special legislative session in February.</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lawsuit also alleges a violation of the Commerce Clause of the Constitution, arguing that it "improperly regulates the entry of persons into Florida and imposes impermissible burdens on interstate and foreign commerce."    </w:t>
      </w:r>
    </w:p>
    <w:p>
      <w:pPr>
        <w:pStyle w:val="Normal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SB 4-C: the measure that penalizes undocumented immigrants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 4-C expressly prohibits the transportation of undocumented persons within the state of Florida, even if it is for everyday trips such as taking a family member, to the doctor or to work. Penalties can include significant fines and even jail time for those who violate this provision.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 in part, establishes state crimes for undocumented immigrants entering or re-entering Florida. The lawsuit argues that the law violates the Supremacy Clause of the U.S. Constitution, as the responsibility for enforcing immigration laws lies at the federal level.  </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06" style="position:absolute;z-index:251912192"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CITIZENSHIP &amp; DISPLACEMENT (95%); LITIGATION (95%); SUITS &amp; CLAIMS (93%); ILLEGAL IMMIGRANTS (92%); IMMIGRATION (92%); APPROVALS (90%); HUMAN RIGHTS ORGANIZATIONS (90%); NEGATIVE NEWS (90%); CONSTITUTIONAL LAW (89%); IMMIGRATION LAW (89%); NATIONAL SECURITY &amp; FOREIGN RELATIONS (89%); ASSOCIATIONS &amp; ORGANIZATIONS (78%); HUMAN RIGHTS (78%); IMMIGRATION REGULATION &amp; POLICY (78%); LAW &amp; LEGAL SYSTEM (78%); LEGISLATION (78%); NEGATIVE MISC NEWS (78%); PUBLIC POLICY (78%); US REPUBLICAN PARTY (78%); CLASS ACTIONS (77%); CRIMINAL FINES (73%); GOVERNMENT BODIES &amp; OFFICES (71%); JAIL SENTENCING (68%); FARM LABOR (55%)</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FARM LABOR (55%)</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(70%)</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(78%); FLORIDA, USA (97%); UNITED STATES (79%)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2025</w:t>
      </w:r>
    </w:p>
    <w:p>
      <w:pPr>
        <w:pStyle w:val="Normal77"/>
      </w:pPr>
    </w:p>
    <w:p>
      <w:pPr>
        <w:pStyle w:val="Normal77"/>
        <w:ind w:left="200"/>
        <w:sectPr>
          <w:type w:val="continuous"/>
          <w:pgMar w:top="840" w:right="1000" w:bottom="840" w:left="1000" w:header="400" w:footer="400"/>
          <w:pgNumType w:fmt="decimal"/>
          <w:cols w:space="720"/>
        </w:sectPr>
      </w:pPr>
      <w:r>
        <w:br/>
      </w:r>
      <w:r>
        <w:pict>
          <v:line id="_x0000_s1307"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444"/>
          <w:headerReference w:type="default" r:id="rId1445"/>
          <w:footerReference w:type="even" r:id="rId1446"/>
          <w:footerReference w:type="default" r:id="rId1447"/>
          <w:headerReference w:type="first" r:id="rId1448"/>
          <w:footerReference w:type="first" r:id="rId1449"/>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450" w:history="1">
        <w:r>
          <w:rPr>
            <w:rFonts w:ascii="arial" w:eastAsia="arial" w:hAnsi="arial" w:cs="arial"/>
            <w:b/>
            <w:i/>
            <w:strike w:val="0"/>
            <w:color w:val="0077CC"/>
            <w:sz w:val="28"/>
            <w:u w:val="single"/>
            <w:vertAlign w:val="baseline"/>
          </w:rPr>
          <w:t xml:space="preserve">Poll: </w:t>
        </w:r>
      </w:hyperlink>
      <w:hyperlink r:id="rId1451" w:history="1">
        <w:r>
          <w:rPr>
            <w:rFonts w:ascii="arial" w:eastAsia="arial" w:hAnsi="arial" w:cs="arial"/>
            <w:b/>
            <w:i/>
            <w:strike w:val="0"/>
            <w:color w:val="0077CC"/>
            <w:sz w:val="28"/>
            <w:u w:val="single"/>
            <w:vertAlign w:val="baseline"/>
          </w:rPr>
          <w:t>Ron</w:t>
        </w:r>
      </w:hyperlink>
      <w:hyperlink r:id="rId1452" w:history="1">
        <w:r>
          <w:rPr>
            <w:rFonts w:ascii="arial" w:eastAsia="arial" w:hAnsi="arial" w:cs="arial"/>
            <w:b/>
            <w:i/>
            <w:strike w:val="0"/>
            <w:color w:val="0077CC"/>
            <w:sz w:val="28"/>
            <w:u w:val="single"/>
            <w:vertAlign w:val="baseline"/>
          </w:rPr>
          <w:t xml:space="preserve"> </w:t>
        </w:r>
      </w:hyperlink>
      <w:hyperlink r:id="rId1453" w:history="1">
        <w:r>
          <w:rPr>
            <w:rFonts w:ascii="arial" w:eastAsia="arial" w:hAnsi="arial" w:cs="arial"/>
            <w:b/>
            <w:i/>
            <w:strike w:val="0"/>
            <w:color w:val="0077CC"/>
            <w:sz w:val="28"/>
            <w:u w:val="single"/>
            <w:vertAlign w:val="baseline"/>
          </w:rPr>
          <w:t>DeSantis</w:t>
        </w:r>
      </w:hyperlink>
      <w:hyperlink r:id="rId1454" w:history="1">
        <w:r>
          <w:rPr>
            <w:rFonts w:ascii="arial" w:eastAsia="arial" w:hAnsi="arial" w:cs="arial"/>
            <w:b/>
            <w:i/>
            <w:strike w:val="0"/>
            <w:color w:val="0077CC"/>
            <w:sz w:val="28"/>
            <w:u w:val="single"/>
            <w:vertAlign w:val="baseline"/>
          </w:rPr>
          <w:t xml:space="preserve"> behind RFK Jr. with young Republicans in hypothetical 2028 poll</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9:51 PM EST</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8" style="position:absolute;z-index:251914240"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15th, 2025 ( </w:t>
      </w:r>
      <w:hyperlink r:id="rId1455"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45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1457" w:history="1">
        <w:r>
          <w:rPr>
            <w:rFonts w:ascii="arial" w:eastAsia="arial" w:hAnsi="arial" w:cs="arial"/>
            <w:b/>
            <w:i/>
            <w:strike w:val="0"/>
            <w:noProof w:val="0"/>
            <w:color w:val="0077CC"/>
            <w:position w:val="0"/>
            <w:sz w:val="20"/>
            <w:u w:val="single"/>
            <w:vertAlign w:val="baseline"/>
          </w:rPr>
          <w:t>Ron</w:t>
        </w:r>
      </w:hyperlink>
      <w:hyperlink r:id="rId1458" w:history="1">
        <w:r>
          <w:rPr>
            <w:rFonts w:ascii="arial" w:eastAsia="arial" w:hAnsi="arial" w:cs="arial"/>
            <w:b w:val="0"/>
            <w:i/>
            <w:strike w:val="0"/>
            <w:noProof w:val="0"/>
            <w:color w:val="0077CC"/>
            <w:position w:val="0"/>
            <w:sz w:val="20"/>
            <w:u w:val="single"/>
            <w:vertAlign w:val="baseline"/>
          </w:rPr>
          <w:t xml:space="preserve"> </w:t>
        </w:r>
      </w:hyperlink>
      <w:hyperlink r:id="rId1459" w:history="1">
        <w:r>
          <w:rPr>
            <w:rFonts w:ascii="arial" w:eastAsia="arial" w:hAnsi="arial" w:cs="arial"/>
            <w:b/>
            <w:i/>
            <w:strike w:val="0"/>
            <w:noProof w:val="0"/>
            <w:color w:val="0077CC"/>
            <w:position w:val="0"/>
            <w:sz w:val="20"/>
            <w:u w:val="single"/>
            <w:vertAlign w:val="baseline"/>
          </w:rPr>
          <w:t>DeSantis</w:t>
        </w:r>
      </w:hyperlink>
      <w:hyperlink r:id="rId1460" w:history="1">
        <w:r>
          <w:rPr>
            <w:rFonts w:ascii="arial" w:eastAsia="arial" w:hAnsi="arial" w:cs="arial"/>
            <w:b w:val="0"/>
            <w:i/>
            <w:strike w:val="0"/>
            <w:noProof w:val="0"/>
            <w:color w:val="0077CC"/>
            <w:position w:val="0"/>
            <w:sz w:val="20"/>
            <w:u w:val="single"/>
            <w:vertAlign w:val="baseline"/>
          </w:rPr>
          <w:t xml:space="preserve"> would be a nonstarter with young Republicans in a hypothetical 2028 race involving</w:t>
        </w:r>
      </w:hyperlink>
      <w:r>
        <w:rPr>
          <w:rFonts w:ascii="arial" w:eastAsia="arial" w:hAnsi="arial" w:cs="arial"/>
          <w:b w:val="0"/>
          <w:i w:val="0"/>
          <w:strike w:val="0"/>
          <w:noProof w:val="0"/>
          <w:color w:val="000000"/>
          <w:position w:val="0"/>
          <w:sz w:val="20"/>
          <w:u w:val="none"/>
          <w:vertAlign w:val="baseline"/>
        </w:rPr>
        <w:t> </w:t>
      </w:r>
      <w:hyperlink r:id="rId1461" w:history="1">
        <w:r>
          <w:rPr>
            <w:rFonts w:ascii="arial" w:eastAsia="arial" w:hAnsi="arial" w:cs="arial"/>
            <w:b w:val="0"/>
            <w:i/>
            <w:strike w:val="0"/>
            <w:noProof w:val="0"/>
            <w:color w:val="0077CC"/>
            <w:position w:val="0"/>
            <w:sz w:val="20"/>
            <w:u w:val="single"/>
            <w:vertAlign w:val="baseline"/>
          </w:rPr>
          <w:t>Donald Trump chasing a Constitution-defying third term.</w:t>
        </w:r>
      </w:hyperlink>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wouldn't do much better if Trump doesn't run again either, trailing a man who ran for the Democratic presidential nomination in 2024 before leaving the race to back Trump and serve in Trump's Cabinet.</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takeaway from a new  </w:t>
      </w:r>
      <w:hyperlink r:id="rId1462" w:history="1">
        <w:r>
          <w:rPr>
            <w:rFonts w:ascii="arial" w:eastAsia="arial" w:hAnsi="arial" w:cs="arial"/>
            <w:b w:val="0"/>
            <w:i/>
            <w:strike w:val="0"/>
            <w:noProof w:val="0"/>
            <w:color w:val="0077CC"/>
            <w:position w:val="0"/>
            <w:sz w:val="20"/>
            <w:u w:val="single"/>
            <w:vertAlign w:val="baseline"/>
          </w:rPr>
          <w:t>Yale Youth Poll that samples all voters, but oversamples those under the age of 30.</w:t>
        </w:r>
      </w:hyperlink>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 runs again,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4% support among the younger voters, with the President at 49%, Vice President JD Vance at 21% and Department of Health and Human Services Secretary Robert Kennedy Jr. at 8%.</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if Trump sits out,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doesn't get his younger voters.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has 50% support in that scenario, Kennedy 13% 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just 6%.</w:t>
      </w: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more competitive with Kennedy among all Republican voters.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 ran again, he'd get 56% support among all voters, with Vance at 18% and Kennedy 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tied at 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 stands down, Vance secures 53% support with all voters, with Kennedy at 9% 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at 8%.</w:t>
      </w:r>
    </w:p>
    <w:p>
      <w:pPr>
        <w:pStyle w:val="Normal7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last year that he hasn't ' </w:t>
      </w:r>
      <w:hyperlink r:id="rId1463" w:history="1">
        <w:r>
          <w:rPr>
            <w:rFonts w:ascii="arial" w:eastAsia="arial" w:hAnsi="arial" w:cs="arial"/>
            <w:b w:val="0"/>
            <w:i/>
            <w:strike w:val="0"/>
            <w:noProof w:val="0"/>
            <w:color w:val="0077CC"/>
            <w:position w:val="0"/>
            <w:sz w:val="20"/>
            <w:u w:val="single"/>
            <w:vertAlign w:val="baseline"/>
          </w:rPr>
          <w:t>ruled anything out' and will '</w:t>
        </w:r>
      </w:hyperlink>
      <w:r>
        <w:rPr>
          <w:rFonts w:ascii="arial" w:eastAsia="arial" w:hAnsi="arial" w:cs="arial"/>
          <w:b w:val="0"/>
          <w:i w:val="0"/>
          <w:strike w:val="0"/>
          <w:noProof w:val="0"/>
          <w:color w:val="000000"/>
          <w:position w:val="0"/>
          <w:sz w:val="20"/>
          <w:u w:val="none"/>
          <w:vertAlign w:val="baseline"/>
        </w:rPr>
        <w:t> </w:t>
      </w:r>
      <w:hyperlink r:id="rId1464" w:history="1">
        <w:r>
          <w:rPr>
            <w:rFonts w:ascii="arial" w:eastAsia="arial" w:hAnsi="arial" w:cs="arial"/>
            <w:b w:val="0"/>
            <w:i/>
            <w:strike w:val="0"/>
            <w:noProof w:val="0"/>
            <w:color w:val="0077CC"/>
            <w:position w:val="0"/>
            <w:sz w:val="20"/>
            <w:u w:val="single"/>
            <w:vertAlign w:val="baseline"/>
          </w:rPr>
          <w:t>see what the future holds.' But this is the latest in a</w:t>
        </w:r>
      </w:hyperlink>
      <w:r>
        <w:rPr>
          <w:rFonts w:ascii="arial" w:eastAsia="arial" w:hAnsi="arial" w:cs="arial"/>
          <w:b w:val="0"/>
          <w:i w:val="0"/>
          <w:strike w:val="0"/>
          <w:noProof w:val="0"/>
          <w:color w:val="000000"/>
          <w:position w:val="0"/>
          <w:sz w:val="20"/>
          <w:u w:val="none"/>
          <w:vertAlign w:val="baseline"/>
        </w:rPr>
        <w:t> </w:t>
      </w:r>
      <w:hyperlink r:id="rId1465" w:history="1">
        <w:r>
          <w:rPr>
            <w:rFonts w:ascii="arial" w:eastAsia="arial" w:hAnsi="arial" w:cs="arial"/>
            <w:b w:val="0"/>
            <w:i/>
            <w:strike w:val="0"/>
            <w:noProof w:val="0"/>
            <w:color w:val="0077CC"/>
            <w:position w:val="0"/>
            <w:sz w:val="20"/>
            <w:u w:val="single"/>
            <w:vertAlign w:val="baseline"/>
          </w:rPr>
          <w:t xml:space="preserve">series of polls where </w:t>
        </w:r>
      </w:hyperlink>
      <w:hyperlink r:id="rId1466" w:history="1">
        <w:r>
          <w:rPr>
            <w:rFonts w:ascii="arial" w:eastAsia="arial" w:hAnsi="arial" w:cs="arial"/>
            <w:b/>
            <w:i/>
            <w:strike w:val="0"/>
            <w:noProof w:val="0"/>
            <w:color w:val="0077CC"/>
            <w:position w:val="0"/>
            <w:sz w:val="20"/>
            <w:u w:val="single"/>
            <w:vertAlign w:val="baseline"/>
          </w:rPr>
          <w:t>DeSantis</w:t>
        </w:r>
      </w:hyperlink>
      <w:hyperlink r:id="rId1467" w:history="1">
        <w:r>
          <w:rPr>
            <w:rFonts w:ascii="arial" w:eastAsia="arial" w:hAnsi="arial" w:cs="arial"/>
            <w:b w:val="0"/>
            <w:i/>
            <w:strike w:val="0"/>
            <w:noProof w:val="0"/>
            <w:color w:val="0077CC"/>
            <w:position w:val="0"/>
            <w:sz w:val="20"/>
            <w:u w:val="single"/>
            <w:vertAlign w:val="baseline"/>
          </w:rPr>
          <w:t xml:space="preserve"> struggles.</w:t>
        </w:r>
      </w:hyperlink>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April's  </w:t>
      </w:r>
      <w:hyperlink r:id="rId1468" w:history="1">
        <w:r>
          <w:rPr>
            <w:rFonts w:ascii="arial" w:eastAsia="arial" w:hAnsi="arial" w:cs="arial"/>
            <w:b w:val="0"/>
            <w:i/>
            <w:strike w:val="0"/>
            <w:noProof w:val="0"/>
            <w:color w:val="0077CC"/>
            <w:position w:val="0"/>
            <w:sz w:val="20"/>
            <w:u w:val="single"/>
            <w:vertAlign w:val="baseline"/>
          </w:rPr>
          <w:t>Echelon Insightssurvey has him at 9% in a Trump-free field.</w:t>
        </w:r>
      </w:hyperlink>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best performance recently, an April </w:t>
      </w:r>
      <w:hyperlink r:id="rId1469" w:history="1">
        <w:r>
          <w:rPr>
            <w:rFonts w:ascii="arial" w:eastAsia="arial" w:hAnsi="arial" w:cs="arial"/>
            <w:b w:val="0"/>
            <w:i/>
            <w:strike w:val="0"/>
            <w:noProof w:val="0"/>
            <w:color w:val="0077CC"/>
            <w:position w:val="0"/>
            <w:sz w:val="20"/>
            <w:u w:val="single"/>
            <w:vertAlign w:val="baseline"/>
          </w:rPr>
          <w:t>Overton Insights</w:t>
        </w:r>
      </w:hyperlink>
      <w:r>
        <w:rPr>
          <w:rFonts w:ascii="arial" w:eastAsia="arial" w:hAnsi="arial" w:cs="arial"/>
          <w:b w:val="0"/>
          <w:i w:val="0"/>
          <w:strike w:val="0"/>
          <w:noProof w:val="0"/>
          <w:color w:val="000000"/>
          <w:position w:val="0"/>
          <w:sz w:val="20"/>
          <w:u w:val="none"/>
          <w:vertAlign w:val="baseline"/>
        </w:rPr>
        <w:t> </w:t>
      </w:r>
      <w:hyperlink r:id="rId1470" w:history="1">
        <w:r>
          <w:rPr>
            <w:rFonts w:ascii="arial" w:eastAsia="arial" w:hAnsi="arial" w:cs="arial"/>
            <w:b w:val="0"/>
            <w:i/>
            <w:strike w:val="0"/>
            <w:noProof w:val="0"/>
            <w:color w:val="0077CC"/>
            <w:position w:val="0"/>
            <w:sz w:val="20"/>
            <w:u w:val="single"/>
            <w:vertAlign w:val="baseline"/>
          </w:rPr>
          <w:t>poll showshim at 13% among Republican and Republican-leaning voters and 14% among strictly GOP-registered voters.</w:t>
        </w:r>
      </w:hyperlink>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471" w:history="1">
        <w:r>
          <w:rPr>
            <w:rFonts w:ascii="arial" w:eastAsia="arial" w:hAnsi="arial" w:cs="arial"/>
            <w:b w:val="0"/>
            <w:i/>
            <w:strike w:val="0"/>
            <w:noProof w:val="0"/>
            <w:color w:val="0077CC"/>
            <w:position w:val="0"/>
            <w:sz w:val="20"/>
            <w:u w:val="single"/>
            <w:vertAlign w:val="baseline"/>
          </w:rPr>
          <w:t>YouGovsurvey in the field from March 30 through April 1 shows that while 8% of Republicans and GOP-leaning respondents back the former 2024 candidate making a second run, 10% of respondents would be disappointed if he were nominated.</w:t>
        </w:r>
      </w:hyperlink>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January survey from </w:t>
      </w:r>
      <w:hyperlink r:id="rId1472" w:history="1">
        <w:r>
          <w:rPr>
            <w:rFonts w:ascii="arial" w:eastAsia="arial" w:hAnsi="arial" w:cs="arial"/>
            <w:b w:val="0"/>
            <w:i/>
            <w:strike w:val="0"/>
            <w:noProof w:val="0"/>
            <w:color w:val="0077CC"/>
            <w:position w:val="0"/>
            <w:sz w:val="20"/>
            <w:u w:val="single"/>
            <w:vertAlign w:val="baseline"/>
          </w:rPr>
          <w:t xml:space="preserve">McLaughlin &amp; Associates had </w:t>
        </w:r>
      </w:hyperlink>
      <w:hyperlink r:id="rId1473" w:history="1">
        <w:r>
          <w:rPr>
            <w:rFonts w:ascii="arial" w:eastAsia="arial" w:hAnsi="arial" w:cs="arial"/>
            <w:b/>
            <w:i/>
            <w:strike w:val="0"/>
            <w:noProof w:val="0"/>
            <w:color w:val="0077CC"/>
            <w:position w:val="0"/>
            <w:sz w:val="20"/>
            <w:u w:val="single"/>
            <w:vertAlign w:val="baseline"/>
          </w:rPr>
          <w:t>DeSantis</w:t>
        </w:r>
      </w:hyperlink>
      <w:hyperlink r:id="rId1474" w:history="1">
        <w:r>
          <w:rPr>
            <w:rFonts w:ascii="arial" w:eastAsia="arial" w:hAnsi="arial" w:cs="arial"/>
            <w:b w:val="0"/>
            <w:i/>
            <w:strike w:val="0"/>
            <w:noProof w:val="0"/>
            <w:color w:val="0077CC"/>
            <w:position w:val="0"/>
            <w:sz w:val="20"/>
            <w:u w:val="single"/>
            <w:vertAlign w:val="baseline"/>
          </w:rPr>
          <w:t xml:space="preserve"> at 8%, behind Vance and Donald Trump Jr.</w:t>
        </w:r>
      </w:hyperlink>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straw poll conducted at this year's </w:t>
      </w:r>
      <w:hyperlink r:id="rId1475" w:history="1">
        <w:r>
          <w:rPr>
            <w:rFonts w:ascii="arial" w:eastAsia="arial" w:hAnsi="arial" w:cs="arial"/>
            <w:b w:val="0"/>
            <w:i/>
            <w:strike w:val="0"/>
            <w:noProof w:val="0"/>
            <w:color w:val="0077CC"/>
            <w:position w:val="0"/>
            <w:sz w:val="20"/>
            <w:u w:val="single"/>
            <w:vertAlign w:val="baseline"/>
          </w:rPr>
          <w:t xml:space="preserve">Conservative Political Action Conference, </w:t>
        </w:r>
      </w:hyperlink>
      <w:hyperlink r:id="rId1476" w:history="1">
        <w:r>
          <w:rPr>
            <w:rFonts w:ascii="arial" w:eastAsia="arial" w:hAnsi="arial" w:cs="arial"/>
            <w:b/>
            <w:i/>
            <w:strike w:val="0"/>
            <w:noProof w:val="0"/>
            <w:color w:val="0077CC"/>
            <w:position w:val="0"/>
            <w:sz w:val="20"/>
            <w:u w:val="single"/>
            <w:vertAlign w:val="baseline"/>
          </w:rPr>
          <w:t>DeSantis</w:t>
        </w:r>
      </w:hyperlink>
      <w:hyperlink r:id="rId1477" w:history="1">
        <w:r>
          <w:rPr>
            <w:rFonts w:ascii="arial" w:eastAsia="arial" w:hAnsi="arial" w:cs="arial"/>
            <w:b w:val="0"/>
            <w:i/>
            <w:strike w:val="0"/>
            <w:noProof w:val="0"/>
            <w:color w:val="0077CC"/>
            <w:position w:val="0"/>
            <w:sz w:val="20"/>
            <w:u w:val="single"/>
            <w:vertAlign w:val="baseline"/>
          </w:rPr>
          <w:t xml:space="preserve"> mustered 7% support, finishing far behind Vance's 61% and also behindSteve Bannon, whose 12% support surprised many observers.</w:t>
        </w:r>
      </w:hyperlink>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one survey,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couldn't win his home state.</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released exclusively to Florida Politics by </w:t>
      </w:r>
      <w:hyperlink r:id="rId1478" w:history="1">
        <w:r>
          <w:rPr>
            <w:rFonts w:ascii="arial" w:eastAsia="arial" w:hAnsi="arial" w:cs="arial"/>
            <w:b w:val="0"/>
            <w:i/>
            <w:strike w:val="0"/>
            <w:noProof w:val="0"/>
            <w:color w:val="0077CC"/>
            <w:position w:val="0"/>
            <w:sz w:val="20"/>
            <w:u w:val="single"/>
            <w:vertAlign w:val="baseline"/>
          </w:rPr>
          <w:t>Fabrizio Lee &amp; Associatesshows Vance would defeat the Governor 47% to 33%.</w:t>
        </w:r>
      </w:hyperlink>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479" w:history="1">
        <w:r>
          <w:rPr>
            <w:rFonts w:ascii="arial" w:eastAsia="arial" w:hAnsi="arial" w:cs="arial"/>
            <w:b w:val="0"/>
            <w:i/>
            <w:strike w:val="0"/>
            <w:noProof w:val="0"/>
            <w:color w:val="0077CC"/>
            <w:position w:val="0"/>
            <w:sz w:val="20"/>
            <w:u w:val="single"/>
            <w:vertAlign w:val="baseline"/>
          </w:rPr>
          <w:t xml:space="preserve">Poll: </w:t>
        </w:r>
      </w:hyperlink>
      <w:hyperlink r:id="rId1480" w:history="1">
        <w:r>
          <w:rPr>
            <w:rFonts w:ascii="arial" w:eastAsia="arial" w:hAnsi="arial" w:cs="arial"/>
            <w:b/>
            <w:i/>
            <w:strike w:val="0"/>
            <w:noProof w:val="0"/>
            <w:color w:val="0077CC"/>
            <w:position w:val="0"/>
            <w:sz w:val="20"/>
            <w:u w:val="single"/>
            <w:vertAlign w:val="baseline"/>
          </w:rPr>
          <w:t>Ron</w:t>
        </w:r>
      </w:hyperlink>
      <w:hyperlink r:id="rId1481" w:history="1">
        <w:r>
          <w:rPr>
            <w:rFonts w:ascii="arial" w:eastAsia="arial" w:hAnsi="arial" w:cs="arial"/>
            <w:b w:val="0"/>
            <w:i/>
            <w:strike w:val="0"/>
            <w:noProof w:val="0"/>
            <w:color w:val="0077CC"/>
            <w:position w:val="0"/>
            <w:sz w:val="20"/>
            <w:u w:val="single"/>
            <w:vertAlign w:val="baseline"/>
          </w:rPr>
          <w:t xml:space="preserve"> </w:t>
        </w:r>
      </w:hyperlink>
      <w:hyperlink r:id="rId1482" w:history="1">
        <w:r>
          <w:rPr>
            <w:rFonts w:ascii="arial" w:eastAsia="arial" w:hAnsi="arial" w:cs="arial"/>
            <w:b/>
            <w:i/>
            <w:strike w:val="0"/>
            <w:noProof w:val="0"/>
            <w:color w:val="0077CC"/>
            <w:position w:val="0"/>
            <w:sz w:val="20"/>
            <w:u w:val="single"/>
            <w:vertAlign w:val="baseline"/>
          </w:rPr>
          <w:t>DeSantis</w:t>
        </w:r>
      </w:hyperlink>
      <w:hyperlink r:id="rId1483" w:history="1">
        <w:r>
          <w:rPr>
            <w:rFonts w:ascii="arial" w:eastAsia="arial" w:hAnsi="arial" w:cs="arial"/>
            <w:b w:val="0"/>
            <w:i/>
            <w:strike w:val="0"/>
            <w:noProof w:val="0"/>
            <w:color w:val="0077CC"/>
            <w:position w:val="0"/>
            <w:sz w:val="20"/>
            <w:u w:val="single"/>
            <w:vertAlign w:val="baseline"/>
          </w:rPr>
          <w:t xml:space="preserve"> behind RFK Jr. with young Republicans in hypothetical 2028 poll appeared first on</w:t>
        </w:r>
      </w:hyperlink>
      <w:r>
        <w:rPr>
          <w:rFonts w:ascii="arial" w:eastAsia="arial" w:hAnsi="arial" w:cs="arial"/>
          <w:b w:val="0"/>
          <w:i w:val="0"/>
          <w:strike w:val="0"/>
          <w:noProof w:val="0"/>
          <w:color w:val="000000"/>
          <w:position w:val="0"/>
          <w:sz w:val="20"/>
          <w:u w:val="none"/>
          <w:vertAlign w:val="baseline"/>
        </w:rPr>
        <w:t> </w:t>
      </w:r>
      <w:hyperlink r:id="rId1484"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78"/>
        <w:keepNext w:val="0"/>
        <w:spacing w:before="240" w:after="0" w:line="260" w:lineRule="atLeast"/>
        <w:ind w:left="0" w:right="0" w:firstLine="0"/>
        <w:jc w:val="both"/>
      </w:pPr>
      <w:hyperlink r:id="rId1485" w:history="1">
        <w:r>
          <w:rPr>
            <w:rFonts w:ascii="arial" w:eastAsia="arial" w:hAnsi="arial" w:cs="arial"/>
            <w:b w:val="0"/>
            <w:i/>
            <w:strike w:val="0"/>
            <w:color w:val="0077CC"/>
            <w:sz w:val="20"/>
            <w:u w:val="single"/>
            <w:vertAlign w:val="baseline"/>
          </w:rPr>
          <w:t>Link to the original story.</w:t>
        </w:r>
      </w:hyperlink>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8"/>
        <w:spacing w:line="60" w:lineRule="exact"/>
      </w:pPr>
      <w:r>
        <w:pict>
          <v:line id="_x0000_s1309" style="position:absolute;z-index:251915264"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10" style="position:absolute;z-index:251916288"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POLITICS (90%); US REPUBLICAN PARTY (90%); VOTERS &amp; VOTING (90%); ELECTIONS &amp; POLITICS (89%); LOBBYING (89%); POLLS &amp; SURVEYS (89%); ELECTIONS (79%); HEADS OF GOVERNMENT ELECTIONS (79%); BLOGS &amp; MESSAGE BOARDS (78%); CABINET OFFICES (78%); CONSERVATISM (78%); GOVERNMENT BODIES &amp; OFFICES (78%); GOVERNORS (78%); US DEMOCRATIC PARTY (78%); US PRESIDENTIAL CANDIDATES 2012 (78%); US PRESIDENTIAL CANDIDATES 2024 (78%); US PRESIDENTIAL ELECTIONS (78%); SOCIAL SERVICES DEPARTMENTS (74%); VOTER REGISTRATION (70%); Federal (%); Headlines (%); 2028 presidential race (%); Robert Kennedy Jr.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Yale Youth Poll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ROBERT F KENNEDY JR (94%);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(89%); DONALD TRUMP (79%); DONALD TRUMP JR (79%); J D VANCE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78"/>
      </w:pPr>
    </w:p>
    <w:p>
      <w:pPr>
        <w:pStyle w:val="Normal78"/>
        <w:ind w:left="200"/>
        <w:sectPr>
          <w:type w:val="continuous"/>
          <w:pgMar w:top="840" w:right="1000" w:bottom="840" w:left="1000" w:header="400" w:footer="400"/>
          <w:pgNumType w:fmt="decimal"/>
          <w:cols w:space="720"/>
        </w:sectPr>
      </w:pPr>
      <w:r>
        <w:br/>
      </w:r>
      <w:r>
        <w:pict>
          <v:line id="_x0000_s1311"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486"/>
          <w:headerReference w:type="default" r:id="rId1487"/>
          <w:footerReference w:type="even" r:id="rId1488"/>
          <w:footerReference w:type="default" r:id="rId1489"/>
          <w:headerReference w:type="first" r:id="rId1490"/>
          <w:footerReference w:type="first" r:id="rId1491"/>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492" w:history="1">
        <w:r>
          <w:rPr>
            <w:rFonts w:ascii="arial" w:eastAsia="arial" w:hAnsi="arial" w:cs="arial"/>
            <w:b/>
            <w:i/>
            <w:strike w:val="0"/>
            <w:color w:val="0077CC"/>
            <w:sz w:val="28"/>
            <w:u w:val="single"/>
            <w:vertAlign w:val="baseline"/>
          </w:rPr>
          <w:t>Ron</w:t>
        </w:r>
      </w:hyperlink>
      <w:hyperlink r:id="rId1493" w:history="1">
        <w:r>
          <w:rPr>
            <w:rFonts w:ascii="arial" w:eastAsia="arial" w:hAnsi="arial" w:cs="arial"/>
            <w:b/>
            <w:i/>
            <w:strike w:val="0"/>
            <w:color w:val="0077CC"/>
            <w:sz w:val="28"/>
            <w:u w:val="single"/>
            <w:vertAlign w:val="baseline"/>
          </w:rPr>
          <w:t xml:space="preserve"> </w:t>
        </w:r>
      </w:hyperlink>
      <w:hyperlink r:id="rId1494" w:history="1">
        <w:r>
          <w:rPr>
            <w:rFonts w:ascii="arial" w:eastAsia="arial" w:hAnsi="arial" w:cs="arial"/>
            <w:b/>
            <w:i/>
            <w:strike w:val="0"/>
            <w:color w:val="0077CC"/>
            <w:sz w:val="28"/>
            <w:u w:val="single"/>
            <w:vertAlign w:val="baseline"/>
          </w:rPr>
          <w:t>DeSantis</w:t>
        </w:r>
      </w:hyperlink>
      <w:hyperlink r:id="rId1495" w:history="1">
        <w:r>
          <w:rPr>
            <w:rFonts w:ascii="arial" w:eastAsia="arial" w:hAnsi="arial" w:cs="arial"/>
            <w:b/>
            <w:i/>
            <w:strike w:val="0"/>
            <w:color w:val="0077CC"/>
            <w:sz w:val="28"/>
            <w:u w:val="single"/>
            <w:vertAlign w:val="baseline"/>
          </w:rPr>
          <w:t xml:space="preserve"> above water but under 50% approval in statewide poll</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2025 Tuesday 10:00 AM EST</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2" style="position:absolute;z-index:251918336" from="0,2pt" to="512pt,2pt" strokecolor="#009ddb" strokeweight="2pt">
            <v:stroke linestyle="single"/>
            <w10:wrap type="topAndBottom"/>
          </v:line>
        </w:pict>
      </w:r>
    </w:p>
    <w:p>
      <w:pPr>
        <w:pStyle w:val="Normal79"/>
      </w:pP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18th, 2025 ( </w:t>
      </w:r>
      <w:hyperlink r:id="rId1496"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49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1498" w:history="1">
        <w:r>
          <w:rPr>
            <w:rFonts w:ascii="arial" w:eastAsia="arial" w:hAnsi="arial" w:cs="arial"/>
            <w:b/>
            <w:i/>
            <w:strike w:val="0"/>
            <w:noProof w:val="0"/>
            <w:color w:val="0077CC"/>
            <w:position w:val="0"/>
            <w:sz w:val="20"/>
            <w:u w:val="single"/>
            <w:vertAlign w:val="baseline"/>
          </w:rPr>
          <w:t>Ron</w:t>
        </w:r>
      </w:hyperlink>
      <w:hyperlink r:id="rId1499" w:history="1">
        <w:r>
          <w:rPr>
            <w:rFonts w:ascii="arial" w:eastAsia="arial" w:hAnsi="arial" w:cs="arial"/>
            <w:b w:val="0"/>
            <w:i/>
            <w:strike w:val="0"/>
            <w:noProof w:val="0"/>
            <w:color w:val="0077CC"/>
            <w:position w:val="0"/>
            <w:sz w:val="20"/>
            <w:u w:val="single"/>
            <w:vertAlign w:val="baseline"/>
          </w:rPr>
          <w:t xml:space="preserve"> </w:t>
        </w:r>
      </w:hyperlink>
      <w:hyperlink r:id="rId1500" w:history="1">
        <w:r>
          <w:rPr>
            <w:rFonts w:ascii="arial" w:eastAsia="arial" w:hAnsi="arial" w:cs="arial"/>
            <w:b/>
            <w:i/>
            <w:strike w:val="0"/>
            <w:noProof w:val="0"/>
            <w:color w:val="0077CC"/>
            <w:position w:val="0"/>
            <w:sz w:val="20"/>
            <w:u w:val="single"/>
            <w:vertAlign w:val="baseline"/>
          </w:rPr>
          <w:t>DeSantis</w:t>
        </w:r>
      </w:hyperlink>
      <w:hyperlink r:id="rId1501" w:history="1">
        <w:r>
          <w:rPr>
            <w:rFonts w:ascii="arial" w:eastAsia="arial" w:hAnsi="arial" w:cs="arial"/>
            <w:b w:val="0"/>
            <w:i/>
            <w:strike w:val="0"/>
            <w:noProof w:val="0"/>
            <w:color w:val="0077CC"/>
            <w:position w:val="0"/>
            <w:sz w:val="20"/>
            <w:u w:val="single"/>
            <w:vertAlign w:val="baseline"/>
          </w:rPr>
          <w:t>' strong numbers with Republicans give him an overall positive favorability rating in a new poll from the</w:t>
        </w:r>
      </w:hyperlink>
      <w:r>
        <w:rPr>
          <w:rFonts w:ascii="arial" w:eastAsia="arial" w:hAnsi="arial" w:cs="arial"/>
          <w:b w:val="0"/>
          <w:i w:val="0"/>
          <w:strike w:val="0"/>
          <w:noProof w:val="0"/>
          <w:color w:val="000000"/>
          <w:position w:val="0"/>
          <w:sz w:val="20"/>
          <w:u w:val="none"/>
          <w:vertAlign w:val="baseline"/>
        </w:rPr>
        <w:t> </w:t>
      </w:r>
      <w:hyperlink r:id="rId1502" w:history="1">
        <w:r>
          <w:rPr>
            <w:rFonts w:ascii="arial" w:eastAsia="arial" w:hAnsi="arial" w:cs="arial"/>
            <w:b w:val="0"/>
            <w:i/>
            <w:strike w:val="0"/>
            <w:noProof w:val="0"/>
            <w:color w:val="0077CC"/>
            <w:position w:val="0"/>
            <w:sz w:val="20"/>
            <w:u w:val="single"/>
            <w:vertAlign w:val="baseline"/>
          </w:rPr>
          <w:t>University of North Florida.</w:t>
        </w:r>
      </w:hyperlink>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his appeal to voters inside his own party, he's still not above 50% overall in the survey of 871 registered voters conducted earlier this month.</w:t>
      </w: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48% approval against 43% disapproval, and key to that performance is GOP support.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9% of Republicans disapprove of the Governor, while 86% approve of him.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he's a tougher sell to independent and no-party voters. Of that group, 46% disapprove of the second-term Republican, while just 39% approve.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Predictably, Democrats are also down on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Just 7% approve of him, while 82% disapprove.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Luckily for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his overall approval rating, there are more than a million more Republicans than Democrats in the state, and the poll's R+11 composition reflects that.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other splits, including gender and education,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performance is typical of Republicans.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demographics, he's most popular with men (56% approval), White voters (53%), and non-college voters (50%). And in terms of age groups,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does best with voters between 35 and 44 years of age, with 58% approval.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only 45% of college educated votes, 42% of women and 19% of Black voters approve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in the field between Feb. 5 and Feb 14.</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503" w:history="1">
        <w:r>
          <w:rPr>
            <w:rFonts w:ascii="arial" w:eastAsia="arial" w:hAnsi="arial" w:cs="arial"/>
            <w:b/>
            <w:i/>
            <w:strike w:val="0"/>
            <w:noProof w:val="0"/>
            <w:color w:val="0077CC"/>
            <w:position w:val="0"/>
            <w:sz w:val="20"/>
            <w:u w:val="single"/>
            <w:vertAlign w:val="baseline"/>
          </w:rPr>
          <w:t>Ron</w:t>
        </w:r>
      </w:hyperlink>
      <w:hyperlink r:id="rId1504" w:history="1">
        <w:r>
          <w:rPr>
            <w:rFonts w:ascii="arial" w:eastAsia="arial" w:hAnsi="arial" w:cs="arial"/>
            <w:b w:val="0"/>
            <w:i/>
            <w:strike w:val="0"/>
            <w:noProof w:val="0"/>
            <w:color w:val="0077CC"/>
            <w:position w:val="0"/>
            <w:sz w:val="20"/>
            <w:u w:val="single"/>
            <w:vertAlign w:val="baseline"/>
          </w:rPr>
          <w:t xml:space="preserve"> </w:t>
        </w:r>
      </w:hyperlink>
      <w:hyperlink r:id="rId1505" w:history="1">
        <w:r>
          <w:rPr>
            <w:rFonts w:ascii="arial" w:eastAsia="arial" w:hAnsi="arial" w:cs="arial"/>
            <w:b/>
            <w:i/>
            <w:strike w:val="0"/>
            <w:noProof w:val="0"/>
            <w:color w:val="0077CC"/>
            <w:position w:val="0"/>
            <w:sz w:val="20"/>
            <w:u w:val="single"/>
            <w:vertAlign w:val="baseline"/>
          </w:rPr>
          <w:t>DeSantis</w:t>
        </w:r>
      </w:hyperlink>
      <w:hyperlink r:id="rId1506" w:history="1">
        <w:r>
          <w:rPr>
            <w:rFonts w:ascii="arial" w:eastAsia="arial" w:hAnsi="arial" w:cs="arial"/>
            <w:b w:val="0"/>
            <w:i/>
            <w:strike w:val="0"/>
            <w:noProof w:val="0"/>
            <w:color w:val="0077CC"/>
            <w:position w:val="0"/>
            <w:sz w:val="20"/>
            <w:u w:val="single"/>
            <w:vertAlign w:val="baseline"/>
          </w:rPr>
          <w:t xml:space="preserve"> above water but under 50% approval in statewide poll appeared first on</w:t>
        </w:r>
      </w:hyperlink>
      <w:r>
        <w:rPr>
          <w:rFonts w:ascii="arial" w:eastAsia="arial" w:hAnsi="arial" w:cs="arial"/>
          <w:b w:val="0"/>
          <w:i w:val="0"/>
          <w:strike w:val="0"/>
          <w:noProof w:val="0"/>
          <w:color w:val="000000"/>
          <w:position w:val="0"/>
          <w:sz w:val="20"/>
          <w:u w:val="none"/>
          <w:vertAlign w:val="baseline"/>
        </w:rPr>
        <w:t> </w:t>
      </w:r>
      <w:hyperlink r:id="rId1507"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79"/>
        <w:keepNext w:val="0"/>
        <w:spacing w:before="240" w:after="0" w:line="260" w:lineRule="atLeast"/>
        <w:ind w:left="0" w:right="0" w:firstLine="0"/>
        <w:jc w:val="both"/>
      </w:pPr>
      <w:hyperlink r:id="rId1508" w:history="1">
        <w:r>
          <w:rPr>
            <w:rFonts w:ascii="arial" w:eastAsia="arial" w:hAnsi="arial" w:cs="arial"/>
            <w:b w:val="0"/>
            <w:i/>
            <w:strike w:val="0"/>
            <w:color w:val="0077CC"/>
            <w:sz w:val="20"/>
            <w:u w:val="single"/>
            <w:vertAlign w:val="baseline"/>
          </w:rPr>
          <w:t>Link to the original story.</w:t>
        </w:r>
      </w:hyperlink>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9"/>
        <w:spacing w:line="60" w:lineRule="exact"/>
      </w:pPr>
      <w:r>
        <w:pict>
          <v:line id="_x0000_s1313" style="position:absolute;z-index:251919360"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14" style="position:absolute;z-index:251920384"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POLITICS (90%); POLLS &amp; SURVEYS (90%); US DEMOCRATIC PARTY (90%); US REPUBLICAN PARTY (90%); VOTERS &amp; VOTING (90%); LOBBYING (89%); BLOGS &amp; MESSAGE BOARDS (78%); ELECTIONS (78%); GOVERNORS (78%); DEMOGRAPHIC GROUPS (77%); APPROVALS (72%); VOTER REGISTRATION (72%); Headlines (%); Influence (%); poll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UNF PORL (%); University of North Florida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2025</w:t>
      </w:r>
    </w:p>
    <w:p>
      <w:pPr>
        <w:pStyle w:val="Normal79"/>
      </w:pPr>
    </w:p>
    <w:p>
      <w:pPr>
        <w:pStyle w:val="Normal79"/>
        <w:ind w:left="200"/>
        <w:sectPr>
          <w:type w:val="continuous"/>
          <w:pgMar w:top="840" w:right="1000" w:bottom="840" w:left="1000" w:header="400" w:footer="400"/>
          <w:pgNumType w:fmt="decimal"/>
          <w:cols w:space="720"/>
        </w:sectPr>
      </w:pPr>
      <w:r>
        <w:br/>
      </w:r>
      <w:r>
        <w:pict>
          <v:line id="_x0000_s1315"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509"/>
          <w:headerReference w:type="default" r:id="rId1510"/>
          <w:footerReference w:type="even" r:id="rId1511"/>
          <w:footerReference w:type="default" r:id="rId1512"/>
          <w:headerReference w:type="first" r:id="rId1513"/>
          <w:footerReference w:type="first" r:id="rId1514"/>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515" w:history="1">
        <w:r>
          <w:rPr>
            <w:rFonts w:ascii="arial" w:eastAsia="arial" w:hAnsi="arial" w:cs="arial"/>
            <w:b/>
            <w:i/>
            <w:strike w:val="0"/>
            <w:color w:val="0077CC"/>
            <w:sz w:val="28"/>
            <w:u w:val="single"/>
            <w:vertAlign w:val="baseline"/>
          </w:rPr>
          <w:t xml:space="preserve">Jason Weida tapped as </w:t>
        </w:r>
      </w:hyperlink>
      <w:hyperlink r:id="rId1516" w:history="1">
        <w:r>
          <w:rPr>
            <w:rFonts w:ascii="arial" w:eastAsia="arial" w:hAnsi="arial" w:cs="arial"/>
            <w:b/>
            <w:i/>
            <w:strike w:val="0"/>
            <w:color w:val="0077CC"/>
            <w:sz w:val="28"/>
            <w:u w:val="single"/>
            <w:vertAlign w:val="baseline"/>
          </w:rPr>
          <w:t>Ron</w:t>
        </w:r>
      </w:hyperlink>
      <w:hyperlink r:id="rId1517" w:history="1">
        <w:r>
          <w:rPr>
            <w:rFonts w:ascii="arial" w:eastAsia="arial" w:hAnsi="arial" w:cs="arial"/>
            <w:b/>
            <w:i/>
            <w:strike w:val="0"/>
            <w:color w:val="0077CC"/>
            <w:sz w:val="28"/>
            <w:u w:val="single"/>
            <w:vertAlign w:val="baseline"/>
          </w:rPr>
          <w:t xml:space="preserve"> </w:t>
        </w:r>
      </w:hyperlink>
      <w:hyperlink r:id="rId1518" w:history="1">
        <w:r>
          <w:rPr>
            <w:rFonts w:ascii="arial" w:eastAsia="arial" w:hAnsi="arial" w:cs="arial"/>
            <w:b/>
            <w:i/>
            <w:strike w:val="0"/>
            <w:color w:val="0077CC"/>
            <w:sz w:val="28"/>
            <w:u w:val="single"/>
            <w:vertAlign w:val="baseline"/>
          </w:rPr>
          <w:t>DeSantis</w:t>
        </w:r>
      </w:hyperlink>
      <w:hyperlink r:id="rId1519" w:history="1">
        <w:r>
          <w:rPr>
            <w:rFonts w:ascii="arial" w:eastAsia="arial" w:hAnsi="arial" w:cs="arial"/>
            <w:b/>
            <w:i/>
            <w:strike w:val="0"/>
            <w:color w:val="0077CC"/>
            <w:sz w:val="28"/>
            <w:u w:val="single"/>
            <w:vertAlign w:val="baseline"/>
          </w:rPr>
          <w:t xml:space="preserve"> Chief of Staff</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 Tuesday 9:12 PM EST</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 Ammann</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6" style="position:absolute;z-index:251922432"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4th, 2025 ( </w:t>
      </w:r>
      <w:hyperlink r:id="rId1520"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52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significant shake-up in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inner circle, Jason Weida, the current head of Florida's Agency for Health Care Administration (AHCA), will be named as the Governor's new Chief of Staff,  </w:t>
      </w:r>
      <w:hyperlink r:id="rId1522" w:history="1">
        <w:r>
          <w:rPr>
            <w:rFonts w:ascii="arial" w:eastAsia="arial" w:hAnsi="arial" w:cs="arial"/>
            <w:b w:val="0"/>
            <w:i/>
            <w:strike w:val="0"/>
            <w:noProof w:val="0"/>
            <w:color w:val="0077CC"/>
            <w:position w:val="0"/>
            <w:sz w:val="20"/>
            <w:u w:val="single"/>
            <w:vertAlign w:val="baseline"/>
          </w:rPr>
          <w:t>sources revealed to POLITICO's Gary Fineout.</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asJames Uthmeier, a longtime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confidant, prepares to become Florida's Attorney General.</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Politics suggested Weida was the top pick Saturday in  </w:t>
      </w:r>
      <w:hyperlink r:id="rId1523" w:history="1">
        <w:r>
          <w:rPr>
            <w:rFonts w:ascii="arial" w:eastAsia="arial" w:hAnsi="arial" w:cs="arial"/>
            <w:b w:val="0"/>
            <w:i/>
            <w:strike w:val="0"/>
            <w:noProof w:val="0"/>
            <w:color w:val="0077CC"/>
            <w:position w:val="0"/>
            <w:sz w:val="20"/>
            <w:u w:val="single"/>
            <w:vertAlign w:val="baseline"/>
          </w:rPr>
          <w:t>Takeaways from Tallahassee.</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Weida, an attorney who worked as an assistant federal prosecutor, has been at the helm of AHCA since 2022. His agency oversees Florida's massive $35 billion Medicaid program, giving him a deep understanding of the state's health care landscape. During President Donald Trump's first term, he was also floated for a high-ranking federal appointment.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Governor's office began informing top aides about the impending change. His anticipated appointment as Attorney General drives Uthmeier's departure. This position opened after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appointed Ashley Moodyto the U.S. Senate followingMarco Rubio's move to Secretary of State.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Uthmeier has been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Chief of Staff since October 2021. He briefly stepped aside to manage his struggling presidential campaign in 2023. After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withdrew from the race following a poor showing in Iowa, Uthmeier returned to his role.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exact timeline for Weida and Uthmeier's transitions remains unconfirmed, but sources indicate the moves will occur soon. This marks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fourth Chief of Staff appointment.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developing story.</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524" w:history="1">
        <w:r>
          <w:rPr>
            <w:rFonts w:ascii="arial" w:eastAsia="arial" w:hAnsi="arial" w:cs="arial"/>
            <w:b w:val="0"/>
            <w:i/>
            <w:strike w:val="0"/>
            <w:noProof w:val="0"/>
            <w:color w:val="0077CC"/>
            <w:position w:val="0"/>
            <w:sz w:val="20"/>
            <w:u w:val="single"/>
            <w:vertAlign w:val="baseline"/>
          </w:rPr>
          <w:t xml:space="preserve">Jason Weida tapped as </w:t>
        </w:r>
      </w:hyperlink>
      <w:hyperlink r:id="rId1525" w:history="1">
        <w:r>
          <w:rPr>
            <w:rFonts w:ascii="arial" w:eastAsia="arial" w:hAnsi="arial" w:cs="arial"/>
            <w:b/>
            <w:i/>
            <w:strike w:val="0"/>
            <w:noProof w:val="0"/>
            <w:color w:val="0077CC"/>
            <w:position w:val="0"/>
            <w:sz w:val="20"/>
            <w:u w:val="single"/>
            <w:vertAlign w:val="baseline"/>
          </w:rPr>
          <w:t>Ron</w:t>
        </w:r>
      </w:hyperlink>
      <w:hyperlink r:id="rId1526" w:history="1">
        <w:r>
          <w:rPr>
            <w:rFonts w:ascii="arial" w:eastAsia="arial" w:hAnsi="arial" w:cs="arial"/>
            <w:b w:val="0"/>
            <w:i/>
            <w:strike w:val="0"/>
            <w:noProof w:val="0"/>
            <w:color w:val="0077CC"/>
            <w:position w:val="0"/>
            <w:sz w:val="20"/>
            <w:u w:val="single"/>
            <w:vertAlign w:val="baseline"/>
          </w:rPr>
          <w:t xml:space="preserve"> </w:t>
        </w:r>
      </w:hyperlink>
      <w:hyperlink r:id="rId1527" w:history="1">
        <w:r>
          <w:rPr>
            <w:rFonts w:ascii="arial" w:eastAsia="arial" w:hAnsi="arial" w:cs="arial"/>
            <w:b/>
            <w:i/>
            <w:strike w:val="0"/>
            <w:noProof w:val="0"/>
            <w:color w:val="0077CC"/>
            <w:position w:val="0"/>
            <w:sz w:val="20"/>
            <w:u w:val="single"/>
            <w:vertAlign w:val="baseline"/>
          </w:rPr>
          <w:t>DeSantis</w:t>
        </w:r>
      </w:hyperlink>
      <w:hyperlink r:id="rId1528" w:history="1">
        <w:r>
          <w:rPr>
            <w:rFonts w:ascii="arial" w:eastAsia="arial" w:hAnsi="arial" w:cs="arial"/>
            <w:b w:val="0"/>
            <w:i/>
            <w:strike w:val="0"/>
            <w:noProof w:val="0"/>
            <w:color w:val="0077CC"/>
            <w:position w:val="0"/>
            <w:sz w:val="20"/>
            <w:u w:val="single"/>
            <w:vertAlign w:val="baseline"/>
          </w:rPr>
          <w:t xml:space="preserve"> Chief of Staff appeared first on</w:t>
        </w:r>
      </w:hyperlink>
      <w:r>
        <w:rPr>
          <w:rFonts w:ascii="arial" w:eastAsia="arial" w:hAnsi="arial" w:cs="arial"/>
          <w:b w:val="0"/>
          <w:i w:val="0"/>
          <w:strike w:val="0"/>
          <w:noProof w:val="0"/>
          <w:color w:val="000000"/>
          <w:position w:val="0"/>
          <w:sz w:val="20"/>
          <w:u w:val="none"/>
          <w:vertAlign w:val="baseline"/>
        </w:rPr>
        <w:t> </w:t>
      </w:r>
      <w:hyperlink r:id="rId1529"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80"/>
        <w:keepNext w:val="0"/>
        <w:spacing w:before="240" w:after="0" w:line="260" w:lineRule="atLeast"/>
        <w:ind w:left="0" w:right="0" w:firstLine="0"/>
        <w:jc w:val="both"/>
      </w:pPr>
      <w:hyperlink r:id="rId1530" w:history="1">
        <w:r>
          <w:rPr>
            <w:rFonts w:ascii="arial" w:eastAsia="arial" w:hAnsi="arial" w:cs="arial"/>
            <w:b w:val="0"/>
            <w:i/>
            <w:strike w:val="0"/>
            <w:color w:val="0077CC"/>
            <w:sz w:val="20"/>
            <w:u w:val="single"/>
            <w:vertAlign w:val="baseline"/>
          </w:rPr>
          <w:t>Link to the original story.</w:t>
        </w:r>
      </w:hyperlink>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0"/>
        <w:spacing w:line="60" w:lineRule="exact"/>
      </w:pPr>
      <w:r>
        <w:pict>
          <v:line id="_x0000_s1317" style="position:absolute;z-index:251923456"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18" style="position:absolute;z-index:251924480"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(92%); APPOINTMENTS (90%); ELECTIONS &amp; POLITICS (90%); GOVERNORS (90%); HEALTH CARE LAW (90%); HEALTH DEPARTMENTS (90%); POLITICS (90%); LOBBYING (89%); ATTORNEYS GENERAL (78%); BLOGS &amp; MESSAGE BOARDS (78%); CAMPAIGNS &amp; ELECTIONS (78%); ELECTIONS (78%); HEALTH CARE RATIONING (78%); LAWYERS (78%); MEDICAID (78%); US STATE GOVERNMENT (78%); LEGISLATIVE BODIES (77%); HEADS OF GOVERNMENT ELECTIONS (75%); GOVERNMENT ADVISORS &amp; MINISTERS (73%); NATIONAL SECURITY &amp; FOREIGN RELATIONS (73%); PUBLIC PROSECUTORS (73%); US PRESIDENTIAL CANDIDATES 2012 (73%); US CONGRESS (52%); Headlines (%); Influence (%); Agency for Health Care Administration (%); attorney general (%); James Uthmeier (%); Jason Weida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LAW (90%); HEALTH DEPARTMENTS (90%); ATTORNEYS GENERAL (78%); BLOGS &amp; MESSAGE BOARDS (78%); HEALTH CARE RATIONING (78%); LAWYERS (78%); MEDICAID (78%); PUBLIC PROSECUTORS (73%)</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(77%)</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(97%); UNITED STATES (79%)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2025</w:t>
      </w:r>
    </w:p>
    <w:p>
      <w:pPr>
        <w:pStyle w:val="Normal80"/>
      </w:pPr>
    </w:p>
    <w:p>
      <w:pPr>
        <w:pStyle w:val="Normal80"/>
        <w:ind w:left="200"/>
        <w:sectPr>
          <w:type w:val="continuous"/>
          <w:pgMar w:top="840" w:right="1000" w:bottom="840" w:left="1000" w:header="400" w:footer="400"/>
          <w:pgNumType w:fmt="decimal"/>
          <w:cols w:space="720"/>
        </w:sectPr>
      </w:pPr>
      <w:r>
        <w:br/>
      </w:r>
      <w:r>
        <w:pict>
          <v:line id="_x0000_s1319"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531"/>
          <w:headerReference w:type="default" r:id="rId1532"/>
          <w:footerReference w:type="even" r:id="rId1533"/>
          <w:footerReference w:type="default" r:id="rId1534"/>
          <w:headerReference w:type="first" r:id="rId1535"/>
          <w:footerReference w:type="first" r:id="rId1536"/>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537" w:history="1">
        <w:r>
          <w:rPr>
            <w:rFonts w:ascii="arial" w:eastAsia="arial" w:hAnsi="arial" w:cs="arial"/>
            <w:b/>
            <w:i/>
            <w:strike w:val="0"/>
            <w:color w:val="0077CC"/>
            <w:sz w:val="28"/>
            <w:u w:val="single"/>
            <w:vertAlign w:val="baseline"/>
          </w:rPr>
          <w:t xml:space="preserve">'Like a beggar': Revived Donald Trump quotes offer reminders of feud with </w:t>
        </w:r>
      </w:hyperlink>
      <w:hyperlink r:id="rId1538" w:history="1">
        <w:r>
          <w:rPr>
            <w:rFonts w:ascii="arial" w:eastAsia="arial" w:hAnsi="arial" w:cs="arial"/>
            <w:b/>
            <w:i/>
            <w:strike w:val="0"/>
            <w:color w:val="0077CC"/>
            <w:sz w:val="28"/>
            <w:u w:val="single"/>
            <w:vertAlign w:val="baseline"/>
          </w:rPr>
          <w:t>Ron</w:t>
        </w:r>
      </w:hyperlink>
      <w:hyperlink r:id="rId1539" w:history="1">
        <w:r>
          <w:rPr>
            <w:rFonts w:ascii="arial" w:eastAsia="arial" w:hAnsi="arial" w:cs="arial"/>
            <w:b/>
            <w:i/>
            <w:strike w:val="0"/>
            <w:color w:val="0077CC"/>
            <w:sz w:val="28"/>
            <w:u w:val="single"/>
            <w:vertAlign w:val="baseline"/>
          </w:rPr>
          <w:t xml:space="preserve"> </w:t>
        </w:r>
      </w:hyperlink>
      <w:hyperlink r:id="rId1540" w:history="1">
        <w:r>
          <w:rPr>
            <w:rFonts w:ascii="arial" w:eastAsia="arial" w:hAnsi="arial" w:cs="arial"/>
            <w:b/>
            <w:i/>
            <w:strike w:val="0"/>
            <w:color w:val="0077CC"/>
            <w:sz w:val="28"/>
            <w:u w:val="single"/>
            <w:vertAlign w:val="baseline"/>
          </w:rPr>
          <w:t>DeSantis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 8:45 AM EST</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20" style="position:absolute;z-index:251926528" from="0,2pt" to="512pt,2pt" strokecolor="#009ddb" strokeweight="2pt">
            <v:stroke linestyle="single"/>
            <w10:wrap type="topAndBottom"/>
          </v:line>
        </w:pict>
      </w:r>
    </w:p>
    <w:p>
      <w:pPr>
        <w:pStyle w:val="Normal81"/>
      </w:pP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17th, 2025 ( </w:t>
      </w:r>
      <w:hyperlink r:id="rId1541"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54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dynamic betweenPresident </w:t>
      </w:r>
      <w:hyperlink r:id="rId1543" w:history="1">
        <w:r>
          <w:rPr>
            <w:rFonts w:ascii="arial" w:eastAsia="arial" w:hAnsi="arial" w:cs="arial"/>
            <w:b w:val="0"/>
            <w:i/>
            <w:strike w:val="0"/>
            <w:noProof w:val="0"/>
            <w:color w:val="0077CC"/>
            <w:position w:val="0"/>
            <w:sz w:val="20"/>
            <w:u w:val="single"/>
            <w:vertAlign w:val="baseline"/>
          </w:rPr>
          <w:t>Donald Trump and one-time Primary opponent</w:t>
        </w:r>
      </w:hyperlink>
      <w:r>
        <w:rPr>
          <w:rFonts w:ascii="arial" w:eastAsia="arial" w:hAnsi="arial" w:cs="arial"/>
          <w:b w:val="0"/>
          <w:i w:val="0"/>
          <w:strike w:val="0"/>
          <w:noProof w:val="0"/>
          <w:color w:val="000000"/>
          <w:position w:val="0"/>
          <w:sz w:val="20"/>
          <w:u w:val="none"/>
          <w:vertAlign w:val="baseline"/>
        </w:rPr>
        <w:t> </w:t>
      </w:r>
      <w:hyperlink r:id="rId1544" w:history="1">
        <w:r>
          <w:rPr>
            <w:rFonts w:ascii="arial" w:eastAsia="arial" w:hAnsi="arial" w:cs="arial"/>
            <w:b/>
            <w:i/>
            <w:strike w:val="0"/>
            <w:noProof w:val="0"/>
            <w:color w:val="0077CC"/>
            <w:position w:val="0"/>
            <w:sz w:val="20"/>
            <w:u w:val="single"/>
            <w:vertAlign w:val="baseline"/>
          </w:rPr>
          <w:t>Ron</w:t>
        </w:r>
      </w:hyperlink>
      <w:hyperlink r:id="rId1545" w:history="1">
        <w:r>
          <w:rPr>
            <w:rFonts w:ascii="arial" w:eastAsia="arial" w:hAnsi="arial" w:cs="arial"/>
            <w:b w:val="0"/>
            <w:i/>
            <w:strike w:val="0"/>
            <w:noProof w:val="0"/>
            <w:color w:val="0077CC"/>
            <w:position w:val="0"/>
            <w:sz w:val="20"/>
            <w:u w:val="single"/>
            <w:vertAlign w:val="baseline"/>
          </w:rPr>
          <w:t xml:space="preserve"> </w:t>
        </w:r>
      </w:hyperlink>
      <w:hyperlink r:id="rId1546" w:history="1">
        <w:r>
          <w:rPr>
            <w:rFonts w:ascii="arial" w:eastAsia="arial" w:hAnsi="arial" w:cs="arial"/>
            <w:b/>
            <w:i/>
            <w:strike w:val="0"/>
            <w:noProof w:val="0"/>
            <w:color w:val="0077CC"/>
            <w:position w:val="0"/>
            <w:sz w:val="20"/>
            <w:u w:val="single"/>
            <w:vertAlign w:val="baseline"/>
          </w:rPr>
          <w:t>DeSantis</w:t>
        </w:r>
      </w:hyperlink>
      <w:hyperlink r:id="rId1547" w:history="1">
        <w:r>
          <w:rPr>
            <w:rFonts w:ascii="arial" w:eastAsia="arial" w:hAnsi="arial" w:cs="arial"/>
            <w:b w:val="0"/>
            <w:i/>
            <w:strike w:val="0"/>
            <w:noProof w:val="0"/>
            <w:color w:val="0077CC"/>
            <w:position w:val="0"/>
            <w:sz w:val="20"/>
            <w:u w:val="single"/>
            <w:vertAlign w:val="baseline"/>
          </w:rPr>
          <w:t xml:space="preserve"> seems functional now.</w:t>
        </w:r>
      </w:hyperlink>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wasn't the case in 2023, when the Florida Governor tested Trump's appeal in the race for the Republican Presidential nomination.</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days have found Trump golfing and breaking bread with the Governor and </w:t>
      </w:r>
      <w:hyperlink r:id="rId1548" w:history="1">
        <w:r>
          <w:rPr>
            <w:rFonts w:ascii="arial" w:eastAsia="arial" w:hAnsi="arial" w:cs="arial"/>
            <w:b w:val="0"/>
            <w:i/>
            <w:strike w:val="0"/>
            <w:noProof w:val="0"/>
            <w:color w:val="0077CC"/>
            <w:position w:val="0"/>
            <w:sz w:val="20"/>
            <w:u w:val="single"/>
            <w:vertAlign w:val="baseline"/>
          </w:rPr>
          <w:t xml:space="preserve">Casey </w:t>
        </w:r>
      </w:hyperlink>
      <w:hyperlink r:id="rId1549" w:history="1">
        <w:r>
          <w:rPr>
            <w:rFonts w:ascii="arial" w:eastAsia="arial" w:hAnsi="arial" w:cs="arial"/>
            <w:b/>
            <w:i/>
            <w:strike w:val="0"/>
            <w:noProof w:val="0"/>
            <w:color w:val="0077CC"/>
            <w:position w:val="0"/>
            <w:sz w:val="20"/>
            <w:u w:val="single"/>
            <w:vertAlign w:val="baseline"/>
          </w:rPr>
          <w:t>DeSantis</w:t>
        </w:r>
      </w:hyperlink>
      <w:hyperlink r:id="rId1550" w:history="1">
        <w:r>
          <w:rPr>
            <w:rFonts w:ascii="arial" w:eastAsia="arial" w:hAnsi="arial" w:cs="arial"/>
            <w:b w:val="0"/>
            <w:i/>
            <w:strike w:val="0"/>
            <w:noProof w:val="0"/>
            <w:color w:val="0077CC"/>
            <w:position w:val="0"/>
            <w:sz w:val="20"/>
            <w:u w:val="single"/>
            <w:vertAlign w:val="baseline"/>
          </w:rPr>
          <w:t>, as the First Couple attempts to get the President to soften his early endorsement of Rep.Byron Donalds for Governor.</w:t>
        </w:r>
      </w:hyperlink>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a new book from AXIOS' </w:t>
      </w:r>
      <w:hyperlink r:id="rId1551" w:history="1">
        <w:r>
          <w:rPr>
            <w:rFonts w:ascii="arial" w:eastAsia="arial" w:hAnsi="arial" w:cs="arial"/>
            <w:b w:val="0"/>
            <w:i/>
            <w:strike w:val="0"/>
            <w:noProof w:val="0"/>
            <w:color w:val="0077CC"/>
            <w:position w:val="0"/>
            <w:sz w:val="20"/>
            <w:u w:val="single"/>
            <w:vertAlign w:val="baseline"/>
          </w:rPr>
          <w:t>Alex Isenstadt reveals, reminders of a different time are never too far away.</w:t>
        </w:r>
      </w:hyperlink>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'Revenge: The Inside Story of Trump's Return to Power' contains two quotes worth excerpting ahead of Tuesday's release.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involves a conversation between Trump and Vice PresidentJD Vance, who endorsed Trump's re-election in 2023.</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squash this guy like a bug,' he told the Ohio Senator.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is also from 2023, and is yet another variation in Trump's story of how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sought his endorsement during his first run for Governor.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like a beggar. I could have said: 'Drop to your f-ing knees,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Trump told people on his personal plane.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material feels familiar, that's because it largely is.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very clearly trying to fatally wound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his former political protege, for having the temerity to test him and challenge his bid to win the Republican nomination for the third straight time. And the story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begging for his endorsement was a mainstay at rallies.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Isenstadt only chronicles two of the greatest hits here, of course.</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called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 'globalist,' a ' </w:t>
      </w:r>
      <w:hyperlink r:id="rId1552" w:history="1">
        <w:r>
          <w:rPr>
            <w:rFonts w:ascii="arial" w:eastAsia="arial" w:hAnsi="arial" w:cs="arial"/>
            <w:b w:val="0"/>
            <w:i/>
            <w:strike w:val="0"/>
            <w:noProof w:val="0"/>
            <w:color w:val="0077CC"/>
            <w:position w:val="0"/>
            <w:sz w:val="20"/>
            <w:u w:val="single"/>
            <w:vertAlign w:val="baseline"/>
          </w:rPr>
          <w:t>groomer,' and a 'RINO,' while mocking him for wearing '</w:t>
        </w:r>
      </w:hyperlink>
      <w:r>
        <w:rPr>
          <w:rFonts w:ascii="arial" w:eastAsia="arial" w:hAnsi="arial" w:cs="arial"/>
          <w:b w:val="0"/>
          <w:i w:val="0"/>
          <w:strike w:val="0"/>
          <w:noProof w:val="0"/>
          <w:color w:val="000000"/>
          <w:position w:val="0"/>
          <w:sz w:val="20"/>
          <w:u w:val="none"/>
          <w:vertAlign w:val="baseline"/>
        </w:rPr>
        <w:t> </w:t>
      </w:r>
      <w:hyperlink r:id="rId1553" w:history="1">
        <w:r>
          <w:rPr>
            <w:rFonts w:ascii="arial" w:eastAsia="arial" w:hAnsi="arial" w:cs="arial"/>
            <w:b w:val="0"/>
            <w:i/>
            <w:strike w:val="0"/>
            <w:noProof w:val="0"/>
            <w:color w:val="0077CC"/>
            <w:position w:val="0"/>
            <w:sz w:val="20"/>
            <w:u w:val="single"/>
            <w:vertAlign w:val="baseline"/>
          </w:rPr>
          <w:t>hidden heels.'</w:t>
        </w:r>
      </w:hyperlink>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forget the oft-repeated ' </w:t>
      </w:r>
      <w:hyperlink r:id="rId1554" w:history="1">
        <w:r>
          <w:rPr>
            <w:rFonts w:ascii="arial" w:eastAsia="arial" w:hAnsi="arial" w:cs="arial"/>
            <w:b/>
            <w:i/>
            <w:strike w:val="0"/>
            <w:noProof w:val="0"/>
            <w:color w:val="0077CC"/>
            <w:position w:val="0"/>
            <w:sz w:val="20"/>
            <w:u w:val="single"/>
            <w:vertAlign w:val="baseline"/>
          </w:rPr>
          <w:t>Ron</w:t>
        </w:r>
      </w:hyperlink>
      <w:hyperlink r:id="rId1555" w:history="1">
        <w:r>
          <w:rPr>
            <w:rFonts w:ascii="arial" w:eastAsia="arial" w:hAnsi="arial" w:cs="arial"/>
            <w:b w:val="0"/>
            <w:i/>
            <w:strike w:val="0"/>
            <w:noProof w:val="0"/>
            <w:color w:val="0077CC"/>
            <w:position w:val="0"/>
            <w:sz w:val="20"/>
            <w:u w:val="single"/>
            <w:vertAlign w:val="baseline"/>
          </w:rPr>
          <w:t xml:space="preserve"> DeSanctimonious' as well.</w:t>
        </w:r>
      </w:hyperlink>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the only insult that was out of bounds for being 'inappropriate' was ' </w:t>
      </w:r>
      <w:hyperlink r:id="rId1556" w:history="1">
        <w:r>
          <w:rPr>
            <w:rFonts w:ascii="arial" w:eastAsia="arial" w:hAnsi="arial" w:cs="arial"/>
            <w:b w:val="0"/>
            <w:i/>
            <w:strike w:val="0"/>
            <w:noProof w:val="0"/>
            <w:color w:val="0077CC"/>
            <w:position w:val="0"/>
            <w:sz w:val="20"/>
            <w:u w:val="single"/>
            <w:vertAlign w:val="baseline"/>
          </w:rPr>
          <w:t xml:space="preserve">Meatball </w:t>
        </w:r>
      </w:hyperlink>
      <w:hyperlink r:id="rId1557" w:history="1">
        <w:r>
          <w:rPr>
            <w:rFonts w:ascii="arial" w:eastAsia="arial" w:hAnsi="arial" w:cs="arial"/>
            <w:b/>
            <w:i/>
            <w:strike w:val="0"/>
            <w:noProof w:val="0"/>
            <w:color w:val="0077CC"/>
            <w:position w:val="0"/>
            <w:sz w:val="20"/>
            <w:u w:val="single"/>
            <w:vertAlign w:val="baseline"/>
          </w:rPr>
          <w:t>Ron</w:t>
        </w:r>
      </w:hyperlink>
      <w:hyperlink r:id="rId1558" w:history="1">
        <w:r>
          <w:rPr>
            <w:rFonts w:ascii="arial" w:eastAsia="arial" w:hAnsi="arial" w:cs="arial"/>
            <w:b w:val="0"/>
            <w:i/>
            <w:strike w:val="0"/>
            <w:noProof w:val="0"/>
            <w:color w:val="0077CC"/>
            <w:position w:val="0"/>
            <w:sz w:val="20"/>
            <w:u w:val="single"/>
            <w:vertAlign w:val="baseline"/>
          </w:rPr>
          <w:t>.'</w:t>
        </w:r>
      </w:hyperlink>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559" w:history="1">
        <w:r>
          <w:rPr>
            <w:rFonts w:ascii="arial" w:eastAsia="arial" w:hAnsi="arial" w:cs="arial"/>
            <w:b w:val="0"/>
            <w:i/>
            <w:strike w:val="0"/>
            <w:noProof w:val="0"/>
            <w:color w:val="0077CC"/>
            <w:position w:val="0"/>
            <w:sz w:val="20"/>
            <w:u w:val="single"/>
            <w:vertAlign w:val="baseline"/>
          </w:rPr>
          <w:t xml:space="preserve">'Like a beggar': Revived Donald Trump quotes offer reminders of feud with </w:t>
        </w:r>
      </w:hyperlink>
      <w:hyperlink r:id="rId1560" w:history="1">
        <w:r>
          <w:rPr>
            <w:rFonts w:ascii="arial" w:eastAsia="arial" w:hAnsi="arial" w:cs="arial"/>
            <w:b/>
            <w:i/>
            <w:strike w:val="0"/>
            <w:noProof w:val="0"/>
            <w:color w:val="0077CC"/>
            <w:position w:val="0"/>
            <w:sz w:val="20"/>
            <w:u w:val="single"/>
            <w:vertAlign w:val="baseline"/>
          </w:rPr>
          <w:t>Ron</w:t>
        </w:r>
      </w:hyperlink>
      <w:hyperlink r:id="rId1561" w:history="1">
        <w:r>
          <w:rPr>
            <w:rFonts w:ascii="arial" w:eastAsia="arial" w:hAnsi="arial" w:cs="arial"/>
            <w:b w:val="0"/>
            <w:i/>
            <w:strike w:val="0"/>
            <w:noProof w:val="0"/>
            <w:color w:val="0077CC"/>
            <w:position w:val="0"/>
            <w:sz w:val="20"/>
            <w:u w:val="single"/>
            <w:vertAlign w:val="baseline"/>
          </w:rPr>
          <w:t xml:space="preserve"> </w:t>
        </w:r>
      </w:hyperlink>
      <w:hyperlink r:id="rId1562" w:history="1">
        <w:r>
          <w:rPr>
            <w:rFonts w:ascii="arial" w:eastAsia="arial" w:hAnsi="arial" w:cs="arial"/>
            <w:b/>
            <w:i/>
            <w:strike w:val="0"/>
            <w:noProof w:val="0"/>
            <w:color w:val="0077CC"/>
            <w:position w:val="0"/>
            <w:sz w:val="20"/>
            <w:u w:val="single"/>
            <w:vertAlign w:val="baseline"/>
          </w:rPr>
          <w:t>DeSantis</w:t>
        </w:r>
      </w:hyperlink>
      <w:hyperlink r:id="rId1563" w:history="1">
        <w:r>
          <w:rPr>
            <w:rFonts w:ascii="arial" w:eastAsia="arial" w:hAnsi="arial" w:cs="arial"/>
            <w:b w:val="0"/>
            <w:i/>
            <w:strike w:val="0"/>
            <w:noProof w:val="0"/>
            <w:color w:val="0077CC"/>
            <w:position w:val="0"/>
            <w:sz w:val="20"/>
            <w:u w:val="single"/>
            <w:vertAlign w:val="baseline"/>
          </w:rPr>
          <w:t xml:space="preserve"> appeared first on</w:t>
        </w:r>
      </w:hyperlink>
      <w:r>
        <w:rPr>
          <w:rFonts w:ascii="arial" w:eastAsia="arial" w:hAnsi="arial" w:cs="arial"/>
          <w:b w:val="0"/>
          <w:i w:val="0"/>
          <w:strike w:val="0"/>
          <w:noProof w:val="0"/>
          <w:color w:val="000000"/>
          <w:position w:val="0"/>
          <w:sz w:val="20"/>
          <w:u w:val="none"/>
          <w:vertAlign w:val="baseline"/>
        </w:rPr>
        <w:t> </w:t>
      </w:r>
      <w:hyperlink r:id="rId1564"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81"/>
        <w:keepNext w:val="0"/>
        <w:spacing w:before="240" w:after="0" w:line="260" w:lineRule="atLeast"/>
        <w:ind w:left="0" w:right="0" w:firstLine="0"/>
        <w:jc w:val="both"/>
      </w:pPr>
      <w:hyperlink r:id="rId1565" w:history="1">
        <w:r>
          <w:rPr>
            <w:rFonts w:ascii="arial" w:eastAsia="arial" w:hAnsi="arial" w:cs="arial"/>
            <w:b w:val="0"/>
            <w:i/>
            <w:strike w:val="0"/>
            <w:color w:val="0077CC"/>
            <w:sz w:val="20"/>
            <w:u w:val="single"/>
            <w:vertAlign w:val="baseline"/>
          </w:rPr>
          <w:t>Link to the original story.</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1"/>
        <w:spacing w:line="60" w:lineRule="exact"/>
      </w:pPr>
      <w:r>
        <w:pict>
          <v:line id="_x0000_s1321" style="position:absolute;z-index:25192755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22" style="position:absolute;z-index:251928576"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ELECTIONS &amp; POLITICS (90%); GOVERNORS (90%); POLITICS (90%); PRIMARY ELECTIONS (90%); ELECTIONS (89%); US REPUBLICAN PARTY (89%); BLOGS &amp; MESSAGE BOARDS (78%); LOBBYING (78%); US PRESIDENTIAL CANDIDATES 2012 (78%); US PRESIDENTIAL CANDIDATES 2020 (78%); US PRESIDENTIAL CANDIDATES 2024 (78%); US STATE GOVERNMENT (78%); HEADS OF GOVERNMENT ELECTIONS (77%); LEGISLATIVE BODIES (77%); US PRESIDENTIAL ELECTIONS (77%); GOLF (56%); Headlines (%); New Administration (%); Donald Trump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BYRON DONALDS (79%); J D VANCE (79%)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OHIO, USA (79%)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Pr>
        <w:pStyle w:val="Normal81"/>
      </w:pPr>
    </w:p>
    <w:p>
      <w:pPr>
        <w:pStyle w:val="Normal81"/>
        <w:ind w:left="200"/>
        <w:sectPr>
          <w:type w:val="continuous"/>
          <w:pgMar w:top="840" w:right="1000" w:bottom="840" w:left="1000" w:header="400" w:footer="400"/>
          <w:pgNumType w:fmt="decimal"/>
          <w:cols w:space="720"/>
        </w:sectPr>
      </w:pPr>
      <w:r>
        <w:br/>
      </w:r>
      <w:r>
        <w:pict>
          <v:line id="_x0000_s1323"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566"/>
          <w:headerReference w:type="default" r:id="rId1567"/>
          <w:footerReference w:type="even" r:id="rId1568"/>
          <w:footerReference w:type="default" r:id="rId1569"/>
          <w:headerReference w:type="first" r:id="rId1570"/>
          <w:footerReference w:type="first" r:id="rId1571"/>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572" w:history="1">
        <w:r>
          <w:rPr>
            <w:rFonts w:ascii="arial" w:eastAsia="arial" w:hAnsi="arial" w:cs="arial"/>
            <w:b/>
            <w:i/>
            <w:strike w:val="0"/>
            <w:color w:val="0077CC"/>
            <w:sz w:val="28"/>
            <w:u w:val="single"/>
            <w:vertAlign w:val="baseline"/>
          </w:rPr>
          <w:t xml:space="preserve">Poll: More GOP Primary voters disappointed with </w:t>
        </w:r>
      </w:hyperlink>
      <w:hyperlink r:id="rId1573" w:history="1">
        <w:r>
          <w:rPr>
            <w:rFonts w:ascii="arial" w:eastAsia="arial" w:hAnsi="arial" w:cs="arial"/>
            <w:b/>
            <w:i/>
            <w:strike w:val="0"/>
            <w:color w:val="0077CC"/>
            <w:sz w:val="28"/>
            <w:u w:val="single"/>
            <w:vertAlign w:val="baseline"/>
          </w:rPr>
          <w:t>Ron</w:t>
        </w:r>
      </w:hyperlink>
      <w:hyperlink r:id="rId1574" w:history="1">
        <w:r>
          <w:rPr>
            <w:rFonts w:ascii="arial" w:eastAsia="arial" w:hAnsi="arial" w:cs="arial"/>
            <w:b/>
            <w:i/>
            <w:strike w:val="0"/>
            <w:color w:val="0077CC"/>
            <w:sz w:val="28"/>
            <w:u w:val="single"/>
            <w:vertAlign w:val="baseline"/>
          </w:rPr>
          <w:t xml:space="preserve"> </w:t>
        </w:r>
      </w:hyperlink>
      <w:hyperlink r:id="rId1575" w:history="1">
        <w:r>
          <w:rPr>
            <w:rFonts w:ascii="arial" w:eastAsia="arial" w:hAnsi="arial" w:cs="arial"/>
            <w:b/>
            <w:i/>
            <w:strike w:val="0"/>
            <w:color w:val="0077CC"/>
            <w:sz w:val="28"/>
            <w:u w:val="single"/>
            <w:vertAlign w:val="baseline"/>
          </w:rPr>
          <w:t>DeSantis</w:t>
        </w:r>
      </w:hyperlink>
      <w:hyperlink r:id="rId1576" w:history="1">
        <w:r>
          <w:rPr>
            <w:rFonts w:ascii="arial" w:eastAsia="arial" w:hAnsi="arial" w:cs="arial"/>
            <w:b/>
            <w:i/>
            <w:strike w:val="0"/>
            <w:color w:val="0077CC"/>
            <w:sz w:val="28"/>
            <w:u w:val="single"/>
            <w:vertAlign w:val="baseline"/>
          </w:rPr>
          <w:t xml:space="preserve"> as 2028 nominee than supportive</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 8:45 PM EST</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4" style="position:absolute;z-index:251930624" from="0,2pt" to="512pt,2pt" strokecolor="#009ddb" strokeweight="2pt">
            <v:stroke linestyle="single"/>
            <w10:wrap type="topAndBottom"/>
          </v:line>
        </w:pict>
      </w:r>
    </w:p>
    <w:p>
      <w:pPr>
        <w:pStyle w:val="Normal82"/>
      </w:pP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2nd, 2025 ( </w:t>
      </w:r>
      <w:hyperlink r:id="rId1577"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57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1579" w:history="1">
        <w:r>
          <w:rPr>
            <w:rFonts w:ascii="arial" w:eastAsia="arial" w:hAnsi="arial" w:cs="arial"/>
            <w:b/>
            <w:i/>
            <w:strike w:val="0"/>
            <w:noProof w:val="0"/>
            <w:color w:val="0077CC"/>
            <w:position w:val="0"/>
            <w:sz w:val="20"/>
            <w:u w:val="single"/>
            <w:vertAlign w:val="baseline"/>
          </w:rPr>
          <w:t>Ron</w:t>
        </w:r>
      </w:hyperlink>
      <w:hyperlink r:id="rId1580" w:history="1">
        <w:r>
          <w:rPr>
            <w:rFonts w:ascii="arial" w:eastAsia="arial" w:hAnsi="arial" w:cs="arial"/>
            <w:b w:val="0"/>
            <w:i/>
            <w:strike w:val="0"/>
            <w:noProof w:val="0"/>
            <w:color w:val="0077CC"/>
            <w:position w:val="0"/>
            <w:sz w:val="20"/>
            <w:u w:val="single"/>
            <w:vertAlign w:val="baseline"/>
          </w:rPr>
          <w:t xml:space="preserve"> </w:t>
        </w:r>
      </w:hyperlink>
      <w:hyperlink r:id="rId1581" w:history="1">
        <w:r>
          <w:rPr>
            <w:rFonts w:ascii="arial" w:eastAsia="arial" w:hAnsi="arial" w:cs="arial"/>
            <w:b/>
            <w:i/>
            <w:strike w:val="0"/>
            <w:noProof w:val="0"/>
            <w:color w:val="0077CC"/>
            <w:position w:val="0"/>
            <w:sz w:val="20"/>
            <w:u w:val="single"/>
            <w:vertAlign w:val="baseline"/>
          </w:rPr>
          <w:t>DeSantis</w:t>
        </w:r>
      </w:hyperlink>
      <w:hyperlink r:id="rId1582" w:history="1">
        <w:r>
          <w:rPr>
            <w:rFonts w:ascii="arial" w:eastAsia="arial" w:hAnsi="arial" w:cs="arial"/>
            <w:b w:val="0"/>
            <w:i/>
            <w:strike w:val="0"/>
            <w:noProof w:val="0"/>
            <w:color w:val="0077CC"/>
            <w:position w:val="0"/>
            <w:sz w:val="20"/>
            <w:u w:val="single"/>
            <w:vertAlign w:val="baseline"/>
          </w:rPr>
          <w:t>' presidential aspirations are meeting a cool reaction from the people who would vote in GOP Primaries and Caucuses.</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583" w:history="1">
        <w:r>
          <w:rPr>
            <w:rFonts w:ascii="arial" w:eastAsia="arial" w:hAnsi="arial" w:cs="arial"/>
            <w:b w:val="0"/>
            <w:i/>
            <w:strike w:val="0"/>
            <w:noProof w:val="0"/>
            <w:color w:val="0077CC"/>
            <w:position w:val="0"/>
            <w:sz w:val="20"/>
            <w:u w:val="single"/>
            <w:vertAlign w:val="baseline"/>
          </w:rPr>
          <w:t>YouGov survey in the field from March 30 through April 1 shows that while 8% of Republicans and GOP-leaning respondents back the former 2024 candidate making a second run, 10% of respondents would be disappointed if he were nominated.</w:t>
        </w:r>
      </w:hyperlink>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far behind Vice PresidentJD Vance, the runaway first choice to be the nominee, with 43%. Donald Trump Jr.also leads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with 11% support.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all bad news, though, as 43% of potential GOP Primary voters say they would consider voting for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Vance leads there too, with 68%.</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bright side for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he doubles Secretary of StateMarco Rubio's 4% support for the nomination.</w:t>
      </w:r>
    </w:p>
    <w:p>
      <w:pPr>
        <w:pStyle w:val="Normal8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last year that he hasn't ' </w:t>
      </w:r>
      <w:hyperlink r:id="rId1584" w:history="1">
        <w:r>
          <w:rPr>
            <w:rFonts w:ascii="arial" w:eastAsia="arial" w:hAnsi="arial" w:cs="arial"/>
            <w:b w:val="0"/>
            <w:i/>
            <w:strike w:val="0"/>
            <w:noProof w:val="0"/>
            <w:color w:val="0077CC"/>
            <w:position w:val="0"/>
            <w:sz w:val="20"/>
            <w:u w:val="single"/>
            <w:vertAlign w:val="baseline"/>
          </w:rPr>
          <w:t>ruled anything out' and that he will '</w:t>
        </w:r>
      </w:hyperlink>
      <w:r>
        <w:rPr>
          <w:rFonts w:ascii="arial" w:eastAsia="arial" w:hAnsi="arial" w:cs="arial"/>
          <w:b w:val="0"/>
          <w:i w:val="0"/>
          <w:strike w:val="0"/>
          <w:noProof w:val="0"/>
          <w:color w:val="000000"/>
          <w:position w:val="0"/>
          <w:sz w:val="20"/>
          <w:u w:val="none"/>
          <w:vertAlign w:val="baseline"/>
        </w:rPr>
        <w:t> </w:t>
      </w:r>
      <w:hyperlink r:id="rId1585" w:history="1">
        <w:r>
          <w:rPr>
            <w:rFonts w:ascii="arial" w:eastAsia="arial" w:hAnsi="arial" w:cs="arial"/>
            <w:b w:val="0"/>
            <w:i/>
            <w:strike w:val="0"/>
            <w:noProof w:val="0"/>
            <w:color w:val="0077CC"/>
            <w:position w:val="0"/>
            <w:sz w:val="20"/>
            <w:u w:val="single"/>
            <w:vertAlign w:val="baseline"/>
          </w:rPr>
          <w:t>see what the future holds.' But this survey suggests the future may present some challenges.</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8% is not where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wants to be, it's  </w:t>
      </w:r>
      <w:hyperlink r:id="rId1586" w:history="1">
        <w:r>
          <w:rPr>
            <w:rFonts w:ascii="arial" w:eastAsia="arial" w:hAnsi="arial" w:cs="arial"/>
            <w:b w:val="0"/>
            <w:i/>
            <w:strike w:val="0"/>
            <w:noProof w:val="0"/>
            <w:color w:val="0077CC"/>
            <w:position w:val="0"/>
            <w:sz w:val="20"/>
            <w:u w:val="single"/>
            <w:vertAlign w:val="baseline"/>
          </w:rPr>
          <w:t>better than the 7% he had in a March survey of Republican voters from</w:t>
        </w:r>
      </w:hyperlink>
      <w:r>
        <w:rPr>
          <w:rFonts w:ascii="arial" w:eastAsia="arial" w:hAnsi="arial" w:cs="arial"/>
          <w:b w:val="0"/>
          <w:i w:val="0"/>
          <w:strike w:val="0"/>
          <w:noProof w:val="0"/>
          <w:color w:val="000000"/>
          <w:position w:val="0"/>
          <w:sz w:val="20"/>
          <w:u w:val="none"/>
          <w:vertAlign w:val="baseline"/>
        </w:rPr>
        <w:t> </w:t>
      </w:r>
      <w:hyperlink r:id="rId1587" w:history="1">
        <w:r>
          <w:rPr>
            <w:rFonts w:ascii="arial" w:eastAsia="arial" w:hAnsi="arial" w:cs="arial"/>
            <w:b w:val="0"/>
            <w:i/>
            <w:strike w:val="0"/>
            <w:noProof w:val="0"/>
            <w:color w:val="0077CC"/>
            <w:position w:val="0"/>
            <w:sz w:val="20"/>
            <w:u w:val="single"/>
            <w:vertAlign w:val="baseline"/>
          </w:rPr>
          <w:t>Echelon Insights.</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though,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struggles in every recent survey.</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previous </w:t>
      </w:r>
      <w:hyperlink r:id="rId1588" w:history="1">
        <w:r>
          <w:rPr>
            <w:rFonts w:ascii="arial" w:eastAsia="arial" w:hAnsi="arial" w:cs="arial"/>
            <w:b w:val="0"/>
            <w:i/>
            <w:strike w:val="0"/>
            <w:noProof w:val="0"/>
            <w:color w:val="0077CC"/>
            <w:position w:val="0"/>
            <w:sz w:val="20"/>
            <w:u w:val="single"/>
            <w:vertAlign w:val="baseline"/>
          </w:rPr>
          <w:t>Echelon Insights poll conducted between Feb. 10 and Feb. 13 found the Governor of Florida at 10% support, 29 points behind Vance.</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January survey from </w:t>
      </w:r>
      <w:hyperlink r:id="rId1589" w:history="1">
        <w:r>
          <w:rPr>
            <w:rFonts w:ascii="arial" w:eastAsia="arial" w:hAnsi="arial" w:cs="arial"/>
            <w:b w:val="0"/>
            <w:i/>
            <w:strike w:val="0"/>
            <w:noProof w:val="0"/>
            <w:color w:val="0077CC"/>
            <w:position w:val="0"/>
            <w:sz w:val="20"/>
            <w:u w:val="single"/>
            <w:vertAlign w:val="baseline"/>
          </w:rPr>
          <w:t xml:space="preserve">McLaughlin &amp; Associatesshowed </w:t>
        </w:r>
      </w:hyperlink>
      <w:hyperlink r:id="rId1590" w:history="1">
        <w:r>
          <w:rPr>
            <w:rFonts w:ascii="arial" w:eastAsia="arial" w:hAnsi="arial" w:cs="arial"/>
            <w:b/>
            <w:i/>
            <w:strike w:val="0"/>
            <w:noProof w:val="0"/>
            <w:color w:val="0077CC"/>
            <w:position w:val="0"/>
            <w:sz w:val="20"/>
            <w:u w:val="single"/>
            <w:vertAlign w:val="baseline"/>
          </w:rPr>
          <w:t>DeSantis</w:t>
        </w:r>
      </w:hyperlink>
      <w:hyperlink r:id="rId1591" w:history="1">
        <w:r>
          <w:rPr>
            <w:rFonts w:ascii="arial" w:eastAsia="arial" w:hAnsi="arial" w:cs="arial"/>
            <w:b w:val="0"/>
            <w:i/>
            <w:strike w:val="0"/>
            <w:noProof w:val="0"/>
            <w:color w:val="0077CC"/>
            <w:position w:val="0"/>
            <w:sz w:val="20"/>
            <w:u w:val="single"/>
            <w:vertAlign w:val="baseline"/>
          </w:rPr>
          <w:t xml:space="preserve"> at 8%, behind Vance andDonald Trump Jr.</w:t>
        </w:r>
      </w:hyperlink>
    </w:p>
    <w:p>
      <w:pPr>
        <w:pStyle w:val="Normal8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also at 8% in an </w:t>
      </w:r>
      <w:hyperlink r:id="rId1592" w:history="1">
        <w:r>
          <w:rPr>
            <w:rFonts w:ascii="arial" w:eastAsia="arial" w:hAnsi="arial" w:cs="arial"/>
            <w:b w:val="0"/>
            <w:i/>
            <w:strike w:val="0"/>
            <w:noProof w:val="0"/>
            <w:color w:val="0077CC"/>
            <w:position w:val="0"/>
            <w:sz w:val="20"/>
            <w:u w:val="single"/>
            <w:vertAlign w:val="baseline"/>
          </w:rPr>
          <w:t>Echelon Insights poll of the theoretical contest conducted last year.</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straw poll conducted at this year's  </w:t>
      </w:r>
      <w:hyperlink r:id="rId1593" w:history="1">
        <w:r>
          <w:rPr>
            <w:rFonts w:ascii="arial" w:eastAsia="arial" w:hAnsi="arial" w:cs="arial"/>
            <w:b w:val="0"/>
            <w:i/>
            <w:strike w:val="0"/>
            <w:noProof w:val="0"/>
            <w:color w:val="0077CC"/>
            <w:position w:val="0"/>
            <w:sz w:val="20"/>
            <w:u w:val="single"/>
            <w:vertAlign w:val="baseline"/>
          </w:rPr>
          <w:t xml:space="preserve">Conservative Political Action Conference, </w:t>
        </w:r>
      </w:hyperlink>
      <w:hyperlink r:id="rId1594" w:history="1">
        <w:r>
          <w:rPr>
            <w:rFonts w:ascii="arial" w:eastAsia="arial" w:hAnsi="arial" w:cs="arial"/>
            <w:b/>
            <w:i/>
            <w:strike w:val="0"/>
            <w:noProof w:val="0"/>
            <w:color w:val="0077CC"/>
            <w:position w:val="0"/>
            <w:sz w:val="20"/>
            <w:u w:val="single"/>
            <w:vertAlign w:val="baseline"/>
          </w:rPr>
          <w:t>DeSantis</w:t>
        </w:r>
      </w:hyperlink>
      <w:hyperlink r:id="rId1595" w:history="1">
        <w:r>
          <w:rPr>
            <w:rFonts w:ascii="arial" w:eastAsia="arial" w:hAnsi="arial" w:cs="arial"/>
            <w:b w:val="0"/>
            <w:i/>
            <w:strike w:val="0"/>
            <w:noProof w:val="0"/>
            <w:color w:val="0077CC"/>
            <w:position w:val="0"/>
            <w:sz w:val="20"/>
            <w:u w:val="single"/>
            <w:vertAlign w:val="baseline"/>
          </w:rPr>
          <w:t xml:space="preserve"> mustered 7% support, finishing far behind Vance's 61% and also behindSteve Bannon, whose 12% support surprised many observers.</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now,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couldn't win his home state, according to one survey.</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released exclusively to Florida Politics by </w:t>
      </w:r>
      <w:hyperlink r:id="rId1596" w:history="1">
        <w:r>
          <w:rPr>
            <w:rFonts w:ascii="arial" w:eastAsia="arial" w:hAnsi="arial" w:cs="arial"/>
            <w:b w:val="0"/>
            <w:i/>
            <w:strike w:val="0"/>
            <w:noProof w:val="0"/>
            <w:color w:val="0077CC"/>
            <w:position w:val="0"/>
            <w:sz w:val="20"/>
            <w:u w:val="single"/>
            <w:vertAlign w:val="baseline"/>
          </w:rPr>
          <w:t>Fabrizio Lee &amp; Associatesshows that Vancewould defeat the Governor 47% to 33%.</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597" w:history="1">
        <w:r>
          <w:rPr>
            <w:rFonts w:ascii="arial" w:eastAsia="arial" w:hAnsi="arial" w:cs="arial"/>
            <w:b w:val="0"/>
            <w:i/>
            <w:strike w:val="0"/>
            <w:noProof w:val="0"/>
            <w:color w:val="0077CC"/>
            <w:position w:val="0"/>
            <w:sz w:val="20"/>
            <w:u w:val="single"/>
            <w:vertAlign w:val="baseline"/>
          </w:rPr>
          <w:t xml:space="preserve">Poll: More GOP Primary voters disappointed with </w:t>
        </w:r>
      </w:hyperlink>
      <w:hyperlink r:id="rId1598" w:history="1">
        <w:r>
          <w:rPr>
            <w:rFonts w:ascii="arial" w:eastAsia="arial" w:hAnsi="arial" w:cs="arial"/>
            <w:b/>
            <w:i/>
            <w:strike w:val="0"/>
            <w:noProof w:val="0"/>
            <w:color w:val="0077CC"/>
            <w:position w:val="0"/>
            <w:sz w:val="20"/>
            <w:u w:val="single"/>
            <w:vertAlign w:val="baseline"/>
          </w:rPr>
          <w:t>Ron</w:t>
        </w:r>
      </w:hyperlink>
      <w:hyperlink r:id="rId1599" w:history="1">
        <w:r>
          <w:rPr>
            <w:rFonts w:ascii="arial" w:eastAsia="arial" w:hAnsi="arial" w:cs="arial"/>
            <w:b w:val="0"/>
            <w:i/>
            <w:strike w:val="0"/>
            <w:noProof w:val="0"/>
            <w:color w:val="0077CC"/>
            <w:position w:val="0"/>
            <w:sz w:val="20"/>
            <w:u w:val="single"/>
            <w:vertAlign w:val="baseline"/>
          </w:rPr>
          <w:t xml:space="preserve"> </w:t>
        </w:r>
      </w:hyperlink>
      <w:hyperlink r:id="rId1600" w:history="1">
        <w:r>
          <w:rPr>
            <w:rFonts w:ascii="arial" w:eastAsia="arial" w:hAnsi="arial" w:cs="arial"/>
            <w:b/>
            <w:i/>
            <w:strike w:val="0"/>
            <w:noProof w:val="0"/>
            <w:color w:val="0077CC"/>
            <w:position w:val="0"/>
            <w:sz w:val="20"/>
            <w:u w:val="single"/>
            <w:vertAlign w:val="baseline"/>
          </w:rPr>
          <w:t>DeSantis</w:t>
        </w:r>
      </w:hyperlink>
      <w:hyperlink r:id="rId1601" w:history="1">
        <w:r>
          <w:rPr>
            <w:rFonts w:ascii="arial" w:eastAsia="arial" w:hAnsi="arial" w:cs="arial"/>
            <w:b w:val="0"/>
            <w:i/>
            <w:strike w:val="0"/>
            <w:noProof w:val="0"/>
            <w:color w:val="0077CC"/>
            <w:position w:val="0"/>
            <w:sz w:val="20"/>
            <w:u w:val="single"/>
            <w:vertAlign w:val="baseline"/>
          </w:rPr>
          <w:t xml:space="preserve"> as 2028 nominee than supportive appeared first on</w:t>
        </w:r>
      </w:hyperlink>
      <w:r>
        <w:rPr>
          <w:rFonts w:ascii="arial" w:eastAsia="arial" w:hAnsi="arial" w:cs="arial"/>
          <w:b w:val="0"/>
          <w:i w:val="0"/>
          <w:strike w:val="0"/>
          <w:noProof w:val="0"/>
          <w:color w:val="000000"/>
          <w:position w:val="0"/>
          <w:sz w:val="20"/>
          <w:u w:val="none"/>
          <w:vertAlign w:val="baseline"/>
        </w:rPr>
        <w:t> </w:t>
      </w:r>
      <w:hyperlink r:id="rId1602"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82"/>
        <w:keepNext w:val="0"/>
        <w:spacing w:before="240" w:after="0" w:line="260" w:lineRule="atLeast"/>
        <w:ind w:left="0" w:right="0" w:firstLine="0"/>
        <w:jc w:val="both"/>
      </w:pPr>
      <w:hyperlink r:id="rId1603" w:history="1">
        <w:r>
          <w:rPr>
            <w:rFonts w:ascii="arial" w:eastAsia="arial" w:hAnsi="arial" w:cs="arial"/>
            <w:b w:val="0"/>
            <w:i/>
            <w:strike w:val="0"/>
            <w:color w:val="0077CC"/>
            <w:sz w:val="20"/>
            <w:u w:val="single"/>
            <w:vertAlign w:val="baseline"/>
          </w:rPr>
          <w:t>Link to the original story.</w:t>
        </w:r>
      </w:hyperlink>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2"/>
        <w:spacing w:line="60" w:lineRule="exact"/>
      </w:pPr>
      <w:r>
        <w:pict>
          <v:line id="_x0000_s1325" style="position:absolute;z-index:25193164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26" style="position:absolute;z-index:251932672"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(96%); PRIMARY ELECTIONS (93%); CAMPAIGNS &amp; ELECTIONS (90%); CAUCUSES (90%); POLITICS (90%); POLLS &amp; SURVEYS (90%); VOTERS &amp; VOTING (90%); ELECTIONS &amp; POLITICS (89%); GOVERNMENT BODIES &amp; OFFICES (89%); GOVERNORS (89%); BLOGS &amp; MESSAGE BOARDS (78%); CONSERVATISM (78%); ELECTIONS (78%); LOBBYING (78%); POLITICAL PARTIES (78%); Headlines (%); Influence (%); 2028 presidential race (%); Donald Trump Jr. (%); JD Vance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YouGov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JR (92%);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(89%); DONALD TRUMP (79%); J D VANCE (79%)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82"/>
      </w:pPr>
    </w:p>
    <w:p>
      <w:pPr>
        <w:pStyle w:val="Normal82"/>
        <w:ind w:left="200"/>
        <w:sectPr>
          <w:type w:val="continuous"/>
          <w:pgMar w:top="840" w:right="1000" w:bottom="840" w:left="1000" w:header="400" w:footer="400"/>
          <w:pgNumType w:fmt="decimal"/>
          <w:cols w:space="720"/>
        </w:sectPr>
      </w:pPr>
      <w:r>
        <w:br/>
      </w:r>
      <w:r>
        <w:pict>
          <v:line id="_x0000_s1327"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604"/>
          <w:headerReference w:type="default" r:id="rId1605"/>
          <w:footerReference w:type="even" r:id="rId1606"/>
          <w:footerReference w:type="default" r:id="rId1607"/>
          <w:headerReference w:type="first" r:id="rId1608"/>
          <w:footerReference w:type="first" r:id="rId1609"/>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610" w:history="1">
        <w:r>
          <w:rPr>
            <w:rFonts w:ascii="arial" w:eastAsia="arial" w:hAnsi="arial" w:cs="arial"/>
            <w:b/>
            <w:i/>
            <w:strike w:val="0"/>
            <w:color w:val="0077CC"/>
            <w:sz w:val="28"/>
            <w:u w:val="single"/>
            <w:vertAlign w:val="baseline"/>
          </w:rPr>
          <w:t xml:space="preserve">Andrew Tate Arrives in Florida; </w:t>
        </w:r>
      </w:hyperlink>
      <w:hyperlink r:id="rId1611" w:history="1">
        <w:r>
          <w:rPr>
            <w:rFonts w:ascii="arial" w:eastAsia="arial" w:hAnsi="arial" w:cs="arial"/>
            <w:b/>
            <w:i/>
            <w:strike w:val="0"/>
            <w:color w:val="0077CC"/>
            <w:sz w:val="28"/>
            <w:u w:val="single"/>
            <w:vertAlign w:val="baseline"/>
          </w:rPr>
          <w:t>Ron</w:t>
        </w:r>
      </w:hyperlink>
      <w:hyperlink r:id="rId1612" w:history="1">
        <w:r>
          <w:rPr>
            <w:rFonts w:ascii="arial" w:eastAsia="arial" w:hAnsi="arial" w:cs="arial"/>
            <w:b/>
            <w:i/>
            <w:strike w:val="0"/>
            <w:color w:val="0077CC"/>
            <w:sz w:val="28"/>
            <w:u w:val="single"/>
            <w:vertAlign w:val="baseline"/>
          </w:rPr>
          <w:t xml:space="preserve"> </w:t>
        </w:r>
      </w:hyperlink>
      <w:hyperlink r:id="rId1613" w:history="1">
        <w:r>
          <w:rPr>
            <w:rFonts w:ascii="arial" w:eastAsia="arial" w:hAnsi="arial" w:cs="arial"/>
            <w:b/>
            <w:i/>
            <w:strike w:val="0"/>
            <w:color w:val="0077CC"/>
            <w:sz w:val="28"/>
            <w:u w:val="single"/>
            <w:vertAlign w:val="baseline"/>
          </w:rPr>
          <w:t>DeSantis</w:t>
        </w:r>
      </w:hyperlink>
      <w:hyperlink r:id="rId1614" w:history="1">
        <w:r>
          <w:rPr>
            <w:rFonts w:ascii="arial" w:eastAsia="arial" w:hAnsi="arial" w:cs="arial"/>
            <w:b/>
            <w:i/>
            <w:strike w:val="0"/>
            <w:color w:val="0077CC"/>
            <w:sz w:val="28"/>
            <w:u w:val="single"/>
            <w:vertAlign w:val="baseline"/>
          </w:rPr>
          <w:t xml:space="preserve"> says 'not welcome'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2025 Saturday 12:18 AM GMT</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83"/>
        <w:keepNext w:val="0"/>
        <w:spacing w:before="120" w:after="0" w:line="220" w:lineRule="atLeast"/>
        <w:ind w:left="0" w:right="0" w:firstLine="0"/>
        <w:jc w:val="left"/>
      </w:pPr>
      <w:r>
        <w:br/>
      </w:r>
      <w:r>
        <w:pict>
          <v:shape id="_x0000_i1328" type="#_x0000_t75" style="width:102.76pt;height:45.01pt">
            <v:imagedata r:id="rId161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9" style="position:absolute;z-index:25193472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Internet celebrity Andrew Tate and his brother Tristan arrived in Fort Lauderdale, Florida. However,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made it clear they were not welcome. The two brothers departed Romania's capital city, Bucharest, and reached Florida on Thursday after authorities lifted their travel ban.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even before the two landed,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clarified that people like Tate were not welcome in the state. Andrew and Tristan Tate are accused of multiple charges, including human trafficking, child trafficking, and money laundering. "No, Florida is not a place where you're welcome with that type of conduct,"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at a press conference.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that Florida attorney general, James Uthmeier will be looking at the possible actions that can be taken against the Tate brothers "Our Attorney General, James Uthmeier, is looking into what state hooks and jurisdictions we have to deal with this," he added. The Florida Governor admitted that he learned about their arrival from the media. Andrew Tate insists he's "largely misunderstood" Tate is infamous for his polarizing opinions on masculinity and feminism. He has often called himself a misogynist and given some controversial comments about women. However, he claimed he and his brother were misunderstood upon arriving in Florida. Moreover, Tate emphasized that in the rule of law, they were innocent until proven guilty. "We live in a democratic society where it's innocent until proven guilty and I think my brother and I are largely misunderstood," he told the BBC. Andrew Tate further claimed that he and his brother have never been convicted of a crime. Meanwhile,  US  President Donald Trump denied knowledge of their arrival. When asked about the case, the President responded, "I just know nothing about it. We'll check it out." The Trump administration has faced allegations of pressuring Romanian authorities to ease legal action against the Tates, though Bucharest has denied the claims.</w:t>
      </w:r>
    </w:p>
    <w:p>
      <w:pPr>
        <w:pStyle w:val="Normal83"/>
        <w:keepNext w:val="0"/>
        <w:spacing w:before="240" w:after="0" w:line="260" w:lineRule="atLeast"/>
        <w:ind w:left="0" w:right="0" w:firstLine="0"/>
        <w:jc w:val="both"/>
      </w:pPr>
      <w:hyperlink r:id="rId1616" w:history="1">
        <w:r>
          <w:rPr>
            <w:rFonts w:ascii="arial" w:eastAsia="arial" w:hAnsi="arial" w:cs="arial"/>
            <w:b w:val="0"/>
            <w:i/>
            <w:strike w:val="0"/>
            <w:color w:val="0077CC"/>
            <w:sz w:val="20"/>
            <w:u w:val="single"/>
            <w:vertAlign w:val="baseline"/>
          </w:rPr>
          <w:t>Link to Image</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30" style="position:absolute;z-index:251935744"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Tate Arrives in Florida;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says 'not welcome'</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31" style="position:absolute;z-index:251936768"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NEGATIVE NEWS (90%); NEGATIVE PERSONAL NEWS (90%); NEGATIVE SOCIETAL NEWS (90%); FEMINISM &amp; WOMEN'S RIGHTS (78%); RULE OF LAW (78%); CRIME, LAW ENFORCEMENT &amp; CORRECTIONS (76%); PRESS CONFERENCES (75%); ATTORNEYS GENERAL (74%); LAW &amp; LEGAL SYSTEM (74%); LAWYERS (74%); LITIGATION (74%); CHILD TRAFFICKING (71%); CRIMINAL CONVICTIONS (71%); CRIMINAL OFFENSES (71%); HUMAN TRAFFICKING (71%); SUITS &amp; CLAIMS (71%); MONEY LAUNDERING (70%); MISOGYNY (66%); US PRESIDENTS (63%)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(74%); LAWYERS (74%); TRAVEL BANS (57%)</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 DONALD TRUMP (68%)</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BUCHAREST, ROMANIA (73%); FORT LAUDERDALE, FL, USA (58%); FLORIDA, USA (97%); ROMANIA (92%); UNITED STATES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Pr>
        <w:pStyle w:val="Normal83"/>
      </w:pPr>
    </w:p>
    <w:p>
      <w:pPr>
        <w:pStyle w:val="Normal83"/>
        <w:ind w:left="200"/>
        <w:sectPr>
          <w:type w:val="continuous"/>
          <w:pgMar w:top="840" w:right="1000" w:bottom="840" w:left="1000" w:header="400" w:footer="400"/>
          <w:pgNumType w:fmt="decimal"/>
          <w:cols w:space="720"/>
        </w:sectPr>
      </w:pPr>
      <w:r>
        <w:br/>
      </w:r>
      <w:r>
        <w:pict>
          <v:line id="_x0000_s1332"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617"/>
          <w:headerReference w:type="default" r:id="rId1618"/>
          <w:footerReference w:type="even" r:id="rId1619"/>
          <w:footerReference w:type="default" r:id="rId1620"/>
          <w:headerReference w:type="first" r:id="rId1621"/>
          <w:footerReference w:type="first" r:id="rId1622"/>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623" w:history="1">
        <w:r>
          <w:rPr>
            <w:rFonts w:ascii="arial" w:eastAsia="arial" w:hAnsi="arial" w:cs="arial"/>
            <w:b/>
            <w:i/>
            <w:strike w:val="0"/>
            <w:color w:val="0077CC"/>
            <w:sz w:val="28"/>
            <w:u w:val="single"/>
            <w:vertAlign w:val="baseline"/>
          </w:rPr>
          <w:t xml:space="preserve">Satisfied customer: </w:t>
        </w:r>
      </w:hyperlink>
      <w:hyperlink r:id="rId1624" w:history="1">
        <w:r>
          <w:rPr>
            <w:rFonts w:ascii="arial" w:eastAsia="arial" w:hAnsi="arial" w:cs="arial"/>
            <w:b/>
            <w:i/>
            <w:strike w:val="0"/>
            <w:color w:val="0077CC"/>
            <w:sz w:val="28"/>
            <w:u w:val="single"/>
            <w:vertAlign w:val="baseline"/>
          </w:rPr>
          <w:t>Ron</w:t>
        </w:r>
      </w:hyperlink>
      <w:hyperlink r:id="rId1625" w:history="1">
        <w:r>
          <w:rPr>
            <w:rFonts w:ascii="arial" w:eastAsia="arial" w:hAnsi="arial" w:cs="arial"/>
            <w:b/>
            <w:i/>
            <w:strike w:val="0"/>
            <w:color w:val="0077CC"/>
            <w:sz w:val="28"/>
            <w:u w:val="single"/>
            <w:vertAlign w:val="baseline"/>
          </w:rPr>
          <w:t xml:space="preserve"> </w:t>
        </w:r>
      </w:hyperlink>
      <w:hyperlink r:id="rId1626" w:history="1">
        <w:r>
          <w:rPr>
            <w:rFonts w:ascii="arial" w:eastAsia="arial" w:hAnsi="arial" w:cs="arial"/>
            <w:b/>
            <w:i/>
            <w:strike w:val="0"/>
            <w:color w:val="0077CC"/>
            <w:sz w:val="28"/>
            <w:u w:val="single"/>
            <w:vertAlign w:val="baseline"/>
          </w:rPr>
          <w:t>DeSantis</w:t>
        </w:r>
      </w:hyperlink>
      <w:hyperlink r:id="rId1627" w:history="1">
        <w:r>
          <w:rPr>
            <w:rFonts w:ascii="arial" w:eastAsia="arial" w:hAnsi="arial" w:cs="arial"/>
            <w:b/>
            <w:i/>
            <w:strike w:val="0"/>
            <w:color w:val="0077CC"/>
            <w:sz w:val="28"/>
            <w:u w:val="single"/>
            <w:vertAlign w:val="baseline"/>
          </w:rPr>
          <w:t xml:space="preserve"> endorses USAA car coverage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6:55 PM EST</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3" style="position:absolute;z-index:251938816"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4th, 2025 ( </w:t>
      </w:r>
      <w:hyperlink r:id="rId1628"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62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1630" w:history="1">
        <w:r>
          <w:rPr>
            <w:rFonts w:ascii="arial" w:eastAsia="arial" w:hAnsi="arial" w:cs="arial"/>
            <w:b/>
            <w:i/>
            <w:strike w:val="0"/>
            <w:noProof w:val="0"/>
            <w:color w:val="0077CC"/>
            <w:position w:val="0"/>
            <w:sz w:val="20"/>
            <w:u w:val="single"/>
            <w:vertAlign w:val="baseline"/>
          </w:rPr>
          <w:t>Ron</w:t>
        </w:r>
      </w:hyperlink>
      <w:hyperlink r:id="rId1631" w:history="1">
        <w:r>
          <w:rPr>
            <w:rFonts w:ascii="arial" w:eastAsia="arial" w:hAnsi="arial" w:cs="arial"/>
            <w:b w:val="0"/>
            <w:i/>
            <w:strike w:val="0"/>
            <w:noProof w:val="0"/>
            <w:color w:val="0077CC"/>
            <w:position w:val="0"/>
            <w:sz w:val="20"/>
            <w:u w:val="single"/>
            <w:vertAlign w:val="baseline"/>
          </w:rPr>
          <w:t xml:space="preserve"> </w:t>
        </w:r>
      </w:hyperlink>
      <w:hyperlink r:id="rId1632" w:history="1">
        <w:r>
          <w:rPr>
            <w:rFonts w:ascii="arial" w:eastAsia="arial" w:hAnsi="arial" w:cs="arial"/>
            <w:b/>
            <w:i/>
            <w:strike w:val="0"/>
            <w:noProof w:val="0"/>
            <w:color w:val="0077CC"/>
            <w:position w:val="0"/>
            <w:sz w:val="20"/>
            <w:u w:val="single"/>
            <w:vertAlign w:val="baseline"/>
          </w:rPr>
          <w:t>DeSantis</w:t>
        </w:r>
      </w:hyperlink>
      <w:hyperlink r:id="rId1633" w:history="1">
        <w:r>
          <w:rPr>
            <w:rFonts w:ascii="arial" w:eastAsia="arial" w:hAnsi="arial" w:cs="arial"/>
            <w:b w:val="0"/>
            <w:i/>
            <w:strike w:val="0"/>
            <w:noProof w:val="0"/>
            <w:color w:val="0077CC"/>
            <w:position w:val="0"/>
            <w:sz w:val="20"/>
            <w:u w:val="single"/>
            <w:vertAlign w:val="baseline"/>
          </w:rPr>
          <w:t xml:space="preserve"> is happy with his automobile insurance.</w:t>
        </w:r>
      </w:hyperlink>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State of the State address,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the state of his car coverage from  </w:t>
      </w:r>
      <w:hyperlink r:id="rId1634" w:history="1">
        <w:r>
          <w:rPr>
            <w:rFonts w:ascii="arial" w:eastAsia="arial" w:hAnsi="arial" w:cs="arial"/>
            <w:b w:val="0"/>
            <w:i/>
            <w:strike w:val="0"/>
            <w:noProof w:val="0"/>
            <w:color w:val="0077CC"/>
            <w:position w:val="0"/>
            <w:sz w:val="20"/>
            <w:u w:val="single"/>
            <w:vertAlign w:val="baseline"/>
          </w:rPr>
          <w:t>USAA couldn't be better.</w:t>
        </w:r>
      </w:hyperlink>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Noting that he talked to 'some of the guys' from the company at last year's  </w:t>
      </w:r>
      <w:hyperlink r:id="rId1635" w:history="1">
        <w:r>
          <w:rPr>
            <w:rFonts w:ascii="arial" w:eastAsia="arial" w:hAnsi="arial" w:cs="arial"/>
            <w:b w:val="0"/>
            <w:i/>
            <w:strike w:val="0"/>
            <w:noProof w:val="0"/>
            <w:color w:val="0077CC"/>
            <w:position w:val="0"/>
            <w:sz w:val="20"/>
            <w:u w:val="single"/>
            <w:vertAlign w:val="baseline"/>
          </w:rPr>
          <w:t xml:space="preserve">Army-Navy Football Game, </w:t>
        </w:r>
      </w:hyperlink>
      <w:hyperlink r:id="rId1636" w:history="1">
        <w:r>
          <w:rPr>
            <w:rFonts w:ascii="arial" w:eastAsia="arial" w:hAnsi="arial" w:cs="arial"/>
            <w:b/>
            <w:i/>
            <w:strike w:val="0"/>
            <w:noProof w:val="0"/>
            <w:color w:val="0077CC"/>
            <w:position w:val="0"/>
            <w:sz w:val="20"/>
            <w:u w:val="single"/>
            <w:vertAlign w:val="baseline"/>
          </w:rPr>
          <w:t>DeSantis</w:t>
        </w:r>
      </w:hyperlink>
      <w:hyperlink r:id="rId1637" w:history="1">
        <w:r>
          <w:rPr>
            <w:rFonts w:ascii="arial" w:eastAsia="arial" w:hAnsi="arial" w:cs="arial"/>
            <w:b w:val="0"/>
            <w:i/>
            <w:strike w:val="0"/>
            <w:noProof w:val="0"/>
            <w:color w:val="0077CC"/>
            <w:position w:val="0"/>
            <w:sz w:val="20"/>
            <w:u w:val="single"/>
            <w:vertAlign w:val="baseline"/>
          </w:rPr>
          <w:t xml:space="preserve"> said that he and First Lady</w:t>
        </w:r>
      </w:hyperlink>
      <w:r>
        <w:rPr>
          <w:rFonts w:ascii="arial" w:eastAsia="arial" w:hAnsi="arial" w:cs="arial"/>
          <w:b w:val="0"/>
          <w:i w:val="0"/>
          <w:strike w:val="0"/>
          <w:noProof w:val="0"/>
          <w:color w:val="000000"/>
          <w:position w:val="0"/>
          <w:sz w:val="20"/>
          <w:u w:val="none"/>
          <w:vertAlign w:val="baseline"/>
        </w:rPr>
        <w:t> </w:t>
      </w:r>
      <w:hyperlink r:id="rId1638" w:history="1">
        <w:r>
          <w:rPr>
            <w:rFonts w:ascii="arial" w:eastAsia="arial" w:hAnsi="arial" w:cs="arial"/>
            <w:b w:val="0"/>
            <w:i/>
            <w:strike w:val="0"/>
            <w:noProof w:val="0"/>
            <w:color w:val="0077CC"/>
            <w:position w:val="0"/>
            <w:sz w:val="20"/>
            <w:u w:val="single"/>
            <w:vertAlign w:val="baseline"/>
          </w:rPr>
          <w:t xml:space="preserve">Casey </w:t>
        </w:r>
      </w:hyperlink>
      <w:hyperlink r:id="rId1639" w:history="1">
        <w:r>
          <w:rPr>
            <w:rFonts w:ascii="arial" w:eastAsia="arial" w:hAnsi="arial" w:cs="arial"/>
            <w:b/>
            <w:i/>
            <w:strike w:val="0"/>
            <w:noProof w:val="0"/>
            <w:color w:val="0077CC"/>
            <w:position w:val="0"/>
            <w:sz w:val="20"/>
            <w:u w:val="single"/>
            <w:vertAlign w:val="baseline"/>
          </w:rPr>
          <w:t>DeSantis</w:t>
        </w:r>
      </w:hyperlink>
      <w:hyperlink r:id="rId1640" w:history="1">
        <w:r>
          <w:rPr>
            <w:rFonts w:ascii="arial" w:eastAsia="arial" w:hAnsi="arial" w:cs="arial"/>
            <w:b w:val="0"/>
            <w:i/>
            <w:strike w:val="0"/>
            <w:noProof w:val="0"/>
            <w:color w:val="0077CC"/>
            <w:position w:val="0"/>
            <w:sz w:val="20"/>
            <w:u w:val="single"/>
            <w:vertAlign w:val="baseline"/>
          </w:rPr>
          <w:t xml:space="preserve"> had been 'USAA members for a long time.'</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lady lost a car years ago in a storm. We literally put in the claim. Some guy shows up 48 hours later and just cuts us a check and I'd never seen anything like it and I always remind them,'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'I was like, 'I'll be a customer for life because you guys didn't play games.' So I have confidence in USAA just as a veteran and having done that.'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giving his own insurance company a vote of confidence,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also discussed car coverage rates writ large.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they went up '20-22% in 2024,' which he said USAA told him was because of the cost of car parts these days.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'Basically they said, 'Well, cars are more like computers now. Used to be you have a car, you know how to fix a bumper. Now there's sensors, there's all these things,''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recounted. 'And so when there's accidents, the cost of fixing that just gets higher and so it drives rates up. Then you have overall inflation.'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suggested Floridians' behavior behind the wheel were also a factor driving up premiums.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challenges with how the culture of driving is. I was telling people when we had the snowstorm. Now, North Florida may be a little bit better than South Florida for driving, but I was afraid everyone's going to be peeling out on this ice and stuff. And we were plowing it. And I think it ended up working out okay. But you have that situation,'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bad driving in the state,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noted that some auto insurers have lowered their rates.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credits that to 'litigation reform and legal reform' that have brought 'more stability, more predictability' to a once troubled market.</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641" w:history="1">
        <w:r>
          <w:rPr>
            <w:rFonts w:ascii="arial" w:eastAsia="arial" w:hAnsi="arial" w:cs="arial"/>
            <w:b w:val="0"/>
            <w:i/>
            <w:strike w:val="0"/>
            <w:noProof w:val="0"/>
            <w:color w:val="0077CC"/>
            <w:position w:val="0"/>
            <w:sz w:val="20"/>
            <w:u w:val="single"/>
            <w:vertAlign w:val="baseline"/>
          </w:rPr>
          <w:t xml:space="preserve">Satisfied customer: </w:t>
        </w:r>
      </w:hyperlink>
      <w:hyperlink r:id="rId1642" w:history="1">
        <w:r>
          <w:rPr>
            <w:rFonts w:ascii="arial" w:eastAsia="arial" w:hAnsi="arial" w:cs="arial"/>
            <w:b/>
            <w:i/>
            <w:strike w:val="0"/>
            <w:noProof w:val="0"/>
            <w:color w:val="0077CC"/>
            <w:position w:val="0"/>
            <w:sz w:val="20"/>
            <w:u w:val="single"/>
            <w:vertAlign w:val="baseline"/>
          </w:rPr>
          <w:t>Ron</w:t>
        </w:r>
      </w:hyperlink>
      <w:hyperlink r:id="rId1643" w:history="1">
        <w:r>
          <w:rPr>
            <w:rFonts w:ascii="arial" w:eastAsia="arial" w:hAnsi="arial" w:cs="arial"/>
            <w:b w:val="0"/>
            <w:i/>
            <w:strike w:val="0"/>
            <w:noProof w:val="0"/>
            <w:color w:val="0077CC"/>
            <w:position w:val="0"/>
            <w:sz w:val="20"/>
            <w:u w:val="single"/>
            <w:vertAlign w:val="baseline"/>
          </w:rPr>
          <w:t xml:space="preserve"> </w:t>
        </w:r>
      </w:hyperlink>
      <w:hyperlink r:id="rId1644" w:history="1">
        <w:r>
          <w:rPr>
            <w:rFonts w:ascii="arial" w:eastAsia="arial" w:hAnsi="arial" w:cs="arial"/>
            <w:b/>
            <w:i/>
            <w:strike w:val="0"/>
            <w:noProof w:val="0"/>
            <w:color w:val="0077CC"/>
            <w:position w:val="0"/>
            <w:sz w:val="20"/>
            <w:u w:val="single"/>
            <w:vertAlign w:val="baseline"/>
          </w:rPr>
          <w:t>DeSantis</w:t>
        </w:r>
      </w:hyperlink>
      <w:hyperlink r:id="rId1645" w:history="1">
        <w:r>
          <w:rPr>
            <w:rFonts w:ascii="arial" w:eastAsia="arial" w:hAnsi="arial" w:cs="arial"/>
            <w:b w:val="0"/>
            <w:i/>
            <w:strike w:val="0"/>
            <w:noProof w:val="0"/>
            <w:color w:val="0077CC"/>
            <w:position w:val="0"/>
            <w:sz w:val="20"/>
            <w:u w:val="single"/>
            <w:vertAlign w:val="baseline"/>
          </w:rPr>
          <w:t xml:space="preserve"> endorses USAA car coverage appeared first on</w:t>
        </w:r>
      </w:hyperlink>
      <w:r>
        <w:rPr>
          <w:rFonts w:ascii="arial" w:eastAsia="arial" w:hAnsi="arial" w:cs="arial"/>
          <w:b w:val="0"/>
          <w:i w:val="0"/>
          <w:strike w:val="0"/>
          <w:noProof w:val="0"/>
          <w:color w:val="000000"/>
          <w:position w:val="0"/>
          <w:sz w:val="20"/>
          <w:u w:val="none"/>
          <w:vertAlign w:val="baseline"/>
        </w:rPr>
        <w:t> </w:t>
      </w:r>
      <w:hyperlink r:id="rId1646"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84"/>
        <w:keepNext w:val="0"/>
        <w:spacing w:before="240" w:after="0" w:line="260" w:lineRule="atLeast"/>
        <w:ind w:left="0" w:right="0" w:firstLine="0"/>
        <w:jc w:val="both"/>
      </w:pPr>
      <w:hyperlink r:id="rId1647" w:history="1">
        <w:r>
          <w:rPr>
            <w:rFonts w:ascii="arial" w:eastAsia="arial" w:hAnsi="arial" w:cs="arial"/>
            <w:b w:val="0"/>
            <w:i/>
            <w:strike w:val="0"/>
            <w:color w:val="0077CC"/>
            <w:sz w:val="20"/>
            <w:u w:val="single"/>
            <w:vertAlign w:val="baseline"/>
          </w:rPr>
          <w:t>Link to the original story.</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4"/>
        <w:spacing w:line="60" w:lineRule="exact"/>
      </w:pPr>
      <w:r>
        <w:pict>
          <v:line id="_x0000_s1334" style="position:absolute;z-index:25193984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35" style="position:absolute;z-index:251940864"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CUSTOMER SATISFACTION (89%); BLOGS &amp; MESSAGE BOARDS (78%); ELECTIONS (78%); LOBBYING (78%); NEGATIVE PERSONAL NEWS (78%); ARMIES (72%); DRIVER BEHAVIOR (62%); LITIGATION (50%); Headlines (%); Influence (%); car insurance (%); insurance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USAA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UNITED SERVICES AUTOMOBILE ASSOCIATION INC (92%)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NAICS524126 DIRECT PROPERTY &amp; CASUALTY INSURANCE CARRIERS (92%); SIC6331 FIRE, MARINE, &amp; CASUALTY INSURANCE (92%); AUTOMOBILE INSURANCE (93%); PROPERTY &amp; CASUALTY INSURANCE (90%); CUSTOMER SATISFACTION (89%); INSURANCE (89%); BLOGS &amp; MESSAGE BOARDS (78%); INSURANCE COVERAGE (78%); INSURANCE PREMIUMS (78%); ARMIES (72%); DRIVER BEHAVIOR (62%)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84"/>
      </w:pPr>
    </w:p>
    <w:p>
      <w:pPr>
        <w:pStyle w:val="Normal84"/>
        <w:ind w:left="200"/>
        <w:sectPr>
          <w:type w:val="continuous"/>
          <w:pgMar w:top="840" w:right="1000" w:bottom="840" w:left="1000" w:header="400" w:footer="400"/>
          <w:pgNumType w:fmt="decimal"/>
          <w:cols w:space="720"/>
        </w:sectPr>
      </w:pPr>
      <w:r>
        <w:br/>
      </w:r>
      <w:r>
        <w:pict>
          <v:line id="_x0000_s1336"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648"/>
          <w:headerReference w:type="default" r:id="rId1649"/>
          <w:footerReference w:type="even" r:id="rId1650"/>
          <w:footerReference w:type="default" r:id="rId1651"/>
          <w:headerReference w:type="first" r:id="rId1652"/>
          <w:footerReference w:type="first" r:id="rId1653"/>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654" w:history="1">
        <w:r>
          <w:rPr>
            <w:rFonts w:ascii="arial" w:eastAsia="arial" w:hAnsi="arial" w:cs="arial"/>
            <w:b/>
            <w:i/>
            <w:strike w:val="0"/>
            <w:color w:val="0077CC"/>
            <w:sz w:val="28"/>
            <w:u w:val="single"/>
            <w:vertAlign w:val="baseline"/>
          </w:rPr>
          <w:t>Ron</w:t>
        </w:r>
      </w:hyperlink>
      <w:hyperlink r:id="rId1655" w:history="1">
        <w:r>
          <w:rPr>
            <w:rFonts w:ascii="arial" w:eastAsia="arial" w:hAnsi="arial" w:cs="arial"/>
            <w:b/>
            <w:i/>
            <w:strike w:val="0"/>
            <w:color w:val="0077CC"/>
            <w:sz w:val="28"/>
            <w:u w:val="single"/>
            <w:vertAlign w:val="baseline"/>
          </w:rPr>
          <w:t xml:space="preserve"> </w:t>
        </w:r>
      </w:hyperlink>
      <w:hyperlink r:id="rId1656" w:history="1">
        <w:r>
          <w:rPr>
            <w:rFonts w:ascii="arial" w:eastAsia="arial" w:hAnsi="arial" w:cs="arial"/>
            <w:b/>
            <w:i/>
            <w:strike w:val="0"/>
            <w:color w:val="0077CC"/>
            <w:sz w:val="28"/>
            <w:u w:val="single"/>
            <w:vertAlign w:val="baseline"/>
          </w:rPr>
          <w:t>DeSantis</w:t>
        </w:r>
      </w:hyperlink>
      <w:hyperlink r:id="rId1657" w:history="1">
        <w:r>
          <w:rPr>
            <w:rFonts w:ascii="arial" w:eastAsia="arial" w:hAnsi="arial" w:cs="arial"/>
            <w:b/>
            <w:i/>
            <w:strike w:val="0"/>
            <w:color w:val="0077CC"/>
            <w:sz w:val="28"/>
            <w:u w:val="single"/>
            <w:vertAlign w:val="baseline"/>
          </w:rPr>
          <w:t xml:space="preserve"> hits 10% in GOP Presidential Primary poll</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2025 Thursday 9:33 PM EST</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7" style="position:absolute;z-index:251942912" from="0,2pt" to="512pt,2pt" strokecolor="#009ddb" strokeweight="2pt">
            <v:stroke linestyle="single"/>
            <w10:wrap type="topAndBottom"/>
          </v:line>
        </w:pict>
      </w:r>
    </w:p>
    <w:p>
      <w:pPr>
        <w:pStyle w:val="Normal85"/>
      </w:pP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13th, 2025 ( </w:t>
      </w:r>
      <w:hyperlink r:id="rId1658"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65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survey of potential Republican voters in the 2028 Primary shows  </w:t>
      </w:r>
      <w:hyperlink r:id="rId1660" w:history="1">
        <w:r>
          <w:rPr>
            <w:rFonts w:ascii="arial" w:eastAsia="arial" w:hAnsi="arial" w:cs="arial"/>
            <w:b/>
            <w:i/>
            <w:strike w:val="0"/>
            <w:noProof w:val="0"/>
            <w:color w:val="0077CC"/>
            <w:position w:val="0"/>
            <w:sz w:val="20"/>
            <w:u w:val="single"/>
            <w:vertAlign w:val="baseline"/>
          </w:rPr>
          <w:t>Ron</w:t>
        </w:r>
      </w:hyperlink>
      <w:hyperlink r:id="rId1661" w:history="1">
        <w:r>
          <w:rPr>
            <w:rFonts w:ascii="arial" w:eastAsia="arial" w:hAnsi="arial" w:cs="arial"/>
            <w:b w:val="0"/>
            <w:i/>
            <w:strike w:val="0"/>
            <w:noProof w:val="0"/>
            <w:color w:val="0077CC"/>
            <w:position w:val="0"/>
            <w:sz w:val="20"/>
            <w:u w:val="single"/>
            <w:vertAlign w:val="baseline"/>
          </w:rPr>
          <w:t xml:space="preserve"> </w:t>
        </w:r>
      </w:hyperlink>
      <w:hyperlink r:id="rId1662" w:history="1">
        <w:r>
          <w:rPr>
            <w:rFonts w:ascii="arial" w:eastAsia="arial" w:hAnsi="arial" w:cs="arial"/>
            <w:b/>
            <w:i/>
            <w:strike w:val="0"/>
            <w:noProof w:val="0"/>
            <w:color w:val="0077CC"/>
            <w:position w:val="0"/>
            <w:sz w:val="20"/>
            <w:u w:val="single"/>
            <w:vertAlign w:val="baseline"/>
          </w:rPr>
          <w:t>DeSantis</w:t>
        </w:r>
      </w:hyperlink>
      <w:hyperlink r:id="rId1663" w:history="1">
        <w:r>
          <w:rPr>
            <w:rFonts w:ascii="arial" w:eastAsia="arial" w:hAnsi="arial" w:cs="arial"/>
            <w:b w:val="0"/>
            <w:i/>
            <w:strike w:val="0"/>
            <w:noProof w:val="0"/>
            <w:color w:val="0077CC"/>
            <w:position w:val="0"/>
            <w:sz w:val="20"/>
            <w:u w:val="single"/>
            <w:vertAlign w:val="baseline"/>
          </w:rPr>
          <w:t xml:space="preserve"> in a distant second place. But he at least hit double digits for the first time in months.</w:t>
        </w:r>
      </w:hyperlink>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664" w:history="1">
        <w:r>
          <w:rPr>
            <w:rFonts w:ascii="arial" w:eastAsia="arial" w:hAnsi="arial" w:cs="arial"/>
            <w:b w:val="0"/>
            <w:i/>
            <w:strike w:val="0"/>
            <w:noProof w:val="0"/>
            <w:color w:val="0077CC"/>
            <w:position w:val="0"/>
            <w:sz w:val="20"/>
            <w:u w:val="single"/>
            <w:vertAlign w:val="baseline"/>
          </w:rPr>
          <w:t>Echelon Insights survey conducted between Feb. 10 and Feb. 13 finds the Governor of Florida at 10% support.</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trails leader JD Vance, who has 39% support among the 466 respondents. But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leads former South Carolina Gov. Nikki Haley (8%),Vivek Ramaswamy (5%) and Secretary of State Marco Rubio (4%).</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1 in 5 respondents are undecided.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news on Super Bowl Sunday when he said Vance was not the 2028 Republican heir apparent during a Fox News interview, though Trump did call the former Ohio Senator and best-selling author 'very capable.'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have a lot of very capable people. So far, I think he's doing a fantastic job. It's too early, we're just starting.'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polls have shown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far behind Vance as well.</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January survey from  </w:t>
      </w:r>
      <w:hyperlink r:id="rId1665" w:history="1">
        <w:r>
          <w:rPr>
            <w:rFonts w:ascii="arial" w:eastAsia="arial" w:hAnsi="arial" w:cs="arial"/>
            <w:b w:val="0"/>
            <w:i/>
            <w:strike w:val="0"/>
            <w:noProof w:val="0"/>
            <w:color w:val="0077CC"/>
            <w:position w:val="0"/>
            <w:sz w:val="20"/>
            <w:u w:val="single"/>
            <w:vertAlign w:val="baseline"/>
          </w:rPr>
          <w:t xml:space="preserve">McLaughlin &amp; Associates showed </w:t>
        </w:r>
      </w:hyperlink>
      <w:hyperlink r:id="rId1666" w:history="1">
        <w:r>
          <w:rPr>
            <w:rFonts w:ascii="arial" w:eastAsia="arial" w:hAnsi="arial" w:cs="arial"/>
            <w:b/>
            <w:i/>
            <w:strike w:val="0"/>
            <w:noProof w:val="0"/>
            <w:color w:val="0077CC"/>
            <w:position w:val="0"/>
            <w:sz w:val="20"/>
            <w:u w:val="single"/>
            <w:vertAlign w:val="baseline"/>
          </w:rPr>
          <w:t>DeSantis</w:t>
        </w:r>
      </w:hyperlink>
      <w:hyperlink r:id="rId1667" w:history="1">
        <w:r>
          <w:rPr>
            <w:rFonts w:ascii="arial" w:eastAsia="arial" w:hAnsi="arial" w:cs="arial"/>
            <w:b w:val="0"/>
            <w:i/>
            <w:strike w:val="0"/>
            <w:noProof w:val="0"/>
            <w:color w:val="0077CC"/>
            <w:position w:val="0"/>
            <w:sz w:val="20"/>
            <w:u w:val="single"/>
            <w:vertAlign w:val="baseline"/>
          </w:rPr>
          <w:t xml:space="preserve"> at 8%, behind Vance andDonald Trump Jr.</w:t>
        </w:r>
      </w:hyperlink>
    </w:p>
    <w:p>
      <w:pPr>
        <w:pStyle w:val="Normal8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also at 8% in an </w:t>
      </w:r>
      <w:hyperlink r:id="rId1668" w:history="1">
        <w:r>
          <w:rPr>
            <w:rFonts w:ascii="arial" w:eastAsia="arial" w:hAnsi="arial" w:cs="arial"/>
            <w:b w:val="0"/>
            <w:i/>
            <w:strike w:val="0"/>
            <w:noProof w:val="0"/>
            <w:color w:val="0077CC"/>
            <w:position w:val="0"/>
            <w:sz w:val="20"/>
            <w:u w:val="single"/>
            <w:vertAlign w:val="baseline"/>
          </w:rPr>
          <w:t>Echelon Insightspoll of the theoretical contest conducted last year, with Vance nearly 30 points ahead of him.</w:t>
        </w:r>
      </w:hyperlink>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comments about his future intentions have been all over the place, meanwhile, but he clearly is not closing the door on higher office.</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I haven't ruled anything out,'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in February 2024,  </w:t>
      </w:r>
      <w:hyperlink r:id="rId1669" w:history="1">
        <w:r>
          <w:rPr>
            <w:rFonts w:ascii="arial" w:eastAsia="arial" w:hAnsi="arial" w:cs="arial"/>
            <w:b w:val="0"/>
            <w:i/>
            <w:strike w:val="0"/>
            <w:noProof w:val="0"/>
            <w:color w:val="0077CC"/>
            <w:position w:val="0"/>
            <w:sz w:val="20"/>
            <w:u w:val="single"/>
            <w:vertAlign w:val="baseline"/>
          </w:rPr>
          <w:t>addressing the 2028 questionduring a call with people who pledged to be his delegates at the GOP Convention.</w:t>
        </w:r>
      </w:hyperlink>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see what the future holds,'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to a radio host in Iowa  </w:t>
      </w:r>
      <w:hyperlink r:id="rId1670" w:history="1">
        <w:r>
          <w:rPr>
            <w:rFonts w:ascii="arial" w:eastAsia="arial" w:hAnsi="arial" w:cs="arial"/>
            <w:b w:val="0"/>
            <w:i/>
            <w:strike w:val="0"/>
            <w:noProof w:val="0"/>
            <w:color w:val="0077CC"/>
            <w:position w:val="0"/>
            <w:sz w:val="20"/>
            <w:u w:val="single"/>
            <w:vertAlign w:val="baseline"/>
          </w:rPr>
          <w:t>in January of last year.</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people that supported me, whether activists, whether volunteers, whether fundraisers, you know, they're all on board, you know, for what the future holds. So we'll be active,'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added.</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671" w:history="1">
        <w:r>
          <w:rPr>
            <w:rFonts w:ascii="arial" w:eastAsia="arial" w:hAnsi="arial" w:cs="arial"/>
            <w:b/>
            <w:i/>
            <w:strike w:val="0"/>
            <w:noProof w:val="0"/>
            <w:color w:val="0077CC"/>
            <w:position w:val="0"/>
            <w:sz w:val="20"/>
            <w:u w:val="single"/>
            <w:vertAlign w:val="baseline"/>
          </w:rPr>
          <w:t>Ron</w:t>
        </w:r>
      </w:hyperlink>
      <w:hyperlink r:id="rId1672" w:history="1">
        <w:r>
          <w:rPr>
            <w:rFonts w:ascii="arial" w:eastAsia="arial" w:hAnsi="arial" w:cs="arial"/>
            <w:b w:val="0"/>
            <w:i/>
            <w:strike w:val="0"/>
            <w:noProof w:val="0"/>
            <w:color w:val="0077CC"/>
            <w:position w:val="0"/>
            <w:sz w:val="20"/>
            <w:u w:val="single"/>
            <w:vertAlign w:val="baseline"/>
          </w:rPr>
          <w:t xml:space="preserve"> </w:t>
        </w:r>
      </w:hyperlink>
      <w:hyperlink r:id="rId1673" w:history="1">
        <w:r>
          <w:rPr>
            <w:rFonts w:ascii="arial" w:eastAsia="arial" w:hAnsi="arial" w:cs="arial"/>
            <w:b/>
            <w:i/>
            <w:strike w:val="0"/>
            <w:noProof w:val="0"/>
            <w:color w:val="0077CC"/>
            <w:position w:val="0"/>
            <w:sz w:val="20"/>
            <w:u w:val="single"/>
            <w:vertAlign w:val="baseline"/>
          </w:rPr>
          <w:t>DeSantis</w:t>
        </w:r>
      </w:hyperlink>
      <w:hyperlink r:id="rId1674" w:history="1">
        <w:r>
          <w:rPr>
            <w:rFonts w:ascii="arial" w:eastAsia="arial" w:hAnsi="arial" w:cs="arial"/>
            <w:b w:val="0"/>
            <w:i/>
            <w:strike w:val="0"/>
            <w:noProof w:val="0"/>
            <w:color w:val="0077CC"/>
            <w:position w:val="0"/>
            <w:sz w:val="20"/>
            <w:u w:val="single"/>
            <w:vertAlign w:val="baseline"/>
          </w:rPr>
          <w:t xml:space="preserve"> hits 10% in GOP Presidential Primary poll appeared first on</w:t>
        </w:r>
      </w:hyperlink>
      <w:r>
        <w:rPr>
          <w:rFonts w:ascii="arial" w:eastAsia="arial" w:hAnsi="arial" w:cs="arial"/>
          <w:b w:val="0"/>
          <w:i w:val="0"/>
          <w:strike w:val="0"/>
          <w:noProof w:val="0"/>
          <w:color w:val="000000"/>
          <w:position w:val="0"/>
          <w:sz w:val="20"/>
          <w:u w:val="none"/>
          <w:vertAlign w:val="baseline"/>
        </w:rPr>
        <w:t> </w:t>
      </w:r>
      <w:hyperlink r:id="rId1675"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85"/>
        <w:keepNext w:val="0"/>
        <w:spacing w:before="240" w:after="0" w:line="260" w:lineRule="atLeast"/>
        <w:ind w:left="0" w:right="0" w:firstLine="0"/>
        <w:jc w:val="both"/>
      </w:pPr>
      <w:hyperlink r:id="rId1676" w:history="1">
        <w:r>
          <w:rPr>
            <w:rFonts w:ascii="arial" w:eastAsia="arial" w:hAnsi="arial" w:cs="arial"/>
            <w:b w:val="0"/>
            <w:i/>
            <w:strike w:val="0"/>
            <w:color w:val="0077CC"/>
            <w:sz w:val="20"/>
            <w:u w:val="single"/>
            <w:vertAlign w:val="baseline"/>
          </w:rPr>
          <w:t>Link to the original story.</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5"/>
        <w:spacing w:line="60" w:lineRule="exact"/>
      </w:pPr>
      <w:r>
        <w:pict>
          <v:line id="_x0000_s1338" style="position:absolute;z-index:251943936"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39" style="position:absolute;z-index:251944960"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POLITICS (90%); POLLS &amp; SURVEYS (90%); US PRESIDENTIAL CANDIDATES 2012 (90%); US PRESIDENTIAL ELECTIONS (90%); US REPUBLICAN PARTY (90%); VOTERS &amp; VOTING (90%); GOVERNMENT BODIES &amp; OFFICES (89%); HEADS OF GOVERNMENT ELECTIONS (89%); PRIMARY ELECTIONS (89%); ACTIVISM (78%); BLOGS &amp; MESSAGE BOARDS (78%); ELECTIONS (78%); LEGISLATIVE BODIES (78%); LOBBYING (78%); GOVERNORS (76%); INTERVIEWS (76%); GOVERNMENT ADVISORS &amp; MINISTERS (73%); NATIONAL SECURITY &amp; FOREIGN RELATIONS (73%); FUNDRAISING (71%); WRITERS (68%); BESTSELLERS (53%); Headlines (%); Influence (%); 2028 presidential race (%); Echelon Insights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(69%); SIC4833 TELEVISION BROADCASTING STATIONS (69%); BLOGS &amp; MESSAGE BOARDS (78%); WRITERS (68%); BESTSELLERS (53%)</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(79%); J D VANCE (79%); MARCO RUBIO (79%); NIKKI HALEY (58%)</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OHIO, USA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85"/>
      </w:pPr>
    </w:p>
    <w:p>
      <w:pPr>
        <w:pStyle w:val="Normal85"/>
        <w:ind w:left="200"/>
        <w:sectPr>
          <w:type w:val="continuous"/>
          <w:pgMar w:top="840" w:right="1000" w:bottom="840" w:left="1000" w:header="400" w:footer="400"/>
          <w:pgNumType w:fmt="decimal"/>
          <w:cols w:space="720"/>
        </w:sectPr>
      </w:pPr>
      <w:r>
        <w:br/>
      </w:r>
      <w:r>
        <w:pict>
          <v:line id="_x0000_s1340"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677"/>
          <w:headerReference w:type="default" r:id="rId1678"/>
          <w:footerReference w:type="even" r:id="rId1679"/>
          <w:footerReference w:type="default" r:id="rId1680"/>
          <w:headerReference w:type="first" r:id="rId1681"/>
          <w:footerReference w:type="first" r:id="rId1682"/>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683" w:history="1">
        <w:r>
          <w:rPr>
            <w:rFonts w:ascii="arial" w:eastAsia="arial" w:hAnsi="arial" w:cs="arial"/>
            <w:b/>
            <w:i/>
            <w:strike w:val="0"/>
            <w:color w:val="0077CC"/>
            <w:sz w:val="28"/>
            <w:u w:val="single"/>
            <w:vertAlign w:val="baseline"/>
          </w:rPr>
          <w:t xml:space="preserve">Gov. </w:t>
        </w:r>
      </w:hyperlink>
      <w:hyperlink r:id="rId1684" w:history="1">
        <w:r>
          <w:rPr>
            <w:rFonts w:ascii="arial" w:eastAsia="arial" w:hAnsi="arial" w:cs="arial"/>
            <w:b/>
            <w:i/>
            <w:strike w:val="0"/>
            <w:color w:val="0077CC"/>
            <w:sz w:val="28"/>
            <w:u w:val="single"/>
            <w:vertAlign w:val="baseline"/>
          </w:rPr>
          <w:t>Ron</w:t>
        </w:r>
      </w:hyperlink>
      <w:hyperlink r:id="rId1685" w:history="1">
        <w:r>
          <w:rPr>
            <w:rFonts w:ascii="arial" w:eastAsia="arial" w:hAnsi="arial" w:cs="arial"/>
            <w:b/>
            <w:i/>
            <w:strike w:val="0"/>
            <w:color w:val="0077CC"/>
            <w:sz w:val="28"/>
            <w:u w:val="single"/>
            <w:vertAlign w:val="baseline"/>
          </w:rPr>
          <w:t xml:space="preserve"> </w:t>
        </w:r>
      </w:hyperlink>
      <w:hyperlink r:id="rId1686" w:history="1">
        <w:r>
          <w:rPr>
            <w:rFonts w:ascii="arial" w:eastAsia="arial" w:hAnsi="arial" w:cs="arial"/>
            <w:b/>
            <w:i/>
            <w:strike w:val="0"/>
            <w:color w:val="0077CC"/>
            <w:sz w:val="28"/>
            <w:u w:val="single"/>
            <w:vertAlign w:val="baseline"/>
          </w:rPr>
          <w:t>DeSantis</w:t>
        </w:r>
      </w:hyperlink>
      <w:hyperlink r:id="rId1687" w:history="1">
        <w:r>
          <w:rPr>
            <w:rFonts w:ascii="arial" w:eastAsia="arial" w:hAnsi="arial" w:cs="arial"/>
            <w:b/>
            <w:i/>
            <w:strike w:val="0"/>
            <w:color w:val="0077CC"/>
            <w:sz w:val="28"/>
            <w:u w:val="single"/>
            <w:vertAlign w:val="baseline"/>
          </w:rPr>
          <w:t>' health care administration shakeup</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Phoenix</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 Tuesday 9:16 PM EST</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Florida Phoenix</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41" style="position:absolute;z-index:251947008" from="0,2pt" to="512pt,2pt" strokecolor="#009ddb" strokeweight="2pt">
            <v:stroke linestyle="single"/>
            <w10:wrap type="topAndBottom"/>
          </v:line>
        </w:pict>
      </w:r>
    </w:p>
    <w:p>
      <w:pPr>
        <w:pStyle w:val="Normal86"/>
      </w:pP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25th, 2025 (</w:t>
      </w:r>
      <w:hyperlink r:id="rId1688" w:history="1">
        <w:r>
          <w:rPr>
            <w:rFonts w:ascii="arial" w:eastAsia="arial" w:hAnsi="arial" w:cs="arial"/>
            <w:b w:val="0"/>
            <w:i/>
            <w:strike w:val="0"/>
            <w:noProof w:val="0"/>
            <w:color w:val="0077CC"/>
            <w:position w:val="0"/>
            <w:sz w:val="20"/>
            <w:u w:val="single"/>
            <w:vertAlign w:val="baseline"/>
          </w:rPr>
          <w:t>Florida Phoenix</w:t>
        </w:r>
      </w:hyperlink>
      <w:r>
        <w:rPr>
          <w:rFonts w:ascii="arial" w:eastAsia="arial" w:hAnsi="arial" w:cs="arial"/>
          <w:b w:val="0"/>
          <w:i w:val="0"/>
          <w:strike w:val="0"/>
          <w:noProof w:val="0"/>
          <w:color w:val="000000"/>
          <w:position w:val="0"/>
          <w:sz w:val="20"/>
          <w:u w:val="none"/>
          <w:vertAlign w:val="baseline"/>
        </w:rPr>
        <w:t xml:space="preserve"> — Delivered by </w:t>
      </w:r>
      <w:hyperlink r:id="rId168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AHCA Secretary Shevaun Harris (L) and new DCF Secretary Taylor Hatch (R) (Photos via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's social media)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shuffled two of his health care agency heads to new positions in his administration Tuesday.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appointed Shevaun Harris, who has been heading the Department of Children and Families (DCF) since February 2021, to serve as secretary at the Agency for Health Care Administration (AHCA).</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named Taylor Hatch, who has been leading the Agency for Persons with Disabilities (APD) since February 2023, as secretary of DCF.</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not named a new director at APD as of this report.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DCF is the state agency charged with determining whether residents are eligible to enroll in the safety net health care program, Medicaid, as well as food security and cash assistance programs. But DCF doesn't house the state's $33.4 billion Medicaid program. Instead, it's located for administrative purposes in AHCA.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#8216;Both secretaries Harris and Hatch have been doing a phenomenal job serving the people of Florida in their respective roles, and I know each of them will contribute significantly to their new positions,#8217;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wrote in a post on the social media site, X.</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vacancy at the top spot in AHCA after Jason Weida, who was named its secretary in January 2023, was tapped last month to be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's new chief of staff.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hyperlink r:id="rId1690" w:history="1">
        <w:r>
          <w:rPr>
            <w:rFonts w:ascii="arial" w:eastAsia="arial" w:hAnsi="arial" w:cs="arial"/>
            <w:b w:val="0"/>
            <w:i/>
            <w:strike w:val="0"/>
            <w:noProof w:val="0"/>
            <w:color w:val="0077CC"/>
            <w:position w:val="0"/>
            <w:sz w:val="20"/>
            <w:u w:val="single"/>
            <w:vertAlign w:val="baseline"/>
          </w:rPr>
          <w:t xml:space="preserve">named his previous chief of staff, James Uthmeir, state attorney general earlier this month. The AG post was open after </w:t>
        </w:r>
      </w:hyperlink>
      <w:r>
        <w:rPr>
          <w:rFonts w:ascii="arial" w:eastAsia="arial" w:hAnsi="arial" w:cs="arial"/>
          <w:b w:val="0"/>
          <w:i w:val="0"/>
          <w:strike w:val="0"/>
          <w:noProof w:val="0"/>
          <w:color w:val="000000"/>
          <w:position w:val="0"/>
          <w:sz w:val="20"/>
          <w:u w:val="none"/>
          <w:vertAlign w:val="baseline"/>
        </w:rPr>
        <w:t> </w:t>
      </w:r>
      <w:hyperlink r:id="rId1691" w:history="1">
        <w:r>
          <w:rPr>
            <w:rFonts w:ascii="arial" w:eastAsia="arial" w:hAnsi="arial" w:cs="arial"/>
            <w:b/>
            <w:i/>
            <w:strike w:val="0"/>
            <w:noProof w:val="0"/>
            <w:color w:val="0077CC"/>
            <w:position w:val="0"/>
            <w:sz w:val="20"/>
            <w:u w:val="single"/>
            <w:vertAlign w:val="baseline"/>
          </w:rPr>
          <w:t>DeSantis</w:t>
        </w:r>
      </w:hyperlink>
      <w:hyperlink r:id="rId1692" w:history="1">
        <w:r>
          <w:rPr>
            <w:rFonts w:ascii="arial" w:eastAsia="arial" w:hAnsi="arial" w:cs="arial"/>
            <w:b w:val="0"/>
            <w:i/>
            <w:strike w:val="0"/>
            <w:noProof w:val="0"/>
            <w:color w:val="0077CC"/>
            <w:position w:val="0"/>
            <w:sz w:val="20"/>
            <w:u w:val="single"/>
            <w:vertAlign w:val="baseline"/>
          </w:rPr>
          <w:t xml:space="preserve"> appointed Attorney General Ashley Moody to the U.S. Senate. </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Homeward bound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appointments came days before the March 4 kickoff of the regular 60-day legislative session. Both secretaries will have to be confirmed by the state Senate.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it's a homecoming of sorts for both Harris and Hatch.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held a variety of positions at AHCA for 15 years, including a stint as the agency's acting secretary after Mary Mayhew left the post to head the Florida Hospital Assocation (FHA).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then appointed Harris as DCF secretary to replace Chad Poppell, who resigned from the position.</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Hatch was </w:t>
      </w:r>
      <w:hyperlink r:id="rId1693" w:history="1">
        <w:r>
          <w:rPr>
            <w:rFonts w:ascii="arial" w:eastAsia="arial" w:hAnsi="arial" w:cs="arial"/>
            <w:b w:val="0"/>
            <w:i/>
            <w:strike w:val="0"/>
            <w:noProof w:val="0"/>
            <w:color w:val="0077CC"/>
            <w:position w:val="0"/>
            <w:sz w:val="20"/>
            <w:u w:val="single"/>
            <w:vertAlign w:val="baseline"/>
          </w:rPr>
          <w:t xml:space="preserve">named director of APD in February 2023. Before that, Hatch was deputy secretary at DCF. She also served as DCF's assistant secretary for economic self-sufficiency. Earlier, she worked at the Department of Economic Opportunity as the director of Workforce Services. </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MAKE OUR WORK POSSIBLE.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6"/>
        <w:spacing w:line="60" w:lineRule="exact"/>
      </w:pPr>
      <w:r>
        <w:pict>
          <v:line id="_x0000_s1342" style="position:absolute;z-index:251948032"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43" style="position:absolute;z-index:251949056"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BLOGS &amp; MESSAGE BOARDS (90%); HEALTH CARE RATIONING (90%); MEDICAID (90%); GOVERNMENT BODIES &amp; OFFICES (89%); LEGISLATIVE BODIES (89%); US STATE GOVERNMENT (89%); ATTORNEY &amp; LAW FIRM EXECUTIVE MOVES (78%); CHILDREN, ADOLESCENTS &amp; TEENS (78%); FAMILY (78%); GOVERNMENT DEPARTMENTS &amp; AUTHORITIES (78%); HEALTH CARE LAW (78%); HEALTH DEPARTMENTS (78%); INCOME ASSISTANCE (78%); RESIGNATIONS (78%); SOCIAL MEDIA (78%); ATTORNEYS GENERAL (76%); EMPLOYMENT HISTORY (76%); NEWS BRIEFS (74%); FAMILY SERVICES (73%); US CONGRESS (73%); LABOR &amp; EMPLOYMENT (71%); FOOD SECURITY (68%); FL Legislature 2025 (%); Health (%); Politics &amp; Law (%); Agency for Health Care Administration (%); Agency for Persons with Disabilities (%); Department of Children and Families (%); Jason Weida (%); Medicaid (%); Shevaun Harris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(90%); HEALTH CARE (90%); HEALTH CARE RATIONING (90%); MEDICAID (90%); ATTORNEY &amp; LAW FIRM EXECUTIVE MOVES (78%); HEALTH CARE LAW (78%); HEALTH DEPARTMENTS (78%); SOCIAL MEDIA (78%); ATTORNEYS GENERAL (76%)</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(94%); UNITED STATES (79%)</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86"/>
      </w:pPr>
    </w:p>
    <w:p>
      <w:pPr>
        <w:pStyle w:val="Normal86"/>
        <w:ind w:left="200"/>
        <w:sectPr>
          <w:type w:val="continuous"/>
          <w:pgMar w:top="840" w:right="1000" w:bottom="840" w:left="1000" w:header="400" w:footer="400"/>
          <w:pgNumType w:fmt="decimal"/>
          <w:cols w:space="720"/>
        </w:sectPr>
      </w:pPr>
      <w:r>
        <w:br/>
      </w:r>
      <w:r>
        <w:pict>
          <v:line id="_x0000_s1344"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694"/>
          <w:headerReference w:type="default" r:id="rId1695"/>
          <w:footerReference w:type="even" r:id="rId1696"/>
          <w:footerReference w:type="default" r:id="rId1697"/>
          <w:headerReference w:type="first" r:id="rId1698"/>
          <w:footerReference w:type="first" r:id="rId1699"/>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700" w:history="1">
        <w:r>
          <w:rPr>
            <w:rFonts w:ascii="arial" w:eastAsia="arial" w:hAnsi="arial" w:cs="arial"/>
            <w:b/>
            <w:i/>
            <w:strike w:val="0"/>
            <w:color w:val="0077CC"/>
            <w:sz w:val="28"/>
            <w:u w:val="single"/>
            <w:vertAlign w:val="baseline"/>
          </w:rPr>
          <w:t xml:space="preserve">Donald Trump taps </w:t>
        </w:r>
      </w:hyperlink>
      <w:hyperlink r:id="rId1701" w:history="1">
        <w:r>
          <w:rPr>
            <w:rFonts w:ascii="arial" w:eastAsia="arial" w:hAnsi="arial" w:cs="arial"/>
            <w:b/>
            <w:i/>
            <w:strike w:val="0"/>
            <w:color w:val="0077CC"/>
            <w:sz w:val="28"/>
            <w:u w:val="single"/>
            <w:vertAlign w:val="baseline"/>
          </w:rPr>
          <w:t>Ron</w:t>
        </w:r>
      </w:hyperlink>
      <w:hyperlink r:id="rId1702" w:history="1">
        <w:r>
          <w:rPr>
            <w:rFonts w:ascii="arial" w:eastAsia="arial" w:hAnsi="arial" w:cs="arial"/>
            <w:b/>
            <w:i/>
            <w:strike w:val="0"/>
            <w:color w:val="0077CC"/>
            <w:sz w:val="28"/>
            <w:u w:val="single"/>
            <w:vertAlign w:val="baseline"/>
          </w:rPr>
          <w:t xml:space="preserve"> </w:t>
        </w:r>
      </w:hyperlink>
      <w:hyperlink r:id="rId1703" w:history="1">
        <w:r>
          <w:rPr>
            <w:rFonts w:ascii="arial" w:eastAsia="arial" w:hAnsi="arial" w:cs="arial"/>
            <w:b/>
            <w:i/>
            <w:strike w:val="0"/>
            <w:color w:val="0077CC"/>
            <w:sz w:val="28"/>
            <w:u w:val="single"/>
            <w:vertAlign w:val="baseline"/>
          </w:rPr>
          <w:t>DeSantis</w:t>
        </w:r>
      </w:hyperlink>
      <w:hyperlink r:id="rId1704" w:history="1">
        <w:r>
          <w:rPr>
            <w:rFonts w:ascii="arial" w:eastAsia="arial" w:hAnsi="arial" w:cs="arial"/>
            <w:b/>
            <w:i/>
            <w:strike w:val="0"/>
            <w:color w:val="0077CC"/>
            <w:sz w:val="28"/>
            <w:u w:val="single"/>
            <w:vertAlign w:val="baseline"/>
          </w:rPr>
          <w:t xml:space="preserve"> for Council of Governors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 Thursday 1:20 PM EST</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5" style="position:absolute;z-index:251951104" from="0,2pt" to="512pt,2pt" strokecolor="#009ddb" strokeweight="2pt">
            <v:stroke linestyle="single"/>
            <w10:wrap type="topAndBottom"/>
          </v:line>
        </w:pict>
      </w:r>
    </w:p>
    <w:p>
      <w:pPr>
        <w:pStyle w:val="Normal87"/>
      </w:pP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20th, 2025 ( </w:t>
      </w:r>
      <w:hyperlink r:id="rId1705"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70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Governor is one of several new faces on the presidentially appointed  </w:t>
      </w:r>
      <w:hyperlink r:id="rId1707" w:history="1">
        <w:r>
          <w:rPr>
            <w:rFonts w:ascii="arial" w:eastAsia="arial" w:hAnsi="arial" w:cs="arial"/>
            <w:b w:val="0"/>
            <w:i/>
            <w:strike w:val="0"/>
            <w:noProof w:val="0"/>
            <w:color w:val="0077CC"/>
            <w:position w:val="0"/>
            <w:sz w:val="20"/>
            <w:u w:val="single"/>
            <w:vertAlign w:val="baseline"/>
          </w:rPr>
          <w:t>Council of Governors.</w:t>
        </w:r>
      </w:hyperlink>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1708" w:history="1">
        <w:r>
          <w:rPr>
            <w:rFonts w:ascii="arial" w:eastAsia="arial" w:hAnsi="arial" w:cs="arial"/>
            <w:b w:val="0"/>
            <w:i/>
            <w:strike w:val="0"/>
            <w:noProof w:val="0"/>
            <w:color w:val="0077CC"/>
            <w:position w:val="0"/>
            <w:sz w:val="20"/>
            <w:u w:val="single"/>
            <w:vertAlign w:val="baseline"/>
          </w:rPr>
          <w:t>Donald Trump announced that Gov.</w:t>
        </w:r>
      </w:hyperlink>
      <w:r>
        <w:rPr>
          <w:rFonts w:ascii="arial" w:eastAsia="arial" w:hAnsi="arial" w:cs="arial"/>
          <w:b w:val="0"/>
          <w:i w:val="0"/>
          <w:strike w:val="0"/>
          <w:noProof w:val="0"/>
          <w:color w:val="000000"/>
          <w:position w:val="0"/>
          <w:sz w:val="20"/>
          <w:u w:val="none"/>
          <w:vertAlign w:val="baseline"/>
        </w:rPr>
        <w:t> </w:t>
      </w:r>
      <w:hyperlink r:id="rId1709" w:history="1">
        <w:r>
          <w:rPr>
            <w:rFonts w:ascii="arial" w:eastAsia="arial" w:hAnsi="arial" w:cs="arial"/>
            <w:b/>
            <w:i/>
            <w:strike w:val="0"/>
            <w:noProof w:val="0"/>
            <w:color w:val="0077CC"/>
            <w:position w:val="0"/>
            <w:sz w:val="20"/>
            <w:u w:val="single"/>
            <w:vertAlign w:val="baseline"/>
          </w:rPr>
          <w:t>Ron</w:t>
        </w:r>
      </w:hyperlink>
      <w:hyperlink r:id="rId1710" w:history="1">
        <w:r>
          <w:rPr>
            <w:rFonts w:ascii="arial" w:eastAsia="arial" w:hAnsi="arial" w:cs="arial"/>
            <w:b w:val="0"/>
            <w:i/>
            <w:strike w:val="0"/>
            <w:noProof w:val="0"/>
            <w:color w:val="0077CC"/>
            <w:position w:val="0"/>
            <w:sz w:val="20"/>
            <w:u w:val="single"/>
            <w:vertAlign w:val="baseline"/>
          </w:rPr>
          <w:t xml:space="preserve"> </w:t>
        </w:r>
      </w:hyperlink>
      <w:hyperlink r:id="rId1711" w:history="1">
        <w:r>
          <w:rPr>
            <w:rFonts w:ascii="arial" w:eastAsia="arial" w:hAnsi="arial" w:cs="arial"/>
            <w:b/>
            <w:i/>
            <w:strike w:val="0"/>
            <w:noProof w:val="0"/>
            <w:color w:val="0077CC"/>
            <w:position w:val="0"/>
            <w:sz w:val="20"/>
            <w:u w:val="single"/>
            <w:vertAlign w:val="baseline"/>
          </w:rPr>
          <w:t>DeSantis</w:t>
        </w:r>
      </w:hyperlink>
      <w:hyperlink r:id="rId1712" w:history="1">
        <w:r>
          <w:rPr>
            <w:rFonts w:ascii="arial" w:eastAsia="arial" w:hAnsi="arial" w:cs="arial"/>
            <w:b w:val="0"/>
            <w:i/>
            <w:strike w:val="0"/>
            <w:noProof w:val="0"/>
            <w:color w:val="0077CC"/>
            <w:position w:val="0"/>
            <w:sz w:val="20"/>
            <w:u w:val="single"/>
            <w:vertAlign w:val="baseline"/>
          </w:rPr>
          <w:t xml:space="preserve"> is part of a wave of picks to the 'bipartisan group of state leaders tasked with strengthening state-federal partnerships on key national security, disaster response, and military coordination issues.'</w:t>
        </w:r>
      </w:hyperlink>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appointed Virginia Republican Gov. Glenn Youngkin and North Carolina Democrat Gov.Josh Stein as Co-Chairs.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regular members include Republican Govs. Brian Kemp of Georgia,Jeff Landry of Louisiana and Henry McMaster of South Carolina.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Trump empaneled Democratic Govs. Kathy Hochul of New York,Wes Moore of Maryland, Josh Shapiroof Pennsylvania and Gretchen Whitmer of Michigan.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consists of ten governors appointed to two-year terms by the President - five from each party - with two governors serving as co-chairs. The Executive Order specifically names a number of federal participants in the Council, including the Secretaries of Defense and Homeland Security, the President's Homeland Security and Counterterrorism Advisor, the Commander of U.S. Northern Command and the Chief of the National Guard Bureau, among others,' notes the official organization webpage.</w:t>
      </w:r>
    </w:p>
    <w:p>
      <w:pPr>
        <w:pStyle w:val="Normal8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will be in Washington, D.C., on Friday, where he has said that he intends to press the Trump administration on a  </w:t>
      </w:r>
      <w:hyperlink r:id="rId1713" w:history="1">
        <w:r>
          <w:rPr>
            <w:rFonts w:ascii="arial" w:eastAsia="arial" w:hAnsi="arial" w:cs="arial"/>
            <w:b w:val="0"/>
            <w:i/>
            <w:strike w:val="0"/>
            <w:noProof w:val="0"/>
            <w:color w:val="0077CC"/>
            <w:position w:val="0"/>
            <w:sz w:val="20"/>
            <w:u w:val="single"/>
            <w:vertAlign w:val="baseline"/>
          </w:rPr>
          <w:t>variety of issues. These include the Atlantic red snapper season, relocating</w:t>
        </w:r>
      </w:hyperlink>
      <w:r>
        <w:rPr>
          <w:rFonts w:ascii="arial" w:eastAsia="arial" w:hAnsi="arial" w:cs="arial"/>
          <w:b w:val="0"/>
          <w:i w:val="0"/>
          <w:strike w:val="0"/>
          <w:noProof w:val="0"/>
          <w:color w:val="000000"/>
          <w:position w:val="0"/>
          <w:sz w:val="20"/>
          <w:u w:val="none"/>
          <w:vertAlign w:val="baseline"/>
        </w:rPr>
        <w:t> </w:t>
      </w:r>
      <w:hyperlink r:id="rId1714" w:history="1">
        <w:r>
          <w:rPr>
            <w:rFonts w:ascii="arial" w:eastAsia="arial" w:hAnsi="arial" w:cs="arial"/>
            <w:b w:val="0"/>
            <w:i/>
            <w:strike w:val="0"/>
            <w:noProof w:val="0"/>
            <w:color w:val="0077CC"/>
            <w:position w:val="0"/>
            <w:sz w:val="20"/>
            <w:u w:val="single"/>
            <w:vertAlign w:val="baseline"/>
          </w:rPr>
          <w:t>NASA to Florida,</w:t>
        </w:r>
      </w:hyperlink>
      <w:r>
        <w:rPr>
          <w:rFonts w:ascii="arial" w:eastAsia="arial" w:hAnsi="arial" w:cs="arial"/>
          <w:b w:val="0"/>
          <w:i w:val="0"/>
          <w:strike w:val="0"/>
          <w:noProof w:val="0"/>
          <w:color w:val="000000"/>
          <w:position w:val="0"/>
          <w:sz w:val="20"/>
          <w:u w:val="none"/>
          <w:vertAlign w:val="baseline"/>
        </w:rPr>
        <w:t> </w:t>
      </w:r>
      <w:hyperlink r:id="rId1715" w:history="1">
        <w:r>
          <w:rPr>
            <w:rFonts w:ascii="arial" w:eastAsia="arial" w:hAnsi="arial" w:cs="arial"/>
            <w:b w:val="0"/>
            <w:i/>
            <w:strike w:val="0"/>
            <w:noProof w:val="0"/>
            <w:color w:val="0077CC"/>
            <w:position w:val="0"/>
            <w:sz w:val="20"/>
            <w:u w:val="single"/>
            <w:vertAlign w:val="baseline"/>
          </w:rPr>
          <w:t>federal block grant funding of</w:t>
        </w:r>
      </w:hyperlink>
      <w:r>
        <w:rPr>
          <w:rFonts w:ascii="arial" w:eastAsia="arial" w:hAnsi="arial" w:cs="arial"/>
          <w:b w:val="0"/>
          <w:i w:val="0"/>
          <w:strike w:val="0"/>
          <w:noProof w:val="0"/>
          <w:color w:val="000000"/>
          <w:position w:val="0"/>
          <w:sz w:val="20"/>
          <w:u w:val="none"/>
          <w:vertAlign w:val="baseline"/>
        </w:rPr>
        <w:t> </w:t>
      </w:r>
      <w:hyperlink r:id="rId1716" w:history="1">
        <w:r>
          <w:rPr>
            <w:rFonts w:ascii="arial" w:eastAsia="arial" w:hAnsi="arial" w:cs="arial"/>
            <w:b w:val="0"/>
            <w:i/>
            <w:strike w:val="0"/>
            <w:noProof w:val="0"/>
            <w:color w:val="0077CC"/>
            <w:position w:val="0"/>
            <w:sz w:val="20"/>
            <w:u w:val="single"/>
            <w:vertAlign w:val="baseline"/>
          </w:rPr>
          <w:t>Everglades restoration projects, changing guidelines for college accreditation and</w:t>
        </w:r>
      </w:hyperlink>
      <w:r>
        <w:rPr>
          <w:rFonts w:ascii="arial" w:eastAsia="arial" w:hAnsi="arial" w:cs="arial"/>
          <w:b w:val="0"/>
          <w:i w:val="0"/>
          <w:strike w:val="0"/>
          <w:noProof w:val="0"/>
          <w:color w:val="000000"/>
          <w:position w:val="0"/>
          <w:sz w:val="20"/>
          <w:u w:val="none"/>
          <w:vertAlign w:val="baseline"/>
        </w:rPr>
        <w:t> </w:t>
      </w:r>
      <w:hyperlink r:id="rId1717" w:history="1">
        <w:r>
          <w:rPr>
            <w:rFonts w:ascii="arial" w:eastAsia="arial" w:hAnsi="arial" w:cs="arial"/>
            <w:b w:val="0"/>
            <w:i/>
            <w:strike w:val="0"/>
            <w:noProof w:val="0"/>
            <w:color w:val="0077CC"/>
            <w:position w:val="0"/>
            <w:sz w:val="20"/>
            <w:u w:val="single"/>
            <w:vertAlign w:val="baseline"/>
          </w:rPr>
          <w:t>importing pharmaceuticals from Canada.</w:t>
        </w:r>
      </w:hyperlink>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718" w:history="1">
        <w:r>
          <w:rPr>
            <w:rFonts w:ascii="arial" w:eastAsia="arial" w:hAnsi="arial" w:cs="arial"/>
            <w:b w:val="0"/>
            <w:i/>
            <w:strike w:val="0"/>
            <w:noProof w:val="0"/>
            <w:color w:val="0077CC"/>
            <w:position w:val="0"/>
            <w:sz w:val="20"/>
            <w:u w:val="single"/>
            <w:vertAlign w:val="baseline"/>
          </w:rPr>
          <w:t xml:space="preserve">Donald Trump taps </w:t>
        </w:r>
      </w:hyperlink>
      <w:hyperlink r:id="rId1719" w:history="1">
        <w:r>
          <w:rPr>
            <w:rFonts w:ascii="arial" w:eastAsia="arial" w:hAnsi="arial" w:cs="arial"/>
            <w:b/>
            <w:i/>
            <w:strike w:val="0"/>
            <w:noProof w:val="0"/>
            <w:color w:val="0077CC"/>
            <w:position w:val="0"/>
            <w:sz w:val="20"/>
            <w:u w:val="single"/>
            <w:vertAlign w:val="baseline"/>
          </w:rPr>
          <w:t>Ron</w:t>
        </w:r>
      </w:hyperlink>
      <w:hyperlink r:id="rId1720" w:history="1">
        <w:r>
          <w:rPr>
            <w:rFonts w:ascii="arial" w:eastAsia="arial" w:hAnsi="arial" w:cs="arial"/>
            <w:b w:val="0"/>
            <w:i/>
            <w:strike w:val="0"/>
            <w:noProof w:val="0"/>
            <w:color w:val="0077CC"/>
            <w:position w:val="0"/>
            <w:sz w:val="20"/>
            <w:u w:val="single"/>
            <w:vertAlign w:val="baseline"/>
          </w:rPr>
          <w:t xml:space="preserve"> </w:t>
        </w:r>
      </w:hyperlink>
      <w:hyperlink r:id="rId1721" w:history="1">
        <w:r>
          <w:rPr>
            <w:rFonts w:ascii="arial" w:eastAsia="arial" w:hAnsi="arial" w:cs="arial"/>
            <w:b/>
            <w:i/>
            <w:strike w:val="0"/>
            <w:noProof w:val="0"/>
            <w:color w:val="0077CC"/>
            <w:position w:val="0"/>
            <w:sz w:val="20"/>
            <w:u w:val="single"/>
            <w:vertAlign w:val="baseline"/>
          </w:rPr>
          <w:t>DeSantis</w:t>
        </w:r>
      </w:hyperlink>
      <w:hyperlink r:id="rId1722" w:history="1">
        <w:r>
          <w:rPr>
            <w:rFonts w:ascii="arial" w:eastAsia="arial" w:hAnsi="arial" w:cs="arial"/>
            <w:b w:val="0"/>
            <w:i/>
            <w:strike w:val="0"/>
            <w:noProof w:val="0"/>
            <w:color w:val="0077CC"/>
            <w:position w:val="0"/>
            <w:sz w:val="20"/>
            <w:u w:val="single"/>
            <w:vertAlign w:val="baseline"/>
          </w:rPr>
          <w:t xml:space="preserve"> for Council of Governors appeared first on</w:t>
        </w:r>
      </w:hyperlink>
      <w:r>
        <w:rPr>
          <w:rFonts w:ascii="arial" w:eastAsia="arial" w:hAnsi="arial" w:cs="arial"/>
          <w:b w:val="0"/>
          <w:i w:val="0"/>
          <w:strike w:val="0"/>
          <w:noProof w:val="0"/>
          <w:color w:val="000000"/>
          <w:position w:val="0"/>
          <w:sz w:val="20"/>
          <w:u w:val="none"/>
          <w:vertAlign w:val="baseline"/>
        </w:rPr>
        <w:t> </w:t>
      </w:r>
      <w:hyperlink r:id="rId1723"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87"/>
        <w:keepNext w:val="0"/>
        <w:spacing w:before="240" w:after="0" w:line="260" w:lineRule="atLeast"/>
        <w:ind w:left="0" w:right="0" w:firstLine="0"/>
        <w:jc w:val="both"/>
      </w:pPr>
      <w:hyperlink r:id="rId1724" w:history="1">
        <w:r>
          <w:rPr>
            <w:rFonts w:ascii="arial" w:eastAsia="arial" w:hAnsi="arial" w:cs="arial"/>
            <w:b w:val="0"/>
            <w:i/>
            <w:strike w:val="0"/>
            <w:color w:val="0077CC"/>
            <w:sz w:val="20"/>
            <w:u w:val="single"/>
            <w:vertAlign w:val="baseline"/>
          </w:rPr>
          <w:t>Link to the original story.</w:t>
        </w:r>
      </w:hyperlink>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7"/>
        <w:spacing w:line="60" w:lineRule="exact"/>
      </w:pPr>
      <w:r>
        <w:pict>
          <v:line id="_x0000_s1346" style="position:absolute;z-index:25195212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47" style="position:absolute;z-index:251953152"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NATIONAL SECURITY &amp; FOREIGN RELATIONS (91%); APPOINTMENTS (90%); GOVERNMENT BODIES &amp; OFFICES (90%); GOVERNORS (90%); NATIONAL SECURITY (90%); US REPUBLICAN PARTY (90%); LOBBYING (89%); POLITICS (89%); ELECTIONS (79%); EXECUTIVE ORDERS (79%); GOVERNMENT DEPARTMENTS &amp; AUTHORITIES (79%); INTERNATIONAL RELATIONS &amp; NATIONAL SECURITY (79%); PUBLIC OFFICIALS (79%); US FEDERAL GOVERNMENT (79%); BIPARTISANSHIP (78%); BLOGS &amp; MESSAGE BOARDS (78%); GOVERNMENT ADVISORS &amp; MINISTERS (78%); US DEMOCRATIC PARTY (78%); US STATE GOVERNMENT (78%); NEGATIVE NEWS (76%); TERRORISM &amp; COUNTERTERRORISM (73%); SAFETY, ACCIDENTS &amp; DISASTERS (71%); TERRORISM (67%); ACCREDITATION (65%); GRANTS &amp; GIFTS (64%); COUNTERTERRORISM (52%); LAND RECLAMATION (50%); SCHOOL INSPECTIONS &amp; ACCREDITATION (50%); Federal (%); Headlines (%); Council of Governors (%); Donald Trump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PHARMACEUTICALS TRADE (67%); PHARMACEUTICALS &amp; BIOTECHNOLOGY (50%)</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BRIAN KEMP (79%); GLENN YOUNGKIN (79%); GRETCHEN WHITMER (79%); HENRY MCMASTER (79%); JEFF LANDRY (79%); JOSH STEIN (79%); KATHY HOCHUL (79%); WES MOORE (79%)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MARYLAND, USA (79%); NORTH CAROLINA, USA (79%); SOUTH CAROLINA, USA (79%); WASHINGTON DC, USA (79%); UNITED STATES (79%)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2025</w:t>
      </w:r>
    </w:p>
    <w:p>
      <w:pPr>
        <w:pStyle w:val="Normal87"/>
      </w:pPr>
    </w:p>
    <w:p>
      <w:pPr>
        <w:pStyle w:val="Normal87"/>
        <w:ind w:left="200"/>
        <w:sectPr>
          <w:type w:val="continuous"/>
          <w:pgMar w:top="840" w:right="1000" w:bottom="840" w:left="1000" w:header="400" w:footer="400"/>
          <w:pgNumType w:fmt="decimal"/>
          <w:cols w:space="720"/>
        </w:sectPr>
      </w:pPr>
      <w:r>
        <w:br/>
      </w:r>
      <w:r>
        <w:pict>
          <v:line id="_x0000_s1348"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 xml:space="preserve">Governor </w:t>
        </w:r>
      </w:hyperlink>
      <w:hyperlink r:id="rId1732" w:history="1">
        <w:r>
          <w:rPr>
            <w:rFonts w:ascii="arial" w:eastAsia="arial" w:hAnsi="arial" w:cs="arial"/>
            <w:b/>
            <w:i/>
            <w:strike w:val="0"/>
            <w:color w:val="0077CC"/>
            <w:sz w:val="28"/>
            <w:u w:val="single"/>
            <w:vertAlign w:val="baseline"/>
          </w:rPr>
          <w:t>Ron</w:t>
        </w:r>
      </w:hyperlink>
      <w:hyperlink r:id="rId1733" w:history="1">
        <w:r>
          <w:rPr>
            <w:rFonts w:ascii="arial" w:eastAsia="arial" w:hAnsi="arial" w:cs="arial"/>
            <w:b/>
            <w:i/>
            <w:strike w:val="0"/>
            <w:color w:val="0077CC"/>
            <w:sz w:val="28"/>
            <w:u w:val="single"/>
            <w:vertAlign w:val="baseline"/>
          </w:rPr>
          <w:t xml:space="preserve"> </w:t>
        </w:r>
      </w:hyperlink>
      <w:hyperlink r:id="rId1734" w:history="1">
        <w:r>
          <w:rPr>
            <w:rFonts w:ascii="arial" w:eastAsia="arial" w:hAnsi="arial" w:cs="arial"/>
            <w:b/>
            <w:i/>
            <w:strike w:val="0"/>
            <w:color w:val="0077CC"/>
            <w:sz w:val="28"/>
            <w:u w:val="single"/>
            <w:vertAlign w:val="baseline"/>
          </w:rPr>
          <w:t>DeSantis</w:t>
        </w:r>
      </w:hyperlink>
      <w:hyperlink r:id="rId1735" w:history="1">
        <w:r>
          <w:rPr>
            <w:rFonts w:ascii="arial" w:eastAsia="arial" w:hAnsi="arial" w:cs="arial"/>
            <w:b/>
            <w:i/>
            <w:strike w:val="0"/>
            <w:color w:val="0077CC"/>
            <w:sz w:val="28"/>
            <w:u w:val="single"/>
            <w:vertAlign w:val="baseline"/>
          </w:rPr>
          <w:t xml:space="preserve"> Highlights Accomplishments of Florida State Guard</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 9:17 PM  EST</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88"/>
        <w:keepNext w:val="0"/>
        <w:spacing w:before="120" w:after="0" w:line="220" w:lineRule="atLeast"/>
        <w:ind w:left="0" w:right="0" w:firstLine="0"/>
        <w:jc w:val="left"/>
      </w:pPr>
      <w:r>
        <w:br/>
      </w:r>
      <w:r>
        <w:pict>
          <v:shape id="_x0000_i1349" type="#_x0000_t75" style="width:15.19pt;height:15.19pt">
            <v:imagedata r:id="rId2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0" style="position:absolute;z-index:25195520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Highlights Accomplishments of Florida State Guard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STARKE, Fla.-- Today, at Camp Blanding,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highlighted many impressive accomplishments of the Florida State Guard in the short time they've been established.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re-established the Florida State Guard in 2022 to act as a force multiplier for state, local, and federal public safety and emergency response efforts. Today at Camp Blanding, I was proud to highlight their accomplishments and thank them for their service over the last two years,"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"From search and rescue to disaster clean up, the Florida State Guard has demonstrated immense value. We look forward to the continued growth of our State Guard and all the good work they will do for our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the Florida State Guard (FSG) achieved a 425% growth in personnel, established three new operational units, initiated five construction projects to support statewide posture requirements, and deployed forces ten times throughout Florida, Texas, and North Carolina in support of emergency management and public safety operations.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Florida State Guard stands as a year-round air, land, and sea-capable force with a projected year-end strength of 1,000 Soldiers prepared to protect, defend, and preserve the life and property of the people of Florida from all threats to public safety.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FSG Accomplishments: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During their first activation in 75 years, FSG deployed to 9 impacted counties in Florida's Panhandle to conduct damage assessments; survey inland, coastal and offshore waterways for public safety threats, survivors, overturned vessels and infrastructure damage; and provide more than 4,000 hot meals to impacted Floridians.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FSG Aviation Response Squadron equipped and trained 12 drone teams and received the first three of their 12 aircraft increasing capability to support airborne damage assessments, maritime interdiction, medical evacuation assistance, disaster relief, and search and rescue operations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FSG Special Missions Unit developed a new K-9 program in partnership with state and county law enforcement agencies to augment search and rescue capabilities- successfully conducting over 300 search and rescue missions this past hurricane season.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ground unit, the Crisis Response Battalion, advanced its route clearance and search and rescue capabilities through the addition of earth-moving equipment and state-of-the-art amphibious rescue vehicles.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FSG Maritime Response Squadron expanded from four to fifteen boat teams, improving their capabilities to support waterway reconnaissance and disaster relief throughout rivers and inland waterways, and received its first of six offshore vessels to support deep-water, long-range maritime operations.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support of Operation VIGILANT SENTRY, members of the FSG aviation unit joined the Florida Department of Law Enforcement as Tactical Flight Officers to identify and defend Florida's coastal waters from suspicious activities, accruing over 150+ flight hours.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April to June, 100+ FSG Soldiers deployed to Eagle Pass, Texas in support of Operation LONE STAR to protect the U.S. Southern Border from the nefarious criminal activity associated with illegal immigration by removing, replacing, and installing over three miles of panel walls, 12,000 feet of hasty and deliberate C-wire, and additional deterrence infrastructure.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most recent hurricane season, over 600 FSG members partnered with the Florida Division of Emergency Management, the Fish and Wildlife Conservation Commission, the Florida Department of Law Enforcement, the Florida Highway Patrol, and the Florida National Guard to conduct more than 300 search and rescue missions and 220 health and welfare checks. These soldiers were on the ground in 43 of Florida's 67 counties conducting search and rescue operations and delivering over 2,000 meals and over 3,600 liters of water to Floridians impacted by Hurricanes Debby, Helene, and Milton.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Hurricane Helene, FSG was deployed to North Carolina under Operation BLUE RIDGE. This included the deployment of two special missions search and rescue teams who braved 4 counties in North Carolina disaster zones for 7 days to rescue Americans stranded by the sudden surge waters and downed debris. FSG was able to provide life-saving aid to survivors within impacted communities who might not have been able to wait for help otherwise, which included a joint operation to airlift an eleven-day-old infant to the hospital.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736"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1737" w:history="1">
        <w:r>
          <w:rPr>
            <w:rFonts w:ascii="arial" w:eastAsia="arial" w:hAnsi="arial" w:cs="arial"/>
            <w:b/>
            <w:i/>
            <w:strike w:val="0"/>
            <w:noProof w:val="0"/>
            <w:color w:val="0077CC"/>
            <w:position w:val="0"/>
            <w:sz w:val="20"/>
            <w:u w:val="single"/>
            <w:vertAlign w:val="baseline"/>
          </w:rPr>
          <w:t>ron</w:t>
        </w:r>
      </w:hyperlink>
      <w:hyperlink r:id="rId1738" w:history="1">
        <w:r>
          <w:rPr>
            <w:rFonts w:ascii="arial" w:eastAsia="arial" w:hAnsi="arial" w:cs="arial"/>
            <w:b w:val="0"/>
            <w:i/>
            <w:strike w:val="0"/>
            <w:noProof w:val="0"/>
            <w:color w:val="0077CC"/>
            <w:position w:val="0"/>
            <w:sz w:val="20"/>
            <w:u w:val="single"/>
            <w:vertAlign w:val="baseline"/>
          </w:rPr>
          <w:t>-</w:t>
        </w:r>
      </w:hyperlink>
      <w:hyperlink r:id="rId1739" w:history="1">
        <w:r>
          <w:rPr>
            <w:rFonts w:ascii="arial" w:eastAsia="arial" w:hAnsi="arial" w:cs="arial"/>
            <w:b/>
            <w:i/>
            <w:strike w:val="0"/>
            <w:noProof w:val="0"/>
            <w:color w:val="0077CC"/>
            <w:position w:val="0"/>
            <w:sz w:val="20"/>
            <w:u w:val="single"/>
            <w:vertAlign w:val="baseline"/>
          </w:rPr>
          <w:t>desantis</w:t>
        </w:r>
      </w:hyperlink>
      <w:hyperlink r:id="rId1740" w:history="1">
        <w:r>
          <w:rPr>
            <w:rFonts w:ascii="arial" w:eastAsia="arial" w:hAnsi="arial" w:cs="arial"/>
            <w:b w:val="0"/>
            <w:i/>
            <w:strike w:val="0"/>
            <w:noProof w:val="0"/>
            <w:color w:val="0077CC"/>
            <w:position w:val="0"/>
            <w:sz w:val="20"/>
            <w:u w:val="single"/>
            <w:vertAlign w:val="baseline"/>
          </w:rPr>
          <w:t>-highlights-accomplishments-florida-state-guard</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MSTRUCK-9080448 MSTRUCK</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51" style="position:absolute;z-index:251956224"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SAFETY, ACCIDENTS &amp; DISASTERS (92%); GOVERNORS (90%); RESCUE OPERATIONS (90%); SAFETY (90%); US REPUBLICAN PARTY (90%); ACCIDENTS &amp; DISASTERS (89%); DISASTER &amp; EMERGENCY RELIEF (89%); DISASTER RELIEF (89%); NATURAL DISASTERS (89%); NEGATIVE NEWS (89%); COASTAL AREAS (87%); LAW ENFORCEMENT (85%); COUNTIES (76%); EMERGENCY MEDICAL SERVICES (76%); AMBULANCE &amp; RESCUE SERVICES (74%); PRESS RELEASES (73%); ARMED FORCES (72%); LAW ENFORCEMENT ANIMALS (69%)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CANALS &amp; WATERWAYS (89%); EMERGENCY MEDICAL SERVICES (76%); EMERGENCY VEHICLES (76%); AMBULANCE &amp; RESCUE SERVICES (74%); ARMED FORCES (72%); NEW CONSTRUCTION (72%); AIRCRAFT (71%); CONSTRUCTION (67%); UNMANNED AIRCRAFT (67%); CONSTRUCTION EQUIPMENT (50%)</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(99%); NORTH CAROLINA, USA (79%); TEXAS, USA (79%)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88"/>
      </w:pPr>
    </w:p>
    <w:p>
      <w:pPr>
        <w:pStyle w:val="Normal88"/>
        <w:ind w:left="200"/>
        <w:sectPr>
          <w:type w:val="continuous"/>
          <w:pgMar w:top="840" w:right="1000" w:bottom="840" w:left="1000" w:header="400" w:footer="400"/>
          <w:pgNumType w:fmt="decimal"/>
          <w:cols w:space="720"/>
        </w:sectPr>
      </w:pPr>
      <w:r>
        <w:br/>
      </w:r>
      <w:r>
        <w:pict>
          <v:line id="_x0000_s1352"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741"/>
          <w:headerReference w:type="default" r:id="rId1742"/>
          <w:footerReference w:type="even" r:id="rId1743"/>
          <w:footerReference w:type="default" r:id="rId1744"/>
          <w:headerReference w:type="first" r:id="rId1745"/>
          <w:footerReference w:type="first" r:id="rId1746"/>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747" w:history="1">
        <w:r>
          <w:rPr>
            <w:rFonts w:ascii="arial" w:eastAsia="arial" w:hAnsi="arial" w:cs="arial"/>
            <w:b/>
            <w:i/>
            <w:strike w:val="0"/>
            <w:color w:val="0077CC"/>
            <w:sz w:val="28"/>
            <w:u w:val="single"/>
            <w:vertAlign w:val="baseline"/>
          </w:rPr>
          <w:t xml:space="preserve">Governor </w:t>
        </w:r>
      </w:hyperlink>
      <w:hyperlink r:id="rId1748" w:history="1">
        <w:r>
          <w:rPr>
            <w:rFonts w:ascii="arial" w:eastAsia="arial" w:hAnsi="arial" w:cs="arial"/>
            <w:b/>
            <w:i/>
            <w:strike w:val="0"/>
            <w:color w:val="0077CC"/>
            <w:sz w:val="28"/>
            <w:u w:val="single"/>
            <w:vertAlign w:val="baseline"/>
          </w:rPr>
          <w:t>Ron</w:t>
        </w:r>
      </w:hyperlink>
      <w:hyperlink r:id="rId1749" w:history="1">
        <w:r>
          <w:rPr>
            <w:rFonts w:ascii="arial" w:eastAsia="arial" w:hAnsi="arial" w:cs="arial"/>
            <w:b/>
            <w:i/>
            <w:strike w:val="0"/>
            <w:color w:val="0077CC"/>
            <w:sz w:val="28"/>
            <w:u w:val="single"/>
            <w:vertAlign w:val="baseline"/>
          </w:rPr>
          <w:t xml:space="preserve"> </w:t>
        </w:r>
      </w:hyperlink>
      <w:hyperlink r:id="rId1750" w:history="1">
        <w:r>
          <w:rPr>
            <w:rFonts w:ascii="arial" w:eastAsia="arial" w:hAnsi="arial" w:cs="arial"/>
            <w:b/>
            <w:i/>
            <w:strike w:val="0"/>
            <w:color w:val="0077CC"/>
            <w:sz w:val="28"/>
            <w:u w:val="single"/>
            <w:vertAlign w:val="baseline"/>
          </w:rPr>
          <w:t>DeSantis</w:t>
        </w:r>
      </w:hyperlink>
      <w:hyperlink r:id="rId1751" w:history="1">
        <w:r>
          <w:rPr>
            <w:rFonts w:ascii="arial" w:eastAsia="arial" w:hAnsi="arial" w:cs="arial"/>
            <w:b/>
            <w:i/>
            <w:strike w:val="0"/>
            <w:color w:val="0077CC"/>
            <w:sz w:val="28"/>
            <w:u w:val="single"/>
            <w:vertAlign w:val="baseline"/>
          </w:rPr>
          <w:t xml:space="preserve"> Appoints Five to the Children's Services Council of St. Lucie County</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2025 Friday 11:17 PM  EST</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89"/>
        <w:keepNext w:val="0"/>
        <w:spacing w:before="120" w:after="0" w:line="220" w:lineRule="atLeast"/>
        <w:ind w:left="0" w:right="0" w:firstLine="0"/>
        <w:jc w:val="left"/>
      </w:pPr>
      <w:r>
        <w:br/>
      </w:r>
      <w:r>
        <w:pict>
          <v:shape id="_x0000_i1353" type="#_x0000_t75" style="width:15.19pt;height:15.19pt">
            <v:imagedata r:id="rId2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4" style="position:absolute;z-index:25195827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Five to the Children's Services Council of St. Lucie County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Carmine Izzo Jr., Amy Longar, Candice Loupe, Andrew Treadwell, and Melanie Wiles to the Children's Services Council of St. Lucie County.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Carmine Izzo Jr.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Izzo is the Deputy Chief of the Port St. Lucie Police Department. A veteran of the United States Air Force, he is a member of the Florida Police Chiefs Association and the International Association of Chiefs of Police. Izzo earned his bachelor's degree in organization management from Warner University and his master's degree in criminology and criminal justice from Florida Atlantic University.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Longar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Longar is the Senior Director of Nursing at Cleveland Clinic Martin County. Active in her community, she is the recipient of the 2022 President's Award from the Cleveland Clinic and previously served as a member of the American Academy of Ambulatory Nursing and the American Organization for Nursing Leadership. Longar earned her bachelor's degree in nursing from Indian River State College and her master's degrees in nursing leadership and business administration from Western Governors University.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Candice Loupe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Loupe is the Senior Vice President and Client Experience Director of PNC Bank. Active in her community, she was previously appointed to the Children's Services Council of St. Lucie County. Loupe earned her bachelor's degree in business from Indian River State College and is completing her bachelor's degree in business administration from Purdue Global.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Treadwell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Treadwell is the Associate Vice President of Government and Community Relations at Indian River State College. Active in his community, he is a board member of the St. Lucie County Chamber of Commerce, the St. Lucie County Economic Development Council, and was recognized as a 2020 "40 Gators Under 40" from the University of Florida. Treadwell earned his bachelor's degree in political science from the University of Florida and his master's degree in higher education from Florida Atlantic University.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Wiles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Wiles is the Director of Parish Development at St. Anastasia Church and School. Active in her community, she currently serves as Chair of Community Connected for Kids and is a committee member of Impact 100 of St. Lucie. Wiles earned her bachelor's degree in communications from the University of South Florida.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752"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1753" w:history="1">
        <w:r>
          <w:rPr>
            <w:rFonts w:ascii="arial" w:eastAsia="arial" w:hAnsi="arial" w:cs="arial"/>
            <w:b/>
            <w:i/>
            <w:strike w:val="0"/>
            <w:noProof w:val="0"/>
            <w:color w:val="0077CC"/>
            <w:position w:val="0"/>
            <w:sz w:val="20"/>
            <w:u w:val="single"/>
            <w:vertAlign w:val="baseline"/>
          </w:rPr>
          <w:t>ron</w:t>
        </w:r>
      </w:hyperlink>
      <w:hyperlink r:id="rId1754" w:history="1">
        <w:r>
          <w:rPr>
            <w:rFonts w:ascii="arial" w:eastAsia="arial" w:hAnsi="arial" w:cs="arial"/>
            <w:b w:val="0"/>
            <w:i/>
            <w:strike w:val="0"/>
            <w:noProof w:val="0"/>
            <w:color w:val="0077CC"/>
            <w:position w:val="0"/>
            <w:sz w:val="20"/>
            <w:u w:val="single"/>
            <w:vertAlign w:val="baseline"/>
          </w:rPr>
          <w:t>-</w:t>
        </w:r>
      </w:hyperlink>
      <w:hyperlink r:id="rId1755" w:history="1">
        <w:r>
          <w:rPr>
            <w:rFonts w:ascii="arial" w:eastAsia="arial" w:hAnsi="arial" w:cs="arial"/>
            <w:b/>
            <w:i/>
            <w:strike w:val="0"/>
            <w:noProof w:val="0"/>
            <w:color w:val="0077CC"/>
            <w:position w:val="0"/>
            <w:sz w:val="20"/>
            <w:u w:val="single"/>
            <w:vertAlign w:val="baseline"/>
          </w:rPr>
          <w:t>desantis</w:t>
        </w:r>
      </w:hyperlink>
      <w:hyperlink r:id="rId1756" w:history="1">
        <w:r>
          <w:rPr>
            <w:rFonts w:ascii="arial" w:eastAsia="arial" w:hAnsi="arial" w:cs="arial"/>
            <w:b w:val="0"/>
            <w:i/>
            <w:strike w:val="0"/>
            <w:noProof w:val="0"/>
            <w:color w:val="0077CC"/>
            <w:position w:val="0"/>
            <w:sz w:val="20"/>
            <w:u w:val="single"/>
            <w:vertAlign w:val="baseline"/>
          </w:rPr>
          <w:t>-appoints-five-childrens-services-council-st-lucie-county</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T80MV-MgEd-9083751 T80MV-MgEd</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55" style="position:absolute;z-index:251959296"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POLICE FORCES (92%); APPOINTMENTS (90%); ASSOCIATIONS &amp; ORGANIZATIONS (90%); CERTIFICATES, DEGREES &amp; DIPLOMAS (90%); GOVERNMENT BODIES &amp; OFFICES (90%); US REPUBLICAN PARTY (90%); CHILD WELFARE (89%); CHILDREN, ADOLESCENTS &amp; TEENS (89%); GOVERNORS (89%); BUSINESS EDUCATION (88%); COLLEGES &amp; UNIVERSITIES (88%); COUNTIES (78%); CRIMINAL JUSTICE (78%); EMPLOYMENT HISTORY (78%); PERSONNEL CHANGES (78%); PRESS RELEASES (78%); CRIME, LAW ENFORCEMENT &amp; CORRECTIONS (76%); EXECUTIVES (76%); NATIONAL SECURITY &amp; FOREIGN RELATIONS (75%); BUSINESS NEWS (74%); SOCIAL SCIENCE EDUCATION (74%); BUSINESS &amp; PROFESSIONAL ASSOCIATIONS (73%); AIR FORCES (71%); ECONOMIC DEVELOPMENT (71%); US AIR FORCE (71%); CHAMBERS OF COMMERCE (70%); INTERNATIONAL ECONOMIC DEVELOPMENT (68%); POLITICAL SCIENCE (63%)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PNC BANK NA (54%)</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AIR FORCE (57%); INTERNATIONAL ASSOCIATION OF CHIEFS OF POLICE (57%); FLORIDA POLICE CHIEFS ASSOCIATION (57%); FLORIDA ATLANTIC UNIVERSITY (56%)</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SIC6211 SECURITY BROKERS, DEALERS, &amp; FLOTATION COMPANIES (54%); SIC6021 NATIONAL COMMERCIAL BANKS (54%); ACADEMIC MEDICAL CENTERS (88%); COLLEGES &amp; UNIVERSITIES (88%); COMMUNITY RELATIONS (77%); AIR FORCES (71%); US AIR FORCE (71%)</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CLEVELAND, OH, USA (92%); TALLAHASSEE, FL, USA (92%); FLORIDA, USA (97%); UNITED STATES (93%)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2025</w:t>
      </w:r>
    </w:p>
    <w:p>
      <w:pPr>
        <w:pStyle w:val="Normal89"/>
      </w:pPr>
    </w:p>
    <w:p>
      <w:pPr>
        <w:pStyle w:val="Normal89"/>
        <w:ind w:left="200"/>
        <w:sectPr>
          <w:type w:val="continuous"/>
          <w:pgMar w:top="840" w:right="1000" w:bottom="840" w:left="1000" w:header="400" w:footer="400"/>
          <w:pgNumType w:fmt="decimal"/>
          <w:cols w:space="720"/>
        </w:sectPr>
      </w:pPr>
      <w:r>
        <w:br/>
      </w:r>
      <w:r>
        <w:pict>
          <v:line id="_x0000_s135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757"/>
          <w:headerReference w:type="default" r:id="rId1758"/>
          <w:footerReference w:type="even" r:id="rId1759"/>
          <w:footerReference w:type="default" r:id="rId1760"/>
          <w:headerReference w:type="first" r:id="rId1761"/>
          <w:footerReference w:type="first" r:id="rId1762"/>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763" w:history="1">
        <w:r>
          <w:rPr>
            <w:rFonts w:ascii="arial" w:eastAsia="arial" w:hAnsi="arial" w:cs="arial"/>
            <w:b/>
            <w:i/>
            <w:strike w:val="0"/>
            <w:color w:val="0077CC"/>
            <w:sz w:val="28"/>
            <w:u w:val="single"/>
            <w:vertAlign w:val="baseline"/>
          </w:rPr>
          <w:t>Ron</w:t>
        </w:r>
      </w:hyperlink>
      <w:hyperlink r:id="rId1764" w:history="1">
        <w:r>
          <w:rPr>
            <w:rFonts w:ascii="arial" w:eastAsia="arial" w:hAnsi="arial" w:cs="arial"/>
            <w:b/>
            <w:i/>
            <w:strike w:val="0"/>
            <w:color w:val="0077CC"/>
            <w:sz w:val="28"/>
            <w:u w:val="single"/>
            <w:vertAlign w:val="baseline"/>
          </w:rPr>
          <w:t xml:space="preserve"> </w:t>
        </w:r>
      </w:hyperlink>
      <w:hyperlink r:id="rId1765" w:history="1">
        <w:r>
          <w:rPr>
            <w:rFonts w:ascii="arial" w:eastAsia="arial" w:hAnsi="arial" w:cs="arial"/>
            <w:b/>
            <w:i/>
            <w:strike w:val="0"/>
            <w:color w:val="0077CC"/>
            <w:sz w:val="28"/>
            <w:u w:val="single"/>
            <w:vertAlign w:val="baseline"/>
          </w:rPr>
          <w:t>DeSantis</w:t>
        </w:r>
      </w:hyperlink>
      <w:hyperlink r:id="rId1766" w:history="1">
        <w:r>
          <w:rPr>
            <w:rFonts w:ascii="arial" w:eastAsia="arial" w:hAnsi="arial" w:cs="arial"/>
            <w:b/>
            <w:i/>
            <w:strike w:val="0"/>
            <w:color w:val="0077CC"/>
            <w:sz w:val="28"/>
            <w:u w:val="single"/>
            <w:vertAlign w:val="baseline"/>
          </w:rPr>
          <w:t xml:space="preserve"> says MLB commish wants Rays to stay in Tampa area</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 3:07 PM EST</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57" style="position:absolute;z-index:251961344" from="0,2pt" to="512pt,2pt" strokecolor="#009ddb" strokeweight="2pt">
            <v:stroke linestyle="single"/>
            <w10:wrap type="topAndBottom"/>
          </v:line>
        </w:pict>
      </w:r>
    </w:p>
    <w:p>
      <w:pPr>
        <w:pStyle w:val="Normal90"/>
      </w:pP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14th, 2025 ( </w:t>
      </w:r>
      <w:hyperlink r:id="rId1767"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76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40" w:after="0" w:line="260" w:lineRule="atLeast"/>
        <w:ind w:left="0" w:right="0" w:firstLine="0"/>
        <w:jc w:val="both"/>
      </w:pPr>
      <w:hyperlink r:id="rId1769" w:history="1">
        <w:r>
          <w:rPr>
            <w:rFonts w:ascii="arial" w:eastAsia="arial" w:hAnsi="arial" w:cs="arial"/>
            <w:b w:val="0"/>
            <w:i/>
            <w:strike w:val="0"/>
            <w:color w:val="0077CC"/>
            <w:sz w:val="20"/>
            <w:u w:val="single"/>
            <w:vertAlign w:val="baseline"/>
          </w:rPr>
          <w:t>Florida's Governor says</w:t>
        </w:r>
      </w:hyperlink>
      <w:r>
        <w:rPr>
          <w:rFonts w:ascii="arial" w:eastAsia="arial" w:hAnsi="arial" w:cs="arial"/>
          <w:b w:val="0"/>
          <w:i w:val="0"/>
          <w:strike w:val="0"/>
          <w:noProof w:val="0"/>
          <w:color w:val="000000"/>
          <w:position w:val="0"/>
          <w:sz w:val="20"/>
          <w:u w:val="none"/>
          <w:vertAlign w:val="baseline"/>
        </w:rPr>
        <w:t> </w:t>
      </w:r>
      <w:hyperlink r:id="rId1770" w:history="1">
        <w:r>
          <w:rPr>
            <w:rFonts w:ascii="arial" w:eastAsia="arial" w:hAnsi="arial" w:cs="arial"/>
            <w:b w:val="0"/>
            <w:i/>
            <w:strike w:val="0"/>
            <w:noProof w:val="0"/>
            <w:color w:val="0077CC"/>
            <w:position w:val="0"/>
            <w:sz w:val="20"/>
            <w:u w:val="single"/>
            <w:vertAlign w:val="baseline"/>
          </w:rPr>
          <w:t>MLB CommissionerRob Manfred wants to keep baseball in the Tampa Bay market amid uncertainty about the franchise's future.</w:t>
        </w:r>
      </w:hyperlink>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Rays' status is in some doubt. A stadium deal with St. Petersburg  </w:t>
      </w:r>
      <w:hyperlink r:id="rId1771" w:history="1">
        <w:r>
          <w:rPr>
            <w:rFonts w:ascii="arial" w:eastAsia="arial" w:hAnsi="arial" w:cs="arial"/>
            <w:b w:val="0"/>
            <w:i/>
            <w:strike w:val="0"/>
            <w:noProof w:val="0"/>
            <w:color w:val="0077CC"/>
            <w:position w:val="0"/>
            <w:sz w:val="20"/>
            <w:u w:val="single"/>
            <w:vertAlign w:val="baseline"/>
          </w:rPr>
          <w:t>has fallen through, and the team will play at Tampa's Steinbrenner Field this season as repairs continue on Tropicana Field's roof.</w:t>
        </w:r>
      </w:hyperlink>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1772" w:history="1">
        <w:r>
          <w:rPr>
            <w:rFonts w:ascii="arial" w:eastAsia="arial" w:hAnsi="arial" w:cs="arial"/>
            <w:b/>
            <w:i/>
            <w:strike w:val="0"/>
            <w:noProof w:val="0"/>
            <w:color w:val="0077CC"/>
            <w:position w:val="0"/>
            <w:sz w:val="20"/>
            <w:u w:val="single"/>
            <w:vertAlign w:val="baseline"/>
          </w:rPr>
          <w:t>Ron</w:t>
        </w:r>
      </w:hyperlink>
      <w:hyperlink r:id="rId1773" w:history="1">
        <w:r>
          <w:rPr>
            <w:rFonts w:ascii="arial" w:eastAsia="arial" w:hAnsi="arial" w:cs="arial"/>
            <w:b w:val="0"/>
            <w:i/>
            <w:strike w:val="0"/>
            <w:noProof w:val="0"/>
            <w:color w:val="0077CC"/>
            <w:position w:val="0"/>
            <w:sz w:val="20"/>
            <w:u w:val="single"/>
            <w:vertAlign w:val="baseline"/>
          </w:rPr>
          <w:t xml:space="preserve"> </w:t>
        </w:r>
      </w:hyperlink>
      <w:hyperlink r:id="rId1774" w:history="1">
        <w:r>
          <w:rPr>
            <w:rFonts w:ascii="arial" w:eastAsia="arial" w:hAnsi="arial" w:cs="arial"/>
            <w:b/>
            <w:i/>
            <w:strike w:val="0"/>
            <w:noProof w:val="0"/>
            <w:color w:val="0077CC"/>
            <w:position w:val="0"/>
            <w:sz w:val="20"/>
            <w:u w:val="single"/>
            <w:vertAlign w:val="baseline"/>
          </w:rPr>
          <w:t>DeSantis</w:t>
        </w:r>
      </w:hyperlink>
      <w:hyperlink r:id="rId1775" w:history="1">
        <w:r>
          <w:rPr>
            <w:rFonts w:ascii="arial" w:eastAsia="arial" w:hAnsi="arial" w:cs="arial"/>
            <w:b w:val="0"/>
            <w:i/>
            <w:strike w:val="0"/>
            <w:noProof w:val="0"/>
            <w:color w:val="0077CC"/>
            <w:position w:val="0"/>
            <w:sz w:val="20"/>
            <w:u w:val="single"/>
            <w:vertAlign w:val="baseline"/>
          </w:rPr>
          <w:t xml:space="preserve"> said he had spoken to Manfred, who has given him 'assurances' that 'there is no way they want to leave Florida.'</w:t>
        </w:r>
      </w:hyperlink>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committed to it working here because we have the fastest growing state. We have all the stuff going,'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adding that potential relocation of the  </w:t>
      </w:r>
      <w:hyperlink r:id="rId1776" w:history="1">
        <w:r>
          <w:rPr>
            <w:rFonts w:ascii="arial" w:eastAsia="arial" w:hAnsi="arial" w:cs="arial"/>
            <w:b w:val="0"/>
            <w:i/>
            <w:strike w:val="0"/>
            <w:noProof w:val="0"/>
            <w:color w:val="0077CC"/>
            <w:position w:val="0"/>
            <w:sz w:val="20"/>
            <w:u w:val="single"/>
            <w:vertAlign w:val="baseline"/>
          </w:rPr>
          <w:t>Tampa Bay Rays 'would not be a good look for Major League Baseball.'</w:t>
        </w:r>
      </w:hyperlink>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1777" w:history="1">
        <w:r>
          <w:rPr>
            <w:rFonts w:ascii="arial" w:eastAsia="arial" w:hAnsi="arial" w:cs="arial"/>
            <w:b w:val="0"/>
            <w:i/>
            <w:strike w:val="0"/>
            <w:noProof w:val="0"/>
            <w:color w:val="0077CC"/>
            <w:position w:val="0"/>
            <w:sz w:val="20"/>
            <w:u w:val="single"/>
            <w:vertAlign w:val="baseline"/>
          </w:rPr>
          <w:t>investors want to purchase the Rays. St. Petersburg Mayor</w:t>
        </w:r>
      </w:hyperlink>
      <w:r>
        <w:rPr>
          <w:rFonts w:ascii="arial" w:eastAsia="arial" w:hAnsi="arial" w:cs="arial"/>
          <w:b w:val="0"/>
          <w:i w:val="0"/>
          <w:strike w:val="0"/>
          <w:noProof w:val="0"/>
          <w:color w:val="000000"/>
          <w:position w:val="0"/>
          <w:sz w:val="20"/>
          <w:u w:val="none"/>
          <w:vertAlign w:val="baseline"/>
        </w:rPr>
        <w:t> </w:t>
      </w:r>
      <w:hyperlink r:id="rId1778" w:history="1">
        <w:r>
          <w:rPr>
            <w:rFonts w:ascii="arial" w:eastAsia="arial" w:hAnsi="arial" w:cs="arial"/>
            <w:b w:val="0"/>
            <w:i/>
            <w:strike w:val="0"/>
            <w:noProof w:val="0"/>
            <w:color w:val="0077CC"/>
            <w:position w:val="0"/>
            <w:sz w:val="20"/>
            <w:u w:val="single"/>
            <w:vertAlign w:val="baseline"/>
          </w:rPr>
          <w:t>Ken Welch seemingly is receptive to new ownership, saying he wants a 'collaborative and community focused baseball partner' this week.</w:t>
        </w:r>
      </w:hyperlink>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Friday he is 'just hoping that it works out for the folks here in the Tampa Bay area,' noting that the franchise has necessary ingredients for success.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most fastest growing markets in the country. It's already a massive market. There is no way that it can't be successful. And they've made really good baseball decisions over the years compared to some of these other teams that have had more bloated payrolls,' he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acknowledges that while 'with really significant financial challenges, they've still been able to produce a good product and compete in a very difficult division the fan (interest) and the attendance really hasn't been there.'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Janelle Irwin Taylorof Florida Politics contributed to this report.</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779" w:history="1">
        <w:r>
          <w:rPr>
            <w:rFonts w:ascii="arial" w:eastAsia="arial" w:hAnsi="arial" w:cs="arial"/>
            <w:b/>
            <w:i/>
            <w:strike w:val="0"/>
            <w:noProof w:val="0"/>
            <w:color w:val="0077CC"/>
            <w:position w:val="0"/>
            <w:sz w:val="20"/>
            <w:u w:val="single"/>
            <w:vertAlign w:val="baseline"/>
          </w:rPr>
          <w:t>Ron</w:t>
        </w:r>
      </w:hyperlink>
      <w:hyperlink r:id="rId1780" w:history="1">
        <w:r>
          <w:rPr>
            <w:rFonts w:ascii="arial" w:eastAsia="arial" w:hAnsi="arial" w:cs="arial"/>
            <w:b w:val="0"/>
            <w:i/>
            <w:strike w:val="0"/>
            <w:noProof w:val="0"/>
            <w:color w:val="0077CC"/>
            <w:position w:val="0"/>
            <w:sz w:val="20"/>
            <w:u w:val="single"/>
            <w:vertAlign w:val="baseline"/>
          </w:rPr>
          <w:t xml:space="preserve"> </w:t>
        </w:r>
      </w:hyperlink>
      <w:hyperlink r:id="rId1781" w:history="1">
        <w:r>
          <w:rPr>
            <w:rFonts w:ascii="arial" w:eastAsia="arial" w:hAnsi="arial" w:cs="arial"/>
            <w:b/>
            <w:i/>
            <w:strike w:val="0"/>
            <w:noProof w:val="0"/>
            <w:color w:val="0077CC"/>
            <w:position w:val="0"/>
            <w:sz w:val="20"/>
            <w:u w:val="single"/>
            <w:vertAlign w:val="baseline"/>
          </w:rPr>
          <w:t>DeSantis</w:t>
        </w:r>
      </w:hyperlink>
      <w:hyperlink r:id="rId1782" w:history="1">
        <w:r>
          <w:rPr>
            <w:rFonts w:ascii="arial" w:eastAsia="arial" w:hAnsi="arial" w:cs="arial"/>
            <w:b w:val="0"/>
            <w:i/>
            <w:strike w:val="0"/>
            <w:noProof w:val="0"/>
            <w:color w:val="0077CC"/>
            <w:position w:val="0"/>
            <w:sz w:val="20"/>
            <w:u w:val="single"/>
            <w:vertAlign w:val="baseline"/>
          </w:rPr>
          <w:t xml:space="preserve"> says MLB commish wants Rays to stay in Tampa area appeared first on</w:t>
        </w:r>
      </w:hyperlink>
      <w:r>
        <w:rPr>
          <w:rFonts w:ascii="arial" w:eastAsia="arial" w:hAnsi="arial" w:cs="arial"/>
          <w:b w:val="0"/>
          <w:i w:val="0"/>
          <w:strike w:val="0"/>
          <w:noProof w:val="0"/>
          <w:color w:val="000000"/>
          <w:position w:val="0"/>
          <w:sz w:val="20"/>
          <w:u w:val="none"/>
          <w:vertAlign w:val="baseline"/>
        </w:rPr>
        <w:t> </w:t>
      </w:r>
      <w:hyperlink r:id="rId1783"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90"/>
        <w:keepNext w:val="0"/>
        <w:spacing w:before="240" w:after="0" w:line="260" w:lineRule="atLeast"/>
        <w:ind w:left="0" w:right="0" w:firstLine="0"/>
        <w:jc w:val="both"/>
      </w:pPr>
      <w:hyperlink r:id="rId1784" w:history="1">
        <w:r>
          <w:rPr>
            <w:rFonts w:ascii="arial" w:eastAsia="arial" w:hAnsi="arial" w:cs="arial"/>
            <w:b w:val="0"/>
            <w:i/>
            <w:strike w:val="0"/>
            <w:color w:val="0077CC"/>
            <w:sz w:val="20"/>
            <w:u w:val="single"/>
            <w:vertAlign w:val="baseline"/>
          </w:rPr>
          <w:t>Link to the original story.</w:t>
        </w:r>
      </w:hyperlink>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0"/>
        <w:spacing w:line="60" w:lineRule="exact"/>
      </w:pPr>
      <w:r>
        <w:pict>
          <v:line id="_x0000_s1358" style="position:absolute;z-index:25196236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59" style="position:absolute;z-index:251963392"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BASEBALL (90%); GOVERNORS (90%); SPORTS &amp; RECREATION (90%); STADIUMS &amp; ARENAS (90%); BLOGS &amp; MESSAGE BOARDS (78%); ELECTIONS (78%); LOBBYING (78%); PROFESSIONAL SPORTS (78%); Headlines (%); Tampa Bay (%); major league baseball (%); Rob Manfred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Tampa Bay Rays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MAJOR LEAGUE BASEBALL (94%)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TAMPA, FL, USA (94%); FLORIDA, USA (95%)</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90"/>
      </w:pPr>
    </w:p>
    <w:p>
      <w:pPr>
        <w:pStyle w:val="Normal90"/>
        <w:ind w:left="200"/>
        <w:sectPr>
          <w:type w:val="continuous"/>
          <w:pgMar w:top="840" w:right="1000" w:bottom="840" w:left="1000" w:header="400" w:footer="400"/>
          <w:pgNumType w:fmt="decimal"/>
          <w:cols w:space="720"/>
        </w:sectPr>
      </w:pPr>
      <w:r>
        <w:br/>
      </w:r>
      <w:r>
        <w:pict>
          <v:line id="_x0000_s1360"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785"/>
          <w:headerReference w:type="default" r:id="rId1786"/>
          <w:footerReference w:type="even" r:id="rId1787"/>
          <w:footerReference w:type="default" r:id="rId1788"/>
          <w:headerReference w:type="first" r:id="rId1789"/>
          <w:footerReference w:type="first" r:id="rId1790"/>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791" w:history="1">
        <w:r>
          <w:rPr>
            <w:rFonts w:ascii="arial" w:eastAsia="arial" w:hAnsi="arial" w:cs="arial"/>
            <w:b/>
            <w:i/>
            <w:strike w:val="0"/>
            <w:color w:val="0077CC"/>
            <w:sz w:val="28"/>
            <w:u w:val="single"/>
            <w:vertAlign w:val="baseline"/>
          </w:rPr>
          <w:t xml:space="preserve">Poll finds </w:t>
        </w:r>
      </w:hyperlink>
      <w:hyperlink r:id="rId1792" w:history="1">
        <w:r>
          <w:rPr>
            <w:rFonts w:ascii="arial" w:eastAsia="arial" w:hAnsi="arial" w:cs="arial"/>
            <w:b/>
            <w:i/>
            <w:strike w:val="0"/>
            <w:color w:val="0077CC"/>
            <w:sz w:val="28"/>
            <w:u w:val="single"/>
            <w:vertAlign w:val="baseline"/>
          </w:rPr>
          <w:t>Ron</w:t>
        </w:r>
      </w:hyperlink>
      <w:hyperlink r:id="rId1793" w:history="1">
        <w:r>
          <w:rPr>
            <w:rFonts w:ascii="arial" w:eastAsia="arial" w:hAnsi="arial" w:cs="arial"/>
            <w:b/>
            <w:i/>
            <w:strike w:val="0"/>
            <w:color w:val="0077CC"/>
            <w:sz w:val="28"/>
            <w:u w:val="single"/>
            <w:vertAlign w:val="baseline"/>
          </w:rPr>
          <w:t xml:space="preserve"> </w:t>
        </w:r>
      </w:hyperlink>
      <w:hyperlink r:id="rId1794" w:history="1">
        <w:r>
          <w:rPr>
            <w:rFonts w:ascii="arial" w:eastAsia="arial" w:hAnsi="arial" w:cs="arial"/>
            <w:b/>
            <w:i/>
            <w:strike w:val="0"/>
            <w:color w:val="0077CC"/>
            <w:sz w:val="28"/>
            <w:u w:val="single"/>
            <w:vertAlign w:val="baseline"/>
          </w:rPr>
          <w:t>DeSantis</w:t>
        </w:r>
      </w:hyperlink>
      <w:hyperlink r:id="rId1795" w:history="1">
        <w:r>
          <w:rPr>
            <w:rFonts w:ascii="arial" w:eastAsia="arial" w:hAnsi="arial" w:cs="arial"/>
            <w:b/>
            <w:i/>
            <w:strike w:val="0"/>
            <w:color w:val="0077CC"/>
            <w:sz w:val="28"/>
            <w:u w:val="single"/>
            <w:vertAlign w:val="baseline"/>
          </w:rPr>
          <w:t xml:space="preserve"> at new low in 2028 Republican presidential race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 3:35 PM EST</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1" style="position:absolute;z-index:251965440" from="0,2pt" to="512pt,2pt" strokecolor="#009ddb" strokeweight="2pt">
            <v:stroke linestyle="single"/>
            <w10:wrap type="topAndBottom"/>
          </v:line>
        </w:pict>
      </w:r>
    </w:p>
    <w:p>
      <w:pPr>
        <w:pStyle w:val="Normal91"/>
      </w:pP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14th, 2025 ( </w:t>
      </w:r>
      <w:hyperlink r:id="rId1796"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79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40" w:after="0" w:line="260" w:lineRule="atLeast"/>
        <w:ind w:left="0" w:right="0" w:firstLine="0"/>
        <w:jc w:val="both"/>
      </w:pPr>
      <w:hyperlink r:id="rId1798" w:history="1">
        <w:r>
          <w:rPr>
            <w:rFonts w:ascii="arial" w:eastAsia="arial" w:hAnsi="arial" w:cs="arial"/>
            <w:b/>
            <w:i/>
            <w:strike w:val="0"/>
            <w:color w:val="0077CC"/>
            <w:sz w:val="20"/>
            <w:u w:val="single"/>
            <w:vertAlign w:val="baseline"/>
          </w:rPr>
          <w:t>Ron</w:t>
        </w:r>
      </w:hyperlink>
      <w:hyperlink r:id="rId1799" w:history="1">
        <w:r>
          <w:rPr>
            <w:rFonts w:ascii="arial" w:eastAsia="arial" w:hAnsi="arial" w:cs="arial"/>
            <w:b w:val="0"/>
            <w:i/>
            <w:strike w:val="0"/>
            <w:color w:val="0077CC"/>
            <w:sz w:val="20"/>
            <w:u w:val="single"/>
            <w:vertAlign w:val="baseline"/>
          </w:rPr>
          <w:t xml:space="preserve"> </w:t>
        </w:r>
      </w:hyperlink>
      <w:hyperlink r:id="rId1800" w:history="1">
        <w:r>
          <w:rPr>
            <w:rFonts w:ascii="arial" w:eastAsia="arial" w:hAnsi="arial" w:cs="arial"/>
            <w:b/>
            <w:i/>
            <w:strike w:val="0"/>
            <w:color w:val="0077CC"/>
            <w:sz w:val="20"/>
            <w:u w:val="single"/>
            <w:vertAlign w:val="baseline"/>
          </w:rPr>
          <w:t>DeSantis</w:t>
        </w:r>
      </w:hyperlink>
      <w:hyperlink r:id="rId1801" w:history="1">
        <w:r>
          <w:rPr>
            <w:rFonts w:ascii="arial" w:eastAsia="arial" w:hAnsi="arial" w:cs="arial"/>
            <w:b w:val="0"/>
            <w:i/>
            <w:strike w:val="0"/>
            <w:color w:val="0077CC"/>
            <w:sz w:val="20"/>
            <w:u w:val="single"/>
            <w:vertAlign w:val="baseline"/>
          </w:rPr>
          <w:t xml:space="preserve"> continues to struggle in 2028 Presidential Primary surveys, with a new poll showing </w:t>
        </w:r>
      </w:hyperlink>
      <w:hyperlink r:id="rId1802" w:history="1">
        <w:r>
          <w:rPr>
            <w:rFonts w:ascii="arial" w:eastAsia="arial" w:hAnsi="arial" w:cs="arial"/>
            <w:b/>
            <w:i/>
            <w:strike w:val="0"/>
            <w:color w:val="0077CC"/>
            <w:sz w:val="20"/>
            <w:u w:val="single"/>
            <w:vertAlign w:val="baseline"/>
          </w:rPr>
          <w:t>DeSantis</w:t>
        </w:r>
      </w:hyperlink>
      <w:hyperlink r:id="rId1803" w:history="1">
        <w:r>
          <w:rPr>
            <w:rFonts w:ascii="arial" w:eastAsia="arial" w:hAnsi="arial" w:cs="arial"/>
            <w:b w:val="0"/>
            <w:i/>
            <w:strike w:val="0"/>
            <w:color w:val="0077CC"/>
            <w:sz w:val="20"/>
            <w:u w:val="single"/>
            <w:vertAlign w:val="baseline"/>
          </w:rPr>
          <w:t xml:space="preserve"> with his worst number so far.</w:t>
        </w:r>
      </w:hyperlink>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of Republican voters from  </w:t>
      </w:r>
      <w:hyperlink r:id="rId1804" w:history="1">
        <w:r>
          <w:rPr>
            <w:rFonts w:ascii="arial" w:eastAsia="arial" w:hAnsi="arial" w:cs="arial"/>
            <w:b w:val="0"/>
            <w:i/>
            <w:strike w:val="0"/>
            <w:noProof w:val="0"/>
            <w:color w:val="0077CC"/>
            <w:position w:val="0"/>
            <w:sz w:val="20"/>
            <w:u w:val="single"/>
            <w:vertAlign w:val="baseline"/>
          </w:rPr>
          <w:t>Echelon Insights shows the Florida Governor with just 7% support nationwide.</w:t>
        </w:r>
      </w:hyperlink>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anemic number ties him for second place with two other candidates from last cycle: former South Carolina Gov.  </w:t>
      </w:r>
      <w:hyperlink r:id="rId1805" w:history="1">
        <w:r>
          <w:rPr>
            <w:rFonts w:ascii="arial" w:eastAsia="arial" w:hAnsi="arial" w:cs="arial"/>
            <w:b w:val="0"/>
            <w:i/>
            <w:strike w:val="0"/>
            <w:noProof w:val="0"/>
            <w:color w:val="0077CC"/>
            <w:position w:val="0"/>
            <w:sz w:val="20"/>
            <w:u w:val="single"/>
            <w:vertAlign w:val="baseline"/>
          </w:rPr>
          <w:t>Nikki Haley and Health and Human Services Secretary</w:t>
        </w:r>
      </w:hyperlink>
      <w:r>
        <w:rPr>
          <w:rFonts w:ascii="arial" w:eastAsia="arial" w:hAnsi="arial" w:cs="arial"/>
          <w:b w:val="0"/>
          <w:i w:val="0"/>
          <w:strike w:val="0"/>
          <w:noProof w:val="0"/>
          <w:color w:val="000000"/>
          <w:position w:val="0"/>
          <w:sz w:val="20"/>
          <w:u w:val="none"/>
          <w:vertAlign w:val="baseline"/>
        </w:rPr>
        <w:t> </w:t>
      </w:r>
      <w:hyperlink r:id="rId1806" w:history="1">
        <w:r>
          <w:rPr>
            <w:rFonts w:ascii="arial" w:eastAsia="arial" w:hAnsi="arial" w:cs="arial"/>
            <w:b w:val="0"/>
            <w:i/>
            <w:strike w:val="0"/>
            <w:noProof w:val="0"/>
            <w:color w:val="0077CC"/>
            <w:position w:val="0"/>
            <w:sz w:val="20"/>
            <w:u w:val="single"/>
            <w:vertAlign w:val="baseline"/>
          </w:rPr>
          <w:t>Robert Kennedy Jr.</w:t>
        </w:r>
      </w:hyperlink>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w:t>
      </w:r>
      <w:hyperlink r:id="rId1807" w:history="1">
        <w:r>
          <w:rPr>
            <w:rFonts w:ascii="arial" w:eastAsia="arial" w:hAnsi="arial" w:cs="arial"/>
            <w:b w:val="0"/>
            <w:i/>
            <w:strike w:val="0"/>
            <w:noProof w:val="0"/>
            <w:color w:val="0077CC"/>
            <w:position w:val="0"/>
            <w:sz w:val="20"/>
            <w:u w:val="single"/>
            <w:vertAlign w:val="baseline"/>
          </w:rPr>
          <w:t>JD Vance has 46% support, meanwhile.</w:t>
        </w:r>
      </w:hyperlink>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back is another Florida man: Secretary of State  </w:t>
      </w:r>
      <w:hyperlink r:id="rId1808" w:history="1">
        <w:r>
          <w:rPr>
            <w:rFonts w:ascii="arial" w:eastAsia="arial" w:hAnsi="arial" w:cs="arial"/>
            <w:b w:val="0"/>
            <w:i/>
            <w:strike w:val="0"/>
            <w:noProof w:val="0"/>
            <w:color w:val="0077CC"/>
            <w:position w:val="0"/>
            <w:sz w:val="20"/>
            <w:u w:val="single"/>
            <w:vertAlign w:val="baseline"/>
          </w:rPr>
          <w:t>Marco Rubio, who has 4%.</w:t>
        </w:r>
      </w:hyperlink>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performs best with senior citizens. He has 13% support among those 65 years of age and over. He's also at 10% with those who attended graduate school.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finds his strongest backing among Hispanic voters, with 10% support.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Echelon polled 475 registered Republicans between March 10 and March 13.</w:t>
      </w:r>
    </w:p>
    <w:p>
      <w:pPr>
        <w:pStyle w:val="Normal9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last year that he hasn't ' </w:t>
      </w:r>
      <w:hyperlink r:id="rId1809" w:history="1">
        <w:r>
          <w:rPr>
            <w:rFonts w:ascii="arial" w:eastAsia="arial" w:hAnsi="arial" w:cs="arial"/>
            <w:b w:val="0"/>
            <w:i/>
            <w:strike w:val="0"/>
            <w:noProof w:val="0"/>
            <w:color w:val="0077CC"/>
            <w:position w:val="0"/>
            <w:sz w:val="20"/>
            <w:u w:val="single"/>
            <w:vertAlign w:val="baseline"/>
          </w:rPr>
          <w:t>ruled anything out' and that he will '</w:t>
        </w:r>
      </w:hyperlink>
      <w:r>
        <w:rPr>
          <w:rFonts w:ascii="arial" w:eastAsia="arial" w:hAnsi="arial" w:cs="arial"/>
          <w:b w:val="0"/>
          <w:i w:val="0"/>
          <w:strike w:val="0"/>
          <w:noProof w:val="0"/>
          <w:color w:val="000000"/>
          <w:position w:val="0"/>
          <w:sz w:val="20"/>
          <w:u w:val="none"/>
          <w:vertAlign w:val="baseline"/>
        </w:rPr>
        <w:t> </w:t>
      </w:r>
      <w:hyperlink r:id="rId1810" w:history="1">
        <w:r>
          <w:rPr>
            <w:rFonts w:ascii="arial" w:eastAsia="arial" w:hAnsi="arial" w:cs="arial"/>
            <w:b w:val="0"/>
            <w:i/>
            <w:strike w:val="0"/>
            <w:noProof w:val="0"/>
            <w:color w:val="0077CC"/>
            <w:position w:val="0"/>
            <w:sz w:val="20"/>
            <w:u w:val="single"/>
            <w:vertAlign w:val="baseline"/>
          </w:rPr>
          <w:t>see what the future holds.'</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the future looks bleak.</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previous  </w:t>
      </w:r>
      <w:hyperlink r:id="rId1811" w:history="1">
        <w:r>
          <w:rPr>
            <w:rFonts w:ascii="arial" w:eastAsia="arial" w:hAnsi="arial" w:cs="arial"/>
            <w:b w:val="0"/>
            <w:i/>
            <w:strike w:val="0"/>
            <w:noProof w:val="0"/>
            <w:color w:val="0077CC"/>
            <w:position w:val="0"/>
            <w:sz w:val="20"/>
            <w:u w:val="single"/>
            <w:vertAlign w:val="baseline"/>
          </w:rPr>
          <w:t>Echelon Insightssurvey conducted between Feb. 10 and Feb. 13 found the Governor of Florida at 10% support, 29 points behind Vance.</w:t>
        </w:r>
      </w:hyperlink>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January survey from </w:t>
      </w:r>
      <w:hyperlink r:id="rId1812" w:history="1">
        <w:r>
          <w:rPr>
            <w:rFonts w:ascii="arial" w:eastAsia="arial" w:hAnsi="arial" w:cs="arial"/>
            <w:b w:val="0"/>
            <w:i/>
            <w:strike w:val="0"/>
            <w:noProof w:val="0"/>
            <w:color w:val="0077CC"/>
            <w:position w:val="0"/>
            <w:sz w:val="20"/>
            <w:u w:val="single"/>
            <w:vertAlign w:val="baseline"/>
          </w:rPr>
          <w:t xml:space="preserve">McLaughlin &amp; Associatesshowed </w:t>
        </w:r>
      </w:hyperlink>
      <w:hyperlink r:id="rId1813" w:history="1">
        <w:r>
          <w:rPr>
            <w:rFonts w:ascii="arial" w:eastAsia="arial" w:hAnsi="arial" w:cs="arial"/>
            <w:b/>
            <w:i/>
            <w:strike w:val="0"/>
            <w:noProof w:val="0"/>
            <w:color w:val="0077CC"/>
            <w:position w:val="0"/>
            <w:sz w:val="20"/>
            <w:u w:val="single"/>
            <w:vertAlign w:val="baseline"/>
          </w:rPr>
          <w:t>DeSantis</w:t>
        </w:r>
      </w:hyperlink>
      <w:hyperlink r:id="rId1814" w:history="1">
        <w:r>
          <w:rPr>
            <w:rFonts w:ascii="arial" w:eastAsia="arial" w:hAnsi="arial" w:cs="arial"/>
            <w:b w:val="0"/>
            <w:i/>
            <w:strike w:val="0"/>
            <w:noProof w:val="0"/>
            <w:color w:val="0077CC"/>
            <w:position w:val="0"/>
            <w:sz w:val="20"/>
            <w:u w:val="single"/>
            <w:vertAlign w:val="baseline"/>
          </w:rPr>
          <w:t xml:space="preserve"> at 8%, behind Vance andDonald Trump Jr.</w:t>
        </w:r>
      </w:hyperlink>
    </w:p>
    <w:p>
      <w:pPr>
        <w:pStyle w:val="Normal9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also at 8% in an </w:t>
      </w:r>
      <w:hyperlink r:id="rId1815" w:history="1">
        <w:r>
          <w:rPr>
            <w:rFonts w:ascii="arial" w:eastAsia="arial" w:hAnsi="arial" w:cs="arial"/>
            <w:b w:val="0"/>
            <w:i/>
            <w:strike w:val="0"/>
            <w:noProof w:val="0"/>
            <w:color w:val="0077CC"/>
            <w:position w:val="0"/>
            <w:sz w:val="20"/>
            <w:u w:val="single"/>
            <w:vertAlign w:val="baseline"/>
          </w:rPr>
          <w:t>Echelon Insightspoll of the theoretical contest conducted last year, with Vance nearly 30 points ahead of him.</w:t>
        </w:r>
      </w:hyperlink>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straw poll conducted at last month's </w:t>
      </w:r>
      <w:hyperlink r:id="rId1816" w:history="1">
        <w:r>
          <w:rPr>
            <w:rFonts w:ascii="arial" w:eastAsia="arial" w:hAnsi="arial" w:cs="arial"/>
            <w:b w:val="0"/>
            <w:i/>
            <w:strike w:val="0"/>
            <w:noProof w:val="0"/>
            <w:color w:val="0077CC"/>
            <w:position w:val="0"/>
            <w:sz w:val="20"/>
            <w:u w:val="single"/>
            <w:vertAlign w:val="baseline"/>
          </w:rPr>
          <w:t xml:space="preserve">Conservative Political Action Conference, </w:t>
        </w:r>
      </w:hyperlink>
      <w:hyperlink r:id="rId1817" w:history="1">
        <w:r>
          <w:rPr>
            <w:rFonts w:ascii="arial" w:eastAsia="arial" w:hAnsi="arial" w:cs="arial"/>
            <w:b/>
            <w:i/>
            <w:strike w:val="0"/>
            <w:noProof w:val="0"/>
            <w:color w:val="0077CC"/>
            <w:position w:val="0"/>
            <w:sz w:val="20"/>
            <w:u w:val="single"/>
            <w:vertAlign w:val="baseline"/>
          </w:rPr>
          <w:t>DeSantis</w:t>
        </w:r>
      </w:hyperlink>
      <w:hyperlink r:id="rId1818" w:history="1">
        <w:r>
          <w:rPr>
            <w:rFonts w:ascii="arial" w:eastAsia="arial" w:hAnsi="arial" w:cs="arial"/>
            <w:b w:val="0"/>
            <w:i/>
            <w:strike w:val="0"/>
            <w:noProof w:val="0"/>
            <w:color w:val="0077CC"/>
            <w:position w:val="0"/>
            <w:sz w:val="20"/>
            <w:u w:val="single"/>
            <w:vertAlign w:val="baseline"/>
          </w:rPr>
          <w:t xml:space="preserve"> mustered 7% support, finishing far behind Vance's 61% and also behindSteve Bannon, whose 12% support surprised many observers.</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now,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couldn't win his home state, according to one survey.</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released exclusively to Florida Politics by </w:t>
      </w:r>
      <w:hyperlink r:id="rId1819" w:history="1">
        <w:r>
          <w:rPr>
            <w:rFonts w:ascii="arial" w:eastAsia="arial" w:hAnsi="arial" w:cs="arial"/>
            <w:b w:val="0"/>
            <w:i/>
            <w:strike w:val="0"/>
            <w:noProof w:val="0"/>
            <w:color w:val="0077CC"/>
            <w:position w:val="0"/>
            <w:sz w:val="20"/>
            <w:u w:val="single"/>
            <w:vertAlign w:val="baseline"/>
          </w:rPr>
          <w:t>Fabrizio Lee &amp; Associates shows that Vancewould defeat the Governor 47% to 33%.</w:t>
        </w:r>
      </w:hyperlink>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820" w:history="1">
        <w:r>
          <w:rPr>
            <w:rFonts w:ascii="arial" w:eastAsia="arial" w:hAnsi="arial" w:cs="arial"/>
            <w:b w:val="0"/>
            <w:i/>
            <w:strike w:val="0"/>
            <w:noProof w:val="0"/>
            <w:color w:val="0077CC"/>
            <w:position w:val="0"/>
            <w:sz w:val="20"/>
            <w:u w:val="single"/>
            <w:vertAlign w:val="baseline"/>
          </w:rPr>
          <w:t xml:space="preserve">Poll finds </w:t>
        </w:r>
      </w:hyperlink>
      <w:hyperlink r:id="rId1821" w:history="1">
        <w:r>
          <w:rPr>
            <w:rFonts w:ascii="arial" w:eastAsia="arial" w:hAnsi="arial" w:cs="arial"/>
            <w:b/>
            <w:i/>
            <w:strike w:val="0"/>
            <w:noProof w:val="0"/>
            <w:color w:val="0077CC"/>
            <w:position w:val="0"/>
            <w:sz w:val="20"/>
            <w:u w:val="single"/>
            <w:vertAlign w:val="baseline"/>
          </w:rPr>
          <w:t>Ron</w:t>
        </w:r>
      </w:hyperlink>
      <w:hyperlink r:id="rId1822" w:history="1">
        <w:r>
          <w:rPr>
            <w:rFonts w:ascii="arial" w:eastAsia="arial" w:hAnsi="arial" w:cs="arial"/>
            <w:b w:val="0"/>
            <w:i/>
            <w:strike w:val="0"/>
            <w:noProof w:val="0"/>
            <w:color w:val="0077CC"/>
            <w:position w:val="0"/>
            <w:sz w:val="20"/>
            <w:u w:val="single"/>
            <w:vertAlign w:val="baseline"/>
          </w:rPr>
          <w:t xml:space="preserve"> </w:t>
        </w:r>
      </w:hyperlink>
      <w:hyperlink r:id="rId1823" w:history="1">
        <w:r>
          <w:rPr>
            <w:rFonts w:ascii="arial" w:eastAsia="arial" w:hAnsi="arial" w:cs="arial"/>
            <w:b/>
            <w:i/>
            <w:strike w:val="0"/>
            <w:noProof w:val="0"/>
            <w:color w:val="0077CC"/>
            <w:position w:val="0"/>
            <w:sz w:val="20"/>
            <w:u w:val="single"/>
            <w:vertAlign w:val="baseline"/>
          </w:rPr>
          <w:t>DeSantis</w:t>
        </w:r>
      </w:hyperlink>
      <w:hyperlink r:id="rId1824" w:history="1">
        <w:r>
          <w:rPr>
            <w:rFonts w:ascii="arial" w:eastAsia="arial" w:hAnsi="arial" w:cs="arial"/>
            <w:b w:val="0"/>
            <w:i/>
            <w:strike w:val="0"/>
            <w:noProof w:val="0"/>
            <w:color w:val="0077CC"/>
            <w:position w:val="0"/>
            <w:sz w:val="20"/>
            <w:u w:val="single"/>
            <w:vertAlign w:val="baseline"/>
          </w:rPr>
          <w:t xml:space="preserve"> at new low in 2028 Republican presidential race appeared first on</w:t>
        </w:r>
      </w:hyperlink>
      <w:r>
        <w:rPr>
          <w:rFonts w:ascii="arial" w:eastAsia="arial" w:hAnsi="arial" w:cs="arial"/>
          <w:b w:val="0"/>
          <w:i w:val="0"/>
          <w:strike w:val="0"/>
          <w:noProof w:val="0"/>
          <w:color w:val="000000"/>
          <w:position w:val="0"/>
          <w:sz w:val="20"/>
          <w:u w:val="none"/>
          <w:vertAlign w:val="baseline"/>
        </w:rPr>
        <w:t> </w:t>
      </w:r>
      <w:hyperlink r:id="rId1825"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91"/>
        <w:keepNext w:val="0"/>
        <w:spacing w:before="240" w:after="0" w:line="260" w:lineRule="atLeast"/>
        <w:ind w:left="0" w:right="0" w:firstLine="0"/>
        <w:jc w:val="both"/>
      </w:pPr>
      <w:hyperlink r:id="rId1826" w:history="1">
        <w:r>
          <w:rPr>
            <w:rFonts w:ascii="arial" w:eastAsia="arial" w:hAnsi="arial" w:cs="arial"/>
            <w:b w:val="0"/>
            <w:i/>
            <w:strike w:val="0"/>
            <w:color w:val="0077CC"/>
            <w:sz w:val="20"/>
            <w:u w:val="single"/>
            <w:vertAlign w:val="baseline"/>
          </w:rPr>
          <w:t>Link to the original story.</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1"/>
        <w:spacing w:line="60" w:lineRule="exact"/>
      </w:pPr>
      <w:r>
        <w:pict>
          <v:line id="_x0000_s1362" style="position:absolute;z-index:251966464"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63" style="position:absolute;z-index:251967488"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POLLS &amp; SURVEYS (91%); GOVERNMENT BODIES &amp; OFFICES (90%); GOVERNORS (90%); HEADS OF GOVERNMENT ELECTIONS (90%); POLITICS (90%); US PRESIDENTIAL CANDIDATES 2012 (90%); US PRESIDENTIAL ELECTIONS (90%); US REPUBLICAN PARTY (90%); VOTERS &amp; VOTING (90%); ELECTIONS &amp; POLITICS (89%); LOBBYING (89%); PRIMARY ELECTIONS (89%); BLOGS &amp; MESSAGE BOARDS (78%); CONSERVATISM (78%); ELECTIONS (78%); GOVERNMENT ADVISORS &amp; MINISTERS (78%); NATIONAL SECURITY &amp; FOREIGN RELATIONS (78%); POLITICAL PARTIES (78%); HISPANIC AMERICANS (73%); SENIOR CITIZENS (54%); 2026 (%); Headlines (%); 2028 presidential poll (%); JD Vance (%); Nikki Haley (%); Robert Kennedy Jr.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J D VANCE (92%); ROBERT F KENNEDY JR (92%); DONALD TRUMP (79%); MARCO RUBIO (79%); NIKKI HALEY (73%)</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91"/>
      </w:pPr>
    </w:p>
    <w:p>
      <w:pPr>
        <w:pStyle w:val="Normal91"/>
        <w:ind w:left="200"/>
        <w:sectPr>
          <w:type w:val="continuous"/>
          <w:pgMar w:top="840" w:right="1000" w:bottom="840" w:left="1000" w:header="400" w:footer="400"/>
          <w:pgNumType w:fmt="decimal"/>
          <w:cols w:space="720"/>
        </w:sectPr>
      </w:pPr>
      <w:r>
        <w:br/>
      </w:r>
      <w:r>
        <w:pict>
          <v:line id="_x0000_s1364"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827"/>
          <w:headerReference w:type="default" r:id="rId1828"/>
          <w:footerReference w:type="even" r:id="rId1829"/>
          <w:footerReference w:type="default" r:id="rId1830"/>
          <w:headerReference w:type="first" r:id="rId1831"/>
          <w:footerReference w:type="first" r:id="rId1832"/>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833" w:history="1">
        <w:r>
          <w:rPr>
            <w:rFonts w:ascii="arial" w:eastAsia="arial" w:hAnsi="arial" w:cs="arial"/>
            <w:b/>
            <w:i/>
            <w:strike w:val="0"/>
            <w:color w:val="0077CC"/>
            <w:sz w:val="28"/>
            <w:u w:val="single"/>
            <w:vertAlign w:val="baseline"/>
          </w:rPr>
          <w:t xml:space="preserve">Florida governor </w:t>
        </w:r>
      </w:hyperlink>
      <w:hyperlink r:id="rId1834" w:history="1">
        <w:r>
          <w:rPr>
            <w:rFonts w:ascii="arial" w:eastAsia="arial" w:hAnsi="arial" w:cs="arial"/>
            <w:b/>
            <w:i/>
            <w:strike w:val="0"/>
            <w:color w:val="0077CC"/>
            <w:sz w:val="28"/>
            <w:u w:val="single"/>
            <w:vertAlign w:val="baseline"/>
          </w:rPr>
          <w:t>Ron</w:t>
        </w:r>
      </w:hyperlink>
      <w:hyperlink r:id="rId1835" w:history="1">
        <w:r>
          <w:rPr>
            <w:rFonts w:ascii="arial" w:eastAsia="arial" w:hAnsi="arial" w:cs="arial"/>
            <w:b/>
            <w:i/>
            <w:strike w:val="0"/>
            <w:color w:val="0077CC"/>
            <w:sz w:val="28"/>
            <w:u w:val="single"/>
            <w:vertAlign w:val="baseline"/>
          </w:rPr>
          <w:t xml:space="preserve"> </w:t>
        </w:r>
      </w:hyperlink>
      <w:hyperlink r:id="rId1836" w:history="1">
        <w:r>
          <w:rPr>
            <w:rFonts w:ascii="arial" w:eastAsia="arial" w:hAnsi="arial" w:cs="arial"/>
            <w:b/>
            <w:i/>
            <w:strike w:val="0"/>
            <w:color w:val="0077CC"/>
            <w:sz w:val="28"/>
            <w:u w:val="single"/>
            <w:vertAlign w:val="baseline"/>
          </w:rPr>
          <w:t>DeSantis</w:t>
        </w:r>
      </w:hyperlink>
      <w:hyperlink r:id="rId1837" w:history="1">
        <w:r>
          <w:rPr>
            <w:rFonts w:ascii="arial" w:eastAsia="arial" w:hAnsi="arial" w:cs="arial"/>
            <w:b/>
            <w:i/>
            <w:strike w:val="0"/>
            <w:color w:val="0077CC"/>
            <w:sz w:val="28"/>
            <w:u w:val="single"/>
            <w:vertAlign w:val="baseline"/>
          </w:rPr>
          <w:t xml:space="preserve"> highlights Gators' brilliance following thrilling national championship win</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92"/>
        <w:keepNext w:val="0"/>
        <w:spacing w:before="120" w:after="0" w:line="220" w:lineRule="atLeast"/>
        <w:ind w:left="0" w:right="0" w:firstLine="0"/>
        <w:jc w:val="left"/>
      </w:pPr>
      <w:r>
        <w:br/>
      </w:r>
      <w:r>
        <w:pict>
          <v:shape id="_x0000_i1365" type="#_x0000_t75" style="width:383.95pt;height:34.5pt">
            <v:imagedata r:id="rId183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6" style="position:absolute;z-index:25196953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Gators won their third national championship, defeating the Houston Cougars 65-63 on Monday. The victory prompted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 point out a special feat that has only been achieved by the school.</w: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won back-to-back titles in 2006 and 2007, but did not play a national championship game until this year. Head coach Todd Golden made sure to make the most of another appearance in the national title game, leading the Gators to the NCAA title to end an 18-year drought.</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entering March Madness as a No. 1 seed, Florida wasn't widely favored to win the championship, and programs like Duke and Auburn rated higher.</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year’s triumph, the University of Florida became the only school in history to have won three NCAA Division I titles in both men’s football and men’s basketball</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football team won the titles in 1996, 2006 and 2008, while the basketball team won in 2006, 2007 and 2025.</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State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quick to bring this to everyone’s notice on social media.</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showed huge support to the Gators basketball team, having shown up at the Alamodome in San Antonio to cheer the team on.</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to become a Naismith Memorial Basketball Hall of Famer this year, Billy Donovan was the man who led Florida to their first set of titles in men’s basketball.</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coach Steve Spurrier helped the school to their first national football title in 1996, before coach Urban Meyer added a second 10 years later, and a third in 2008.</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Gators will head back home as champions and are set to be welcomed by elated fans on Tuesday.</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revealed that the team will hold a rally to display their trophy and celebrate with the fans.</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is planned to take place at the Flavet Field on the UF campus, with a scheduled start time of 1.30 p.m.</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details revealed, the event is free for students and fans.</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67" style="position:absolute;z-index:251970560"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BASKETBALL (92%); COLLEGE &amp; UNIVERSITY SPORTS (91%); COLLEGIATE SPORTS ORGANIZATIONS (90%); GOVERNORS (90%); SPORTS &amp; RECREATION EVENTS (90%); COACHES &amp; TRAINERS (89%); BASKETBALL TOURNAMENTS (78%); TOURNAMENTS (78%); US STATE GOVERNMENT (78%); REGIONAL &amp; LOCAL GOVERNMENTS (73%)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(91%); COLLEGIATE SPORTS ORGANIZATIONS (90%)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 FLORIDA, USA (96%)</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92"/>
      </w:pPr>
    </w:p>
    <w:p>
      <w:pPr>
        <w:pStyle w:val="Normal92"/>
        <w:ind w:left="200"/>
        <w:sectPr>
          <w:type w:val="continuous"/>
          <w:pgMar w:top="840" w:right="1000" w:bottom="840" w:left="1000" w:header="400" w:footer="400"/>
          <w:pgNumType w:fmt="decimal"/>
          <w:cols w:space="720"/>
        </w:sectPr>
      </w:pPr>
      <w:r>
        <w:br/>
      </w:r>
      <w:r>
        <w:pict>
          <v:line id="_x0000_s1368"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839"/>
          <w:headerReference w:type="default" r:id="rId1840"/>
          <w:footerReference w:type="even" r:id="rId1841"/>
          <w:footerReference w:type="default" r:id="rId1842"/>
          <w:headerReference w:type="first" r:id="rId1843"/>
          <w:footerReference w:type="first" r:id="rId1844"/>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845" w:history="1">
        <w:r>
          <w:rPr>
            <w:rFonts w:ascii="arial" w:eastAsia="arial" w:hAnsi="arial" w:cs="arial"/>
            <w:b/>
            <w:i/>
            <w:strike w:val="0"/>
            <w:color w:val="0077CC"/>
            <w:sz w:val="28"/>
            <w:u w:val="single"/>
            <w:vertAlign w:val="baseline"/>
          </w:rPr>
          <w:t xml:space="preserve">FOX NEWS INTERVIEW WITH GOV. </w:t>
        </w:r>
      </w:hyperlink>
      <w:hyperlink r:id="rId1846" w:history="1">
        <w:r>
          <w:rPr>
            <w:rFonts w:ascii="arial" w:eastAsia="arial" w:hAnsi="arial" w:cs="arial"/>
            <w:b/>
            <w:i/>
            <w:strike w:val="0"/>
            <w:color w:val="0077CC"/>
            <w:sz w:val="28"/>
            <w:u w:val="single"/>
            <w:vertAlign w:val="baseline"/>
          </w:rPr>
          <w:t>RON</w:t>
        </w:r>
      </w:hyperlink>
      <w:hyperlink r:id="rId1847" w:history="1">
        <w:r>
          <w:rPr>
            <w:rFonts w:ascii="arial" w:eastAsia="arial" w:hAnsi="arial" w:cs="arial"/>
            <w:b/>
            <w:i/>
            <w:strike w:val="0"/>
            <w:color w:val="0077CC"/>
            <w:sz w:val="28"/>
            <w:u w:val="single"/>
            <w:vertAlign w:val="baseline"/>
          </w:rPr>
          <w:t xml:space="preserve"> </w:t>
        </w:r>
      </w:hyperlink>
      <w:hyperlink r:id="rId1848" w:history="1">
        <w:r>
          <w:rPr>
            <w:rFonts w:ascii="arial" w:eastAsia="arial" w:hAnsi="arial" w:cs="arial"/>
            <w:b/>
            <w:i/>
            <w:strike w:val="0"/>
            <w:color w:val="0077CC"/>
            <w:sz w:val="28"/>
            <w:u w:val="single"/>
            <w:vertAlign w:val="baseline"/>
          </w:rPr>
          <w:t>DESANTIS</w:t>
        </w:r>
      </w:hyperlink>
      <w:hyperlink r:id="rId1849" w:history="1">
        <w:r>
          <w:rPr>
            <w:rFonts w:ascii="arial" w:eastAsia="arial" w:hAnsi="arial" w:cs="arial"/>
            <w:b/>
            <w:i/>
            <w:strike w:val="0"/>
            <w:color w:val="0077CC"/>
            <w:sz w:val="28"/>
            <w:u w:val="single"/>
            <w:vertAlign w:val="baseline"/>
          </w:rPr>
          <w:t xml:space="preserve"> (R-FL)</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2025 Friday</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VIQ Solutions, Inc.  ALL RIGHTS RESERVED</w:t>
      </w:r>
    </w:p>
    <w:p>
      <w:pPr>
        <w:pStyle w:val="Normal93"/>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69" style="position:absolute;z-index:25197260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NEWS INTERVIEW WITH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(R-FL)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10, 2025</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(R-FL)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JONES, FOX NEWS ANCHOR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JONES, FOX NEWS HOST: So, President-elect Trump hosted a group of Republican governors in Mar-a-Lago last night.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there, and he joins us now.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thanks so much for joining the program.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(R-FL): Good morning.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So, Governor, you know, I - everyone has been saying, you know, if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were in California and there was a disaster like this there would be great criticism but we know that you would handle this differently. You had this interesting exchange with a reporter yesterday. Let's watch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Is it appropriate for a president-elect or a president to be criticizing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(R-FL): Is it appropriate for people in your industry to try to create division and to try to create narratives any time these things happen? Now, you're not as interested in doing that because Newsom is a "d." If Newsom was a Republican, you guys would go try to - you would have him nailed to the wall for what they're doing over there.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So, why aren't they criticizing him or the mayor?</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Well, here's - my point is just simply, you know, they were trying to pin this on Donald Trump, and they were going after Donald Trump's comments. And I'm just thinking to myself, I've seen how these people in the press react to when these things happen in the state of Florida. All they try to do is to find things that they can create negative narratives about. I remember when we had Hurricane Ian, Category 5, monster storm, hit southwest Florida. All they were looking for were things to do negative. And the reality was, the state was prepared. We had an overwhelming response. We were doing things like rebuilding bridges in three days. We were able to bring the power back on and millions of people in record time.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once it was clear that people were - were satisfied with the response after a few days, you couldn't find CNN in the state of Florida if you had a search warrant. I mean they were just gone. They had no interest in covering the story at that point.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it's different how they approach these things when it's one of their guys on their team, both in terms of the mayor and the governor. And so - so, I'm fine to say just - just don't politicize it at all. But I think the media - it's like the pot calling the kettle black when they're attacking Donald Trump.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So true.</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When they're the ones that are the - always the lead in these instances.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So, Governor, I've made the request - I think Republican governors need to go out there and show them how it's done because the people are crying out for help and they're American citizens and that's what we do. We pitch 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 doing right now to help them out?</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Well, we immediately offered assistance. And so, the Florida Division of Emergency Management is in contact with California's emergency management agency. And as there's requests that come down the pike, we will fulfill those requests.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not something that's unusual amongst the states. We've provided support to California in the past when they've had wildfires.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Yes.</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We've had states support us. I mean when we had Hurricanes Helene and Milton, we had a lot of people that sent assets down. Now, fortunately, with Helene, we were able to send those back very quickly and then we ended up sending our assets to western North Carolina a day or two after the hurricane. So, states do have a very good track record in this country of working together.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Republican governors. I mean Democrat governors have helped Florida.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Yes.</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We've helped Democrat governors. And I think this is something - those are Americans' homes who have gone ablaze. They're from different political persuasions. But we have a responsibility as Americans to come together.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Governor, I'm up against a hard break, but I got to ask you, you're going to have a seat that you've got to fill. Have you made a decision of who you're going to fill that seat, Marco Rubio's seat, with?</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No, I haven't, but it will come soon. And it's going to be somebody that's going to help President Trump deliver on the mandate he earned from the American people. It's going to be somebody that's going to be strong on immigration. And it's going to be somebody that represents the conservative principles that have made this country great.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Governor, thank you so much. We appreciate it.</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70" style="position:absolute;z-index:251973632"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INTERVIEWS (91%); US REPUBLICAN PARTY (90%); HURRICANES (74%); SEARCH WARRANTS (50%)</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FOX ENTERTAINMENT GROUP INC (93%);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(R-FL)</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(93%); SIC4833 TELEVISION BROADCASTING STATIONS (93%)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(89%)</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(94%); CALIFORNIA, USA (79%)</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Pr>
        <w:pStyle w:val="Normal93"/>
      </w:pPr>
    </w:p>
    <w:p>
      <w:pPr>
        <w:pStyle w:val="Normal93"/>
        <w:ind w:left="200"/>
        <w:sectPr>
          <w:type w:val="continuous"/>
          <w:pgMar w:top="840" w:right="1000" w:bottom="840" w:left="1000" w:header="400" w:footer="400"/>
          <w:pgNumType w:fmt="decimal"/>
          <w:cols w:space="720"/>
        </w:sectPr>
      </w:pPr>
      <w:r>
        <w:br/>
      </w:r>
      <w:r>
        <w:pict>
          <v:line id="_x0000_s1371"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850"/>
          <w:headerReference w:type="default" r:id="rId1851"/>
          <w:footerReference w:type="even" r:id="rId1852"/>
          <w:footerReference w:type="default" r:id="rId1853"/>
          <w:headerReference w:type="first" r:id="rId1854"/>
          <w:footerReference w:type="first" r:id="rId1855"/>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856" w:history="1">
        <w:r>
          <w:rPr>
            <w:rFonts w:ascii="arial" w:eastAsia="arial" w:hAnsi="arial" w:cs="arial"/>
            <w:b/>
            <w:i/>
            <w:strike w:val="0"/>
            <w:color w:val="0077CC"/>
            <w:sz w:val="28"/>
            <w:u w:val="single"/>
            <w:vertAlign w:val="baseline"/>
          </w:rPr>
          <w:t xml:space="preserve">Florida change that gives more power to </w:t>
        </w:r>
      </w:hyperlink>
      <w:hyperlink r:id="rId1857" w:history="1">
        <w:r>
          <w:rPr>
            <w:rFonts w:ascii="arial" w:eastAsia="arial" w:hAnsi="arial" w:cs="arial"/>
            <w:b/>
            <w:i/>
            <w:strike w:val="0"/>
            <w:color w:val="0077CC"/>
            <w:sz w:val="28"/>
            <w:u w:val="single"/>
            <w:vertAlign w:val="baseline"/>
          </w:rPr>
          <w:t>Ron</w:t>
        </w:r>
      </w:hyperlink>
      <w:hyperlink r:id="rId1858" w:history="1">
        <w:r>
          <w:rPr>
            <w:rFonts w:ascii="arial" w:eastAsia="arial" w:hAnsi="arial" w:cs="arial"/>
            <w:b/>
            <w:i/>
            <w:strike w:val="0"/>
            <w:color w:val="0077CC"/>
            <w:sz w:val="28"/>
            <w:u w:val="single"/>
            <w:vertAlign w:val="baseline"/>
          </w:rPr>
          <w:t xml:space="preserve"> </w:t>
        </w:r>
      </w:hyperlink>
      <w:hyperlink r:id="rId1859" w:history="1">
        <w:r>
          <w:rPr>
            <w:rFonts w:ascii="arial" w:eastAsia="arial" w:hAnsi="arial" w:cs="arial"/>
            <w:b/>
            <w:i/>
            <w:strike w:val="0"/>
            <w:color w:val="0077CC"/>
            <w:sz w:val="28"/>
            <w:u w:val="single"/>
            <w:vertAlign w:val="baseline"/>
          </w:rPr>
          <w:t>DeSantis</w:t>
        </w:r>
      </w:hyperlink>
      <w:hyperlink r:id="rId1860" w:history="1">
        <w:r>
          <w:rPr>
            <w:rFonts w:ascii="arial" w:eastAsia="arial" w:hAnsi="arial" w:cs="arial"/>
            <w:b/>
            <w:i/>
            <w:strike w:val="0"/>
            <w:color w:val="0077CC"/>
            <w:sz w:val="28"/>
            <w:u w:val="single"/>
            <w:vertAlign w:val="baseline"/>
          </w:rPr>
          <w:t xml:space="preserve"> and his laws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Saturday</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2" style="position:absolute;z-index:25197568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 celebrated in a publication in his social networks that registered Republicans in the state surpassed registered Democrats by 1'200,000, which gives him more power and favors the implementation of his laws in that territory."Florida never had more registered Republicans than Democrats in the entire history of the state until the end of 2021", The complete list of Florida cities that began collaborating with ICEZelle will block the accounts of users who make these transfersThis Florida city was a haven for Latinos and is now at riskFollowed by that sentence, the governor said that Miami-Dade is now the most populous Republican county in the country, "generating double-digit Republican victories in the 2022 governor's race and in the 2024 presidential race".He also noted that in Palm Beach County, "once the Democratic retaining wall," the numbers are very close between the two parties, making it a key area for the election.</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detailed that Palm Beach was Republican in 2022, Democrat in 2024, by a minimal difference, and he foresees an advantage for his party during the next one or two election cycles.Finishing the post,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attributed this trend to the fact that Florida is carrying out the "most ambitious conservative political agenda in the country".  </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wants to overturn this Florida law that worries many</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recently proposed the repeal of a key law that was implemented in the aftermath of the 2018 Marjory Stoneman Douglas school shooting. This legislation, known as the "red flag" law, allows authorities to request the temporary removal of guns from individuals who are deemed a danger to themselves or others, The Tampa Bay reported.The regulation was passed in response to the 2018 Parkland tragedy, in which 17 people, including students and teachers, lost their lives. The governor at the time, Rick Scott, signed the rule with bipartisan support, disassociating himself from the influence of the National Rifle Association NRA. In overturning the measure,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argued that the law infringes on citizens' rights and made clear his desire to repeal it.</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73" style="position:absolute;z-index:251976704"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POLITICAL PARTIES (90%); US DEMOCRATIC PARTY (90%); US REPUBLICAN PARTY (90%); GOVERNORS (89%); BIPARTISANSHIP (78%); CONSERVATISM (78%); ELECTIONS &amp; POLITICS (78%); PLATFORMS &amp; ISSUES (78%); TRENDS (78%); TRENDS &amp; EVENTS (78%); US PRESIDENTIAL ELECTIONS (78%); US STATE GOVERNMENT (78%); LEGISLATION (77%); US PRESIDENTIAL CANDIDATES 2024 (77%); SOCIAL NETWORKING (73%); FIREARMS (69%); HEADS OF GOVERNMENT ELECTIONS (69%); SCHOOL VIOLENCE (69%); SCHOOL SHOOTINGS (64%); SHOOTINGS (64%); STUDENTS &amp; STUDENT LIFE (64%)</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(89%); RICK SCOTT (79%)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(78%); TAMPA, FL, USA (78%); FLORIDA, USA (96%)</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94"/>
      </w:pPr>
    </w:p>
    <w:p>
      <w:pPr>
        <w:pStyle w:val="Normal94"/>
        <w:ind w:left="200"/>
        <w:sectPr>
          <w:type w:val="continuous"/>
          <w:pgMar w:top="840" w:right="1000" w:bottom="840" w:left="1000" w:header="400" w:footer="400"/>
          <w:pgNumType w:fmt="decimal"/>
          <w:cols w:space="720"/>
        </w:sectPr>
      </w:pPr>
      <w:r>
        <w:br/>
      </w:r>
      <w:r>
        <w:pict>
          <v:line id="_x0000_s1374"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861"/>
          <w:headerReference w:type="default" r:id="rId1862"/>
          <w:footerReference w:type="even" r:id="rId1863"/>
          <w:footerReference w:type="default" r:id="rId1864"/>
          <w:headerReference w:type="first" r:id="rId1865"/>
          <w:footerReference w:type="first" r:id="rId1866"/>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867" w:history="1">
        <w:r>
          <w:rPr>
            <w:rFonts w:ascii="arial" w:eastAsia="arial" w:hAnsi="arial" w:cs="arial"/>
            <w:b/>
            <w:i/>
            <w:strike w:val="0"/>
            <w:color w:val="0077CC"/>
            <w:sz w:val="28"/>
            <w:u w:val="single"/>
            <w:vertAlign w:val="baseline"/>
          </w:rPr>
          <w:t>Ron</w:t>
        </w:r>
      </w:hyperlink>
      <w:hyperlink r:id="rId1868" w:history="1">
        <w:r>
          <w:rPr>
            <w:rFonts w:ascii="arial" w:eastAsia="arial" w:hAnsi="arial" w:cs="arial"/>
            <w:b/>
            <w:i/>
            <w:strike w:val="0"/>
            <w:color w:val="0077CC"/>
            <w:sz w:val="28"/>
            <w:u w:val="single"/>
            <w:vertAlign w:val="baseline"/>
          </w:rPr>
          <w:t xml:space="preserve"> </w:t>
        </w:r>
      </w:hyperlink>
      <w:hyperlink r:id="rId1869" w:history="1">
        <w:r>
          <w:rPr>
            <w:rFonts w:ascii="arial" w:eastAsia="arial" w:hAnsi="arial" w:cs="arial"/>
            <w:b/>
            <w:i/>
            <w:strike w:val="0"/>
            <w:color w:val="0077CC"/>
            <w:sz w:val="28"/>
            <w:u w:val="single"/>
            <w:vertAlign w:val="baseline"/>
          </w:rPr>
          <w:t>DeSantis</w:t>
        </w:r>
      </w:hyperlink>
      <w:hyperlink r:id="rId1870" w:history="1">
        <w:r>
          <w:rPr>
            <w:rFonts w:ascii="arial" w:eastAsia="arial" w:hAnsi="arial" w:cs="arial"/>
            <w:b/>
            <w:i/>
            <w:strike w:val="0"/>
            <w:color w:val="0077CC"/>
            <w:sz w:val="28"/>
            <w:u w:val="single"/>
            <w:vertAlign w:val="baseline"/>
          </w:rPr>
          <w:t xml:space="preserve"> wonders why 'young people' aren't doing immigrants' jobs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 4:15 PM EST</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5" style="position:absolute;z-index:251978752" from="0,2pt" to="512pt,2pt" strokecolor="#009ddb" strokeweight="2pt">
            <v:stroke linestyle="single"/>
            <w10:wrap type="topAndBottom"/>
          </v:line>
        </w:pict>
      </w:r>
    </w:p>
    <w:p>
      <w:pPr>
        <w:pStyle w:val="Normal95"/>
      </w:pP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20th, 2025 ( </w:t>
      </w:r>
      <w:hyperlink r:id="rId1871"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87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Governor says jobs for immigrants come at the expense of gainful employment for native born youth.</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wrong with expecting our young people to be working part time now? That's how it used to be when I was growing up,' Gov.  </w:t>
      </w:r>
      <w:hyperlink r:id="rId1873" w:history="1">
        <w:r>
          <w:rPr>
            <w:rFonts w:ascii="arial" w:eastAsia="arial" w:hAnsi="arial" w:cs="arial"/>
            <w:b/>
            <w:i/>
            <w:strike w:val="0"/>
            <w:noProof w:val="0"/>
            <w:color w:val="0077CC"/>
            <w:position w:val="0"/>
            <w:sz w:val="20"/>
            <w:u w:val="single"/>
            <w:vertAlign w:val="baseline"/>
          </w:rPr>
          <w:t>Ron</w:t>
        </w:r>
      </w:hyperlink>
      <w:hyperlink r:id="rId1874" w:history="1">
        <w:r>
          <w:rPr>
            <w:rFonts w:ascii="arial" w:eastAsia="arial" w:hAnsi="arial" w:cs="arial"/>
            <w:b w:val="0"/>
            <w:i/>
            <w:strike w:val="0"/>
            <w:noProof w:val="0"/>
            <w:color w:val="0077CC"/>
            <w:position w:val="0"/>
            <w:sz w:val="20"/>
            <w:u w:val="single"/>
            <w:vertAlign w:val="baseline"/>
          </w:rPr>
          <w:t xml:space="preserve"> </w:t>
        </w:r>
      </w:hyperlink>
      <w:hyperlink r:id="rId1875" w:history="1">
        <w:r>
          <w:rPr>
            <w:rFonts w:ascii="arial" w:eastAsia="arial" w:hAnsi="arial" w:cs="arial"/>
            <w:b/>
            <w:i/>
            <w:strike w:val="0"/>
            <w:noProof w:val="0"/>
            <w:color w:val="0077CC"/>
            <w:position w:val="0"/>
            <w:sz w:val="20"/>
            <w:u w:val="single"/>
            <w:vertAlign w:val="baseline"/>
          </w:rPr>
          <w:t>DeSantis</w:t>
        </w:r>
      </w:hyperlink>
      <w:hyperlink r:id="rId1876" w:history="1">
        <w:r>
          <w:rPr>
            <w:rFonts w:ascii="arial" w:eastAsia="arial" w:hAnsi="arial" w:cs="arial"/>
            <w:b w:val="0"/>
            <w:i/>
            <w:strike w:val="0"/>
            <w:noProof w:val="0"/>
            <w:color w:val="0077CC"/>
            <w:position w:val="0"/>
            <w:sz w:val="20"/>
            <w:u w:val="single"/>
            <w:vertAlign w:val="baseline"/>
          </w:rPr>
          <w:t xml:space="preserve"> said during a discussion at</w:t>
        </w:r>
      </w:hyperlink>
      <w:r>
        <w:rPr>
          <w:rFonts w:ascii="arial" w:eastAsia="arial" w:hAnsi="arial" w:cs="arial"/>
          <w:b w:val="0"/>
          <w:i w:val="0"/>
          <w:strike w:val="0"/>
          <w:noProof w:val="0"/>
          <w:color w:val="000000"/>
          <w:position w:val="0"/>
          <w:sz w:val="20"/>
          <w:u w:val="none"/>
          <w:vertAlign w:val="baseline"/>
        </w:rPr>
        <w:t> </w:t>
      </w:r>
      <w:hyperlink r:id="rId1877" w:history="1">
        <w:r>
          <w:rPr>
            <w:rFonts w:ascii="arial" w:eastAsia="arial" w:hAnsi="arial" w:cs="arial"/>
            <w:b w:val="0"/>
            <w:i/>
            <w:strike w:val="0"/>
            <w:noProof w:val="0"/>
            <w:color w:val="0077CC"/>
            <w:position w:val="0"/>
            <w:sz w:val="20"/>
            <w:u w:val="single"/>
            <w:vertAlign w:val="baseline"/>
          </w:rPr>
          <w:t>New College.</w:t>
        </w:r>
      </w:hyperlink>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say we need to import foreigners, even import an illegal, when, you know, teenagers used to work at these resorts? College students should be (doing) all this stuff. It's like you go $30, $40,000 in debt to just take loans, you're not expected to work at all. So I think the priorities have been jumbled.'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didn't clarify what jobs beyond resort work that he wanted Florida youth to do.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37% of Floridians aged 16-19 have jobs. The labor participation rate is higher for those under the age of 25; 61.2% of men and 59.6% of women work.</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Legislation approved last year ( </w:t>
      </w:r>
      <w:hyperlink r:id="rId1878" w:history="1">
        <w:r>
          <w:rPr>
            <w:rFonts w:ascii="arial" w:eastAsia="arial" w:hAnsi="arial" w:cs="arial"/>
            <w:b w:val="0"/>
            <w:i/>
            <w:strike w:val="0"/>
            <w:noProof w:val="0"/>
            <w:color w:val="0077CC"/>
            <w:position w:val="0"/>
            <w:sz w:val="20"/>
            <w:u w:val="single"/>
            <w:vertAlign w:val="baseline"/>
          </w:rPr>
          <w:t>HB 49) actually made it easier for young people to work. Workers under the age of 15 can work 15 hours a week when school isn't in session. And 16- and 17-year-old workers can work after 11 p.m. for more than 30 hours in one week when school is in session, and for more than six days in a row in a given week.</w:t>
        </w:r>
      </w:hyperlink>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could relax further this year.</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bill from Sen. Jay Collins ( </w:t>
      </w:r>
      <w:hyperlink r:id="rId1879" w:history="1">
        <w:r>
          <w:rPr>
            <w:rFonts w:ascii="arial" w:eastAsia="arial" w:hAnsi="arial" w:cs="arial"/>
            <w:b w:val="0"/>
            <w:i/>
            <w:strike w:val="0"/>
            <w:noProof w:val="0"/>
            <w:color w:val="0077CC"/>
            <w:position w:val="0"/>
            <w:sz w:val="20"/>
            <w:u w:val="single"/>
            <w:vertAlign w:val="baseline"/>
          </w:rPr>
          <w:t>SB 918) would let older teenagers work the third shift: before 6:30 a.m. and after 11 p.m. on school nights. Younger teenagers could work more if they had GEDs, were homeschooled, or graduated high school.</w:t>
        </w:r>
      </w:hyperlink>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880" w:history="1">
        <w:r>
          <w:rPr>
            <w:rFonts w:ascii="arial" w:eastAsia="arial" w:hAnsi="arial" w:cs="arial"/>
            <w:b/>
            <w:i/>
            <w:strike w:val="0"/>
            <w:noProof w:val="0"/>
            <w:color w:val="0077CC"/>
            <w:position w:val="0"/>
            <w:sz w:val="20"/>
            <w:u w:val="single"/>
            <w:vertAlign w:val="baseline"/>
          </w:rPr>
          <w:t>Ron</w:t>
        </w:r>
      </w:hyperlink>
      <w:hyperlink r:id="rId1881" w:history="1">
        <w:r>
          <w:rPr>
            <w:rFonts w:ascii="arial" w:eastAsia="arial" w:hAnsi="arial" w:cs="arial"/>
            <w:b w:val="0"/>
            <w:i/>
            <w:strike w:val="0"/>
            <w:noProof w:val="0"/>
            <w:color w:val="0077CC"/>
            <w:position w:val="0"/>
            <w:sz w:val="20"/>
            <w:u w:val="single"/>
            <w:vertAlign w:val="baseline"/>
          </w:rPr>
          <w:t xml:space="preserve"> </w:t>
        </w:r>
      </w:hyperlink>
      <w:hyperlink r:id="rId1882" w:history="1">
        <w:r>
          <w:rPr>
            <w:rFonts w:ascii="arial" w:eastAsia="arial" w:hAnsi="arial" w:cs="arial"/>
            <w:b/>
            <w:i/>
            <w:strike w:val="0"/>
            <w:noProof w:val="0"/>
            <w:color w:val="0077CC"/>
            <w:position w:val="0"/>
            <w:sz w:val="20"/>
            <w:u w:val="single"/>
            <w:vertAlign w:val="baseline"/>
          </w:rPr>
          <w:t>DeSantis</w:t>
        </w:r>
      </w:hyperlink>
      <w:hyperlink r:id="rId1883" w:history="1">
        <w:r>
          <w:rPr>
            <w:rFonts w:ascii="arial" w:eastAsia="arial" w:hAnsi="arial" w:cs="arial"/>
            <w:b w:val="0"/>
            <w:i/>
            <w:strike w:val="0"/>
            <w:noProof w:val="0"/>
            <w:color w:val="0077CC"/>
            <w:position w:val="0"/>
            <w:sz w:val="20"/>
            <w:u w:val="single"/>
            <w:vertAlign w:val="baseline"/>
          </w:rPr>
          <w:t xml:space="preserve"> wonders why 'young people' aren't doing immigrants' jobs appeared first on</w:t>
        </w:r>
      </w:hyperlink>
      <w:r>
        <w:rPr>
          <w:rFonts w:ascii="arial" w:eastAsia="arial" w:hAnsi="arial" w:cs="arial"/>
          <w:b w:val="0"/>
          <w:i w:val="0"/>
          <w:strike w:val="0"/>
          <w:noProof w:val="0"/>
          <w:color w:val="000000"/>
          <w:position w:val="0"/>
          <w:sz w:val="20"/>
          <w:u w:val="none"/>
          <w:vertAlign w:val="baseline"/>
        </w:rPr>
        <w:t> </w:t>
      </w:r>
      <w:hyperlink r:id="rId1884"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95"/>
        <w:keepNext w:val="0"/>
        <w:spacing w:before="240" w:after="0" w:line="260" w:lineRule="atLeast"/>
        <w:ind w:left="0" w:right="0" w:firstLine="0"/>
        <w:jc w:val="both"/>
      </w:pPr>
      <w:hyperlink r:id="rId1885" w:history="1">
        <w:r>
          <w:rPr>
            <w:rFonts w:ascii="arial" w:eastAsia="arial" w:hAnsi="arial" w:cs="arial"/>
            <w:b w:val="0"/>
            <w:i/>
            <w:strike w:val="0"/>
            <w:color w:val="0077CC"/>
            <w:sz w:val="20"/>
            <w:u w:val="single"/>
            <w:vertAlign w:val="baseline"/>
          </w:rPr>
          <w:t>Link to the original story.</w:t>
        </w:r>
      </w:hyperlink>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5"/>
        <w:spacing w:line="60" w:lineRule="exact"/>
      </w:pPr>
      <w:r>
        <w:pict>
          <v:line id="_x0000_s1376" style="position:absolute;z-index:251979776"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77" style="position:absolute;z-index:251980800"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(90%); IMMIGRATION (90%); IMMIGRATION, CITIZENSHIP &amp; DISPLACEMENT (90%); ADOLESCENTS &amp; TEENS (89%); BLOGS &amp; MESSAGE BOARDS (78%); ELECTIONS (78%); LOBBYING (78%); NEGATIVE PERSONAL NEWS (78%); NIGHT &amp; SHIFT WORK (78%); PART TIME EMPLOYMENT (78%); WOMEN WORKERS (78%); STUDENTS &amp; STUDENT LIFE (77%); HIGH SCHOOLS (75%); LABOR &amp; EMPLOYMENT (73%); LABOR SECTOR PERFORMANCE (73%); HOME SCHOOLING (70%); LEGISLATION (66%); Headlines (%); Immigration Enforcement (%); HB 49 (%); illegal immigrants (%); immigrants (%); jobs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SB 918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HIGH SCHOOLS (75%); HOME SCHOOLING (70%)</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95"/>
      </w:pPr>
    </w:p>
    <w:p>
      <w:pPr>
        <w:pStyle w:val="Normal95"/>
        <w:ind w:left="200"/>
        <w:sectPr>
          <w:type w:val="continuous"/>
          <w:pgMar w:top="840" w:right="1000" w:bottom="840" w:left="1000" w:header="400" w:footer="400"/>
          <w:pgNumType w:fmt="decimal"/>
          <w:cols w:space="720"/>
        </w:sectPr>
      </w:pPr>
      <w:r>
        <w:br/>
      </w:r>
      <w:r>
        <w:pict>
          <v:line id="_x0000_s1378"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886"/>
          <w:headerReference w:type="default" r:id="rId1887"/>
          <w:footerReference w:type="even" r:id="rId1888"/>
          <w:footerReference w:type="default" r:id="rId1889"/>
          <w:headerReference w:type="first" r:id="rId1890"/>
          <w:footerReference w:type="first" r:id="rId1891"/>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892" w:history="1">
        <w:r>
          <w:rPr>
            <w:rFonts w:ascii="arial" w:eastAsia="arial" w:hAnsi="arial" w:cs="arial"/>
            <w:b/>
            <w:i/>
            <w:strike w:val="0"/>
            <w:color w:val="0077CC"/>
            <w:sz w:val="28"/>
            <w:u w:val="single"/>
            <w:vertAlign w:val="baseline"/>
          </w:rPr>
          <w:t xml:space="preserve">Very good news in Florida: senator introduces bill to protect condo owners with support from </w:t>
        </w:r>
      </w:hyperlink>
      <w:hyperlink r:id="rId1893" w:history="1">
        <w:r>
          <w:rPr>
            <w:rFonts w:ascii="arial" w:eastAsia="arial" w:hAnsi="arial" w:cs="arial"/>
            <w:b/>
            <w:i/>
            <w:strike w:val="0"/>
            <w:color w:val="0077CC"/>
            <w:sz w:val="28"/>
            <w:u w:val="single"/>
            <w:vertAlign w:val="baseline"/>
          </w:rPr>
          <w:t>Ron</w:t>
        </w:r>
      </w:hyperlink>
      <w:hyperlink r:id="rId1894" w:history="1">
        <w:r>
          <w:rPr>
            <w:rFonts w:ascii="arial" w:eastAsia="arial" w:hAnsi="arial" w:cs="arial"/>
            <w:b/>
            <w:i/>
            <w:strike w:val="0"/>
            <w:color w:val="0077CC"/>
            <w:sz w:val="28"/>
            <w:u w:val="single"/>
            <w:vertAlign w:val="baseline"/>
          </w:rPr>
          <w:t xml:space="preserve"> </w:t>
        </w:r>
      </w:hyperlink>
      <w:hyperlink r:id="rId1895" w:history="1">
        <w:r>
          <w:rPr>
            <w:rFonts w:ascii="arial" w:eastAsia="arial" w:hAnsi="arial" w:cs="arial"/>
            <w:b/>
            <w:i/>
            <w:strike w:val="0"/>
            <w:color w:val="0077CC"/>
            <w:sz w:val="28"/>
            <w:u w:val="single"/>
            <w:vertAlign w:val="baseline"/>
          </w:rPr>
          <w:t>DeSantis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79" style="position:absolute;z-index:25198284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legislative initiative underway thanks to Senator Ileana Garcia could change the way </w:t>
      </w:r>
      <w:r>
        <w:rPr>
          <w:rFonts w:ascii="arial" w:eastAsia="arial" w:hAnsi="arial" w:cs="arial"/>
          <w:b/>
          <w:i w:val="0"/>
          <w:strike w:val="0"/>
          <w:noProof w:val="0"/>
          <w:color w:val="000000"/>
          <w:position w:val="0"/>
          <w:sz w:val="20"/>
          <w:u w:val="none"/>
          <w:vertAlign w:val="baseline"/>
        </w:rPr>
        <w:t>condominiums</w:t>
      </w:r>
      <w:r>
        <w:rPr>
          <w:rFonts w:ascii="arial" w:eastAsia="arial" w:hAnsi="arial" w:cs="arial"/>
          <w:b w:val="0"/>
          <w:i w:val="0"/>
          <w:strike w:val="0"/>
          <w:noProof w:val="0"/>
          <w:color w:val="000000"/>
          <w:position w:val="0"/>
          <w:sz w:val="20"/>
          <w:u w:val="none"/>
          <w:vertAlign w:val="baseline"/>
        </w:rPr>
        <w:t xml:space="preserve"> are managed in Florida. This proposal, identified as SB 368, has the support of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seeks to eliminate the corruption and lack of transparency that has caused hardship for </w:t>
      </w:r>
      <w:r>
        <w:rPr>
          <w:rFonts w:ascii="arial" w:eastAsia="arial" w:hAnsi="arial" w:cs="arial"/>
          <w:b/>
          <w:i w:val="0"/>
          <w:strike w:val="0"/>
          <w:noProof w:val="0"/>
          <w:color w:val="000000"/>
          <w:position w:val="0"/>
          <w:sz w:val="20"/>
          <w:u w:val="none"/>
          <w:vertAlign w:val="baseline"/>
        </w:rPr>
        <w:t xml:space="preserve">condominium </w:t>
      </w:r>
      <w:r>
        <w:rPr>
          <w:rFonts w:ascii="arial" w:eastAsia="arial" w:hAnsi="arial" w:cs="arial"/>
          <w:b w:val="0"/>
          <w:i w:val="0"/>
          <w:strike w:val="0"/>
          <w:noProof w:val="0"/>
          <w:color w:val="000000"/>
          <w:position w:val="0"/>
          <w:sz w:val="20"/>
          <w:u w:val="none"/>
          <w:vertAlign w:val="baseline"/>
        </w:rPr>
        <w:t>unit owners throughout the state.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 368 seeks to create a specialized unit in Miami-Dade to investigate economic crimes and to set up a database open to citizens on </w:t>
      </w:r>
      <w:r>
        <w:rPr>
          <w:rFonts w:ascii="arial" w:eastAsia="arial" w:hAnsi="arial" w:cs="arial"/>
          <w:b/>
          <w:i w:val="0"/>
          <w:strike w:val="0"/>
          <w:noProof w:val="0"/>
          <w:color w:val="000000"/>
          <w:position w:val="0"/>
          <w:sz w:val="20"/>
          <w:u w:val="none"/>
          <w:vertAlign w:val="baseline"/>
        </w:rPr>
        <w:t>condominium</w:t>
      </w:r>
      <w:r>
        <w:rPr>
          <w:rFonts w:ascii="arial" w:eastAsia="arial" w:hAnsi="arial" w:cs="arial"/>
          <w:b w:val="0"/>
          <w:i w:val="0"/>
          <w:strike w:val="0"/>
          <w:noProof w:val="0"/>
          <w:color w:val="000000"/>
          <w:position w:val="0"/>
          <w:sz w:val="20"/>
          <w:u w:val="none"/>
          <w:vertAlign w:val="baseline"/>
        </w:rPr>
        <w:t xml:space="preserve"> associations. Therefore, this proposal will ensure more transparent rights and administration for the people who live in these properties.   </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MOST VIEWED VIDEO</w:t>
      </w:r>
      <w:r>
        <w:rPr>
          <w:rFonts w:ascii="arial" w:eastAsia="arial" w:hAnsi="arial" w:cs="arial"/>
          <w:b/>
          <w:i w:val="0"/>
          <w:strike w:val="0"/>
          <w:noProof w:val="0"/>
          <w:color w:val="000000"/>
          <w:position w:val="0"/>
          <w:sz w:val="20"/>
          <w:u w:val="none"/>
          <w:vertAlign w:val="baseline"/>
        </w:rPr>
        <w:t>Shocking collision between train and truck south of Boston: the moment was caught on video</w:t>
      </w:r>
      <w:r>
        <w:rPr>
          <w:rFonts w:ascii="arial" w:eastAsia="arial" w:hAnsi="arial" w:cs="arial"/>
          <w:b/>
          <w:i w:val="0"/>
          <w:strike w:val="0"/>
          <w:noProof w:val="0"/>
          <w:color w:val="000000"/>
          <w:position w:val="0"/>
          <w:sz w:val="20"/>
          <w:u w:val="none"/>
          <w:vertAlign w:val="baseline"/>
        </w:rPr>
        <w:t xml:space="preserve"> SB 368 seeks pilot program to combat fraud in Florida condos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key points of SB 368 is the creation of an Economic Crimes Investigation Pilot Program to investigate </w:t>
      </w:r>
      <w:r>
        <w:rPr>
          <w:rFonts w:ascii="arial" w:eastAsia="arial" w:hAnsi="arial" w:cs="arial"/>
          <w:b/>
          <w:i w:val="0"/>
          <w:strike w:val="0"/>
          <w:noProof w:val="0"/>
          <w:color w:val="000000"/>
          <w:position w:val="0"/>
          <w:sz w:val="20"/>
          <w:u w:val="none"/>
          <w:vertAlign w:val="baseline"/>
        </w:rPr>
        <w:t>financial crimes</w:t>
      </w:r>
      <w:r>
        <w:rPr>
          <w:rFonts w:ascii="arial" w:eastAsia="arial" w:hAnsi="arial" w:cs="arial"/>
          <w:b w:val="0"/>
          <w:i w:val="0"/>
          <w:strike w:val="0"/>
          <w:noProof w:val="0"/>
          <w:color w:val="000000"/>
          <w:position w:val="0"/>
          <w:sz w:val="20"/>
          <w:u w:val="none"/>
          <w:vertAlign w:val="baseline"/>
        </w:rPr>
        <w:t xml:space="preserve"> within Miami-Dade County. The program will be under the supervision of the Florida Department of Legal Affairs and will have among its ranks experts and former agents with experience in corruption cases.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purpose of creating this program is to investigate irregularities in homeowners associations, such as misappropriation of funds and misuse of office by managers. Funded by the Condominium Division Trust Fund, this unit will be active until 2030.   </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Transparency through a public database of Florida's associations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key aspect of SB 368 is the development of a public, digital </w:t>
      </w:r>
      <w:r>
        <w:rPr>
          <w:rFonts w:ascii="arial" w:eastAsia="arial" w:hAnsi="arial" w:cs="arial"/>
          <w:b/>
          <w:i w:val="0"/>
          <w:strike w:val="0"/>
          <w:noProof w:val="0"/>
          <w:color w:val="000000"/>
          <w:position w:val="0"/>
          <w:sz w:val="20"/>
          <w:u w:val="none"/>
          <w:vertAlign w:val="baseline"/>
        </w:rPr>
        <w:t>database</w:t>
      </w:r>
      <w:r>
        <w:rPr>
          <w:rFonts w:ascii="arial" w:eastAsia="arial" w:hAnsi="arial" w:cs="arial"/>
          <w:b w:val="0"/>
          <w:i w:val="0"/>
          <w:strike w:val="0"/>
          <w:noProof w:val="0"/>
          <w:color w:val="000000"/>
          <w:position w:val="0"/>
          <w:sz w:val="20"/>
          <w:u w:val="none"/>
          <w:vertAlign w:val="baseline"/>
        </w:rPr>
        <w:t>, which is expected to be operational by 2027. This platform will allow residents to query important information about organizations, including the names of directors, annual budget reports, and reserve-related evaluations and analyses.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organizations will be required to report any changes within 30 days, ensuring accuracy and access to the data provided. This initiative seeks to strengthen access to information for owners and promote clearer and more responsible management.   </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Economic relief for property owners, according to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 368 has a major economic impact, especially for property owners who are facing high appraisal costs as a result of the </w:t>
      </w:r>
      <w:r>
        <w:rPr>
          <w:rFonts w:ascii="arial" w:eastAsia="arial" w:hAnsi="arial" w:cs="arial"/>
          <w:b/>
          <w:i w:val="0"/>
          <w:strike w:val="0"/>
          <w:noProof w:val="0"/>
          <w:color w:val="000000"/>
          <w:position w:val="0"/>
          <w:sz w:val="20"/>
          <w:u w:val="none"/>
          <w:vertAlign w:val="baseline"/>
        </w:rPr>
        <w:t>Surfside</w:t>
      </w:r>
      <w:r>
        <w:rPr>
          <w:rFonts w:ascii="arial" w:eastAsia="arial" w:hAnsi="arial" w:cs="arial"/>
          <w:b w:val="0"/>
          <w:i w:val="0"/>
          <w:strike w:val="0"/>
          <w:noProof w:val="0"/>
          <w:color w:val="000000"/>
          <w:position w:val="0"/>
          <w:sz w:val="20"/>
          <w:u w:val="none"/>
          <w:vertAlign w:val="baseline"/>
        </w:rPr>
        <w:t xml:space="preserve"> disaster.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emphasized how important it is to protect the economic strength of Floridians from excessive costs.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proposals is greater freedom in the management of reserve funds. This would allow associations to have the necessary means to carry out settlements without having to go through additional assessments. In addition, the law prevents </w:t>
      </w:r>
      <w:r>
        <w:rPr>
          <w:rFonts w:ascii="arial" w:eastAsia="arial" w:hAnsi="arial" w:cs="arial"/>
          <w:b/>
          <w:i w:val="0"/>
          <w:strike w:val="0"/>
          <w:noProof w:val="0"/>
          <w:color w:val="000000"/>
          <w:position w:val="0"/>
          <w:sz w:val="20"/>
          <w:u w:val="none"/>
          <w:vertAlign w:val="baseline"/>
        </w:rPr>
        <w:t xml:space="preserve">fines </w:t>
      </w:r>
      <w:r>
        <w:rPr>
          <w:rFonts w:ascii="arial" w:eastAsia="arial" w:hAnsi="arial" w:cs="arial"/>
          <w:b w:val="0"/>
          <w:i w:val="0"/>
          <w:strike w:val="0"/>
          <w:noProof w:val="0"/>
          <w:color w:val="000000"/>
          <w:position w:val="0"/>
          <w:sz w:val="20"/>
          <w:u w:val="none"/>
          <w:vertAlign w:val="baseline"/>
        </w:rPr>
        <w:t xml:space="preserve">from being piled up for the purpose of seizing properties, thus protecting owners from unfair practices and ensuring that they do not lose their homes. </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80" style="position:absolute;z-index:251983872"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INVESTIGATIONS (91%); NEGATIVE NEWS (91%); CORRUPTION (90%); CRIME, LAW ENFORCEMENT &amp; CORRECTIONS (90%); CRIMINAL INVESTIGATIONS (90%); FINANCIAL CRIME COUNTERMEASURES (90%); FRAUD &amp; FINANCIAL CRIME (90%); GOVERNMENT BODIES &amp; OFFICES (90%); HOMEOWNERS (90%); LEGISLATIVE BODIES (90%); NEGATIVE MISC NEWS (90%); ASSOCIATIONS &amp; ORGANIZATIONS (89%); HOMEOWNERS ASSOCIATIONS (78%); MANAGERS &amp; SUPERVISORS (78%); ECONOMIC CONDITIONS (76%); LITIGATION (76%); MISAPPROPRIATION (75%); ECONOMICS (73%); LAW &amp; LEGAL SYSTEM (73%); TRUST ARRANGEMENTS (70%); FUNDS &amp; INVESTMENT TRUSTS (66%)</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RESIDENTIAL CO-OWNERSHIP (91%); CONDOMINIUMS (90%); REAL ESTATE (90%); RESIDENTIAL CONDOMINIUMS (90%); HOMEOWNERS ASSOCIATIONS (78%); BUDGETS (76%); FUNDS &amp; INVESTMENT TRUSTS (66%)</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(90%); FLORIDA, USA (95%)</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96"/>
      </w:pPr>
    </w:p>
    <w:p>
      <w:pPr>
        <w:pStyle w:val="Normal96"/>
        <w:ind w:left="200"/>
        <w:sectPr>
          <w:type w:val="continuous"/>
          <w:pgMar w:top="840" w:right="1000" w:bottom="840" w:left="1000" w:header="400" w:footer="400"/>
          <w:pgNumType w:fmt="decimal"/>
          <w:cols w:space="720"/>
        </w:sectPr>
      </w:pPr>
      <w:r>
        <w:br/>
      </w:r>
      <w:r>
        <w:pict>
          <v:line id="_x0000_s1381"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896"/>
          <w:headerReference w:type="default" r:id="rId1897"/>
          <w:footerReference w:type="even" r:id="rId1898"/>
          <w:footerReference w:type="default" r:id="rId1899"/>
          <w:headerReference w:type="first" r:id="rId1900"/>
          <w:footerReference w:type="first" r:id="rId1901"/>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902" w:history="1">
        <w:r>
          <w:rPr>
            <w:rFonts w:ascii="arial" w:eastAsia="arial" w:hAnsi="arial" w:cs="arial"/>
            <w:b/>
            <w:i/>
            <w:strike w:val="0"/>
            <w:color w:val="0077CC"/>
            <w:sz w:val="28"/>
            <w:u w:val="single"/>
            <w:vertAlign w:val="baseline"/>
          </w:rPr>
          <w:t xml:space="preserve">Governor </w:t>
        </w:r>
      </w:hyperlink>
      <w:hyperlink r:id="rId1903" w:history="1">
        <w:r>
          <w:rPr>
            <w:rFonts w:ascii="arial" w:eastAsia="arial" w:hAnsi="arial" w:cs="arial"/>
            <w:b/>
            <w:i/>
            <w:strike w:val="0"/>
            <w:color w:val="0077CC"/>
            <w:sz w:val="28"/>
            <w:u w:val="single"/>
            <w:vertAlign w:val="baseline"/>
          </w:rPr>
          <w:t>Ron</w:t>
        </w:r>
      </w:hyperlink>
      <w:hyperlink r:id="rId1904" w:history="1">
        <w:r>
          <w:rPr>
            <w:rFonts w:ascii="arial" w:eastAsia="arial" w:hAnsi="arial" w:cs="arial"/>
            <w:b/>
            <w:i/>
            <w:strike w:val="0"/>
            <w:color w:val="0077CC"/>
            <w:sz w:val="28"/>
            <w:u w:val="single"/>
            <w:vertAlign w:val="baseline"/>
          </w:rPr>
          <w:t xml:space="preserve"> </w:t>
        </w:r>
      </w:hyperlink>
      <w:hyperlink r:id="rId1905" w:history="1">
        <w:r>
          <w:rPr>
            <w:rFonts w:ascii="arial" w:eastAsia="arial" w:hAnsi="arial" w:cs="arial"/>
            <w:b/>
            <w:i/>
            <w:strike w:val="0"/>
            <w:color w:val="0077CC"/>
            <w:sz w:val="28"/>
            <w:u w:val="single"/>
            <w:vertAlign w:val="baseline"/>
          </w:rPr>
          <w:t>DeSantis</w:t>
        </w:r>
      </w:hyperlink>
      <w:hyperlink r:id="rId1906" w:history="1">
        <w:r>
          <w:rPr>
            <w:rFonts w:ascii="arial" w:eastAsia="arial" w:hAnsi="arial" w:cs="arial"/>
            <w:b/>
            <w:i/>
            <w:strike w:val="0"/>
            <w:color w:val="0077CC"/>
            <w:sz w:val="28"/>
            <w:u w:val="single"/>
            <w:vertAlign w:val="baseline"/>
          </w:rPr>
          <w:t xml:space="preserve"> Announces the Groundbreaking of I-75 Expansion in Ocala as Part of Moving Florida Forward Initiative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 Tuesday 7:17 PM  EST</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97"/>
        <w:keepNext w:val="0"/>
        <w:spacing w:before="120" w:after="0" w:line="220" w:lineRule="atLeast"/>
        <w:ind w:left="0" w:right="0" w:firstLine="0"/>
        <w:jc w:val="left"/>
      </w:pPr>
      <w:r>
        <w:br/>
      </w:r>
      <w:r>
        <w:pict>
          <v:shape id="_x0000_i1382" type="#_x0000_t75" style="width:15.19pt;height:15.19pt">
            <v:imagedata r:id="rId2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3" style="position:absolute;z-index:25198592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Announces the Groundbreaking of I-75 Expansion in Ocala as Part of Moving Florida Forward Initiative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OCALA,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groundbreaking of over 31 miles of new auxiliary lanes to be added to I-75, from State Road 44 in Wildwood to State Road 326 in Ocala. This latest Moving Florida Forward project has been fully funded and is beginning 10-15 years ahead of schedule.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launched Moving Florida Forward in 2023 to accelerate road projects with an emphasis on alleviating traffic. We are accelerating this I-75 project near Ocala because residents and visitors alike need relief from the congestion,"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"This project was not slated to begin for another 10-15 years, but thanks to our program, construction is now underway."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Moving Florida Forward Infrastructure Initiative, congestion relief along I-75 will be delivered 10-15 years ahead of schedule," said Florida Department of Transportation Secretary Jared W. Perdue, P.E. "With nearly 114,000 vehicles driving the corridor daily, these improvements will make traveling easier and bring a $2.3 billion economic impact to the region."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2023,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Moving Florida Forward Infrastructure Initiative. As part of the initiative, the Florida Department of Transportation (FDOT) identified a selection of critical needs on state-owned roadways. Additionally, FDOT identified previously approved projects with broad community support that lacked funding to begin construction. Thanks to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fiscal prudence, $4 billion from the General Revenue Surplus was able to be committed to the Moving Florida Forward Infrastructure Initiative to fund and expedite construction on these projects to relieve congestion, improve safety, and enhance Florida's supply chain.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 major interstate and roadway projects across the state have been expedited through this initiative, including: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expansion of lanes and the addition of express lanes along I-4 in Polk and Osceola counties, which will reduce congestion and streamline traffic for travelers trying to get into Orlando.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addition of regular and express lanes on I-275 in Pinellas County, which is projected to reduce travel delays by up to 85% and adds capacity along a major hurricane evacuation route.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redesign of the Golden Glades interchange on I-95 in Miami-Dade County to enhance connectivity between major road corridors in the region;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reconstruction of the Fruitville Interchange on I-75 in Sarasota County to a "Diverging Diamond" design, which will increase volume capacity by 40,000 vehicles and reduce the number of conflict points between vehicles getting on and off the interstate and opposing traffic;</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widening of U.S. 98 in Bay County designed to enhance access to local businesses and increase capacity for drivers in Panama City Beach; 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realignment of U.S. 301 from C.R. 470 to Florida's Turnpike in Sumter County, which is projected to increase mobility and reduce delays by up to 94% during peak hours.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Moving Florida Forward ongoing and slated projects, visit fdot.gov/MovingFloridaForward.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907"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1908" w:history="1">
        <w:r>
          <w:rPr>
            <w:rFonts w:ascii="arial" w:eastAsia="arial" w:hAnsi="arial" w:cs="arial"/>
            <w:b/>
            <w:i/>
            <w:strike w:val="0"/>
            <w:noProof w:val="0"/>
            <w:color w:val="0077CC"/>
            <w:position w:val="0"/>
            <w:sz w:val="20"/>
            <w:u w:val="single"/>
            <w:vertAlign w:val="baseline"/>
          </w:rPr>
          <w:t>ron</w:t>
        </w:r>
      </w:hyperlink>
      <w:hyperlink r:id="rId1909" w:history="1">
        <w:r>
          <w:rPr>
            <w:rFonts w:ascii="arial" w:eastAsia="arial" w:hAnsi="arial" w:cs="arial"/>
            <w:b w:val="0"/>
            <w:i/>
            <w:strike w:val="0"/>
            <w:noProof w:val="0"/>
            <w:color w:val="0077CC"/>
            <w:position w:val="0"/>
            <w:sz w:val="20"/>
            <w:u w:val="single"/>
            <w:vertAlign w:val="baseline"/>
          </w:rPr>
          <w:t>-</w:t>
        </w:r>
      </w:hyperlink>
      <w:hyperlink r:id="rId1910" w:history="1">
        <w:r>
          <w:rPr>
            <w:rFonts w:ascii="arial" w:eastAsia="arial" w:hAnsi="arial" w:cs="arial"/>
            <w:b/>
            <w:i/>
            <w:strike w:val="0"/>
            <w:noProof w:val="0"/>
            <w:color w:val="0077CC"/>
            <w:position w:val="0"/>
            <w:sz w:val="20"/>
            <w:u w:val="single"/>
            <w:vertAlign w:val="baseline"/>
          </w:rPr>
          <w:t>desantis</w:t>
        </w:r>
      </w:hyperlink>
      <w:hyperlink r:id="rId1911" w:history="1">
        <w:r>
          <w:rPr>
            <w:rFonts w:ascii="arial" w:eastAsia="arial" w:hAnsi="arial" w:cs="arial"/>
            <w:b w:val="0"/>
            <w:i/>
            <w:strike w:val="0"/>
            <w:noProof w:val="0"/>
            <w:color w:val="0077CC"/>
            <w:position w:val="0"/>
            <w:sz w:val="20"/>
            <w:u w:val="single"/>
            <w:vertAlign w:val="baseline"/>
          </w:rPr>
          <w:t>-announces-groundbreaking-i-75-expansion-ocala-part-moving</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MSTRUCK-9073864 MSTRUCK</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84" style="position:absolute;z-index:251986944"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(90%); TRANSPORTATION DEPARTMENTS (90%); US REPUBLICAN PARTY (90%); PRESS RELEASES (78%); DELAYS &amp; POSTPONEMENTS (77%); SAFETY (62%); ACCIDENTS &amp; DISASTERS (60%); HURRICANES (60%); EMERGENCY EVACUATIONS (50%)</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DEPARTMENTS (90%); TRANSPORTATION INFRASTRUCTURE (90%); HIGHWAY FUNDING (89%); HIGHWAYS &amp; STREETS (89%); ROAD &amp; BRIDGE CONSTRUCTION (89%); TRAVEL DISRUPTIONS (74%); NEW CONSTRUCTION (73%)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(79%); ORLANDO, FLORIDA, USA (79%); SARASOTA, FL, USA (79%); TALLAHASSEE, FL, USA (79%); FLORIDA, USA (99%)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385"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912"/>
          <w:headerReference w:type="default" r:id="rId1913"/>
          <w:footerReference w:type="even" r:id="rId1914"/>
          <w:footerReference w:type="default" r:id="rId1915"/>
          <w:headerReference w:type="first" r:id="rId1916"/>
          <w:footerReference w:type="first" r:id="rId1917"/>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918" w:history="1">
        <w:r>
          <w:rPr>
            <w:rFonts w:ascii="arial" w:eastAsia="arial" w:hAnsi="arial" w:cs="arial"/>
            <w:b/>
            <w:i/>
            <w:strike w:val="0"/>
            <w:color w:val="0077CC"/>
            <w:sz w:val="28"/>
            <w:u w:val="single"/>
            <w:vertAlign w:val="baseline"/>
          </w:rPr>
          <w:t xml:space="preserve">Bad news for immigrants in the U.S.: </w:t>
        </w:r>
      </w:hyperlink>
      <w:hyperlink r:id="rId1919" w:history="1">
        <w:r>
          <w:rPr>
            <w:rFonts w:ascii="arial" w:eastAsia="arial" w:hAnsi="arial" w:cs="arial"/>
            <w:b/>
            <w:i/>
            <w:strike w:val="0"/>
            <w:color w:val="0077CC"/>
            <w:sz w:val="28"/>
            <w:u w:val="single"/>
            <w:vertAlign w:val="baseline"/>
          </w:rPr>
          <w:t>Ron</w:t>
        </w:r>
      </w:hyperlink>
      <w:hyperlink r:id="rId1920" w:history="1">
        <w:r>
          <w:rPr>
            <w:rFonts w:ascii="arial" w:eastAsia="arial" w:hAnsi="arial" w:cs="arial"/>
            <w:b/>
            <w:i/>
            <w:strike w:val="0"/>
            <w:color w:val="0077CC"/>
            <w:sz w:val="28"/>
            <w:u w:val="single"/>
            <w:vertAlign w:val="baseline"/>
          </w:rPr>
          <w:t xml:space="preserve"> </w:t>
        </w:r>
      </w:hyperlink>
      <w:hyperlink r:id="rId1921" w:history="1">
        <w:r>
          <w:rPr>
            <w:rFonts w:ascii="arial" w:eastAsia="arial" w:hAnsi="arial" w:cs="arial"/>
            <w:b/>
            <w:i/>
            <w:strike w:val="0"/>
            <w:color w:val="0077CC"/>
            <w:sz w:val="28"/>
            <w:u w:val="single"/>
            <w:vertAlign w:val="baseline"/>
          </w:rPr>
          <w:t>DeSantis</w:t>
        </w:r>
      </w:hyperlink>
      <w:hyperlink r:id="rId1922" w:history="1">
        <w:r>
          <w:rPr>
            <w:rFonts w:ascii="arial" w:eastAsia="arial" w:hAnsi="arial" w:cs="arial"/>
            <w:b/>
            <w:i/>
            <w:strike w:val="0"/>
            <w:color w:val="0077CC"/>
            <w:sz w:val="28"/>
            <w:u w:val="single"/>
            <w:vertAlign w:val="baseline"/>
          </w:rPr>
          <w:t xml:space="preserve"> to appeal court ruling on SB 4C law against immigrants in Florida</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86" style="position:absolute;z-index:25198899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of Florida,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reacted quickly to the judicial setback that blocked the implementation of his immigration law SB 4C. Through a video on his social networks,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accused federal judge Kathleen M. Williams of acting with ideological bias by preventing the regulation from being implemented in the state. This legal dispute, which already occupies the courts, could go all the way to the U.S. Supreme Court.</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criticized the court decision, arguing that he was not surprised by the ruling and that it was expected. In his statement, he accused the judge of being "an activist judge" who tried to invade the powers of elected officials.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defended the constitutionality of the law, asserting that the state of </w:t>
      </w: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 xml:space="preserve">has the right to target immigrants in the United States under its own authority.   </w:t>
      </w:r>
    </w:p>
    <w:p>
      <w:pPr>
        <w:pStyle w:val="Normal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MOST VIEWED VIDEO</w:t>
      </w:r>
      <w:r>
        <w:rPr>
          <w:rFonts w:ascii="arial" w:eastAsia="arial" w:hAnsi="arial" w:cs="arial"/>
          <w:b/>
          <w:i w:val="0"/>
          <w:strike w:val="0"/>
          <w:noProof w:val="0"/>
          <w:color w:val="000000"/>
          <w:position w:val="0"/>
          <w:sz w:val="20"/>
          <w:u w:val="none"/>
          <w:vertAlign w:val="baseline"/>
        </w:rPr>
        <w:t>Skydiver gets trapped on stadium roof after failing pre-game stunt</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says law is constitutional against immigrants in Florida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did not hesitate to reject the ruling that blocked</w:t>
      </w:r>
      <w:r>
        <w:rPr>
          <w:rFonts w:ascii="arial" w:eastAsia="arial" w:hAnsi="arial" w:cs="arial"/>
          <w:b/>
          <w:i w:val="0"/>
          <w:strike w:val="0"/>
          <w:noProof w:val="0"/>
          <w:color w:val="000000"/>
          <w:position w:val="0"/>
          <w:sz w:val="20"/>
          <w:u w:val="none"/>
          <w:vertAlign w:val="baseline"/>
        </w:rPr>
        <w:t>SB 4C</w:t>
      </w:r>
      <w:r>
        <w:rPr>
          <w:rFonts w:ascii="arial" w:eastAsia="arial" w:hAnsi="arial" w:cs="arial"/>
          <w:b w:val="0"/>
          <w:i w:val="0"/>
          <w:strike w:val="0"/>
          <w:noProof w:val="0"/>
          <w:color w:val="000000"/>
          <w:position w:val="0"/>
          <w:sz w:val="20"/>
          <w:u w:val="none"/>
          <w:vertAlign w:val="baseline"/>
        </w:rPr>
        <w:t xml:space="preserve">, stressing that the arrests of </w:t>
      </w:r>
      <w:r>
        <w:rPr>
          <w:rFonts w:ascii="arial" w:eastAsia="arial" w:hAnsi="arial" w:cs="arial"/>
          <w:b/>
          <w:i w:val="0"/>
          <w:strike w:val="0"/>
          <w:noProof w:val="0"/>
          <w:color w:val="000000"/>
          <w:position w:val="0"/>
          <w:sz w:val="20"/>
          <w:u w:val="none"/>
          <w:vertAlign w:val="baseline"/>
        </w:rPr>
        <w:t>immigrants in Florida</w:t>
      </w:r>
      <w:r>
        <w:rPr>
          <w:rFonts w:ascii="arial" w:eastAsia="arial" w:hAnsi="arial" w:cs="arial"/>
          <w:b w:val="0"/>
          <w:i w:val="0"/>
          <w:strike w:val="0"/>
          <w:noProof w:val="0"/>
          <w:color w:val="000000"/>
          <w:position w:val="0"/>
          <w:sz w:val="20"/>
          <w:u w:val="none"/>
          <w:vertAlign w:val="baseline"/>
        </w:rPr>
        <w:t xml:space="preserve"> made under this regulation were legal and that the law is completely constitutional.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insisted that </w:t>
      </w: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has the right under its state constitution and police powers to hold illegal entrants accountable. He also questioned whether the courts could impose immigration policies instead of elected officials.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this judicial setback,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made it clear that the state will appeal the decision and is prepared to take the case to the U.S. Supreme Court. He also remarked that immigration enforcement will not stop and that Florida will continue to work with federal agencies such as </w:t>
      </w:r>
      <w:r>
        <w:rPr>
          <w:rFonts w:ascii="arial" w:eastAsia="arial" w:hAnsi="arial" w:cs="arial"/>
          <w:b/>
          <w:i w:val="0"/>
          <w:strike w:val="0"/>
          <w:noProof w:val="0"/>
          <w:color w:val="000000"/>
          <w:position w:val="0"/>
          <w:sz w:val="20"/>
          <w:u w:val="none"/>
          <w:vertAlign w:val="baseline"/>
        </w:rPr>
        <w:t>Immigration and Customs Enforcement</w:t>
      </w:r>
      <w:r>
        <w:rPr>
          <w:rFonts w:ascii="arial" w:eastAsia="arial" w:hAnsi="arial" w:cs="arial"/>
          <w:b w:val="0"/>
          <w:i w:val="0"/>
          <w:strike w:val="0"/>
          <w:noProof w:val="0"/>
          <w:color w:val="000000"/>
          <w:position w:val="0"/>
          <w:sz w:val="20"/>
          <w:u w:val="none"/>
          <w:vertAlign w:val="baseline"/>
        </w:rPr>
        <w:t xml:space="preserve"> (ICE) on enforcement.   </w:t>
      </w:r>
    </w:p>
    <w:p>
      <w:pPr>
        <w:pStyle w:val="Normal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is the SB 4C law promoted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against immigrants in Florida?    </w:t>
      </w:r>
    </w:p>
    <w:p>
      <w:pPr>
        <w:pStyle w:val="Normal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SB 4C</w:t>
      </w:r>
      <w:r>
        <w:rPr>
          <w:rFonts w:ascii="arial" w:eastAsia="arial" w:hAnsi="arial" w:cs="arial"/>
          <w:b w:val="0"/>
          <w:i w:val="0"/>
          <w:strike w:val="0"/>
          <w:noProof w:val="0"/>
          <w:color w:val="000000"/>
          <w:position w:val="0"/>
          <w:sz w:val="20"/>
          <w:u w:val="none"/>
          <w:vertAlign w:val="baseline"/>
        </w:rPr>
        <w:t>, signed into law in February 2025, allows state and local law enforcement officers to arrest and criminally charge immigrants who enter the United States illegally, without going through official immigration channels. Although</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presented this law as a security enhancement for </w:t>
      </w: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 critics point out that it would encroach on federal authority and criminalize people who are in the process of regularizing their immigration status.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litigation that arose against the law was prompted by organizations such as the </w:t>
      </w:r>
      <w:r>
        <w:rPr>
          <w:rFonts w:ascii="arial" w:eastAsia="arial" w:hAnsi="arial" w:cs="arial"/>
          <w:b/>
          <w:i w:val="0"/>
          <w:strike w:val="0"/>
          <w:noProof w:val="0"/>
          <w:color w:val="000000"/>
          <w:position w:val="0"/>
          <w:sz w:val="20"/>
          <w:u w:val="none"/>
          <w:vertAlign w:val="baseline"/>
        </w:rPr>
        <w:t xml:space="preserve">Florida Immigrant Coalition </w:t>
      </w:r>
      <w:r>
        <w:rPr>
          <w:rFonts w:ascii="arial" w:eastAsia="arial" w:hAnsi="arial" w:cs="arial"/>
          <w:b w:val="0"/>
          <w:i w:val="0"/>
          <w:strike w:val="0"/>
          <w:noProof w:val="0"/>
          <w:color w:val="000000"/>
          <w:position w:val="0"/>
          <w:sz w:val="20"/>
          <w:u w:val="none"/>
          <w:vertAlign w:val="baseline"/>
        </w:rPr>
        <w:t xml:space="preserve">and the </w:t>
      </w:r>
      <w:r>
        <w:rPr>
          <w:rFonts w:ascii="arial" w:eastAsia="arial" w:hAnsi="arial" w:cs="arial"/>
          <w:b/>
          <w:i w:val="0"/>
          <w:strike w:val="0"/>
          <w:noProof w:val="0"/>
          <w:color w:val="000000"/>
          <w:position w:val="0"/>
          <w:sz w:val="20"/>
          <w:u w:val="none"/>
          <w:vertAlign w:val="baseline"/>
        </w:rPr>
        <w:t>Farmworker Association of Florida</w:t>
      </w:r>
      <w:r>
        <w:rPr>
          <w:rFonts w:ascii="arial" w:eastAsia="arial" w:hAnsi="arial" w:cs="arial"/>
          <w:b w:val="0"/>
          <w:i w:val="0"/>
          <w:strike w:val="0"/>
          <w:noProof w:val="0"/>
          <w:color w:val="000000"/>
          <w:position w:val="0"/>
          <w:sz w:val="20"/>
          <w:u w:val="none"/>
          <w:vertAlign w:val="baseline"/>
        </w:rPr>
        <w:t xml:space="preserve">, which argue that the law violates the U.S </w:t>
      </w:r>
      <w:r>
        <w:rPr>
          <w:rFonts w:ascii="arial" w:eastAsia="arial" w:hAnsi="arial" w:cs="arial"/>
          <w:b/>
          <w:i w:val="0"/>
          <w:strike w:val="0"/>
          <w:noProof w:val="0"/>
          <w:color w:val="000000"/>
          <w:position w:val="0"/>
          <w:sz w:val="20"/>
          <w:u w:val="none"/>
          <w:vertAlign w:val="baseline"/>
        </w:rPr>
        <w:t>. Constitution</w:t>
      </w:r>
      <w:r>
        <w:rPr>
          <w:rFonts w:ascii="arial" w:eastAsia="arial" w:hAnsi="arial" w:cs="arial"/>
          <w:b w:val="0"/>
          <w:i w:val="0"/>
          <w:strike w:val="0"/>
          <w:noProof w:val="0"/>
          <w:color w:val="000000"/>
          <w:position w:val="0"/>
          <w:sz w:val="20"/>
          <w:u w:val="none"/>
          <w:vertAlign w:val="baseline"/>
        </w:rPr>
        <w:t xml:space="preserve">. Among the key points of the lawsuit, the following stand out: the law contradicts the Supremacy Clause, which gives precedence to federal laws; it criminalizes people with ongoing immigration proceedings, including crime victims seeking humanitarian visas; and it forces state police to make decisions for which they have not been trained. </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87" style="position:absolute;z-index:251990016"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(92%); IMMIGRATION (92%); IMMIGRATION, CITIZENSHIP &amp; DISPLACEMENT (92%); JUDGES (91%); APPEALS (90%); APPEALS COURTS (90%); APPELLATE DECISIONS (90%); CONSTITUTIONAL LAW (90%); DECISIONS &amp; RULINGS (90%); IMMIGRATION LAW (90%); LITIGATION (90%); NATIONAL SECURITY &amp; FOREIGN RELATIONS (90%); PUBLIC OFFICIALS (90%); ARRESTS (89%); CRIME, LAW ENFORCEMENT &amp; CORRECTIONS (89%); LAW COURTS &amp; TRIBUNALS (89%); NEGATIVE NEWS (89%); SUPREME COURTS (89%); US FEDERAL GOVERNMENT (89%); ELECTIONS &amp; POLITICS (78%); IMMIGRATION REGULATION &amp; POLICY (78%); LAW &amp; LEGAL SYSTEM (78%); LAW ENFORCEMENT (78%); LEGISLATION (78%); PASSPORTS &amp; VISAS (78%); PUBLIC POLICY (78%); SUITS &amp; CLAIMS (78%); US STATE GOVERNMENT (78%); GOVERNMENT DEPARTMENTS &amp; AUTHORITIES (77%); STADIUMS &amp; ARENAS (76%); POLICE FORCES (74%); ACTIVISM (73%); SOCIAL NETWORKING (72%); FARM LABOR (50%)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SUPREME COURT OF THE UNITED STATES (83%)</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PASSPORTS &amp; VISAS (78%); FARM LABOR (50%)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(99%); UNITED STATES (95%)</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98"/>
      </w:pPr>
    </w:p>
    <w:p>
      <w:pPr>
        <w:pStyle w:val="Normal98"/>
        <w:ind w:left="200"/>
        <w:sectPr>
          <w:type w:val="continuous"/>
          <w:pgMar w:top="840" w:right="1000" w:bottom="840" w:left="1000" w:header="400" w:footer="400"/>
          <w:pgNumType w:fmt="decimal"/>
          <w:cols w:space="720"/>
        </w:sectPr>
      </w:pPr>
      <w:r>
        <w:br/>
      </w:r>
      <w:r>
        <w:pict>
          <v:line id="_x0000_s1388"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923"/>
          <w:headerReference w:type="default" r:id="rId1924"/>
          <w:footerReference w:type="even" r:id="rId1925"/>
          <w:footerReference w:type="default" r:id="rId1926"/>
          <w:headerReference w:type="first" r:id="rId1927"/>
          <w:footerReference w:type="first" r:id="rId1928"/>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929" w:history="1">
        <w:r>
          <w:rPr>
            <w:rFonts w:ascii="arial" w:eastAsia="arial" w:hAnsi="arial" w:cs="arial"/>
            <w:b/>
            <w:i/>
            <w:strike w:val="0"/>
            <w:color w:val="0077CC"/>
            <w:sz w:val="28"/>
            <w:u w:val="single"/>
            <w:vertAlign w:val="baseline"/>
          </w:rPr>
          <w:t xml:space="preserve">Alarm for immigrants in Florida: </w:t>
        </w:r>
      </w:hyperlink>
      <w:hyperlink r:id="rId1930" w:history="1">
        <w:r>
          <w:rPr>
            <w:rFonts w:ascii="arial" w:eastAsia="arial" w:hAnsi="arial" w:cs="arial"/>
            <w:b/>
            <w:i/>
            <w:strike w:val="0"/>
            <w:color w:val="0077CC"/>
            <w:sz w:val="28"/>
            <w:u w:val="single"/>
            <w:vertAlign w:val="baseline"/>
          </w:rPr>
          <w:t>Ron</w:t>
        </w:r>
      </w:hyperlink>
      <w:hyperlink r:id="rId1931" w:history="1">
        <w:r>
          <w:rPr>
            <w:rFonts w:ascii="arial" w:eastAsia="arial" w:hAnsi="arial" w:cs="arial"/>
            <w:b/>
            <w:i/>
            <w:strike w:val="0"/>
            <w:color w:val="0077CC"/>
            <w:sz w:val="28"/>
            <w:u w:val="single"/>
            <w:vertAlign w:val="baseline"/>
          </w:rPr>
          <w:t xml:space="preserve"> </w:t>
        </w:r>
      </w:hyperlink>
      <w:hyperlink r:id="rId1932" w:history="1">
        <w:r>
          <w:rPr>
            <w:rFonts w:ascii="arial" w:eastAsia="arial" w:hAnsi="arial" w:cs="arial"/>
            <w:b/>
            <w:i/>
            <w:strike w:val="0"/>
            <w:color w:val="0077CC"/>
            <w:sz w:val="28"/>
            <w:u w:val="single"/>
            <w:vertAlign w:val="baseline"/>
          </w:rPr>
          <w:t>DeSantis</w:t>
        </w:r>
      </w:hyperlink>
      <w:hyperlink r:id="rId1933" w:history="1">
        <w:r>
          <w:rPr>
            <w:rFonts w:ascii="arial" w:eastAsia="arial" w:hAnsi="arial" w:cs="arial"/>
            <w:b/>
            <w:i/>
            <w:strike w:val="0"/>
            <w:color w:val="0077CC"/>
            <w:sz w:val="28"/>
            <w:u w:val="single"/>
            <w:vertAlign w:val="baseline"/>
          </w:rPr>
          <w:t xml:space="preserve"> signs list of strict measures against undocumented immigrants in 2025</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2025 Sunday</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9" style="position:absolute;z-index:25199206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of Florida,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just signed a set of immigration laws that have caused a great stir among </w:t>
      </w:r>
      <w:r>
        <w:rPr>
          <w:rFonts w:ascii="arial" w:eastAsia="arial" w:hAnsi="arial" w:cs="arial"/>
          <w:b/>
          <w:i w:val="0"/>
          <w:strike w:val="0"/>
          <w:noProof w:val="0"/>
          <w:color w:val="000000"/>
          <w:position w:val="0"/>
          <w:sz w:val="20"/>
          <w:u w:val="none"/>
          <w:vertAlign w:val="baseline"/>
        </w:rPr>
        <w:t>immigrant communities</w:t>
      </w:r>
      <w:r>
        <w:rPr>
          <w:rFonts w:ascii="arial" w:eastAsia="arial" w:hAnsi="arial" w:cs="arial"/>
          <w:b w:val="0"/>
          <w:i w:val="0"/>
          <w:strike w:val="0"/>
          <w:noProof w:val="0"/>
          <w:color w:val="000000"/>
          <w:position w:val="0"/>
          <w:sz w:val="20"/>
          <w:u w:val="none"/>
          <w:vertAlign w:val="baseline"/>
        </w:rPr>
        <w:t>. The legislation, considered one of the strictest in the country, seeks to toughen measures against illegal immigration, extending control policies to local authorities and strengthening cooperation with the federal government. This decision is framed in a context where Republicans are intensifying border security policies throughout the United States.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law, which was enacted in February 2025</w:t>
      </w:r>
      <w:r>
        <w:rPr>
          <w:rFonts w:ascii="arial" w:eastAsia="arial" w:hAnsi="arial" w:cs="arial"/>
          <w:b w:val="0"/>
          <w:i w:val="0"/>
          <w:strike w:val="0"/>
          <w:noProof w:val="0"/>
          <w:color w:val="000000"/>
          <w:position w:val="0"/>
          <w:sz w:val="20"/>
          <w:u w:val="none"/>
          <w:vertAlign w:val="baseline"/>
        </w:rPr>
        <w:t xml:space="preserve">, establishes a series of measures that directly affect undocumented immigrants in the state, generating uncertainty for thousands of people living in Florida....   </w:t>
      </w:r>
    </w:p>
    <w:p>
      <w:pPr>
        <w:pStyle w:val="Normal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Florida: what are the new measures implemented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provisions signed by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impact both undocumented immigrants and local law enforcement authorities. The following are the main measures:   </w:t>
      </w:r>
    </w:p>
    <w:p>
      <w:pPr>
        <w:pStyle w:val="Normal99"/>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Criminalization of illegal entry: from now on, it will be a state crime to enter Florida without legal immigration status. This expands the jurisdiction of the courts and allows local law enforcement to act under immigration laws.</w:t>
      </w:r>
    </w:p>
    <w:p>
      <w:pPr>
        <w:pStyle w:val="Normal99"/>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Mandatory collaboration with federal authorities: law enforcement and local officials will be required to actively cooperate with the federal government to identify, apprehend and deport undocumented immigrants.</w:t>
      </w:r>
    </w:p>
    <w:p>
      <w:pPr>
        <w:pStyle w:val="Normal99"/>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Tougher penalties for violent crimes: immigrants arrested for violent crimes, such as homicide, will not be eligible for release on bond, which increases the penalties for those involved in these crimes.</w:t>
      </w:r>
    </w:p>
    <w:p>
      <w:pPr>
        <w:pStyle w:val="Normal99"/>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Withdrawal of educational benefits: undocumented immigrants will no longer be eligible for reduced tuition rates at in-state institutions of higher education, eliminating an important avenue for educational integration.</w:t>
      </w:r>
    </w:p>
    <w:p>
      <w:pPr>
        <w:pStyle w:val="Normal99"/>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Tougher penalties against transnational gangs: the definition of criminal activity related to international gangs is broadened, and penalties are significantly increased.</w:t>
      </w:r>
    </w:p>
    <w:p>
      <w:pPr>
        <w:pStyle w:val="Normal99"/>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Penalties for electoral offenses: immigrants without legal status who attempt to vote or who are convicted of electoral offenses will face harsher penalties.</w:t>
      </w:r>
    </w:p>
    <w:p>
      <w:pPr>
        <w:pStyle w:val="Normal99"/>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Additional funding for security: $250 million will be allocated to strengthen security and implementation of these policies statewide.</w:t>
      </w:r>
    </w:p>
    <w:p>
      <w:pPr>
        <w:pStyle w:val="Normal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allies with Trump: Florida becomes unsafe state for immigrants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made it clear that these measures are part of a broader effort to strengthen the immigration policies of President Donald Trump, whose administration also promoted harsh laws in other states. Florida has aligned itself with the president's stance on cracking down on illegal immigration.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the immigration crisis requires decisive action to protect American communities, and he stressed that Florida is at the forefront of this fight. "Every state in the nation has the opportunity and duty to follow Florida's lead and enact the toughest laws possible to restore America's sovereignty," the governor tweeted.   </w:t>
      </w:r>
    </w:p>
    <w:p>
      <w:pPr>
        <w:pStyle w:val="Normal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can an immigrant do in the face of these measures in Florida?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face of the new measures imposed by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immigrants in Florida find themselves in a vulnerable situation. The proposed laws significantly increase the possibility of detention and deportation, which can generate fear in foreign communities that already live under the constant risk of being discovered.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context, it is important for immigrants to know their legal rights and seek specialized advice. Several civil rights organizations, such as the American Civil Liberties Union (ACLU) and the League of United Latin American Citizens (LULAC), are already working to challenge the constitutionality of some of these provisions in court. </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90" style="position:absolute;z-index:251993088"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(95%); ILLEGAL IMMIGRANTS (94%); IMMIGRATION, CITIZENSHIP &amp; DISPLACEMENT (94%); CRIME, LAW ENFORCEMENT &amp; CORRECTIONS (92%); GOVERNMENT BODIES &amp; OFFICES (91%); IMMIGRATION LAW (91%); NATIONAL SECURITY &amp; FOREIGN RELATIONS (91%); CRIMINAL OFFENSES (90%); GOVERNMENT &amp; PUBLIC ADMINISTRATION (90%); IMMIGRATION REFORM (90%); LAW ENFORCEMENT (90%); LEGISLATION (90%); NEGATIVE PERSONAL NEWS (90%); US FEDERAL GOVERNMENT (90%); VIOLENT CRIME (90%); DEPORTATION (89%); ELECTION CRIME (89%); ELECTION MISCONDUCT PENALTIES (89%); NEGATIVE NEWS (89%); PUBLIC POLICY (89%); FINES &amp; PENALTIES (78%); IMMIGRATION REGULATION &amp; POLICY (78%); MIGRATION ISSUES (78%); NEGATIVE CRIME &amp; LEGAL NEWS (78%); PUBLIC OFFICIALS (78%); SPECIAL INVESTIGATIVE FORCES (78%); US REPUBLICAN PARTY (78%); ARRESTS (77%); EDUCATION SYSTEMS &amp; INSTITUTIONS (77%); NATIONAL SECURITY (76%); CRIMINAL CONVICTIONS (73%); TERRITORIAL &amp; NATIONAL BORDERS (73%); BORDER CONTROL (72%); TUITION FEES (70%); HOMICIDE (68%); JURISDICTION (53%); COLLEGES &amp; UNIVERSITIES (50%)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EDUCATIONAL SERVICES (78%); EDUCATION SYSTEMS &amp; INSTITUTIONS (77%); COLLEGES &amp; UNIVERSITIES (50%)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(79%)</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(99%); UNITED STATES (93%)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Pr>
        <w:pStyle w:val="Normal99"/>
      </w:pPr>
    </w:p>
    <w:p>
      <w:pPr>
        <w:pStyle w:val="Normal99"/>
        <w:ind w:left="200"/>
        <w:sectPr>
          <w:type w:val="continuous"/>
          <w:pgMar w:top="840" w:right="1000" w:bottom="840" w:left="1000" w:header="400" w:footer="400"/>
          <w:pgNumType w:fmt="decimal"/>
          <w:cols w:space="720"/>
        </w:sectPr>
      </w:pPr>
      <w:r>
        <w:br/>
      </w:r>
      <w:r>
        <w:pict>
          <v:line id="_x0000_s1391"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934"/>
          <w:headerReference w:type="default" r:id="rId1935"/>
          <w:footerReference w:type="even" r:id="rId1936"/>
          <w:footerReference w:type="default" r:id="rId1937"/>
          <w:headerReference w:type="first" r:id="rId1938"/>
          <w:footerReference w:type="first" r:id="rId1939"/>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940" w:history="1">
        <w:r>
          <w:rPr>
            <w:rFonts w:ascii="arial" w:eastAsia="arial" w:hAnsi="arial" w:cs="arial"/>
            <w:b/>
            <w:i/>
            <w:strike w:val="0"/>
            <w:color w:val="0077CC"/>
            <w:sz w:val="28"/>
            <w:u w:val="single"/>
            <w:vertAlign w:val="baseline"/>
          </w:rPr>
          <w:t>Republican Infighting Breaks Out in Florida</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9:24 AM EST</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00"/>
        <w:keepNext w:val="0"/>
        <w:spacing w:before="120" w:after="0" w:line="220" w:lineRule="atLeast"/>
        <w:ind w:left="0" w:right="0" w:firstLine="0"/>
        <w:jc w:val="left"/>
      </w:pPr>
      <w:r>
        <w:br/>
      </w:r>
      <w:r>
        <w:pict>
          <v:shape id="_x0000_i1392" type="#_x0000_t75" style="width:166.48pt;height:42.74pt">
            <v:imagedata r:id="rId836"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accused House Republicans of taking part in a "smear campaign" against his wife.</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3" style="position:absolute;z-index:251995136" from="0,2pt" to="512pt,2pt" strokecolor="#009ddb" strokeweight="2pt">
            <v:stroke linestyle="single"/>
            <w10:wrap type="topAndBottom"/>
          </v:line>
        </w:pict>
      </w:r>
    </w:p>
    <w:p>
      <w:pPr>
        <w:pStyle w:val="Normal100"/>
      </w:pP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infighting has broken out in Florida as </w:t>
      </w:r>
      <w:hyperlink r:id="rId1941"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seek to investigate the finances of a program led by first lady </w:t>
      </w:r>
      <w:hyperlink r:id="rId1942" w:history="1">
        <w:r>
          <w:rPr>
            <w:rFonts w:ascii="arial" w:eastAsia="arial" w:hAnsi="arial" w:cs="arial"/>
            <w:b w:val="0"/>
            <w:i/>
            <w:strike w:val="0"/>
            <w:noProof w:val="0"/>
            <w:color w:val="0077CC"/>
            <w:position w:val="0"/>
            <w:sz w:val="20"/>
            <w:u w:val="single"/>
            <w:vertAlign w:val="baseline"/>
          </w:rPr>
          <w:t xml:space="preserve">Casey </w:t>
        </w:r>
      </w:hyperlink>
      <w:hyperlink r:id="rId1943"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hyperlink r:id="rId1944" w:history="1">
        <w:r>
          <w:rPr>
            <w:rFonts w:ascii="arial" w:eastAsia="arial" w:hAnsi="arial" w:cs="arial"/>
            <w:b/>
            <w:i/>
            <w:strike w:val="0"/>
            <w:noProof w:val="0"/>
            <w:color w:val="0077CC"/>
            <w:position w:val="0"/>
            <w:sz w:val="20"/>
            <w:u w:val="single"/>
            <w:vertAlign w:val="baseline"/>
          </w:rPr>
          <w:t>Ron</w:t>
        </w:r>
      </w:hyperlink>
      <w:hyperlink r:id="rId1945" w:history="1">
        <w:r>
          <w:rPr>
            <w:rFonts w:ascii="arial" w:eastAsia="arial" w:hAnsi="arial" w:cs="arial"/>
            <w:b w:val="0"/>
            <w:i/>
            <w:strike w:val="0"/>
            <w:noProof w:val="0"/>
            <w:color w:val="0077CC"/>
            <w:position w:val="0"/>
            <w:sz w:val="20"/>
            <w:u w:val="single"/>
            <w:vertAlign w:val="baseline"/>
          </w:rPr>
          <w:t xml:space="preserve"> </w:t>
        </w:r>
      </w:hyperlink>
      <w:hyperlink r:id="rId1946"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has accused House Republicans of launching a "smear campaign" against his wife and her Hope Florida Foundation. Florida House Speaker Daniel Perez has suggested that millions of dollars allocated to the foundation from a state settlement may have been illegal.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contacted for comment, a spokesperson for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office directed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to the governor's previous public statements.</w:t>
      </w:r>
    </w:p>
    <w:p>
      <w:pPr>
        <w:pStyle w:val="Normal1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0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who has served as governor of Florida since 2019, is set to leave office in 2027 at the end of his second term. While President </w:t>
      </w:r>
      <w:hyperlink r:id="rId194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already endorsed U.S. Representative Byron Donalds in the race, there is </w:t>
      </w:r>
      <w:hyperlink r:id="rId1948" w:history="1">
        <w:r>
          <w:rPr>
            <w:rFonts w:ascii="arial" w:eastAsia="arial" w:hAnsi="arial" w:cs="arial"/>
            <w:b w:val="0"/>
            <w:i/>
            <w:strike w:val="0"/>
            <w:noProof w:val="0"/>
            <w:color w:val="0077CC"/>
            <w:position w:val="0"/>
            <w:sz w:val="20"/>
            <w:u w:val="single"/>
            <w:vertAlign w:val="baseline"/>
          </w:rPr>
          <w:t xml:space="preserve">speculation that Casey </w:t>
        </w:r>
      </w:hyperlink>
      <w:hyperlink r:id="rId1949"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may run to replace her term-limited husband.</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2026 Florida gubernatorial race could become a proxy battle between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Trump, who </w:t>
      </w:r>
      <w:hyperlink r:id="rId1950" w:history="1">
        <w:r>
          <w:rPr>
            <w:rFonts w:ascii="arial" w:eastAsia="arial" w:hAnsi="arial" w:cs="arial"/>
            <w:b w:val="0"/>
            <w:i/>
            <w:strike w:val="0"/>
            <w:noProof w:val="0"/>
            <w:color w:val="0077CC"/>
            <w:position w:val="0"/>
            <w:sz w:val="20"/>
            <w:u w:val="single"/>
            <w:vertAlign w:val="baseline"/>
          </w:rPr>
          <w:t>previously clashed</w:t>
        </w:r>
      </w:hyperlink>
      <w:r>
        <w:rPr>
          <w:rFonts w:ascii="arial" w:eastAsia="arial" w:hAnsi="arial" w:cs="arial"/>
          <w:b w:val="0"/>
          <w:i w:val="0"/>
          <w:strike w:val="0"/>
          <w:noProof w:val="0"/>
          <w:color w:val="000000"/>
          <w:position w:val="0"/>
          <w:sz w:val="20"/>
          <w:u w:val="none"/>
          <w:vertAlign w:val="baseline"/>
        </w:rPr>
        <w:t xml:space="preserve"> in the 2024 </w:t>
      </w:r>
      <w:hyperlink r:id="rId1951"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primaries, suggesting more GOP infighting may be likely.</w:t>
      </w:r>
    </w:p>
    <w:p>
      <w:pPr>
        <w:pStyle w:val="Normal1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Florida is a nonprofit that seeks to move residents off government aid by connecting them with faith-based and charitable organizations.</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foundation has come under scrutiny </w:t>
      </w:r>
      <w:hyperlink r:id="rId1952" w:history="1">
        <w:r>
          <w:rPr>
            <w:rFonts w:ascii="arial" w:eastAsia="arial" w:hAnsi="arial" w:cs="arial"/>
            <w:b w:val="0"/>
            <w:i/>
            <w:strike w:val="0"/>
            <w:noProof w:val="0"/>
            <w:color w:val="0077CC"/>
            <w:position w:val="0"/>
            <w:sz w:val="20"/>
            <w:u w:val="single"/>
            <w:vertAlign w:val="baseline"/>
          </w:rPr>
          <w:t>over a $10 million payment it received</w:t>
        </w:r>
      </w:hyperlink>
      <w:r>
        <w:rPr>
          <w:rFonts w:ascii="arial" w:eastAsia="arial" w:hAnsi="arial" w:cs="arial"/>
          <w:b w:val="0"/>
          <w:i w:val="0"/>
          <w:strike w:val="0"/>
          <w:noProof w:val="0"/>
          <w:color w:val="000000"/>
          <w:position w:val="0"/>
          <w:sz w:val="20"/>
          <w:u w:val="none"/>
          <w:vertAlign w:val="baseline"/>
        </w:rPr>
        <w:t xml:space="preserve"> last year as part of a $67 million settlement between Florida's Agency for Health Care Administration (AHCA) and the health care company Centene. The dispute involved the overpayment of Medicaid pharmacy benefits and services.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scrutiny followed a report by the </w:t>
      </w:r>
      <w:r>
        <w:rPr>
          <w:rFonts w:ascii="arial" w:eastAsia="arial" w:hAnsi="arial" w:cs="arial"/>
          <w:b w:val="0"/>
          <w:i/>
          <w:strike w:val="0"/>
          <w:noProof w:val="0"/>
          <w:color w:val="000000"/>
          <w:position w:val="0"/>
          <w:sz w:val="20"/>
          <w:u w:val="none"/>
          <w:vertAlign w:val="baseline"/>
        </w:rPr>
        <w:t>Miami Herald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Tampa Bay Times</w:t>
      </w:r>
      <w:r>
        <w:rPr>
          <w:rFonts w:ascii="arial" w:eastAsia="arial" w:hAnsi="arial" w:cs="arial"/>
          <w:b w:val="0"/>
          <w:i w:val="0"/>
          <w:strike w:val="0"/>
          <w:noProof w:val="0"/>
          <w:color w:val="000000"/>
          <w:position w:val="0"/>
          <w:sz w:val="20"/>
          <w:u w:val="none"/>
          <w:vertAlign w:val="baseline"/>
        </w:rPr>
        <w:t xml:space="preserve"> alleging that Hope Florida gave $5 million each to two organizations that later contributed a combined $8.5 million to a political committee opposing a ballot measure to legalize recreational marijuana in Florida last November.</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Florida Freedom Fund told the </w:t>
      </w:r>
      <w:r>
        <w:rPr>
          <w:rFonts w:ascii="arial" w:eastAsia="arial" w:hAnsi="arial" w:cs="arial"/>
          <w:b w:val="0"/>
          <w:i/>
          <w:strike w:val="0"/>
          <w:noProof w:val="0"/>
          <w:color w:val="000000"/>
          <w:position w:val="0"/>
          <w:sz w:val="20"/>
          <w:u w:val="none"/>
          <w:vertAlign w:val="baseline"/>
        </w:rPr>
        <w:t>Miami Herald/Tampa Bay Times</w:t>
      </w:r>
      <w:r>
        <w:rPr>
          <w:rFonts w:ascii="arial" w:eastAsia="arial" w:hAnsi="arial" w:cs="arial"/>
          <w:b w:val="0"/>
          <w:i w:val="0"/>
          <w:strike w:val="0"/>
          <w:noProof w:val="0"/>
          <w:color w:val="000000"/>
          <w:position w:val="0"/>
          <w:sz w:val="20"/>
          <w:u w:val="none"/>
          <w:vertAlign w:val="baseline"/>
        </w:rPr>
        <w:t xml:space="preserve"> that it was "absolutely false" that any of the $10 million was reallocated to the governor's Keep Florida Clean political committee opposing Amendment 3. The proposal to change the state's constitution to legalize marijuana failed to reach the </w:t>
      </w:r>
      <w:hyperlink r:id="rId1953" w:history="1">
        <w:r>
          <w:rPr>
            <w:rFonts w:ascii="arial" w:eastAsia="arial" w:hAnsi="arial" w:cs="arial"/>
            <w:b w:val="0"/>
            <w:i/>
            <w:strike w:val="0"/>
            <w:noProof w:val="0"/>
            <w:color w:val="0077CC"/>
            <w:position w:val="0"/>
            <w:sz w:val="20"/>
            <w:u w:val="single"/>
            <w:vertAlign w:val="baseline"/>
          </w:rPr>
          <w:t>60 percent supermajority required</w:t>
        </w:r>
      </w:hyperlink>
      <w:r>
        <w:rPr>
          <w:rFonts w:ascii="arial" w:eastAsia="arial" w:hAnsi="arial" w:cs="arial"/>
          <w:b w:val="0"/>
          <w:i w:val="0"/>
          <w:strike w:val="0"/>
          <w:noProof w:val="0"/>
          <w:color w:val="000000"/>
          <w:position w:val="0"/>
          <w:sz w:val="20"/>
          <w:u w:val="none"/>
          <w:vertAlign w:val="baseline"/>
        </w:rPr>
        <w:t>for adoption.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 Florida Clean was controlled by Florida Attorney General James Uthmeier, who at the time was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chief of staff.</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said at an April 10 news conference that the funds were used appropriately and called the $10 million a "cherry on top" of the settlement. On Monday,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criticized fellow Republicans for "joining with liberal media and joining with </w:t>
      </w:r>
      <w:hyperlink r:id="rId1954"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to launch baseless smears" against Hope Florida.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state Representative Alex Andrade was among those expressing concern about the legality of the transaction and whether state settlement money was indirectly used to support political activities. Andrade is considering subpoenaing state officials to answer questions about Hope Florida, Axios reported.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added that the previously undisclosed $10 million payment "looks as though it could be illegal."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law requires that settlement funds be deposited into a state trust fund or the general revenue fund, where lawmakers determine how the money can be spent. The $10 million payment from the AHCA settlement was not publicly disclosed, raising concerns about transparency involving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foundation.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AHCA official previously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that the requirement did not apply in this case because the "settlement did not require the expenditure of state funds."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Aaron, a lawyer for Hope Florida, also said the money paid by Centene was not sent to political committees.</w:t>
      </w:r>
    </w:p>
    <w:p>
      <w:pPr>
        <w:pStyle w:val="Normal1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during a news conference on Monday</w:t>
      </w:r>
      <w:r>
        <w:rPr>
          <w:rFonts w:ascii="arial" w:eastAsia="arial" w:hAnsi="arial" w:cs="arial"/>
          <w:b w:val="0"/>
          <w:i w:val="0"/>
          <w:strike w:val="0"/>
          <w:noProof w:val="0"/>
          <w:color w:val="000000"/>
          <w:position w:val="0"/>
          <w:sz w:val="20"/>
          <w:u w:val="none"/>
          <w:vertAlign w:val="baseline"/>
        </w:rPr>
        <w:t>: "I'm used to the baseless smears from liberal media. I'm used to the baseless smears from Democrats. I've been dealing with it for over six years. It's par for the course. But I think now we have Republican leadership in the Florida House joining with liberal media and joining with Democrats to launch baseless smears against Hope Florida and by extension, myself and the first lady.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tell you something. None of these Republican leaders got elected on the platform that they were going to launch baseless attacks against the governor and first lady. That is not why they got elected. Had they run on that, they would have lost their primaries. They would never have been elected in the first place."</w:t>
      </w:r>
    </w:p>
    <w:p>
      <w:pPr>
        <w:pStyle w:val="Normal1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Roger Stone, a political consultant and top ally to President Donald Trump, wrote on X, formerly Twitter</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melts down when confronted with evidence of the criminal activity by himself and his wife. Smear campaign my a**.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and Casey and their corrupt Attorney General have all violated federal law and must be prosecuted."</w:t>
      </w:r>
    </w:p>
    <w:p>
      <w:pPr>
        <w:pStyle w:val="Normal1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Republican state Representative Alex Andrade said at an April 9 hearing with a state agency head who oversaw Hope Florida</w:t>
      </w:r>
      <w:r>
        <w:rPr>
          <w:rFonts w:ascii="arial" w:eastAsia="arial" w:hAnsi="arial" w:cs="arial"/>
          <w:b w:val="0"/>
          <w:i w:val="0"/>
          <w:strike w:val="0"/>
          <w:noProof w:val="0"/>
          <w:color w:val="000000"/>
          <w:position w:val="0"/>
          <w:sz w:val="20"/>
          <w:u w:val="none"/>
          <w:vertAlign w:val="baseline"/>
        </w:rPr>
        <w:t>: "That $10 million was state money. I still have no idea why this was justified. I have very strong beliefs that this was not legal."</w:t>
      </w:r>
    </w:p>
    <w:p>
      <w:pPr>
        <w:pStyle w:val="Normal1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Jeff Aaron, a lawyer for Hope Florida, told the </w:t>
      </w:r>
      <w:r>
        <w:rPr>
          <w:rFonts w:ascii="arial" w:eastAsia="arial" w:hAnsi="arial" w:cs="arial"/>
          <w:b/>
          <w:i/>
          <w:strike w:val="0"/>
          <w:noProof w:val="0"/>
          <w:color w:val="000000"/>
          <w:position w:val="0"/>
          <w:sz w:val="20"/>
          <w:u w:val="none"/>
          <w:vertAlign w:val="baseline"/>
        </w:rPr>
        <w:t>Miami Herald/Tampa Bay Times</w:t>
      </w:r>
      <w:r>
        <w:rPr>
          <w:rFonts w:ascii="arial" w:eastAsia="arial" w:hAnsi="arial" w:cs="arial"/>
          <w:b w:val="0"/>
          <w:i w:val="0"/>
          <w:strike w:val="0"/>
          <w:noProof w:val="0"/>
          <w:color w:val="000000"/>
          <w:position w:val="0"/>
          <w:sz w:val="20"/>
          <w:u w:val="none"/>
          <w:vertAlign w:val="baseline"/>
        </w:rPr>
        <w:t>: "I remain confident nothing was illegal and it is not a political organization."</w:t>
      </w:r>
    </w:p>
    <w:p>
      <w:pPr>
        <w:pStyle w:val="Normal1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Florida House Speaker Daniel Perez told reporters on April 9</w:t>
      </w:r>
      <w:r>
        <w:rPr>
          <w:rFonts w:ascii="arial" w:eastAsia="arial" w:hAnsi="arial" w:cs="arial"/>
          <w:b w:val="0"/>
          <w:i w:val="0"/>
          <w:strike w:val="0"/>
          <w:noProof w:val="0"/>
          <w:color w:val="000000"/>
          <w:position w:val="0"/>
          <w:sz w:val="20"/>
          <w:u w:val="none"/>
          <w:vertAlign w:val="baseline"/>
        </w:rPr>
        <w:t>: "We're just seeking accountability, we're seeking transparency, we're seeking answers. … So far it looks as though it could be illegal. And I only state that because we were never notified of that $10 million."</w:t>
      </w:r>
    </w:p>
    <w:p>
      <w:pPr>
        <w:pStyle w:val="Normal1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hearing on Hope Florida by the House Health Care Budget Subcommittee is scheduled for April 15.</w:t>
      </w:r>
    </w:p>
    <w:p>
      <w:pPr>
        <w:pStyle w:val="Normal100"/>
        <w:keepNext w:val="0"/>
        <w:spacing w:before="240" w:after="0" w:line="260" w:lineRule="atLeast"/>
        <w:ind w:left="0" w:right="0" w:firstLine="0"/>
        <w:jc w:val="both"/>
      </w:pPr>
      <w:hyperlink r:id="rId1955" w:history="1">
        <w:r>
          <w:rPr>
            <w:rFonts w:ascii="arial" w:eastAsia="arial" w:hAnsi="arial" w:cs="arial"/>
            <w:b w:val="0"/>
            <w:i/>
            <w:strike w:val="0"/>
            <w:color w:val="0077CC"/>
            <w:sz w:val="20"/>
            <w:u w:val="single"/>
            <w:vertAlign w:val="baseline"/>
          </w:rPr>
          <w:t>Link to Image</w:t>
        </w:r>
      </w:hyperlink>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394" style="position:absolute;z-index:251996160"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Floirda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Casey </w:t>
      </w:r>
      <w:r>
        <w:rPr>
          <w:rFonts w:ascii="arial" w:eastAsia="arial" w:hAnsi="arial" w:cs="arial"/>
          <w:b/>
          <w:i/>
          <w:strike w:val="0"/>
          <w:noProof w:val="0"/>
          <w:color w:val="000000"/>
          <w:position w:val="0"/>
          <w:sz w:val="20"/>
          <w:u w:val="single"/>
          <w:vertAlign w:val="baseline"/>
        </w:rPr>
        <w:t>DeSantis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Raedle/Getty Images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presidential candidate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his wife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look on during a campaign stop on January 13, 2024, in Atlantic, Iowa.</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95" style="position:absolute;z-index:251997184"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CAMPAIGNS &amp; ELECTIONS (90%); GOVERNMENT BODIES &amp; OFFICES (90%); INVESTIGATIONS (90%); POLITICAL PARTIES (90%); US REPUBLICAN PARTY (90%); US STATE GOVERNMENT (89%); ASSOCIATIONS &amp; ORGANIZATIONS (87%); ELECTIONS &amp; POLITICS (79%); US DEMOCRATIC PARTY (79%); LEGISLATIVE BODIES (78%); LIBERALISM (78%); PUBLIC OFFICIALS (78%); CHARITIES (77%); NONPROFIT ORGANIZATIONS (77%); LITIGATION (76%); MEDICAID (76%); SETTLEMENT &amp; COMPROMISE (76%); EMPLOYMENT HISTORY (75%); PRESS CONFERENCES (75%); SHAREHOLDER PROXIES (75%); POLITICAL DONATIONS &amp; FUNDRAISING (74%); SUBPOENAS (73%); ATTORNEYS GENERAL (71%); HEALTH CARE LAW (70%); HEALTH CARE RATIONING (70%); HEALTH DEPARTMENTS (70%); CANNABIS (69%); MARIJUANA (69%); MARIJUANA REGULATION &amp; POLICY (67%); RECREATIONAL DRUGS (67%); CONSTITUTIONAL AMENDMENTS (66%); REFERENDUMS (62%); LIBERAL MEDIA (60%); RELIGION (51%); U.S.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MEDICAID (76%); ATTORNEYS GENERAL (71%); HEALTH CARE (70%); HEALTH CARE LAW (70%); HEALTH CARE RATIONING (70%); HEALTH DEPARTMENTS (70%); CANNABIS (69%); MARIJUANA (69%); PHARMACEUTICALS &amp; BIOTECHNOLOGY (69%); MARIJUANA REGULATION &amp; POLICY (67%); PHARMACY BENEFITS (64%); LIBERAL MEDIA (60%)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BYRON DONALDS (79%); DONALD TRUMP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TAMPA, FL, USA (92%); FLORIDA, USA (99%)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00"/>
      </w:pPr>
    </w:p>
    <w:p>
      <w:pPr>
        <w:pStyle w:val="Normal100"/>
        <w:ind w:left="200"/>
        <w:sectPr>
          <w:type w:val="continuous"/>
          <w:pgMar w:top="840" w:right="1000" w:bottom="840" w:left="1000" w:header="400" w:footer="400"/>
          <w:pgNumType w:fmt="decimal"/>
          <w:cols w:space="720"/>
        </w:sectPr>
      </w:pPr>
      <w:r>
        <w:br/>
      </w:r>
      <w:r>
        <w:pict>
          <v:line id="_x0000_s1396"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956"/>
          <w:headerReference w:type="default" r:id="rId1957"/>
          <w:footerReference w:type="even" r:id="rId1958"/>
          <w:footerReference w:type="default" r:id="rId1959"/>
          <w:headerReference w:type="first" r:id="rId1960"/>
          <w:footerReference w:type="first" r:id="rId1961"/>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962" w:history="1">
        <w:r>
          <w:rPr>
            <w:rFonts w:ascii="arial" w:eastAsia="arial" w:hAnsi="arial" w:cs="arial"/>
            <w:b/>
            <w:i/>
            <w:strike w:val="0"/>
            <w:color w:val="0077CC"/>
            <w:sz w:val="28"/>
            <w:u w:val="single"/>
            <w:vertAlign w:val="baseline"/>
          </w:rPr>
          <w:t xml:space="preserve">Governor </w:t>
        </w:r>
      </w:hyperlink>
      <w:hyperlink r:id="rId1963" w:history="1">
        <w:r>
          <w:rPr>
            <w:rFonts w:ascii="arial" w:eastAsia="arial" w:hAnsi="arial" w:cs="arial"/>
            <w:b/>
            <w:i/>
            <w:strike w:val="0"/>
            <w:color w:val="0077CC"/>
            <w:sz w:val="28"/>
            <w:u w:val="single"/>
            <w:vertAlign w:val="baseline"/>
          </w:rPr>
          <w:t>Ron</w:t>
        </w:r>
      </w:hyperlink>
      <w:hyperlink r:id="rId1964" w:history="1">
        <w:r>
          <w:rPr>
            <w:rFonts w:ascii="arial" w:eastAsia="arial" w:hAnsi="arial" w:cs="arial"/>
            <w:b/>
            <w:i/>
            <w:strike w:val="0"/>
            <w:color w:val="0077CC"/>
            <w:sz w:val="28"/>
            <w:u w:val="single"/>
            <w:vertAlign w:val="baseline"/>
          </w:rPr>
          <w:t xml:space="preserve"> </w:t>
        </w:r>
      </w:hyperlink>
      <w:hyperlink r:id="rId1965" w:history="1">
        <w:r>
          <w:rPr>
            <w:rFonts w:ascii="arial" w:eastAsia="arial" w:hAnsi="arial" w:cs="arial"/>
            <w:b/>
            <w:i/>
            <w:strike w:val="0"/>
            <w:color w:val="0077CC"/>
            <w:sz w:val="28"/>
            <w:u w:val="single"/>
            <w:vertAlign w:val="baseline"/>
          </w:rPr>
          <w:t>DeSantis</w:t>
        </w:r>
      </w:hyperlink>
      <w:hyperlink r:id="rId1966" w:history="1">
        <w:r>
          <w:rPr>
            <w:rFonts w:ascii="arial" w:eastAsia="arial" w:hAnsi="arial" w:cs="arial"/>
            <w:b/>
            <w:i/>
            <w:strike w:val="0"/>
            <w:color w:val="0077CC"/>
            <w:sz w:val="28"/>
            <w:u w:val="single"/>
            <w:vertAlign w:val="baseline"/>
          </w:rPr>
          <w:t xml:space="preserve"> Appoints Ten to the Florida Citrus Commission</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 9:00 AM  EST</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01"/>
        <w:keepNext w:val="0"/>
        <w:spacing w:before="120" w:after="0" w:line="220" w:lineRule="atLeast"/>
        <w:ind w:left="0" w:right="0" w:firstLine="0"/>
        <w:jc w:val="left"/>
      </w:pPr>
      <w:r>
        <w:br/>
      </w:r>
      <w:r>
        <w:pict>
          <v:shape id="_x0000_i1397" type="#_x0000_t75" style="width:15.19pt;height:15.19pt">
            <v:imagedata r:id="rId22"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98" style="position:absolute;z-index:25199923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Appoints Ten to the Florida Citrus Commission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appointment of Emma Ezell, Sean Frelich, Vernon Hollingsworth III, Daniel Hunt, and Melanie Ressler and the reappointment of Steve Johnson, Carlos Martinez, William Poulton, Daniel Sutton and John "Patrick" Schirard to the Florida Citrus Commission.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Ezell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Ezell is a Harvesting and Hauling Coordinator at Reynolds Farms, Inc, and will be a grower member representing District 3. Active in her community, she currently serves as a member of the Highlands County Citrus Growers Association, the Highlands County Planning and Zoning Committee, and was the recipient of the Junior Chamber International Florida Outstanding Young Farmer Award. Ezell earned her bachelor's degree in business from Florida Southern College. Her term will expire May 31, 2027.</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Frelich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Frelich is the Vice President of Technical Services for Florida's Natural Growers and will represent statewide processors. Active in his community, he currently serves as the President of the Florida Citrus Processors Association and previously served as the Chairman of the Juice Products Association. Frelich earned his bachelor's degree in biological sciences and chemistry from the University of Florida. His term will expire May 31, 2027.</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Hollingsworth III</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Hollingsworth is the President of VCH Management, Inc, and will be a grower member representing District 2. Active in his community, he previously served as Chairman of the Farm Service Agency, member of Florida Citrus Mutual, the Florida Nurseryman Association, and the Peace River Balley Citrus Growers Association. Hollingsworth earned his bachelor's degree in citrus from Florida Southern College. His term will expire May 31, 2028.</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Hunt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is the Vice President of Hunt Brothers Cooperative and will be a grower member representing District 5. Active in his community, he currently serves as Chairman of First Presbyterian Church, Treasurer of the Citrus Research and Field Trial Foundation, Inc., and member of the Wedgworth Leadership Institute. Hunt earned his bachelor's degree in industrial engineering and his master's degree in business administration from the University of Florida. His term will expire May 31, 2026.</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Ressler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Ressler is the Co-Chief Executive Officer at IMG Enterprises, Inc, and will be the statewide packer representing the Indian River production area. Active in her community, she is a member of the Florida Citrus Packers Association Board, the Citrus Administrative Committee, and the Rabobank Agricultural and Wholesale Advisory Boards. Ressler earned her bachelor's degree in business administration from Stetson University and her master's degree in business administration from Paris Graduate School of Management. Her term will expire May 31, 2026.</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Johnson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the President and Owner of Johnson Harvesting, Inc, and will be a grower member representing District 4. Active in his community, he currently serves as Vice President of the Florida Farm Bureau and previously served as the Chair of the Florida Farm Bureau Labor Committee and was a member of the Hardee County Soil and Water Conservation Board of Directors. Johnson earned his bachelor's degree in agricultural operations management from the University of Florida. His term will expire May 31, 2028.</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Martinez</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is a Procurement Manager for the Coca-Cola Company in Auburndale and will represent statewide processors. Previously, he served as a Brand Supply Manager for the Coca-Cola Company in Apopka. Martinez earned his bachelor's degree in business administration from the University of Central Florida and his master's degree in Christian theology from St. Leo University. His term will expire May 31, 2026.</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Poulton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Poulton is the Senior Director of Global Procurement for Tropicana Products, Inc and will represent statewide processors. A veteran of the United States Navy, he previously served as the Chair of the Manatee County Chamber of Commerce and was a member of the Bradenton Area Economic Development Council Board of Directors. Poulton earned his bachelor's degree in chemistry from Duke University. His term will expire May 31, 2028.</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Sutton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Sutton is the President and General Manager of Alico Citrus and will be a statewide large grower. Active in his community, he previously served on the Florida Citrus Mutual Board of Directors and the Gulf Citrus Association Board of Directors. Sutton earned his bachelor's degree in citrus from Florida Southern College. His term will expire May 31, 2026.</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"Patrick" Schirard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Schirard is the Director of Citrus Extracts, LLC and will be a grower member representing District 6. Active in his community, he is the President of the Indian River Citrus Leage and previously served as President of the Florida Citrus Production Managers Association. Schirard earned his bachelor's degree in agriculture from the University of Florida. His term will expire May 31, 2027.</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appointments are subject to confirmation by the Florida Senate.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967"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1968" w:history="1">
        <w:r>
          <w:rPr>
            <w:rFonts w:ascii="arial" w:eastAsia="arial" w:hAnsi="arial" w:cs="arial"/>
            <w:b/>
            <w:i/>
            <w:strike w:val="0"/>
            <w:noProof w:val="0"/>
            <w:color w:val="0077CC"/>
            <w:position w:val="0"/>
            <w:sz w:val="20"/>
            <w:u w:val="single"/>
            <w:vertAlign w:val="baseline"/>
          </w:rPr>
          <w:t>ron</w:t>
        </w:r>
      </w:hyperlink>
      <w:hyperlink r:id="rId1969" w:history="1">
        <w:r>
          <w:rPr>
            <w:rFonts w:ascii="arial" w:eastAsia="arial" w:hAnsi="arial" w:cs="arial"/>
            <w:b w:val="0"/>
            <w:i/>
            <w:strike w:val="0"/>
            <w:noProof w:val="0"/>
            <w:color w:val="0077CC"/>
            <w:position w:val="0"/>
            <w:sz w:val="20"/>
            <w:u w:val="single"/>
            <w:vertAlign w:val="baseline"/>
          </w:rPr>
          <w:t>-</w:t>
        </w:r>
      </w:hyperlink>
      <w:hyperlink r:id="rId1970" w:history="1">
        <w:r>
          <w:rPr>
            <w:rFonts w:ascii="arial" w:eastAsia="arial" w:hAnsi="arial" w:cs="arial"/>
            <w:b/>
            <w:i/>
            <w:strike w:val="0"/>
            <w:noProof w:val="0"/>
            <w:color w:val="0077CC"/>
            <w:position w:val="0"/>
            <w:sz w:val="20"/>
            <w:u w:val="single"/>
            <w:vertAlign w:val="baseline"/>
          </w:rPr>
          <w:t>desantis</w:t>
        </w:r>
      </w:hyperlink>
      <w:hyperlink r:id="rId1971" w:history="1">
        <w:r>
          <w:rPr>
            <w:rFonts w:ascii="arial" w:eastAsia="arial" w:hAnsi="arial" w:cs="arial"/>
            <w:b w:val="0"/>
            <w:i/>
            <w:strike w:val="0"/>
            <w:noProof w:val="0"/>
            <w:color w:val="0077CC"/>
            <w:position w:val="0"/>
            <w:sz w:val="20"/>
            <w:u w:val="single"/>
            <w:vertAlign w:val="baseline"/>
          </w:rPr>
          <w:t>-appoints-ten-florida-citrus-commission</w:t>
        </w:r>
      </w:hyperlink>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MSTRUCK-9176266 MSTRUCK</w:t>
      </w:r>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399" style="position:absolute;z-index:252000256"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(91%); ASSOCIATIONS &amp; ORGANIZATIONS (90%); EMPLOYMENT HISTORY (90%); GOVERNMENT BODIES &amp; OFFICES (90%); GOVERNORS (90%); PERSONNEL CHANGES (90%); US REPUBLICAN PARTY (90%); BUSINESS EDUCATION (89%); CERTIFICATES, DEGREES &amp; DIPLOMAS (89%); GRADUATE &amp; PROFESSIONAL SCHOOLS (88%); AGRICULTURE DEPARTMENTS (78%); COUNTIES (78%); COUNTY GOVERNMENT (78%); CROP RESEARCH (78%); PRESS RELEASES (78%); BUSINESS &amp; PROFESSIONAL ASSOCIATIONS (74%); ENGINEERING (73%); EXECUTIVES (73%); NATURAL SCIENCES (71%); CHAMBERS OF COMMERCE (70%); LAND USE PLANNING (70%); ZONING (70%); CHRISTIANS &amp; CHRISTIANITY (69%)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FLORIDA'S NATURAL GROWERS (69%);  COOPERATIEVE CENTRALE RAIFFEISEN-BOERENLEENBANK BA (RABOBANK) (51%);  FLORIDA FARM BUREAU INSURANCE COS (50%)</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JUNIOR CHAMBER INTERNATIONAL (56%); UNIVERSITY OF FLORIDA (55%); FLORIDA CITRUS MUTUAL (54%)</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NAICS311421 FRUIT &amp; VEGETABLE CANNING (69%); SIC2033 CANNED FRUITS, VEGETABLES, PRESERVES, JAMS, &amp; JELLIES (69%); NAICS522110 COMMERCIAL BANKING (51%); SIC6029 COMMERCIAL BANKS, NEC (51%); SIC6021 NATIONAL COMMERCIAL BANKS (51%); SIC6331 FIRE, MARINE, &amp; CASUALTY INSURANCE (50%); CITRUS GROVES (90%); FARMERS &amp; RANCHERS (90%); GRADUATE &amp; PROFESSIONAL SCHOOLS (88%); AGRICULTURE DEPARTMENTS (78%); CROP RESEARCH (78%); ENGINEERING (73%); FRUIT &amp; JUICE DRINKS (73%); RETAIL &amp; WHOLESALE TRADE (73%); LAND USE PLANNING (70%); ZONING (70%)</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FLORIDA, USA (97%)</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101"/>
      </w:pPr>
    </w:p>
    <w:p>
      <w:pPr>
        <w:pStyle w:val="Normal101"/>
        <w:ind w:left="200"/>
        <w:sectPr>
          <w:type w:val="continuous"/>
          <w:pgMar w:top="840" w:right="1000" w:bottom="840" w:left="1000" w:header="400" w:footer="400"/>
          <w:pgNumType w:fmt="decimal"/>
          <w:cols w:space="720"/>
        </w:sectPr>
      </w:pPr>
      <w:r>
        <w:br/>
      </w:r>
      <w:r>
        <w:pict>
          <v:line id="_x0000_s1400"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972"/>
          <w:headerReference w:type="default" r:id="rId1973"/>
          <w:footerReference w:type="even" r:id="rId1974"/>
          <w:footerReference w:type="default" r:id="rId1975"/>
          <w:headerReference w:type="first" r:id="rId1976"/>
          <w:footerReference w:type="first" r:id="rId1977"/>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978" w:history="1">
        <w:r>
          <w:rPr>
            <w:rFonts w:ascii="arial" w:eastAsia="arial" w:hAnsi="arial" w:cs="arial"/>
            <w:b/>
            <w:i/>
            <w:strike w:val="0"/>
            <w:color w:val="0077CC"/>
            <w:sz w:val="28"/>
            <w:u w:val="single"/>
            <w:vertAlign w:val="baseline"/>
          </w:rPr>
          <w:t>Ron</w:t>
        </w:r>
      </w:hyperlink>
      <w:hyperlink r:id="rId1979" w:history="1">
        <w:r>
          <w:rPr>
            <w:rFonts w:ascii="arial" w:eastAsia="arial" w:hAnsi="arial" w:cs="arial"/>
            <w:b/>
            <w:i/>
            <w:strike w:val="0"/>
            <w:color w:val="0077CC"/>
            <w:sz w:val="28"/>
            <w:u w:val="single"/>
            <w:vertAlign w:val="baseline"/>
          </w:rPr>
          <w:t xml:space="preserve"> </w:t>
        </w:r>
      </w:hyperlink>
      <w:hyperlink r:id="rId1980" w:history="1">
        <w:r>
          <w:rPr>
            <w:rFonts w:ascii="arial" w:eastAsia="arial" w:hAnsi="arial" w:cs="arial"/>
            <w:b/>
            <w:i/>
            <w:strike w:val="0"/>
            <w:color w:val="0077CC"/>
            <w:sz w:val="28"/>
            <w:u w:val="single"/>
            <w:vertAlign w:val="baseline"/>
          </w:rPr>
          <w:t>DeSantis</w:t>
        </w:r>
      </w:hyperlink>
      <w:hyperlink r:id="rId1981" w:history="1">
        <w:r>
          <w:rPr>
            <w:rFonts w:ascii="arial" w:eastAsia="arial" w:hAnsi="arial" w:cs="arial"/>
            <w:b/>
            <w:i/>
            <w:strike w:val="0"/>
            <w:color w:val="0077CC"/>
            <w:sz w:val="28"/>
            <w:u w:val="single"/>
            <w:vertAlign w:val="baseline"/>
          </w:rPr>
          <w:t xml:space="preserve"> says Idaho isn't a 'mature economy'</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 Monday 2:52 PM EST</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01" style="position:absolute;z-index:252002304" from="0,2pt" to="512pt,2pt" strokecolor="#009ddb" strokeweight="2pt">
            <v:stroke linestyle="single"/>
            <w10:wrap type="topAndBottom"/>
          </v:line>
        </w:pict>
      </w:r>
    </w:p>
    <w:p>
      <w:pPr>
        <w:pStyle w:val="Normal102"/>
      </w:pP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10th, 2025 ( </w:t>
      </w:r>
      <w:hyperlink r:id="rId1982"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198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1984" w:history="1">
        <w:r>
          <w:rPr>
            <w:rFonts w:ascii="arial" w:eastAsia="arial" w:hAnsi="arial" w:cs="arial"/>
            <w:b/>
            <w:i/>
            <w:strike w:val="0"/>
            <w:noProof w:val="0"/>
            <w:color w:val="0077CC"/>
            <w:position w:val="0"/>
            <w:sz w:val="20"/>
            <w:u w:val="single"/>
            <w:vertAlign w:val="baseline"/>
          </w:rPr>
          <w:t>Ron</w:t>
        </w:r>
      </w:hyperlink>
      <w:hyperlink r:id="rId1985" w:history="1">
        <w:r>
          <w:rPr>
            <w:rFonts w:ascii="arial" w:eastAsia="arial" w:hAnsi="arial" w:cs="arial"/>
            <w:b w:val="0"/>
            <w:i/>
            <w:strike w:val="0"/>
            <w:noProof w:val="0"/>
            <w:color w:val="0077CC"/>
            <w:position w:val="0"/>
            <w:sz w:val="20"/>
            <w:u w:val="single"/>
            <w:vertAlign w:val="baseline"/>
          </w:rPr>
          <w:t xml:space="preserve"> </w:t>
        </w:r>
      </w:hyperlink>
      <w:hyperlink r:id="rId1986" w:history="1">
        <w:r>
          <w:rPr>
            <w:rFonts w:ascii="arial" w:eastAsia="arial" w:hAnsi="arial" w:cs="arial"/>
            <w:b/>
            <w:i/>
            <w:strike w:val="0"/>
            <w:noProof w:val="0"/>
            <w:color w:val="0077CC"/>
            <w:position w:val="0"/>
            <w:sz w:val="20"/>
            <w:u w:val="single"/>
            <w:vertAlign w:val="baseline"/>
          </w:rPr>
          <w:t>DeSantis</w:t>
        </w:r>
      </w:hyperlink>
      <w:hyperlink r:id="rId1987" w:history="1">
        <w:r>
          <w:rPr>
            <w:rFonts w:ascii="arial" w:eastAsia="arial" w:hAnsi="arial" w:cs="arial"/>
            <w:b w:val="0"/>
            <w:i/>
            <w:strike w:val="0"/>
            <w:noProof w:val="0"/>
            <w:color w:val="0077CC"/>
            <w:position w:val="0"/>
            <w:sz w:val="20"/>
            <w:u w:val="single"/>
            <w:vertAlign w:val="baseline"/>
          </w:rPr>
          <w:t xml:space="preserve"> is throwing rocks at the Gem State of Idaho, diminishing the state's recent economic growth due to its lower population than Florida.</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has at previous press conferences, the Governor was discussing Florida having the second-best performance in the 'economy,' which has grown by more than 30% since he has been in office. He said Florida led 'sizable states,' but less-populated 'Idaho may be a little bit more than us.'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dissed the comparison between the states.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'Idaho has less people than Polk County does, so it's a little bit different comparison when you're talking, and I love Idaho, but it's just not the same as comparing to a mature economy,' he said at  </w:t>
      </w:r>
      <w:hyperlink r:id="rId1988" w:history="1">
        <w:r>
          <w:rPr>
            <w:rFonts w:ascii="arial" w:eastAsia="arial" w:hAnsi="arial" w:cs="arial"/>
            <w:b w:val="0"/>
            <w:i/>
            <w:strike w:val="0"/>
            <w:noProof w:val="0"/>
            <w:color w:val="0077CC"/>
            <w:position w:val="0"/>
            <w:sz w:val="20"/>
            <w:u w:val="single"/>
            <w:vertAlign w:val="baseline"/>
          </w:rPr>
          <w:t>Winter Haven's</w:t>
        </w:r>
      </w:hyperlink>
      <w:r>
        <w:rPr>
          <w:rFonts w:ascii="arial" w:eastAsia="arial" w:hAnsi="arial" w:cs="arial"/>
          <w:b w:val="0"/>
          <w:i w:val="0"/>
          <w:strike w:val="0"/>
          <w:noProof w:val="0"/>
          <w:color w:val="000000"/>
          <w:position w:val="0"/>
          <w:sz w:val="20"/>
          <w:u w:val="none"/>
          <w:vertAlign w:val="baseline"/>
        </w:rPr>
        <w:t> </w:t>
      </w:r>
      <w:hyperlink r:id="rId1989" w:history="1">
        <w:r>
          <w:rPr>
            <w:rFonts w:ascii="arial" w:eastAsia="arial" w:hAnsi="arial" w:cs="arial"/>
            <w:b w:val="0"/>
            <w:i/>
            <w:strike w:val="0"/>
            <w:noProof w:val="0"/>
            <w:color w:val="0077CC"/>
            <w:position w:val="0"/>
            <w:sz w:val="20"/>
            <w:u w:val="single"/>
            <w:vertAlign w:val="baseline"/>
          </w:rPr>
          <w:t>Central Florida Intermodal Logistics Center.</w:t>
        </w:r>
      </w:hyperlink>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Idaho's lack of a 'mature economy' aside, the Governor has reached into the Rocky Mountains to name Boise State Professor  </w:t>
      </w:r>
      <w:hyperlink r:id="rId1990" w:history="1">
        <w:r>
          <w:rPr>
            <w:rFonts w:ascii="arial" w:eastAsia="arial" w:hAnsi="arial" w:cs="arial"/>
            <w:b w:val="0"/>
            <w:i/>
            <w:strike w:val="0"/>
            <w:noProof w:val="0"/>
            <w:color w:val="0077CC"/>
            <w:position w:val="0"/>
            <w:sz w:val="20"/>
            <w:u w:val="single"/>
            <w:vertAlign w:val="baseline"/>
          </w:rPr>
          <w:t>Scott Yenor to the</w:t>
        </w:r>
      </w:hyperlink>
      <w:r>
        <w:rPr>
          <w:rFonts w:ascii="arial" w:eastAsia="arial" w:hAnsi="arial" w:cs="arial"/>
          <w:b w:val="0"/>
          <w:i w:val="0"/>
          <w:strike w:val="0"/>
          <w:noProof w:val="0"/>
          <w:color w:val="000000"/>
          <w:position w:val="0"/>
          <w:sz w:val="20"/>
          <w:u w:val="none"/>
          <w:vertAlign w:val="baseline"/>
        </w:rPr>
        <w:t> </w:t>
      </w:r>
      <w:hyperlink r:id="rId1991" w:history="1">
        <w:r>
          <w:rPr>
            <w:rFonts w:ascii="arial" w:eastAsia="arial" w:hAnsi="arial" w:cs="arial"/>
            <w:b w:val="0"/>
            <w:i/>
            <w:strike w:val="0"/>
            <w:noProof w:val="0"/>
            <w:color w:val="0077CC"/>
            <w:position w:val="0"/>
            <w:sz w:val="20"/>
            <w:u w:val="single"/>
            <w:vertAlign w:val="baseline"/>
          </w:rPr>
          <w:t>University of West Florida Board of Trustees. The pick has caused some legislators, including the</w:t>
        </w:r>
      </w:hyperlink>
      <w:r>
        <w:rPr>
          <w:rFonts w:ascii="arial" w:eastAsia="arial" w:hAnsi="arial" w:cs="arial"/>
          <w:b w:val="0"/>
          <w:i w:val="0"/>
          <w:strike w:val="0"/>
          <w:noProof w:val="0"/>
          <w:color w:val="000000"/>
          <w:position w:val="0"/>
          <w:sz w:val="20"/>
          <w:u w:val="none"/>
          <w:vertAlign w:val="baseline"/>
        </w:rPr>
        <w:t> </w:t>
      </w:r>
      <w:hyperlink r:id="rId1992" w:history="1">
        <w:r>
          <w:rPr>
            <w:rFonts w:ascii="arial" w:eastAsia="arial" w:hAnsi="arial" w:cs="arial"/>
            <w:b w:val="0"/>
            <w:i/>
            <w:strike w:val="0"/>
            <w:noProof w:val="0"/>
            <w:color w:val="0077CC"/>
            <w:position w:val="0"/>
            <w:sz w:val="20"/>
            <w:u w:val="single"/>
            <w:vertAlign w:val="baseline"/>
          </w:rPr>
          <w:t>Jewish Legislative Caucus, consternation stemming from Yenor's alleged 'history of antisemitic and misogynistic rhetoric.'</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fellow at the conservative Heritage Foundation, per The Associated Press, said 'independent women' were 'medicated, meddlesome and quarrelsome' and said colleges and universities were 'the citadels of our gynecocracy.'</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selection, past comments about whether women should pick </w:t>
      </w:r>
      <w:hyperlink r:id="rId1993" w:history="1">
        <w:r>
          <w:rPr>
            <w:rFonts w:ascii="arial" w:eastAsia="arial" w:hAnsi="arial" w:cs="arial"/>
            <w:b w:val="0"/>
            <w:i/>
            <w:strike w:val="0"/>
            <w:noProof w:val="0"/>
            <w:color w:val="0077CC"/>
            <w:position w:val="0"/>
            <w:sz w:val="20"/>
            <w:u w:val="single"/>
            <w:vertAlign w:val="baseline"/>
          </w:rPr>
          <w:t>motherhood over higher educationimmediately generated headlines. More controversy in recent months followed when Yenor, in since-deleted social media posts,</w:t>
        </w:r>
      </w:hyperlink>
      <w:r>
        <w:rPr>
          <w:rFonts w:ascii="arial" w:eastAsia="arial" w:hAnsi="arial" w:cs="arial"/>
          <w:b w:val="0"/>
          <w:i w:val="0"/>
          <w:strike w:val="0"/>
          <w:noProof w:val="0"/>
          <w:color w:val="000000"/>
          <w:position w:val="0"/>
          <w:sz w:val="20"/>
          <w:u w:val="none"/>
          <w:vertAlign w:val="baseline"/>
        </w:rPr>
        <w:t> </w:t>
      </w:r>
      <w:hyperlink r:id="rId1994" w:history="1">
        <w:r>
          <w:rPr>
            <w:rFonts w:ascii="arial" w:eastAsia="arial" w:hAnsi="arial" w:cs="arial"/>
            <w:b w:val="0"/>
            <w:i/>
            <w:strike w:val="0"/>
            <w:noProof w:val="0"/>
            <w:color w:val="0077CC"/>
            <w:position w:val="0"/>
            <w:sz w:val="20"/>
            <w:u w:val="single"/>
            <w:vertAlign w:val="baseline"/>
          </w:rPr>
          <w:t>questionedwhether women or Jews should be considered for leadership posts in the U.S. Senate.</w:t>
        </w:r>
      </w:hyperlink>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defended naming Yenor to the position when confronted with Yenor's remarks on women.</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familiar with that. I mean, obviously, I think if you look at the state of Florida, we probably have a higher percentage of women enrolled in our state universities than we do men, and that's probably grown under my tenure,'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during the Jacksonville press conference </w:t>
      </w:r>
      <w:hyperlink r:id="rId1995" w:history="1">
        <w:r>
          <w:rPr>
            <w:rFonts w:ascii="arial" w:eastAsia="arial" w:hAnsi="arial" w:cs="arial"/>
            <w:b w:val="0"/>
            <w:i/>
            <w:strike w:val="0"/>
            <w:noProof w:val="0"/>
            <w:color w:val="0077CC"/>
            <w:position w:val="0"/>
            <w:sz w:val="20"/>
            <w:u w:val="single"/>
            <w:vertAlign w:val="baseline"/>
          </w:rPr>
          <w:t>in January. 'But what I don't do, what I don't like is cherry-picking somebody saying this, and then trying to smear them.'</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Ogles and Jesse Scheckner of Florida Politics contributed to this report.</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996" w:history="1">
        <w:r>
          <w:rPr>
            <w:rFonts w:ascii="arial" w:eastAsia="arial" w:hAnsi="arial" w:cs="arial"/>
            <w:b/>
            <w:i/>
            <w:strike w:val="0"/>
            <w:noProof w:val="0"/>
            <w:color w:val="0077CC"/>
            <w:position w:val="0"/>
            <w:sz w:val="20"/>
            <w:u w:val="single"/>
            <w:vertAlign w:val="baseline"/>
          </w:rPr>
          <w:t>Ron</w:t>
        </w:r>
      </w:hyperlink>
      <w:hyperlink r:id="rId1997" w:history="1">
        <w:r>
          <w:rPr>
            <w:rFonts w:ascii="arial" w:eastAsia="arial" w:hAnsi="arial" w:cs="arial"/>
            <w:b w:val="0"/>
            <w:i/>
            <w:strike w:val="0"/>
            <w:noProof w:val="0"/>
            <w:color w:val="0077CC"/>
            <w:position w:val="0"/>
            <w:sz w:val="20"/>
            <w:u w:val="single"/>
            <w:vertAlign w:val="baseline"/>
          </w:rPr>
          <w:t xml:space="preserve"> </w:t>
        </w:r>
      </w:hyperlink>
      <w:hyperlink r:id="rId1998" w:history="1">
        <w:r>
          <w:rPr>
            <w:rFonts w:ascii="arial" w:eastAsia="arial" w:hAnsi="arial" w:cs="arial"/>
            <w:b/>
            <w:i/>
            <w:strike w:val="0"/>
            <w:noProof w:val="0"/>
            <w:color w:val="0077CC"/>
            <w:position w:val="0"/>
            <w:sz w:val="20"/>
            <w:u w:val="single"/>
            <w:vertAlign w:val="baseline"/>
          </w:rPr>
          <w:t>DeSantis</w:t>
        </w:r>
      </w:hyperlink>
      <w:hyperlink r:id="rId1999" w:history="1">
        <w:r>
          <w:rPr>
            <w:rFonts w:ascii="arial" w:eastAsia="arial" w:hAnsi="arial" w:cs="arial"/>
            <w:b w:val="0"/>
            <w:i/>
            <w:strike w:val="0"/>
            <w:noProof w:val="0"/>
            <w:color w:val="0077CC"/>
            <w:position w:val="0"/>
            <w:sz w:val="20"/>
            <w:u w:val="single"/>
            <w:vertAlign w:val="baseline"/>
          </w:rPr>
          <w:t xml:space="preserve"> says Idaho isn't a 'mature economy' appeared first on</w:t>
        </w:r>
      </w:hyperlink>
      <w:r>
        <w:rPr>
          <w:rFonts w:ascii="arial" w:eastAsia="arial" w:hAnsi="arial" w:cs="arial"/>
          <w:b w:val="0"/>
          <w:i w:val="0"/>
          <w:strike w:val="0"/>
          <w:noProof w:val="0"/>
          <w:color w:val="000000"/>
          <w:position w:val="0"/>
          <w:sz w:val="20"/>
          <w:u w:val="none"/>
          <w:vertAlign w:val="baseline"/>
        </w:rPr>
        <w:t> </w:t>
      </w:r>
      <w:hyperlink r:id="rId2000"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02"/>
        <w:keepNext w:val="0"/>
        <w:spacing w:before="240" w:after="0" w:line="260" w:lineRule="atLeast"/>
        <w:ind w:left="0" w:right="0" w:firstLine="0"/>
        <w:jc w:val="both"/>
      </w:pPr>
      <w:hyperlink r:id="rId2001" w:history="1">
        <w:r>
          <w:rPr>
            <w:rFonts w:ascii="arial" w:eastAsia="arial" w:hAnsi="arial" w:cs="arial"/>
            <w:b w:val="0"/>
            <w:i/>
            <w:strike w:val="0"/>
            <w:color w:val="0077CC"/>
            <w:sz w:val="20"/>
            <w:u w:val="single"/>
            <w:vertAlign w:val="baseline"/>
          </w:rPr>
          <w:t>Link to the original story.</w:t>
        </w:r>
      </w:hyperlink>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2"/>
        <w:spacing w:line="60" w:lineRule="exact"/>
      </w:pPr>
      <w:r>
        <w:pict>
          <v:line id="_x0000_s1402" style="position:absolute;z-index:252003328"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403" style="position:absolute;z-index:252004352"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(90%); GOVERNORS (90%); LEGISLATIVE BODIES (89%); POLITICS (89%); CONSERVATISM (79%); WOMEN (79%); BLOGS &amp; MESSAGE BOARDS (78%); CAUCUSES (78%); ELECTIONS (78%); LOBBYING (78%); ECONOMIC GROWTH (77%); NEGATIVE PERSONAL NEWS (77%); PRESS CONFERENCES (77%); RACISM &amp; XENOPHOBIA (74%); SOCIAL MEDIA (73%); COLLEGE &amp; UNIVERSITY PROFESSORS (72%); COLLEGES &amp; UNIVERSITIES (72%); JEWS &amp; JUDAISM (71%); UNIVERSITY ADMINISTRATION (71%); ANTISEMITISM (66%); BOARDS OF DIRECTORS (66%); US CONGRESS (66%); HATE SPEECH (65%); MISOGYNY (65%); LOGISTICS (58%); Culture Wars (%); Headlines (%); Central Florida Intermodal Logistics Center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Winter Haven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(54%)</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HERITAGE FOUNDATION (54%)</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(54%); BLOGS &amp; MESSAGE BOARDS (78%); EDUCATIONAL SERVICES (77%); SOCIAL MEDIA (73%); COLLEGE &amp; UNIVERSITY PROFESSORS (72%); COLLEGES &amp; UNIVERSITIES (72%); PRESS AGENCY RELEASES (65%)</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JACKSONVILLE, FL, USA (73%); FLORIDA, USA (98%); IDAHO, USA (94%); ROCKY MOUNTAINS (79%); UNITED STATES (79%)</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Pr>
        <w:pStyle w:val="Normal102"/>
      </w:pPr>
    </w:p>
    <w:p>
      <w:pPr>
        <w:pStyle w:val="Normal102"/>
        <w:ind w:left="200"/>
        <w:sectPr>
          <w:type w:val="continuous"/>
          <w:pgMar w:top="840" w:right="1000" w:bottom="840" w:left="1000" w:header="400" w:footer="400"/>
          <w:pgNumType w:fmt="decimal"/>
          <w:cols w:space="720"/>
        </w:sectPr>
      </w:pPr>
      <w:r>
        <w:br/>
      </w:r>
      <w:r>
        <w:pict>
          <v:line id="_x0000_s1404"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2002"/>
          <w:headerReference w:type="default" r:id="rId2003"/>
          <w:footerReference w:type="even" r:id="rId2004"/>
          <w:footerReference w:type="default" r:id="rId2005"/>
          <w:headerReference w:type="first" r:id="rId2006"/>
          <w:footerReference w:type="first" r:id="rId2007"/>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2008" w:history="1">
        <w:r>
          <w:rPr>
            <w:rFonts w:ascii="arial" w:eastAsia="arial" w:hAnsi="arial" w:cs="arial"/>
            <w:b/>
            <w:i/>
            <w:strike w:val="0"/>
            <w:color w:val="0077CC"/>
            <w:sz w:val="28"/>
            <w:u w:val="single"/>
            <w:vertAlign w:val="baseline"/>
          </w:rPr>
          <w:t xml:space="preserve">Roger Stone defends interview of Nikki Fried, a 'legitimate critic' of </w:t>
        </w:r>
      </w:hyperlink>
      <w:hyperlink r:id="rId2009" w:history="1">
        <w:r>
          <w:rPr>
            <w:rFonts w:ascii="arial" w:eastAsia="arial" w:hAnsi="arial" w:cs="arial"/>
            <w:b/>
            <w:i/>
            <w:strike w:val="0"/>
            <w:color w:val="0077CC"/>
            <w:sz w:val="28"/>
            <w:u w:val="single"/>
            <w:vertAlign w:val="baseline"/>
          </w:rPr>
          <w:t>Ron</w:t>
        </w:r>
      </w:hyperlink>
      <w:hyperlink r:id="rId2010" w:history="1">
        <w:r>
          <w:rPr>
            <w:rFonts w:ascii="arial" w:eastAsia="arial" w:hAnsi="arial" w:cs="arial"/>
            <w:b/>
            <w:i/>
            <w:strike w:val="0"/>
            <w:color w:val="0077CC"/>
            <w:sz w:val="28"/>
            <w:u w:val="single"/>
            <w:vertAlign w:val="baseline"/>
          </w:rPr>
          <w:t xml:space="preserve"> </w:t>
        </w:r>
      </w:hyperlink>
      <w:hyperlink r:id="rId2011" w:history="1">
        <w:r>
          <w:rPr>
            <w:rFonts w:ascii="arial" w:eastAsia="arial" w:hAnsi="arial" w:cs="arial"/>
            <w:b/>
            <w:i/>
            <w:strike w:val="0"/>
            <w:color w:val="0077CC"/>
            <w:sz w:val="28"/>
            <w:u w:val="single"/>
            <w:vertAlign w:val="baseline"/>
          </w:rPr>
          <w:t>DeSantis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 8:30 PM EST</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5" style="position:absolute;z-index:252006400" from="0,2pt" to="512pt,2pt" strokecolor="#009ddb" strokeweight="2pt">
            <v:stroke linestyle="single"/>
            <w10:wrap type="topAndBottom"/>
          </v:line>
        </w:pict>
      </w:r>
    </w:p>
    <w:p>
      <w:pPr>
        <w:pStyle w:val="Normal103"/>
      </w:pP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19th, 2025 ( </w:t>
      </w:r>
      <w:hyperlink r:id="rId2012"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01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MAGA icon isn't backing down from his decision to interview the chair of the  </w:t>
      </w:r>
      <w:hyperlink r:id="rId2014" w:history="1">
        <w:r>
          <w:rPr>
            <w:rFonts w:ascii="arial" w:eastAsia="arial" w:hAnsi="arial" w:cs="arial"/>
            <w:b w:val="0"/>
            <w:i/>
            <w:strike w:val="0"/>
            <w:noProof w:val="0"/>
            <w:color w:val="0077CC"/>
            <w:position w:val="0"/>
            <w:sz w:val="20"/>
            <w:u w:val="single"/>
            <w:vertAlign w:val="baseline"/>
          </w:rPr>
          <w:t>Florida Democrats, saying her critiques of Gov.</w:t>
        </w:r>
      </w:hyperlink>
      <w:r>
        <w:rPr>
          <w:rFonts w:ascii="arial" w:eastAsia="arial" w:hAnsi="arial" w:cs="arial"/>
          <w:b w:val="0"/>
          <w:i w:val="0"/>
          <w:strike w:val="0"/>
          <w:noProof w:val="0"/>
          <w:color w:val="000000"/>
          <w:position w:val="0"/>
          <w:sz w:val="20"/>
          <w:u w:val="none"/>
          <w:vertAlign w:val="baseline"/>
        </w:rPr>
        <w:t> </w:t>
      </w:r>
      <w:hyperlink r:id="rId2015" w:history="1">
        <w:r>
          <w:rPr>
            <w:rFonts w:ascii="arial" w:eastAsia="arial" w:hAnsi="arial" w:cs="arial"/>
            <w:b/>
            <w:i/>
            <w:strike w:val="0"/>
            <w:noProof w:val="0"/>
            <w:color w:val="0077CC"/>
            <w:position w:val="0"/>
            <w:sz w:val="20"/>
            <w:u w:val="single"/>
            <w:vertAlign w:val="baseline"/>
          </w:rPr>
          <w:t>Ron</w:t>
        </w:r>
      </w:hyperlink>
      <w:hyperlink r:id="rId2016" w:history="1">
        <w:r>
          <w:rPr>
            <w:rFonts w:ascii="arial" w:eastAsia="arial" w:hAnsi="arial" w:cs="arial"/>
            <w:b w:val="0"/>
            <w:i/>
            <w:strike w:val="0"/>
            <w:noProof w:val="0"/>
            <w:color w:val="0077CC"/>
            <w:position w:val="0"/>
            <w:sz w:val="20"/>
            <w:u w:val="single"/>
            <w:vertAlign w:val="baseline"/>
          </w:rPr>
          <w:t xml:space="preserve"> </w:t>
        </w:r>
      </w:hyperlink>
      <w:hyperlink r:id="rId2017" w:history="1">
        <w:r>
          <w:rPr>
            <w:rFonts w:ascii="arial" w:eastAsia="arial" w:hAnsi="arial" w:cs="arial"/>
            <w:b/>
            <w:i/>
            <w:strike w:val="0"/>
            <w:noProof w:val="0"/>
            <w:color w:val="0077CC"/>
            <w:position w:val="0"/>
            <w:sz w:val="20"/>
            <w:u w:val="single"/>
            <w:vertAlign w:val="baseline"/>
          </w:rPr>
          <w:t>DeSantis</w:t>
        </w:r>
      </w:hyperlink>
      <w:hyperlink r:id="rId2018" w:history="1">
        <w:r>
          <w:rPr>
            <w:rFonts w:ascii="arial" w:eastAsia="arial" w:hAnsi="arial" w:cs="arial"/>
            <w:b w:val="0"/>
            <w:i/>
            <w:strike w:val="0"/>
            <w:noProof w:val="0"/>
            <w:color w:val="0077CC"/>
            <w:position w:val="0"/>
            <w:sz w:val="20"/>
            <w:u w:val="single"/>
            <w:vertAlign w:val="baseline"/>
          </w:rPr>
          <w:t xml:space="preserve"> are 'legitimate.'</w:t>
        </w:r>
      </w:hyperlink>
    </w:p>
    <w:p>
      <w:pPr>
        <w:pStyle w:val="Normal103"/>
        <w:keepNext w:val="0"/>
        <w:spacing w:before="240" w:after="0" w:line="260" w:lineRule="atLeast"/>
        <w:ind w:left="0" w:right="0" w:firstLine="0"/>
        <w:jc w:val="both"/>
      </w:pPr>
      <w:hyperlink r:id="rId2019" w:history="1">
        <w:r>
          <w:rPr>
            <w:rFonts w:ascii="arial" w:eastAsia="arial" w:hAnsi="arial" w:cs="arial"/>
            <w:b w:val="0"/>
            <w:i/>
            <w:strike w:val="0"/>
            <w:color w:val="0077CC"/>
            <w:sz w:val="20"/>
            <w:u w:val="single"/>
            <w:vertAlign w:val="baseline"/>
          </w:rPr>
          <w:t>Roger Stone said Friday that</w:t>
        </w:r>
      </w:hyperlink>
      <w:r>
        <w:rPr>
          <w:rFonts w:ascii="arial" w:eastAsia="arial" w:hAnsi="arial" w:cs="arial"/>
          <w:b w:val="0"/>
          <w:i w:val="0"/>
          <w:strike w:val="0"/>
          <w:noProof w:val="0"/>
          <w:color w:val="000000"/>
          <w:position w:val="0"/>
          <w:sz w:val="20"/>
          <w:u w:val="none"/>
          <w:vertAlign w:val="baseline"/>
        </w:rPr>
        <w:t> </w:t>
      </w:r>
      <w:hyperlink r:id="rId2020" w:history="1">
        <w:r>
          <w:rPr>
            <w:rFonts w:ascii="arial" w:eastAsia="arial" w:hAnsi="arial" w:cs="arial"/>
            <w:b w:val="0"/>
            <w:i/>
            <w:strike w:val="0"/>
            <w:noProof w:val="0"/>
            <w:color w:val="0077CC"/>
            <w:position w:val="0"/>
            <w:sz w:val="20"/>
            <w:u w:val="single"/>
            <w:vertAlign w:val="baseline"/>
          </w:rPr>
          <w:t>Nikki Fried was a 'legitimate critic' of the Governor, and said the $10 million slotted to</w:t>
        </w:r>
      </w:hyperlink>
      <w:r>
        <w:rPr>
          <w:rFonts w:ascii="arial" w:eastAsia="arial" w:hAnsi="arial" w:cs="arial"/>
          <w:b w:val="0"/>
          <w:i w:val="0"/>
          <w:strike w:val="0"/>
          <w:noProof w:val="0"/>
          <w:color w:val="000000"/>
          <w:position w:val="0"/>
          <w:sz w:val="20"/>
          <w:u w:val="none"/>
          <w:vertAlign w:val="baseline"/>
        </w:rPr>
        <w:t> </w:t>
      </w:r>
      <w:hyperlink r:id="rId2021" w:history="1">
        <w:r>
          <w:rPr>
            <w:rFonts w:ascii="arial" w:eastAsia="arial" w:hAnsi="arial" w:cs="arial"/>
            <w:b w:val="0"/>
            <w:i/>
            <w:strike w:val="0"/>
            <w:noProof w:val="0"/>
            <w:color w:val="0077CC"/>
            <w:position w:val="0"/>
            <w:sz w:val="20"/>
            <w:u w:val="single"/>
            <w:vertAlign w:val="baseline"/>
          </w:rPr>
          <w:t>Hope Florida in a political settlement last year, which ended up in part funding a campaign backed by the Governor's Office to stop a constitutional amendment legalizing adult-use pot, was a 'legitimate scandal.'</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Stone accused the Governor and First LadyCasey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of 'epic corruption,' alleging that they 'have been caught red handed diverting, I believe, $10 million from Medicaid.'</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 go wherever the facts lead us. We go wherever the truth leads us,' Stone told  </w:t>
      </w:r>
      <w:hyperlink r:id="rId2022" w:history="1">
        <w:r>
          <w:rPr>
            <w:rFonts w:ascii="arial" w:eastAsia="arial" w:hAnsi="arial" w:cs="arial"/>
            <w:b w:val="0"/>
            <w:i/>
            <w:strike w:val="0"/>
            <w:noProof w:val="0"/>
            <w:color w:val="0077CC"/>
            <w:position w:val="0"/>
            <w:sz w:val="20"/>
            <w:u w:val="single"/>
            <w:vertAlign w:val="baseline"/>
          </w:rPr>
          <w:t>OANN hostMatt Gaetz on Friday.</w:t>
        </w:r>
      </w:hyperlink>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Stone, a staunchDonald Trumployalist, called Fried a 'longtime friend' ahead of her segment on </w:t>
      </w:r>
      <w:hyperlink r:id="rId2023" w:history="1">
        <w:r>
          <w:rPr>
            <w:rFonts w:ascii="arial" w:eastAsia="arial" w:hAnsi="arial" w:cs="arial"/>
            <w:b w:val="0"/>
            <w:i/>
            <w:strike w:val="0"/>
            <w:noProof w:val="0"/>
            <w:color w:val="0077CC"/>
            <w:position w:val="0"/>
            <w:sz w:val="20"/>
            <w:u w:val="single"/>
            <w:vertAlign w:val="baseline"/>
          </w:rPr>
          <w:t>WABC, in which they discussed what Stone said might be the 'greatest single corruption scandal in Florida history.' (And it's worth noting that Gaetz and Fried are</w:t>
        </w:r>
      </w:hyperlink>
      <w:r>
        <w:rPr>
          <w:rFonts w:ascii="arial" w:eastAsia="arial" w:hAnsi="arial" w:cs="arial"/>
          <w:b w:val="0"/>
          <w:i w:val="0"/>
          <w:strike w:val="0"/>
          <w:noProof w:val="0"/>
          <w:color w:val="000000"/>
          <w:position w:val="0"/>
          <w:sz w:val="20"/>
          <w:u w:val="none"/>
          <w:vertAlign w:val="baseline"/>
        </w:rPr>
        <w:t> </w:t>
      </w:r>
      <w:hyperlink r:id="rId2024" w:history="1">
        <w:r>
          <w:rPr>
            <w:rFonts w:ascii="arial" w:eastAsia="arial" w:hAnsi="arial" w:cs="arial"/>
            <w:b w:val="0"/>
            <w:i/>
            <w:strike w:val="0"/>
            <w:noProof w:val="0"/>
            <w:color w:val="0077CC"/>
            <w:position w:val="0"/>
            <w:sz w:val="20"/>
            <w:u w:val="single"/>
            <w:vertAlign w:val="baseline"/>
          </w:rPr>
          <w:t>longtime friends as well.)</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between Stone and Fried went beyond the allegations regarding Hope Florida.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bringing to light all of this corruption that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and Casey and his executive office has been doing for six years. And it's good to see that the Republican Legislature, specifically in the Florida House, is finally understanding that this is not partisan. You know, uncovering corruption and making sure that we're holding our elected officials to some type of standards and no one's (above) the law,' Fried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almost as if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andCasey DeSantisthink the law doesn't apply to them,' Stone remarked, before bemoaning how the current administration has 'gutted the Sunshine Laws.'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broadcast Thursday night, a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spox called this evidence of a 'contrived, politically motivated astroturf campaign against the Governor and First Lady.' And Florida GOP Chair Evan Powercalled it 'extremely disappointing,' given that Fried'has said horrible things about our President and Governor.'</w:t>
      </w:r>
    </w:p>
    <w:p>
      <w:pPr>
        <w:pStyle w:val="Normal10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Attorney General </w:t>
      </w:r>
      <w:hyperlink r:id="rId2025" w:history="1">
        <w:r>
          <w:rPr>
            <w:rFonts w:ascii="arial" w:eastAsia="arial" w:hAnsi="arial" w:cs="arial"/>
            <w:b w:val="0"/>
            <w:i/>
            <w:strike w:val="0"/>
            <w:noProof w:val="0"/>
            <w:color w:val="0077CC"/>
            <w:position w:val="0"/>
            <w:sz w:val="20"/>
            <w:u w:val="single"/>
            <w:vertAlign w:val="baseline"/>
          </w:rPr>
          <w:t>James Uthmeier have said the executive branch did nothing wrong.</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it's because it conflicts with their vision of government first. Maybe they just don't like seeing other people have success in the political sphere. Maybe they have their own agenda or their own ax to grind. But I can tell you, the program has been fantastic,'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calling the House probe into the matter a 'total flop.'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Uthmeier said Hope Florida 'made its own decision to give generous support to other not-for-profits,' with 'some of the organizations already involved in the fight' to keep marijuana illegal for recreational use.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Florida didn't do anything wrong,' he said.</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026" w:history="1">
        <w:r>
          <w:rPr>
            <w:rFonts w:ascii="arial" w:eastAsia="arial" w:hAnsi="arial" w:cs="arial"/>
            <w:b w:val="0"/>
            <w:i/>
            <w:strike w:val="0"/>
            <w:noProof w:val="0"/>
            <w:color w:val="0077CC"/>
            <w:position w:val="0"/>
            <w:sz w:val="20"/>
            <w:u w:val="single"/>
            <w:vertAlign w:val="baseline"/>
          </w:rPr>
          <w:t xml:space="preserve">Roger Stone defends interview of Nikki Fried, a 'legitimate critic' of </w:t>
        </w:r>
      </w:hyperlink>
      <w:hyperlink r:id="rId2027" w:history="1">
        <w:r>
          <w:rPr>
            <w:rFonts w:ascii="arial" w:eastAsia="arial" w:hAnsi="arial" w:cs="arial"/>
            <w:b/>
            <w:i/>
            <w:strike w:val="0"/>
            <w:noProof w:val="0"/>
            <w:color w:val="0077CC"/>
            <w:position w:val="0"/>
            <w:sz w:val="20"/>
            <w:u w:val="single"/>
            <w:vertAlign w:val="baseline"/>
          </w:rPr>
          <w:t>Ron</w:t>
        </w:r>
      </w:hyperlink>
      <w:hyperlink r:id="rId2028" w:history="1">
        <w:r>
          <w:rPr>
            <w:rFonts w:ascii="arial" w:eastAsia="arial" w:hAnsi="arial" w:cs="arial"/>
            <w:b w:val="0"/>
            <w:i/>
            <w:strike w:val="0"/>
            <w:noProof w:val="0"/>
            <w:color w:val="0077CC"/>
            <w:position w:val="0"/>
            <w:sz w:val="20"/>
            <w:u w:val="single"/>
            <w:vertAlign w:val="baseline"/>
          </w:rPr>
          <w:t xml:space="preserve"> </w:t>
        </w:r>
      </w:hyperlink>
      <w:hyperlink r:id="rId2029" w:history="1">
        <w:r>
          <w:rPr>
            <w:rFonts w:ascii="arial" w:eastAsia="arial" w:hAnsi="arial" w:cs="arial"/>
            <w:b/>
            <w:i/>
            <w:strike w:val="0"/>
            <w:noProof w:val="0"/>
            <w:color w:val="0077CC"/>
            <w:position w:val="0"/>
            <w:sz w:val="20"/>
            <w:u w:val="single"/>
            <w:vertAlign w:val="baseline"/>
          </w:rPr>
          <w:t>DeSantis</w:t>
        </w:r>
      </w:hyperlink>
      <w:hyperlink r:id="rId2030" w:history="1">
        <w:r>
          <w:rPr>
            <w:rFonts w:ascii="arial" w:eastAsia="arial" w:hAnsi="arial" w:cs="arial"/>
            <w:b w:val="0"/>
            <w:i/>
            <w:strike w:val="0"/>
            <w:noProof w:val="0"/>
            <w:color w:val="0077CC"/>
            <w:position w:val="0"/>
            <w:sz w:val="20"/>
            <w:u w:val="single"/>
            <w:vertAlign w:val="baseline"/>
          </w:rPr>
          <w:t xml:space="preserve"> appeared first on</w:t>
        </w:r>
      </w:hyperlink>
      <w:r>
        <w:rPr>
          <w:rFonts w:ascii="arial" w:eastAsia="arial" w:hAnsi="arial" w:cs="arial"/>
          <w:b w:val="0"/>
          <w:i w:val="0"/>
          <w:strike w:val="0"/>
          <w:noProof w:val="0"/>
          <w:color w:val="000000"/>
          <w:position w:val="0"/>
          <w:sz w:val="20"/>
          <w:u w:val="none"/>
          <w:vertAlign w:val="baseline"/>
        </w:rPr>
        <w:t> </w:t>
      </w:r>
      <w:hyperlink r:id="rId2031"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03"/>
        <w:keepNext w:val="0"/>
        <w:spacing w:before="240" w:after="0" w:line="260" w:lineRule="atLeast"/>
        <w:ind w:left="0" w:right="0" w:firstLine="0"/>
        <w:jc w:val="both"/>
      </w:pPr>
      <w:hyperlink r:id="rId2032" w:history="1">
        <w:r>
          <w:rPr>
            <w:rFonts w:ascii="arial" w:eastAsia="arial" w:hAnsi="arial" w:cs="arial"/>
            <w:b w:val="0"/>
            <w:i/>
            <w:strike w:val="0"/>
            <w:color w:val="0077CC"/>
            <w:sz w:val="20"/>
            <w:u w:val="single"/>
            <w:vertAlign w:val="baseline"/>
          </w:rPr>
          <w:t>Link to the original story.</w:t>
        </w:r>
      </w:hyperlink>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3"/>
        <w:spacing w:line="60" w:lineRule="exact"/>
      </w:pPr>
      <w:r>
        <w:pict>
          <v:line id="_x0000_s1406" style="position:absolute;z-index:252007424"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407" style="position:absolute;z-index:252008448"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NEGATIVE NEWS (91%); CORRUPTION (90%); ELECTIONS &amp; POLITICS (90%); GOVERNMENT BODIES &amp; OFFICES (90%); NEGATIVE MISC NEWS (90%); POLITICS (90%); INTERVIEWS (89%); MAKE AMERICA GREAT AGAIN MOVEMENT (89%); POLITICAL PARTIES (89%); US DEMOCRATIC PARTY (89%); US REPUBLICAN PARTY (89%); AGREEMENTS (78%); PARTISANSHIP (78%); POLITICAL SCANDALS (78%); PUBLIC OFFICIALS (78%); US STATE GOVERNMENT (78%); LEGISLATIVE BODIES (76%); SCANDALS (75%); ATTORNEYS GENERAL (71%); MEDICAID (71%); NONPROFIT ORGANIZATIONS (71%); CONSTITUTIONAL AMENDMENTS (70%); CONSTITUTIONAL LAW (70%); RECREATIONAL DRUGS (70%); SUNSHINE LAWS (70%); PUBLIC HEARINGS (62%); Headlines (%); Influence (%); Hope Florida (%); Matt Gaetz (%); Nikki Fried (%); Roger Stone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(71%); MEDICAID (71%)</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 MATT GAETZ (79%)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103"/>
      </w:pPr>
    </w:p>
    <w:p>
      <w:pPr>
        <w:pStyle w:val="Normal103"/>
        <w:ind w:left="200"/>
        <w:sectPr>
          <w:type w:val="continuous"/>
          <w:pgMar w:top="840" w:right="1000" w:bottom="840" w:left="1000" w:header="400" w:footer="400"/>
          <w:pgNumType w:fmt="decimal"/>
          <w:cols w:space="720"/>
        </w:sectPr>
      </w:pPr>
      <w:r>
        <w:br/>
      </w:r>
      <w:r>
        <w:pict>
          <v:line id="_x0000_s1408"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2033"/>
          <w:headerReference w:type="default" r:id="rId2034"/>
          <w:footerReference w:type="even" r:id="rId2035"/>
          <w:footerReference w:type="default" r:id="rId2036"/>
          <w:headerReference w:type="first" r:id="rId2037"/>
          <w:footerReference w:type="first" r:id="rId2038"/>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2039" w:history="1">
        <w:r>
          <w:rPr>
            <w:rFonts w:ascii="arial" w:eastAsia="arial" w:hAnsi="arial" w:cs="arial"/>
            <w:b/>
            <w:i/>
            <w:strike w:val="0"/>
            <w:color w:val="0077CC"/>
            <w:sz w:val="28"/>
            <w:u w:val="single"/>
            <w:vertAlign w:val="baseline"/>
          </w:rPr>
          <w:t xml:space="preserve">Wonderful news for workers in the USA: </w:t>
        </w:r>
      </w:hyperlink>
      <w:hyperlink r:id="rId2040" w:history="1">
        <w:r>
          <w:rPr>
            <w:rFonts w:ascii="arial" w:eastAsia="arial" w:hAnsi="arial" w:cs="arial"/>
            <w:b/>
            <w:i/>
            <w:strike w:val="0"/>
            <w:color w:val="0077CC"/>
            <w:sz w:val="28"/>
            <w:u w:val="single"/>
            <w:vertAlign w:val="baseline"/>
          </w:rPr>
          <w:t>Ron</w:t>
        </w:r>
      </w:hyperlink>
      <w:hyperlink r:id="rId2041" w:history="1">
        <w:r>
          <w:rPr>
            <w:rFonts w:ascii="arial" w:eastAsia="arial" w:hAnsi="arial" w:cs="arial"/>
            <w:b/>
            <w:i/>
            <w:strike w:val="0"/>
            <w:color w:val="0077CC"/>
            <w:sz w:val="28"/>
            <w:u w:val="single"/>
            <w:vertAlign w:val="baseline"/>
          </w:rPr>
          <w:t xml:space="preserve"> </w:t>
        </w:r>
      </w:hyperlink>
      <w:hyperlink r:id="rId2042" w:history="1">
        <w:r>
          <w:rPr>
            <w:rFonts w:ascii="arial" w:eastAsia="arial" w:hAnsi="arial" w:cs="arial"/>
            <w:b/>
            <w:i/>
            <w:strike w:val="0"/>
            <w:color w:val="0077CC"/>
            <w:sz w:val="28"/>
            <w:u w:val="single"/>
            <w:vertAlign w:val="baseline"/>
          </w:rPr>
          <w:t>DeSantis</w:t>
        </w:r>
      </w:hyperlink>
      <w:hyperlink r:id="rId2043" w:history="1">
        <w:r>
          <w:rPr>
            <w:rFonts w:ascii="arial" w:eastAsia="arial" w:hAnsi="arial" w:cs="arial"/>
            <w:b/>
            <w:i/>
            <w:strike w:val="0"/>
            <w:color w:val="0077CC"/>
            <w:sz w:val="28"/>
            <w:u w:val="single"/>
            <w:vertAlign w:val="baseline"/>
          </w:rPr>
          <w:t xml:space="preserve"> Act facilitates Universal Licensing in Florida</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09" style="position:absolute;z-index:25201049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implementation of the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Act, Florida joins more than 20 states that have adopted the Universal License model, allowing professionals with valid licenses in other states to practice without facing additional requirements. The measure responds to the growing demand for qualified workers in key sectors such as health care and education.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emphasized that this initiative will not only facilitate the arrival of professionals, but will also contribute to local economic growth by improving coverage in understaffed areas.   </w:t>
      </w:r>
    </w:p>
    <w:p>
      <w:pPr>
        <w:pStyle w:val="Normal1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is wonderful news for workers in the U.S.?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Act establishes a legal framework that simplifies access to the labor market in Florida for those with licenses issued in other states. By eliminating requirements such as local exams and mandatory experience periods, it seeks to encourage the relocation of qualified workers.</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legislation is a significant step towards modernizing the labor market, allowing highly skilled professionals to quickly integrate into Florida's workforce, which is crucial for sectors facing labor shortages.   </w:t>
      </w:r>
    </w:p>
    <w:p>
      <w:pPr>
        <w:pStyle w:val="Normal1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How to apply for Universal Licensure in 2025? Requirements   </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flexibility offered by SB 1600, applicants for Universal Licensure must meet certain essential requirements:   </w:t>
      </w:r>
    </w:p>
    <w:p>
      <w:pPr>
        <w:pStyle w:val="Normal104"/>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Possess a current professional license issued by another U.S. state.</w:t>
      </w:r>
    </w:p>
    <w:p>
      <w:pPr>
        <w:pStyle w:val="Normal104"/>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Have no active disciplinary actions in their home state.</w:t>
      </w:r>
    </w:p>
    <w:p>
      <w:pPr>
        <w:pStyle w:val="Normal104"/>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Have no relevant criminal record.</w:t>
      </w:r>
    </w:p>
    <w:p>
      <w:pPr>
        <w:pStyle w:val="Normal104"/>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Pay the appropriate licensing application fees.</w:t>
      </w:r>
    </w:p>
    <w:p>
      <w:pPr>
        <w:pStyle w:val="Normal104"/>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some cases, pass local jurisprudence examinations related to Florida law.</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irregularities are detected in the documentation provided, regulatory agencies, such as the Department of Business and Professional Regulation (DBPR) and the Department of Health (DOH), have the authority to revoke licenses.   </w:t>
      </w:r>
    </w:p>
    <w:p>
      <w:pPr>
        <w:pStyle w:val="Normal1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kind of workers benefit from the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Act?   </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 1600 is designed to benefit a wide range of professionals by facilitating their interstate mobility and removing bureaucratic barriers. Among the primary beneficiaries are:   </w:t>
      </w:r>
    </w:p>
    <w:p>
      <w:pPr>
        <w:pStyle w:val="Normal104"/>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Health care professionals (doctors, nurses, therapists).</w:t>
      </w:r>
    </w:p>
    <w:p>
      <w:pPr>
        <w:pStyle w:val="Normal104"/>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Educators and teachers.</w:t>
      </w:r>
    </w:p>
    <w:p>
      <w:pPr>
        <w:pStyle w:val="Normal104"/>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Construction workers (architects, contractors, HVAC technicians).</w:t>
      </w:r>
    </w:p>
    <w:p>
      <w:pPr>
        <w:pStyle w:val="Normal104"/>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Systems, telecommunications and industrial maintenance technicians.</w:t>
      </w:r>
    </w:p>
    <w:p>
      <w:pPr>
        <w:pStyle w:val="Normal104"/>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Lawyers and legal advisors.</w:t>
      </w:r>
    </w:p>
    <w:p>
      <w:pPr>
        <w:pStyle w:val="Normal104"/>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Accountants and financial analysts.</w:t>
      </w:r>
    </w:p>
    <w:p>
      <w:pPr>
        <w:pStyle w:val="Normal104"/>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Companies looking to hire qualified talent from other states.</w:t>
      </w:r>
    </w:p>
    <w:p>
      <w:pPr>
        <w:pStyle w:val="Normal104"/>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Florida citizens who will have access to more professional services.</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410" style="position:absolute;z-index:252011520"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LABOR MARKET (90%); LABOR SECTOR PERFORMANCE (90%); LICENSES &amp; PERMITS (90%); PROFESSIONAL WORKERS (90%); LAW &amp; LEGAL SYSTEM (89%); BLUE COLLAR WORKERS (78%); ENERGY &amp; UTILITY LAW (78%); HEALTH CARE PROFESSIONALS (78%); HEALTH DEPARTMENTS (78%); LABOR FORCE (78%); LEGISLATION (78%); TECHNICIANS &amp; TECHNOLOGICAL WORKERS (78%); WORKFORCE DEMAND (78%); CRAFT &amp; TRADE WORKERS (77%); EDUCATIONAL INSTITUTION EMPLOYEES (77%); LABOR SHORTAGES (77%); OUTPUT &amp; DEMAND (77%); LAWYERS (74%); ECONOMY &amp; ECONOMIC INDICATORS (73%); ECONOMIC GROWTH (72%); EMPLOYEE RELOCATIONS (72%); REGULATORY COMPLIANCE (70%); RELOCATIONS (68%); TEACHING &amp; TEACHERS (68%); PUBLIC HEALTH ADMINISTRATION (66%); CRIME, LAW ENFORCEMENT &amp; CORRECTIONS (51%)</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UTILITY LAW (78%); HEALTH CARE PROFESSIONALS (78%); HEALTH DEPARTMENTS (78%); PROFESSIONAL SERVICES (78%); HEALTH CARE (77%); LAWYERS (74%); TELECOMMUNICATIONS (73%); ACCOUNTING (69%); CONSTRUCTION (61%); HVAC SYSTEMS (61%); PLUMBING &amp; HVAC CONTRACTORS (61%)</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UNITED STATES (92%)</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04"/>
      </w:pPr>
    </w:p>
    <w:p>
      <w:pPr>
        <w:pStyle w:val="Normal104"/>
        <w:ind w:left="200"/>
        <w:sectPr>
          <w:type w:val="continuous"/>
          <w:pgMar w:top="840" w:right="1000" w:bottom="840" w:left="1000" w:header="400" w:footer="400"/>
          <w:pgNumType w:fmt="decimal"/>
          <w:cols w:space="720"/>
        </w:sectPr>
      </w:pPr>
      <w:r>
        <w:br/>
      </w:r>
      <w:r>
        <w:pict>
          <v:line id="_x0000_s1411"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2044"/>
          <w:headerReference w:type="default" r:id="rId2045"/>
          <w:footerReference w:type="even" r:id="rId2046"/>
          <w:footerReference w:type="default" r:id="rId2047"/>
          <w:headerReference w:type="first" r:id="rId2048"/>
          <w:footerReference w:type="first" r:id="rId2049"/>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2050" w:history="1">
        <w:r>
          <w:rPr>
            <w:rFonts w:ascii="arial" w:eastAsia="arial" w:hAnsi="arial" w:cs="arial"/>
            <w:b/>
            <w:i/>
            <w:strike w:val="0"/>
            <w:color w:val="0077CC"/>
            <w:sz w:val="28"/>
            <w:u w:val="single"/>
            <w:vertAlign w:val="baseline"/>
          </w:rPr>
          <w:t>Ron</w:t>
        </w:r>
      </w:hyperlink>
      <w:hyperlink r:id="rId2051" w:history="1">
        <w:r>
          <w:rPr>
            <w:rFonts w:ascii="arial" w:eastAsia="arial" w:hAnsi="arial" w:cs="arial"/>
            <w:b/>
            <w:i/>
            <w:strike w:val="0"/>
            <w:color w:val="0077CC"/>
            <w:sz w:val="28"/>
            <w:u w:val="single"/>
            <w:vertAlign w:val="baseline"/>
          </w:rPr>
          <w:t xml:space="preserve"> </w:t>
        </w:r>
      </w:hyperlink>
      <w:hyperlink r:id="rId2052" w:history="1">
        <w:r>
          <w:rPr>
            <w:rFonts w:ascii="arial" w:eastAsia="arial" w:hAnsi="arial" w:cs="arial"/>
            <w:b/>
            <w:i/>
            <w:strike w:val="0"/>
            <w:color w:val="0077CC"/>
            <w:sz w:val="28"/>
            <w:u w:val="single"/>
            <w:vertAlign w:val="baseline"/>
          </w:rPr>
          <w:t>DeSantis</w:t>
        </w:r>
      </w:hyperlink>
      <w:hyperlink r:id="rId2053" w:history="1">
        <w:r>
          <w:rPr>
            <w:rFonts w:ascii="arial" w:eastAsia="arial" w:hAnsi="arial" w:cs="arial"/>
            <w:b/>
            <w:i/>
            <w:strike w:val="0"/>
            <w:color w:val="0077CC"/>
            <w:sz w:val="28"/>
            <w:u w:val="single"/>
            <w:vertAlign w:val="baseline"/>
          </w:rPr>
          <w:t xml:space="preserve"> says Florida won't be 'immune' to economic 'slowdown,' but the state can 'weather storms'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 5:00 PM EST</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12" style="position:absolute;z-index:252013568" from="0,2pt" to="512pt,2pt" strokecolor="#009ddb" strokeweight="2pt">
            <v:stroke linestyle="single"/>
            <w10:wrap type="topAndBottom"/>
          </v:line>
        </w:pict>
      </w:r>
    </w:p>
    <w:p>
      <w:pPr>
        <w:pStyle w:val="Normal105"/>
      </w:pP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9th, 2025 ( </w:t>
      </w:r>
      <w:hyperlink r:id="rId2054"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05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2056" w:history="1">
        <w:r>
          <w:rPr>
            <w:rFonts w:ascii="arial" w:eastAsia="arial" w:hAnsi="arial" w:cs="arial"/>
            <w:b/>
            <w:i/>
            <w:strike w:val="0"/>
            <w:noProof w:val="0"/>
            <w:color w:val="0077CC"/>
            <w:position w:val="0"/>
            <w:sz w:val="20"/>
            <w:u w:val="single"/>
            <w:vertAlign w:val="baseline"/>
          </w:rPr>
          <w:t>Ron</w:t>
        </w:r>
      </w:hyperlink>
      <w:hyperlink r:id="rId2057" w:history="1">
        <w:r>
          <w:rPr>
            <w:rFonts w:ascii="arial" w:eastAsia="arial" w:hAnsi="arial" w:cs="arial"/>
            <w:b w:val="0"/>
            <w:i/>
            <w:strike w:val="0"/>
            <w:noProof w:val="0"/>
            <w:color w:val="0077CC"/>
            <w:position w:val="0"/>
            <w:sz w:val="20"/>
            <w:u w:val="single"/>
            <w:vertAlign w:val="baseline"/>
          </w:rPr>
          <w:t xml:space="preserve"> </w:t>
        </w:r>
      </w:hyperlink>
      <w:hyperlink r:id="rId2058" w:history="1">
        <w:r>
          <w:rPr>
            <w:rFonts w:ascii="arial" w:eastAsia="arial" w:hAnsi="arial" w:cs="arial"/>
            <w:b/>
            <w:i/>
            <w:strike w:val="0"/>
            <w:noProof w:val="0"/>
            <w:color w:val="0077CC"/>
            <w:position w:val="0"/>
            <w:sz w:val="20"/>
            <w:u w:val="single"/>
            <w:vertAlign w:val="baseline"/>
          </w:rPr>
          <w:t>DeSantis</w:t>
        </w:r>
      </w:hyperlink>
      <w:hyperlink r:id="rId2059" w:history="1">
        <w:r>
          <w:rPr>
            <w:rFonts w:ascii="arial" w:eastAsia="arial" w:hAnsi="arial" w:cs="arial"/>
            <w:b w:val="0"/>
            <w:i/>
            <w:strike w:val="0"/>
            <w:noProof w:val="0"/>
            <w:color w:val="0077CC"/>
            <w:position w:val="0"/>
            <w:sz w:val="20"/>
            <w:u w:val="single"/>
            <w:vertAlign w:val="baseline"/>
          </w:rPr>
          <w:t xml:space="preserve"> isn't guaranteeing that a recession is coming. But he does think the state is better situated than most for an economic 'slowdown,' if it happens.</w:t>
        </w:r>
      </w:hyperlink>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Great Recession, we did worse than most other states on that. We got hit harder because so much of the economy was built up in real estate speculation,'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during a  </w:t>
      </w:r>
      <w:hyperlink r:id="rId2060" w:history="1">
        <w:r>
          <w:rPr>
            <w:rFonts w:ascii="arial" w:eastAsia="arial" w:hAnsi="arial" w:cs="arial"/>
            <w:b w:val="0"/>
            <w:i/>
            <w:strike w:val="0"/>
            <w:noProof w:val="0"/>
            <w:color w:val="0077CC"/>
            <w:position w:val="0"/>
            <w:sz w:val="20"/>
            <w:u w:val="single"/>
            <w:vertAlign w:val="baseline"/>
          </w:rPr>
          <w:t>speech to the</w:t>
        </w:r>
      </w:hyperlink>
      <w:r>
        <w:rPr>
          <w:rFonts w:ascii="arial" w:eastAsia="arial" w:hAnsi="arial" w:cs="arial"/>
          <w:b w:val="0"/>
          <w:i w:val="0"/>
          <w:strike w:val="0"/>
          <w:noProof w:val="0"/>
          <w:color w:val="000000"/>
          <w:position w:val="0"/>
          <w:sz w:val="20"/>
          <w:u w:val="none"/>
          <w:vertAlign w:val="baseline"/>
        </w:rPr>
        <w:t> </w:t>
      </w:r>
      <w:hyperlink r:id="rId2061" w:history="1">
        <w:r>
          <w:rPr>
            <w:rFonts w:ascii="arial" w:eastAsia="arial" w:hAnsi="arial" w:cs="arial"/>
            <w:b w:val="0"/>
            <w:i/>
            <w:strike w:val="0"/>
            <w:noProof w:val="0"/>
            <w:color w:val="0077CC"/>
            <w:position w:val="0"/>
            <w:sz w:val="20"/>
            <w:u w:val="single"/>
            <w:vertAlign w:val="baseline"/>
          </w:rPr>
          <w:t>National Rental Home Council.</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time, because our economy's much more diversified, I don't think that we've had necessarily the same factors that happen leading into that. If we do have a slowdown, I think we'll do better than other states around the country, not going to be immune to it, but I think we're positioned to do better.'</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Treasury Secretary </w:t>
      </w:r>
      <w:hyperlink r:id="rId2062" w:history="1">
        <w:r>
          <w:rPr>
            <w:rFonts w:ascii="arial" w:eastAsia="arial" w:hAnsi="arial" w:cs="arial"/>
            <w:b w:val="0"/>
            <w:i/>
            <w:strike w:val="0"/>
            <w:noProof w:val="0"/>
            <w:color w:val="0077CC"/>
            <w:position w:val="0"/>
            <w:sz w:val="20"/>
            <w:u w:val="single"/>
            <w:vertAlign w:val="baseline"/>
          </w:rPr>
          <w:t>Larry Summers and JPMorgan Chase CEO</w:t>
        </w:r>
      </w:hyperlink>
      <w:r>
        <w:rPr>
          <w:rFonts w:ascii="arial" w:eastAsia="arial" w:hAnsi="arial" w:cs="arial"/>
          <w:b w:val="0"/>
          <w:i w:val="0"/>
          <w:strike w:val="0"/>
          <w:noProof w:val="0"/>
          <w:color w:val="000000"/>
          <w:position w:val="0"/>
          <w:sz w:val="20"/>
          <w:u w:val="none"/>
          <w:vertAlign w:val="baseline"/>
        </w:rPr>
        <w:t> </w:t>
      </w:r>
      <w:hyperlink r:id="rId2063" w:history="1">
        <w:r>
          <w:rPr>
            <w:rFonts w:ascii="arial" w:eastAsia="arial" w:hAnsi="arial" w:cs="arial"/>
            <w:b w:val="0"/>
            <w:i/>
            <w:strike w:val="0"/>
            <w:noProof w:val="0"/>
            <w:color w:val="0077CC"/>
            <w:position w:val="0"/>
            <w:sz w:val="20"/>
            <w:u w:val="single"/>
            <w:vertAlign w:val="baseline"/>
          </w:rPr>
          <w:t>Jamie Dimon believe a recession is likely, and most conventional wisdom is with them.</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have markets. There's different things going on with the markets. So I don't know how that all is going to shake out,'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added.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believes that strong fiscal management will help the state weather the impending storm.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Great Recession, the Florida Legislature raised taxes on people and the Governor at the time signed it. Well, we've quadrupled our state's rainy-day funds since I've been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do have a situation where the revenue is not coming in as well, need to plug a hole, we're not going to be doing any raising taxes. You take a little bit of money from the rainy-day fund, plug it in and you're good to go. So we're built for the long haul. We're built really strong and I think we're going to be able to weather if there are storms on the horizon.'</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064" w:history="1">
        <w:r>
          <w:rPr>
            <w:rFonts w:ascii="arial" w:eastAsia="arial" w:hAnsi="arial" w:cs="arial"/>
            <w:b/>
            <w:i/>
            <w:strike w:val="0"/>
            <w:noProof w:val="0"/>
            <w:color w:val="0077CC"/>
            <w:position w:val="0"/>
            <w:sz w:val="20"/>
            <w:u w:val="single"/>
            <w:vertAlign w:val="baseline"/>
          </w:rPr>
          <w:t>Ron</w:t>
        </w:r>
      </w:hyperlink>
      <w:hyperlink r:id="rId2065" w:history="1">
        <w:r>
          <w:rPr>
            <w:rFonts w:ascii="arial" w:eastAsia="arial" w:hAnsi="arial" w:cs="arial"/>
            <w:b w:val="0"/>
            <w:i/>
            <w:strike w:val="0"/>
            <w:noProof w:val="0"/>
            <w:color w:val="0077CC"/>
            <w:position w:val="0"/>
            <w:sz w:val="20"/>
            <w:u w:val="single"/>
            <w:vertAlign w:val="baseline"/>
          </w:rPr>
          <w:t xml:space="preserve"> </w:t>
        </w:r>
      </w:hyperlink>
      <w:hyperlink r:id="rId2066" w:history="1">
        <w:r>
          <w:rPr>
            <w:rFonts w:ascii="arial" w:eastAsia="arial" w:hAnsi="arial" w:cs="arial"/>
            <w:b/>
            <w:i/>
            <w:strike w:val="0"/>
            <w:noProof w:val="0"/>
            <w:color w:val="0077CC"/>
            <w:position w:val="0"/>
            <w:sz w:val="20"/>
            <w:u w:val="single"/>
            <w:vertAlign w:val="baseline"/>
          </w:rPr>
          <w:t>DeSantis</w:t>
        </w:r>
      </w:hyperlink>
      <w:hyperlink r:id="rId2067" w:history="1">
        <w:r>
          <w:rPr>
            <w:rFonts w:ascii="arial" w:eastAsia="arial" w:hAnsi="arial" w:cs="arial"/>
            <w:b w:val="0"/>
            <w:i/>
            <w:strike w:val="0"/>
            <w:noProof w:val="0"/>
            <w:color w:val="0077CC"/>
            <w:position w:val="0"/>
            <w:sz w:val="20"/>
            <w:u w:val="single"/>
            <w:vertAlign w:val="baseline"/>
          </w:rPr>
          <w:t xml:space="preserve"> says Florida won't be 'immune' to economic 'slowdown,' but the state can 'weather storms' appeared first on</w:t>
        </w:r>
      </w:hyperlink>
      <w:r>
        <w:rPr>
          <w:rFonts w:ascii="arial" w:eastAsia="arial" w:hAnsi="arial" w:cs="arial"/>
          <w:b w:val="0"/>
          <w:i w:val="0"/>
          <w:strike w:val="0"/>
          <w:noProof w:val="0"/>
          <w:color w:val="000000"/>
          <w:position w:val="0"/>
          <w:sz w:val="20"/>
          <w:u w:val="none"/>
          <w:vertAlign w:val="baseline"/>
        </w:rPr>
        <w:t> </w:t>
      </w:r>
      <w:hyperlink r:id="rId2068"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05"/>
        <w:keepNext w:val="0"/>
        <w:spacing w:before="240" w:after="0" w:line="260" w:lineRule="atLeast"/>
        <w:ind w:left="0" w:right="0" w:firstLine="0"/>
        <w:jc w:val="both"/>
      </w:pPr>
      <w:hyperlink r:id="rId2069" w:history="1">
        <w:r>
          <w:rPr>
            <w:rFonts w:ascii="arial" w:eastAsia="arial" w:hAnsi="arial" w:cs="arial"/>
            <w:b w:val="0"/>
            <w:i/>
            <w:strike w:val="0"/>
            <w:color w:val="0077CC"/>
            <w:sz w:val="20"/>
            <w:u w:val="single"/>
            <w:vertAlign w:val="baseline"/>
          </w:rPr>
          <w:t>Link to the original story.</w:t>
        </w:r>
      </w:hyperlink>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5"/>
        <w:spacing w:line="60" w:lineRule="exact"/>
      </w:pPr>
      <w:r>
        <w:pict>
          <v:line id="_x0000_s1413" style="position:absolute;z-index:252014592"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414" style="position:absolute;z-index:252015616"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ECONOMIC NEWS (90%); GOVERNMENT BODIES &amp; OFFICES (90%); RECESSION (90%); GOVERNORS (89%); LOBBYING (89%); POLITICS (89%); PUBLIC FINANCE (79%); BLOGS &amp; MESSAGE BOARDS (78%); ELECTIONS (78%); LEGISLATIVE BODIES (78%); US STATE GOVERNMENT (78%); TREASURY DEPARTMENTS (77%); GOVERNMENT ADVISORS &amp; MINISTERS (73%); PUBLIC FINANCE AGENCIES &amp; TREASURIES (67%); TAXES &amp; TAXATION (67%); TAX INCREASES (65%); Budget (%); Headlines (%); Jamie Dimon (%); Larry Summers (%); National Rental Home Council (%); recession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JPMORGAN CHASE &amp; CO (69%)</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JPM (LSE) (69%); JPM (NYSE) (69%)</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NAICS522110 COMMERCIAL BANKING (69%); NAICS523150 INVESTMENT BANKING AND SECURITIES INTERMEDIATION (69%); NAICS523999 MISCELLANEOUS FINANCIAL INVESTMENT ACTIVITIES (69%); NAICS551111 OFFICES OF BANK HOLDING COMPANIES (69%); SIC6022 STATE COMMERCIAL BANKS (69%); SIC6211 SECURITY BROKERS, DEALERS, &amp; FLOTATION COMPANIES (69%); SIC6712 OFFICES OF BANK HOLDING COMPANIES (69%); BLOGS &amp; MESSAGE BOARDS (78%); REAL ESTATE (78%); TREASURY DEPARTMENTS (77%); PUBLIC FINANCE AGENCIES &amp; TREASURIES (67%)</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(89%); JAMES DIMON (73%); LAWRENCE SUMMERS (73%)</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105"/>
      </w:pPr>
    </w:p>
    <w:p>
      <w:pPr>
        <w:pStyle w:val="Normal105"/>
        <w:ind w:left="200"/>
        <w:sectPr>
          <w:type w:val="continuous"/>
          <w:pgMar w:top="840" w:right="1000" w:bottom="840" w:left="1000" w:header="400" w:footer="400"/>
          <w:pgNumType w:fmt="decimal"/>
          <w:cols w:space="720"/>
        </w:sectPr>
      </w:pPr>
      <w:r>
        <w:br/>
      </w:r>
      <w:r>
        <w:pict>
          <v:line id="_x0000_s1415"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2070"/>
          <w:headerReference w:type="default" r:id="rId2071"/>
          <w:footerReference w:type="even" r:id="rId2072"/>
          <w:footerReference w:type="default" r:id="rId2073"/>
          <w:headerReference w:type="first" r:id="rId2074"/>
          <w:footerReference w:type="first" r:id="rId2075"/>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2076" w:history="1">
        <w:r>
          <w:rPr>
            <w:rFonts w:ascii="arial" w:eastAsia="arial" w:hAnsi="arial" w:cs="arial"/>
            <w:b/>
            <w:i/>
            <w:strike w:val="0"/>
            <w:color w:val="0077CC"/>
            <w:sz w:val="28"/>
            <w:u w:val="single"/>
            <w:vertAlign w:val="baseline"/>
          </w:rPr>
          <w:t xml:space="preserve">GOVERNOR </w:t>
        </w:r>
      </w:hyperlink>
      <w:hyperlink r:id="rId2077" w:history="1">
        <w:r>
          <w:rPr>
            <w:rFonts w:ascii="arial" w:eastAsia="arial" w:hAnsi="arial" w:cs="arial"/>
            <w:b/>
            <w:i/>
            <w:strike w:val="0"/>
            <w:color w:val="0077CC"/>
            <w:sz w:val="28"/>
            <w:u w:val="single"/>
            <w:vertAlign w:val="baseline"/>
          </w:rPr>
          <w:t>RON</w:t>
        </w:r>
      </w:hyperlink>
      <w:hyperlink r:id="rId2078" w:history="1">
        <w:r>
          <w:rPr>
            <w:rFonts w:ascii="arial" w:eastAsia="arial" w:hAnsi="arial" w:cs="arial"/>
            <w:b/>
            <w:i/>
            <w:strike w:val="0"/>
            <w:color w:val="0077CC"/>
            <w:sz w:val="28"/>
            <w:u w:val="single"/>
            <w:vertAlign w:val="baseline"/>
          </w:rPr>
          <w:t xml:space="preserve"> </w:t>
        </w:r>
      </w:hyperlink>
      <w:hyperlink r:id="rId2079" w:history="1">
        <w:r>
          <w:rPr>
            <w:rFonts w:ascii="arial" w:eastAsia="arial" w:hAnsi="arial" w:cs="arial"/>
            <w:b/>
            <w:i/>
            <w:strike w:val="0"/>
            <w:color w:val="0077CC"/>
            <w:sz w:val="28"/>
            <w:u w:val="single"/>
            <w:vertAlign w:val="baseline"/>
          </w:rPr>
          <w:t>DESANTIS</w:t>
        </w:r>
      </w:hyperlink>
      <w:hyperlink r:id="rId2080" w:history="1">
        <w:r>
          <w:rPr>
            <w:rFonts w:ascii="arial" w:eastAsia="arial" w:hAnsi="arial" w:cs="arial"/>
            <w:b/>
            <w:i/>
            <w:strike w:val="0"/>
            <w:color w:val="0077CC"/>
            <w:sz w:val="28"/>
            <w:u w:val="single"/>
            <w:vertAlign w:val="baseline"/>
          </w:rPr>
          <w:t xml:space="preserve"> ANNOUNCES PROPOSALS FOR IMMIGRATION SPECIAL SESSION</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WINTER HAVEN, Fla. </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16" style="position:absolute;z-index:25201766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the Governor of Florida: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proposals for Florida's upcoming Special Legislative Session. The proposed actions will position Florida to quickly carry out President-Elect Donald Trump's mandate to combat illegal immigration.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is ready to lead,"said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"With President Trump taking office, Florida has a unique opportunity to help facilitate the end to America's immigration crisis."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Proposed legislation includes: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Mandate maximum participation in the 287(g) deportation program, with penalties for non-compliance, including suspension of officials;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 a state crime for entering the U.S. illegally and a process for self-deportation;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Appoint a dedicated officer to oversee coordination with federal authorities and the Unauthorized Alien Transport Program (UATP);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UATP to detain and facilitate the deportation of illegal aliens from the 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Broaden the legal definition of gang-related activities to include more groups of dangerous illegal aliens;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 in-state college tuition for illegal immigrant students;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 voter registration affirmation of U.S. citizenship and Florida residency;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penalties for unauthorized aliens committing voter fraud or providing false voter registration information;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Mandate identity verification for foreign remittance transfers; and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 a rebuttable presumption that illegal aliens are flight risks and deny bail.</w:t>
      </w:r>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17" style="position:absolute;z-index:252018688"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ILLEGAL IMMIGRANTS (93%); IMMIGRATION (93%); IMMIGRATION, CITIZENSHIP &amp; DISPLACEMENT (93%); GOVERNORS (91%); NATIONAL SECURITY &amp; FOREIGN RELATIONS (91%); DEPORTATION (90%); GOVERNMENT BODIES &amp; OFFICES (90%); NEGATIVE NEWS (90%); CITIZENSHIP (88%); APPOINTMENTS (78%); IMMIGRATION OF MINORS (78%); IMMIGRATION REGULATION &amp; POLICY (78%); MIGRATION ISSUES (78%); SPECIAL INVESTIGATIVE FORCES (78%); UNDOCUMENTED STUDENTS (78%); CRIME, LAW ENFORCEMENT &amp; CORRECTIONS (77%); ELECTION CRIME (77%); ELECTION MISCONDUCT PENALTIES (77%); FRAUD &amp; FINANCIAL CRIME (77%); VOTER REGISTRATION (77%); LEGISLATION (73%); ELECTION FRAUD (72%); TUITION FEES (72%); VOTERS &amp; VOTING (71%); BAIL (69%)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(91%)</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 UNITED STATES (93%)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106"/>
      </w:pPr>
    </w:p>
    <w:p>
      <w:pPr>
        <w:pStyle w:val="Normal106"/>
        <w:ind w:left="200"/>
        <w:sectPr>
          <w:type w:val="continuous"/>
          <w:pgMar w:top="840" w:right="1000" w:bottom="840" w:left="1000" w:header="400" w:footer="400"/>
          <w:pgNumType w:fmt="decimal"/>
          <w:cols w:space="720"/>
        </w:sectPr>
      </w:pPr>
      <w:r>
        <w:br/>
      </w:r>
      <w:r>
        <w:pict>
          <v:line id="_x0000_s1418"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 xml:space="preserve">Problems with rulings? </w:t>
        </w:r>
      </w:hyperlink>
      <w:hyperlink r:id="rId2088" w:history="1">
        <w:r>
          <w:rPr>
            <w:rFonts w:ascii="arial" w:eastAsia="arial" w:hAnsi="arial" w:cs="arial"/>
            <w:b/>
            <w:i/>
            <w:strike w:val="0"/>
            <w:color w:val="0077CC"/>
            <w:sz w:val="28"/>
            <w:u w:val="single"/>
            <w:vertAlign w:val="baseline"/>
          </w:rPr>
          <w:t>Ron</w:t>
        </w:r>
      </w:hyperlink>
      <w:hyperlink r:id="rId2089" w:history="1">
        <w:r>
          <w:rPr>
            <w:rFonts w:ascii="arial" w:eastAsia="arial" w:hAnsi="arial" w:cs="arial"/>
            <w:b/>
            <w:i/>
            <w:strike w:val="0"/>
            <w:color w:val="0077CC"/>
            <w:sz w:val="28"/>
            <w:u w:val="single"/>
            <w:vertAlign w:val="baseline"/>
          </w:rPr>
          <w:t xml:space="preserve"> </w:t>
        </w:r>
      </w:hyperlink>
      <w:hyperlink r:id="rId2090" w:history="1">
        <w:r>
          <w:rPr>
            <w:rFonts w:ascii="arial" w:eastAsia="arial" w:hAnsi="arial" w:cs="arial"/>
            <w:b/>
            <w:i/>
            <w:strike w:val="0"/>
            <w:color w:val="0077CC"/>
            <w:sz w:val="28"/>
            <w:u w:val="single"/>
            <w:vertAlign w:val="baseline"/>
          </w:rPr>
          <w:t>DeSantis</w:t>
        </w:r>
      </w:hyperlink>
      <w:hyperlink r:id="rId2091" w:history="1">
        <w:r>
          <w:rPr>
            <w:rFonts w:ascii="arial" w:eastAsia="arial" w:hAnsi="arial" w:cs="arial"/>
            <w:b/>
            <w:i/>
            <w:strike w:val="0"/>
            <w:color w:val="0077CC"/>
            <w:sz w:val="28"/>
            <w:u w:val="single"/>
            <w:vertAlign w:val="baseline"/>
          </w:rPr>
          <w:t xml:space="preserve"> suggests eliminating Judges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 7:25 PM EST</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19" style="position:absolute;z-index:252020736" from="0,2pt" to="512pt,2pt" strokecolor="#009ddb" strokeweight="2pt">
            <v:stroke linestyle="single"/>
            <w10:wrap type="topAndBottom"/>
          </v:line>
        </w:pict>
      </w:r>
    </w:p>
    <w:p>
      <w:pPr>
        <w:pStyle w:val="Normal107"/>
      </w:pP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20th, 2025 ( </w:t>
      </w:r>
      <w:hyperlink r:id="rId2092"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09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2094" w:history="1">
        <w:r>
          <w:rPr>
            <w:rFonts w:ascii="arial" w:eastAsia="arial" w:hAnsi="arial" w:cs="arial"/>
            <w:b/>
            <w:i/>
            <w:strike w:val="0"/>
            <w:noProof w:val="0"/>
            <w:color w:val="0077CC"/>
            <w:position w:val="0"/>
            <w:sz w:val="20"/>
            <w:u w:val="single"/>
            <w:vertAlign w:val="baseline"/>
          </w:rPr>
          <w:t>Ron</w:t>
        </w:r>
      </w:hyperlink>
      <w:hyperlink r:id="rId2095" w:history="1">
        <w:r>
          <w:rPr>
            <w:rFonts w:ascii="arial" w:eastAsia="arial" w:hAnsi="arial" w:cs="arial"/>
            <w:b w:val="0"/>
            <w:i/>
            <w:strike w:val="0"/>
            <w:noProof w:val="0"/>
            <w:color w:val="0077CC"/>
            <w:position w:val="0"/>
            <w:sz w:val="20"/>
            <w:u w:val="single"/>
            <w:vertAlign w:val="baseline"/>
          </w:rPr>
          <w:t xml:space="preserve"> </w:t>
        </w:r>
      </w:hyperlink>
      <w:hyperlink r:id="rId2096" w:history="1">
        <w:r>
          <w:rPr>
            <w:rFonts w:ascii="arial" w:eastAsia="arial" w:hAnsi="arial" w:cs="arial"/>
            <w:b/>
            <w:i/>
            <w:strike w:val="0"/>
            <w:noProof w:val="0"/>
            <w:color w:val="0077CC"/>
            <w:position w:val="0"/>
            <w:sz w:val="20"/>
            <w:u w:val="single"/>
            <w:vertAlign w:val="baseline"/>
          </w:rPr>
          <w:t>DeSantis</w:t>
        </w:r>
      </w:hyperlink>
      <w:hyperlink r:id="rId2097" w:history="1">
        <w:r>
          <w:rPr>
            <w:rFonts w:ascii="arial" w:eastAsia="arial" w:hAnsi="arial" w:cs="arial"/>
            <w:b w:val="0"/>
            <w:i/>
            <w:strike w:val="0"/>
            <w:noProof w:val="0"/>
            <w:color w:val="0077CC"/>
            <w:position w:val="0"/>
            <w:sz w:val="20"/>
            <w:u w:val="single"/>
            <w:vertAlign w:val="baseline"/>
          </w:rPr>
          <w:t xml:space="preserve"> has a solution for Judges that make rulings counter to the Donald Trump administration on immigration: Find another job.</w:t>
        </w:r>
      </w:hyperlink>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suggests that Judges like U.S. District Judge James E. Boasberg, who ruled that a recent deportation of alleged Tren de Aragua members to El Salvador was illegal even as the Trump administration said the flight was in the air already, can have their jurisdiction stripped from immigration cases.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hyperlink r:id="rId2098" w:history="1">
        <w:r>
          <w:rPr>
            <w:rFonts w:ascii="arial" w:eastAsia="arial" w:hAnsi="arial" w:cs="arial"/>
            <w:b w:val="0"/>
            <w:i/>
            <w:strike w:val="0"/>
            <w:noProof w:val="0"/>
            <w:color w:val="0077CC"/>
            <w:position w:val="0"/>
            <w:sz w:val="20"/>
            <w:u w:val="single"/>
            <w:vertAlign w:val="baseline"/>
          </w:rPr>
          <w:t xml:space="preserve">Thomas Jefferson became President, they'd have problems with Judges. They just eliminated these judgeships that they had problems with,' </w:t>
        </w:r>
      </w:hyperlink>
      <w:hyperlink r:id="rId2099" w:history="1">
        <w:r>
          <w:rPr>
            <w:rFonts w:ascii="arial" w:eastAsia="arial" w:hAnsi="arial" w:cs="arial"/>
            <w:b/>
            <w:i/>
            <w:strike w:val="0"/>
            <w:noProof w:val="0"/>
            <w:color w:val="0077CC"/>
            <w:position w:val="0"/>
            <w:sz w:val="20"/>
            <w:u w:val="single"/>
            <w:vertAlign w:val="baseline"/>
          </w:rPr>
          <w:t>DeSantis</w:t>
        </w:r>
      </w:hyperlink>
      <w:hyperlink r:id="rId2100" w:history="1">
        <w:r>
          <w:rPr>
            <w:rFonts w:ascii="arial" w:eastAsia="arial" w:hAnsi="arial" w:cs="arial"/>
            <w:b w:val="0"/>
            <w:i/>
            <w:strike w:val="0"/>
            <w:noProof w:val="0"/>
            <w:color w:val="0077CC"/>
            <w:position w:val="0"/>
            <w:sz w:val="20"/>
            <w:u w:val="single"/>
            <w:vertAlign w:val="baseline"/>
          </w:rPr>
          <w:t xml:space="preserve"> said during a discussion at</w:t>
        </w:r>
      </w:hyperlink>
      <w:r>
        <w:rPr>
          <w:rFonts w:ascii="arial" w:eastAsia="arial" w:hAnsi="arial" w:cs="arial"/>
          <w:b w:val="0"/>
          <w:i w:val="0"/>
          <w:strike w:val="0"/>
          <w:noProof w:val="0"/>
          <w:color w:val="000000"/>
          <w:position w:val="0"/>
          <w:sz w:val="20"/>
          <w:u w:val="none"/>
          <w:vertAlign w:val="baseline"/>
        </w:rPr>
        <w:t> </w:t>
      </w:r>
      <w:hyperlink r:id="rId2101" w:history="1">
        <w:r>
          <w:rPr>
            <w:rFonts w:ascii="arial" w:eastAsia="arial" w:hAnsi="arial" w:cs="arial"/>
            <w:b w:val="0"/>
            <w:i/>
            <w:strike w:val="0"/>
            <w:noProof w:val="0"/>
            <w:color w:val="0077CC"/>
            <w:position w:val="0"/>
            <w:sz w:val="20"/>
            <w:u w:val="single"/>
            <w:vertAlign w:val="baseline"/>
          </w:rPr>
          <w:t>New College.</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the Supreme Court, none of the other courts even exist as a matter of constitutional right. That's purely the discretion of Congress to create and then set the jurisdiction.'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comments followed up on an X post the day before.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has the authority to strip jurisdiction of the federal courts to decide these cases in the first place. The sabotaging of President Trump's agenda by 'resistance' judges was predictable - why no jurisdiction-stripping bills teed up at the onset of this Congress?'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wrote Wednesday.</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suspended State Attorneys for failure to enforce state law as his administration interprets it, so his aggressive solution is in keeping with how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handles his current role.</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believes the  </w:t>
      </w:r>
      <w:hyperlink r:id="rId2102" w:history="1">
        <w:r>
          <w:rPr>
            <w:rFonts w:ascii="arial" w:eastAsia="arial" w:hAnsi="arial" w:cs="arial"/>
            <w:b w:val="0"/>
            <w:i/>
            <w:strike w:val="0"/>
            <w:noProof w:val="0"/>
            <w:color w:val="0077CC"/>
            <w:position w:val="0"/>
            <w:sz w:val="20"/>
            <w:u w:val="single"/>
            <w:vertAlign w:val="baseline"/>
          </w:rPr>
          <w:t>Judge should be impeached.</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Boasberg is a former Yale athlete like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playing varsity basketball. A Skull and Bones member, he was appointed to judgeships by former PresidentGeorge W. Bush (who belonged to that elite secret society) andBarack Obama (who did not).</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been critical of judicial rulings throughout Trump's second term, and for much longer has complained that federal Judges lean too far left.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earlier this month that a 5-4  </w:t>
      </w:r>
      <w:hyperlink r:id="rId2103" w:history="1">
        <w:r>
          <w:rPr>
            <w:rFonts w:ascii="arial" w:eastAsia="arial" w:hAnsi="arial" w:cs="arial"/>
            <w:b w:val="0"/>
            <w:i/>
            <w:strike w:val="0"/>
            <w:noProof w:val="0"/>
            <w:color w:val="0077CC"/>
            <w:position w:val="0"/>
            <w:sz w:val="20"/>
            <w:u w:val="single"/>
            <w:vertAlign w:val="baseline"/>
          </w:rPr>
          <w:t>SCOTUS decision siding with a lower court Judge objecting to Trump's desire to stop USAID foreign aid was a 'missed huge opportunity to put a stop to rogue district courts interfering with executive branch operations.'</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remarks Thursday,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reprised familiar complaints about how the court isn't far right enough for him.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liberal Justices, they're always going to be against no matter what. And then of the six others, you know, a lot of them aren't reliable,' he said, citing Clarence Thomas andSamuel Alito as exceptions.</w:t>
      </w:r>
    </w:p>
    <w:p>
      <w:pPr>
        <w:pStyle w:val="Normal10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critiques have extended to all Trump appointees. The Governor went after Brett Kavanaugh, who, after his confirmation, opted to 'go left,' and  </w:t>
      </w:r>
      <w:hyperlink r:id="rId2104" w:history="1">
        <w:r>
          <w:rPr>
            <w:rFonts w:ascii="arial" w:eastAsia="arial" w:hAnsi="arial" w:cs="arial"/>
            <w:b w:val="0"/>
            <w:i/>
            <w:strike w:val="0"/>
            <w:noProof w:val="0"/>
            <w:color w:val="0077CC"/>
            <w:position w:val="0"/>
            <w:sz w:val="20"/>
            <w:u w:val="single"/>
            <w:vertAlign w:val="baseline"/>
          </w:rPr>
          <w:t xml:space="preserve">Neil Gorsuch, who </w:t>
        </w:r>
      </w:hyperlink>
      <w:hyperlink r:id="rId2105" w:history="1">
        <w:r>
          <w:rPr>
            <w:rFonts w:ascii="arial" w:eastAsia="arial" w:hAnsi="arial" w:cs="arial"/>
            <w:b/>
            <w:i/>
            <w:strike w:val="0"/>
            <w:noProof w:val="0"/>
            <w:color w:val="0077CC"/>
            <w:position w:val="0"/>
            <w:sz w:val="20"/>
            <w:u w:val="single"/>
            <w:vertAlign w:val="baseline"/>
          </w:rPr>
          <w:t>DeSantis</w:t>
        </w:r>
      </w:hyperlink>
      <w:hyperlink r:id="rId2106" w:history="1">
        <w:r>
          <w:rPr>
            <w:rFonts w:ascii="arial" w:eastAsia="arial" w:hAnsi="arial" w:cs="arial"/>
            <w:b w:val="0"/>
            <w:i/>
            <w:strike w:val="0"/>
            <w:noProof w:val="0"/>
            <w:color w:val="0077CC"/>
            <w:position w:val="0"/>
            <w:sz w:val="20"/>
            <w:u w:val="single"/>
            <w:vertAlign w:val="baseline"/>
          </w:rPr>
          <w:t xml:space="preserve"> said was even worse.</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includedAmy Coney Barrett in the mix, telling </w:t>
      </w:r>
      <w:hyperlink r:id="rId2107" w:history="1">
        <w:r>
          <w:rPr>
            <w:rFonts w:ascii="arial" w:eastAsia="arial" w:hAnsi="arial" w:cs="arial"/>
            <w:b w:val="0"/>
            <w:i/>
            <w:strike w:val="0"/>
            <w:noProof w:val="0"/>
            <w:color w:val="0077CC"/>
            <w:position w:val="0"/>
            <w:sz w:val="20"/>
            <w:u w:val="single"/>
            <w:vertAlign w:val="baseline"/>
          </w:rPr>
          <w:t>Hugh Hewittthat while he respects 'the three appointees he did none of those three are at the same level' as Alito and Thomas.</w:t>
        </w:r>
      </w:hyperlink>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also lukewarm on the Chief Justice, he said when running for President.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replace a Clarence Thomas with somebody like aJohn Robertsor somebody like that, then you're going to actually see the court move to the left, and you can't do that,'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presidential candidate, he said he expected the next President to be able to </w:t>
      </w:r>
      <w:hyperlink r:id="rId2108" w:history="1">
        <w:r>
          <w:rPr>
            <w:rFonts w:ascii="arial" w:eastAsia="arial" w:hAnsi="arial" w:cs="arial"/>
            <w:b w:val="0"/>
            <w:i/>
            <w:strike w:val="0"/>
            <w:noProof w:val="0"/>
            <w:color w:val="0077CC"/>
            <w:position w:val="0"/>
            <w:sz w:val="20"/>
            <w:u w:val="single"/>
            <w:vertAlign w:val="baseline"/>
          </w:rPr>
          <w:t>replace up to four Justicesand create a path to a '</w:t>
        </w:r>
      </w:hyperlink>
      <w:r>
        <w:rPr>
          <w:rFonts w:ascii="arial" w:eastAsia="arial" w:hAnsi="arial" w:cs="arial"/>
          <w:b w:val="0"/>
          <w:i w:val="0"/>
          <w:strike w:val="0"/>
          <w:noProof w:val="0"/>
          <w:color w:val="000000"/>
          <w:position w:val="0"/>
          <w:sz w:val="20"/>
          <w:u w:val="none"/>
          <w:vertAlign w:val="baseline"/>
        </w:rPr>
        <w:t> </w:t>
      </w:r>
      <w:hyperlink r:id="rId2109" w:history="1">
        <w:r>
          <w:rPr>
            <w:rFonts w:ascii="arial" w:eastAsia="arial" w:hAnsi="arial" w:cs="arial"/>
            <w:b w:val="0"/>
            <w:i/>
            <w:strike w:val="0"/>
            <w:noProof w:val="0"/>
            <w:color w:val="0077CC"/>
            <w:position w:val="0"/>
            <w:sz w:val="20"/>
            <w:u w:val="single"/>
            <w:vertAlign w:val="baseline"/>
          </w:rPr>
          <w:t>7-2' conservative majority.</w:t>
        </w:r>
      </w:hyperlink>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110" w:history="1">
        <w:r>
          <w:rPr>
            <w:rFonts w:ascii="arial" w:eastAsia="arial" w:hAnsi="arial" w:cs="arial"/>
            <w:b w:val="0"/>
            <w:i/>
            <w:strike w:val="0"/>
            <w:noProof w:val="0"/>
            <w:color w:val="0077CC"/>
            <w:position w:val="0"/>
            <w:sz w:val="20"/>
            <w:u w:val="single"/>
            <w:vertAlign w:val="baseline"/>
          </w:rPr>
          <w:t xml:space="preserve">Problems with rulings? </w:t>
        </w:r>
      </w:hyperlink>
      <w:hyperlink r:id="rId2111" w:history="1">
        <w:r>
          <w:rPr>
            <w:rFonts w:ascii="arial" w:eastAsia="arial" w:hAnsi="arial" w:cs="arial"/>
            <w:b/>
            <w:i/>
            <w:strike w:val="0"/>
            <w:noProof w:val="0"/>
            <w:color w:val="0077CC"/>
            <w:position w:val="0"/>
            <w:sz w:val="20"/>
            <w:u w:val="single"/>
            <w:vertAlign w:val="baseline"/>
          </w:rPr>
          <w:t>Ron</w:t>
        </w:r>
      </w:hyperlink>
      <w:hyperlink r:id="rId2112" w:history="1">
        <w:r>
          <w:rPr>
            <w:rFonts w:ascii="arial" w:eastAsia="arial" w:hAnsi="arial" w:cs="arial"/>
            <w:b w:val="0"/>
            <w:i/>
            <w:strike w:val="0"/>
            <w:noProof w:val="0"/>
            <w:color w:val="0077CC"/>
            <w:position w:val="0"/>
            <w:sz w:val="20"/>
            <w:u w:val="single"/>
            <w:vertAlign w:val="baseline"/>
          </w:rPr>
          <w:t xml:space="preserve"> </w:t>
        </w:r>
      </w:hyperlink>
      <w:hyperlink r:id="rId2113" w:history="1">
        <w:r>
          <w:rPr>
            <w:rFonts w:ascii="arial" w:eastAsia="arial" w:hAnsi="arial" w:cs="arial"/>
            <w:b/>
            <w:i/>
            <w:strike w:val="0"/>
            <w:noProof w:val="0"/>
            <w:color w:val="0077CC"/>
            <w:position w:val="0"/>
            <w:sz w:val="20"/>
            <w:u w:val="single"/>
            <w:vertAlign w:val="baseline"/>
          </w:rPr>
          <w:t>DeSantis</w:t>
        </w:r>
      </w:hyperlink>
      <w:hyperlink r:id="rId2114" w:history="1">
        <w:r>
          <w:rPr>
            <w:rFonts w:ascii="arial" w:eastAsia="arial" w:hAnsi="arial" w:cs="arial"/>
            <w:b w:val="0"/>
            <w:i/>
            <w:strike w:val="0"/>
            <w:noProof w:val="0"/>
            <w:color w:val="0077CC"/>
            <w:position w:val="0"/>
            <w:sz w:val="20"/>
            <w:u w:val="single"/>
            <w:vertAlign w:val="baseline"/>
          </w:rPr>
          <w:t xml:space="preserve"> suggests eliminating Judges appeared first on</w:t>
        </w:r>
      </w:hyperlink>
      <w:r>
        <w:rPr>
          <w:rFonts w:ascii="arial" w:eastAsia="arial" w:hAnsi="arial" w:cs="arial"/>
          <w:b w:val="0"/>
          <w:i w:val="0"/>
          <w:strike w:val="0"/>
          <w:noProof w:val="0"/>
          <w:color w:val="000000"/>
          <w:position w:val="0"/>
          <w:sz w:val="20"/>
          <w:u w:val="none"/>
          <w:vertAlign w:val="baseline"/>
        </w:rPr>
        <w:t> </w:t>
      </w:r>
      <w:hyperlink r:id="rId2115"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07"/>
        <w:keepNext w:val="0"/>
        <w:spacing w:before="240" w:after="0" w:line="260" w:lineRule="atLeast"/>
        <w:ind w:left="0" w:right="0" w:firstLine="0"/>
        <w:jc w:val="both"/>
      </w:pPr>
      <w:hyperlink r:id="rId2116" w:history="1">
        <w:r>
          <w:rPr>
            <w:rFonts w:ascii="arial" w:eastAsia="arial" w:hAnsi="arial" w:cs="arial"/>
            <w:b w:val="0"/>
            <w:i/>
            <w:strike w:val="0"/>
            <w:color w:val="0077CC"/>
            <w:sz w:val="20"/>
            <w:u w:val="single"/>
            <w:vertAlign w:val="baseline"/>
          </w:rPr>
          <w:t>Link to the original story.</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7"/>
        <w:spacing w:line="60" w:lineRule="exact"/>
      </w:pPr>
      <w:r>
        <w:pict>
          <v:line id="_x0000_s1420" style="position:absolute;z-index:252021760"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21" style="position:absolute;z-index:252022784"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JUDGES (91%); GOVERNMENT BODIES &amp; OFFICES (90%); IMMIGRATION (90%); IMMIGRATION, CITIZENSHIP &amp; DISPLACEMENT (90%); JURISDICTION (90%); NATIONAL SECURITY &amp; FOREIGN RELATIONS (90%); NEGATIVE PERSONAL NEWS (90%); APPOINTMENTS (89%); LAW COURTS &amp; TRIBUNALS (89%); BLOGS &amp; MESSAGE BOARDS (78%); DECISIONS &amp; RULINGS (78%); FAR LEFT POLITICS (78%); GOVERNORS (78%); IMMIGRATION LAW (78%); INTERNATIONAL RELATIONS &amp; NATIONAL SECURITY (78%); JUDICIAL APPOINTMENTS (78%); SUPREME COURTS (78%); US FEDERAL GOVERNMENT (78%); US STATE GOVERNMENT (78%); FOREIGN AID (77%); LAWYERS (75%); SCHOOL SPORTS (74%); BASKETBALL (73%); DEPORTATION (73%); INTERNATIONAL RELATIONS (72%); INTERNATIONAL ASSISTANCE (60%); Headlines (%); Immigration Enforcement (%); court (%); James E. Boasberg (%); judge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Supreme Court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LAWYERS (75%)</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(89%); AMY CONEY BARRETT (79%); BRETT M KAVANAUGH (79%); NEIL GORSUCH (79%); CLARENCE THOMAS (58%)</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EL SALVADOR (79%); UNITED STATES (79%)</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107"/>
      </w:pPr>
    </w:p>
    <w:p>
      <w:pPr>
        <w:pStyle w:val="Normal107"/>
        <w:ind w:left="200"/>
        <w:sectPr>
          <w:type w:val="continuous"/>
          <w:pgMar w:top="840" w:right="1000" w:bottom="840" w:left="1000" w:header="400" w:footer="400"/>
          <w:pgNumType w:fmt="decimal"/>
          <w:cols w:space="720"/>
        </w:sectPr>
      </w:pPr>
      <w:r>
        <w:br/>
      </w:r>
      <w:r>
        <w:pict>
          <v:line id="_x0000_s1422"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2117"/>
          <w:headerReference w:type="default" r:id="rId2118"/>
          <w:footerReference w:type="even" r:id="rId2119"/>
          <w:footerReference w:type="default" r:id="rId2120"/>
          <w:headerReference w:type="first" r:id="rId2121"/>
          <w:footerReference w:type="first" r:id="rId2122"/>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2123" w:history="1">
        <w:r>
          <w:rPr>
            <w:rFonts w:ascii="arial" w:eastAsia="arial" w:hAnsi="arial" w:cs="arial"/>
            <w:b/>
            <w:i/>
            <w:strike w:val="0"/>
            <w:color w:val="0077CC"/>
            <w:sz w:val="28"/>
            <w:u w:val="single"/>
            <w:vertAlign w:val="baseline"/>
          </w:rPr>
          <w:t>Ron</w:t>
        </w:r>
      </w:hyperlink>
      <w:hyperlink r:id="rId2124" w:history="1">
        <w:r>
          <w:rPr>
            <w:rFonts w:ascii="arial" w:eastAsia="arial" w:hAnsi="arial" w:cs="arial"/>
            <w:b/>
            <w:i/>
            <w:strike w:val="0"/>
            <w:color w:val="0077CC"/>
            <w:sz w:val="28"/>
            <w:u w:val="single"/>
            <w:vertAlign w:val="baseline"/>
          </w:rPr>
          <w:t xml:space="preserve"> </w:t>
        </w:r>
      </w:hyperlink>
      <w:hyperlink r:id="rId2125" w:history="1">
        <w:r>
          <w:rPr>
            <w:rFonts w:ascii="arial" w:eastAsia="arial" w:hAnsi="arial" w:cs="arial"/>
            <w:b/>
            <w:i/>
            <w:strike w:val="0"/>
            <w:color w:val="0077CC"/>
            <w:sz w:val="28"/>
            <w:u w:val="single"/>
            <w:vertAlign w:val="baseline"/>
          </w:rPr>
          <w:t>DeSantis</w:t>
        </w:r>
      </w:hyperlink>
      <w:hyperlink r:id="rId2126" w:history="1">
        <w:r>
          <w:rPr>
            <w:rFonts w:ascii="arial" w:eastAsia="arial" w:hAnsi="arial" w:cs="arial"/>
            <w:b/>
            <w:i/>
            <w:strike w:val="0"/>
            <w:color w:val="0077CC"/>
            <w:sz w:val="28"/>
            <w:u w:val="single"/>
            <w:vertAlign w:val="baseline"/>
          </w:rPr>
          <w:t xml:space="preserve"> finishes behind JD Vance, Steve Bannon in 2028 CPAC straw poll</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2025 Saturday 6:39 PM EST</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23" style="position:absolute;z-index:252024832" from="0,2pt" to="512pt,2pt" strokecolor="#009ddb" strokeweight="2pt">
            <v:stroke linestyle="single"/>
            <w10:wrap type="topAndBottom"/>
          </v:line>
        </w:pict>
      </w:r>
    </w:p>
    <w:p>
      <w:pPr>
        <w:pStyle w:val="Normal108"/>
      </w:pP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22nd, 2025 ( </w:t>
      </w:r>
      <w:hyperlink r:id="rId2127"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12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presidential poll finds Florida's Governor taking the bronze medal.</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got 7% in the  </w:t>
      </w:r>
      <w:hyperlink r:id="rId2129" w:history="1">
        <w:r>
          <w:rPr>
            <w:rFonts w:ascii="arial" w:eastAsia="arial" w:hAnsi="arial" w:cs="arial"/>
            <w:b w:val="0"/>
            <w:i/>
            <w:strike w:val="0"/>
            <w:noProof w:val="0"/>
            <w:color w:val="0077CC"/>
            <w:position w:val="0"/>
            <w:sz w:val="20"/>
            <w:u w:val="single"/>
            <w:vertAlign w:val="baseline"/>
          </w:rPr>
          <w:t>CPAC 2025</w:t>
        </w:r>
      </w:hyperlink>
      <w:r>
        <w:rPr>
          <w:rFonts w:ascii="arial" w:eastAsia="arial" w:hAnsi="arial" w:cs="arial"/>
          <w:b w:val="0"/>
          <w:i w:val="0"/>
          <w:strike w:val="0"/>
          <w:noProof w:val="0"/>
          <w:color w:val="000000"/>
          <w:position w:val="0"/>
          <w:sz w:val="20"/>
          <w:u w:val="none"/>
          <w:vertAlign w:val="baseline"/>
        </w:rPr>
        <w:t> </w:t>
      </w:r>
      <w:hyperlink r:id="rId2130" w:history="1">
        <w:r>
          <w:rPr>
            <w:rFonts w:ascii="arial" w:eastAsia="arial" w:hAnsi="arial" w:cs="arial"/>
            <w:b w:val="0"/>
            <w:i/>
            <w:strike w:val="0"/>
            <w:noProof w:val="0"/>
            <w:color w:val="0077CC"/>
            <w:position w:val="0"/>
            <w:sz w:val="20"/>
            <w:u w:val="single"/>
            <w:vertAlign w:val="baseline"/>
          </w:rPr>
          <w:t>straw poll vote, narrowly trailing Steve Bannon (12%) and far behind Vice PresidentJD Vance (61%).</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Florida politicians also had some backing.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StateMarco Rubiohas 3% support, while Sen.Rick Scott is at 1%.</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continues to be at or below 10% in straw or scientific polls.</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2131" w:history="1">
        <w:r>
          <w:rPr>
            <w:rFonts w:ascii="arial" w:eastAsia="arial" w:hAnsi="arial" w:cs="arial"/>
            <w:b w:val="0"/>
            <w:i/>
            <w:strike w:val="0"/>
            <w:noProof w:val="0"/>
            <w:color w:val="0077CC"/>
            <w:position w:val="0"/>
            <w:sz w:val="20"/>
            <w:u w:val="single"/>
            <w:vertAlign w:val="baseline"/>
          </w:rPr>
          <w:t>Echelon Insights survey conducted between Feb. 10 and Feb. 13 found the Governor of Florida at 10% support, 29 points behind Vance.</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polls have shown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far behind Vance as well.</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January survey from </w:t>
      </w:r>
      <w:hyperlink r:id="rId2132" w:history="1">
        <w:r>
          <w:rPr>
            <w:rFonts w:ascii="arial" w:eastAsia="arial" w:hAnsi="arial" w:cs="arial"/>
            <w:b w:val="0"/>
            <w:i/>
            <w:strike w:val="0"/>
            <w:noProof w:val="0"/>
            <w:color w:val="0077CC"/>
            <w:position w:val="0"/>
            <w:sz w:val="20"/>
            <w:u w:val="single"/>
            <w:vertAlign w:val="baseline"/>
          </w:rPr>
          <w:t xml:space="preserve">McLaughlin &amp; Associatesshowed </w:t>
        </w:r>
      </w:hyperlink>
      <w:hyperlink r:id="rId2133" w:history="1">
        <w:r>
          <w:rPr>
            <w:rFonts w:ascii="arial" w:eastAsia="arial" w:hAnsi="arial" w:cs="arial"/>
            <w:b/>
            <w:i/>
            <w:strike w:val="0"/>
            <w:noProof w:val="0"/>
            <w:color w:val="0077CC"/>
            <w:position w:val="0"/>
            <w:sz w:val="20"/>
            <w:u w:val="single"/>
            <w:vertAlign w:val="baseline"/>
          </w:rPr>
          <w:t>DeSantis</w:t>
        </w:r>
      </w:hyperlink>
      <w:hyperlink r:id="rId2134" w:history="1">
        <w:r>
          <w:rPr>
            <w:rFonts w:ascii="arial" w:eastAsia="arial" w:hAnsi="arial" w:cs="arial"/>
            <w:b w:val="0"/>
            <w:i/>
            <w:strike w:val="0"/>
            <w:noProof w:val="0"/>
            <w:color w:val="0077CC"/>
            <w:position w:val="0"/>
            <w:sz w:val="20"/>
            <w:u w:val="single"/>
            <w:vertAlign w:val="baseline"/>
          </w:rPr>
          <w:t xml:space="preserve"> at 8%, behind Vance andDonald Trump Jr.</w:t>
        </w:r>
      </w:hyperlink>
    </w:p>
    <w:p>
      <w:pPr>
        <w:pStyle w:val="Normal10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also at 8% in an </w:t>
      </w:r>
      <w:hyperlink r:id="rId2135" w:history="1">
        <w:r>
          <w:rPr>
            <w:rFonts w:ascii="arial" w:eastAsia="arial" w:hAnsi="arial" w:cs="arial"/>
            <w:b w:val="0"/>
            <w:i/>
            <w:strike w:val="0"/>
            <w:noProof w:val="0"/>
            <w:color w:val="0077CC"/>
            <w:position w:val="0"/>
            <w:sz w:val="20"/>
            <w:u w:val="single"/>
            <w:vertAlign w:val="baseline"/>
          </w:rPr>
          <w:t>Echelon Insightspoll of the theoretical contest conducted last year, with Vance nearly 30 points ahead of him.</w:t>
        </w:r>
      </w:hyperlink>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comments about his future intentions have been all over the place, meanwhile, but he clearly is not closing the door.</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I haven't ruled anything out,'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in February 2024, </w:t>
      </w:r>
      <w:hyperlink r:id="rId2136" w:history="1">
        <w:r>
          <w:rPr>
            <w:rFonts w:ascii="arial" w:eastAsia="arial" w:hAnsi="arial" w:cs="arial"/>
            <w:b w:val="0"/>
            <w:i/>
            <w:strike w:val="0"/>
            <w:noProof w:val="0"/>
            <w:color w:val="0077CC"/>
            <w:position w:val="0"/>
            <w:sz w:val="20"/>
            <w:u w:val="single"/>
            <w:vertAlign w:val="baseline"/>
          </w:rPr>
          <w:t>addressing the 2028 questionduring a call with people who pledged to be his delegates at the GOP Convention.</w:t>
        </w:r>
      </w:hyperlink>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see what the future holds,'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to a radio host in Iowa </w:t>
      </w:r>
      <w:hyperlink r:id="rId2137" w:history="1">
        <w:r>
          <w:rPr>
            <w:rFonts w:ascii="arial" w:eastAsia="arial" w:hAnsi="arial" w:cs="arial"/>
            <w:b w:val="0"/>
            <w:i/>
            <w:strike w:val="0"/>
            <w:noProof w:val="0"/>
            <w:color w:val="0077CC"/>
            <w:position w:val="0"/>
            <w:sz w:val="20"/>
            <w:u w:val="single"/>
            <w:vertAlign w:val="baseline"/>
          </w:rPr>
          <w:t>in Januaryof last year.</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Vance appears to be the runaway favorite this far out, Trump made news on Super Bowl Sunday when he said Vance was not the 2028 Republican heir apparent during a Fox News interview, though Trump did call the former Ohio Senator and best-selling author 'very capable.'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early,' the President said.</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138" w:history="1">
        <w:r>
          <w:rPr>
            <w:rFonts w:ascii="arial" w:eastAsia="arial" w:hAnsi="arial" w:cs="arial"/>
            <w:b/>
            <w:i/>
            <w:strike w:val="0"/>
            <w:noProof w:val="0"/>
            <w:color w:val="0077CC"/>
            <w:position w:val="0"/>
            <w:sz w:val="20"/>
            <w:u w:val="single"/>
            <w:vertAlign w:val="baseline"/>
          </w:rPr>
          <w:t>Ron</w:t>
        </w:r>
      </w:hyperlink>
      <w:hyperlink r:id="rId2139" w:history="1">
        <w:r>
          <w:rPr>
            <w:rFonts w:ascii="arial" w:eastAsia="arial" w:hAnsi="arial" w:cs="arial"/>
            <w:b w:val="0"/>
            <w:i/>
            <w:strike w:val="0"/>
            <w:noProof w:val="0"/>
            <w:color w:val="0077CC"/>
            <w:position w:val="0"/>
            <w:sz w:val="20"/>
            <w:u w:val="single"/>
            <w:vertAlign w:val="baseline"/>
          </w:rPr>
          <w:t xml:space="preserve"> </w:t>
        </w:r>
      </w:hyperlink>
      <w:hyperlink r:id="rId2140" w:history="1">
        <w:r>
          <w:rPr>
            <w:rFonts w:ascii="arial" w:eastAsia="arial" w:hAnsi="arial" w:cs="arial"/>
            <w:b/>
            <w:i/>
            <w:strike w:val="0"/>
            <w:noProof w:val="0"/>
            <w:color w:val="0077CC"/>
            <w:position w:val="0"/>
            <w:sz w:val="20"/>
            <w:u w:val="single"/>
            <w:vertAlign w:val="baseline"/>
          </w:rPr>
          <w:t>DeSantis</w:t>
        </w:r>
      </w:hyperlink>
      <w:hyperlink r:id="rId2141" w:history="1">
        <w:r>
          <w:rPr>
            <w:rFonts w:ascii="arial" w:eastAsia="arial" w:hAnsi="arial" w:cs="arial"/>
            <w:b w:val="0"/>
            <w:i/>
            <w:strike w:val="0"/>
            <w:noProof w:val="0"/>
            <w:color w:val="0077CC"/>
            <w:position w:val="0"/>
            <w:sz w:val="20"/>
            <w:u w:val="single"/>
            <w:vertAlign w:val="baseline"/>
          </w:rPr>
          <w:t xml:space="preserve"> finishes behind JD Vance, Steve Bannon in 2028 CPAC straw poll appeared first on</w:t>
        </w:r>
      </w:hyperlink>
      <w:r>
        <w:rPr>
          <w:rFonts w:ascii="arial" w:eastAsia="arial" w:hAnsi="arial" w:cs="arial"/>
          <w:b w:val="0"/>
          <w:i w:val="0"/>
          <w:strike w:val="0"/>
          <w:noProof w:val="0"/>
          <w:color w:val="000000"/>
          <w:position w:val="0"/>
          <w:sz w:val="20"/>
          <w:u w:val="none"/>
          <w:vertAlign w:val="baseline"/>
        </w:rPr>
        <w:t> </w:t>
      </w:r>
      <w:hyperlink r:id="rId2142"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08"/>
        <w:keepNext w:val="0"/>
        <w:spacing w:before="240" w:after="0" w:line="260" w:lineRule="atLeast"/>
        <w:ind w:left="0" w:right="0" w:firstLine="0"/>
        <w:jc w:val="both"/>
      </w:pPr>
      <w:hyperlink r:id="rId2143" w:history="1">
        <w:r>
          <w:rPr>
            <w:rFonts w:ascii="arial" w:eastAsia="arial" w:hAnsi="arial" w:cs="arial"/>
            <w:b w:val="0"/>
            <w:i/>
            <w:strike w:val="0"/>
            <w:color w:val="0077CC"/>
            <w:sz w:val="20"/>
            <w:u w:val="single"/>
            <w:vertAlign w:val="baseline"/>
          </w:rPr>
          <w:t>Link to the original story.</w:t>
        </w:r>
      </w:hyperlink>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8"/>
        <w:spacing w:line="60" w:lineRule="exact"/>
      </w:pPr>
      <w:r>
        <w:pict>
          <v:line id="_x0000_s1424" style="position:absolute;z-index:252025856"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25" style="position:absolute;z-index:252026880"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ELECTIONS &amp; POLITICS (90%); GOVERNMENT BODIES &amp; OFFICES (90%); GOVERNORS (90%); POLLS &amp; SURVEYS (90%); HEADS OF GOVERNMENT ELECTIONS (89%); POLITICS (89%); US REPUBLICAN PARTY (89%); BLOGS &amp; MESSAGE BOARDS (78%); CELEBRITIES (78%); ELECTIONS (78%); INTERVIEWS (78%); LEGISLATIVE BODIES (78%); LOBBYING (78%); WRITERS (63%); BESTSELLERS (50%); Headlines (%); Influence (%); CPAC 2025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(63%)</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(63%); SIC4833 TELEVISION BROADCASTING STATIONS (63%); BLOGS &amp; MESSAGE BOARDS (78%); CELEBRITIES (78%); WRITERS (63%); BESTSELLERS (50%)</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J D VANCE (92%); STEVE BANNON (90%); DONALD TRUMP (79%); RICK SCOTT (79%)</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 OHIO, USA (79%)</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2025</w:t>
      </w:r>
    </w:p>
    <w:p>
      <w:pPr>
        <w:pStyle w:val="Normal108"/>
      </w:pPr>
    </w:p>
    <w:p>
      <w:pPr>
        <w:pStyle w:val="Normal108"/>
        <w:ind w:left="200"/>
        <w:sectPr>
          <w:type w:val="continuous"/>
          <w:pgMar w:top="840" w:right="1000" w:bottom="840" w:left="1000" w:header="400" w:footer="400"/>
          <w:pgNumType w:fmt="decimal"/>
          <w:cols w:space="720"/>
        </w:sectPr>
      </w:pPr>
      <w:r>
        <w:br/>
      </w:r>
      <w:r>
        <w:pict>
          <v:line id="_x0000_s1426"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2144"/>
          <w:headerReference w:type="default" r:id="rId2145"/>
          <w:footerReference w:type="even" r:id="rId2146"/>
          <w:footerReference w:type="default" r:id="rId2147"/>
          <w:headerReference w:type="first" r:id="rId2148"/>
          <w:footerReference w:type="first" r:id="rId2149"/>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2150" w:history="1">
        <w:r>
          <w:rPr>
            <w:rFonts w:ascii="arial" w:eastAsia="arial" w:hAnsi="arial" w:cs="arial"/>
            <w:b/>
            <w:i/>
            <w:strike w:val="0"/>
            <w:color w:val="0077CC"/>
            <w:sz w:val="28"/>
            <w:u w:val="single"/>
            <w:vertAlign w:val="baseline"/>
          </w:rPr>
          <w:t xml:space="preserve">Daniel Perez says </w:t>
        </w:r>
      </w:hyperlink>
      <w:hyperlink r:id="rId2151" w:history="1">
        <w:r>
          <w:rPr>
            <w:rFonts w:ascii="arial" w:eastAsia="arial" w:hAnsi="arial" w:cs="arial"/>
            <w:b/>
            <w:i/>
            <w:strike w:val="0"/>
            <w:color w:val="0077CC"/>
            <w:sz w:val="28"/>
            <w:u w:val="single"/>
            <w:vertAlign w:val="baseline"/>
          </w:rPr>
          <w:t>Ron</w:t>
        </w:r>
      </w:hyperlink>
      <w:hyperlink r:id="rId2152" w:history="1">
        <w:r>
          <w:rPr>
            <w:rFonts w:ascii="arial" w:eastAsia="arial" w:hAnsi="arial" w:cs="arial"/>
            <w:b/>
            <w:i/>
            <w:strike w:val="0"/>
            <w:color w:val="0077CC"/>
            <w:sz w:val="28"/>
            <w:u w:val="single"/>
            <w:vertAlign w:val="baseline"/>
          </w:rPr>
          <w:t xml:space="preserve"> </w:t>
        </w:r>
      </w:hyperlink>
      <w:hyperlink r:id="rId2153" w:history="1">
        <w:r>
          <w:rPr>
            <w:rFonts w:ascii="arial" w:eastAsia="arial" w:hAnsi="arial" w:cs="arial"/>
            <w:b/>
            <w:i/>
            <w:strike w:val="0"/>
            <w:color w:val="0077CC"/>
            <w:sz w:val="28"/>
            <w:u w:val="single"/>
            <w:vertAlign w:val="baseline"/>
          </w:rPr>
          <w:t>DeSantis</w:t>
        </w:r>
      </w:hyperlink>
      <w:hyperlink r:id="rId2154" w:history="1">
        <w:r>
          <w:rPr>
            <w:rFonts w:ascii="arial" w:eastAsia="arial" w:hAnsi="arial" w:cs="arial"/>
            <w:b/>
            <w:i/>
            <w:strike w:val="0"/>
            <w:color w:val="0077CC"/>
            <w:sz w:val="28"/>
            <w:u w:val="single"/>
            <w:vertAlign w:val="baseline"/>
          </w:rPr>
          <w:t xml:space="preserve"> wants power, headlines in immigration fight</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2025 Saturday 9:49 PM EST</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27" style="position:absolute;z-index:252028928" from="0,2pt" to="512pt,2pt" strokecolor="#009ddb" strokeweight="2pt">
            <v:stroke linestyle="single"/>
            <w10:wrap type="topAndBottom"/>
          </v:line>
        </w:pict>
      </w:r>
    </w:p>
    <w:p>
      <w:pPr>
        <w:pStyle w:val="Normal109"/>
      </w:pP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1st, 2025 ( </w:t>
      </w:r>
      <w:hyperlink r:id="rId2155"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15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of the Florida House is speaking out about a Governor he depicts as vainglorious and ineffective when it comes to fighting illegal immigration.</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w:t>
      </w:r>
      <w:hyperlink r:id="rId2157" w:history="1">
        <w:r>
          <w:rPr>
            <w:rFonts w:ascii="arial" w:eastAsia="arial" w:hAnsi="arial" w:cs="arial"/>
            <w:b w:val="0"/>
            <w:i/>
            <w:strike w:val="0"/>
            <w:noProof w:val="0"/>
            <w:color w:val="0077CC"/>
            <w:position w:val="0"/>
            <w:sz w:val="20"/>
            <w:u w:val="single"/>
            <w:vertAlign w:val="baseline"/>
          </w:rPr>
          <w:t>Jim DeFede,Daniel Perez depicts</w:t>
        </w:r>
      </w:hyperlink>
      <w:r>
        <w:rPr>
          <w:rFonts w:ascii="arial" w:eastAsia="arial" w:hAnsi="arial" w:cs="arial"/>
          <w:b w:val="0"/>
          <w:i w:val="0"/>
          <w:strike w:val="0"/>
          <w:noProof w:val="0"/>
          <w:color w:val="000000"/>
          <w:position w:val="0"/>
          <w:sz w:val="20"/>
          <w:u w:val="none"/>
          <w:vertAlign w:val="baseline"/>
        </w:rPr>
        <w:t> </w:t>
      </w:r>
      <w:hyperlink r:id="rId2158" w:history="1">
        <w:r>
          <w:rPr>
            <w:rFonts w:ascii="arial" w:eastAsia="arial" w:hAnsi="arial" w:cs="arial"/>
            <w:b/>
            <w:i/>
            <w:strike w:val="0"/>
            <w:noProof w:val="0"/>
            <w:color w:val="0077CC"/>
            <w:position w:val="0"/>
            <w:sz w:val="20"/>
            <w:u w:val="single"/>
            <w:vertAlign w:val="baseline"/>
          </w:rPr>
          <w:t>Ron</w:t>
        </w:r>
      </w:hyperlink>
      <w:hyperlink r:id="rId2159" w:history="1">
        <w:r>
          <w:rPr>
            <w:rFonts w:ascii="arial" w:eastAsia="arial" w:hAnsi="arial" w:cs="arial"/>
            <w:b w:val="0"/>
            <w:i/>
            <w:strike w:val="0"/>
            <w:noProof w:val="0"/>
            <w:color w:val="0077CC"/>
            <w:position w:val="0"/>
            <w:sz w:val="20"/>
            <w:u w:val="single"/>
            <w:vertAlign w:val="baseline"/>
          </w:rPr>
          <w:t xml:space="preserve"> </w:t>
        </w:r>
      </w:hyperlink>
      <w:hyperlink r:id="rId2160" w:history="1">
        <w:r>
          <w:rPr>
            <w:rFonts w:ascii="arial" w:eastAsia="arial" w:hAnsi="arial" w:cs="arial"/>
            <w:b/>
            <w:i/>
            <w:strike w:val="0"/>
            <w:noProof w:val="0"/>
            <w:color w:val="0077CC"/>
            <w:position w:val="0"/>
            <w:sz w:val="20"/>
            <w:u w:val="single"/>
            <w:vertAlign w:val="baseline"/>
          </w:rPr>
          <w:t>DeSantis</w:t>
        </w:r>
      </w:hyperlink>
      <w:hyperlink r:id="rId2161" w:history="1">
        <w:r>
          <w:rPr>
            <w:rFonts w:ascii="arial" w:eastAsia="arial" w:hAnsi="arial" w:cs="arial"/>
            <w:b w:val="0"/>
            <w:i/>
            <w:strike w:val="0"/>
            <w:noProof w:val="0"/>
            <w:color w:val="0077CC"/>
            <w:position w:val="0"/>
            <w:sz w:val="20"/>
            <w:u w:val="single"/>
            <w:vertAlign w:val="baseline"/>
          </w:rPr>
          <w:t xml:space="preserve"> as a would-be 'deporter-in-chief' who is more interested in winning news cycles than in winning the fight against illegal immigration.</w:t>
        </w:r>
      </w:hyperlink>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appoint some bureaucrat inside his office, not elected by the people, so he has all the power. That's what this is about,' the Miami Republican said in a segment airing Sunday.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wants everything for himself.'</w:t>
      </w:r>
    </w:p>
    <w:p>
      <w:pPr>
        <w:pStyle w:val="Normal10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balked at how the  </w:t>
      </w:r>
      <w:hyperlink r:id="rId2162" w:history="1">
        <w:r>
          <w:rPr>
            <w:rFonts w:ascii="arial" w:eastAsia="arial" w:hAnsi="arial" w:cs="arial"/>
            <w:b w:val="0"/>
            <w:i/>
            <w:strike w:val="0"/>
            <w:noProof w:val="0"/>
            <w:color w:val="0077CC"/>
            <w:position w:val="0"/>
            <w:sz w:val="20"/>
            <w:u w:val="single"/>
            <w:vertAlign w:val="baseline"/>
          </w:rPr>
          <w:t xml:space="preserve">TRUMP Act 'takes away the Governor's authority 'takes power away from me' and gives it to Agriculture SecretaryWilton Simpson, a Trilby Republican </w:t>
        </w:r>
      </w:hyperlink>
      <w:hyperlink r:id="rId2163" w:history="1">
        <w:r>
          <w:rPr>
            <w:rFonts w:ascii="arial" w:eastAsia="arial" w:hAnsi="arial" w:cs="arial"/>
            <w:b/>
            <w:i/>
            <w:strike w:val="0"/>
            <w:noProof w:val="0"/>
            <w:color w:val="0077CC"/>
            <w:position w:val="0"/>
            <w:sz w:val="20"/>
            <w:u w:val="single"/>
            <w:vertAlign w:val="baseline"/>
          </w:rPr>
          <w:t>DeSantis</w:t>
        </w:r>
      </w:hyperlink>
      <w:hyperlink r:id="rId2164" w:history="1">
        <w:r>
          <w:rPr>
            <w:rFonts w:ascii="arial" w:eastAsia="arial" w:hAnsi="arial" w:cs="arial"/>
            <w:b w:val="0"/>
            <w:i/>
            <w:strike w:val="0"/>
            <w:noProof w:val="0"/>
            <w:color w:val="0077CC"/>
            <w:position w:val="0"/>
            <w:sz w:val="20"/>
            <w:u w:val="single"/>
            <w:vertAlign w:val="baseline"/>
          </w:rPr>
          <w:t xml:space="preserve"> says is a 'fox in the henhouse' who can't be trusted to remove illegal immigrants because farmers need 'cheap labor.'</w:t>
        </w:r>
      </w:hyperlink>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Perez paints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as more talk than action.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on immigration have been more of a headline than a reality,' the Speaker says. 'We've spent tens of millions of dollars, and other than the immigrants or migrants that were flown to Martha's Vineyard since then, there hasn't been any alien transport going 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needs to worry about our own state, not Texas and not Martha's Vineyard,' Perez said, adding that a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selected 'bureaucrat' can't be trusted to be 'accountable by the people.'</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165" w:history="1">
        <w:r>
          <w:rPr>
            <w:rFonts w:ascii="arial" w:eastAsia="arial" w:hAnsi="arial" w:cs="arial"/>
            <w:b w:val="0"/>
            <w:i/>
            <w:strike w:val="0"/>
            <w:noProof w:val="0"/>
            <w:color w:val="0077CC"/>
            <w:position w:val="0"/>
            <w:sz w:val="20"/>
            <w:u w:val="single"/>
            <w:vertAlign w:val="baseline"/>
          </w:rPr>
          <w:t xml:space="preserve">Daniel Perez says </w:t>
        </w:r>
      </w:hyperlink>
      <w:hyperlink r:id="rId2166" w:history="1">
        <w:r>
          <w:rPr>
            <w:rFonts w:ascii="arial" w:eastAsia="arial" w:hAnsi="arial" w:cs="arial"/>
            <w:b/>
            <w:i/>
            <w:strike w:val="0"/>
            <w:noProof w:val="0"/>
            <w:color w:val="0077CC"/>
            <w:position w:val="0"/>
            <w:sz w:val="20"/>
            <w:u w:val="single"/>
            <w:vertAlign w:val="baseline"/>
          </w:rPr>
          <w:t>Ron</w:t>
        </w:r>
      </w:hyperlink>
      <w:hyperlink r:id="rId2167" w:history="1">
        <w:r>
          <w:rPr>
            <w:rFonts w:ascii="arial" w:eastAsia="arial" w:hAnsi="arial" w:cs="arial"/>
            <w:b w:val="0"/>
            <w:i/>
            <w:strike w:val="0"/>
            <w:noProof w:val="0"/>
            <w:color w:val="0077CC"/>
            <w:position w:val="0"/>
            <w:sz w:val="20"/>
            <w:u w:val="single"/>
            <w:vertAlign w:val="baseline"/>
          </w:rPr>
          <w:t xml:space="preserve"> </w:t>
        </w:r>
      </w:hyperlink>
      <w:hyperlink r:id="rId2168" w:history="1">
        <w:r>
          <w:rPr>
            <w:rFonts w:ascii="arial" w:eastAsia="arial" w:hAnsi="arial" w:cs="arial"/>
            <w:b/>
            <w:i/>
            <w:strike w:val="0"/>
            <w:noProof w:val="0"/>
            <w:color w:val="0077CC"/>
            <w:position w:val="0"/>
            <w:sz w:val="20"/>
            <w:u w:val="single"/>
            <w:vertAlign w:val="baseline"/>
          </w:rPr>
          <w:t>DeSantis</w:t>
        </w:r>
      </w:hyperlink>
      <w:hyperlink r:id="rId2169" w:history="1">
        <w:r>
          <w:rPr>
            <w:rFonts w:ascii="arial" w:eastAsia="arial" w:hAnsi="arial" w:cs="arial"/>
            <w:b w:val="0"/>
            <w:i/>
            <w:strike w:val="0"/>
            <w:noProof w:val="0"/>
            <w:color w:val="0077CC"/>
            <w:position w:val="0"/>
            <w:sz w:val="20"/>
            <w:u w:val="single"/>
            <w:vertAlign w:val="baseline"/>
          </w:rPr>
          <w:t xml:space="preserve"> wants power, headlines in immigration fight appeared first on</w:t>
        </w:r>
      </w:hyperlink>
      <w:r>
        <w:rPr>
          <w:rFonts w:ascii="arial" w:eastAsia="arial" w:hAnsi="arial" w:cs="arial"/>
          <w:b w:val="0"/>
          <w:i w:val="0"/>
          <w:strike w:val="0"/>
          <w:noProof w:val="0"/>
          <w:color w:val="000000"/>
          <w:position w:val="0"/>
          <w:sz w:val="20"/>
          <w:u w:val="none"/>
          <w:vertAlign w:val="baseline"/>
        </w:rPr>
        <w:t> </w:t>
      </w:r>
      <w:hyperlink r:id="rId2170"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09"/>
        <w:keepNext w:val="0"/>
        <w:spacing w:before="240" w:after="0" w:line="260" w:lineRule="atLeast"/>
        <w:ind w:left="0" w:right="0" w:firstLine="0"/>
        <w:jc w:val="both"/>
      </w:pPr>
      <w:hyperlink r:id="rId2171" w:history="1">
        <w:r>
          <w:rPr>
            <w:rFonts w:ascii="arial" w:eastAsia="arial" w:hAnsi="arial" w:cs="arial"/>
            <w:b w:val="0"/>
            <w:i/>
            <w:strike w:val="0"/>
            <w:color w:val="0077CC"/>
            <w:sz w:val="20"/>
            <w:u w:val="single"/>
            <w:vertAlign w:val="baseline"/>
          </w:rPr>
          <w:t>Link to the original story.</w:t>
        </w:r>
      </w:hyperlink>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9"/>
        <w:spacing w:line="60" w:lineRule="exact"/>
      </w:pPr>
      <w:r>
        <w:pict>
          <v:line id="_x0000_s1428" style="position:absolute;z-index:252029952"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29" style="position:absolute;z-index:252030976"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IMMIGRATION (94%); IMMIGRATION, CITIZENSHIP &amp; DISPLACEMENT (94%); NATIONAL SECURITY &amp; FOREIGN RELATIONS (91%); ELECTIONS &amp; POLITICS (90%); GOVERNMENT BODIES &amp; OFFICES (90%); GOVERNORS (90%); ILLEGAL IMMIGRANTS (90%); POLITICS (90%); US REPUBLICAN PARTY (90%); LOBBYING (89%); BLOGS &amp; MESSAGE BOARDS (78%); ELECTIONS (78%); INTERVIEWS (78%); APPOINTMENTS (71%); Headlines (%); Influence (%); Daniel Perez (%); illegal immigration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TRUMP Act (%)</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MARTHA'S VINEYARD, MA, USA (68%); MIAMI, FL, USA (58%); FLORIDA, USA (94%)</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2025</w:t>
      </w:r>
    </w:p>
    <w:p>
      <w:pPr>
        <w:pStyle w:val="Normal109"/>
      </w:pPr>
    </w:p>
    <w:p>
      <w:pPr>
        <w:pStyle w:val="Normal109"/>
        <w:ind w:left="200"/>
        <w:sectPr>
          <w:type w:val="continuous"/>
          <w:pgMar w:top="840" w:right="1000" w:bottom="840" w:left="1000" w:header="400" w:footer="400"/>
          <w:pgNumType w:fmt="decimal"/>
          <w:cols w:space="720"/>
        </w:sectPr>
      </w:pPr>
      <w:r>
        <w:br/>
      </w:r>
      <w:r>
        <w:pict>
          <v:line id="_x0000_s1430"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Ron</w:t>
        </w:r>
      </w:hyperlink>
      <w:hyperlink r:id="rId2179" w:history="1">
        <w:r>
          <w:rPr>
            <w:rFonts w:ascii="arial" w:eastAsia="arial" w:hAnsi="arial" w:cs="arial"/>
            <w:b/>
            <w:i/>
            <w:strike w:val="0"/>
            <w:color w:val="0077CC"/>
            <w:sz w:val="28"/>
            <w:u w:val="single"/>
            <w:vertAlign w:val="baseline"/>
          </w:rPr>
          <w:t xml:space="preserve"> </w:t>
        </w:r>
      </w:hyperlink>
      <w:hyperlink r:id="rId2180" w:history="1">
        <w:r>
          <w:rPr>
            <w:rFonts w:ascii="arial" w:eastAsia="arial" w:hAnsi="arial" w:cs="arial"/>
            <w:b/>
            <w:i/>
            <w:strike w:val="0"/>
            <w:color w:val="0077CC"/>
            <w:sz w:val="28"/>
            <w:u w:val="single"/>
            <w:vertAlign w:val="baseline"/>
          </w:rPr>
          <w:t>DeSantis</w:t>
        </w:r>
      </w:hyperlink>
      <w:hyperlink r:id="rId2181" w:history="1">
        <w:r>
          <w:rPr>
            <w:rFonts w:ascii="arial" w:eastAsia="arial" w:hAnsi="arial" w:cs="arial"/>
            <w:b/>
            <w:i/>
            <w:strike w:val="0"/>
            <w:color w:val="0077CC"/>
            <w:sz w:val="28"/>
            <w:u w:val="single"/>
            <w:vertAlign w:val="baseline"/>
          </w:rPr>
          <w:t xml:space="preserve"> thinks foreigners, tourists can fill property tax hole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 4:20 PM EST</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31" style="position:absolute;z-index:252033024" from="0,2pt" to="512pt,2pt" strokecolor="#009ddb" strokeweight="2pt">
            <v:stroke linestyle="single"/>
            <w10:wrap type="topAndBottom"/>
          </v:line>
        </w:pict>
      </w:r>
    </w:p>
    <w:p>
      <w:pPr>
        <w:pStyle w:val="Normal110"/>
      </w:pP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25th, 2025 ( </w:t>
      </w:r>
      <w:hyperlink r:id="rId2182"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18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40" w:after="0" w:line="260" w:lineRule="atLeast"/>
        <w:ind w:left="0" w:right="0" w:firstLine="0"/>
        <w:jc w:val="both"/>
      </w:pPr>
      <w:hyperlink r:id="rId2184" w:history="1">
        <w:r>
          <w:rPr>
            <w:rFonts w:ascii="arial" w:eastAsia="arial" w:hAnsi="arial" w:cs="arial"/>
            <w:b w:val="0"/>
            <w:i/>
            <w:strike w:val="0"/>
            <w:color w:val="0077CC"/>
            <w:sz w:val="20"/>
            <w:u w:val="single"/>
            <w:vertAlign w:val="baseline"/>
          </w:rPr>
          <w:t>Florida's Governor says locals shouldn't worry about proposals to end property taxes, as out-of-state visitors can pick up the slack.</w:t>
        </w:r>
      </w:hyperlink>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going to tax, I don't want you taxing Florida residents' property. Tax the tourists. Tax some of the foreigners,' Gov.  </w:t>
      </w:r>
      <w:hyperlink r:id="rId2185" w:history="1">
        <w:r>
          <w:rPr>
            <w:rFonts w:ascii="arial" w:eastAsia="arial" w:hAnsi="arial" w:cs="arial"/>
            <w:b/>
            <w:i/>
            <w:strike w:val="0"/>
            <w:noProof w:val="0"/>
            <w:color w:val="0077CC"/>
            <w:position w:val="0"/>
            <w:sz w:val="20"/>
            <w:u w:val="single"/>
            <w:vertAlign w:val="baseline"/>
          </w:rPr>
          <w:t>Ron</w:t>
        </w:r>
      </w:hyperlink>
      <w:hyperlink r:id="rId2186" w:history="1">
        <w:r>
          <w:rPr>
            <w:rFonts w:ascii="arial" w:eastAsia="arial" w:hAnsi="arial" w:cs="arial"/>
            <w:b w:val="0"/>
            <w:i/>
            <w:strike w:val="0"/>
            <w:noProof w:val="0"/>
            <w:color w:val="0077CC"/>
            <w:position w:val="0"/>
            <w:sz w:val="20"/>
            <w:u w:val="single"/>
            <w:vertAlign w:val="baseline"/>
          </w:rPr>
          <w:t xml:space="preserve"> </w:t>
        </w:r>
      </w:hyperlink>
      <w:hyperlink r:id="rId2187" w:history="1">
        <w:r>
          <w:rPr>
            <w:rFonts w:ascii="arial" w:eastAsia="arial" w:hAnsi="arial" w:cs="arial"/>
            <w:b/>
            <w:i/>
            <w:strike w:val="0"/>
            <w:noProof w:val="0"/>
            <w:color w:val="0077CC"/>
            <w:position w:val="0"/>
            <w:sz w:val="20"/>
            <w:u w:val="single"/>
            <w:vertAlign w:val="baseline"/>
          </w:rPr>
          <w:t>DeSantis</w:t>
        </w:r>
      </w:hyperlink>
      <w:hyperlink r:id="rId2188" w:history="1">
        <w:r>
          <w:rPr>
            <w:rFonts w:ascii="arial" w:eastAsia="arial" w:hAnsi="arial" w:cs="arial"/>
            <w:b w:val="0"/>
            <w:i/>
            <w:strike w:val="0"/>
            <w:noProof w:val="0"/>
            <w:color w:val="0077CC"/>
            <w:position w:val="0"/>
            <w:sz w:val="20"/>
            <w:u w:val="single"/>
            <w:vertAlign w:val="baseline"/>
          </w:rPr>
          <w:t xml:space="preserve"> said.</w:t>
        </w:r>
      </w:hyperlink>
    </w:p>
    <w:p>
      <w:pPr>
        <w:pStyle w:val="Normal11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would like a ballot initiative during next year's General Election to eliminate  </w:t>
      </w:r>
      <w:hyperlink r:id="rId2189" w:history="1">
        <w:r>
          <w:rPr>
            <w:rFonts w:ascii="arial" w:eastAsia="arial" w:hAnsi="arial" w:cs="arial"/>
            <w:b w:val="0"/>
            <w:i/>
            <w:strike w:val="0"/>
            <w:noProof w:val="0"/>
            <w:color w:val="0077CC"/>
            <w:position w:val="0"/>
            <w:sz w:val="20"/>
            <w:u w:val="single"/>
            <w:vertAlign w:val="baseline"/>
          </w:rPr>
          <w:t>property taxes altogether. He argues that local budgets have ballooned in recent years and that increased property taxes, which burden homeowners of modest means, have helped that happen.</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Governor acknowledges that not everywhere in Florida has the same recourse to taxing visitors, and to that end he hinted at a two-tier system.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policymakers 'have the ability in some of those areas that draw a lot of people to shift the tax burden away from your own people to people that are not residents of Florida,'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notes that rural areas don't have the same latitude that tourist hotspots might.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willing to work with rural on that because they don't have the same luxury that a Broward County would have or Miami-Dade would have when you have people that are flooding down there. So the economic realities are just different,'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made the comments in  </w:t>
      </w:r>
      <w:hyperlink r:id="rId2190" w:history="1">
        <w:r>
          <w:rPr>
            <w:rFonts w:ascii="arial" w:eastAsia="arial" w:hAnsi="arial" w:cs="arial"/>
            <w:b w:val="0"/>
            <w:i/>
            <w:strike w:val="0"/>
            <w:noProof w:val="0"/>
            <w:color w:val="0077CC"/>
            <w:position w:val="0"/>
            <w:sz w:val="20"/>
            <w:u w:val="single"/>
            <w:vertAlign w:val="baseline"/>
          </w:rPr>
          <w:t>Palm Bay at the</w:t>
        </w:r>
      </w:hyperlink>
      <w:r>
        <w:rPr>
          <w:rFonts w:ascii="arial" w:eastAsia="arial" w:hAnsi="arial" w:cs="arial"/>
          <w:b w:val="0"/>
          <w:i w:val="0"/>
          <w:strike w:val="0"/>
          <w:noProof w:val="0"/>
          <w:color w:val="000000"/>
          <w:position w:val="0"/>
          <w:sz w:val="20"/>
          <w:u w:val="none"/>
          <w:vertAlign w:val="baseline"/>
        </w:rPr>
        <w:t> </w:t>
      </w:r>
      <w:hyperlink r:id="rId2191" w:history="1">
        <w:r>
          <w:rPr>
            <w:rFonts w:ascii="arial" w:eastAsia="arial" w:hAnsi="arial" w:cs="arial"/>
            <w:b w:val="0"/>
            <w:i/>
            <w:strike w:val="0"/>
            <w:noProof w:val="0"/>
            <w:color w:val="0077CC"/>
            <w:position w:val="0"/>
            <w:sz w:val="20"/>
            <w:u w:val="single"/>
            <w:vertAlign w:val="baseline"/>
          </w:rPr>
          <w:t>Ted Moorhead Lagoon House.</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Elimination of property taxes would leave holes in current budgets.</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hyperlink r:id="rId2192" w:history="1">
        <w:r>
          <w:rPr>
            <w:rFonts w:ascii="arial" w:eastAsia="arial" w:hAnsi="arial" w:cs="arial"/>
            <w:b w:val="0"/>
            <w:i/>
            <w:strike w:val="0"/>
            <w:noProof w:val="0"/>
            <w:color w:val="0077CC"/>
            <w:position w:val="0"/>
            <w:sz w:val="20"/>
            <w:u w:val="single"/>
            <w:vertAlign w:val="baseline"/>
          </w:rPr>
          <w:t>Florida Policy Institute noted in a criticism of the tax cut concept, property taxes make up roughly a sixth of county and city revenue and more than half of school district revenue. If the taxes were eliminated, it would leave a revenue hole of more than $2,000 for every man, woman and child in the state.</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money would not come from the state,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earlier this year.</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let anyone tell you we're going to seek to raise state taxes because this body will not pass tax increases, and this Governor will not sign any tax increases,' he said during the  </w:t>
      </w:r>
      <w:hyperlink r:id="rId2193" w:history="1">
        <w:r>
          <w:rPr>
            <w:rFonts w:ascii="arial" w:eastAsia="arial" w:hAnsi="arial" w:cs="arial"/>
            <w:b w:val="0"/>
            <w:i/>
            <w:strike w:val="0"/>
            <w:noProof w:val="0"/>
            <w:color w:val="0077CC"/>
            <w:position w:val="0"/>
            <w:sz w:val="20"/>
            <w:u w:val="single"/>
            <w:vertAlign w:val="baseline"/>
          </w:rPr>
          <w:t>State of the State address.</w:t>
        </w:r>
      </w:hyperlink>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lieu of state support and property taxes,  </w:t>
      </w:r>
      <w:hyperlink r:id="rId2194" w:history="1">
        <w:r>
          <w:rPr>
            <w:rFonts w:ascii="arial" w:eastAsia="arial" w:hAnsi="arial" w:cs="arial"/>
            <w:b w:val="0"/>
            <w:i/>
            <w:strike w:val="0"/>
            <w:noProof w:val="0"/>
            <w:color w:val="0077CC"/>
            <w:position w:val="0"/>
            <w:sz w:val="20"/>
            <w:u w:val="single"/>
            <w:vertAlign w:val="baseline"/>
          </w:rPr>
          <w:t>local option taxes may be an option. These include extra levies on hotels, food and fuel, along with other discretionary sales surtaxes. But state law caps many of these, and some areas are more maxed out than others, complicating this potential workaround.</w:t>
        </w:r>
      </w:hyperlink>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195" w:history="1">
        <w:r>
          <w:rPr>
            <w:rFonts w:ascii="arial" w:eastAsia="arial" w:hAnsi="arial" w:cs="arial"/>
            <w:b/>
            <w:i/>
            <w:strike w:val="0"/>
            <w:noProof w:val="0"/>
            <w:color w:val="0077CC"/>
            <w:position w:val="0"/>
            <w:sz w:val="20"/>
            <w:u w:val="single"/>
            <w:vertAlign w:val="baseline"/>
          </w:rPr>
          <w:t>Ron</w:t>
        </w:r>
      </w:hyperlink>
      <w:hyperlink r:id="rId2196" w:history="1">
        <w:r>
          <w:rPr>
            <w:rFonts w:ascii="arial" w:eastAsia="arial" w:hAnsi="arial" w:cs="arial"/>
            <w:b w:val="0"/>
            <w:i/>
            <w:strike w:val="0"/>
            <w:noProof w:val="0"/>
            <w:color w:val="0077CC"/>
            <w:position w:val="0"/>
            <w:sz w:val="20"/>
            <w:u w:val="single"/>
            <w:vertAlign w:val="baseline"/>
          </w:rPr>
          <w:t xml:space="preserve"> </w:t>
        </w:r>
      </w:hyperlink>
      <w:hyperlink r:id="rId2197" w:history="1">
        <w:r>
          <w:rPr>
            <w:rFonts w:ascii="arial" w:eastAsia="arial" w:hAnsi="arial" w:cs="arial"/>
            <w:b/>
            <w:i/>
            <w:strike w:val="0"/>
            <w:noProof w:val="0"/>
            <w:color w:val="0077CC"/>
            <w:position w:val="0"/>
            <w:sz w:val="20"/>
            <w:u w:val="single"/>
            <w:vertAlign w:val="baseline"/>
          </w:rPr>
          <w:t>DeSantis</w:t>
        </w:r>
      </w:hyperlink>
      <w:hyperlink r:id="rId2198" w:history="1">
        <w:r>
          <w:rPr>
            <w:rFonts w:ascii="arial" w:eastAsia="arial" w:hAnsi="arial" w:cs="arial"/>
            <w:b w:val="0"/>
            <w:i/>
            <w:strike w:val="0"/>
            <w:noProof w:val="0"/>
            <w:color w:val="0077CC"/>
            <w:position w:val="0"/>
            <w:sz w:val="20"/>
            <w:u w:val="single"/>
            <w:vertAlign w:val="baseline"/>
          </w:rPr>
          <w:t xml:space="preserve"> thinks foreigners, tourists can fill property tax hole appeared first on</w:t>
        </w:r>
      </w:hyperlink>
      <w:r>
        <w:rPr>
          <w:rFonts w:ascii="arial" w:eastAsia="arial" w:hAnsi="arial" w:cs="arial"/>
          <w:b w:val="0"/>
          <w:i w:val="0"/>
          <w:strike w:val="0"/>
          <w:noProof w:val="0"/>
          <w:color w:val="000000"/>
          <w:position w:val="0"/>
          <w:sz w:val="20"/>
          <w:u w:val="none"/>
          <w:vertAlign w:val="baseline"/>
        </w:rPr>
        <w:t> </w:t>
      </w:r>
      <w:hyperlink r:id="rId2199"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10"/>
        <w:keepNext w:val="0"/>
        <w:spacing w:before="240" w:after="0" w:line="260" w:lineRule="atLeast"/>
        <w:ind w:left="0" w:right="0" w:firstLine="0"/>
        <w:jc w:val="both"/>
      </w:pPr>
      <w:hyperlink r:id="rId2200" w:history="1">
        <w:r>
          <w:rPr>
            <w:rFonts w:ascii="arial" w:eastAsia="arial" w:hAnsi="arial" w:cs="arial"/>
            <w:b w:val="0"/>
            <w:i/>
            <w:strike w:val="0"/>
            <w:color w:val="0077CC"/>
            <w:sz w:val="20"/>
            <w:u w:val="single"/>
            <w:vertAlign w:val="baseline"/>
          </w:rPr>
          <w:t>Link to the original story.</w:t>
        </w:r>
      </w:hyperlink>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0"/>
        <w:spacing w:line="60" w:lineRule="exact"/>
      </w:pPr>
      <w:r>
        <w:pict>
          <v:line id="_x0000_s1432" style="position:absolute;z-index:252034048"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33" style="position:absolute;z-index:252035072"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PROPERTY TAX (91%); ELECTIONS &amp; POLITICS (90%); GOVERNORS (90%); CAMPAIGNS &amp; ELECTIONS (89%); ELECTIONS (89%); LOBBYING (89%); LOCAL &amp; STATE TAXES (89%); TAX LAW (89%); TAXES &amp; TAXATION (89%); US STATE GOVERNMENT (89%); BLOGS &amp; MESSAGE BOARDS (78%); HOMEOWNERS (78%); MUNICIPAL FINANCE (78%); PUBLIC POLICY (78%); REFERENDUMS (78%); SCHOOL DISTRICTS (73%); RURAL COMMUNITIES (67%); Headlines (%); Influence (%); Florida Policy Institute (%); millage (%); Palm Bay (%); property taxes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PROPERTY TAX (91%); BUDGETS (89%); BLOGS &amp; MESSAGE BOARDS (78%); HOTELS &amp; MOTELS (73%)</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(79%); FLORIDA, USA (97%)</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110"/>
      </w:pPr>
    </w:p>
    <w:p>
      <w:pPr>
        <w:pStyle w:val="Normal110"/>
        <w:ind w:left="200"/>
        <w:sectPr>
          <w:type w:val="continuous"/>
          <w:pgMar w:top="840" w:right="1000" w:bottom="840" w:left="1000" w:header="400" w:footer="400"/>
          <w:pgNumType w:fmt="decimal"/>
          <w:cols w:space="720"/>
        </w:sectPr>
      </w:pPr>
      <w:r>
        <w:br/>
      </w:r>
      <w:r>
        <w:pict>
          <v:line id="_x0000_s1434"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2201"/>
          <w:headerReference w:type="default" r:id="rId2202"/>
          <w:footerReference w:type="even" r:id="rId2203"/>
          <w:footerReference w:type="default" r:id="rId2204"/>
          <w:headerReference w:type="first" r:id="rId2205"/>
          <w:footerReference w:type="first" r:id="rId2206"/>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2207" w:history="1">
        <w:r>
          <w:rPr>
            <w:rFonts w:ascii="arial" w:eastAsia="arial" w:hAnsi="arial" w:cs="arial"/>
            <w:b/>
            <w:i/>
            <w:strike w:val="0"/>
            <w:color w:val="0077CC"/>
            <w:sz w:val="28"/>
            <w:u w:val="single"/>
            <w:vertAlign w:val="baseline"/>
          </w:rPr>
          <w:t xml:space="preserve">New </w:t>
        </w:r>
      </w:hyperlink>
      <w:hyperlink r:id="rId2208" w:history="1">
        <w:r>
          <w:rPr>
            <w:rFonts w:ascii="arial" w:eastAsia="arial" w:hAnsi="arial" w:cs="arial"/>
            <w:b/>
            <w:i/>
            <w:strike w:val="0"/>
            <w:color w:val="0077CC"/>
            <w:sz w:val="28"/>
            <w:u w:val="single"/>
            <w:vertAlign w:val="baseline"/>
          </w:rPr>
          <w:t>Ron</w:t>
        </w:r>
      </w:hyperlink>
      <w:hyperlink r:id="rId2209" w:history="1">
        <w:r>
          <w:rPr>
            <w:rFonts w:ascii="arial" w:eastAsia="arial" w:hAnsi="arial" w:cs="arial"/>
            <w:b/>
            <w:i/>
            <w:strike w:val="0"/>
            <w:color w:val="0077CC"/>
            <w:sz w:val="28"/>
            <w:u w:val="single"/>
            <w:vertAlign w:val="baseline"/>
          </w:rPr>
          <w:t xml:space="preserve"> </w:t>
        </w:r>
      </w:hyperlink>
      <w:hyperlink r:id="rId2210" w:history="1">
        <w:r>
          <w:rPr>
            <w:rFonts w:ascii="arial" w:eastAsia="arial" w:hAnsi="arial" w:cs="arial"/>
            <w:b/>
            <w:i/>
            <w:strike w:val="0"/>
            <w:color w:val="0077CC"/>
            <w:sz w:val="28"/>
            <w:u w:val="single"/>
            <w:vertAlign w:val="baseline"/>
          </w:rPr>
          <w:t>DeSantis</w:t>
        </w:r>
      </w:hyperlink>
      <w:hyperlink r:id="rId2211" w:history="1">
        <w:r>
          <w:rPr>
            <w:rFonts w:ascii="arial" w:eastAsia="arial" w:hAnsi="arial" w:cs="arial"/>
            <w:b/>
            <w:i/>
            <w:strike w:val="0"/>
            <w:color w:val="0077CC"/>
            <w:sz w:val="28"/>
            <w:u w:val="single"/>
            <w:vertAlign w:val="baseline"/>
          </w:rPr>
          <w:t xml:space="preserve"> Act implements Universal Worker's License in Florida: boosts interstate mobility</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 Monday</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35" style="position:absolute;z-index:25203712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 xml:space="preserve">has taken an important step in modernizing its labor market with the passage of the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Act, also known as </w:t>
      </w:r>
      <w:r>
        <w:rPr>
          <w:rFonts w:ascii="arial" w:eastAsia="arial" w:hAnsi="arial" w:cs="arial"/>
          <w:b/>
          <w:i w:val="0"/>
          <w:strike w:val="0"/>
          <w:noProof w:val="0"/>
          <w:color w:val="000000"/>
          <w:position w:val="0"/>
          <w:sz w:val="20"/>
          <w:u w:val="none"/>
          <w:vertAlign w:val="baseline"/>
        </w:rPr>
        <w:t>SB 1600</w:t>
      </w:r>
      <w:r>
        <w:rPr>
          <w:rFonts w:ascii="arial" w:eastAsia="arial" w:hAnsi="arial" w:cs="arial"/>
          <w:b w:val="0"/>
          <w:i w:val="0"/>
          <w:strike w:val="0"/>
          <w:noProof w:val="0"/>
          <w:color w:val="000000"/>
          <w:position w:val="0"/>
          <w:sz w:val="20"/>
          <w:u w:val="none"/>
          <w:vertAlign w:val="baseline"/>
        </w:rPr>
        <w:t xml:space="preserve"> or the </w:t>
      </w:r>
      <w:r>
        <w:rPr>
          <w:rFonts w:ascii="arial" w:eastAsia="arial" w:hAnsi="arial" w:cs="arial"/>
          <w:b/>
          <w:i w:val="0"/>
          <w:strike w:val="0"/>
          <w:noProof w:val="0"/>
          <w:color w:val="000000"/>
          <w:position w:val="0"/>
          <w:sz w:val="20"/>
          <w:u w:val="none"/>
          <w:vertAlign w:val="baseline"/>
        </w:rPr>
        <w:t>Universal Licensing Act</w:t>
      </w:r>
      <w:r>
        <w:rPr>
          <w:rFonts w:ascii="arial" w:eastAsia="arial" w:hAnsi="arial" w:cs="arial"/>
          <w:b w:val="0"/>
          <w:i w:val="0"/>
          <w:strike w:val="0"/>
          <w:noProof w:val="0"/>
          <w:color w:val="000000"/>
          <w:position w:val="0"/>
          <w:sz w:val="20"/>
          <w:u w:val="none"/>
          <w:vertAlign w:val="baseline"/>
        </w:rPr>
        <w:t xml:space="preserve">. This new regulation allows professionals with valid licenses from other U </w:t>
      </w:r>
      <w:r>
        <w:rPr>
          <w:rFonts w:ascii="arial" w:eastAsia="arial" w:hAnsi="arial" w:cs="arial"/>
          <w:b/>
          <w:i w:val="0"/>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states to work in Florida without facing additional regulatory barriers, such as local exams or prior experience requirements.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responds to the growing demand for skilled workers in key areas such as healthcare, education and construction. With this initiative, </w:t>
      </w: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 xml:space="preserve">joins more than 20 states that have adopted the </w:t>
      </w:r>
      <w:r>
        <w:rPr>
          <w:rFonts w:ascii="arial" w:eastAsia="arial" w:hAnsi="arial" w:cs="arial"/>
          <w:b/>
          <w:i w:val="0"/>
          <w:strike w:val="0"/>
          <w:noProof w:val="0"/>
          <w:color w:val="000000"/>
          <w:position w:val="0"/>
          <w:sz w:val="20"/>
          <w:u w:val="none"/>
          <w:vertAlign w:val="baseline"/>
        </w:rPr>
        <w:t>Universal License</w:t>
      </w:r>
      <w:r>
        <w:rPr>
          <w:rFonts w:ascii="arial" w:eastAsia="arial" w:hAnsi="arial" w:cs="arial"/>
          <w:b w:val="0"/>
          <w:i w:val="0"/>
          <w:strike w:val="0"/>
          <w:noProof w:val="0"/>
          <w:color w:val="000000"/>
          <w:position w:val="0"/>
          <w:sz w:val="20"/>
          <w:u w:val="none"/>
          <w:vertAlign w:val="baseline"/>
        </w:rPr>
        <w:t xml:space="preserve"> model, designed to facilitate labor mobility between states and foster sustained economic growth.    </w:t>
      </w:r>
    </w:p>
    <w:p>
      <w:pPr>
        <w:pStyle w:val="Normal1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is the new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Act for workers in Florida?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Act</w:t>
      </w:r>
      <w:r>
        <w:rPr>
          <w:rFonts w:ascii="arial" w:eastAsia="arial" w:hAnsi="arial" w:cs="arial"/>
          <w:b w:val="0"/>
          <w:i w:val="0"/>
          <w:strike w:val="0"/>
          <w:noProof w:val="0"/>
          <w:color w:val="000000"/>
          <w:position w:val="0"/>
          <w:sz w:val="20"/>
          <w:u w:val="none"/>
          <w:vertAlign w:val="baseline"/>
        </w:rPr>
        <w:t xml:space="preserve">, also known as </w:t>
      </w:r>
      <w:r>
        <w:rPr>
          <w:rFonts w:ascii="arial" w:eastAsia="arial" w:hAnsi="arial" w:cs="arial"/>
          <w:b/>
          <w:i w:val="0"/>
          <w:strike w:val="0"/>
          <w:noProof w:val="0"/>
          <w:color w:val="000000"/>
          <w:position w:val="0"/>
          <w:sz w:val="20"/>
          <w:u w:val="none"/>
          <w:vertAlign w:val="baseline"/>
        </w:rPr>
        <w:t>SB 1600</w:t>
      </w:r>
      <w:r>
        <w:rPr>
          <w:rFonts w:ascii="arial" w:eastAsia="arial" w:hAnsi="arial" w:cs="arial"/>
          <w:b w:val="0"/>
          <w:i w:val="0"/>
          <w:strike w:val="0"/>
          <w:noProof w:val="0"/>
          <w:color w:val="000000"/>
          <w:position w:val="0"/>
          <w:sz w:val="20"/>
          <w:u w:val="none"/>
          <w:vertAlign w:val="baseline"/>
        </w:rPr>
        <w:t>, establishes a legal framework that makes it easier for professionals with licenses issued in other states to enter the Florida labor market. The new legislation eliminates additional requirements, such as local exams or mandatory in-state experience periods, that previously complicated the relocation of qualified workers.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emphasized that this law will not only facilitate the arrival of skilled professionals, but will also boost the local economy. In addition, it is expected to help fill staffing gaps in critical sectors, such as healthcare, which has faced a constant shortage of doctors and nurses in recent years.    </w:t>
      </w:r>
    </w:p>
    <w:p>
      <w:pPr>
        <w:pStyle w:val="Normal1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are the requirements to obtain the Universal License 2025?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w:t>
      </w:r>
      <w:r>
        <w:rPr>
          <w:rFonts w:ascii="arial" w:eastAsia="arial" w:hAnsi="arial" w:cs="arial"/>
          <w:b/>
          <w:i w:val="0"/>
          <w:strike w:val="0"/>
          <w:noProof w:val="0"/>
          <w:color w:val="000000"/>
          <w:position w:val="0"/>
          <w:sz w:val="20"/>
          <w:u w:val="none"/>
          <w:vertAlign w:val="baseline"/>
        </w:rPr>
        <w:t>SB 1600</w:t>
      </w:r>
      <w:r>
        <w:rPr>
          <w:rFonts w:ascii="arial" w:eastAsia="arial" w:hAnsi="arial" w:cs="arial"/>
          <w:b w:val="0"/>
          <w:i w:val="0"/>
          <w:strike w:val="0"/>
          <w:noProof w:val="0"/>
          <w:color w:val="000000"/>
          <w:position w:val="0"/>
          <w:sz w:val="20"/>
          <w:u w:val="none"/>
          <w:vertAlign w:val="baseline"/>
        </w:rPr>
        <w:t xml:space="preserve"> facilitates access to </w:t>
      </w: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 xml:space="preserve">s labor market, applicants for </w:t>
      </w:r>
      <w:r>
        <w:rPr>
          <w:rFonts w:ascii="arial" w:eastAsia="arial" w:hAnsi="arial" w:cs="arial"/>
          <w:b/>
          <w:i w:val="0"/>
          <w:strike w:val="0"/>
          <w:noProof w:val="0"/>
          <w:color w:val="000000"/>
          <w:position w:val="0"/>
          <w:sz w:val="20"/>
          <w:u w:val="none"/>
          <w:vertAlign w:val="baseline"/>
        </w:rPr>
        <w:t xml:space="preserve">Universal Licensure </w:t>
      </w:r>
      <w:r>
        <w:rPr>
          <w:rFonts w:ascii="arial" w:eastAsia="arial" w:hAnsi="arial" w:cs="arial"/>
          <w:b w:val="0"/>
          <w:i w:val="0"/>
          <w:strike w:val="0"/>
          <w:noProof w:val="0"/>
          <w:color w:val="000000"/>
          <w:position w:val="0"/>
          <w:sz w:val="20"/>
          <w:u w:val="none"/>
          <w:vertAlign w:val="baseline"/>
        </w:rPr>
        <w:t xml:space="preserve">must meet certain basic requirements:    </w:t>
      </w:r>
    </w:p>
    <w:p>
      <w:pPr>
        <w:pStyle w:val="Normal111"/>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Hold a current professional license issued by another U.S. state. </w:t>
      </w:r>
    </w:p>
    <w:p>
      <w:pPr>
        <w:pStyle w:val="Normal111"/>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Have no active disciplinary actions in their home state. </w:t>
      </w:r>
    </w:p>
    <w:p>
      <w:pPr>
        <w:pStyle w:val="Normal111"/>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Have no relevant criminal record. </w:t>
      </w:r>
    </w:p>
    <w:p>
      <w:pPr>
        <w:pStyle w:val="Normal111"/>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Pay the appropriate licensing application fees. </w:t>
      </w:r>
    </w:p>
    <w:p>
      <w:pPr>
        <w:pStyle w:val="Normal111"/>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some cases, pass examinations related to local Florida laws.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Regulatory agencies, such as the </w:t>
      </w:r>
      <w:r>
        <w:rPr>
          <w:rFonts w:ascii="arial" w:eastAsia="arial" w:hAnsi="arial" w:cs="arial"/>
          <w:b/>
          <w:i w:val="0"/>
          <w:strike w:val="0"/>
          <w:noProof w:val="0"/>
          <w:color w:val="000000"/>
          <w:position w:val="0"/>
          <w:sz w:val="20"/>
          <w:u w:val="none"/>
          <w:vertAlign w:val="baseline"/>
        </w:rPr>
        <w:t>Department of Business and Professional Regulation</w:t>
      </w:r>
      <w:r>
        <w:rPr>
          <w:rFonts w:ascii="arial" w:eastAsia="arial" w:hAnsi="arial" w:cs="arial"/>
          <w:b w:val="0"/>
          <w:i w:val="0"/>
          <w:strike w:val="0"/>
          <w:noProof w:val="0"/>
          <w:color w:val="000000"/>
          <w:position w:val="0"/>
          <w:sz w:val="20"/>
          <w:u w:val="none"/>
          <w:vertAlign w:val="baseline"/>
        </w:rPr>
        <w:t xml:space="preserve"> (DBPR) and the </w:t>
      </w:r>
      <w:r>
        <w:rPr>
          <w:rFonts w:ascii="arial" w:eastAsia="arial" w:hAnsi="arial" w:cs="arial"/>
          <w:b/>
          <w:i w:val="0"/>
          <w:strike w:val="0"/>
          <w:noProof w:val="0"/>
          <w:color w:val="000000"/>
          <w:position w:val="0"/>
          <w:sz w:val="20"/>
          <w:u w:val="none"/>
          <w:vertAlign w:val="baseline"/>
        </w:rPr>
        <w:t xml:space="preserve">Department of Health </w:t>
      </w:r>
      <w:r>
        <w:rPr>
          <w:rFonts w:ascii="arial" w:eastAsia="arial" w:hAnsi="arial" w:cs="arial"/>
          <w:b w:val="0"/>
          <w:i w:val="0"/>
          <w:strike w:val="0"/>
          <w:noProof w:val="0"/>
          <w:color w:val="000000"/>
          <w:position w:val="0"/>
          <w:sz w:val="20"/>
          <w:u w:val="none"/>
          <w:vertAlign w:val="baseline"/>
        </w:rPr>
        <w:t xml:space="preserve">(DOH), will have the authority to revoke licenses if they detect irregularities in the documentation submitted by applicants.    </w:t>
      </w:r>
    </w:p>
    <w:p>
      <w:pPr>
        <w:pStyle w:val="Normal1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Interstate mobility: who are the beneficiaries of SB 1600?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objective of </w:t>
      </w:r>
      <w:r>
        <w:rPr>
          <w:rFonts w:ascii="arial" w:eastAsia="arial" w:hAnsi="arial" w:cs="arial"/>
          <w:b/>
          <w:i w:val="0"/>
          <w:strike w:val="0"/>
          <w:noProof w:val="0"/>
          <w:color w:val="000000"/>
          <w:position w:val="0"/>
          <w:sz w:val="20"/>
          <w:u w:val="none"/>
          <w:vertAlign w:val="baseline"/>
        </w:rPr>
        <w:t>SB 1600</w:t>
      </w:r>
      <w:r>
        <w:rPr>
          <w:rFonts w:ascii="arial" w:eastAsia="arial" w:hAnsi="arial" w:cs="arial"/>
          <w:b w:val="0"/>
          <w:i w:val="0"/>
          <w:strike w:val="0"/>
          <w:noProof w:val="0"/>
          <w:color w:val="000000"/>
          <w:position w:val="0"/>
          <w:sz w:val="20"/>
          <w:u w:val="none"/>
          <w:vertAlign w:val="baseline"/>
        </w:rPr>
        <w:t xml:space="preserve"> is to facilitate the mobility of professionals with valid licenses in other states, eliminating bureaucratic barriers and streamlining processes. The main beneficiaries of this law include:    </w:t>
      </w:r>
    </w:p>
    <w:p>
      <w:pPr>
        <w:pStyle w:val="Normal111"/>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Health professionals, such as physicians, nurses and therapists. </w:t>
      </w:r>
    </w:p>
    <w:p>
      <w:pPr>
        <w:pStyle w:val="Normal111"/>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Teachers and educators. </w:t>
      </w:r>
    </w:p>
    <w:p>
      <w:pPr>
        <w:pStyle w:val="Normal111"/>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Construction workers, such as architects, contractors and HVAC technicians. </w:t>
      </w:r>
    </w:p>
    <w:p>
      <w:pPr>
        <w:pStyle w:val="Normal111"/>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Systems, telecommunications and industrial maintenance technicians. </w:t>
      </w:r>
    </w:p>
    <w:p>
      <w:pPr>
        <w:pStyle w:val="Normal111"/>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Lawyers and legal advisors. </w:t>
      </w:r>
    </w:p>
    <w:p>
      <w:pPr>
        <w:pStyle w:val="Normal111"/>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Accountants and financial analysts. </w:t>
      </w:r>
    </w:p>
    <w:p>
      <w:pPr>
        <w:pStyle w:val="Normal111"/>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Companies looking to hire qualified talent from other states. </w:t>
      </w:r>
    </w:p>
    <w:p>
      <w:pPr>
        <w:pStyle w:val="Normal111"/>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Florida citizens who will have access to more professional services.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arrival of skilled professionals will contribute to the strengthening of the financial industry, an essential sector for </w:t>
      </w: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's economic growth.</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La República on WhatsApp! Join our channel from your cell phone and receive the most important news from Peru and the world in real time. </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36" style="position:absolute;z-index:252038144"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AGENCY RULEMAKING (90%); LABOR MARKET (90%); LABOR SECTOR PERFORMANCE (90%); LABOR SHORTAGES (90%); LEGISLATION (90%); PROFESSIONAL WORKERS (90%); CRAFT &amp; TRADE WORKERS (89%); ECONOMIC CONDITIONS (89%); EMERGING MARKETS (89%); LAW &amp; LEGAL SYSTEM (89%); LICENSES &amp; PERMITS (89%); NURSES &amp; NURSING (89%); BLUE COLLAR WORKERS (78%); BUSINESS NEWS (78%); ECONOMIC MIGRATION (78%); ECONOMY &amp; ECONOMIC INDICATORS (78%); FACTORY WORKERS (78%); HUMAN RESOURCES &amp; PERSONNEL MANAGEMENT (78%); OUTPUT &amp; DEMAND (78%); EDUCATIONAL INSTITUTION EMPLOYEES (77%); ENERGY &amp; UTILITY LAW (77%); HEALTH CARE PROFESSIONALS (77%); HEALTH DEPARTMENTS (77%); REGULATORY COMPLIANCE (77%); TECHNICIANS &amp; TECHNOLOGICAL WORKERS (77%); WORKFORCE DEMAND (77%); ECONOMIC GROWTH (76%); HEALTH CARE PROFESSIONALS SHORTAGES (76%); LAWYERS (74%); ECONOMIC STIMULUS (72%); EMPLOYEE RELOCATIONS (72%); RELOCATIONS (71%); PHYSICIANS &amp; SURGEONS (67%); INDUSTRY ANALYSTS (66%); PUBLIC HEALTH ADMINISTRATION (64%); CRIME, LAW ENFORCEMENT &amp; CORRECTIONS (50%)</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NURSES &amp; NURSING (89%); BANKING &amp; FINANCE REGULATION &amp; POLICY (78%); FACTORY WORKERS (78%); ACCOUNTING (77%); ENERGY &amp; UTILITY LAW (77%); HEALTH CARE PROFESSIONALS (77%); HEALTH DEPARTMENTS (77%); PROFESSIONAL SERVICES (77%); TELECOMMUNICATIONS (77%); HEALTH CARE PROFESSIONALS SHORTAGES (76%); LAWYERS (74%); BANKING &amp; FINANCE (73%); CONSTRUCTION (71%); HVAC SYSTEMS (71%); PHYSICIANS &amp; SURGEONS (67%); INDUSTRY ANALYSTS (66%); PLUMBING &amp; HVAC CONTRACTORS (60%); MOBILE &amp; CELLULAR TELEPHONES (50%)</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(98%)</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2025</w:t>
      </w:r>
    </w:p>
    <w:p>
      <w:pPr>
        <w:pStyle w:val="Normal111"/>
      </w:pPr>
    </w:p>
    <w:p>
      <w:pPr>
        <w:pStyle w:val="Normal111"/>
        <w:ind w:left="200"/>
        <w:sectPr>
          <w:type w:val="continuous"/>
          <w:pgMar w:top="840" w:right="1000" w:bottom="840" w:left="1000" w:header="400" w:footer="400"/>
          <w:pgNumType w:fmt="decimal"/>
          <w:cols w:space="720"/>
        </w:sectPr>
      </w:pPr>
      <w:r>
        <w:br/>
      </w:r>
      <w:r>
        <w:pict>
          <v:line id="_x0000_s1437"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2212"/>
          <w:headerReference w:type="default" r:id="rId2213"/>
          <w:footerReference w:type="even" r:id="rId2214"/>
          <w:footerReference w:type="default" r:id="rId2215"/>
          <w:headerReference w:type="first" r:id="rId2216"/>
          <w:footerReference w:type="first" r:id="rId2217"/>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2218" w:history="1">
        <w:r>
          <w:rPr>
            <w:rFonts w:ascii="arial" w:eastAsia="arial" w:hAnsi="arial" w:cs="arial"/>
            <w:b/>
            <w:i/>
            <w:strike w:val="0"/>
            <w:color w:val="0077CC"/>
            <w:sz w:val="28"/>
            <w:u w:val="single"/>
            <w:vertAlign w:val="baseline"/>
          </w:rPr>
          <w:t xml:space="preserve">FLORIDA DEMOCRATIC PARTY ISSUES GRAVE WARNING IF </w:t>
        </w:r>
      </w:hyperlink>
      <w:hyperlink r:id="rId2219" w:history="1">
        <w:r>
          <w:rPr>
            <w:rFonts w:ascii="arial" w:eastAsia="arial" w:hAnsi="arial" w:cs="arial"/>
            <w:b/>
            <w:i/>
            <w:strike w:val="0"/>
            <w:color w:val="0077CC"/>
            <w:sz w:val="28"/>
            <w:u w:val="single"/>
            <w:vertAlign w:val="baseline"/>
          </w:rPr>
          <w:t>RON</w:t>
        </w:r>
      </w:hyperlink>
      <w:hyperlink r:id="rId2220" w:history="1">
        <w:r>
          <w:rPr>
            <w:rFonts w:ascii="arial" w:eastAsia="arial" w:hAnsi="arial" w:cs="arial"/>
            <w:b/>
            <w:i/>
            <w:strike w:val="0"/>
            <w:color w:val="0077CC"/>
            <w:sz w:val="28"/>
            <w:u w:val="single"/>
            <w:vertAlign w:val="baseline"/>
          </w:rPr>
          <w:t xml:space="preserve"> </w:t>
        </w:r>
      </w:hyperlink>
      <w:hyperlink r:id="rId2221" w:history="1">
        <w:r>
          <w:rPr>
            <w:rFonts w:ascii="arial" w:eastAsia="arial" w:hAnsi="arial" w:cs="arial"/>
            <w:b/>
            <w:i/>
            <w:strike w:val="0"/>
            <w:color w:val="0077CC"/>
            <w:sz w:val="28"/>
            <w:u w:val="single"/>
            <w:vertAlign w:val="baseline"/>
          </w:rPr>
          <w:t>DESANTIS</w:t>
        </w:r>
      </w:hyperlink>
      <w:hyperlink r:id="rId2222" w:history="1">
        <w:r>
          <w:rPr>
            <w:rFonts w:ascii="arial" w:eastAsia="arial" w:hAnsi="arial" w:cs="arial"/>
            <w:b/>
            <w:i/>
            <w:strike w:val="0"/>
            <w:color w:val="0077CC"/>
            <w:sz w:val="28"/>
            <w:u w:val="single"/>
            <w:vertAlign w:val="baseline"/>
          </w:rPr>
          <w:t xml:space="preserve"> IS NOMINATED AS SECRETARY OF DEFENSE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2024 Wednesday</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 </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38" style="position:absolute;z-index:25204019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Florida Democratic Party: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news first reported by theWall Street Journalyesterday that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being considered to serve as the U.S. Secretary of Defense, the Florida Democratic Party released the following statement: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will be in grave danger if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nominated as our next Secretary of Defense," saidFlorida Democratic Party Chair Nikki Fried."This is the most dangerous potential appointment yet because we know what he might do as secretary there have been clear warning signs in Florida already. As governor, he has shown he is willing to violate the Constitution and bend and break the law at all costs. He tried tobuild his own army,kidnapped migrantsandsent the Florida National Guard to the Texas border and now Donald Trump wants to give this person the authority to lead the most powerful military in the world. Hell no.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if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nominated as the U.S. Secretary of Defense he will have no problem weaponizing the military to go after 'enemies from within', arrest political opponents, ban peaceful protests, round up immigrants and use military force against the American people. Our servicemen and women did not sign up for this.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military is the most powerful and lethal force in the world and the risk of handing over the keys to our safety and sovereignty to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too high. The Florida Democratic Party stands ready to warn the rest of the nation and the world what is at risk if the situation goes from bad to worse, and the Trump transition team decides to replace serial abuser Pete Hegseth with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as the next nominee for Secretary of Defense."</w:t>
      </w:r>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39" style="position:absolute;z-index:252041216"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(92%); DEFENSE DEPARTMENTS (90%); GOVERNMENT ADVISORS &amp; MINISTERS (90%); GOVERNMENT BODIES &amp; OFFICES (90%); NATIONAL SECURITY &amp; FOREIGN RELATIONS (90%); US DEMOCRATIC PARTY (90%); ARMIES (78%); INTERIM MANAGEMENT (76%); KIDNAPPING &amp; ABDUCTION (73%); NEGATIVE NEWS (72%); NEGATIVE MISC NEWS (71%); PROTESTS &amp; DEMONSTRATIONS (71%); SAFETY (71%); IMMIGRATION (68%); IMMIGRATION, CITIZENSHIP &amp; DISPLACEMENT (68%); TRUMP'S FIRST 100 DAYS (68%)</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DEPARTMENTS (90%); ARMIES (78%)</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DONALD TRUMP (79%)</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(97%); TEXAS, USA (79%); UNITED STATES (94%)</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Pr>
        <w:pStyle w:val="Normal112"/>
      </w:pPr>
    </w:p>
    <w:p>
      <w:pPr>
        <w:pStyle w:val="Normal112"/>
        <w:ind w:left="200"/>
        <w:sectPr>
          <w:type w:val="continuous"/>
          <w:pgMar w:top="840" w:right="1000" w:bottom="840" w:left="1000" w:header="400" w:footer="400"/>
          <w:pgNumType w:fmt="decimal"/>
          <w:cols w:space="720"/>
        </w:sectPr>
      </w:pPr>
      <w:r>
        <w:br/>
      </w:r>
      <w:r>
        <w:pict>
          <v:line id="_x0000_s1440"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2223"/>
          <w:headerReference w:type="default" r:id="rId2224"/>
          <w:footerReference w:type="even" r:id="rId2225"/>
          <w:footerReference w:type="default" r:id="rId2226"/>
          <w:headerReference w:type="first" r:id="rId2227"/>
          <w:footerReference w:type="first" r:id="rId2228"/>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2229" w:history="1">
        <w:r>
          <w:rPr>
            <w:rFonts w:ascii="arial" w:eastAsia="arial" w:hAnsi="arial" w:cs="arial"/>
            <w:b/>
            <w:i/>
            <w:strike w:val="0"/>
            <w:color w:val="0077CC"/>
            <w:sz w:val="28"/>
            <w:u w:val="single"/>
            <w:vertAlign w:val="baseline"/>
          </w:rPr>
          <w:t>Ron</w:t>
        </w:r>
      </w:hyperlink>
      <w:hyperlink r:id="rId2230" w:history="1">
        <w:r>
          <w:rPr>
            <w:rFonts w:ascii="arial" w:eastAsia="arial" w:hAnsi="arial" w:cs="arial"/>
            <w:b/>
            <w:i/>
            <w:strike w:val="0"/>
            <w:color w:val="0077CC"/>
            <w:sz w:val="28"/>
            <w:u w:val="single"/>
            <w:vertAlign w:val="baseline"/>
          </w:rPr>
          <w:t xml:space="preserve"> </w:t>
        </w:r>
      </w:hyperlink>
      <w:hyperlink r:id="rId2231" w:history="1">
        <w:r>
          <w:rPr>
            <w:rFonts w:ascii="arial" w:eastAsia="arial" w:hAnsi="arial" w:cs="arial"/>
            <w:b/>
            <w:i/>
            <w:strike w:val="0"/>
            <w:color w:val="0077CC"/>
            <w:sz w:val="28"/>
            <w:u w:val="single"/>
            <w:vertAlign w:val="baseline"/>
          </w:rPr>
          <w:t>DeSantis</w:t>
        </w:r>
      </w:hyperlink>
      <w:hyperlink r:id="rId2232" w:history="1">
        <w:r>
          <w:rPr>
            <w:rFonts w:ascii="arial" w:eastAsia="arial" w:hAnsi="arial" w:cs="arial"/>
            <w:b/>
            <w:i/>
            <w:strike w:val="0"/>
            <w:color w:val="0077CC"/>
            <w:sz w:val="28"/>
            <w:u w:val="single"/>
            <w:vertAlign w:val="baseline"/>
          </w:rPr>
          <w:t xml:space="preserve"> Calls Out Republicans in Congress: 'What Have You Done?'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2025 Friday 11:05 AM EST</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13"/>
        <w:keepNext w:val="0"/>
        <w:spacing w:before="120" w:after="0" w:line="220" w:lineRule="atLeast"/>
        <w:ind w:left="0" w:right="0" w:firstLine="0"/>
        <w:jc w:val="left"/>
      </w:pPr>
      <w:r>
        <w:br/>
      </w:r>
      <w:r>
        <w:pict>
          <v:shape id="_x0000_i1441" type="#_x0000_t75" style="width:166.48pt;height:42.74pt">
            <v:imagedata r:id="rId836"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Florida governor said D.C. lawmakers are not doing enough to push through President Donald Trump's agenda.</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42" style="position:absolute;z-index:252043264" from="0,2pt" to="512pt,2pt" strokecolor="#009ddb" strokeweight="2pt">
            <v:stroke linestyle="single"/>
            <w10:wrap type="topAndBottom"/>
          </v:line>
        </w:pic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hyperlink r:id="rId2233" w:history="1">
        <w:r>
          <w:rPr>
            <w:rFonts w:ascii="arial" w:eastAsia="arial" w:hAnsi="arial" w:cs="arial"/>
            <w:b/>
            <w:i/>
            <w:strike w:val="0"/>
            <w:noProof w:val="0"/>
            <w:color w:val="0077CC"/>
            <w:position w:val="0"/>
            <w:sz w:val="20"/>
            <w:u w:val="single"/>
            <w:vertAlign w:val="baseline"/>
          </w:rPr>
          <w:t>Ron</w:t>
        </w:r>
      </w:hyperlink>
      <w:hyperlink r:id="rId2234" w:history="1">
        <w:r>
          <w:rPr>
            <w:rFonts w:ascii="arial" w:eastAsia="arial" w:hAnsi="arial" w:cs="arial"/>
            <w:b w:val="0"/>
            <w:i/>
            <w:strike w:val="0"/>
            <w:noProof w:val="0"/>
            <w:color w:val="0077CC"/>
            <w:position w:val="0"/>
            <w:sz w:val="20"/>
            <w:u w:val="single"/>
            <w:vertAlign w:val="baseline"/>
          </w:rPr>
          <w:t xml:space="preserve"> </w:t>
        </w:r>
      </w:hyperlink>
      <w:hyperlink r:id="rId2235"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criticized congressional </w:t>
      </w:r>
      <w:hyperlink r:id="rId2236"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on Thursday for what he described as a lack of progress in supporting President </w:t>
      </w:r>
      <w:hyperlink r:id="rId223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agenda since the start of the year.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roundtable event hosted by New College of Florida,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asked, "What have they done?" in reference to GOP lawmakers' efforts since January.</w:t>
      </w:r>
    </w:p>
    <w:p>
      <w:pPr>
        <w:pStyle w:val="Normal113"/>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the </w:t>
      </w:r>
      <w:hyperlink r:id="rId2238"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National Committee for comment.</w:t>
      </w:r>
    </w:p>
    <w:p>
      <w:pPr>
        <w:pStyle w:val="Normal1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1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criticism of </w:t>
      </w:r>
      <w:hyperlink r:id="rId2239"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follows his recent signing of a series of hard-line immigration laws in Florida aimed at helping </w:t>
      </w:r>
      <w:hyperlink r:id="rId2240" w:history="1">
        <w:r>
          <w:rPr>
            <w:rFonts w:ascii="arial" w:eastAsia="arial" w:hAnsi="arial" w:cs="arial"/>
            <w:b w:val="0"/>
            <w:i/>
            <w:strike w:val="0"/>
            <w:noProof w:val="0"/>
            <w:color w:val="0077CC"/>
            <w:position w:val="0"/>
            <w:sz w:val="20"/>
            <w:u w:val="single"/>
            <w:vertAlign w:val="baseline"/>
          </w:rPr>
          <w:t>Trump implement mass deportation policies.</w:t>
        </w:r>
      </w:hyperlink>
      <w:r>
        <w:rPr>
          <w:rFonts w:ascii="arial" w:eastAsia="arial" w:hAnsi="arial" w:cs="arial"/>
          <w:b w:val="0"/>
          <w:i w:val="0"/>
          <w:strike w:val="0"/>
          <w:noProof w:val="0"/>
          <w:color w:val="000000"/>
          <w:position w:val="0"/>
          <w:sz w:val="20"/>
          <w:u w:val="none"/>
          <w:vertAlign w:val="baseline"/>
        </w:rPr>
        <w:t xml:space="preserve"> The governor's apparent efforts to realign with Trump—his former ally and 2024 Republican primary rival—come amid speculation that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preparing for a potential 2028 White House bid, or hoping to launch first lady </w:t>
      </w:r>
      <w:hyperlink r:id="rId2241" w:history="1">
        <w:r>
          <w:rPr>
            <w:rFonts w:ascii="arial" w:eastAsia="arial" w:hAnsi="arial" w:cs="arial"/>
            <w:b w:val="0"/>
            <w:i/>
            <w:strike w:val="0"/>
            <w:noProof w:val="0"/>
            <w:color w:val="0077CC"/>
            <w:position w:val="0"/>
            <w:sz w:val="20"/>
            <w:u w:val="single"/>
            <w:vertAlign w:val="baseline"/>
          </w:rPr>
          <w:t xml:space="preserve">Casey </w:t>
        </w:r>
      </w:hyperlink>
      <w:hyperlink r:id="rId2242" w:history="1">
        <w:r>
          <w:rPr>
            <w:rFonts w:ascii="arial" w:eastAsia="arial" w:hAnsi="arial" w:cs="arial"/>
            <w:b/>
            <w:i/>
            <w:strike w:val="0"/>
            <w:noProof w:val="0"/>
            <w:color w:val="0077CC"/>
            <w:position w:val="0"/>
            <w:sz w:val="20"/>
            <w:u w:val="single"/>
            <w:vertAlign w:val="baseline"/>
          </w:rPr>
          <w:t>DeSantis</w:t>
        </w:r>
      </w:hyperlink>
      <w:hyperlink r:id="rId2243" w:history="1">
        <w:r>
          <w:rPr>
            <w:rFonts w:ascii="arial" w:eastAsia="arial" w:hAnsi="arial" w:cs="arial"/>
            <w:b w:val="0"/>
            <w:i/>
            <w:strike w:val="0"/>
            <w:noProof w:val="0"/>
            <w:color w:val="0077CC"/>
            <w:position w:val="0"/>
            <w:sz w:val="20"/>
            <w:u w:val="single"/>
            <w:vertAlign w:val="baseline"/>
          </w:rPr>
          <w:t>' own political ambitions.</w:t>
        </w:r>
      </w:hyperlink>
    </w:p>
    <w:p>
      <w:pPr>
        <w:pStyle w:val="Normal1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13"/>
        <w:keepNext w:val="0"/>
        <w:spacing w:before="240" w:after="0" w:line="260" w:lineRule="atLeast"/>
        <w:ind w:left="0" w:right="0" w:firstLine="0"/>
        <w:jc w:val="both"/>
      </w:pPr>
      <w:hyperlink r:id="rId2244" w:history="1">
        <w:r>
          <w:rPr>
            <w:rFonts w:ascii="arial" w:eastAsia="arial" w:hAnsi="arial" w:cs="arial"/>
            <w:b/>
            <w:i/>
            <w:strike w:val="0"/>
            <w:color w:val="0077CC"/>
            <w:sz w:val="20"/>
            <w:u w:val="single"/>
            <w:vertAlign w:val="baseline"/>
          </w:rPr>
          <w:t>DeSantis</w:t>
        </w:r>
      </w:hyperlink>
      <w:hyperlink r:id="rId2245" w:history="1">
        <w:r>
          <w:rPr>
            <w:rFonts w:ascii="arial" w:eastAsia="arial" w:hAnsi="arial" w:cs="arial"/>
            <w:b w:val="0"/>
            <w:i/>
            <w:strike w:val="0"/>
            <w:color w:val="0077CC"/>
            <w:sz w:val="20"/>
            <w:u w:val="single"/>
            <w:vertAlign w:val="baseline"/>
          </w:rPr>
          <w:t xml:space="preserve"> appeared at the roundtable</w:t>
        </w:r>
      </w:hyperlink>
      <w:r>
        <w:rPr>
          <w:rFonts w:ascii="arial" w:eastAsia="arial" w:hAnsi="arial" w:cs="arial"/>
          <w:b w:val="0"/>
          <w:i w:val="0"/>
          <w:strike w:val="0"/>
          <w:noProof w:val="0"/>
          <w:color w:val="000000"/>
          <w:position w:val="0"/>
          <w:sz w:val="20"/>
          <w:u w:val="none"/>
          <w:vertAlign w:val="baseline"/>
        </w:rPr>
        <w:t xml:space="preserve"> alongside White House border czar </w:t>
      </w:r>
      <w:hyperlink r:id="rId2246" w:history="1">
        <w:r>
          <w:rPr>
            <w:rFonts w:ascii="arial" w:eastAsia="arial" w:hAnsi="arial" w:cs="arial"/>
            <w:b w:val="0"/>
            <w:i/>
            <w:strike w:val="0"/>
            <w:noProof w:val="0"/>
            <w:color w:val="0077CC"/>
            <w:position w:val="0"/>
            <w:sz w:val="20"/>
            <w:u w:val="single"/>
            <w:vertAlign w:val="baseline"/>
          </w:rPr>
          <w:t>Tom Homan</w:t>
        </w:r>
      </w:hyperlink>
      <w:r>
        <w:rPr>
          <w:rFonts w:ascii="arial" w:eastAsia="arial" w:hAnsi="arial" w:cs="arial"/>
          <w:b w:val="0"/>
          <w:i w:val="0"/>
          <w:strike w:val="0"/>
          <w:noProof w:val="0"/>
          <w:color w:val="000000"/>
          <w:position w:val="0"/>
          <w:sz w:val="20"/>
          <w:u w:val="none"/>
          <w:vertAlign w:val="baseline"/>
        </w:rPr>
        <w:t xml:space="preserve"> and former acting Homeland Security Secretary Chad Wolf.</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used the event to highlight his 2025 immigration agenda, which includes creating a new state crime for entering Florida after crossing into the U.S. illegally and requiring state law enforcement to cooperate with and be trained by U.S. Immigration and Customs Enforcement (</w:t>
      </w:r>
      <w:hyperlink r:id="rId2247" w:history="1">
        <w:r>
          <w:rPr>
            <w:rFonts w:ascii="arial" w:eastAsia="arial" w:hAnsi="arial" w:cs="arial"/>
            <w:b w:val="0"/>
            <w:i/>
            <w:strike w:val="0"/>
            <w:noProof w:val="0"/>
            <w:color w:val="0077CC"/>
            <w:position w:val="0"/>
            <w:sz w:val="20"/>
            <w:u w:val="single"/>
            <w:vertAlign w:val="baseline"/>
          </w:rPr>
          <w:t>ICE</w:t>
        </w:r>
      </w:hyperlink>
      <w:r>
        <w:rPr>
          <w:rFonts w:ascii="arial" w:eastAsia="arial" w:hAnsi="arial" w:cs="arial"/>
          <w:b w:val="0"/>
          <w:i w:val="0"/>
          <w:strike w:val="0"/>
          <w:noProof w:val="0"/>
          <w:color w:val="000000"/>
          <w:position w:val="0"/>
          <w:sz w:val="20"/>
          <w:u w:val="none"/>
          <w:vertAlign w:val="baseline"/>
        </w:rPr>
        <w:t xml:space="preserve">). These policies stand in contrast to </w:t>
      </w:r>
      <w:hyperlink r:id="rId2248" w:history="1">
        <w:r>
          <w:rPr>
            <w:rFonts w:ascii="arial" w:eastAsia="arial" w:hAnsi="arial" w:cs="arial"/>
            <w:b w:val="0"/>
            <w:i/>
            <w:strike w:val="0"/>
            <w:noProof w:val="0"/>
            <w:color w:val="0077CC"/>
            <w:position w:val="0"/>
            <w:sz w:val="20"/>
            <w:u w:val="single"/>
            <w:vertAlign w:val="baseline"/>
          </w:rPr>
          <w:t>those of so-called sanctuary cities.</w:t>
        </w:r>
      </w:hyperlink>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the actions of his administration contrasts with what he called a lack of initiative among Republicans in Congress.</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accused much of modern Congress of engaging in "political theater" rather than "substantive" work.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renewed his call for congressional term limits, a position he also promoted in January 2024, when he said such limits would "incentivize better behavior" in Washington.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you actually done," he asked Republican lawmakers on Thursday, pressing them on their efforts to help advance Trump's immigration agenda since the start of the current congressional term.</w:t>
      </w:r>
    </w:p>
    <w:p>
      <w:pPr>
        <w:pStyle w:val="Normal11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also emphasized that Congress is squandering the critical momentum of a new administration's first 100 days—particularly given that the GOP holds both the House and </w:t>
      </w:r>
      <w:hyperlink r:id="rId2249"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Homan said during Thursday's roundtable that some Republican senators "need to leave" or be voted out because they are "not doing the right thing."</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praising Florida's immigration agenda, the laws arrived after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received </w:t>
      </w:r>
      <w:hyperlink r:id="rId2250" w:history="1">
        <w:r>
          <w:rPr>
            <w:rFonts w:ascii="arial" w:eastAsia="arial" w:hAnsi="arial" w:cs="arial"/>
            <w:b w:val="0"/>
            <w:i/>
            <w:strike w:val="0"/>
            <w:noProof w:val="0"/>
            <w:color w:val="0077CC"/>
            <w:position w:val="0"/>
            <w:sz w:val="20"/>
            <w:u w:val="single"/>
            <w:vertAlign w:val="baseline"/>
          </w:rPr>
          <w:t>major push back and rebellion from state Republicans.</w:t>
        </w:r>
      </w:hyperlink>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legislature rejected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calls for a special legislative session to push through the governor's immigration proposals, instead advancing their own legislative package on January 27.</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weeks of negotiations, during which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hyperlink r:id="rId2251" w:history="1">
        <w:r>
          <w:rPr>
            <w:rFonts w:ascii="arial" w:eastAsia="arial" w:hAnsi="arial" w:cs="arial"/>
            <w:b w:val="0"/>
            <w:i/>
            <w:strike w:val="0"/>
            <w:noProof w:val="0"/>
            <w:color w:val="0077CC"/>
            <w:position w:val="0"/>
            <w:sz w:val="20"/>
            <w:u w:val="single"/>
            <w:vertAlign w:val="baseline"/>
          </w:rPr>
          <w:t>seemed to soften his attacks</w:t>
        </w:r>
      </w:hyperlink>
      <w:r>
        <w:rPr>
          <w:rFonts w:ascii="arial" w:eastAsia="arial" w:hAnsi="arial" w:cs="arial"/>
          <w:b w:val="0"/>
          <w:i w:val="0"/>
          <w:strike w:val="0"/>
          <w:noProof w:val="0"/>
          <w:color w:val="000000"/>
          <w:position w:val="0"/>
          <w:sz w:val="20"/>
          <w:u w:val="none"/>
          <w:vertAlign w:val="baseline"/>
        </w:rPr>
        <w:t xml:space="preserve"> on the lawmakers who opposed his plans, the governor signed the </w:t>
      </w:r>
      <w:hyperlink r:id="rId2252" w:history="1">
        <w:r>
          <w:rPr>
            <w:rFonts w:ascii="arial" w:eastAsia="arial" w:hAnsi="arial" w:cs="arial"/>
            <w:b w:val="0"/>
            <w:i/>
            <w:strike w:val="0"/>
            <w:noProof w:val="0"/>
            <w:color w:val="0077CC"/>
            <w:position w:val="0"/>
            <w:sz w:val="20"/>
            <w:u w:val="single"/>
            <w:vertAlign w:val="baseline"/>
          </w:rPr>
          <w:t>Tackling and Reforming Unlawful Migration Policy</w:t>
        </w:r>
      </w:hyperlink>
      <w:r>
        <w:rPr>
          <w:rFonts w:ascii="arial" w:eastAsia="arial" w:hAnsi="arial" w:cs="arial"/>
          <w:b w:val="0"/>
          <w:i w:val="0"/>
          <w:strike w:val="0"/>
          <w:noProof w:val="0"/>
          <w:color w:val="000000"/>
          <w:position w:val="0"/>
          <w:sz w:val="20"/>
          <w:u w:val="none"/>
          <w:vertAlign w:val="baseline"/>
        </w:rPr>
        <w:t xml:space="preserve"> (TRUMP) Act laws on February 13, which rejected a number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original proposals.</w:t>
      </w:r>
    </w:p>
    <w:p>
      <w:pPr>
        <w:pStyle w:val="Normal1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during Thursday's roundtable: </w:t>
      </w:r>
      <w:r>
        <w:rPr>
          <w:rFonts w:ascii="arial" w:eastAsia="arial" w:hAnsi="arial" w:cs="arial"/>
          <w:b w:val="0"/>
          <w:i w:val="0"/>
          <w:strike w:val="0"/>
          <w:noProof w:val="0"/>
          <w:color w:val="000000"/>
          <w:position w:val="0"/>
          <w:sz w:val="20"/>
          <w:u w:val="none"/>
          <w:vertAlign w:val="baseline"/>
        </w:rPr>
        <w:t>"So much of the modern Congress is just performative. It's just political theater. It's not substantive. They're not engaged in the business of accomplishment. It's all about putting on a show to get returned to office and stay there as long as possible. It's one of the reasons why I think we need term limits for members of Congress.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turn on cable news and you've got these guys jabbing. It's like, what have you done? I know you like to jab. I know you like to talk. What have you actually done? President Trump's only been in for 60 days—maybe a little more. Congress was in almost two or three weeks before that. So since Jan. 3, what have they done? How many weeks have they had off for fundraising and junkets and all this other stuff? Why aren't they attuned to what needs to be done to deliver support for the president's agenda?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a new president come in, you have a certain period of time where you have a lot of momentum. Naturally, the momentum in the first 100 days is going to be greater than two years later. That's just how politics works. And I just don't see Congress seizing the moment or understanding that this is different—that we actually have a chance to make serious changes."</w:t>
      </w:r>
    </w:p>
    <w:p>
      <w:pPr>
        <w:pStyle w:val="Normal1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Border czar Tom Homan on Thursday:</w:t>
      </w:r>
      <w:r>
        <w:rPr>
          <w:rFonts w:ascii="arial" w:eastAsia="arial" w:hAnsi="arial" w:cs="arial"/>
          <w:b w:val="0"/>
          <w:i w:val="0"/>
          <w:strike w:val="0"/>
          <w:noProof w:val="0"/>
          <w:color w:val="000000"/>
          <w:position w:val="0"/>
          <w:sz w:val="20"/>
          <w:u w:val="none"/>
          <w:vertAlign w:val="baseline"/>
        </w:rPr>
        <w:t xml:space="preserve"> "Let us not forget, under Trump 1—Trump 45—we had the House and the Senate. They didn't help him. So they didn't learn lessons from the first administration. We have the House and Senate in Trump 47. What have they done? Nothing. So hopefully they wake up, and some Republican senators in Congress need to leave too—they're not doing the right thing."</w:t>
      </w:r>
    </w:p>
    <w:p>
      <w:pPr>
        <w:pStyle w:val="Normal1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 Myers City Council rejected the proposed immigration partnership with the federal government, sparking a rift between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Florida's Attorney General James Uthmeier.</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warned Thursday that his office may suspend officials who do not compel local law enforcement to assist ICE with detainments and deportations.</w:t>
      </w:r>
    </w:p>
    <w:p>
      <w:pPr>
        <w:pStyle w:val="Normal113"/>
        <w:keepNext w:val="0"/>
        <w:spacing w:before="240" w:after="0" w:line="260" w:lineRule="atLeast"/>
        <w:ind w:left="0" w:right="0" w:firstLine="0"/>
        <w:jc w:val="both"/>
      </w:pPr>
      <w:hyperlink r:id="rId2253" w:history="1">
        <w:r>
          <w:rPr>
            <w:rFonts w:ascii="arial" w:eastAsia="arial" w:hAnsi="arial" w:cs="arial"/>
            <w:b w:val="0"/>
            <w:i/>
            <w:strike w:val="0"/>
            <w:color w:val="0077CC"/>
            <w:sz w:val="20"/>
            <w:u w:val="single"/>
            <w:vertAlign w:val="baseline"/>
          </w:rPr>
          <w:t>Link to Image</w:t>
        </w:r>
      </w:hyperlink>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43" style="position:absolute;z-index:252044288"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at RNC</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 Somodevilla/Getty Images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speaks on stage on the second day of the Republican National Convention at the Fiserv Forum on July 16, 2024 in Milwaukee, Wisconsin.</w:t>
      </w:r>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44" style="position:absolute;z-index:252045312"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(92%); US REPUBLICAN PARTY (92%); IMMIGRATION (91%); CRIME, LAW ENFORCEMENT &amp; CORRECTIONS (90%); GOVERNMENT BODIES &amp; OFFICES (90%); IMMIGRATION, CITIZENSHIP &amp; DISPLACEMENT (90%); POLITICAL PARTIES (90%); LEGISLATIVE BODIES (89%); NEGATIVE PERSONAL NEWS (89%); US STATE GOVERNMENT (89%); US CONGRESS (79%); CAMPAIGNS &amp; ELECTIONS (78%); IMMIGRATION LAW (78%); SANCTUARY SITES (78%); TERM LIMITS (78%); US PRESIDENTIAL ELECTIONS (78%); ILLEGAL IMMIGRANTS (75%); IMMIGRATION REFORM (75%); LAW ENFORCEMENT (75%); BORDER CONTROL (73%); PRIMARY ELECTIONS (73%); NEGATIVE NEWS (72%); TRENDS &amp; EVENTS (72%); NATIONAL SECURITY (71%); DEPORTATION (70%); U.S. (%)</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(55%); US IMMIGRATION &amp; CUSTOMS ENFORCEMENT (55%)</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 WASHINGTON DC, USA (79%); UNITED STATES (92%)</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Pr>
        <w:pStyle w:val="Normal113"/>
      </w:pPr>
    </w:p>
    <w:p>
      <w:pPr>
        <w:pStyle w:val="Normal113"/>
        <w:ind w:left="200"/>
        <w:sectPr>
          <w:type w:val="continuous"/>
          <w:pgMar w:top="840" w:right="1000" w:bottom="840" w:left="1000" w:header="400" w:footer="400"/>
          <w:pgNumType w:fmt="decimal"/>
          <w:cols w:space="720"/>
        </w:sectPr>
      </w:pPr>
      <w:r>
        <w:br/>
      </w:r>
      <w:r>
        <w:pict>
          <v:line id="_x0000_s1445"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2254"/>
          <w:headerReference w:type="default" r:id="rId2255"/>
          <w:footerReference w:type="even" r:id="rId2256"/>
          <w:footerReference w:type="default" r:id="rId2257"/>
          <w:headerReference w:type="first" r:id="rId2258"/>
          <w:footerReference w:type="first" r:id="rId2259"/>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2260" w:history="1">
        <w:r>
          <w:rPr>
            <w:rFonts w:ascii="arial" w:eastAsia="arial" w:hAnsi="arial" w:cs="arial"/>
            <w:b/>
            <w:i/>
            <w:strike w:val="0"/>
            <w:color w:val="0077CC"/>
            <w:sz w:val="28"/>
            <w:u w:val="single"/>
            <w:vertAlign w:val="baseline"/>
          </w:rPr>
          <w:t xml:space="preserve">Bad news for immigrants in Florida! </w:t>
        </w:r>
      </w:hyperlink>
      <w:hyperlink r:id="rId2261" w:history="1">
        <w:r>
          <w:rPr>
            <w:rFonts w:ascii="arial" w:eastAsia="arial" w:hAnsi="arial" w:cs="arial"/>
            <w:b/>
            <w:i/>
            <w:strike w:val="0"/>
            <w:color w:val="0077CC"/>
            <w:sz w:val="28"/>
            <w:u w:val="single"/>
            <w:vertAlign w:val="baseline"/>
          </w:rPr>
          <w:t>Ron</w:t>
        </w:r>
      </w:hyperlink>
      <w:hyperlink r:id="rId2262" w:history="1">
        <w:r>
          <w:rPr>
            <w:rFonts w:ascii="arial" w:eastAsia="arial" w:hAnsi="arial" w:cs="arial"/>
            <w:b/>
            <w:i/>
            <w:strike w:val="0"/>
            <w:color w:val="0077CC"/>
            <w:sz w:val="28"/>
            <w:u w:val="single"/>
            <w:vertAlign w:val="baseline"/>
          </w:rPr>
          <w:t xml:space="preserve"> </w:t>
        </w:r>
      </w:hyperlink>
      <w:hyperlink r:id="rId2263" w:history="1">
        <w:r>
          <w:rPr>
            <w:rFonts w:ascii="arial" w:eastAsia="arial" w:hAnsi="arial" w:cs="arial"/>
            <w:b/>
            <w:i/>
            <w:strike w:val="0"/>
            <w:color w:val="0077CC"/>
            <w:sz w:val="28"/>
            <w:u w:val="single"/>
            <w:vertAlign w:val="baseline"/>
          </w:rPr>
          <w:t>DeSantis</w:t>
        </w:r>
      </w:hyperlink>
      <w:hyperlink r:id="rId2264" w:history="1">
        <w:r>
          <w:rPr>
            <w:rFonts w:ascii="arial" w:eastAsia="arial" w:hAnsi="arial" w:cs="arial"/>
            <w:b/>
            <w:i/>
            <w:strike w:val="0"/>
            <w:color w:val="0077CC"/>
            <w:sz w:val="28"/>
            <w:u w:val="single"/>
            <w:vertAlign w:val="baseline"/>
          </w:rPr>
          <w:t xml:space="preserve"> and his strong stance supporting Trump's policies.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46" style="position:absolute;z-index:252047360"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move that reinforces his commitment to President-elect Donald Trump's immigration policies,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called for a special legislative session to implement stricter immigration measures. This session is scheduled to begin on January 27, 2025, a few days after </w:t>
      </w:r>
      <w:r>
        <w:rPr>
          <w:rFonts w:ascii="arial" w:eastAsia="arial" w:hAnsi="arial" w:cs="arial"/>
          <w:b/>
          <w:i w:val="0"/>
          <w:strike w:val="0"/>
          <w:noProof w:val="0"/>
          <w:color w:val="000000"/>
          <w:position w:val="0"/>
          <w:sz w:val="20"/>
          <w:u w:val="none"/>
          <w:vertAlign w:val="baseline"/>
        </w:rPr>
        <w:t>Trump's inauguration on January 20.</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proposals seek to strengthen collaboration between state and federal authorities in immigration enforcement by allocating additional resources to local law enforcement and considering the activation of the Florida National Guard to support in these tasks. In addition, the implementation of criminal penalties for those who enter the state illegally and the appointment of an immigration czar to coordinate the state's immigration enforcement efforts are also contemplated.   </w:t>
      </w:r>
    </w:p>
    <w:p>
      <w:pPr>
        <w:pStyle w:val="Normal1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measures will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take with immigrants?   </w:t>
      </w:r>
    </w:p>
    <w:p>
      <w:pPr>
        <w:pStyle w:val="Normal114"/>
        <w:keepNext w:val="0"/>
        <w:numPr>
          <w:numId w:val="8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Criminal penalties for illegal entry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key proposals is the implementation of statewide criminal penalties for those who illegally enter Florida. This measure would allow local law enforcement, including city and state police, to assume roles traditionally reserved for federal immigration authorities.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noted that effective implementation of this policy would require approval from the federal government, and he is confident that the incoming Trump administration will be supportive.   </w:t>
      </w:r>
    </w:p>
    <w:p>
      <w:pPr>
        <w:pStyle w:val="Normal114"/>
        <w:keepNext w:val="0"/>
        <w:numPr>
          <w:numId w:val="8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Appointment of an immigration czar</w:t>
      </w:r>
    </w:p>
    <w:p>
      <w:pPr>
        <w:pStyle w:val="Normal1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noteworthy initiative is the creation of the position of immigration czar in Florida. This official would be responsible for coordinating state immigration efforts and working closely with the federal administration to ensure effective implementation of immigration enforcement policies. In addition, the immigration czar would oversee state programs, such as the controversial migrant relocation program, which has been the subject of criticism and legal challenges in the past.   </w:t>
      </w:r>
    </w:p>
    <w:p>
      <w:pPr>
        <w:pStyle w:val="Normal114"/>
        <w:keepNext w:val="0"/>
        <w:numPr>
          <w:numId w:val="8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Reactions and Legislative Challenges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proposals have generated mixed reactions in the political arena. While some Republican legislators have expressed support for the governor's initiatives, other party leaders have said they believe it is premature to call a special session before the federal administration establishes clear immigration guidelines.</w:t>
      </w:r>
    </w:p>
    <w:p>
      <w:pPr>
        <w:pStyle w:val="Normal1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their part, Democratic leaders and immigrant rights advocates have criticized the measures as excessive and potentially harmful to local communities.   </w:t>
      </w:r>
    </w:p>
    <w:p>
      <w:pPr>
        <w:pStyle w:val="Normal114"/>
        <w:keepNext w:val="0"/>
        <w:numPr>
          <w:numId w:val="8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Implications for local communities</w:t>
      </w:r>
    </w:p>
    <w:p>
      <w:pPr>
        <w:pStyle w:val="Normal1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implementation of these policies could have a significant impact on local communities in Florida. The imposition of criminal penalties for illegal entry and the active involvement of state law enforcement in immigration matters could create tensions between authorities and immigrant communities. In addition, the revocation of educational benefits for undocumented students could limit academic and career opportunities for numerous young people in the state.   </w:t>
      </w:r>
    </w:p>
    <w:p>
      <w:pPr>
        <w:pStyle w:val="Normal114"/>
        <w:keepNext w:val="0"/>
        <w:numPr>
          <w:numId w:val="8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Cooperation with the federal administration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emphasized the importance of cooperation between the state of Florida and the federal administration in the implementation of the new immigration policies. He has held discussions with President-elect Donald Trump and his policy team to ensure that state initiatives are aligned with federal guidelines and that the necessary support is in place for effective implementation.    </w:t>
      </w:r>
    </w:p>
    <w:p>
      <w:pPr>
        <w:pStyle w:val="Normal1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How will this measure affect students?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also proposed the elimination of certain educational benefits for undocumented students, specifically the repeal of preferential in-state tuition that allows these students to pay reduced rates at public institutions of higher education. This measure would affect thousands of young people who currently benefit from this policy and represents a significant change in the state's approach to immigrant education.   </w:t>
      </w:r>
    </w:p>
    <w:p>
      <w:pPr>
        <w:pStyle w:val="Normal1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When will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new measures begin?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special legislative session called by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scheduled to begin on January 27, 2025. During this session, proposals submitted by the Governor will be debated and voted on. An intense debate among state legislators is anticipated, with positions divided both within the Republican Party and between political parties. Approval of these measures will depend on the Governor's ability to reach consensus and overcome objections raised by some legislative leaders. </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47" style="position:absolute;z-index:252048384"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(94%); CRIME, LAW ENFORCEMENT &amp; CORRECTIONS (92%); IMMIGRATION LAW (92%); IMMIGRATION, CITIZENSHIP &amp; DISPLACEMENT (92%); IMMIGRATION REGULATION &amp; POLICY (91%); GOVERNMENT BODIES &amp; OFFICES (90%); LAW ENFORCEMENT (90%); NATIONAL SECURITY &amp; FOREIGN RELATIONS (90%); PUBLIC POLICY (90%); GOVERNORS (89%); IMMIGRATION REFORM (89%); NEGATIVE NEWS (89%); US STATE IMMIGRATION LAW (89%); POLITICAL PARTIES (87%); GOVERNMENT &amp; PUBLIC ADMINISTRATION (78%); LEGISLATIVE BODIES (78%); POLITICS (78%); SPECIAL INVESTIGATIVE FORCES (78%); TRUMP'S FIRST 100 DAYS (78%); UNDOCUMENTED STUDENTS (78%); US REPUBLICAN PARTY (78%); US STATE GOVERNMENT (78%); LAW &amp; LEGAL SYSTEM (73%); RELOCATIONS (73%); POLICE FORCES (71%)</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DONALD TRUMP (90%)</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14"/>
      </w:pPr>
    </w:p>
    <w:p>
      <w:pPr>
        <w:pStyle w:val="Normal114"/>
        <w:ind w:left="200"/>
        <w:sectPr>
          <w:type w:val="continuous"/>
          <w:pgMar w:top="840" w:right="1000" w:bottom="840" w:left="1000" w:header="400" w:footer="400"/>
          <w:pgNumType w:fmt="decimal"/>
          <w:cols w:space="720"/>
        </w:sectPr>
      </w:pPr>
      <w:r>
        <w:br/>
      </w:r>
      <w:r>
        <w:pict>
          <v:line id="_x0000_s1448"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 xml:space="preserve">Governor </w:t>
        </w:r>
      </w:hyperlink>
      <w:hyperlink r:id="rId2272" w:history="1">
        <w:r>
          <w:rPr>
            <w:rFonts w:ascii="arial" w:eastAsia="arial" w:hAnsi="arial" w:cs="arial"/>
            <w:b/>
            <w:i/>
            <w:strike w:val="0"/>
            <w:color w:val="0077CC"/>
            <w:sz w:val="28"/>
            <w:u w:val="single"/>
            <w:vertAlign w:val="baseline"/>
          </w:rPr>
          <w:t>DeSantis</w:t>
        </w:r>
      </w:hyperlink>
      <w:hyperlink r:id="rId2273" w:history="1">
        <w:r>
          <w:rPr>
            <w:rFonts w:ascii="arial" w:eastAsia="arial" w:hAnsi="arial" w:cs="arial"/>
            <w:b/>
            <w:i/>
            <w:strike w:val="0"/>
            <w:color w:val="0077CC"/>
            <w:sz w:val="28"/>
            <w:u w:val="single"/>
            <w:vertAlign w:val="baseline"/>
          </w:rPr>
          <w:t xml:space="preserve"> Advocates for Law Enforcement</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9:17 PM  EST</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15"/>
        <w:keepNext w:val="0"/>
        <w:spacing w:before="120" w:after="0" w:line="220" w:lineRule="atLeast"/>
        <w:ind w:left="0" w:right="0" w:firstLine="0"/>
        <w:jc w:val="left"/>
      </w:pPr>
      <w:r>
        <w:br/>
      </w:r>
      <w:r>
        <w:pict>
          <v:shape id="_x0000_i1449" type="#_x0000_t75" style="width:15.19pt;height:15.19pt">
            <v:imagedata r:id="rId22"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50" style="position:absolute;z-index:25205043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Advocates for Law Enforcement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FT. MYERS, Fla. --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joined Florida Highway and Safety Motor Vehicles Executive Director Dave Kerner to advocate for critical pay raises and funding for Florida State Troopers and other state law enforcement.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Focus on Fiscal Responsibility proposed budget, I advocate for a 20% pay raise for state entry-level officers and 25% pay raise for veteran officers and all state firefighters,"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"The Florida House is blocking these raises, and other critical resources for law enforcement. We must support and equip law enforcement to be successful in defending our communities."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his recommendation for massive pay increases for state law enforcement officers and firefighters in his Fiscal Responsibility Budget proposal for Fiscal Year 2025-26.</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Fiscal Responsibility Budget recommends $118.3 million in pay increases for more than 4,700 state sworn law enforcement officers and more than 730 state firefighters: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 pay increase for state entry level sworn law enforcement officers.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 pay increase for veteran sworn law enforcement officers and all state firefighters.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pay increases would build on the support already delivered to support law enforcement and first responders. As a result of these initiatives, Florida continues to have record-low crime rates; continues to be a great place to live, work, and raise a family; and remains the friendliest state in the country for first responders.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Focus on Fiscal Responsibility Budget here.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currently proposed state budget from the Florida House fails to follow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recommendations. Instead,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Defunds ballistic armor;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Fails to replace law enforcement vehicles with over 100,000 miles;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Fails to fund replacement for in-car cameras;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Defunds raises for law enforcement officers;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Cuts 84 current state trooper positions; and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Cuts 73 current state law enforcement dispatcher positions.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274"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2275" w:history="1">
        <w:r>
          <w:rPr>
            <w:rFonts w:ascii="arial" w:eastAsia="arial" w:hAnsi="arial" w:cs="arial"/>
            <w:b/>
            <w:i/>
            <w:strike w:val="0"/>
            <w:noProof w:val="0"/>
            <w:color w:val="0077CC"/>
            <w:position w:val="0"/>
            <w:sz w:val="20"/>
            <w:u w:val="single"/>
            <w:vertAlign w:val="baseline"/>
          </w:rPr>
          <w:t>desantis</w:t>
        </w:r>
      </w:hyperlink>
      <w:hyperlink r:id="rId2276" w:history="1">
        <w:r>
          <w:rPr>
            <w:rFonts w:ascii="arial" w:eastAsia="arial" w:hAnsi="arial" w:cs="arial"/>
            <w:b w:val="0"/>
            <w:i/>
            <w:strike w:val="0"/>
            <w:noProof w:val="0"/>
            <w:color w:val="0077CC"/>
            <w:position w:val="0"/>
            <w:sz w:val="20"/>
            <w:u w:val="single"/>
            <w:vertAlign w:val="baseline"/>
          </w:rPr>
          <w:t>-advocates-law-enforcement</w:t>
        </w:r>
      </w:hyperlink>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MSTRUCK-9184442 MSTRUCK</w:t>
      </w:r>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51" style="position:absolute;z-index:252051456"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LAW ENFORCEMENT (94%); GOVERNORS (91%); CRIME, LAW ENFORCEMENT &amp; CORRECTIONS (90%); GOVERNMENT BUDGETS (90%); US REPUBLICAN PARTY (90%); US STATE GOVERNMENT (90%); WAGE GROWTH (90%); SAFETY, ACCIDENTS &amp; DISASTERS (89%); CRIME RATES (78%); NEGATIVE NEWS (78%); EXECUTIVES (77%); MUNICIPAL FINANCE (77%); EMERGENCY SERVICES (75%); PRESS RELEASES (73%); ONBOARD CAMERAS (72%)</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GOVERNMENT BUDGETS (90%); BUDGET PLANNING &amp; MANAGEMENT (89%); BUDGET PROPOSALS (89%); EMERGENCY VEHICLES (78%); ONBOARD CAMERAS (72%)</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FORT MYERS, FL, USA (58%); FLORIDA, USA (95%)</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52"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2277"/>
          <w:headerReference w:type="default" r:id="rId2278"/>
          <w:footerReference w:type="even" r:id="rId2279"/>
          <w:footerReference w:type="default" r:id="rId2280"/>
          <w:headerReference w:type="first" r:id="rId2281"/>
          <w:footerReference w:type="first" r:id="rId2282"/>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2283" w:history="1">
        <w:r>
          <w:rPr>
            <w:rFonts w:ascii="arial" w:eastAsia="arial" w:hAnsi="arial" w:cs="arial"/>
            <w:b/>
            <w:i/>
            <w:strike w:val="0"/>
            <w:color w:val="0077CC"/>
            <w:sz w:val="28"/>
            <w:u w:val="single"/>
            <w:vertAlign w:val="baseline"/>
          </w:rPr>
          <w:t xml:space="preserve">Where </w:t>
        </w:r>
      </w:hyperlink>
      <w:hyperlink r:id="rId2284" w:history="1">
        <w:r>
          <w:rPr>
            <w:rFonts w:ascii="arial" w:eastAsia="arial" w:hAnsi="arial" w:cs="arial"/>
            <w:b/>
            <w:i/>
            <w:strike w:val="0"/>
            <w:color w:val="0077CC"/>
            <w:sz w:val="28"/>
            <w:u w:val="single"/>
            <w:vertAlign w:val="baseline"/>
          </w:rPr>
          <w:t>Ron</w:t>
        </w:r>
      </w:hyperlink>
      <w:hyperlink r:id="rId2285" w:history="1">
        <w:r>
          <w:rPr>
            <w:rFonts w:ascii="arial" w:eastAsia="arial" w:hAnsi="arial" w:cs="arial"/>
            <w:b/>
            <w:i/>
            <w:strike w:val="0"/>
            <w:color w:val="0077CC"/>
            <w:sz w:val="28"/>
            <w:u w:val="single"/>
            <w:vertAlign w:val="baseline"/>
          </w:rPr>
          <w:t xml:space="preserve"> </w:t>
        </w:r>
      </w:hyperlink>
      <w:hyperlink r:id="rId2286" w:history="1">
        <w:r>
          <w:rPr>
            <w:rFonts w:ascii="arial" w:eastAsia="arial" w:hAnsi="arial" w:cs="arial"/>
            <w:b/>
            <w:i/>
            <w:strike w:val="0"/>
            <w:color w:val="0077CC"/>
            <w:sz w:val="28"/>
            <w:u w:val="single"/>
            <w:vertAlign w:val="baseline"/>
          </w:rPr>
          <w:t>DeSantis</w:t>
        </w:r>
      </w:hyperlink>
      <w:hyperlink r:id="rId2287" w:history="1">
        <w:r>
          <w:rPr>
            <w:rFonts w:ascii="arial" w:eastAsia="arial" w:hAnsi="arial" w:cs="arial"/>
            <w:b/>
            <w:i/>
            <w:strike w:val="0"/>
            <w:color w:val="0077CC"/>
            <w:sz w:val="28"/>
            <w:u w:val="single"/>
            <w:vertAlign w:val="baseline"/>
          </w:rPr>
          <w:t xml:space="preserve"> and Florida Republicans Clash on Immigration</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 2:12 PM EST</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16"/>
        <w:keepNext w:val="0"/>
        <w:spacing w:before="120" w:after="0" w:line="220" w:lineRule="atLeast"/>
        <w:ind w:left="0" w:right="0" w:firstLine="0"/>
        <w:jc w:val="left"/>
      </w:pPr>
      <w:r>
        <w:br/>
      </w:r>
      <w:r>
        <w:pict>
          <v:shape id="_x0000_i1453" type="#_x0000_t75" style="width:166.48pt;height:42.74pt">
            <v:imagedata r:id="rId836"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Billal Rahman</w:t>
      </w: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Florida lawmakers defied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approved their own version of sweeping immigration reforms amid a GOP power struggle.</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54" style="position:absolute;z-index:252053504"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hyperlink r:id="rId2288" w:history="1">
        <w:r>
          <w:rPr>
            <w:rFonts w:ascii="arial" w:eastAsia="arial" w:hAnsi="arial" w:cs="arial"/>
            <w:b/>
            <w:i/>
            <w:strike w:val="0"/>
            <w:noProof w:val="0"/>
            <w:color w:val="0077CC"/>
            <w:position w:val="0"/>
            <w:sz w:val="20"/>
            <w:u w:val="single"/>
            <w:vertAlign w:val="baseline"/>
          </w:rPr>
          <w:t>Ron</w:t>
        </w:r>
      </w:hyperlink>
      <w:hyperlink r:id="rId2289" w:history="1">
        <w:r>
          <w:rPr>
            <w:rFonts w:ascii="arial" w:eastAsia="arial" w:hAnsi="arial" w:cs="arial"/>
            <w:b w:val="0"/>
            <w:i/>
            <w:strike w:val="0"/>
            <w:noProof w:val="0"/>
            <w:color w:val="0077CC"/>
            <w:position w:val="0"/>
            <w:sz w:val="20"/>
            <w:u w:val="single"/>
            <w:vertAlign w:val="baseline"/>
          </w:rPr>
          <w:t xml:space="preserve"> </w:t>
        </w:r>
      </w:hyperlink>
      <w:hyperlink r:id="rId2290"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is at odds with state lawmakers over an immigration bill.</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lawmakers defied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approved their own version of sweeping immigration reforms amid a GOP power struggle in President </w:t>
      </w:r>
      <w:hyperlink r:id="rId229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home state.</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w:t>
      </w:r>
      <w:hyperlink r:id="rId2292"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swiftly passed the bill with a 21-16 vote on Tuesday night, and the House followed suit with a decisive 82-30 vote.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veto pen is ready,"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in a post on X after the bill was passed on Tuesday.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that narrowly passed the Florida legislature last night fails to honor our promises to voters, fails to meet the moment, and would actually weaken state immigration enforcement," he wrote in a social media post.</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's veto threat comes as tensions rise between him and state House Speaker Daniel Perez (R) and state Senate President Ben Albritton (R). On Monday, in a surprising move, Perez and Albritton abruptly adjourned a special session that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had called to push forward President Trump's immigration agenda.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passage of the bill signals a GOP civil war brewing between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Perez and Albritton, who rejected the governor's immigration proposal in favor of their own plan.</w:t>
      </w:r>
    </w:p>
    <w:p>
      <w:pPr>
        <w:pStyle w:val="Normal1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policies, including mass deportations, were a key element of President Trump's campaign to return to the White House. Since the commencement of his second term, thousands of undocumented immigrants have been apprehended and hundreds deported.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largely support immigration reform overall but disagree about how policies such as deportations should be carried out.</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majority of Americans support Trump's current deportation plans. A poll carried out by </w:t>
      </w:r>
      <w:hyperlink r:id="rId2293" w:history="1">
        <w:r>
          <w:rPr>
            <w:rFonts w:ascii="arial" w:eastAsia="arial" w:hAnsi="arial" w:cs="arial"/>
            <w:b w:val="0"/>
            <w:i/>
            <w:strike w:val="0"/>
            <w:noProof w:val="0"/>
            <w:color w:val="0077CC"/>
            <w:position w:val="0"/>
            <w:sz w:val="20"/>
            <w:u w:val="single"/>
            <w:vertAlign w:val="baseline"/>
          </w:rPr>
          <w:t>The New York Times and Ipsos</w:t>
        </w:r>
      </w:hyperlink>
      <w:r>
        <w:rPr>
          <w:rFonts w:ascii="arial" w:eastAsia="arial" w:hAnsi="arial" w:cs="arial"/>
          <w:b w:val="0"/>
          <w:i w:val="0"/>
          <w:strike w:val="0"/>
          <w:noProof w:val="0"/>
          <w:color w:val="000000"/>
          <w:position w:val="0"/>
          <w:sz w:val="20"/>
          <w:u w:val="none"/>
          <w:vertAlign w:val="baseline"/>
        </w:rPr>
        <w:t xml:space="preserve"> from January 2 to 10 found that 55 percent of voters strongly or somewhat supported such plans. Eighty-eight percent supported "deporting immigrants who are here illegally and have criminal records."</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majorities of both </w:t>
      </w:r>
      <w:hyperlink r:id="rId2294"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and </w:t>
      </w:r>
      <w:hyperlink r:id="rId2295"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agreed that the immigration system is broken.</w:t>
      </w:r>
    </w:p>
    <w:p>
      <w:pPr>
        <w:pStyle w:val="Normal1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is the 'TRUMP' Act?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known as the "Tackling and Reforming Unlawful Migration Policy (TRUMP) Act," reflects Trump's immigration agenda and seeks to implement his executive orders at the state level.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bill also creates the position of chief of immigration, the most notable distinction is that it designates Agriculture Commissioner Wilton Simpson as the state's chief immigration officer.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a Trump ally and potential 2026 gubernatorial candidate, is not a close ally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has frequently clashed with him.</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who is term-limited and cannot run again in 2026, has heavily criticized the bill, calling it watered down.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to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's proposals, the legislation would impose harsher penalties on noncitizens who vote and those who assist them. It also raises penalties for individuals committing crimes while in the U.S. illegally and removes in-state tuition benefits for students at public universities who entered the country unlawfully.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worked since day one to support President Trump and his immigration policies," Simpson said Tuesday. "I'm not the one who opposed and ran against President Trump."</w:t>
      </w:r>
    </w:p>
    <w:p>
      <w:pPr>
        <w:pStyle w:val="Normal1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has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said about immigration?</w:t>
      </w:r>
    </w:p>
    <w:p>
      <w:pPr>
        <w:pStyle w:val="Normal1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in a Monday post on X:</w:t>
      </w:r>
      <w:r>
        <w:rPr>
          <w:rFonts w:ascii="arial" w:eastAsia="arial" w:hAnsi="arial" w:cs="arial"/>
          <w:b w:val="0"/>
          <w:i w:val="0"/>
          <w:strike w:val="0"/>
          <w:noProof w:val="0"/>
          <w:color w:val="000000"/>
          <w:position w:val="0"/>
          <w:sz w:val="20"/>
          <w:u w:val="none"/>
          <w:vertAlign w:val="baseline"/>
        </w:rPr>
        <w:t xml:space="preserve"> "I am glad the Legislature's bill includes many of my proposals, including the long-overdue need to eliminate tuition waivers for illegal immigrant students. But overall, their new bill is substantially weaker than the proposals I outlined.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strong immigration legislation that ensures Florida is doing everything it can to assist this important federal mission. The Legislature's bill is a bait-and-switch tactic trying to create the illusion of an illegal immigration crackdown when it does anything but. It is an insult to name such a weak bill after President Trump, who has been so strong on this issue."</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in a video posted on X:</w:t>
      </w:r>
      <w:r>
        <w:rPr>
          <w:rFonts w:ascii="arial" w:eastAsia="arial" w:hAnsi="arial" w:cs="arial"/>
          <w:b w:val="0"/>
          <w:i w:val="0"/>
          <w:strike w:val="0"/>
          <w:noProof w:val="0"/>
          <w:color w:val="000000"/>
          <w:position w:val="0"/>
          <w:sz w:val="20"/>
          <w:u w:val="none"/>
          <w:vertAlign w:val="baseline"/>
        </w:rPr>
        <w:t xml:space="preserve"> "We had a series of very, very strong proposals, while they included some of the things we said, most of the stuff that's really, really going to be meaningful was not in the proposal put forward by leaders of the Florida legislature.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bizarrely strip immigration enforcement power from the governor and give it to the Commissioner of Agriculture. But agriculture has not exactly been known for immigration enforcement, so it's almost like the fox guarding the hen house."</w:t>
      </w:r>
    </w:p>
    <w:p>
      <w:pPr>
        <w:pStyle w:val="Normal1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Republican Senate President Ben Albritton, during Monday's session: </w:t>
      </w:r>
      <w:r>
        <w:rPr>
          <w:rFonts w:ascii="arial" w:eastAsia="arial" w:hAnsi="arial" w:cs="arial"/>
          <w:b w:val="0"/>
          <w:i w:val="0"/>
          <w:strike w:val="0"/>
          <w:noProof w:val="0"/>
          <w:color w:val="000000"/>
          <w:position w:val="0"/>
          <w:sz w:val="20"/>
          <w:u w:val="none"/>
          <w:vertAlign w:val="baseline"/>
        </w:rPr>
        <w:t>"Sometimes leadership isn't about being out in front of an issue. It's about following the leader you trust. I trust President Trump."</w:t>
      </w:r>
    </w:p>
    <w:p>
      <w:pPr>
        <w:pStyle w:val="Normal1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House Speaker Daniel Perez, speaking to the House floor: </w:t>
      </w:r>
      <w:r>
        <w:rPr>
          <w:rFonts w:ascii="arial" w:eastAsia="arial" w:hAnsi="arial" w:cs="arial"/>
          <w:b w:val="0"/>
          <w:i w:val="0"/>
          <w:strike w:val="0"/>
          <w:noProof w:val="0"/>
          <w:color w:val="000000"/>
          <w:position w:val="0"/>
          <w:sz w:val="20"/>
          <w:u w:val="none"/>
          <w:vertAlign w:val="baseline"/>
        </w:rPr>
        <w:t>"I believe special sessions should be used sparingly. They should not be stunts designed to generate headlines. Special sessions should be reserved for those issues that truly cannot be addressed in the normal course of the legislative process. Most of the issues raised in the proclamation for Special Session A simply do not meet that threshold."</w:t>
      </w:r>
    </w:p>
    <w:p>
      <w:pPr>
        <w:pStyle w:val="Normal1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Nikki Fried, chair of the Florida Democratic Party, posted on X</w:t>
      </w:r>
      <w:r>
        <w:rPr>
          <w:rFonts w:ascii="arial" w:eastAsia="arial" w:hAnsi="arial" w:cs="arial"/>
          <w:b w:val="0"/>
          <w:i w:val="0"/>
          <w:strike w:val="0"/>
          <w:noProof w:val="0"/>
          <w:color w:val="000000"/>
          <w:position w:val="0"/>
          <w:sz w:val="20"/>
          <w:u w:val="none"/>
          <w:vertAlign w:val="baseline"/>
        </w:rPr>
        <w:t xml:space="preserve">: "The Florida Legislature just overrode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veto of millions of dollars from the legislative operating budget and gave him the middle finger for his BS special session call. Do I dare say that a small dose of democracy was just witnessed?"</w:t>
      </w:r>
    </w:p>
    <w:p>
      <w:pPr>
        <w:pStyle w:val="Normal1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 the bill be brought into law?</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who has sharply criticized the bill as "weak" is expected to veto it and may summon lawmakers for another special session.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Republicans hold supermajorities in both chambers, overriding the veto would likely require support from some Senate Democrats.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infighting comes as Trump's influence strengthens 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hold on the Legislature begins to wane</w:t>
      </w:r>
    </w:p>
    <w:p>
      <w:pPr>
        <w:pStyle w:val="Normal116"/>
        <w:keepNext w:val="0"/>
        <w:spacing w:before="240" w:after="0" w:line="260" w:lineRule="atLeast"/>
        <w:ind w:left="0" w:right="0" w:firstLine="0"/>
        <w:jc w:val="both"/>
      </w:pPr>
      <w:hyperlink r:id="rId2296" w:history="1">
        <w:r>
          <w:rPr>
            <w:rFonts w:ascii="arial" w:eastAsia="arial" w:hAnsi="arial" w:cs="arial"/>
            <w:b w:val="0"/>
            <w:i/>
            <w:strike w:val="0"/>
            <w:color w:val="0077CC"/>
            <w:sz w:val="20"/>
            <w:u w:val="single"/>
            <w:vertAlign w:val="baseline"/>
          </w:rPr>
          <w:t>Link to Image</w:t>
        </w:r>
      </w:hyperlink>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55" style="position:absolute;z-index:252054528"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Florida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Nash-Pool/Getty Images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JANUARY 20: Florida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arrives prior to the inauguration of President-elect Donald Trump at the United States Capitol on January 20, 2025 in Washington, DC. Donald Trump takes office for his second term as the 47th President of the United States. (Photo by Greg Nash-Pool/Getty Images)</w:t>
      </w:r>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56" style="position:absolute;z-index:252055552"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CITIZENSHIP &amp; DISPLACEMENT (94%); US REPUBLICAN PARTY (94%); IMMIGRATION (93%); IMMIGRATION REFORM (92%); IMMIGRATION LAW (91%); IMMIGRATION REGULATION &amp; POLICY (91%); LEGISLATIVE BODIES (91%); NATIONAL SECURITY &amp; FOREIGN RELATIONS (91%); GOVERNMENT BODIES &amp; OFFICES (90%); LEGISLATION (90%); POLITICAL PARTIES (90%); US STATE GOVERNMENT (90%); US STATE IMMIGRATION LAW (90%); VETO (90%); DEPORTATION (89%); GOVERNORS (89%); NEGATIVE NEWS (89%); VOTERS &amp; VOTING (89%); CRIME, LAW ENFORCEMENT &amp; CORRECTIONS (85%); GOVERNMENT &amp; PUBLIC ADMINISTRATION (79%); POLITICAL CANDIDATES (79%); PUBLIC POLICY (79%); US DEMOCRATIC PARTY (79%); CITIZENSHIP (78%); EXECUTIVE ORDERS (78%); ILLEGAL IMMIGRANTS (78%); LEGISLATIVE VOTING (78%); EXECUTIVES (77%); FINES &amp; PENALTIES (74%); Politics (%)</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UNITED STATES (93%)</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Pr>
        <w:pStyle w:val="Normal116"/>
      </w:pPr>
    </w:p>
    <w:p>
      <w:pPr>
        <w:pStyle w:val="Normal116"/>
        <w:ind w:left="200"/>
        <w:sectPr>
          <w:type w:val="continuous"/>
          <w:pgMar w:top="840" w:right="1000" w:bottom="840" w:left="1000" w:header="400" w:footer="400"/>
          <w:pgNumType w:fmt="decimal"/>
          <w:cols w:space="720"/>
        </w:sectPr>
      </w:pPr>
      <w:r>
        <w:br/>
      </w:r>
      <w:r>
        <w:pict>
          <v:line id="_x0000_s1457"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 xml:space="preserve">Nikki Fried, Roger Stone find common ground over </w:t>
        </w:r>
      </w:hyperlink>
      <w:hyperlink r:id="rId2304" w:history="1">
        <w:r>
          <w:rPr>
            <w:rFonts w:ascii="arial" w:eastAsia="arial" w:hAnsi="arial" w:cs="arial"/>
            <w:b/>
            <w:i/>
            <w:strike w:val="0"/>
            <w:color w:val="0077CC"/>
            <w:sz w:val="28"/>
            <w:u w:val="single"/>
            <w:vertAlign w:val="baseline"/>
          </w:rPr>
          <w:t>Ron</w:t>
        </w:r>
      </w:hyperlink>
      <w:hyperlink r:id="rId2305" w:history="1">
        <w:r>
          <w:rPr>
            <w:rFonts w:ascii="arial" w:eastAsia="arial" w:hAnsi="arial" w:cs="arial"/>
            <w:b/>
            <w:i/>
            <w:strike w:val="0"/>
            <w:color w:val="0077CC"/>
            <w:sz w:val="28"/>
            <w:u w:val="single"/>
            <w:vertAlign w:val="baseline"/>
          </w:rPr>
          <w:t xml:space="preserve"> </w:t>
        </w:r>
      </w:hyperlink>
      <w:hyperlink r:id="rId2306" w:history="1">
        <w:r>
          <w:rPr>
            <w:rFonts w:ascii="arial" w:eastAsia="arial" w:hAnsi="arial" w:cs="arial"/>
            <w:b/>
            <w:i/>
            <w:strike w:val="0"/>
            <w:color w:val="0077CC"/>
            <w:sz w:val="28"/>
            <w:u w:val="single"/>
            <w:vertAlign w:val="baseline"/>
          </w:rPr>
          <w:t>DeSantis</w:t>
        </w:r>
      </w:hyperlink>
      <w:hyperlink r:id="rId2307" w:history="1">
        <w:r>
          <w:rPr>
            <w:rFonts w:ascii="arial" w:eastAsia="arial" w:hAnsi="arial" w:cs="arial"/>
            <w:b/>
            <w:i/>
            <w:strike w:val="0"/>
            <w:color w:val="0077CC"/>
            <w:sz w:val="28"/>
            <w:u w:val="single"/>
            <w:vertAlign w:val="baseline"/>
          </w:rPr>
          <w:t xml:space="preserve"> and the 'greatest single corruption scandal in Florida history.'</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9:45 AM EST</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58" style="position:absolute;z-index:252057600" from="0,2pt" to="512pt,2pt" strokecolor="#009ddb" strokeweight="2pt">
            <v:stroke linestyle="single"/>
            <w10:wrap type="topAndBottom"/>
          </v:line>
        </w:pict>
      </w:r>
    </w:p>
    <w:p>
      <w:pPr>
        <w:pStyle w:val="Normal117"/>
      </w:pP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18th, 2025 ( </w:t>
      </w:r>
      <w:hyperlink r:id="rId2308"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30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Democratic Party Chair </w:t>
      </w:r>
      <w:hyperlink r:id="rId2310" w:history="1">
        <w:r>
          <w:rPr>
            <w:rFonts w:ascii="arial" w:eastAsia="arial" w:hAnsi="arial" w:cs="arial"/>
            <w:b w:val="0"/>
            <w:i/>
            <w:strike w:val="0"/>
            <w:noProof w:val="0"/>
            <w:color w:val="0077CC"/>
            <w:position w:val="0"/>
            <w:sz w:val="20"/>
            <w:u w:val="single"/>
            <w:vertAlign w:val="baseline"/>
          </w:rPr>
          <w:t>Nikki Fried is more likely to be seen on</w:t>
        </w:r>
      </w:hyperlink>
      <w:r>
        <w:rPr>
          <w:rFonts w:ascii="arial" w:eastAsia="arial" w:hAnsi="arial" w:cs="arial"/>
          <w:b w:val="0"/>
          <w:i w:val="0"/>
          <w:strike w:val="0"/>
          <w:noProof w:val="0"/>
          <w:color w:val="000000"/>
          <w:position w:val="0"/>
          <w:sz w:val="20"/>
          <w:u w:val="none"/>
          <w:vertAlign w:val="baseline"/>
        </w:rPr>
        <w:t> </w:t>
      </w:r>
      <w:hyperlink r:id="rId2311" w:history="1">
        <w:r>
          <w:rPr>
            <w:rFonts w:ascii="arial" w:eastAsia="arial" w:hAnsi="arial" w:cs="arial"/>
            <w:b w:val="0"/>
            <w:i/>
            <w:strike w:val="0"/>
            <w:noProof w:val="0"/>
            <w:color w:val="0077CC"/>
            <w:position w:val="0"/>
            <w:sz w:val="20"/>
            <w:u w:val="single"/>
            <w:vertAlign w:val="baseline"/>
          </w:rPr>
          <w:t>MSNBC than heard on conservative talk radio.</w:t>
        </w:r>
      </w:hyperlink>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it comes to Gov. </w:t>
      </w:r>
      <w:hyperlink r:id="rId2312" w:history="1">
        <w:r>
          <w:rPr>
            <w:rFonts w:ascii="arial" w:eastAsia="arial" w:hAnsi="arial" w:cs="arial"/>
            <w:b/>
            <w:i/>
            <w:strike w:val="0"/>
            <w:noProof w:val="0"/>
            <w:color w:val="0077CC"/>
            <w:position w:val="0"/>
            <w:sz w:val="20"/>
            <w:u w:val="single"/>
            <w:vertAlign w:val="baseline"/>
          </w:rPr>
          <w:t>Ron</w:t>
        </w:r>
      </w:hyperlink>
      <w:hyperlink r:id="rId2313" w:history="1">
        <w:r>
          <w:rPr>
            <w:rFonts w:ascii="arial" w:eastAsia="arial" w:hAnsi="arial" w:cs="arial"/>
            <w:b w:val="0"/>
            <w:i/>
            <w:strike w:val="0"/>
            <w:noProof w:val="0"/>
            <w:color w:val="0077CC"/>
            <w:position w:val="0"/>
            <w:sz w:val="20"/>
            <w:u w:val="single"/>
            <w:vertAlign w:val="baseline"/>
          </w:rPr>
          <w:t xml:space="preserve"> </w:t>
        </w:r>
      </w:hyperlink>
      <w:hyperlink r:id="rId2314" w:history="1">
        <w:r>
          <w:rPr>
            <w:rFonts w:ascii="arial" w:eastAsia="arial" w:hAnsi="arial" w:cs="arial"/>
            <w:b/>
            <w:i/>
            <w:strike w:val="0"/>
            <w:noProof w:val="0"/>
            <w:color w:val="0077CC"/>
            <w:position w:val="0"/>
            <w:sz w:val="20"/>
            <w:u w:val="single"/>
            <w:vertAlign w:val="baseline"/>
          </w:rPr>
          <w:t>DeSantis</w:t>
        </w:r>
      </w:hyperlink>
      <w:hyperlink r:id="rId2315" w:history="1">
        <w:r>
          <w:rPr>
            <w:rFonts w:ascii="arial" w:eastAsia="arial" w:hAnsi="arial" w:cs="arial"/>
            <w:b w:val="0"/>
            <w:i/>
            <w:strike w:val="0"/>
            <w:noProof w:val="0"/>
            <w:color w:val="0077CC"/>
            <w:position w:val="0"/>
            <w:sz w:val="20"/>
            <w:u w:val="single"/>
            <w:vertAlign w:val="baseline"/>
          </w:rPr>
          <w:t>, the former Agriculture Commissioner is finding common ground with Roger Stone.</w:t>
        </w:r>
      </w:hyperlink>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weren't thrilled by the cross-party dialogue.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spox called this evidence of 'contrived, politically-motivated astroturf campaign against the governor and first lady' ahead of the broadcast Thursday night. And Florida GOP ChairEvan Power called it 'extremely disappointing,' given that Fried 'has said horrible things about our President and Governor.'</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Stone, who is a staunchDonald Trump loyalist, called Fried a 'longtime friend' ahead of her segment on  </w:t>
      </w:r>
      <w:hyperlink r:id="rId2316" w:history="1">
        <w:r>
          <w:rPr>
            <w:rFonts w:ascii="arial" w:eastAsia="arial" w:hAnsi="arial" w:cs="arial"/>
            <w:b w:val="0"/>
            <w:i/>
            <w:strike w:val="0"/>
            <w:noProof w:val="0"/>
            <w:color w:val="0077CC"/>
            <w:position w:val="0"/>
            <w:sz w:val="20"/>
            <w:u w:val="single"/>
            <w:vertAlign w:val="baseline"/>
          </w:rPr>
          <w:t>WABC, in which they discussed what Stone said might be the 'greatest single corruption scandal in Florida history,' regarding Hope Florida's programming of $10 million from a settlement for dark money political advocacy last year.</w:t>
        </w:r>
      </w:hyperlink>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going to be surprised by our conversation,' Fried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there was very little daylight between the two, as they painted a picture of a corrupt Governor without guardrails and a state rendered dystopian by his mismanagement.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moved to what Stone called a 'slush fund' related to Hope Florida, with Fried saying it funded 'dark money PCs' designed to torpedo 'the legalization of cannabis.'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seems to go completely nuts like the people of Florida have no right to question him,' Stone said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 agreed.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bringing to light all of this corruption that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and Casey and his executive office has been doing for six years. And it's good to see that the Republican legislature, specifically in the Florida House, is finally understanding that this is not partisan. You know, uncovering corruption and making sure that we're holding our elected officials to some type of standards and no one's about the law,' Fried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almost as if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andCasey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think the law doesn't apply to them,' Stone remarked, before bemoaning how the current administration has 'gutted the Sunshine Laws.'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went on to offer her perspective on the lead up to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failed presidential run.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Attorney General) James Uthmeier and other key leadership inside the governor's office were making phone calls to state representatives and lobbyists holding over their heads the budget and these bills to get endorsements for his presidential run, get money into the coffers for that presidential run,' Fried said, describing events in 2023 before the official launch.</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317" w:history="1">
        <w:r>
          <w:rPr>
            <w:rFonts w:ascii="arial" w:eastAsia="arial" w:hAnsi="arial" w:cs="arial"/>
            <w:b w:val="0"/>
            <w:i/>
            <w:strike w:val="0"/>
            <w:noProof w:val="0"/>
            <w:color w:val="0077CC"/>
            <w:position w:val="0"/>
            <w:sz w:val="20"/>
            <w:u w:val="single"/>
            <w:vertAlign w:val="baseline"/>
          </w:rPr>
          <w:t xml:space="preserve">Nikki Fried, Roger Stone find common ground over </w:t>
        </w:r>
      </w:hyperlink>
      <w:hyperlink r:id="rId2318" w:history="1">
        <w:r>
          <w:rPr>
            <w:rFonts w:ascii="arial" w:eastAsia="arial" w:hAnsi="arial" w:cs="arial"/>
            <w:b/>
            <w:i/>
            <w:strike w:val="0"/>
            <w:noProof w:val="0"/>
            <w:color w:val="0077CC"/>
            <w:position w:val="0"/>
            <w:sz w:val="20"/>
            <w:u w:val="single"/>
            <w:vertAlign w:val="baseline"/>
          </w:rPr>
          <w:t>Ron</w:t>
        </w:r>
      </w:hyperlink>
      <w:hyperlink r:id="rId2319" w:history="1">
        <w:r>
          <w:rPr>
            <w:rFonts w:ascii="arial" w:eastAsia="arial" w:hAnsi="arial" w:cs="arial"/>
            <w:b w:val="0"/>
            <w:i/>
            <w:strike w:val="0"/>
            <w:noProof w:val="0"/>
            <w:color w:val="0077CC"/>
            <w:position w:val="0"/>
            <w:sz w:val="20"/>
            <w:u w:val="single"/>
            <w:vertAlign w:val="baseline"/>
          </w:rPr>
          <w:t xml:space="preserve"> </w:t>
        </w:r>
      </w:hyperlink>
      <w:hyperlink r:id="rId2320" w:history="1">
        <w:r>
          <w:rPr>
            <w:rFonts w:ascii="arial" w:eastAsia="arial" w:hAnsi="arial" w:cs="arial"/>
            <w:b/>
            <w:i/>
            <w:strike w:val="0"/>
            <w:noProof w:val="0"/>
            <w:color w:val="0077CC"/>
            <w:position w:val="0"/>
            <w:sz w:val="20"/>
            <w:u w:val="single"/>
            <w:vertAlign w:val="baseline"/>
          </w:rPr>
          <w:t>DeSantis</w:t>
        </w:r>
      </w:hyperlink>
      <w:hyperlink r:id="rId2321" w:history="1">
        <w:r>
          <w:rPr>
            <w:rFonts w:ascii="arial" w:eastAsia="arial" w:hAnsi="arial" w:cs="arial"/>
            <w:b w:val="0"/>
            <w:i/>
            <w:strike w:val="0"/>
            <w:noProof w:val="0"/>
            <w:color w:val="0077CC"/>
            <w:position w:val="0"/>
            <w:sz w:val="20"/>
            <w:u w:val="single"/>
            <w:vertAlign w:val="baseline"/>
          </w:rPr>
          <w:t xml:space="preserve"> and the 'greatest single corruption scandal in Florida history.' appeared first on</w:t>
        </w:r>
      </w:hyperlink>
      <w:r>
        <w:rPr>
          <w:rFonts w:ascii="arial" w:eastAsia="arial" w:hAnsi="arial" w:cs="arial"/>
          <w:b w:val="0"/>
          <w:i w:val="0"/>
          <w:strike w:val="0"/>
          <w:noProof w:val="0"/>
          <w:color w:val="000000"/>
          <w:position w:val="0"/>
          <w:sz w:val="20"/>
          <w:u w:val="none"/>
          <w:vertAlign w:val="baseline"/>
        </w:rPr>
        <w:t> </w:t>
      </w:r>
      <w:hyperlink r:id="rId2322"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17"/>
        <w:keepNext w:val="0"/>
        <w:spacing w:before="240" w:after="0" w:line="260" w:lineRule="atLeast"/>
        <w:ind w:left="0" w:right="0" w:firstLine="0"/>
        <w:jc w:val="both"/>
      </w:pPr>
      <w:hyperlink r:id="rId2323" w:history="1">
        <w:r>
          <w:rPr>
            <w:rFonts w:ascii="arial" w:eastAsia="arial" w:hAnsi="arial" w:cs="arial"/>
            <w:b w:val="0"/>
            <w:i/>
            <w:strike w:val="0"/>
            <w:color w:val="0077CC"/>
            <w:sz w:val="20"/>
            <w:u w:val="single"/>
            <w:vertAlign w:val="baseline"/>
          </w:rPr>
          <w:t>Link to the original story.</w:t>
        </w:r>
      </w:hyperlink>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7"/>
        <w:spacing w:line="60" w:lineRule="exact"/>
      </w:pPr>
      <w:r>
        <w:pict>
          <v:line id="_x0000_s1459" style="position:absolute;z-index:252058624"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60" style="position:absolute;z-index:252059648"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NEGATIVE NEWS (91%); CONSERVATISM (90%); CONSERVATIVE MEDIA (90%); CORRUPTION (90%); ELECTIONS &amp; POLITICS (90%); GOVERNORS (90%); NEGATIVE MISC NEWS (90%); POLITICAL PARTIES (90%); POLITICS (90%); SCANDALS (90%); US DEMOCRATIC PARTY (90%); US REPUBLICAN PARTY (90%); GOVERNMENT BODIES &amp; OFFICES (89%); LEGISLATIVE BODIES (89%); US STATE GOVERNMENT (89%); BLOGS &amp; MESSAGE BOARDS (78%); CAMPAIGN FINANCE (78%); LOBBYING (78%); PARTISANSHIP (78%); POLITICAL CORRUPTION (78%); PUBLIC OFFICIALS (78%); CANNABIS (72%); LAWYERS (72%); ATTORNEYS GENERAL (67%); MARIJUANA REGULATION &amp; POLICY (64%); PUBLIC HEARINGS (60%); SUNSHINE LAWS (60%); Headlines (%); Influence (%); Evan Power (%); Hope Florida (%); James Uthmeier (%); Nikki Fried (%); Roger Stone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WABC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CONSERVATIVE MEDIA (90%); BLOGS &amp; MESSAGE BOARDS (78%); CANNABIS (72%); LAWYERS (72%); ATTORNEYS GENERAL (67%); MARIJUANA REGULATION &amp; POLICY (64%)</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(98%)</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17"/>
      </w:pPr>
    </w:p>
    <w:p>
      <w:pPr>
        <w:pStyle w:val="Normal117"/>
        <w:ind w:left="200"/>
        <w:sectPr>
          <w:type w:val="continuous"/>
          <w:pgMar w:top="840" w:right="1000" w:bottom="840" w:left="1000" w:header="400" w:footer="400"/>
          <w:pgNumType w:fmt="decimal"/>
          <w:cols w:space="720"/>
        </w:sectPr>
      </w:pPr>
      <w:r>
        <w:br/>
      </w:r>
      <w:r>
        <w:pict>
          <v:line id="_x0000_s1461"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2324"/>
          <w:headerReference w:type="default" r:id="rId2325"/>
          <w:footerReference w:type="even" r:id="rId2326"/>
          <w:footerReference w:type="default" r:id="rId2327"/>
          <w:headerReference w:type="first" r:id="rId2328"/>
          <w:footerReference w:type="first" r:id="rId2329"/>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2330" w:history="1">
        <w:r>
          <w:rPr>
            <w:rFonts w:ascii="arial" w:eastAsia="arial" w:hAnsi="arial" w:cs="arial"/>
            <w:b/>
            <w:i/>
            <w:strike w:val="0"/>
            <w:color w:val="0077CC"/>
            <w:sz w:val="28"/>
            <w:u w:val="single"/>
            <w:vertAlign w:val="baseline"/>
          </w:rPr>
          <w:t xml:space="preserve">Florida: </w:t>
        </w:r>
      </w:hyperlink>
      <w:hyperlink r:id="rId2331" w:history="1">
        <w:r>
          <w:rPr>
            <w:rFonts w:ascii="arial" w:eastAsia="arial" w:hAnsi="arial" w:cs="arial"/>
            <w:b/>
            <w:i/>
            <w:strike w:val="0"/>
            <w:color w:val="0077CC"/>
            <w:sz w:val="28"/>
            <w:u w:val="single"/>
            <w:vertAlign w:val="baseline"/>
          </w:rPr>
          <w:t>Ron</w:t>
        </w:r>
      </w:hyperlink>
      <w:hyperlink r:id="rId2332" w:history="1">
        <w:r>
          <w:rPr>
            <w:rFonts w:ascii="arial" w:eastAsia="arial" w:hAnsi="arial" w:cs="arial"/>
            <w:b/>
            <w:i/>
            <w:strike w:val="0"/>
            <w:color w:val="0077CC"/>
            <w:sz w:val="28"/>
            <w:u w:val="single"/>
            <w:vertAlign w:val="baseline"/>
          </w:rPr>
          <w:t xml:space="preserve"> </w:t>
        </w:r>
      </w:hyperlink>
      <w:hyperlink r:id="rId2333" w:history="1">
        <w:r>
          <w:rPr>
            <w:rFonts w:ascii="arial" w:eastAsia="arial" w:hAnsi="arial" w:cs="arial"/>
            <w:b/>
            <w:i/>
            <w:strike w:val="0"/>
            <w:color w:val="0077CC"/>
            <w:sz w:val="28"/>
            <w:u w:val="single"/>
            <w:vertAlign w:val="baseline"/>
          </w:rPr>
          <w:t>DeSantis</w:t>
        </w:r>
      </w:hyperlink>
      <w:hyperlink r:id="rId2334" w:history="1">
        <w:r>
          <w:rPr>
            <w:rFonts w:ascii="arial" w:eastAsia="arial" w:hAnsi="arial" w:cs="arial"/>
            <w:b/>
            <w:i/>
            <w:strike w:val="0"/>
            <w:color w:val="0077CC"/>
            <w:sz w:val="28"/>
            <w:u w:val="single"/>
            <w:vertAlign w:val="baseline"/>
          </w:rPr>
          <w:t>' new law allows suing authorities over the presence of homeless people</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2025 Sunday</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62" style="position:absolute;z-index:25206169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legislation in Florida has generated intense debate by allowing residents to sue authorities for the presence of homeless people on the streets. This measure, pushed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seeks to prioritize public safety, but raises questions about its effectiveness and the consequences for vulnerable populations.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unusually cold weather for the region, with temperatures not exceeding 10 degrees Celsius, Camillus House volunteers have been working hard to provide shelter for those on the streets. The </w:t>
      </w:r>
      <w:r>
        <w:rPr>
          <w:rFonts w:ascii="arial" w:eastAsia="arial" w:hAnsi="arial" w:cs="arial"/>
          <w:b/>
          <w:i w:val="0"/>
          <w:strike w:val="0"/>
          <w:noProof w:val="0"/>
          <w:color w:val="000000"/>
          <w:position w:val="0"/>
          <w:sz w:val="20"/>
          <w:u w:val="none"/>
          <w:vertAlign w:val="baseline"/>
        </w:rPr>
        <w:t xml:space="preserve">homelessness crisis </w:t>
      </w:r>
      <w:r>
        <w:rPr>
          <w:rFonts w:ascii="arial" w:eastAsia="arial" w:hAnsi="arial" w:cs="arial"/>
          <w:b w:val="0"/>
          <w:i w:val="0"/>
          <w:strike w:val="0"/>
          <w:noProof w:val="0"/>
          <w:color w:val="000000"/>
          <w:position w:val="0"/>
          <w:sz w:val="20"/>
          <w:u w:val="none"/>
          <w:vertAlign w:val="baseline"/>
        </w:rPr>
        <w:t xml:space="preserve">in Florida has intensified, with more than 31,000 registered homeless in the past year, highlighting the urgency of addressing this social problem.   </w:t>
      </w:r>
    </w:p>
    <w:p>
      <w:pPr>
        <w:pStyle w:val="Normal1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new law allows authorities to be sued for homelessness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new regulation, which went into effect on January 1, aims to limit homeless encampments in public spaces. Since its implementation, the right to sleep on the streets has been restricted, allowing residents and business owners to sue local governments if they do not act to ban these encampments. However, the law does not affect authorized recreational camping or those sleeping in legally parked vehicles.   </w:t>
      </w:r>
    </w:p>
    <w:p>
      <w:pPr>
        <w:pStyle w:val="Normal1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Reactions and criticisms of the legislation   </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state has allocated a budget of $30 million for the implementation of this law, many critics feel that this amount is insufficient to address the magnitude of the homelessness crisis. The measure has been viewed by some as a way to criminalize poverty, rather than provide effective and compassionate solutions for those in vulnerable situations.   </w:t>
      </w:r>
    </w:p>
    <w:p>
      <w:pPr>
        <w:pStyle w:val="Normal1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The role of volunteers in the crisis   </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context, volunteers from organizations such as Camillus House have stepped up their efforts to provide shelter and support to the homeless. Despite the cold temperatures, these volunteers roam the streets of Miami, offering beds and resources to those who need them most. The work of these organizations is crucial at a time when government policies seem to focus more on restriction than help.</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implementation of this new law in Florida has sparked a debate over how best to address the homelessness crisis. While some see the measure as a step toward public safety, others warn of the potential negative consequences for an already vulnerable population. The situation in the state continues to evolve, and the response of the community and law enforcement will be critical in determining the future of homelessness in Florida. </w:t>
      </w:r>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63" style="position:absolute;z-index:252062720"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HOMELESSNESS (96%); LEGISLATION (90%); NEGATIVE NEWS (90%); POVERTY &amp; HOMELESSNESS (90%); SAFETY (90%); GOVERNMENT &amp; PUBLIC ADMINISTRATION (89%); GOVERNMENT BODIES &amp; OFFICES (89%); SAFETY, ACCIDENTS &amp; DISASTERS (89%); PUBLIC POLICY (78%); SOCIETY, SOCIAL ASSISTANCE &amp; LIFESTYLE (78%); REGIONAL &amp; LOCAL GOVERNMENTS (77%); ASSOCIATIONS &amp; ORGANIZATIONS (76%); VOLUNTEERS (76%); AGENCY RULEMAKING (74%); EXTREME TEMPERATURES (72%); LAW ENFORCEMENT (72%); CAMPING (52%)</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(78%); FLORIDA, USA (94%)</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Pr>
        <w:pStyle w:val="Normal118"/>
      </w:pPr>
    </w:p>
    <w:p>
      <w:pPr>
        <w:pStyle w:val="Normal118"/>
        <w:ind w:left="200"/>
        <w:sectPr>
          <w:type w:val="continuous"/>
          <w:pgMar w:top="840" w:right="1000" w:bottom="840" w:left="1000" w:header="400" w:footer="400"/>
          <w:pgNumType w:fmt="decimal"/>
          <w:cols w:space="720"/>
        </w:sectPr>
      </w:pPr>
      <w:r>
        <w:br/>
      </w:r>
      <w:r>
        <w:pict>
          <v:line id="_x0000_s1464"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2335"/>
          <w:headerReference w:type="default" r:id="rId2336"/>
          <w:footerReference w:type="even" r:id="rId2337"/>
          <w:footerReference w:type="default" r:id="rId2338"/>
          <w:headerReference w:type="first" r:id="rId2339"/>
          <w:footerReference w:type="first" r:id="rId2340"/>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2341" w:history="1">
        <w:r>
          <w:rPr>
            <w:rFonts w:ascii="arial" w:eastAsia="arial" w:hAnsi="arial" w:cs="arial"/>
            <w:b/>
            <w:i/>
            <w:strike w:val="0"/>
            <w:color w:val="0077CC"/>
            <w:sz w:val="28"/>
            <w:u w:val="single"/>
            <w:vertAlign w:val="baseline"/>
          </w:rPr>
          <w:t xml:space="preserve">Poll shows majority of Florida voters approve of Donald Trump, </w:t>
        </w:r>
      </w:hyperlink>
      <w:hyperlink r:id="rId2342" w:history="1">
        <w:r>
          <w:rPr>
            <w:rFonts w:ascii="arial" w:eastAsia="arial" w:hAnsi="arial" w:cs="arial"/>
            <w:b/>
            <w:i/>
            <w:strike w:val="0"/>
            <w:color w:val="0077CC"/>
            <w:sz w:val="28"/>
            <w:u w:val="single"/>
            <w:vertAlign w:val="baseline"/>
          </w:rPr>
          <w:t>Ron</w:t>
        </w:r>
      </w:hyperlink>
      <w:hyperlink r:id="rId2343" w:history="1">
        <w:r>
          <w:rPr>
            <w:rFonts w:ascii="arial" w:eastAsia="arial" w:hAnsi="arial" w:cs="arial"/>
            <w:b/>
            <w:i/>
            <w:strike w:val="0"/>
            <w:color w:val="0077CC"/>
            <w:sz w:val="28"/>
            <w:u w:val="single"/>
            <w:vertAlign w:val="baseline"/>
          </w:rPr>
          <w:t xml:space="preserve"> </w:t>
        </w:r>
      </w:hyperlink>
      <w:hyperlink r:id="rId2344" w:history="1">
        <w:r>
          <w:rPr>
            <w:rFonts w:ascii="arial" w:eastAsia="arial" w:hAnsi="arial" w:cs="arial"/>
            <w:b/>
            <w:i/>
            <w:strike w:val="0"/>
            <w:color w:val="0077CC"/>
            <w:sz w:val="28"/>
            <w:u w:val="single"/>
            <w:vertAlign w:val="baseline"/>
          </w:rPr>
          <w:t>DeSantis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 9:00 AM EST</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Ogles</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65" style="position:absolute;z-index:252064768" from="0,2pt" to="512pt,2pt" strokecolor="#009ddb" strokeweight="2pt">
            <v:stroke linestyle="single"/>
            <w10:wrap type="topAndBottom"/>
          </v:line>
        </w:pic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25th, 2025 ( </w:t>
      </w:r>
      <w:hyperlink r:id="rId2345"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34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majority of Floridians are still on board with the agendas of both President Donald Trump and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according to a new  </w:t>
      </w:r>
      <w:hyperlink r:id="rId2347" w:history="1">
        <w:r>
          <w:rPr>
            <w:rFonts w:ascii="arial" w:eastAsia="arial" w:hAnsi="arial" w:cs="arial"/>
            <w:b w:val="0"/>
            <w:i/>
            <w:strike w:val="0"/>
            <w:noProof w:val="0"/>
            <w:color w:val="0077CC"/>
            <w:position w:val="0"/>
            <w:sz w:val="20"/>
            <w:u w:val="single"/>
            <w:vertAlign w:val="baseline"/>
          </w:rPr>
          <w:t>Mason-Dixon Polling &amp; Strategy survey that shows 52% of voters in the state approve of Trump's job performance. A similar 53% are liking the Governor's work.</w:t>
        </w:r>
      </w:hyperlink>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number is down from 59%, the job approval rating he enjoyed just after his  </w:t>
      </w:r>
      <w:hyperlink r:id="rId2348" w:history="1">
        <w:r>
          <w:rPr>
            <w:rFonts w:ascii="arial" w:eastAsia="arial" w:hAnsi="arial" w:cs="arial"/>
            <w:b w:val="0"/>
            <w:i/>
            <w:strike w:val="0"/>
            <w:noProof w:val="0"/>
            <w:color w:val="0077CC"/>
            <w:position w:val="0"/>
            <w:sz w:val="20"/>
            <w:u w:val="single"/>
            <w:vertAlign w:val="baseline"/>
          </w:rPr>
          <w:t xml:space="preserve">2022 landslide re-election. But a polling memo says the job ratings for </w:t>
        </w:r>
      </w:hyperlink>
      <w:hyperlink r:id="rId2349" w:history="1">
        <w:r>
          <w:rPr>
            <w:rFonts w:ascii="arial" w:eastAsia="arial" w:hAnsi="arial" w:cs="arial"/>
            <w:b/>
            <w:i/>
            <w:strike w:val="0"/>
            <w:noProof w:val="0"/>
            <w:color w:val="0077CC"/>
            <w:position w:val="0"/>
            <w:sz w:val="20"/>
            <w:u w:val="single"/>
            <w:vertAlign w:val="baseline"/>
          </w:rPr>
          <w:t>DeSantis</w:t>
        </w:r>
      </w:hyperlink>
      <w:hyperlink r:id="rId2350" w:history="1">
        <w:r>
          <w:rPr>
            <w:rFonts w:ascii="arial" w:eastAsia="arial" w:hAnsi="arial" w:cs="arial"/>
            <w:b w:val="0"/>
            <w:i/>
            <w:strike w:val="0"/>
            <w:noProof w:val="0"/>
            <w:color w:val="0077CC"/>
            <w:position w:val="0"/>
            <w:sz w:val="20"/>
            <w:u w:val="single"/>
            <w:vertAlign w:val="baseline"/>
          </w:rPr>
          <w:t xml:space="preserve"> are on par with how he polled in 2021 or 2022.</w:t>
        </w:r>
      </w:hyperlink>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about 42% of Florida voters disapprove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job performance, putting the Governor a solid 11 points above water.</w:t>
      </w:r>
    </w:p>
    <w:p>
      <w:pPr>
        <w:pStyle w:val="Normal11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peak popularity in the history of Mason-Dixon polling was in March 2019, when about 62% of voters approved of his work and only 24% disapproved. That was a few months after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hyperlink r:id="rId2351" w:history="1">
        <w:r>
          <w:rPr>
            <w:rFonts w:ascii="arial" w:eastAsia="arial" w:hAnsi="arial" w:cs="arial"/>
            <w:b w:val="0"/>
            <w:i/>
            <w:strike w:val="0"/>
            <w:noProof w:val="0"/>
            <w:color w:val="0077CC"/>
            <w:position w:val="0"/>
            <w:sz w:val="20"/>
            <w:u w:val="single"/>
            <w:vertAlign w:val="baseline"/>
          </w:rPr>
          <w:t>first inauguration as Governor, and a significant 14% of voters at that point still said they were not sure how they felt about him.</w:t>
        </w:r>
      </w:hyperlink>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he came to those levels again was in March 2023, after his re-election, when 59% of voters approved of him and 39% disapproved.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Trump, the most recent polling numbers show a marked uptick in his approval ratings.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52% approving of his job performance and 44% disapproving, he's 8 percentage points above water. That puts him in a better position than at the end of his first term in the White House.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pollster notes that Trump in December 2019 was underwater with Florida voters, with 47% approving of his job performance and 50% disapproving.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more than half of Hispanic voters support both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who boasts 57% approval with that demographic, and Trump, who has a 53% approval.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appear sharply split regarding Trump, with 48% approving of the President and 47% disapproving. But 57% of male voters support the President, and just 40% disapprove of the job he has done.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independent voters, Trump enjoys a 55% approval rating, while just 37% disapprove. Meanwhile, about 51% approve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job performance and 42% disapprove.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Mason-Dixon conducted the poll between March 11 and March 25, surveying 625 registered voters by telephone. The pollster reported a 4-percentage-point margin of error.</w:t>
      </w:r>
    </w:p>
    <w:p>
      <w:pPr>
        <w:pStyle w:val="Normal119"/>
        <w:keepNext w:val="0"/>
        <w:spacing w:before="240" w:after="0" w:line="260" w:lineRule="atLeast"/>
        <w:ind w:left="0" w:right="0" w:firstLine="0"/>
        <w:jc w:val="both"/>
      </w:pPr>
      <w:hyperlink r:id="rId2352" w:anchor="from_embed" w:history="1">
        <w:r>
          <w:rPr>
            <w:rFonts w:ascii="arial" w:eastAsia="arial" w:hAnsi="arial" w:cs="arial"/>
            <w:b w:val="0"/>
            <w:i/>
            <w:strike w:val="0"/>
            <w:color w:val="0077CC"/>
            <w:sz w:val="20"/>
            <w:u w:val="single"/>
            <w:vertAlign w:val="baseline"/>
          </w:rPr>
          <w:t>FL325Poll by</w:t>
        </w:r>
      </w:hyperlink>
      <w:r>
        <w:rPr>
          <w:rFonts w:ascii="arial" w:eastAsia="arial" w:hAnsi="arial" w:cs="arial"/>
          <w:b w:val="0"/>
          <w:i w:val="0"/>
          <w:strike w:val="0"/>
          <w:noProof w:val="0"/>
          <w:color w:val="000000"/>
          <w:position w:val="0"/>
          <w:sz w:val="20"/>
          <w:u w:val="none"/>
          <w:vertAlign w:val="baseline"/>
        </w:rPr>
        <w:t> </w:t>
      </w:r>
      <w:hyperlink r:id="rId2353" w:anchor="from_embed" w:history="1">
        <w:r>
          <w:rPr>
            <w:rFonts w:ascii="arial" w:eastAsia="arial" w:hAnsi="arial" w:cs="arial"/>
            <w:b w:val="0"/>
            <w:i/>
            <w:strike w:val="0"/>
            <w:noProof w:val="0"/>
            <w:color w:val="0077CC"/>
            <w:position w:val="0"/>
            <w:sz w:val="20"/>
            <w:u w:val="single"/>
            <w:vertAlign w:val="baseline"/>
          </w:rPr>
          <w:t>Jacob Ogles on Scribd</w:t>
        </w:r>
      </w:hyperlink>
    </w:p>
    <w:p>
      <w:pPr>
        <w:pStyle w:val="Normal119"/>
        <w:keepNext w:val="0"/>
        <w:spacing w:before="240" w:after="0" w:line="260" w:lineRule="atLeast"/>
        <w:ind w:left="0" w:right="0" w:firstLine="0"/>
        <w:jc w:val="both"/>
      </w:pPr>
      <w:hyperlink r:id="rId2354" w:history="1">
        <w:r>
          <w:rPr>
            <w:rFonts w:ascii="arial" w:eastAsia="arial" w:hAnsi="arial" w:cs="arial"/>
            <w:b w:val="0"/>
            <w:i/>
            <w:strike w:val="0"/>
            <w:color w:val="0077CC"/>
            <w:sz w:val="20"/>
            <w:u w:val="single"/>
            <w:vertAlign w:val="baseline"/>
          </w:rPr>
          <w:t>FL325Poll</w:t>
        </w:r>
      </w:hyperlink>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355" w:history="1">
        <w:r>
          <w:rPr>
            <w:rFonts w:ascii="arial" w:eastAsia="arial" w:hAnsi="arial" w:cs="arial"/>
            <w:b w:val="0"/>
            <w:i/>
            <w:strike w:val="0"/>
            <w:noProof w:val="0"/>
            <w:color w:val="0077CC"/>
            <w:position w:val="0"/>
            <w:sz w:val="20"/>
            <w:u w:val="single"/>
            <w:vertAlign w:val="baseline"/>
          </w:rPr>
          <w:t xml:space="preserve">Poll shows majority of Florida voters approve of Donald Trump, </w:t>
        </w:r>
      </w:hyperlink>
      <w:hyperlink r:id="rId2356" w:history="1">
        <w:r>
          <w:rPr>
            <w:rFonts w:ascii="arial" w:eastAsia="arial" w:hAnsi="arial" w:cs="arial"/>
            <w:b/>
            <w:i/>
            <w:strike w:val="0"/>
            <w:noProof w:val="0"/>
            <w:color w:val="0077CC"/>
            <w:position w:val="0"/>
            <w:sz w:val="20"/>
            <w:u w:val="single"/>
            <w:vertAlign w:val="baseline"/>
          </w:rPr>
          <w:t>Ron</w:t>
        </w:r>
      </w:hyperlink>
      <w:hyperlink r:id="rId2357" w:history="1">
        <w:r>
          <w:rPr>
            <w:rFonts w:ascii="arial" w:eastAsia="arial" w:hAnsi="arial" w:cs="arial"/>
            <w:b w:val="0"/>
            <w:i/>
            <w:strike w:val="0"/>
            <w:noProof w:val="0"/>
            <w:color w:val="0077CC"/>
            <w:position w:val="0"/>
            <w:sz w:val="20"/>
            <w:u w:val="single"/>
            <w:vertAlign w:val="baseline"/>
          </w:rPr>
          <w:t xml:space="preserve"> </w:t>
        </w:r>
      </w:hyperlink>
      <w:hyperlink r:id="rId2358" w:history="1">
        <w:r>
          <w:rPr>
            <w:rFonts w:ascii="arial" w:eastAsia="arial" w:hAnsi="arial" w:cs="arial"/>
            <w:b/>
            <w:i/>
            <w:strike w:val="0"/>
            <w:noProof w:val="0"/>
            <w:color w:val="0077CC"/>
            <w:position w:val="0"/>
            <w:sz w:val="20"/>
            <w:u w:val="single"/>
            <w:vertAlign w:val="baseline"/>
          </w:rPr>
          <w:t>DeSantis</w:t>
        </w:r>
      </w:hyperlink>
      <w:hyperlink r:id="rId2359" w:history="1">
        <w:r>
          <w:rPr>
            <w:rFonts w:ascii="arial" w:eastAsia="arial" w:hAnsi="arial" w:cs="arial"/>
            <w:b w:val="0"/>
            <w:i/>
            <w:strike w:val="0"/>
            <w:noProof w:val="0"/>
            <w:color w:val="0077CC"/>
            <w:position w:val="0"/>
            <w:sz w:val="20"/>
            <w:u w:val="single"/>
            <w:vertAlign w:val="baseline"/>
          </w:rPr>
          <w:t xml:space="preserve"> appeared first on</w:t>
        </w:r>
      </w:hyperlink>
      <w:r>
        <w:rPr>
          <w:rFonts w:ascii="arial" w:eastAsia="arial" w:hAnsi="arial" w:cs="arial"/>
          <w:b w:val="0"/>
          <w:i w:val="0"/>
          <w:strike w:val="0"/>
          <w:noProof w:val="0"/>
          <w:color w:val="000000"/>
          <w:position w:val="0"/>
          <w:sz w:val="20"/>
          <w:u w:val="none"/>
          <w:vertAlign w:val="baseline"/>
        </w:rPr>
        <w:t> </w:t>
      </w:r>
      <w:hyperlink r:id="rId2360"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19"/>
        <w:keepNext w:val="0"/>
        <w:spacing w:before="240" w:after="0" w:line="260" w:lineRule="atLeast"/>
        <w:ind w:left="0" w:right="0" w:firstLine="0"/>
        <w:jc w:val="both"/>
      </w:pPr>
      <w:hyperlink r:id="rId2361" w:history="1">
        <w:r>
          <w:rPr>
            <w:rFonts w:ascii="arial" w:eastAsia="arial" w:hAnsi="arial" w:cs="arial"/>
            <w:b w:val="0"/>
            <w:i/>
            <w:strike w:val="0"/>
            <w:color w:val="0077CC"/>
            <w:sz w:val="20"/>
            <w:u w:val="single"/>
            <w:vertAlign w:val="baseline"/>
          </w:rPr>
          <w:t>Link to the original story.</w:t>
        </w:r>
      </w:hyperlink>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9"/>
        <w:spacing w:line="60" w:lineRule="exact"/>
      </w:pPr>
      <w:r>
        <w:pict>
          <v:line id="_x0000_s1466" style="position:absolute;z-index:252065792"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67" style="position:absolute;z-index:252066816"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APPROVALS (91%); ELECTIONS (90%); ELECTIONS &amp; POLITICS (90%); GOVERNORS (90%); POLITICS (90%); POLLS &amp; SURVEYS (90%); VOTERS &amp; VOTING (90%); BLOGS &amp; MESSAGE BOARDS (78%); LOBBYING (78%); PERFORMANCE APPRAISAL (76%); HISPANIC AMERICANS (73%); VOTER REGISTRATION (72%); Headlines (%); Influence (%); Donald Trump (%); Mason-Dixon poll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(94%)</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119"/>
      </w:pPr>
    </w:p>
    <w:p>
      <w:pPr>
        <w:pStyle w:val="Normal119"/>
        <w:ind w:left="200"/>
        <w:sectPr>
          <w:type w:val="continuous"/>
          <w:pgMar w:top="840" w:right="1000" w:bottom="840" w:left="1000" w:header="400" w:footer="400"/>
          <w:pgNumType w:fmt="decimal"/>
          <w:cols w:space="720"/>
        </w:sectPr>
      </w:pPr>
      <w:r>
        <w:br/>
      </w:r>
      <w:r>
        <w:pict>
          <v:line id="_x0000_s1468"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2362"/>
          <w:headerReference w:type="default" r:id="rId2363"/>
          <w:footerReference w:type="even" r:id="rId2364"/>
          <w:footerReference w:type="default" r:id="rId2365"/>
          <w:headerReference w:type="first" r:id="rId2366"/>
          <w:footerReference w:type="first" r:id="rId2367"/>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2368" w:history="1">
        <w:r>
          <w:rPr>
            <w:rFonts w:ascii="arial" w:eastAsia="arial" w:hAnsi="arial" w:cs="arial"/>
            <w:b/>
            <w:i/>
            <w:strike w:val="0"/>
            <w:color w:val="0077CC"/>
            <w:sz w:val="28"/>
            <w:u w:val="single"/>
            <w:vertAlign w:val="baseline"/>
          </w:rPr>
          <w:t>Ron</w:t>
        </w:r>
      </w:hyperlink>
      <w:hyperlink r:id="rId2369" w:history="1">
        <w:r>
          <w:rPr>
            <w:rFonts w:ascii="arial" w:eastAsia="arial" w:hAnsi="arial" w:cs="arial"/>
            <w:b/>
            <w:i/>
            <w:strike w:val="0"/>
            <w:color w:val="0077CC"/>
            <w:sz w:val="28"/>
            <w:u w:val="single"/>
            <w:vertAlign w:val="baseline"/>
          </w:rPr>
          <w:t xml:space="preserve"> </w:t>
        </w:r>
      </w:hyperlink>
      <w:hyperlink r:id="rId2370" w:history="1">
        <w:r>
          <w:rPr>
            <w:rFonts w:ascii="arial" w:eastAsia="arial" w:hAnsi="arial" w:cs="arial"/>
            <w:b/>
            <w:i/>
            <w:strike w:val="0"/>
            <w:color w:val="0077CC"/>
            <w:sz w:val="28"/>
            <w:u w:val="single"/>
            <w:vertAlign w:val="baseline"/>
          </w:rPr>
          <w:t>DeSantis</w:t>
        </w:r>
      </w:hyperlink>
      <w:hyperlink r:id="rId2371" w:history="1">
        <w:r>
          <w:rPr>
            <w:rFonts w:ascii="arial" w:eastAsia="arial" w:hAnsi="arial" w:cs="arial"/>
            <w:b/>
            <w:i/>
            <w:strike w:val="0"/>
            <w:color w:val="0077CC"/>
            <w:sz w:val="28"/>
            <w:u w:val="single"/>
            <w:vertAlign w:val="baseline"/>
          </w:rPr>
          <w:t xml:space="preserve"> distant third in 2028 GOP presidential preference poll</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 1:15 AM EST</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69" style="position:absolute;z-index:252068864" from="0,2pt" to="512pt,2pt" strokecolor="#009ddb" strokeweight="2pt">
            <v:stroke linestyle="single"/>
            <w10:wrap type="topAndBottom"/>
          </v:line>
        </w:pict>
      </w:r>
    </w:p>
    <w:p>
      <w:pPr>
        <w:pStyle w:val="Normal120"/>
      </w:pP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29th, 2025 ( </w:t>
      </w:r>
      <w:hyperlink r:id="rId2372"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37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survey from McLaughlin and Associates finds Florida's Governor is an afterthought, at least early on, in a hypothetical 2028 presidential race.</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conducted Jan. 22 through 27, shows </w:t>
      </w:r>
      <w:hyperlink r:id="rId2374" w:history="1">
        <w:r>
          <w:rPr>
            <w:rFonts w:ascii="arial" w:eastAsia="arial" w:hAnsi="arial" w:cs="arial"/>
            <w:b/>
            <w:i/>
            <w:strike w:val="0"/>
            <w:noProof w:val="0"/>
            <w:color w:val="0077CC"/>
            <w:position w:val="0"/>
            <w:sz w:val="20"/>
            <w:u w:val="single"/>
            <w:vertAlign w:val="baseline"/>
          </w:rPr>
          <w:t>Ron</w:t>
        </w:r>
      </w:hyperlink>
      <w:hyperlink r:id="rId2375" w:history="1">
        <w:r>
          <w:rPr>
            <w:rFonts w:ascii="arial" w:eastAsia="arial" w:hAnsi="arial" w:cs="arial"/>
            <w:b w:val="0"/>
            <w:i/>
            <w:strike w:val="0"/>
            <w:noProof w:val="0"/>
            <w:color w:val="0077CC"/>
            <w:position w:val="0"/>
            <w:sz w:val="20"/>
            <w:u w:val="single"/>
            <w:vertAlign w:val="baseline"/>
          </w:rPr>
          <w:t xml:space="preserve"> </w:t>
        </w:r>
      </w:hyperlink>
      <w:hyperlink r:id="rId2376" w:history="1">
        <w:r>
          <w:rPr>
            <w:rFonts w:ascii="arial" w:eastAsia="arial" w:hAnsi="arial" w:cs="arial"/>
            <w:b/>
            <w:i/>
            <w:strike w:val="0"/>
            <w:noProof w:val="0"/>
            <w:color w:val="0077CC"/>
            <w:position w:val="0"/>
            <w:sz w:val="20"/>
            <w:u w:val="single"/>
            <w:vertAlign w:val="baseline"/>
          </w:rPr>
          <w:t>DeSantis</w:t>
        </w:r>
      </w:hyperlink>
      <w:hyperlink r:id="rId2377" w:history="1">
        <w:r>
          <w:rPr>
            <w:rFonts w:ascii="arial" w:eastAsia="arial" w:hAnsi="arial" w:cs="arial"/>
            <w:b w:val="0"/>
            <w:i/>
            <w:strike w:val="0"/>
            <w:noProof w:val="0"/>
            <w:color w:val="0077CC"/>
            <w:position w:val="0"/>
            <w:sz w:val="20"/>
            <w:u w:val="single"/>
            <w:vertAlign w:val="baseline"/>
          </w:rPr>
          <w:t xml:space="preserve"> at 8% support, far behind Vice PresidentJD Vance (27%) andDonald Trump, Jr.(21%).</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Florida man is farther back: Secretary of StateMarco Rubio has 3% support, tied withTulsi Gabbard andVivek Ramaswamy.</w:t>
      </w:r>
    </w:p>
    <w:p>
      <w:pPr>
        <w:pStyle w:val="Normal12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also at 8% in an  </w:t>
      </w:r>
      <w:hyperlink r:id="rId2378" w:history="1">
        <w:r>
          <w:rPr>
            <w:rFonts w:ascii="arial" w:eastAsia="arial" w:hAnsi="arial" w:cs="arial"/>
            <w:b w:val="0"/>
            <w:i/>
            <w:strike w:val="0"/>
            <w:noProof w:val="0"/>
            <w:color w:val="0077CC"/>
            <w:position w:val="0"/>
            <w:sz w:val="20"/>
            <w:u w:val="single"/>
            <w:vertAlign w:val="baseline"/>
          </w:rPr>
          <w:t>Echelon Insights poll of the theoretical contest conducted last year, with Vance nearly 30 points ahead of him.</w:t>
        </w:r>
      </w:hyperlink>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comments about his future intentions have been all over the place, meanwhile, but he clearly is not closing the door on higher office.</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I haven't ruled anything out,'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in February, </w:t>
      </w:r>
      <w:hyperlink r:id="rId2379" w:history="1">
        <w:r>
          <w:rPr>
            <w:rFonts w:ascii="arial" w:eastAsia="arial" w:hAnsi="arial" w:cs="arial"/>
            <w:b w:val="0"/>
            <w:i/>
            <w:strike w:val="0"/>
            <w:noProof w:val="0"/>
            <w:color w:val="0077CC"/>
            <w:position w:val="0"/>
            <w:sz w:val="20"/>
            <w:u w:val="single"/>
            <w:vertAlign w:val="baseline"/>
          </w:rPr>
          <w:t>addressing the 2028 questionduring a call with people who pledged to be his delegates at the GOP Convention.</w:t>
        </w:r>
      </w:hyperlink>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see what the future holds,'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to a radio host in Iowa  </w:t>
      </w:r>
      <w:hyperlink r:id="rId2380" w:history="1">
        <w:r>
          <w:rPr>
            <w:rFonts w:ascii="arial" w:eastAsia="arial" w:hAnsi="arial" w:cs="arial"/>
            <w:b w:val="0"/>
            <w:i/>
            <w:strike w:val="0"/>
            <w:noProof w:val="0"/>
            <w:color w:val="0077CC"/>
            <w:position w:val="0"/>
            <w:sz w:val="20"/>
            <w:u w:val="single"/>
            <w:vertAlign w:val="baseline"/>
          </w:rPr>
          <w:t>last January, suggesting that he was indeed striving to keep the band together.</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people that supported me, whether activists, whether volunteers, whether fundraisers, you know, they're all on board, you know, for what the future holds. So we'll be active,'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promised.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skirmishes with the Florida Legislature over immigration legislation, setting the stage for a fractious next two years, it will be interesting to see how that affects his estimation among Republican voters nationally, especially with Vance playing to the same bloc of voters.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what polls are out, there is room for improvement.</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381" w:history="1">
        <w:r>
          <w:rPr>
            <w:rFonts w:ascii="arial" w:eastAsia="arial" w:hAnsi="arial" w:cs="arial"/>
            <w:b/>
            <w:i/>
            <w:strike w:val="0"/>
            <w:noProof w:val="0"/>
            <w:color w:val="0077CC"/>
            <w:position w:val="0"/>
            <w:sz w:val="20"/>
            <w:u w:val="single"/>
            <w:vertAlign w:val="baseline"/>
          </w:rPr>
          <w:t>Ron</w:t>
        </w:r>
      </w:hyperlink>
      <w:hyperlink r:id="rId2382" w:history="1">
        <w:r>
          <w:rPr>
            <w:rFonts w:ascii="arial" w:eastAsia="arial" w:hAnsi="arial" w:cs="arial"/>
            <w:b w:val="0"/>
            <w:i/>
            <w:strike w:val="0"/>
            <w:noProof w:val="0"/>
            <w:color w:val="0077CC"/>
            <w:position w:val="0"/>
            <w:sz w:val="20"/>
            <w:u w:val="single"/>
            <w:vertAlign w:val="baseline"/>
          </w:rPr>
          <w:t xml:space="preserve"> </w:t>
        </w:r>
      </w:hyperlink>
      <w:hyperlink r:id="rId2383" w:history="1">
        <w:r>
          <w:rPr>
            <w:rFonts w:ascii="arial" w:eastAsia="arial" w:hAnsi="arial" w:cs="arial"/>
            <w:b/>
            <w:i/>
            <w:strike w:val="0"/>
            <w:noProof w:val="0"/>
            <w:color w:val="0077CC"/>
            <w:position w:val="0"/>
            <w:sz w:val="20"/>
            <w:u w:val="single"/>
            <w:vertAlign w:val="baseline"/>
          </w:rPr>
          <w:t>DeSantis</w:t>
        </w:r>
      </w:hyperlink>
      <w:hyperlink r:id="rId2384" w:history="1">
        <w:r>
          <w:rPr>
            <w:rFonts w:ascii="arial" w:eastAsia="arial" w:hAnsi="arial" w:cs="arial"/>
            <w:b w:val="0"/>
            <w:i/>
            <w:strike w:val="0"/>
            <w:noProof w:val="0"/>
            <w:color w:val="0077CC"/>
            <w:position w:val="0"/>
            <w:sz w:val="20"/>
            <w:u w:val="single"/>
            <w:vertAlign w:val="baseline"/>
          </w:rPr>
          <w:t xml:space="preserve"> distant third in 2028 GOP presidential preference poll appeared first on</w:t>
        </w:r>
      </w:hyperlink>
      <w:r>
        <w:rPr>
          <w:rFonts w:ascii="arial" w:eastAsia="arial" w:hAnsi="arial" w:cs="arial"/>
          <w:b w:val="0"/>
          <w:i w:val="0"/>
          <w:strike w:val="0"/>
          <w:noProof w:val="0"/>
          <w:color w:val="000000"/>
          <w:position w:val="0"/>
          <w:sz w:val="20"/>
          <w:u w:val="none"/>
          <w:vertAlign w:val="baseline"/>
        </w:rPr>
        <w:t> </w:t>
      </w:r>
      <w:hyperlink r:id="rId2385"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20"/>
        <w:keepNext w:val="0"/>
        <w:spacing w:before="240" w:after="0" w:line="260" w:lineRule="atLeast"/>
        <w:ind w:left="0" w:right="0" w:firstLine="0"/>
        <w:jc w:val="both"/>
      </w:pPr>
      <w:hyperlink r:id="rId2386" w:history="1">
        <w:r>
          <w:rPr>
            <w:rFonts w:ascii="arial" w:eastAsia="arial" w:hAnsi="arial" w:cs="arial"/>
            <w:b w:val="0"/>
            <w:i/>
            <w:strike w:val="0"/>
            <w:color w:val="0077CC"/>
            <w:sz w:val="20"/>
            <w:u w:val="single"/>
            <w:vertAlign w:val="baseline"/>
          </w:rPr>
          <w:t>Link to the original story.</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0"/>
        <w:spacing w:line="60" w:lineRule="exact"/>
      </w:pPr>
      <w:r>
        <w:pict>
          <v:line id="_x0000_s1470" style="position:absolute;z-index:252069888"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71" style="position:absolute;z-index:252070912"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(92%); GOVERNMENT BODIES &amp; OFFICES (90%); POLLS &amp; SURVEYS (90%); US PRESIDENTIAL CANDIDATES 2012 (90%); HEADS OF GOVERNMENT ELECTIONS (89%); POLITICS (89%); US PRESIDENTIAL ELECTIONS (89%); VOTERS &amp; VOTING (89%); ACTIVISM (78%); BLOGS &amp; MESSAGE BOARDS (78%); ELECTIONS (78%); LEGISLATIVE BODIES (78%); LOBBYING (78%); US STATE GOVERNMENT (78%); NATIONAL SECURITY &amp; FOREIGN RELATIONS (73%); FUNDRAISING (72%); IMMIGRATION REGULATION &amp; POLICY (64%); IMMIGRATION (50%); IMMIGRATION LAW (50%); IMMIGRATION, CITIZENSHIP &amp; DISPLACEMENT (50%); Culture Wars (%); Headlines (%); McLaughlin and Associates (%); poll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20"/>
      </w:pPr>
    </w:p>
    <w:p>
      <w:pPr>
        <w:pStyle w:val="Normal120"/>
        <w:ind w:left="200"/>
        <w:sectPr>
          <w:type w:val="continuous"/>
          <w:pgMar w:top="840" w:right="1000" w:bottom="840" w:left="1000" w:header="400" w:footer="400"/>
          <w:pgNumType w:fmt="decimal"/>
          <w:cols w:space="720"/>
        </w:sectPr>
      </w:pPr>
      <w:r>
        <w:br/>
      </w:r>
      <w:r>
        <w:pict>
          <v:line id="_x0000_s1472"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2387"/>
          <w:headerReference w:type="default" r:id="rId2388"/>
          <w:footerReference w:type="even" r:id="rId2389"/>
          <w:footerReference w:type="default" r:id="rId2390"/>
          <w:headerReference w:type="first" r:id="rId2391"/>
          <w:footerReference w:type="first" r:id="rId2392"/>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2393" w:history="1">
        <w:r>
          <w:rPr>
            <w:rFonts w:ascii="arial" w:eastAsia="arial" w:hAnsi="arial" w:cs="arial"/>
            <w:b/>
            <w:i/>
            <w:strike w:val="0"/>
            <w:color w:val="0077CC"/>
            <w:sz w:val="28"/>
            <w:u w:val="single"/>
            <w:vertAlign w:val="baseline"/>
          </w:rPr>
          <w:t>Ron</w:t>
        </w:r>
      </w:hyperlink>
      <w:hyperlink r:id="rId2394" w:history="1">
        <w:r>
          <w:rPr>
            <w:rFonts w:ascii="arial" w:eastAsia="arial" w:hAnsi="arial" w:cs="arial"/>
            <w:b/>
            <w:i/>
            <w:strike w:val="0"/>
            <w:color w:val="0077CC"/>
            <w:sz w:val="28"/>
            <w:u w:val="single"/>
            <w:vertAlign w:val="baseline"/>
          </w:rPr>
          <w:t xml:space="preserve"> </w:t>
        </w:r>
      </w:hyperlink>
      <w:hyperlink r:id="rId2395" w:history="1">
        <w:r>
          <w:rPr>
            <w:rFonts w:ascii="arial" w:eastAsia="arial" w:hAnsi="arial" w:cs="arial"/>
            <w:b/>
            <w:i/>
            <w:strike w:val="0"/>
            <w:color w:val="0077CC"/>
            <w:sz w:val="28"/>
            <w:u w:val="single"/>
            <w:vertAlign w:val="baseline"/>
          </w:rPr>
          <w:t>DeSantis</w:t>
        </w:r>
      </w:hyperlink>
      <w:hyperlink r:id="rId2396" w:history="1">
        <w:r>
          <w:rPr>
            <w:rFonts w:ascii="arial" w:eastAsia="arial" w:hAnsi="arial" w:cs="arial"/>
            <w:b/>
            <w:i/>
            <w:strike w:val="0"/>
            <w:color w:val="0077CC"/>
            <w:sz w:val="28"/>
            <w:u w:val="single"/>
            <w:vertAlign w:val="baseline"/>
          </w:rPr>
          <w:t xml:space="preserve"> Loses Powers To Fly Out Immigrants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 7:55 AM EST</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21"/>
        <w:keepNext w:val="0"/>
        <w:spacing w:before="120" w:after="0" w:line="220" w:lineRule="atLeast"/>
        <w:ind w:left="0" w:right="0" w:firstLine="0"/>
        <w:jc w:val="left"/>
      </w:pPr>
      <w:r>
        <w:br/>
      </w:r>
      <w:r>
        <w:pict>
          <v:shape id="_x0000_i1473" type="#_x0000_t75" style="width:166.48pt;height:42.74pt">
            <v:imagedata r:id="rId836"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Florida governor agreed to lose control of a program he used to send illegal immigrants to areas such as Martha's Vineyard.</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74" style="position:absolute;z-index:252072960" from="0,2pt" to="512pt,2pt" strokecolor="#009ddb" strokeweight="2pt">
            <v:stroke linestyle="single"/>
            <w10:wrap type="topAndBottom"/>
          </v:line>
        </w:pict>
      </w:r>
    </w:p>
    <w:p>
      <w:pPr>
        <w:pStyle w:val="Normal121"/>
      </w:pP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hyperlink r:id="rId2397" w:history="1">
        <w:r>
          <w:rPr>
            <w:rFonts w:ascii="arial" w:eastAsia="arial" w:hAnsi="arial" w:cs="arial"/>
            <w:b/>
            <w:i/>
            <w:strike w:val="0"/>
            <w:noProof w:val="0"/>
            <w:color w:val="0077CC"/>
            <w:position w:val="0"/>
            <w:sz w:val="20"/>
            <w:u w:val="single"/>
            <w:vertAlign w:val="baseline"/>
          </w:rPr>
          <w:t>Ron</w:t>
        </w:r>
      </w:hyperlink>
      <w:hyperlink r:id="rId2398" w:history="1">
        <w:r>
          <w:rPr>
            <w:rFonts w:ascii="arial" w:eastAsia="arial" w:hAnsi="arial" w:cs="arial"/>
            <w:b w:val="0"/>
            <w:i/>
            <w:strike w:val="0"/>
            <w:noProof w:val="0"/>
            <w:color w:val="0077CC"/>
            <w:position w:val="0"/>
            <w:sz w:val="20"/>
            <w:u w:val="single"/>
            <w:vertAlign w:val="baseline"/>
          </w:rPr>
          <w:t xml:space="preserve"> </w:t>
        </w:r>
      </w:hyperlink>
      <w:hyperlink r:id="rId2399"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has lost control of a program that allowed him to fly illegal immigrants across the country.</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Unauthorized Alien Transport Program (UATP) was repealed under an immigration deal agreed upon by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Florida </w:t>
      </w:r>
      <w:hyperlink r:id="rId2400"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legislative leaders. Going forward, any plans to transport illegal immigrants must occur under the "direct control and supervision" of Immigration and Customs Enforcement (</w:t>
      </w:r>
      <w:hyperlink r:id="rId2401" w:history="1">
        <w:r>
          <w:rPr>
            <w:rFonts w:ascii="arial" w:eastAsia="arial" w:hAnsi="arial" w:cs="arial"/>
            <w:b w:val="0"/>
            <w:i/>
            <w:strike w:val="0"/>
            <w:noProof w:val="0"/>
            <w:color w:val="0077CC"/>
            <w:position w:val="0"/>
            <w:sz w:val="20"/>
            <w:u w:val="single"/>
            <w:vertAlign w:val="baseline"/>
          </w:rPr>
          <w:t>ICE</w:t>
        </w:r>
      </w:hyperlink>
      <w:r>
        <w:rPr>
          <w:rFonts w:ascii="arial" w:eastAsia="arial" w:hAnsi="arial" w:cs="arial"/>
          <w:b w:val="0"/>
          <w:i w:val="0"/>
          <w:strike w:val="0"/>
          <w:noProof w:val="0"/>
          <w:color w:val="000000"/>
          <w:position w:val="0"/>
          <w:sz w:val="20"/>
          <w:u w:val="none"/>
          <w:vertAlign w:val="baseline"/>
        </w:rPr>
        <w:t>).</w:t>
      </w:r>
    </w:p>
    <w:p>
      <w:pPr>
        <w:pStyle w:val="Normal12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's office for comment via email.</w:t>
      </w:r>
    </w:p>
    <w:p>
      <w:pPr>
        <w:pStyle w:val="Normal1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2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received significant pushback when Florida </w:t>
      </w:r>
      <w:hyperlink r:id="rId2402"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rejected his immigration proposals and advanced their own legislative package on January 27. The bill was named the "Tackling &amp; Reforming Unlawful Migration Policy," or TRUMP Act.</w:t>
      </w:r>
    </w:p>
    <w:p>
      <w:pPr>
        <w:pStyle w:val="Normal12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agreeing to end his plan to fly immigrants out of Florida indicates that the firebrand governor </w:t>
      </w:r>
      <w:hyperlink r:id="rId2403" w:history="1">
        <w:r>
          <w:rPr>
            <w:rFonts w:ascii="arial" w:eastAsia="arial" w:hAnsi="arial" w:cs="arial"/>
            <w:b w:val="0"/>
            <w:i/>
            <w:strike w:val="0"/>
            <w:noProof w:val="0"/>
            <w:color w:val="0077CC"/>
            <w:position w:val="0"/>
            <w:sz w:val="20"/>
            <w:u w:val="single"/>
            <w:vertAlign w:val="baseline"/>
          </w:rPr>
          <w:t>is losing influence with the GOP</w:t>
        </w:r>
      </w:hyperlink>
      <w:r>
        <w:rPr>
          <w:rFonts w:ascii="arial" w:eastAsia="arial" w:hAnsi="arial" w:cs="arial"/>
          <w:b w:val="0"/>
          <w:i w:val="0"/>
          <w:strike w:val="0"/>
          <w:noProof w:val="0"/>
          <w:color w:val="000000"/>
          <w:position w:val="0"/>
          <w:sz w:val="20"/>
          <w:u w:val="none"/>
          <w:vertAlign w:val="baseline"/>
        </w:rPr>
        <w:t xml:space="preserve"> as he enters his final two years in office.</w:t>
      </w:r>
    </w:p>
    <w:p>
      <w:pPr>
        <w:pStyle w:val="Normal1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2022,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orchestrated what critics called a political stunt that resulted in dozens of illegal immigrants being flown from Texas to the largely Democratic area of</w:t>
      </w:r>
      <w:hyperlink r:id="rId2404" w:history="1">
        <w:r>
          <w:rPr>
            <w:rFonts w:ascii="arial" w:eastAsia="arial" w:hAnsi="arial" w:cs="arial"/>
            <w:b w:val="0"/>
            <w:i/>
            <w:strike w:val="0"/>
            <w:noProof w:val="0"/>
            <w:color w:val="0077CC"/>
            <w:position w:val="0"/>
            <w:sz w:val="20"/>
            <w:u w:val="single"/>
            <w:vertAlign w:val="baseline"/>
          </w:rPr>
          <w:t>Martha's Vineyard in Massachusetts</w:t>
        </w:r>
      </w:hyperlink>
      <w:r>
        <w:rPr>
          <w:rFonts w:ascii="arial" w:eastAsia="arial" w:hAnsi="arial" w:cs="arial"/>
          <w:b w:val="0"/>
          <w:i w:val="0"/>
          <w:strike w:val="0"/>
          <w:noProof w:val="0"/>
          <w:color w:val="000000"/>
          <w:position w:val="0"/>
          <w:sz w:val="20"/>
          <w:u w:val="none"/>
          <w:vertAlign w:val="baseline"/>
        </w:rPr>
        <w:t xml:space="preserve">, in protest of then President </w:t>
      </w:r>
      <w:hyperlink r:id="rId2405"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's</w:t>
      </w:r>
      <w:hyperlink r:id="rId2406" w:history="1">
        <w:r>
          <w:rPr>
            <w:rFonts w:ascii="arial" w:eastAsia="arial" w:hAnsi="arial" w:cs="arial"/>
            <w:b w:val="0"/>
            <w:i/>
            <w:strike w:val="0"/>
            <w:noProof w:val="0"/>
            <w:color w:val="0077CC"/>
            <w:position w:val="0"/>
            <w:sz w:val="20"/>
            <w:u w:val="single"/>
            <w:vertAlign w:val="baseline"/>
          </w:rPr>
          <w:t>immigration policy.</w:t>
        </w:r>
      </w:hyperlink>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Transporting immigrants across the country helped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gain a national profile amid speculation at the time that he was preparing to challenge President </w:t>
      </w:r>
      <w:hyperlink r:id="rId240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in the 2024 Republican primary.</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called on the GOP-led Florida Legislature to hold a special session to approve proposals </w:t>
      </w:r>
      <w:hyperlink r:id="rId2408" w:history="1">
        <w:r>
          <w:rPr>
            <w:rFonts w:ascii="arial" w:eastAsia="arial" w:hAnsi="arial" w:cs="arial"/>
            <w:b w:val="0"/>
            <w:i/>
            <w:strike w:val="0"/>
            <w:noProof w:val="0"/>
            <w:color w:val="0077CC"/>
            <w:position w:val="0"/>
            <w:sz w:val="20"/>
            <w:u w:val="single"/>
            <w:vertAlign w:val="baseline"/>
          </w:rPr>
          <w:t>he crafted to support Trump's immigration</w:t>
        </w:r>
      </w:hyperlink>
      <w:r>
        <w:rPr>
          <w:rFonts w:ascii="arial" w:eastAsia="arial" w:hAnsi="arial" w:cs="arial"/>
          <w:b w:val="0"/>
          <w:i w:val="0"/>
          <w:strike w:val="0"/>
          <w:noProof w:val="0"/>
          <w:color w:val="000000"/>
          <w:position w:val="0"/>
          <w:sz w:val="20"/>
          <w:u w:val="none"/>
          <w:vertAlign w:val="baseline"/>
        </w:rPr>
        <w:t xml:space="preserve"> plans put in place for his second term in the White House.</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proposals was an expansion of UATP to "facilitate the deportation of illegal aliens" outside the U.S.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suggested the expanded program could be used to send immigrants to the Guantánamo Bay detention camp in Cuba, according to the</w:t>
      </w:r>
      <w:r>
        <w:rPr>
          <w:rFonts w:ascii="arial" w:eastAsia="arial" w:hAnsi="arial" w:cs="arial"/>
          <w:b w:val="0"/>
          <w:i/>
          <w:strike w:val="0"/>
          <w:noProof w:val="0"/>
          <w:color w:val="000000"/>
          <w:position w:val="0"/>
          <w:sz w:val="20"/>
          <w:u w:val="none"/>
          <w:vertAlign w:val="baseline"/>
        </w:rPr>
        <w:t>Miami New Times</w:t>
      </w:r>
      <w:hyperlink r:id="rId2409" w:history="1">
        <w:r>
          <w:rPr>
            <w:rFonts w:ascii="arial" w:eastAsia="arial" w:hAnsi="arial" w:cs="arial"/>
            <w:b w:val="0"/>
            <w:i/>
            <w:strike w:val="0"/>
            <w:noProof w:val="0"/>
            <w:color w:val="0077CC"/>
            <w:position w:val="0"/>
            <w:sz w:val="20"/>
            <w:u w:val="single"/>
            <w:vertAlign w:val="baseline"/>
          </w:rPr>
          <w:t>.</w:t>
        </w:r>
      </w:hyperlink>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Republicans rejected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special legislation and instead advanced their own immigration bills, largely </w:t>
      </w:r>
      <w:hyperlink r:id="rId2410" w:history="1">
        <w:r>
          <w:rPr>
            <w:rFonts w:ascii="arial" w:eastAsia="arial" w:hAnsi="arial" w:cs="arial"/>
            <w:b w:val="0"/>
            <w:i/>
            <w:strike w:val="0"/>
            <w:noProof w:val="0"/>
            <w:color w:val="0077CC"/>
            <w:position w:val="0"/>
            <w:sz w:val="20"/>
            <w:u w:val="single"/>
            <w:vertAlign w:val="baseline"/>
          </w:rPr>
          <w:t>dismissing the governor's proposals.</w:t>
        </w:r>
      </w:hyperlink>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agreement on an immigration deal has now been reached between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the Florida Legislature following a period of tension and pushback that the governor had not previously experienced during his six years in office.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negotiations, the UATP program was largely scrapped and will fully expire in June 2027.</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transportation of immigrants does occur, it must be approved and controlled by ICE, and the state will reimburse taxpayers for the costs.</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to legislators, Florida House Speaker Daniel Perez and </w:t>
      </w:r>
      <w:hyperlink r:id="rId2411"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President Ben Albritton said the negotiated immigration policy replaces UATP with a new program where the transport of "illegal aliens is done only at the direction of the federal government."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revised bill eliminates the Florida Legislature's proposal to make Agriculture Commissioner Wilton Simpson, seen as a potential 2026 gubernatorial candidate, the state's chief immigration officer.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new bill proposes creating a State Board of Immigration Enforcement, comprising the governor, the commissioner of agriculture, the attorney general and the chief financial officer. All decisions must be approved unanimously, according to the memo.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posted on social media on January 27,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suggested giving immigration authority to Simpson was akin to putting a "fox in charge of the henhouse," implying that farmers rely on the cheap labor of illegal immigrants.</w:t>
      </w:r>
    </w:p>
    <w:p>
      <w:pPr>
        <w:pStyle w:val="Normal1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State Senator Joe Gruters speaking to reporters about UATP: </w:t>
      </w:r>
      <w:r>
        <w:rPr>
          <w:rFonts w:ascii="arial" w:eastAsia="arial" w:hAnsi="arial" w:cs="arial"/>
          <w:b w:val="0"/>
          <w:i w:val="0"/>
          <w:strike w:val="0"/>
          <w:noProof w:val="0"/>
          <w:color w:val="000000"/>
          <w:position w:val="0"/>
          <w:sz w:val="20"/>
          <w:u w:val="none"/>
          <w:vertAlign w:val="baseline"/>
        </w:rPr>
        <w:t>"[The transport program] was all set up under President Biden. President Biden's gone. We're not going to have that issue anymore. We have these open borders. President Trump has already closed the borders. There's no need for political-type events like that anymore, so it's completely irrelevant now."</w:t>
      </w:r>
    </w:p>
    <w:p>
      <w:pPr>
        <w:pStyle w:val="Normal1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in a Monday statement: </w:t>
      </w:r>
      <w:r>
        <w:rPr>
          <w:rFonts w:ascii="arial" w:eastAsia="arial" w:hAnsi="arial" w:cs="arial"/>
          <w:b w:val="0"/>
          <w:i w:val="0"/>
          <w:strike w:val="0"/>
          <w:noProof w:val="0"/>
          <w:color w:val="000000"/>
          <w:position w:val="0"/>
          <w:sz w:val="20"/>
          <w:u w:val="none"/>
          <w:vertAlign w:val="baseline"/>
        </w:rPr>
        <w:t>"With the enactment of these policies, Florida will help the Trump administration deliver on the president's historic mandate to end illegal immigration. This is a big win for the people of Florida and demonstrates that we will continue to lead."</w:t>
      </w:r>
    </w:p>
    <w:p>
      <w:pPr>
        <w:pStyle w:val="Normal1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House Speaker Daniel Perez and Senate President Ben Albritton in their memo: </w:t>
      </w:r>
      <w:r>
        <w:rPr>
          <w:rFonts w:ascii="arial" w:eastAsia="arial" w:hAnsi="arial" w:cs="arial"/>
          <w:b w:val="0"/>
          <w:i w:val="0"/>
          <w:strike w:val="0"/>
          <w:noProof w:val="0"/>
          <w:color w:val="000000"/>
          <w:position w:val="0"/>
          <w:sz w:val="20"/>
          <w:u w:val="none"/>
          <w:vertAlign w:val="baseline"/>
        </w:rPr>
        <w:t>"We are proud that over the last few weeks, conversations and debate within the Legislature on these issues have been civil and respectful. By working together with the governor toward a shared goal, these proposals and appropriations ensure Florida continues to lead by example with the strongest crackdown on illegal immigration in the nation."</w:t>
      </w:r>
    </w:p>
    <w:p>
      <w:pPr>
        <w:pStyle w:val="Normal1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immigration bills are expected to be approved by the Florida House and Senate on Thursday.</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set to leave office in January 2027, as the Florida Constitution bars him from seeking a third consecutive term as governor.</w:t>
      </w:r>
    </w:p>
    <w:p>
      <w:pPr>
        <w:pStyle w:val="Normal121"/>
        <w:keepNext w:val="0"/>
        <w:spacing w:before="240" w:after="0" w:line="260" w:lineRule="atLeast"/>
        <w:ind w:left="0" w:right="0" w:firstLine="0"/>
        <w:jc w:val="both"/>
      </w:pPr>
      <w:hyperlink r:id="rId2412" w:history="1">
        <w:r>
          <w:rPr>
            <w:rFonts w:ascii="arial" w:eastAsia="arial" w:hAnsi="arial" w:cs="arial"/>
            <w:b w:val="0"/>
            <w:i/>
            <w:strike w:val="0"/>
            <w:color w:val="0077CC"/>
            <w:sz w:val="20"/>
            <w:u w:val="single"/>
            <w:vertAlign w:val="baseline"/>
          </w:rPr>
          <w:t>Link to Image</w:t>
        </w:r>
      </w:hyperlink>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75" style="position:absolute;z-index:252073984"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in New Hampshire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Bell/Getty Images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speaks to supporters during a campaign rally at the Courtyard by Marriott Nashua on January 19, 2024 in Nashua, New Hampshire.</w:t>
      </w:r>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76" style="position:absolute;z-index:252075008"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ILLEGAL IMMIGRANTS (95%); IMMIGRATION (95%); IMMIGRATION, CITIZENSHIP &amp; DISPLACEMENT (94%); US REPUBLICAN PARTY (92%); GOVERNORS (91%); GOVERNMENT BODIES &amp; OFFICES (90%); NATIONAL SECURITY &amp; FOREIGN RELATIONS (90%); IMMIGRATION LAW (89%); IMMIGRATION REFORM (89%); IMMIGRATION REGULATION &amp; POLICY (89%); LEGISLATIVE BODIES (89%); POLITICAL PARTIES (89%); PUBLIC POLICY (89%); US STATE GOVERNMENT (89%); US FEDERAL GOVERNMENT (79%); US PRESIDENTS (79%); AGREEMENTS (78%); DEPORTATION (78%); GOVERNMENT &amp; PUBLIC ADMINISTRATION (78%); NEGATIVE PERSONAL NEWS (78%); US STATE IMMIGRATION LAW (78%); CAMPAIGNS &amp; ELECTIONS (77%); EXECUTIVES (77%); LEGISLATION (75%); PRIMARY ELECTIONS (73%); POLITICAL CANDIDATES (72%); APPROVALS (69%); GOVERNMENT DEPARTMENTS &amp; AUTHORITIES (66%); AGRICULTURE DEPARTMENTS (60%); U.S.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DEPARTMENTS (60%)</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 DONALD TRUMP (79%); JOE BIDEN (79%)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(79%); MARTHA'S VINEYARD, MA, USA (73%); FLORIDA, USA (99%); MASSACHUSETTS, USA (79%); UNITED STATES (79%); CUBA (53%)</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Pr>
        <w:pStyle w:val="Normal121"/>
      </w:pPr>
    </w:p>
    <w:p>
      <w:pPr>
        <w:pStyle w:val="Normal121"/>
        <w:ind w:left="200"/>
        <w:sectPr>
          <w:type w:val="continuous"/>
          <w:pgMar w:top="840" w:right="1000" w:bottom="840" w:left="1000" w:header="400" w:footer="400"/>
          <w:pgNumType w:fmt="decimal"/>
          <w:cols w:space="720"/>
        </w:sectPr>
      </w:pPr>
      <w:r>
        <w:br/>
      </w:r>
      <w:r>
        <w:pict>
          <v:line id="_x0000_s1477"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2413"/>
          <w:headerReference w:type="default" r:id="rId2414"/>
          <w:footerReference w:type="even" r:id="rId2415"/>
          <w:footerReference w:type="default" r:id="rId2416"/>
          <w:headerReference w:type="first" r:id="rId2417"/>
          <w:footerReference w:type="first" r:id="rId2418"/>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2419" w:history="1">
        <w:r>
          <w:rPr>
            <w:rFonts w:ascii="arial" w:eastAsia="arial" w:hAnsi="arial" w:cs="arial"/>
            <w:b/>
            <w:i/>
            <w:strike w:val="0"/>
            <w:color w:val="0077CC"/>
            <w:sz w:val="28"/>
            <w:u w:val="single"/>
            <w:vertAlign w:val="baseline"/>
          </w:rPr>
          <w:t>Ron</w:t>
        </w:r>
      </w:hyperlink>
      <w:hyperlink r:id="rId2420" w:history="1">
        <w:r>
          <w:rPr>
            <w:rFonts w:ascii="arial" w:eastAsia="arial" w:hAnsi="arial" w:cs="arial"/>
            <w:b/>
            <w:i/>
            <w:strike w:val="0"/>
            <w:color w:val="0077CC"/>
            <w:sz w:val="28"/>
            <w:u w:val="single"/>
            <w:vertAlign w:val="baseline"/>
          </w:rPr>
          <w:t xml:space="preserve"> </w:t>
        </w:r>
      </w:hyperlink>
      <w:hyperlink r:id="rId2421" w:history="1">
        <w:r>
          <w:rPr>
            <w:rFonts w:ascii="arial" w:eastAsia="arial" w:hAnsi="arial" w:cs="arial"/>
            <w:b/>
            <w:i/>
            <w:strike w:val="0"/>
            <w:color w:val="0077CC"/>
            <w:sz w:val="28"/>
            <w:u w:val="single"/>
            <w:vertAlign w:val="baseline"/>
          </w:rPr>
          <w:t>DeSantis</w:t>
        </w:r>
      </w:hyperlink>
      <w:hyperlink r:id="rId2422" w:history="1">
        <w:r>
          <w:rPr>
            <w:rFonts w:ascii="arial" w:eastAsia="arial" w:hAnsi="arial" w:cs="arial"/>
            <w:b/>
            <w:i/>
            <w:strike w:val="0"/>
            <w:color w:val="0077CC"/>
            <w:sz w:val="28"/>
            <w:u w:val="single"/>
            <w:vertAlign w:val="baseline"/>
          </w:rPr>
          <w:t xml:space="preserve"> heads to Army Navy Game, but likely won't be Defense Secretary</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2024 Saturday 4:55 PM EST</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Florida Politics </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78" style="position:absolute;z-index:252077056" from="0,2pt" to="512pt,2pt" strokecolor="#009ddb" strokeweight="2pt">
            <v:stroke linestyle="single"/>
            <w10:wrap type="topAndBottom"/>
          </v:line>
        </w:pict>
      </w:r>
    </w:p>
    <w:p>
      <w:pPr>
        <w:pStyle w:val="Normal122"/>
      </w:pP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14th, 2024 ( </w:t>
      </w:r>
      <w:hyperlink r:id="rId2423"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42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Governor looks increasingly likely to be staying put to finish his second term, as he doesn't appear poised to be picked to replacePete Hegseth asDonald Trump's nominee to run the Pentagon.</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Polymarket, </w:t>
      </w:r>
      <w:hyperlink r:id="rId2425" w:history="1">
        <w:r>
          <w:rPr>
            <w:rFonts w:ascii="arial" w:eastAsia="arial" w:hAnsi="arial" w:cs="arial"/>
            <w:b/>
            <w:i/>
            <w:strike w:val="0"/>
            <w:noProof w:val="0"/>
            <w:color w:val="0077CC"/>
            <w:position w:val="0"/>
            <w:sz w:val="20"/>
            <w:u w:val="single"/>
            <w:vertAlign w:val="baseline"/>
          </w:rPr>
          <w:t>Ron</w:t>
        </w:r>
      </w:hyperlink>
      <w:hyperlink r:id="rId2426" w:history="1">
        <w:r>
          <w:rPr>
            <w:rFonts w:ascii="arial" w:eastAsia="arial" w:hAnsi="arial" w:cs="arial"/>
            <w:b w:val="0"/>
            <w:i/>
            <w:strike w:val="0"/>
            <w:noProof w:val="0"/>
            <w:color w:val="0077CC"/>
            <w:position w:val="0"/>
            <w:sz w:val="20"/>
            <w:u w:val="single"/>
            <w:vertAlign w:val="baseline"/>
          </w:rPr>
          <w:t xml:space="preserve"> </w:t>
        </w:r>
      </w:hyperlink>
      <w:hyperlink r:id="rId2427" w:history="1">
        <w:r>
          <w:rPr>
            <w:rFonts w:ascii="arial" w:eastAsia="arial" w:hAnsi="arial" w:cs="arial"/>
            <w:b/>
            <w:i/>
            <w:strike w:val="0"/>
            <w:noProof w:val="0"/>
            <w:color w:val="0077CC"/>
            <w:position w:val="0"/>
            <w:sz w:val="20"/>
            <w:u w:val="single"/>
            <w:vertAlign w:val="baseline"/>
          </w:rPr>
          <w:t>DeSantis</w:t>
        </w:r>
      </w:hyperlink>
      <w:hyperlink r:id="rId2428" w:history="1">
        <w:r>
          <w:rPr>
            <w:rFonts w:ascii="arial" w:eastAsia="arial" w:hAnsi="arial" w:cs="arial"/>
            <w:b w:val="0"/>
            <w:i/>
            <w:strike w:val="0"/>
            <w:noProof w:val="0"/>
            <w:color w:val="0077CC"/>
            <w:position w:val="0"/>
            <w:sz w:val="20"/>
            <w:u w:val="single"/>
            <w:vertAlign w:val="baseline"/>
          </w:rPr>
          <w:t xml:space="preserve"> is now a major longshot for the Defense Secretary gig.</w:t>
        </w:r>
      </w:hyperlink>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share is now priced at 15 cents for him, with Hegseth at 68 cents. Trump allies have rallied to the former Fox News host amid some adverse coverage of past indiscretions that threatened to derail his nomination.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new reporting suggests that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a non-starter among Trump's inner circle.</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changed was a couple of things: Trump could not find a single person in his orbit - or even really outside of it - who liked this idea of making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the governor of Florida, the defense secretary choice,' said the New York Times' </w:t>
      </w:r>
      <w:hyperlink r:id="rId2429" w:history="1">
        <w:r>
          <w:rPr>
            <w:rFonts w:ascii="arial" w:eastAsia="arial" w:hAnsi="arial" w:cs="arial"/>
            <w:b w:val="0"/>
            <w:i/>
            <w:strike w:val="0"/>
            <w:noProof w:val="0"/>
            <w:color w:val="0077CC"/>
            <w:position w:val="0"/>
            <w:sz w:val="20"/>
            <w:u w:val="single"/>
            <w:vertAlign w:val="baseline"/>
          </w:rPr>
          <w:t>Maggie Haberman on CNN Friday.</w:t>
        </w:r>
      </w:hyperlink>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ahead of Hegseth in the betting market. But the Florida Governor couldn't maintain momentum.</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430" w:history="1">
        <w:r>
          <w:rPr>
            <w:rFonts w:ascii="arial" w:eastAsia="arial" w:hAnsi="arial" w:cs="arial"/>
            <w:b/>
            <w:i/>
            <w:strike w:val="0"/>
            <w:noProof w:val="0"/>
            <w:color w:val="0077CC"/>
            <w:position w:val="0"/>
            <w:sz w:val="20"/>
            <w:u w:val="single"/>
            <w:vertAlign w:val="baseline"/>
          </w:rPr>
          <w:t>Ron</w:t>
        </w:r>
      </w:hyperlink>
      <w:hyperlink r:id="rId2431" w:history="1">
        <w:r>
          <w:rPr>
            <w:rFonts w:ascii="arial" w:eastAsia="arial" w:hAnsi="arial" w:cs="arial"/>
            <w:b w:val="0"/>
            <w:i/>
            <w:strike w:val="0"/>
            <w:noProof w:val="0"/>
            <w:color w:val="0077CC"/>
            <w:position w:val="0"/>
            <w:sz w:val="20"/>
            <w:u w:val="single"/>
            <w:vertAlign w:val="baseline"/>
          </w:rPr>
          <w:t xml:space="preserve"> </w:t>
        </w:r>
      </w:hyperlink>
      <w:hyperlink r:id="rId2432" w:history="1">
        <w:r>
          <w:rPr>
            <w:rFonts w:ascii="arial" w:eastAsia="arial" w:hAnsi="arial" w:cs="arial"/>
            <w:b/>
            <w:i/>
            <w:strike w:val="0"/>
            <w:noProof w:val="0"/>
            <w:color w:val="0077CC"/>
            <w:position w:val="0"/>
            <w:sz w:val="20"/>
            <w:u w:val="single"/>
            <w:vertAlign w:val="baseline"/>
          </w:rPr>
          <w:t>DeSantis</w:t>
        </w:r>
      </w:hyperlink>
      <w:hyperlink r:id="rId2433" w:history="1">
        <w:r>
          <w:rPr>
            <w:rFonts w:ascii="arial" w:eastAsia="arial" w:hAnsi="arial" w:cs="arial"/>
            <w:b w:val="0"/>
            <w:i/>
            <w:strike w:val="0"/>
            <w:noProof w:val="0"/>
            <w:color w:val="0077CC"/>
            <w:position w:val="0"/>
            <w:sz w:val="20"/>
            <w:u w:val="single"/>
            <w:vertAlign w:val="baseline"/>
          </w:rPr>
          <w:t xml:space="preserve"> heads to Army Navy Game, but likely won't be Defense Secretary appeared first on</w:t>
        </w:r>
      </w:hyperlink>
      <w:r>
        <w:rPr>
          <w:rFonts w:ascii="arial" w:eastAsia="arial" w:hAnsi="arial" w:cs="arial"/>
          <w:b w:val="0"/>
          <w:i w:val="0"/>
          <w:strike w:val="0"/>
          <w:noProof w:val="0"/>
          <w:color w:val="000000"/>
          <w:position w:val="0"/>
          <w:sz w:val="20"/>
          <w:u w:val="none"/>
          <w:vertAlign w:val="baseline"/>
        </w:rPr>
        <w:t> </w:t>
      </w:r>
      <w:hyperlink r:id="rId2434"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22"/>
        <w:keepNext w:val="0"/>
        <w:spacing w:before="240" w:after="0" w:line="260" w:lineRule="atLeast"/>
        <w:ind w:left="0" w:right="0" w:firstLine="0"/>
        <w:jc w:val="both"/>
      </w:pPr>
      <w:hyperlink r:id="rId2435" w:history="1">
        <w:r>
          <w:rPr>
            <w:rFonts w:ascii="arial" w:eastAsia="arial" w:hAnsi="arial" w:cs="arial"/>
            <w:b w:val="0"/>
            <w:i/>
            <w:strike w:val="0"/>
            <w:color w:val="0077CC"/>
            <w:sz w:val="20"/>
            <w:u w:val="single"/>
            <w:vertAlign w:val="baseline"/>
          </w:rPr>
          <w:t>Link to the original story.</w:t>
        </w:r>
      </w:hyperlink>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2"/>
        <w:spacing w:line="60" w:lineRule="exact"/>
      </w:pPr>
      <w:r>
        <w:pict>
          <v:line id="_x0000_s1479" style="position:absolute;z-index:252078080"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80" style="position:absolute;z-index:252079104"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ADVISORS &amp; MINISTERS (91%); ARMIES (90%); DEFENSE DEPARTMENTS (90%); GOVERNMENT BODIES &amp; OFFICES (90%); LOBBYING (90%); NATIONAL SECURITY &amp; FOREIGN RELATIONS (90%); NAVIES (90%); BLOGS &amp; MESSAGE BOARDS (78%); ELECTIONS (78%); Headlines (%); Transition (%); Defense Secretary Nominee Pete Hegseth (%); Donald Trump (%); Pete Hegseth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(69%); SIC4833 TELEVISION BROADCASTING STATIONS (69%); ARMIES (90%); DEFENSE DEPARTMENTS (90%); NAVIES (90%); BLOGS &amp; MESSAGE BOARDS (78%)</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DONALD TRUMP (79%)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(97%)</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481"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2436"/>
          <w:headerReference w:type="default" r:id="rId2437"/>
          <w:footerReference w:type="even" r:id="rId2438"/>
          <w:footerReference w:type="default" r:id="rId2439"/>
          <w:headerReference w:type="first" r:id="rId2440"/>
          <w:footerReference w:type="first" r:id="rId2441"/>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2442" w:history="1">
        <w:r>
          <w:rPr>
            <w:rFonts w:ascii="arial" w:eastAsia="arial" w:hAnsi="arial" w:cs="arial"/>
            <w:b/>
            <w:i/>
            <w:strike w:val="0"/>
            <w:color w:val="0077CC"/>
            <w:sz w:val="28"/>
            <w:u w:val="single"/>
            <w:vertAlign w:val="baseline"/>
          </w:rPr>
          <w:t xml:space="preserve">Amid Byron Donalds momentum, </w:t>
        </w:r>
      </w:hyperlink>
      <w:hyperlink r:id="rId2443" w:history="1">
        <w:r>
          <w:rPr>
            <w:rFonts w:ascii="arial" w:eastAsia="arial" w:hAnsi="arial" w:cs="arial"/>
            <w:b/>
            <w:i/>
            <w:strike w:val="0"/>
            <w:color w:val="0077CC"/>
            <w:sz w:val="28"/>
            <w:u w:val="single"/>
            <w:vertAlign w:val="baseline"/>
          </w:rPr>
          <w:t>Ron</w:t>
        </w:r>
      </w:hyperlink>
      <w:hyperlink r:id="rId2444" w:history="1">
        <w:r>
          <w:rPr>
            <w:rFonts w:ascii="arial" w:eastAsia="arial" w:hAnsi="arial" w:cs="arial"/>
            <w:b/>
            <w:i/>
            <w:strike w:val="0"/>
            <w:color w:val="0077CC"/>
            <w:sz w:val="28"/>
            <w:u w:val="single"/>
            <w:vertAlign w:val="baseline"/>
          </w:rPr>
          <w:t xml:space="preserve"> </w:t>
        </w:r>
      </w:hyperlink>
      <w:hyperlink r:id="rId2445" w:history="1">
        <w:r>
          <w:rPr>
            <w:rFonts w:ascii="arial" w:eastAsia="arial" w:hAnsi="arial" w:cs="arial"/>
            <w:b/>
            <w:i/>
            <w:strike w:val="0"/>
            <w:color w:val="0077CC"/>
            <w:sz w:val="28"/>
            <w:u w:val="single"/>
            <w:vertAlign w:val="baseline"/>
          </w:rPr>
          <w:t>DeSantis</w:t>
        </w:r>
      </w:hyperlink>
      <w:hyperlink r:id="rId2446" w:history="1">
        <w:r>
          <w:rPr>
            <w:rFonts w:ascii="arial" w:eastAsia="arial" w:hAnsi="arial" w:cs="arial"/>
            <w:b/>
            <w:i/>
            <w:strike w:val="0"/>
            <w:color w:val="0077CC"/>
            <w:sz w:val="28"/>
            <w:u w:val="single"/>
            <w:vertAlign w:val="baseline"/>
          </w:rPr>
          <w:t xml:space="preserve"> dodges question about the 2026 Election</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 11:56 PM EST</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82" style="position:absolute;z-index:252081152" from="0,2pt" to="512pt,2pt" strokecolor="#009ddb" strokeweight="2pt">
            <v:stroke linestyle="single"/>
            <w10:wrap type="topAndBottom"/>
          </v:line>
        </w:pict>
      </w:r>
    </w:p>
    <w:p>
      <w:pPr>
        <w:pStyle w:val="Normal123"/>
      </w:pP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26th, 2025 ( </w:t>
      </w:r>
      <w:hyperlink r:id="rId2447"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44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Florida Governor's appearance in South Florida Wednesday, the sound system played </w:t>
      </w:r>
      <w:hyperlink r:id="rId2449" w:history="1">
        <w:r>
          <w:rPr>
            <w:rFonts w:ascii="arial" w:eastAsia="arial" w:hAnsi="arial" w:cs="arial"/>
            <w:b w:val="0"/>
            <w:i/>
            <w:strike w:val="0"/>
            <w:noProof w:val="0"/>
            <w:color w:val="0077CC"/>
            <w:position w:val="0"/>
            <w:sz w:val="20"/>
            <w:u w:val="single"/>
            <w:vertAlign w:val="baseline"/>
          </w:rPr>
          <w:t>Lara Trump's version of 'I Won't Back Down.'</w:t>
        </w:r>
      </w:hyperlink>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political burning question of the day, he did back down, contradicting the lyrics penned by Tom Petty and reinterpreted more recently by the former Republican National Committee co-Chair.</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Gov. </w:t>
      </w:r>
      <w:hyperlink r:id="rId2450" w:history="1">
        <w:r>
          <w:rPr>
            <w:rFonts w:ascii="arial" w:eastAsia="arial" w:hAnsi="arial" w:cs="arial"/>
            <w:b/>
            <w:i/>
            <w:strike w:val="0"/>
            <w:noProof w:val="0"/>
            <w:color w:val="0077CC"/>
            <w:position w:val="0"/>
            <w:sz w:val="20"/>
            <w:u w:val="single"/>
            <w:vertAlign w:val="baseline"/>
          </w:rPr>
          <w:t>Ron</w:t>
        </w:r>
      </w:hyperlink>
      <w:hyperlink r:id="rId2451" w:history="1">
        <w:r>
          <w:rPr>
            <w:rFonts w:ascii="arial" w:eastAsia="arial" w:hAnsi="arial" w:cs="arial"/>
            <w:b w:val="0"/>
            <w:i/>
            <w:strike w:val="0"/>
            <w:noProof w:val="0"/>
            <w:color w:val="0077CC"/>
            <w:position w:val="0"/>
            <w:sz w:val="20"/>
            <w:u w:val="single"/>
            <w:vertAlign w:val="baseline"/>
          </w:rPr>
          <w:t xml:space="preserve"> </w:t>
        </w:r>
      </w:hyperlink>
      <w:hyperlink r:id="rId2452" w:history="1">
        <w:r>
          <w:rPr>
            <w:rFonts w:ascii="arial" w:eastAsia="arial" w:hAnsi="arial" w:cs="arial"/>
            <w:b/>
            <w:i/>
            <w:strike w:val="0"/>
            <w:noProof w:val="0"/>
            <w:color w:val="0077CC"/>
            <w:position w:val="0"/>
            <w:sz w:val="20"/>
            <w:u w:val="single"/>
            <w:vertAlign w:val="baseline"/>
          </w:rPr>
          <w:t>DeSantis</w:t>
        </w:r>
      </w:hyperlink>
      <w:hyperlink r:id="rId2453" w:history="1">
        <w:r>
          <w:rPr>
            <w:rFonts w:ascii="arial" w:eastAsia="arial" w:hAnsi="arial" w:cs="arial"/>
            <w:b w:val="0"/>
            <w:i/>
            <w:strike w:val="0"/>
            <w:noProof w:val="0"/>
            <w:color w:val="0077CC"/>
            <w:position w:val="0"/>
            <w:sz w:val="20"/>
            <w:u w:val="single"/>
            <w:vertAlign w:val="baseline"/>
          </w:rPr>
          <w:t xml:space="preserve"> demurred when asked to discuss the upcoming gubernatorial election.</w:t>
        </w:r>
      </w:hyperlink>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focus today not on the '26 Election but on vindicating the '24 election by showing that we're going to get this job done here. You know, you have these elections and then people start talking about new elections. Why don't we actually get something done based off the previous election?'</w:t>
      </w:r>
    </w:p>
    <w:p>
      <w:pPr>
        <w:pStyle w:val="Normal12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made the comments in Homestead during a news conference about immigration that had federal representation. He said President Donald Trump, who endorsed Rep.Byron Donalds over First Lady  </w:t>
      </w:r>
      <w:hyperlink r:id="rId2454" w:history="1">
        <w:r>
          <w:rPr>
            <w:rFonts w:ascii="arial" w:eastAsia="arial" w:hAnsi="arial" w:cs="arial"/>
            <w:b w:val="0"/>
            <w:i/>
            <w:strike w:val="0"/>
            <w:noProof w:val="0"/>
            <w:color w:val="0077CC"/>
            <w:position w:val="0"/>
            <w:sz w:val="20"/>
            <w:u w:val="single"/>
            <w:vertAlign w:val="baseline"/>
          </w:rPr>
          <w:t>Casey DeSantisthis week, 'deserves all Republicans in particular to be supporting those efforts.'</w:t>
        </w:r>
      </w:hyperlink>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demurral in discussing the election to succeed him deviates from recent past practice.</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got a guy like Byron Donalds; he just hasn't been a part of any of the victories that we've had here over the Left over these last years. He's just not been a part of it,'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earlier this week in  </w:t>
      </w:r>
      <w:hyperlink r:id="rId2455" w:history="1">
        <w:r>
          <w:rPr>
            <w:rFonts w:ascii="arial" w:eastAsia="arial" w:hAnsi="arial" w:cs="arial"/>
            <w:b w:val="0"/>
            <w:i/>
            <w:strike w:val="0"/>
            <w:noProof w:val="0"/>
            <w:color w:val="0077CC"/>
            <w:position w:val="0"/>
            <w:sz w:val="20"/>
            <w:u w:val="single"/>
            <w:vertAlign w:val="baseline"/>
          </w:rPr>
          <w:t>Tampa.</w:t>
        </w:r>
      </w:hyperlink>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said the First Lady could take his administration's accomplishments 'to the next level.'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has said long-deceased conservative leader Rush Limbaugh endorsed her years ago, as her uncompromising worldview entranced him at a dinner where she was 'just holding court with Rush about conservatism and all this other stuff.'</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at the end of the dinner, he just put his finger in my chest. He's like, 'The only person I would rather have as my Governor than you is her.' And he pointed at her. And I was like, that's a pretty good endorsement there.'</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Rush Limbaugh may be with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in spirit, Republicans who are still alive are  </w:t>
      </w:r>
      <w:hyperlink r:id="rId2456" w:history="1">
        <w:r>
          <w:rPr>
            <w:rFonts w:ascii="arial" w:eastAsia="arial" w:hAnsi="arial" w:cs="arial"/>
            <w:b w:val="0"/>
            <w:i/>
            <w:strike w:val="0"/>
            <w:noProof w:val="0"/>
            <w:color w:val="0077CC"/>
            <w:position w:val="0"/>
            <w:sz w:val="20"/>
            <w:u w:val="single"/>
            <w:vertAlign w:val="baseline"/>
          </w:rPr>
          <w:t>backing Donalds. Sen. Randy Fine andReps.Yvette Benarroch, Berny Jacques, Toby Overdorf, and Juan Porras are among the Florida politicians supporting the Naples Republican.</w:t>
        </w:r>
      </w:hyperlink>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are quieter but seemingly on board, including a member of leadership who tells Florida Politics that the Governor's management style rankles House Republicans and see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as a third term bid by the incumbent.</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memorably wrangled endorsements from the vast majority of legislative Republicans ahead of his presidential bid, which started formally after the 2023 Session but had a soft launch when lawmakers were deliberating. It remains to be seen if the same political capital will be available for Casey's bid for her husband's office.</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457" w:history="1">
        <w:r>
          <w:rPr>
            <w:rFonts w:ascii="arial" w:eastAsia="arial" w:hAnsi="arial" w:cs="arial"/>
            <w:b w:val="0"/>
            <w:i/>
            <w:strike w:val="0"/>
            <w:noProof w:val="0"/>
            <w:color w:val="0077CC"/>
            <w:position w:val="0"/>
            <w:sz w:val="20"/>
            <w:u w:val="single"/>
            <w:vertAlign w:val="baseline"/>
          </w:rPr>
          <w:t xml:space="preserve">Amid Byron Donalds momentum, </w:t>
        </w:r>
      </w:hyperlink>
      <w:hyperlink r:id="rId2458" w:history="1">
        <w:r>
          <w:rPr>
            <w:rFonts w:ascii="arial" w:eastAsia="arial" w:hAnsi="arial" w:cs="arial"/>
            <w:b/>
            <w:i/>
            <w:strike w:val="0"/>
            <w:noProof w:val="0"/>
            <w:color w:val="0077CC"/>
            <w:position w:val="0"/>
            <w:sz w:val="20"/>
            <w:u w:val="single"/>
            <w:vertAlign w:val="baseline"/>
          </w:rPr>
          <w:t>Ron</w:t>
        </w:r>
      </w:hyperlink>
      <w:hyperlink r:id="rId2459" w:history="1">
        <w:r>
          <w:rPr>
            <w:rFonts w:ascii="arial" w:eastAsia="arial" w:hAnsi="arial" w:cs="arial"/>
            <w:b w:val="0"/>
            <w:i/>
            <w:strike w:val="0"/>
            <w:noProof w:val="0"/>
            <w:color w:val="0077CC"/>
            <w:position w:val="0"/>
            <w:sz w:val="20"/>
            <w:u w:val="single"/>
            <w:vertAlign w:val="baseline"/>
          </w:rPr>
          <w:t xml:space="preserve"> </w:t>
        </w:r>
      </w:hyperlink>
      <w:hyperlink r:id="rId2460" w:history="1">
        <w:r>
          <w:rPr>
            <w:rFonts w:ascii="arial" w:eastAsia="arial" w:hAnsi="arial" w:cs="arial"/>
            <w:b/>
            <w:i/>
            <w:strike w:val="0"/>
            <w:noProof w:val="0"/>
            <w:color w:val="0077CC"/>
            <w:position w:val="0"/>
            <w:sz w:val="20"/>
            <w:u w:val="single"/>
            <w:vertAlign w:val="baseline"/>
          </w:rPr>
          <w:t>DeSantis</w:t>
        </w:r>
      </w:hyperlink>
      <w:hyperlink r:id="rId2461" w:history="1">
        <w:r>
          <w:rPr>
            <w:rFonts w:ascii="arial" w:eastAsia="arial" w:hAnsi="arial" w:cs="arial"/>
            <w:b w:val="0"/>
            <w:i/>
            <w:strike w:val="0"/>
            <w:noProof w:val="0"/>
            <w:color w:val="0077CC"/>
            <w:position w:val="0"/>
            <w:sz w:val="20"/>
            <w:u w:val="single"/>
            <w:vertAlign w:val="baseline"/>
          </w:rPr>
          <w:t xml:space="preserve"> dodges question about the 2026 Election appeared first on</w:t>
        </w:r>
      </w:hyperlink>
      <w:r>
        <w:rPr>
          <w:rFonts w:ascii="arial" w:eastAsia="arial" w:hAnsi="arial" w:cs="arial"/>
          <w:b w:val="0"/>
          <w:i w:val="0"/>
          <w:strike w:val="0"/>
          <w:noProof w:val="0"/>
          <w:color w:val="000000"/>
          <w:position w:val="0"/>
          <w:sz w:val="20"/>
          <w:u w:val="none"/>
          <w:vertAlign w:val="baseline"/>
        </w:rPr>
        <w:t> </w:t>
      </w:r>
      <w:hyperlink r:id="rId2462"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23"/>
        <w:keepNext w:val="0"/>
        <w:spacing w:before="240" w:after="0" w:line="260" w:lineRule="atLeast"/>
        <w:ind w:left="0" w:right="0" w:firstLine="0"/>
        <w:jc w:val="both"/>
      </w:pPr>
      <w:hyperlink r:id="rId2463" w:history="1">
        <w:r>
          <w:rPr>
            <w:rFonts w:ascii="arial" w:eastAsia="arial" w:hAnsi="arial" w:cs="arial"/>
            <w:b w:val="0"/>
            <w:i/>
            <w:strike w:val="0"/>
            <w:color w:val="0077CC"/>
            <w:sz w:val="20"/>
            <w:u w:val="single"/>
            <w:vertAlign w:val="baseline"/>
          </w:rPr>
          <w:t>Link to the original story.</w:t>
        </w:r>
      </w:hyperlink>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3"/>
        <w:spacing w:line="60" w:lineRule="exact"/>
      </w:pPr>
      <w:r>
        <w:pict>
          <v:line id="_x0000_s1483" style="position:absolute;z-index:252082176"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484" style="position:absolute;z-index:252083200"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(91%); ELECTIONS (90%); ELECTIONS &amp; POLITICS (90%); POLITICS (90%); US REPUBLICAN PARTY (90%); CONSERVATISM (89%); GOVERNMENT BODIES &amp; OFFICES (89%); POLITICAL PARTIES (89%); CAMPAIGNS &amp; ELECTIONS (78%); POLITICAL &amp; SOCIAL IDEOLOGIES (78%); HEADS OF GOVERNMENT ELECTIONS (77%); US PRESIDENTIAL CANDIDATES 2012 (77%); US PRESIDENTIAL ELECTIONS (77%); NATIONAL SECURITY &amp; FOREIGN RELATIONS (73%); IMMIGRATION (53%); IMMIGRATION, CITIZENSHIP &amp; DISPLACEMENT (53%); PRESS CONFERENCES (53%); 2026 (%); Headlines (%); Byron Donalds (%);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REPUBLICAN NATIONAL COMMITTEE (57%)</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BYRON DONALDS (94%);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(79%); RUSH LIMBAUGH (66%)</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TAMPA, FL, USA (73%); NAPLES, FL, USA (58%); FLORIDA, USA (96%)</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23"/>
      </w:pPr>
    </w:p>
    <w:p>
      <w:pPr>
        <w:pStyle w:val="Normal123"/>
        <w:ind w:left="200"/>
        <w:sectPr>
          <w:type w:val="continuous"/>
          <w:pgMar w:top="840" w:right="1000" w:bottom="840" w:left="1000" w:header="400" w:footer="400"/>
          <w:pgNumType w:fmt="decimal"/>
          <w:cols w:space="720"/>
        </w:sectPr>
      </w:pPr>
      <w:r>
        <w:br/>
      </w:r>
      <w:r>
        <w:pict>
          <v:line id="_x0000_s1485"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2464"/>
          <w:headerReference w:type="default" r:id="rId2465"/>
          <w:footerReference w:type="even" r:id="rId2466"/>
          <w:footerReference w:type="default" r:id="rId2467"/>
          <w:headerReference w:type="first" r:id="rId2468"/>
          <w:footerReference w:type="first" r:id="rId2469"/>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2470" w:history="1">
        <w:r>
          <w:rPr>
            <w:rFonts w:ascii="arial" w:eastAsia="arial" w:hAnsi="arial" w:cs="arial"/>
            <w:b/>
            <w:i/>
            <w:strike w:val="0"/>
            <w:color w:val="0077CC"/>
            <w:sz w:val="28"/>
            <w:u w:val="single"/>
            <w:vertAlign w:val="baseline"/>
          </w:rPr>
          <w:t xml:space="preserve">'He understands he made a mistake': Andrew Tate tries to bury hatchet with </w:t>
        </w:r>
      </w:hyperlink>
      <w:hyperlink r:id="rId2471" w:history="1">
        <w:r>
          <w:rPr>
            <w:rFonts w:ascii="arial" w:eastAsia="arial" w:hAnsi="arial" w:cs="arial"/>
            <w:b/>
            <w:i/>
            <w:strike w:val="0"/>
            <w:color w:val="0077CC"/>
            <w:sz w:val="28"/>
            <w:u w:val="single"/>
            <w:vertAlign w:val="baseline"/>
          </w:rPr>
          <w:t>Ron</w:t>
        </w:r>
      </w:hyperlink>
      <w:hyperlink r:id="rId2472" w:history="1">
        <w:r>
          <w:rPr>
            <w:rFonts w:ascii="arial" w:eastAsia="arial" w:hAnsi="arial" w:cs="arial"/>
            <w:b/>
            <w:i/>
            <w:strike w:val="0"/>
            <w:color w:val="0077CC"/>
            <w:sz w:val="28"/>
            <w:u w:val="single"/>
            <w:vertAlign w:val="baseline"/>
          </w:rPr>
          <w:t xml:space="preserve"> </w:t>
        </w:r>
      </w:hyperlink>
      <w:hyperlink r:id="rId2473" w:history="1">
        <w:r>
          <w:rPr>
            <w:rFonts w:ascii="arial" w:eastAsia="arial" w:hAnsi="arial" w:cs="arial"/>
            <w:b/>
            <w:i/>
            <w:strike w:val="0"/>
            <w:color w:val="0077CC"/>
            <w:sz w:val="28"/>
            <w:u w:val="single"/>
            <w:vertAlign w:val="baseline"/>
          </w:rPr>
          <w:t>DeSantis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 5:40 PM EST</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86" style="position:absolute;z-index:252085248" from="0,2pt" to="512pt,2pt" strokecolor="#009ddb" strokeweight="2pt">
            <v:stroke linestyle="single"/>
            <w10:wrap type="topAndBottom"/>
          </v:line>
        </w:pict>
      </w:r>
    </w:p>
    <w:p>
      <w:pPr>
        <w:pStyle w:val="Normal124"/>
      </w:pP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24th, 2025 ( </w:t>
      </w:r>
      <w:hyperlink r:id="rId2474"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47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Controversial influencer  </w:t>
      </w:r>
      <w:hyperlink r:id="rId2476" w:history="1">
        <w:r>
          <w:rPr>
            <w:rFonts w:ascii="arial" w:eastAsia="arial" w:hAnsi="arial" w:cs="arial"/>
            <w:b w:val="0"/>
            <w:i/>
            <w:strike w:val="0"/>
            <w:noProof w:val="0"/>
            <w:color w:val="0077CC"/>
            <w:position w:val="0"/>
            <w:sz w:val="20"/>
            <w:u w:val="single"/>
            <w:vertAlign w:val="baseline"/>
          </w:rPr>
          <w:t>Andrew Tate is attempting to make peace with Gov.</w:t>
        </w:r>
      </w:hyperlink>
      <w:hyperlink r:id="rId2477" w:history="1">
        <w:r>
          <w:rPr>
            <w:rFonts w:ascii="arial" w:eastAsia="arial" w:hAnsi="arial" w:cs="arial"/>
            <w:b/>
            <w:i/>
            <w:strike w:val="0"/>
            <w:noProof w:val="0"/>
            <w:color w:val="0077CC"/>
            <w:position w:val="0"/>
            <w:sz w:val="20"/>
            <w:u w:val="single"/>
            <w:vertAlign w:val="baseline"/>
          </w:rPr>
          <w:t>Ron</w:t>
        </w:r>
      </w:hyperlink>
      <w:hyperlink r:id="rId2478" w:history="1">
        <w:r>
          <w:rPr>
            <w:rFonts w:ascii="arial" w:eastAsia="arial" w:hAnsi="arial" w:cs="arial"/>
            <w:b w:val="0"/>
            <w:i/>
            <w:strike w:val="0"/>
            <w:noProof w:val="0"/>
            <w:color w:val="0077CC"/>
            <w:position w:val="0"/>
            <w:sz w:val="20"/>
            <w:u w:val="single"/>
            <w:vertAlign w:val="baseline"/>
          </w:rPr>
          <w:t xml:space="preserve"> </w:t>
        </w:r>
      </w:hyperlink>
      <w:hyperlink r:id="rId2479" w:history="1">
        <w:r>
          <w:rPr>
            <w:rFonts w:ascii="arial" w:eastAsia="arial" w:hAnsi="arial" w:cs="arial"/>
            <w:b/>
            <w:i/>
            <w:strike w:val="0"/>
            <w:noProof w:val="0"/>
            <w:color w:val="0077CC"/>
            <w:position w:val="0"/>
            <w:sz w:val="20"/>
            <w:u w:val="single"/>
            <w:vertAlign w:val="baseline"/>
          </w:rPr>
          <w:t>DeSantis</w:t>
        </w:r>
      </w:hyperlink>
      <w:hyperlink r:id="rId2480" w:history="1">
        <w:r>
          <w:rPr>
            <w:rFonts w:ascii="arial" w:eastAsia="arial" w:hAnsi="arial" w:cs="arial"/>
            <w:b w:val="0"/>
            <w:i/>
            <w:strike w:val="0"/>
            <w:noProof w:val="0"/>
            <w:color w:val="0077CC"/>
            <w:position w:val="0"/>
            <w:sz w:val="20"/>
            <w:u w:val="single"/>
            <w:vertAlign w:val="baseline"/>
          </w:rPr>
          <w:t>, whom Tate says was misled and took the media's bait surrounding Tate's actions.</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jumped on him and he didn't realize it was an American citizen, and now he understands he made a mistake and there's been some conversations and everything's been settled and fixed,'Tate said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reached out to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Press Secretary Bryan Griffin to get more detail on those talks and what exactly has been settled. The Governor is in Idaho and Montana Monday, and his Office did not immediately respond to a request for comment.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Tate and his brotherTristan Tate arrived in Fort Lauderdale a few weeks back, leading to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saying the two were not 'welcome' in the state. Attorney GeneralJames Uthmeier said as recently as last week that a criminal probe against the two was in the works.</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appearance on ' </w:t>
      </w:r>
      <w:hyperlink r:id="rId2481" w:history="1">
        <w:r>
          <w:rPr>
            <w:rFonts w:ascii="arial" w:eastAsia="arial" w:hAnsi="arial" w:cs="arial"/>
            <w:b w:val="0"/>
            <w:i/>
            <w:strike w:val="0"/>
            <w:noProof w:val="0"/>
            <w:color w:val="0077CC"/>
            <w:position w:val="0"/>
            <w:sz w:val="20"/>
            <w:u w:val="single"/>
            <w:vertAlign w:val="baseline"/>
          </w:rPr>
          <w:t>The Dana Show,' Uthmeier condemned the brothers' 'weakness and sickness,' and suggested that a case against them continues to build.</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these guys open their mouths, it gets them deeper in a hole,' Uthmeier said. 'If we can show that they committed crimes on Florida soil, then we will continue to pursue them, you know, at all costs.'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what happens to this probe from the state's current top cop 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former right-hand man. But if Tate's assertions are true, it's likely a dead letter. We've reached out to Uthmeier's Office for the status of the investigation and how much was spent.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Tates have been </w:t>
      </w:r>
      <w:hyperlink r:id="rId2482" w:history="1">
        <w:r>
          <w:rPr>
            <w:rFonts w:ascii="arial" w:eastAsia="arial" w:hAnsi="arial" w:cs="arial"/>
            <w:b w:val="0"/>
            <w:i/>
            <w:strike w:val="0"/>
            <w:noProof w:val="0"/>
            <w:color w:val="0077CC"/>
            <w:position w:val="0"/>
            <w:sz w:val="20"/>
            <w:u w:val="single"/>
            <w:vertAlign w:val="baseline"/>
          </w:rPr>
          <w:t>accused of human traffickingin Romania and face</w:t>
        </w:r>
      </w:hyperlink>
      <w:r>
        <w:rPr>
          <w:rFonts w:ascii="arial" w:eastAsia="arial" w:hAnsi="arial" w:cs="arial"/>
          <w:b w:val="0"/>
          <w:i w:val="0"/>
          <w:strike w:val="0"/>
          <w:noProof w:val="0"/>
          <w:color w:val="000000"/>
          <w:position w:val="0"/>
          <w:sz w:val="20"/>
          <w:u w:val="none"/>
          <w:vertAlign w:val="baseline"/>
        </w:rPr>
        <w:t> </w:t>
      </w:r>
      <w:hyperlink r:id="rId2483" w:history="1">
        <w:r>
          <w:rPr>
            <w:rFonts w:ascii="arial" w:eastAsia="arial" w:hAnsi="arial" w:cs="arial"/>
            <w:b w:val="0"/>
            <w:i/>
            <w:strike w:val="0"/>
            <w:noProof w:val="0"/>
            <w:color w:val="0077CC"/>
            <w:position w:val="0"/>
            <w:sz w:val="20"/>
            <w:u w:val="single"/>
            <w:vertAlign w:val="baseline"/>
          </w:rPr>
          <w:t>civil action for sexual abusefrom four women in Britain, they have not been convicted there or anywhere else, despite a wide array of sordid soundbites and lurid anecdotes about them.</w:t>
        </w:r>
      </w:hyperlink>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484" w:history="1">
        <w:r>
          <w:rPr>
            <w:rFonts w:ascii="arial" w:eastAsia="arial" w:hAnsi="arial" w:cs="arial"/>
            <w:b w:val="0"/>
            <w:i/>
            <w:strike w:val="0"/>
            <w:noProof w:val="0"/>
            <w:color w:val="0077CC"/>
            <w:position w:val="0"/>
            <w:sz w:val="20"/>
            <w:u w:val="single"/>
            <w:vertAlign w:val="baseline"/>
          </w:rPr>
          <w:t xml:space="preserve">'He understands he made a mistake': Andrew Tate tries to bury hatchet with </w:t>
        </w:r>
      </w:hyperlink>
      <w:hyperlink r:id="rId2485" w:history="1">
        <w:r>
          <w:rPr>
            <w:rFonts w:ascii="arial" w:eastAsia="arial" w:hAnsi="arial" w:cs="arial"/>
            <w:b/>
            <w:i/>
            <w:strike w:val="0"/>
            <w:noProof w:val="0"/>
            <w:color w:val="0077CC"/>
            <w:position w:val="0"/>
            <w:sz w:val="20"/>
            <w:u w:val="single"/>
            <w:vertAlign w:val="baseline"/>
          </w:rPr>
          <w:t>Ron</w:t>
        </w:r>
      </w:hyperlink>
      <w:hyperlink r:id="rId2486" w:history="1">
        <w:r>
          <w:rPr>
            <w:rFonts w:ascii="arial" w:eastAsia="arial" w:hAnsi="arial" w:cs="arial"/>
            <w:b w:val="0"/>
            <w:i/>
            <w:strike w:val="0"/>
            <w:noProof w:val="0"/>
            <w:color w:val="0077CC"/>
            <w:position w:val="0"/>
            <w:sz w:val="20"/>
            <w:u w:val="single"/>
            <w:vertAlign w:val="baseline"/>
          </w:rPr>
          <w:t xml:space="preserve"> </w:t>
        </w:r>
      </w:hyperlink>
      <w:hyperlink r:id="rId2487" w:history="1">
        <w:r>
          <w:rPr>
            <w:rFonts w:ascii="arial" w:eastAsia="arial" w:hAnsi="arial" w:cs="arial"/>
            <w:b/>
            <w:i/>
            <w:strike w:val="0"/>
            <w:noProof w:val="0"/>
            <w:color w:val="0077CC"/>
            <w:position w:val="0"/>
            <w:sz w:val="20"/>
            <w:u w:val="single"/>
            <w:vertAlign w:val="baseline"/>
          </w:rPr>
          <w:t>DeSantis</w:t>
        </w:r>
      </w:hyperlink>
      <w:hyperlink r:id="rId2488" w:history="1">
        <w:r>
          <w:rPr>
            <w:rFonts w:ascii="arial" w:eastAsia="arial" w:hAnsi="arial" w:cs="arial"/>
            <w:b w:val="0"/>
            <w:i/>
            <w:strike w:val="0"/>
            <w:noProof w:val="0"/>
            <w:color w:val="0077CC"/>
            <w:position w:val="0"/>
            <w:sz w:val="20"/>
            <w:u w:val="single"/>
            <w:vertAlign w:val="baseline"/>
          </w:rPr>
          <w:t xml:space="preserve"> appeared first on</w:t>
        </w:r>
      </w:hyperlink>
      <w:r>
        <w:rPr>
          <w:rFonts w:ascii="arial" w:eastAsia="arial" w:hAnsi="arial" w:cs="arial"/>
          <w:b w:val="0"/>
          <w:i w:val="0"/>
          <w:strike w:val="0"/>
          <w:noProof w:val="0"/>
          <w:color w:val="000000"/>
          <w:position w:val="0"/>
          <w:sz w:val="20"/>
          <w:u w:val="none"/>
          <w:vertAlign w:val="baseline"/>
        </w:rPr>
        <w:t> </w:t>
      </w:r>
      <w:hyperlink r:id="rId2489"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24"/>
        <w:keepNext w:val="0"/>
        <w:spacing w:before="240" w:after="0" w:line="260" w:lineRule="atLeast"/>
        <w:ind w:left="0" w:right="0" w:firstLine="0"/>
        <w:jc w:val="both"/>
      </w:pPr>
      <w:hyperlink r:id="rId2490" w:history="1">
        <w:r>
          <w:rPr>
            <w:rFonts w:ascii="arial" w:eastAsia="arial" w:hAnsi="arial" w:cs="arial"/>
            <w:b w:val="0"/>
            <w:i/>
            <w:strike w:val="0"/>
            <w:color w:val="0077CC"/>
            <w:sz w:val="20"/>
            <w:u w:val="single"/>
            <w:vertAlign w:val="baseline"/>
          </w:rPr>
          <w:t>Link to the original story.</w:t>
        </w:r>
      </w:hyperlink>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4"/>
        <w:spacing w:line="60" w:lineRule="exact"/>
      </w:pPr>
      <w:r>
        <w:pict>
          <v:line id="_x0000_s1487" style="position:absolute;z-index:252086272"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488" style="position:absolute;z-index:252087296"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NEGATIVE NEWS (90%); NEGATIVE PERSONAL NEWS (89%); INVESTIGATIONS (87%); BLOGS &amp; MESSAGE BOARDS (78%); CRIMINAL INVESTIGATIONS (78%); ELECTIONS (78%); GOVERNMENT BODIES &amp; OFFICES (78%); GOVERNORS (78%); LITIGATION (78%); LOBBYING (78%); NEGATIVE SOCIETAL NEWS (78%); US STATE GOVERNMENT (78%); NEGATIVE CRIME &amp; LEGAL NEWS (77%); ABUSE &amp; NEGLECT (73%); SUITS &amp; CLAIMS (73%); CRIME, LAW ENFORCEMENT &amp; CORRECTIONS (72%); CRIMINAL OFFENSES (72%); Culture Wars (%); Headlines (%); Andrew Tate (%); Attorney General James Uthmeier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FORT LAUDERDALE, FL, USA (58%); FLORIDA, USA (94%); IDAHO, USA (79%); MONTANA, USA (79%)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124"/>
      </w:pPr>
    </w:p>
    <w:p>
      <w:pPr>
        <w:pStyle w:val="Normal124"/>
        <w:ind w:left="200"/>
        <w:sectPr>
          <w:type w:val="continuous"/>
          <w:pgMar w:top="840" w:right="1000" w:bottom="840" w:left="1000" w:header="400" w:footer="400"/>
          <w:pgNumType w:fmt="decimal"/>
          <w:cols w:space="720"/>
        </w:sectPr>
      </w:pPr>
      <w:r>
        <w:br/>
      </w:r>
      <w:r>
        <w:pict>
          <v:line id="_x0000_s1489"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2491"/>
          <w:headerReference w:type="default" r:id="rId2492"/>
          <w:footerReference w:type="even" r:id="rId2493"/>
          <w:footerReference w:type="default" r:id="rId2494"/>
          <w:headerReference w:type="first" r:id="rId2495"/>
          <w:footerReference w:type="first" r:id="rId2496"/>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2497" w:history="1">
        <w:r>
          <w:rPr>
            <w:rFonts w:ascii="arial" w:eastAsia="arial" w:hAnsi="arial" w:cs="arial"/>
            <w:b/>
            <w:i/>
            <w:strike w:val="0"/>
            <w:color w:val="0077CC"/>
            <w:sz w:val="28"/>
            <w:u w:val="single"/>
            <w:vertAlign w:val="baseline"/>
          </w:rPr>
          <w:t xml:space="preserve">Attention, immigrants in Florida! </w:t>
        </w:r>
      </w:hyperlink>
      <w:hyperlink r:id="rId2498" w:history="1">
        <w:r>
          <w:rPr>
            <w:rFonts w:ascii="arial" w:eastAsia="arial" w:hAnsi="arial" w:cs="arial"/>
            <w:b/>
            <w:i/>
            <w:strike w:val="0"/>
            <w:color w:val="0077CC"/>
            <w:sz w:val="28"/>
            <w:u w:val="single"/>
            <w:vertAlign w:val="baseline"/>
          </w:rPr>
          <w:t>Ron</w:t>
        </w:r>
      </w:hyperlink>
      <w:hyperlink r:id="rId2499" w:history="1">
        <w:r>
          <w:rPr>
            <w:rFonts w:ascii="arial" w:eastAsia="arial" w:hAnsi="arial" w:cs="arial"/>
            <w:b/>
            <w:i/>
            <w:strike w:val="0"/>
            <w:color w:val="0077CC"/>
            <w:sz w:val="28"/>
            <w:u w:val="single"/>
            <w:vertAlign w:val="baseline"/>
          </w:rPr>
          <w:t xml:space="preserve"> </w:t>
        </w:r>
      </w:hyperlink>
      <w:hyperlink r:id="rId2500" w:history="1">
        <w:r>
          <w:rPr>
            <w:rFonts w:ascii="arial" w:eastAsia="arial" w:hAnsi="arial" w:cs="arial"/>
            <w:b/>
            <w:i/>
            <w:strike w:val="0"/>
            <w:color w:val="0077CC"/>
            <w:sz w:val="28"/>
            <w:u w:val="single"/>
            <w:vertAlign w:val="baseline"/>
          </w:rPr>
          <w:t>DeSantis</w:t>
        </w:r>
      </w:hyperlink>
      <w:hyperlink r:id="rId2501" w:history="1">
        <w:r>
          <w:rPr>
            <w:rFonts w:ascii="arial" w:eastAsia="arial" w:hAnsi="arial" w:cs="arial"/>
            <w:b/>
            <w:i/>
            <w:strike w:val="0"/>
            <w:color w:val="0077CC"/>
            <w:sz w:val="28"/>
            <w:u w:val="single"/>
            <w:vertAlign w:val="baseline"/>
          </w:rPr>
          <w:t xml:space="preserve"> launches serious threats against this group of foreigners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 Monday</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90" style="position:absolute;z-index:25208934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recent press conference, Sheriff Grady Judd made strong statements, suggesting that undocumented immigrants should leave the country to avoid legal consequences. These statements, which have been interpreted as a direct threat, have raised concerns about the climate of xenophobia in the region.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known for his strong stance against illegal immigration, endorsed Judd's statements, stressing the importance of protecting citizens and ensuring compliance with immigration laws. This pronouncement has generated debate on how such statements affect immigrant communities and the public's view of immigration in Florida.   </w:t>
      </w:r>
    </w:p>
    <w:p>
      <w:pPr>
        <w:pStyle w:val="Normal1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Sheriff Grady Judd's Anti-Immigrant Statements   </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conference, Sheriff Judd was blunt in urging undocumented immigrants to leave the state. "It's time. South and fast," he said, using a firm and urgent tone. Judd argued that a tightening of immigration policies could help reduce crime in Florida, although he did not present evidence to support this claim.   </w:t>
      </w:r>
    </w:p>
    <w:p>
      <w:pPr>
        <w:pStyle w:val="Normal1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Support from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who has maintained a firm stance against illegal immigration, supported the sheriff's statements. In his remarks,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stressed the importance of ending the illegal immigration crisis, stating that it is an essential commitment to protecting Florida's citizens. His support for Judd's statements has been interpreted as a reinforcement of stricter immigration policies in the state.   </w:t>
      </w:r>
    </w:p>
    <w:p>
      <w:pPr>
        <w:pStyle w:val="Normal1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Reactions and Criticism   </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Sheriff Judd's statements and the governor's endorsement have generated a wave of criticism. Activists and immigrant rights advocates have expressed concern, arguing that such statements can fuel xenophobia and criminalize entire communities. The lack of statistics to back up Judd's claims has been a point of contention, as many believe that immigration policies should be based on hard data and not assumptions.   </w:t>
      </w:r>
    </w:p>
    <w:p>
      <w:pPr>
        <w:pStyle w:val="Normal1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Impact on the immigrant community   </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immigrant community in Florida is facing a climate of uncertainty and fear following the sheriff's and governor's statements. Many undocumented immigrants feel threatened and vulnerable, which could lead to increased distrust of authorities. The situation raises questions about how immigration policies and statements by public figures can affect social cohesion and the safety of communities. </w:t>
      </w:r>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491" style="position:absolute;z-index:252090368"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(96%); IMMIGRATION, CITIZENSHIP &amp; DISPLACEMENT (95%); ILLEGAL IMMIGRANTS (92%); IMMIGRATION LAW (90%); IMMIGRATION REGULATION &amp; POLICY (90%); NATIONAL SECURITY &amp; FOREIGN RELATIONS (90%); NEGATIVE NEWS (90%); PUBLIC POLICY (90%); NEGATIVE SOCIETAL NEWS (89%); RACISM &amp; XENOPHOBIA (89%); ACTIVISM (78%); MIGRATION ISSUES (78%); PRESS CONFERENCES (78%); SAFETY (77%)</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(94%)</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125"/>
      </w:pPr>
    </w:p>
    <w:p>
      <w:pPr>
        <w:pStyle w:val="Normal125"/>
        <w:ind w:left="200"/>
        <w:sectPr>
          <w:type w:val="continuous"/>
          <w:pgMar w:top="840" w:right="1000" w:bottom="840" w:left="1000" w:header="400" w:footer="400"/>
          <w:pgNumType w:fmt="decimal"/>
          <w:cols w:space="720"/>
        </w:sectPr>
      </w:pPr>
      <w:r>
        <w:br/>
      </w:r>
      <w:r>
        <w:pict>
          <v:line id="_x0000_s149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2502"/>
          <w:headerReference w:type="default" r:id="rId2503"/>
          <w:footerReference w:type="even" r:id="rId2504"/>
          <w:footerReference w:type="default" r:id="rId2505"/>
          <w:headerReference w:type="first" r:id="rId2506"/>
          <w:footerReference w:type="first" r:id="rId2507"/>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2508" w:history="1">
        <w:r>
          <w:rPr>
            <w:rFonts w:ascii="arial" w:eastAsia="arial" w:hAnsi="arial" w:cs="arial"/>
            <w:b/>
            <w:i/>
            <w:strike w:val="0"/>
            <w:color w:val="0077CC"/>
            <w:sz w:val="28"/>
            <w:u w:val="single"/>
            <w:vertAlign w:val="baseline"/>
          </w:rPr>
          <w:t>Ron</w:t>
        </w:r>
      </w:hyperlink>
      <w:hyperlink r:id="rId2509" w:history="1">
        <w:r>
          <w:rPr>
            <w:rFonts w:ascii="arial" w:eastAsia="arial" w:hAnsi="arial" w:cs="arial"/>
            <w:b/>
            <w:i/>
            <w:strike w:val="0"/>
            <w:color w:val="0077CC"/>
            <w:sz w:val="28"/>
            <w:u w:val="single"/>
            <w:vertAlign w:val="baseline"/>
          </w:rPr>
          <w:t xml:space="preserve"> </w:t>
        </w:r>
      </w:hyperlink>
      <w:hyperlink r:id="rId2510" w:history="1">
        <w:r>
          <w:rPr>
            <w:rFonts w:ascii="arial" w:eastAsia="arial" w:hAnsi="arial" w:cs="arial"/>
            <w:b/>
            <w:i/>
            <w:strike w:val="0"/>
            <w:color w:val="0077CC"/>
            <w:sz w:val="28"/>
            <w:u w:val="single"/>
            <w:vertAlign w:val="baseline"/>
          </w:rPr>
          <w:t>DeSantis</w:t>
        </w:r>
      </w:hyperlink>
      <w:hyperlink r:id="rId2511" w:history="1">
        <w:r>
          <w:rPr>
            <w:rFonts w:ascii="arial" w:eastAsia="arial" w:hAnsi="arial" w:cs="arial"/>
            <w:b/>
            <w:i/>
            <w:strike w:val="0"/>
            <w:color w:val="0077CC"/>
            <w:sz w:val="28"/>
            <w:u w:val="single"/>
            <w:vertAlign w:val="baseline"/>
          </w:rPr>
          <w:t xml:space="preserve"> says Randy Fine doesn't live in CD 6, voters can 'quibble' about Donald Trump endorsing him</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 4:20 PM EST</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93" style="position:absolute;z-index:252092416" from="0,2pt" to="512pt,2pt" strokecolor="#009ddb" strokeweight="2pt">
            <v:stroke linestyle="single"/>
            <w10:wrap type="topAndBottom"/>
          </v:line>
        </w:pict>
      </w:r>
    </w:p>
    <w:p>
      <w:pPr>
        <w:pStyle w:val="Normal126"/>
      </w:pP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1st, 2025 ( </w:t>
      </w:r>
      <w:hyperlink r:id="rId2512"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51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2514" w:history="1">
        <w:r>
          <w:rPr>
            <w:rFonts w:ascii="arial" w:eastAsia="arial" w:hAnsi="arial" w:cs="arial"/>
            <w:b/>
            <w:i/>
            <w:strike w:val="0"/>
            <w:noProof w:val="0"/>
            <w:color w:val="0077CC"/>
            <w:position w:val="0"/>
            <w:sz w:val="20"/>
            <w:u w:val="single"/>
            <w:vertAlign w:val="baseline"/>
          </w:rPr>
          <w:t>Ron</w:t>
        </w:r>
      </w:hyperlink>
      <w:hyperlink r:id="rId2515" w:history="1">
        <w:r>
          <w:rPr>
            <w:rFonts w:ascii="arial" w:eastAsia="arial" w:hAnsi="arial" w:cs="arial"/>
            <w:b w:val="0"/>
            <w:i/>
            <w:strike w:val="0"/>
            <w:noProof w:val="0"/>
            <w:color w:val="0077CC"/>
            <w:position w:val="0"/>
            <w:sz w:val="20"/>
            <w:u w:val="single"/>
            <w:vertAlign w:val="baseline"/>
          </w:rPr>
          <w:t xml:space="preserve"> </w:t>
        </w:r>
      </w:hyperlink>
      <w:hyperlink r:id="rId2516" w:history="1">
        <w:r>
          <w:rPr>
            <w:rFonts w:ascii="arial" w:eastAsia="arial" w:hAnsi="arial" w:cs="arial"/>
            <w:b/>
            <w:i/>
            <w:strike w:val="0"/>
            <w:noProof w:val="0"/>
            <w:color w:val="0077CC"/>
            <w:position w:val="0"/>
            <w:sz w:val="20"/>
            <w:u w:val="single"/>
            <w:vertAlign w:val="baseline"/>
          </w:rPr>
          <w:t>DeSantis</w:t>
        </w:r>
      </w:hyperlink>
      <w:hyperlink r:id="rId2517" w:history="1">
        <w:r>
          <w:rPr>
            <w:rFonts w:ascii="arial" w:eastAsia="arial" w:hAnsi="arial" w:cs="arial"/>
            <w:b w:val="0"/>
            <w:i/>
            <w:strike w:val="0"/>
            <w:noProof w:val="0"/>
            <w:color w:val="0077CC"/>
            <w:position w:val="0"/>
            <w:sz w:val="20"/>
            <w:u w:val="single"/>
            <w:vertAlign w:val="baseline"/>
          </w:rPr>
          <w:t xml:space="preserve"> cast some last-minute aspersions against the congressional campaign of state Sen. Randy Fine, suggesting there was room to question why President</w:t>
        </w:r>
      </w:hyperlink>
      <w:r>
        <w:rPr>
          <w:rFonts w:ascii="arial" w:eastAsia="arial" w:hAnsi="arial" w:cs="arial"/>
          <w:b w:val="0"/>
          <w:i w:val="0"/>
          <w:strike w:val="0"/>
          <w:noProof w:val="0"/>
          <w:color w:val="000000"/>
          <w:position w:val="0"/>
          <w:sz w:val="20"/>
          <w:u w:val="none"/>
          <w:vertAlign w:val="baseline"/>
        </w:rPr>
        <w:t> </w:t>
      </w:r>
      <w:hyperlink r:id="rId2518" w:history="1">
        <w:r>
          <w:rPr>
            <w:rFonts w:ascii="arial" w:eastAsia="arial" w:hAnsi="arial" w:cs="arial"/>
            <w:b w:val="0"/>
            <w:i/>
            <w:strike w:val="0"/>
            <w:noProof w:val="0"/>
            <w:color w:val="0077CC"/>
            <w:position w:val="0"/>
            <w:sz w:val="20"/>
            <w:u w:val="single"/>
            <w:vertAlign w:val="baseline"/>
          </w:rPr>
          <w:t>Donald Trump endorsed him in Florida's 6th Congressional District.</w:t>
        </w:r>
      </w:hyperlink>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an 'underperformance' by Fine represented 'a rejection of the specific candidate amongst some voters who either choose not to vote, maybe even vote third party,' though he questioned how many voters would cross over to support 'lunatic Democrat' Josh Weil.</w:t>
      </w:r>
    </w:p>
    <w:p>
      <w:pPr>
        <w:pStyle w:val="Normal1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who has warned previously of a ' </w:t>
      </w:r>
      <w:hyperlink r:id="rId2519" w:history="1">
        <w:r>
          <w:rPr>
            <w:rFonts w:ascii="arial" w:eastAsia="arial" w:hAnsi="arial" w:cs="arial"/>
            <w:b w:val="0"/>
            <w:i/>
            <w:strike w:val="0"/>
            <w:noProof w:val="0"/>
            <w:color w:val="0077CC"/>
            <w:position w:val="0"/>
            <w:sz w:val="20"/>
            <w:u w:val="single"/>
            <w:vertAlign w:val="baseline"/>
          </w:rPr>
          <w:t>candidate-specific' problem in the Daytona-centered district, noted that Fine's credibility issues extend to residency, as the Melbourne Republican didn't even live in the district when he began his run to replace National Security Adviser Mike Waltz in Tuesday's Special Election.</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he's not from that district. He lives like 150 miles away,'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also said that while people 'can quibble with Trump endorsing or not,' it's a separate issue than Fine's own deficiencies as a candidate.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more of a local reason. I think it's going to be more of a candidate specific reason. I don't think if there's an underperformance that that's a referendum on the President. I think (if) the President was on the ballot, I think he would win by 30 again,'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w:t>
      </w:r>
    </w:p>
    <w:p>
      <w:pPr>
        <w:pStyle w:val="Normal1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Fine have feuded since late 2023, when Fine accused the Governor of </w:t>
      </w:r>
      <w:hyperlink r:id="rId2520" w:history="1">
        <w:r>
          <w:rPr>
            <w:rFonts w:ascii="arial" w:eastAsia="arial" w:hAnsi="arial" w:cs="arial"/>
            <w:b w:val="0"/>
            <w:i/>
            <w:strike w:val="0"/>
            <w:noProof w:val="0"/>
            <w:color w:val="0077CC"/>
            <w:position w:val="0"/>
            <w:sz w:val="20"/>
            <w:u w:val="single"/>
            <w:vertAlign w:val="baseline"/>
          </w:rPr>
          <w:t xml:space="preserve">coddling neo-Nazis. </w:t>
        </w:r>
      </w:hyperlink>
      <w:hyperlink r:id="rId2521" w:history="1">
        <w:r>
          <w:rPr>
            <w:rFonts w:ascii="arial" w:eastAsia="arial" w:hAnsi="arial" w:cs="arial"/>
            <w:b/>
            <w:i/>
            <w:strike w:val="0"/>
            <w:noProof w:val="0"/>
            <w:color w:val="0077CC"/>
            <w:position w:val="0"/>
            <w:sz w:val="20"/>
            <w:u w:val="single"/>
            <w:vertAlign w:val="baseline"/>
          </w:rPr>
          <w:t>DeSantis</w:t>
        </w:r>
      </w:hyperlink>
      <w:hyperlink r:id="rId2522" w:history="1">
        <w:r>
          <w:rPr>
            <w:rFonts w:ascii="arial" w:eastAsia="arial" w:hAnsi="arial" w:cs="arial"/>
            <w:b w:val="0"/>
            <w:i/>
            <w:strike w:val="0"/>
            <w:noProof w:val="0"/>
            <w:color w:val="0077CC"/>
            <w:position w:val="0"/>
            <w:sz w:val="20"/>
            <w:u w:val="single"/>
            <w:vertAlign w:val="baseline"/>
          </w:rPr>
          <w:t xml:space="preserve"> pointed to his record on Israel and other issues important to people of the Jewish faith in arguing that Fine was just looking to make a name for himself.</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Governor appears to have helped Fine to some small degree.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Fine's campaign spokesperson said last month he appreciated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'deploying his team' to help out in the stretch run of the campaign. However, that help is less public than the tele-town hall events staged with President Trump and U.S. Rep.Byron Donalds in recent days.</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523" w:history="1">
        <w:r>
          <w:rPr>
            <w:rFonts w:ascii="arial" w:eastAsia="arial" w:hAnsi="arial" w:cs="arial"/>
            <w:b/>
            <w:i/>
            <w:strike w:val="0"/>
            <w:noProof w:val="0"/>
            <w:color w:val="0077CC"/>
            <w:position w:val="0"/>
            <w:sz w:val="20"/>
            <w:u w:val="single"/>
            <w:vertAlign w:val="baseline"/>
          </w:rPr>
          <w:t>Ron</w:t>
        </w:r>
      </w:hyperlink>
      <w:hyperlink r:id="rId2524" w:history="1">
        <w:r>
          <w:rPr>
            <w:rFonts w:ascii="arial" w:eastAsia="arial" w:hAnsi="arial" w:cs="arial"/>
            <w:b w:val="0"/>
            <w:i/>
            <w:strike w:val="0"/>
            <w:noProof w:val="0"/>
            <w:color w:val="0077CC"/>
            <w:position w:val="0"/>
            <w:sz w:val="20"/>
            <w:u w:val="single"/>
            <w:vertAlign w:val="baseline"/>
          </w:rPr>
          <w:t xml:space="preserve"> </w:t>
        </w:r>
      </w:hyperlink>
      <w:hyperlink r:id="rId2525" w:history="1">
        <w:r>
          <w:rPr>
            <w:rFonts w:ascii="arial" w:eastAsia="arial" w:hAnsi="arial" w:cs="arial"/>
            <w:b/>
            <w:i/>
            <w:strike w:val="0"/>
            <w:noProof w:val="0"/>
            <w:color w:val="0077CC"/>
            <w:position w:val="0"/>
            <w:sz w:val="20"/>
            <w:u w:val="single"/>
            <w:vertAlign w:val="baseline"/>
          </w:rPr>
          <w:t>DeSantis</w:t>
        </w:r>
      </w:hyperlink>
      <w:hyperlink r:id="rId2526" w:history="1">
        <w:r>
          <w:rPr>
            <w:rFonts w:ascii="arial" w:eastAsia="arial" w:hAnsi="arial" w:cs="arial"/>
            <w:b w:val="0"/>
            <w:i/>
            <w:strike w:val="0"/>
            <w:noProof w:val="0"/>
            <w:color w:val="0077CC"/>
            <w:position w:val="0"/>
            <w:sz w:val="20"/>
            <w:u w:val="single"/>
            <w:vertAlign w:val="baseline"/>
          </w:rPr>
          <w:t xml:space="preserve"> says Randy Fine doesn't live in CD 6, voters can 'quibble' about Donald Trump endorsing him appeared first on</w:t>
        </w:r>
      </w:hyperlink>
      <w:r>
        <w:rPr>
          <w:rFonts w:ascii="arial" w:eastAsia="arial" w:hAnsi="arial" w:cs="arial"/>
          <w:b w:val="0"/>
          <w:i w:val="0"/>
          <w:strike w:val="0"/>
          <w:noProof w:val="0"/>
          <w:color w:val="000000"/>
          <w:position w:val="0"/>
          <w:sz w:val="20"/>
          <w:u w:val="none"/>
          <w:vertAlign w:val="baseline"/>
        </w:rPr>
        <w:t> </w:t>
      </w:r>
      <w:hyperlink r:id="rId2527"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26"/>
        <w:keepNext w:val="0"/>
        <w:spacing w:before="240" w:after="0" w:line="260" w:lineRule="atLeast"/>
        <w:ind w:left="0" w:right="0" w:firstLine="0"/>
        <w:jc w:val="both"/>
      </w:pPr>
      <w:hyperlink r:id="rId2528" w:history="1">
        <w:r>
          <w:rPr>
            <w:rFonts w:ascii="arial" w:eastAsia="arial" w:hAnsi="arial" w:cs="arial"/>
            <w:b w:val="0"/>
            <w:i/>
            <w:strike w:val="0"/>
            <w:color w:val="0077CC"/>
            <w:sz w:val="20"/>
            <w:u w:val="single"/>
            <w:vertAlign w:val="baseline"/>
          </w:rPr>
          <w:t>Link to the original story.</w:t>
        </w:r>
      </w:hyperlink>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6"/>
        <w:spacing w:line="60" w:lineRule="exact"/>
      </w:pPr>
      <w:r>
        <w:pict>
          <v:line id="_x0000_s1494" style="position:absolute;z-index:252093440"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495" style="position:absolute;z-index:252094464"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ELECTIONS &amp; POLITICS (90%); POLITICS (90%); US STATE GOVERNMENT (90%); ELECTIONS (89%); GOVERNORS (89%); US HOUSE ELECTIONS (89%); BLOGS &amp; MESSAGE BOARDS (78%); BYELECTIONS (78%); FASCISM (78%); GOVERNMENT ADVISORS &amp; MINISTERS (78%); LOBBYING (78%); POLITICAL CANDIDATES (78%); US DEMOCRATIC PARTY (78%); US REPUBLICAN PARTY (78%); ELECTORAL DISTRICTS (77%); REFERENDUMS (76%); NATIONAL SECURITY &amp; FOREIGN RELATIONS (73%); JEWS &amp; JUDAISM (62%); RELIGION (50%); Headlines (%); Specials (%); CD 6 (%); Donald Trump (%); Josh Weil (%); Randy Fine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BYRON DONALDS (79%); MICHAEL WALTZ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126"/>
      </w:pPr>
    </w:p>
    <w:p>
      <w:pPr>
        <w:pStyle w:val="Normal126"/>
        <w:ind w:left="200"/>
        <w:sectPr>
          <w:type w:val="continuous"/>
          <w:pgMar w:top="840" w:right="1000" w:bottom="840" w:left="1000" w:header="400" w:footer="400"/>
          <w:pgNumType w:fmt="decimal"/>
          <w:cols w:space="720"/>
        </w:sectPr>
      </w:pPr>
      <w:r>
        <w:br/>
      </w:r>
      <w:r>
        <w:pict>
          <v:line id="_x0000_s1496"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2529"/>
          <w:headerReference w:type="default" r:id="rId2530"/>
          <w:footerReference w:type="even" r:id="rId2531"/>
          <w:footerReference w:type="default" r:id="rId2532"/>
          <w:headerReference w:type="first" r:id="rId2533"/>
          <w:footerReference w:type="first" r:id="rId2534"/>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2535" w:history="1">
        <w:r>
          <w:rPr>
            <w:rFonts w:ascii="arial" w:eastAsia="arial" w:hAnsi="arial" w:cs="arial"/>
            <w:b/>
            <w:i/>
            <w:strike w:val="0"/>
            <w:color w:val="0077CC"/>
            <w:sz w:val="28"/>
            <w:u w:val="single"/>
            <w:vertAlign w:val="baseline"/>
          </w:rPr>
          <w:t xml:space="preserve">'Pick his brain': Byron Donalds wants to 'earn' </w:t>
        </w:r>
      </w:hyperlink>
      <w:hyperlink r:id="rId2536" w:history="1">
        <w:r>
          <w:rPr>
            <w:rFonts w:ascii="arial" w:eastAsia="arial" w:hAnsi="arial" w:cs="arial"/>
            <w:b/>
            <w:i/>
            <w:strike w:val="0"/>
            <w:color w:val="0077CC"/>
            <w:sz w:val="28"/>
            <w:u w:val="single"/>
            <w:vertAlign w:val="baseline"/>
          </w:rPr>
          <w:t>Ron</w:t>
        </w:r>
      </w:hyperlink>
      <w:hyperlink r:id="rId2537" w:history="1">
        <w:r>
          <w:rPr>
            <w:rFonts w:ascii="arial" w:eastAsia="arial" w:hAnsi="arial" w:cs="arial"/>
            <w:b/>
            <w:i/>
            <w:strike w:val="0"/>
            <w:color w:val="0077CC"/>
            <w:sz w:val="28"/>
            <w:u w:val="single"/>
            <w:vertAlign w:val="baseline"/>
          </w:rPr>
          <w:t xml:space="preserve"> </w:t>
        </w:r>
      </w:hyperlink>
      <w:hyperlink r:id="rId2538" w:history="1">
        <w:r>
          <w:rPr>
            <w:rFonts w:ascii="arial" w:eastAsia="arial" w:hAnsi="arial" w:cs="arial"/>
            <w:b/>
            <w:i/>
            <w:strike w:val="0"/>
            <w:color w:val="0077CC"/>
            <w:sz w:val="28"/>
            <w:u w:val="single"/>
            <w:vertAlign w:val="baseline"/>
          </w:rPr>
          <w:t>DeSantis</w:t>
        </w:r>
      </w:hyperlink>
      <w:hyperlink r:id="rId2539" w:history="1">
        <w:r>
          <w:rPr>
            <w:rFonts w:ascii="arial" w:eastAsia="arial" w:hAnsi="arial" w:cs="arial"/>
            <w:b/>
            <w:i/>
            <w:strike w:val="0"/>
            <w:color w:val="0077CC"/>
            <w:sz w:val="28"/>
            <w:u w:val="single"/>
            <w:vertAlign w:val="baseline"/>
          </w:rPr>
          <w:t>' support, learn from him</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 7:40 PM EST</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97" style="position:absolute;z-index:252096512" from="0,2pt" to="512pt,2pt" strokecolor="#009ddb" strokeweight="2pt">
            <v:stroke linestyle="single"/>
            <w10:wrap type="topAndBottom"/>
          </v:line>
        </w:pict>
      </w:r>
    </w:p>
    <w:p>
      <w:pPr>
        <w:pStyle w:val="Normal127"/>
      </w:pP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26th, 2025 ( </w:t>
      </w:r>
      <w:hyperlink r:id="rId2540"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54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2542" w:history="1">
        <w:r>
          <w:rPr>
            <w:rFonts w:ascii="arial" w:eastAsia="arial" w:hAnsi="arial" w:cs="arial"/>
            <w:b/>
            <w:i/>
            <w:strike w:val="0"/>
            <w:noProof w:val="0"/>
            <w:color w:val="0077CC"/>
            <w:position w:val="0"/>
            <w:sz w:val="20"/>
            <w:u w:val="single"/>
            <w:vertAlign w:val="baseline"/>
          </w:rPr>
          <w:t>Ron</w:t>
        </w:r>
      </w:hyperlink>
      <w:hyperlink r:id="rId2543" w:history="1">
        <w:r>
          <w:rPr>
            <w:rFonts w:ascii="arial" w:eastAsia="arial" w:hAnsi="arial" w:cs="arial"/>
            <w:b w:val="0"/>
            <w:i/>
            <w:strike w:val="0"/>
            <w:noProof w:val="0"/>
            <w:color w:val="0077CC"/>
            <w:position w:val="0"/>
            <w:sz w:val="20"/>
            <w:u w:val="single"/>
            <w:vertAlign w:val="baseline"/>
          </w:rPr>
          <w:t xml:space="preserve"> </w:t>
        </w:r>
      </w:hyperlink>
      <w:hyperlink r:id="rId2544" w:history="1">
        <w:r>
          <w:rPr>
            <w:rFonts w:ascii="arial" w:eastAsia="arial" w:hAnsi="arial" w:cs="arial"/>
            <w:b/>
            <w:i/>
            <w:strike w:val="0"/>
            <w:noProof w:val="0"/>
            <w:color w:val="0077CC"/>
            <w:position w:val="0"/>
            <w:sz w:val="20"/>
            <w:u w:val="single"/>
            <w:vertAlign w:val="baseline"/>
          </w:rPr>
          <w:t>DeSantis</w:t>
        </w:r>
      </w:hyperlink>
      <w:hyperlink r:id="rId2545" w:history="1">
        <w:r>
          <w:rPr>
            <w:rFonts w:ascii="arial" w:eastAsia="arial" w:hAnsi="arial" w:cs="arial"/>
            <w:b w:val="0"/>
            <w:i/>
            <w:strike w:val="0"/>
            <w:noProof w:val="0"/>
            <w:color w:val="0077CC"/>
            <w:position w:val="0"/>
            <w:sz w:val="20"/>
            <w:u w:val="single"/>
            <w:vertAlign w:val="baseline"/>
          </w:rPr>
          <w:t xml:space="preserve"> isn't</w:t>
        </w:r>
      </w:hyperlink>
      <w:r>
        <w:rPr>
          <w:rFonts w:ascii="arial" w:eastAsia="arial" w:hAnsi="arial" w:cs="arial"/>
          <w:b w:val="0"/>
          <w:i w:val="0"/>
          <w:strike w:val="0"/>
          <w:noProof w:val="0"/>
          <w:color w:val="000000"/>
          <w:position w:val="0"/>
          <w:sz w:val="20"/>
          <w:u w:val="none"/>
          <w:vertAlign w:val="baseline"/>
        </w:rPr>
        <w:t> </w:t>
      </w:r>
      <w:hyperlink r:id="rId2546" w:history="1">
        <w:r>
          <w:rPr>
            <w:rFonts w:ascii="arial" w:eastAsia="arial" w:hAnsi="arial" w:cs="arial"/>
            <w:b w:val="0"/>
            <w:i/>
            <w:strike w:val="0"/>
            <w:noProof w:val="0"/>
            <w:color w:val="0077CC"/>
            <w:position w:val="0"/>
            <w:sz w:val="20"/>
            <w:u w:val="single"/>
            <w:vertAlign w:val="baseline"/>
          </w:rPr>
          <w:t>immediately embracing U.S. Rep.</w:t>
        </w:r>
      </w:hyperlink>
      <w:r>
        <w:rPr>
          <w:rFonts w:ascii="arial" w:eastAsia="arial" w:hAnsi="arial" w:cs="arial"/>
          <w:b w:val="0"/>
          <w:i w:val="0"/>
          <w:strike w:val="0"/>
          <w:noProof w:val="0"/>
          <w:color w:val="000000"/>
          <w:position w:val="0"/>
          <w:sz w:val="20"/>
          <w:u w:val="none"/>
          <w:vertAlign w:val="baseline"/>
        </w:rPr>
        <w:t> </w:t>
      </w:r>
      <w:hyperlink r:id="rId2547" w:history="1">
        <w:r>
          <w:rPr>
            <w:rFonts w:ascii="arial" w:eastAsia="arial" w:hAnsi="arial" w:cs="arial"/>
            <w:b w:val="0"/>
            <w:i/>
            <w:strike w:val="0"/>
            <w:noProof w:val="0"/>
            <w:color w:val="0077CC"/>
            <w:position w:val="0"/>
            <w:sz w:val="20"/>
            <w:u w:val="single"/>
            <w:vertAlign w:val="baseline"/>
          </w:rPr>
          <w:t>Byron Donalds as his successor, but the Congressman anticipates that the Dunedin Republican could come around.</w:t>
        </w:r>
      </w:hyperlink>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love to earn it,' the Congressman said of a potential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endorsement during an interview on ' </w:t>
      </w:r>
      <w:hyperlink r:id="rId2548" w:history="1">
        <w:r>
          <w:rPr>
            <w:rFonts w:ascii="arial" w:eastAsia="arial" w:hAnsi="arial" w:cs="arial"/>
            <w:b w:val="0"/>
            <w:i/>
            <w:strike w:val="0"/>
            <w:noProof w:val="0"/>
            <w:color w:val="0077CC"/>
            <w:position w:val="0"/>
            <w:sz w:val="20"/>
            <w:u w:val="single"/>
            <w:vertAlign w:val="baseline"/>
          </w:rPr>
          <w:t>Clay and Buck.'</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recently dissed Donalds as failing to be 'a part of any of the victories that we've had here over the Left over these last years,' Donalds reminded the national audience of the time he defended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when he was accused of questionably coded language in the 2018 race for Governor.</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had won the Primary and the radical Left tried to go at him because, you know, of a phrase he used referring to his opponent,' Donalds said, seemingly referring to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poorly worded worry that  </w:t>
      </w:r>
      <w:hyperlink r:id="rId2549" w:history="1">
        <w:r>
          <w:rPr>
            <w:rFonts w:ascii="arial" w:eastAsia="arial" w:hAnsi="arial" w:cs="arial"/>
            <w:b w:val="0"/>
            <w:i/>
            <w:strike w:val="0"/>
            <w:noProof w:val="0"/>
            <w:color w:val="0077CC"/>
            <w:position w:val="0"/>
            <w:sz w:val="20"/>
            <w:u w:val="single"/>
            <w:vertAlign w:val="baseline"/>
          </w:rPr>
          <w:t>Andrew Gillumwould '</w:t>
        </w:r>
      </w:hyperlink>
      <w:r>
        <w:rPr>
          <w:rFonts w:ascii="arial" w:eastAsia="arial" w:hAnsi="arial" w:cs="arial"/>
          <w:b w:val="0"/>
          <w:i w:val="0"/>
          <w:strike w:val="0"/>
          <w:noProof w:val="0"/>
          <w:color w:val="000000"/>
          <w:position w:val="0"/>
          <w:sz w:val="20"/>
          <w:u w:val="none"/>
          <w:vertAlign w:val="baseline"/>
        </w:rPr>
        <w:t> </w:t>
      </w:r>
      <w:hyperlink r:id="rId2550" w:history="1">
        <w:r>
          <w:rPr>
            <w:rFonts w:ascii="arial" w:eastAsia="arial" w:hAnsi="arial" w:cs="arial"/>
            <w:b w:val="0"/>
            <w:i/>
            <w:strike w:val="0"/>
            <w:noProof w:val="0"/>
            <w:color w:val="0077CC"/>
            <w:position w:val="0"/>
            <w:sz w:val="20"/>
            <w:u w:val="single"/>
            <w:vertAlign w:val="baseline"/>
          </w:rPr>
          <w:t>monkey this up' if elected Governor of Florida.</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and did media and stood in the gap for him because I believed he was going to be a great Governor. And I was proven right. He has been a great Governor. You know, I was there to help him win in 2018,' Donalds recounted.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I just want to be able to pick his brain,' Donalds added. 'I know there's a lot of advice he has. I want to be able to lean on that. And so I would love to be able to earn his support. And I think there'll be a time for that.'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time may not come anytime soon, given that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boosting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 succeed him in the top job.</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somebody that has the intestinal fortitude and the dedication to conservative principles,' the Governor said earlier this week. 'Anything we've accomplished, she'd be able to take to the next level.'</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551" w:history="1">
        <w:r>
          <w:rPr>
            <w:rFonts w:ascii="arial" w:eastAsia="arial" w:hAnsi="arial" w:cs="arial"/>
            <w:b w:val="0"/>
            <w:i/>
            <w:strike w:val="0"/>
            <w:noProof w:val="0"/>
            <w:color w:val="0077CC"/>
            <w:position w:val="0"/>
            <w:sz w:val="20"/>
            <w:u w:val="single"/>
            <w:vertAlign w:val="baseline"/>
          </w:rPr>
          <w:t xml:space="preserve">'Pick his brain': Byron Donalds wants to 'earn' </w:t>
        </w:r>
      </w:hyperlink>
      <w:hyperlink r:id="rId2552" w:history="1">
        <w:r>
          <w:rPr>
            <w:rFonts w:ascii="arial" w:eastAsia="arial" w:hAnsi="arial" w:cs="arial"/>
            <w:b/>
            <w:i/>
            <w:strike w:val="0"/>
            <w:noProof w:val="0"/>
            <w:color w:val="0077CC"/>
            <w:position w:val="0"/>
            <w:sz w:val="20"/>
            <w:u w:val="single"/>
            <w:vertAlign w:val="baseline"/>
          </w:rPr>
          <w:t>Ron</w:t>
        </w:r>
      </w:hyperlink>
      <w:hyperlink r:id="rId2553" w:history="1">
        <w:r>
          <w:rPr>
            <w:rFonts w:ascii="arial" w:eastAsia="arial" w:hAnsi="arial" w:cs="arial"/>
            <w:b w:val="0"/>
            <w:i/>
            <w:strike w:val="0"/>
            <w:noProof w:val="0"/>
            <w:color w:val="0077CC"/>
            <w:position w:val="0"/>
            <w:sz w:val="20"/>
            <w:u w:val="single"/>
            <w:vertAlign w:val="baseline"/>
          </w:rPr>
          <w:t xml:space="preserve"> </w:t>
        </w:r>
      </w:hyperlink>
      <w:hyperlink r:id="rId2554" w:history="1">
        <w:r>
          <w:rPr>
            <w:rFonts w:ascii="arial" w:eastAsia="arial" w:hAnsi="arial" w:cs="arial"/>
            <w:b/>
            <w:i/>
            <w:strike w:val="0"/>
            <w:noProof w:val="0"/>
            <w:color w:val="0077CC"/>
            <w:position w:val="0"/>
            <w:sz w:val="20"/>
            <w:u w:val="single"/>
            <w:vertAlign w:val="baseline"/>
          </w:rPr>
          <w:t>DeSantis</w:t>
        </w:r>
      </w:hyperlink>
      <w:hyperlink r:id="rId2555" w:history="1">
        <w:r>
          <w:rPr>
            <w:rFonts w:ascii="arial" w:eastAsia="arial" w:hAnsi="arial" w:cs="arial"/>
            <w:b w:val="0"/>
            <w:i/>
            <w:strike w:val="0"/>
            <w:noProof w:val="0"/>
            <w:color w:val="0077CC"/>
            <w:position w:val="0"/>
            <w:sz w:val="20"/>
            <w:u w:val="single"/>
            <w:vertAlign w:val="baseline"/>
          </w:rPr>
          <w:t>' support, learn from him appeared first on</w:t>
        </w:r>
      </w:hyperlink>
      <w:r>
        <w:rPr>
          <w:rFonts w:ascii="arial" w:eastAsia="arial" w:hAnsi="arial" w:cs="arial"/>
          <w:b w:val="0"/>
          <w:i w:val="0"/>
          <w:strike w:val="0"/>
          <w:noProof w:val="0"/>
          <w:color w:val="000000"/>
          <w:position w:val="0"/>
          <w:sz w:val="20"/>
          <w:u w:val="none"/>
          <w:vertAlign w:val="baseline"/>
        </w:rPr>
        <w:t> </w:t>
      </w:r>
      <w:hyperlink r:id="rId2556"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27"/>
        <w:keepNext w:val="0"/>
        <w:spacing w:before="240" w:after="0" w:line="260" w:lineRule="atLeast"/>
        <w:ind w:left="0" w:right="0" w:firstLine="0"/>
        <w:jc w:val="both"/>
      </w:pPr>
      <w:hyperlink r:id="rId2557" w:history="1">
        <w:r>
          <w:rPr>
            <w:rFonts w:ascii="arial" w:eastAsia="arial" w:hAnsi="arial" w:cs="arial"/>
            <w:b w:val="0"/>
            <w:i/>
            <w:strike w:val="0"/>
            <w:color w:val="0077CC"/>
            <w:sz w:val="20"/>
            <w:u w:val="single"/>
            <w:vertAlign w:val="baseline"/>
          </w:rPr>
          <w:t>Link to the original story.</w:t>
        </w:r>
      </w:hyperlink>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7"/>
        <w:spacing w:line="60" w:lineRule="exact"/>
      </w:pPr>
      <w:r>
        <w:pict>
          <v:line id="_x0000_s1498" style="position:absolute;z-index:252097536"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499" style="position:absolute;z-index:252098560"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GOVERNORS (93%); ELECTIONS &amp; POLITICS (90%); LEGISLATIVE BODIES (90%); US REPUBLICAN PARTY (90%); POLITICS (89%); BLOGS &amp; MESSAGE BOARDS (78%); CONSERVATISM (78%); ELECTIONS (78%); INTERVIEWS (78%); LOBBYING (78%); NEGATIVE PERSONAL NEWS (78%); POLITICAL PARTIES (78%); PRIMARY ELECTIONS (78%); 2026 (%); Headlines (%); 2026 GOP Primary (%); 2026 Governor's race (%); Byron Donalds (%);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Clay and Buck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BYRON DONALDS (94%);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27"/>
      </w:pPr>
    </w:p>
    <w:p>
      <w:pPr>
        <w:pStyle w:val="Normal127"/>
        <w:ind w:left="200"/>
        <w:sectPr>
          <w:type w:val="continuous"/>
          <w:pgMar w:top="840" w:right="1000" w:bottom="840" w:left="1000" w:header="400" w:footer="400"/>
          <w:pgNumType w:fmt="decimal"/>
          <w:cols w:space="720"/>
        </w:sectPr>
      </w:pPr>
      <w:r>
        <w:br/>
      </w:r>
      <w:r>
        <w:pict>
          <v:line id="_x0000_s1500"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2558"/>
          <w:headerReference w:type="default" r:id="rId2559"/>
          <w:footerReference w:type="even" r:id="rId2560"/>
          <w:footerReference w:type="default" r:id="rId2561"/>
          <w:headerReference w:type="first" r:id="rId2562"/>
          <w:footerReference w:type="first" r:id="rId2563"/>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2564" w:history="1">
        <w:r>
          <w:rPr>
            <w:rFonts w:ascii="arial" w:eastAsia="arial" w:hAnsi="arial" w:cs="arial"/>
            <w:b/>
            <w:i/>
            <w:strike w:val="0"/>
            <w:color w:val="0077CC"/>
            <w:sz w:val="28"/>
            <w:u w:val="single"/>
            <w:vertAlign w:val="baseline"/>
          </w:rPr>
          <w:t>Ron</w:t>
        </w:r>
      </w:hyperlink>
      <w:hyperlink r:id="rId2565" w:history="1">
        <w:r>
          <w:rPr>
            <w:rFonts w:ascii="arial" w:eastAsia="arial" w:hAnsi="arial" w:cs="arial"/>
            <w:b/>
            <w:i/>
            <w:strike w:val="0"/>
            <w:color w:val="0077CC"/>
            <w:sz w:val="28"/>
            <w:u w:val="single"/>
            <w:vertAlign w:val="baseline"/>
          </w:rPr>
          <w:t xml:space="preserve"> </w:t>
        </w:r>
      </w:hyperlink>
      <w:hyperlink r:id="rId2566" w:history="1">
        <w:r>
          <w:rPr>
            <w:rFonts w:ascii="arial" w:eastAsia="arial" w:hAnsi="arial" w:cs="arial"/>
            <w:b/>
            <w:i/>
            <w:strike w:val="0"/>
            <w:color w:val="0077CC"/>
            <w:sz w:val="28"/>
            <w:u w:val="single"/>
            <w:vertAlign w:val="baseline"/>
          </w:rPr>
          <w:t>DeSantis</w:t>
        </w:r>
      </w:hyperlink>
      <w:hyperlink r:id="rId2567" w:history="1">
        <w:r>
          <w:rPr>
            <w:rFonts w:ascii="arial" w:eastAsia="arial" w:hAnsi="arial" w:cs="arial"/>
            <w:b/>
            <w:i/>
            <w:strike w:val="0"/>
            <w:color w:val="0077CC"/>
            <w:sz w:val="28"/>
            <w:u w:val="single"/>
            <w:vertAlign w:val="baseline"/>
          </w:rPr>
          <w:t xml:space="preserve"> reveals Donald Trump's role in stopping Bahamian hurricane evacuees from coming to Florida</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2025 Friday 4:34 PM EST</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01" style="position:absolute;z-index:252100608" from="0,2pt" to="512pt,2pt" strokecolor="#009ddb" strokeweight="2pt">
            <v:stroke linestyle="single"/>
            <w10:wrap type="topAndBottom"/>
          </v:line>
        </w:pic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21st, 2025 ( </w:t>
      </w:r>
      <w:hyperlink r:id="rId2568"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56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40" w:after="0" w:line="260" w:lineRule="atLeast"/>
        <w:ind w:left="0" w:right="0" w:firstLine="0"/>
        <w:jc w:val="both"/>
      </w:pPr>
      <w:hyperlink r:id="rId2570" w:history="1">
        <w:r>
          <w:rPr>
            <w:rFonts w:ascii="arial" w:eastAsia="arial" w:hAnsi="arial" w:cs="arial"/>
            <w:b w:val="0"/>
            <w:i/>
            <w:strike w:val="0"/>
            <w:color w:val="0077CC"/>
            <w:sz w:val="20"/>
            <w:u w:val="single"/>
            <w:vertAlign w:val="baseline"/>
          </w:rPr>
          <w:t>Florida's Governor is speaking out about how President</w:t>
        </w:r>
      </w:hyperlink>
      <w:r>
        <w:rPr>
          <w:rFonts w:ascii="arial" w:eastAsia="arial" w:hAnsi="arial" w:cs="arial"/>
          <w:b w:val="0"/>
          <w:i w:val="0"/>
          <w:strike w:val="0"/>
          <w:noProof w:val="0"/>
          <w:color w:val="000000"/>
          <w:position w:val="0"/>
          <w:sz w:val="20"/>
          <w:u w:val="none"/>
          <w:vertAlign w:val="baseline"/>
        </w:rPr>
        <w:t> </w:t>
      </w:r>
      <w:hyperlink r:id="rId2571" w:history="1">
        <w:r>
          <w:rPr>
            <w:rFonts w:ascii="arial" w:eastAsia="arial" w:hAnsi="arial" w:cs="arial"/>
            <w:b w:val="0"/>
            <w:i/>
            <w:strike w:val="0"/>
            <w:noProof w:val="0"/>
            <w:color w:val="0077CC"/>
            <w:position w:val="0"/>
            <w:sz w:val="20"/>
            <w:u w:val="single"/>
            <w:vertAlign w:val="baseline"/>
          </w:rPr>
          <w:t>Donald Trump stemmed the tide of Bahamians coming to the state after Hurricane Dorian in 2019.</w:t>
        </w:r>
      </w:hyperlink>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w:t>
      </w:r>
      <w:hyperlink r:id="rId2572" w:history="1">
        <w:r>
          <w:rPr>
            <w:rFonts w:ascii="arial" w:eastAsia="arial" w:hAnsi="arial" w:cs="arial"/>
            <w:b w:val="0"/>
            <w:i/>
            <w:strike w:val="0"/>
            <w:noProof w:val="0"/>
            <w:color w:val="0077CC"/>
            <w:position w:val="0"/>
            <w:sz w:val="20"/>
            <w:u w:val="single"/>
            <w:vertAlign w:val="baseline"/>
          </w:rPr>
          <w:t>National Review Institute's '</w:t>
        </w:r>
      </w:hyperlink>
      <w:r>
        <w:rPr>
          <w:rFonts w:ascii="arial" w:eastAsia="arial" w:hAnsi="arial" w:cs="arial"/>
          <w:b w:val="0"/>
          <w:i w:val="0"/>
          <w:strike w:val="0"/>
          <w:noProof w:val="0"/>
          <w:color w:val="000000"/>
          <w:position w:val="0"/>
          <w:sz w:val="20"/>
          <w:u w:val="none"/>
          <w:vertAlign w:val="baseline"/>
        </w:rPr>
        <w:t> </w:t>
      </w:r>
      <w:hyperlink r:id="rId2573" w:history="1">
        <w:r>
          <w:rPr>
            <w:rFonts w:ascii="arial" w:eastAsia="arial" w:hAnsi="arial" w:cs="arial"/>
            <w:b w:val="0"/>
            <w:i/>
            <w:strike w:val="0"/>
            <w:noProof w:val="0"/>
            <w:color w:val="0077CC"/>
            <w:position w:val="0"/>
            <w:sz w:val="20"/>
            <w:u w:val="single"/>
            <w:vertAlign w:val="baseline"/>
          </w:rPr>
          <w:t xml:space="preserve">Idea Summit,' Gov. </w:t>
        </w:r>
      </w:hyperlink>
      <w:hyperlink r:id="rId2574" w:history="1">
        <w:r>
          <w:rPr>
            <w:rFonts w:ascii="arial" w:eastAsia="arial" w:hAnsi="arial" w:cs="arial"/>
            <w:b/>
            <w:i/>
            <w:strike w:val="0"/>
            <w:noProof w:val="0"/>
            <w:color w:val="0077CC"/>
            <w:position w:val="0"/>
            <w:sz w:val="20"/>
            <w:u w:val="single"/>
            <w:vertAlign w:val="baseline"/>
          </w:rPr>
          <w:t>Ron</w:t>
        </w:r>
      </w:hyperlink>
      <w:hyperlink r:id="rId2575" w:history="1">
        <w:r>
          <w:rPr>
            <w:rFonts w:ascii="arial" w:eastAsia="arial" w:hAnsi="arial" w:cs="arial"/>
            <w:b w:val="0"/>
            <w:i/>
            <w:strike w:val="0"/>
            <w:noProof w:val="0"/>
            <w:color w:val="0077CC"/>
            <w:position w:val="0"/>
            <w:sz w:val="20"/>
            <w:u w:val="single"/>
            <w:vertAlign w:val="baseline"/>
          </w:rPr>
          <w:t xml:space="preserve"> </w:t>
        </w:r>
      </w:hyperlink>
      <w:hyperlink r:id="rId2576" w:history="1">
        <w:r>
          <w:rPr>
            <w:rFonts w:ascii="arial" w:eastAsia="arial" w:hAnsi="arial" w:cs="arial"/>
            <w:b/>
            <w:i/>
            <w:strike w:val="0"/>
            <w:noProof w:val="0"/>
            <w:color w:val="0077CC"/>
            <w:position w:val="0"/>
            <w:sz w:val="20"/>
            <w:u w:val="single"/>
            <w:vertAlign w:val="baseline"/>
          </w:rPr>
          <w:t>DeSantis</w:t>
        </w:r>
      </w:hyperlink>
      <w:hyperlink r:id="rId2577" w:history="1">
        <w:r>
          <w:rPr>
            <w:rFonts w:ascii="arial" w:eastAsia="arial" w:hAnsi="arial" w:cs="arial"/>
            <w:b w:val="0"/>
            <w:i/>
            <w:strike w:val="0"/>
            <w:noProof w:val="0"/>
            <w:color w:val="0077CC"/>
            <w:position w:val="0"/>
            <w:sz w:val="20"/>
            <w:u w:val="single"/>
            <w:vertAlign w:val="baseline"/>
          </w:rPr>
          <w:t xml:space="preserve"> described a boat owner who brought people from Freeport to Palm Beach County after the island city got 'leveled.'</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the Governor of Florida. I can't have tens of thousands of people deposited in South Florida. It would cost us massive amounts of money. We got a lot of people in Florida with a relationship with the Bahamas,'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recounted during the talk. 'They'll want to help these people and you can do that, but you do it over there.'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advised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 contact the Department of Homeland Security. Then one night, the Governor got a call from the President himself.</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scheduled to have a bunch (of evacuees) dumped. I'm in bed. It's like 12:00. I get a call at 12:30 and he said,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the boat is taken care of.' Click. And no one ever heard from this boat ever again,'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has had  </w:t>
      </w:r>
      <w:hyperlink r:id="rId2578" w:history="1">
        <w:r>
          <w:rPr>
            <w:rFonts w:ascii="arial" w:eastAsia="arial" w:hAnsi="arial" w:cs="arial"/>
            <w:b w:val="0"/>
            <w:i/>
            <w:strike w:val="0"/>
            <w:noProof w:val="0"/>
            <w:color w:val="0077CC"/>
            <w:position w:val="0"/>
            <w:sz w:val="20"/>
            <w:u w:val="single"/>
            <w:vertAlign w:val="baseline"/>
          </w:rPr>
          <w:t>interesting takes on Bahamians over the years, including a hypothetical he floated while running for President about people on the island archipelago attacking Florida.</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were firing rockets from the Bahamas into, like, Fort Lauderdale, we would never allow that. I mean, we would flatten them. Within like five minutes, we would flatten them,' he said in Eldridge, Iowa, in early December 2023, drawing a parallel to the situation in Israel.</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need for the </w:t>
      </w:r>
      <w:hyperlink r:id="rId2579" w:history="1">
        <w:r>
          <w:rPr>
            <w:rFonts w:ascii="arial" w:eastAsia="arial" w:hAnsi="arial" w:cs="arial"/>
            <w:b w:val="0"/>
            <w:i/>
            <w:strike w:val="0"/>
            <w:noProof w:val="0"/>
            <w:color w:val="0077CC"/>
            <w:position w:val="0"/>
            <w:sz w:val="20"/>
            <w:u w:val="single"/>
            <w:vertAlign w:val="baseline"/>
          </w:rPr>
          <w:t>U.S. Embassy in Nassauto clarify that his comments don't reflect American foreign policy,</w:t>
        </w:r>
      </w:hyperlink>
      <w:r>
        <w:rPr>
          <w:rFonts w:ascii="arial" w:eastAsia="arial" w:hAnsi="arial" w:cs="arial"/>
          <w:b w:val="0"/>
          <w:i w:val="0"/>
          <w:strike w:val="0"/>
          <w:noProof w:val="0"/>
          <w:color w:val="000000"/>
          <w:position w:val="0"/>
          <w:sz w:val="20"/>
          <w:u w:val="none"/>
          <w:vertAlign w:val="baseline"/>
        </w:rPr>
        <w:t> </w:t>
      </w:r>
      <w:hyperlink r:id="rId2580" w:history="1">
        <w:r>
          <w:rPr>
            <w:rFonts w:ascii="arial" w:eastAsia="arial" w:hAnsi="arial" w:cs="arial"/>
            <w:b w:val="0"/>
            <w:i/>
            <w:strike w:val="0"/>
            <w:noProof w:val="0"/>
            <w:color w:val="0077CC"/>
            <w:position w:val="0"/>
            <w:sz w:val="20"/>
            <w:u w:val="single"/>
            <w:vertAlign w:val="baseline"/>
          </w:rPr>
          <w:t>the Governor continuedto</w:t>
        </w:r>
      </w:hyperlink>
      <w:r>
        <w:rPr>
          <w:rFonts w:ascii="arial" w:eastAsia="arial" w:hAnsi="arial" w:cs="arial"/>
          <w:b w:val="0"/>
          <w:i w:val="0"/>
          <w:strike w:val="0"/>
          <w:noProof w:val="0"/>
          <w:color w:val="000000"/>
          <w:position w:val="0"/>
          <w:sz w:val="20"/>
          <w:u w:val="none"/>
          <w:vertAlign w:val="baseline"/>
        </w:rPr>
        <w:t> </w:t>
      </w:r>
      <w:hyperlink r:id="rId2581" w:history="1">
        <w:r>
          <w:rPr>
            <w:rFonts w:ascii="arial" w:eastAsia="arial" w:hAnsi="arial" w:cs="arial"/>
            <w:b w:val="0"/>
            <w:i/>
            <w:strike w:val="0"/>
            <w:noProof w:val="0"/>
            <w:color w:val="0077CC"/>
            <w:position w:val="0"/>
            <w:sz w:val="20"/>
            <w:u w:val="single"/>
            <w:vertAlign w:val="baseline"/>
          </w:rPr>
          <w:t>use this metaphor.</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using that hypothetical as a crowd-pleaser in Iowa, he never told the apparently real hurricane story until years later.</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582" w:history="1">
        <w:r>
          <w:rPr>
            <w:rFonts w:ascii="arial" w:eastAsia="arial" w:hAnsi="arial" w:cs="arial"/>
            <w:b/>
            <w:i/>
            <w:strike w:val="0"/>
            <w:noProof w:val="0"/>
            <w:color w:val="0077CC"/>
            <w:position w:val="0"/>
            <w:sz w:val="20"/>
            <w:u w:val="single"/>
            <w:vertAlign w:val="baseline"/>
          </w:rPr>
          <w:t>Ron</w:t>
        </w:r>
      </w:hyperlink>
      <w:hyperlink r:id="rId2583" w:history="1">
        <w:r>
          <w:rPr>
            <w:rFonts w:ascii="arial" w:eastAsia="arial" w:hAnsi="arial" w:cs="arial"/>
            <w:b w:val="0"/>
            <w:i/>
            <w:strike w:val="0"/>
            <w:noProof w:val="0"/>
            <w:color w:val="0077CC"/>
            <w:position w:val="0"/>
            <w:sz w:val="20"/>
            <w:u w:val="single"/>
            <w:vertAlign w:val="baseline"/>
          </w:rPr>
          <w:t xml:space="preserve"> </w:t>
        </w:r>
      </w:hyperlink>
      <w:hyperlink r:id="rId2584" w:history="1">
        <w:r>
          <w:rPr>
            <w:rFonts w:ascii="arial" w:eastAsia="arial" w:hAnsi="arial" w:cs="arial"/>
            <w:b/>
            <w:i/>
            <w:strike w:val="0"/>
            <w:noProof w:val="0"/>
            <w:color w:val="0077CC"/>
            <w:position w:val="0"/>
            <w:sz w:val="20"/>
            <w:u w:val="single"/>
            <w:vertAlign w:val="baseline"/>
          </w:rPr>
          <w:t>DeSantis</w:t>
        </w:r>
      </w:hyperlink>
      <w:hyperlink r:id="rId2585" w:history="1">
        <w:r>
          <w:rPr>
            <w:rFonts w:ascii="arial" w:eastAsia="arial" w:hAnsi="arial" w:cs="arial"/>
            <w:b w:val="0"/>
            <w:i/>
            <w:strike w:val="0"/>
            <w:noProof w:val="0"/>
            <w:color w:val="0077CC"/>
            <w:position w:val="0"/>
            <w:sz w:val="20"/>
            <w:u w:val="single"/>
            <w:vertAlign w:val="baseline"/>
          </w:rPr>
          <w:t xml:space="preserve"> reveals Donald Trump's role in stopping Bahamian hurricane evacuees from coming to Florida appeared first on</w:t>
        </w:r>
      </w:hyperlink>
      <w:r>
        <w:rPr>
          <w:rFonts w:ascii="arial" w:eastAsia="arial" w:hAnsi="arial" w:cs="arial"/>
          <w:b w:val="0"/>
          <w:i w:val="0"/>
          <w:strike w:val="0"/>
          <w:noProof w:val="0"/>
          <w:color w:val="000000"/>
          <w:position w:val="0"/>
          <w:sz w:val="20"/>
          <w:u w:val="none"/>
          <w:vertAlign w:val="baseline"/>
        </w:rPr>
        <w:t> </w:t>
      </w:r>
      <w:hyperlink r:id="rId2586"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28"/>
        <w:keepNext w:val="0"/>
        <w:spacing w:before="240" w:after="0" w:line="260" w:lineRule="atLeast"/>
        <w:ind w:left="0" w:right="0" w:firstLine="0"/>
        <w:jc w:val="both"/>
      </w:pPr>
      <w:hyperlink r:id="rId2587" w:history="1">
        <w:r>
          <w:rPr>
            <w:rFonts w:ascii="arial" w:eastAsia="arial" w:hAnsi="arial" w:cs="arial"/>
            <w:b w:val="0"/>
            <w:i/>
            <w:strike w:val="0"/>
            <w:color w:val="0077CC"/>
            <w:sz w:val="20"/>
            <w:u w:val="single"/>
            <w:vertAlign w:val="baseline"/>
          </w:rPr>
          <w:t>Link to the original story.</w:t>
        </w:r>
      </w:hyperlink>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8"/>
        <w:spacing w:line="60" w:lineRule="exact"/>
      </w:pPr>
      <w:r>
        <w:pict>
          <v:line id="_x0000_s1502" style="position:absolute;z-index:252101632"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503" style="position:absolute;z-index:252102656"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EMERGENCY EVACUATIONS (90%); GOVERNMENT BODIES &amp; OFFICES (90%); GOVERNORS (90%); ISLANDS &amp; REEFS (89%); NATIONAL SECURITY &amp; FOREIGN RELATIONS (89%); POLITICS (89%); INTERNATIONAL RELATIONS &amp; NATIONAL SECURITY (79%); LOBBYING (79%); BLOGS &amp; MESSAGE BOARDS (78%); ELECTIONS (78%); HEADS OF GOVERNMENT ELECTIONS (78%); INTERNATIONAL RELATIONS (77%); EMBASSIES &amp; CONSULATES (74%); FOREIGN POLICY (74%); NATIONAL SECURITY (74%); US FEDERAL GOVERNMENT (73%); SPECIAL INVESTIGATIVE FORCES (53%); Foreign Affairs (%); Headlines (%); Bahamas (%); Donald Trump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(55%)</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(90%)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FORT LAUDERDALE, FL, USA (73%); FLORIDA, USA (98%); BAHAMAS (96%); UNITED STATES (92%); ISRAEL (79%)</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Pr>
        <w:pStyle w:val="Normal128"/>
      </w:pPr>
    </w:p>
    <w:p>
      <w:pPr>
        <w:pStyle w:val="Normal128"/>
        <w:ind w:left="200"/>
        <w:sectPr>
          <w:type w:val="continuous"/>
          <w:pgMar w:top="840" w:right="1000" w:bottom="840" w:left="1000" w:header="400" w:footer="400"/>
          <w:pgNumType w:fmt="decimal"/>
          <w:cols w:space="720"/>
        </w:sectPr>
      </w:pPr>
      <w:r>
        <w:br/>
      </w:r>
      <w:r>
        <w:pict>
          <v:line id="_x0000_s1504"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2588"/>
          <w:headerReference w:type="default" r:id="rId2589"/>
          <w:footerReference w:type="even" r:id="rId2590"/>
          <w:footerReference w:type="default" r:id="rId2591"/>
          <w:headerReference w:type="first" r:id="rId2592"/>
          <w:footerReference w:type="first" r:id="rId2593"/>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2594" w:history="1">
        <w:r>
          <w:rPr>
            <w:rFonts w:ascii="arial" w:eastAsia="arial" w:hAnsi="arial" w:cs="arial"/>
            <w:b/>
            <w:i/>
            <w:strike w:val="0"/>
            <w:color w:val="0077CC"/>
            <w:sz w:val="28"/>
            <w:u w:val="single"/>
            <w:vertAlign w:val="baseline"/>
          </w:rPr>
          <w:t>Ron</w:t>
        </w:r>
      </w:hyperlink>
      <w:hyperlink r:id="rId2595" w:history="1">
        <w:r>
          <w:rPr>
            <w:rFonts w:ascii="arial" w:eastAsia="arial" w:hAnsi="arial" w:cs="arial"/>
            <w:b/>
            <w:i/>
            <w:strike w:val="0"/>
            <w:color w:val="0077CC"/>
            <w:sz w:val="28"/>
            <w:u w:val="single"/>
            <w:vertAlign w:val="baseline"/>
          </w:rPr>
          <w:t xml:space="preserve"> </w:t>
        </w:r>
      </w:hyperlink>
      <w:hyperlink r:id="rId2596" w:history="1">
        <w:r>
          <w:rPr>
            <w:rFonts w:ascii="arial" w:eastAsia="arial" w:hAnsi="arial" w:cs="arial"/>
            <w:b/>
            <w:i/>
            <w:strike w:val="0"/>
            <w:color w:val="0077CC"/>
            <w:sz w:val="28"/>
            <w:u w:val="single"/>
            <w:vertAlign w:val="baseline"/>
          </w:rPr>
          <w:t>DeSantis</w:t>
        </w:r>
      </w:hyperlink>
      <w:hyperlink r:id="rId2597" w:history="1">
        <w:r>
          <w:rPr>
            <w:rFonts w:ascii="arial" w:eastAsia="arial" w:hAnsi="arial" w:cs="arial"/>
            <w:b/>
            <w:i/>
            <w:strike w:val="0"/>
            <w:color w:val="0077CC"/>
            <w:sz w:val="28"/>
            <w:u w:val="single"/>
            <w:vertAlign w:val="baseline"/>
          </w:rPr>
          <w:t xml:space="preserve"> says Florida returned more than $800 million to U.S. federal government after meeting with Elon Musk</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Saturday</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05" style="position:absolute;z-index:25210470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 xml:space="preserve">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 member of the </w:t>
      </w:r>
      <w:r>
        <w:rPr>
          <w:rFonts w:ascii="arial" w:eastAsia="arial" w:hAnsi="arial" w:cs="arial"/>
          <w:b/>
          <w:i w:val="0"/>
          <w:strike w:val="0"/>
          <w:noProof w:val="0"/>
          <w:color w:val="000000"/>
          <w:position w:val="0"/>
          <w:sz w:val="20"/>
          <w:u w:val="none"/>
          <w:vertAlign w:val="baseline"/>
        </w:rPr>
        <w:t>Republican Party,</w:t>
      </w:r>
      <w:r>
        <w:rPr>
          <w:rFonts w:ascii="arial" w:eastAsia="arial" w:hAnsi="arial" w:cs="arial"/>
          <w:b w:val="0"/>
          <w:i w:val="0"/>
          <w:strike w:val="0"/>
          <w:noProof w:val="0"/>
          <w:color w:val="000000"/>
          <w:position w:val="0"/>
          <w:sz w:val="20"/>
          <w:u w:val="none"/>
          <w:vertAlign w:val="baseline"/>
        </w:rPr>
        <w:t xml:space="preserve"> announced that the state has been returning more than US$878 million dollars to the U.S. federal government, an action it had been trying to carry out for several years under </w:t>
      </w:r>
      <w:r>
        <w:rPr>
          <w:rFonts w:ascii="arial" w:eastAsia="arial" w:hAnsi="arial" w:cs="arial"/>
          <w:b/>
          <w:i w:val="0"/>
          <w:strike w:val="0"/>
          <w:noProof w:val="0"/>
          <w:color w:val="000000"/>
          <w:position w:val="0"/>
          <w:sz w:val="20"/>
          <w:u w:val="none"/>
          <w:vertAlign w:val="baseline"/>
        </w:rPr>
        <w:t>Joe Biden'</w:t>
      </w:r>
      <w:r>
        <w:rPr>
          <w:rFonts w:ascii="arial" w:eastAsia="arial" w:hAnsi="arial" w:cs="arial"/>
          <w:b w:val="0"/>
          <w:i w:val="0"/>
          <w:strike w:val="0"/>
          <w:noProof w:val="0"/>
          <w:color w:val="000000"/>
          <w:position w:val="0"/>
          <w:sz w:val="20"/>
          <w:u w:val="none"/>
          <w:vertAlign w:val="baseline"/>
        </w:rPr>
        <w:t xml:space="preserve">s administration. According to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office, the </w:t>
      </w:r>
      <w:r>
        <w:rPr>
          <w:rFonts w:ascii="arial" w:eastAsia="arial" w:hAnsi="arial" w:cs="arial"/>
          <w:b/>
          <w:i w:val="0"/>
          <w:strike w:val="0"/>
          <w:noProof w:val="0"/>
          <w:color w:val="000000"/>
          <w:position w:val="0"/>
          <w:sz w:val="20"/>
          <w:u w:val="none"/>
          <w:vertAlign w:val="baseline"/>
        </w:rPr>
        <w:t>U.S.</w:t>
      </w:r>
      <w:r>
        <w:rPr>
          <w:rFonts w:ascii="arial" w:eastAsia="arial" w:hAnsi="arial" w:cs="arial"/>
          <w:b/>
          <w:i w:val="0"/>
          <w:strike w:val="0"/>
          <w:noProof w:val="0"/>
          <w:color w:val="000000"/>
          <w:position w:val="0"/>
          <w:sz w:val="20"/>
          <w:u w:val="none"/>
          <w:vertAlign w:val="baseline"/>
        </w:rPr>
        <w:t>Treasury Department</w:t>
      </w:r>
      <w:r>
        <w:rPr>
          <w:rFonts w:ascii="arial" w:eastAsia="arial" w:hAnsi="arial" w:cs="arial"/>
          <w:b w:val="0"/>
          <w:i w:val="0"/>
          <w:strike w:val="0"/>
          <w:noProof w:val="0"/>
          <w:color w:val="000000"/>
          <w:position w:val="0"/>
          <w:sz w:val="20"/>
          <w:u w:val="none"/>
          <w:vertAlign w:val="baseline"/>
        </w:rPr>
        <w:t xml:space="preserve"> was notified of the return of exactly $878,112,000.</w:t>
      </w:r>
    </w:p>
    <w:p>
      <w:pPr>
        <w:pStyle w:val="Normal1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explained that this decision was made after a meeting with billionaire entrepreneur Elon Musk and his team at the newly created Department of Government Efficiency</w:t>
      </w:r>
      <w:r>
        <w:rPr>
          <w:rFonts w:ascii="arial" w:eastAsia="arial" w:hAnsi="arial" w:cs="arial"/>
          <w:b/>
          <w:i w:val="0"/>
          <w:strike w:val="0"/>
          <w:noProof w:val="0"/>
          <w:color w:val="000000"/>
          <w:position w:val="0"/>
          <w:sz w:val="20"/>
          <w:u w:val="none"/>
          <w:vertAlign w:val="baseline"/>
        </w:rPr>
        <w:t>(DOGE</w:t>
      </w:r>
      <w:r>
        <w:rPr>
          <w:rFonts w:ascii="arial" w:eastAsia="arial" w:hAnsi="arial" w:cs="arial"/>
          <w:b w:val="0"/>
          <w:i w:val="0"/>
          <w:strike w:val="0"/>
          <w:noProof w:val="0"/>
          <w:color w:val="000000"/>
          <w:position w:val="0"/>
          <w:sz w:val="20"/>
          <w:u w:val="none"/>
          <w:vertAlign w:val="baseline"/>
        </w:rPr>
        <w:t xml:space="preserve">). The governor noted on Platform X that Florida had been trying for years to return these funds due to ideological conditions imposed by the Biden administration, but claimed that the </w:t>
      </w:r>
      <w:r>
        <w:rPr>
          <w:rFonts w:ascii="arial" w:eastAsia="arial" w:hAnsi="arial" w:cs="arial"/>
          <w:b/>
          <w:i w:val="0"/>
          <w:strike w:val="0"/>
          <w:noProof w:val="0"/>
          <w:color w:val="000000"/>
          <w:position w:val="0"/>
          <w:sz w:val="20"/>
          <w:u w:val="none"/>
          <w:vertAlign w:val="baseline"/>
        </w:rPr>
        <w:t>federal government</w:t>
      </w:r>
      <w:r>
        <w:rPr>
          <w:rFonts w:ascii="arial" w:eastAsia="arial" w:hAnsi="arial" w:cs="arial"/>
          <w:b w:val="0"/>
          <w:i w:val="0"/>
          <w:strike w:val="0"/>
          <w:noProof w:val="0"/>
          <w:color w:val="000000"/>
          <w:position w:val="0"/>
          <w:sz w:val="20"/>
          <w:u w:val="none"/>
          <w:vertAlign w:val="baseline"/>
        </w:rPr>
        <w:t xml:space="preserve"> did not know how to accept the return.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MOST VIEWED VIDEO</w:t>
      </w:r>
      <w:r>
        <w:rPr>
          <w:rFonts w:ascii="arial" w:eastAsia="arial" w:hAnsi="arial" w:cs="arial"/>
          <w:b/>
          <w:i w:val="0"/>
          <w:strike w:val="0"/>
          <w:noProof w:val="0"/>
          <w:color w:val="000000"/>
          <w:position w:val="0"/>
          <w:sz w:val="20"/>
          <w:u w:val="none"/>
          <w:vertAlign w:val="baseline"/>
        </w:rPr>
        <w:t>Influencer Records Terrifying Close Encounter with Bear in Den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Calls on Other States to Support Elon Musk's DOGE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a meeting with </w:t>
      </w:r>
      <w:r>
        <w:rPr>
          <w:rFonts w:ascii="arial" w:eastAsia="arial" w:hAnsi="arial" w:cs="arial"/>
          <w:b/>
          <w:i w:val="0"/>
          <w:strike w:val="0"/>
          <w:noProof w:val="0"/>
          <w:color w:val="000000"/>
          <w:position w:val="0"/>
          <w:sz w:val="20"/>
          <w:u w:val="none"/>
          <w:vertAlign w:val="baseline"/>
        </w:rPr>
        <w:t>Elon Musk</w:t>
      </w:r>
      <w:r>
        <w:rPr>
          <w:rFonts w:ascii="arial" w:eastAsia="arial" w:hAnsi="arial" w:cs="arial"/>
          <w:b w:val="0"/>
          <w:i w:val="0"/>
          <w:strike w:val="0"/>
          <w:noProof w:val="0"/>
          <w:color w:val="000000"/>
          <w:position w:val="0"/>
          <w:sz w:val="20"/>
          <w:u w:val="none"/>
          <w:vertAlign w:val="baseline"/>
        </w:rPr>
        <w:t xml:space="preserve"> and the DOGE team today, and we were able to finalize the refund within the same day,"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He also urged other states to "follow </w:t>
      </w: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 xml:space="preserve">s lead and support DOGE's initiatives." The governor's office said in an email to the </w:t>
      </w:r>
      <w:r>
        <w:rPr>
          <w:rFonts w:ascii="arial" w:eastAsia="arial" w:hAnsi="arial" w:cs="arial"/>
          <w:b/>
          <w:i w:val="0"/>
          <w:strike w:val="0"/>
          <w:noProof w:val="0"/>
          <w:color w:val="000000"/>
          <w:position w:val="0"/>
          <w:sz w:val="20"/>
          <w:u w:val="none"/>
          <w:vertAlign w:val="baseline"/>
        </w:rPr>
        <w:t>Treasury Department</w:t>
      </w:r>
      <w:r>
        <w:rPr>
          <w:rFonts w:ascii="arial" w:eastAsia="arial" w:hAnsi="arial" w:cs="arial"/>
          <w:b w:val="0"/>
          <w:i w:val="0"/>
          <w:strike w:val="0"/>
          <w:noProof w:val="0"/>
          <w:color w:val="000000"/>
          <w:position w:val="0"/>
          <w:sz w:val="20"/>
          <w:u w:val="none"/>
          <w:vertAlign w:val="baseline"/>
        </w:rPr>
        <w:t xml:space="preserve"> that it will continue to seek excess federal funds that can be reimbursed.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direction of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and following his meeting today with</w:t>
      </w:r>
      <w:r>
        <w:rPr>
          <w:rFonts w:ascii="arial" w:eastAsia="arial" w:hAnsi="arial" w:cs="arial"/>
          <w:b/>
          <w:i w:val="0"/>
          <w:strike w:val="0"/>
          <w:noProof w:val="0"/>
          <w:color w:val="000000"/>
          <w:position w:val="0"/>
          <w:sz w:val="20"/>
          <w:u w:val="none"/>
          <w:vertAlign w:val="baseline"/>
        </w:rPr>
        <w:t xml:space="preserve"> Elon Musk,</w:t>
      </w:r>
      <w:r>
        <w:rPr>
          <w:rFonts w:ascii="arial" w:eastAsia="arial" w:hAnsi="arial" w:cs="arial"/>
          <w:b w:val="0"/>
          <w:i w:val="0"/>
          <w:strike w:val="0"/>
          <w:noProof w:val="0"/>
          <w:color w:val="000000"/>
          <w:position w:val="0"/>
          <w:sz w:val="20"/>
          <w:u w:val="none"/>
          <w:vertAlign w:val="baseline"/>
        </w:rPr>
        <w:t xml:space="preserve"> the state of Florida is formally returning $878,112,000 of taxpayer dollars to the federal government as part of </w:t>
      </w:r>
      <w:r>
        <w:rPr>
          <w:rFonts w:ascii="arial" w:eastAsia="arial" w:hAnsi="arial" w:cs="arial"/>
          <w:b/>
          <w:i w:val="0"/>
          <w:strike w:val="0"/>
          <w:noProof w:val="0"/>
          <w:color w:val="000000"/>
          <w:position w:val="0"/>
          <w:sz w:val="20"/>
          <w:u w:val="none"/>
          <w:vertAlign w:val="baseline"/>
        </w:rPr>
        <w:t>DOGE</w:t>
      </w:r>
      <w:r>
        <w:rPr>
          <w:rFonts w:ascii="arial" w:eastAsia="arial" w:hAnsi="arial" w:cs="arial"/>
          <w:b w:val="0"/>
          <w:i w:val="0"/>
          <w:strike w:val="0"/>
          <w:noProof w:val="0"/>
          <w:color w:val="000000"/>
          <w:position w:val="0"/>
          <w:sz w:val="20"/>
          <w:u w:val="none"/>
          <w:vertAlign w:val="baseline"/>
        </w:rPr>
        <w:t xml:space="preserve"> strategies," the message states. In addition, the release states that it will continue to identify unused or excess </w:t>
      </w:r>
      <w:r>
        <w:rPr>
          <w:rFonts w:ascii="arial" w:eastAsia="arial" w:hAnsi="arial" w:cs="arial"/>
          <w:b/>
          <w:i w:val="0"/>
          <w:strike w:val="0"/>
          <w:noProof w:val="0"/>
          <w:color w:val="000000"/>
          <w:position w:val="0"/>
          <w:sz w:val="20"/>
          <w:u w:val="none"/>
          <w:vertAlign w:val="baseline"/>
        </w:rPr>
        <w:t>federal funds</w:t>
      </w:r>
      <w:r>
        <w:rPr>
          <w:rFonts w:ascii="arial" w:eastAsia="arial" w:hAnsi="arial" w:cs="arial"/>
          <w:b w:val="0"/>
          <w:i w:val="0"/>
          <w:strike w:val="0"/>
          <w:noProof w:val="0"/>
          <w:color w:val="000000"/>
          <w:position w:val="0"/>
          <w:sz w:val="20"/>
          <w:u w:val="none"/>
          <w:vertAlign w:val="baseline"/>
        </w:rPr>
        <w:t xml:space="preserve"> awarded to </w:t>
      </w: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 xml:space="preserve">to evaluate the possibility of making further returns. "We hope our actions will serve as a benchmark for other states to adopt similar measures," it concludes.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Elon Musk's response after returning money to the federal government   </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Elon Musk</w:t>
      </w:r>
      <w:r>
        <w:rPr>
          <w:rFonts w:ascii="arial" w:eastAsia="arial" w:hAnsi="arial" w:cs="arial"/>
          <w:b w:val="0"/>
          <w:i w:val="0"/>
          <w:strike w:val="0"/>
          <w:noProof w:val="0"/>
          <w:color w:val="000000"/>
          <w:position w:val="0"/>
          <w:sz w:val="20"/>
          <w:u w:val="none"/>
          <w:vertAlign w:val="baseline"/>
        </w:rPr>
        <w:t>, who in addition to being an entrepreneur serves as a senior advisor to President Donald Trump, reacted to the Florida governor's post on the X platform.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response, Musk highlighted the importance of the payback and the positive impact this represents for citizens. "Nearly a billion taxpayer dollars have been saved," he expressed in his message. He also suggested that this measure could serve as an example for other jurisdictions seeking to optimize the use of</w:t>
      </w:r>
      <w:r>
        <w:rPr>
          <w:rFonts w:ascii="arial" w:eastAsia="arial" w:hAnsi="arial" w:cs="arial"/>
          <w:b/>
          <w:i w:val="0"/>
          <w:strike w:val="0"/>
          <w:noProof w:val="0"/>
          <w:color w:val="000000"/>
          <w:position w:val="0"/>
          <w:sz w:val="20"/>
          <w:u w:val="none"/>
          <w:vertAlign w:val="baseline"/>
        </w:rPr>
        <w:t xml:space="preserve"> public resources.</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announces the creation of the DOGE in Florida   </w:t>
      </w:r>
    </w:p>
    <w:p>
      <w:pPr>
        <w:pStyle w:val="Normal1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presented the creation of the Florida Department of Government Efficiency</w:t>
      </w:r>
      <w:r>
        <w:rPr>
          <w:rFonts w:ascii="arial" w:eastAsia="arial" w:hAnsi="arial" w:cs="arial"/>
          <w:b/>
          <w:i w:val="0"/>
          <w:strike w:val="0"/>
          <w:noProof w:val="0"/>
          <w:color w:val="000000"/>
          <w:position w:val="0"/>
          <w:sz w:val="20"/>
          <w:u w:val="none"/>
          <w:vertAlign w:val="baseline"/>
        </w:rPr>
        <w:t>(DOGE</w:t>
      </w:r>
      <w:r>
        <w:rPr>
          <w:rFonts w:ascii="arial" w:eastAsia="arial" w:hAnsi="arial" w:cs="arial"/>
          <w:b w:val="0"/>
          <w:i w:val="0"/>
          <w:strike w:val="0"/>
          <w:noProof w:val="0"/>
          <w:color w:val="000000"/>
          <w:position w:val="0"/>
          <w:sz w:val="20"/>
          <w:u w:val="none"/>
          <w:vertAlign w:val="baseline"/>
        </w:rPr>
        <w:t>), an initiative aimed at improving the administration of state resources, reducing bureaucracy and increasing transparency in the management of public funds.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this strategy, the elimination of 70 boards and commissions, an exhaustive review of university and local government budgets, as well as the incorporation of artificial intelligence to optimize </w:t>
      </w:r>
      <w:r>
        <w:rPr>
          <w:rFonts w:ascii="arial" w:eastAsia="arial" w:hAnsi="arial" w:cs="arial"/>
          <w:b/>
          <w:i w:val="0"/>
          <w:strike w:val="0"/>
          <w:noProof w:val="0"/>
          <w:color w:val="000000"/>
          <w:position w:val="0"/>
          <w:sz w:val="20"/>
          <w:u w:val="none"/>
          <w:vertAlign w:val="baseline"/>
        </w:rPr>
        <w:t>public management</w:t>
      </w:r>
      <w:r>
        <w:rPr>
          <w:rFonts w:ascii="arial" w:eastAsia="arial" w:hAnsi="arial" w:cs="arial"/>
          <w:b w:val="0"/>
          <w:i w:val="0"/>
          <w:strike w:val="0"/>
          <w:noProof w:val="0"/>
          <w:color w:val="000000"/>
          <w:position w:val="0"/>
          <w:sz w:val="20"/>
          <w:u w:val="none"/>
          <w:vertAlign w:val="baseline"/>
        </w:rPr>
        <w:t xml:space="preserve"> are contemplated. However, the implementation of these measures could affect employment at the state and municipal level, generating concern among public sector workers. </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506" style="position:absolute;z-index:252105728"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(95%); US FEDERAL GOVERNMENT (94%); GOVERNMENT &amp; PUBLIC ADMINISTRATION (92%); GOVERNORS (90%); TALKS &amp; MEETINGS (90%); US DEPARTMENT OF GOVERNMENT EFFICIENCY (90%); US REPUBLICAN PARTY (90%); TREASURY DEPARTMENTS (89%); US STATE GOVERNMENT (79%); GOVERNMENT BUDGETS (78%); MUNICIPAL FINANCE (78%); POLITICAL PARTIES (78%); PUBLIC FINANCE (78%); REGIONAL &amp; LOCAL GOVERNMENTS (78%); GOVERNMENT ADVISORS &amp; MINISTERS (73%); WEALTHY PEOPLE (73%); ARTIFICIAL INTELLIGENCE (50%)</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TREASURY DEPARTMENTS (89%); BUDGETS (78%); GOVERNMENT BUDGETS (78%); ARTIFICIAL INTELLIGENCE (50%)</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 JOE BIDEN (89%); DONALD TRUMP (79%)</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(98%); UNITED STATES (92%)</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129"/>
      </w:pPr>
    </w:p>
    <w:p>
      <w:pPr>
        <w:pStyle w:val="Normal129"/>
        <w:ind w:left="200"/>
        <w:sectPr>
          <w:type w:val="continuous"/>
          <w:pgMar w:top="840" w:right="1000" w:bottom="840" w:left="1000" w:header="400" w:footer="400"/>
          <w:pgNumType w:fmt="decimal"/>
          <w:cols w:space="720"/>
        </w:sectPr>
      </w:pPr>
      <w:r>
        <w:br/>
      </w:r>
      <w:r>
        <w:pict>
          <v:line id="_x0000_s1507"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2598"/>
          <w:headerReference w:type="default" r:id="rId2599"/>
          <w:footerReference w:type="even" r:id="rId2600"/>
          <w:footerReference w:type="default" r:id="rId2601"/>
          <w:headerReference w:type="first" r:id="rId2602"/>
          <w:footerReference w:type="first" r:id="rId2603"/>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2604" w:history="1">
        <w:r>
          <w:rPr>
            <w:rFonts w:ascii="arial" w:eastAsia="arial" w:hAnsi="arial" w:cs="arial"/>
            <w:b/>
            <w:i/>
            <w:strike w:val="0"/>
            <w:color w:val="0077CC"/>
            <w:sz w:val="28"/>
            <w:u w:val="single"/>
            <w:vertAlign w:val="baseline"/>
          </w:rPr>
          <w:t xml:space="preserve">New program endorsed by </w:t>
        </w:r>
      </w:hyperlink>
      <w:hyperlink r:id="rId2605" w:history="1">
        <w:r>
          <w:rPr>
            <w:rFonts w:ascii="arial" w:eastAsia="arial" w:hAnsi="arial" w:cs="arial"/>
            <w:b/>
            <w:i/>
            <w:strike w:val="0"/>
            <w:color w:val="0077CC"/>
            <w:sz w:val="28"/>
            <w:u w:val="single"/>
            <w:vertAlign w:val="baseline"/>
          </w:rPr>
          <w:t>Ron</w:t>
        </w:r>
      </w:hyperlink>
      <w:hyperlink r:id="rId2606" w:history="1">
        <w:r>
          <w:rPr>
            <w:rFonts w:ascii="arial" w:eastAsia="arial" w:hAnsi="arial" w:cs="arial"/>
            <w:b/>
            <w:i/>
            <w:strike w:val="0"/>
            <w:color w:val="0077CC"/>
            <w:sz w:val="28"/>
            <w:u w:val="single"/>
            <w:vertAlign w:val="baseline"/>
          </w:rPr>
          <w:t xml:space="preserve"> </w:t>
        </w:r>
      </w:hyperlink>
      <w:hyperlink r:id="rId2607" w:history="1">
        <w:r>
          <w:rPr>
            <w:rFonts w:ascii="arial" w:eastAsia="arial" w:hAnsi="arial" w:cs="arial"/>
            <w:b/>
            <w:i/>
            <w:strike w:val="0"/>
            <w:color w:val="0077CC"/>
            <w:sz w:val="28"/>
            <w:u w:val="single"/>
            <w:vertAlign w:val="baseline"/>
          </w:rPr>
          <w:t>DeSantis</w:t>
        </w:r>
      </w:hyperlink>
      <w:hyperlink r:id="rId2608" w:history="1">
        <w:r>
          <w:rPr>
            <w:rFonts w:ascii="arial" w:eastAsia="arial" w:hAnsi="arial" w:cs="arial"/>
            <w:b/>
            <w:i/>
            <w:strike w:val="0"/>
            <w:color w:val="0077CC"/>
            <w:sz w:val="28"/>
            <w:u w:val="single"/>
            <w:vertAlign w:val="baseline"/>
          </w:rPr>
          <w:t xml:space="preserve"> to help Floridians protect their homes from hurricanes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08" style="position:absolute;z-index:252107776"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Hurricane season in Florida is about to begin, and state officials are taking steps to strengthen infrastructure and protect residents. With the constant threat of natural disasters,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implemented a new program to help homeowners improve the structural safety of their properties. This effort seeks to reduce potential hurricane damage and provide a financial solution for those who need to strengthen their homes.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offers grants that will cover up to 75% of the cost of various structural improvements, such as home elevation, high wind bracing and other mitigation work. The initiative is designed to protect homes in vulnerable areas of Florida by providing a way to strengthen homes and reduce risks during hurricane season.   </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is the new program endorsed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that will help protect homes from hurricanes in Florida?    </w:t>
      </w:r>
    </w:p>
    <w:p>
      <w:pPr>
        <w:pStyle w:val="Normal1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Elevate Florida is a program launched by the Florida Division of Emergency Management (FDEM) to help homeowners protect their properties from hurricanes. This program offers grants that cover up to 75% of the cost of structural improvements to strengthen homes against storm forces.</w:t>
      </w:r>
    </w:p>
    <w:p>
      <w:pPr>
        <w:pStyle w:val="Normal1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primary goal of Elevate Florida is to reduce the risk of significant damage by providing financial support for structural changes to roofs, windows, foundations and other key components of the home that can be severely affected during a hurricane.</w:t>
      </w:r>
    </w:p>
    <w:p>
      <w:pPr>
        <w:pStyle w:val="Normal1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FDEM's official website, improvements covered by the program include elevating homes to keep them above storm surge level, as well as reinforcing structures with materials that are more resistant to high winds. In addition, the program also covers reconstruction projects in areas damaged by previous storms, and the purchase and demolition of vulnerable homes that are in high-risk areas.   </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are the requirements to apply for Elevate Florida and how do I apply?   </w:t>
      </w:r>
    </w:p>
    <w:p>
      <w:pPr>
        <w:pStyle w:val="Normal1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Homeowners interested in participating must meet certain eligibility criteria. According to FDEM, the requirements are:   </w:t>
      </w:r>
    </w:p>
    <w:p>
      <w:pPr>
        <w:pStyle w:val="Normal130"/>
        <w:keepNext w:val="0"/>
        <w:numPr>
          <w:numId w:val="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Be a U.S. citizen and 18 years of age or older. </w:t>
      </w:r>
    </w:p>
    <w:p>
      <w:pPr>
        <w:pStyle w:val="Normal130"/>
        <w:keepNext w:val="0"/>
        <w:numPr>
          <w:numId w:val="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Be a legal homeowner. </w:t>
      </w:r>
    </w:p>
    <w:p>
      <w:pPr>
        <w:pStyle w:val="Normal130"/>
        <w:keepNext w:val="0"/>
        <w:numPr>
          <w:numId w:val="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Contribute up to 25% of the cost of the project (the remaining 75% is covered by the grant). </w:t>
      </w:r>
    </w:p>
    <w:p>
      <w:pPr>
        <w:pStyle w:val="Normal130"/>
        <w:keepNext w:val="0"/>
        <w:numPr>
          <w:numId w:val="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Not have suffered previous hurricane damage. </w:t>
      </w:r>
    </w:p>
    <w:p>
      <w:pPr>
        <w:pStyle w:val="Normal1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Applications are made through Elevate Florida's online portal, where applicants must complete a form by the established deadline.   </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structural improvements are covered by Elevate Florida?   </w:t>
      </w:r>
    </w:p>
    <w:p>
      <w:pPr>
        <w:pStyle w:val="Normal1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funds a variety of improvements intended to strengthen homes against hurricanes. According to FDEM, options include:   </w:t>
      </w:r>
    </w:p>
    <w:p>
      <w:pPr>
        <w:pStyle w:val="Normal130"/>
        <w:keepNext w:val="0"/>
        <w:numPr>
          <w:numId w:val="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Structure Elevation: Raising the home above the storm surge level. </w:t>
      </w:r>
    </w:p>
    <w:p>
      <w:pPr>
        <w:pStyle w:val="Normal130"/>
        <w:keepNext w:val="0"/>
        <w:numPr>
          <w:numId w:val="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High-wind reinforcement: Installation of stronger roofs, window reinforcements, and improvements to wall anchors. </w:t>
      </w:r>
    </w:p>
    <w:p>
      <w:pPr>
        <w:pStyle w:val="Normal130"/>
        <w:keepNext w:val="0"/>
        <w:numPr>
          <w:numId w:val="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Mitigation reconstruction: Construction of a new home to hurricane-resistant standards on the same site as a demolished home. </w:t>
      </w:r>
    </w:p>
    <w:p>
      <w:pPr>
        <w:pStyle w:val="Normal130"/>
        <w:keepNext w:val="0"/>
        <w:numPr>
          <w:numId w:val="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Acquisition and demolition: Purchase of vulnerable homes to be demolished and conversion of the land into community open space. </w:t>
      </w:r>
    </w:p>
    <w:p>
      <w:pPr>
        <w:pStyle w:val="Normal1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How to avoid scams when applying for the Elevate Florida grant?   </w:t>
      </w:r>
    </w:p>
    <w:p>
      <w:pPr>
        <w:pStyle w:val="Normal1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implementation of the program, authorities have issued warnings about potential scams. FDEM advises applicants:   </w:t>
      </w:r>
    </w:p>
    <w:p>
      <w:pPr>
        <w:pStyle w:val="Normal130"/>
        <w:keepNext w:val="0"/>
        <w:numPr>
          <w:numId w:val="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 not pay third parties: Elevate Florida does not require payments to middlemen or outside representatives. </w:t>
      </w:r>
    </w:p>
    <w:p>
      <w:pPr>
        <w:pStyle w:val="Normal130"/>
        <w:keepNext w:val="0"/>
        <w:numPr>
          <w:numId w:val="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Verify the identity of inspectors: Before allowing anyone into the home, confirm their identity with the assigned case manager. </w:t>
      </w:r>
    </w:p>
    <w:p>
      <w:pPr>
        <w:pStyle w:val="Normal130"/>
        <w:keepNext w:val="0"/>
        <w:numPr>
          <w:numId w:val="1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Use only official channels: All information and documentation must be done through FDEM's official website.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program reflects the continued commitment of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Florida law enforcement to the safety and security of its citizens in the face of the challenges presented by hurricane season. </w:t>
      </w:r>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509" style="position:absolute;z-index:252108800"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ACCIDENTS &amp; DISASTERS (92%); WEATHER (92%); HURRICANES (91%); NATURAL DISASTERS (90%); SAFETY (90%); SAFETY, ACCIDENTS &amp; DISASTERS (90%); TROPICAL STORMS (90%); US STATE GOVERNMENT (90%); GRANTS &amp; GIFTS (89%); HOMEOWNERS (89%); SEVERE WEATHER (89%); DISASTER &amp; EMERGENCY AGENCIES (79%); SEVERE WIND (79%); NEGATIVE NEWS (78%); PUBLIC OFFICIALS (73%)</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WEBSITES &amp; PORTALS (78%)</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(97%)</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2025</w:t>
      </w:r>
    </w:p>
    <w:p>
      <w:pPr>
        <w:pStyle w:val="Normal130"/>
      </w:pPr>
    </w:p>
    <w:p>
      <w:pPr>
        <w:pStyle w:val="Normal130"/>
        <w:ind w:left="200"/>
        <w:sectPr>
          <w:type w:val="continuous"/>
          <w:pgMar w:top="840" w:right="1000" w:bottom="840" w:left="1000" w:header="400" w:footer="400"/>
          <w:pgNumType w:fmt="decimal"/>
          <w:cols w:space="720"/>
        </w:sectPr>
      </w:pPr>
      <w:r>
        <w:br/>
      </w:r>
      <w:r>
        <w:pict>
          <v:line id="_x0000_s1510"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2609"/>
          <w:headerReference w:type="default" r:id="rId2610"/>
          <w:footerReference w:type="even" r:id="rId2611"/>
          <w:footerReference w:type="default" r:id="rId2612"/>
          <w:headerReference w:type="first" r:id="rId2613"/>
          <w:footerReference w:type="first" r:id="rId2614"/>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2615" w:history="1">
        <w:r>
          <w:rPr>
            <w:rFonts w:ascii="arial" w:eastAsia="arial" w:hAnsi="arial" w:cs="arial"/>
            <w:b/>
            <w:i/>
            <w:strike w:val="0"/>
            <w:color w:val="0077CC"/>
            <w:sz w:val="28"/>
            <w:u w:val="single"/>
            <w:vertAlign w:val="baseline"/>
          </w:rPr>
          <w:t xml:space="preserve">Bad news for immigrants in the USA: the crimes for which </w:t>
        </w:r>
      </w:hyperlink>
      <w:hyperlink r:id="rId2616" w:history="1">
        <w:r>
          <w:rPr>
            <w:rFonts w:ascii="arial" w:eastAsia="arial" w:hAnsi="arial" w:cs="arial"/>
            <w:b/>
            <w:i/>
            <w:strike w:val="0"/>
            <w:color w:val="0077CC"/>
            <w:sz w:val="28"/>
            <w:u w:val="single"/>
            <w:vertAlign w:val="baseline"/>
          </w:rPr>
          <w:t>Ron</w:t>
        </w:r>
      </w:hyperlink>
      <w:hyperlink r:id="rId2617" w:history="1">
        <w:r>
          <w:rPr>
            <w:rFonts w:ascii="arial" w:eastAsia="arial" w:hAnsi="arial" w:cs="arial"/>
            <w:b/>
            <w:i/>
            <w:strike w:val="0"/>
            <w:color w:val="0077CC"/>
            <w:sz w:val="28"/>
            <w:u w:val="single"/>
            <w:vertAlign w:val="baseline"/>
          </w:rPr>
          <w:t xml:space="preserve"> </w:t>
        </w:r>
      </w:hyperlink>
      <w:hyperlink r:id="rId2618" w:history="1">
        <w:r>
          <w:rPr>
            <w:rFonts w:ascii="arial" w:eastAsia="arial" w:hAnsi="arial" w:cs="arial"/>
            <w:b/>
            <w:i/>
            <w:strike w:val="0"/>
            <w:color w:val="0077CC"/>
            <w:sz w:val="28"/>
            <w:u w:val="single"/>
            <w:vertAlign w:val="baseline"/>
          </w:rPr>
          <w:t>DeSantis</w:t>
        </w:r>
      </w:hyperlink>
      <w:hyperlink r:id="rId2619" w:history="1">
        <w:r>
          <w:rPr>
            <w:rFonts w:ascii="arial" w:eastAsia="arial" w:hAnsi="arial" w:cs="arial"/>
            <w:b/>
            <w:i/>
            <w:strike w:val="0"/>
            <w:color w:val="0077CC"/>
            <w:sz w:val="28"/>
            <w:u w:val="single"/>
            <w:vertAlign w:val="baseline"/>
          </w:rPr>
          <w:t xml:space="preserve"> would punish undocumented immigrants in Florida with death penalty</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 Wednesday</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11" style="position:absolute;z-index:25211084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of Florida,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continues to tighten immigration policies in the state. On this occasion, he has introduced </w:t>
      </w:r>
      <w:r>
        <w:rPr>
          <w:rFonts w:ascii="arial" w:eastAsia="arial" w:hAnsi="arial" w:cs="arial"/>
          <w:b/>
          <w:i w:val="0"/>
          <w:strike w:val="0"/>
          <w:noProof w:val="0"/>
          <w:color w:val="000000"/>
          <w:position w:val="0"/>
          <w:sz w:val="20"/>
          <w:u w:val="none"/>
          <w:vertAlign w:val="baseline"/>
        </w:rPr>
        <w:t>HB 3C</w:t>
      </w:r>
      <w:r>
        <w:rPr>
          <w:rFonts w:ascii="arial" w:eastAsia="arial" w:hAnsi="arial" w:cs="arial"/>
          <w:b w:val="0"/>
          <w:i w:val="0"/>
          <w:strike w:val="0"/>
          <w:noProof w:val="0"/>
          <w:color w:val="000000"/>
          <w:position w:val="0"/>
          <w:sz w:val="20"/>
          <w:u w:val="none"/>
          <w:vertAlign w:val="baseline"/>
        </w:rPr>
        <w:t xml:space="preserve">, a bill that contemplates the imposition of the mandatory death penalty on undocumented immigrants who commit certain serious crimes. This initiative has sparked national controversy and concern, especially among </w:t>
      </w:r>
      <w:r>
        <w:rPr>
          <w:rFonts w:ascii="arial" w:eastAsia="arial" w:hAnsi="arial" w:cs="arial"/>
          <w:b/>
          <w:i w:val="0"/>
          <w:strike w:val="0"/>
          <w:noProof w:val="0"/>
          <w:color w:val="000000"/>
          <w:position w:val="0"/>
          <w:sz w:val="20"/>
          <w:u w:val="none"/>
          <w:vertAlign w:val="baseline"/>
        </w:rPr>
        <w:t>immigrant</w:t>
      </w:r>
      <w:r>
        <w:rPr>
          <w:rFonts w:ascii="arial" w:eastAsia="arial" w:hAnsi="arial" w:cs="arial"/>
          <w:b w:val="0"/>
          <w:i w:val="0"/>
          <w:strike w:val="0"/>
          <w:noProof w:val="0"/>
          <w:color w:val="000000"/>
          <w:position w:val="0"/>
          <w:sz w:val="20"/>
          <w:u w:val="none"/>
          <w:vertAlign w:val="baseline"/>
        </w:rPr>
        <w:t xml:space="preserve"> rights advocates, who fear that the law will reinforce discrimination and promote human rights violations.</w:t>
      </w:r>
    </w:p>
    <w:p>
      <w:pPr>
        <w:pStyle w:val="Normal1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HB 3C</w:t>
      </w:r>
      <w:r>
        <w:rPr>
          <w:rFonts w:ascii="arial" w:eastAsia="arial" w:hAnsi="arial" w:cs="arial"/>
          <w:b w:val="0"/>
          <w:i w:val="0"/>
          <w:strike w:val="0"/>
          <w:noProof w:val="0"/>
          <w:color w:val="000000"/>
          <w:position w:val="0"/>
          <w:sz w:val="20"/>
          <w:u w:val="none"/>
          <w:vertAlign w:val="baseline"/>
        </w:rPr>
        <w:t xml:space="preserve"> is yet another measure in the restrictive immigration policy implemented by the state of Florida under the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administration. The proposal contemplates severe penalties for certain crimes committed by immigrants without legal status, which could mean a significant change in the state's judicial system. If approved, </w:t>
      </w:r>
      <w:r>
        <w:rPr>
          <w:rFonts w:ascii="arial" w:eastAsia="arial" w:hAnsi="arial" w:cs="arial"/>
          <w:b/>
          <w:i w:val="0"/>
          <w:strike w:val="0"/>
          <w:noProof w:val="0"/>
          <w:color w:val="000000"/>
          <w:position w:val="0"/>
          <w:sz w:val="20"/>
          <w:u w:val="none"/>
          <w:vertAlign w:val="baseline"/>
        </w:rPr>
        <w:t xml:space="preserve">Florida </w:t>
      </w:r>
      <w:r>
        <w:rPr>
          <w:rFonts w:ascii="arial" w:eastAsia="arial" w:hAnsi="arial" w:cs="arial"/>
          <w:b w:val="0"/>
          <w:i w:val="0"/>
          <w:strike w:val="0"/>
          <w:noProof w:val="0"/>
          <w:color w:val="000000"/>
          <w:position w:val="0"/>
          <w:sz w:val="20"/>
          <w:u w:val="none"/>
          <w:vertAlign w:val="baseline"/>
        </w:rPr>
        <w:t xml:space="preserve">would become one of the states with the strictest immigration laws in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are the crimes for which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would punish immigrants with the death penalty?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death penalty proposed in HB 3C would not apply to any crime committed by </w:t>
      </w:r>
      <w:r>
        <w:rPr>
          <w:rFonts w:ascii="arial" w:eastAsia="arial" w:hAnsi="arial" w:cs="arial"/>
          <w:b/>
          <w:i w:val="0"/>
          <w:strike w:val="0"/>
          <w:noProof w:val="0"/>
          <w:color w:val="000000"/>
          <w:position w:val="0"/>
          <w:sz w:val="20"/>
          <w:u w:val="none"/>
          <w:vertAlign w:val="baseline"/>
        </w:rPr>
        <w:t xml:space="preserve">immigrants </w:t>
      </w:r>
      <w:r>
        <w:rPr>
          <w:rFonts w:ascii="arial" w:eastAsia="arial" w:hAnsi="arial" w:cs="arial"/>
          <w:b w:val="0"/>
          <w:i w:val="0"/>
          <w:strike w:val="0"/>
          <w:noProof w:val="0"/>
          <w:color w:val="000000"/>
          <w:position w:val="0"/>
          <w:sz w:val="20"/>
          <w:u w:val="none"/>
          <w:vertAlign w:val="baseline"/>
        </w:rPr>
        <w:t xml:space="preserve">without legal status, but only to those considered </w:t>
      </w:r>
      <w:r>
        <w:rPr>
          <w:rFonts w:ascii="arial" w:eastAsia="arial" w:hAnsi="arial" w:cs="arial"/>
          <w:b/>
          <w:i w:val="0"/>
          <w:strike w:val="0"/>
          <w:noProof w:val="0"/>
          <w:color w:val="000000"/>
          <w:position w:val="0"/>
          <w:sz w:val="20"/>
          <w:u w:val="none"/>
          <w:vertAlign w:val="baseline"/>
        </w:rPr>
        <w:t>felonies</w:t>
      </w:r>
      <w:r>
        <w:rPr>
          <w:rFonts w:ascii="arial" w:eastAsia="arial" w:hAnsi="arial" w:cs="arial"/>
          <w:b w:val="0"/>
          <w:i w:val="0"/>
          <w:strike w:val="0"/>
          <w:noProof w:val="0"/>
          <w:color w:val="000000"/>
          <w:position w:val="0"/>
          <w:sz w:val="20"/>
          <w:u w:val="none"/>
          <w:vertAlign w:val="baseline"/>
        </w:rPr>
        <w:t xml:space="preserve">. Crimes that could trigger a death sentence include:   </w:t>
      </w:r>
    </w:p>
    <w:p>
      <w:pPr>
        <w:pStyle w:val="Normal131"/>
        <w:keepNext w:val="0"/>
        <w:numPr>
          <w:numId w:val="10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First-degree murder</w:t>
      </w:r>
      <w:r>
        <w:rPr>
          <w:rFonts w:ascii="arial" w:eastAsia="arial" w:hAnsi="arial" w:cs="arial"/>
          <w:b w:val="0"/>
          <w:i w:val="0"/>
          <w:strike w:val="0"/>
          <w:noProof w:val="0"/>
          <w:color w:val="000000"/>
          <w:position w:val="0"/>
          <w:sz w:val="20"/>
          <w:u w:val="none"/>
          <w:vertAlign w:val="baseline"/>
        </w:rPr>
        <w:t>: the premeditated killing or intentional killing of a person.</w:t>
      </w:r>
    </w:p>
    <w:p>
      <w:pPr>
        <w:pStyle w:val="Normal131"/>
        <w:keepNext w:val="0"/>
        <w:numPr>
          <w:numId w:val="10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Murder during the commission of another felony</w:t>
      </w:r>
      <w:r>
        <w:rPr>
          <w:rFonts w:ascii="arial" w:eastAsia="arial" w:hAnsi="arial" w:cs="arial"/>
          <w:b w:val="0"/>
          <w:i w:val="0"/>
          <w:strike w:val="0"/>
          <w:noProof w:val="0"/>
          <w:color w:val="000000"/>
          <w:position w:val="0"/>
          <w:sz w:val="20"/>
          <w:u w:val="none"/>
          <w:vertAlign w:val="baseline"/>
        </w:rPr>
        <w:t xml:space="preserve">: If an immigrant commits murder while carrying out another crime, such as </w:t>
      </w:r>
      <w:r>
        <w:rPr>
          <w:rFonts w:ascii="arial" w:eastAsia="arial" w:hAnsi="arial" w:cs="arial"/>
          <w:b/>
          <w:i w:val="0"/>
          <w:strike w:val="0"/>
          <w:noProof w:val="0"/>
          <w:color w:val="000000"/>
          <w:position w:val="0"/>
          <w:sz w:val="20"/>
          <w:u w:val="none"/>
          <w:vertAlign w:val="baseline"/>
        </w:rPr>
        <w:t>robbery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kidnapping</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val="0"/>
          <w:strike w:val="0"/>
          <w:noProof w:val="0"/>
          <w:color w:val="000000"/>
          <w:position w:val="0"/>
          <w:sz w:val="20"/>
          <w:u w:val="none"/>
          <w:vertAlign w:val="baseline"/>
        </w:rPr>
        <w:t>rape</w:t>
      </w:r>
      <w:r>
        <w:rPr>
          <w:rFonts w:ascii="arial" w:eastAsia="arial" w:hAnsi="arial" w:cs="arial"/>
          <w:b w:val="0"/>
          <w:i w:val="0"/>
          <w:strike w:val="0"/>
          <w:noProof w:val="0"/>
          <w:color w:val="000000"/>
          <w:position w:val="0"/>
          <w:sz w:val="20"/>
          <w:u w:val="none"/>
          <w:vertAlign w:val="baseline"/>
        </w:rPr>
        <w:t>.</w:t>
      </w:r>
    </w:p>
    <w:p>
      <w:pPr>
        <w:pStyle w:val="Normal131"/>
        <w:keepNext w:val="0"/>
        <w:numPr>
          <w:numId w:val="10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Rape of a child under the age of 12</w:t>
      </w:r>
      <w:r>
        <w:rPr>
          <w:rFonts w:ascii="arial" w:eastAsia="arial" w:hAnsi="arial" w:cs="arial"/>
          <w:b w:val="0"/>
          <w:i w:val="0"/>
          <w:strike w:val="0"/>
          <w:noProof w:val="0"/>
          <w:color w:val="000000"/>
          <w:position w:val="0"/>
          <w:sz w:val="20"/>
          <w:u w:val="none"/>
          <w:vertAlign w:val="baseline"/>
        </w:rPr>
        <w:t>: The sexual abuse of children under the age of 12 by an undocumented immigrant.</w:t>
      </w:r>
    </w:p>
    <w:p>
      <w:pPr>
        <w:pStyle w:val="Normal131"/>
        <w:keepNext w:val="0"/>
        <w:numPr>
          <w:numId w:val="10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Homicide of a police officer or public servant</w:t>
      </w:r>
      <w:r>
        <w:rPr>
          <w:rFonts w:ascii="arial" w:eastAsia="arial" w:hAnsi="arial" w:cs="arial"/>
          <w:b w:val="0"/>
          <w:i w:val="0"/>
          <w:strike w:val="0"/>
          <w:noProof w:val="0"/>
          <w:color w:val="000000"/>
          <w:position w:val="0"/>
          <w:sz w:val="20"/>
          <w:u w:val="none"/>
          <w:vertAlign w:val="baseline"/>
        </w:rPr>
        <w:t>: The killing of law enforcement officers or public servants in the performance of their duties.</w:t>
      </w:r>
    </w:p>
    <w:p>
      <w:pPr>
        <w:pStyle w:val="Normal1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HB 3C</w:t>
      </w:r>
      <w:r>
        <w:rPr>
          <w:rFonts w:ascii="arial" w:eastAsia="arial" w:hAnsi="arial" w:cs="arial"/>
          <w:b w:val="0"/>
          <w:i w:val="0"/>
          <w:strike w:val="0"/>
          <w:noProof w:val="0"/>
          <w:color w:val="000000"/>
          <w:position w:val="0"/>
          <w:sz w:val="20"/>
          <w:u w:val="none"/>
          <w:vertAlign w:val="baseline"/>
        </w:rPr>
        <w:t xml:space="preserve"> eliminates the ability of judges to consider mitigating factors before sentencing, which has generated great concern among civil rights advocates who see this measure as a potential infringement on the right to a fair trial.   </w:t>
      </w:r>
    </w:p>
    <w:p>
      <w:pPr>
        <w:pStyle w:val="Normal1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HB 3C: What other measures would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establish in Florida?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w:t>
      </w:r>
      <w:r>
        <w:rPr>
          <w:rFonts w:ascii="arial" w:eastAsia="arial" w:hAnsi="arial" w:cs="arial"/>
          <w:b/>
          <w:i w:val="0"/>
          <w:strike w:val="0"/>
          <w:noProof w:val="0"/>
          <w:color w:val="000000"/>
          <w:position w:val="0"/>
          <w:sz w:val="20"/>
          <w:u w:val="none"/>
          <w:vertAlign w:val="baseline"/>
        </w:rPr>
        <w:t>mandatory death penalty</w:t>
      </w:r>
      <w:r>
        <w:rPr>
          <w:rFonts w:ascii="arial" w:eastAsia="arial" w:hAnsi="arial" w:cs="arial"/>
          <w:b w:val="0"/>
          <w:i w:val="0"/>
          <w:strike w:val="0"/>
          <w:noProof w:val="0"/>
          <w:color w:val="000000"/>
          <w:position w:val="0"/>
          <w:sz w:val="20"/>
          <w:u w:val="none"/>
          <w:vertAlign w:val="baseline"/>
        </w:rPr>
        <w:t xml:space="preserve">, HB 3C includes a number of additional measures aimed at toughening penalties against </w:t>
      </w:r>
      <w:r>
        <w:rPr>
          <w:rFonts w:ascii="arial" w:eastAsia="arial" w:hAnsi="arial" w:cs="arial"/>
          <w:b/>
          <w:i w:val="0"/>
          <w:strike w:val="0"/>
          <w:noProof w:val="0"/>
          <w:color w:val="000000"/>
          <w:position w:val="0"/>
          <w:sz w:val="20"/>
          <w:u w:val="none"/>
          <w:vertAlign w:val="baseline"/>
        </w:rPr>
        <w:t>undocumented immigrants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 xml:space="preserve">. Among the most relevant provisions are:   </w:t>
      </w:r>
    </w:p>
    <w:p>
      <w:pPr>
        <w:pStyle w:val="Normal131"/>
        <w:keepNext w:val="0"/>
        <w:numPr>
          <w:numId w:val="10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Mandatory imprisonment</w:t>
      </w:r>
      <w:r>
        <w:rPr>
          <w:rFonts w:ascii="arial" w:eastAsia="arial" w:hAnsi="arial" w:cs="arial"/>
          <w:b w:val="0"/>
          <w:i w:val="0"/>
          <w:strike w:val="0"/>
          <w:noProof w:val="0"/>
          <w:color w:val="000000"/>
          <w:position w:val="0"/>
          <w:sz w:val="20"/>
          <w:u w:val="none"/>
          <w:vertAlign w:val="baseline"/>
        </w:rPr>
        <w:t xml:space="preserve"> for immigrants who illegally re-enter the state after being deported.</w:t>
      </w:r>
    </w:p>
    <w:p>
      <w:pPr>
        <w:pStyle w:val="Normal131"/>
        <w:keepNext w:val="0"/>
        <w:numPr>
          <w:numId w:val="10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Increased penalties for repeat immigration violations</w:t>
      </w:r>
      <w:r>
        <w:rPr>
          <w:rFonts w:ascii="arial" w:eastAsia="arial" w:hAnsi="arial" w:cs="arial"/>
          <w:b w:val="0"/>
          <w:i w:val="0"/>
          <w:strike w:val="0"/>
          <w:noProof w:val="0"/>
          <w:color w:val="000000"/>
          <w:position w:val="0"/>
          <w:sz w:val="20"/>
          <w:u w:val="none"/>
          <w:vertAlign w:val="baseline"/>
        </w:rPr>
        <w:t>, with sentences increasing from one year to a minimum of five years in prison.</w:t>
      </w:r>
    </w:p>
    <w:p>
      <w:pPr>
        <w:pStyle w:val="Normal131"/>
        <w:keepNext w:val="0"/>
        <w:numPr>
          <w:numId w:val="10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Elimination of the possibility of release on bail</w:t>
      </w:r>
      <w:r>
        <w:rPr>
          <w:rFonts w:ascii="arial" w:eastAsia="arial" w:hAnsi="arial" w:cs="arial"/>
          <w:b w:val="0"/>
          <w:i w:val="0"/>
          <w:strike w:val="0"/>
          <w:noProof w:val="0"/>
          <w:color w:val="000000"/>
          <w:position w:val="0"/>
          <w:sz w:val="20"/>
          <w:u w:val="none"/>
          <w:vertAlign w:val="baseline"/>
        </w:rPr>
        <w:t xml:space="preserve"> for those detained in circumstances related to immigration violations.</w:t>
      </w:r>
    </w:p>
    <w:p>
      <w:pPr>
        <w:pStyle w:val="Normal131"/>
        <w:keepNext w:val="0"/>
        <w:numPr>
          <w:numId w:val="10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Immediate notification to ICE</w:t>
      </w:r>
      <w:r>
        <w:rPr>
          <w:rFonts w:ascii="arial" w:eastAsia="arial" w:hAnsi="arial" w:cs="arial"/>
          <w:b w:val="0"/>
          <w:i w:val="0"/>
          <w:strike w:val="0"/>
          <w:noProof w:val="0"/>
          <w:color w:val="000000"/>
          <w:position w:val="0"/>
          <w:sz w:val="20"/>
          <w:u w:val="none"/>
          <w:vertAlign w:val="baseline"/>
        </w:rPr>
        <w:t xml:space="preserve"> (Immigration and Customs Enforcement) upon arrest of immigrants without legal status.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measures are part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zero tolerance policy, which seeks to more severely punish immigrants who do not respect immigration laws, as well as companies that hire workers without documentation.   </w:t>
      </w:r>
    </w:p>
    <w:p>
      <w:pPr>
        <w:pStyle w:val="Normal1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Reactions to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bill in Florida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mandatory death penalty</w:t>
      </w:r>
      <w:r>
        <w:rPr>
          <w:rFonts w:ascii="arial" w:eastAsia="arial" w:hAnsi="arial" w:cs="arial"/>
          <w:b w:val="0"/>
          <w:i w:val="0"/>
          <w:strike w:val="0"/>
          <w:noProof w:val="0"/>
          <w:color w:val="000000"/>
          <w:position w:val="0"/>
          <w:sz w:val="20"/>
          <w:u w:val="none"/>
          <w:vertAlign w:val="baseline"/>
        </w:rPr>
        <w:t xml:space="preserve"> proposal and the other measures in HB 3C have generated </w:t>
      </w:r>
      <w:r>
        <w:rPr>
          <w:rFonts w:ascii="arial" w:eastAsia="arial" w:hAnsi="arial" w:cs="arial"/>
          <w:b/>
          <w:i w:val="0"/>
          <w:strike w:val="0"/>
          <w:noProof w:val="0"/>
          <w:color w:val="000000"/>
          <w:position w:val="0"/>
          <w:sz w:val="20"/>
          <w:u w:val="none"/>
          <w:vertAlign w:val="baseline"/>
        </w:rPr>
        <w:t>strong pushback</w:t>
      </w:r>
      <w:r>
        <w:rPr>
          <w:rFonts w:ascii="arial" w:eastAsia="arial" w:hAnsi="arial" w:cs="arial"/>
          <w:b w:val="0"/>
          <w:i w:val="0"/>
          <w:strike w:val="0"/>
          <w:noProof w:val="0"/>
          <w:color w:val="000000"/>
          <w:position w:val="0"/>
          <w:sz w:val="20"/>
          <w:u w:val="none"/>
          <w:vertAlign w:val="baseline"/>
        </w:rPr>
        <w:t xml:space="preserve"> from various sectors, both inside and outside of Florida. Human and immigrant rights advocates have expressed concern about the impact this legislation would have on migrant communities.   </w:t>
      </w:r>
    </w:p>
    <w:p>
      <w:pPr>
        <w:pStyle w:val="Normal131"/>
        <w:keepNext w:val="0"/>
        <w:numPr>
          <w:numId w:val="10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Civil rights groups</w:t>
      </w:r>
      <w:r>
        <w:rPr>
          <w:rFonts w:ascii="arial" w:eastAsia="arial" w:hAnsi="arial" w:cs="arial"/>
          <w:b w:val="0"/>
          <w:i w:val="0"/>
          <w:strike w:val="0"/>
          <w:noProof w:val="0"/>
          <w:color w:val="000000"/>
          <w:position w:val="0"/>
          <w:sz w:val="20"/>
          <w:u w:val="none"/>
          <w:vertAlign w:val="baseline"/>
        </w:rPr>
        <w:t xml:space="preserve"> claim that the bill could encourage racial discrimination and racial profiling in detentions, especially affecting immigrant communities of color.</w:t>
      </w:r>
    </w:p>
    <w:p>
      <w:pPr>
        <w:pStyle w:val="Normal131"/>
        <w:keepNext w:val="0"/>
        <w:numPr>
          <w:numId w:val="110"/>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Constitutional lawyers</w:t>
      </w:r>
      <w:r>
        <w:rPr>
          <w:rFonts w:ascii="arial" w:eastAsia="arial" w:hAnsi="arial" w:cs="arial"/>
          <w:b w:val="0"/>
          <w:i w:val="0"/>
          <w:strike w:val="0"/>
          <w:noProof w:val="0"/>
          <w:color w:val="000000"/>
          <w:position w:val="0"/>
          <w:sz w:val="20"/>
          <w:u w:val="none"/>
          <w:vertAlign w:val="baseline"/>
        </w:rPr>
        <w:t xml:space="preserve"> have warned that the mandatory death penalty could be unconstitutional, violating the fundamental rights of individuals and the right to a fair trial by eliminating the possibility of considering mitigating factors.</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512" style="position:absolute;z-index:252111872"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CITIZENSHIP &amp; DISPLACEMENT (96%); IMMIGRATION (94%); CRIME, LAW ENFORCEMENT &amp; CORRECTIONS (92%); MURDER (92%); ILLEGAL IMMIGRANTS (91%); CAPITAL CRIMES (90%); CAPITAL PUNISHMENT (90%); FELONIES (90%); IMMIGRATION LAW (90%); IMMIGRATION REGULATION &amp; POLICY (90%); NATIONAL SECURITY &amp; FOREIGN RELATIONS (90%); NEGATIVE NEWS (90%); NEGATIVE PERSONAL NEWS (90%); NEGATIVE SOCIETAL NEWS (90%); PUBLIC POLICY (90%); CRIMINAL OFFENSES (89%); HUMAN RIGHTS &amp; CIVIL LIBERTIES LAW (89%); IMMIGRATION REFORM (89%); LAW ENFORCEMENT (89%); SENTENCING (89%); CIVIL SERVICES (87%); DEPORTATION (78%); FINES &amp; PENALTIES (78%); HUMAN RIGHTS VIOLATIONS (78%); US STATE GOVERNMENT (78%); ARRESTS (77%); CHILD ABUSE &amp; NEGLECT (77%); CORRECTIONS (77%); DISCRIMINATION (77%); HOMICIDE (77%); HUMAN RIGHTS (77%); JAIL SENTENCING (77%); JUDGES (77%); KIDNAPPING &amp; ABDUCTION (77%); VIOLENT CRIME (77%); ABUSE &amp; NEGLECT (73%); BAIL (72%); SEX OFFENSES (72%); CIVIL RIGHTS (71%); CHILD SEXUAL ABUSE (70%); EXCISE &amp; CUSTOMS (68%); CHILDREN, ADOLESCENTS &amp; TEENS (65%)</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(97%); UNITED STATES (92%)</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2025</w:t>
      </w:r>
    </w:p>
    <w:p>
      <w:pPr>
        <w:pStyle w:val="Normal131"/>
      </w:pPr>
    </w:p>
    <w:p>
      <w:pPr>
        <w:pStyle w:val="Normal131"/>
        <w:ind w:left="200"/>
        <w:sectPr>
          <w:type w:val="continuous"/>
          <w:pgMar w:top="840" w:right="1000" w:bottom="840" w:left="1000" w:header="400" w:footer="400"/>
          <w:pgNumType w:fmt="decimal"/>
          <w:cols w:space="720"/>
        </w:sectPr>
      </w:pPr>
      <w:r>
        <w:br/>
      </w:r>
      <w:r>
        <w:pict>
          <v:line id="_x0000_s1513"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2620"/>
          <w:headerReference w:type="default" r:id="rId2621"/>
          <w:footerReference w:type="even" r:id="rId2622"/>
          <w:footerReference w:type="default" r:id="rId2623"/>
          <w:headerReference w:type="first" r:id="rId2624"/>
          <w:footerReference w:type="first" r:id="rId2625"/>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2626" w:history="1">
        <w:r>
          <w:rPr>
            <w:rFonts w:ascii="arial" w:eastAsia="arial" w:hAnsi="arial" w:cs="arial"/>
            <w:b/>
            <w:i/>
            <w:strike w:val="0"/>
            <w:color w:val="0077CC"/>
            <w:sz w:val="28"/>
            <w:u w:val="single"/>
            <w:vertAlign w:val="baseline"/>
          </w:rPr>
          <w:t xml:space="preserve">Florida driver's license: law enacted by </w:t>
        </w:r>
      </w:hyperlink>
      <w:hyperlink r:id="rId2627" w:history="1">
        <w:r>
          <w:rPr>
            <w:rFonts w:ascii="arial" w:eastAsia="arial" w:hAnsi="arial" w:cs="arial"/>
            <w:b/>
            <w:i/>
            <w:strike w:val="0"/>
            <w:color w:val="0077CC"/>
            <w:sz w:val="28"/>
            <w:u w:val="single"/>
            <w:vertAlign w:val="baseline"/>
          </w:rPr>
          <w:t>Ron</w:t>
        </w:r>
      </w:hyperlink>
      <w:hyperlink r:id="rId2628" w:history="1">
        <w:r>
          <w:rPr>
            <w:rFonts w:ascii="arial" w:eastAsia="arial" w:hAnsi="arial" w:cs="arial"/>
            <w:b/>
            <w:i/>
            <w:strike w:val="0"/>
            <w:color w:val="0077CC"/>
            <w:sz w:val="28"/>
            <w:u w:val="single"/>
            <w:vertAlign w:val="baseline"/>
          </w:rPr>
          <w:t xml:space="preserve"> </w:t>
        </w:r>
      </w:hyperlink>
      <w:hyperlink r:id="rId2629" w:history="1">
        <w:r>
          <w:rPr>
            <w:rFonts w:ascii="arial" w:eastAsia="arial" w:hAnsi="arial" w:cs="arial"/>
            <w:b/>
            <w:i/>
            <w:strike w:val="0"/>
            <w:color w:val="0077CC"/>
            <w:sz w:val="28"/>
            <w:u w:val="single"/>
            <w:vertAlign w:val="baseline"/>
          </w:rPr>
          <w:t>DeSantis</w:t>
        </w:r>
      </w:hyperlink>
      <w:hyperlink r:id="rId2630" w:history="1">
        <w:r>
          <w:rPr>
            <w:rFonts w:ascii="arial" w:eastAsia="arial" w:hAnsi="arial" w:cs="arial"/>
            <w:b/>
            <w:i/>
            <w:strike w:val="0"/>
            <w:color w:val="0077CC"/>
            <w:sz w:val="28"/>
            <w:u w:val="single"/>
            <w:vertAlign w:val="baseline"/>
          </w:rPr>
          <w:t xml:space="preserve"> penalizes drivers who fail to comply with simple requirement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14" style="position:absolute;z-index:25211392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 driving without complying with the requirements set forth by the Florida Department of Motor Vehicles</w:t>
      </w:r>
      <w:r>
        <w:rPr>
          <w:rFonts w:ascii="arial" w:eastAsia="arial" w:hAnsi="arial" w:cs="arial"/>
          <w:b/>
          <w:i w:val="0"/>
          <w:strike w:val="0"/>
          <w:noProof w:val="0"/>
          <w:color w:val="000000"/>
          <w:position w:val="0"/>
          <w:sz w:val="20"/>
          <w:u w:val="none"/>
          <w:vertAlign w:val="baseline"/>
        </w:rPr>
        <w:t>(FLHSMV</w:t>
      </w:r>
      <w:r>
        <w:rPr>
          <w:rFonts w:ascii="arial" w:eastAsia="arial" w:hAnsi="arial" w:cs="arial"/>
          <w:b w:val="0"/>
          <w:i w:val="0"/>
          <w:strike w:val="0"/>
          <w:noProof w:val="0"/>
          <w:color w:val="000000"/>
          <w:position w:val="0"/>
          <w:sz w:val="20"/>
          <w:u w:val="none"/>
          <w:vertAlign w:val="baseline"/>
        </w:rPr>
        <w:t>) can result in serious legal consequences. Current legislation has placed special emphasis on drivers to comply with certain basic requirements to ensure road safety and regulatory compliance. In 2025, the penalties for not following these rules have become more stringent.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Florida government has adopted measures to strengthen compliance with these </w:t>
      </w:r>
      <w:r>
        <w:rPr>
          <w:rFonts w:ascii="arial" w:eastAsia="arial" w:hAnsi="arial" w:cs="arial"/>
          <w:b/>
          <w:i w:val="0"/>
          <w:strike w:val="0"/>
          <w:noProof w:val="0"/>
          <w:color w:val="000000"/>
          <w:position w:val="0"/>
          <w:sz w:val="20"/>
          <w:u w:val="none"/>
          <w:vertAlign w:val="baseline"/>
        </w:rPr>
        <w:t>regulations</w:t>
      </w:r>
      <w:r>
        <w:rPr>
          <w:rFonts w:ascii="arial" w:eastAsia="arial" w:hAnsi="arial" w:cs="arial"/>
          <w:b w:val="0"/>
          <w:i w:val="0"/>
          <w:strike w:val="0"/>
          <w:noProof w:val="0"/>
          <w:color w:val="000000"/>
          <w:position w:val="0"/>
          <w:sz w:val="20"/>
          <w:u w:val="none"/>
          <w:vertAlign w:val="baseline"/>
        </w:rPr>
        <w:t xml:space="preserve">, seeking to reduce the risks involved in </w:t>
      </w:r>
      <w:r>
        <w:rPr>
          <w:rFonts w:ascii="arial" w:eastAsia="arial" w:hAnsi="arial" w:cs="arial"/>
          <w:b/>
          <w:i w:val="0"/>
          <w:strike w:val="0"/>
          <w:noProof w:val="0"/>
          <w:color w:val="000000"/>
          <w:position w:val="0"/>
          <w:sz w:val="20"/>
          <w:u w:val="none"/>
          <w:vertAlign w:val="baseline"/>
        </w:rPr>
        <w:t>driving without a license</w:t>
      </w:r>
      <w:r>
        <w:rPr>
          <w:rFonts w:ascii="arial" w:eastAsia="arial" w:hAnsi="arial" w:cs="arial"/>
          <w:b w:val="0"/>
          <w:i w:val="0"/>
          <w:strike w:val="0"/>
          <w:noProof w:val="0"/>
          <w:color w:val="000000"/>
          <w:position w:val="0"/>
          <w:sz w:val="20"/>
          <w:u w:val="none"/>
          <w:vertAlign w:val="baseline"/>
        </w:rPr>
        <w:t xml:space="preserve">. This new legislation imposes severe penalties on those who do not have the proper permit, affecting both drivers and public safety in general.   </w:t>
      </w:r>
    </w:p>
    <w:p>
      <w:pPr>
        <w:pStyle w:val="Normal1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is the law enacted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that penalizes drivers who do not comply with a simple requirement?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Florida Department of Motor Vehicles (FLHSMV),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signed </w:t>
      </w:r>
      <w:r>
        <w:rPr>
          <w:rFonts w:ascii="arial" w:eastAsia="arial" w:hAnsi="arial" w:cs="arial"/>
          <w:b/>
          <w:i w:val="0"/>
          <w:strike w:val="0"/>
          <w:noProof w:val="0"/>
          <w:color w:val="000000"/>
          <w:position w:val="0"/>
          <w:sz w:val="20"/>
          <w:u w:val="none"/>
          <w:vertAlign w:val="baseline"/>
        </w:rPr>
        <w:t>HB 1589</w:t>
      </w:r>
      <w:r>
        <w:rPr>
          <w:rFonts w:ascii="arial" w:eastAsia="arial" w:hAnsi="arial" w:cs="arial"/>
          <w:b w:val="0"/>
          <w:i w:val="0"/>
          <w:strike w:val="0"/>
          <w:noProof w:val="0"/>
          <w:color w:val="000000"/>
          <w:position w:val="0"/>
          <w:sz w:val="20"/>
          <w:u w:val="none"/>
          <w:vertAlign w:val="baseline"/>
        </w:rPr>
        <w:t xml:space="preserve"> into </w:t>
      </w:r>
      <w:r>
        <w:rPr>
          <w:rFonts w:ascii="arial" w:eastAsia="arial" w:hAnsi="arial" w:cs="arial"/>
          <w:b/>
          <w:i w:val="0"/>
          <w:strike w:val="0"/>
          <w:noProof w:val="0"/>
          <w:color w:val="000000"/>
          <w:position w:val="0"/>
          <w:sz w:val="20"/>
          <w:u w:val="none"/>
          <w:vertAlign w:val="baseline"/>
        </w:rPr>
        <w:t>law</w:t>
      </w:r>
      <w:r>
        <w:rPr>
          <w:rFonts w:ascii="arial" w:eastAsia="arial" w:hAnsi="arial" w:cs="arial"/>
          <w:b w:val="0"/>
          <w:i w:val="0"/>
          <w:strike w:val="0"/>
          <w:noProof w:val="0"/>
          <w:color w:val="000000"/>
          <w:position w:val="0"/>
          <w:sz w:val="20"/>
          <w:u w:val="none"/>
          <w:vertAlign w:val="baseline"/>
        </w:rPr>
        <w:t>, which establishes stiffer penalties for drivers who drive without a valid license in the state. This legislation strengthens traffic regulations by imposing fines and prison sentences on those who violate driving rules, in addition to providing for action against repeat offenders.</w:t>
      </w: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 aims to strengthen road safety and reduce the number of drivers operating vehicles without the corresponding license. This measure also applies to out-of-state drivers who do not comply with Florida's regulations for obtaining or renewing their license, according to the most recent state regulations.   </w:t>
      </w:r>
    </w:p>
    <w:p>
      <w:pPr>
        <w:pStyle w:val="Normal1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is the simple requirement that drivers must meet to avoid penalties in Florida?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Florida, it is a </w:t>
      </w:r>
      <w:r>
        <w:rPr>
          <w:rFonts w:ascii="arial" w:eastAsia="arial" w:hAnsi="arial" w:cs="arial"/>
          <w:b/>
          <w:i w:val="0"/>
          <w:strike w:val="0"/>
          <w:noProof w:val="0"/>
          <w:color w:val="000000"/>
          <w:position w:val="0"/>
          <w:sz w:val="20"/>
          <w:u w:val="none"/>
          <w:vertAlign w:val="baseline"/>
        </w:rPr>
        <w:t xml:space="preserve">legal requirement </w:t>
      </w:r>
      <w:r>
        <w:rPr>
          <w:rFonts w:ascii="arial" w:eastAsia="arial" w:hAnsi="arial" w:cs="arial"/>
          <w:b w:val="0"/>
          <w:i w:val="0"/>
          <w:strike w:val="0"/>
          <w:noProof w:val="0"/>
          <w:color w:val="000000"/>
          <w:position w:val="0"/>
          <w:sz w:val="20"/>
          <w:u w:val="none"/>
          <w:vertAlign w:val="baseline"/>
        </w:rPr>
        <w:t xml:space="preserve">for anyone driving a vehicle to </w:t>
      </w:r>
      <w:r>
        <w:rPr>
          <w:rFonts w:ascii="arial" w:eastAsia="arial" w:hAnsi="arial" w:cs="arial"/>
          <w:b/>
          <w:i w:val="0"/>
          <w:strike w:val="0"/>
          <w:noProof w:val="0"/>
          <w:color w:val="000000"/>
          <w:position w:val="0"/>
          <w:sz w:val="20"/>
          <w:u w:val="none"/>
          <w:vertAlign w:val="baseline"/>
        </w:rPr>
        <w:t>have a valid</w:t>
      </w:r>
      <w:r>
        <w:rPr>
          <w:rFonts w:ascii="arial" w:eastAsia="arial" w:hAnsi="arial" w:cs="arial"/>
          <w:b w:val="0"/>
          <w:i w:val="0"/>
          <w:strike w:val="0"/>
          <w:noProof w:val="0"/>
          <w:color w:val="000000"/>
          <w:position w:val="0"/>
          <w:sz w:val="20"/>
          <w:u w:val="none"/>
          <w:vertAlign w:val="baseline"/>
        </w:rPr>
        <w:t xml:space="preserve"> and current </w:t>
      </w:r>
      <w:r>
        <w:rPr>
          <w:rFonts w:ascii="arial" w:eastAsia="arial" w:hAnsi="arial" w:cs="arial"/>
          <w:b/>
          <w:i w:val="0"/>
          <w:strike w:val="0"/>
          <w:noProof w:val="0"/>
          <w:color w:val="000000"/>
          <w:position w:val="0"/>
          <w:sz w:val="20"/>
          <w:u w:val="none"/>
          <w:vertAlign w:val="baseline"/>
        </w:rPr>
        <w:t>driver's license</w:t>
      </w:r>
      <w:r>
        <w:rPr>
          <w:rFonts w:ascii="arial" w:eastAsia="arial" w:hAnsi="arial" w:cs="arial"/>
          <w:b w:val="0"/>
          <w:i w:val="0"/>
          <w:strike w:val="0"/>
          <w:noProof w:val="0"/>
          <w:color w:val="000000"/>
          <w:position w:val="0"/>
          <w:sz w:val="20"/>
          <w:u w:val="none"/>
          <w:vertAlign w:val="baseline"/>
        </w:rPr>
        <w:t xml:space="preserve"> issued by the Florida Department of Highway Safety and Motor Vehicles</w:t>
      </w:r>
      <w:r>
        <w:rPr>
          <w:rFonts w:ascii="arial" w:eastAsia="arial" w:hAnsi="arial" w:cs="arial"/>
          <w:b/>
          <w:i w:val="0"/>
          <w:strike w:val="0"/>
          <w:noProof w:val="0"/>
          <w:color w:val="000000"/>
          <w:position w:val="0"/>
          <w:sz w:val="20"/>
          <w:u w:val="none"/>
          <w:vertAlign w:val="baseline"/>
        </w:rPr>
        <w:t>(FLHSMV</w:t>
      </w:r>
      <w:r>
        <w:rPr>
          <w:rFonts w:ascii="arial" w:eastAsia="arial" w:hAnsi="arial" w:cs="arial"/>
          <w:b w:val="0"/>
          <w:i w:val="0"/>
          <w:strike w:val="0"/>
          <w:noProof w:val="0"/>
          <w:color w:val="000000"/>
          <w:position w:val="0"/>
          <w:sz w:val="20"/>
          <w:u w:val="none"/>
          <w:vertAlign w:val="baseline"/>
        </w:rPr>
        <w:t>). This license guarantees that the driver has met the established criteria and is authorized to drive on the state's streets and highways.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critical that drivers keep their license current, as simply driving with an expired or unlicensed license can lead to severe penalties. Failure to comply with this requirement can result in fines and imprisonment, according to the law enacted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are the penalties for driving without a driver's license in Florida this 2025?   </w:t>
      </w: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penalties for driving without a valid license in Florida in 2025 are strict, and state authorities are looking to reduce the number of violators. The main penalties include:   </w:t>
      </w:r>
    </w:p>
    <w:p>
      <w:pPr>
        <w:pStyle w:val="Normal132"/>
        <w:keepNext w:val="0"/>
        <w:numPr>
          <w:numId w:val="11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First offense</w:t>
      </w:r>
      <w:r>
        <w:rPr>
          <w:rFonts w:ascii="arial" w:eastAsia="arial" w:hAnsi="arial" w:cs="arial"/>
          <w:b w:val="0"/>
          <w:i w:val="0"/>
          <w:strike w:val="0"/>
          <w:noProof w:val="0"/>
          <w:color w:val="000000"/>
          <w:position w:val="0"/>
          <w:sz w:val="20"/>
          <w:u w:val="none"/>
          <w:vertAlign w:val="baseline"/>
        </w:rPr>
        <w:t xml:space="preserve">: fine of up to $500 and possible jail time of up to 60 days. </w:t>
      </w:r>
    </w:p>
    <w:p>
      <w:pPr>
        <w:pStyle w:val="Normal132"/>
        <w:keepNext w:val="0"/>
        <w:numPr>
          <w:numId w:val="11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Second offense</w:t>
      </w:r>
      <w:r>
        <w:rPr>
          <w:rFonts w:ascii="arial" w:eastAsia="arial" w:hAnsi="arial" w:cs="arial"/>
          <w:b w:val="0"/>
          <w:i w:val="0"/>
          <w:strike w:val="0"/>
          <w:noProof w:val="0"/>
          <w:color w:val="000000"/>
          <w:position w:val="0"/>
          <w:sz w:val="20"/>
          <w:u w:val="none"/>
          <w:vertAlign w:val="baseline"/>
        </w:rPr>
        <w:t xml:space="preserve">: Fine of up to US$1,000 and possible jail sentence of up to one year. </w:t>
      </w:r>
    </w:p>
    <w:p>
      <w:pPr>
        <w:pStyle w:val="Normal132"/>
        <w:keepNext w:val="0"/>
        <w:numPr>
          <w:numId w:val="11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Third and subsequent offenses</w:t>
      </w:r>
      <w:r>
        <w:rPr>
          <w:rFonts w:ascii="arial" w:eastAsia="arial" w:hAnsi="arial" w:cs="arial"/>
          <w:b w:val="0"/>
          <w:i w:val="0"/>
          <w:strike w:val="0"/>
          <w:noProof w:val="0"/>
          <w:color w:val="000000"/>
          <w:position w:val="0"/>
          <w:sz w:val="20"/>
          <w:u w:val="none"/>
          <w:vertAlign w:val="baseline"/>
        </w:rPr>
        <w:t xml:space="preserve">: Fine up to US$1,000, imprisonment up to one year, and mandatory 10 days imprisonment. </w:t>
      </w:r>
    </w:p>
    <w:p>
      <w:pPr>
        <w:pStyle w:val="Normal132"/>
        <w:keepNext w:val="0"/>
        <w:numPr>
          <w:numId w:val="11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Vehicle impoundment</w:t>
      </w:r>
      <w:r>
        <w:rPr>
          <w:rFonts w:ascii="arial" w:eastAsia="arial" w:hAnsi="arial" w:cs="arial"/>
          <w:b w:val="0"/>
          <w:i w:val="0"/>
          <w:strike w:val="0"/>
          <w:noProof w:val="0"/>
          <w:color w:val="000000"/>
          <w:position w:val="0"/>
          <w:sz w:val="20"/>
          <w:u w:val="none"/>
          <w:vertAlign w:val="baseline"/>
        </w:rPr>
        <w:t>: In some cases, authorities may impound the driver's vehicle.</w:t>
      </w:r>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515" style="position:absolute;z-index:252114944"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FINES &amp; PENALTIES (91%); LICENSES &amp; PERMITS (91%); DRIVERS LICENSES (90%); DRIVING &amp; TRAFFIC LAWS (90%); LEGISLATION (90%); ROAD TRANSPORTATION SAFETY (90%); SAFETY (90%); GOVERNMENT BODIES &amp; OFFICES (89%); JAIL SENTENCING (89%); NEGATIVE MISC NEWS (89%); SENTENCING (89%); CRIMINAL FINES (88%); SAFETY REGULATION &amp; POLICY (78%); TRANSPORTATION LAW (78%); VEHICLE IMPOUNDMENT (78%); REGULATORY COMPLIANCE (77%); LAW &amp; LEGAL SYSTEM (73%); PRISONS (72%); SAFETY, ACCIDENTS &amp; DISASTERS (72%)</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DRIVERS LICENSES (90%); DRIVING &amp; TRAFFIC LAWS (90%); ROAD TRANSPORTATION SAFETY (90%); TRANSPORTATION LAW (78%)</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(96%)</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132"/>
      </w:pPr>
    </w:p>
    <w:p>
      <w:pPr>
        <w:pStyle w:val="Normal132"/>
        <w:ind w:left="200"/>
        <w:sectPr>
          <w:type w:val="continuous"/>
          <w:pgMar w:top="840" w:right="1000" w:bottom="840" w:left="1000" w:header="400" w:footer="400"/>
          <w:pgNumType w:fmt="decimal"/>
          <w:cols w:space="720"/>
        </w:sectPr>
      </w:pPr>
      <w:r>
        <w:br/>
      </w:r>
      <w:r>
        <w:pict>
          <v:line id="_x0000_s1516"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2631"/>
          <w:headerReference w:type="default" r:id="rId2632"/>
          <w:footerReference w:type="even" r:id="rId2633"/>
          <w:footerReference w:type="default" r:id="rId2634"/>
          <w:headerReference w:type="first" r:id="rId2635"/>
          <w:footerReference w:type="first" r:id="rId2636"/>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2637" w:history="1">
        <w:r>
          <w:rPr>
            <w:rFonts w:ascii="arial" w:eastAsia="arial" w:hAnsi="arial" w:cs="arial"/>
            <w:b/>
            <w:i/>
            <w:strike w:val="0"/>
            <w:color w:val="0077CC"/>
            <w:sz w:val="28"/>
            <w:u w:val="single"/>
            <w:vertAlign w:val="baseline"/>
          </w:rPr>
          <w:t xml:space="preserve">Wife of Governor </w:t>
        </w:r>
      </w:hyperlink>
      <w:hyperlink r:id="rId2638" w:history="1">
        <w:r>
          <w:rPr>
            <w:rFonts w:ascii="arial" w:eastAsia="arial" w:hAnsi="arial" w:cs="arial"/>
            <w:b/>
            <w:i/>
            <w:strike w:val="0"/>
            <w:color w:val="0077CC"/>
            <w:sz w:val="28"/>
            <w:u w:val="single"/>
            <w:vertAlign w:val="baseline"/>
          </w:rPr>
          <w:t>Ron</w:t>
        </w:r>
      </w:hyperlink>
      <w:hyperlink r:id="rId2639" w:history="1">
        <w:r>
          <w:rPr>
            <w:rFonts w:ascii="arial" w:eastAsia="arial" w:hAnsi="arial" w:cs="arial"/>
            <w:b/>
            <w:i/>
            <w:strike w:val="0"/>
            <w:color w:val="0077CC"/>
            <w:sz w:val="28"/>
            <w:u w:val="single"/>
            <w:vertAlign w:val="baseline"/>
          </w:rPr>
          <w:t xml:space="preserve"> </w:t>
        </w:r>
      </w:hyperlink>
      <w:hyperlink r:id="rId2640" w:history="1">
        <w:r>
          <w:rPr>
            <w:rFonts w:ascii="arial" w:eastAsia="arial" w:hAnsi="arial" w:cs="arial"/>
            <w:b/>
            <w:i/>
            <w:strike w:val="0"/>
            <w:color w:val="0077CC"/>
            <w:sz w:val="28"/>
            <w:u w:val="single"/>
            <w:vertAlign w:val="baseline"/>
          </w:rPr>
          <w:t>DeSantis</w:t>
        </w:r>
      </w:hyperlink>
      <w:hyperlink r:id="rId2641" w:history="1">
        <w:r>
          <w:rPr>
            <w:rFonts w:ascii="arial" w:eastAsia="arial" w:hAnsi="arial" w:cs="arial"/>
            <w:b/>
            <w:i/>
            <w:strike w:val="0"/>
            <w:color w:val="0077CC"/>
            <w:sz w:val="28"/>
            <w:u w:val="single"/>
            <w:vertAlign w:val="baseline"/>
          </w:rPr>
          <w:t xml:space="preserve"> considering running in 2026 to replace him in Florida</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2025 Friday</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17" style="position:absolute;z-index:25211699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the wife of the current governor of Florida, Republican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is considering running in the 2026 elections to lead the Executive of this southern U.S. state, according to U.S. media.</w:t>
      </w:r>
    </w:p>
    <w:p>
      <w:pPr>
        <w:pStyle w:val="Normal1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will not be able to seek re-election as he is currently serving his second term, a deadline set by the state Constitution, so many Republican donors gathered last week in Palm Beach have begun to talk about the possibility of his wife competing in the primaries to choose a new gubernatorial candidacy.</w:t>
      </w:r>
    </w:p>
    <w:p>
      <w:pPr>
        <w:pStyle w:val="Normal1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that donors have been urging her to run, and while it's not something she would want to do, they are making her at least stop and listen," a source close to the Florida first lady's entourage told NBC News.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medium highlights this Friday that an eventual candidacy of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could spark a small war between her husband and the president of the United States, also Republican Donald Trump, in view of the fact that an ally of his, Florida Congressman Byron Donalds, has expressed his intention to run for state governor.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conducted last June by Florida Atlantic University (FAU), one of the most recent polls in which it is taken into account, showed that with 43%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leading the voting intention among a series of possible candidates.</w:t>
      </w:r>
    </w:p>
    <w:p>
      <w:pPr>
        <w:pStyle w:val="Normal1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Floridian first lady was followed precisely by Donalds, who obtained 19% and was second on the list, which also included Jimmy Patronis and the now former legislator Matt Gaetz.</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not expressed any intention to run in 2026.</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518" style="position:absolute;z-index:252118016"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(95%); US REPUBLICAN PARTY (94%); CAMPAIGNS &amp; ELECTIONS (90%); ELECTIONS (90%); US STATE GOVERNMENT (90%); LEGISLATIVE BODIES (89%); POLITICAL DONATIONS &amp; FUNDRAISING (78%); PRIMARY ELECTIONS (78%); REGIONAL &amp; LOCAL GOVERNMENTS (78%); US PRESIDENTS (72%); POLLS &amp; SURVEYS (68%)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(82%)</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FLORIDA ATLANTIC UNIVERSITY (53%)</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(82%); SIC4833 TELEVISION BROADCASTING STATIONS (82%)</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BYRON DONALDS (79%); DONALD TRUMP (79%); MATT GAETZ (79%)</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(79%); FLORIDA, USA (95%); UNITED STATES (92%)</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2025</w:t>
      </w:r>
    </w:p>
    <w:p>
      <w:pPr>
        <w:pStyle w:val="Normal133"/>
      </w:pPr>
    </w:p>
    <w:p>
      <w:pPr>
        <w:pStyle w:val="Normal133"/>
        <w:ind w:left="200"/>
        <w:sectPr>
          <w:type w:val="continuous"/>
          <w:pgMar w:top="840" w:right="1000" w:bottom="840" w:left="1000" w:header="400" w:footer="400"/>
          <w:pgNumType w:fmt="decimal"/>
          <w:cols w:space="720"/>
        </w:sectPr>
      </w:pPr>
      <w:r>
        <w:br/>
      </w:r>
      <w:r>
        <w:pict>
          <v:line id="_x0000_s1519"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2642"/>
          <w:headerReference w:type="default" r:id="rId2643"/>
          <w:footerReference w:type="even" r:id="rId2644"/>
          <w:footerReference w:type="default" r:id="rId2645"/>
          <w:headerReference w:type="first" r:id="rId2646"/>
          <w:footerReference w:type="first" r:id="rId2647"/>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2648" w:history="1">
        <w:r>
          <w:rPr>
            <w:rFonts w:ascii="arial" w:eastAsia="arial" w:hAnsi="arial" w:cs="arial"/>
            <w:b/>
            <w:i/>
            <w:strike w:val="0"/>
            <w:color w:val="0077CC"/>
            <w:sz w:val="28"/>
            <w:u w:val="single"/>
            <w:vertAlign w:val="baseline"/>
          </w:rPr>
          <w:t>Ron</w:t>
        </w:r>
      </w:hyperlink>
      <w:hyperlink r:id="rId2649" w:history="1">
        <w:r>
          <w:rPr>
            <w:rFonts w:ascii="arial" w:eastAsia="arial" w:hAnsi="arial" w:cs="arial"/>
            <w:b/>
            <w:i/>
            <w:strike w:val="0"/>
            <w:color w:val="0077CC"/>
            <w:sz w:val="28"/>
            <w:u w:val="single"/>
            <w:vertAlign w:val="baseline"/>
          </w:rPr>
          <w:t xml:space="preserve"> </w:t>
        </w:r>
      </w:hyperlink>
      <w:hyperlink r:id="rId2650" w:history="1">
        <w:r>
          <w:rPr>
            <w:rFonts w:ascii="arial" w:eastAsia="arial" w:hAnsi="arial" w:cs="arial"/>
            <w:b/>
            <w:i/>
            <w:strike w:val="0"/>
            <w:color w:val="0077CC"/>
            <w:sz w:val="28"/>
            <w:u w:val="single"/>
            <w:vertAlign w:val="baseline"/>
          </w:rPr>
          <w:t>DeSantis</w:t>
        </w:r>
      </w:hyperlink>
      <w:hyperlink r:id="rId2651" w:history="1">
        <w:r>
          <w:rPr>
            <w:rFonts w:ascii="arial" w:eastAsia="arial" w:hAnsi="arial" w:cs="arial"/>
            <w:b/>
            <w:i/>
            <w:strike w:val="0"/>
            <w:color w:val="0077CC"/>
            <w:sz w:val="28"/>
            <w:u w:val="single"/>
            <w:vertAlign w:val="baseline"/>
          </w:rPr>
          <w:t>' net worth revealed: How rich is the Governor of Florida?</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2024 Thursday 12:12 PM EST</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Finbold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20" style="position:absolute;z-index:252120064" from="0,2pt" to="512pt,2pt" strokecolor="#009ddb" strokeweight="2pt">
            <v:stroke linestyle="single"/>
            <w10:wrap type="topAndBottom"/>
          </v:line>
        </w:pict>
      </w:r>
    </w:p>
    <w:p>
      <w:pPr>
        <w:pStyle w:val="Normal134"/>
      </w:pP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8th, 2024 (</w:t>
      </w:r>
      <w:hyperlink r:id="rId2652"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265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more prominent Republicans, the topic of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net worth is always garnering much attention. In the following piece, we'll explore the Governor of Florida's finances, going through his assets and </w:t>
      </w:r>
      <w:hyperlink r:id="rId2654" w:history="1">
        <w:r>
          <w:rPr>
            <w:rFonts w:ascii="arial" w:eastAsia="arial" w:hAnsi="arial" w:cs="arial"/>
            <w:b w:val="0"/>
            <w:i/>
            <w:strike w:val="0"/>
            <w:noProof w:val="0"/>
            <w:color w:val="0077CC"/>
            <w:position w:val="0"/>
            <w:sz w:val="20"/>
            <w:u w:val="single"/>
            <w:vertAlign w:val="baseline"/>
          </w:rPr>
          <w:t>investments, as well as all other relevant information.</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an American politician and attorney, currently serving as the Governor of Florida, a position he has held since January 8, 2019.</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becoming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represented Florida's 6th congressional district in the US House of Representatives from 2013 to 2018. He is a member of the Republican Party and is widely known for his conservative stance on various political issues, including immigration, </w:t>
      </w:r>
      <w:hyperlink r:id="rId2655" w:history="1">
        <w:r>
          <w:rPr>
            <w:rFonts w:ascii="arial" w:eastAsia="arial" w:hAnsi="arial" w:cs="arial"/>
            <w:b w:val="0"/>
            <w:i/>
            <w:strike w:val="0"/>
            <w:noProof w:val="0"/>
            <w:color w:val="0077CC"/>
            <w:position w:val="0"/>
            <w:sz w:val="20"/>
            <w:u w:val="single"/>
            <w:vertAlign w:val="baseline"/>
          </w:rPr>
          <w:t>healthcare, and education.</w:t>
        </w:r>
      </w:hyperlink>
    </w:p>
    <w:p>
      <w:pPr>
        <w:pStyle w:val="Normal13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graduated from Yale University with a degree in history and later earned his JD from Harvard Law School. He served as a Judge Advocate General (JAG) officer in the US Navy, where he provided legal counsel to </w:t>
      </w:r>
      <w:hyperlink r:id="rId2656" w:history="1">
        <w:r>
          <w:rPr>
            <w:rFonts w:ascii="arial" w:eastAsia="arial" w:hAnsi="arial" w:cs="arial"/>
            <w:b w:val="0"/>
            <w:i/>
            <w:strike w:val="0"/>
            <w:noProof w:val="0"/>
            <w:color w:val="0077CC"/>
            <w:position w:val="0"/>
            <w:sz w:val="20"/>
            <w:u w:val="single"/>
            <w:vertAlign w:val="baseline"/>
          </w:rPr>
          <w:t>military personnel and played a role in operations in Iraq and Guantnamo Bay.</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net worth?</w:t>
      </w:r>
    </w:p>
    <w:p>
      <w:pPr>
        <w:pStyle w:val="Normal134"/>
        <w:keepNext w:val="0"/>
        <w:spacing w:before="240" w:after="0" w:line="260" w:lineRule="atLeast"/>
        <w:ind w:left="0" w:right="0" w:firstLine="0"/>
        <w:jc w:val="both"/>
      </w:pPr>
      <w:hyperlink r:id="rId2657" w:history="1">
        <w:r>
          <w:rPr>
            <w:rFonts w:ascii="arial" w:eastAsia="arial" w:hAnsi="arial" w:cs="arial"/>
            <w:b w:val="0"/>
            <w:i/>
            <w:strike w:val="0"/>
            <w:color w:val="0077CC"/>
            <w:sz w:val="20"/>
            <w:u w:val="single"/>
            <w:vertAlign w:val="baseline"/>
          </w:rPr>
          <w:t xml:space="preserve">CBS reports that based on a financial disclosure report posted on the Florida Commission on Ethics </w:t>
        </w:r>
      </w:hyperlink>
      <w:r>
        <w:rPr>
          <w:rFonts w:ascii="arial" w:eastAsia="arial" w:hAnsi="arial" w:cs="arial"/>
          <w:b w:val="0"/>
          <w:i w:val="0"/>
          <w:strike w:val="0"/>
          <w:noProof w:val="0"/>
          <w:color w:val="000000"/>
          <w:position w:val="0"/>
          <w:sz w:val="20"/>
          <w:u w:val="none"/>
          <w:vertAlign w:val="baseline"/>
        </w:rPr>
        <w:t> </w:t>
      </w:r>
      <w:hyperlink r:id="rId2658" w:history="1">
        <w:r>
          <w:rPr>
            <w:rFonts w:ascii="arial" w:eastAsia="arial" w:hAnsi="arial" w:cs="arial"/>
            <w:b w:val="0"/>
            <w:i/>
            <w:strike w:val="0"/>
            <w:noProof w:val="0"/>
            <w:color w:val="0077CC"/>
            <w:position w:val="0"/>
            <w:sz w:val="20"/>
            <w:u w:val="single"/>
            <w:vertAlign w:val="baseline"/>
          </w:rPr>
          <w:t xml:space="preserve">website, Governor </w:t>
        </w:r>
      </w:hyperlink>
      <w:hyperlink r:id="rId2659" w:history="1">
        <w:r>
          <w:rPr>
            <w:rFonts w:ascii="arial" w:eastAsia="arial" w:hAnsi="arial" w:cs="arial"/>
            <w:b/>
            <w:i/>
            <w:strike w:val="0"/>
            <w:noProof w:val="0"/>
            <w:color w:val="0077CC"/>
            <w:position w:val="0"/>
            <w:sz w:val="20"/>
            <w:u w:val="single"/>
            <w:vertAlign w:val="baseline"/>
          </w:rPr>
          <w:t>Ron</w:t>
        </w:r>
      </w:hyperlink>
      <w:hyperlink r:id="rId2660" w:history="1">
        <w:r>
          <w:rPr>
            <w:rFonts w:ascii="arial" w:eastAsia="arial" w:hAnsi="arial" w:cs="arial"/>
            <w:b w:val="0"/>
            <w:i/>
            <w:strike w:val="0"/>
            <w:noProof w:val="0"/>
            <w:color w:val="0077CC"/>
            <w:position w:val="0"/>
            <w:sz w:val="20"/>
            <w:u w:val="single"/>
            <w:vertAlign w:val="baseline"/>
          </w:rPr>
          <w:t xml:space="preserve"> </w:t>
        </w:r>
      </w:hyperlink>
      <w:hyperlink r:id="rId2661" w:history="1">
        <w:r>
          <w:rPr>
            <w:rFonts w:ascii="arial" w:eastAsia="arial" w:hAnsi="arial" w:cs="arial"/>
            <w:b/>
            <w:i/>
            <w:strike w:val="0"/>
            <w:noProof w:val="0"/>
            <w:color w:val="0077CC"/>
            <w:position w:val="0"/>
            <w:sz w:val="20"/>
            <w:u w:val="single"/>
            <w:vertAlign w:val="baseline"/>
          </w:rPr>
          <w:t>DeSantis</w:t>
        </w:r>
      </w:hyperlink>
      <w:hyperlink r:id="rId2662" w:history="1">
        <w:r>
          <w:rPr>
            <w:rFonts w:ascii="arial" w:eastAsia="arial" w:hAnsi="arial" w:cs="arial"/>
            <w:b w:val="0"/>
            <w:i/>
            <w:strike w:val="0"/>
            <w:noProof w:val="0"/>
            <w:color w:val="0077CC"/>
            <w:position w:val="0"/>
            <w:sz w:val="20"/>
            <w:u w:val="single"/>
            <w:vertAlign w:val="baseline"/>
          </w:rPr>
          <w:t>' net worth increased by more than 50 percent last year. As of December 31, 2023, his net worth was $1,773,157.</w:t>
        </w:r>
      </w:hyperlink>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income sources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brief look at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income sources: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Military service: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served as a Judge Advocate General (JAG) officer in the US Navy. His military career not only provided a steady income but also offered benefits that contributed to his overall financial stability;</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career: As a US Representative for Florida and later as the Governor of Florida,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earned a salary that significantly contributed to his net worth. His annual salary as governor is </w:t>
      </w:r>
      <w:hyperlink r:id="rId2663" w:history="1">
        <w:r>
          <w:rPr>
            <w:rFonts w:ascii="arial" w:eastAsia="arial" w:hAnsi="arial" w:cs="arial"/>
            <w:b w:val="0"/>
            <w:i/>
            <w:strike w:val="0"/>
            <w:noProof w:val="0"/>
            <w:color w:val="0077CC"/>
            <w:position w:val="0"/>
            <w:sz w:val="20"/>
            <w:u w:val="single"/>
            <w:vertAlign w:val="baseline"/>
          </w:rPr>
          <w:t>$134,181;</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 deals: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authored a book, Dreams from Our Founding Fathers: First Principles in the Age of Obama, which has generated additional income through sales and royalties;</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assets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mentioned CBS report,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saw increases in checking and savings accounts. Some of these included: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USAA checking and savings accounts, worth $351,078;</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$1.26 million in savings account with Interactive Brokers;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thrift savings plan worth $95,592, a type of retirement savings and investment plan;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$84,196 in the Florida Retirement System.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life and controversies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his personal life,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married to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 former television host and producer. They have three children and reside in the Governor's Mansion in Tallahassee, Florida.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wife played a supportive role in his political career and is actively involved in various charitable initiatives.</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his political success,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faced several controversies. Critics have often scrutinized his handling of the </w:t>
      </w:r>
      <w:hyperlink r:id="rId2664" w:history="1">
        <w:r>
          <w:rPr>
            <w:rFonts w:ascii="arial" w:eastAsia="arial" w:hAnsi="arial" w:cs="arial"/>
            <w:b w:val="0"/>
            <w:i/>
            <w:strike w:val="0"/>
            <w:noProof w:val="0"/>
            <w:color w:val="0077CC"/>
            <w:position w:val="0"/>
            <w:sz w:val="20"/>
            <w:u w:val="single"/>
            <w:vertAlign w:val="baseline"/>
          </w:rPr>
          <w:t>COVID-19 pandemic, particularly his opposition to lockdowns and mask mandates.</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Relationship with Donald Trump</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fellow Republican,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positioned himself as a staunch supporter of </w:t>
      </w:r>
      <w:hyperlink r:id="rId2665" w:history="1">
        <w:r>
          <w:rPr>
            <w:rFonts w:ascii="arial" w:eastAsia="arial" w:hAnsi="arial" w:cs="arial"/>
            <w:b w:val="0"/>
            <w:i/>
            <w:strike w:val="0"/>
            <w:noProof w:val="0"/>
            <w:color w:val="0077CC"/>
            <w:position w:val="0"/>
            <w:sz w:val="20"/>
            <w:u w:val="single"/>
            <w:vertAlign w:val="baseline"/>
          </w:rPr>
          <w:t xml:space="preserve">Donald Trump's policies and agenda. During his tenure as Florida's governor, </w:t>
        </w:r>
      </w:hyperlink>
      <w:hyperlink r:id="rId2666" w:history="1">
        <w:r>
          <w:rPr>
            <w:rFonts w:ascii="arial" w:eastAsia="arial" w:hAnsi="arial" w:cs="arial"/>
            <w:b/>
            <w:i/>
            <w:strike w:val="0"/>
            <w:noProof w:val="0"/>
            <w:color w:val="0077CC"/>
            <w:position w:val="0"/>
            <w:sz w:val="20"/>
            <w:u w:val="single"/>
            <w:vertAlign w:val="baseline"/>
          </w:rPr>
          <w:t>DeSantis</w:t>
        </w:r>
      </w:hyperlink>
      <w:hyperlink r:id="rId2667" w:history="1">
        <w:r>
          <w:rPr>
            <w:rFonts w:ascii="arial" w:eastAsia="arial" w:hAnsi="arial" w:cs="arial"/>
            <w:b w:val="0"/>
            <w:i/>
            <w:strike w:val="0"/>
            <w:noProof w:val="0"/>
            <w:color w:val="0077CC"/>
            <w:position w:val="0"/>
            <w:sz w:val="20"/>
            <w:u w:val="single"/>
            <w:vertAlign w:val="baseline"/>
          </w:rPr>
          <w:t xml:space="preserve"> has often echoed Trump's rhetoric on issues such as immigration, conservative values, and opposition to woke ideology.</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Florida stands out as a particularly polarizing figure within the Republican Party. However, his financial status is pretty much clear, with CBS estimating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net worth at $1,773,157, making him nowhere near some other US politicians.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The content on this site should not be considered investment advice. Investing is speculative. When investing, your capital is at risk.</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668" w:history="1">
        <w:r>
          <w:rPr>
            <w:rFonts w:ascii="arial" w:eastAsia="arial" w:hAnsi="arial" w:cs="arial"/>
            <w:b/>
            <w:i/>
            <w:strike w:val="0"/>
            <w:noProof w:val="0"/>
            <w:color w:val="0077CC"/>
            <w:position w:val="0"/>
            <w:sz w:val="20"/>
            <w:u w:val="single"/>
            <w:vertAlign w:val="baseline"/>
          </w:rPr>
          <w:t>Ron</w:t>
        </w:r>
      </w:hyperlink>
      <w:hyperlink r:id="rId2669" w:history="1">
        <w:r>
          <w:rPr>
            <w:rFonts w:ascii="arial" w:eastAsia="arial" w:hAnsi="arial" w:cs="arial"/>
            <w:b w:val="0"/>
            <w:i/>
            <w:strike w:val="0"/>
            <w:noProof w:val="0"/>
            <w:color w:val="0077CC"/>
            <w:position w:val="0"/>
            <w:sz w:val="20"/>
            <w:u w:val="single"/>
            <w:vertAlign w:val="baseline"/>
          </w:rPr>
          <w:t xml:space="preserve"> </w:t>
        </w:r>
      </w:hyperlink>
      <w:hyperlink r:id="rId2670" w:history="1">
        <w:r>
          <w:rPr>
            <w:rFonts w:ascii="arial" w:eastAsia="arial" w:hAnsi="arial" w:cs="arial"/>
            <w:b/>
            <w:i/>
            <w:strike w:val="0"/>
            <w:noProof w:val="0"/>
            <w:color w:val="0077CC"/>
            <w:position w:val="0"/>
            <w:sz w:val="20"/>
            <w:u w:val="single"/>
            <w:vertAlign w:val="baseline"/>
          </w:rPr>
          <w:t>DeSantis</w:t>
        </w:r>
      </w:hyperlink>
      <w:hyperlink r:id="rId2671" w:history="1">
        <w:r>
          <w:rPr>
            <w:rFonts w:ascii="arial" w:eastAsia="arial" w:hAnsi="arial" w:cs="arial"/>
            <w:b w:val="0"/>
            <w:i/>
            <w:strike w:val="0"/>
            <w:noProof w:val="0"/>
            <w:color w:val="0077CC"/>
            <w:position w:val="0"/>
            <w:sz w:val="20"/>
            <w:u w:val="single"/>
            <w:vertAlign w:val="baseline"/>
          </w:rPr>
          <w:t xml:space="preserve">' net worth revealed: How rich is the Governor of Florida? appeared first on </w:t>
        </w:r>
      </w:hyperlink>
      <w:r>
        <w:rPr>
          <w:rFonts w:ascii="arial" w:eastAsia="arial" w:hAnsi="arial" w:cs="arial"/>
          <w:b w:val="0"/>
          <w:i w:val="0"/>
          <w:strike w:val="0"/>
          <w:noProof w:val="0"/>
          <w:color w:val="000000"/>
          <w:position w:val="0"/>
          <w:sz w:val="20"/>
          <w:u w:val="none"/>
          <w:vertAlign w:val="baseline"/>
        </w:rPr>
        <w:t> </w:t>
      </w:r>
      <w:hyperlink r:id="rId2672" w:history="1">
        <w:r>
          <w:rPr>
            <w:rFonts w:ascii="arial" w:eastAsia="arial" w:hAnsi="arial" w:cs="arial"/>
            <w:b w:val="0"/>
            <w:i/>
            <w:strike w:val="0"/>
            <w:noProof w:val="0"/>
            <w:color w:val="0077CC"/>
            <w:position w:val="0"/>
            <w:sz w:val="20"/>
            <w:u w:val="single"/>
            <w:vertAlign w:val="baseline"/>
          </w:rPr>
          <w:t>Finbold.</w:t>
        </w:r>
      </w:hyperlink>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4"/>
        <w:spacing w:line="60" w:lineRule="exact"/>
      </w:pPr>
      <w:r>
        <w:pict>
          <v:line id="_x0000_s1521" style="position:absolute;z-index:252121088"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22" style="position:absolute;z-index:252122112"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BLOGS &amp; MESSAGE BOARDS (90%); GOVERNMENT BODIES &amp; OFFICES (90%); MILITARY &amp; VETERANS LAW (90%); NATIONAL SECURITY &amp; FOREIGN RELATIONS (90%); POLITICAL PARTIES (90%); US REPUBLICAN PARTY (90%); ELECTIONS &amp; POLITICS (89%); GOVERNORS (89%); US CONGRESS (89%); COMPENSATION &amp; BENEFITS (87%); WAGES &amp; SALARIES (86%); CONSERVATISM (78%); ETHICS (78%); PLATFORMS &amp; ISSUES (78%); ROYALTIES (78%); GOVERNMENT &amp; PUBLIC ADMINISTRATION (77%); LEGISLATIVE BODIES (77%); PENSION &amp; RETIREMENT PLANS (77%); LAW &amp; LEGAL SYSTEM (76%); LAW SCHOOLS (76%); LAWYERS (76%); RETIREMENT &amp; RETIREES (74%); CERTIFICATES, DEGREES &amp; DIPLOMAS (73%); CHILDREN, ADOLESCENTS &amp; TEENS (73%); ARMED FORCES (72%); NAVIES (72%); US NAVY (72%); EPIDEMICS (69%); INFECTIOUS DISEASE (69%); GRADUATE &amp; PROFESSIONAL SCHOOLS (68%); IMMIGRATION (54%); IMMIGRATION, CITIZENSHIP &amp; DISPLACEMENT (54%); COVID CORONAVIRUS (50%); COVID-19 CORONAVIRUS (50%); Finance news (%); net worth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(57%); YALE UNIVERSITY (56%)</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(90%); PERSONAL FINANCE (89%); CHECKING &amp; SAVINGS ACCOUNTS (88%); PENSION &amp; RETIREMENT PLANS (77%); LAW SCHOOLS (76%); LAWYERS (76%); ARMED FORCES (72%); NAVIES (72%); SAVINGS &amp; LOANS (72%); US NAVY (72%); GRADUATE &amp; PROFESSIONAL SCHOOLS (68%)</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(95%)</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(98%); UNITED STATES (94%); IRAQ (79%)</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2024</w:t>
      </w:r>
    </w:p>
    <w:p>
      <w:pPr>
        <w:pStyle w:val="Normal134"/>
      </w:pPr>
    </w:p>
    <w:p>
      <w:pPr>
        <w:pStyle w:val="Normal134"/>
        <w:ind w:left="200"/>
        <w:sectPr>
          <w:type w:val="continuous"/>
          <w:pgMar w:top="840" w:right="1000" w:bottom="840" w:left="1000" w:header="400" w:footer="400"/>
          <w:pgNumType w:fmt="decimal"/>
          <w:cols w:space="720"/>
        </w:sectPr>
      </w:pPr>
      <w:r>
        <w:br/>
      </w:r>
      <w:r>
        <w:pict>
          <v:line id="_x0000_s1523"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2673"/>
          <w:headerReference w:type="default" r:id="rId2674"/>
          <w:footerReference w:type="even" r:id="rId2675"/>
          <w:footerReference w:type="default" r:id="rId2676"/>
          <w:headerReference w:type="first" r:id="rId2677"/>
          <w:footerReference w:type="first" r:id="rId2678"/>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2679" w:history="1">
        <w:r>
          <w:rPr>
            <w:rFonts w:ascii="arial" w:eastAsia="arial" w:hAnsi="arial" w:cs="arial"/>
            <w:b/>
            <w:i/>
            <w:strike w:val="0"/>
            <w:color w:val="0077CC"/>
            <w:sz w:val="28"/>
            <w:u w:val="single"/>
            <w:vertAlign w:val="baseline"/>
          </w:rPr>
          <w:t>Ron</w:t>
        </w:r>
      </w:hyperlink>
      <w:hyperlink r:id="rId2680" w:history="1">
        <w:r>
          <w:rPr>
            <w:rFonts w:ascii="arial" w:eastAsia="arial" w:hAnsi="arial" w:cs="arial"/>
            <w:b/>
            <w:i/>
            <w:strike w:val="0"/>
            <w:color w:val="0077CC"/>
            <w:sz w:val="28"/>
            <w:u w:val="single"/>
            <w:vertAlign w:val="baseline"/>
          </w:rPr>
          <w:t xml:space="preserve"> </w:t>
        </w:r>
      </w:hyperlink>
      <w:hyperlink r:id="rId2681" w:history="1">
        <w:r>
          <w:rPr>
            <w:rFonts w:ascii="arial" w:eastAsia="arial" w:hAnsi="arial" w:cs="arial"/>
            <w:b/>
            <w:i/>
            <w:strike w:val="0"/>
            <w:color w:val="0077CC"/>
            <w:sz w:val="28"/>
            <w:u w:val="single"/>
            <w:vertAlign w:val="baseline"/>
          </w:rPr>
          <w:t>DeSantis</w:t>
        </w:r>
      </w:hyperlink>
      <w:hyperlink r:id="rId2682" w:history="1">
        <w:r>
          <w:rPr>
            <w:rFonts w:ascii="arial" w:eastAsia="arial" w:hAnsi="arial" w:cs="arial"/>
            <w:b/>
            <w:i/>
            <w:strike w:val="0"/>
            <w:color w:val="0077CC"/>
            <w:sz w:val="28"/>
            <w:u w:val="single"/>
            <w:vertAlign w:val="baseline"/>
          </w:rPr>
          <w:t xml:space="preserve"> Takes Swipe at Trump's Pick for Florida Governor</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 Tuesday 4:50 AM EST</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35"/>
        <w:keepNext w:val="0"/>
        <w:spacing w:before="120" w:after="0" w:line="220" w:lineRule="atLeast"/>
        <w:ind w:left="0" w:right="0" w:firstLine="0"/>
        <w:jc w:val="left"/>
      </w:pPr>
      <w:r>
        <w:br/>
      </w:r>
      <w:r>
        <w:pict>
          <v:shape id="_x0000_i1524" type="#_x0000_t75" style="width:166.48pt;height:42.74pt">
            <v:imagedata r:id="rId836"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governor said Representative Bryon Donalds has not been a part of the GOP "victories" in Florida.</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25" style="position:absolute;z-index:252124160" from="0,2pt" to="512pt,2pt" strokecolor="#009ddb" strokeweight="2pt">
            <v:stroke linestyle="single"/>
            <w10:wrap type="topAndBottom"/>
          </v:line>
        </w:pict>
      </w:r>
    </w:p>
    <w:p>
      <w:pPr>
        <w:pStyle w:val="Normal135"/>
      </w:pP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hyperlink r:id="rId2683" w:history="1">
        <w:r>
          <w:rPr>
            <w:rFonts w:ascii="arial" w:eastAsia="arial" w:hAnsi="arial" w:cs="arial"/>
            <w:b/>
            <w:i/>
            <w:strike w:val="0"/>
            <w:noProof w:val="0"/>
            <w:color w:val="0077CC"/>
            <w:position w:val="0"/>
            <w:sz w:val="20"/>
            <w:u w:val="single"/>
            <w:vertAlign w:val="baseline"/>
          </w:rPr>
          <w:t>Ron</w:t>
        </w:r>
      </w:hyperlink>
      <w:hyperlink r:id="rId2684" w:history="1">
        <w:r>
          <w:rPr>
            <w:rFonts w:ascii="arial" w:eastAsia="arial" w:hAnsi="arial" w:cs="arial"/>
            <w:b w:val="0"/>
            <w:i/>
            <w:strike w:val="0"/>
            <w:noProof w:val="0"/>
            <w:color w:val="0077CC"/>
            <w:position w:val="0"/>
            <w:sz w:val="20"/>
            <w:u w:val="single"/>
            <w:vertAlign w:val="baseline"/>
          </w:rPr>
          <w:t xml:space="preserve"> </w:t>
        </w:r>
      </w:hyperlink>
      <w:hyperlink r:id="rId2685"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has criticized Representative Byron Donalds, whom President </w:t>
      </w:r>
      <w:hyperlink r:id="rId268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endorsed as his potential successor in the state's 2026 gubernatorial race.</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press conference Monday,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Donalds "hasn't been a part of any of the victories" that </w:t>
      </w:r>
      <w:hyperlink r:id="rId2687"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have achieved in Florida in recent years.</w:t>
      </w:r>
    </w:p>
    <w:p>
      <w:pPr>
        <w:pStyle w:val="Normal13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Donalds for comment via email outside of regular working hours.</w:t>
      </w: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2026 </w:t>
      </w:r>
      <w:hyperlink r:id="rId2688"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gubernatorial primary in Florida is likely to become a proxy battle between Trump 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his ally turned political rival. Trump's backing of Donalds could hinder the prospects of Florida's first lady </w:t>
      </w:r>
      <w:hyperlink r:id="rId2689" w:history="1">
        <w:r>
          <w:rPr>
            <w:rFonts w:ascii="arial" w:eastAsia="arial" w:hAnsi="arial" w:cs="arial"/>
            <w:b w:val="0"/>
            <w:i/>
            <w:strike w:val="0"/>
            <w:noProof w:val="0"/>
            <w:color w:val="0077CC"/>
            <w:position w:val="0"/>
            <w:sz w:val="20"/>
            <w:u w:val="single"/>
            <w:vertAlign w:val="baseline"/>
          </w:rPr>
          <w:t xml:space="preserve">Casey </w:t>
        </w:r>
      </w:hyperlink>
      <w:hyperlink r:id="rId2690"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who is rumored to be considering a</w:t>
      </w:r>
      <w:hyperlink r:id="rId2691" w:history="1">
        <w:r>
          <w:rPr>
            <w:rFonts w:ascii="arial" w:eastAsia="arial" w:hAnsi="arial" w:cs="arial"/>
            <w:b w:val="0"/>
            <w:i/>
            <w:strike w:val="0"/>
            <w:noProof w:val="0"/>
            <w:color w:val="0077CC"/>
            <w:position w:val="0"/>
            <w:sz w:val="20"/>
            <w:u w:val="single"/>
            <w:vertAlign w:val="baseline"/>
          </w:rPr>
          <w:t>run to replace her husband as governor.</w:t>
        </w:r>
      </w:hyperlink>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Constitution bars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from seeking a third consecutive term, leaving an open Republican primary ahead of the 2026 general election.</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February 20 post on Truth Social, Trump said that if Donalds decides to run, he will </w:t>
      </w:r>
      <w:hyperlink r:id="rId2692" w:history="1">
        <w:r>
          <w:rPr>
            <w:rFonts w:ascii="arial" w:eastAsia="arial" w:hAnsi="arial" w:cs="arial"/>
            <w:b w:val="0"/>
            <w:i/>
            <w:strike w:val="0"/>
            <w:noProof w:val="0"/>
            <w:color w:val="0077CC"/>
            <w:position w:val="0"/>
            <w:sz w:val="20"/>
            <w:u w:val="single"/>
            <w:vertAlign w:val="baseline"/>
          </w:rPr>
          <w:t>have his "complete and total" endorsement</w:t>
        </w:r>
      </w:hyperlink>
      <w:r>
        <w:rPr>
          <w:rFonts w:ascii="arial" w:eastAsia="arial" w:hAnsi="arial" w:cs="arial"/>
          <w:b w:val="0"/>
          <w:i w:val="0"/>
          <w:strike w:val="0"/>
          <w:noProof w:val="0"/>
          <w:color w:val="000000"/>
          <w:position w:val="0"/>
          <w:sz w:val="20"/>
          <w:u w:val="none"/>
          <w:vertAlign w:val="baseline"/>
        </w:rPr>
        <w:t>, adding, "RUN, BYRON, RUN!"</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asked about Trump's endorsement of Donalds during a Monday press conference where he announced the creation of the Florida State Department of Governmental Efficiency (DOGE) task force.</w:t>
      </w:r>
    </w:p>
    <w:p>
      <w:pPr>
        <w:pStyle w:val="Normal13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criticized Donalds and other GOP Florida representatives, saying they "haven't done very much yet" </w:t>
      </w:r>
      <w:hyperlink r:id="rId2693" w:history="1">
        <w:r>
          <w:rPr>
            <w:rFonts w:ascii="arial" w:eastAsia="arial" w:hAnsi="arial" w:cs="arial"/>
            <w:b w:val="0"/>
            <w:i/>
            <w:strike w:val="0"/>
            <w:noProof w:val="0"/>
            <w:color w:val="0077CC"/>
            <w:position w:val="0"/>
            <w:sz w:val="20"/>
            <w:u w:val="single"/>
            <w:vertAlign w:val="baseline"/>
          </w:rPr>
          <w:t>to advance Trump's agenda</w:t>
        </w:r>
      </w:hyperlink>
      <w:r>
        <w:rPr>
          <w:rFonts w:ascii="arial" w:eastAsia="arial" w:hAnsi="arial" w:cs="arial"/>
          <w:b w:val="0"/>
          <w:i w:val="0"/>
          <w:strike w:val="0"/>
          <w:noProof w:val="0"/>
          <w:color w:val="000000"/>
          <w:position w:val="0"/>
          <w:sz w:val="20"/>
          <w:u w:val="none"/>
          <w:vertAlign w:val="baseline"/>
        </w:rPr>
        <w:t xml:space="preserve"> since the president returned to office on January 20.</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also argued that Donalds, who has been a U.S. representative since 2021, has not contributed to the Republican victories in Florida that have turned the former swing state into a GOP stronghold under his reign.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speculation about his wife's political ambitions,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downplayed rumors that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considering a gubernatorial bid. He added that if she were to run in 2026, she "would do better" than he did in 2022, when he won reelection over Democrat Charlie Crist by 19 points.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were once close allies, with the governor's 2018 victory largely attributed to Trump's endorsement. Their relationship became strained when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challenged Trump in the 2024 Republican presidential primary.</w:t>
      </w:r>
    </w:p>
    <w:p>
      <w:pPr>
        <w:pStyle w:val="Normal13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appears to be making efforts to rebuild ties with Trump's MAGA base as he considers his political future, including a</w:t>
      </w:r>
      <w:hyperlink r:id="rId2694" w:history="1">
        <w:r>
          <w:rPr>
            <w:rFonts w:ascii="arial" w:eastAsia="arial" w:hAnsi="arial" w:cs="arial"/>
            <w:b w:val="0"/>
            <w:i/>
            <w:strike w:val="0"/>
            <w:noProof w:val="0"/>
            <w:color w:val="0077CC"/>
            <w:position w:val="0"/>
            <w:sz w:val="20"/>
            <w:u w:val="single"/>
            <w:vertAlign w:val="baseline"/>
          </w:rPr>
          <w:t>potential White House bid in 2028.</w:t>
        </w:r>
      </w:hyperlink>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recent actions include pushing hard-line immigration policies and making Florida the first state to recognize Trump's executive order renaming the Gulf of Mexico </w:t>
      </w:r>
      <w:hyperlink r:id="rId2695" w:history="1">
        <w:r>
          <w:rPr>
            <w:rFonts w:ascii="arial" w:eastAsia="arial" w:hAnsi="arial" w:cs="arial"/>
            <w:b w:val="0"/>
            <w:i/>
            <w:strike w:val="0"/>
            <w:noProof w:val="0"/>
            <w:color w:val="0077CC"/>
            <w:position w:val="0"/>
            <w:sz w:val="20"/>
            <w:u w:val="single"/>
            <w:vertAlign w:val="baseline"/>
          </w:rPr>
          <w:t>to the Gulf of America.</w:t>
        </w:r>
      </w:hyperlink>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at Monday's press conference: </w:t>
      </w:r>
      <w:r>
        <w:rPr>
          <w:rFonts w:ascii="arial" w:eastAsia="arial" w:hAnsi="arial" w:cs="arial"/>
          <w:b w:val="0"/>
          <w:i w:val="0"/>
          <w:strike w:val="0"/>
          <w:noProof w:val="0"/>
          <w:color w:val="000000"/>
          <w:position w:val="0"/>
          <w:sz w:val="20"/>
          <w:u w:val="none"/>
          <w:vertAlign w:val="baseline"/>
        </w:rPr>
        <w:t>"Donald Trump just got into office. I want these congressmen focused on enacting his agenda. They haven't done very much yet, they're not putting his executive orders into place. We'll see what they do on the spending. The reality is, we've achieved victories in Florida. We need to start achieving those victories up there. You got a guy like Byron—he just hasn't been a part of any of the victories that we've had here over the left these last years. He's just not been a part of it. He's been in other states, campaigning, doing that, and that's fine. But, OK, well, then deliver results up there."</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on speculation about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running for governor: </w:t>
      </w:r>
      <w:r>
        <w:rPr>
          <w:rFonts w:ascii="arial" w:eastAsia="arial" w:hAnsi="arial" w:cs="arial"/>
          <w:b w:val="0"/>
          <w:i w:val="0"/>
          <w:strike w:val="0"/>
          <w:noProof w:val="0"/>
          <w:color w:val="000000"/>
          <w:position w:val="0"/>
          <w:sz w:val="20"/>
          <w:u w:val="none"/>
          <w:vertAlign w:val="baseline"/>
        </w:rPr>
        <w:t>"She's never angled for anything, right? Because that's just not who she is. But I will tell you this: I won by the biggest margin that any Republican has ever won a governor's race here in Florida. She would do better than me, there's no question about that. She's somebody with the intestinal fortitude and the dedication to conservative principles that anything we've accomplished, she'd be able to take to the next level."</w:t>
      </w:r>
    </w:p>
    <w:p>
      <w:pPr>
        <w:pStyle w:val="Normal1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President Donald Trump in a February 20 Truth Social post: </w:t>
      </w:r>
      <w:r>
        <w:rPr>
          <w:rFonts w:ascii="arial" w:eastAsia="arial" w:hAnsi="arial" w:cs="arial"/>
          <w:b w:val="0"/>
          <w:i w:val="0"/>
          <w:strike w:val="0"/>
          <w:noProof w:val="0"/>
          <w:color w:val="000000"/>
          <w:position w:val="0"/>
          <w:sz w:val="20"/>
          <w:u w:val="none"/>
          <w:vertAlign w:val="baseline"/>
        </w:rPr>
        <w:t>"I know Byron well, have seen him tested at the highest and most difficult levels, and he is a TOTAL WINNER! As governor, Byron would have a BIG voice and would work closely with me to advance our America First agenda. Byron Donalds would be a truly great and powerful governor for Florida and, should he decide to run, will have my Complete and Total Endorsement. RUN, BYRON, RUN!"</w:t>
      </w: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gubernatorial primary election is scheduled for August 18, 2026.</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Donalds has not officially declared his candidacy but teased an "announcement coming soon" while sharing Trump's endorsement on X, formerly </w:t>
      </w:r>
      <w:hyperlink r:id="rId2696"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40" w:after="0" w:line="260" w:lineRule="atLeast"/>
        <w:ind w:left="0" w:right="0" w:firstLine="0"/>
        <w:jc w:val="both"/>
      </w:pPr>
      <w:hyperlink r:id="rId2697" w:history="1">
        <w:r>
          <w:rPr>
            <w:rFonts w:ascii="arial" w:eastAsia="arial" w:hAnsi="arial" w:cs="arial"/>
            <w:b w:val="0"/>
            <w:i/>
            <w:strike w:val="0"/>
            <w:color w:val="0077CC"/>
            <w:sz w:val="20"/>
            <w:u w:val="single"/>
            <w:vertAlign w:val="baseline"/>
          </w:rPr>
          <w:t>Link to Image</w:t>
        </w:r>
      </w:hyperlink>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26" style="position:absolute;z-index:252125184"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in Florida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CHANDAN KHANNA/AFP/Getty Images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speaks during a press conference at the State Emergency Operations Center in Tallahassee, Florida, on September 26, 2024.</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27" style="position:absolute;z-index:252126208"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(93%); CAMPAIGNS &amp; ELECTIONS (92%); US REPUBLICAN PARTY (92%); PRESS CONFERENCES (90%); PRIMARY ELECTIONS (90%); GOVERNMENT BODIES &amp; OFFICES (89%); US PRESIDENTIAL ELECTIONS (89%); US CONGRESS (79%); US DEMOCRATIC PARTY (79%); US STATE GOVERNMENT (79%); ELECTIONS (78%); ELECTIONS &amp; POLITICS (78%); EXECUTIVE ORDERS (78%); HEADS OF GOVERNMENT ELECTIONS (78%); LEGISLATIVE BODIES (78%); MAKE AMERICA GREAT AGAIN MOVEMENT (78%); POLITICAL PARTIES (78%); PUBLIC POLICY (78%); US DEPARTMENT OF GOVERNMENT EFFICIENCY (78%); US PRESIDENTIAL CANDIDATES 2012 (78%); US PRESIDENTIAL CANDIDATES 2024 (78%); NATIONAL SECURITY &amp; FOREIGN RELATIONS (75%); GOSSIP &amp; RUMORS (74%); GOVERNMENT DEPARTMENTS &amp; AUTHORITIES (73%); STATE DEPARTMENTS &amp; FOREIGN SERVICES (71%); IMMIGRATION REGULATION &amp; POLICY (60%); IMMIGRATION (50%); IMMIGRATION, CITIZENSHIP &amp; DISPLACEMENT (50%); U.S.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 DONALD TRUMP (89%); BYRON DONALDS (79%); CHARLIE CRIST (79%)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(97%); ATLANTIC OCEAN (74%); UNITED STATES (79%)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135"/>
      </w:pPr>
    </w:p>
    <w:p>
      <w:pPr>
        <w:pStyle w:val="Normal135"/>
        <w:ind w:left="200"/>
        <w:sectPr>
          <w:type w:val="continuous"/>
          <w:pgMar w:top="840" w:right="1000" w:bottom="840" w:left="1000" w:header="400" w:footer="400"/>
          <w:pgNumType w:fmt="decimal"/>
          <w:cols w:space="720"/>
        </w:sectPr>
      </w:pPr>
      <w:r>
        <w:br/>
      </w:r>
      <w:r>
        <w:pict>
          <v:line id="_x0000_s1528"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2698"/>
          <w:headerReference w:type="default" r:id="rId2699"/>
          <w:footerReference w:type="even" r:id="rId2700"/>
          <w:footerReference w:type="default" r:id="rId2701"/>
          <w:headerReference w:type="first" r:id="rId2702"/>
          <w:footerReference w:type="first" r:id="rId2703"/>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2704" w:history="1">
        <w:r>
          <w:rPr>
            <w:rFonts w:ascii="arial" w:eastAsia="arial" w:hAnsi="arial" w:cs="arial"/>
            <w:b/>
            <w:i/>
            <w:strike w:val="0"/>
            <w:color w:val="0077CC"/>
            <w:sz w:val="28"/>
            <w:u w:val="single"/>
            <w:vertAlign w:val="baseline"/>
          </w:rPr>
          <w:t xml:space="preserve">Governor </w:t>
        </w:r>
      </w:hyperlink>
      <w:hyperlink r:id="rId2705" w:history="1">
        <w:r>
          <w:rPr>
            <w:rFonts w:ascii="arial" w:eastAsia="arial" w:hAnsi="arial" w:cs="arial"/>
            <w:b/>
            <w:i/>
            <w:strike w:val="0"/>
            <w:color w:val="0077CC"/>
            <w:sz w:val="28"/>
            <w:u w:val="single"/>
            <w:vertAlign w:val="baseline"/>
          </w:rPr>
          <w:t>Ron</w:t>
        </w:r>
      </w:hyperlink>
      <w:hyperlink r:id="rId2706" w:history="1">
        <w:r>
          <w:rPr>
            <w:rFonts w:ascii="arial" w:eastAsia="arial" w:hAnsi="arial" w:cs="arial"/>
            <w:b/>
            <w:i/>
            <w:strike w:val="0"/>
            <w:color w:val="0077CC"/>
            <w:sz w:val="28"/>
            <w:u w:val="single"/>
            <w:vertAlign w:val="baseline"/>
          </w:rPr>
          <w:t xml:space="preserve"> </w:t>
        </w:r>
      </w:hyperlink>
      <w:hyperlink r:id="rId2707" w:history="1">
        <w:r>
          <w:rPr>
            <w:rFonts w:ascii="arial" w:eastAsia="arial" w:hAnsi="arial" w:cs="arial"/>
            <w:b/>
            <w:i/>
            <w:strike w:val="0"/>
            <w:color w:val="0077CC"/>
            <w:sz w:val="28"/>
            <w:u w:val="single"/>
            <w:vertAlign w:val="baseline"/>
          </w:rPr>
          <w:t>DeSantis</w:t>
        </w:r>
      </w:hyperlink>
      <w:hyperlink r:id="rId2708" w:history="1">
        <w:r>
          <w:rPr>
            <w:rFonts w:ascii="arial" w:eastAsia="arial" w:hAnsi="arial" w:cs="arial"/>
            <w:b/>
            <w:i/>
            <w:strike w:val="0"/>
            <w:color w:val="0077CC"/>
            <w:sz w:val="28"/>
            <w:u w:val="single"/>
            <w:vertAlign w:val="baseline"/>
          </w:rPr>
          <w:t xml:space="preserve"> Announces Additional Memoranda of Agreement between Florida Law Enforcement and U.S. Immigration and Customs Enforcement</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2025 Wednesday 10:47 PM  EST</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36"/>
        <w:keepNext w:val="0"/>
        <w:spacing w:before="120" w:after="0" w:line="220" w:lineRule="atLeast"/>
        <w:ind w:left="0" w:right="0" w:firstLine="0"/>
        <w:jc w:val="left"/>
      </w:pPr>
      <w:r>
        <w:br/>
      </w:r>
      <w:r>
        <w:pict>
          <v:shape id="_x0000_i1529" type="#_x0000_t75" style="width:15.19pt;height:15.19pt">
            <v:imagedata r:id="rId22"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Florida </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30" style="position:absolute;z-index:252128256"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R-Florida, issued the following news release: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Announces Additional Memoranda of Agreement between Florida Law Enforcement and U.S. Immigration and Customs Enforcement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FDLE, FWC, and Florida State Guard Will Be Trained to Execute 287(g) Deportation Functions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TALLAHASSEE,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directed Florida law enforcement to enter into additional Memoranda of Agreement with the U.S. Department of Homeland Security's U.S. Immigration and Customs Enforcement (ICE) to execute functions of immigration enforcement within the state.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is setting the example for states in combating illegal immigration and working with the Trump Administration to restore the rule of law,"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"By allowing our state agents and law enforcement officers to be trained and approved by ICE, Florida will now have more enforcement personnel deputized to assist federal partners. That means deportations can be carried out more efficiently, making our communities safer as illegal aliens are removed."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direction of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the Florida Department of Law Enforcement (FDLE), Florida Fish and Wildlife Conservation Commission (FWC), and the Florida State Guard entered into this agreement to authorize state law enforcement under 287(g) to be trained and approved by ICE to perform immigration enforcement duties.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signing an agreement last week, Florida Highway Patrol has already executed their agreement with ICE. Additionally, the Florida Department of Agricultural Law Enforcement also entered into this agreement with 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 Overview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will delegate the authority to state law enforcement and the state guard to perform specified immigration officer functions under the agency's direction and oversight. This includes identifying and removing already incarcerated criminal aliens who are eligible for removal before they are re-released into the community.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Agreements will also give state law enforcement and the state guard expanded power and authority to: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Interrogate any suspected alien or person believed to be an alien as to their right to be in the United States. If they are found to be in violation of proper immigration status, they will be further detained and processed for State or Federal criminal offenses.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Arrest and detain any alien attempting to unlawfully enter the United States, such as through ports of entry or via waters off of Florida's coastline;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Deliver detained illegal immigrants, without any unnecessary delays, for examination by immigration enforcement authorities for further screening;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Enforce felony arrests which are cognizable under any federal law regulating the admission, exclusion, expulsion, or removal of aliens;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Have the power to serve and execute warrants of arrest for immigration violations; and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 authorized to administer oaths and to take and consider evidence to complete required alien processing to include fingerprinting, photographing, and interviewing, as well as the preparation of affidavits and the taking of sworn statements for ICE supervisory review.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agreements means that state law enforcement and the state guard will have the power and authority to issue immigration detainers and begin establishing records of deportable or inadmissible aliens. This process of preparing charging documents ahead of time for the review of ICE officials will allow for the speed-up in the deportation process and the quicker removal of dangerous illegals already detained in police custody. Once charged, state authorities will also be empowered to maintain custody of aliens arrested pursuant to immigration laws and transport such aliens to ICE-approved detention facilities - instead of being forced to release them due to overcapacity.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agreement here.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709" w:history="1">
        <w:r>
          <w:rPr>
            <w:rFonts w:ascii="arial" w:eastAsia="arial" w:hAnsi="arial" w:cs="arial"/>
            <w:b w:val="0"/>
            <w:i/>
            <w:strike w:val="0"/>
            <w:noProof w:val="0"/>
            <w:color w:val="0077CC"/>
            <w:position w:val="0"/>
            <w:sz w:val="20"/>
            <w:u w:val="single"/>
            <w:vertAlign w:val="baseline"/>
          </w:rPr>
          <w:t>https://www.flgov.com/eog/news/press/2025/governor-</w:t>
        </w:r>
      </w:hyperlink>
      <w:hyperlink r:id="rId2710" w:history="1">
        <w:r>
          <w:rPr>
            <w:rFonts w:ascii="arial" w:eastAsia="arial" w:hAnsi="arial" w:cs="arial"/>
            <w:b/>
            <w:i/>
            <w:strike w:val="0"/>
            <w:noProof w:val="0"/>
            <w:color w:val="0077CC"/>
            <w:position w:val="0"/>
            <w:sz w:val="20"/>
            <w:u w:val="single"/>
            <w:vertAlign w:val="baseline"/>
          </w:rPr>
          <w:t>ron</w:t>
        </w:r>
      </w:hyperlink>
      <w:hyperlink r:id="rId2711" w:history="1">
        <w:r>
          <w:rPr>
            <w:rFonts w:ascii="arial" w:eastAsia="arial" w:hAnsi="arial" w:cs="arial"/>
            <w:b w:val="0"/>
            <w:i/>
            <w:strike w:val="0"/>
            <w:noProof w:val="0"/>
            <w:color w:val="0077CC"/>
            <w:position w:val="0"/>
            <w:sz w:val="20"/>
            <w:u w:val="single"/>
            <w:vertAlign w:val="baseline"/>
          </w:rPr>
          <w:t>-</w:t>
        </w:r>
      </w:hyperlink>
      <w:hyperlink r:id="rId2712" w:history="1">
        <w:r>
          <w:rPr>
            <w:rFonts w:ascii="arial" w:eastAsia="arial" w:hAnsi="arial" w:cs="arial"/>
            <w:b/>
            <w:i/>
            <w:strike w:val="0"/>
            <w:noProof w:val="0"/>
            <w:color w:val="0077CC"/>
            <w:position w:val="0"/>
            <w:sz w:val="20"/>
            <w:u w:val="single"/>
            <w:vertAlign w:val="baseline"/>
          </w:rPr>
          <w:t>desantis</w:t>
        </w:r>
      </w:hyperlink>
      <w:hyperlink r:id="rId2713" w:history="1">
        <w:r>
          <w:rPr>
            <w:rFonts w:ascii="arial" w:eastAsia="arial" w:hAnsi="arial" w:cs="arial"/>
            <w:b w:val="0"/>
            <w:i/>
            <w:strike w:val="0"/>
            <w:noProof w:val="0"/>
            <w:color w:val="0077CC"/>
            <w:position w:val="0"/>
            <w:sz w:val="20"/>
            <w:u w:val="single"/>
            <w:vertAlign w:val="baseline"/>
          </w:rPr>
          <w:t>-announces-additional-memoranda-agreement-between-florida-law</w:t>
        </w:r>
      </w:hyperlink>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T80MV-MgEd-9062799 T80MV-MgEd</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31" style="position:absolute;z-index:252129280"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CITIZENSHIP &amp; DISPLACEMENT (94%); IMMIGRATION (93%); AGREEMENTS (91%); LAW ENFORCEMENT (91%); NATIONAL SECURITY &amp; FOREIGN RELATIONS (91%); CRIME, LAW ENFORCEMENT &amp; CORRECTIONS (90%); DEPORTATION (90%); EXCISE &amp; CUSTOMS (90%); GOVERNMENT BODIES &amp; OFFICES (90%); GOVERNORS (90%); IMMIGRATION LAW (90%); US REPUBLICAN PARTY (90%); ARRESTS (89%); BORDER CONTROL (89%); CRIMINAL OFFENSES (89%); ILLEGAL IMMIGRANTS (89%); NEGATIVE PERSONAL NEWS (89%); POLITICAL DETAINEES (89%); TARIFFS &amp; CUSTOMS (89%); US FEDERAL GOVERNMENT (89%); US STATE GOVERNMENT (89%); ARREST WARRANTS (78%); PRESS RELEASES (78%); RULE OF LAW (78%); SPECIAL INVESTIGATIVE FORCES (78%); DELAYS &amp; POSTPONEMENTS (77%); GOVERNMENT DEPARTMENTS &amp; AUTHORITIES (77%); CONSERVATION (74%); WILDLIFE CONSERVATION (74%); AGRICULTURAL LAW (73%); APPROVALS (73%); POLICE FORCES (73%); FINGERPRINTING (68%); FELONIES (67%); WILDLIFE (66%); NATIONAL SECURITY (56%)</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IMMIGRATION &amp; CUSTOMS ENFORCEMENT (94%); US DEPARTMENT OF HOMELAND SECURITY (57%)</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LAW (73%)</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FLORIDA, USA (99%); UNITED STATES (94%)</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136"/>
      </w:pPr>
    </w:p>
    <w:p>
      <w:pPr>
        <w:pStyle w:val="Normal136"/>
        <w:ind w:left="200"/>
        <w:sectPr>
          <w:type w:val="continuous"/>
          <w:pgMar w:top="840" w:right="1000" w:bottom="840" w:left="1000" w:header="400" w:footer="400"/>
          <w:pgNumType w:fmt="decimal"/>
          <w:cols w:space="720"/>
        </w:sectPr>
      </w:pPr>
      <w:r>
        <w:br/>
      </w:r>
      <w:r>
        <w:pict>
          <v:line id="_x0000_s1532"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2714"/>
          <w:headerReference w:type="default" r:id="rId2715"/>
          <w:footerReference w:type="even" r:id="rId2716"/>
          <w:footerReference w:type="default" r:id="rId2717"/>
          <w:headerReference w:type="first" r:id="rId2718"/>
          <w:footerReference w:type="first" r:id="rId2719"/>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2720" w:history="1">
        <w:r>
          <w:rPr>
            <w:rFonts w:ascii="arial" w:eastAsia="arial" w:hAnsi="arial" w:cs="arial"/>
            <w:b/>
            <w:i/>
            <w:strike w:val="0"/>
            <w:color w:val="0077CC"/>
            <w:sz w:val="28"/>
            <w:u w:val="single"/>
            <w:vertAlign w:val="baseline"/>
          </w:rPr>
          <w:t xml:space="preserve">Republican Says </w:t>
        </w:r>
      </w:hyperlink>
      <w:hyperlink r:id="rId2721" w:history="1">
        <w:r>
          <w:rPr>
            <w:rFonts w:ascii="arial" w:eastAsia="arial" w:hAnsi="arial" w:cs="arial"/>
            <w:b/>
            <w:i/>
            <w:strike w:val="0"/>
            <w:color w:val="0077CC"/>
            <w:sz w:val="28"/>
            <w:u w:val="single"/>
            <w:vertAlign w:val="baseline"/>
          </w:rPr>
          <w:t>Ron</w:t>
        </w:r>
      </w:hyperlink>
      <w:hyperlink r:id="rId2722" w:history="1">
        <w:r>
          <w:rPr>
            <w:rFonts w:ascii="arial" w:eastAsia="arial" w:hAnsi="arial" w:cs="arial"/>
            <w:b/>
            <w:i/>
            <w:strike w:val="0"/>
            <w:color w:val="0077CC"/>
            <w:sz w:val="28"/>
            <w:u w:val="single"/>
            <w:vertAlign w:val="baseline"/>
          </w:rPr>
          <w:t xml:space="preserve"> </w:t>
        </w:r>
      </w:hyperlink>
      <w:hyperlink r:id="rId2723" w:history="1">
        <w:r>
          <w:rPr>
            <w:rFonts w:ascii="arial" w:eastAsia="arial" w:hAnsi="arial" w:cs="arial"/>
            <w:b/>
            <w:i/>
            <w:strike w:val="0"/>
            <w:color w:val="0077CC"/>
            <w:sz w:val="28"/>
            <w:u w:val="single"/>
            <w:vertAlign w:val="baseline"/>
          </w:rPr>
          <w:t>DeSantis</w:t>
        </w:r>
      </w:hyperlink>
      <w:hyperlink r:id="rId2724" w:history="1">
        <w:r>
          <w:rPr>
            <w:rFonts w:ascii="arial" w:eastAsia="arial" w:hAnsi="arial" w:cs="arial"/>
            <w:b/>
            <w:i/>
            <w:strike w:val="0"/>
            <w:color w:val="0077CC"/>
            <w:sz w:val="28"/>
            <w:u w:val="single"/>
            <w:vertAlign w:val="baseline"/>
          </w:rPr>
          <w:t xml:space="preserve"> Targeted Her for Supporting Donald Trump</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2025 Wednesday 3:38 PM EST</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37"/>
        <w:keepNext w:val="0"/>
        <w:spacing w:before="120" w:after="0" w:line="220" w:lineRule="atLeast"/>
        <w:ind w:left="0" w:right="0" w:firstLine="0"/>
        <w:jc w:val="left"/>
      </w:pPr>
      <w:r>
        <w:br/>
      </w:r>
      <w:r>
        <w:pict>
          <v:shape id="_x0000_i1533" type="#_x0000_t75" style="width:166.48pt;height:42.74pt">
            <v:imagedata r:id="rId836"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Stanton</w:t>
      </w: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Veteran legislator Debbie Mayfield accused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of weaponizing the Florida State Department against her.</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34" style="position:absolute;z-index:252131328" from="0,2pt" to="512pt,2pt" strokecolor="#009ddb" strokeweight="2pt">
            <v:stroke linestyle="single"/>
            <w10:wrap type="topAndBottom"/>
          </v:line>
        </w:pict>
      </w:r>
    </w:p>
    <w:p>
      <w:pPr>
        <w:pStyle w:val="Normal137"/>
      </w:pP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Florida lawmaker Debbie Mayfield accused Governor </w:t>
      </w:r>
      <w:hyperlink r:id="rId2725" w:history="1">
        <w:r>
          <w:rPr>
            <w:rFonts w:ascii="arial" w:eastAsia="arial" w:hAnsi="arial" w:cs="arial"/>
            <w:b/>
            <w:i/>
            <w:strike w:val="0"/>
            <w:noProof w:val="0"/>
            <w:color w:val="0077CC"/>
            <w:position w:val="0"/>
            <w:sz w:val="20"/>
            <w:u w:val="single"/>
            <w:vertAlign w:val="baseline"/>
          </w:rPr>
          <w:t>Ron</w:t>
        </w:r>
      </w:hyperlink>
      <w:hyperlink r:id="rId2726" w:history="1">
        <w:r>
          <w:rPr>
            <w:rFonts w:ascii="arial" w:eastAsia="arial" w:hAnsi="arial" w:cs="arial"/>
            <w:b w:val="0"/>
            <w:i/>
            <w:strike w:val="0"/>
            <w:noProof w:val="0"/>
            <w:color w:val="0077CC"/>
            <w:position w:val="0"/>
            <w:sz w:val="20"/>
            <w:u w:val="single"/>
            <w:vertAlign w:val="baseline"/>
          </w:rPr>
          <w:t xml:space="preserve"> </w:t>
        </w:r>
      </w:hyperlink>
      <w:hyperlink r:id="rId2727"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of targeting her for endorsing President </w:t>
      </w:r>
      <w:hyperlink r:id="rId272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in the 2024 </w:t>
      </w:r>
      <w:hyperlink r:id="rId2729"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primaries.</w:t>
      </w:r>
    </w:p>
    <w:p>
      <w:pPr>
        <w:pStyle w:val="Normal1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 xml:space="preserve">reached out to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Mayfield's offices for comment via email.</w:t>
      </w: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3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ran for the 2024 Republican presidential nomination but struggled to win over Republican voters against Trump, whose popularity with the GOP base helped him easily win the nomination.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viewed as a potential candidate in 2028 but has faced a rebellion back home, </w:t>
      </w:r>
      <w:hyperlink r:id="rId2730" w:history="1">
        <w:r>
          <w:rPr>
            <w:rFonts w:ascii="arial" w:eastAsia="arial" w:hAnsi="arial" w:cs="arial"/>
            <w:b w:val="0"/>
            <w:i/>
            <w:strike w:val="0"/>
            <w:noProof w:val="0"/>
            <w:color w:val="0077CC"/>
            <w:position w:val="0"/>
            <w:sz w:val="20"/>
            <w:u w:val="single"/>
            <w:vertAlign w:val="baseline"/>
          </w:rPr>
          <w:t>where some Republican legislators have turned on him</w:t>
        </w:r>
      </w:hyperlink>
      <w:r>
        <w:rPr>
          <w:rFonts w:ascii="arial" w:eastAsia="arial" w:hAnsi="arial" w:cs="arial"/>
          <w:b w:val="0"/>
          <w:i w:val="0"/>
          <w:strike w:val="0"/>
          <w:noProof w:val="0"/>
          <w:color w:val="000000"/>
          <w:position w:val="0"/>
          <w:sz w:val="20"/>
          <w:u w:val="none"/>
          <w:vertAlign w:val="baseline"/>
        </w:rPr>
        <w:t>.</w:t>
      </w: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Mayfield, a current member of the state House who was previously the majority leader in the state </w:t>
      </w:r>
      <w:hyperlink r:id="rId2731"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was disqualified from making another play at the Senate by the secretary of state's office.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said another run would violate the state's constitutionally mandated term limit laws, as she already served eight years in the state Senate from 2016 to 2024, according to a report from Florida Politics.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Florida State Department believes her previous service would be disqualifying, Mayfield believes the law would allow her to run again because there is a gap between her last term and when her next term would begin.</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wrote in a post to X (formerly </w:t>
      </w:r>
      <w:hyperlink r:id="rId273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that the decision from the State Department amounts to retaliation.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has weopanized [sic] the Department of State just like Biden weopanized the DOJ against @realDonaldTrump The law is on my side and we will fight for the people of Brevard," she posted.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Politics described the State Department's decision to disqualify Mayfield as a "break in precedent from more than three decades of interpretation of the law," passed in a 1992 amendment.</w:t>
      </w:r>
    </w:p>
    <w:p>
      <w:pPr>
        <w:pStyle w:val="Normal1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Tallahassee Democrat</w:t>
      </w:r>
      <w:r>
        <w:rPr>
          <w:rFonts w:ascii="arial" w:eastAsia="arial" w:hAnsi="arial" w:cs="arial"/>
          <w:b w:val="0"/>
          <w:i w:val="0"/>
          <w:strike w:val="0"/>
          <w:noProof w:val="0"/>
          <w:color w:val="000000"/>
          <w:position w:val="0"/>
          <w:sz w:val="20"/>
          <w:u w:val="none"/>
          <w:vertAlign w:val="baseline"/>
        </w:rPr>
        <w:t xml:space="preserve"> published the letter from the Florida State Department informing Mayfield of her disqualification.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cites Article VI, section 4 of the Florida constitution, which states that a person cannot "appear on the ballot for re-election" to several offices, including Florida senator "if, by the end of the current term of office, the person will have served (or, but for resignation, would have served) in that office for eight consecutive years."</w:t>
      </w: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Consultant Anthony Pedicini to Florida Politics: </w:t>
      </w:r>
      <w:r>
        <w:rPr>
          <w:rFonts w:ascii="arial" w:eastAsia="arial" w:hAnsi="arial" w:cs="arial"/>
          <w:b w:val="0"/>
          <w:i w:val="0"/>
          <w:strike w:val="0"/>
          <w:noProof w:val="0"/>
          <w:color w:val="000000"/>
          <w:position w:val="0"/>
          <w:sz w:val="20"/>
          <w:u w:val="none"/>
          <w:vertAlign w:val="baseline"/>
        </w:rPr>
        <w:t>"I thought the Secretary of State's duty was secretarial not legal."</w:t>
      </w:r>
    </w:p>
    <w:p>
      <w:pPr>
        <w:pStyle w:val="Normal1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Politico reporter Gary Fineout on X: </w:t>
      </w:r>
      <w:r>
        <w:rPr>
          <w:rFonts w:ascii="arial" w:eastAsia="arial" w:hAnsi="arial" w:cs="arial"/>
          <w:b w:val="0"/>
          <w:i w:val="0"/>
          <w:strike w:val="0"/>
          <w:noProof w:val="0"/>
          <w:color w:val="000000"/>
          <w:position w:val="0"/>
          <w:sz w:val="20"/>
          <w:u w:val="none"/>
          <w:vertAlign w:val="baseline"/>
        </w:rPr>
        <w:t xml:space="preserve">"This could be a big deal. Mayfield was one of more than a dozen legislators who flipped their endorsement from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 Trump in late 2023. Additionally, the Dept of State has routinely asserted that it has a 'ministerial' role and has a limited role in qualification process."</w:t>
      </w: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Mayfield suggested she would challenge the ruling. The race is to replace State Senator Randy Fine, who is running to replace National Security Advisor Mike Waltz in </w:t>
      </w:r>
      <w:hyperlink r:id="rId2733"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w:t>
      </w:r>
    </w:p>
    <w:p>
      <w:pPr>
        <w:pStyle w:val="Normal137"/>
        <w:keepNext w:val="0"/>
        <w:spacing w:before="240" w:after="0" w:line="260" w:lineRule="atLeast"/>
        <w:ind w:left="0" w:right="0" w:firstLine="0"/>
        <w:jc w:val="both"/>
      </w:pPr>
      <w:hyperlink r:id="rId2734" w:history="1">
        <w:r>
          <w:rPr>
            <w:rFonts w:ascii="arial" w:eastAsia="arial" w:hAnsi="arial" w:cs="arial"/>
            <w:b w:val="0"/>
            <w:i/>
            <w:strike w:val="0"/>
            <w:color w:val="0077CC"/>
            <w:sz w:val="20"/>
            <w:u w:val="single"/>
            <w:vertAlign w:val="baseline"/>
          </w:rPr>
          <w:t>Link to Image</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35" style="position:absolute;z-index:252132352"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Olson/Getty Images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speaks in Des Moines, Iowa on March 10, 2023.</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36" style="position:absolute;z-index:252133376"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(92%); CAMPAIGNS &amp; ELECTIONS (90%); GOVERNMENT BODIES &amp; OFFICES (90%); GOVERNMENT DEPARTMENTS &amp; AUTHORITIES (90%); NATIONAL SECURITY &amp; FOREIGN RELATIONS (90%); US STATE GOVERNMENT (90%); ELECTIONS &amp; POLITICS (89%); GOVERNMENT ADVISORS &amp; MINISTERS (89%); POLITICS (89%); PRIMARY ELECTIONS (89%); POLITICAL PARTIES (79%); US DEMOCRATIC PARTY (79%); VOTERS &amp; VOTING (79%); ELECTIONS (78%); GOVERNMENT &amp; PUBLIC ADMINISTRATION (78%); HEADS OF GOVERNMENT ELECTIONS (78%); RESIGNATIONS (78%); TERM LIMITS (78%); US FEDERAL GOVERNMENT (78%); US PRESIDENTIAL CANDIDATES 2008 (78%); US PRESIDENTIAL CANDIDATES 2012 (78%); US PRESIDENTIAL CANDIDATES 2024 (78%); US PRESIDENTIAL ELECTIONS (78%); News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 MICHAEL WALTZ (79%)</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(79%); FLORIDA, USA (97%)</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137"/>
      </w:pPr>
    </w:p>
    <w:p>
      <w:pPr>
        <w:pStyle w:val="Normal137"/>
        <w:ind w:left="200"/>
        <w:sectPr>
          <w:type w:val="continuous"/>
          <w:pgMar w:top="840" w:right="1000" w:bottom="840" w:left="1000" w:header="400" w:footer="400"/>
          <w:pgNumType w:fmt="decimal"/>
          <w:cols w:space="720"/>
        </w:sectPr>
      </w:pPr>
      <w:r>
        <w:br/>
      </w:r>
      <w:r>
        <w:pict>
          <v:line id="_x0000_s1537"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735"/>
          <w:headerReference w:type="default" r:id="rId2736"/>
          <w:footerReference w:type="even" r:id="rId2737"/>
          <w:footerReference w:type="default" r:id="rId2738"/>
          <w:headerReference w:type="first" r:id="rId2739"/>
          <w:footerReference w:type="first" r:id="rId2740"/>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2741" w:history="1">
        <w:r>
          <w:rPr>
            <w:rFonts w:ascii="arial" w:eastAsia="arial" w:hAnsi="arial" w:cs="arial"/>
            <w:b/>
            <w:i/>
            <w:strike w:val="0"/>
            <w:color w:val="0077CC"/>
            <w:sz w:val="28"/>
            <w:u w:val="single"/>
            <w:vertAlign w:val="baseline"/>
          </w:rPr>
          <w:t xml:space="preserve">GOVERNOR </w:t>
        </w:r>
      </w:hyperlink>
      <w:hyperlink r:id="rId2742" w:history="1">
        <w:r>
          <w:rPr>
            <w:rFonts w:ascii="arial" w:eastAsia="arial" w:hAnsi="arial" w:cs="arial"/>
            <w:b/>
            <w:i/>
            <w:strike w:val="0"/>
            <w:color w:val="0077CC"/>
            <w:sz w:val="28"/>
            <w:u w:val="single"/>
            <w:vertAlign w:val="baseline"/>
          </w:rPr>
          <w:t>RON</w:t>
        </w:r>
      </w:hyperlink>
      <w:hyperlink r:id="rId2743" w:history="1">
        <w:r>
          <w:rPr>
            <w:rFonts w:ascii="arial" w:eastAsia="arial" w:hAnsi="arial" w:cs="arial"/>
            <w:b/>
            <w:i/>
            <w:strike w:val="0"/>
            <w:color w:val="0077CC"/>
            <w:sz w:val="28"/>
            <w:u w:val="single"/>
            <w:vertAlign w:val="baseline"/>
          </w:rPr>
          <w:t xml:space="preserve"> </w:t>
        </w:r>
      </w:hyperlink>
      <w:hyperlink r:id="rId2744" w:history="1">
        <w:r>
          <w:rPr>
            <w:rFonts w:ascii="arial" w:eastAsia="arial" w:hAnsi="arial" w:cs="arial"/>
            <w:b/>
            <w:i/>
            <w:strike w:val="0"/>
            <w:color w:val="0077CC"/>
            <w:sz w:val="28"/>
            <w:u w:val="single"/>
            <w:vertAlign w:val="baseline"/>
          </w:rPr>
          <w:t>DESANTIS</w:t>
        </w:r>
      </w:hyperlink>
      <w:hyperlink r:id="rId2745" w:history="1">
        <w:r>
          <w:rPr>
            <w:rFonts w:ascii="arial" w:eastAsia="arial" w:hAnsi="arial" w:cs="arial"/>
            <w:b/>
            <w:i/>
            <w:strike w:val="0"/>
            <w:color w:val="0077CC"/>
            <w:sz w:val="28"/>
            <w:u w:val="single"/>
            <w:vertAlign w:val="baseline"/>
          </w:rPr>
          <w:t xml:space="preserve"> ANNOUNCES NEW INITIATIVE TO PROTECT FLORIDIANS RIGHT TO BOAT</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MIAMI, Fla. </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38" style="position:absolute;z-index:25213542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the Governor of Florida: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the Boater Freedom Initiative, a legislative proposal that protects Floridians' right to boat by preventing local bans on vessels based on fuel type, repealing the Florida Fish and Wildlife Conservation Commission (FWC)'s authority to conduct random vessel safety inspections without probable cause, and directing FWC to create a five-year safety inspection decal program linked to vessel registration.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is proud to be the fishing and boating capital of the world,"saidGovernor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"The Boater Freedom Initiative ensures we follow suit as the Free State of Florida on our waters with protections for boaters from unwarranted searches or heavy-handed local governments."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new Boater Freedom Initiative,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that the proposal would prevent local governments from banning the sale or use of boats based on fuel sources. This provision ensures that boaters who prefer gas vehicles won't be limited by activist local entities. Of course, regulations will remain in place for wake speeds, manatee zones, and seagrass habitats.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also announced that the initiative will prohibit boat inspections without probable cause, which were previously conducted as safety compliance checks. To this end, the bill will direct FWC to work with tax collectors to proactively provide a "Florida Freedom Boater" decal at registration. This decal will indicate to law enforcement that the boater has taken the necessary steps to maintain proper safety requirements.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strikes an appropriate balance between ensuring compliance with boating laws and reducing unnecessary disruptions for law-abiding boaters, making enforcement more practical and effective.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bill will invest in additional boat ramps, parking, and marina programs through FWC, ensuring public access to Florida's waterwaysfrom Biscayne Bay and the Gulf of America to the Atlantic Coast.</w:t>
      </w: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39" style="position:absolute;z-index:252136448"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CONSERVATION (90%); GOVERNMENT &amp; PUBLIC ADMINISTRATION (90%); GOVERNMENT BODIES &amp; OFFICES (90%); INSPECTIONS (90%); LEGISLATION (90%); MARINE TRANSPORTATION SAFETY (90%); PROBABLE CAUSE (90%); REGIONAL &amp; LOCAL GOVERNMENTS (90%); SAFETY (90%); SAFETY REGULATION &amp; POLICY (90%); BOATING &amp; RAFTING (89%); SAFETY STANDARDS (89%); ACTIVISM (78%); BOATING LAW (78%); ECOSYSTEMS &amp; HABITATS (77%); MARINE MAMMALS (77%); TRANSPORTATION LAW (77%); WILDLIFE (77%); WILDLIFE CONSERVATION (77%); SAFETY, ACCIDENTS &amp; DISASTERS (76%); REGULATORY COMPLIANCE (75%); SEARCH &amp; SEIZURE (71%); TAXES &amp; TAXATION (69%); LAW ENFORCEMENT (64%)</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TRANSPORTATION SAFETY (90%); BOATING LAW (78%); TRANSPORTATION LAW (77%)</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(79%); FLORIDA, USA (97%); ATLANTIC OCEAN (79%)</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38"/>
      </w:pPr>
    </w:p>
    <w:p>
      <w:pPr>
        <w:pStyle w:val="Normal138"/>
        <w:ind w:left="200"/>
        <w:sectPr>
          <w:type w:val="continuous"/>
          <w:pgMar w:top="840" w:right="1000" w:bottom="840" w:left="1000" w:header="400" w:footer="400"/>
          <w:pgNumType w:fmt="decimal"/>
          <w:cols w:space="720"/>
        </w:sectPr>
      </w:pPr>
      <w:r>
        <w:br/>
      </w:r>
      <w:r>
        <w:pict>
          <v:line id="_x0000_s1540"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746"/>
          <w:headerReference w:type="default" r:id="rId2747"/>
          <w:footerReference w:type="even" r:id="rId2748"/>
          <w:footerReference w:type="default" r:id="rId2749"/>
          <w:headerReference w:type="first" r:id="rId2750"/>
          <w:footerReference w:type="first" r:id="rId2751"/>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2752" w:history="1">
        <w:r>
          <w:rPr>
            <w:rFonts w:ascii="arial" w:eastAsia="arial" w:hAnsi="arial" w:cs="arial"/>
            <w:b/>
            <w:i/>
            <w:strike w:val="0"/>
            <w:color w:val="0077CC"/>
            <w:sz w:val="28"/>
            <w:u w:val="single"/>
            <w:vertAlign w:val="baseline"/>
          </w:rPr>
          <w:t xml:space="preserve">New Bill signed by </w:t>
        </w:r>
      </w:hyperlink>
      <w:hyperlink r:id="rId2753" w:history="1">
        <w:r>
          <w:rPr>
            <w:rFonts w:ascii="arial" w:eastAsia="arial" w:hAnsi="arial" w:cs="arial"/>
            <w:b/>
            <w:i/>
            <w:strike w:val="0"/>
            <w:color w:val="0077CC"/>
            <w:sz w:val="28"/>
            <w:u w:val="single"/>
            <w:vertAlign w:val="baseline"/>
          </w:rPr>
          <w:t>Ron</w:t>
        </w:r>
      </w:hyperlink>
      <w:hyperlink r:id="rId2754" w:history="1">
        <w:r>
          <w:rPr>
            <w:rFonts w:ascii="arial" w:eastAsia="arial" w:hAnsi="arial" w:cs="arial"/>
            <w:b/>
            <w:i/>
            <w:strike w:val="0"/>
            <w:color w:val="0077CC"/>
            <w:sz w:val="28"/>
            <w:u w:val="single"/>
            <w:vertAlign w:val="baseline"/>
          </w:rPr>
          <w:t xml:space="preserve"> </w:t>
        </w:r>
      </w:hyperlink>
      <w:hyperlink r:id="rId2755" w:history="1">
        <w:r>
          <w:rPr>
            <w:rFonts w:ascii="arial" w:eastAsia="arial" w:hAnsi="arial" w:cs="arial"/>
            <w:b/>
            <w:i/>
            <w:strike w:val="0"/>
            <w:color w:val="0077CC"/>
            <w:sz w:val="28"/>
            <w:u w:val="single"/>
            <w:vertAlign w:val="baseline"/>
          </w:rPr>
          <w:t>DeSantis</w:t>
        </w:r>
      </w:hyperlink>
      <w:hyperlink r:id="rId2756" w:history="1">
        <w:r>
          <w:rPr>
            <w:rFonts w:ascii="arial" w:eastAsia="arial" w:hAnsi="arial" w:cs="arial"/>
            <w:b/>
            <w:i/>
            <w:strike w:val="0"/>
            <w:color w:val="0077CC"/>
            <w:sz w:val="28"/>
            <w:u w:val="single"/>
            <w:vertAlign w:val="baseline"/>
          </w:rPr>
          <w:t xml:space="preserve"> in Florida would punish this group of immigrants in the U.S. with the death penalty.</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2025 Thursday</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41" style="position:absolute;z-index:252138496"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has taken another step in the enforcement of strict immigration policies with the recent signing of two bills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These regulations tighten control over immigrants in the state and include highly controversial measures, such as the death penalty for some undocumented immigrants, according to CBS News.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bills approved by the </w:t>
      </w:r>
      <w:r>
        <w:rPr>
          <w:rFonts w:ascii="arial" w:eastAsia="arial" w:hAnsi="arial" w:cs="arial"/>
          <w:b/>
          <w:i w:val="0"/>
          <w:strike w:val="0"/>
          <w:noProof w:val="0"/>
          <w:color w:val="000000"/>
          <w:position w:val="0"/>
          <w:sz w:val="20"/>
          <w:u w:val="none"/>
          <w:vertAlign w:val="baseline"/>
        </w:rPr>
        <w:t xml:space="preserve">Florida Legislature </w:t>
      </w:r>
      <w:r>
        <w:rPr>
          <w:rFonts w:ascii="arial" w:eastAsia="arial" w:hAnsi="arial" w:cs="arial"/>
          <w:b w:val="0"/>
          <w:i w:val="0"/>
          <w:strike w:val="0"/>
          <w:noProof w:val="0"/>
          <w:color w:val="000000"/>
          <w:position w:val="0"/>
          <w:sz w:val="20"/>
          <w:u w:val="none"/>
          <w:vertAlign w:val="baseline"/>
        </w:rPr>
        <w:t xml:space="preserve">seek to position the state as a reference in the fight against undocumented immigration in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In addition to tougher penalties, the new regulations establish the creation of a state immigration control agency, changes in the migrant transportation program and greater requirements for local authorities to cooperate with federal immigration agencies.   </w:t>
      </w:r>
    </w:p>
    <w:p>
      <w:pPr>
        <w:pStyle w:val="Normal1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Which immigrants would be punished with the death penalty in Florida?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controversial points of the new bill signed by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the imposition of the </w:t>
      </w:r>
      <w:r>
        <w:rPr>
          <w:rFonts w:ascii="arial" w:eastAsia="arial" w:hAnsi="arial" w:cs="arial"/>
          <w:b/>
          <w:i w:val="0"/>
          <w:strike w:val="0"/>
          <w:noProof w:val="0"/>
          <w:color w:val="000000"/>
          <w:position w:val="0"/>
          <w:sz w:val="20"/>
          <w:u w:val="none"/>
          <w:vertAlign w:val="baseline"/>
        </w:rPr>
        <w:t>mandatory death penalty</w:t>
      </w:r>
      <w:r>
        <w:rPr>
          <w:rFonts w:ascii="arial" w:eastAsia="arial" w:hAnsi="arial" w:cs="arial"/>
          <w:b w:val="0"/>
          <w:i w:val="0"/>
          <w:strike w:val="0"/>
          <w:noProof w:val="0"/>
          <w:color w:val="000000"/>
          <w:position w:val="0"/>
          <w:sz w:val="20"/>
          <w:u w:val="none"/>
          <w:vertAlign w:val="baseline"/>
        </w:rPr>
        <w:t xml:space="preserve"> for undocumented immigrants convicted of certain serious crimes. The measure establishes that those found guilty of first-degree murder or child rape will face a sentence of execution in </w:t>
      </w:r>
      <w:r>
        <w:rPr>
          <w:rFonts w:ascii="arial" w:eastAsia="arial" w:hAnsi="arial" w:cs="arial"/>
          <w:b/>
          <w:i w:val="0"/>
          <w:strike w:val="0"/>
          <w:noProof w:val="0"/>
          <w:color w:val="000000"/>
          <w:position w:val="0"/>
          <w:sz w:val="20"/>
          <w:u w:val="none"/>
          <w:vertAlign w:val="baseline"/>
        </w:rPr>
        <w:t>Florida</w:t>
      </w:r>
      <w:r>
        <w:rPr>
          <w:rFonts w:ascii="arial" w:eastAsia="arial" w:hAnsi="arial" w:cs="arial"/>
          <w:b w:val="0"/>
          <w:i w:val="0"/>
          <w:strike w:val="0"/>
          <w:noProof w:val="0"/>
          <w:color w:val="000000"/>
          <w:position w:val="0"/>
          <w:sz w:val="20"/>
          <w:u w:val="none"/>
          <w:vertAlign w:val="baseline"/>
        </w:rPr>
        <w: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provision has generated intense debate, as the </w:t>
      </w:r>
      <w:r>
        <w:rPr>
          <w:rFonts w:ascii="arial" w:eastAsia="arial" w:hAnsi="arial" w:cs="arial"/>
          <w:b/>
          <w:i w:val="0"/>
          <w:strike w:val="0"/>
          <w:noProof w:val="0"/>
          <w:color w:val="000000"/>
          <w:position w:val="0"/>
          <w:sz w:val="20"/>
          <w:u w:val="none"/>
          <w:vertAlign w:val="baseline"/>
        </w:rPr>
        <w:t>U.S. Supreme Court</w:t>
      </w:r>
      <w:r>
        <w:rPr>
          <w:rFonts w:ascii="arial" w:eastAsia="arial" w:hAnsi="arial" w:cs="arial"/>
          <w:b w:val="0"/>
          <w:i w:val="0"/>
          <w:strike w:val="0"/>
          <w:noProof w:val="0"/>
          <w:color w:val="000000"/>
          <w:position w:val="0"/>
          <w:sz w:val="20"/>
          <w:u w:val="none"/>
          <w:vertAlign w:val="baseline"/>
        </w:rPr>
        <w:t xml:space="preserve"> has ruled in the past that mandatory death sentences are unconstitutional. Democratic lawmakers in Florida have questioned the legality of the regulation, arguing that it could be challenged in court.   </w:t>
      </w:r>
    </w:p>
    <w:p>
      <w:pPr>
        <w:pStyle w:val="Normal1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other changes would immigration laws in Florida have?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measures approved by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Florida include several modifications to the state's immigration policy. Among the most relevant changes are:   </w:t>
      </w:r>
    </w:p>
    <w:p>
      <w:pPr>
        <w:pStyle w:val="Normal139"/>
        <w:keepNext w:val="0"/>
        <w:numPr>
          <w:numId w:val="11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Creation of the State Immigration Control Board:</w:t>
      </w:r>
      <w:r>
        <w:rPr>
          <w:rFonts w:ascii="arial" w:eastAsia="arial" w:hAnsi="arial" w:cs="arial"/>
          <w:b w:val="0"/>
          <w:i w:val="0"/>
          <w:strike w:val="0"/>
          <w:noProof w:val="0"/>
          <w:color w:val="000000"/>
          <w:position w:val="0"/>
          <w:sz w:val="20"/>
          <w:u w:val="none"/>
          <w:vertAlign w:val="baseline"/>
        </w:rPr>
        <w:t xml:space="preserve"> a new body composed of the governor, the attorney general, the commissioner of agriculture and the state's chief financial officer, which will coordinate efforts with the federal government and distribute $250 million in funds to local agencies.</w:t>
      </w:r>
    </w:p>
    <w:p>
      <w:pPr>
        <w:pStyle w:val="Normal139"/>
        <w:keepNext w:val="0"/>
        <w:numPr>
          <w:numId w:val="11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Tougher penalties for immigrants accused of violent crimes:</w:t>
      </w:r>
      <w:r>
        <w:rPr>
          <w:rFonts w:ascii="arial" w:eastAsia="arial" w:hAnsi="arial" w:cs="arial"/>
          <w:b w:val="0"/>
          <w:i w:val="0"/>
          <w:strike w:val="0"/>
          <w:noProof w:val="0"/>
          <w:color w:val="000000"/>
          <w:position w:val="0"/>
          <w:sz w:val="20"/>
          <w:u w:val="none"/>
          <w:vertAlign w:val="baseline"/>
        </w:rPr>
        <w:t xml:space="preserve"> Mandatory pretrial detention is established for those arrested for violent felonies, a measure already in place for other severe criminal cases.</w:t>
      </w:r>
    </w:p>
    <w:p>
      <w:pPr>
        <w:pStyle w:val="Normal139"/>
        <w:keepNext w:val="0"/>
        <w:numPr>
          <w:numId w:val="11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Fines and penalties for local officials who do not cooperate with ICE:</w:t>
      </w:r>
      <w:r>
        <w:rPr>
          <w:rFonts w:ascii="arial" w:eastAsia="arial" w:hAnsi="arial" w:cs="arial"/>
          <w:b w:val="0"/>
          <w:i w:val="0"/>
          <w:strike w:val="0"/>
          <w:noProof w:val="0"/>
          <w:color w:val="000000"/>
          <w:position w:val="0"/>
          <w:sz w:val="20"/>
          <w:u w:val="none"/>
          <w:vertAlign w:val="baseline"/>
        </w:rPr>
        <w:t xml:space="preserve"> Jail administrators and sheriffs will be required to cooperate with immigration authorities. Otherwise, they will face fines of $5,000 and suspension from office.</w:t>
      </w:r>
    </w:p>
    <w:p>
      <w:pPr>
        <w:pStyle w:val="Normal139"/>
        <w:keepNext w:val="0"/>
        <w:numPr>
          <w:numId w:val="11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Modifications to the migrant transportation program:</w:t>
      </w:r>
      <w:r>
        <w:rPr>
          <w:rFonts w:ascii="arial" w:eastAsia="arial" w:hAnsi="arial" w:cs="arial"/>
          <w:b w:val="0"/>
          <w:i w:val="0"/>
          <w:strike w:val="0"/>
          <w:noProof w:val="0"/>
          <w:color w:val="000000"/>
          <w:position w:val="0"/>
          <w:sz w:val="20"/>
          <w:u w:val="none"/>
          <w:vertAlign w:val="baseline"/>
        </w:rPr>
        <w:t xml:space="preserve"> In 2023, Florida implemented a $12 million funded program to relocate undocumented immigrants to other states. Now, relocation will only be allowed if the federal government requests assistance, funds the costs, and oversees the process.</w:t>
      </w:r>
    </w:p>
    <w:p>
      <w:pPr>
        <w:pStyle w:val="Normal139"/>
        <w:keepNext w:val="0"/>
        <w:numPr>
          <w:numId w:val="11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Elimination of in-state tuition for undocumented students:</w:t>
      </w:r>
      <w:r>
        <w:rPr>
          <w:rFonts w:ascii="arial" w:eastAsia="arial" w:hAnsi="arial" w:cs="arial"/>
          <w:b w:val="0"/>
          <w:i w:val="0"/>
          <w:strike w:val="0"/>
          <w:noProof w:val="0"/>
          <w:color w:val="000000"/>
          <w:position w:val="0"/>
          <w:sz w:val="20"/>
          <w:u w:val="none"/>
          <w:vertAlign w:val="baseline"/>
        </w:rPr>
        <w:t xml:space="preserve"> As of the signing of the law, young people without documents will not be able to access reduced rates for public universities in Florida.</w:t>
      </w:r>
    </w:p>
    <w:p>
      <w:pPr>
        <w:pStyle w:val="Normal1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did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say after the signing of the Florida Bills?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the signing of the </w:t>
      </w:r>
      <w:r>
        <w:rPr>
          <w:rFonts w:ascii="arial" w:eastAsia="arial" w:hAnsi="arial" w:cs="arial"/>
          <w:b/>
          <w:i w:val="0"/>
          <w:strike w:val="0"/>
          <w:noProof w:val="0"/>
          <w:color w:val="000000"/>
          <w:position w:val="0"/>
          <w:sz w:val="20"/>
          <w:u w:val="none"/>
          <w:vertAlign w:val="baseline"/>
        </w:rPr>
        <w:t>new bills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emphasized that Florida has passed the toughest legislation in the country against illegal immigration. In a press conference, the governor assured that these measures reinforce the state's security and align Florida's immigration policy with President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's plans.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also emphasized that the creation of the </w:t>
      </w:r>
      <w:r>
        <w:rPr>
          <w:rFonts w:ascii="arial" w:eastAsia="arial" w:hAnsi="arial" w:cs="arial"/>
          <w:b/>
          <w:i w:val="0"/>
          <w:strike w:val="0"/>
          <w:noProof w:val="0"/>
          <w:color w:val="000000"/>
          <w:position w:val="0"/>
          <w:sz w:val="20"/>
          <w:u w:val="none"/>
          <w:vertAlign w:val="baseline"/>
        </w:rPr>
        <w:t>State Immigration Control Board</w:t>
      </w:r>
      <w:r>
        <w:rPr>
          <w:rFonts w:ascii="arial" w:eastAsia="arial" w:hAnsi="arial" w:cs="arial"/>
          <w:b w:val="0"/>
          <w:i w:val="0"/>
          <w:strike w:val="0"/>
          <w:noProof w:val="0"/>
          <w:color w:val="000000"/>
          <w:position w:val="0"/>
          <w:sz w:val="20"/>
          <w:u w:val="none"/>
          <w:vertAlign w:val="baseline"/>
        </w:rPr>
        <w:t xml:space="preserve"> will allow for better coordination with federal authorities, preventing undocumented immigrants from settling in Florida without facing legal consequences. </w:t>
      </w: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42" style="position:absolute;z-index:252139520"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(96%); IMMIGRATION, CITIZENSHIP &amp; DISPLACEMENT (93%); IMMIGRATION LAW (91%); CAPITAL PUNISHMENT (90%); CRIMINAL CONVICTIONS (90%); GOVERNMENT BODIES &amp; OFFICES (90%); ILLEGAL IMMIGRANTS (90%); IMMIGRATION REGULATION &amp; POLICY (90%); LEGISLATION (90%); NATIONAL SECURITY &amp; FOREIGN RELATIONS (90%); NEGATIVE PERSONAL NEWS (90%); PUBLIC POLICY (90%); APPROVALS (89%); CRIME, LAW ENFORCEMENT &amp; CORRECTIONS (89%); CRIMINAL OFFENSES (89%); FINES &amp; PENALTIES (89%); GOVERNMENT &amp; PUBLIC ADMINISTRATION (89%); NEGATIVE MISC NEWS (89%); NEGATIVE NEWS (89%); US FEDERAL GOVERNMENT (89%); VIOLENT CRIME (89%); US STATE GOVERNMENT (79%); AGENCY RULEMAKING (78%); CRIMINAL JUSTICE (78%); LEGISLATIVE BODIES (78%); PUBLIC OFFICIALS (78%); RESETTLEMENT &amp; REPATRIATION (78%); UNDOCUMENTED STUDENTS (78%); US STATE IMMIGRATION LAW (78%); CAPITAL CRIMES (77%); GOVERNMENT DEPARTMENTS &amp; AUTHORITIES (77%); MURDER (77%); SENTENCING (77%); AGRICULTURE DEPARTMENTS (73%); ARRESTS (73%); CRIMINAL FINES (73%); FELONIES (73%); VERDICTS (73%); PRESS CONFERENCES (72%); STUDENTS &amp; STUDENT LIFE (72%); SUPREME COURTS (72%); EXECUTIVES (68%); PRELIMINARY COURT PROCEEDINGS (68%); SEXUAL ASSAULT (68%); LAW COURTS &amp; TRIBUNALS (67%); TUITION FEES (67%); ATTORNEYS GENERAL (66%); RELOCATIONS (65%); CORRECTIONS WORKERS (63%); PRETRIAL DETENTION (62%); PUBLIC SCHOOLS (60%); CHILD SEXUAL ABUSE (53%); COLLEGES &amp; UNIVERSITIES (50%)</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SUPREME COURT OF THE UNITED STATES (55%)</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EDUCATIONAL SERVICES (78%); AGRICULTURE DEPARTMENTS (73%); ATTORNEYS GENERAL (66%); PUBLIC SCHOOLS (60%); COLLEGES &amp; UNIVERSITIES (50%)</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(99%); UNITED STATES (93%)</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Pr>
        <w:pStyle w:val="Normal139"/>
      </w:pPr>
    </w:p>
    <w:p>
      <w:pPr>
        <w:pStyle w:val="Normal139"/>
        <w:ind w:left="200"/>
        <w:sectPr>
          <w:type w:val="continuous"/>
          <w:pgMar w:top="840" w:right="1000" w:bottom="840" w:left="1000" w:header="400" w:footer="400"/>
          <w:pgNumType w:fmt="decimal"/>
          <w:cols w:space="720"/>
        </w:sectPr>
      </w:pPr>
      <w:r>
        <w:br/>
      </w:r>
      <w:r>
        <w:pict>
          <v:line id="_x0000_s1543"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757"/>
          <w:headerReference w:type="default" r:id="rId2758"/>
          <w:footerReference w:type="even" r:id="rId2759"/>
          <w:footerReference w:type="default" r:id="rId2760"/>
          <w:headerReference w:type="first" r:id="rId2761"/>
          <w:footerReference w:type="first" r:id="rId2762"/>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2763" w:history="1">
        <w:r>
          <w:rPr>
            <w:rFonts w:ascii="arial" w:eastAsia="arial" w:hAnsi="arial" w:cs="arial"/>
            <w:b/>
            <w:i/>
            <w:strike w:val="0"/>
            <w:color w:val="0077CC"/>
            <w:sz w:val="28"/>
            <w:u w:val="single"/>
            <w:vertAlign w:val="baseline"/>
          </w:rPr>
          <w:t>Ron</w:t>
        </w:r>
      </w:hyperlink>
      <w:hyperlink r:id="rId2764" w:history="1">
        <w:r>
          <w:rPr>
            <w:rFonts w:ascii="arial" w:eastAsia="arial" w:hAnsi="arial" w:cs="arial"/>
            <w:b/>
            <w:i/>
            <w:strike w:val="0"/>
            <w:color w:val="0077CC"/>
            <w:sz w:val="28"/>
            <w:u w:val="single"/>
            <w:vertAlign w:val="baseline"/>
          </w:rPr>
          <w:t xml:space="preserve"> </w:t>
        </w:r>
      </w:hyperlink>
      <w:hyperlink r:id="rId2765" w:history="1">
        <w:r>
          <w:rPr>
            <w:rFonts w:ascii="arial" w:eastAsia="arial" w:hAnsi="arial" w:cs="arial"/>
            <w:b/>
            <w:i/>
            <w:strike w:val="0"/>
            <w:color w:val="0077CC"/>
            <w:sz w:val="28"/>
            <w:u w:val="single"/>
            <w:vertAlign w:val="baseline"/>
          </w:rPr>
          <w:t>DeSantis</w:t>
        </w:r>
      </w:hyperlink>
      <w:hyperlink r:id="rId2766" w:history="1">
        <w:r>
          <w:rPr>
            <w:rFonts w:ascii="arial" w:eastAsia="arial" w:hAnsi="arial" w:cs="arial"/>
            <w:b/>
            <w:i/>
            <w:strike w:val="0"/>
            <w:color w:val="0077CC"/>
            <w:sz w:val="28"/>
            <w:u w:val="single"/>
            <w:vertAlign w:val="baseline"/>
          </w:rPr>
          <w:t xml:space="preserve"> urges Montana Legislature to certify Balanced Budget Amendment, but it's too late for this year</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 8:36 PM EST</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44" style="position:absolute;z-index:252141568" from="0,2pt" to="512pt,2pt" strokecolor="#009ddb" strokeweight="2pt">
            <v:stroke linestyle="single"/>
            <w10:wrap type="topAndBottom"/>
          </v:line>
        </w:pict>
      </w:r>
    </w:p>
    <w:p>
      <w:pPr>
        <w:pStyle w:val="Normal140"/>
      </w:pP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24th, 2025 ( </w:t>
      </w:r>
      <w:hyperlink r:id="rId2767"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76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2769" w:history="1">
        <w:r>
          <w:rPr>
            <w:rFonts w:ascii="arial" w:eastAsia="arial" w:hAnsi="arial" w:cs="arial"/>
            <w:b/>
            <w:i/>
            <w:strike w:val="0"/>
            <w:noProof w:val="0"/>
            <w:color w:val="0077CC"/>
            <w:position w:val="0"/>
            <w:sz w:val="20"/>
            <w:u w:val="single"/>
            <w:vertAlign w:val="baseline"/>
          </w:rPr>
          <w:t>Ron</w:t>
        </w:r>
      </w:hyperlink>
      <w:hyperlink r:id="rId2770" w:history="1">
        <w:r>
          <w:rPr>
            <w:rFonts w:ascii="arial" w:eastAsia="arial" w:hAnsi="arial" w:cs="arial"/>
            <w:b w:val="0"/>
            <w:i/>
            <w:strike w:val="0"/>
            <w:noProof w:val="0"/>
            <w:color w:val="0077CC"/>
            <w:position w:val="0"/>
            <w:sz w:val="20"/>
            <w:u w:val="single"/>
            <w:vertAlign w:val="baseline"/>
          </w:rPr>
          <w:t xml:space="preserve"> </w:t>
        </w:r>
      </w:hyperlink>
      <w:hyperlink r:id="rId2771" w:history="1">
        <w:r>
          <w:rPr>
            <w:rFonts w:ascii="arial" w:eastAsia="arial" w:hAnsi="arial" w:cs="arial"/>
            <w:b/>
            <w:i/>
            <w:strike w:val="0"/>
            <w:noProof w:val="0"/>
            <w:color w:val="0077CC"/>
            <w:position w:val="0"/>
            <w:sz w:val="20"/>
            <w:u w:val="single"/>
            <w:vertAlign w:val="baseline"/>
          </w:rPr>
          <w:t>DeSantis</w:t>
        </w:r>
      </w:hyperlink>
      <w:hyperlink r:id="rId2772" w:history="1">
        <w:r>
          <w:rPr>
            <w:rFonts w:ascii="arial" w:eastAsia="arial" w:hAnsi="arial" w:cs="arial"/>
            <w:b w:val="0"/>
            <w:i/>
            <w:strike w:val="0"/>
            <w:noProof w:val="0"/>
            <w:color w:val="0077CC"/>
            <w:position w:val="0"/>
            <w:sz w:val="20"/>
            <w:u w:val="single"/>
            <w:vertAlign w:val="baseline"/>
          </w:rPr>
          <w:t xml:space="preserve"> defended his trip to the Rocky Mountains to push for a Balanced Budget Amendment, telling a Montana reporter that the state's Legislature can work on it while in Session.</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because this is something during the Session that the Legislature can certify,'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Governor may not fully understand the rules of the Montana Legislature. While it is in Session along with Florida's Legislature, it's on a different timeline. making it unlikely that a bill moves through to do what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wants.</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Montana's  </w:t>
      </w:r>
      <w:hyperlink r:id="rId2773" w:history="1">
        <w:r>
          <w:rPr>
            <w:rFonts w:ascii="arial" w:eastAsia="arial" w:hAnsi="arial" w:cs="arial"/>
            <w:b w:val="0"/>
            <w:i/>
            <w:strike w:val="0"/>
            <w:noProof w:val="0"/>
            <w:color w:val="0077CC"/>
            <w:position w:val="0"/>
            <w:sz w:val="20"/>
            <w:u w:val="single"/>
            <w:vertAlign w:val="baseline"/>
          </w:rPr>
          <w:t>Legislative Session began on Jan. 6 this year and ends on May 9. The</w:t>
        </w:r>
      </w:hyperlink>
      <w:r>
        <w:rPr>
          <w:rFonts w:ascii="arial" w:eastAsia="arial" w:hAnsi="arial" w:cs="arial"/>
          <w:b w:val="0"/>
          <w:i w:val="0"/>
          <w:strike w:val="0"/>
          <w:noProof w:val="0"/>
          <w:color w:val="000000"/>
          <w:position w:val="0"/>
          <w:sz w:val="20"/>
          <w:u w:val="none"/>
          <w:vertAlign w:val="baseline"/>
        </w:rPr>
        <w:t> </w:t>
      </w:r>
      <w:hyperlink r:id="rId2774" w:history="1">
        <w:r>
          <w:rPr>
            <w:rFonts w:ascii="arial" w:eastAsia="arial" w:hAnsi="arial" w:cs="arial"/>
            <w:b w:val="0"/>
            <w:i/>
            <w:strike w:val="0"/>
            <w:noProof w:val="0"/>
            <w:color w:val="0077CC"/>
            <w:position w:val="0"/>
            <w:sz w:val="20"/>
            <w:u w:val="single"/>
            <w:vertAlign w:val="baseline"/>
          </w:rPr>
          <w:t>bill filing deadline is the 12th day of the Session. The only bills that could be filed are committee bills dealing with revenue, budget, and interim study resolutions.</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Jerry Howe, the state's legislative services executive director, says it's too late to file the kind of bill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suggests. While various constitutional amendment bills have been filed, a cursory review suggests that they are centered on Montana's Constitution rather than the federal foundational document.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Montana Legislature won't meet again until 2027 after this Legislative Session, meaning that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desired outcome likely wouldn't come until he is out of office as Governor.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time working against the Governor, he made a philosophical case for why well-run states like Montana and Florida should push to get a federal constitutional amendment.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'Now's the perfect time to do it,'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argued.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founding fathers understood that the change needed to be driven in some instances by the states. And it's not enough for Montana and Florida and Idaho to say, 'Hey, look, we're governing well. Look at all the great things we've done.' We also are key players in the constitutional system and the founding fathers envisioned us having a role in these national affairs, and so we're taking that role seriously.'</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775" w:history="1">
        <w:r>
          <w:rPr>
            <w:rFonts w:ascii="arial" w:eastAsia="arial" w:hAnsi="arial" w:cs="arial"/>
            <w:b/>
            <w:i/>
            <w:strike w:val="0"/>
            <w:noProof w:val="0"/>
            <w:color w:val="0077CC"/>
            <w:position w:val="0"/>
            <w:sz w:val="20"/>
            <w:u w:val="single"/>
            <w:vertAlign w:val="baseline"/>
          </w:rPr>
          <w:t>Ron</w:t>
        </w:r>
      </w:hyperlink>
      <w:hyperlink r:id="rId2776" w:history="1">
        <w:r>
          <w:rPr>
            <w:rFonts w:ascii="arial" w:eastAsia="arial" w:hAnsi="arial" w:cs="arial"/>
            <w:b w:val="0"/>
            <w:i/>
            <w:strike w:val="0"/>
            <w:noProof w:val="0"/>
            <w:color w:val="0077CC"/>
            <w:position w:val="0"/>
            <w:sz w:val="20"/>
            <w:u w:val="single"/>
            <w:vertAlign w:val="baseline"/>
          </w:rPr>
          <w:t xml:space="preserve"> </w:t>
        </w:r>
      </w:hyperlink>
      <w:hyperlink r:id="rId2777" w:history="1">
        <w:r>
          <w:rPr>
            <w:rFonts w:ascii="arial" w:eastAsia="arial" w:hAnsi="arial" w:cs="arial"/>
            <w:b/>
            <w:i/>
            <w:strike w:val="0"/>
            <w:noProof w:val="0"/>
            <w:color w:val="0077CC"/>
            <w:position w:val="0"/>
            <w:sz w:val="20"/>
            <w:u w:val="single"/>
            <w:vertAlign w:val="baseline"/>
          </w:rPr>
          <w:t>DeSantis</w:t>
        </w:r>
      </w:hyperlink>
      <w:hyperlink r:id="rId2778" w:history="1">
        <w:r>
          <w:rPr>
            <w:rFonts w:ascii="arial" w:eastAsia="arial" w:hAnsi="arial" w:cs="arial"/>
            <w:b w:val="0"/>
            <w:i/>
            <w:strike w:val="0"/>
            <w:noProof w:val="0"/>
            <w:color w:val="0077CC"/>
            <w:position w:val="0"/>
            <w:sz w:val="20"/>
            <w:u w:val="single"/>
            <w:vertAlign w:val="baseline"/>
          </w:rPr>
          <w:t xml:space="preserve"> urges Montana Legislature to certify Balanced Budget Amendment, but it's too late for this year appeared first on</w:t>
        </w:r>
      </w:hyperlink>
      <w:r>
        <w:rPr>
          <w:rFonts w:ascii="arial" w:eastAsia="arial" w:hAnsi="arial" w:cs="arial"/>
          <w:b w:val="0"/>
          <w:i w:val="0"/>
          <w:strike w:val="0"/>
          <w:noProof w:val="0"/>
          <w:color w:val="000000"/>
          <w:position w:val="0"/>
          <w:sz w:val="20"/>
          <w:u w:val="none"/>
          <w:vertAlign w:val="baseline"/>
        </w:rPr>
        <w:t> </w:t>
      </w:r>
      <w:hyperlink r:id="rId2779"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40"/>
        <w:keepNext w:val="0"/>
        <w:spacing w:before="240" w:after="0" w:line="260" w:lineRule="atLeast"/>
        <w:ind w:left="0" w:right="0" w:firstLine="0"/>
        <w:jc w:val="both"/>
      </w:pPr>
      <w:hyperlink r:id="rId2780" w:history="1">
        <w:r>
          <w:rPr>
            <w:rFonts w:ascii="arial" w:eastAsia="arial" w:hAnsi="arial" w:cs="arial"/>
            <w:b w:val="0"/>
            <w:i/>
            <w:strike w:val="0"/>
            <w:color w:val="0077CC"/>
            <w:sz w:val="20"/>
            <w:u w:val="single"/>
            <w:vertAlign w:val="baseline"/>
          </w:rPr>
          <w:t>Link to the original story.</w:t>
        </w:r>
      </w:hyperlink>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0"/>
        <w:spacing w:line="60" w:lineRule="exact"/>
      </w:pPr>
      <w:r>
        <w:pict>
          <v:line id="_x0000_s1545" style="position:absolute;z-index:252142592"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46" style="position:absolute;z-index:252143616"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(92%); CONSTITUTIONAL AMENDMENTS (90%); GOVERNMENT BODIES &amp; OFFICES (90%); GOVERNMENT BUDGETS (90%); GOVERNORS (90%); US STATE GOVERNMENT (90%); CONSTITUTIONAL LAW (89%); POLITICS (89%); ELECTIONS (79%); LOBBYING (79%); BLOGS &amp; MESSAGE BOARDS (78%); Federal (%); Headlines (%); balanced budget amendment (%); Montana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GOVERNMENT BUDGETS (90%); BLOGS &amp; MESSAGE BOARDS (78%)</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MONTANA, USA (98%); FLORIDA, USA (95%); IDAHO, USA (79%); ROCKY MOUNTAINS (79%)</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140"/>
      </w:pPr>
    </w:p>
    <w:p>
      <w:pPr>
        <w:pStyle w:val="Normal140"/>
        <w:ind w:left="200"/>
        <w:sectPr>
          <w:type w:val="continuous"/>
          <w:pgMar w:top="840" w:right="1000" w:bottom="840" w:left="1000" w:header="400" w:footer="400"/>
          <w:pgNumType w:fmt="decimal"/>
          <w:cols w:space="720"/>
        </w:sectPr>
      </w:pPr>
      <w:r>
        <w:br/>
      </w:r>
      <w:r>
        <w:pict>
          <v:line id="_x0000_s1547"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781"/>
          <w:headerReference w:type="default" r:id="rId2782"/>
          <w:footerReference w:type="even" r:id="rId2783"/>
          <w:footerReference w:type="default" r:id="rId2784"/>
          <w:headerReference w:type="first" r:id="rId2785"/>
          <w:footerReference w:type="first" r:id="rId2786"/>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2787" w:history="1">
        <w:r>
          <w:rPr>
            <w:rFonts w:ascii="arial" w:eastAsia="arial" w:hAnsi="arial" w:cs="arial"/>
            <w:b/>
            <w:i/>
            <w:strike w:val="0"/>
            <w:color w:val="0077CC"/>
            <w:sz w:val="28"/>
            <w:u w:val="single"/>
            <w:vertAlign w:val="baseline"/>
          </w:rPr>
          <w:t xml:space="preserve">'Find another line of work': </w:t>
        </w:r>
      </w:hyperlink>
      <w:hyperlink r:id="rId2788" w:history="1">
        <w:r>
          <w:rPr>
            <w:rFonts w:ascii="arial" w:eastAsia="arial" w:hAnsi="arial" w:cs="arial"/>
            <w:b/>
            <w:i/>
            <w:strike w:val="0"/>
            <w:color w:val="0077CC"/>
            <w:sz w:val="28"/>
            <w:u w:val="single"/>
            <w:vertAlign w:val="baseline"/>
          </w:rPr>
          <w:t>Ron</w:t>
        </w:r>
      </w:hyperlink>
      <w:hyperlink r:id="rId2789" w:history="1">
        <w:r>
          <w:rPr>
            <w:rFonts w:ascii="arial" w:eastAsia="arial" w:hAnsi="arial" w:cs="arial"/>
            <w:b/>
            <w:i/>
            <w:strike w:val="0"/>
            <w:color w:val="0077CC"/>
            <w:sz w:val="28"/>
            <w:u w:val="single"/>
            <w:vertAlign w:val="baseline"/>
          </w:rPr>
          <w:t xml:space="preserve"> </w:t>
        </w:r>
      </w:hyperlink>
      <w:hyperlink r:id="rId2790" w:history="1">
        <w:r>
          <w:rPr>
            <w:rFonts w:ascii="arial" w:eastAsia="arial" w:hAnsi="arial" w:cs="arial"/>
            <w:b/>
            <w:i/>
            <w:strike w:val="0"/>
            <w:color w:val="0077CC"/>
            <w:sz w:val="28"/>
            <w:u w:val="single"/>
            <w:vertAlign w:val="baseline"/>
          </w:rPr>
          <w:t>DeSantis</w:t>
        </w:r>
      </w:hyperlink>
      <w:hyperlink r:id="rId2791" w:history="1">
        <w:r>
          <w:rPr>
            <w:rFonts w:ascii="arial" w:eastAsia="arial" w:hAnsi="arial" w:cs="arial"/>
            <w:b/>
            <w:i/>
            <w:strike w:val="0"/>
            <w:color w:val="0077CC"/>
            <w:sz w:val="28"/>
            <w:u w:val="single"/>
            <w:vertAlign w:val="baseline"/>
          </w:rPr>
          <w:t xml:space="preserve"> bashes 'institutional resistance' to Donald Trump</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 Tuesday 4:47 PM EST</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48" style="position:absolute;z-index:252145664" from="0,2pt" to="512pt,2pt" strokecolor="#009ddb" strokeweight="2pt">
            <v:stroke linestyle="single"/>
            <w10:wrap type="topAndBottom"/>
          </v:line>
        </w:pict>
      </w:r>
    </w:p>
    <w:p>
      <w:pPr>
        <w:pStyle w:val="Normal141"/>
      </w:pP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25th, 2025 ( </w:t>
      </w:r>
      <w:hyperlink r:id="rId2792"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79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Military leaders aren't in place to reject the Commander in Chief, according to Gov.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infrastructure press conference, the Governor and former presidential candidate said President Donald Trump had the right to remove Generals who might oppose his agenda, while slamming the 'bed-wetting' media that criticizes him.</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the decision to terminate the service of Gen.  </w:t>
      </w:r>
      <w:hyperlink r:id="rId2794" w:history="1">
        <w:r>
          <w:rPr>
            <w:rFonts w:ascii="arial" w:eastAsia="arial" w:hAnsi="arial" w:cs="arial"/>
            <w:b w:val="0"/>
            <w:i/>
            <w:strike w:val="0"/>
            <w:noProof w:val="0"/>
            <w:color w:val="0077CC"/>
            <w:position w:val="0"/>
            <w:sz w:val="20"/>
            <w:u w:val="single"/>
            <w:vertAlign w:val="baseline"/>
          </w:rPr>
          <w:t>Charles Q. Brown Jr., who served as the Chair of the Joint Chiefs of Staff, and Adm.</w:t>
        </w:r>
      </w:hyperlink>
      <w:r>
        <w:rPr>
          <w:rFonts w:ascii="arial" w:eastAsia="arial" w:hAnsi="arial" w:cs="arial"/>
          <w:b w:val="0"/>
          <w:i w:val="0"/>
          <w:strike w:val="0"/>
          <w:noProof w:val="0"/>
          <w:color w:val="000000"/>
          <w:position w:val="0"/>
          <w:sz w:val="20"/>
          <w:u w:val="none"/>
          <w:vertAlign w:val="baseline"/>
        </w:rPr>
        <w:t> </w:t>
      </w:r>
      <w:hyperlink r:id="rId2795" w:history="1">
        <w:r>
          <w:rPr>
            <w:rFonts w:ascii="arial" w:eastAsia="arial" w:hAnsi="arial" w:cs="arial"/>
            <w:b w:val="0"/>
            <w:i/>
            <w:strike w:val="0"/>
            <w:noProof w:val="0"/>
            <w:color w:val="0077CC"/>
            <w:position w:val="0"/>
            <w:sz w:val="20"/>
            <w:u w:val="single"/>
            <w:vertAlign w:val="baseline"/>
          </w:rPr>
          <w:t xml:space="preserve">Lisa Franchetti, the chief of naval operations, </w:t>
        </w:r>
      </w:hyperlink>
      <w:hyperlink r:id="rId2796" w:history="1">
        <w:r>
          <w:rPr>
            <w:rFonts w:ascii="arial" w:eastAsia="arial" w:hAnsi="arial" w:cs="arial"/>
            <w:b/>
            <w:i/>
            <w:strike w:val="0"/>
            <w:noProof w:val="0"/>
            <w:color w:val="0077CC"/>
            <w:position w:val="0"/>
            <w:sz w:val="20"/>
            <w:u w:val="single"/>
            <w:vertAlign w:val="baseline"/>
          </w:rPr>
          <w:t>DeSantis</w:t>
        </w:r>
      </w:hyperlink>
      <w:hyperlink r:id="rId2797" w:history="1">
        <w:r>
          <w:rPr>
            <w:rFonts w:ascii="arial" w:eastAsia="arial" w:hAnsi="arial" w:cs="arial"/>
            <w:b w:val="0"/>
            <w:i/>
            <w:strike w:val="0"/>
            <w:noProof w:val="0"/>
            <w:color w:val="0077CC"/>
            <w:position w:val="0"/>
            <w:sz w:val="20"/>
            <w:u w:val="single"/>
            <w:vertAlign w:val="baseline"/>
          </w:rPr>
          <w:t xml:space="preserve"> argued that 'military officers have no right to indulge in institutional resistance.'</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pledged to support defend the Constitution, so obviously the directives have to be lawful. But if they disagree with a policy, they have no right to try to sabotage that policy. And if they're not able to carry out those policies, then they should just find another line of work,'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noncompliant officers would meet with disapproval from 'the Founding Fathers,' given 'they were very concerned about (the) military being superior to civil authority.'</w:t>
      </w:r>
    </w:p>
    <w:p>
      <w:pPr>
        <w:pStyle w:val="Normal14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also defended reductions in force elsewhere in the federal government as being constitutionally compliant, arguing that 'removing some of these other folks in some of these other agencies' will ultimately be found by courts as a 'valid' use of  </w:t>
      </w:r>
      <w:hyperlink r:id="rId2798" w:history="1">
        <w:r>
          <w:rPr>
            <w:rFonts w:ascii="arial" w:eastAsia="arial" w:hAnsi="arial" w:cs="arial"/>
            <w:b w:val="0"/>
            <w:i/>
            <w:strike w:val="0"/>
            <w:noProof w:val="0"/>
            <w:color w:val="0077CC"/>
            <w:position w:val="0"/>
            <w:sz w:val="20"/>
            <w:u w:val="single"/>
            <w:vertAlign w:val="baseline"/>
          </w:rPr>
          <w:t>Article II powers from the executive branch. (The U.S. Constitution did not contemplate the expanded administrative state, so that will be subject to judicial interpretation ultimately.)</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have a situation where you have agencies that are able to just be free agents,'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'That means your liberty is not protected. We elect one President to oversee all that. That's who these agencies need to be accountable to.'</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799" w:history="1">
        <w:r>
          <w:rPr>
            <w:rFonts w:ascii="arial" w:eastAsia="arial" w:hAnsi="arial" w:cs="arial"/>
            <w:b w:val="0"/>
            <w:i/>
            <w:strike w:val="0"/>
            <w:noProof w:val="0"/>
            <w:color w:val="0077CC"/>
            <w:position w:val="0"/>
            <w:sz w:val="20"/>
            <w:u w:val="single"/>
            <w:vertAlign w:val="baseline"/>
          </w:rPr>
          <w:t xml:space="preserve">'Find another line of work': </w:t>
        </w:r>
      </w:hyperlink>
      <w:hyperlink r:id="rId2800" w:history="1">
        <w:r>
          <w:rPr>
            <w:rFonts w:ascii="arial" w:eastAsia="arial" w:hAnsi="arial" w:cs="arial"/>
            <w:b/>
            <w:i/>
            <w:strike w:val="0"/>
            <w:noProof w:val="0"/>
            <w:color w:val="0077CC"/>
            <w:position w:val="0"/>
            <w:sz w:val="20"/>
            <w:u w:val="single"/>
            <w:vertAlign w:val="baseline"/>
          </w:rPr>
          <w:t>Ron</w:t>
        </w:r>
      </w:hyperlink>
      <w:hyperlink r:id="rId2801" w:history="1">
        <w:r>
          <w:rPr>
            <w:rFonts w:ascii="arial" w:eastAsia="arial" w:hAnsi="arial" w:cs="arial"/>
            <w:b w:val="0"/>
            <w:i/>
            <w:strike w:val="0"/>
            <w:noProof w:val="0"/>
            <w:color w:val="0077CC"/>
            <w:position w:val="0"/>
            <w:sz w:val="20"/>
            <w:u w:val="single"/>
            <w:vertAlign w:val="baseline"/>
          </w:rPr>
          <w:t xml:space="preserve"> </w:t>
        </w:r>
      </w:hyperlink>
      <w:hyperlink r:id="rId2802" w:history="1">
        <w:r>
          <w:rPr>
            <w:rFonts w:ascii="arial" w:eastAsia="arial" w:hAnsi="arial" w:cs="arial"/>
            <w:b/>
            <w:i/>
            <w:strike w:val="0"/>
            <w:noProof w:val="0"/>
            <w:color w:val="0077CC"/>
            <w:position w:val="0"/>
            <w:sz w:val="20"/>
            <w:u w:val="single"/>
            <w:vertAlign w:val="baseline"/>
          </w:rPr>
          <w:t>DeSantis</w:t>
        </w:r>
      </w:hyperlink>
      <w:hyperlink r:id="rId2803" w:history="1">
        <w:r>
          <w:rPr>
            <w:rFonts w:ascii="arial" w:eastAsia="arial" w:hAnsi="arial" w:cs="arial"/>
            <w:b w:val="0"/>
            <w:i/>
            <w:strike w:val="0"/>
            <w:noProof w:val="0"/>
            <w:color w:val="0077CC"/>
            <w:position w:val="0"/>
            <w:sz w:val="20"/>
            <w:u w:val="single"/>
            <w:vertAlign w:val="baseline"/>
          </w:rPr>
          <w:t xml:space="preserve"> bashes 'institutional resistance' to Donald Trump appeared first on</w:t>
        </w:r>
      </w:hyperlink>
      <w:r>
        <w:rPr>
          <w:rFonts w:ascii="arial" w:eastAsia="arial" w:hAnsi="arial" w:cs="arial"/>
          <w:b w:val="0"/>
          <w:i w:val="0"/>
          <w:strike w:val="0"/>
          <w:noProof w:val="0"/>
          <w:color w:val="000000"/>
          <w:position w:val="0"/>
          <w:sz w:val="20"/>
          <w:u w:val="none"/>
          <w:vertAlign w:val="baseline"/>
        </w:rPr>
        <w:t> </w:t>
      </w:r>
      <w:hyperlink r:id="rId2804"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41"/>
        <w:keepNext w:val="0"/>
        <w:spacing w:before="240" w:after="0" w:line="260" w:lineRule="atLeast"/>
        <w:ind w:left="0" w:right="0" w:firstLine="0"/>
        <w:jc w:val="both"/>
      </w:pPr>
      <w:hyperlink r:id="rId2805" w:history="1">
        <w:r>
          <w:rPr>
            <w:rFonts w:ascii="arial" w:eastAsia="arial" w:hAnsi="arial" w:cs="arial"/>
            <w:b w:val="0"/>
            <w:i/>
            <w:strike w:val="0"/>
            <w:color w:val="0077CC"/>
            <w:sz w:val="20"/>
            <w:u w:val="single"/>
            <w:vertAlign w:val="baseline"/>
          </w:rPr>
          <w:t>Link to the original story.</w:t>
        </w:r>
      </w:hyperlink>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1"/>
        <w:spacing w:line="60" w:lineRule="exact"/>
      </w:pPr>
      <w:r>
        <w:pict>
          <v:line id="_x0000_s1549" style="position:absolute;z-index:252146688"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50" style="position:absolute;z-index:252147712"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ARMED FORCES (90%); GOVERNMENT BODIES &amp; OFFICES (90%); GOVERNORS (90%); ELECTIONS &amp; POLITICS (89%); POLITICS (89%); ELECTIONS (79%); HEADS OF GOVERNMENT ELECTIONS (79%); LOBBYING (79%); US FEDERAL GOVERNMENT (79%); BLOGS &amp; MESSAGE BOARDS (78%); DEFENSE &amp; MILITARY POLICY (78%); GOVERNMENT &amp; PUBLIC ADMINISTRATION (78%); POLITICAL CANDIDATES (78%); TALKS &amp; MEETINGS (78%); US PRESIDENTIAL CANDIDATES 2012 (78%); US PRESIDENTIAL CANDIDATES 2016 (78%); PRESS CONFERENCES (77%); NAVIES (73%); Federal (%); Headlines (%); Charles Q. Brown (%); Donald Trump (%); Lisa Franchetti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JOINT CHIEFS OF STAFF (57%)</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ARMED FORCES (90%); BLOGS &amp; MESSAGE BOARDS (78%); DEFENSE &amp; MILITARY POLICY (78%); NAVIES (73%)</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(90%)</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141"/>
      </w:pPr>
    </w:p>
    <w:p>
      <w:pPr>
        <w:pStyle w:val="Normal141"/>
        <w:ind w:left="200"/>
        <w:sectPr>
          <w:type w:val="continuous"/>
          <w:pgMar w:top="840" w:right="1000" w:bottom="840" w:left="1000" w:header="400" w:footer="400"/>
          <w:pgNumType w:fmt="decimal"/>
          <w:cols w:space="720"/>
        </w:sectPr>
      </w:pPr>
      <w:r>
        <w:br/>
      </w:r>
      <w:r>
        <w:pict>
          <v:line id="_x0000_s1551"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806"/>
          <w:headerReference w:type="default" r:id="rId2807"/>
          <w:footerReference w:type="even" r:id="rId2808"/>
          <w:footerReference w:type="default" r:id="rId2809"/>
          <w:headerReference w:type="first" r:id="rId2810"/>
          <w:footerReference w:type="first" r:id="rId2811"/>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2812" w:history="1">
        <w:r>
          <w:rPr>
            <w:rFonts w:ascii="arial" w:eastAsia="arial" w:hAnsi="arial" w:cs="arial"/>
            <w:b/>
            <w:i/>
            <w:strike w:val="0"/>
            <w:color w:val="0077CC"/>
            <w:sz w:val="28"/>
            <w:u w:val="single"/>
            <w:vertAlign w:val="baseline"/>
          </w:rPr>
          <w:t>Ron</w:t>
        </w:r>
      </w:hyperlink>
      <w:hyperlink r:id="rId2813" w:history="1">
        <w:r>
          <w:rPr>
            <w:rFonts w:ascii="arial" w:eastAsia="arial" w:hAnsi="arial" w:cs="arial"/>
            <w:b/>
            <w:i/>
            <w:strike w:val="0"/>
            <w:color w:val="0077CC"/>
            <w:sz w:val="28"/>
            <w:u w:val="single"/>
            <w:vertAlign w:val="baseline"/>
          </w:rPr>
          <w:t xml:space="preserve"> </w:t>
        </w:r>
      </w:hyperlink>
      <w:hyperlink r:id="rId2814" w:history="1">
        <w:r>
          <w:rPr>
            <w:rFonts w:ascii="arial" w:eastAsia="arial" w:hAnsi="arial" w:cs="arial"/>
            <w:b/>
            <w:i/>
            <w:strike w:val="0"/>
            <w:color w:val="0077CC"/>
            <w:sz w:val="28"/>
            <w:u w:val="single"/>
            <w:vertAlign w:val="baseline"/>
          </w:rPr>
          <w:t>DeSantis</w:t>
        </w:r>
      </w:hyperlink>
      <w:hyperlink r:id="rId2815" w:history="1">
        <w:r>
          <w:rPr>
            <w:rFonts w:ascii="arial" w:eastAsia="arial" w:hAnsi="arial" w:cs="arial"/>
            <w:b/>
            <w:i/>
            <w:strike w:val="0"/>
            <w:color w:val="0077CC"/>
            <w:sz w:val="28"/>
            <w:u w:val="single"/>
            <w:vertAlign w:val="baseline"/>
          </w:rPr>
          <w:t>, wrestling promoter? The Governor wants a piece of Glen Jacobs-Tim Walz</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Saturday 3:00 PM EST</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52" style="position:absolute;z-index:252149760" from="0,2pt" to="512pt,2pt" strokecolor="#009ddb" strokeweight="2pt">
            <v:stroke linestyle="single"/>
            <w10:wrap type="topAndBottom"/>
          </v:line>
        </w:pict>
      </w:r>
    </w:p>
    <w:p>
      <w:pPr>
        <w:pStyle w:val="Normal142"/>
      </w:pP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22nd, 2025 ( </w:t>
      </w:r>
      <w:hyperlink r:id="rId2816"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81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will mistake  </w:t>
      </w:r>
      <w:hyperlink r:id="rId2818" w:history="1">
        <w:r>
          <w:rPr>
            <w:rFonts w:ascii="arial" w:eastAsia="arial" w:hAnsi="arial" w:cs="arial"/>
            <w:b/>
            <w:i/>
            <w:strike w:val="0"/>
            <w:noProof w:val="0"/>
            <w:color w:val="0077CC"/>
            <w:position w:val="0"/>
            <w:sz w:val="20"/>
            <w:u w:val="single"/>
            <w:vertAlign w:val="baseline"/>
          </w:rPr>
          <w:t>Ron</w:t>
        </w:r>
      </w:hyperlink>
      <w:hyperlink r:id="rId2819" w:history="1">
        <w:r>
          <w:rPr>
            <w:rFonts w:ascii="arial" w:eastAsia="arial" w:hAnsi="arial" w:cs="arial"/>
            <w:b w:val="0"/>
            <w:i/>
            <w:strike w:val="0"/>
            <w:noProof w:val="0"/>
            <w:color w:val="0077CC"/>
            <w:position w:val="0"/>
            <w:sz w:val="20"/>
            <w:u w:val="single"/>
            <w:vertAlign w:val="baseline"/>
          </w:rPr>
          <w:t xml:space="preserve"> </w:t>
        </w:r>
      </w:hyperlink>
      <w:hyperlink r:id="rId2820" w:history="1">
        <w:r>
          <w:rPr>
            <w:rFonts w:ascii="arial" w:eastAsia="arial" w:hAnsi="arial" w:cs="arial"/>
            <w:b/>
            <w:i/>
            <w:strike w:val="0"/>
            <w:noProof w:val="0"/>
            <w:color w:val="0077CC"/>
            <w:position w:val="0"/>
            <w:sz w:val="20"/>
            <w:u w:val="single"/>
            <w:vertAlign w:val="baseline"/>
          </w:rPr>
          <w:t>DeSantis</w:t>
        </w:r>
      </w:hyperlink>
      <w:hyperlink r:id="rId2821" w:history="1">
        <w:r>
          <w:rPr>
            <w:rFonts w:ascii="arial" w:eastAsia="arial" w:hAnsi="arial" w:cs="arial"/>
            <w:b w:val="0"/>
            <w:i/>
            <w:strike w:val="0"/>
            <w:noProof w:val="0"/>
            <w:color w:val="0077CC"/>
            <w:position w:val="0"/>
            <w:sz w:val="20"/>
            <w:u w:val="single"/>
            <w:vertAlign w:val="baseline"/>
          </w:rPr>
          <w:t xml:space="preserve"> for AEW impresarioTony Khan or WWE head honchoPaul Levesque.</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Florida Governor tried on his wrestling promoter hat Friday as he suggested the Sunshine State could host an unlikely faceoff between former Vice Presidential candidate Tim Walz and Tennessee politicoGlen Jacobs, who worked as a wrestler in Smoky Mountain Wrestling and the WWE as characters that include the Unabomber (SIC),Isaac Yankem, DDS, andKane(for which he is best known).</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can serve as the neutral site host. We've got a lot of great spots and a lot of wrestling fans,'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suggested Friday in a  </w:t>
      </w:r>
      <w:hyperlink r:id="rId2822" w:history="1">
        <w:r>
          <w:rPr>
            <w:rFonts w:ascii="arial" w:eastAsia="arial" w:hAnsi="arial" w:cs="arial"/>
            <w:b w:val="0"/>
            <w:i/>
            <w:strike w:val="0"/>
            <w:noProof w:val="0"/>
            <w:color w:val="0077CC"/>
            <w:position w:val="0"/>
            <w:sz w:val="20"/>
            <w:u w:val="single"/>
            <w:vertAlign w:val="baseline"/>
          </w:rPr>
          <w:t>quote tweet to Jacobs' challenge to Walz to have a '</w:t>
        </w:r>
      </w:hyperlink>
      <w:r>
        <w:rPr>
          <w:rFonts w:ascii="arial" w:eastAsia="arial" w:hAnsi="arial" w:cs="arial"/>
          <w:b w:val="0"/>
          <w:i w:val="0"/>
          <w:strike w:val="0"/>
          <w:noProof w:val="0"/>
          <w:color w:val="000000"/>
          <w:position w:val="0"/>
          <w:sz w:val="20"/>
          <w:u w:val="none"/>
          <w:vertAlign w:val="baseline"/>
        </w:rPr>
        <w:t> </w:t>
      </w:r>
      <w:hyperlink r:id="rId2823" w:history="1">
        <w:r>
          <w:rPr>
            <w:rFonts w:ascii="arial" w:eastAsia="arial" w:hAnsi="arial" w:cs="arial"/>
            <w:b w:val="0"/>
            <w:i/>
            <w:strike w:val="0"/>
            <w:noProof w:val="0"/>
            <w:color w:val="0077CC"/>
            <w:position w:val="0"/>
            <w:sz w:val="20"/>
            <w:u w:val="single"/>
            <w:vertAlign w:val="baseline"/>
          </w:rPr>
          <w:t>charity wrestling match.'</w:t>
        </w:r>
      </w:hyperlink>
    </w:p>
    <w:p>
      <w:pPr>
        <w:pStyle w:val="Normal142"/>
        <w:keepNext w:val="0"/>
        <w:spacing w:before="240" w:after="0" w:line="260" w:lineRule="atLeast"/>
        <w:ind w:left="0" w:right="0" w:firstLine="0"/>
        <w:jc w:val="both"/>
      </w:pPr>
      <w:hyperlink r:id="rId2824" w:history="1">
        <w:r>
          <w:rPr>
            <w:rFonts w:ascii="arial" w:eastAsia="arial" w:hAnsi="arial" w:cs="arial"/>
            <w:b w:val="0"/>
            <w:i/>
            <w:strike w:val="0"/>
            <w:color w:val="0077CC"/>
            <w:sz w:val="20"/>
            <w:u w:val="single"/>
            <w:vertAlign w:val="baseline"/>
          </w:rPr>
          <w:t>Walz recently said, regarding MAGA Republicans, that he 'could kick most of their ass.'</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I could outrun them, but I don't know if we're going to fall into that place where we want to, okay we challenge you to a WWE fight here,' he added.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who has worked to boost his national profile since entering politics, called his bluff.</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Sunshine State has been a grappling hotbed in the past.Eddie Graham's'Championship Wrestling from Florida,' hosted byGordon Solie, ran multiple loops in the state through the 1980s, which saw the end of regional wrestling circuits being viable.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that history, tt's hard to imagine Florida serving as a credible neutral site based on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suggested booking of the match.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Stone Cold Steve Austin can be the referee and then drop a stunner on Tampon Tim at the opportune time,'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posted.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down here would pay to see Tampon Tim get choke slammed by Kane,' he added.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to imagine an undercard to this contest that would further juice attendance and buyrates.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who would pay to watchAndrew Tate tangle with the Governor as well.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no one wants to see First LadyCasey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Rep.Byron Donalds face each other in the squared circle, there's nothing stopping the potential candidate for Governor and the one currently running from having a battle of promos before the headliners enter the ring.</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825" w:history="1">
        <w:r>
          <w:rPr>
            <w:rFonts w:ascii="arial" w:eastAsia="arial" w:hAnsi="arial" w:cs="arial"/>
            <w:b/>
            <w:i/>
            <w:strike w:val="0"/>
            <w:noProof w:val="0"/>
            <w:color w:val="0077CC"/>
            <w:position w:val="0"/>
            <w:sz w:val="20"/>
            <w:u w:val="single"/>
            <w:vertAlign w:val="baseline"/>
          </w:rPr>
          <w:t>Ron</w:t>
        </w:r>
      </w:hyperlink>
      <w:hyperlink r:id="rId2826" w:history="1">
        <w:r>
          <w:rPr>
            <w:rFonts w:ascii="arial" w:eastAsia="arial" w:hAnsi="arial" w:cs="arial"/>
            <w:b w:val="0"/>
            <w:i/>
            <w:strike w:val="0"/>
            <w:noProof w:val="0"/>
            <w:color w:val="0077CC"/>
            <w:position w:val="0"/>
            <w:sz w:val="20"/>
            <w:u w:val="single"/>
            <w:vertAlign w:val="baseline"/>
          </w:rPr>
          <w:t xml:space="preserve"> </w:t>
        </w:r>
      </w:hyperlink>
      <w:hyperlink r:id="rId2827" w:history="1">
        <w:r>
          <w:rPr>
            <w:rFonts w:ascii="arial" w:eastAsia="arial" w:hAnsi="arial" w:cs="arial"/>
            <w:b/>
            <w:i/>
            <w:strike w:val="0"/>
            <w:noProof w:val="0"/>
            <w:color w:val="0077CC"/>
            <w:position w:val="0"/>
            <w:sz w:val="20"/>
            <w:u w:val="single"/>
            <w:vertAlign w:val="baseline"/>
          </w:rPr>
          <w:t>DeSantis</w:t>
        </w:r>
      </w:hyperlink>
      <w:hyperlink r:id="rId2828" w:history="1">
        <w:r>
          <w:rPr>
            <w:rFonts w:ascii="arial" w:eastAsia="arial" w:hAnsi="arial" w:cs="arial"/>
            <w:b w:val="0"/>
            <w:i/>
            <w:strike w:val="0"/>
            <w:noProof w:val="0"/>
            <w:color w:val="0077CC"/>
            <w:position w:val="0"/>
            <w:sz w:val="20"/>
            <w:u w:val="single"/>
            <w:vertAlign w:val="baseline"/>
          </w:rPr>
          <w:t>, wrestling promoter? The Governor wants a piece of Glen Jacobs-Tim Walz appeared first on</w:t>
        </w:r>
      </w:hyperlink>
      <w:r>
        <w:rPr>
          <w:rFonts w:ascii="arial" w:eastAsia="arial" w:hAnsi="arial" w:cs="arial"/>
          <w:b w:val="0"/>
          <w:i w:val="0"/>
          <w:strike w:val="0"/>
          <w:noProof w:val="0"/>
          <w:color w:val="000000"/>
          <w:position w:val="0"/>
          <w:sz w:val="20"/>
          <w:u w:val="none"/>
          <w:vertAlign w:val="baseline"/>
        </w:rPr>
        <w:t> </w:t>
      </w:r>
      <w:hyperlink r:id="rId2829"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42"/>
        <w:keepNext w:val="0"/>
        <w:spacing w:before="240" w:after="0" w:line="260" w:lineRule="atLeast"/>
        <w:ind w:left="0" w:right="0" w:firstLine="0"/>
        <w:jc w:val="both"/>
      </w:pPr>
      <w:hyperlink r:id="rId2830" w:history="1">
        <w:r>
          <w:rPr>
            <w:rFonts w:ascii="arial" w:eastAsia="arial" w:hAnsi="arial" w:cs="arial"/>
            <w:b w:val="0"/>
            <w:i/>
            <w:strike w:val="0"/>
            <w:color w:val="0077CC"/>
            <w:sz w:val="20"/>
            <w:u w:val="single"/>
            <w:vertAlign w:val="baseline"/>
          </w:rPr>
          <w:t>Link to the original story.</w:t>
        </w:r>
      </w:hyperlink>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2"/>
        <w:spacing w:line="60" w:lineRule="exact"/>
      </w:pPr>
      <w:r>
        <w:pict>
          <v:line id="_x0000_s1553" style="position:absolute;z-index:252150784"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54" style="position:absolute;z-index:252151808"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WRESTLING (91%); ELECTIONS &amp; POLITICS (90%); SPORTS AGENTS &amp; PROMOTERS (90%); BLOGS &amp; MESSAGE BOARDS (89%); GOVERNORS (89%); POLITICAL CANDIDATES (89%); POLITICS (89%); LOBBYING (78%); US REPUBLICAN PARTY (78%); ELECTIONS (77%); SPORTS OFFICIATING (77%); US PRESIDENTIAL ELECTIONS (77%); ATHLETES (76%); MAKE AMERICA GREAT AGAIN MOVEMENT (73%); SPORTS FANS (72%); Culture Wars (%); Headlines (%); Glenn Jacobs (%); Paul Levesque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 Tim Walz (%); Tony Khan (%)</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SPORTS AGENTS &amp; PROMOTERS (90%); BLOGS &amp; MESSAGE BOARDS (89%)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TIMOTHY J WALZ (93%); BYRON DONALDS (79%)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TENNESSEE, USA (79%)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2025</w:t>
      </w:r>
    </w:p>
    <w:p>
      <w:pPr>
        <w:pStyle w:val="Normal142"/>
      </w:pPr>
    </w:p>
    <w:p>
      <w:pPr>
        <w:pStyle w:val="Normal142"/>
        <w:ind w:left="200"/>
        <w:sectPr>
          <w:type w:val="continuous"/>
          <w:pgMar w:top="840" w:right="1000" w:bottom="840" w:left="1000" w:header="400" w:footer="400"/>
          <w:pgNumType w:fmt="decimal"/>
          <w:cols w:space="720"/>
        </w:sectPr>
      </w:pPr>
      <w:r>
        <w:br/>
      </w:r>
      <w:r>
        <w:pict>
          <v:line id="_x0000_s1555"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831"/>
          <w:headerReference w:type="default" r:id="rId2832"/>
          <w:footerReference w:type="even" r:id="rId2833"/>
          <w:footerReference w:type="default" r:id="rId2834"/>
          <w:headerReference w:type="first" r:id="rId2835"/>
          <w:footerReference w:type="first" r:id="rId2836"/>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2837" w:history="1">
        <w:r>
          <w:rPr>
            <w:rFonts w:ascii="arial" w:eastAsia="arial" w:hAnsi="arial" w:cs="arial"/>
            <w:b/>
            <w:i/>
            <w:strike w:val="0"/>
            <w:color w:val="0077CC"/>
            <w:sz w:val="28"/>
            <w:u w:val="single"/>
            <w:vertAlign w:val="baseline"/>
          </w:rPr>
          <w:t xml:space="preserve">GOVERNOR </w:t>
        </w:r>
      </w:hyperlink>
      <w:hyperlink r:id="rId2838" w:history="1">
        <w:r>
          <w:rPr>
            <w:rFonts w:ascii="arial" w:eastAsia="arial" w:hAnsi="arial" w:cs="arial"/>
            <w:b/>
            <w:i/>
            <w:strike w:val="0"/>
            <w:color w:val="0077CC"/>
            <w:sz w:val="28"/>
            <w:u w:val="single"/>
            <w:vertAlign w:val="baseline"/>
          </w:rPr>
          <w:t>RON</w:t>
        </w:r>
      </w:hyperlink>
      <w:hyperlink r:id="rId2839" w:history="1">
        <w:r>
          <w:rPr>
            <w:rFonts w:ascii="arial" w:eastAsia="arial" w:hAnsi="arial" w:cs="arial"/>
            <w:b/>
            <w:i/>
            <w:strike w:val="0"/>
            <w:color w:val="0077CC"/>
            <w:sz w:val="28"/>
            <w:u w:val="single"/>
            <w:vertAlign w:val="baseline"/>
          </w:rPr>
          <w:t xml:space="preserve"> </w:t>
        </w:r>
      </w:hyperlink>
      <w:hyperlink r:id="rId2840" w:history="1">
        <w:r>
          <w:rPr>
            <w:rFonts w:ascii="arial" w:eastAsia="arial" w:hAnsi="arial" w:cs="arial"/>
            <w:b/>
            <w:i/>
            <w:strike w:val="0"/>
            <w:color w:val="0077CC"/>
            <w:sz w:val="28"/>
            <w:u w:val="single"/>
            <w:vertAlign w:val="baseline"/>
          </w:rPr>
          <w:t>DESANTIS</w:t>
        </w:r>
      </w:hyperlink>
      <w:hyperlink r:id="rId2841" w:history="1">
        <w:r>
          <w:rPr>
            <w:rFonts w:ascii="arial" w:eastAsia="arial" w:hAnsi="arial" w:cs="arial"/>
            <w:b/>
            <w:i/>
            <w:strike w:val="0"/>
            <w:color w:val="0077CC"/>
            <w:sz w:val="28"/>
            <w:u w:val="single"/>
            <w:vertAlign w:val="baseline"/>
          </w:rPr>
          <w:t xml:space="preserve"> ANNOUNCES EARLY COMPLETION OF CONGESTION RELIEF LANES ON I-4</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KISSIMMEE, Fla. </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56" style="position:absolute;z-index:25215385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the Governor of Florida: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 miles of added lanes on I-4 will be completed 8 months ahead of schedule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KISSIMMEE, Fla. Today,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early completion of the congestion relief lanes through one of the busiest sections of Interstate 4 (I-4), delivering on a promise he made last June to open the lanes by the end of 2025. Not only has this commitment been met, but it has been exceeded with these lanes being ready for use eight months ahead of schedule. The new lanes, one additional lane in each direction of I-4 from U.S. 27 in Polk County to World Drive in Osceola County, will be open for use beginning the week of April 28.</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launched the Moving Florida Forward initiative to accelerate major transportation projects that reduce congestion and improve connectivity,"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"With nearly 700 projects underway and $75 billion in infrastructure investment since 2019, we're delivering real results for Floridians and keeping Florida moving."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directed FDOT to deliver immediate congestion relief along I-4. In response, FDOT used an innovative construction approach to open new lanes earlyeight months ahead of scheduleimproving travel times without waiting for full project completion. These lanes will remain open through all future construction.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deliver quickly, FDOT launched the Moving I-4 Forward program and introduced a new Modified Phased Design-Build method, accelerating construction through collaboration and innovation. The dedicated I-4 team and its Design-Build partner are working at record speed to complete improvements well ahead of schedule.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milestone is a tremendous testament to the continued leadership of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the commitment of our industry to deliver for Floridians," said FDOT Secretary Jared W. Perdue, P.E. "The Moving Florida Forward Infrastructure Initiative is a model for the rest of the country and continued investments from the Florida Legislature will keep this momentum going."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FDOT is also expediting full-build work at the C.R. 532 and World Drive interchanges and preparing to launch more projects along the 14-mile corridor from U.S. 27 in Polk County to S.R. 536 in Orange County. Improvements include two new express lanes and one general use lane in each direction, interchange upgrades, bridge work, resurfacing, and added safety features. These improvements will enhance traffic flow, safety, and regional connectivitycreating a continuous express lane system from Seminole County to Polk County and boosting Florida's economy.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forward, FDOT is advancing three major projects, including the new Poinciana Connector, which will begin construction and finalizing engineering this summertwo years sooner than anticipated. This new roadway connection will link I-4 to S.R. 429 and the future Central Florida Expressway facility, serving one of Osceola and Polk Counties' fastest-growing areas.</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57" style="position:absolute;z-index:252154880"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GOVERNORS (91%); TRANSPORTATION DEPARTMENTS (90%); US STATE GOVERNMENT (78%); SAFETY, ACCIDENTS &amp; DISASTERS (77%); LEGISLATIVE BODIES (74%); CIVIL ENGINEERING (73%); BUSINESS NEWS (72%); ENGINEERING (71%); ECONOMIC STIMULUS (60%); SAFETY (60%)</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TRANSPORTATION DEPARTMENTS (90%); TRANSPORTATION INFRASTRUCTURE (88%); CONSTRUCTION (87%); HIGHWAYS &amp; STREETS (76%); ROAD &amp; BRIDGE CONSTRUCTION (76%); CIVIL ENGINEERING (73%); ENGINEERING (71%); NEW CONSTRUCTION (66%)</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(98%)</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43"/>
      </w:pPr>
    </w:p>
    <w:p>
      <w:pPr>
        <w:pStyle w:val="Normal143"/>
        <w:ind w:left="200"/>
        <w:sectPr>
          <w:type w:val="continuous"/>
          <w:pgMar w:top="840" w:right="1000" w:bottom="840" w:left="1000" w:header="400" w:footer="400"/>
          <w:pgNumType w:fmt="decimal"/>
          <w:cols w:space="720"/>
        </w:sectPr>
      </w:pPr>
      <w:r>
        <w:br/>
      </w:r>
      <w:r>
        <w:pict>
          <v:line id="_x0000_s1558"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842"/>
          <w:headerReference w:type="default" r:id="rId2843"/>
          <w:footerReference w:type="even" r:id="rId2844"/>
          <w:footerReference w:type="default" r:id="rId2845"/>
          <w:headerReference w:type="first" r:id="rId2846"/>
          <w:footerReference w:type="first" r:id="rId2847"/>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2848" w:history="1">
        <w:r>
          <w:rPr>
            <w:rFonts w:ascii="arial" w:eastAsia="arial" w:hAnsi="arial" w:cs="arial"/>
            <w:b/>
            <w:i/>
            <w:strike w:val="0"/>
            <w:color w:val="0077CC"/>
            <w:sz w:val="28"/>
            <w:u w:val="single"/>
            <w:vertAlign w:val="baseline"/>
          </w:rPr>
          <w:t>Ron</w:t>
        </w:r>
      </w:hyperlink>
      <w:hyperlink r:id="rId2849" w:history="1">
        <w:r>
          <w:rPr>
            <w:rFonts w:ascii="arial" w:eastAsia="arial" w:hAnsi="arial" w:cs="arial"/>
            <w:b/>
            <w:i/>
            <w:strike w:val="0"/>
            <w:color w:val="0077CC"/>
            <w:sz w:val="28"/>
            <w:u w:val="single"/>
            <w:vertAlign w:val="baseline"/>
          </w:rPr>
          <w:t xml:space="preserve"> </w:t>
        </w:r>
      </w:hyperlink>
      <w:hyperlink r:id="rId2850" w:history="1">
        <w:r>
          <w:rPr>
            <w:rFonts w:ascii="arial" w:eastAsia="arial" w:hAnsi="arial" w:cs="arial"/>
            <w:b/>
            <w:i/>
            <w:strike w:val="0"/>
            <w:color w:val="0077CC"/>
            <w:sz w:val="28"/>
            <w:u w:val="single"/>
            <w:vertAlign w:val="baseline"/>
          </w:rPr>
          <w:t>DeSantis</w:t>
        </w:r>
      </w:hyperlink>
      <w:hyperlink r:id="rId2851" w:history="1">
        <w:r>
          <w:rPr>
            <w:rFonts w:ascii="arial" w:eastAsia="arial" w:hAnsi="arial" w:cs="arial"/>
            <w:b/>
            <w:i/>
            <w:strike w:val="0"/>
            <w:color w:val="0077CC"/>
            <w:sz w:val="28"/>
            <w:u w:val="single"/>
            <w:vertAlign w:val="baseline"/>
          </w:rPr>
          <w:t xml:space="preserve"> says DOGE went too far firing probationary employees, cutting weather forecasters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 4:37 PM EST</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59" style="position:absolute;z-index:252156928" from="0,2pt" to="512pt,2pt" strokecolor="#009ddb" strokeweight="2pt">
            <v:stroke linestyle="single"/>
            <w10:wrap type="topAndBottom"/>
          </v:line>
        </w:pict>
      </w:r>
    </w:p>
    <w:p>
      <w:pPr>
        <w:pStyle w:val="Normal144"/>
      </w:pP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24th, 2025 ( </w:t>
      </w:r>
      <w:hyperlink r:id="rId2852"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85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2854" w:history="1">
        <w:r>
          <w:rPr>
            <w:rFonts w:ascii="arial" w:eastAsia="arial" w:hAnsi="arial" w:cs="arial"/>
            <w:b/>
            <w:i/>
            <w:strike w:val="0"/>
            <w:noProof w:val="0"/>
            <w:color w:val="0077CC"/>
            <w:position w:val="0"/>
            <w:sz w:val="20"/>
            <w:u w:val="single"/>
            <w:vertAlign w:val="baseline"/>
          </w:rPr>
          <w:t>Ron</w:t>
        </w:r>
      </w:hyperlink>
      <w:hyperlink r:id="rId2855" w:history="1">
        <w:r>
          <w:rPr>
            <w:rFonts w:ascii="arial" w:eastAsia="arial" w:hAnsi="arial" w:cs="arial"/>
            <w:b w:val="0"/>
            <w:i/>
            <w:strike w:val="0"/>
            <w:noProof w:val="0"/>
            <w:color w:val="0077CC"/>
            <w:position w:val="0"/>
            <w:sz w:val="20"/>
            <w:u w:val="single"/>
            <w:vertAlign w:val="baseline"/>
          </w:rPr>
          <w:t xml:space="preserve"> </w:t>
        </w:r>
      </w:hyperlink>
      <w:hyperlink r:id="rId2856" w:history="1">
        <w:r>
          <w:rPr>
            <w:rFonts w:ascii="arial" w:eastAsia="arial" w:hAnsi="arial" w:cs="arial"/>
            <w:b/>
            <w:i/>
            <w:strike w:val="0"/>
            <w:noProof w:val="0"/>
            <w:color w:val="0077CC"/>
            <w:position w:val="0"/>
            <w:sz w:val="20"/>
            <w:u w:val="single"/>
            <w:vertAlign w:val="baseline"/>
          </w:rPr>
          <w:t>DeSantis</w:t>
        </w:r>
      </w:hyperlink>
      <w:hyperlink r:id="rId2857" w:history="1">
        <w:r>
          <w:rPr>
            <w:rFonts w:ascii="arial" w:eastAsia="arial" w:hAnsi="arial" w:cs="arial"/>
            <w:b w:val="0"/>
            <w:i/>
            <w:strike w:val="0"/>
            <w:noProof w:val="0"/>
            <w:color w:val="0077CC"/>
            <w:position w:val="0"/>
            <w:sz w:val="20"/>
            <w:u w:val="single"/>
            <w:vertAlign w:val="baseline"/>
          </w:rPr>
          <w:t xml:space="preserve"> likes theDepartment of Governmental Efficiency (</w:t>
        </w:r>
      </w:hyperlink>
      <w:r>
        <w:rPr>
          <w:rFonts w:ascii="arial" w:eastAsia="arial" w:hAnsi="arial" w:cs="arial"/>
          <w:b w:val="0"/>
          <w:i w:val="0"/>
          <w:strike w:val="0"/>
          <w:noProof w:val="0"/>
          <w:color w:val="000000"/>
          <w:position w:val="0"/>
          <w:sz w:val="20"/>
          <w:u w:val="none"/>
          <w:vertAlign w:val="baseline"/>
        </w:rPr>
        <w:t> </w:t>
      </w:r>
      <w:hyperlink r:id="rId2858" w:history="1">
        <w:r>
          <w:rPr>
            <w:rFonts w:ascii="arial" w:eastAsia="arial" w:hAnsi="arial" w:cs="arial"/>
            <w:b w:val="0"/>
            <w:i/>
            <w:strike w:val="0"/>
            <w:noProof w:val="0"/>
            <w:color w:val="0077CC"/>
            <w:position w:val="0"/>
            <w:sz w:val="20"/>
            <w:u w:val="single"/>
            <w:vertAlign w:val="baseline"/>
          </w:rPr>
          <w:t>DOGE) so much he ripped it off for his own policy proposals this year, starting a</w:t>
        </w:r>
      </w:hyperlink>
      <w:r>
        <w:rPr>
          <w:rFonts w:ascii="arial" w:eastAsia="arial" w:hAnsi="arial" w:cs="arial"/>
          <w:b w:val="0"/>
          <w:i w:val="0"/>
          <w:strike w:val="0"/>
          <w:noProof w:val="0"/>
          <w:color w:val="000000"/>
          <w:position w:val="0"/>
          <w:sz w:val="20"/>
          <w:u w:val="none"/>
          <w:vertAlign w:val="baseline"/>
        </w:rPr>
        <w:t> </w:t>
      </w:r>
      <w:hyperlink r:id="rId2859" w:history="1">
        <w:r>
          <w:rPr>
            <w:rFonts w:ascii="arial" w:eastAsia="arial" w:hAnsi="arial" w:cs="arial"/>
            <w:b w:val="0"/>
            <w:i/>
            <w:strike w:val="0"/>
            <w:noProof w:val="0"/>
            <w:color w:val="0077CC"/>
            <w:position w:val="0"/>
            <w:sz w:val="20"/>
            <w:u w:val="single"/>
            <w:vertAlign w:val="baseline"/>
          </w:rPr>
          <w:t>DOGE Task Force of his own. But he's voicing some criticisms of how the federal effort is operating.</w:t>
        </w:r>
      </w:hyperlink>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talk in Idaho,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cited what he called a 'dustup about the National Weather Service,' referring to cuts there and at the  </w:t>
      </w:r>
      <w:hyperlink r:id="rId2860" w:history="1">
        <w:r>
          <w:rPr>
            <w:rFonts w:ascii="arial" w:eastAsia="arial" w:hAnsi="arial" w:cs="arial"/>
            <w:b w:val="0"/>
            <w:i/>
            <w:strike w:val="0"/>
            <w:noProof w:val="0"/>
            <w:color w:val="0077CC"/>
            <w:position w:val="0"/>
            <w:sz w:val="20"/>
            <w:u w:val="single"/>
            <w:vertAlign w:val="baseline"/>
          </w:rPr>
          <w:t>National Oceanic and Atmospheric Administrationthat some worry will hamper federal forecast capabilities during storm season.</w:t>
        </w:r>
      </w:hyperlink>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 President understands. He's dealt with these hurricanes like we do in Florida. He understood. So he's like, no, no, no, we need that,'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explained.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it'll all work out, because I know President Trump's view is government's doing a lot of things it shouldn't do, and those are things that we should focus on. But some of the things that are core functions, well, we should do.'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said he and President Donald Trump have talked about this issue. And despite the issues,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continues to say DOGE 'has a lot of promise.'</w:t>
      </w: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argued that some of DOGE's problems were due to bad framing by unfriendly media and that everything would work out well in the end.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stuff, I know there's a blip here, blip there. Some of the stuff, I think quite frankly, is not presented accurately by some of the outlets. But that being said, I do think I think it'll land in a really good spot,' 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problems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cited was the firing of probationary employees asElon Musk's lieutenants cut a swath of federal workers based on their job status.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it a 'kind of weird situation where probationary employees, even if they're really good, they can be laid off. But someone who's been there, who has tenure or whatever the protections, even if they're not good employees, so much harder to get rid of them.'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that that makes sense, but I think they're working through a lot of this stuff in the courts. And I think you're going to end up seeing this land and in a very, very good spot,'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w:t>
      </w:r>
    </w:p>
    <w:p>
      <w:pPr>
        <w:pStyle w:val="Normal14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said DOGE ' </w:t>
      </w:r>
      <w:hyperlink r:id="rId2861" w:history="1">
        <w:r>
          <w:rPr>
            <w:rFonts w:ascii="arial" w:eastAsia="arial" w:hAnsi="arial" w:cs="arial"/>
            <w:b w:val="0"/>
            <w:i/>
            <w:strike w:val="0"/>
            <w:noProof w:val="0"/>
            <w:color w:val="0077CC"/>
            <w:position w:val="0"/>
            <w:sz w:val="20"/>
            <w:u w:val="single"/>
            <w:vertAlign w:val="baseline"/>
          </w:rPr>
          <w:t xml:space="preserve">started broad' earlier this month. And clearly, even as he doesn't want to cross Musk, </w:t>
        </w:r>
      </w:hyperlink>
      <w:hyperlink r:id="rId2862" w:history="1">
        <w:r>
          <w:rPr>
            <w:rFonts w:ascii="arial" w:eastAsia="arial" w:hAnsi="arial" w:cs="arial"/>
            <w:b/>
            <w:i/>
            <w:strike w:val="0"/>
            <w:noProof w:val="0"/>
            <w:color w:val="0077CC"/>
            <w:position w:val="0"/>
            <w:sz w:val="20"/>
            <w:u w:val="single"/>
            <w:vertAlign w:val="baseline"/>
          </w:rPr>
          <w:t>DeSantis</w:t>
        </w:r>
      </w:hyperlink>
      <w:hyperlink r:id="rId2863" w:history="1">
        <w:r>
          <w:rPr>
            <w:rFonts w:ascii="arial" w:eastAsia="arial" w:hAnsi="arial" w:cs="arial"/>
            <w:b w:val="0"/>
            <w:i/>
            <w:strike w:val="0"/>
            <w:noProof w:val="0"/>
            <w:color w:val="0077CC"/>
            <w:position w:val="0"/>
            <w:sz w:val="20"/>
            <w:u w:val="single"/>
            <w:vertAlign w:val="baseline"/>
          </w:rPr>
          <w:t xml:space="preserve"> isn't willing to sign on to unconditional endorsement of some of what the group is doing in the nation's capital.</w:t>
        </w:r>
      </w:hyperlink>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864" w:history="1">
        <w:r>
          <w:rPr>
            <w:rFonts w:ascii="arial" w:eastAsia="arial" w:hAnsi="arial" w:cs="arial"/>
            <w:b/>
            <w:i/>
            <w:strike w:val="0"/>
            <w:noProof w:val="0"/>
            <w:color w:val="0077CC"/>
            <w:position w:val="0"/>
            <w:sz w:val="20"/>
            <w:u w:val="single"/>
            <w:vertAlign w:val="baseline"/>
          </w:rPr>
          <w:t>Ron</w:t>
        </w:r>
      </w:hyperlink>
      <w:hyperlink r:id="rId2865" w:history="1">
        <w:r>
          <w:rPr>
            <w:rFonts w:ascii="arial" w:eastAsia="arial" w:hAnsi="arial" w:cs="arial"/>
            <w:b w:val="0"/>
            <w:i/>
            <w:strike w:val="0"/>
            <w:noProof w:val="0"/>
            <w:color w:val="0077CC"/>
            <w:position w:val="0"/>
            <w:sz w:val="20"/>
            <w:u w:val="single"/>
            <w:vertAlign w:val="baseline"/>
          </w:rPr>
          <w:t xml:space="preserve"> </w:t>
        </w:r>
      </w:hyperlink>
      <w:hyperlink r:id="rId2866" w:history="1">
        <w:r>
          <w:rPr>
            <w:rFonts w:ascii="arial" w:eastAsia="arial" w:hAnsi="arial" w:cs="arial"/>
            <w:b/>
            <w:i/>
            <w:strike w:val="0"/>
            <w:noProof w:val="0"/>
            <w:color w:val="0077CC"/>
            <w:position w:val="0"/>
            <w:sz w:val="20"/>
            <w:u w:val="single"/>
            <w:vertAlign w:val="baseline"/>
          </w:rPr>
          <w:t>DeSantis</w:t>
        </w:r>
      </w:hyperlink>
      <w:hyperlink r:id="rId2867" w:history="1">
        <w:r>
          <w:rPr>
            <w:rFonts w:ascii="arial" w:eastAsia="arial" w:hAnsi="arial" w:cs="arial"/>
            <w:b w:val="0"/>
            <w:i/>
            <w:strike w:val="0"/>
            <w:noProof w:val="0"/>
            <w:color w:val="0077CC"/>
            <w:position w:val="0"/>
            <w:sz w:val="20"/>
            <w:u w:val="single"/>
            <w:vertAlign w:val="baseline"/>
          </w:rPr>
          <w:t xml:space="preserve"> says DOGE went too far firing probationary employees, cutting weather forecasters appeared first on</w:t>
        </w:r>
      </w:hyperlink>
      <w:r>
        <w:rPr>
          <w:rFonts w:ascii="arial" w:eastAsia="arial" w:hAnsi="arial" w:cs="arial"/>
          <w:b w:val="0"/>
          <w:i w:val="0"/>
          <w:strike w:val="0"/>
          <w:noProof w:val="0"/>
          <w:color w:val="000000"/>
          <w:position w:val="0"/>
          <w:sz w:val="20"/>
          <w:u w:val="none"/>
          <w:vertAlign w:val="baseline"/>
        </w:rPr>
        <w:t> </w:t>
      </w:r>
      <w:hyperlink r:id="rId2868"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44"/>
        <w:keepNext w:val="0"/>
        <w:spacing w:before="240" w:after="0" w:line="260" w:lineRule="atLeast"/>
        <w:ind w:left="0" w:right="0" w:firstLine="0"/>
        <w:jc w:val="both"/>
      </w:pPr>
      <w:hyperlink r:id="rId2869" w:history="1">
        <w:r>
          <w:rPr>
            <w:rFonts w:ascii="arial" w:eastAsia="arial" w:hAnsi="arial" w:cs="arial"/>
            <w:b w:val="0"/>
            <w:i/>
            <w:strike w:val="0"/>
            <w:color w:val="0077CC"/>
            <w:sz w:val="20"/>
            <w:u w:val="single"/>
            <w:vertAlign w:val="baseline"/>
          </w:rPr>
          <w:t>Link to the original story.</w:t>
        </w:r>
      </w:hyperlink>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4"/>
        <w:spacing w:line="60" w:lineRule="exact"/>
      </w:pPr>
      <w:r>
        <w:pict>
          <v:line id="_x0000_s1560" style="position:absolute;z-index:252157952"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61" style="position:absolute;z-index:252158976"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WEATHER (92%); PUBLIC POLICY (90%); LAYOFFS &amp; DISMISSALS (89%); POLITICS (89%); CIVIL SERVICES (79%); ELECTIONS (79%); LOBBYING (79%); OCEANOGRAPHIC &amp; ATMOSPHERIC SERVICES (79%); BLOGS &amp; MESSAGE BOARDS (78%); GOVERNMENT BODIES &amp; OFFICES (78%); GOVERNORS (78%); LAYOFFS (78%); TROPICAL STORMS (76%); Federal (%); Headlines (%); DOGE (%); probationary employees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(88%)</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144"/>
      </w:pPr>
    </w:p>
    <w:p>
      <w:pPr>
        <w:pStyle w:val="Normal144"/>
        <w:ind w:left="200"/>
        <w:sectPr>
          <w:type w:val="continuous"/>
          <w:pgMar w:top="840" w:right="1000" w:bottom="840" w:left="1000" w:header="400" w:footer="400"/>
          <w:pgNumType w:fmt="decimal"/>
          <w:cols w:space="720"/>
        </w:sectPr>
      </w:pPr>
      <w:r>
        <w:br/>
      </w:r>
      <w:r>
        <w:pict>
          <v:line id="_x0000_s1562"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870"/>
          <w:headerReference w:type="default" r:id="rId2871"/>
          <w:footerReference w:type="even" r:id="rId2872"/>
          <w:footerReference w:type="default" r:id="rId2873"/>
          <w:headerReference w:type="first" r:id="rId2874"/>
          <w:footerReference w:type="first" r:id="rId2875"/>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876" w:history="1">
        <w:r>
          <w:rPr>
            <w:rFonts w:ascii="arial" w:eastAsia="arial" w:hAnsi="arial" w:cs="arial"/>
            <w:b/>
            <w:i/>
            <w:strike w:val="0"/>
            <w:color w:val="0077CC"/>
            <w:sz w:val="28"/>
            <w:u w:val="single"/>
            <w:vertAlign w:val="baseline"/>
          </w:rPr>
          <w:t xml:space="preserve">Watch out, immigrant in the U.S.! Trump praises </w:t>
        </w:r>
      </w:hyperlink>
      <w:hyperlink r:id="rId2877" w:history="1">
        <w:r>
          <w:rPr>
            <w:rFonts w:ascii="arial" w:eastAsia="arial" w:hAnsi="arial" w:cs="arial"/>
            <w:b/>
            <w:i/>
            <w:strike w:val="0"/>
            <w:color w:val="0077CC"/>
            <w:sz w:val="28"/>
            <w:u w:val="single"/>
            <w:vertAlign w:val="baseline"/>
          </w:rPr>
          <w:t>Ron</w:t>
        </w:r>
      </w:hyperlink>
      <w:hyperlink r:id="rId2878" w:history="1">
        <w:r>
          <w:rPr>
            <w:rFonts w:ascii="arial" w:eastAsia="arial" w:hAnsi="arial" w:cs="arial"/>
            <w:b/>
            <w:i/>
            <w:strike w:val="0"/>
            <w:color w:val="0077CC"/>
            <w:sz w:val="28"/>
            <w:u w:val="single"/>
            <w:vertAlign w:val="baseline"/>
          </w:rPr>
          <w:t xml:space="preserve"> </w:t>
        </w:r>
      </w:hyperlink>
      <w:hyperlink r:id="rId2879" w:history="1">
        <w:r>
          <w:rPr>
            <w:rFonts w:ascii="arial" w:eastAsia="arial" w:hAnsi="arial" w:cs="arial"/>
            <w:b/>
            <w:i/>
            <w:strike w:val="0"/>
            <w:color w:val="0077CC"/>
            <w:sz w:val="28"/>
            <w:u w:val="single"/>
            <w:vertAlign w:val="baseline"/>
          </w:rPr>
          <w:t>DeSantis</w:t>
        </w:r>
      </w:hyperlink>
      <w:hyperlink r:id="rId2880" w:history="1">
        <w:r>
          <w:rPr>
            <w:rFonts w:ascii="arial" w:eastAsia="arial" w:hAnsi="arial" w:cs="arial"/>
            <w:b/>
            <w:i/>
            <w:strike w:val="0"/>
            <w:color w:val="0077CC"/>
            <w:sz w:val="28"/>
            <w:u w:val="single"/>
            <w:vertAlign w:val="baseline"/>
          </w:rPr>
          <w:t xml:space="preserve"> for backing him on deportation plan 2025</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63" style="position:absolute;z-index:25216102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 </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S. President-elect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has expressed his support for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who has called for a special session to discuss immigration reforms in order to prepare the state to implement tougher immigration policies. In the following note we detail the USA 2025 </w:t>
      </w:r>
      <w:r>
        <w:rPr>
          <w:rFonts w:ascii="arial" w:eastAsia="arial" w:hAnsi="arial" w:cs="arial"/>
          <w:b/>
          <w:i w:val="0"/>
          <w:strike w:val="0"/>
          <w:noProof w:val="0"/>
          <w:color w:val="000000"/>
          <w:position w:val="0"/>
          <w:sz w:val="20"/>
          <w:u w:val="none"/>
          <w:vertAlign w:val="baseline"/>
        </w:rPr>
        <w:t xml:space="preserve">deportation </w:t>
      </w:r>
      <w:r>
        <w:rPr>
          <w:rFonts w:ascii="arial" w:eastAsia="arial" w:hAnsi="arial" w:cs="arial"/>
          <w:b w:val="0"/>
          <w:i w:val="0"/>
          <w:strike w:val="0"/>
          <w:noProof w:val="0"/>
          <w:color w:val="000000"/>
          <w:position w:val="0"/>
          <w:sz w:val="20"/>
          <w:u w:val="none"/>
          <w:vertAlign w:val="baseline"/>
        </w:rPr>
        <w:t>plan.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his X account, Trump thanked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encouraged different governors to follow his teaching. The collaboration between the state of Florida and the Republican Trump administration would focus on the fight against illegal immigration, an issue that has been central to the US leader's agenda.   </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Why did Trump praise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for supporting him with the 2025 immigrant deportation plan?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praised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for supporting him with immigrant deportation plan 2025, since under the leadership of the Florida governor he will promote immigration reforms that coincide with the Republican's ideas. During the session, convened to discuss government proposals,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remarked that it is special for his state to collaborate with the federal government in the implementation of these policies.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proposed reforms include allocating more resources to law enforcement and eliminating laws that allow foreign students access to in-state tuition rates. These measures seek to prevent any preferential treatment that encourages illegal immigration. Also, an immigration plan that could accelerate mass deportations in the US.   </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Reforms: Florida to re-power Donald Trump's immigration plan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recent press conference,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Governor of Florida, remarked that "We have a responsibility to be in this fight". At the same time, he stressed the relevance of reforms to support the actions that the Trump administration will take at the federal level. One of them refers to the "largest deportation in history".</w:t>
      </w:r>
    </w:p>
    <w:p>
      <w:pPr>
        <w:pStyle w:val="Normal1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some Republican lawmakers have called the governor's request premature, while others insist on the need to act immediately. Opinions are divided and strike a similar balance between the positions of some U.S. leaders.   </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did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say about sanctuary cities in Florida?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fact that the state of Florida already prohibits sanctuary cities,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detailed that the state must do more to collaborate with the federal government. The specific proposals have not yet been disclosed, which has generated uncertainty among legislators and the U.S. public.</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Senator Don Gaetz said it would be useful to detail the objectives of the session to prevent it from ending without clear results. A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ally, State Senator Blaise Ingoglia, supported the call, arguing that "the sooner these issues are addressed, the better".   </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64" style="position:absolute;z-index:252162048"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CITIZENSHIP &amp; DISPLACEMENT (97%); IMMIGRATION (96%); DEPORTATION (92%); NATIONAL SECURITY &amp; FOREIGN RELATIONS (92%); IMMIGRATION LAW (91%); IMMIGRATION REFORM (91%); IMMIGRATION REGULATION &amp; POLICY (91%); GOVERNMENT BODIES &amp; OFFICES (90%); US REPUBLICAN PARTY (90%); GOVERNMENT &amp; PUBLIC ADMINISTRATION (89%); LEGISLATIVE BODIES (89%); SANCTUARY SITES (89%); US FEDERAL GOVERNMENT (89%); US STATE GOVERNMENT (89%); ILLEGAL IMMIGRANTS (78%); PUBLIC POLICY (78%); LAW ENFORCEMENT (75%); STUDENTS &amp; STUDENT LIFE (71%); CRIME, LAW ENFORCEMENT &amp; CORRECTIONS (70%); TUITION FEES (66%); FOREIGN STUDENTS (52%); PRESS CONFERENCES (50%)</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 DONALD TRUMP (93%)</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UNITED STATES (94%)</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45"/>
      </w:pPr>
    </w:p>
    <w:p>
      <w:pPr>
        <w:pStyle w:val="Normal145"/>
        <w:ind w:left="200"/>
        <w:sectPr>
          <w:type w:val="continuous"/>
          <w:pgMar w:top="840" w:right="1000" w:bottom="840" w:left="1000" w:header="400" w:footer="400"/>
          <w:pgNumType w:fmt="decimal"/>
          <w:cols w:space="720"/>
        </w:sectPr>
      </w:pPr>
      <w:r>
        <w:br/>
      </w:r>
      <w:r>
        <w:pict>
          <v:line id="_x0000_s1565"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881"/>
          <w:headerReference w:type="default" r:id="rId2882"/>
          <w:footerReference w:type="even" r:id="rId2883"/>
          <w:footerReference w:type="default" r:id="rId2884"/>
          <w:headerReference w:type="first" r:id="rId2885"/>
          <w:footerReference w:type="first" r:id="rId2886"/>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887" w:history="1">
        <w:r>
          <w:rPr>
            <w:rFonts w:ascii="arial" w:eastAsia="arial" w:hAnsi="arial" w:cs="arial"/>
            <w:b/>
            <w:i/>
            <w:strike w:val="0"/>
            <w:color w:val="0077CC"/>
            <w:sz w:val="28"/>
            <w:u w:val="single"/>
            <w:vertAlign w:val="baseline"/>
          </w:rPr>
          <w:t>Ron</w:t>
        </w:r>
      </w:hyperlink>
      <w:hyperlink r:id="rId2888" w:history="1">
        <w:r>
          <w:rPr>
            <w:rFonts w:ascii="arial" w:eastAsia="arial" w:hAnsi="arial" w:cs="arial"/>
            <w:b/>
            <w:i/>
            <w:strike w:val="0"/>
            <w:color w:val="0077CC"/>
            <w:sz w:val="28"/>
            <w:u w:val="single"/>
            <w:vertAlign w:val="baseline"/>
          </w:rPr>
          <w:t xml:space="preserve"> </w:t>
        </w:r>
      </w:hyperlink>
      <w:hyperlink r:id="rId2889" w:history="1">
        <w:r>
          <w:rPr>
            <w:rFonts w:ascii="arial" w:eastAsia="arial" w:hAnsi="arial" w:cs="arial"/>
            <w:b/>
            <w:i/>
            <w:strike w:val="0"/>
            <w:color w:val="0077CC"/>
            <w:sz w:val="28"/>
            <w:u w:val="single"/>
            <w:vertAlign w:val="baseline"/>
          </w:rPr>
          <w:t>DeSantis</w:t>
        </w:r>
      </w:hyperlink>
      <w:hyperlink r:id="rId2890" w:history="1">
        <w:r>
          <w:rPr>
            <w:rFonts w:ascii="arial" w:eastAsia="arial" w:hAnsi="arial" w:cs="arial"/>
            <w:b/>
            <w:i/>
            <w:strike w:val="0"/>
            <w:color w:val="0077CC"/>
            <w:sz w:val="28"/>
            <w:u w:val="single"/>
            <w:vertAlign w:val="baseline"/>
          </w:rPr>
          <w:t>: from Trump adversary to possible secretary of defense in his administration</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 Thursday</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66" style="position:absolute;z-index:25216409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&lt;p&gt;There is barely a month left for the new Trump administration to get up and running, and in the meantime, the president-elect in his return to the White House, after several casualties. One of them was Matt Gaetz, who was forced to resign from Donald Trump's nomination for U.S. attorney general, after several scandals were revealed linking him to alleged sexual relations with minors and drug use.&lt;/p&gt;&lt;p&gt;Something similar is happening with Fox broadcaster and, until now, candidate to head the Pentagon, Pete Hegseth. It was in November when Donald Trump unveiled who would initially be his Secretary of Defense, noting that Hegseth "has spent his entire life as a warrior for the troops and the country (...) he is tough, smart and a true believer in America First." &lt;/p&gt;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&lt;p&gt;Since then, allegations of sexual abuse, and alcoholism have followed, causing several members of the Republican party to question the viability of the nomination and to look for alternatives, as there is a possibility that the . Among these new candidacies there is one that stands out, and that is the governor of Florida,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.&lt;/p&gt;&lt;p&gt;&lt;h2 class="h2"&gt;Who is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?&lt;/h2&gt;&lt;/p&gt;&lt;p&gt;</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born in 1978 in Jacksonville (Florida), studied at Yale and Harvard, two of the most prestigious universities in the United States. He later joined the legal arm of the U.S. Army as a Marine officer. After leaving, he continued in the world of law, becoming a federal prosecutor.&lt;/p&gt;&lt;p&gt;His political career officially begins in 2021, when he was elected for the first time to the House of Representatives, and six years later, in 2018, he was proclaimed governor of Florida. Precisely during this campaign, Donald Trump openly showed his support for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candidacy, however, the relationship between the governor and the then president became complicated as a result of the management of the Covid pandemic.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took advantage of the public's discontent to gain popularity at the expense of Trump 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&lt;/p&gt;&lt;p&gt;&lt;h2 class="h2"&gt;Trump and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clashed in the primaries.&lt;/h2&gt;&lt;/p&gt;&lt;p&gt;In the following years, the cross accusations and sometimes disqualifications, rose in tone, thus evidencing a distancing that materialized in the direct battle in the primaries of the Republican Party.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announced his candidacy for the presidency on May 24, 2023; however, eight months later, in view of the poor results anticipated by the polls, the lawyer opted to withdraw and support Trump. &lt;/p&gt;&lt;p&gt;As for his ideology,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recognized for his conservative stance on issues such as immigration, abortion, or gender issues. He has positioned himself far to the right of the Republican Party, and his supporters define him as rigid, aloof, and pragmatic. &lt;/p&gt;&lt;p&gt;If he finally replaces Pete Hegseth,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will assume the leadership of one of the most important agencies in the United States, and under his mandate there will be more than 1.3 million active soldiers, in one of the most tense times at the geopolitical level.&lt;/p&gt;       </w:t>
      </w:r>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67" style="position:absolute;z-index:252165120"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DEFENSE DEPARTMENTS (90%); GOVERNMENT ADVISORS &amp; MINISTERS (90%); GOVERNMENT BODIES &amp; OFFICES (90%); NEGATIVE NEWS (90%); CAMPAIGNS &amp; ELECTIONS (89%); NATIONAL SECURITY &amp; FOREIGN RELATIONS (89%); POLITICAL PARTIES (89%); PRIMARY ELECTIONS (89%); US REPUBLICAN PARTY (89%); ABUSE &amp; NEGLECT (78%); ARMIES (78%); ELECTIONS &amp; POLITICS (78%); GOVERNMENT &amp; PUBLIC ADMINISTRATION (78%); HEADS OF GOVERNMENT ELECTIONS (78%); LEGISLATIVE BODIES (78%); RESIGNATIONS (78%); POLITICAL CANDIDATES (77%); US ARMY (77%); ADDICTION (76%); CONSERVATISM (76%); NEGATIVE MISC NEWS (76%); NEGATIVE SOCIETAL NEWS (76%); SEX &amp; GENDER ISSUES (76%); SEX OFFENSES (76%); SEXUAL ASSAULT (76%); PUBLIC PROSECUTORS (71%); SUBSTANCE ABUSE (71%); ARMED FORCES (69%); ALCOHOL ABUSE &amp; ADDICTION (68%); EMPLOYEE TERMINATION (57%); COVID CORONAVIRUS (50%); EPIDEMICS (50%); IMMIGRATION (50%); IMMIGRATION, CITIZENSHIP &amp; DISPLACEMENT (50%); Internacional (%);  Home La Razón (%)</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DEPARTMENTS (90%); ARMIES (78%); US ARMY (77%); PUBLIC PROSECUTORS (71%); ARMED FORCES (69%)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 MATT GAETZ (79%)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JACKSONVILLE, FL, USA (79%); FLORIDA, USA (93%); UNITED STATES (94%)</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568"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891"/>
          <w:headerReference w:type="default" r:id="rId2892"/>
          <w:footerReference w:type="even" r:id="rId2893"/>
          <w:footerReference w:type="default" r:id="rId2894"/>
          <w:headerReference w:type="first" r:id="rId2895"/>
          <w:footerReference w:type="first" r:id="rId2896"/>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897" w:history="1">
        <w:r>
          <w:rPr>
            <w:rFonts w:ascii="arial" w:eastAsia="arial" w:hAnsi="arial" w:cs="arial"/>
            <w:b/>
            <w:i/>
            <w:strike w:val="0"/>
            <w:color w:val="0077CC"/>
            <w:sz w:val="28"/>
            <w:u w:val="single"/>
            <w:vertAlign w:val="baseline"/>
          </w:rPr>
          <w:t xml:space="preserve">Poll: JD Vance would beat </w:t>
        </w:r>
      </w:hyperlink>
      <w:hyperlink r:id="rId2898" w:history="1">
        <w:r>
          <w:rPr>
            <w:rFonts w:ascii="arial" w:eastAsia="arial" w:hAnsi="arial" w:cs="arial"/>
            <w:b/>
            <w:i/>
            <w:strike w:val="0"/>
            <w:color w:val="0077CC"/>
            <w:sz w:val="28"/>
            <w:u w:val="single"/>
            <w:vertAlign w:val="baseline"/>
          </w:rPr>
          <w:t>Ron</w:t>
        </w:r>
      </w:hyperlink>
      <w:hyperlink r:id="rId2899" w:history="1">
        <w:r>
          <w:rPr>
            <w:rFonts w:ascii="arial" w:eastAsia="arial" w:hAnsi="arial" w:cs="arial"/>
            <w:b/>
            <w:i/>
            <w:strike w:val="0"/>
            <w:color w:val="0077CC"/>
            <w:sz w:val="28"/>
            <w:u w:val="single"/>
            <w:vertAlign w:val="baseline"/>
          </w:rPr>
          <w:t xml:space="preserve"> </w:t>
        </w:r>
      </w:hyperlink>
      <w:hyperlink r:id="rId2900" w:history="1">
        <w:r>
          <w:rPr>
            <w:rFonts w:ascii="arial" w:eastAsia="arial" w:hAnsi="arial" w:cs="arial"/>
            <w:b/>
            <w:i/>
            <w:strike w:val="0"/>
            <w:color w:val="0077CC"/>
            <w:sz w:val="28"/>
            <w:u w:val="single"/>
            <w:vertAlign w:val="baseline"/>
          </w:rPr>
          <w:t>DeSantis</w:t>
        </w:r>
      </w:hyperlink>
      <w:hyperlink r:id="rId2901" w:history="1">
        <w:r>
          <w:rPr>
            <w:rFonts w:ascii="arial" w:eastAsia="arial" w:hAnsi="arial" w:cs="arial"/>
            <w:b/>
            <w:i/>
            <w:strike w:val="0"/>
            <w:color w:val="0077CC"/>
            <w:sz w:val="28"/>
            <w:u w:val="single"/>
            <w:vertAlign w:val="baseline"/>
          </w:rPr>
          <w:t xml:space="preserve"> by 14 points in Florida Presidential Primary</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 3:27 PM EST</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69" style="position:absolute;z-index:252167168" from="0,2pt" to="512pt,2pt" strokecolor="#009ddb" strokeweight="2pt">
            <v:stroke linestyle="single"/>
            <w10:wrap type="topAndBottom"/>
          </v:line>
        </w:pict>
      </w:r>
    </w:p>
    <w:p>
      <w:pPr>
        <w:pStyle w:val="Normal147"/>
      </w:pP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4th, 2025 ( </w:t>
      </w:r>
      <w:hyperlink r:id="rId2902"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290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t>
      </w:r>
      <w:hyperlink r:id="rId2904" w:history="1">
        <w:r>
          <w:rPr>
            <w:rFonts w:ascii="arial" w:eastAsia="arial" w:hAnsi="arial" w:cs="arial"/>
            <w:b/>
            <w:i/>
            <w:strike w:val="0"/>
            <w:noProof w:val="0"/>
            <w:color w:val="0077CC"/>
            <w:position w:val="0"/>
            <w:sz w:val="20"/>
            <w:u w:val="single"/>
            <w:vertAlign w:val="baseline"/>
          </w:rPr>
          <w:t>Ron</w:t>
        </w:r>
      </w:hyperlink>
      <w:hyperlink r:id="rId2905" w:history="1">
        <w:r>
          <w:rPr>
            <w:rFonts w:ascii="arial" w:eastAsia="arial" w:hAnsi="arial" w:cs="arial"/>
            <w:b w:val="0"/>
            <w:i/>
            <w:strike w:val="0"/>
            <w:noProof w:val="0"/>
            <w:color w:val="0077CC"/>
            <w:position w:val="0"/>
            <w:sz w:val="20"/>
            <w:u w:val="single"/>
            <w:vertAlign w:val="baseline"/>
          </w:rPr>
          <w:t xml:space="preserve"> </w:t>
        </w:r>
      </w:hyperlink>
      <w:hyperlink r:id="rId2906" w:history="1">
        <w:r>
          <w:rPr>
            <w:rFonts w:ascii="arial" w:eastAsia="arial" w:hAnsi="arial" w:cs="arial"/>
            <w:b/>
            <w:i/>
            <w:strike w:val="0"/>
            <w:noProof w:val="0"/>
            <w:color w:val="0077CC"/>
            <w:position w:val="0"/>
            <w:sz w:val="20"/>
            <w:u w:val="single"/>
            <w:vertAlign w:val="baseline"/>
          </w:rPr>
          <w:t>DeSantis</w:t>
        </w:r>
      </w:hyperlink>
      <w:hyperlink r:id="rId2907" w:history="1">
        <w:r>
          <w:rPr>
            <w:rFonts w:ascii="arial" w:eastAsia="arial" w:hAnsi="arial" w:cs="arial"/>
            <w:b w:val="0"/>
            <w:i/>
            <w:strike w:val="0"/>
            <w:noProof w:val="0"/>
            <w:color w:val="0077CC"/>
            <w:position w:val="0"/>
            <w:sz w:val="20"/>
            <w:u w:val="single"/>
            <w:vertAlign w:val="baseline"/>
          </w:rPr>
          <w:t xml:space="preserve"> may still be interested in running for President in 2028. But new polling says Florida voters may want a different option.</w:t>
        </w:r>
      </w:hyperlink>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released exclusively to Florida Politics by  </w:t>
      </w:r>
      <w:hyperlink r:id="rId2908" w:history="1">
        <w:r>
          <w:rPr>
            <w:rFonts w:ascii="arial" w:eastAsia="arial" w:hAnsi="arial" w:cs="arial"/>
            <w:b w:val="0"/>
            <w:i/>
            <w:strike w:val="0"/>
            <w:noProof w:val="0"/>
            <w:color w:val="0077CC"/>
            <w:position w:val="0"/>
            <w:sz w:val="20"/>
            <w:u w:val="single"/>
            <w:vertAlign w:val="baseline"/>
          </w:rPr>
          <w:t>Fabrizio Lee &amp; Associates sampling 600 likely Republican Primary voters shows that Vice President</w:t>
        </w:r>
      </w:hyperlink>
      <w:r>
        <w:rPr>
          <w:rFonts w:ascii="arial" w:eastAsia="arial" w:hAnsi="arial" w:cs="arial"/>
          <w:b w:val="0"/>
          <w:i w:val="0"/>
          <w:strike w:val="0"/>
          <w:noProof w:val="0"/>
          <w:color w:val="000000"/>
          <w:position w:val="0"/>
          <w:sz w:val="20"/>
          <w:u w:val="none"/>
          <w:vertAlign w:val="baseline"/>
        </w:rPr>
        <w:t> </w:t>
      </w:r>
      <w:hyperlink r:id="rId2909" w:history="1">
        <w:r>
          <w:rPr>
            <w:rFonts w:ascii="arial" w:eastAsia="arial" w:hAnsi="arial" w:cs="arial"/>
            <w:b w:val="0"/>
            <w:i/>
            <w:strike w:val="0"/>
            <w:noProof w:val="0"/>
            <w:color w:val="0077CC"/>
            <w:position w:val="0"/>
            <w:sz w:val="20"/>
            <w:u w:val="single"/>
            <w:vertAlign w:val="baseline"/>
          </w:rPr>
          <w:t>JD Vance would defeat the Governor 47% to 33%.</w:t>
        </w:r>
      </w:hyperlink>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poll of Florida Republican voters' intentions in the next election since President  </w:t>
      </w:r>
      <w:hyperlink r:id="rId2910" w:history="1">
        <w:r>
          <w:rPr>
            <w:rFonts w:ascii="arial" w:eastAsia="arial" w:hAnsi="arial" w:cs="arial"/>
            <w:b w:val="0"/>
            <w:i/>
            <w:strike w:val="0"/>
            <w:noProof w:val="0"/>
            <w:color w:val="0077CC"/>
            <w:position w:val="0"/>
            <w:sz w:val="20"/>
            <w:u w:val="single"/>
            <w:vertAlign w:val="baseline"/>
          </w:rPr>
          <w:t>Donald Trump and Vance were elected last year. It reveals that a near majority of them are ready to turn the page on the Governor.</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polling tracks with national polls that show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is an afterthought for Republican Primary voters as they consider the post-Trump era in just a few years.</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straw poll conducted at last month's  </w:t>
      </w:r>
      <w:hyperlink r:id="rId2911" w:history="1">
        <w:r>
          <w:rPr>
            <w:rFonts w:ascii="arial" w:eastAsia="arial" w:hAnsi="arial" w:cs="arial"/>
            <w:b w:val="0"/>
            <w:i/>
            <w:strike w:val="0"/>
            <w:noProof w:val="0"/>
            <w:color w:val="0077CC"/>
            <w:position w:val="0"/>
            <w:sz w:val="20"/>
            <w:u w:val="single"/>
            <w:vertAlign w:val="baseline"/>
          </w:rPr>
          <w:t xml:space="preserve">Conservative Political Action Conference, </w:t>
        </w:r>
      </w:hyperlink>
      <w:hyperlink r:id="rId2912" w:history="1">
        <w:r>
          <w:rPr>
            <w:rFonts w:ascii="arial" w:eastAsia="arial" w:hAnsi="arial" w:cs="arial"/>
            <w:b/>
            <w:i/>
            <w:strike w:val="0"/>
            <w:noProof w:val="0"/>
            <w:color w:val="0077CC"/>
            <w:position w:val="0"/>
            <w:sz w:val="20"/>
            <w:u w:val="single"/>
            <w:vertAlign w:val="baseline"/>
          </w:rPr>
          <w:t>DeSantis</w:t>
        </w:r>
      </w:hyperlink>
      <w:hyperlink r:id="rId2913" w:history="1">
        <w:r>
          <w:rPr>
            <w:rFonts w:ascii="arial" w:eastAsia="arial" w:hAnsi="arial" w:cs="arial"/>
            <w:b w:val="0"/>
            <w:i/>
            <w:strike w:val="0"/>
            <w:noProof w:val="0"/>
            <w:color w:val="0077CC"/>
            <w:position w:val="0"/>
            <w:sz w:val="20"/>
            <w:u w:val="single"/>
            <w:vertAlign w:val="baseline"/>
          </w:rPr>
          <w:t xml:space="preserve"> mustered 7% support, finishing far behind Vance's 61% and also behindSteve Bannon, whose 12% support surprised many observers.</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traditionally scientific polls have shown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far behind Vance as well.</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2914" w:history="1">
        <w:r>
          <w:rPr>
            <w:rFonts w:ascii="arial" w:eastAsia="arial" w:hAnsi="arial" w:cs="arial"/>
            <w:b w:val="0"/>
            <w:i/>
            <w:strike w:val="0"/>
            <w:noProof w:val="0"/>
            <w:color w:val="0077CC"/>
            <w:position w:val="0"/>
            <w:sz w:val="20"/>
            <w:u w:val="single"/>
            <w:vertAlign w:val="baseline"/>
          </w:rPr>
          <w:t>Echelon Insightssurvey conducted between Feb. 10 and Feb. 13 found the Governor of Florida at 10% support, 29 points behind Vance.</w:t>
        </w:r>
      </w:hyperlink>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January survey from </w:t>
      </w:r>
      <w:hyperlink r:id="rId2915" w:history="1">
        <w:r>
          <w:rPr>
            <w:rFonts w:ascii="arial" w:eastAsia="arial" w:hAnsi="arial" w:cs="arial"/>
            <w:b w:val="0"/>
            <w:i/>
            <w:strike w:val="0"/>
            <w:noProof w:val="0"/>
            <w:color w:val="0077CC"/>
            <w:position w:val="0"/>
            <w:sz w:val="20"/>
            <w:u w:val="single"/>
            <w:vertAlign w:val="baseline"/>
          </w:rPr>
          <w:t xml:space="preserve">McLaughlin &amp; Associatesshowed </w:t>
        </w:r>
      </w:hyperlink>
      <w:hyperlink r:id="rId2916" w:history="1">
        <w:r>
          <w:rPr>
            <w:rFonts w:ascii="arial" w:eastAsia="arial" w:hAnsi="arial" w:cs="arial"/>
            <w:b/>
            <w:i/>
            <w:strike w:val="0"/>
            <w:noProof w:val="0"/>
            <w:color w:val="0077CC"/>
            <w:position w:val="0"/>
            <w:sz w:val="20"/>
            <w:u w:val="single"/>
            <w:vertAlign w:val="baseline"/>
          </w:rPr>
          <w:t>DeSantis</w:t>
        </w:r>
      </w:hyperlink>
      <w:hyperlink r:id="rId2917" w:history="1">
        <w:r>
          <w:rPr>
            <w:rFonts w:ascii="arial" w:eastAsia="arial" w:hAnsi="arial" w:cs="arial"/>
            <w:b w:val="0"/>
            <w:i/>
            <w:strike w:val="0"/>
            <w:noProof w:val="0"/>
            <w:color w:val="0077CC"/>
            <w:position w:val="0"/>
            <w:sz w:val="20"/>
            <w:u w:val="single"/>
            <w:vertAlign w:val="baseline"/>
          </w:rPr>
          <w:t xml:space="preserve"> at 8%, behind Vance andDonald Trump Jr.</w:t>
        </w:r>
      </w:hyperlink>
    </w:p>
    <w:p>
      <w:pPr>
        <w:pStyle w:val="Normal14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was also at 8% in an </w:t>
      </w:r>
      <w:hyperlink r:id="rId2918" w:history="1">
        <w:r>
          <w:rPr>
            <w:rFonts w:ascii="arial" w:eastAsia="arial" w:hAnsi="arial" w:cs="arial"/>
            <w:b w:val="0"/>
            <w:i/>
            <w:strike w:val="0"/>
            <w:noProof w:val="0"/>
            <w:color w:val="0077CC"/>
            <w:position w:val="0"/>
            <w:sz w:val="20"/>
            <w:u w:val="single"/>
            <w:vertAlign w:val="baseline"/>
          </w:rPr>
          <w:t>Echelon Insightspoll of the theoretical contest conducted last year, with Vance nearly 30 points ahead of him.</w:t>
        </w:r>
      </w:hyperlink>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 failed to win a single county in Iowa, the sole state in which he was an active candidate for the 2024 Republican nomination,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left the door open for a future run. He has said he hasn't ' </w:t>
      </w:r>
      <w:hyperlink r:id="rId2919" w:history="1">
        <w:r>
          <w:rPr>
            <w:rFonts w:ascii="arial" w:eastAsia="arial" w:hAnsi="arial" w:cs="arial"/>
            <w:b w:val="0"/>
            <w:i/>
            <w:strike w:val="0"/>
            <w:noProof w:val="0"/>
            <w:color w:val="0077CC"/>
            <w:position w:val="0"/>
            <w:sz w:val="20"/>
            <w:u w:val="single"/>
            <w:vertAlign w:val="baseline"/>
          </w:rPr>
          <w:t>ruled anything out' and that he will '</w:t>
        </w:r>
      </w:hyperlink>
      <w:r>
        <w:rPr>
          <w:rFonts w:ascii="arial" w:eastAsia="arial" w:hAnsi="arial" w:cs="arial"/>
          <w:b w:val="0"/>
          <w:i w:val="0"/>
          <w:strike w:val="0"/>
          <w:noProof w:val="0"/>
          <w:color w:val="000000"/>
          <w:position w:val="0"/>
          <w:sz w:val="20"/>
          <w:u w:val="none"/>
          <w:vertAlign w:val="baseline"/>
        </w:rPr>
        <w:t> </w:t>
      </w:r>
      <w:hyperlink r:id="rId2920" w:history="1">
        <w:r>
          <w:rPr>
            <w:rFonts w:ascii="arial" w:eastAsia="arial" w:hAnsi="arial" w:cs="arial"/>
            <w:b w:val="0"/>
            <w:i/>
            <w:strike w:val="0"/>
            <w:noProof w:val="0"/>
            <w:color w:val="0077CC"/>
            <w:position w:val="0"/>
            <w:sz w:val="20"/>
            <w:u w:val="single"/>
            <w:vertAlign w:val="baseline"/>
          </w:rPr>
          <w:t>see what the future holds.'</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President Trump has said it's 'too early' to declare Vance as his heir apparent. But the latest Florida poll supplements other data showing Republican voters are strongly behind the Vice President should he run for the top job in 2028.</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921" w:history="1">
        <w:r>
          <w:rPr>
            <w:rFonts w:ascii="arial" w:eastAsia="arial" w:hAnsi="arial" w:cs="arial"/>
            <w:b w:val="0"/>
            <w:i/>
            <w:strike w:val="0"/>
            <w:noProof w:val="0"/>
            <w:color w:val="0077CC"/>
            <w:position w:val="0"/>
            <w:sz w:val="20"/>
            <w:u w:val="single"/>
            <w:vertAlign w:val="baseline"/>
          </w:rPr>
          <w:t xml:space="preserve">Poll: JD Vance would beat </w:t>
        </w:r>
      </w:hyperlink>
      <w:hyperlink r:id="rId2922" w:history="1">
        <w:r>
          <w:rPr>
            <w:rFonts w:ascii="arial" w:eastAsia="arial" w:hAnsi="arial" w:cs="arial"/>
            <w:b/>
            <w:i/>
            <w:strike w:val="0"/>
            <w:noProof w:val="0"/>
            <w:color w:val="0077CC"/>
            <w:position w:val="0"/>
            <w:sz w:val="20"/>
            <w:u w:val="single"/>
            <w:vertAlign w:val="baseline"/>
          </w:rPr>
          <w:t>Ron</w:t>
        </w:r>
      </w:hyperlink>
      <w:hyperlink r:id="rId2923" w:history="1">
        <w:r>
          <w:rPr>
            <w:rFonts w:ascii="arial" w:eastAsia="arial" w:hAnsi="arial" w:cs="arial"/>
            <w:b w:val="0"/>
            <w:i/>
            <w:strike w:val="0"/>
            <w:noProof w:val="0"/>
            <w:color w:val="0077CC"/>
            <w:position w:val="0"/>
            <w:sz w:val="20"/>
            <w:u w:val="single"/>
            <w:vertAlign w:val="baseline"/>
          </w:rPr>
          <w:t xml:space="preserve"> </w:t>
        </w:r>
      </w:hyperlink>
      <w:hyperlink r:id="rId2924" w:history="1">
        <w:r>
          <w:rPr>
            <w:rFonts w:ascii="arial" w:eastAsia="arial" w:hAnsi="arial" w:cs="arial"/>
            <w:b/>
            <w:i/>
            <w:strike w:val="0"/>
            <w:noProof w:val="0"/>
            <w:color w:val="0077CC"/>
            <w:position w:val="0"/>
            <w:sz w:val="20"/>
            <w:u w:val="single"/>
            <w:vertAlign w:val="baseline"/>
          </w:rPr>
          <w:t>DeSantis</w:t>
        </w:r>
      </w:hyperlink>
      <w:hyperlink r:id="rId2925" w:history="1">
        <w:r>
          <w:rPr>
            <w:rFonts w:ascii="arial" w:eastAsia="arial" w:hAnsi="arial" w:cs="arial"/>
            <w:b w:val="0"/>
            <w:i/>
            <w:strike w:val="0"/>
            <w:noProof w:val="0"/>
            <w:color w:val="0077CC"/>
            <w:position w:val="0"/>
            <w:sz w:val="20"/>
            <w:u w:val="single"/>
            <w:vertAlign w:val="baseline"/>
          </w:rPr>
          <w:t xml:space="preserve"> by 14 points in Florida Presidential Primary appeared first on</w:t>
        </w:r>
      </w:hyperlink>
      <w:r>
        <w:rPr>
          <w:rFonts w:ascii="arial" w:eastAsia="arial" w:hAnsi="arial" w:cs="arial"/>
          <w:b w:val="0"/>
          <w:i w:val="0"/>
          <w:strike w:val="0"/>
          <w:noProof w:val="0"/>
          <w:color w:val="000000"/>
          <w:position w:val="0"/>
          <w:sz w:val="20"/>
          <w:u w:val="none"/>
          <w:vertAlign w:val="baseline"/>
        </w:rPr>
        <w:t> </w:t>
      </w:r>
      <w:hyperlink r:id="rId2926"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147"/>
        <w:keepNext w:val="0"/>
        <w:spacing w:before="240" w:after="0" w:line="260" w:lineRule="atLeast"/>
        <w:ind w:left="0" w:right="0" w:firstLine="0"/>
        <w:jc w:val="both"/>
      </w:pPr>
      <w:hyperlink r:id="rId2927" w:history="1">
        <w:r>
          <w:rPr>
            <w:rFonts w:ascii="arial" w:eastAsia="arial" w:hAnsi="arial" w:cs="arial"/>
            <w:b w:val="0"/>
            <w:i/>
            <w:strike w:val="0"/>
            <w:color w:val="0077CC"/>
            <w:sz w:val="20"/>
            <w:u w:val="single"/>
            <w:vertAlign w:val="baseline"/>
          </w:rPr>
          <w:t>Link to the original story.</w:t>
        </w:r>
      </w:hyperlink>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7"/>
        <w:spacing w:line="60" w:lineRule="exact"/>
      </w:pPr>
      <w:r>
        <w:pict>
          <v:line id="_x0000_s1570" style="position:absolute;z-index:252168192"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71" style="position:absolute;z-index:252169216"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PRIMARY ELECTIONS (93%); HEADS OF GOVERNMENT ELECTIONS (92%); US REPUBLICAN PARTY (92%); CAMPAIGNS &amp; ELECTIONS (90%); ELECTIONS &amp; POLITICS (90%); GOVERNORS (90%); POLITICS (90%); POLLS &amp; SURVEYS (90%); US PRESIDENTIAL CANDIDATES 2012 (90%); US PRESIDENTIAL ELECTIONS (90%); VOTERS &amp; VOTING (90%); BLOGS &amp; MESSAGE BOARDS (78%); CONSERVATISM (78%); ELECTIONS (78%); LOBBYING (78%); US PRESIDENTIAL CANDIDATES 2024 (78%); Headlines (%); Influence (%); Donald Trump (%); Fabrizio Lee &amp; Associates (%); JD Vance (%);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 D VANCE (94%);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 DONALD TRUMP (92%)</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(97%)</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Pr>
        <w:pStyle w:val="Normal147"/>
      </w:pPr>
    </w:p>
    <w:p>
      <w:pPr>
        <w:pStyle w:val="Normal147"/>
        <w:ind w:left="200"/>
        <w:sectPr>
          <w:type w:val="continuous"/>
          <w:pgMar w:top="840" w:right="1000" w:bottom="840" w:left="1000" w:header="400" w:footer="400"/>
          <w:pgNumType w:fmt="decimal"/>
          <w:cols w:space="720"/>
        </w:sectPr>
      </w:pPr>
      <w:r>
        <w:br/>
      </w:r>
      <w:r>
        <w:pict>
          <v:line id="_x0000_s1572"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928"/>
          <w:headerReference w:type="default" r:id="rId2929"/>
          <w:footerReference w:type="even" r:id="rId2930"/>
          <w:footerReference w:type="default" r:id="rId2931"/>
          <w:headerReference w:type="first" r:id="rId2932"/>
          <w:footerReference w:type="first" r:id="rId2933"/>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934" w:history="1">
        <w:r>
          <w:rPr>
            <w:rFonts w:ascii="arial" w:eastAsia="arial" w:hAnsi="arial" w:cs="arial"/>
            <w:b/>
            <w:i/>
            <w:strike w:val="0"/>
            <w:color w:val="0077CC"/>
            <w:sz w:val="28"/>
            <w:u w:val="single"/>
            <w:vertAlign w:val="baseline"/>
          </w:rPr>
          <w:t>Ron</w:t>
        </w:r>
      </w:hyperlink>
      <w:hyperlink r:id="rId2935" w:history="1">
        <w:r>
          <w:rPr>
            <w:rFonts w:ascii="arial" w:eastAsia="arial" w:hAnsi="arial" w:cs="arial"/>
            <w:b/>
            <w:i/>
            <w:strike w:val="0"/>
            <w:color w:val="0077CC"/>
            <w:sz w:val="28"/>
            <w:u w:val="single"/>
            <w:vertAlign w:val="baseline"/>
          </w:rPr>
          <w:t xml:space="preserve"> </w:t>
        </w:r>
      </w:hyperlink>
      <w:hyperlink r:id="rId2936" w:history="1">
        <w:r>
          <w:rPr>
            <w:rFonts w:ascii="arial" w:eastAsia="arial" w:hAnsi="arial" w:cs="arial"/>
            <w:b/>
            <w:i/>
            <w:strike w:val="0"/>
            <w:color w:val="0077CC"/>
            <w:sz w:val="28"/>
            <w:u w:val="single"/>
            <w:vertAlign w:val="baseline"/>
          </w:rPr>
          <w:t>DeSantis</w:t>
        </w:r>
      </w:hyperlink>
      <w:hyperlink r:id="rId2937" w:history="1">
        <w:r>
          <w:rPr>
            <w:rFonts w:ascii="arial" w:eastAsia="arial" w:hAnsi="arial" w:cs="arial"/>
            <w:b/>
            <w:i/>
            <w:strike w:val="0"/>
            <w:color w:val="0077CC"/>
            <w:sz w:val="28"/>
            <w:u w:val="single"/>
            <w:vertAlign w:val="baseline"/>
          </w:rPr>
          <w:t xml:space="preserve"> Reacts to Republican Rebellion in Florida</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 6:02 AM EST</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48"/>
        <w:keepNext w:val="0"/>
        <w:spacing w:before="120" w:after="0" w:line="220" w:lineRule="atLeast"/>
        <w:ind w:left="0" w:right="0" w:firstLine="0"/>
        <w:jc w:val="left"/>
      </w:pPr>
      <w:r>
        <w:br/>
      </w:r>
      <w:r>
        <w:pict>
          <v:shape id="_x0000_i1573" type="#_x0000_t75" style="width:166.48pt;height:42.74pt">
            <v:imagedata r:id="rId836"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State GOP lawmakers dismissed most of the Florida governor's sweeping immigration proposals on Monday.</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74" style="position:absolute;z-index:252171264" from="0,2pt" to="512pt,2pt" strokecolor="#009ddb" strokeweight="2pt">
            <v:stroke linestyle="single"/>
            <w10:wrap type="topAndBottom"/>
          </v:line>
        </w:pict>
      </w:r>
    </w:p>
    <w:p>
      <w:pPr>
        <w:pStyle w:val="Normal148"/>
      </w:pP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hyperlink r:id="rId2938" w:history="1">
        <w:r>
          <w:rPr>
            <w:rFonts w:ascii="arial" w:eastAsia="arial" w:hAnsi="arial" w:cs="arial"/>
            <w:b/>
            <w:i/>
            <w:strike w:val="0"/>
            <w:noProof w:val="0"/>
            <w:color w:val="0077CC"/>
            <w:position w:val="0"/>
            <w:sz w:val="20"/>
            <w:u w:val="single"/>
            <w:vertAlign w:val="baseline"/>
          </w:rPr>
          <w:t>Ron</w:t>
        </w:r>
      </w:hyperlink>
      <w:hyperlink r:id="rId2939" w:history="1">
        <w:r>
          <w:rPr>
            <w:rFonts w:ascii="arial" w:eastAsia="arial" w:hAnsi="arial" w:cs="arial"/>
            <w:b w:val="0"/>
            <w:i/>
            <w:strike w:val="0"/>
            <w:noProof w:val="0"/>
            <w:color w:val="0077CC"/>
            <w:position w:val="0"/>
            <w:sz w:val="20"/>
            <w:u w:val="single"/>
            <w:vertAlign w:val="baseline"/>
          </w:rPr>
          <w:t xml:space="preserve"> </w:t>
        </w:r>
      </w:hyperlink>
      <w:hyperlink r:id="rId2940" w:history="1">
        <w:r>
          <w:rPr>
            <w:rFonts w:ascii="arial" w:eastAsia="arial" w:hAnsi="arial" w:cs="arial"/>
            <w:b/>
            <w:i/>
            <w:strike w:val="0"/>
            <w:noProof w:val="0"/>
            <w:color w:val="0077CC"/>
            <w:position w:val="0"/>
            <w:sz w:val="20"/>
            <w:u w:val="single"/>
            <w:vertAlign w:val="baseline"/>
          </w:rPr>
          <w:t>DeSantis</w:t>
        </w:r>
      </w:hyperlink>
      <w:r>
        <w:rPr>
          <w:rFonts w:ascii="arial" w:eastAsia="arial" w:hAnsi="arial" w:cs="arial"/>
          <w:b w:val="0"/>
          <w:i w:val="0"/>
          <w:strike w:val="0"/>
          <w:noProof w:val="0"/>
          <w:color w:val="000000"/>
          <w:position w:val="0"/>
          <w:sz w:val="20"/>
          <w:u w:val="none"/>
          <w:vertAlign w:val="baseline"/>
        </w:rPr>
        <w:t xml:space="preserve"> criticized members of his own party for refusing to hold a </w:t>
      </w:r>
      <w:hyperlink r:id="rId2941" w:history="1">
        <w:r>
          <w:rPr>
            <w:rFonts w:ascii="arial" w:eastAsia="arial" w:hAnsi="arial" w:cs="arial"/>
            <w:b w:val="0"/>
            <w:i/>
            <w:strike w:val="0"/>
            <w:noProof w:val="0"/>
            <w:color w:val="0077CC"/>
            <w:position w:val="0"/>
            <w:sz w:val="20"/>
            <w:u w:val="single"/>
            <w:vertAlign w:val="baseline"/>
          </w:rPr>
          <w:t>special session</w:t>
        </w:r>
      </w:hyperlink>
      <w:r>
        <w:rPr>
          <w:rFonts w:ascii="arial" w:eastAsia="arial" w:hAnsi="arial" w:cs="arial"/>
          <w:b w:val="0"/>
          <w:i w:val="0"/>
          <w:strike w:val="0"/>
          <w:noProof w:val="0"/>
          <w:color w:val="000000"/>
          <w:position w:val="0"/>
          <w:sz w:val="20"/>
          <w:u w:val="none"/>
          <w:vertAlign w:val="baseline"/>
        </w:rPr>
        <w:t xml:space="preserve"> to help implement President </w:t>
      </w:r>
      <w:hyperlink r:id="rId294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immigration policies.</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and video shared on social media,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accused Florida </w:t>
      </w:r>
      <w:hyperlink r:id="rId294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of putting forward a "substantially weaker" legislative proposal.</w:t>
      </w:r>
    </w:p>
    <w:p>
      <w:pPr>
        <w:pStyle w:val="Normal1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office and the Florida GOP for comment via email outside of regular working hours.</w:t>
      </w:r>
    </w:p>
    <w:p>
      <w:pPr>
        <w:pStyle w:val="Normal1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has enjoyed a clear mandate with little pushback as he advanced his conservative agenda in Florida, including </w:t>
      </w:r>
      <w:hyperlink r:id="rId2944" w:history="1">
        <w:r>
          <w:rPr>
            <w:rFonts w:ascii="arial" w:eastAsia="arial" w:hAnsi="arial" w:cs="arial"/>
            <w:b w:val="0"/>
            <w:i/>
            <w:strike w:val="0"/>
            <w:noProof w:val="0"/>
            <w:color w:val="0077CC"/>
            <w:position w:val="0"/>
            <w:sz w:val="20"/>
            <w:u w:val="single"/>
            <w:vertAlign w:val="baseline"/>
          </w:rPr>
          <w:t>high-profile battles against Disney and what he described as "woke" culture</w:t>
        </w:r>
      </w:hyperlink>
      <w:r>
        <w:rPr>
          <w:rFonts w:ascii="arial" w:eastAsia="arial" w:hAnsi="arial" w:cs="arial"/>
          <w:b w:val="0"/>
          <w:i w:val="0"/>
          <w:strike w:val="0"/>
          <w:noProof w:val="0"/>
          <w:color w:val="000000"/>
          <w:position w:val="0"/>
          <w:sz w:val="20"/>
          <w:u w:val="none"/>
          <w:vertAlign w:val="baseline"/>
        </w:rPr>
        <w:t>. Monday's setback in calling a special session marks his biggest defeat since he dropped out of the presidential race in early 2024, and signals that the governor's influence in Florida may be waning.</w:t>
      </w:r>
    </w:p>
    <w:p>
      <w:pPr>
        <w:pStyle w:val="Normal1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4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had </w:t>
      </w:r>
      <w:hyperlink r:id="rId2945"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a special legislative session in mid-January in order to approve proposals he crafted to support </w:t>
      </w:r>
      <w:hyperlink r:id="rId2946" w:history="1">
        <w:r>
          <w:rPr>
            <w:rFonts w:ascii="arial" w:eastAsia="arial" w:hAnsi="arial" w:cs="arial"/>
            <w:b w:val="0"/>
            <w:i/>
            <w:strike w:val="0"/>
            <w:noProof w:val="0"/>
            <w:color w:val="0077CC"/>
            <w:position w:val="0"/>
            <w:sz w:val="20"/>
            <w:u w:val="single"/>
            <w:vertAlign w:val="baseline"/>
          </w:rPr>
          <w:t>Trump's immigration plans.</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proposals included repealing in-state college tuition for undocumented students, expanding the legal definition of gang-related activities to include more undocumented groups deemed "dangerous," and appointing a dedicated immigration officer to collaborate with the federal government.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lawmakers started and quickly ended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special session on Monday and instead advanced their own legislative package, which largely rejected the governor's proposals.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Florida House Speaker Daniel Perez told members that special sessions should be used "sparingly" and not as "stunts" to generate headlines.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w:t>
      </w:r>
      <w:hyperlink r:id="rId2947"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President Ben Albritton accused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of attempting to position himself "out in front" of Trump's immigration policies, arguing the governor should instead follow the president's lead.</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Florida House and Senate leaders said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proposals were "well-intentioned" but introduced "unnecessary bureaucracy" that could hinder collaboration between law enforcement and Immigration and Customs Enforcement (</w:t>
      </w:r>
      <w:hyperlink r:id="rId2948" w:history="1">
        <w:r>
          <w:rPr>
            <w:rFonts w:ascii="arial" w:eastAsia="arial" w:hAnsi="arial" w:cs="arial"/>
            <w:b w:val="0"/>
            <w:i/>
            <w:strike w:val="0"/>
            <w:noProof w:val="0"/>
            <w:color w:val="0077CC"/>
            <w:position w:val="0"/>
            <w:sz w:val="20"/>
            <w:u w:val="single"/>
            <w:vertAlign w:val="baseline"/>
          </w:rPr>
          <w:t>ICE</w:t>
        </w:r>
      </w:hyperlink>
      <w:r>
        <w:rPr>
          <w:rFonts w:ascii="arial" w:eastAsia="arial" w:hAnsi="arial" w:cs="arial"/>
          <w:b w:val="0"/>
          <w:i w:val="0"/>
          <w:strike w:val="0"/>
          <w:noProof w:val="0"/>
          <w:color w:val="000000"/>
          <w:position w:val="0"/>
          <w:sz w:val="20"/>
          <w:u w:val="none"/>
          <w:vertAlign w:val="baseline"/>
        </w:rPr>
        <w:t>). The lawmakers named their proposal the Tackling and Reforming Unlawful Migration Policy (TRUMP) Act.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elements of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plans were included in the legislature's proposals, such as ending tuition waivers for undocumented students. However, the legislature proposed appointing Agriculture Commissioner Wilton Simpson as Florida's chief immigration officer instead of someone from the governor's office, as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had suggested.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Perez and Albritton said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had not read the new bill before reacting on social media, adding that anyone saying they were not aligned with Trump's policies was "not telling the truth."</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made immigration a central theme of his successful presidential campaign, praised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for calling for a special session on immigration, </w:t>
      </w:r>
      <w:hyperlink r:id="rId2949" w:history="1">
        <w:r>
          <w:rPr>
            <w:rFonts w:ascii="arial" w:eastAsia="arial" w:hAnsi="arial" w:cs="arial"/>
            <w:b w:val="0"/>
            <w:i/>
            <w:strike w:val="0"/>
            <w:noProof w:val="0"/>
            <w:color w:val="0077CC"/>
            <w:position w:val="0"/>
            <w:sz w:val="20"/>
            <w:u w:val="single"/>
            <w:vertAlign w:val="baseline"/>
          </w:rPr>
          <w:t>posting</w:t>
        </w:r>
      </w:hyperlink>
      <w:r>
        <w:rPr>
          <w:rFonts w:ascii="arial" w:eastAsia="arial" w:hAnsi="arial" w:cs="arial"/>
          <w:b w:val="0"/>
          <w:i w:val="0"/>
          <w:strike w:val="0"/>
          <w:noProof w:val="0"/>
          <w:color w:val="000000"/>
          <w:position w:val="0"/>
          <w:sz w:val="20"/>
          <w:u w:val="none"/>
          <w:vertAlign w:val="baseline"/>
        </w:rPr>
        <w:t xml:space="preserve"> on Truth Social on January 14 he hopes "other Governors will follow."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largely support immigration reform overall, but disagree about how policies such as deportations should be carried out.</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950" w:history="1">
        <w:r>
          <w:rPr>
            <w:rFonts w:ascii="arial" w:eastAsia="arial" w:hAnsi="arial" w:cs="arial"/>
            <w:b w:val="0"/>
            <w:i/>
            <w:strike w:val="0"/>
            <w:noProof w:val="0"/>
            <w:color w:val="0077CC"/>
            <w:position w:val="0"/>
            <w:sz w:val="20"/>
            <w:u w:val="single"/>
            <w:vertAlign w:val="baseline"/>
          </w:rPr>
          <w:t>New York Times/Ipsos poll</w:t>
        </w:r>
      </w:hyperlink>
      <w:r>
        <w:rPr>
          <w:rFonts w:ascii="arial" w:eastAsia="arial" w:hAnsi="arial" w:cs="arial"/>
          <w:b w:val="0"/>
          <w:i w:val="0"/>
          <w:strike w:val="0"/>
          <w:noProof w:val="0"/>
          <w:color w:val="000000"/>
          <w:position w:val="0"/>
          <w:sz w:val="20"/>
          <w:u w:val="none"/>
          <w:vertAlign w:val="baseline"/>
        </w:rPr>
        <w:t xml:space="preserve">, carried out from January 2 to 10, found 55 percent of voters strongly or somewhat supported deportations. Eighty-eight percent supported "Deporting immigrants who are here illegally and have criminal records." Large majorities of both </w:t>
      </w:r>
      <w:hyperlink r:id="rId2951"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and Republicans agreed that the immigration system is broken.</w:t>
      </w:r>
    </w:p>
    <w:p>
      <w:pPr>
        <w:pStyle w:val="Normal1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in a Monday post on X:</w:t>
      </w:r>
      <w:r>
        <w:rPr>
          <w:rFonts w:ascii="arial" w:eastAsia="arial" w:hAnsi="arial" w:cs="arial"/>
          <w:b w:val="0"/>
          <w:i w:val="0"/>
          <w:strike w:val="0"/>
          <w:noProof w:val="0"/>
          <w:color w:val="000000"/>
          <w:position w:val="0"/>
          <w:sz w:val="20"/>
          <w:u w:val="none"/>
          <w:vertAlign w:val="baseline"/>
        </w:rPr>
        <w:t xml:space="preserve"> "I am glad the Legislature's bill includes many of my proposals, including the long-overdue need to eliminate tuition waivers for illegal immigrant students. But overall, their new bill is substantially weaker than the proposals I outlined.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strong immigration legislation that ensures Florida is doing everything it can to assist this important federal mission. The Legislature's bill is a bait-and-switch tactic trying to create the illusion of an illegal immigration crackdown, when it does anything but. It is an insult to name such a weak bill after President Trump, who has been so strong on this issue."</w:t>
      </w:r>
    </w:p>
    <w:p>
      <w:pPr>
        <w:pStyle w:val="Normal14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in </w:t>
      </w:r>
      <w:hyperlink r:id="rId2952" w:history="1">
        <w:r>
          <w:rPr>
            <w:rFonts w:ascii="arial" w:eastAsia="arial" w:hAnsi="arial" w:cs="arial"/>
            <w:b/>
            <w:i/>
            <w:strike w:val="0"/>
            <w:noProof w:val="0"/>
            <w:color w:val="0077CC"/>
            <w:position w:val="0"/>
            <w:sz w:val="20"/>
            <w:u w:val="single"/>
            <w:vertAlign w:val="baseline"/>
          </w:rPr>
          <w:t>a video</w:t>
        </w:r>
      </w:hyperlink>
      <w:r>
        <w:rPr>
          <w:rFonts w:ascii="arial" w:eastAsia="arial" w:hAnsi="arial" w:cs="arial"/>
          <w:b/>
          <w:i w:val="0"/>
          <w:strike w:val="0"/>
          <w:noProof w:val="0"/>
          <w:color w:val="000000"/>
          <w:position w:val="0"/>
          <w:sz w:val="20"/>
          <w:u w:val="none"/>
          <w:vertAlign w:val="baseline"/>
        </w:rPr>
        <w:t xml:space="preserve"> posted on X:</w:t>
      </w:r>
      <w:r>
        <w:rPr>
          <w:rFonts w:ascii="arial" w:eastAsia="arial" w:hAnsi="arial" w:cs="arial"/>
          <w:b w:val="0"/>
          <w:i w:val="0"/>
          <w:strike w:val="0"/>
          <w:noProof w:val="0"/>
          <w:color w:val="000000"/>
          <w:position w:val="0"/>
          <w:sz w:val="20"/>
          <w:u w:val="none"/>
          <w:vertAlign w:val="baseline"/>
        </w:rPr>
        <w:t xml:space="preserve"> "We had a series of very, very strong proposals, while they included some of the things we said, most of the stuff that's really, really going to be meaningful was not in the proposal put forward by leaders of the Florida legislature.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bizarrely strip immigration enforcement power from the governor and give it to the Commissioner of Agriculture. But agriculture has not exactly been known for immigration enforcement, so it's almost like the fox guarding the hen house."</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Republican Senate President Ben Albritton, during Monday's session: </w:t>
      </w:r>
      <w:r>
        <w:rPr>
          <w:rFonts w:ascii="arial" w:eastAsia="arial" w:hAnsi="arial" w:cs="arial"/>
          <w:b w:val="0"/>
          <w:i w:val="0"/>
          <w:strike w:val="0"/>
          <w:noProof w:val="0"/>
          <w:color w:val="000000"/>
          <w:position w:val="0"/>
          <w:sz w:val="20"/>
          <w:u w:val="none"/>
          <w:vertAlign w:val="baseline"/>
        </w:rPr>
        <w:t>"Sometimes leadership isn't about being out in front of an issue. It's about following the leader you trust. I trust President Trump."</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Florida House Speaker Daniel Perez, speaking to the House floor: </w:t>
      </w:r>
      <w:r>
        <w:rPr>
          <w:rFonts w:ascii="arial" w:eastAsia="arial" w:hAnsi="arial" w:cs="arial"/>
          <w:b w:val="0"/>
          <w:i w:val="0"/>
          <w:strike w:val="0"/>
          <w:noProof w:val="0"/>
          <w:color w:val="000000"/>
          <w:position w:val="0"/>
          <w:sz w:val="20"/>
          <w:u w:val="none"/>
          <w:vertAlign w:val="baseline"/>
        </w:rPr>
        <w:t>"I believe special sessions should be used sparingly. They should not be stunts designed to generate headlines. Special sessions should be reserved for those issues that truly cannot be addressed in the normal course of the legislative process. Most of the issues raised in the proclamation for Special Session A simply do not meet that threshold."</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Perez and Albritton, in a joint statement: </w:t>
      </w:r>
      <w:r>
        <w:rPr>
          <w:rFonts w:ascii="arial" w:eastAsia="arial" w:hAnsi="arial" w:cs="arial"/>
          <w:b w:val="0"/>
          <w:i w:val="0"/>
          <w:strike w:val="0"/>
          <w:noProof w:val="0"/>
          <w:color w:val="000000"/>
          <w:position w:val="0"/>
          <w:sz w:val="20"/>
          <w:u w:val="none"/>
          <w:vertAlign w:val="baseline"/>
        </w:rPr>
        <w:t>"Our number one goal is to work together with President Trump. Anyone that says anything otherwise is not reading the bill, not reading the executive orders, or just not telling the truth."</w:t>
      </w:r>
    </w:p>
    <w:p>
      <w:pPr>
        <w:pStyle w:val="Normal1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Nikki Fried, chair of the Florida Democratic Party, posted on X</w:t>
      </w:r>
      <w:r>
        <w:rPr>
          <w:rFonts w:ascii="arial" w:eastAsia="arial" w:hAnsi="arial" w:cs="arial"/>
          <w:b w:val="0"/>
          <w:i w:val="0"/>
          <w:strike w:val="0"/>
          <w:noProof w:val="0"/>
          <w:color w:val="000000"/>
          <w:position w:val="0"/>
          <w:sz w:val="20"/>
          <w:u w:val="none"/>
          <w:vertAlign w:val="baseline"/>
        </w:rPr>
        <w:t xml:space="preserve">: "The Florida Legislature just overrode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veto of millions of dollars from the legislative operating budget and gave him the middle finger for his BS special session call. Do I dare say that a small dose of democracy was just witnessed?"</w:t>
      </w:r>
    </w:p>
    <w:p>
      <w:pPr>
        <w:pStyle w:val="Normal1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House vote on the immigration bills proposed by the Florida Legislature is expected on Tuesday.</w:t>
      </w:r>
    </w:p>
    <w:p>
      <w:pPr>
        <w:pStyle w:val="Normal148"/>
        <w:keepNext w:val="0"/>
        <w:spacing w:before="240" w:after="0" w:line="260" w:lineRule="atLeast"/>
        <w:ind w:left="0" w:right="0" w:firstLine="0"/>
        <w:jc w:val="both"/>
      </w:pPr>
      <w:hyperlink r:id="rId2953" w:history="1">
        <w:r>
          <w:rPr>
            <w:rFonts w:ascii="arial" w:eastAsia="arial" w:hAnsi="arial" w:cs="arial"/>
            <w:b w:val="0"/>
            <w:i/>
            <w:strike w:val="0"/>
            <w:color w:val="0077CC"/>
            <w:sz w:val="20"/>
            <w:u w:val="single"/>
            <w:vertAlign w:val="baseline"/>
          </w:rPr>
          <w:t>Link to Image</w:t>
        </w:r>
      </w:hyperlink>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75" style="position:absolute;z-index:252172288"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in Ohio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Elconin/Getty Images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stands to the side of the stage before speaking during a campaign event with Republican nominee for U.S. Senate Bernie Moreno on November 1, 2024 at he Spartan Northwood Warehouse in Northwood, Ohio.</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76" style="position:absolute;z-index:252173312"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(96%); IMMIGRATION (92%); IMMIGRATION, CITIZENSHIP &amp; DISPLACEMENT (92%); GOVERNMENT BODIES &amp; OFFICES (90%); GOVERNORS (90%); IMMIGRATION LAW (90%); IMMIGRATION REFORM (90%); IMMIGRATION REGULATION &amp; POLICY (90%); NATIONAL SECURITY &amp; FOREIGN RELATIONS (90%); PUBLIC POLICY (90%); APPOINTMENTS (89%); IMMIGRATION OF MINORS (89%); LEGISLATIVE BODIES (89%); UNDOCUMENTED STUDENTS (89%); US CONGRESS (89%); US PRESIDENTIAL CANDIDATES 2012 (89%); US STATE GOVERNMENT (79%); CONSERVATISM (78%); EXECUTIVES (78%); GOVERNMENT &amp; PUBLIC ADMINISTRATION (78%); HEADS OF GOVERNMENT ELECTIONS (78%); ILLEGAL IMMIGRANTS (78%); LEGISLATION (78%); POLITICAL PARTIES (78%); US PRESIDENTIAL CANDIDATES 2024 (78%); CRIME, LAW ENFORCEMENT &amp; CORRECTIONS (77%); CAMPAIGNS &amp; ELECTIONS (73%); DEPORTATION (73%); APPROVALS (72%); STUDENT EXPENSES &amp; FINANCING (72%); TUITION FEES (72%); STUDENTS &amp; STUDENT LIFE (67%); LAW ENFORCEMENT (66%); U.S. (%)</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VIDEO (77%)</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(92%); DONALD TRUMP (79%)</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(99%); UNITED STATES (79%)</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148"/>
      </w:pPr>
    </w:p>
    <w:p>
      <w:pPr>
        <w:pStyle w:val="Normal148"/>
        <w:ind w:left="200"/>
        <w:sectPr>
          <w:type w:val="continuous"/>
          <w:pgMar w:top="840" w:right="1000" w:bottom="840" w:left="1000" w:header="400" w:footer="400"/>
          <w:pgNumType w:fmt="decimal"/>
          <w:cols w:space="720"/>
        </w:sectPr>
      </w:pPr>
      <w:r>
        <w:br/>
      </w:r>
      <w:r>
        <w:pict>
          <v:line id="_x0000_s1577"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954"/>
          <w:headerReference w:type="default" r:id="rId2955"/>
          <w:footerReference w:type="even" r:id="rId2956"/>
          <w:footerReference w:type="default" r:id="rId2957"/>
          <w:headerReference w:type="first" r:id="rId2958"/>
          <w:footerReference w:type="first" r:id="rId2959"/>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960" w:history="1">
        <w:r>
          <w:rPr>
            <w:rFonts w:ascii="arial" w:eastAsia="arial" w:hAnsi="arial" w:cs="arial"/>
            <w:b/>
            <w:i/>
            <w:strike w:val="0"/>
            <w:color w:val="0077CC"/>
            <w:sz w:val="28"/>
            <w:u w:val="single"/>
            <w:vertAlign w:val="baseline"/>
          </w:rPr>
          <w:t xml:space="preserve">Very bad news for homeless people in Florida: </w:t>
        </w:r>
      </w:hyperlink>
      <w:hyperlink r:id="rId2961" w:history="1">
        <w:r>
          <w:rPr>
            <w:rFonts w:ascii="arial" w:eastAsia="arial" w:hAnsi="arial" w:cs="arial"/>
            <w:b/>
            <w:i/>
            <w:strike w:val="0"/>
            <w:color w:val="0077CC"/>
            <w:sz w:val="28"/>
            <w:u w:val="single"/>
            <w:vertAlign w:val="baseline"/>
          </w:rPr>
          <w:t>Ron</w:t>
        </w:r>
      </w:hyperlink>
      <w:hyperlink r:id="rId2962" w:history="1">
        <w:r>
          <w:rPr>
            <w:rFonts w:ascii="arial" w:eastAsia="arial" w:hAnsi="arial" w:cs="arial"/>
            <w:b/>
            <w:i/>
            <w:strike w:val="0"/>
            <w:color w:val="0077CC"/>
            <w:sz w:val="28"/>
            <w:u w:val="single"/>
            <w:vertAlign w:val="baseline"/>
          </w:rPr>
          <w:t xml:space="preserve"> </w:t>
        </w:r>
      </w:hyperlink>
      <w:hyperlink r:id="rId2963" w:history="1">
        <w:r>
          <w:rPr>
            <w:rFonts w:ascii="arial" w:eastAsia="arial" w:hAnsi="arial" w:cs="arial"/>
            <w:b/>
            <w:i/>
            <w:strike w:val="0"/>
            <w:color w:val="0077CC"/>
            <w:sz w:val="28"/>
            <w:u w:val="single"/>
            <w:vertAlign w:val="baseline"/>
          </w:rPr>
          <w:t>DeSantis</w:t>
        </w:r>
      </w:hyperlink>
      <w:hyperlink r:id="rId2964" w:history="1">
        <w:r>
          <w:rPr>
            <w:rFonts w:ascii="arial" w:eastAsia="arial" w:hAnsi="arial" w:cs="arial"/>
            <w:b/>
            <w:i/>
            <w:strike w:val="0"/>
            <w:color w:val="0077CC"/>
            <w:sz w:val="28"/>
            <w:u w:val="single"/>
            <w:vertAlign w:val="baseline"/>
          </w:rPr>
          <w:t xml:space="preserve"> signed bill to ban people from sleeping in public places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78" style="position:absolute;z-index:25217536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HB 1365</w:t>
      </w:r>
      <w:r>
        <w:rPr>
          <w:rFonts w:ascii="arial" w:eastAsia="arial" w:hAnsi="arial" w:cs="arial"/>
          <w:b w:val="0"/>
          <w:i w:val="0"/>
          <w:strike w:val="0"/>
          <w:noProof w:val="0"/>
          <w:color w:val="000000"/>
          <w:position w:val="0"/>
          <w:sz w:val="20"/>
          <w:u w:val="none"/>
          <w:vertAlign w:val="baseline"/>
        </w:rPr>
        <w:t xml:space="preserve"> has generated a great deal of controversy in Florida. This legislation, promoted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prohibits homeless people from sleeping in public spaces such as sidewalks, parks or beaches. Although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argues that the measure seeks to prevent Florida from following the model of cities like San Francisco, where homeless encampments have caused an obvious crisis, many critics point out that the law does nothing more than hide the fundamental problems of homelessness.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HB 1365 also presents challenges for municipalities, which will need to implement programs aimed at solving the homelessness crisis in their areas. With more than 31,000 homeless people in Florida, many believe that the $30 million earmarked to address this challenge will not be enough. If local governments fail to meet the standards set, they could face lawsuits from citizens or even the state attorney general's office.   </w:t>
      </w:r>
    </w:p>
    <w:p>
      <w:pPr>
        <w:pStyle w:val="Normal1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Ron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i w:val="0"/>
          <w:strike w:val="0"/>
          <w:noProof w:val="0"/>
          <w:color w:val="000000"/>
          <w:position w:val="0"/>
          <w:sz w:val="20"/>
          <w:u w:val="none"/>
          <w:vertAlign w:val="baseline"/>
        </w:rPr>
        <w:t xml:space="preserve"> signed HB 1365 into law to ban homeless sleeping in public places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HB 1365, signed into law by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prohibits </w:t>
      </w:r>
      <w:r>
        <w:rPr>
          <w:rFonts w:ascii="arial" w:eastAsia="arial" w:hAnsi="arial" w:cs="arial"/>
          <w:b/>
          <w:i w:val="0"/>
          <w:strike w:val="0"/>
          <w:noProof w:val="0"/>
          <w:color w:val="000000"/>
          <w:position w:val="0"/>
          <w:sz w:val="20"/>
          <w:u w:val="none"/>
          <w:vertAlign w:val="baseline"/>
        </w:rPr>
        <w:t>homeless people</w:t>
      </w:r>
      <w:r>
        <w:rPr>
          <w:rFonts w:ascii="arial" w:eastAsia="arial" w:hAnsi="arial" w:cs="arial"/>
          <w:b w:val="0"/>
          <w:i w:val="0"/>
          <w:strike w:val="0"/>
          <w:noProof w:val="0"/>
          <w:color w:val="000000"/>
          <w:position w:val="0"/>
          <w:sz w:val="20"/>
          <w:u w:val="none"/>
          <w:vertAlign w:val="baseline"/>
        </w:rPr>
        <w:t xml:space="preserve"> from sleeping or camping in public spaces. This legislation, which aims to improve the safety and quality of life in communities, requires local authorities to create specific programs to assist the homeless.</w:t>
      </w:r>
    </w:p>
    <w:p>
      <w:pPr>
        <w:pStyle w:val="Normal1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law has been strongly criticized by human rights organizations, which claim that it does not address the root causes of homelessness, such as lack of affordable housing and domestic violence. In addition, the budget allocated by the government may not be sufficient to provide effective and lasting solutions.   </w:t>
      </w:r>
    </w:p>
    <w:p>
      <w:pPr>
        <w:pStyle w:val="Normal1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does HB 1365 mean for Florida's municipalities?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impact of </w:t>
      </w:r>
      <w:r>
        <w:rPr>
          <w:rFonts w:ascii="arial" w:eastAsia="arial" w:hAnsi="arial" w:cs="arial"/>
          <w:b/>
          <w:i w:val="0"/>
          <w:strike w:val="0"/>
          <w:noProof w:val="0"/>
          <w:color w:val="000000"/>
          <w:position w:val="0"/>
          <w:sz w:val="20"/>
          <w:u w:val="none"/>
          <w:vertAlign w:val="baseline"/>
        </w:rPr>
        <w:t>HB 1365</w:t>
      </w:r>
      <w:r>
        <w:rPr>
          <w:rFonts w:ascii="arial" w:eastAsia="arial" w:hAnsi="arial" w:cs="arial"/>
          <w:b w:val="0"/>
          <w:i w:val="0"/>
          <w:strike w:val="0"/>
          <w:noProof w:val="0"/>
          <w:color w:val="000000"/>
          <w:position w:val="0"/>
          <w:sz w:val="20"/>
          <w:u w:val="none"/>
          <w:vertAlign w:val="baseline"/>
        </w:rPr>
        <w:t xml:space="preserve"> on Florida's local communities is considerable. Large cities, such as Miami-Dade and Fort Lauderdale, already face serious challenges in addressing the growing homeless population. With the mandate to implement programs to support the homeless, local authorities will be forced to look for quick and effective solutions.</w:t>
      </w:r>
    </w:p>
    <w:p>
      <w:pPr>
        <w:pStyle w:val="Normal1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Cities such as Miami-Dade have begun to take innovative measures, such as converting hotels into shelters or acquiring prefabricated housing to provide for the homeless. However, a lack of resources and the growing demand for services have many questioning whether these efforts will be enough. HB 1365 could worsen the situation if the underlying causes of homelessness, such as housing shortages and mental health and rehabilitation services, are not addressed. </w:t>
      </w:r>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79" style="position:absolute;z-index:252176384"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HOMELESSNESS (95%); GOVERNMENT BODIES &amp; OFFICES (91%); LEGISLATION (90%); NEGATIVE SOCIETAL NEWS (90%); PARKS &amp; PLAYGROUNDS (90%); HOUSING SHORTAGES (86%); GOVERNMENT &amp; PUBLIC ADMINISTRATION (78%); HOUSING AFFORDABILITY (78%); HOUSING ASSISTANCE (78%); HOUSING CRISES (78%); HOUSING SECURITY (78%); LOW COST HOUSING SCHEMES (78%); REGIONAL &amp; LOCAL GOVERNMENTS (78%); US STATE GOVERNMENT (78%); SAFETY (77%); HUMAN RIGHTS ORGANIZATIONS (73%); NEGATIVE MISC NEWS (73%); POPULATION GROWTH (73%); SHORTAGES (70%); SUITS &amp; CLAIMS (69%); ATTORNEYS GENERAL (68%); LITIGATION (68%); OUTPUT &amp; DEMAND (67%); ASSOCIATIONS &amp; ORGANIZATIONS (66%); DOMESTIC VIOLENCE (65%); HUMAN RIGHTS (65%)</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PARKS &amp; PLAYGROUNDS (90%); HOUSING SHORTAGES (86%); HOUSING AFFORDABILITY (78%); HOUSING CRISES (78%); ATTORNEYS GENERAL (68%); MODULAR &amp; MANUFACTURED BUILDINGS (65%); RESIDENTIAL PROPERTY (65%); HOTELS &amp; MOTELS (50%)</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(94%)</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(91%); FORT LAUDERDALE, FL, USA (73%); FLORIDA, USA (95%)</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Pr>
        <w:pStyle w:val="Normal149"/>
      </w:pPr>
    </w:p>
    <w:p>
      <w:pPr>
        <w:pStyle w:val="Normal149"/>
        <w:ind w:left="200"/>
        <w:sectPr>
          <w:type w:val="continuous"/>
          <w:pgMar w:top="840" w:right="1000" w:bottom="840" w:left="1000" w:header="400" w:footer="400"/>
          <w:pgNumType w:fmt="decimal"/>
          <w:cols w:space="720"/>
        </w:sectPr>
      </w:pPr>
      <w:r>
        <w:br/>
      </w:r>
      <w:r>
        <w:pict>
          <v:line id="_x0000_s1580"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965"/>
          <w:headerReference w:type="default" r:id="rId2966"/>
          <w:footerReference w:type="even" r:id="rId2967"/>
          <w:footerReference w:type="default" r:id="rId2968"/>
          <w:headerReference w:type="first" r:id="rId2969"/>
          <w:footerReference w:type="first" r:id="rId2970"/>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971" w:history="1">
        <w:r>
          <w:rPr>
            <w:rFonts w:ascii="arial" w:eastAsia="arial" w:hAnsi="arial" w:cs="arial"/>
            <w:b/>
            <w:i/>
            <w:strike w:val="0"/>
            <w:color w:val="0077CC"/>
            <w:sz w:val="28"/>
            <w:u w:val="single"/>
            <w:vertAlign w:val="baseline"/>
          </w:rPr>
          <w:t xml:space="preserve">GOVERNOR </w:t>
        </w:r>
      </w:hyperlink>
      <w:hyperlink r:id="rId2972" w:history="1">
        <w:r>
          <w:rPr>
            <w:rFonts w:ascii="arial" w:eastAsia="arial" w:hAnsi="arial" w:cs="arial"/>
            <w:b/>
            <w:i/>
            <w:strike w:val="0"/>
            <w:color w:val="0077CC"/>
            <w:sz w:val="28"/>
            <w:u w:val="single"/>
            <w:vertAlign w:val="baseline"/>
          </w:rPr>
          <w:t>RON</w:t>
        </w:r>
      </w:hyperlink>
      <w:hyperlink r:id="rId2973" w:history="1">
        <w:r>
          <w:rPr>
            <w:rFonts w:ascii="arial" w:eastAsia="arial" w:hAnsi="arial" w:cs="arial"/>
            <w:b/>
            <w:i/>
            <w:strike w:val="0"/>
            <w:color w:val="0077CC"/>
            <w:sz w:val="28"/>
            <w:u w:val="single"/>
            <w:vertAlign w:val="baseline"/>
          </w:rPr>
          <w:t xml:space="preserve"> </w:t>
        </w:r>
      </w:hyperlink>
      <w:hyperlink r:id="rId2974" w:history="1">
        <w:r>
          <w:rPr>
            <w:rFonts w:ascii="arial" w:eastAsia="arial" w:hAnsi="arial" w:cs="arial"/>
            <w:b/>
            <w:i/>
            <w:strike w:val="0"/>
            <w:color w:val="0077CC"/>
            <w:sz w:val="28"/>
            <w:u w:val="single"/>
            <w:vertAlign w:val="baseline"/>
          </w:rPr>
          <w:t>DESANTIS</w:t>
        </w:r>
      </w:hyperlink>
      <w:hyperlink r:id="rId2975" w:history="1">
        <w:r>
          <w:rPr>
            <w:rFonts w:ascii="arial" w:eastAsia="arial" w:hAnsi="arial" w:cs="arial"/>
            <w:b/>
            <w:i/>
            <w:strike w:val="0"/>
            <w:color w:val="0077CC"/>
            <w:sz w:val="28"/>
            <w:u w:val="single"/>
            <w:vertAlign w:val="baseline"/>
          </w:rPr>
          <w:t xml:space="preserve"> UNVEILS FLORIDA HOLOCAUST MEMORIAL AND HONORS HOLOCAUST SURVIVOR DAVID SCHAECTER WITH GOVERNOR'S MEDAL OF FREEDOM</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TALLAHASSEE, FL </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81" style="position:absolute;z-index:25217843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the Governor of Florida: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Florida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unveiled the Florida Holocaust Memorial in Memorial Park, remembering the over six million Jews murdered in the Holocaust and honoring the survivors who later made their homes in the Sunshine State. The Governor was joined by 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Holocaust Survivor David Schaecter, and Israeli Consul General Maor Elbaz-Starinsky.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constructed in iron and limestone, displays faces and names of Holocaust survivors who made their homes in Florida after the war. Florida-based Jewish groups assisted the Florida Department of Management Services in sourcing survivors' names and images. The unveiling comes on the date in 1942 when the first Jews were deported to the Auschwitz concentration camp.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Lady Casey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and I were honored to unveil the Florida Holocaust Memorial in the Florida Capitol Complex's new Memorial Park today," said Governor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"This memorial serves as a powerful symbol of our commitment to never forget the atrocities of the Holocaust and to recognize the survivors who later moved to our state including David Schaecter, whose dedication to educating generations of Floridians about the Holocaust has earned the Governor's Medal of Freedom. Florida is a better place because of the Holocaust survivors who have called our state home. We're grateful for their contributions, and we're proud to stand with the Jewish community."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unveiling,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awarded the Governor's Medal of Freedom to David Schaecter, a 95-year-old Holocaust survivor who moved to Miami in 1957. Schaecter's family was taken from their home in Czechoslovakia, and he spent time in the Auschwitz and Buchenwald concentration camps before escaping during the Nazis' retreat from allied forces. His brother was killed in Buchenwald, and he never saw his parents or two sisters again after the war.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Department of Highway Safety and Motor Vehicles Executive Director Dave Kerner, Senator Tina Polsky, and former Senator Eleanor Sobel spoke alongside Governor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Holocaust Memorial is the first memorial placed in Memorial Park, which was established by Senate Bill 2506 in 2023.</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582" style="position:absolute;z-index:252179456"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HOLOCAUST (96%); GOVERNORS (93%); JEWS &amp; JUDAISM (91%); GOVERNMENT BODIES &amp; OFFICES (90%); LEGISLATIVE BODIES (89%); FASCISM (78%); EXECUTIVES (70%); DEPORTATION (54%); LEGISLATION (50%)</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RON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DESANTIS</w:t>
      </w:r>
      <w:r>
        <w:rPr>
          <w:rFonts w:ascii="arial" w:eastAsia="arial" w:hAnsi="arial" w:cs="arial"/>
          <w:b w:val="0"/>
          <w:i w:val="0"/>
          <w:strike w:val="0"/>
          <w:noProof w:val="0"/>
          <w:color w:val="000000"/>
          <w:position w:val="0"/>
          <w:sz w:val="20"/>
          <w:u w:val="none"/>
          <w:vertAlign w:val="baseline"/>
        </w:rPr>
        <w:t xml:space="preserve"> (93%)</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TALLAHASSEE, FL, USA (92%); MIAMI, FL, USA (58%); FLORIDA, USA (99%)</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150"/>
      </w:pPr>
    </w:p>
    <w:p>
      <w:pPr>
        <w:pStyle w:val="Normal150"/>
        <w:ind w:left="200"/>
      </w:pPr>
      <w:r>
        <w:br/>
      </w:r>
      <w:r>
        <w:pict>
          <v:line id="_x0000_s1583" style="position:absolute;z-index:2521804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Governor Ron DeSantis Makes Two Judicial Appointments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Governor Ron DeSantis Proposes $1,000 Property Tax Rebates for Florida Homeowners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Governor Ron DeSantis Makes Two Judicial Appointments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Governor Ron DeSantis Announces Florida DOGE Efforts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Governor Ron DeSantis Awards Bonuses to Law Enforcement Recruits, Reaching 7,800 Total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Governor Ron DeSantis Reappoints Two to the Hillsborough Area Regional Transit Authority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Governor Ron DeSantis and First Lady Casey DeSantis Highlight Expanded Partnership of Hope Florida and Florida's 67 Sheriffs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Governor Ron DeSantis Appoints Two to the Jacksonville Transportation Authority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Florida Gov. Ron DeSantis takes aim at Canadian hockey fans, snowbirds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How much is Ron DeSantis' net worth and what are his chances of running again for governor of Florida?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Ron DeSantis wants Joseph Ladapo at CDC</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Governor Ron DeSantis Reappoints Two to the Florida Inland Navigation District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Governor Ron DeSantis Announces Early Completion of Congestion Relief Lanes on I-4</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Governor Ron DeSantis Appoints Three to the Lower Florida Keys Hospital District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Good news for Floridians: Ron Desantis reiterates proposal to eliminate property taxes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Which Florida city is Ron DeSantis, the controversial governor who imposes strong anti-immigration policies, from?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Ron DeSantis promotes wife as future Florida governor, slams Trump's favorite candidate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Important notice from Ron DeSantis: $5,000 checks would be given to this new group of workers in Florida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Governor Ron DeSantis Appoints Two to the Halifax Health Board of Commissioners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Governor Ron DeSantis Announces Proposals for Immigration Special Session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Governor Ron DeSantis Appoints Three to the Central Florida Tourism Oversight District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Very bad news for immigrants in Florida : the 2 laws signed by Ron DeSantis to hurt undocumented immigrants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Trouble for Ron DeSantis: Florida Legislature reverses economic measures pushed by Republican governor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Governor Ron DeSantis Announces New Initiative to Protect Floridians Right to Boat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New Ron DeSantis bill will benefit Floridians with tax changes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Florida : Ron DeSantis backs bill to protect seniors from real estate scams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Governor Ron DeSantis Reappoints Jeanette Nunez as Chair of the Space Florida Board of Directors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Governor Ron DeSantis Reappoints Two to the Health Care District of Palm Beach County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Governor Ron DeSantis Reappoints Three to the Board of Chiropractic Medicine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Governor Ron DeSantis Appoints Two to the Florida Gulf Coast University Board of Trustees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Tough law for immigrants in the U.S.: Ron DeSantis approved rule that would favor deportations in Florida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Hard blow to Ron DeSantis: Florida city takes action to defend immigrants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Governor Ron DeSantis Appoints Three to the Children's Services Council of Leon County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Governor Ron DeSantis Announces Completion of the NASA Causeway Bridge Months Ahead of Schedule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Governor Ron DeSantis Appoints Two to the Electrical Contractors Licensing Board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Byron Donalds reveals relationship with Ron DeSantis still 'frayed' by Donald Trump endorsement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What part of Florida is Ron Desantis from?</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Ron DeSantis at 9% in new 2028 poll, way behind JD Vance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Randy Fine dismisses Ron DeSantis' criticism of his CD 6 campaign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Governor Ron DeSantis Announces Pay Increases for State Law Enforcement and Firefighters in Focus on Fiscal Responsibility Budget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'You're saying there's a chance': Ron DeSantis channels 'Dumb and Dumber' to tease Casey's 2026 run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'Stay tuned': Ron DeSantis says Casey DeSantis won't announce 2026 plans until after Legislative Session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Governor Ron DeSantis Awards $2 Million to Manatee County Port Authority for Infrastructure Improvements at SeaPort Manatee Through the Florida Job Growth Grant....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'Arrest me': Andrew Tate taunts silent Ron DeSantis, James Uthmeier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FLHSMV in Florida : Ron DeSantis' law banning these driver's licenses from other U.S. states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More obstacles for undocumented immigrants in Florida : Ron DeSantis could sign law for companies to verify the status of immigrants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Governor Ron DeSantis and First Lady Casey DeSantis Call to Protect Patient Freedom and Permanently Ban mRNA Mandates in Florida</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Ron DeSantis Returns $878 Million of Federal Funds After Elon Musk Meeting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Ron DeSantis thinks Tom Brady carried Bill Belichick</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Florida Immigration Law: Ron DeSantis issues serious warning to immigrants after veto of SB-2B</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Poll: Ron DeSantis, Rick Scott stay above water, but among least popular elected officials in country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United States : Who are the possible candidates to replace Ron DeSantis and govern Florida in 2026?</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Governor Ron DeSantis Appoints Three to Florida Is For Veterans, Inc. Board of Directors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Ron DeSantis reveals The Masters is 'the best sporting event' he's ever attended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GOVERNOR RON DESANTIS ANNOUNCES FLORIDA DOGE EFFORTS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Ron DeSantis takes tough stance against immigrants and 'sanctuary states': "We will be part of the solution".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Americans for Prosperity- Florida Applauds Governor Ron DeSantis on His Budget Recommendations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Governor Ron DeSantis Awards $1.5 Million to Winter Haven Through the Job Growth Grant Fund to Expand Rail Access at the Central Florida Integrated Logistics Pa....</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New anti-immigrant law in Florida : Ron DeSantis to back Trump's deportations, use ICE to arrest undocumented immigrants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Governor Ron DeSantis Appoints Six to the Florida Transportation Commission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Hoop dreams drive big bets from Ron DeSantis, Rick Scott on Gators in NCAA championship</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Ron DeSantis Launches DOGE Task Force for Florida</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Ron DeSantis rebounds in 2028 GOP polling with double-digit support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'Karma': Andrew and Tristan Tate pin Hope Florida controversy on Ron DeSantis, James Uthmeier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'Problematic': Ron DeSantis says Donald Trump got 'bad advice' to endorse Randy Fine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Governor Ron DeSantis Appoints Four to the Daytona State College District Board of Trustees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Report: Ron DeSantis is Idaho bound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SB4-C signed by Ron DeSantis would affect this group of immigrants in Florida if approved by the Supreme Court on April 18</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Randy Fine says Ron DeSantis, team 'begged' him to apply for FAU opening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Florida : this city joins Ron DeSantis-supported immigration laws in 2025</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Florida : Ron DeSantis places new legal restrictions on undocumented immigrants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Governor Ron DeSantis and First Lady Casey DeSantis Recognize Black History Month Art, Essay, and Educator Contest Winners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Poll: Marco Rubio, Ron DeSantis tied in 2028 GOP presidential survey, 50+ points behind JD Vance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Florida : Ron DeSantis' new law allows people to be arrested without committing a crime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GOVERNOR RON DESANTIS AND FIRST LADY CASEY DESANTIS HIGHLIGHT EXPANDED PARTNERSHIP OF HOPE FLORIDA AND FLORIDA'S 67 SHERIFFS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Ron DeSantis and good news for workers in Florida : minimum wage increase approved for 2025</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Hard blow for Ron DeSantis! Lawsuit filed against law criminalizing undocumented immigrants in Florida</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Poll: Ron DeSantis behind RFK Jr. with young Republicans in hypothetical 2028 poll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Ron DeSantis above water but under 50% approval in statewide poll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Jason Weida tapped as Ron DeSantis Chief of Staff</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'Like a beggar': Revived Donald Trump quotes offer reminders of feud with Ron DeSantis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Poll: More GOP Primary voters disappointed with Ron DeSantis as 2028 nominee than supportive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Andrew Tate Arrives in Florida ; Ron DeSantis says 'not welcome'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Satisfied customer: Ron DeSantis endorses USAA car coverage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Ron DeSantis hits 10% in GOP Presidential Primary poll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Gov. Ron DeSantis' health care administration shakeup</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Donald Trump taps Ron DeSantis for Council of Governors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Governor Ron DeSantis Highlights Accomplishments of Florida State Guard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Governor Ron DeSantis Appoints Five to the Children's Services Council of St. Lucie County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Ron DeSantis says MLB commish wants Rays to stay in Tampa area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Poll finds Ron DeSantis at new low in 2028 Republican presidential race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Florida governor Ron DeSantis highlights Gators' brilliance following thrilling national championship win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FOX NEWS INTERVIEW WITH GOV. RON DESANTIS (R- FL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Florida change that gives more power to Ron DeSantis and his laws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Ron DeSantis wonders why 'young people' aren't doing immigrants' jobs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Very good news in Florida : senator introduces bill to protect condo owners with support from Ron DeSantis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Governor Ron DeSantis Announces the Groundbreaking of I-75 Expansion in Ocala as Part of Moving Florida Forward Initiative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Bad news for immigrants in the U.S. : Ron DeSantis to appeal court ruling on SB 4C law against immigrants in Florida</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Alarm for immigrants in Florida : Ron DeSantis signs list of strict measures against undocumented immigrants in 2025</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Republican Infighting Breaks Out in Florida</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Governor Ron DeSantis Appoints Ten to the Florida Citrus Commission</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Ron DeSantis says Idaho isn't a 'mature economy'</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Roger Stone defends interview of Nikki Fried, a 'legitimate critic' of Ron DeSantis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Wonderful news for workers in the USA : Ron DeSantis Act facilitates Universal Licensing in Florida</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Ron DeSantis says Florida won't be 'immune' to economic 'slowdown,' but the state can 'weather storms'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GOVERNOR RON DESANTIS ANNOUNCES PROPOSALS FOR IMMIGRATION SPECIAL SESSION</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Problems with rulings? Ron DeSantis suggests eliminating Judges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Ron DeSantis finishes behind JD Vance, Steve Bannon in 2028 CPAC straw poll</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Daniel Perez says Ron DeSantis wants power, headlines in immigration fight</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Ron DeSantis thinks foreigners, tourists can fill property tax hole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New Ron DeSantis Act implements Universal Worker's License in Florida : boosts interstate mobility</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FLORIDA DEMOCRATIC PARTY ISSUES GRAVE WARNING IF RON DESANTIS IS NOMINATED AS SECRETARY OF DEFENSE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Ron DeSantis Calls Out Republicans in Congress: 'What Have You Done?'</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Bad news for immigrants in Florida ! Ron DeSantis and his strong stance supporting Trump's policies.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Governor DeSantis Advocates for Law Enforcement</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Where Ron DeSantis and Florida Republicans Clash on Immigration</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Nikki Fried, Roger Stone find common ground over Ron DeSantis and the 'greatest single corruption scandal in Florida history.'</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Florida : Ron DeSantis' new law allows suing authorities over the presence of homeless people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Poll shows majority of Florida voters approve of Donald Trump , Ron DeSantis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Ron DeSantis distant third in 2028 GOP presidential preference poll</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Ron DeSantis Loses Powers To Fly Out Immigrants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Ron DeSantis heads to Army Navy Game, but likely won't be Defense Secretary</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Amid Byron Donalds momentum, Ron DeSantis dodges question about the 2026 Election</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'He understands he made a mistake': Andrew Tate tries to bury hatchet with Ron DeSantis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Attention, immigrants in Florida ! Ron DeSantis launches serious threats against this group of foreigners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Ron DeSantis says Randy Fine doesn't live in CD 6, voters can 'quibble' about Donald Trump endorsing him</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'Pick his brain': Byron Donalds wants to 'earn' Ron DeSantis' support, learn from him</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Ron DeSantis reveals Donald Trump's role in stopping Bahamian hurricane evacuees from coming to Florida</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Ron DeSantis says Florida returned more than $800 million to U.S. federal government after meeting with Elon Musk</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New program endorsed by Ron DeSantis to help Floridians protect their homes from hurricanes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Bad news for immigrants in the USA : the crimes for which Ron DeSantis would punish undocumented immigrants in Florida with death penalty</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Florida driver's license: law enacted by Ron DeSantis penalizes drivers who fail to comply with simple requirement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Wife of Governor Ron DeSantis considering running in 2026 to replace him in Florida</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Ron DeSantis' net worth revealed: How rich is the Governor of Florida ?</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Ron DeSantis Takes Swipe at Trump's Pick for Florida Governor</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Governor Ron DeSantis Announces Additional Memoranda of Agreement between Florida Law Enforcement and U.S. Immigration and Customs Enforcement</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Republican Says Ron DeSantis Targeted Her for Supporting Donald Trump</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GOVERNOR RON DESANTIS ANNOUNCES NEW INITIATIVE TO PROTECT FLORIDIANS RIGHT TO BOAT</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New Bill signed by Ron DeSantis in Florida would punish this group of immigrants in the U.S. with the death penalty.</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Ron DeSantis urges Montana Legislature to certify Balanced Budget Amendment, but it's too late for this year</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'Find another line of work': Ron DeSantis bashes 'institutional resistance' to Donald Trump</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Ron DeSantis, wrestling promoter? The Governor wants a piece of Glen Jacobs-Tim Walz</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GOVERNOR RON DESANTIS ANNOUNCES EARLY COMPLETION OF CONGESTION RELIEF LANES ON I-4</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Ron DeSantis says DOGE went too far firing probationary employees, cutting weather forecasters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Watch out, immigrant in the U.S. ! Trump praises Ron DeSantis for backing him on deportation plan 2025</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Ron DeSantis: from Trump adversary to possible secretary of defense in his administration</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Poll: JD Vance would beat Ron DeSantis by 14 points in Florida Presidential Primary</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Ron DeSantis Reacts to Republican Rebellion in Florida</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Very bad news for homeless people in Florida : Ron DeSantis signed bill to ban people from sleeping in public places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GOVERNOR RON DESANTIS UNVEILS FLORIDA HOLOCAUST MEMORIAL AND HONORS HOLOCAUST SURVIVOR DAVID SCHAECTER WITH GOVERNOR'S MEDAL OF FREEDOM</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FE6A9"/>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2BBE9C"/>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1D62C42"/>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285864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3B6AFA3"/>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56D18DF"/>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8CF25B9"/>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999AD33"/>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B8C391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BA523DA"/>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DA309A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10EC0E03"/>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11554757"/>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148219B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1565725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1841B53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18E7DFC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1ADDD36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1B42CB12"/>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1CEE2DE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1E075A7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2039810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20A49A0F"/>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2203949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223B7F8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2549FE3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254DEF8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268A5F2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27503DBA"/>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2781EDA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27DDD3DE"/>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27DF1492"/>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28CF008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28E6063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2B6C7F0B"/>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2BA9756B"/>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2D348A6F"/>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2D7D7A3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2D9300C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2E47BEC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2FB82551"/>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30AEA20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30FDFC6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317E521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319FC9D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31E7AF6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32BD811D"/>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33E1BBA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355BDF5C"/>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36046B6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36B9D1C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3816508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3C83D86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3D694831"/>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3E7FB430"/>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4277BA1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428AF23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43A57C6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454D7F3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45F440DE"/>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4A729F3C"/>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4BE4F48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4E4FC13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4F5A507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51862FB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52B4CAFF"/>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55893F5C"/>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59C81AC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59C8791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59E29F61"/>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5AB57A3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5B91565D"/>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5D0E4BE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5E5A1B9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5FDFF18B"/>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604E325C"/>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60B5EEF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63EBB7A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64E17E93"/>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65CABBF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6666BFF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666FEC2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6747931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675396D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676CA4E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680E5B42"/>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6A6DDF99"/>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6ACEF9F9"/>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6AF5EB8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6B850481"/>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6BBF8A0B"/>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716B5C0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71A03BB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71ED2B1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733DC7F6"/>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73AE5BBF"/>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73FB1A8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74B3DF0B"/>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72AC3FB"/>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7908E488"/>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7943B09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7A129075"/>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AB5D17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7ADA583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7B60E32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D36083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38"/>
  </w:num>
  <w:num w:numId="9">
    <w:abstractNumId w:val="95"/>
  </w:num>
  <w:num w:numId="10">
    <w:abstractNumId w:val="47"/>
  </w:num>
  <w:num w:numId="11">
    <w:abstractNumId w:val="109"/>
  </w:num>
  <w:num w:numId="12">
    <w:abstractNumId w:val="21"/>
  </w:num>
  <w:num w:numId="13">
    <w:abstractNumId w:val="76"/>
  </w:num>
  <w:num w:numId="14">
    <w:abstractNumId w:val="39"/>
  </w:num>
  <w:num w:numId="15">
    <w:abstractNumId w:val="94"/>
  </w:num>
  <w:num w:numId="16">
    <w:abstractNumId w:val="104"/>
  </w:num>
  <w:num w:numId="17">
    <w:abstractNumId w:val="64"/>
  </w:num>
  <w:num w:numId="18">
    <w:abstractNumId w:val="32"/>
  </w:num>
  <w:num w:numId="19">
    <w:abstractNumId w:val="101"/>
  </w:num>
  <w:num w:numId="20">
    <w:abstractNumId w:val="80"/>
  </w:num>
  <w:num w:numId="21">
    <w:abstractNumId w:val="22"/>
  </w:num>
  <w:num w:numId="22">
    <w:abstractNumId w:val="62"/>
  </w:num>
  <w:num w:numId="23">
    <w:abstractNumId w:val="34"/>
  </w:num>
  <w:num w:numId="24">
    <w:abstractNumId w:val="89"/>
  </w:num>
  <w:num w:numId="25">
    <w:abstractNumId w:val="41"/>
  </w:num>
  <w:num w:numId="26">
    <w:abstractNumId w:val="79"/>
  </w:num>
  <w:num w:numId="27">
    <w:abstractNumId w:val="13"/>
  </w:num>
  <w:num w:numId="28">
    <w:abstractNumId w:val="114"/>
  </w:num>
  <w:num w:numId="29">
    <w:abstractNumId w:val="7"/>
  </w:num>
  <w:num w:numId="30">
    <w:abstractNumId w:val="8"/>
  </w:num>
  <w:num w:numId="31">
    <w:abstractNumId w:val="60"/>
  </w:num>
  <w:num w:numId="32">
    <w:abstractNumId w:val="69"/>
  </w:num>
  <w:num w:numId="33">
    <w:abstractNumId w:val="77"/>
  </w:num>
  <w:num w:numId="34">
    <w:abstractNumId w:val="105"/>
  </w:num>
  <w:num w:numId="35">
    <w:abstractNumId w:val="54"/>
  </w:num>
  <w:num w:numId="36">
    <w:abstractNumId w:val="115"/>
  </w:num>
  <w:num w:numId="37">
    <w:abstractNumId w:val="30"/>
  </w:num>
  <w:num w:numId="38">
    <w:abstractNumId w:val="118"/>
  </w:num>
  <w:num w:numId="39">
    <w:abstractNumId w:val="106"/>
  </w:num>
  <w:num w:numId="40">
    <w:abstractNumId w:val="81"/>
  </w:num>
  <w:num w:numId="41">
    <w:abstractNumId w:val="90"/>
  </w:num>
  <w:num w:numId="42">
    <w:abstractNumId w:val="70"/>
  </w:num>
  <w:num w:numId="43">
    <w:abstractNumId w:val="117"/>
  </w:num>
  <w:num w:numId="44">
    <w:abstractNumId w:val="110"/>
  </w:num>
  <w:num w:numId="45">
    <w:abstractNumId w:val="112"/>
  </w:num>
  <w:num w:numId="46">
    <w:abstractNumId w:val="78"/>
  </w:num>
  <w:num w:numId="47">
    <w:abstractNumId w:val="73"/>
  </w:num>
  <w:num w:numId="48">
    <w:abstractNumId w:val="9"/>
  </w:num>
  <w:num w:numId="49">
    <w:abstractNumId w:val="58"/>
  </w:num>
  <w:num w:numId="50">
    <w:abstractNumId w:val="40"/>
  </w:num>
  <w:num w:numId="51">
    <w:abstractNumId w:val="68"/>
  </w:num>
  <w:num w:numId="52">
    <w:abstractNumId w:val="45"/>
  </w:num>
  <w:num w:numId="53">
    <w:abstractNumId w:val="97"/>
  </w:num>
  <w:num w:numId="54">
    <w:abstractNumId w:val="46"/>
  </w:num>
  <w:num w:numId="55">
    <w:abstractNumId w:val="113"/>
  </w:num>
  <w:num w:numId="56">
    <w:abstractNumId w:val="111"/>
  </w:num>
  <w:num w:numId="57">
    <w:abstractNumId w:val="59"/>
  </w:num>
  <w:num w:numId="58">
    <w:abstractNumId w:val="24"/>
  </w:num>
  <w:num w:numId="59">
    <w:abstractNumId w:val="37"/>
  </w:num>
  <w:num w:numId="60">
    <w:abstractNumId w:val="29"/>
  </w:num>
  <w:num w:numId="61">
    <w:abstractNumId w:val="83"/>
  </w:num>
  <w:num w:numId="62">
    <w:abstractNumId w:val="71"/>
  </w:num>
  <w:num w:numId="63">
    <w:abstractNumId w:val="75"/>
  </w:num>
  <w:num w:numId="64">
    <w:abstractNumId w:val="103"/>
  </w:num>
  <w:num w:numId="65">
    <w:abstractNumId w:val="84"/>
  </w:num>
  <w:num w:numId="66">
    <w:abstractNumId w:val="14"/>
  </w:num>
  <w:num w:numId="67">
    <w:abstractNumId w:val="44"/>
  </w:num>
  <w:num w:numId="68">
    <w:abstractNumId w:val="19"/>
  </w:num>
  <w:num w:numId="69">
    <w:abstractNumId w:val="10"/>
  </w:num>
  <w:num w:numId="70">
    <w:abstractNumId w:val="11"/>
  </w:num>
  <w:num w:numId="71">
    <w:abstractNumId w:val="12"/>
  </w:num>
  <w:num w:numId="72">
    <w:abstractNumId w:val="56"/>
  </w:num>
  <w:num w:numId="73">
    <w:abstractNumId w:val="63"/>
  </w:num>
  <w:num w:numId="74">
    <w:abstractNumId w:val="36"/>
  </w:num>
  <w:num w:numId="75">
    <w:abstractNumId w:val="92"/>
  </w:num>
  <w:num w:numId="76">
    <w:abstractNumId w:val="86"/>
  </w:num>
  <w:num w:numId="77">
    <w:abstractNumId w:val="98"/>
  </w:num>
  <w:num w:numId="78">
    <w:abstractNumId w:val="43"/>
  </w:num>
  <w:num w:numId="79">
    <w:abstractNumId w:val="31"/>
  </w:num>
  <w:num w:numId="80">
    <w:abstractNumId w:val="82"/>
  </w:num>
  <w:num w:numId="81">
    <w:abstractNumId w:val="66"/>
  </w:num>
  <w:num w:numId="82">
    <w:abstractNumId w:val="61"/>
  </w:num>
  <w:num w:numId="83">
    <w:abstractNumId w:val="53"/>
  </w:num>
  <w:num w:numId="84">
    <w:abstractNumId w:val="25"/>
  </w:num>
  <w:num w:numId="85">
    <w:abstractNumId w:val="51"/>
  </w:num>
  <w:num w:numId="86">
    <w:abstractNumId w:val="67"/>
  </w:num>
  <w:num w:numId="87">
    <w:abstractNumId w:val="42"/>
  </w:num>
  <w:num w:numId="88">
    <w:abstractNumId w:val="20"/>
  </w:num>
  <w:num w:numId="89">
    <w:abstractNumId w:val="102"/>
  </w:num>
  <w:num w:numId="90">
    <w:abstractNumId w:val="33"/>
  </w:num>
  <w:num w:numId="91">
    <w:abstractNumId w:val="23"/>
  </w:num>
  <w:num w:numId="92">
    <w:abstractNumId w:val="85"/>
  </w:num>
  <w:num w:numId="93">
    <w:abstractNumId w:val="26"/>
  </w:num>
  <w:num w:numId="94">
    <w:abstractNumId w:val="17"/>
  </w:num>
  <w:num w:numId="95">
    <w:abstractNumId w:val="87"/>
  </w:num>
  <w:num w:numId="96">
    <w:abstractNumId w:val="100"/>
  </w:num>
  <w:num w:numId="97">
    <w:abstractNumId w:val="18"/>
  </w:num>
  <w:num w:numId="98">
    <w:abstractNumId w:val="108"/>
  </w:num>
  <w:num w:numId="99">
    <w:abstractNumId w:val="91"/>
  </w:num>
  <w:num w:numId="100">
    <w:abstractNumId w:val="72"/>
  </w:num>
  <w:num w:numId="101">
    <w:abstractNumId w:val="50"/>
  </w:num>
  <w:num w:numId="102">
    <w:abstractNumId w:val="93"/>
  </w:num>
  <w:num w:numId="103">
    <w:abstractNumId w:val="16"/>
  </w:num>
  <w:num w:numId="104">
    <w:abstractNumId w:val="55"/>
  </w:num>
  <w:num w:numId="105">
    <w:abstractNumId w:val="49"/>
  </w:num>
  <w:num w:numId="106">
    <w:abstractNumId w:val="48"/>
  </w:num>
  <w:num w:numId="107">
    <w:abstractNumId w:val="107"/>
  </w:num>
  <w:num w:numId="108">
    <w:abstractNumId w:val="88"/>
  </w:num>
  <w:num w:numId="109">
    <w:abstractNumId w:val="35"/>
  </w:num>
  <w:num w:numId="110">
    <w:abstractNumId w:val="99"/>
  </w:num>
  <w:num w:numId="111">
    <w:abstractNumId w:val="96"/>
  </w:num>
  <w:num w:numId="112">
    <w:abstractNumId w:val="27"/>
  </w:num>
  <w:num w:numId="113">
    <w:abstractNumId w:val="74"/>
  </w:num>
  <w:num w:numId="114">
    <w:abstractNumId w:val="116"/>
  </w:num>
  <w:num w:numId="115">
    <w:abstractNumId w:val="65"/>
  </w:num>
  <w:num w:numId="116">
    <w:abstractNumId w:val="52"/>
  </w:num>
  <w:num w:numId="117">
    <w:abstractNumId w:val="57"/>
  </w:num>
  <w:num w:numId="118">
    <w:abstractNumId w:val="28"/>
  </w:num>
  <w:num w:numId="11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rFonts w:ascii="arial" w:eastAsia="arial" w:hAnsi="arial" w:cs="arial"/>
      <w:sz w:val="20"/>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rFonts w:ascii="arial" w:eastAsia="arial" w:hAnsi="arial" w:cs="arial"/>
      <w:sz w:val="20"/>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3">
    <w:name w:val="Normal_23"/>
    <w:qFormat/>
    <w:rPr>
      <w:rFonts w:ascii="arial" w:eastAsia="arial" w:hAnsi="arial" w:cs="arial"/>
      <w:sz w:val="20"/>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rFonts w:ascii="arial" w:eastAsia="arial" w:hAnsi="arial" w:cs="arial"/>
      <w:sz w:val="20"/>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6">
    <w:name w:val="Normal_26"/>
    <w:qFormat/>
    <w:rPr>
      <w:rFonts w:ascii="arial" w:eastAsia="arial" w:hAnsi="arial" w:cs="arial"/>
      <w:sz w:val="20"/>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rFonts w:ascii="arial" w:eastAsia="arial" w:hAnsi="arial" w:cs="arial"/>
      <w:sz w:val="20"/>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rFonts w:ascii="arial" w:eastAsia="arial" w:hAnsi="arial" w:cs="arial"/>
      <w:sz w:val="20"/>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rFonts w:ascii="arial" w:eastAsia="arial" w:hAnsi="arial" w:cs="arial"/>
      <w:sz w:val="20"/>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rFonts w:ascii="arial" w:eastAsia="arial" w:hAnsi="arial" w:cs="arial"/>
      <w:sz w:val="20"/>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rFonts w:ascii="arial" w:eastAsia="arial" w:hAnsi="arial" w:cs="arial"/>
      <w:sz w:val="20"/>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rFonts w:ascii="arial" w:eastAsia="arial" w:hAnsi="arial" w:cs="arial"/>
      <w:sz w:val="20"/>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rFonts w:ascii="arial" w:eastAsia="arial" w:hAnsi="arial" w:cs="arial"/>
      <w:sz w:val="20"/>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rFonts w:ascii="arial" w:eastAsia="arial" w:hAnsi="arial" w:cs="arial"/>
      <w:sz w:val="20"/>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rFonts w:ascii="arial" w:eastAsia="arial" w:hAnsi="arial" w:cs="arial"/>
      <w:sz w:val="20"/>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1">
    <w:name w:val="Normal_131"/>
    <w:qFormat/>
    <w:rPr>
      <w:rFonts w:ascii="arial" w:eastAsia="arial" w:hAnsi="arial" w:cs="arial"/>
      <w:sz w:val="20"/>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2">
    <w:name w:val="Normal_132"/>
    <w:qFormat/>
    <w:rPr>
      <w:rFonts w:ascii="arial" w:eastAsia="arial" w:hAnsi="arial" w:cs="arial"/>
      <w:sz w:val="20"/>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rFonts w:ascii="arial" w:eastAsia="arial" w:hAnsi="arial" w:cs="arial"/>
      <w:sz w:val="20"/>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dvance.lexis.com/api/document?collection=news&amp;id=urn:contentItem:6F8X-6JH3-RRT9-J3NK-00000-00&amp;context=1519360" TargetMode="External" /><Relationship Id="rId1000" Type="http://schemas.openxmlformats.org/officeDocument/2006/relationships/footer" Target="footer173.xml" /><Relationship Id="rId1001" Type="http://schemas.openxmlformats.org/officeDocument/2006/relationships/header" Target="header174.xml" /><Relationship Id="rId1002" Type="http://schemas.openxmlformats.org/officeDocument/2006/relationships/footer" Target="footer174.xml" /><Relationship Id="rId1003" Type="http://schemas.openxmlformats.org/officeDocument/2006/relationships/hyperlink" Target="https://advance.lexis.com/api/document?collection=news&amp;id=urn:contentItem:6F23-98P3-RRV6-C3HF-00000-00&amp;context=1519360" TargetMode="External" /><Relationship Id="rId1004" Type="http://schemas.openxmlformats.org/officeDocument/2006/relationships/hyperlink" Target="https://advance.lexis.com/api/document?collection=news&amp;id=urn:contentItem:6F23-98P3-RRV6-C3HF-00000-00&amp;context=1519360" TargetMode="External" /><Relationship Id="rId1005" Type="http://schemas.openxmlformats.org/officeDocument/2006/relationships/hyperlink" Target="https://advance.lexis.com/api/document?collection=news&amp;id=urn:contentItem:6F23-98P3-RRV6-C3HF-00000-00&amp;context=1519360" TargetMode="External" /><Relationship Id="rId1006" Type="http://schemas.openxmlformats.org/officeDocument/2006/relationships/hyperlink" Target="https://advance.lexis.com/api/document?collection=news&amp;id=urn:contentItem:6F23-98P3-RRV6-C3HF-00000-00&amp;context=1519360" TargetMode="External" /><Relationship Id="rId1007" Type="http://schemas.openxmlformats.org/officeDocument/2006/relationships/hyperlink" Target="https://advance.lexis.com/api/document?collection=news&amp;id=urn:contentItem:6F23-98P3-RRV6-C3HF-00000-00&amp;context=1519360" TargetMode="External" /><Relationship Id="rId1008" Type="http://schemas.openxmlformats.org/officeDocument/2006/relationships/hyperlink" Target="https://americansforprosperity.org/featured/americans-for-prosperity-florida-applauds-governor-ron-desantis-on-his-budget-recommendations/" TargetMode="External" /><Relationship Id="rId1009" Type="http://schemas.openxmlformats.org/officeDocument/2006/relationships/hyperlink" Target="https://americansforprosperity.org/featured/americans-for-prosperity-florida-applauds-governor-ron-desantis-on-his-budget-recommendations/" TargetMode="External" /><Relationship Id="rId101" Type="http://schemas.openxmlformats.org/officeDocument/2006/relationships/hyperlink" Target="https://advance.lexis.com/api/document?collection=news&amp;id=urn:contentItem:6F8X-6JH3-RRT9-J3NK-00000-00&amp;context=1519360" TargetMode="External" /><Relationship Id="rId1010" Type="http://schemas.openxmlformats.org/officeDocument/2006/relationships/hyperlink" Target="https://americansforprosperity.org/featured/americans-for-prosperity-florida-applauds-governor-ron-desantis-on-his-budget-recommendations/" TargetMode="External" /><Relationship Id="rId1011" Type="http://schemas.openxmlformats.org/officeDocument/2006/relationships/hyperlink" Target="https://americansforprosperity.org/featured/americans-for-prosperity-florida-applauds-governor-ron-desantis-on-his-budget-recommendations/" TargetMode="External" /><Relationship Id="rId1012" Type="http://schemas.openxmlformats.org/officeDocument/2006/relationships/hyperlink" Target="https://americansforprosperity.org/featured/americans-for-prosperity-florida-applauds-governor-ron-desantis-on-his-budget-recommendations/" TargetMode="External" /><Relationship Id="rId1013" Type="http://schemas.openxmlformats.org/officeDocument/2006/relationships/header" Target="header175.xml" /><Relationship Id="rId1014" Type="http://schemas.openxmlformats.org/officeDocument/2006/relationships/header" Target="header176.xml" /><Relationship Id="rId1015" Type="http://schemas.openxmlformats.org/officeDocument/2006/relationships/footer" Target="footer175.xml" /><Relationship Id="rId1016" Type="http://schemas.openxmlformats.org/officeDocument/2006/relationships/footer" Target="footer176.xml" /><Relationship Id="rId1017" Type="http://schemas.openxmlformats.org/officeDocument/2006/relationships/header" Target="header177.xml" /><Relationship Id="rId1018" Type="http://schemas.openxmlformats.org/officeDocument/2006/relationships/footer" Target="footer177.xml" /><Relationship Id="rId1019" Type="http://schemas.openxmlformats.org/officeDocument/2006/relationships/hyperlink" Target="https://advance.lexis.com/api/document?collection=news&amp;id=urn:contentItem:6F9J-8NX3-RRY8-P4V9-00000-00&amp;context=1519360" TargetMode="External" /><Relationship Id="rId102" Type="http://schemas.openxmlformats.org/officeDocument/2006/relationships/hyperlink" Target="https://advance.lexis.com/api/document?collection=news&amp;id=urn:contentItem:6F8X-6JH3-RRT9-J3NK-00000-00&amp;context=1519360" TargetMode="External" /><Relationship Id="rId1020" Type="http://schemas.openxmlformats.org/officeDocument/2006/relationships/hyperlink" Target="https://advance.lexis.com/api/document?collection=news&amp;id=urn:contentItem:6F9J-8NX3-RRY8-P4V9-00000-00&amp;context=1519360" TargetMode="External" /><Relationship Id="rId1021" Type="http://schemas.openxmlformats.org/officeDocument/2006/relationships/hyperlink" Target="https://advance.lexis.com/api/document?collection=news&amp;id=urn:contentItem:6F9J-8NX3-RRY8-P4V9-00000-00&amp;context=1519360" TargetMode="External" /><Relationship Id="rId1022" Type="http://schemas.openxmlformats.org/officeDocument/2006/relationships/hyperlink" Target="https://advance.lexis.com/api/document?collection=news&amp;id=urn:contentItem:6F9J-8NX3-RRY8-P4V9-00000-00&amp;context=1519360" TargetMode="External" /><Relationship Id="rId1023" Type="http://schemas.openxmlformats.org/officeDocument/2006/relationships/hyperlink" Target="https://advance.lexis.com/api/document?collection=news&amp;id=urn:contentItem:6F9J-8NX3-RRY8-P4V9-00000-00&amp;context=1519360" TargetMode="External" /><Relationship Id="rId1024" Type="http://schemas.openxmlformats.org/officeDocument/2006/relationships/hyperlink" Target="https://www.flgov.com/eog/news/press/2025/governor-ron-desantis-awards-15-million-winter-haven-through-job-growth-grant-fund" TargetMode="External" /><Relationship Id="rId1025" Type="http://schemas.openxmlformats.org/officeDocument/2006/relationships/hyperlink" Target="https://www.flgov.com/eog/news/press/2025/governor-ron-desantis-awards-15-million-winter-haven-through-job-growth-grant-fund" TargetMode="External" /><Relationship Id="rId1026" Type="http://schemas.openxmlformats.org/officeDocument/2006/relationships/hyperlink" Target="https://www.flgov.com/eog/news/press/2025/governor-ron-desantis-awards-15-million-winter-haven-through-job-growth-grant-fund" TargetMode="External" /><Relationship Id="rId1027" Type="http://schemas.openxmlformats.org/officeDocument/2006/relationships/hyperlink" Target="https://www.flgov.com/eog/news/press/2025/governor-ron-desantis-awards-15-million-winter-haven-through-job-growth-grant-fund" TargetMode="External" /><Relationship Id="rId1028" Type="http://schemas.openxmlformats.org/officeDocument/2006/relationships/hyperlink" Target="https://www.flgov.com/eog/news/press/2025/governor-ron-desantis-awards-15-million-winter-haven-through-job-growth-grant-fund" TargetMode="External" /><Relationship Id="rId1029" Type="http://schemas.openxmlformats.org/officeDocument/2006/relationships/header" Target="header178.xml" /><Relationship Id="rId103" Type="http://schemas.openxmlformats.org/officeDocument/2006/relationships/hyperlink" Target="https://www.flgov.com/eog/news/press/2025/governor-ron-desantis-reappoints-two-hillsborough-area-regional-transit-authority" TargetMode="External" /><Relationship Id="rId1030" Type="http://schemas.openxmlformats.org/officeDocument/2006/relationships/header" Target="header179.xml" /><Relationship Id="rId1031" Type="http://schemas.openxmlformats.org/officeDocument/2006/relationships/footer" Target="footer178.xml" /><Relationship Id="rId1032" Type="http://schemas.openxmlformats.org/officeDocument/2006/relationships/footer" Target="footer179.xml" /><Relationship Id="rId1033" Type="http://schemas.openxmlformats.org/officeDocument/2006/relationships/header" Target="header180.xml" /><Relationship Id="rId1034" Type="http://schemas.openxmlformats.org/officeDocument/2006/relationships/footer" Target="footer180.xml" /><Relationship Id="rId1035" Type="http://schemas.openxmlformats.org/officeDocument/2006/relationships/hyperlink" Target="https://advance.lexis.com/api/document?collection=news&amp;id=urn:contentItem:6F3V-7NF3-RTNJ-B1NJ-00000-00&amp;context=1519360" TargetMode="External" /><Relationship Id="rId1036" Type="http://schemas.openxmlformats.org/officeDocument/2006/relationships/hyperlink" Target="https://advance.lexis.com/api/document?collection=news&amp;id=urn:contentItem:6F3V-7NF3-RTNJ-B1NJ-00000-00&amp;context=1519360" TargetMode="External" /><Relationship Id="rId1037" Type="http://schemas.openxmlformats.org/officeDocument/2006/relationships/hyperlink" Target="https://advance.lexis.com/api/document?collection=news&amp;id=urn:contentItem:6F3V-7NF3-RTNJ-B1NJ-00000-00&amp;context=1519360" TargetMode="External" /><Relationship Id="rId1038" Type="http://schemas.openxmlformats.org/officeDocument/2006/relationships/hyperlink" Target="https://advance.lexis.com/api/document?collection=news&amp;id=urn:contentItem:6F3V-7NF3-RTNJ-B1NJ-00000-00&amp;context=1519360" TargetMode="External" /><Relationship Id="rId1039" Type="http://schemas.openxmlformats.org/officeDocument/2006/relationships/hyperlink" Target="https://advance.lexis.com/api/document?collection=news&amp;id=urn:contentItem:6F3V-7NF3-RTNJ-B1NJ-00000-00&amp;context=1519360" TargetMode="External" /><Relationship Id="rId104" Type="http://schemas.openxmlformats.org/officeDocument/2006/relationships/hyperlink" Target="https://www.flgov.com/eog/news/press/2025/governor-ron-desantis-reappoints-two-hillsborough-area-regional-transit-authority" TargetMode="External" /><Relationship Id="rId1040" Type="http://schemas.openxmlformats.org/officeDocument/2006/relationships/header" Target="header181.xml" /><Relationship Id="rId1041" Type="http://schemas.openxmlformats.org/officeDocument/2006/relationships/header" Target="header182.xml" /><Relationship Id="rId1042" Type="http://schemas.openxmlformats.org/officeDocument/2006/relationships/footer" Target="footer181.xml" /><Relationship Id="rId1043" Type="http://schemas.openxmlformats.org/officeDocument/2006/relationships/footer" Target="footer182.xml" /><Relationship Id="rId1044" Type="http://schemas.openxmlformats.org/officeDocument/2006/relationships/header" Target="header183.xml" /><Relationship Id="rId1045" Type="http://schemas.openxmlformats.org/officeDocument/2006/relationships/footer" Target="footer183.xml" /><Relationship Id="rId1046" Type="http://schemas.openxmlformats.org/officeDocument/2006/relationships/hyperlink" Target="https://advance.lexis.com/api/document?collection=news&amp;id=urn:contentItem:6F4F-9N53-RSGC-20YS-00000-00&amp;context=1519360" TargetMode="External" /><Relationship Id="rId1047" Type="http://schemas.openxmlformats.org/officeDocument/2006/relationships/hyperlink" Target="https://advance.lexis.com/api/document?collection=news&amp;id=urn:contentItem:6F4F-9N53-RSGC-20YS-00000-00&amp;context=1519360" TargetMode="External" /><Relationship Id="rId1048" Type="http://schemas.openxmlformats.org/officeDocument/2006/relationships/hyperlink" Target="https://advance.lexis.com/api/document?collection=news&amp;id=urn:contentItem:6F4F-9N53-RSGC-20YS-00000-00&amp;context=1519360" TargetMode="External" /><Relationship Id="rId1049" Type="http://schemas.openxmlformats.org/officeDocument/2006/relationships/hyperlink" Target="https://advance.lexis.com/api/document?collection=news&amp;id=urn:contentItem:6F4F-9N53-RSGC-20YS-00000-00&amp;context=1519360" TargetMode="External" /><Relationship Id="rId105" Type="http://schemas.openxmlformats.org/officeDocument/2006/relationships/hyperlink" Target="https://www.flgov.com/eog/news/press/2025/governor-ron-desantis-reappoints-two-hillsborough-area-regional-transit-authority" TargetMode="External" /><Relationship Id="rId1050" Type="http://schemas.openxmlformats.org/officeDocument/2006/relationships/hyperlink" Target="https://advance.lexis.com/api/document?collection=news&amp;id=urn:contentItem:6F4F-9N53-RSGC-20YS-00000-00&amp;context=1519360" TargetMode="External" /><Relationship Id="rId1051" Type="http://schemas.openxmlformats.org/officeDocument/2006/relationships/hyperlink" Target="https://www.flgov.com/eog/news/press/2025/governor-ron-desantis-appoints-six-florida-transportation-commission" TargetMode="External" /><Relationship Id="rId1052" Type="http://schemas.openxmlformats.org/officeDocument/2006/relationships/hyperlink" Target="https://www.flgov.com/eog/news/press/2025/governor-ron-desantis-appoints-six-florida-transportation-commission" TargetMode="External" /><Relationship Id="rId1053" Type="http://schemas.openxmlformats.org/officeDocument/2006/relationships/hyperlink" Target="https://www.flgov.com/eog/news/press/2025/governor-ron-desantis-appoints-six-florida-transportation-commission" TargetMode="External" /><Relationship Id="rId1054" Type="http://schemas.openxmlformats.org/officeDocument/2006/relationships/hyperlink" Target="https://www.flgov.com/eog/news/press/2025/governor-ron-desantis-appoints-six-florida-transportation-commission" TargetMode="External" /><Relationship Id="rId1055" Type="http://schemas.openxmlformats.org/officeDocument/2006/relationships/hyperlink" Target="https://www.flgov.com/eog/news/press/2025/governor-ron-desantis-appoints-six-florida-transportation-commission" TargetMode="External" /><Relationship Id="rId1056" Type="http://schemas.openxmlformats.org/officeDocument/2006/relationships/header" Target="header184.xml" /><Relationship Id="rId1057" Type="http://schemas.openxmlformats.org/officeDocument/2006/relationships/header" Target="header185.xml" /><Relationship Id="rId1058" Type="http://schemas.openxmlformats.org/officeDocument/2006/relationships/footer" Target="footer184.xml" /><Relationship Id="rId1059" Type="http://schemas.openxmlformats.org/officeDocument/2006/relationships/footer" Target="footer185.xml" /><Relationship Id="rId106" Type="http://schemas.openxmlformats.org/officeDocument/2006/relationships/hyperlink" Target="https://www.flgov.com/eog/news/press/2025/governor-ron-desantis-reappoints-two-hillsborough-area-regional-transit-authority" TargetMode="External" /><Relationship Id="rId1060" Type="http://schemas.openxmlformats.org/officeDocument/2006/relationships/header" Target="header186.xml" /><Relationship Id="rId1061" Type="http://schemas.openxmlformats.org/officeDocument/2006/relationships/footer" Target="footer186.xml" /><Relationship Id="rId1062" Type="http://schemas.openxmlformats.org/officeDocument/2006/relationships/hyperlink" Target="https://advance.lexis.com/api/document?collection=news&amp;id=urn:contentItem:6FHD-M8W3-RYJP-M05R-00000-00&amp;context=1519360" TargetMode="External" /><Relationship Id="rId1063" Type="http://schemas.openxmlformats.org/officeDocument/2006/relationships/hyperlink" Target="https://advance.lexis.com/api/document?collection=news&amp;id=urn:contentItem:6FHD-M8W3-RYJP-M05R-00000-00&amp;context=1519360" TargetMode="External" /><Relationship Id="rId1064" Type="http://schemas.openxmlformats.org/officeDocument/2006/relationships/hyperlink" Target="https://advance.lexis.com/api/document?collection=news&amp;id=urn:contentItem:6FHD-M8W3-RYJP-M05R-00000-00&amp;context=1519360" TargetMode="External" /><Relationship Id="rId1065" Type="http://schemas.openxmlformats.org/officeDocument/2006/relationships/hyperlink" Target="https://advance.lexis.com/api/document?collection=news&amp;id=urn:contentItem:6FHD-M8W3-RYJP-M05R-00000-00&amp;context=1519360" TargetMode="External" /><Relationship Id="rId1066" Type="http://schemas.openxmlformats.org/officeDocument/2006/relationships/hyperlink" Target="https://advance.lexis.com/api/document?collection=news&amp;id=urn:contentItem:6FHD-M8W3-RYJP-M05R-00000-00&amp;context=1519360" TargetMode="External" /><Relationship Id="rId1067" Type="http://schemas.openxmlformats.org/officeDocument/2006/relationships/hyperlink" Target="http://floridapolitics.com/?utm_source=%5B%5BDELIVERY_RECIPIENT_CODE%5D%5D&amp;utm_medium=partner&amp;utm_campaign=newstex" TargetMode="External" /><Relationship Id="rId1068" Type="http://schemas.openxmlformats.org/officeDocument/2006/relationships/hyperlink" Target="https://newstex.com/?utm_source=%5B%5BDELIVERY_RECIPIENT_CODE%5D%5D&amp;utm_medium=partner&amp;utm_campaign=Florida+Politics&amp;utm_id=10009352&amp;utm_content=FLPO-10009352-544914622806252038096010" TargetMode="External" /><Relationship Id="rId1069" Type="http://schemas.openxmlformats.org/officeDocument/2006/relationships/hyperlink" Target="http://flgov.com/" TargetMode="External" /><Relationship Id="rId107" Type="http://schemas.openxmlformats.org/officeDocument/2006/relationships/hyperlink" Target="https://www.flgov.com/eog/news/press/2025/governor-ron-desantis-reappoints-two-hillsborough-area-regional-transit-authority" TargetMode="External" /><Relationship Id="rId1070" Type="http://schemas.openxmlformats.org/officeDocument/2006/relationships/hyperlink" Target="http://flgov.com/" TargetMode="External" /><Relationship Id="rId1071" Type="http://schemas.openxmlformats.org/officeDocument/2006/relationships/hyperlink" Target="http://flgov.com/" TargetMode="External" /><Relationship Id="rId1072" Type="http://schemas.openxmlformats.org/officeDocument/2006/relationships/hyperlink" Target="http://flgov.com/" TargetMode="External" /><Relationship Id="rId1073" Type="http://schemas.openxmlformats.org/officeDocument/2006/relationships/hyperlink" Target="http://scottforflorida.com/" TargetMode="External" /><Relationship Id="rId1074" Type="http://schemas.openxmlformats.org/officeDocument/2006/relationships/hyperlink" Target="https://gov.texas.gov/" TargetMode="External" /><Relationship Id="rId1075" Type="http://schemas.openxmlformats.org/officeDocument/2006/relationships/hyperlink" Target="http://cruz.senate.gov/" TargetMode="External" /><Relationship Id="rId1076" Type="http://schemas.openxmlformats.org/officeDocument/2006/relationships/hyperlink" Target="https://x.com/GovRonDeSantis/status/1909330129169367258" TargetMode="External" /><Relationship Id="rId1077" Type="http://schemas.openxmlformats.org/officeDocument/2006/relationships/hyperlink" Target="https://x.com/GovRonDeSantis/status/1909330129169367258" TargetMode="External" /><Relationship Id="rId1078" Type="http://schemas.openxmlformats.org/officeDocument/2006/relationships/hyperlink" Target="https://x.com/GovRonDeSantis/status/1909330129169367258" TargetMode="External" /><Relationship Id="rId1079" Type="http://schemas.openxmlformats.org/officeDocument/2006/relationships/hyperlink" Target="https://x.com/SenRickScott/status/1909298553094365474" TargetMode="External" /><Relationship Id="rId108" Type="http://schemas.openxmlformats.org/officeDocument/2006/relationships/header" Target="header22.xml" /><Relationship Id="rId1080" Type="http://schemas.openxmlformats.org/officeDocument/2006/relationships/hyperlink" Target="https://x.com/SenAshleyMoody/status/1909255861169541373" TargetMode="External" /><Relationship Id="rId1081" Type="http://schemas.openxmlformats.org/officeDocument/2006/relationships/hyperlink" Target="https://floridapolitics.com/archives/730745-ron-desantis-rick-scott-gators/" TargetMode="External" /><Relationship Id="rId1082" Type="http://schemas.openxmlformats.org/officeDocument/2006/relationships/hyperlink" Target="https://floridapolitics.com/archives/730745-ron-desantis-rick-scott-gators/" TargetMode="External" /><Relationship Id="rId1083" Type="http://schemas.openxmlformats.org/officeDocument/2006/relationships/hyperlink" Target="https://floridapolitics.com/archives/730745-ron-desantis-rick-scott-gators/" TargetMode="External" /><Relationship Id="rId1084" Type="http://schemas.openxmlformats.org/officeDocument/2006/relationships/hyperlink" Target="https://floridapolitics.com/archives/730745-ron-desantis-rick-scott-gators/" TargetMode="External" /><Relationship Id="rId1085" Type="http://schemas.openxmlformats.org/officeDocument/2006/relationships/hyperlink" Target="https://floridapolitics.com/archives/730745-ron-desantis-rick-scott-gators/" TargetMode="External" /><Relationship Id="rId1086" Type="http://schemas.openxmlformats.org/officeDocument/2006/relationships/hyperlink" Target="https://floridapolitics.com/" TargetMode="External" /><Relationship Id="rId1087" Type="http://schemas.openxmlformats.org/officeDocument/2006/relationships/hyperlink" Target="https://floridapolitics.com/archives/730745-ron-desantis-rick-scott-gators/" TargetMode="External" /><Relationship Id="rId1088" Type="http://schemas.openxmlformats.org/officeDocument/2006/relationships/header" Target="header187.xml" /><Relationship Id="rId1089" Type="http://schemas.openxmlformats.org/officeDocument/2006/relationships/header" Target="header188.xml" /><Relationship Id="rId109" Type="http://schemas.openxmlformats.org/officeDocument/2006/relationships/header" Target="header23.xml" /><Relationship Id="rId1090" Type="http://schemas.openxmlformats.org/officeDocument/2006/relationships/footer" Target="footer187.xml" /><Relationship Id="rId1091" Type="http://schemas.openxmlformats.org/officeDocument/2006/relationships/footer" Target="footer188.xml" /><Relationship Id="rId1092" Type="http://schemas.openxmlformats.org/officeDocument/2006/relationships/header" Target="header189.xml" /><Relationship Id="rId1093" Type="http://schemas.openxmlformats.org/officeDocument/2006/relationships/footer" Target="footer189.xml" /><Relationship Id="rId1094" Type="http://schemas.openxmlformats.org/officeDocument/2006/relationships/hyperlink" Target="https://advance.lexis.com/api/document?collection=news&amp;id=urn:contentItem:6F6M-PJF3-RWJ5-B458-00000-00&amp;context=1519360" TargetMode="External" /><Relationship Id="rId1095" Type="http://schemas.openxmlformats.org/officeDocument/2006/relationships/hyperlink" Target="https://advance.lexis.com/api/document?collection=news&amp;id=urn:contentItem:6F6M-PJF3-RWJ5-B458-00000-00&amp;context=1519360" TargetMode="External" /><Relationship Id="rId1096" Type="http://schemas.openxmlformats.org/officeDocument/2006/relationships/hyperlink" Target="https://advance.lexis.com/api/document?collection=news&amp;id=urn:contentItem:6F6M-PJF3-RWJ5-B458-00000-00&amp;context=1519360" TargetMode="External" /><Relationship Id="rId1097" Type="http://schemas.openxmlformats.org/officeDocument/2006/relationships/hyperlink" Target="https://advance.lexis.com/api/document?collection=news&amp;id=urn:contentItem:6F6M-PJF3-RWJ5-B458-00000-00&amp;context=1519360" TargetMode="External" /><Relationship Id="rId1098" Type="http://schemas.openxmlformats.org/officeDocument/2006/relationships/hyperlink" Target="https://www.newsweek.com/topic/ron-desantis?utm_source=Synacor&amp;utm_medium=Attnet&amp;utm_campaign=Partnerships" TargetMode="External" /><Relationship Id="rId1099" Type="http://schemas.openxmlformats.org/officeDocument/2006/relationships/hyperlink" Target="https://www.newsweek.com/topic/ron-desantis?utm_source=Synacor&amp;utm_medium=Attnet&amp;utm_campaign=Partnerships" TargetMode="External" /><Relationship Id="rId11" Type="http://schemas.openxmlformats.org/officeDocument/2006/relationships/header" Target="header4.xml" /><Relationship Id="rId110" Type="http://schemas.openxmlformats.org/officeDocument/2006/relationships/footer" Target="footer22.xml" /><Relationship Id="rId1100" Type="http://schemas.openxmlformats.org/officeDocument/2006/relationships/hyperlink" Target="https://www.newsweek.com/topic/ron-desantis?utm_source=Synacor&amp;utm_medium=Attnet&amp;utm_campaign=Partnerships" TargetMode="External" /><Relationship Id="rId1101" Type="http://schemas.openxmlformats.org/officeDocument/2006/relationships/hyperlink" Target="https://www.newsweek.com/topic/donald-trump?utm_source=Synacor&amp;utm_medium=Attnet&amp;utm_campaign=Partnerships" TargetMode="External" /><Relationship Id="rId1102" Type="http://schemas.openxmlformats.org/officeDocument/2006/relationships/hyperlink" Target="https://www.newsweek.com/topic/elon-musk?utm_source=Synacor&amp;utm_medium=Attnet&amp;utm_campaign=Partnerships" TargetMode="External" /><Relationship Id="rId1103" Type="http://schemas.openxmlformats.org/officeDocument/2006/relationships/hyperlink" Target="https://www.newsweek.com/donald-trump-adminstration-fires-2000-usaid-jobs-foreign-aid-2035043?utm_source=Synacor&amp;utm_medium=Attnet&amp;utm_campaign=Partnerships" TargetMode="External" /><Relationship Id="rId1104" Type="http://schemas.openxmlformats.org/officeDocument/2006/relationships/hyperlink" Target="https://www.newsweek.com/ron-desantis-immigration-trump-florida-legislature-2026548?utm_source=Synacor&amp;utm_medium=Attnet&amp;utm_campaign=Partnerships" TargetMode="External" /><Relationship Id="rId1105" Type="http://schemas.openxmlformats.org/officeDocument/2006/relationships/hyperlink" Target="https://www.newsweek.com/trump-desantis-florida-education-1987835?utm_source=Synacor&amp;utm_medium=Attnet&amp;utm_campaign=Partnerships" TargetMode="External" /><Relationship Id="rId1106" Type="http://schemas.openxmlformats.org/officeDocument/2006/relationships/hyperlink" Target="https://www.newsweek.com/topic/twitter?utm_source=Synacor&amp;utm_medium=Attnet&amp;utm_campaign=Partnerships" TargetMode="External" /><Relationship Id="rId1107" Type="http://schemas.openxmlformats.org/officeDocument/2006/relationships/hyperlink" Target="https://www.newsweek.com/topic/democratic-party?utm_source=Synacor&amp;utm_medium=Attnet&amp;utm_campaign=Partnerships" TargetMode="External" /><Relationship Id="rId1108" Type="http://schemas.openxmlformats.org/officeDocument/2006/relationships/hyperlink" Target="https://www.newsweek.com/ron-desantis-bryon-donalds-trump-endorsement-florida-governor-2035683?utm_source=Synacor&amp;utm_medium=Attnet&amp;utm_campaign=Partnerships" TargetMode="External" /><Relationship Id="rId1109" Type="http://schemas.openxmlformats.org/officeDocument/2006/relationships/hyperlink" Target="https://www.newsweek.com/topic/casey-desantis?utm_source=Synacor&amp;utm_medium=Attnet&amp;utm_campaign=Partnerships" TargetMode="External" /><Relationship Id="rId111" Type="http://schemas.openxmlformats.org/officeDocument/2006/relationships/footer" Target="footer23.xml" /><Relationship Id="rId1110" Type="http://schemas.openxmlformats.org/officeDocument/2006/relationships/hyperlink" Target="https://www.newsweek.com/topic/casey-desantis?utm_source=Synacor&amp;utm_medium=Attnet&amp;utm_campaign=Partnerships" TargetMode="External" /><Relationship Id="rId1111" Type="http://schemas.openxmlformats.org/officeDocument/2006/relationships/hyperlink" Target="https://www.newsweek.com/casey-desantis-florida-governor-byron-donalds-trump-2035752?utm_source=Synacor&amp;utm_medium=Attnet&amp;utm_campaign=Partnerships" TargetMode="External" /><Relationship Id="rId1112" Type="http://schemas.openxmlformats.org/officeDocument/2006/relationships/hyperlink" Target="https://www.newsweek.com/florida-donald-trump-agenda-immigration-desantis-2033130?utm_source=Synacor&amp;utm_medium=Attnet&amp;utm_campaign=Partnerships" TargetMode="External" /><Relationship Id="rId1113" Type="http://schemas.openxmlformats.org/officeDocument/2006/relationships/hyperlink" Target="https://www.newsweek.com/florida-adopts-gulf-america-name-ron-desantis-donald-trump-2018209?utm_source=Synacor&amp;utm_medium=Attnet&amp;utm_campaign=Partnerships" TargetMode="External" /><Relationship Id="rId1114" Type="http://schemas.openxmlformats.org/officeDocument/2006/relationships/hyperlink" Target="https://d.newsweek.com/en/full/2594986/ron-desantis-florida.jpg" TargetMode="External" /><Relationship Id="rId1115" Type="http://schemas.openxmlformats.org/officeDocument/2006/relationships/header" Target="header190.xml" /><Relationship Id="rId1116" Type="http://schemas.openxmlformats.org/officeDocument/2006/relationships/header" Target="header191.xml" /><Relationship Id="rId1117" Type="http://schemas.openxmlformats.org/officeDocument/2006/relationships/footer" Target="footer190.xml" /><Relationship Id="rId1118" Type="http://schemas.openxmlformats.org/officeDocument/2006/relationships/footer" Target="footer191.xml" /><Relationship Id="rId1119" Type="http://schemas.openxmlformats.org/officeDocument/2006/relationships/header" Target="header192.xml" /><Relationship Id="rId112" Type="http://schemas.openxmlformats.org/officeDocument/2006/relationships/header" Target="header24.xml" /><Relationship Id="rId1120" Type="http://schemas.openxmlformats.org/officeDocument/2006/relationships/footer" Target="footer192.xml" /><Relationship Id="rId1121" Type="http://schemas.openxmlformats.org/officeDocument/2006/relationships/hyperlink" Target="https://advance.lexis.com/api/document?collection=news&amp;id=urn:contentItem:6FHC-TG33-S09C-3504-00000-00&amp;context=1519360" TargetMode="External" /><Relationship Id="rId1122" Type="http://schemas.openxmlformats.org/officeDocument/2006/relationships/hyperlink" Target="https://advance.lexis.com/api/document?collection=news&amp;id=urn:contentItem:6FHC-TG33-S09C-3504-00000-00&amp;context=1519360" TargetMode="External" /><Relationship Id="rId1123" Type="http://schemas.openxmlformats.org/officeDocument/2006/relationships/hyperlink" Target="https://advance.lexis.com/api/document?collection=news&amp;id=urn:contentItem:6FHC-TG33-S09C-3504-00000-00&amp;context=1519360" TargetMode="External" /><Relationship Id="rId1124" Type="http://schemas.openxmlformats.org/officeDocument/2006/relationships/hyperlink" Target="https://advance.lexis.com/api/document?collection=news&amp;id=urn:contentItem:6FHC-TG33-S09C-3504-00000-00&amp;context=1519360" TargetMode="External" /><Relationship Id="rId1125" Type="http://schemas.openxmlformats.org/officeDocument/2006/relationships/hyperlink" Target="http://floridapolitics.com/?utm_source=%5B%5BDELIVERY_RECIPIENT_CODE%5D%5D&amp;utm_medium=partner&amp;utm_campaign=newstex" TargetMode="External" /><Relationship Id="rId1126" Type="http://schemas.openxmlformats.org/officeDocument/2006/relationships/hyperlink" Target="https://newstex.com/?utm_source=%5B%5BDELIVERY_RECIPIENT_CODE%5D%5D&amp;utm_medium=partner&amp;utm_campaign=Florida+Politics&amp;utm_id=10009352&amp;utm_content=FLPO-10009352-544897522485252059122030" TargetMode="External" /><Relationship Id="rId1127" Type="http://schemas.openxmlformats.org/officeDocument/2006/relationships/hyperlink" Target="http://rondesantis.com/" TargetMode="External" /><Relationship Id="rId1128" Type="http://schemas.openxmlformats.org/officeDocument/2006/relationships/hyperlink" Target="http://rondesantis.com/" TargetMode="External" /><Relationship Id="rId1129" Type="http://schemas.openxmlformats.org/officeDocument/2006/relationships/hyperlink" Target="http://rondesantis.com/" TargetMode="External" /><Relationship Id="rId113" Type="http://schemas.openxmlformats.org/officeDocument/2006/relationships/footer" Target="footer24.xml" /><Relationship Id="rId1130" Type="http://schemas.openxmlformats.org/officeDocument/2006/relationships/hyperlink" Target="http://rondesantis.com/" TargetMode="External" /><Relationship Id="rId1131" Type="http://schemas.openxmlformats.org/officeDocument/2006/relationships/hyperlink" Target="http://overtoninsights.com/" TargetMode="External" /><Relationship Id="rId1132" Type="http://schemas.openxmlformats.org/officeDocument/2006/relationships/hyperlink" Target="https://overtoninsights.com/wp-content/uploads/2025/04/Overton-Insights-Poll-April-2025-Crosstabs-Party-Ideology-2024-Vote-1.pdf" TargetMode="External" /><Relationship Id="rId1133" Type="http://schemas.openxmlformats.org/officeDocument/2006/relationships/hyperlink" Target="https://floridapolitics.com/archives/660792-ron-desantis-delegate-call/" TargetMode="External" /><Relationship Id="rId1134" Type="http://schemas.openxmlformats.org/officeDocument/2006/relationships/hyperlink" Target="https://floridapolitics.com/archives/654650-ron-desantis-isnt-ruling-out-2028-run/" TargetMode="External" /><Relationship Id="rId1135" Type="http://schemas.openxmlformats.org/officeDocument/2006/relationships/hyperlink" Target="https://floridapolitics.com/archives/730045-poll-more-gop-primary-voters-disappointed-with-ron-desantis-as-2028-nominee-than-support-him/" TargetMode="External" /><Relationship Id="rId1136" Type="http://schemas.openxmlformats.org/officeDocument/2006/relationships/hyperlink" Target="https://today.yougov.com/topics/politics/survey-results" TargetMode="External" /><Relationship Id="rId1137" Type="http://schemas.openxmlformats.org/officeDocument/2006/relationships/hyperlink" Target="https://floridapolitics.com/archives/726255-new-low-poll-desantis/" TargetMode="External" /><Relationship Id="rId1138" Type="http://schemas.openxmlformats.org/officeDocument/2006/relationships/hyperlink" Target="https://echeloninsights.com/in-the-news/march-2025-verified-voter-omnibus-2-2-2/" TargetMode="External" /><Relationship Id="rId1139" Type="http://schemas.openxmlformats.org/officeDocument/2006/relationships/hyperlink" Target="https://x.com/IAPolls2022/status/1890144058246312050/photo/1" TargetMode="External" /><Relationship Id="rId114" Type="http://schemas.openxmlformats.org/officeDocument/2006/relationships/hyperlink" Target="https://advance.lexis.com/api/document?collection=news&amp;id=urn:contentItem:6FG4-ST23-SDG0-21WN-00000-00&amp;context=1519360" TargetMode="External" /><Relationship Id="rId1140" Type="http://schemas.openxmlformats.org/officeDocument/2006/relationships/hyperlink" Target="https://floridapolitics.com/archives/718411-ron-desantis-distant-third-in-2028-gop-presidential-preference-poll/" TargetMode="External" /><Relationship Id="rId1141" Type="http://schemas.openxmlformats.org/officeDocument/2006/relationships/hyperlink" Target="https://floridapolitics.com/archives/718411-ron-desantis-distant-third-in-2028-gop-presidential-preference-poll/" TargetMode="External" /><Relationship Id="rId1142" Type="http://schemas.openxmlformats.org/officeDocument/2006/relationships/hyperlink" Target="https://floridapolitics.com/archives/718411-ron-desantis-distant-third-in-2028-gop-presidential-preference-poll/" TargetMode="External" /><Relationship Id="rId1143" Type="http://schemas.openxmlformats.org/officeDocument/2006/relationships/hyperlink" Target="https://floridapolitics.com/archives/708624-poll-ron-desantis-in-fourth-place-in-2028-gop-field/" TargetMode="External" /><Relationship Id="rId1144" Type="http://schemas.openxmlformats.org/officeDocument/2006/relationships/hyperlink" Target="https://floridapolitics.com/archives/722559-ron-desantis-finishes-behind-jd-vance-steve-bannon-in-2028-cpac-straw-poll/" TargetMode="External" /><Relationship Id="rId1145" Type="http://schemas.openxmlformats.org/officeDocument/2006/relationships/hyperlink" Target="https://floridapolitics.com/archives/722559-ron-desantis-finishes-behind-jd-vance-steve-bannon-in-2028-cpac-straw-poll/" TargetMode="External" /><Relationship Id="rId1146" Type="http://schemas.openxmlformats.org/officeDocument/2006/relationships/hyperlink" Target="https://floridapolitics.com/archives/722559-ron-desantis-finishes-behind-jd-vance-steve-bannon-in-2028-cpac-straw-poll/" TargetMode="External" /><Relationship Id="rId1147" Type="http://schemas.openxmlformats.org/officeDocument/2006/relationships/hyperlink" Target="https://fabriziolee.com/" TargetMode="External" /><Relationship Id="rId1148" Type="http://schemas.openxmlformats.org/officeDocument/2006/relationships/hyperlink" Target="https://floridapolitics.com/archives/730671-ron-desantis-rebounds-in-2028-gop-polling-with-double-digit-support/" TargetMode="External" /><Relationship Id="rId1149" Type="http://schemas.openxmlformats.org/officeDocument/2006/relationships/hyperlink" Target="https://floridapolitics.com/archives/730671-ron-desantis-rebounds-in-2028-gop-polling-with-double-digit-support/" TargetMode="External" /><Relationship Id="rId115" Type="http://schemas.openxmlformats.org/officeDocument/2006/relationships/hyperlink" Target="https://advance.lexis.com/api/document?collection=news&amp;id=urn:contentItem:6FG4-ST23-SDG0-21WN-00000-00&amp;context=1519360" TargetMode="External" /><Relationship Id="rId1150" Type="http://schemas.openxmlformats.org/officeDocument/2006/relationships/hyperlink" Target="https://floridapolitics.com/archives/730671-ron-desantis-rebounds-in-2028-gop-polling-with-double-digit-support/" TargetMode="External" /><Relationship Id="rId1151" Type="http://schemas.openxmlformats.org/officeDocument/2006/relationships/hyperlink" Target="https://floridapolitics.com/archives/730671-ron-desantis-rebounds-in-2028-gop-polling-with-double-digit-support/" TargetMode="External" /><Relationship Id="rId1152" Type="http://schemas.openxmlformats.org/officeDocument/2006/relationships/hyperlink" Target="https://floridapolitics.com/" TargetMode="External" /><Relationship Id="rId1153" Type="http://schemas.openxmlformats.org/officeDocument/2006/relationships/hyperlink" Target="https://floridapolitics.com/archives/730671-ron-desantis-rebounds-in-2028-gop-polling-with-double-digit-support/" TargetMode="External" /><Relationship Id="rId1154" Type="http://schemas.openxmlformats.org/officeDocument/2006/relationships/header" Target="header193.xml" /><Relationship Id="rId1155" Type="http://schemas.openxmlformats.org/officeDocument/2006/relationships/header" Target="header194.xml" /><Relationship Id="rId1156" Type="http://schemas.openxmlformats.org/officeDocument/2006/relationships/footer" Target="footer193.xml" /><Relationship Id="rId1157" Type="http://schemas.openxmlformats.org/officeDocument/2006/relationships/footer" Target="footer194.xml" /><Relationship Id="rId1158" Type="http://schemas.openxmlformats.org/officeDocument/2006/relationships/header" Target="header195.xml" /><Relationship Id="rId1159" Type="http://schemas.openxmlformats.org/officeDocument/2006/relationships/footer" Target="footer195.xml" /><Relationship Id="rId116" Type="http://schemas.openxmlformats.org/officeDocument/2006/relationships/hyperlink" Target="https://advance.lexis.com/api/document?collection=news&amp;id=urn:contentItem:6FG4-ST23-SDG0-21WN-00000-00&amp;context=1519360" TargetMode="External" /><Relationship Id="rId1160" Type="http://schemas.openxmlformats.org/officeDocument/2006/relationships/hyperlink" Target="https://advance.lexis.com/api/document?collection=news&amp;id=urn:contentItem:6FJX-7X13-RTGS-84BF-00000-00&amp;context=1519360" TargetMode="External" /><Relationship Id="rId1161" Type="http://schemas.openxmlformats.org/officeDocument/2006/relationships/hyperlink" Target="https://advance.lexis.com/api/document?collection=news&amp;id=urn:contentItem:6FJX-7X13-RTGS-84BF-00000-00&amp;context=1519360" TargetMode="External" /><Relationship Id="rId1162" Type="http://schemas.openxmlformats.org/officeDocument/2006/relationships/hyperlink" Target="https://advance.lexis.com/api/document?collection=news&amp;id=urn:contentItem:6FJX-7X13-RTGS-84BF-00000-00&amp;context=1519360" TargetMode="External" /><Relationship Id="rId1163" Type="http://schemas.openxmlformats.org/officeDocument/2006/relationships/hyperlink" Target="https://advance.lexis.com/api/document?collection=news&amp;id=urn:contentItem:6FJX-7X13-RTGS-84BF-00000-00&amp;context=1519360" TargetMode="External" /><Relationship Id="rId1164" Type="http://schemas.openxmlformats.org/officeDocument/2006/relationships/hyperlink" Target="https://advance.lexis.com/api/document?collection=news&amp;id=urn:contentItem:6FJX-7X13-RTGS-84BF-00000-00&amp;context=1519360" TargetMode="External" /><Relationship Id="rId1165" Type="http://schemas.openxmlformats.org/officeDocument/2006/relationships/hyperlink" Target="http://floridapolitics.com/?utm_source=%5B%5BDELIVERY_RECIPIENT_CODE%5D%5D&amp;utm_medium=partner&amp;utm_campaign=newstex" TargetMode="External" /><Relationship Id="rId1166" Type="http://schemas.openxmlformats.org/officeDocument/2006/relationships/hyperlink" Target="https://newstex.com/?utm_source=%5B%5BDELIVERY_RECIPIENT_CODE%5D%5D&amp;utm_medium=partner&amp;utm_campaign=Florida+Politics&amp;utm_id=10009352&amp;utm_content=FLPO-10009352-545515522765252172242010" TargetMode="External" /><Relationship Id="rId1167" Type="http://schemas.openxmlformats.org/officeDocument/2006/relationships/hyperlink" Target="https://x.com/cobratate?lang=en" TargetMode="External" /><Relationship Id="rId1168" Type="http://schemas.openxmlformats.org/officeDocument/2006/relationships/hyperlink" Target="http://flgov.com/" TargetMode="External" /><Relationship Id="rId1169" Type="http://schemas.openxmlformats.org/officeDocument/2006/relationships/hyperlink" Target="http://flgov.com/" TargetMode="External" /><Relationship Id="rId117" Type="http://schemas.openxmlformats.org/officeDocument/2006/relationships/hyperlink" Target="https://advance.lexis.com/api/document?collection=news&amp;id=urn:contentItem:6FG4-ST23-SDG0-21WN-00000-00&amp;context=1519360" TargetMode="External" /><Relationship Id="rId1170" Type="http://schemas.openxmlformats.org/officeDocument/2006/relationships/hyperlink" Target="http://flgov.com/" TargetMode="External" /><Relationship Id="rId1171" Type="http://schemas.openxmlformats.org/officeDocument/2006/relationships/hyperlink" Target="http://flgov.com/" TargetMode="External" /><Relationship Id="rId1172" Type="http://schemas.openxmlformats.org/officeDocument/2006/relationships/hyperlink" Target="https://www.myfloridalegal.com/ag-bio" TargetMode="External" /><Relationship Id="rId1173" Type="http://schemas.openxmlformats.org/officeDocument/2006/relationships/hyperlink" Target="http://hopeflorida.com/" TargetMode="External" /><Relationship Id="rId1174" Type="http://schemas.openxmlformats.org/officeDocument/2006/relationships/hyperlink" Target="https://www.centene.com/" TargetMode="External" /><Relationship Id="rId1175" Type="http://schemas.openxmlformats.org/officeDocument/2006/relationships/hyperlink" Target="https://ahca.myflorida.com/" TargetMode="External" /><Relationship Id="rId1176" Type="http://schemas.openxmlformats.org/officeDocument/2006/relationships/hyperlink" Target="https://hopeflorida.com/" TargetMode="External" /><Relationship Id="rId1177" Type="http://schemas.openxmlformats.org/officeDocument/2006/relationships/hyperlink" Target="https://www.instagram.com/caseydesantis/?hl=en" TargetMode="External" /><Relationship Id="rId1178" Type="http://schemas.openxmlformats.org/officeDocument/2006/relationships/hyperlink" Target="https://www.instagram.com/caseydesantis/?hl=en" TargetMode="External" /><Relationship Id="rId1179" Type="http://schemas.openxmlformats.org/officeDocument/2006/relationships/hyperlink" Target="https://www.instagram.com/caseydesantis/?hl=en" TargetMode="External" /><Relationship Id="rId118" Type="http://schemas.openxmlformats.org/officeDocument/2006/relationships/hyperlink" Target="https://advance.lexis.com/api/document?collection=news&amp;id=urn:contentItem:6FG4-ST23-SDG0-21WN-00000-00&amp;context=1519360" TargetMode="External" /><Relationship Id="rId1180" Type="http://schemas.openxmlformats.org/officeDocument/2006/relationships/hyperlink" Target="https://floridapolitics.com/archives/731763-daniel-perez-hope-florida/" TargetMode="External" /><Relationship Id="rId1181" Type="http://schemas.openxmlformats.org/officeDocument/2006/relationships/hyperlink" Target="https://floridapolitics.com/archives/731374-gov-desantis-cherry-on-top/" TargetMode="External" /><Relationship Id="rId1182" Type="http://schemas.openxmlformats.org/officeDocument/2006/relationships/hyperlink" Target="https://www.thefirsttv.com/watch/" TargetMode="External" /><Relationship Id="rId1183" Type="http://schemas.openxmlformats.org/officeDocument/2006/relationships/hyperlink" Target="https://www.voanews.com/a/us-officials-investigate-brothers-charged-with-human-trafficking/7998201.html" TargetMode="External" /><Relationship Id="rId1184" Type="http://schemas.openxmlformats.org/officeDocument/2006/relationships/hyperlink" Target="https://www.bbc.com/news/live/c70wq044znxt" TargetMode="External" /><Relationship Id="rId1185" Type="http://schemas.openxmlformats.org/officeDocument/2006/relationships/hyperlink" Target="https://floridapolitics.com/archives/732117-tate-hope-florida/" TargetMode="External" /><Relationship Id="rId1186" Type="http://schemas.openxmlformats.org/officeDocument/2006/relationships/hyperlink" Target="https://floridapolitics.com/archives/732117-tate-hope-florida/" TargetMode="External" /><Relationship Id="rId1187" Type="http://schemas.openxmlformats.org/officeDocument/2006/relationships/hyperlink" Target="https://floridapolitics.com/archives/732117-tate-hope-florida/" TargetMode="External" /><Relationship Id="rId1188" Type="http://schemas.openxmlformats.org/officeDocument/2006/relationships/hyperlink" Target="https://floridapolitics.com/archives/732117-tate-hope-florida/" TargetMode="External" /><Relationship Id="rId1189" Type="http://schemas.openxmlformats.org/officeDocument/2006/relationships/hyperlink" Target="https://floridapolitics.com/archives/732117-tate-hope-florida/" TargetMode="External" /><Relationship Id="rId119" Type="http://schemas.openxmlformats.org/officeDocument/2006/relationships/hyperlink" Target="https://advance.lexis.com/api/document?collection=news&amp;id=urn:contentItem:6FG4-ST23-SDG0-21WN-00000-00&amp;context=1519360" TargetMode="External" /><Relationship Id="rId1190" Type="http://schemas.openxmlformats.org/officeDocument/2006/relationships/hyperlink" Target="https://floridapolitics.com/" TargetMode="External" /><Relationship Id="rId1191" Type="http://schemas.openxmlformats.org/officeDocument/2006/relationships/hyperlink" Target="https://floridapolitics.com/archives/732117-tate-hope-florida/" TargetMode="External" /><Relationship Id="rId1192" Type="http://schemas.openxmlformats.org/officeDocument/2006/relationships/header" Target="header196.xml" /><Relationship Id="rId1193" Type="http://schemas.openxmlformats.org/officeDocument/2006/relationships/header" Target="header197.xml" /><Relationship Id="rId1194" Type="http://schemas.openxmlformats.org/officeDocument/2006/relationships/footer" Target="footer196.xml" /><Relationship Id="rId1195" Type="http://schemas.openxmlformats.org/officeDocument/2006/relationships/footer" Target="footer197.xml" /><Relationship Id="rId1196" Type="http://schemas.openxmlformats.org/officeDocument/2006/relationships/header" Target="header198.xml" /><Relationship Id="rId1197" Type="http://schemas.openxmlformats.org/officeDocument/2006/relationships/footer" Target="footer198.xml" /><Relationship Id="rId1198" Type="http://schemas.openxmlformats.org/officeDocument/2006/relationships/hyperlink" Target="https://advance.lexis.com/api/document?collection=news&amp;id=urn:contentItem:6FG4-GB73-S77K-T2H7-00000-00&amp;context=1519360" TargetMode="External" /><Relationship Id="rId1199" Type="http://schemas.openxmlformats.org/officeDocument/2006/relationships/hyperlink" Target="https://advance.lexis.com/api/document?collection=news&amp;id=urn:contentItem:6FG4-GB73-S77K-T2H7-00000-00&amp;context=1519360" TargetMode="External" /><Relationship Id="rId12" Type="http://schemas.openxmlformats.org/officeDocument/2006/relationships/header" Target="header5.xml" /><Relationship Id="rId120" Type="http://schemas.openxmlformats.org/officeDocument/2006/relationships/hyperlink" Target="https://advance.lexis.com/api/document?collection=news&amp;id=urn:contentItem:6FG4-ST23-SDG0-21WN-00000-00&amp;context=1519360" TargetMode="External" /><Relationship Id="rId1200" Type="http://schemas.openxmlformats.org/officeDocument/2006/relationships/hyperlink" Target="https://advance.lexis.com/api/document?collection=news&amp;id=urn:contentItem:6FG4-GB73-S77K-T2H7-00000-00&amp;context=1519360" TargetMode="External" /><Relationship Id="rId1201" Type="http://schemas.openxmlformats.org/officeDocument/2006/relationships/hyperlink" Target="https://advance.lexis.com/api/document?collection=news&amp;id=urn:contentItem:6FG4-GB73-S77K-T2H7-00000-00&amp;context=1519360" TargetMode="External" /><Relationship Id="rId1202" Type="http://schemas.openxmlformats.org/officeDocument/2006/relationships/hyperlink" Target="https://advance.lexis.com/api/document?collection=news&amp;id=urn:contentItem:6FG4-GB73-S77K-T2H7-00000-00&amp;context=1519360" TargetMode="External" /><Relationship Id="rId1203" Type="http://schemas.openxmlformats.org/officeDocument/2006/relationships/hyperlink" Target="http://floridapolitics.com/?utm_source=%5B%5BDELIVERY_RECIPIENT_CODE%5D%5D&amp;utm_medium=partner&amp;utm_campaign=newstex" TargetMode="External" /><Relationship Id="rId1204" Type="http://schemas.openxmlformats.org/officeDocument/2006/relationships/hyperlink" Target="https://newstex.com/?utm_source=%5B%5BDELIVERY_RECIPIENT_CODE%5D%5D&amp;utm_medium=partner&amp;utm_campaign=Florida+Politics&amp;utm_id=10009352&amp;utm_content=FLPO-10009352-544391723693252117010020" TargetMode="External" /><Relationship Id="rId1205" Type="http://schemas.openxmlformats.org/officeDocument/2006/relationships/hyperlink" Target="http://flgov.com/" TargetMode="External" /><Relationship Id="rId1206" Type="http://schemas.openxmlformats.org/officeDocument/2006/relationships/hyperlink" Target="http://flgov.com/" TargetMode="External" /><Relationship Id="rId1207" Type="http://schemas.openxmlformats.org/officeDocument/2006/relationships/hyperlink" Target="http://flgov.com/" TargetMode="External" /><Relationship Id="rId1208" Type="http://schemas.openxmlformats.org/officeDocument/2006/relationships/hyperlink" Target="http://flgov.com/" TargetMode="External" /><Relationship Id="rId1209" Type="http://schemas.openxmlformats.org/officeDocument/2006/relationships/hyperlink" Target="http://donaldjtrump.com/" TargetMode="External" /><Relationship Id="rId121" Type="http://schemas.openxmlformats.org/officeDocument/2006/relationships/hyperlink" Target="https://www.flgov.com/eog/news/press/2025/governor-ron-desantis-and-first-lady-casey-desantis-highlight-expanded-partnership" TargetMode="External" /><Relationship Id="rId1210" Type="http://schemas.openxmlformats.org/officeDocument/2006/relationships/hyperlink" Target="https://www.audacy.com/kxnt/hosts/the-dana-show" TargetMode="External" /><Relationship Id="rId1211" Type="http://schemas.openxmlformats.org/officeDocument/2006/relationships/hyperlink" Target="https://floridapolitics.com/archives/729511-desantis-fine-trump-cd6/" TargetMode="External" /><Relationship Id="rId1212" Type="http://schemas.openxmlformats.org/officeDocument/2006/relationships/hyperlink" Target="https://floridapolitics.com/archives/729511-desantis-fine-trump-cd6/" TargetMode="External" /><Relationship Id="rId1213" Type="http://schemas.openxmlformats.org/officeDocument/2006/relationships/hyperlink" Target="https://floridapolitics.com/archives/729511-desantis-fine-trump-cd6/" TargetMode="External" /><Relationship Id="rId1214" Type="http://schemas.openxmlformats.org/officeDocument/2006/relationships/hyperlink" Target="https://floridapolitics.com/archives/729641-trump-desantis-fine/" TargetMode="External" /><Relationship Id="rId1215" Type="http://schemas.openxmlformats.org/officeDocument/2006/relationships/hyperlink" Target="https://floridapolitics.com/archives/729641-trump-desantis-fine/" TargetMode="External" /><Relationship Id="rId1216" Type="http://schemas.openxmlformats.org/officeDocument/2006/relationships/hyperlink" Target="https://floridapolitics.com/archives/729641-trump-desantis-fine/" TargetMode="External" /><Relationship Id="rId1217" Type="http://schemas.openxmlformats.org/officeDocument/2006/relationships/hyperlink" Target="https://floridapolitics.com/archives/729641-trump-desantis-fine/" TargetMode="External" /><Relationship Id="rId1218" Type="http://schemas.openxmlformats.org/officeDocument/2006/relationships/hyperlink" Target="https://floridapolitics.com/archives/729641-trump-desantis-fine/" TargetMode="External" /><Relationship Id="rId1219" Type="http://schemas.openxmlformats.org/officeDocument/2006/relationships/hyperlink" Target="https://floridapolitics.com/" TargetMode="External" /><Relationship Id="rId122" Type="http://schemas.openxmlformats.org/officeDocument/2006/relationships/hyperlink" Target="https://www.flgov.com/eog/news/press/2025/governor-ron-desantis-and-first-lady-casey-desantis-highlight-expanded-partnership" TargetMode="External" /><Relationship Id="rId1220" Type="http://schemas.openxmlformats.org/officeDocument/2006/relationships/hyperlink" Target="https://floridapolitics.com/archives/729641-trump-desantis-fine/" TargetMode="External" /><Relationship Id="rId1221" Type="http://schemas.openxmlformats.org/officeDocument/2006/relationships/header" Target="header199.xml" /><Relationship Id="rId1222" Type="http://schemas.openxmlformats.org/officeDocument/2006/relationships/header" Target="header200.xml" /><Relationship Id="rId1223" Type="http://schemas.openxmlformats.org/officeDocument/2006/relationships/footer" Target="footer199.xml" /><Relationship Id="rId1224" Type="http://schemas.openxmlformats.org/officeDocument/2006/relationships/footer" Target="footer200.xml" /><Relationship Id="rId1225" Type="http://schemas.openxmlformats.org/officeDocument/2006/relationships/header" Target="header201.xml" /><Relationship Id="rId1226" Type="http://schemas.openxmlformats.org/officeDocument/2006/relationships/footer" Target="footer201.xml" /><Relationship Id="rId1227" Type="http://schemas.openxmlformats.org/officeDocument/2006/relationships/hyperlink" Target="https://advance.lexis.com/api/document?collection=news&amp;id=urn:contentItem:6F4F-9N53-RSGC-20YN-00000-00&amp;context=1519360" TargetMode="External" /><Relationship Id="rId1228" Type="http://schemas.openxmlformats.org/officeDocument/2006/relationships/hyperlink" Target="https://advance.lexis.com/api/document?collection=news&amp;id=urn:contentItem:6F4F-9N53-RSGC-20YN-00000-00&amp;context=1519360" TargetMode="External" /><Relationship Id="rId1229" Type="http://schemas.openxmlformats.org/officeDocument/2006/relationships/hyperlink" Target="https://advance.lexis.com/api/document?collection=news&amp;id=urn:contentItem:6F4F-9N53-RSGC-20YN-00000-00&amp;context=1519360" TargetMode="External" /><Relationship Id="rId123" Type="http://schemas.openxmlformats.org/officeDocument/2006/relationships/hyperlink" Target="https://www.flgov.com/eog/news/press/2025/governor-ron-desantis-and-first-lady-casey-desantis-highlight-expanded-partnership" TargetMode="External" /><Relationship Id="rId1230" Type="http://schemas.openxmlformats.org/officeDocument/2006/relationships/hyperlink" Target="https://advance.lexis.com/api/document?collection=news&amp;id=urn:contentItem:6F4F-9N53-RSGC-20YN-00000-00&amp;context=1519360" TargetMode="External" /><Relationship Id="rId1231" Type="http://schemas.openxmlformats.org/officeDocument/2006/relationships/hyperlink" Target="https://advance.lexis.com/api/document?collection=news&amp;id=urn:contentItem:6F4F-9N53-RSGC-20YN-00000-00&amp;context=1519360" TargetMode="External" /><Relationship Id="rId1232" Type="http://schemas.openxmlformats.org/officeDocument/2006/relationships/hyperlink" Target="https://www.flgov.com/eog/news/press/2025/governor-ron-desantis-appoints-four-daytona-state-college-district-board-trustees" TargetMode="External" /><Relationship Id="rId1233" Type="http://schemas.openxmlformats.org/officeDocument/2006/relationships/hyperlink" Target="https://www.flgov.com/eog/news/press/2025/governor-ron-desantis-appoints-four-daytona-state-college-district-board-trustees" TargetMode="External" /><Relationship Id="rId1234" Type="http://schemas.openxmlformats.org/officeDocument/2006/relationships/hyperlink" Target="https://www.flgov.com/eog/news/press/2025/governor-ron-desantis-appoints-four-daytona-state-college-district-board-trustees" TargetMode="External" /><Relationship Id="rId1235" Type="http://schemas.openxmlformats.org/officeDocument/2006/relationships/hyperlink" Target="https://www.flgov.com/eog/news/press/2025/governor-ron-desantis-appoints-four-daytona-state-college-district-board-trustees" TargetMode="External" /><Relationship Id="rId1236" Type="http://schemas.openxmlformats.org/officeDocument/2006/relationships/hyperlink" Target="https://www.flgov.com/eog/news/press/2025/governor-ron-desantis-appoints-four-daytona-state-college-district-board-trustees" TargetMode="External" /><Relationship Id="rId1237" Type="http://schemas.openxmlformats.org/officeDocument/2006/relationships/header" Target="header202.xml" /><Relationship Id="rId1238" Type="http://schemas.openxmlformats.org/officeDocument/2006/relationships/header" Target="header203.xml" /><Relationship Id="rId1239" Type="http://schemas.openxmlformats.org/officeDocument/2006/relationships/footer" Target="footer202.xml" /><Relationship Id="rId124" Type="http://schemas.openxmlformats.org/officeDocument/2006/relationships/hyperlink" Target="https://www.flgov.com/eog/news/press/2025/governor-ron-desantis-and-first-lady-casey-desantis-highlight-expanded-partnership" TargetMode="External" /><Relationship Id="rId1240" Type="http://schemas.openxmlformats.org/officeDocument/2006/relationships/footer" Target="footer203.xml" /><Relationship Id="rId1241" Type="http://schemas.openxmlformats.org/officeDocument/2006/relationships/header" Target="header204.xml" /><Relationship Id="rId1242" Type="http://schemas.openxmlformats.org/officeDocument/2006/relationships/footer" Target="footer204.xml" /><Relationship Id="rId1243" Type="http://schemas.openxmlformats.org/officeDocument/2006/relationships/hyperlink" Target="https://advance.lexis.com/api/document?collection=news&amp;id=urn:contentItem:6FD0-DYS3-RT9R-C3S2-00000-00&amp;context=1519360" TargetMode="External" /><Relationship Id="rId1244" Type="http://schemas.openxmlformats.org/officeDocument/2006/relationships/hyperlink" Target="https://advance.lexis.com/api/document?collection=news&amp;id=urn:contentItem:6FD0-DYS3-RT9R-C3S2-00000-00&amp;context=1519360" TargetMode="External" /><Relationship Id="rId1245" Type="http://schemas.openxmlformats.org/officeDocument/2006/relationships/hyperlink" Target="https://advance.lexis.com/api/document?collection=news&amp;id=urn:contentItem:6FD0-DYS3-RT9R-C3S2-00000-00&amp;context=1519360" TargetMode="External" /><Relationship Id="rId1246" Type="http://schemas.openxmlformats.org/officeDocument/2006/relationships/hyperlink" Target="https://advance.lexis.com/api/document?collection=news&amp;id=urn:contentItem:6FD0-DYS3-RT9R-C3S2-00000-00&amp;context=1519360" TargetMode="External" /><Relationship Id="rId1247" Type="http://schemas.openxmlformats.org/officeDocument/2006/relationships/hyperlink" Target="https://advance.lexis.com/api/document?collection=news&amp;id=urn:contentItem:6FD0-DYS3-RT9R-C3S2-00000-00&amp;context=1519360" TargetMode="External" /><Relationship Id="rId1248" Type="http://schemas.openxmlformats.org/officeDocument/2006/relationships/hyperlink" Target="http://floridapolitics.com/?utm_source=%5B%5BDELIVERY_RECIPIENT_CODE%5D%5D&amp;utm_medium=partner&amp;utm_campaign=newstex" TargetMode="External" /><Relationship Id="rId1249" Type="http://schemas.openxmlformats.org/officeDocument/2006/relationships/hyperlink" Target="https://newstex.com/?utm_source=%5B%5BDELIVERY_RECIPIENT_CODE%5D%5D&amp;utm_medium=partner&amp;utm_campaign=Florida+Politics&amp;utm_id=10009352&amp;utm_content=FLPO-10009352-54351752256825219000037" TargetMode="External" /><Relationship Id="rId125" Type="http://schemas.openxmlformats.org/officeDocument/2006/relationships/hyperlink" Target="https://www.flgov.com/eog/news/press/2025/governor-ron-desantis-and-first-lady-casey-desantis-highlight-expanded-partnership" TargetMode="External" /><Relationship Id="rId1250" Type="http://schemas.openxmlformats.org/officeDocument/2006/relationships/hyperlink" Target="https://www.kivitv.com/news/political/inside-the-statehouse/florida-gov-ron-desantis-to-visit-the-idaho-legislature" TargetMode="External" /><Relationship Id="rId1251" Type="http://schemas.openxmlformats.org/officeDocument/2006/relationships/hyperlink" Target="https://balancedbudgetnow.com/gop-govs-endorse-bba-campaign/" TargetMode="External" /><Relationship Id="rId1252" Type="http://schemas.openxmlformats.org/officeDocument/2006/relationships/hyperlink" Target="https://www.ktvb.com/article/news/local/capitol-watch/desantis-to-hold-meeting-at-idaho-capitol-on-monday-politics/277-0817070a-b312-4775-8bc2-94e86f754fd8" TargetMode="External" /><Relationship Id="rId1253" Type="http://schemas.openxmlformats.org/officeDocument/2006/relationships/hyperlink" Target="https://www.mywinterhaven.com/" TargetMode="External" /><Relationship Id="rId1254" Type="http://schemas.openxmlformats.org/officeDocument/2006/relationships/hyperlink" Target="https://cflilp.com/" TargetMode="External" /><Relationship Id="rId1255" Type="http://schemas.openxmlformats.org/officeDocument/2006/relationships/hyperlink" Target="https://floridapolitics.com/archives/725323-ron-desantis-idaho/" TargetMode="External" /><Relationship Id="rId1256" Type="http://schemas.openxmlformats.org/officeDocument/2006/relationships/hyperlink" Target="https://floridapolitics.com/archives/714879-gov-desantis-appointee-says-women-should-pick-motherhood-over-higher-ed/" TargetMode="External" /><Relationship Id="rId1257" Type="http://schemas.openxmlformats.org/officeDocument/2006/relationships/hyperlink" Target="https://www.flgov.com/eog/news/press/2025/governor-ron-desantis-appoints-five-university-west-florida-board-trustees" TargetMode="External" /><Relationship Id="rId1258" Type="http://schemas.openxmlformats.org/officeDocument/2006/relationships/hyperlink" Target="https://floridapolitics.com/archives/720555-jewish-legislative-caucus-calls-for-gov-desantis-to-reconsider-scott-yenor-appointment-to-uwf-board/" TargetMode="External" /><Relationship Id="rId1259" Type="http://schemas.openxmlformats.org/officeDocument/2006/relationships/hyperlink" Target="https://floridapolitics.com/archives/714879-gov-desantis-appointee-says-women-should-pick-motherhood-over-higher-ed/" TargetMode="External" /><Relationship Id="rId126" Type="http://schemas.openxmlformats.org/officeDocument/2006/relationships/hyperlink" Target="https://www.flgov.com/eog/news/press/2025/governor-ron-desantis-and-first-lady-casey-desantis-highlight-expanded-partnership" TargetMode="External" /><Relationship Id="rId1260" Type="http://schemas.openxmlformats.org/officeDocument/2006/relationships/hyperlink" Target="https://www.pnj.com/story/news/local/pensacola/2025/02/10/uwf-trustee-scott-yenor-implies-only-white-men-viable-politically/78288773007/" TargetMode="External" /><Relationship Id="rId1261" Type="http://schemas.openxmlformats.org/officeDocument/2006/relationships/hyperlink" Target="https://floridapolitics.com/archives/715225-ron-desantis-defends-uwf-board-nominee-who-criticizes-women-prioritizing-their-careers/" TargetMode="External" /><Relationship Id="rId1262" Type="http://schemas.openxmlformats.org/officeDocument/2006/relationships/hyperlink" Target="https://floridapolitics.com/archives/727595-desantis-idaho/" TargetMode="External" /><Relationship Id="rId1263" Type="http://schemas.openxmlformats.org/officeDocument/2006/relationships/hyperlink" Target="https://floridapolitics.com/archives/727595-desantis-idaho/" TargetMode="External" /><Relationship Id="rId1264" Type="http://schemas.openxmlformats.org/officeDocument/2006/relationships/hyperlink" Target="https://floridapolitics.com/archives/727595-desantis-idaho/" TargetMode="External" /><Relationship Id="rId1265" Type="http://schemas.openxmlformats.org/officeDocument/2006/relationships/hyperlink" Target="https://floridapolitics.com/archives/727595-desantis-idaho/" TargetMode="External" /><Relationship Id="rId1266" Type="http://schemas.openxmlformats.org/officeDocument/2006/relationships/hyperlink" Target="https://floridapolitics.com/archives/727595-desantis-idaho/" TargetMode="External" /><Relationship Id="rId1267" Type="http://schemas.openxmlformats.org/officeDocument/2006/relationships/hyperlink" Target="https://floridapolitics.com/" TargetMode="External" /><Relationship Id="rId1268" Type="http://schemas.openxmlformats.org/officeDocument/2006/relationships/hyperlink" Target="https://floridapolitics.com/archives/727595-desantis-idaho/" TargetMode="External" /><Relationship Id="rId1269" Type="http://schemas.openxmlformats.org/officeDocument/2006/relationships/header" Target="header205.xml" /><Relationship Id="rId127" Type="http://schemas.openxmlformats.org/officeDocument/2006/relationships/hyperlink" Target="https://www.flgov.com/eog/news/press/2025/governor-ron-desantis-and-first-lady-casey-desantis-highlight-expanded-partnership" TargetMode="External" /><Relationship Id="rId1270" Type="http://schemas.openxmlformats.org/officeDocument/2006/relationships/header" Target="header206.xml" /><Relationship Id="rId1271" Type="http://schemas.openxmlformats.org/officeDocument/2006/relationships/footer" Target="footer205.xml" /><Relationship Id="rId1272" Type="http://schemas.openxmlformats.org/officeDocument/2006/relationships/footer" Target="footer206.xml" /><Relationship Id="rId1273" Type="http://schemas.openxmlformats.org/officeDocument/2006/relationships/header" Target="header207.xml" /><Relationship Id="rId1274" Type="http://schemas.openxmlformats.org/officeDocument/2006/relationships/footer" Target="footer207.xml" /><Relationship Id="rId1275" Type="http://schemas.openxmlformats.org/officeDocument/2006/relationships/hyperlink" Target="https://advance.lexis.com/api/document?collection=news&amp;id=urn:contentItem:6FKP-5GJ3-RT99-R21M-00000-00&amp;context=1519360" TargetMode="External" /><Relationship Id="rId1276" Type="http://schemas.openxmlformats.org/officeDocument/2006/relationships/hyperlink" Target="https://advance.lexis.com/api/document?collection=news&amp;id=urn:contentItem:6FKP-5GJ3-RT99-R21M-00000-00&amp;context=1519360" TargetMode="External" /><Relationship Id="rId1277" Type="http://schemas.openxmlformats.org/officeDocument/2006/relationships/hyperlink" Target="https://advance.lexis.com/api/document?collection=news&amp;id=urn:contentItem:6FKP-5GJ3-RT99-R21M-00000-00&amp;context=1519360" TargetMode="External" /><Relationship Id="rId1278" Type="http://schemas.openxmlformats.org/officeDocument/2006/relationships/hyperlink" Target="https://advance.lexis.com/api/document?collection=news&amp;id=urn:contentItem:6FKP-5GJ3-RT99-R21M-00000-00&amp;context=1519360" TargetMode="External" /><Relationship Id="rId1279" Type="http://schemas.openxmlformats.org/officeDocument/2006/relationships/hyperlink" Target="https://advance.lexis.com/api/document?collection=news&amp;id=urn:contentItem:6FKP-5GJ3-RT99-R21M-00000-00&amp;context=1519360" TargetMode="External" /><Relationship Id="rId128" Type="http://schemas.openxmlformats.org/officeDocument/2006/relationships/header" Target="header25.xml" /><Relationship Id="rId1280" Type="http://schemas.openxmlformats.org/officeDocument/2006/relationships/header" Target="header208.xml" /><Relationship Id="rId1281" Type="http://schemas.openxmlformats.org/officeDocument/2006/relationships/header" Target="header209.xml" /><Relationship Id="rId1282" Type="http://schemas.openxmlformats.org/officeDocument/2006/relationships/footer" Target="footer208.xml" /><Relationship Id="rId1283" Type="http://schemas.openxmlformats.org/officeDocument/2006/relationships/footer" Target="footer209.xml" /><Relationship Id="rId1284" Type="http://schemas.openxmlformats.org/officeDocument/2006/relationships/header" Target="header210.xml" /><Relationship Id="rId1285" Type="http://schemas.openxmlformats.org/officeDocument/2006/relationships/footer" Target="footer210.xml" /><Relationship Id="rId1286" Type="http://schemas.openxmlformats.org/officeDocument/2006/relationships/hyperlink" Target="https://advance.lexis.com/api/document?collection=news&amp;id=urn:contentItem:6FGH-TTF3-RRTP-321K-00000-00&amp;context=1519360" TargetMode="External" /><Relationship Id="rId1287" Type="http://schemas.openxmlformats.org/officeDocument/2006/relationships/hyperlink" Target="https://advance.lexis.com/api/document?collection=news&amp;id=urn:contentItem:6FGH-TTF3-RRTP-321K-00000-00&amp;context=1519360" TargetMode="External" /><Relationship Id="rId1288" Type="http://schemas.openxmlformats.org/officeDocument/2006/relationships/hyperlink" Target="https://advance.lexis.com/api/document?collection=news&amp;id=urn:contentItem:6FGH-TTF3-RRTP-321K-00000-00&amp;context=1519360" TargetMode="External" /><Relationship Id="rId1289" Type="http://schemas.openxmlformats.org/officeDocument/2006/relationships/hyperlink" Target="https://advance.lexis.com/api/document?collection=news&amp;id=urn:contentItem:6FGH-TTF3-RRTP-321K-00000-00&amp;context=1519360" TargetMode="External" /><Relationship Id="rId129" Type="http://schemas.openxmlformats.org/officeDocument/2006/relationships/header" Target="header26.xml" /><Relationship Id="rId1290" Type="http://schemas.openxmlformats.org/officeDocument/2006/relationships/hyperlink" Target="https://advance.lexis.com/api/document?collection=news&amp;id=urn:contentItem:6FGH-TTF3-RRTP-321K-00000-00&amp;context=1519360" TargetMode="External" /><Relationship Id="rId1291" Type="http://schemas.openxmlformats.org/officeDocument/2006/relationships/hyperlink" Target="http://floridapolitics.com/?utm_source=%5B%5BDELIVERY_RECIPIENT_CODE%5D%5D&amp;utm_medium=partner&amp;utm_campaign=newstex" TargetMode="External" /><Relationship Id="rId1292" Type="http://schemas.openxmlformats.org/officeDocument/2006/relationships/hyperlink" Target="https://newstex.com/?utm_source=%5B%5BDELIVERY_RECIPIENT_CODE%5D%5D&amp;utm_medium=partner&amp;utm_campaign=Florida+Politics&amp;utm_id=10009352&amp;utm_content=FLPO-10009352-544549522252252095023010" TargetMode="External" /><Relationship Id="rId1293" Type="http://schemas.openxmlformats.org/officeDocument/2006/relationships/hyperlink" Target="http://fine.house.gov/" TargetMode="External" /><Relationship Id="rId1294" Type="http://schemas.openxmlformats.org/officeDocument/2006/relationships/hyperlink" Target="http://flgov.com/" TargetMode="External" /><Relationship Id="rId1295" Type="http://schemas.openxmlformats.org/officeDocument/2006/relationships/hyperlink" Target="http://flgov.com/" TargetMode="External" /><Relationship Id="rId1296" Type="http://schemas.openxmlformats.org/officeDocument/2006/relationships/hyperlink" Target="http://flgov.com/" TargetMode="External" /><Relationship Id="rId1297" Type="http://schemas.openxmlformats.org/officeDocument/2006/relationships/hyperlink" Target="http://flgov.com/" TargetMode="External" /><Relationship Id="rId1298" Type="http://schemas.openxmlformats.org/officeDocument/2006/relationships/hyperlink" Target="https://floridianpress.com/2025/04/desantis-says-he-pushed-for-randy-fine-as-fau-president-to-remove-him-from-legislature/" TargetMode="External" /><Relationship Id="rId1299" Type="http://schemas.openxmlformats.org/officeDocument/2006/relationships/hyperlink" Target="https://www.palmbeachpost.com/story/news/local/2023/03/28/randy-fine-become-next-fau-president-governor-desantis-florida-atlantic-university/70055878007/" TargetMode="External" /><Relationship Id="rId13" Type="http://schemas.openxmlformats.org/officeDocument/2006/relationships/footer" Target="footer4.xml" /><Relationship Id="rId130" Type="http://schemas.openxmlformats.org/officeDocument/2006/relationships/footer" Target="footer25.xml" /><Relationship Id="rId1300" Type="http://schemas.openxmlformats.org/officeDocument/2006/relationships/hyperlink" Target="https://www.sun-sentinel.com/2023/03/28/state-rep-randy-fine-says-hes-being-considered-for-fau-president-job-desantis-office-calls-him-a-good-candidate/" TargetMode="External" /><Relationship Id="rId1301" Type="http://schemas.openxmlformats.org/officeDocument/2006/relationships/hyperlink" Target="https://floridapolitics.com/archives/621827-fau-names-3-finalists-for-president-randy-fine-not-among-them/" TargetMode="External" /><Relationship Id="rId1302" Type="http://schemas.openxmlformats.org/officeDocument/2006/relationships/hyperlink" Target="https://www.sun-sentinel.com/2025/02/04/fau-to-pick-new-president-with-salary-and-benefits-possibly-topping-1-million/" TargetMode="External" /><Relationship Id="rId1303" Type="http://schemas.openxmlformats.org/officeDocument/2006/relationships/hyperlink" Target="https://floridapolitics.com/archives/730209-fine-desantis-fau/" TargetMode="External" /><Relationship Id="rId1304" Type="http://schemas.openxmlformats.org/officeDocument/2006/relationships/hyperlink" Target="https://floridapolitics.com/archives/730209-fine-desantis-fau/" TargetMode="External" /><Relationship Id="rId1305" Type="http://schemas.openxmlformats.org/officeDocument/2006/relationships/hyperlink" Target="https://floridapolitics.com/archives/730209-fine-desantis-fau/" TargetMode="External" /><Relationship Id="rId1306" Type="http://schemas.openxmlformats.org/officeDocument/2006/relationships/hyperlink" Target="https://floridapolitics.com/archives/730209-fine-desantis-fau/" TargetMode="External" /><Relationship Id="rId1307" Type="http://schemas.openxmlformats.org/officeDocument/2006/relationships/hyperlink" Target="https://floridapolitics.com/archives/730209-fine-desantis-fau/" TargetMode="External" /><Relationship Id="rId1308" Type="http://schemas.openxmlformats.org/officeDocument/2006/relationships/hyperlink" Target="https://floridapolitics.com/" TargetMode="External" /><Relationship Id="rId1309" Type="http://schemas.openxmlformats.org/officeDocument/2006/relationships/hyperlink" Target="https://floridapolitics.com/archives/730209-fine-desantis-fau/" TargetMode="External" /><Relationship Id="rId131" Type="http://schemas.openxmlformats.org/officeDocument/2006/relationships/footer" Target="footer26.xml" /><Relationship Id="rId1310" Type="http://schemas.openxmlformats.org/officeDocument/2006/relationships/header" Target="header211.xml" /><Relationship Id="rId1311" Type="http://schemas.openxmlformats.org/officeDocument/2006/relationships/header" Target="header212.xml" /><Relationship Id="rId1312" Type="http://schemas.openxmlformats.org/officeDocument/2006/relationships/footer" Target="footer211.xml" /><Relationship Id="rId1313" Type="http://schemas.openxmlformats.org/officeDocument/2006/relationships/footer" Target="footer212.xml" /><Relationship Id="rId1314" Type="http://schemas.openxmlformats.org/officeDocument/2006/relationships/header" Target="header213.xml" /><Relationship Id="rId1315" Type="http://schemas.openxmlformats.org/officeDocument/2006/relationships/footer" Target="footer213.xml" /><Relationship Id="rId1316" Type="http://schemas.openxmlformats.org/officeDocument/2006/relationships/hyperlink" Target="https://advance.lexis.com/api/document?collection=news&amp;id=urn:contentItem:6FB1-75J3-RYTB-B3GV-00000-00&amp;context=1519360" TargetMode="External" /><Relationship Id="rId1317" Type="http://schemas.openxmlformats.org/officeDocument/2006/relationships/hyperlink" Target="https://advance.lexis.com/api/document?collection=news&amp;id=urn:contentItem:6FB1-75J3-RYTB-B3GV-00000-00&amp;context=1519360" TargetMode="External" /><Relationship Id="rId1318" Type="http://schemas.openxmlformats.org/officeDocument/2006/relationships/hyperlink" Target="https://advance.lexis.com/api/document?collection=news&amp;id=urn:contentItem:6FB1-75J3-RYTB-B3GV-00000-00&amp;context=1519360" TargetMode="External" /><Relationship Id="rId1319" Type="http://schemas.openxmlformats.org/officeDocument/2006/relationships/hyperlink" Target="https://advance.lexis.com/api/document?collection=news&amp;id=urn:contentItem:6FB1-75J3-RYTB-B3GV-00000-00&amp;context=1519360" TargetMode="External" /><Relationship Id="rId132" Type="http://schemas.openxmlformats.org/officeDocument/2006/relationships/header" Target="header27.xml" /><Relationship Id="rId1320" Type="http://schemas.openxmlformats.org/officeDocument/2006/relationships/hyperlink" Target="https://advance.lexis.com/api/document?collection=news&amp;id=urn:contentItem:6FB1-75J3-RYTB-B3GV-00000-00&amp;context=1519360" TargetMode="External" /><Relationship Id="rId1321" Type="http://schemas.openxmlformats.org/officeDocument/2006/relationships/header" Target="header214.xml" /><Relationship Id="rId1322" Type="http://schemas.openxmlformats.org/officeDocument/2006/relationships/header" Target="header215.xml" /><Relationship Id="rId1323" Type="http://schemas.openxmlformats.org/officeDocument/2006/relationships/footer" Target="footer214.xml" /><Relationship Id="rId1324" Type="http://schemas.openxmlformats.org/officeDocument/2006/relationships/footer" Target="footer215.xml" /><Relationship Id="rId1325" Type="http://schemas.openxmlformats.org/officeDocument/2006/relationships/header" Target="header216.xml" /><Relationship Id="rId1326" Type="http://schemas.openxmlformats.org/officeDocument/2006/relationships/footer" Target="footer216.xml" /><Relationship Id="rId1327" Type="http://schemas.openxmlformats.org/officeDocument/2006/relationships/hyperlink" Target="https://advance.lexis.com/api/document?collection=news&amp;id=urn:contentItem:6F77-T4G3-RRSC-2011-00000-00&amp;context=1519360" TargetMode="External" /><Relationship Id="rId1328" Type="http://schemas.openxmlformats.org/officeDocument/2006/relationships/hyperlink" Target="https://advance.lexis.com/api/document?collection=news&amp;id=urn:contentItem:6F77-T4G3-RRSC-2011-00000-00&amp;context=1519360" TargetMode="External" /><Relationship Id="rId1329" Type="http://schemas.openxmlformats.org/officeDocument/2006/relationships/hyperlink" Target="https://advance.lexis.com/api/document?collection=news&amp;id=urn:contentItem:6F77-T4G3-RRSC-2011-00000-00&amp;context=1519360" TargetMode="External" /><Relationship Id="rId133" Type="http://schemas.openxmlformats.org/officeDocument/2006/relationships/footer" Target="footer27.xml" /><Relationship Id="rId1330" Type="http://schemas.openxmlformats.org/officeDocument/2006/relationships/hyperlink" Target="https://advance.lexis.com/api/document?collection=news&amp;id=urn:contentItem:6F77-T4G3-RRSC-2011-00000-00&amp;context=1519360" TargetMode="External" /><Relationship Id="rId1331" Type="http://schemas.openxmlformats.org/officeDocument/2006/relationships/hyperlink" Target="https://advance.lexis.com/api/document?collection=news&amp;id=urn:contentItem:6F77-T4G3-RRSC-2011-00000-00&amp;context=1519360" TargetMode="External" /><Relationship Id="rId1332" Type="http://schemas.openxmlformats.org/officeDocument/2006/relationships/header" Target="header217.xml" /><Relationship Id="rId1333" Type="http://schemas.openxmlformats.org/officeDocument/2006/relationships/header" Target="header218.xml" /><Relationship Id="rId1334" Type="http://schemas.openxmlformats.org/officeDocument/2006/relationships/footer" Target="footer217.xml" /><Relationship Id="rId1335" Type="http://schemas.openxmlformats.org/officeDocument/2006/relationships/footer" Target="footer218.xml" /><Relationship Id="rId1336" Type="http://schemas.openxmlformats.org/officeDocument/2006/relationships/header" Target="header219.xml" /><Relationship Id="rId1337" Type="http://schemas.openxmlformats.org/officeDocument/2006/relationships/footer" Target="footer219.xml" /><Relationship Id="rId1338" Type="http://schemas.openxmlformats.org/officeDocument/2006/relationships/hyperlink" Target="https://advance.lexis.com/api/document?collection=news&amp;id=urn:contentItem:6F76-KTN3-RT20-N38Y-00000-00&amp;context=1519360" TargetMode="External" /><Relationship Id="rId1339" Type="http://schemas.openxmlformats.org/officeDocument/2006/relationships/hyperlink" Target="https://advance.lexis.com/api/document?collection=news&amp;id=urn:contentItem:6F76-KTN3-RT20-N38Y-00000-00&amp;context=1519360" TargetMode="External" /><Relationship Id="rId134" Type="http://schemas.openxmlformats.org/officeDocument/2006/relationships/hyperlink" Target="https://advance.lexis.com/api/document?collection=news&amp;id=urn:contentItem:6F5B-NGN3-RSN6-X0XS-00000-00&amp;context=1519360" TargetMode="External" /><Relationship Id="rId1340" Type="http://schemas.openxmlformats.org/officeDocument/2006/relationships/hyperlink" Target="https://advance.lexis.com/api/document?collection=news&amp;id=urn:contentItem:6F76-KTN3-RT20-N38Y-00000-00&amp;context=1519360" TargetMode="External" /><Relationship Id="rId1341" Type="http://schemas.openxmlformats.org/officeDocument/2006/relationships/hyperlink" Target="https://advance.lexis.com/api/document?collection=news&amp;id=urn:contentItem:6F76-KTN3-RT20-N38Y-00000-00&amp;context=1519360" TargetMode="External" /><Relationship Id="rId1342" Type="http://schemas.openxmlformats.org/officeDocument/2006/relationships/hyperlink" Target="https://advance.lexis.com/api/document?collection=news&amp;id=urn:contentItem:6F76-KTN3-RT20-N38Y-00000-00&amp;context=1519360" TargetMode="External" /><Relationship Id="rId1343" Type="http://schemas.openxmlformats.org/officeDocument/2006/relationships/hyperlink" Target="https://advance.lexis.com/api/document?collection=news&amp;id=urn:contentItem:6F76-KTN3-RT20-N38Y-00000-00&amp;context=1519360" TargetMode="External" /><Relationship Id="rId1344" Type="http://schemas.openxmlformats.org/officeDocument/2006/relationships/hyperlink" Target="https://advance.lexis.com/api/document?collection=news&amp;id=urn:contentItem:6F76-KTN3-RT20-N38Y-00000-00&amp;context=1519360" TargetMode="External" /><Relationship Id="rId1345" Type="http://schemas.openxmlformats.org/officeDocument/2006/relationships/hyperlink" Target="https://www.flgov.com/eog/news/press/2025/governor-ron-desantis-and-first-lady-casey-desantis-recognize-black-history-month" TargetMode="External" /><Relationship Id="rId1346" Type="http://schemas.openxmlformats.org/officeDocument/2006/relationships/hyperlink" Target="https://www.flgov.com/eog/news/press/2025/governor-ron-desantis-and-first-lady-casey-desantis-recognize-black-history-month" TargetMode="External" /><Relationship Id="rId1347" Type="http://schemas.openxmlformats.org/officeDocument/2006/relationships/hyperlink" Target="https://www.flgov.com/eog/news/press/2025/governor-ron-desantis-and-first-lady-casey-desantis-recognize-black-history-month" TargetMode="External" /><Relationship Id="rId1348" Type="http://schemas.openxmlformats.org/officeDocument/2006/relationships/hyperlink" Target="https://www.flgov.com/eog/news/press/2025/governor-ron-desantis-and-first-lady-casey-desantis-recognize-black-history-month" TargetMode="External" /><Relationship Id="rId1349" Type="http://schemas.openxmlformats.org/officeDocument/2006/relationships/hyperlink" Target="https://www.flgov.com/eog/news/press/2025/governor-ron-desantis-and-first-lady-casey-desantis-recognize-black-history-month" TargetMode="External" /><Relationship Id="rId135" Type="http://schemas.openxmlformats.org/officeDocument/2006/relationships/hyperlink" Target="https://advance.lexis.com/api/document?collection=news&amp;id=urn:contentItem:6F5B-NGN3-RSN6-X0XS-00000-00&amp;context=1519360" TargetMode="External" /><Relationship Id="rId1350" Type="http://schemas.openxmlformats.org/officeDocument/2006/relationships/hyperlink" Target="https://www.flgov.com/eog/news/press/2025/governor-ron-desantis-and-first-lady-casey-desantis-recognize-black-history-month" TargetMode="External" /><Relationship Id="rId1351" Type="http://schemas.openxmlformats.org/officeDocument/2006/relationships/hyperlink" Target="https://www.flgov.com/eog/news/press/2025/governor-ron-desantis-and-first-lady-casey-desantis-recognize-black-history-month" TargetMode="External" /><Relationship Id="rId1352" Type="http://schemas.openxmlformats.org/officeDocument/2006/relationships/header" Target="header220.xml" /><Relationship Id="rId1353" Type="http://schemas.openxmlformats.org/officeDocument/2006/relationships/header" Target="header221.xml" /><Relationship Id="rId1354" Type="http://schemas.openxmlformats.org/officeDocument/2006/relationships/footer" Target="footer220.xml" /><Relationship Id="rId1355" Type="http://schemas.openxmlformats.org/officeDocument/2006/relationships/footer" Target="footer221.xml" /><Relationship Id="rId1356" Type="http://schemas.openxmlformats.org/officeDocument/2006/relationships/header" Target="header222.xml" /><Relationship Id="rId1357" Type="http://schemas.openxmlformats.org/officeDocument/2006/relationships/footer" Target="footer222.xml" /><Relationship Id="rId1358" Type="http://schemas.openxmlformats.org/officeDocument/2006/relationships/hyperlink" Target="https://advance.lexis.com/api/document?collection=news&amp;id=urn:contentItem:6FKP-5S23-RXVJ-Y30F-00000-00&amp;context=1519360" TargetMode="External" /><Relationship Id="rId1359" Type="http://schemas.openxmlformats.org/officeDocument/2006/relationships/hyperlink" Target="https://advance.lexis.com/api/document?collection=news&amp;id=urn:contentItem:6FKP-5S23-RXVJ-Y30F-00000-00&amp;context=1519360" TargetMode="External" /><Relationship Id="rId136" Type="http://schemas.openxmlformats.org/officeDocument/2006/relationships/hyperlink" Target="https://advance.lexis.com/api/document?collection=news&amp;id=urn:contentItem:6F5B-NGN3-RSN6-X0XS-00000-00&amp;context=1519360" TargetMode="External" /><Relationship Id="rId1360" Type="http://schemas.openxmlformats.org/officeDocument/2006/relationships/hyperlink" Target="https://advance.lexis.com/api/document?collection=news&amp;id=urn:contentItem:6FKP-5S23-RXVJ-Y30F-00000-00&amp;context=1519360" TargetMode="External" /><Relationship Id="rId1361" Type="http://schemas.openxmlformats.org/officeDocument/2006/relationships/hyperlink" Target="https://advance.lexis.com/api/document?collection=news&amp;id=urn:contentItem:6FKP-5S23-RXVJ-Y30F-00000-00&amp;context=1519360" TargetMode="External" /><Relationship Id="rId1362" Type="http://schemas.openxmlformats.org/officeDocument/2006/relationships/hyperlink" Target="https://advance.lexis.com/api/document?collection=news&amp;id=urn:contentItem:6FKP-5S23-RXVJ-Y30F-00000-00&amp;context=1519360" TargetMode="External" /><Relationship Id="rId1363" Type="http://schemas.openxmlformats.org/officeDocument/2006/relationships/hyperlink" Target="http://floridapolitics.com/?utm_source=%5B%5BDELIVERY_RECIPIENT_CODE%5D%5D&amp;utm_medium=partner&amp;utm_campaign=newstex" TargetMode="External" /><Relationship Id="rId1364" Type="http://schemas.openxmlformats.org/officeDocument/2006/relationships/hyperlink" Target="https://newstex.com/?utm_source=%5B%5BDELIVERY_RECIPIENT_CODE%5D%5D&amp;utm_medium=partner&amp;utm_campaign=Florida+Politics&amp;utm_id=10009352&amp;utm_content=FLPO-10009352-545819722749252019113010" TargetMode="External" /><Relationship Id="rId1365" Type="http://schemas.openxmlformats.org/officeDocument/2006/relationships/hyperlink" Target="https://www.atlasintel.org/polls/general-release-polls" TargetMode="External" /><Relationship Id="rId1366" Type="http://schemas.openxmlformats.org/officeDocument/2006/relationships/hyperlink" Target="http://marcorubio.com/" TargetMode="External" /><Relationship Id="rId1367" Type="http://schemas.openxmlformats.org/officeDocument/2006/relationships/hyperlink" Target="http://rondesantis.com/" TargetMode="External" /><Relationship Id="rId1368" Type="http://schemas.openxmlformats.org/officeDocument/2006/relationships/hyperlink" Target="http://rondesantis.com/" TargetMode="External" /><Relationship Id="rId1369" Type="http://schemas.openxmlformats.org/officeDocument/2006/relationships/hyperlink" Target="http://rondesantis.com/" TargetMode="External" /><Relationship Id="rId137" Type="http://schemas.openxmlformats.org/officeDocument/2006/relationships/hyperlink" Target="https://advance.lexis.com/api/document?collection=news&amp;id=urn:contentItem:6F5B-NGN3-RSN6-X0XS-00000-00&amp;context=1519360" TargetMode="External" /><Relationship Id="rId1370" Type="http://schemas.openxmlformats.org/officeDocument/2006/relationships/hyperlink" Target="http://rondesantis.com/" TargetMode="External" /><Relationship Id="rId1371" Type="http://schemas.openxmlformats.org/officeDocument/2006/relationships/hyperlink" Target="https://www.dhs.gov/news/2025/04/16/secretary-noem-terminates-27-million-dhs-grants-orders-harvard-prove-compliance" TargetMode="External" /><Relationship Id="rId1372" Type="http://schemas.openxmlformats.org/officeDocument/2006/relationships/hyperlink" Target="https://floridapolitics.com/archives/660792-ron-desantis-delegate-call/" TargetMode="External" /><Relationship Id="rId1373" Type="http://schemas.openxmlformats.org/officeDocument/2006/relationships/hyperlink" Target="https://floridapolitics.com/archives/654650-ron-desantis-isnt-ruling-out-2028-run/" TargetMode="External" /><Relationship Id="rId1374" Type="http://schemas.openxmlformats.org/officeDocument/2006/relationships/hyperlink" Target="https://floridapolitics.com/archives/732085-ron-desantis-at-9-in-new-2028-poll-way-behind-jd-vance/" TargetMode="External" /><Relationship Id="rId1375" Type="http://schemas.openxmlformats.org/officeDocument/2006/relationships/hyperlink" Target="https://floridapolitics.com/archives/732085-ron-desantis-at-9-in-new-2028-poll-way-behind-jd-vance/" TargetMode="External" /><Relationship Id="rId1376" Type="http://schemas.openxmlformats.org/officeDocument/2006/relationships/hyperlink" Target="https://floridapolitics.com/archives/732085-ron-desantis-at-9-in-new-2028-poll-way-behind-jd-vance/" TargetMode="External" /><Relationship Id="rId1377" Type="http://schemas.openxmlformats.org/officeDocument/2006/relationships/hyperlink" Target="https://youthpoll.yale.edu/spring-2025-results" TargetMode="External" /><Relationship Id="rId1378" Type="http://schemas.openxmlformats.org/officeDocument/2006/relationships/hyperlink" Target="https://youthpoll.yale.edu/spring-2025-results" TargetMode="External" /><Relationship Id="rId1379" Type="http://schemas.openxmlformats.org/officeDocument/2006/relationships/hyperlink" Target="https://youthpoll.yale.edu/spring-2025-results" TargetMode="External" /><Relationship Id="rId138" Type="http://schemas.openxmlformats.org/officeDocument/2006/relationships/hyperlink" Target="https://advance.lexis.com/api/document?collection=news&amp;id=urn:contentItem:6F5B-NGN3-RSN6-X0XS-00000-00&amp;context=1519360" TargetMode="External" /><Relationship Id="rId1380" Type="http://schemas.openxmlformats.org/officeDocument/2006/relationships/hyperlink" Target="https://floridapolitics.com/archives/732301-desantis-rfk-28/" TargetMode="External" /><Relationship Id="rId1381" Type="http://schemas.openxmlformats.org/officeDocument/2006/relationships/hyperlink" Target="https://echeloninsights.com/in-the-news/april-2025-verified-voter-omnibus-2-2-2-2/" TargetMode="External" /><Relationship Id="rId1382" Type="http://schemas.openxmlformats.org/officeDocument/2006/relationships/hyperlink" Target="http://overtoninsights.com/" TargetMode="External" /><Relationship Id="rId1383" Type="http://schemas.openxmlformats.org/officeDocument/2006/relationships/hyperlink" Target="https://overtoninsights.com/wp-content/uploads/2025/04/Overton-Insights-Poll-April-2025-Crosstabs-Party-Ideology-2024-Vote-1.pdf" TargetMode="External" /><Relationship Id="rId1384" Type="http://schemas.openxmlformats.org/officeDocument/2006/relationships/hyperlink" Target="https://today.yougov.com/topics/politics/survey-results" TargetMode="External" /><Relationship Id="rId1385" Type="http://schemas.openxmlformats.org/officeDocument/2006/relationships/hyperlink" Target="https://floridapolitics.com/archives/718411-ron-desantis-distant-third-in-2028-gop-presidential-preference-poll/" TargetMode="External" /><Relationship Id="rId1386" Type="http://schemas.openxmlformats.org/officeDocument/2006/relationships/hyperlink" Target="https://floridapolitics.com/archives/718411-ron-desantis-distant-third-in-2028-gop-presidential-preference-poll/" TargetMode="External" /><Relationship Id="rId1387" Type="http://schemas.openxmlformats.org/officeDocument/2006/relationships/hyperlink" Target="https://floridapolitics.com/archives/718411-ron-desantis-distant-third-in-2028-gop-presidential-preference-poll/" TargetMode="External" /><Relationship Id="rId1388" Type="http://schemas.openxmlformats.org/officeDocument/2006/relationships/hyperlink" Target="https://floridapolitics.com/archives/722559-ron-desantis-finishes-behind-jd-vance-steve-bannon-in-2028-cpac-straw-poll/" TargetMode="External" /><Relationship Id="rId1389" Type="http://schemas.openxmlformats.org/officeDocument/2006/relationships/hyperlink" Target="https://floridapolitics.com/archives/722559-ron-desantis-finishes-behind-jd-vance-steve-bannon-in-2028-cpac-straw-poll/" TargetMode="External" /><Relationship Id="rId139" Type="http://schemas.openxmlformats.org/officeDocument/2006/relationships/hyperlink" Target="https://www.flgov.com/eog/news/press/2025/governor-ron-desantis-appoints-two-jacksonville-transportation-authority" TargetMode="External" /><Relationship Id="rId1390" Type="http://schemas.openxmlformats.org/officeDocument/2006/relationships/hyperlink" Target="https://floridapolitics.com/archives/722559-ron-desantis-finishes-behind-jd-vance-steve-bannon-in-2028-cpac-straw-poll/" TargetMode="External" /><Relationship Id="rId1391" Type="http://schemas.openxmlformats.org/officeDocument/2006/relationships/hyperlink" Target="https://fabriziolee.com/" TargetMode="External" /><Relationship Id="rId1392" Type="http://schemas.openxmlformats.org/officeDocument/2006/relationships/hyperlink" Target="https://floridapolitics.com/archives/733075-poll-rubio-desantis-2028/" TargetMode="External" /><Relationship Id="rId1393" Type="http://schemas.openxmlformats.org/officeDocument/2006/relationships/hyperlink" Target="https://floridapolitics.com/archives/733075-poll-rubio-desantis-2028/" TargetMode="External" /><Relationship Id="rId1394" Type="http://schemas.openxmlformats.org/officeDocument/2006/relationships/hyperlink" Target="https://floridapolitics.com/archives/733075-poll-rubio-desantis-2028/" TargetMode="External" /><Relationship Id="rId1395" Type="http://schemas.openxmlformats.org/officeDocument/2006/relationships/hyperlink" Target="https://floridapolitics.com/archives/733075-poll-rubio-desantis-2028/" TargetMode="External" /><Relationship Id="rId1396" Type="http://schemas.openxmlformats.org/officeDocument/2006/relationships/hyperlink" Target="https://floridapolitics.com/archives/733075-poll-rubio-desantis-2028/" TargetMode="External" /><Relationship Id="rId1397" Type="http://schemas.openxmlformats.org/officeDocument/2006/relationships/hyperlink" Target="https://floridapolitics.com/" TargetMode="External" /><Relationship Id="rId1398" Type="http://schemas.openxmlformats.org/officeDocument/2006/relationships/hyperlink" Target="https://floridapolitics.com/archives/733075-poll-rubio-desantis-2028/" TargetMode="External" /><Relationship Id="rId1399" Type="http://schemas.openxmlformats.org/officeDocument/2006/relationships/header" Target="header223.xml" /><Relationship Id="rId14" Type="http://schemas.openxmlformats.org/officeDocument/2006/relationships/footer" Target="footer5.xml" /><Relationship Id="rId140" Type="http://schemas.openxmlformats.org/officeDocument/2006/relationships/hyperlink" Target="https://www.flgov.com/eog/news/press/2025/governor-ron-desantis-appoints-two-jacksonville-transportation-authority" TargetMode="External" /><Relationship Id="rId1400" Type="http://schemas.openxmlformats.org/officeDocument/2006/relationships/header" Target="header224.xml" /><Relationship Id="rId1401" Type="http://schemas.openxmlformats.org/officeDocument/2006/relationships/footer" Target="footer223.xml" /><Relationship Id="rId1402" Type="http://schemas.openxmlformats.org/officeDocument/2006/relationships/footer" Target="footer224.xml" /><Relationship Id="rId1403" Type="http://schemas.openxmlformats.org/officeDocument/2006/relationships/header" Target="header225.xml" /><Relationship Id="rId1404" Type="http://schemas.openxmlformats.org/officeDocument/2006/relationships/footer" Target="footer225.xml" /><Relationship Id="rId1405" Type="http://schemas.openxmlformats.org/officeDocument/2006/relationships/hyperlink" Target="https://advance.lexis.com/api/document?collection=news&amp;id=urn:contentItem:6DY4-W9F3-S94H-912T-00000-00&amp;context=1519360" TargetMode="External" /><Relationship Id="rId1406" Type="http://schemas.openxmlformats.org/officeDocument/2006/relationships/hyperlink" Target="https://advance.lexis.com/api/document?collection=news&amp;id=urn:contentItem:6DY4-W9F3-S94H-912T-00000-00&amp;context=1519360" TargetMode="External" /><Relationship Id="rId1407" Type="http://schemas.openxmlformats.org/officeDocument/2006/relationships/hyperlink" Target="https://advance.lexis.com/api/document?collection=news&amp;id=urn:contentItem:6DY4-W9F3-S94H-912T-00000-00&amp;context=1519360" TargetMode="External" /><Relationship Id="rId1408" Type="http://schemas.openxmlformats.org/officeDocument/2006/relationships/hyperlink" Target="https://advance.lexis.com/api/document?collection=news&amp;id=urn:contentItem:6DY4-W9F3-S94H-912T-00000-00&amp;context=1519360" TargetMode="External" /><Relationship Id="rId1409" Type="http://schemas.openxmlformats.org/officeDocument/2006/relationships/hyperlink" Target="https://advance.lexis.com/api/document?collection=news&amp;id=urn:contentItem:6DY4-W9F3-S94H-912T-00000-00&amp;context=1519360" TargetMode="External" /><Relationship Id="rId141" Type="http://schemas.openxmlformats.org/officeDocument/2006/relationships/hyperlink" Target="https://www.flgov.com/eog/news/press/2025/governor-ron-desantis-appoints-two-jacksonville-transportation-authority" TargetMode="External" /><Relationship Id="rId1410" Type="http://schemas.openxmlformats.org/officeDocument/2006/relationships/header" Target="header226.xml" /><Relationship Id="rId1411" Type="http://schemas.openxmlformats.org/officeDocument/2006/relationships/header" Target="header227.xml" /><Relationship Id="rId1412" Type="http://schemas.openxmlformats.org/officeDocument/2006/relationships/footer" Target="footer226.xml" /><Relationship Id="rId1413" Type="http://schemas.openxmlformats.org/officeDocument/2006/relationships/footer" Target="footer227.xml" /><Relationship Id="rId1414" Type="http://schemas.openxmlformats.org/officeDocument/2006/relationships/header" Target="header228.xml" /><Relationship Id="rId1415" Type="http://schemas.openxmlformats.org/officeDocument/2006/relationships/footer" Target="footer228.xml" /><Relationship Id="rId1416" Type="http://schemas.openxmlformats.org/officeDocument/2006/relationships/hyperlink" Target="https://advance.lexis.com/api/document?collection=news&amp;id=urn:contentItem:6FGB-3J83-RVGX-N2YP-00000-00&amp;context=1519360" TargetMode="External" /><Relationship Id="rId1417" Type="http://schemas.openxmlformats.org/officeDocument/2006/relationships/hyperlink" Target="https://advance.lexis.com/api/document?collection=news&amp;id=urn:contentItem:6FGB-3J83-RVGX-N2YP-00000-00&amp;context=1519360" TargetMode="External" /><Relationship Id="rId1418" Type="http://schemas.openxmlformats.org/officeDocument/2006/relationships/hyperlink" Target="https://advance.lexis.com/api/document?collection=news&amp;id=urn:contentItem:6FGB-3J83-RVGX-N2YP-00000-00&amp;context=1519360" TargetMode="External" /><Relationship Id="rId1419" Type="http://schemas.openxmlformats.org/officeDocument/2006/relationships/hyperlink" Target="https://advance.lexis.com/api/document?collection=news&amp;id=urn:contentItem:6FGB-3J83-RVGX-N2YP-00000-00&amp;context=1519360" TargetMode="External" /><Relationship Id="rId142" Type="http://schemas.openxmlformats.org/officeDocument/2006/relationships/hyperlink" Target="https://www.flgov.com/eog/news/press/2025/governor-ron-desantis-appoints-two-jacksonville-transportation-authority" TargetMode="External" /><Relationship Id="rId1420" Type="http://schemas.openxmlformats.org/officeDocument/2006/relationships/hyperlink" Target="https://advance.lexis.com/api/document?collection=news&amp;id=urn:contentItem:6FGB-3J83-RVGX-N2YP-00000-00&amp;context=1519360" TargetMode="External" /><Relationship Id="rId1421" Type="http://schemas.openxmlformats.org/officeDocument/2006/relationships/hyperlink" Target="https://advance.lexis.com/api/document?collection=news&amp;id=urn:contentItem:6FGB-3J83-RVGX-N2YP-00000-00&amp;context=1519360" TargetMode="External" /><Relationship Id="rId1422" Type="http://schemas.openxmlformats.org/officeDocument/2006/relationships/hyperlink" Target="https://advance.lexis.com/api/document?collection=news&amp;id=urn:contentItem:6FGB-3J83-RVGX-N2YP-00000-00&amp;context=1519360" TargetMode="External" /><Relationship Id="rId1423" Type="http://schemas.openxmlformats.org/officeDocument/2006/relationships/header" Target="header229.xml" /><Relationship Id="rId1424" Type="http://schemas.openxmlformats.org/officeDocument/2006/relationships/header" Target="header230.xml" /><Relationship Id="rId1425" Type="http://schemas.openxmlformats.org/officeDocument/2006/relationships/footer" Target="footer229.xml" /><Relationship Id="rId1426" Type="http://schemas.openxmlformats.org/officeDocument/2006/relationships/footer" Target="footer230.xml" /><Relationship Id="rId1427" Type="http://schemas.openxmlformats.org/officeDocument/2006/relationships/header" Target="header231.xml" /><Relationship Id="rId1428" Type="http://schemas.openxmlformats.org/officeDocument/2006/relationships/footer" Target="footer231.xml" /><Relationship Id="rId1429" Type="http://schemas.openxmlformats.org/officeDocument/2006/relationships/hyperlink" Target="https://advance.lexis.com/api/document?collection=news&amp;id=urn:contentItem:6DX9-0GY3-RSB5-G1FT-00000-00&amp;context=1519360" TargetMode="External" /><Relationship Id="rId143" Type="http://schemas.openxmlformats.org/officeDocument/2006/relationships/hyperlink" Target="https://www.flgov.com/eog/news/press/2025/governor-ron-desantis-appoints-two-jacksonville-transportation-authority" TargetMode="External" /><Relationship Id="rId1430" Type="http://schemas.openxmlformats.org/officeDocument/2006/relationships/hyperlink" Target="https://advance.lexis.com/api/document?collection=news&amp;id=urn:contentItem:6DX9-0GY3-RSB5-G1FT-00000-00&amp;context=1519360" TargetMode="External" /><Relationship Id="rId1431" Type="http://schemas.openxmlformats.org/officeDocument/2006/relationships/hyperlink" Target="https://advance.lexis.com/api/document?collection=news&amp;id=urn:contentItem:6DX9-0GY3-RSB5-G1FT-00000-00&amp;context=1519360" TargetMode="External" /><Relationship Id="rId1432" Type="http://schemas.openxmlformats.org/officeDocument/2006/relationships/hyperlink" Target="https://advance.lexis.com/api/document?collection=news&amp;id=urn:contentItem:6DX9-0GY3-RSB5-G1FT-00000-00&amp;context=1519360" TargetMode="External" /><Relationship Id="rId1433" Type="http://schemas.openxmlformats.org/officeDocument/2006/relationships/header" Target="header232.xml" /><Relationship Id="rId1434" Type="http://schemas.openxmlformats.org/officeDocument/2006/relationships/header" Target="header233.xml" /><Relationship Id="rId1435" Type="http://schemas.openxmlformats.org/officeDocument/2006/relationships/footer" Target="footer232.xml" /><Relationship Id="rId1436" Type="http://schemas.openxmlformats.org/officeDocument/2006/relationships/footer" Target="footer233.xml" /><Relationship Id="rId1437" Type="http://schemas.openxmlformats.org/officeDocument/2006/relationships/header" Target="header234.xml" /><Relationship Id="rId1438" Type="http://schemas.openxmlformats.org/officeDocument/2006/relationships/footer" Target="footer234.xml" /><Relationship Id="rId1439" Type="http://schemas.openxmlformats.org/officeDocument/2006/relationships/hyperlink" Target="https://advance.lexis.com/api/document?collection=news&amp;id=urn:contentItem:6FGX-J6Y3-RSB2-N2GV-00000-00&amp;context=1519360" TargetMode="External" /><Relationship Id="rId144" Type="http://schemas.openxmlformats.org/officeDocument/2006/relationships/header" Target="header28.xml" /><Relationship Id="rId1440" Type="http://schemas.openxmlformats.org/officeDocument/2006/relationships/hyperlink" Target="https://advance.lexis.com/api/document?collection=news&amp;id=urn:contentItem:6FGX-J6Y3-RSB2-N2GV-00000-00&amp;context=1519360" TargetMode="External" /><Relationship Id="rId1441" Type="http://schemas.openxmlformats.org/officeDocument/2006/relationships/hyperlink" Target="https://advance.lexis.com/api/document?collection=news&amp;id=urn:contentItem:6FGX-J6Y3-RSB2-N2GV-00000-00&amp;context=1519360" TargetMode="External" /><Relationship Id="rId1442" Type="http://schemas.openxmlformats.org/officeDocument/2006/relationships/hyperlink" Target="https://advance.lexis.com/api/document?collection=news&amp;id=urn:contentItem:6FGX-J6Y3-RSB2-N2GV-00000-00&amp;context=1519360" TargetMode="External" /><Relationship Id="rId1443" Type="http://schemas.openxmlformats.org/officeDocument/2006/relationships/hyperlink" Target="https://advance.lexis.com/api/document?collection=news&amp;id=urn:contentItem:6FGX-J6Y3-RSB2-N2GV-00000-00&amp;context=1519360" TargetMode="External" /><Relationship Id="rId1444" Type="http://schemas.openxmlformats.org/officeDocument/2006/relationships/header" Target="header235.xml" /><Relationship Id="rId1445" Type="http://schemas.openxmlformats.org/officeDocument/2006/relationships/header" Target="header236.xml" /><Relationship Id="rId1446" Type="http://schemas.openxmlformats.org/officeDocument/2006/relationships/footer" Target="footer235.xml" /><Relationship Id="rId1447" Type="http://schemas.openxmlformats.org/officeDocument/2006/relationships/footer" Target="footer236.xml" /><Relationship Id="rId1448" Type="http://schemas.openxmlformats.org/officeDocument/2006/relationships/header" Target="header237.xml" /><Relationship Id="rId1449" Type="http://schemas.openxmlformats.org/officeDocument/2006/relationships/footer" Target="footer237.xml" /><Relationship Id="rId145" Type="http://schemas.openxmlformats.org/officeDocument/2006/relationships/header" Target="header29.xml" /><Relationship Id="rId1450" Type="http://schemas.openxmlformats.org/officeDocument/2006/relationships/hyperlink" Target="https://advance.lexis.com/api/document?collection=news&amp;id=urn:contentItem:6FK4-D1P3-RRR6-64DW-00000-00&amp;context=1519360" TargetMode="External" /><Relationship Id="rId1451" Type="http://schemas.openxmlformats.org/officeDocument/2006/relationships/hyperlink" Target="https://advance.lexis.com/api/document?collection=news&amp;id=urn:contentItem:6FK4-D1P3-RRR6-64DW-00000-00&amp;context=1519360" TargetMode="External" /><Relationship Id="rId1452" Type="http://schemas.openxmlformats.org/officeDocument/2006/relationships/hyperlink" Target="https://advance.lexis.com/api/document?collection=news&amp;id=urn:contentItem:6FK4-D1P3-RRR6-64DW-00000-00&amp;context=1519360" TargetMode="External" /><Relationship Id="rId1453" Type="http://schemas.openxmlformats.org/officeDocument/2006/relationships/hyperlink" Target="https://advance.lexis.com/api/document?collection=news&amp;id=urn:contentItem:6FK4-D1P3-RRR6-64DW-00000-00&amp;context=1519360" TargetMode="External" /><Relationship Id="rId1454" Type="http://schemas.openxmlformats.org/officeDocument/2006/relationships/hyperlink" Target="https://advance.lexis.com/api/document?collection=news&amp;id=urn:contentItem:6FK4-D1P3-RRR6-64DW-00000-00&amp;context=1519360" TargetMode="External" /><Relationship Id="rId1455" Type="http://schemas.openxmlformats.org/officeDocument/2006/relationships/hyperlink" Target="http://floridapolitics.com/?utm_source=%5B%5BDELIVERY_RECIPIENT_CODE%5D%5D&amp;utm_medium=partner&amp;utm_campaign=newstex" TargetMode="External" /><Relationship Id="rId1456" Type="http://schemas.openxmlformats.org/officeDocument/2006/relationships/hyperlink" Target="https://newstex.com/?utm_source=%5B%5BDELIVERY_RECIPIENT_CODE%5D%5D&amp;utm_medium=partner&amp;utm_campaign=Florida+Politics&amp;utm_id=10009352&amp;utm_content=FLPO-10009352-545608524428252085208030" TargetMode="External" /><Relationship Id="rId1457" Type="http://schemas.openxmlformats.org/officeDocument/2006/relationships/hyperlink" Target="http://rondesantis.com/" TargetMode="External" /><Relationship Id="rId1458" Type="http://schemas.openxmlformats.org/officeDocument/2006/relationships/hyperlink" Target="http://rondesantis.com/" TargetMode="External" /><Relationship Id="rId1459" Type="http://schemas.openxmlformats.org/officeDocument/2006/relationships/hyperlink" Target="http://rondesantis.com/" TargetMode="External" /><Relationship Id="rId146" Type="http://schemas.openxmlformats.org/officeDocument/2006/relationships/footer" Target="footer28.xml" /><Relationship Id="rId1460" Type="http://schemas.openxmlformats.org/officeDocument/2006/relationships/hyperlink" Target="http://rondesantis.com/" TargetMode="External" /><Relationship Id="rId1461" Type="http://schemas.openxmlformats.org/officeDocument/2006/relationships/hyperlink" Target="http://donaldjtrump.com/" TargetMode="External" /><Relationship Id="rId1462" Type="http://schemas.openxmlformats.org/officeDocument/2006/relationships/hyperlink" Target="https://youthpoll.yale.edu/spring-2025-results" TargetMode="External" /><Relationship Id="rId1463" Type="http://schemas.openxmlformats.org/officeDocument/2006/relationships/hyperlink" Target="https://floridapolitics.com/archives/660792-ron-desantis-delegate-call/" TargetMode="External" /><Relationship Id="rId1464" Type="http://schemas.openxmlformats.org/officeDocument/2006/relationships/hyperlink" Target="https://floridapolitics.com/archives/654650-ron-desantis-isnt-ruling-out-2028-run/" TargetMode="External" /><Relationship Id="rId1465" Type="http://schemas.openxmlformats.org/officeDocument/2006/relationships/hyperlink" Target="https://floridapolitics.com/archives/732085-ron-desantis-at-9-in-new-2028-poll-way-behind-jd-vance/" TargetMode="External" /><Relationship Id="rId1466" Type="http://schemas.openxmlformats.org/officeDocument/2006/relationships/hyperlink" Target="https://floridapolitics.com/archives/732085-ron-desantis-at-9-in-new-2028-poll-way-behind-jd-vance/" TargetMode="External" /><Relationship Id="rId1467" Type="http://schemas.openxmlformats.org/officeDocument/2006/relationships/hyperlink" Target="https://floridapolitics.com/archives/732085-ron-desantis-at-9-in-new-2028-poll-way-behind-jd-vance/" TargetMode="External" /><Relationship Id="rId1468" Type="http://schemas.openxmlformats.org/officeDocument/2006/relationships/hyperlink" Target="https://echeloninsights.com/in-the-news/april-2025-verified-voter-omnibus-2-2-2-2/" TargetMode="External" /><Relationship Id="rId1469" Type="http://schemas.openxmlformats.org/officeDocument/2006/relationships/hyperlink" Target="http://overtoninsights.com/" TargetMode="External" /><Relationship Id="rId147" Type="http://schemas.openxmlformats.org/officeDocument/2006/relationships/footer" Target="footer29.xml" /><Relationship Id="rId1470" Type="http://schemas.openxmlformats.org/officeDocument/2006/relationships/hyperlink" Target="https://overtoninsights.com/wp-content/uploads/2025/04/Overton-Insights-Poll-April-2025-Crosstabs-Party-Ideology-2024-Vote-1.pdf" TargetMode="External" /><Relationship Id="rId1471" Type="http://schemas.openxmlformats.org/officeDocument/2006/relationships/hyperlink" Target="https://today.yougov.com/topics/politics/survey-results" TargetMode="External" /><Relationship Id="rId1472" Type="http://schemas.openxmlformats.org/officeDocument/2006/relationships/hyperlink" Target="https://floridapolitics.com/archives/718411-ron-desantis-distant-third-in-2028-gop-presidential-preference-poll/" TargetMode="External" /><Relationship Id="rId1473" Type="http://schemas.openxmlformats.org/officeDocument/2006/relationships/hyperlink" Target="https://floridapolitics.com/archives/718411-ron-desantis-distant-third-in-2028-gop-presidential-preference-poll/" TargetMode="External" /><Relationship Id="rId1474" Type="http://schemas.openxmlformats.org/officeDocument/2006/relationships/hyperlink" Target="https://floridapolitics.com/archives/718411-ron-desantis-distant-third-in-2028-gop-presidential-preference-poll/" TargetMode="External" /><Relationship Id="rId1475" Type="http://schemas.openxmlformats.org/officeDocument/2006/relationships/hyperlink" Target="https://floridapolitics.com/archives/722559-ron-desantis-finishes-behind-jd-vance-steve-bannon-in-2028-cpac-straw-poll/" TargetMode="External" /><Relationship Id="rId1476" Type="http://schemas.openxmlformats.org/officeDocument/2006/relationships/hyperlink" Target="https://floridapolitics.com/archives/722559-ron-desantis-finishes-behind-jd-vance-steve-bannon-in-2028-cpac-straw-poll/" TargetMode="External" /><Relationship Id="rId1477" Type="http://schemas.openxmlformats.org/officeDocument/2006/relationships/hyperlink" Target="https://floridapolitics.com/archives/722559-ron-desantis-finishes-behind-jd-vance-steve-bannon-in-2028-cpac-straw-poll/" TargetMode="External" /><Relationship Id="rId1478" Type="http://schemas.openxmlformats.org/officeDocument/2006/relationships/hyperlink" Target="https://fabriziolee.com/" TargetMode="External" /><Relationship Id="rId1479" Type="http://schemas.openxmlformats.org/officeDocument/2006/relationships/hyperlink" Target="https://floridapolitics.com/archives/732301-desantis-rfk-28/" TargetMode="External" /><Relationship Id="rId148" Type="http://schemas.openxmlformats.org/officeDocument/2006/relationships/header" Target="header30.xml" /><Relationship Id="rId1480" Type="http://schemas.openxmlformats.org/officeDocument/2006/relationships/hyperlink" Target="https://floridapolitics.com/archives/732301-desantis-rfk-28/" TargetMode="External" /><Relationship Id="rId1481" Type="http://schemas.openxmlformats.org/officeDocument/2006/relationships/hyperlink" Target="https://floridapolitics.com/archives/732301-desantis-rfk-28/" TargetMode="External" /><Relationship Id="rId1482" Type="http://schemas.openxmlformats.org/officeDocument/2006/relationships/hyperlink" Target="https://floridapolitics.com/archives/732301-desantis-rfk-28/" TargetMode="External" /><Relationship Id="rId1483" Type="http://schemas.openxmlformats.org/officeDocument/2006/relationships/hyperlink" Target="https://floridapolitics.com/archives/732301-desantis-rfk-28/" TargetMode="External" /><Relationship Id="rId1484" Type="http://schemas.openxmlformats.org/officeDocument/2006/relationships/hyperlink" Target="https://floridapolitics.com/" TargetMode="External" /><Relationship Id="rId1485" Type="http://schemas.openxmlformats.org/officeDocument/2006/relationships/hyperlink" Target="https://floridapolitics.com/archives/732301-desantis-rfk-28/" TargetMode="External" /><Relationship Id="rId1486" Type="http://schemas.openxmlformats.org/officeDocument/2006/relationships/header" Target="header238.xml" /><Relationship Id="rId1487" Type="http://schemas.openxmlformats.org/officeDocument/2006/relationships/header" Target="header239.xml" /><Relationship Id="rId1488" Type="http://schemas.openxmlformats.org/officeDocument/2006/relationships/footer" Target="footer238.xml" /><Relationship Id="rId1489" Type="http://schemas.openxmlformats.org/officeDocument/2006/relationships/footer" Target="footer239.xml" /><Relationship Id="rId149" Type="http://schemas.openxmlformats.org/officeDocument/2006/relationships/footer" Target="footer30.xml" /><Relationship Id="rId1490" Type="http://schemas.openxmlformats.org/officeDocument/2006/relationships/header" Target="header240.xml" /><Relationship Id="rId1491" Type="http://schemas.openxmlformats.org/officeDocument/2006/relationships/footer" Target="footer240.xml" /><Relationship Id="rId1492" Type="http://schemas.openxmlformats.org/officeDocument/2006/relationships/hyperlink" Target="https://advance.lexis.com/api/document?collection=news&amp;id=urn:contentItem:6F54-82P3-SDTC-G152-00000-00&amp;context=1519360" TargetMode="External" /><Relationship Id="rId1493" Type="http://schemas.openxmlformats.org/officeDocument/2006/relationships/hyperlink" Target="https://advance.lexis.com/api/document?collection=news&amp;id=urn:contentItem:6F54-82P3-SDTC-G152-00000-00&amp;context=1519360" TargetMode="External" /><Relationship Id="rId1494" Type="http://schemas.openxmlformats.org/officeDocument/2006/relationships/hyperlink" Target="https://advance.lexis.com/api/document?collection=news&amp;id=urn:contentItem:6F54-82P3-SDTC-G152-00000-00&amp;context=1519360" TargetMode="External" /><Relationship Id="rId1495" Type="http://schemas.openxmlformats.org/officeDocument/2006/relationships/hyperlink" Target="https://advance.lexis.com/api/document?collection=news&amp;id=urn:contentItem:6F54-82P3-SDTC-G152-00000-00&amp;context=1519360" TargetMode="External" /><Relationship Id="rId1496" Type="http://schemas.openxmlformats.org/officeDocument/2006/relationships/hyperlink" Target="http://floridapolitics.com/?utm_source=%5B%5BDELIVERY_RECIPIENT_CODE%5D%5D&amp;utm_medium=partner&amp;utm_campaign=newstex" TargetMode="External" /><Relationship Id="rId1497" Type="http://schemas.openxmlformats.org/officeDocument/2006/relationships/hyperlink" Target="https://newstex.com/?utm_source=%5B%5BDELIVERY_RECIPIENT_CODE%5D%5D&amp;utm_medium=partner&amp;utm_campaign=Florida+Politics&amp;utm_id=10009352&amp;utm_content=FLPO-10009352-54072752246825225000172" TargetMode="External" /><Relationship Id="rId1498" Type="http://schemas.openxmlformats.org/officeDocument/2006/relationships/hyperlink" Target="http://flgov.com/" TargetMode="External" /><Relationship Id="rId1499" Type="http://schemas.openxmlformats.org/officeDocument/2006/relationships/hyperlink" Target="http://flgov.com/" TargetMode="External" /><Relationship Id="rId15" Type="http://schemas.openxmlformats.org/officeDocument/2006/relationships/header" Target="header6.xml" /><Relationship Id="rId150" Type="http://schemas.openxmlformats.org/officeDocument/2006/relationships/hyperlink" Target="https://advance.lexis.com/api/document?collection=news&amp;id=urn:contentItem:6F8K-PB33-RTRF-H51W-00000-00&amp;context=1519360" TargetMode="External" /><Relationship Id="rId1500" Type="http://schemas.openxmlformats.org/officeDocument/2006/relationships/hyperlink" Target="http://flgov.com/" TargetMode="External" /><Relationship Id="rId1501" Type="http://schemas.openxmlformats.org/officeDocument/2006/relationships/hyperlink" Target="http://flgov.com/" TargetMode="External" /><Relationship Id="rId1502" Type="http://schemas.openxmlformats.org/officeDocument/2006/relationships/hyperlink" Target="https://www.unf.edu/coas/porl/index.html" TargetMode="External" /><Relationship Id="rId1503" Type="http://schemas.openxmlformats.org/officeDocument/2006/relationships/hyperlink" Target="https://floridapolitics.com/archives/721572-gov-desantis-above-water-but-under-50-approval-in-statewide-poll/" TargetMode="External" /><Relationship Id="rId1504" Type="http://schemas.openxmlformats.org/officeDocument/2006/relationships/hyperlink" Target="https://floridapolitics.com/archives/721572-gov-desantis-above-water-but-under-50-approval-in-statewide-poll/" TargetMode="External" /><Relationship Id="rId1505" Type="http://schemas.openxmlformats.org/officeDocument/2006/relationships/hyperlink" Target="https://floridapolitics.com/archives/721572-gov-desantis-above-water-but-under-50-approval-in-statewide-poll/" TargetMode="External" /><Relationship Id="rId1506" Type="http://schemas.openxmlformats.org/officeDocument/2006/relationships/hyperlink" Target="https://floridapolitics.com/archives/721572-gov-desantis-above-water-but-under-50-approval-in-statewide-poll/" TargetMode="External" /><Relationship Id="rId1507" Type="http://schemas.openxmlformats.org/officeDocument/2006/relationships/hyperlink" Target="https://floridapolitics.com/" TargetMode="External" /><Relationship Id="rId1508" Type="http://schemas.openxmlformats.org/officeDocument/2006/relationships/hyperlink" Target="https://floridapolitics.com/archives/721572-gov-desantis-above-water-but-under-50-approval-in-statewide-poll/" TargetMode="External" /><Relationship Id="rId1509" Type="http://schemas.openxmlformats.org/officeDocument/2006/relationships/header" Target="header241.xml" /><Relationship Id="rId151" Type="http://schemas.openxmlformats.org/officeDocument/2006/relationships/hyperlink" Target="https://advance.lexis.com/api/document?collection=news&amp;id=urn:contentItem:6F8K-PB33-RTRF-H51W-00000-00&amp;context=1519360" TargetMode="External" /><Relationship Id="rId1510" Type="http://schemas.openxmlformats.org/officeDocument/2006/relationships/header" Target="header242.xml" /><Relationship Id="rId1511" Type="http://schemas.openxmlformats.org/officeDocument/2006/relationships/footer" Target="footer241.xml" /><Relationship Id="rId1512" Type="http://schemas.openxmlformats.org/officeDocument/2006/relationships/footer" Target="footer242.xml" /><Relationship Id="rId1513" Type="http://schemas.openxmlformats.org/officeDocument/2006/relationships/header" Target="header243.xml" /><Relationship Id="rId1514" Type="http://schemas.openxmlformats.org/officeDocument/2006/relationships/footer" Target="footer243.xml" /><Relationship Id="rId1515" Type="http://schemas.openxmlformats.org/officeDocument/2006/relationships/hyperlink" Target="https://advance.lexis.com/api/document?collection=news&amp;id=urn:contentItem:6F26-F953-RV0H-814F-00000-00&amp;context=1519360" TargetMode="External" /><Relationship Id="rId1516" Type="http://schemas.openxmlformats.org/officeDocument/2006/relationships/hyperlink" Target="https://advance.lexis.com/api/document?collection=news&amp;id=urn:contentItem:6F26-F953-RV0H-814F-00000-00&amp;context=1519360" TargetMode="External" /><Relationship Id="rId1517" Type="http://schemas.openxmlformats.org/officeDocument/2006/relationships/hyperlink" Target="https://advance.lexis.com/api/document?collection=news&amp;id=urn:contentItem:6F26-F953-RV0H-814F-00000-00&amp;context=1519360" TargetMode="External" /><Relationship Id="rId1518" Type="http://schemas.openxmlformats.org/officeDocument/2006/relationships/hyperlink" Target="https://advance.lexis.com/api/document?collection=news&amp;id=urn:contentItem:6F26-F953-RV0H-814F-00000-00&amp;context=1519360" TargetMode="External" /><Relationship Id="rId1519" Type="http://schemas.openxmlformats.org/officeDocument/2006/relationships/hyperlink" Target="https://advance.lexis.com/api/document?collection=news&amp;id=urn:contentItem:6F26-F953-RV0H-814F-00000-00&amp;context=1519360" TargetMode="External" /><Relationship Id="rId152" Type="http://schemas.openxmlformats.org/officeDocument/2006/relationships/hyperlink" Target="https://advance.lexis.com/api/document?collection=news&amp;id=urn:contentItem:6F8K-PB33-RTRF-H51W-00000-00&amp;context=1519360" TargetMode="External" /><Relationship Id="rId1520" Type="http://schemas.openxmlformats.org/officeDocument/2006/relationships/hyperlink" Target="http://floridapolitics.com/?utm_source=%5B%5BDELIVERY_RECIPIENT_CODE%5D%5D&amp;utm_medium=partner&amp;utm_campaign=newstex" TargetMode="External" /><Relationship Id="rId1521" Type="http://schemas.openxmlformats.org/officeDocument/2006/relationships/hyperlink" Target="https://newstex.com/?utm_source=%5B%5BDELIVERY_RECIPIENT_CODE%5D%5D&amp;utm_medium=partner&amp;utm_campaign=Florida+Politics&amp;utm_id=10009352&amp;utm_content=FLPO-10009352-53955813082625216000253" TargetMode="External" /><Relationship Id="rId1522" Type="http://schemas.openxmlformats.org/officeDocument/2006/relationships/hyperlink" Target="https://subscriber.politicopro.com/article/2025/02/desantis-to-tap-agency-secretary-as-his-next-chief-of-staff-00202377" TargetMode="External" /><Relationship Id="rId1523" Type="http://schemas.openxmlformats.org/officeDocument/2006/relationships/hyperlink" Target="https://floridapolitics.com/archives/718522-takeaways-from-tallahassee-what-a-week/" TargetMode="External" /><Relationship Id="rId1524" Type="http://schemas.openxmlformats.org/officeDocument/2006/relationships/hyperlink" Target="https://floridapolitics.com/archives/719343-jason-weida-tapped-as-ron-desantis-chief-of-staff/" TargetMode="External" /><Relationship Id="rId1525" Type="http://schemas.openxmlformats.org/officeDocument/2006/relationships/hyperlink" Target="https://floridapolitics.com/archives/719343-jason-weida-tapped-as-ron-desantis-chief-of-staff/" TargetMode="External" /><Relationship Id="rId1526" Type="http://schemas.openxmlformats.org/officeDocument/2006/relationships/hyperlink" Target="https://floridapolitics.com/archives/719343-jason-weida-tapped-as-ron-desantis-chief-of-staff/" TargetMode="External" /><Relationship Id="rId1527" Type="http://schemas.openxmlformats.org/officeDocument/2006/relationships/hyperlink" Target="https://floridapolitics.com/archives/719343-jason-weida-tapped-as-ron-desantis-chief-of-staff/" TargetMode="External" /><Relationship Id="rId1528" Type="http://schemas.openxmlformats.org/officeDocument/2006/relationships/hyperlink" Target="https://floridapolitics.com/archives/719343-jason-weida-tapped-as-ron-desantis-chief-of-staff/" TargetMode="External" /><Relationship Id="rId1529" Type="http://schemas.openxmlformats.org/officeDocument/2006/relationships/hyperlink" Target="https://floridapolitics.com/" TargetMode="External" /><Relationship Id="rId153" Type="http://schemas.openxmlformats.org/officeDocument/2006/relationships/hyperlink" Target="https://advance.lexis.com/api/document?collection=news&amp;id=urn:contentItem:6F8K-PB33-RTRF-H51W-00000-00&amp;context=1519360" TargetMode="External" /><Relationship Id="rId1530" Type="http://schemas.openxmlformats.org/officeDocument/2006/relationships/hyperlink" Target="https://floridapolitics.com/archives/719343-jason-weida-tapped-as-ron-desantis-chief-of-staff/" TargetMode="External" /><Relationship Id="rId1531" Type="http://schemas.openxmlformats.org/officeDocument/2006/relationships/header" Target="header244.xml" /><Relationship Id="rId1532" Type="http://schemas.openxmlformats.org/officeDocument/2006/relationships/header" Target="header245.xml" /><Relationship Id="rId1533" Type="http://schemas.openxmlformats.org/officeDocument/2006/relationships/footer" Target="footer244.xml" /><Relationship Id="rId1534" Type="http://schemas.openxmlformats.org/officeDocument/2006/relationships/footer" Target="footer245.xml" /><Relationship Id="rId1535" Type="http://schemas.openxmlformats.org/officeDocument/2006/relationships/header" Target="header246.xml" /><Relationship Id="rId1536" Type="http://schemas.openxmlformats.org/officeDocument/2006/relationships/footer" Target="footer246.xml" /><Relationship Id="rId1537" Type="http://schemas.openxmlformats.org/officeDocument/2006/relationships/hyperlink" Target="https://advance.lexis.com/api/document?collection=news&amp;id=urn:contentItem:6FBW-5533-RVY2-202Y-00000-00&amp;context=1519360" TargetMode="External" /><Relationship Id="rId1538" Type="http://schemas.openxmlformats.org/officeDocument/2006/relationships/hyperlink" Target="https://advance.lexis.com/api/document?collection=news&amp;id=urn:contentItem:6FBW-5533-RVY2-202Y-00000-00&amp;context=1519360" TargetMode="External" /><Relationship Id="rId1539" Type="http://schemas.openxmlformats.org/officeDocument/2006/relationships/hyperlink" Target="https://advance.lexis.com/api/document?collection=news&amp;id=urn:contentItem:6FBW-5533-RVY2-202Y-00000-00&amp;context=1519360" TargetMode="External" /><Relationship Id="rId154" Type="http://schemas.openxmlformats.org/officeDocument/2006/relationships/hyperlink" Target="https://advance.lexis.com/api/document?collection=news&amp;id=urn:contentItem:6F8K-PB33-RTRF-H51W-00000-00&amp;context=1519360" TargetMode="External" /><Relationship Id="rId1540" Type="http://schemas.openxmlformats.org/officeDocument/2006/relationships/hyperlink" Target="https://advance.lexis.com/api/document?collection=news&amp;id=urn:contentItem:6FBW-5533-RVY2-202Y-00000-00&amp;context=1519360" TargetMode="External" /><Relationship Id="rId1541" Type="http://schemas.openxmlformats.org/officeDocument/2006/relationships/hyperlink" Target="http://floridapolitics.com/?utm_source=%5B%5BDELIVERY_RECIPIENT_CODE%5D%5D&amp;utm_medium=partner&amp;utm_campaign=newstex" TargetMode="External" /><Relationship Id="rId1542" Type="http://schemas.openxmlformats.org/officeDocument/2006/relationships/hyperlink" Target="https://newstex.com/?utm_source=%5B%5BDELIVERY_RECIPIENT_CODE%5D%5D&amp;utm_medium=partner&amp;utm_campaign=Florida+Politics&amp;utm_id=10009352&amp;utm_content=FLPO-10009352-54305582260025217400138" TargetMode="External" /><Relationship Id="rId1543" Type="http://schemas.openxmlformats.org/officeDocument/2006/relationships/hyperlink" Target="http://donaldjtrump.com/" TargetMode="External" /><Relationship Id="rId1544" Type="http://schemas.openxmlformats.org/officeDocument/2006/relationships/hyperlink" Target="http://rondesantis.com/" TargetMode="External" /><Relationship Id="rId1545" Type="http://schemas.openxmlformats.org/officeDocument/2006/relationships/hyperlink" Target="http://rondesantis.com/" TargetMode="External" /><Relationship Id="rId1546" Type="http://schemas.openxmlformats.org/officeDocument/2006/relationships/hyperlink" Target="http://rondesantis.com/" TargetMode="External" /><Relationship Id="rId1547" Type="http://schemas.openxmlformats.org/officeDocument/2006/relationships/hyperlink" Target="http://rondesantis.com/" TargetMode="External" /><Relationship Id="rId1548" Type="http://schemas.openxmlformats.org/officeDocument/2006/relationships/hyperlink" Target="https://floridapolitics.com/archives/724434-trump-casey-golf/" TargetMode="External" /><Relationship Id="rId1549" Type="http://schemas.openxmlformats.org/officeDocument/2006/relationships/hyperlink" Target="https://floridapolitics.com/archives/724434-trump-casey-golf/" TargetMode="External" /><Relationship Id="rId155" Type="http://schemas.openxmlformats.org/officeDocument/2006/relationships/hyperlink" Target="https://twitter.com/JustinTrudeau?ref_src=twsrc%5Etfw" TargetMode="External" /><Relationship Id="rId1550" Type="http://schemas.openxmlformats.org/officeDocument/2006/relationships/hyperlink" Target="https://floridapolitics.com/archives/724434-trump-casey-golf/" TargetMode="External" /><Relationship Id="rId1551" Type="http://schemas.openxmlformats.org/officeDocument/2006/relationships/hyperlink" Target="https://www.axios.com/newsletters/axios-am-3041da10-01f6-11f0-b0c8-ff60bbbca05a.html?chunk=2" TargetMode="External" /><Relationship Id="rId1552" Type="http://schemas.openxmlformats.org/officeDocument/2006/relationships/hyperlink" Target="https://www.claytodayonline.com/stories/trumps-newest-low-blow-calls-ron-desantis-a-groomer,56140" TargetMode="External" /><Relationship Id="rId1553" Type="http://schemas.openxmlformats.org/officeDocument/2006/relationships/hyperlink" Target="https://okmagazine.com/p/donald-trump-believes-ron-desantis-wears-hidden-heels-shoes/" TargetMode="External" /><Relationship Id="rId1554" Type="http://schemas.openxmlformats.org/officeDocument/2006/relationships/hyperlink" Target="https://www.cltampa.com/news/i-will-never-call-ron-desanctimonious-meatball-ron-trump-denies-testing-out-new-nickname-for-florida-governor-15154432" TargetMode="External" /><Relationship Id="rId1555" Type="http://schemas.openxmlformats.org/officeDocument/2006/relationships/hyperlink" Target="https://www.cltampa.com/news/i-will-never-call-ron-desanctimonious-meatball-ron-trump-denies-testing-out-new-nickname-for-florida-governor-15154432" TargetMode="External" /><Relationship Id="rId1556" Type="http://schemas.openxmlformats.org/officeDocument/2006/relationships/hyperlink" Target="https://www.politico.com/news/2023/02/18/trump-desantis-meatball-ron-00083560" TargetMode="External" /><Relationship Id="rId1557" Type="http://schemas.openxmlformats.org/officeDocument/2006/relationships/hyperlink" Target="https://www.politico.com/news/2023/02/18/trump-desantis-meatball-ron-00083560" TargetMode="External" /><Relationship Id="rId1558" Type="http://schemas.openxmlformats.org/officeDocument/2006/relationships/hyperlink" Target="https://www.politico.com/news/2023/02/18/trump-desantis-meatball-ron-00083560" TargetMode="External" /><Relationship Id="rId1559" Type="http://schemas.openxmlformats.org/officeDocument/2006/relationships/hyperlink" Target="https://floridapolitics.com/archives/726466-trump-desantis-beggar/" TargetMode="External" /><Relationship Id="rId156" Type="http://schemas.openxmlformats.org/officeDocument/2006/relationships/hyperlink" Target="https://t.co/IGu3xoDp6P" TargetMode="External" /><Relationship Id="rId1560" Type="http://schemas.openxmlformats.org/officeDocument/2006/relationships/hyperlink" Target="https://floridapolitics.com/archives/726466-trump-desantis-beggar/" TargetMode="External" /><Relationship Id="rId1561" Type="http://schemas.openxmlformats.org/officeDocument/2006/relationships/hyperlink" Target="https://floridapolitics.com/archives/726466-trump-desantis-beggar/" TargetMode="External" /><Relationship Id="rId1562" Type="http://schemas.openxmlformats.org/officeDocument/2006/relationships/hyperlink" Target="https://floridapolitics.com/archives/726466-trump-desantis-beggar/" TargetMode="External" /><Relationship Id="rId1563" Type="http://schemas.openxmlformats.org/officeDocument/2006/relationships/hyperlink" Target="https://floridapolitics.com/archives/726466-trump-desantis-beggar/" TargetMode="External" /><Relationship Id="rId1564" Type="http://schemas.openxmlformats.org/officeDocument/2006/relationships/hyperlink" Target="https://floridapolitics.com/" TargetMode="External" /><Relationship Id="rId1565" Type="http://schemas.openxmlformats.org/officeDocument/2006/relationships/hyperlink" Target="https://floridapolitics.com/archives/726466-trump-desantis-beggar/" TargetMode="External" /><Relationship Id="rId1566" Type="http://schemas.openxmlformats.org/officeDocument/2006/relationships/header" Target="header247.xml" /><Relationship Id="rId1567" Type="http://schemas.openxmlformats.org/officeDocument/2006/relationships/header" Target="header248.xml" /><Relationship Id="rId1568" Type="http://schemas.openxmlformats.org/officeDocument/2006/relationships/footer" Target="footer247.xml" /><Relationship Id="rId1569" Type="http://schemas.openxmlformats.org/officeDocument/2006/relationships/footer" Target="footer248.xml" /><Relationship Id="rId157" Type="http://schemas.openxmlformats.org/officeDocument/2006/relationships/hyperlink" Target="https://twitter.com/EricLDaugh/status/1896961512142758150?ref_src=twsrc%5Etfw" TargetMode="External" /><Relationship Id="rId1570" Type="http://schemas.openxmlformats.org/officeDocument/2006/relationships/header" Target="header249.xml" /><Relationship Id="rId1571" Type="http://schemas.openxmlformats.org/officeDocument/2006/relationships/footer" Target="footer249.xml" /><Relationship Id="rId1572" Type="http://schemas.openxmlformats.org/officeDocument/2006/relationships/hyperlink" Target="https://advance.lexis.com/api/document?collection=news&amp;id=urn:contentItem:6FGB-MC23-RWV1-11Y3-00000-00&amp;context=1519360" TargetMode="External" /><Relationship Id="rId1573" Type="http://schemas.openxmlformats.org/officeDocument/2006/relationships/hyperlink" Target="https://advance.lexis.com/api/document?collection=news&amp;id=urn:contentItem:6FGB-MC23-RWV1-11Y3-00000-00&amp;context=1519360" TargetMode="External" /><Relationship Id="rId1574" Type="http://schemas.openxmlformats.org/officeDocument/2006/relationships/hyperlink" Target="https://advance.lexis.com/api/document?collection=news&amp;id=urn:contentItem:6FGB-MC23-RWV1-11Y3-00000-00&amp;context=1519360" TargetMode="External" /><Relationship Id="rId1575" Type="http://schemas.openxmlformats.org/officeDocument/2006/relationships/hyperlink" Target="https://advance.lexis.com/api/document?collection=news&amp;id=urn:contentItem:6FGB-MC23-RWV1-11Y3-00000-00&amp;context=1519360" TargetMode="External" /><Relationship Id="rId1576" Type="http://schemas.openxmlformats.org/officeDocument/2006/relationships/hyperlink" Target="https://advance.lexis.com/api/document?collection=news&amp;id=urn:contentItem:6FGB-MC23-RWV1-11Y3-00000-00&amp;context=1519360" TargetMode="External" /><Relationship Id="rId1577" Type="http://schemas.openxmlformats.org/officeDocument/2006/relationships/hyperlink" Target="http://floridapolitics.com/?utm_source=%5B%5BDELIVERY_RECIPIENT_CODE%5D%5D&amp;utm_medium=partner&amp;utm_campaign=newstex" TargetMode="External" /><Relationship Id="rId1578" Type="http://schemas.openxmlformats.org/officeDocument/2006/relationships/hyperlink" Target="https://newstex.com/?utm_source=%5B%5BDELIVERY_RECIPIENT_CODE%5D%5D&amp;utm_medium=partner&amp;utm_campaign=Florida+Politics&amp;utm_id=10009352&amp;utm_content=FLPO-10009352-544481434122252092221010" TargetMode="External" /><Relationship Id="rId1579" Type="http://schemas.openxmlformats.org/officeDocument/2006/relationships/hyperlink" Target="http://rondesantis.com/" TargetMode="External" /><Relationship Id="rId158" Type="http://schemas.openxmlformats.org/officeDocument/2006/relationships/hyperlink" Target="https://torontosun.com/news/world/settlement-reached-in-lawsuit-between-florida-gov-ron-desantis-and-disney?0=utm_source=ground.news&amp;;1=utm_medium=referral" TargetMode="External" /><Relationship Id="rId1580" Type="http://schemas.openxmlformats.org/officeDocument/2006/relationships/hyperlink" Target="http://rondesantis.com/" TargetMode="External" /><Relationship Id="rId1581" Type="http://schemas.openxmlformats.org/officeDocument/2006/relationships/hyperlink" Target="http://rondesantis.com/" TargetMode="External" /><Relationship Id="rId1582" Type="http://schemas.openxmlformats.org/officeDocument/2006/relationships/hyperlink" Target="http://rondesantis.com/" TargetMode="External" /><Relationship Id="rId1583" Type="http://schemas.openxmlformats.org/officeDocument/2006/relationships/hyperlink" Target="https://today.yougov.com/topics/politics/survey-results" TargetMode="External" /><Relationship Id="rId1584" Type="http://schemas.openxmlformats.org/officeDocument/2006/relationships/hyperlink" Target="https://floridapolitics.com/archives/660792-ron-desantis-delegate-call/" TargetMode="External" /><Relationship Id="rId1585" Type="http://schemas.openxmlformats.org/officeDocument/2006/relationships/hyperlink" Target="https://floridapolitics.com/archives/654650-ron-desantis-isnt-ruling-out-2028-run/" TargetMode="External" /><Relationship Id="rId1586" Type="http://schemas.openxmlformats.org/officeDocument/2006/relationships/hyperlink" Target="https://floridapolitics.com/archives/726255-new-low-poll-desantis/" TargetMode="External" /><Relationship Id="rId1587" Type="http://schemas.openxmlformats.org/officeDocument/2006/relationships/hyperlink" Target="https://echeloninsights.com/in-the-news/march-2025-verified-voter-omnibus-2-2-2/" TargetMode="External" /><Relationship Id="rId1588" Type="http://schemas.openxmlformats.org/officeDocument/2006/relationships/hyperlink" Target="https://x.com/IAPolls2022/status/1890144058246312050/photo/1" TargetMode="External" /><Relationship Id="rId1589" Type="http://schemas.openxmlformats.org/officeDocument/2006/relationships/hyperlink" Target="https://floridapolitics.com/archives/718411-ron-desantis-distant-third-in-2028-gop-presidential-preference-poll/" TargetMode="External" /><Relationship Id="rId159" Type="http://schemas.openxmlformats.org/officeDocument/2006/relationships/hyperlink" Target="https://torontosun.com/news/world/settlement-reached-in-lawsuit-between-florida-gov-ron-desantis-and-disney?0=utm_source=ground.news&amp;;1=utm_medium=referral" TargetMode="External" /><Relationship Id="rId1590" Type="http://schemas.openxmlformats.org/officeDocument/2006/relationships/hyperlink" Target="https://floridapolitics.com/archives/718411-ron-desantis-distant-third-in-2028-gop-presidential-preference-poll/" TargetMode="External" /><Relationship Id="rId1591" Type="http://schemas.openxmlformats.org/officeDocument/2006/relationships/hyperlink" Target="https://floridapolitics.com/archives/718411-ron-desantis-distant-third-in-2028-gop-presidential-preference-poll/" TargetMode="External" /><Relationship Id="rId1592" Type="http://schemas.openxmlformats.org/officeDocument/2006/relationships/hyperlink" Target="https://floridapolitics.com/archives/708624-poll-ron-desantis-in-fourth-place-in-2028-gop-field/" TargetMode="External" /><Relationship Id="rId1593" Type="http://schemas.openxmlformats.org/officeDocument/2006/relationships/hyperlink" Target="https://floridapolitics.com/archives/722559-ron-desantis-finishes-behind-jd-vance-steve-bannon-in-2028-cpac-straw-poll/" TargetMode="External" /><Relationship Id="rId1594" Type="http://schemas.openxmlformats.org/officeDocument/2006/relationships/hyperlink" Target="https://floridapolitics.com/archives/722559-ron-desantis-finishes-behind-jd-vance-steve-bannon-in-2028-cpac-straw-poll/" TargetMode="External" /><Relationship Id="rId1595" Type="http://schemas.openxmlformats.org/officeDocument/2006/relationships/hyperlink" Target="https://floridapolitics.com/archives/722559-ron-desantis-finishes-behind-jd-vance-steve-bannon-in-2028-cpac-straw-poll/" TargetMode="External" /><Relationship Id="rId1596" Type="http://schemas.openxmlformats.org/officeDocument/2006/relationships/hyperlink" Target="https://fabriziolee.com/" TargetMode="External" /><Relationship Id="rId1597" Type="http://schemas.openxmlformats.org/officeDocument/2006/relationships/hyperlink" Target="https://floridapolitics.com/archives/730045-poll-more-gop-primary-voters-disappointed-with-ron-desantis-as-2028-nominee-than-support-him/" TargetMode="External" /><Relationship Id="rId1598" Type="http://schemas.openxmlformats.org/officeDocument/2006/relationships/hyperlink" Target="https://floridapolitics.com/archives/730045-poll-more-gop-primary-voters-disappointed-with-ron-desantis-as-2028-nominee-than-support-him/" TargetMode="External" /><Relationship Id="rId1599" Type="http://schemas.openxmlformats.org/officeDocument/2006/relationships/hyperlink" Target="https://floridapolitics.com/archives/730045-poll-more-gop-primary-voters-disappointed-with-ron-desantis-as-2028-nominee-than-support-him/" TargetMode="External" /><Relationship Id="rId16" Type="http://schemas.openxmlformats.org/officeDocument/2006/relationships/footer" Target="footer6.xml" /><Relationship Id="rId160" Type="http://schemas.openxmlformats.org/officeDocument/2006/relationships/hyperlink" Target="https://torontosun.com/news/world/settlement-reached-in-lawsuit-between-florida-gov-ron-desantis-and-disney?0=utm_source=ground.news&amp;;1=utm_medium=referral" TargetMode="External" /><Relationship Id="rId1600" Type="http://schemas.openxmlformats.org/officeDocument/2006/relationships/hyperlink" Target="https://floridapolitics.com/archives/730045-poll-more-gop-primary-voters-disappointed-with-ron-desantis-as-2028-nominee-than-support-him/" TargetMode="External" /><Relationship Id="rId1601" Type="http://schemas.openxmlformats.org/officeDocument/2006/relationships/hyperlink" Target="https://floridapolitics.com/archives/730045-poll-more-gop-primary-voters-disappointed-with-ron-desantis-as-2028-nominee-than-support-him/" TargetMode="External" /><Relationship Id="rId1602" Type="http://schemas.openxmlformats.org/officeDocument/2006/relationships/hyperlink" Target="https://floridapolitics.com/" TargetMode="External" /><Relationship Id="rId1603" Type="http://schemas.openxmlformats.org/officeDocument/2006/relationships/hyperlink" Target="https://floridapolitics.com/archives/730045-poll-more-gop-primary-voters-disappointed-with-ron-desantis-as-2028-nominee-than-support-him/" TargetMode="External" /><Relationship Id="rId1604" Type="http://schemas.openxmlformats.org/officeDocument/2006/relationships/header" Target="header250.xml" /><Relationship Id="rId1605" Type="http://schemas.openxmlformats.org/officeDocument/2006/relationships/header" Target="header251.xml" /><Relationship Id="rId1606" Type="http://schemas.openxmlformats.org/officeDocument/2006/relationships/footer" Target="footer250.xml" /><Relationship Id="rId1607" Type="http://schemas.openxmlformats.org/officeDocument/2006/relationships/footer" Target="footer251.xml" /><Relationship Id="rId1608" Type="http://schemas.openxmlformats.org/officeDocument/2006/relationships/header" Target="header252.xml" /><Relationship Id="rId1609" Type="http://schemas.openxmlformats.org/officeDocument/2006/relationships/footer" Target="footer252.xml" /><Relationship Id="rId161" Type="http://schemas.openxmlformats.org/officeDocument/2006/relationships/hyperlink" Target="https://torontosun.com/news/world/settlement-reached-in-lawsuit-between-florida-gov-ron-desantis-and-disney?0=utm_source=ground.news&amp;;1=utm_medium=referral" TargetMode="External" /><Relationship Id="rId1610" Type="http://schemas.openxmlformats.org/officeDocument/2006/relationships/hyperlink" Target="https://advance.lexis.com/api/document?collection=news&amp;id=urn:contentItem:6F7D-7DJ3-RRMY-R52C-00000-00&amp;context=1519360" TargetMode="External" /><Relationship Id="rId1611" Type="http://schemas.openxmlformats.org/officeDocument/2006/relationships/hyperlink" Target="https://advance.lexis.com/api/document?collection=news&amp;id=urn:contentItem:6F7D-7DJ3-RRMY-R52C-00000-00&amp;context=1519360" TargetMode="External" /><Relationship Id="rId1612" Type="http://schemas.openxmlformats.org/officeDocument/2006/relationships/hyperlink" Target="https://advance.lexis.com/api/document?collection=news&amp;id=urn:contentItem:6F7D-7DJ3-RRMY-R52C-00000-00&amp;context=1519360" TargetMode="External" /><Relationship Id="rId1613" Type="http://schemas.openxmlformats.org/officeDocument/2006/relationships/hyperlink" Target="https://advance.lexis.com/api/document?collection=news&amp;id=urn:contentItem:6F7D-7DJ3-RRMY-R52C-00000-00&amp;context=1519360" TargetMode="External" /><Relationship Id="rId1614" Type="http://schemas.openxmlformats.org/officeDocument/2006/relationships/hyperlink" Target="https://advance.lexis.com/api/document?collection=news&amp;id=urn:contentItem:6F7D-7DJ3-RRMY-R52C-00000-00&amp;context=1519360" TargetMode="External" /><Relationship Id="rId1615" Type="http://schemas.openxmlformats.org/officeDocument/2006/relationships/image" Target="media/image5.png" /><Relationship Id="rId1616" Type="http://schemas.openxmlformats.org/officeDocument/2006/relationships/hyperlink" Target="https://akm-img-a-in.tosshub.com/indiatoday/images/story/202502/andrew-tate-281527136-16x9_0.jpg?VersionId=2tsFODR65kWSnaMvRiAJ5Bq2T.Iw7k64?size=749:421" TargetMode="External" /><Relationship Id="rId1617" Type="http://schemas.openxmlformats.org/officeDocument/2006/relationships/header" Target="header253.xml" /><Relationship Id="rId1618" Type="http://schemas.openxmlformats.org/officeDocument/2006/relationships/header" Target="header254.xml" /><Relationship Id="rId1619" Type="http://schemas.openxmlformats.org/officeDocument/2006/relationships/footer" Target="footer253.xml" /><Relationship Id="rId162" Type="http://schemas.openxmlformats.org/officeDocument/2006/relationships/hyperlink" Target="https://torontosun.com/news/world/settlement-reached-in-lawsuit-between-florida-gov-ron-desantis-and-disney?0=utm_source=ground.news&amp;;1=utm_medium=referral" TargetMode="External" /><Relationship Id="rId1620" Type="http://schemas.openxmlformats.org/officeDocument/2006/relationships/footer" Target="footer254.xml" /><Relationship Id="rId1621" Type="http://schemas.openxmlformats.org/officeDocument/2006/relationships/header" Target="header255.xml" /><Relationship Id="rId1622" Type="http://schemas.openxmlformats.org/officeDocument/2006/relationships/footer" Target="footer255.xml" /><Relationship Id="rId1623" Type="http://schemas.openxmlformats.org/officeDocument/2006/relationships/hyperlink" Target="https://advance.lexis.com/api/document?collection=news&amp;id=urn:contentItem:6F85-4RK3-S7FP-60G9-00000-00&amp;context=1519360" TargetMode="External" /><Relationship Id="rId1624" Type="http://schemas.openxmlformats.org/officeDocument/2006/relationships/hyperlink" Target="https://advance.lexis.com/api/document?collection=news&amp;id=urn:contentItem:6F85-4RK3-S7FP-60G9-00000-00&amp;context=1519360" TargetMode="External" /><Relationship Id="rId1625" Type="http://schemas.openxmlformats.org/officeDocument/2006/relationships/hyperlink" Target="https://advance.lexis.com/api/document?collection=news&amp;id=urn:contentItem:6F85-4RK3-S7FP-60G9-00000-00&amp;context=1519360" TargetMode="External" /><Relationship Id="rId1626" Type="http://schemas.openxmlformats.org/officeDocument/2006/relationships/hyperlink" Target="https://advance.lexis.com/api/document?collection=news&amp;id=urn:contentItem:6F85-4RK3-S7FP-60G9-00000-00&amp;context=1519360" TargetMode="External" /><Relationship Id="rId1627" Type="http://schemas.openxmlformats.org/officeDocument/2006/relationships/hyperlink" Target="https://advance.lexis.com/api/document?collection=news&amp;id=urn:contentItem:6F85-4RK3-S7FP-60G9-00000-00&amp;context=1519360" TargetMode="External" /><Relationship Id="rId1628" Type="http://schemas.openxmlformats.org/officeDocument/2006/relationships/hyperlink" Target="http://floridapolitics.com/?utm_source=%5B%5BDELIVERY_RECIPIENT_CODE%5D%5D&amp;utm_medium=partner&amp;utm_campaign=newstex" TargetMode="External" /><Relationship Id="rId1629" Type="http://schemas.openxmlformats.org/officeDocument/2006/relationships/hyperlink" Target="https://newstex.com/?utm_source=%5B%5BDELIVERY_RECIPIENT_CODE%5D%5D&amp;utm_medium=partner&amp;utm_campaign=Florida+Politics&amp;utm_id=10009352&amp;utm_content=FLPO-10009352-54196922479725215400180" TargetMode="External" /><Relationship Id="rId163" Type="http://schemas.openxmlformats.org/officeDocument/2006/relationships/hyperlink" Target="https://torontosun.com/news/world/trump-celebrates-desantiss-decision-to-drop-out-ending-bitter-feud" TargetMode="External" /><Relationship Id="rId1630" Type="http://schemas.openxmlformats.org/officeDocument/2006/relationships/hyperlink" Target="http://flgov.com/" TargetMode="External" /><Relationship Id="rId1631" Type="http://schemas.openxmlformats.org/officeDocument/2006/relationships/hyperlink" Target="http://flgov.com/" TargetMode="External" /><Relationship Id="rId1632" Type="http://schemas.openxmlformats.org/officeDocument/2006/relationships/hyperlink" Target="http://flgov.com/" TargetMode="External" /><Relationship Id="rId1633" Type="http://schemas.openxmlformats.org/officeDocument/2006/relationships/hyperlink" Target="http://flgov.com/" TargetMode="External" /><Relationship Id="rId1634" Type="http://schemas.openxmlformats.org/officeDocument/2006/relationships/hyperlink" Target="https://www.usaa.com/campaign/insurance/switch-auto/?vurl=vurl_autoquote&amp;&amp;ds_s=CPC&amp;ds_e=GOOGLE&amp;ds_ag=Insurance_None_General_EXT&amp;ds_k=usaa%20insurance&amp;txid=SEM:TX1:SPOVMV3JEW&amp;ds_rl=1249527&amp;ds_rl=1249521&amp;gad_source=1&amp;gclsrc=ds" TargetMode="External" /><Relationship Id="rId1635" Type="http://schemas.openxmlformats.org/officeDocument/2006/relationships/hyperlink" Target="https://www.facebook.com/login/?next=https%3A%2F%2Fwww.facebook.com%2Fphoto.php%3Ffbid%3D1190499502438956%26id%3D100044367518753%26set%3Da.409846613837586" TargetMode="External" /><Relationship Id="rId1636" Type="http://schemas.openxmlformats.org/officeDocument/2006/relationships/hyperlink" Target="https://www.facebook.com/login/?next=https%3A%2F%2Fwww.facebook.com%2Fphoto.php%3Ffbid%3D1190499502438956%26id%3D100044367518753%26set%3Da.409846613837586" TargetMode="External" /><Relationship Id="rId1637" Type="http://schemas.openxmlformats.org/officeDocument/2006/relationships/hyperlink" Target="https://www.facebook.com/login/?next=https%3A%2F%2Fwww.facebook.com%2Fphoto.php%3Ffbid%3D1190499502438956%26id%3D100044367518753%26set%3Da.409846613837586" TargetMode="External" /><Relationship Id="rId1638" Type="http://schemas.openxmlformats.org/officeDocument/2006/relationships/hyperlink" Target="https://www.flgov.com/eog/leadership/people/casey-desantis" TargetMode="External" /><Relationship Id="rId1639" Type="http://schemas.openxmlformats.org/officeDocument/2006/relationships/hyperlink" Target="https://www.flgov.com/eog/leadership/people/casey-desantis" TargetMode="External" /><Relationship Id="rId164" Type="http://schemas.openxmlformats.org/officeDocument/2006/relationships/hyperlink" Target="https://torontosun.com/news/world/ron-desantis-ends-his-struggling-presidential-bid-before-new-hampshire-and-endorses-donald-trump" TargetMode="External" /><Relationship Id="rId1640" Type="http://schemas.openxmlformats.org/officeDocument/2006/relationships/hyperlink" Target="https://www.flgov.com/eog/leadership/people/casey-desantis" TargetMode="External" /><Relationship Id="rId1641" Type="http://schemas.openxmlformats.org/officeDocument/2006/relationships/hyperlink" Target="https://floridapolitics.com/archives/723044-usaa-desantis/" TargetMode="External" /><Relationship Id="rId1642" Type="http://schemas.openxmlformats.org/officeDocument/2006/relationships/hyperlink" Target="https://floridapolitics.com/archives/723044-usaa-desantis/" TargetMode="External" /><Relationship Id="rId1643" Type="http://schemas.openxmlformats.org/officeDocument/2006/relationships/hyperlink" Target="https://floridapolitics.com/archives/723044-usaa-desantis/" TargetMode="External" /><Relationship Id="rId1644" Type="http://schemas.openxmlformats.org/officeDocument/2006/relationships/hyperlink" Target="https://floridapolitics.com/archives/723044-usaa-desantis/" TargetMode="External" /><Relationship Id="rId1645" Type="http://schemas.openxmlformats.org/officeDocument/2006/relationships/hyperlink" Target="https://floridapolitics.com/archives/723044-usaa-desantis/" TargetMode="External" /><Relationship Id="rId1646" Type="http://schemas.openxmlformats.org/officeDocument/2006/relationships/hyperlink" Target="https://floridapolitics.com/" TargetMode="External" /><Relationship Id="rId1647" Type="http://schemas.openxmlformats.org/officeDocument/2006/relationships/hyperlink" Target="https://floridapolitics.com/archives/723044-usaa-desantis/" TargetMode="External" /><Relationship Id="rId1648" Type="http://schemas.openxmlformats.org/officeDocument/2006/relationships/header" Target="header256.xml" /><Relationship Id="rId1649" Type="http://schemas.openxmlformats.org/officeDocument/2006/relationships/header" Target="header257.xml" /><Relationship Id="rId165" Type="http://schemas.openxmlformats.org/officeDocument/2006/relationships/hyperlink" Target="https://torontosun.com/news/world/ron-desantis-ends-his-struggling-presidential-bid-before-new-hampshire-and-endorses-donald-trump" TargetMode="External" /><Relationship Id="rId1650" Type="http://schemas.openxmlformats.org/officeDocument/2006/relationships/footer" Target="footer256.xml" /><Relationship Id="rId1651" Type="http://schemas.openxmlformats.org/officeDocument/2006/relationships/footer" Target="footer257.xml" /><Relationship Id="rId1652" Type="http://schemas.openxmlformats.org/officeDocument/2006/relationships/header" Target="header258.xml" /><Relationship Id="rId1653" Type="http://schemas.openxmlformats.org/officeDocument/2006/relationships/footer" Target="footer258.xml" /><Relationship Id="rId1654" Type="http://schemas.openxmlformats.org/officeDocument/2006/relationships/hyperlink" Target="https://advance.lexis.com/api/document?collection=news&amp;id=urn:contentItem:6F44-62S3-RS06-D3Y1-00000-00&amp;context=1519360" TargetMode="External" /><Relationship Id="rId1655" Type="http://schemas.openxmlformats.org/officeDocument/2006/relationships/hyperlink" Target="https://advance.lexis.com/api/document?collection=news&amp;id=urn:contentItem:6F44-62S3-RS06-D3Y1-00000-00&amp;context=1519360" TargetMode="External" /><Relationship Id="rId1656" Type="http://schemas.openxmlformats.org/officeDocument/2006/relationships/hyperlink" Target="https://advance.lexis.com/api/document?collection=news&amp;id=urn:contentItem:6F44-62S3-RS06-D3Y1-00000-00&amp;context=1519360" TargetMode="External" /><Relationship Id="rId1657" Type="http://schemas.openxmlformats.org/officeDocument/2006/relationships/hyperlink" Target="https://advance.lexis.com/api/document?collection=news&amp;id=urn:contentItem:6F44-62S3-RS06-D3Y1-00000-00&amp;context=1519360" TargetMode="External" /><Relationship Id="rId1658" Type="http://schemas.openxmlformats.org/officeDocument/2006/relationships/hyperlink" Target="http://floridapolitics.com/?utm_source=%5B%5BDELIVERY_RECIPIENT_CODE%5D%5D&amp;utm_medium=partner&amp;utm_campaign=newstex" TargetMode="External" /><Relationship Id="rId1659" Type="http://schemas.openxmlformats.org/officeDocument/2006/relationships/hyperlink" Target="https://newstex.com/?utm_source=%5B%5BDELIVERY_RECIPIENT_CODE%5D%5D&amp;utm_medium=partner&amp;utm_campaign=Florida+Politics&amp;utm_id=10009352&amp;utm_content=FLPO-10009352-54033693246525212400201" TargetMode="External" /><Relationship Id="rId166" Type="http://schemas.openxmlformats.org/officeDocument/2006/relationships/hyperlink" Target="https://torontosun.com/news/world/ron-desantis-ends-his-struggling-presidential-bid-before-new-hampshire-and-endorses-donald-trump" TargetMode="External" /><Relationship Id="rId1660" Type="http://schemas.openxmlformats.org/officeDocument/2006/relationships/hyperlink" Target="http://flgov.com/" TargetMode="External" /><Relationship Id="rId1661" Type="http://schemas.openxmlformats.org/officeDocument/2006/relationships/hyperlink" Target="http://flgov.com/" TargetMode="External" /><Relationship Id="rId1662" Type="http://schemas.openxmlformats.org/officeDocument/2006/relationships/hyperlink" Target="http://flgov.com/" TargetMode="External" /><Relationship Id="rId1663" Type="http://schemas.openxmlformats.org/officeDocument/2006/relationships/hyperlink" Target="http://flgov.com/" TargetMode="External" /><Relationship Id="rId1664" Type="http://schemas.openxmlformats.org/officeDocument/2006/relationships/hyperlink" Target="https://x.com/IAPolls2022/status/1890144058246312050/photo/1" TargetMode="External" /><Relationship Id="rId1665" Type="http://schemas.openxmlformats.org/officeDocument/2006/relationships/hyperlink" Target="https://floridapolitics.com/archives/718411-ron-desantis-distant-third-in-2028-gop-presidential-preference-poll/" TargetMode="External" /><Relationship Id="rId1666" Type="http://schemas.openxmlformats.org/officeDocument/2006/relationships/hyperlink" Target="https://floridapolitics.com/archives/718411-ron-desantis-distant-third-in-2028-gop-presidential-preference-poll/" TargetMode="External" /><Relationship Id="rId1667" Type="http://schemas.openxmlformats.org/officeDocument/2006/relationships/hyperlink" Target="https://floridapolitics.com/archives/718411-ron-desantis-distant-third-in-2028-gop-presidential-preference-poll/" TargetMode="External" /><Relationship Id="rId1668" Type="http://schemas.openxmlformats.org/officeDocument/2006/relationships/hyperlink" Target="https://floridapolitics.com/archives/708624-poll-ron-desantis-in-fourth-place-in-2028-gop-field/" TargetMode="External" /><Relationship Id="rId1669" Type="http://schemas.openxmlformats.org/officeDocument/2006/relationships/hyperlink" Target="https://floridapolitics.com/archives/660792-ron-desantis-delegate-call/" TargetMode="External" /><Relationship Id="rId167" Type="http://schemas.openxmlformats.org/officeDocument/2006/relationships/hyperlink" Target="https://torontosun.com/news/world/ron-desantis-ends-his-struggling-presidential-bid-before-new-hampshire-and-endorses-donald-trump" TargetMode="External" /><Relationship Id="rId1670" Type="http://schemas.openxmlformats.org/officeDocument/2006/relationships/hyperlink" Target="https://floridapolitics.com/archives/654650-ron-desantis-isnt-ruling-out-2028-run/" TargetMode="External" /><Relationship Id="rId1671" Type="http://schemas.openxmlformats.org/officeDocument/2006/relationships/hyperlink" Target="https://floridapolitics.com/archives/721116-ron-desantis-hits-10-in-gop-presidential-primary-poll/" TargetMode="External" /><Relationship Id="rId1672" Type="http://schemas.openxmlformats.org/officeDocument/2006/relationships/hyperlink" Target="https://floridapolitics.com/archives/721116-ron-desantis-hits-10-in-gop-presidential-primary-poll/" TargetMode="External" /><Relationship Id="rId1673" Type="http://schemas.openxmlformats.org/officeDocument/2006/relationships/hyperlink" Target="https://floridapolitics.com/archives/721116-ron-desantis-hits-10-in-gop-presidential-primary-poll/" TargetMode="External" /><Relationship Id="rId1674" Type="http://schemas.openxmlformats.org/officeDocument/2006/relationships/hyperlink" Target="https://floridapolitics.com/archives/721116-ron-desantis-hits-10-in-gop-presidential-primary-poll/" TargetMode="External" /><Relationship Id="rId1675" Type="http://schemas.openxmlformats.org/officeDocument/2006/relationships/hyperlink" Target="https://floridapolitics.com/" TargetMode="External" /><Relationship Id="rId1676" Type="http://schemas.openxmlformats.org/officeDocument/2006/relationships/hyperlink" Target="https://floridapolitics.com/archives/721116-ron-desantis-hits-10-in-gop-presidential-primary-poll/" TargetMode="External" /><Relationship Id="rId1677" Type="http://schemas.openxmlformats.org/officeDocument/2006/relationships/header" Target="header259.xml" /><Relationship Id="rId1678" Type="http://schemas.openxmlformats.org/officeDocument/2006/relationships/header" Target="header260.xml" /><Relationship Id="rId1679" Type="http://schemas.openxmlformats.org/officeDocument/2006/relationships/footer" Target="footer259.xml" /><Relationship Id="rId168" Type="http://schemas.openxmlformats.org/officeDocument/2006/relationships/hyperlink" Target="https://torontosun.com/news/world/ron-desantis-ends-his-struggling-presidential-bid-before-new-hampshire-and-endorses-donald-trump" TargetMode="External" /><Relationship Id="rId1680" Type="http://schemas.openxmlformats.org/officeDocument/2006/relationships/footer" Target="footer260.xml" /><Relationship Id="rId1681" Type="http://schemas.openxmlformats.org/officeDocument/2006/relationships/header" Target="header261.xml" /><Relationship Id="rId1682" Type="http://schemas.openxmlformats.org/officeDocument/2006/relationships/footer" Target="footer261.xml" /><Relationship Id="rId1683" Type="http://schemas.openxmlformats.org/officeDocument/2006/relationships/hyperlink" Target="https://advance.lexis.com/api/document?collection=news&amp;id=urn:contentItem:6F6S-V6F3-RSMC-H16K-00000-00&amp;context=1519360" TargetMode="External" /><Relationship Id="rId1684" Type="http://schemas.openxmlformats.org/officeDocument/2006/relationships/hyperlink" Target="https://advance.lexis.com/api/document?collection=news&amp;id=urn:contentItem:6F6S-V6F3-RSMC-H16K-00000-00&amp;context=1519360" TargetMode="External" /><Relationship Id="rId1685" Type="http://schemas.openxmlformats.org/officeDocument/2006/relationships/hyperlink" Target="https://advance.lexis.com/api/document?collection=news&amp;id=urn:contentItem:6F6S-V6F3-RSMC-H16K-00000-00&amp;context=1519360" TargetMode="External" /><Relationship Id="rId1686" Type="http://schemas.openxmlformats.org/officeDocument/2006/relationships/hyperlink" Target="https://advance.lexis.com/api/document?collection=news&amp;id=urn:contentItem:6F6S-V6F3-RSMC-H16K-00000-00&amp;context=1519360" TargetMode="External" /><Relationship Id="rId1687" Type="http://schemas.openxmlformats.org/officeDocument/2006/relationships/hyperlink" Target="https://advance.lexis.com/api/document?collection=news&amp;id=urn:contentItem:6F6S-V6F3-RSMC-H16K-00000-00&amp;context=1519360" TargetMode="External" /><Relationship Id="rId1688" Type="http://schemas.openxmlformats.org/officeDocument/2006/relationships/hyperlink" Target="https://www.floridaphoenix.com/?utm_source=%5B%5BDELIVERY_RECIPIENT_CODE%5D%5D&amp;utm_medium=partner&amp;utm_campaign=newstex" TargetMode="External" /><Relationship Id="rId1689" Type="http://schemas.openxmlformats.org/officeDocument/2006/relationships/hyperlink" Target="https://newstex.com/?utm_source=%5B%5BDELIVERY_RECIPIENT_CODE%5D%5D&amp;utm_medium=partner&amp;utm_campaign=Florida+Phoenix&amp;utm_id=10009799&amp;utm_content=STNW-10009799-54137885443125209900173" TargetMode="External" /><Relationship Id="rId169" Type="http://schemas.openxmlformats.org/officeDocument/2006/relationships/hyperlink" Target="https://torontosun.com/news/world/florida-gov-ron-desantis-takes-aim-at-canadian-hockey-fans-snowbirds" TargetMode="External" /><Relationship Id="rId1690" Type="http://schemas.openxmlformats.org/officeDocument/2006/relationships/hyperlink" Target="https://floridaphoenix.com/2025/02/17/james-uthmeier-sworn-in-as-florida-attorney-general/" TargetMode="External" /><Relationship Id="rId1691" Type="http://schemas.openxmlformats.org/officeDocument/2006/relationships/hyperlink" Target="https://floridaphoenix.com/2025/01/16/mood-on-moody-gop-leaders-welcome-conservative-warrior-to-senate/" TargetMode="External" /><Relationship Id="rId1692" Type="http://schemas.openxmlformats.org/officeDocument/2006/relationships/hyperlink" Target="https://floridaphoenix.com/2025/01/16/mood-on-moody-gop-leaders-welcome-conservative-warrior-to-senate/" TargetMode="External" /><Relationship Id="rId1693" Type="http://schemas.openxmlformats.org/officeDocument/2006/relationships/hyperlink" Target="https://apd.myflorida.com/champion/2023/february/director.htm" TargetMode="External" /><Relationship Id="rId1694" Type="http://schemas.openxmlformats.org/officeDocument/2006/relationships/header" Target="header262.xml" /><Relationship Id="rId1695" Type="http://schemas.openxmlformats.org/officeDocument/2006/relationships/header" Target="header263.xml" /><Relationship Id="rId1696" Type="http://schemas.openxmlformats.org/officeDocument/2006/relationships/footer" Target="footer262.xml" /><Relationship Id="rId1697" Type="http://schemas.openxmlformats.org/officeDocument/2006/relationships/footer" Target="footer263.xml" /><Relationship Id="rId1698" Type="http://schemas.openxmlformats.org/officeDocument/2006/relationships/header" Target="header264.xml" /><Relationship Id="rId1699" Type="http://schemas.openxmlformats.org/officeDocument/2006/relationships/footer" Target="footer264.xml" /><Relationship Id="rId17" Type="http://schemas.openxmlformats.org/officeDocument/2006/relationships/hyperlink" Target="https://advance.lexis.com/api/document?collection=news&amp;id=urn:contentItem:6FB6-1M53-RT6H-M2VS-00000-00&amp;context=1519360" TargetMode="External" /><Relationship Id="rId170" Type="http://schemas.openxmlformats.org/officeDocument/2006/relationships/hyperlink" Target="https://torontosun.com/news/world/florida-gov-ron-desantis-takes-aim-at-canadian-hockey-fans-snowbirds" TargetMode="External" /><Relationship Id="rId1700" Type="http://schemas.openxmlformats.org/officeDocument/2006/relationships/hyperlink" Target="https://advance.lexis.com/api/document?collection=news&amp;id=urn:contentItem:6F5J-NPS3-S19K-D1CT-00000-00&amp;context=1519360" TargetMode="External" /><Relationship Id="rId1701" Type="http://schemas.openxmlformats.org/officeDocument/2006/relationships/hyperlink" Target="https://advance.lexis.com/api/document?collection=news&amp;id=urn:contentItem:6F5J-NPS3-S19K-D1CT-00000-00&amp;context=1519360" TargetMode="External" /><Relationship Id="rId1702" Type="http://schemas.openxmlformats.org/officeDocument/2006/relationships/hyperlink" Target="https://advance.lexis.com/api/document?collection=news&amp;id=urn:contentItem:6F5J-NPS3-S19K-D1CT-00000-00&amp;context=1519360" TargetMode="External" /><Relationship Id="rId1703" Type="http://schemas.openxmlformats.org/officeDocument/2006/relationships/hyperlink" Target="https://advance.lexis.com/api/document?collection=news&amp;id=urn:contentItem:6F5J-NPS3-S19K-D1CT-00000-00&amp;context=1519360" TargetMode="External" /><Relationship Id="rId1704" Type="http://schemas.openxmlformats.org/officeDocument/2006/relationships/hyperlink" Target="https://advance.lexis.com/api/document?collection=news&amp;id=urn:contentItem:6F5J-NPS3-S19K-D1CT-00000-00&amp;context=1519360" TargetMode="External" /><Relationship Id="rId1705" Type="http://schemas.openxmlformats.org/officeDocument/2006/relationships/hyperlink" Target="http://floridapolitics.com/?utm_source=%5B%5BDELIVERY_RECIPIENT_CODE%5D%5D&amp;utm_medium=partner&amp;utm_campaign=newstex" TargetMode="External" /><Relationship Id="rId1706" Type="http://schemas.openxmlformats.org/officeDocument/2006/relationships/hyperlink" Target="https://newstex.com/?utm_source=%5B%5BDELIVERY_RECIPIENT_CODE%5D%5D&amp;utm_medium=partner&amp;utm_campaign=Florida+Politics&amp;utm_id=10009352&amp;utm_content=FLPO-10009352-5409123241152520500196" TargetMode="External" /><Relationship Id="rId1707" Type="http://schemas.openxmlformats.org/officeDocument/2006/relationships/hyperlink" Target="https://www.nga.org/cog/" TargetMode="External" /><Relationship Id="rId1708" Type="http://schemas.openxmlformats.org/officeDocument/2006/relationships/hyperlink" Target="http://whitehouse.gov/" TargetMode="External" /><Relationship Id="rId1709" Type="http://schemas.openxmlformats.org/officeDocument/2006/relationships/hyperlink" Target="http://flgov.com/" TargetMode="External" /><Relationship Id="rId171" Type="http://schemas.openxmlformats.org/officeDocument/2006/relationships/hyperlink" Target="https://torontosun.com/news/world/florida-gov-ron-desantis-takes-aim-at-canadian-hockey-fans-snowbirds" TargetMode="External" /><Relationship Id="rId1710" Type="http://schemas.openxmlformats.org/officeDocument/2006/relationships/hyperlink" Target="http://flgov.com/" TargetMode="External" /><Relationship Id="rId1711" Type="http://schemas.openxmlformats.org/officeDocument/2006/relationships/hyperlink" Target="http://flgov.com/" TargetMode="External" /><Relationship Id="rId1712" Type="http://schemas.openxmlformats.org/officeDocument/2006/relationships/hyperlink" Target="http://flgov.com/" TargetMode="External" /><Relationship Id="rId1713" Type="http://schemas.openxmlformats.org/officeDocument/2006/relationships/hyperlink" Target="https://wp.me/pcPG06-31P4" TargetMode="External" /><Relationship Id="rId1714" Type="http://schemas.openxmlformats.org/officeDocument/2006/relationships/hyperlink" Target="https://floridapolitics.com/wp-admin/edit.php?s=nasa&amp;post_status=all&amp;post_type=post&amp;action=-1&amp;m=0&amp;cat=0&amp;post_format&amp;ad-viewability&amp;seo_filter&amp;readability_filter&amp;paged=1&amp;action2=-1" TargetMode="External" /><Relationship Id="rId1715" Type="http://schemas.openxmlformats.org/officeDocument/2006/relationships/hyperlink" Target="https://floridapolitics.com/archives/718937-environmental-budget-proposals/" TargetMode="External" /><Relationship Id="rId1716" Type="http://schemas.openxmlformats.org/officeDocument/2006/relationships/hyperlink" Target="https://jaxtoday.org/2025/01/10/everglades-restoration-funds/" TargetMode="External" /><Relationship Id="rId1717" Type="http://schemas.openxmlformats.org/officeDocument/2006/relationships/hyperlink" Target="https://floridapolitics.com/archives/295038-senate-import-drugs/" TargetMode="External" /><Relationship Id="rId1718" Type="http://schemas.openxmlformats.org/officeDocument/2006/relationships/hyperlink" Target="https://floridapolitics.com/archives/722128-donald-trump-taps-ron-desantis-for-council-of-governors/" TargetMode="External" /><Relationship Id="rId1719" Type="http://schemas.openxmlformats.org/officeDocument/2006/relationships/hyperlink" Target="https://floridapolitics.com/archives/722128-donald-trump-taps-ron-desantis-for-council-of-governors/" TargetMode="External" /><Relationship Id="rId172" Type="http://schemas.openxmlformats.org/officeDocument/2006/relationships/hyperlink" Target="https://torontosun.com/news/world/florida-gov-ron-desantis-takes-aim-at-canadian-hockey-fans-snowbirds" TargetMode="External" /><Relationship Id="rId1720" Type="http://schemas.openxmlformats.org/officeDocument/2006/relationships/hyperlink" Target="https://floridapolitics.com/archives/722128-donald-trump-taps-ron-desantis-for-council-of-governors/" TargetMode="External" /><Relationship Id="rId1721" Type="http://schemas.openxmlformats.org/officeDocument/2006/relationships/hyperlink" Target="https://floridapolitics.com/archives/722128-donald-trump-taps-ron-desantis-for-council-of-governors/" TargetMode="External" /><Relationship Id="rId1722" Type="http://schemas.openxmlformats.org/officeDocument/2006/relationships/hyperlink" Target="https://floridapolitics.com/archives/722128-donald-trump-taps-ron-desantis-for-council-of-governors/" TargetMode="External" /><Relationship Id="rId1723" Type="http://schemas.openxmlformats.org/officeDocument/2006/relationships/hyperlink" Target="https://floridapolitics.com/" TargetMode="External" /><Relationship Id="rId1724" Type="http://schemas.openxmlformats.org/officeDocument/2006/relationships/hyperlink" Target="https://floridapolitics.com/archives/722128-donald-trump-taps-ron-desantis-for-council-of-governors/" TargetMode="External" /><Relationship Id="rId1725" Type="http://schemas.openxmlformats.org/officeDocument/2006/relationships/header" Target="header265.xml" /><Relationship Id="rId1726" Type="http://schemas.openxmlformats.org/officeDocument/2006/relationships/header" Target="header266.xml" /><Relationship Id="rId1727" Type="http://schemas.openxmlformats.org/officeDocument/2006/relationships/footer" Target="footer265.xml" /><Relationship Id="rId1728" Type="http://schemas.openxmlformats.org/officeDocument/2006/relationships/footer" Target="footer266.xml" /><Relationship Id="rId1729" Type="http://schemas.openxmlformats.org/officeDocument/2006/relationships/header" Target="header267.xml" /><Relationship Id="rId173" Type="http://schemas.openxmlformats.org/officeDocument/2006/relationships/hyperlink" Target="https://torontosun.com/news/world/florida-gov-ron-desantis-takes-aim-at-canadian-hockey-fans-snowbirds" TargetMode="External" /><Relationship Id="rId1730" Type="http://schemas.openxmlformats.org/officeDocument/2006/relationships/footer" Target="footer267.xml" /><Relationship Id="rId1731" Type="http://schemas.openxmlformats.org/officeDocument/2006/relationships/hyperlink" Target="https://advance.lexis.com/api/document?collection=news&amp;id=urn:contentItem:6F76-KTN3-RT20-N3FP-00000-00&amp;context=1519360" TargetMode="External" /><Relationship Id="rId1732" Type="http://schemas.openxmlformats.org/officeDocument/2006/relationships/hyperlink" Target="https://advance.lexis.com/api/document?collection=news&amp;id=urn:contentItem:6F76-KTN3-RT20-N3FP-00000-00&amp;context=1519360" TargetMode="External" /><Relationship Id="rId1733" Type="http://schemas.openxmlformats.org/officeDocument/2006/relationships/hyperlink" Target="https://advance.lexis.com/api/document?collection=news&amp;id=urn:contentItem:6F76-KTN3-RT20-N3FP-00000-00&amp;context=1519360" TargetMode="External" /><Relationship Id="rId1734" Type="http://schemas.openxmlformats.org/officeDocument/2006/relationships/hyperlink" Target="https://advance.lexis.com/api/document?collection=news&amp;id=urn:contentItem:6F76-KTN3-RT20-N3FP-00000-00&amp;context=1519360" TargetMode="External" /><Relationship Id="rId1735" Type="http://schemas.openxmlformats.org/officeDocument/2006/relationships/hyperlink" Target="https://advance.lexis.com/api/document?collection=news&amp;id=urn:contentItem:6F76-KTN3-RT20-N3FP-00000-00&amp;context=1519360" TargetMode="External" /><Relationship Id="rId1736" Type="http://schemas.openxmlformats.org/officeDocument/2006/relationships/hyperlink" Target="https://www.flgov.com/eog/news/press/2025/governor-ron-desantis-highlights-accomplishments-florida-state-guard" TargetMode="External" /><Relationship Id="rId1737" Type="http://schemas.openxmlformats.org/officeDocument/2006/relationships/hyperlink" Target="https://www.flgov.com/eog/news/press/2025/governor-ron-desantis-highlights-accomplishments-florida-state-guard" TargetMode="External" /><Relationship Id="rId1738" Type="http://schemas.openxmlformats.org/officeDocument/2006/relationships/hyperlink" Target="https://www.flgov.com/eog/news/press/2025/governor-ron-desantis-highlights-accomplishments-florida-state-guard" TargetMode="External" /><Relationship Id="rId1739" Type="http://schemas.openxmlformats.org/officeDocument/2006/relationships/hyperlink" Target="https://www.flgov.com/eog/news/press/2025/governor-ron-desantis-highlights-accomplishments-florida-state-guard" TargetMode="External" /><Relationship Id="rId174" Type="http://schemas.openxmlformats.org/officeDocument/2006/relationships/header" Target="header31.xml" /><Relationship Id="rId1740" Type="http://schemas.openxmlformats.org/officeDocument/2006/relationships/hyperlink" Target="https://www.flgov.com/eog/news/press/2025/governor-ron-desantis-highlights-accomplishments-florida-state-guard" TargetMode="External" /><Relationship Id="rId1741" Type="http://schemas.openxmlformats.org/officeDocument/2006/relationships/header" Target="header268.xml" /><Relationship Id="rId1742" Type="http://schemas.openxmlformats.org/officeDocument/2006/relationships/header" Target="header269.xml" /><Relationship Id="rId1743" Type="http://schemas.openxmlformats.org/officeDocument/2006/relationships/footer" Target="footer268.xml" /><Relationship Id="rId1744" Type="http://schemas.openxmlformats.org/officeDocument/2006/relationships/footer" Target="footer269.xml" /><Relationship Id="rId1745" Type="http://schemas.openxmlformats.org/officeDocument/2006/relationships/header" Target="header270.xml" /><Relationship Id="rId1746" Type="http://schemas.openxmlformats.org/officeDocument/2006/relationships/footer" Target="footer270.xml" /><Relationship Id="rId1747" Type="http://schemas.openxmlformats.org/officeDocument/2006/relationships/hyperlink" Target="https://advance.lexis.com/api/document?collection=news&amp;id=urn:contentItem:6F7D-X3T3-S3C2-24V5-00000-00&amp;context=1519360" TargetMode="External" /><Relationship Id="rId1748" Type="http://schemas.openxmlformats.org/officeDocument/2006/relationships/hyperlink" Target="https://advance.lexis.com/api/document?collection=news&amp;id=urn:contentItem:6F7D-X3T3-S3C2-24V5-00000-00&amp;context=1519360" TargetMode="External" /><Relationship Id="rId1749" Type="http://schemas.openxmlformats.org/officeDocument/2006/relationships/hyperlink" Target="https://advance.lexis.com/api/document?collection=news&amp;id=urn:contentItem:6F7D-X3T3-S3C2-24V5-00000-00&amp;context=1519360" TargetMode="External" /><Relationship Id="rId175" Type="http://schemas.openxmlformats.org/officeDocument/2006/relationships/header" Target="header32.xml" /><Relationship Id="rId1750" Type="http://schemas.openxmlformats.org/officeDocument/2006/relationships/hyperlink" Target="https://advance.lexis.com/api/document?collection=news&amp;id=urn:contentItem:6F7D-X3T3-S3C2-24V5-00000-00&amp;context=1519360" TargetMode="External" /><Relationship Id="rId1751" Type="http://schemas.openxmlformats.org/officeDocument/2006/relationships/hyperlink" Target="https://advance.lexis.com/api/document?collection=news&amp;id=urn:contentItem:6F7D-X3T3-S3C2-24V5-00000-00&amp;context=1519360" TargetMode="External" /><Relationship Id="rId1752" Type="http://schemas.openxmlformats.org/officeDocument/2006/relationships/hyperlink" Target="https://www.flgov.com/eog/news/press/2025/governor-ron-desantis-appoints-five-childrens-services-council-st-lucie-county" TargetMode="External" /><Relationship Id="rId1753" Type="http://schemas.openxmlformats.org/officeDocument/2006/relationships/hyperlink" Target="https://www.flgov.com/eog/news/press/2025/governor-ron-desantis-appoints-five-childrens-services-council-st-lucie-county" TargetMode="External" /><Relationship Id="rId1754" Type="http://schemas.openxmlformats.org/officeDocument/2006/relationships/hyperlink" Target="https://www.flgov.com/eog/news/press/2025/governor-ron-desantis-appoints-five-childrens-services-council-st-lucie-county" TargetMode="External" /><Relationship Id="rId1755" Type="http://schemas.openxmlformats.org/officeDocument/2006/relationships/hyperlink" Target="https://www.flgov.com/eog/news/press/2025/governor-ron-desantis-appoints-five-childrens-services-council-st-lucie-county" TargetMode="External" /><Relationship Id="rId1756" Type="http://schemas.openxmlformats.org/officeDocument/2006/relationships/hyperlink" Target="https://www.flgov.com/eog/news/press/2025/governor-ron-desantis-appoints-five-childrens-services-council-st-lucie-county" TargetMode="External" /><Relationship Id="rId1757" Type="http://schemas.openxmlformats.org/officeDocument/2006/relationships/header" Target="header271.xml" /><Relationship Id="rId1758" Type="http://schemas.openxmlformats.org/officeDocument/2006/relationships/header" Target="header272.xml" /><Relationship Id="rId1759" Type="http://schemas.openxmlformats.org/officeDocument/2006/relationships/footer" Target="footer271.xml" /><Relationship Id="rId176" Type="http://schemas.openxmlformats.org/officeDocument/2006/relationships/footer" Target="footer31.xml" /><Relationship Id="rId1760" Type="http://schemas.openxmlformats.org/officeDocument/2006/relationships/footer" Target="footer272.xml" /><Relationship Id="rId1761" Type="http://schemas.openxmlformats.org/officeDocument/2006/relationships/header" Target="header273.xml" /><Relationship Id="rId1762" Type="http://schemas.openxmlformats.org/officeDocument/2006/relationships/footer" Target="footer273.xml" /><Relationship Id="rId1763" Type="http://schemas.openxmlformats.org/officeDocument/2006/relationships/hyperlink" Target="https://advance.lexis.com/api/document?collection=news&amp;id=urn:contentItem:6FB8-BVY3-SFR3-D32H-00000-00&amp;context=1519360" TargetMode="External" /><Relationship Id="rId1764" Type="http://schemas.openxmlformats.org/officeDocument/2006/relationships/hyperlink" Target="https://advance.lexis.com/api/document?collection=news&amp;id=urn:contentItem:6FB8-BVY3-SFR3-D32H-00000-00&amp;context=1519360" TargetMode="External" /><Relationship Id="rId1765" Type="http://schemas.openxmlformats.org/officeDocument/2006/relationships/hyperlink" Target="https://advance.lexis.com/api/document?collection=news&amp;id=urn:contentItem:6FB8-BVY3-SFR3-D32H-00000-00&amp;context=1519360" TargetMode="External" /><Relationship Id="rId1766" Type="http://schemas.openxmlformats.org/officeDocument/2006/relationships/hyperlink" Target="https://advance.lexis.com/api/document?collection=news&amp;id=urn:contentItem:6FB8-BVY3-SFR3-D32H-00000-00&amp;context=1519360" TargetMode="External" /><Relationship Id="rId1767" Type="http://schemas.openxmlformats.org/officeDocument/2006/relationships/hyperlink" Target="http://floridapolitics.com/?utm_source=%5B%5BDELIVERY_RECIPIENT_CODE%5D%5D&amp;utm_medium=partner&amp;utm_campaign=newstex" TargetMode="External" /><Relationship Id="rId1768" Type="http://schemas.openxmlformats.org/officeDocument/2006/relationships/hyperlink" Target="https://newstex.com/?utm_source=%5B%5BDELIVERY_RECIPIENT_CODE%5D%5D&amp;utm_medium=partner&amp;utm_campaign=Florida+Politics&amp;utm_id=10009352&amp;utm_content=FLPO-10009352-54281942237425205000140" TargetMode="External" /><Relationship Id="rId1769" Type="http://schemas.openxmlformats.org/officeDocument/2006/relationships/hyperlink" Target="http://rondesantis.com/" TargetMode="External" /><Relationship Id="rId177" Type="http://schemas.openxmlformats.org/officeDocument/2006/relationships/footer" Target="footer32.xml" /><Relationship Id="rId1770" Type="http://schemas.openxmlformats.org/officeDocument/2006/relationships/hyperlink" Target="https://www.mlb.com/" TargetMode="External" /><Relationship Id="rId1771" Type="http://schemas.openxmlformats.org/officeDocument/2006/relationships/hyperlink" Target="https://floridapolitics.com/archives/726159-tampa-bay-rays-wont-move-forward-with-stadium-deal/" TargetMode="External" /><Relationship Id="rId1772" Type="http://schemas.openxmlformats.org/officeDocument/2006/relationships/hyperlink" Target="http://flgov.com/" TargetMode="External" /><Relationship Id="rId1773" Type="http://schemas.openxmlformats.org/officeDocument/2006/relationships/hyperlink" Target="http://flgov.com/" TargetMode="External" /><Relationship Id="rId1774" Type="http://schemas.openxmlformats.org/officeDocument/2006/relationships/hyperlink" Target="http://flgov.com/" TargetMode="External" /><Relationship Id="rId1775" Type="http://schemas.openxmlformats.org/officeDocument/2006/relationships/hyperlink" Target="http://flgov.com/" TargetMode="External" /><Relationship Id="rId1776" Type="http://schemas.openxmlformats.org/officeDocument/2006/relationships/hyperlink" Target="https://floridapolitics.com/archives/726159-tampa-bay-rays-wont-move-forward-with-stadium-deal/" TargetMode="External" /><Relationship Id="rId1777" Type="http://schemas.openxmlformats.org/officeDocument/2006/relationships/hyperlink" Target="https://floridapolitics.com/archives/725309-investors-lining-up-to-buy-the-rays-as-stadium-deal-deadline-looms/" TargetMode="External" /><Relationship Id="rId1778" Type="http://schemas.openxmlformats.org/officeDocument/2006/relationships/hyperlink" Target="https://x.com/MayorKenWelch/status/1900228482665505240/photo/3" TargetMode="External" /><Relationship Id="rId1779" Type="http://schemas.openxmlformats.org/officeDocument/2006/relationships/hyperlink" Target="https://floridapolitics.com/archives/725333-ron-desantis-rays/" TargetMode="External" /><Relationship Id="rId178" Type="http://schemas.openxmlformats.org/officeDocument/2006/relationships/header" Target="header33.xml" /><Relationship Id="rId1780" Type="http://schemas.openxmlformats.org/officeDocument/2006/relationships/hyperlink" Target="https://floridapolitics.com/archives/725333-ron-desantis-rays/" TargetMode="External" /><Relationship Id="rId1781" Type="http://schemas.openxmlformats.org/officeDocument/2006/relationships/hyperlink" Target="https://floridapolitics.com/archives/725333-ron-desantis-rays/" TargetMode="External" /><Relationship Id="rId1782" Type="http://schemas.openxmlformats.org/officeDocument/2006/relationships/hyperlink" Target="https://floridapolitics.com/archives/725333-ron-desantis-rays/" TargetMode="External" /><Relationship Id="rId1783" Type="http://schemas.openxmlformats.org/officeDocument/2006/relationships/hyperlink" Target="https://floridapolitics.com/" TargetMode="External" /><Relationship Id="rId1784" Type="http://schemas.openxmlformats.org/officeDocument/2006/relationships/hyperlink" Target="https://floridapolitics.com/archives/725333-ron-desantis-rays/" TargetMode="External" /><Relationship Id="rId1785" Type="http://schemas.openxmlformats.org/officeDocument/2006/relationships/header" Target="header274.xml" /><Relationship Id="rId1786" Type="http://schemas.openxmlformats.org/officeDocument/2006/relationships/header" Target="header275.xml" /><Relationship Id="rId1787" Type="http://schemas.openxmlformats.org/officeDocument/2006/relationships/footer" Target="footer274.xml" /><Relationship Id="rId1788" Type="http://schemas.openxmlformats.org/officeDocument/2006/relationships/footer" Target="footer275.xml" /><Relationship Id="rId1789" Type="http://schemas.openxmlformats.org/officeDocument/2006/relationships/header" Target="header276.xml" /><Relationship Id="rId179" Type="http://schemas.openxmlformats.org/officeDocument/2006/relationships/footer" Target="footer33.xml" /><Relationship Id="rId1790" Type="http://schemas.openxmlformats.org/officeDocument/2006/relationships/footer" Target="footer276.xml" /><Relationship Id="rId1791" Type="http://schemas.openxmlformats.org/officeDocument/2006/relationships/hyperlink" Target="https://advance.lexis.com/api/document?collection=news&amp;id=urn:contentItem:6FB8-BVY3-SFR3-D32M-00000-00&amp;context=1519360" TargetMode="External" /><Relationship Id="rId1792" Type="http://schemas.openxmlformats.org/officeDocument/2006/relationships/hyperlink" Target="https://advance.lexis.com/api/document?collection=news&amp;id=urn:contentItem:6FB8-BVY3-SFR3-D32M-00000-00&amp;context=1519360" TargetMode="External" /><Relationship Id="rId1793" Type="http://schemas.openxmlformats.org/officeDocument/2006/relationships/hyperlink" Target="https://advance.lexis.com/api/document?collection=news&amp;id=urn:contentItem:6FB8-BVY3-SFR3-D32M-00000-00&amp;context=1519360" TargetMode="External" /><Relationship Id="rId1794" Type="http://schemas.openxmlformats.org/officeDocument/2006/relationships/hyperlink" Target="https://advance.lexis.com/api/document?collection=news&amp;id=urn:contentItem:6FB8-BVY3-SFR3-D32M-00000-00&amp;context=1519360" TargetMode="External" /><Relationship Id="rId1795" Type="http://schemas.openxmlformats.org/officeDocument/2006/relationships/hyperlink" Target="https://advance.lexis.com/api/document?collection=news&amp;id=urn:contentItem:6FB8-BVY3-SFR3-D32M-00000-00&amp;context=1519360" TargetMode="External" /><Relationship Id="rId1796" Type="http://schemas.openxmlformats.org/officeDocument/2006/relationships/hyperlink" Target="http://floridapolitics.com/?utm_source=%5B%5BDELIVERY_RECIPIENT_CODE%5D%5D&amp;utm_medium=partner&amp;utm_campaign=newstex" TargetMode="External" /><Relationship Id="rId1797" Type="http://schemas.openxmlformats.org/officeDocument/2006/relationships/hyperlink" Target="https://newstex.com/?utm_source=%5B%5BDELIVERY_RECIPIENT_CODE%5D%5D&amp;utm_medium=partner&amp;utm_campaign=Florida+Politics&amp;utm_id=10009352&amp;utm_content=FLPO-10009352-54282122321425218900212" TargetMode="External" /><Relationship Id="rId1798" Type="http://schemas.openxmlformats.org/officeDocument/2006/relationships/hyperlink" Target="http://flgov.com/" TargetMode="External" /><Relationship Id="rId1799" Type="http://schemas.openxmlformats.org/officeDocument/2006/relationships/hyperlink" Target="http://flgov.com/" TargetMode="External" /><Relationship Id="rId18" Type="http://schemas.openxmlformats.org/officeDocument/2006/relationships/hyperlink" Target="https://advance.lexis.com/api/document?collection=news&amp;id=urn:contentItem:6FB6-1M53-RT6H-M2VS-00000-00&amp;context=1519360" TargetMode="External" /><Relationship Id="rId180" Type="http://schemas.openxmlformats.org/officeDocument/2006/relationships/hyperlink" Target="https://advance.lexis.com/api/document?collection=news&amp;id=urn:contentItem:6F89-MNX3-S5FR-R3F6-00000-00&amp;context=1519360" TargetMode="External" /><Relationship Id="rId1800" Type="http://schemas.openxmlformats.org/officeDocument/2006/relationships/hyperlink" Target="http://flgov.com/" TargetMode="External" /><Relationship Id="rId1801" Type="http://schemas.openxmlformats.org/officeDocument/2006/relationships/hyperlink" Target="http://flgov.com/" TargetMode="External" /><Relationship Id="rId1802" Type="http://schemas.openxmlformats.org/officeDocument/2006/relationships/hyperlink" Target="http://flgov.com/" TargetMode="External" /><Relationship Id="rId1803" Type="http://schemas.openxmlformats.org/officeDocument/2006/relationships/hyperlink" Target="http://flgov.com/" TargetMode="External" /><Relationship Id="rId1804" Type="http://schemas.openxmlformats.org/officeDocument/2006/relationships/hyperlink" Target="https://echeloninsights.com/in-the-news/march-2025-verified-voter-omnibus-2-2-2/" TargetMode="External" /><Relationship Id="rId1805" Type="http://schemas.openxmlformats.org/officeDocument/2006/relationships/hyperlink" Target="http://nikkihaley.com/" TargetMode="External" /><Relationship Id="rId1806" Type="http://schemas.openxmlformats.org/officeDocument/2006/relationships/hyperlink" Target="http://hhs.gov/" TargetMode="External" /><Relationship Id="rId1807" Type="http://schemas.openxmlformats.org/officeDocument/2006/relationships/hyperlink" Target="https://www.whitehouse.gov/administration/jd-vance/" TargetMode="External" /><Relationship Id="rId1808" Type="http://schemas.openxmlformats.org/officeDocument/2006/relationships/hyperlink" Target="http://marcorubio.com/" TargetMode="External" /><Relationship Id="rId1809" Type="http://schemas.openxmlformats.org/officeDocument/2006/relationships/hyperlink" Target="https://floridapolitics.com/archives/660792-ron-desantis-delegate-call/" TargetMode="External" /><Relationship Id="rId181" Type="http://schemas.openxmlformats.org/officeDocument/2006/relationships/hyperlink" Target="https://advance.lexis.com/api/document?collection=news&amp;id=urn:contentItem:6F89-MNX3-S5FR-R3F6-00000-00&amp;context=1519360" TargetMode="External" /><Relationship Id="rId1810" Type="http://schemas.openxmlformats.org/officeDocument/2006/relationships/hyperlink" Target="https://floridapolitics.com/archives/654650-ron-desantis-isnt-ruling-out-2028-run/" TargetMode="External" /><Relationship Id="rId1811" Type="http://schemas.openxmlformats.org/officeDocument/2006/relationships/hyperlink" Target="https://x.com/IAPolls2022/status/1890144058246312050/photo/1" TargetMode="External" /><Relationship Id="rId1812" Type="http://schemas.openxmlformats.org/officeDocument/2006/relationships/hyperlink" Target="https://floridapolitics.com/archives/718411-ron-desantis-distant-third-in-2028-gop-presidential-preference-poll/" TargetMode="External" /><Relationship Id="rId1813" Type="http://schemas.openxmlformats.org/officeDocument/2006/relationships/hyperlink" Target="https://floridapolitics.com/archives/718411-ron-desantis-distant-third-in-2028-gop-presidential-preference-poll/" TargetMode="External" /><Relationship Id="rId1814" Type="http://schemas.openxmlformats.org/officeDocument/2006/relationships/hyperlink" Target="https://floridapolitics.com/archives/718411-ron-desantis-distant-third-in-2028-gop-presidential-preference-poll/" TargetMode="External" /><Relationship Id="rId1815" Type="http://schemas.openxmlformats.org/officeDocument/2006/relationships/hyperlink" Target="https://floridapolitics.com/archives/708624-poll-ron-desantis-in-fourth-place-in-2028-gop-field/" TargetMode="External" /><Relationship Id="rId1816" Type="http://schemas.openxmlformats.org/officeDocument/2006/relationships/hyperlink" Target="https://floridapolitics.com/archives/722559-ron-desantis-finishes-behind-jd-vance-steve-bannon-in-2028-cpac-straw-poll/" TargetMode="External" /><Relationship Id="rId1817" Type="http://schemas.openxmlformats.org/officeDocument/2006/relationships/hyperlink" Target="https://floridapolitics.com/archives/722559-ron-desantis-finishes-behind-jd-vance-steve-bannon-in-2028-cpac-straw-poll/" TargetMode="External" /><Relationship Id="rId1818" Type="http://schemas.openxmlformats.org/officeDocument/2006/relationships/hyperlink" Target="https://floridapolitics.com/archives/722559-ron-desantis-finishes-behind-jd-vance-steve-bannon-in-2028-cpac-straw-poll/" TargetMode="External" /><Relationship Id="rId1819" Type="http://schemas.openxmlformats.org/officeDocument/2006/relationships/hyperlink" Target="https://fabriziolee.com/" TargetMode="External" /><Relationship Id="rId182" Type="http://schemas.openxmlformats.org/officeDocument/2006/relationships/hyperlink" Target="https://advance.lexis.com/api/document?collection=news&amp;id=urn:contentItem:6F89-MNX3-S5FR-R3F6-00000-00&amp;context=1519360" TargetMode="External" /><Relationship Id="rId1820" Type="http://schemas.openxmlformats.org/officeDocument/2006/relationships/hyperlink" Target="https://floridapolitics.com/archives/726255-new-low-poll-desantis/" TargetMode="External" /><Relationship Id="rId1821" Type="http://schemas.openxmlformats.org/officeDocument/2006/relationships/hyperlink" Target="https://floridapolitics.com/archives/726255-new-low-poll-desantis/" TargetMode="External" /><Relationship Id="rId1822" Type="http://schemas.openxmlformats.org/officeDocument/2006/relationships/hyperlink" Target="https://floridapolitics.com/archives/726255-new-low-poll-desantis/" TargetMode="External" /><Relationship Id="rId1823" Type="http://schemas.openxmlformats.org/officeDocument/2006/relationships/hyperlink" Target="https://floridapolitics.com/archives/726255-new-low-poll-desantis/" TargetMode="External" /><Relationship Id="rId1824" Type="http://schemas.openxmlformats.org/officeDocument/2006/relationships/hyperlink" Target="https://floridapolitics.com/archives/726255-new-low-poll-desantis/" TargetMode="External" /><Relationship Id="rId1825" Type="http://schemas.openxmlformats.org/officeDocument/2006/relationships/hyperlink" Target="https://floridapolitics.com/" TargetMode="External" /><Relationship Id="rId1826" Type="http://schemas.openxmlformats.org/officeDocument/2006/relationships/hyperlink" Target="https://floridapolitics.com/archives/726255-new-low-poll-desantis/" TargetMode="External" /><Relationship Id="rId1827" Type="http://schemas.openxmlformats.org/officeDocument/2006/relationships/header" Target="header277.xml" /><Relationship Id="rId1828" Type="http://schemas.openxmlformats.org/officeDocument/2006/relationships/header" Target="header278.xml" /><Relationship Id="rId1829" Type="http://schemas.openxmlformats.org/officeDocument/2006/relationships/footer" Target="footer277.xml" /><Relationship Id="rId183" Type="http://schemas.openxmlformats.org/officeDocument/2006/relationships/hyperlink" Target="https://advance.lexis.com/api/document?collection=news&amp;id=urn:contentItem:6F89-MNX3-S5FR-R3F6-00000-00&amp;context=1519360" TargetMode="External" /><Relationship Id="rId1830" Type="http://schemas.openxmlformats.org/officeDocument/2006/relationships/footer" Target="footer278.xml" /><Relationship Id="rId1831" Type="http://schemas.openxmlformats.org/officeDocument/2006/relationships/header" Target="header279.xml" /><Relationship Id="rId1832" Type="http://schemas.openxmlformats.org/officeDocument/2006/relationships/footer" Target="footer279.xml" /><Relationship Id="rId1833" Type="http://schemas.openxmlformats.org/officeDocument/2006/relationships/hyperlink" Target="https://advance.lexis.com/api/document?collection=news&amp;id=urn:contentItem:6FHM-89J3-SCK5-D14S-00000-00&amp;context=1519360" TargetMode="External" /><Relationship Id="rId1834" Type="http://schemas.openxmlformats.org/officeDocument/2006/relationships/hyperlink" Target="https://advance.lexis.com/api/document?collection=news&amp;id=urn:contentItem:6FHM-89J3-SCK5-D14S-00000-00&amp;context=1519360" TargetMode="External" /><Relationship Id="rId1835" Type="http://schemas.openxmlformats.org/officeDocument/2006/relationships/hyperlink" Target="https://advance.lexis.com/api/document?collection=news&amp;id=urn:contentItem:6FHM-89J3-SCK5-D14S-00000-00&amp;context=1519360" TargetMode="External" /><Relationship Id="rId1836" Type="http://schemas.openxmlformats.org/officeDocument/2006/relationships/hyperlink" Target="https://advance.lexis.com/api/document?collection=news&amp;id=urn:contentItem:6FHM-89J3-SCK5-D14S-00000-00&amp;context=1519360" TargetMode="External" /><Relationship Id="rId1837" Type="http://schemas.openxmlformats.org/officeDocument/2006/relationships/hyperlink" Target="https://advance.lexis.com/api/document?collection=news&amp;id=urn:contentItem:6FHM-89J3-SCK5-D14S-00000-00&amp;context=1519360" TargetMode="External" /><Relationship Id="rId1838" Type="http://schemas.openxmlformats.org/officeDocument/2006/relationships/image" Target="media/image6.png" /><Relationship Id="rId1839" Type="http://schemas.openxmlformats.org/officeDocument/2006/relationships/header" Target="header280.xml" /><Relationship Id="rId184" Type="http://schemas.openxmlformats.org/officeDocument/2006/relationships/hyperlink" Target="https://advance.lexis.com/api/document?collection=news&amp;id=urn:contentItem:6F89-MNX3-S5FR-R3F6-00000-00&amp;context=1519360" TargetMode="External" /><Relationship Id="rId1840" Type="http://schemas.openxmlformats.org/officeDocument/2006/relationships/header" Target="header281.xml" /><Relationship Id="rId1841" Type="http://schemas.openxmlformats.org/officeDocument/2006/relationships/footer" Target="footer280.xml" /><Relationship Id="rId1842" Type="http://schemas.openxmlformats.org/officeDocument/2006/relationships/footer" Target="footer281.xml" /><Relationship Id="rId1843" Type="http://schemas.openxmlformats.org/officeDocument/2006/relationships/header" Target="header282.xml" /><Relationship Id="rId1844" Type="http://schemas.openxmlformats.org/officeDocument/2006/relationships/footer" Target="footer282.xml" /><Relationship Id="rId1845" Type="http://schemas.openxmlformats.org/officeDocument/2006/relationships/hyperlink" Target="https://advance.lexis.com/api/document?collection=news&amp;id=urn:contentItem:5CVX-HV81-JCRM-B39D-00000-00&amp;context=1519360" TargetMode="External" /><Relationship Id="rId1846" Type="http://schemas.openxmlformats.org/officeDocument/2006/relationships/hyperlink" Target="https://advance.lexis.com/api/document?collection=news&amp;id=urn:contentItem:5CVX-HV81-JCRM-B39D-00000-00&amp;context=1519360" TargetMode="External" /><Relationship Id="rId1847" Type="http://schemas.openxmlformats.org/officeDocument/2006/relationships/hyperlink" Target="https://advance.lexis.com/api/document?collection=news&amp;id=urn:contentItem:5CVX-HV81-JCRM-B39D-00000-00&amp;context=1519360" TargetMode="External" /><Relationship Id="rId1848" Type="http://schemas.openxmlformats.org/officeDocument/2006/relationships/hyperlink" Target="https://advance.lexis.com/api/document?collection=news&amp;id=urn:contentItem:5CVX-HV81-JCRM-B39D-00000-00&amp;context=1519360" TargetMode="External" /><Relationship Id="rId1849" Type="http://schemas.openxmlformats.org/officeDocument/2006/relationships/hyperlink" Target="https://advance.lexis.com/api/document?collection=news&amp;id=urn:contentItem:5CVX-HV81-JCRM-B39D-00000-00&amp;context=1519360" TargetMode="External" /><Relationship Id="rId185" Type="http://schemas.openxmlformats.org/officeDocument/2006/relationships/header" Target="header34.xml" /><Relationship Id="rId1850" Type="http://schemas.openxmlformats.org/officeDocument/2006/relationships/header" Target="header283.xml" /><Relationship Id="rId1851" Type="http://schemas.openxmlformats.org/officeDocument/2006/relationships/header" Target="header284.xml" /><Relationship Id="rId1852" Type="http://schemas.openxmlformats.org/officeDocument/2006/relationships/footer" Target="footer283.xml" /><Relationship Id="rId1853" Type="http://schemas.openxmlformats.org/officeDocument/2006/relationships/footer" Target="footer284.xml" /><Relationship Id="rId1854" Type="http://schemas.openxmlformats.org/officeDocument/2006/relationships/header" Target="header285.xml" /><Relationship Id="rId1855" Type="http://schemas.openxmlformats.org/officeDocument/2006/relationships/footer" Target="footer285.xml" /><Relationship Id="rId1856" Type="http://schemas.openxmlformats.org/officeDocument/2006/relationships/hyperlink" Target="https://advance.lexis.com/api/document?collection=news&amp;id=urn:contentItem:6FD5-F4P3-S0CR-W0PY-00000-00&amp;context=1519360" TargetMode="External" /><Relationship Id="rId1857" Type="http://schemas.openxmlformats.org/officeDocument/2006/relationships/hyperlink" Target="https://advance.lexis.com/api/document?collection=news&amp;id=urn:contentItem:6FD5-F4P3-S0CR-W0PY-00000-00&amp;context=1519360" TargetMode="External" /><Relationship Id="rId1858" Type="http://schemas.openxmlformats.org/officeDocument/2006/relationships/hyperlink" Target="https://advance.lexis.com/api/document?collection=news&amp;id=urn:contentItem:6FD5-F4P3-S0CR-W0PY-00000-00&amp;context=1519360" TargetMode="External" /><Relationship Id="rId1859" Type="http://schemas.openxmlformats.org/officeDocument/2006/relationships/hyperlink" Target="https://advance.lexis.com/api/document?collection=news&amp;id=urn:contentItem:6FD5-F4P3-S0CR-W0PY-00000-00&amp;context=1519360" TargetMode="External" /><Relationship Id="rId186" Type="http://schemas.openxmlformats.org/officeDocument/2006/relationships/header" Target="header35.xml" /><Relationship Id="rId1860" Type="http://schemas.openxmlformats.org/officeDocument/2006/relationships/hyperlink" Target="https://advance.lexis.com/api/document?collection=news&amp;id=urn:contentItem:6FD5-F4P3-S0CR-W0PY-00000-00&amp;context=1519360" TargetMode="External" /><Relationship Id="rId1861" Type="http://schemas.openxmlformats.org/officeDocument/2006/relationships/header" Target="header286.xml" /><Relationship Id="rId1862" Type="http://schemas.openxmlformats.org/officeDocument/2006/relationships/header" Target="header287.xml" /><Relationship Id="rId1863" Type="http://schemas.openxmlformats.org/officeDocument/2006/relationships/footer" Target="footer286.xml" /><Relationship Id="rId1864" Type="http://schemas.openxmlformats.org/officeDocument/2006/relationships/footer" Target="footer287.xml" /><Relationship Id="rId1865" Type="http://schemas.openxmlformats.org/officeDocument/2006/relationships/header" Target="header288.xml" /><Relationship Id="rId1866" Type="http://schemas.openxmlformats.org/officeDocument/2006/relationships/footer" Target="footer288.xml" /><Relationship Id="rId1867" Type="http://schemas.openxmlformats.org/officeDocument/2006/relationships/hyperlink" Target="https://advance.lexis.com/api/document?collection=news&amp;id=urn:contentItem:6FCJ-BR53-RTFC-B51F-00000-00&amp;context=1519360" TargetMode="External" /><Relationship Id="rId1868" Type="http://schemas.openxmlformats.org/officeDocument/2006/relationships/hyperlink" Target="https://advance.lexis.com/api/document?collection=news&amp;id=urn:contentItem:6FCJ-BR53-RTFC-B51F-00000-00&amp;context=1519360" TargetMode="External" /><Relationship Id="rId1869" Type="http://schemas.openxmlformats.org/officeDocument/2006/relationships/hyperlink" Target="https://advance.lexis.com/api/document?collection=news&amp;id=urn:contentItem:6FCJ-BR53-RTFC-B51F-00000-00&amp;context=1519360" TargetMode="External" /><Relationship Id="rId187" Type="http://schemas.openxmlformats.org/officeDocument/2006/relationships/footer" Target="footer34.xml" /><Relationship Id="rId1870" Type="http://schemas.openxmlformats.org/officeDocument/2006/relationships/hyperlink" Target="https://advance.lexis.com/api/document?collection=news&amp;id=urn:contentItem:6FCJ-BR53-RTFC-B51F-00000-00&amp;context=1519360" TargetMode="External" /><Relationship Id="rId1871" Type="http://schemas.openxmlformats.org/officeDocument/2006/relationships/hyperlink" Target="http://floridapolitics.com/?utm_source=%5B%5BDELIVERY_RECIPIENT_CODE%5D%5D&amp;utm_medium=partner&amp;utm_campaign=newstex" TargetMode="External" /><Relationship Id="rId1872" Type="http://schemas.openxmlformats.org/officeDocument/2006/relationships/hyperlink" Target="https://newstex.com/?utm_source=%5B%5BDELIVERY_RECIPIENT_CODE%5D%5D&amp;utm_medium=partner&amp;utm_campaign=Florida+Politics&amp;utm_id=10009352&amp;utm_content=FLPO-10009352-54334202245925201300137" TargetMode="External" /><Relationship Id="rId1873" Type="http://schemas.openxmlformats.org/officeDocument/2006/relationships/hyperlink" Target="http://flgov.com/" TargetMode="External" /><Relationship Id="rId1874" Type="http://schemas.openxmlformats.org/officeDocument/2006/relationships/hyperlink" Target="http://flgov.com/" TargetMode="External" /><Relationship Id="rId1875" Type="http://schemas.openxmlformats.org/officeDocument/2006/relationships/hyperlink" Target="http://flgov.com/" TargetMode="External" /><Relationship Id="rId1876" Type="http://schemas.openxmlformats.org/officeDocument/2006/relationships/hyperlink" Target="http://flgov.com/" TargetMode="External" /><Relationship Id="rId1877" Type="http://schemas.openxmlformats.org/officeDocument/2006/relationships/hyperlink" Target="https://x.com/NewCollegeofFL/status/1902723138200408215" TargetMode="External" /><Relationship Id="rId1878" Type="http://schemas.openxmlformats.org/officeDocument/2006/relationships/hyperlink" Target="https://www.myfloridahouse.gov/Sections/Bills/billsdetail.aspx?BillId=78634&amp;SessionId=103" TargetMode="External" /><Relationship Id="rId1879" Type="http://schemas.openxmlformats.org/officeDocument/2006/relationships/hyperlink" Target="https://www.flsenate.gov/Session/Bill/2025/918" TargetMode="External" /><Relationship Id="rId188" Type="http://schemas.openxmlformats.org/officeDocument/2006/relationships/footer" Target="footer35.xml" /><Relationship Id="rId1880" Type="http://schemas.openxmlformats.org/officeDocument/2006/relationships/hyperlink" Target="https://floridapolitics.com/archives/727231-ron-desantis-wonders-why-young-people-arent-doing-immigrants-jobs/" TargetMode="External" /><Relationship Id="rId1881" Type="http://schemas.openxmlformats.org/officeDocument/2006/relationships/hyperlink" Target="https://floridapolitics.com/archives/727231-ron-desantis-wonders-why-young-people-arent-doing-immigrants-jobs/" TargetMode="External" /><Relationship Id="rId1882" Type="http://schemas.openxmlformats.org/officeDocument/2006/relationships/hyperlink" Target="https://floridapolitics.com/archives/727231-ron-desantis-wonders-why-young-people-arent-doing-immigrants-jobs/" TargetMode="External" /><Relationship Id="rId1883" Type="http://schemas.openxmlformats.org/officeDocument/2006/relationships/hyperlink" Target="https://floridapolitics.com/archives/727231-ron-desantis-wonders-why-young-people-arent-doing-immigrants-jobs/" TargetMode="External" /><Relationship Id="rId1884" Type="http://schemas.openxmlformats.org/officeDocument/2006/relationships/hyperlink" Target="https://floridapolitics.com/" TargetMode="External" /><Relationship Id="rId1885" Type="http://schemas.openxmlformats.org/officeDocument/2006/relationships/hyperlink" Target="https://floridapolitics.com/archives/727231-ron-desantis-wonders-why-young-people-arent-doing-immigrants-jobs/" TargetMode="External" /><Relationship Id="rId1886" Type="http://schemas.openxmlformats.org/officeDocument/2006/relationships/header" Target="header289.xml" /><Relationship Id="rId1887" Type="http://schemas.openxmlformats.org/officeDocument/2006/relationships/header" Target="header290.xml" /><Relationship Id="rId1888" Type="http://schemas.openxmlformats.org/officeDocument/2006/relationships/footer" Target="footer289.xml" /><Relationship Id="rId1889" Type="http://schemas.openxmlformats.org/officeDocument/2006/relationships/footer" Target="footer290.xml" /><Relationship Id="rId189" Type="http://schemas.openxmlformats.org/officeDocument/2006/relationships/header" Target="header36.xml" /><Relationship Id="rId1890" Type="http://schemas.openxmlformats.org/officeDocument/2006/relationships/header" Target="header291.xml" /><Relationship Id="rId1891" Type="http://schemas.openxmlformats.org/officeDocument/2006/relationships/footer" Target="footer291.xml" /><Relationship Id="rId1892" Type="http://schemas.openxmlformats.org/officeDocument/2006/relationships/hyperlink" Target="https://advance.lexis.com/api/document?collection=news&amp;id=urn:contentItem:6FJM-TM63-RRX7-N167-00000-00&amp;context=1519360" TargetMode="External" /><Relationship Id="rId1893" Type="http://schemas.openxmlformats.org/officeDocument/2006/relationships/hyperlink" Target="https://advance.lexis.com/api/document?collection=news&amp;id=urn:contentItem:6FJM-TM63-RRX7-N167-00000-00&amp;context=1519360" TargetMode="External" /><Relationship Id="rId1894" Type="http://schemas.openxmlformats.org/officeDocument/2006/relationships/hyperlink" Target="https://advance.lexis.com/api/document?collection=news&amp;id=urn:contentItem:6FJM-TM63-RRX7-N167-00000-00&amp;context=1519360" TargetMode="External" /><Relationship Id="rId1895" Type="http://schemas.openxmlformats.org/officeDocument/2006/relationships/hyperlink" Target="https://advance.lexis.com/api/document?collection=news&amp;id=urn:contentItem:6FJM-TM63-RRX7-N167-00000-00&amp;context=1519360" TargetMode="External" /><Relationship Id="rId1896" Type="http://schemas.openxmlformats.org/officeDocument/2006/relationships/header" Target="header292.xml" /><Relationship Id="rId1897" Type="http://schemas.openxmlformats.org/officeDocument/2006/relationships/header" Target="header293.xml" /><Relationship Id="rId1898" Type="http://schemas.openxmlformats.org/officeDocument/2006/relationships/footer" Target="footer292.xml" /><Relationship Id="rId1899" Type="http://schemas.openxmlformats.org/officeDocument/2006/relationships/footer" Target="footer293.xml" /><Relationship Id="rId19" Type="http://schemas.openxmlformats.org/officeDocument/2006/relationships/hyperlink" Target="https://advance.lexis.com/api/document?collection=news&amp;id=urn:contentItem:6FB6-1M53-RT6H-M2VS-00000-00&amp;context=1519360" TargetMode="External" /><Relationship Id="rId190" Type="http://schemas.openxmlformats.org/officeDocument/2006/relationships/footer" Target="footer36.xml" /><Relationship Id="rId1900" Type="http://schemas.openxmlformats.org/officeDocument/2006/relationships/header" Target="header294.xml" /><Relationship Id="rId1901" Type="http://schemas.openxmlformats.org/officeDocument/2006/relationships/footer" Target="footer294.xml" /><Relationship Id="rId1902" Type="http://schemas.openxmlformats.org/officeDocument/2006/relationships/hyperlink" Target="https://advance.lexis.com/api/document?collection=news&amp;id=urn:contentItem:6F6S-B873-RRW2-R0CY-00000-00&amp;context=1519360" TargetMode="External" /><Relationship Id="rId1903" Type="http://schemas.openxmlformats.org/officeDocument/2006/relationships/hyperlink" Target="https://advance.lexis.com/api/document?collection=news&amp;id=urn:contentItem:6F6S-B873-RRW2-R0CY-00000-00&amp;context=1519360" TargetMode="External" /><Relationship Id="rId1904" Type="http://schemas.openxmlformats.org/officeDocument/2006/relationships/hyperlink" Target="https://advance.lexis.com/api/document?collection=news&amp;id=urn:contentItem:6F6S-B873-RRW2-R0CY-00000-00&amp;context=1519360" TargetMode="External" /><Relationship Id="rId1905" Type="http://schemas.openxmlformats.org/officeDocument/2006/relationships/hyperlink" Target="https://advance.lexis.com/api/document?collection=news&amp;id=urn:contentItem:6F6S-B873-RRW2-R0CY-00000-00&amp;context=1519360" TargetMode="External" /><Relationship Id="rId1906" Type="http://schemas.openxmlformats.org/officeDocument/2006/relationships/hyperlink" Target="https://advance.lexis.com/api/document?collection=news&amp;id=urn:contentItem:6F6S-B873-RRW2-R0CY-00000-00&amp;context=1519360" TargetMode="External" /><Relationship Id="rId1907" Type="http://schemas.openxmlformats.org/officeDocument/2006/relationships/hyperlink" Target="https://www.flgov.com/eog/news/press/2025/governor-ron-desantis-announces-groundbreaking-i-75-expansion-ocala-part-moving" TargetMode="External" /><Relationship Id="rId1908" Type="http://schemas.openxmlformats.org/officeDocument/2006/relationships/hyperlink" Target="https://www.flgov.com/eog/news/press/2025/governor-ron-desantis-announces-groundbreaking-i-75-expansion-ocala-part-moving" TargetMode="External" /><Relationship Id="rId1909" Type="http://schemas.openxmlformats.org/officeDocument/2006/relationships/hyperlink" Target="https://www.flgov.com/eog/news/press/2025/governor-ron-desantis-announces-groundbreaking-i-75-expansion-ocala-part-moving" TargetMode="External" /><Relationship Id="rId191" Type="http://schemas.openxmlformats.org/officeDocument/2006/relationships/hyperlink" Target="https://advance.lexis.com/api/document?collection=news&amp;id=urn:contentItem:6FBG-MM63-RRP1-22MV-00000-00&amp;context=1519360" TargetMode="External" /><Relationship Id="rId1910" Type="http://schemas.openxmlformats.org/officeDocument/2006/relationships/hyperlink" Target="https://www.flgov.com/eog/news/press/2025/governor-ron-desantis-announces-groundbreaking-i-75-expansion-ocala-part-moving" TargetMode="External" /><Relationship Id="rId1911" Type="http://schemas.openxmlformats.org/officeDocument/2006/relationships/hyperlink" Target="https://www.flgov.com/eog/news/press/2025/governor-ron-desantis-announces-groundbreaking-i-75-expansion-ocala-part-moving" TargetMode="External" /><Relationship Id="rId1912" Type="http://schemas.openxmlformats.org/officeDocument/2006/relationships/header" Target="header295.xml" /><Relationship Id="rId1913" Type="http://schemas.openxmlformats.org/officeDocument/2006/relationships/header" Target="header296.xml" /><Relationship Id="rId1914" Type="http://schemas.openxmlformats.org/officeDocument/2006/relationships/footer" Target="footer295.xml" /><Relationship Id="rId1915" Type="http://schemas.openxmlformats.org/officeDocument/2006/relationships/footer" Target="footer296.xml" /><Relationship Id="rId1916" Type="http://schemas.openxmlformats.org/officeDocument/2006/relationships/header" Target="header297.xml" /><Relationship Id="rId1917" Type="http://schemas.openxmlformats.org/officeDocument/2006/relationships/footer" Target="footer297.xml" /><Relationship Id="rId1918" Type="http://schemas.openxmlformats.org/officeDocument/2006/relationships/hyperlink" Target="https://advance.lexis.com/api/document?collection=news&amp;id=urn:contentItem:6FJ0-D8F3-RVFC-S1VC-00000-00&amp;context=1519360" TargetMode="External" /><Relationship Id="rId1919" Type="http://schemas.openxmlformats.org/officeDocument/2006/relationships/hyperlink" Target="https://advance.lexis.com/api/document?collection=news&amp;id=urn:contentItem:6FJ0-D8F3-RVFC-S1VC-00000-00&amp;context=1519360" TargetMode="External" /><Relationship Id="rId192" Type="http://schemas.openxmlformats.org/officeDocument/2006/relationships/hyperlink" Target="https://advance.lexis.com/api/document?collection=news&amp;id=urn:contentItem:6FBG-MM63-RRP1-22MV-00000-00&amp;context=1519360" TargetMode="External" /><Relationship Id="rId1920" Type="http://schemas.openxmlformats.org/officeDocument/2006/relationships/hyperlink" Target="https://advance.lexis.com/api/document?collection=news&amp;id=urn:contentItem:6FJ0-D8F3-RVFC-S1VC-00000-00&amp;context=1519360" TargetMode="External" /><Relationship Id="rId1921" Type="http://schemas.openxmlformats.org/officeDocument/2006/relationships/hyperlink" Target="https://advance.lexis.com/api/document?collection=news&amp;id=urn:contentItem:6FJ0-D8F3-RVFC-S1VC-00000-00&amp;context=1519360" TargetMode="External" /><Relationship Id="rId1922" Type="http://schemas.openxmlformats.org/officeDocument/2006/relationships/hyperlink" Target="https://advance.lexis.com/api/document?collection=news&amp;id=urn:contentItem:6FJ0-D8F3-RVFC-S1VC-00000-00&amp;context=1519360" TargetMode="External" /><Relationship Id="rId1923" Type="http://schemas.openxmlformats.org/officeDocument/2006/relationships/header" Target="header298.xml" /><Relationship Id="rId1924" Type="http://schemas.openxmlformats.org/officeDocument/2006/relationships/header" Target="header299.xml" /><Relationship Id="rId1925" Type="http://schemas.openxmlformats.org/officeDocument/2006/relationships/footer" Target="footer298.xml" /><Relationship Id="rId1926" Type="http://schemas.openxmlformats.org/officeDocument/2006/relationships/footer" Target="footer299.xml" /><Relationship Id="rId1927" Type="http://schemas.openxmlformats.org/officeDocument/2006/relationships/header" Target="header300.xml" /><Relationship Id="rId1928" Type="http://schemas.openxmlformats.org/officeDocument/2006/relationships/footer" Target="footer300.xml" /><Relationship Id="rId1929" Type="http://schemas.openxmlformats.org/officeDocument/2006/relationships/hyperlink" Target="https://advance.lexis.com/api/document?collection=news&amp;id=urn:contentItem:6F9C-9FJ3-RXH6-S040-00000-00&amp;context=1519360" TargetMode="External" /><Relationship Id="rId193" Type="http://schemas.openxmlformats.org/officeDocument/2006/relationships/hyperlink" Target="https://advance.lexis.com/api/document?collection=news&amp;id=urn:contentItem:6FBG-MM63-RRP1-22MV-00000-00&amp;context=1519360" TargetMode="External" /><Relationship Id="rId1930" Type="http://schemas.openxmlformats.org/officeDocument/2006/relationships/hyperlink" Target="https://advance.lexis.com/api/document?collection=news&amp;id=urn:contentItem:6F9C-9FJ3-RXH6-S040-00000-00&amp;context=1519360" TargetMode="External" /><Relationship Id="rId1931" Type="http://schemas.openxmlformats.org/officeDocument/2006/relationships/hyperlink" Target="https://advance.lexis.com/api/document?collection=news&amp;id=urn:contentItem:6F9C-9FJ3-RXH6-S040-00000-00&amp;context=1519360" TargetMode="External" /><Relationship Id="rId1932" Type="http://schemas.openxmlformats.org/officeDocument/2006/relationships/hyperlink" Target="https://advance.lexis.com/api/document?collection=news&amp;id=urn:contentItem:6F9C-9FJ3-RXH6-S040-00000-00&amp;context=1519360" TargetMode="External" /><Relationship Id="rId1933" Type="http://schemas.openxmlformats.org/officeDocument/2006/relationships/hyperlink" Target="https://advance.lexis.com/api/document?collection=news&amp;id=urn:contentItem:6F9C-9FJ3-RXH6-S040-00000-00&amp;context=1519360" TargetMode="External" /><Relationship Id="rId1934" Type="http://schemas.openxmlformats.org/officeDocument/2006/relationships/header" Target="header301.xml" /><Relationship Id="rId1935" Type="http://schemas.openxmlformats.org/officeDocument/2006/relationships/header" Target="header302.xml" /><Relationship Id="rId1936" Type="http://schemas.openxmlformats.org/officeDocument/2006/relationships/footer" Target="footer301.xml" /><Relationship Id="rId1937" Type="http://schemas.openxmlformats.org/officeDocument/2006/relationships/footer" Target="footer302.xml" /><Relationship Id="rId1938" Type="http://schemas.openxmlformats.org/officeDocument/2006/relationships/header" Target="header303.xml" /><Relationship Id="rId1939" Type="http://schemas.openxmlformats.org/officeDocument/2006/relationships/footer" Target="footer303.xml" /><Relationship Id="rId194" Type="http://schemas.openxmlformats.org/officeDocument/2006/relationships/hyperlink" Target="https://advance.lexis.com/api/document?collection=news&amp;id=urn:contentItem:6FBG-MM63-RRP1-22MV-00000-00&amp;context=1519360" TargetMode="External" /><Relationship Id="rId1940" Type="http://schemas.openxmlformats.org/officeDocument/2006/relationships/hyperlink" Target="https://advance.lexis.com/api/document?collection=news&amp;id=urn:contentItem:6FK3-4133-RRH3-34KM-00000-00&amp;context=1519360" TargetMode="External" /><Relationship Id="rId1941" Type="http://schemas.openxmlformats.org/officeDocument/2006/relationships/hyperlink" Target="https://www.newsweek.com/topic/republicans?utm_source=Synacor&amp;utm_medium=Attnet&amp;utm_campaign=Partnerships" TargetMode="External" /><Relationship Id="rId1942" Type="http://schemas.openxmlformats.org/officeDocument/2006/relationships/hyperlink" Target="https://www.newsweek.com/topic/casey-desantis?utm_source=Synacor&amp;utm_medium=Attnet&amp;utm_campaign=Partnerships" TargetMode="External" /><Relationship Id="rId1943" Type="http://schemas.openxmlformats.org/officeDocument/2006/relationships/hyperlink" Target="https://www.newsweek.com/topic/casey-desantis?utm_source=Synacor&amp;utm_medium=Attnet&amp;utm_campaign=Partnerships" TargetMode="External" /><Relationship Id="rId1944" Type="http://schemas.openxmlformats.org/officeDocument/2006/relationships/hyperlink" Target="https://www.newsweek.com/topic/ron-desantis?utm_source=Synacor&amp;utm_medium=Attnet&amp;utm_campaign=Partnerships" TargetMode="External" /><Relationship Id="rId1945" Type="http://schemas.openxmlformats.org/officeDocument/2006/relationships/hyperlink" Target="https://www.newsweek.com/topic/ron-desantis?utm_source=Synacor&amp;utm_medium=Attnet&amp;utm_campaign=Partnerships" TargetMode="External" /><Relationship Id="rId1946" Type="http://schemas.openxmlformats.org/officeDocument/2006/relationships/hyperlink" Target="https://www.newsweek.com/topic/ron-desantis?utm_source=Synacor&amp;utm_medium=Attnet&amp;utm_campaign=Partnerships" TargetMode="External" /><Relationship Id="rId1947" Type="http://schemas.openxmlformats.org/officeDocument/2006/relationships/hyperlink" Target="https://www.newsweek.com/topic/donald-trump?utm_source=Synacor&amp;utm_medium=Attnet&amp;utm_campaign=Partnerships" TargetMode="External" /><Relationship Id="rId1948" Type="http://schemas.openxmlformats.org/officeDocument/2006/relationships/hyperlink" Target="https://www.newsweek.com/casey-desantis-chances-florida-governor-byron-donalds-2044143?utm_source=Synacor&amp;utm_medium=Attnet&amp;utm_campaign=Partnerships" TargetMode="External" /><Relationship Id="rId1949" Type="http://schemas.openxmlformats.org/officeDocument/2006/relationships/hyperlink" Target="https://www.newsweek.com/casey-desantis-chances-florida-governor-byron-donalds-2044143?utm_source=Synacor&amp;utm_medium=Attnet&amp;utm_campaign=Partnerships" TargetMode="External" /><Relationship Id="rId195" Type="http://schemas.openxmlformats.org/officeDocument/2006/relationships/hyperlink" Target="http://floridapolitics.com/?utm_source=%5B%5BDELIVERY_RECIPIENT_CODE%5D%5D&amp;utm_medium=partner&amp;utm_campaign=newstex" TargetMode="External" /><Relationship Id="rId1950" Type="http://schemas.openxmlformats.org/officeDocument/2006/relationships/hyperlink" Target="https://www.newsweek.com/donald-trump-florida-republican-primary-vote-nikki-haley-ron-desantis-1881143?utm_source=Synacor&amp;utm_medium=Attnet&amp;utm_campaign=Partnerships" TargetMode="External" /><Relationship Id="rId1951" Type="http://schemas.openxmlformats.org/officeDocument/2006/relationships/hyperlink" Target="https://www.newsweek.com/topic/republican?utm_source=Synacor&amp;utm_medium=Attnet&amp;utm_campaign=Partnerships" TargetMode="External" /><Relationship Id="rId1952" Type="http://schemas.openxmlformats.org/officeDocument/2006/relationships/hyperlink" Target="https://www.newsweek.com/florida-10-million-casey-desantis-foundation-ahca-2056791?utm_source=Synacor&amp;utm_medium=Attnet&amp;utm_campaign=Partnerships" TargetMode="External" /><Relationship Id="rId1953" Type="http://schemas.openxmlformats.org/officeDocument/2006/relationships/hyperlink" Target="https://www.newsweek.com/florida-abortion-ballot-fails-2024-election-1979114?utm_source=Synacor&amp;utm_medium=Attnet&amp;utm_campaign=Partnerships" TargetMode="External" /><Relationship Id="rId1954" Type="http://schemas.openxmlformats.org/officeDocument/2006/relationships/hyperlink" Target="https://www.newsweek.com/topic/democrats?utm_source=Synacor&amp;utm_medium=Attnet&amp;utm_campaign=Partnerships" TargetMode="External" /><Relationship Id="rId1955" Type="http://schemas.openxmlformats.org/officeDocument/2006/relationships/hyperlink" Target="https://d.newsweek.com/en/full/2627298/floirda-governor-ron-desantis-casey-desantis.jpg" TargetMode="External" /><Relationship Id="rId1956" Type="http://schemas.openxmlformats.org/officeDocument/2006/relationships/header" Target="header304.xml" /><Relationship Id="rId1957" Type="http://schemas.openxmlformats.org/officeDocument/2006/relationships/header" Target="header305.xml" /><Relationship Id="rId1958" Type="http://schemas.openxmlformats.org/officeDocument/2006/relationships/footer" Target="footer304.xml" /><Relationship Id="rId1959" Type="http://schemas.openxmlformats.org/officeDocument/2006/relationships/footer" Target="footer305.xml" /><Relationship Id="rId196" Type="http://schemas.openxmlformats.org/officeDocument/2006/relationships/hyperlink" Target="https://newstex.com/?utm_source=%5B%5BDELIVERY_RECIPIENT_CODE%5D%5D&amp;utm_medium=partner&amp;utm_campaign=Florida+Politics&amp;utm_id=10009352&amp;utm_content=FLPO-10009352-54291392282425208700237" TargetMode="External" /><Relationship Id="rId1960" Type="http://schemas.openxmlformats.org/officeDocument/2006/relationships/header" Target="header306.xml" /><Relationship Id="rId1961" Type="http://schemas.openxmlformats.org/officeDocument/2006/relationships/footer" Target="footer306.xml" /><Relationship Id="rId1962" Type="http://schemas.openxmlformats.org/officeDocument/2006/relationships/hyperlink" Target="https://advance.lexis.com/api/document?collection=news&amp;id=urn:contentItem:6FJF-0JY3-RVVM-43W0-00000-00&amp;context=1519360" TargetMode="External" /><Relationship Id="rId1963" Type="http://schemas.openxmlformats.org/officeDocument/2006/relationships/hyperlink" Target="https://advance.lexis.com/api/document?collection=news&amp;id=urn:contentItem:6FJF-0JY3-RVVM-43W0-00000-00&amp;context=1519360" TargetMode="External" /><Relationship Id="rId1964" Type="http://schemas.openxmlformats.org/officeDocument/2006/relationships/hyperlink" Target="https://advance.lexis.com/api/document?collection=news&amp;id=urn:contentItem:6FJF-0JY3-RVVM-43W0-00000-00&amp;context=1519360" TargetMode="External" /><Relationship Id="rId1965" Type="http://schemas.openxmlformats.org/officeDocument/2006/relationships/hyperlink" Target="https://advance.lexis.com/api/document?collection=news&amp;id=urn:contentItem:6FJF-0JY3-RVVM-43W0-00000-00&amp;context=1519360" TargetMode="External" /><Relationship Id="rId1966" Type="http://schemas.openxmlformats.org/officeDocument/2006/relationships/hyperlink" Target="https://advance.lexis.com/api/document?collection=news&amp;id=urn:contentItem:6FJF-0JY3-RVVM-43W0-00000-00&amp;context=1519360" TargetMode="External" /><Relationship Id="rId1967" Type="http://schemas.openxmlformats.org/officeDocument/2006/relationships/hyperlink" Target="https://www.flgov.com/eog/news/press/2025/governor-ron-desantis-appoints-ten-florida-citrus-commission" TargetMode="External" /><Relationship Id="rId1968" Type="http://schemas.openxmlformats.org/officeDocument/2006/relationships/hyperlink" Target="https://www.flgov.com/eog/news/press/2025/governor-ron-desantis-appoints-ten-florida-citrus-commission" TargetMode="External" /><Relationship Id="rId1969" Type="http://schemas.openxmlformats.org/officeDocument/2006/relationships/hyperlink" Target="https://www.flgov.com/eog/news/press/2025/governor-ron-desantis-appoints-ten-florida-citrus-commission" TargetMode="External" /><Relationship Id="rId197" Type="http://schemas.openxmlformats.org/officeDocument/2006/relationships/hyperlink" Target="http://whitehouse.gov/" TargetMode="External" /><Relationship Id="rId1970" Type="http://schemas.openxmlformats.org/officeDocument/2006/relationships/hyperlink" Target="https://www.flgov.com/eog/news/press/2025/governor-ron-desantis-appoints-ten-florida-citrus-commission" TargetMode="External" /><Relationship Id="rId1971" Type="http://schemas.openxmlformats.org/officeDocument/2006/relationships/hyperlink" Target="https://www.flgov.com/eog/news/press/2025/governor-ron-desantis-appoints-ten-florida-citrus-commission" TargetMode="External" /><Relationship Id="rId1972" Type="http://schemas.openxmlformats.org/officeDocument/2006/relationships/header" Target="header307.xml" /><Relationship Id="rId1973" Type="http://schemas.openxmlformats.org/officeDocument/2006/relationships/header" Target="header308.xml" /><Relationship Id="rId1974" Type="http://schemas.openxmlformats.org/officeDocument/2006/relationships/footer" Target="footer307.xml" /><Relationship Id="rId1975" Type="http://schemas.openxmlformats.org/officeDocument/2006/relationships/footer" Target="footer308.xml" /><Relationship Id="rId1976" Type="http://schemas.openxmlformats.org/officeDocument/2006/relationships/header" Target="header309.xml" /><Relationship Id="rId1977" Type="http://schemas.openxmlformats.org/officeDocument/2006/relationships/footer" Target="footer309.xml" /><Relationship Id="rId1978" Type="http://schemas.openxmlformats.org/officeDocument/2006/relationships/hyperlink" Target="https://advance.lexis.com/api/document?collection=news&amp;id=urn:contentItem:6F9D-95F3-RS7T-82JC-00000-00&amp;context=1519360" TargetMode="External" /><Relationship Id="rId1979" Type="http://schemas.openxmlformats.org/officeDocument/2006/relationships/hyperlink" Target="https://advance.lexis.com/api/document?collection=news&amp;id=urn:contentItem:6F9D-95F3-RS7T-82JC-00000-00&amp;context=1519360" TargetMode="External" /><Relationship Id="rId198" Type="http://schemas.openxmlformats.org/officeDocument/2006/relationships/hyperlink" Target="https://x.com/GovRonDeSantis/status/1900726135165473114" TargetMode="External" /><Relationship Id="rId1980" Type="http://schemas.openxmlformats.org/officeDocument/2006/relationships/hyperlink" Target="https://advance.lexis.com/api/document?collection=news&amp;id=urn:contentItem:6F9D-95F3-RS7T-82JC-00000-00&amp;context=1519360" TargetMode="External" /><Relationship Id="rId1981" Type="http://schemas.openxmlformats.org/officeDocument/2006/relationships/hyperlink" Target="https://advance.lexis.com/api/document?collection=news&amp;id=urn:contentItem:6F9D-95F3-RS7T-82JC-00000-00&amp;context=1519360" TargetMode="External" /><Relationship Id="rId1982" Type="http://schemas.openxmlformats.org/officeDocument/2006/relationships/hyperlink" Target="http://floridapolitics.com/?utm_source=%5B%5BDELIVERY_RECIPIENT_CODE%5D%5D&amp;utm_medium=partner&amp;utm_campaign=newstex" TargetMode="External" /><Relationship Id="rId1983" Type="http://schemas.openxmlformats.org/officeDocument/2006/relationships/hyperlink" Target="https://newstex.com/?utm_source=%5B%5BDELIVERY_RECIPIENT_CODE%5D%5D&amp;utm_medium=partner&amp;utm_campaign=Florida+Politics&amp;utm_id=10009352&amp;utm_content=FLPO-10009352-54247292262925205800072" TargetMode="External" /><Relationship Id="rId1984" Type="http://schemas.openxmlformats.org/officeDocument/2006/relationships/hyperlink" Target="http://flgov.com/" TargetMode="External" /><Relationship Id="rId1985" Type="http://schemas.openxmlformats.org/officeDocument/2006/relationships/hyperlink" Target="http://flgov.com/" TargetMode="External" /><Relationship Id="rId1986" Type="http://schemas.openxmlformats.org/officeDocument/2006/relationships/hyperlink" Target="http://flgov.com/" TargetMode="External" /><Relationship Id="rId1987" Type="http://schemas.openxmlformats.org/officeDocument/2006/relationships/hyperlink" Target="http://flgov.com/" TargetMode="External" /><Relationship Id="rId1988" Type="http://schemas.openxmlformats.org/officeDocument/2006/relationships/hyperlink" Target="https://www.mywinterhaven.com/" TargetMode="External" /><Relationship Id="rId1989" Type="http://schemas.openxmlformats.org/officeDocument/2006/relationships/hyperlink" Target="https://cflilp.com/" TargetMode="External" /><Relationship Id="rId199" Type="http://schemas.openxmlformats.org/officeDocument/2006/relationships/hyperlink" Target="https://x.com/GovRonDeSantis/status/1900726135165473114" TargetMode="External" /><Relationship Id="rId1990" Type="http://schemas.openxmlformats.org/officeDocument/2006/relationships/hyperlink" Target="https://floridapolitics.com/archives/714879-gov-desantis-appointee-says-women-should-pick-motherhood-over-higher-ed/" TargetMode="External" /><Relationship Id="rId1991" Type="http://schemas.openxmlformats.org/officeDocument/2006/relationships/hyperlink" Target="https://www.flgov.com/eog/news/press/2025/governor-ron-desantis-appoints-five-university-west-florida-board-trustees" TargetMode="External" /><Relationship Id="rId1992" Type="http://schemas.openxmlformats.org/officeDocument/2006/relationships/hyperlink" Target="https://floridapolitics.com/archives/720555-jewish-legislative-caucus-calls-for-gov-desantis-to-reconsider-scott-yenor-appointment-to-uwf-board/" TargetMode="External" /><Relationship Id="rId1993" Type="http://schemas.openxmlformats.org/officeDocument/2006/relationships/hyperlink" Target="https://floridapolitics.com/archives/714879-gov-desantis-appointee-says-women-should-pick-motherhood-over-higher-ed/" TargetMode="External" /><Relationship Id="rId1994" Type="http://schemas.openxmlformats.org/officeDocument/2006/relationships/hyperlink" Target="https://www.pnj.com/story/news/local/pensacola/2025/02/10/uwf-trustee-scott-yenor-implies-only-white-men-viable-politically/78288773007/" TargetMode="External" /><Relationship Id="rId1995" Type="http://schemas.openxmlformats.org/officeDocument/2006/relationships/hyperlink" Target="https://floridapolitics.com/archives/715225-ron-desantis-defends-uwf-board-nominee-who-criticizes-women-prioritizing-their-careers/" TargetMode="External" /><Relationship Id="rId1996" Type="http://schemas.openxmlformats.org/officeDocument/2006/relationships/hyperlink" Target="https://floridapolitics.com/archives/725323-ron-desantis-idaho/" TargetMode="External" /><Relationship Id="rId1997" Type="http://schemas.openxmlformats.org/officeDocument/2006/relationships/hyperlink" Target="https://floridapolitics.com/archives/725323-ron-desantis-idaho/" TargetMode="External" /><Relationship Id="rId1998" Type="http://schemas.openxmlformats.org/officeDocument/2006/relationships/hyperlink" Target="https://floridapolitics.com/archives/725323-ron-desantis-idaho/" TargetMode="External" /><Relationship Id="rId1999" Type="http://schemas.openxmlformats.org/officeDocument/2006/relationships/hyperlink" Target="https://floridapolitics.com/archives/725323-ron-desantis-idaho/" TargetMode="Externa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FB6-1M53-RT6H-M2VS-00000-00&amp;context=1519360" TargetMode="External" /><Relationship Id="rId200" Type="http://schemas.openxmlformats.org/officeDocument/2006/relationships/hyperlink" Target="https://x.com/GovRonDeSantis/status/1900726135165473114" TargetMode="External" /><Relationship Id="rId2000" Type="http://schemas.openxmlformats.org/officeDocument/2006/relationships/hyperlink" Target="https://floridapolitics.com/" TargetMode="External" /><Relationship Id="rId2001" Type="http://schemas.openxmlformats.org/officeDocument/2006/relationships/hyperlink" Target="https://floridapolitics.com/archives/725323-ron-desantis-idaho/" TargetMode="External" /><Relationship Id="rId2002" Type="http://schemas.openxmlformats.org/officeDocument/2006/relationships/header" Target="header310.xml" /><Relationship Id="rId2003" Type="http://schemas.openxmlformats.org/officeDocument/2006/relationships/header" Target="header311.xml" /><Relationship Id="rId2004" Type="http://schemas.openxmlformats.org/officeDocument/2006/relationships/footer" Target="footer310.xml" /><Relationship Id="rId2005" Type="http://schemas.openxmlformats.org/officeDocument/2006/relationships/footer" Target="footer311.xml" /><Relationship Id="rId2006" Type="http://schemas.openxmlformats.org/officeDocument/2006/relationships/header" Target="header312.xml" /><Relationship Id="rId2007" Type="http://schemas.openxmlformats.org/officeDocument/2006/relationships/footer" Target="footer312.xml" /><Relationship Id="rId2008" Type="http://schemas.openxmlformats.org/officeDocument/2006/relationships/hyperlink" Target="https://advance.lexis.com/api/document?collection=news&amp;id=urn:contentItem:6FM0-3VF3-RRKB-637Y-00000-00&amp;context=1519360" TargetMode="External" /><Relationship Id="rId2009" Type="http://schemas.openxmlformats.org/officeDocument/2006/relationships/hyperlink" Target="https://advance.lexis.com/api/document?collection=news&amp;id=urn:contentItem:6FM0-3VF3-RRKB-637Y-00000-00&amp;context=1519360" TargetMode="External" /><Relationship Id="rId201" Type="http://schemas.openxmlformats.org/officeDocument/2006/relationships/hyperlink" Target="https://x.com/GovRonDeSantis/status/1900726135165473114" TargetMode="External" /><Relationship Id="rId2010" Type="http://schemas.openxmlformats.org/officeDocument/2006/relationships/hyperlink" Target="https://advance.lexis.com/api/document?collection=news&amp;id=urn:contentItem:6FM0-3VF3-RRKB-637Y-00000-00&amp;context=1519360" TargetMode="External" /><Relationship Id="rId2011" Type="http://schemas.openxmlformats.org/officeDocument/2006/relationships/hyperlink" Target="https://advance.lexis.com/api/document?collection=news&amp;id=urn:contentItem:6FM0-3VF3-RRKB-637Y-00000-00&amp;context=1519360" TargetMode="External" /><Relationship Id="rId2012" Type="http://schemas.openxmlformats.org/officeDocument/2006/relationships/hyperlink" Target="http://floridapolitics.com/?utm_source=%5B%5BDELIVERY_RECIPIENT_CODE%5D%5D&amp;utm_medium=partner&amp;utm_campaign=newstex" TargetMode="External" /><Relationship Id="rId2013" Type="http://schemas.openxmlformats.org/officeDocument/2006/relationships/hyperlink" Target="https://newstex.com/?utm_source=%5B%5BDELIVERY_RECIPIENT_CODE%5D%5D&amp;utm_medium=partner&amp;utm_campaign=Florida+Politics&amp;utm_id=10009352&amp;utm_content=FLPO-10009352-545949322502252115095030" TargetMode="External" /><Relationship Id="rId2014" Type="http://schemas.openxmlformats.org/officeDocument/2006/relationships/hyperlink" Target="http://fladems.org/" TargetMode="External" /><Relationship Id="rId2015" Type="http://schemas.openxmlformats.org/officeDocument/2006/relationships/hyperlink" Target="http://flgov.com/" TargetMode="External" /><Relationship Id="rId2016" Type="http://schemas.openxmlformats.org/officeDocument/2006/relationships/hyperlink" Target="http://flgov.com/" TargetMode="External" /><Relationship Id="rId2017" Type="http://schemas.openxmlformats.org/officeDocument/2006/relationships/hyperlink" Target="http://flgov.com/" TargetMode="External" /><Relationship Id="rId2018" Type="http://schemas.openxmlformats.org/officeDocument/2006/relationships/hyperlink" Target="http://flgov.com/" TargetMode="External" /><Relationship Id="rId2019" Type="http://schemas.openxmlformats.org/officeDocument/2006/relationships/hyperlink" Target="https://floridapolitics.com/archives/733079-fried-stone-desantis/" TargetMode="External" /><Relationship Id="rId202" Type="http://schemas.openxmlformats.org/officeDocument/2006/relationships/hyperlink" Target="https://floridapolitics.com/archives/707955-ladapo-no-hhs/" TargetMode="External" /><Relationship Id="rId2020" Type="http://schemas.openxmlformats.org/officeDocument/2006/relationships/hyperlink" Target="http://nikkifried.com/" TargetMode="External" /><Relationship Id="rId2021" Type="http://schemas.openxmlformats.org/officeDocument/2006/relationships/hyperlink" Target="https://hopeflorida.com/" TargetMode="External" /><Relationship Id="rId2022" Type="http://schemas.openxmlformats.org/officeDocument/2006/relationships/hyperlink" Target="https://x.com/OANN/status/1913419783049208075" TargetMode="External" /><Relationship Id="rId2023" Type="http://schemas.openxmlformats.org/officeDocument/2006/relationships/hyperlink" Target="https://wabcradio.com/" TargetMode="External" /><Relationship Id="rId2024" Type="http://schemas.openxmlformats.org/officeDocument/2006/relationships/hyperlink" Target="https://floridapolitics.com/archives/427596-fried-gaetz/" TargetMode="External" /><Relationship Id="rId2025" Type="http://schemas.openxmlformats.org/officeDocument/2006/relationships/hyperlink" Target="https://floridapolitics.com/archives/732051-baseless-attacks-manufactured-smears-gov-desantis-still-on-defense-in-hope-florida-scandal/" TargetMode="External" /><Relationship Id="rId2026" Type="http://schemas.openxmlformats.org/officeDocument/2006/relationships/hyperlink" Target="https://floridapolitics.com/archives/733325-roger-stone-defends-interview-of-nikki-fried-a-legitimate-critic-of-ron-desantis/" TargetMode="External" /><Relationship Id="rId2027" Type="http://schemas.openxmlformats.org/officeDocument/2006/relationships/hyperlink" Target="https://floridapolitics.com/archives/733325-roger-stone-defends-interview-of-nikki-fried-a-legitimate-critic-of-ron-desantis/" TargetMode="External" /><Relationship Id="rId2028" Type="http://schemas.openxmlformats.org/officeDocument/2006/relationships/hyperlink" Target="https://floridapolitics.com/archives/733325-roger-stone-defends-interview-of-nikki-fried-a-legitimate-critic-of-ron-desantis/" TargetMode="External" /><Relationship Id="rId2029" Type="http://schemas.openxmlformats.org/officeDocument/2006/relationships/hyperlink" Target="https://floridapolitics.com/archives/733325-roger-stone-defends-interview-of-nikki-fried-a-legitimate-critic-of-ron-desantis/" TargetMode="External" /><Relationship Id="rId203" Type="http://schemas.openxmlformats.org/officeDocument/2006/relationships/hyperlink" Target="https://floridapolitics.com/archives/724658-ladapo-desantis-flu-measles/" TargetMode="External" /><Relationship Id="rId2030" Type="http://schemas.openxmlformats.org/officeDocument/2006/relationships/hyperlink" Target="https://floridapolitics.com/archives/733325-roger-stone-defends-interview-of-nikki-fried-a-legitimate-critic-of-ron-desantis/" TargetMode="External" /><Relationship Id="rId2031" Type="http://schemas.openxmlformats.org/officeDocument/2006/relationships/hyperlink" Target="https://floridapolitics.com/" TargetMode="External" /><Relationship Id="rId2032" Type="http://schemas.openxmlformats.org/officeDocument/2006/relationships/hyperlink" Target="https://floridapolitics.com/archives/733325-roger-stone-defends-interview-of-nikki-fried-a-legitimate-critic-of-ron-desantis/" TargetMode="External" /><Relationship Id="rId2033" Type="http://schemas.openxmlformats.org/officeDocument/2006/relationships/header" Target="header313.xml" /><Relationship Id="rId2034" Type="http://schemas.openxmlformats.org/officeDocument/2006/relationships/header" Target="header314.xml" /><Relationship Id="rId2035" Type="http://schemas.openxmlformats.org/officeDocument/2006/relationships/footer" Target="footer313.xml" /><Relationship Id="rId2036" Type="http://schemas.openxmlformats.org/officeDocument/2006/relationships/footer" Target="footer314.xml" /><Relationship Id="rId2037" Type="http://schemas.openxmlformats.org/officeDocument/2006/relationships/header" Target="header315.xml" /><Relationship Id="rId2038" Type="http://schemas.openxmlformats.org/officeDocument/2006/relationships/footer" Target="footer315.xml" /><Relationship Id="rId2039" Type="http://schemas.openxmlformats.org/officeDocument/2006/relationships/hyperlink" Target="https://advance.lexis.com/api/document?collection=news&amp;id=urn:contentItem:6DX3-1JB3-S3HX-F3MB-00000-00&amp;context=1519360" TargetMode="External" /><Relationship Id="rId204" Type="http://schemas.openxmlformats.org/officeDocument/2006/relationships/hyperlink" Target="https://floridapolitics.com/archives/726420-ron-desantis-wants-joseph-ladapo-at-cdc/" TargetMode="External" /><Relationship Id="rId2040" Type="http://schemas.openxmlformats.org/officeDocument/2006/relationships/hyperlink" Target="https://advance.lexis.com/api/document?collection=news&amp;id=urn:contentItem:6DX3-1JB3-S3HX-F3MB-00000-00&amp;context=1519360" TargetMode="External" /><Relationship Id="rId2041" Type="http://schemas.openxmlformats.org/officeDocument/2006/relationships/hyperlink" Target="https://advance.lexis.com/api/document?collection=news&amp;id=urn:contentItem:6DX3-1JB3-S3HX-F3MB-00000-00&amp;context=1519360" TargetMode="External" /><Relationship Id="rId2042" Type="http://schemas.openxmlformats.org/officeDocument/2006/relationships/hyperlink" Target="https://advance.lexis.com/api/document?collection=news&amp;id=urn:contentItem:6DX3-1JB3-S3HX-F3MB-00000-00&amp;context=1519360" TargetMode="External" /><Relationship Id="rId2043" Type="http://schemas.openxmlformats.org/officeDocument/2006/relationships/hyperlink" Target="https://advance.lexis.com/api/document?collection=news&amp;id=urn:contentItem:6DX3-1JB3-S3HX-F3MB-00000-00&amp;context=1519360" TargetMode="External" /><Relationship Id="rId2044" Type="http://schemas.openxmlformats.org/officeDocument/2006/relationships/header" Target="header316.xml" /><Relationship Id="rId2045" Type="http://schemas.openxmlformats.org/officeDocument/2006/relationships/header" Target="header317.xml" /><Relationship Id="rId2046" Type="http://schemas.openxmlformats.org/officeDocument/2006/relationships/footer" Target="footer316.xml" /><Relationship Id="rId2047" Type="http://schemas.openxmlformats.org/officeDocument/2006/relationships/footer" Target="footer317.xml" /><Relationship Id="rId2048" Type="http://schemas.openxmlformats.org/officeDocument/2006/relationships/header" Target="header318.xml" /><Relationship Id="rId2049" Type="http://schemas.openxmlformats.org/officeDocument/2006/relationships/footer" Target="footer318.xml" /><Relationship Id="rId205" Type="http://schemas.openxmlformats.org/officeDocument/2006/relationships/hyperlink" Target="https://floridapolitics.com/archives/726420-ron-desantis-wants-joseph-ladapo-at-cdc/" TargetMode="External" /><Relationship Id="rId2050" Type="http://schemas.openxmlformats.org/officeDocument/2006/relationships/hyperlink" Target="https://advance.lexis.com/api/document?collection=news&amp;id=urn:contentItem:6FHT-X8S3-RRYH-735P-00000-00&amp;context=1519360" TargetMode="External" /><Relationship Id="rId2051" Type="http://schemas.openxmlformats.org/officeDocument/2006/relationships/hyperlink" Target="https://advance.lexis.com/api/document?collection=news&amp;id=urn:contentItem:6FHT-X8S3-RRYH-735P-00000-00&amp;context=1519360" TargetMode="External" /><Relationship Id="rId2052" Type="http://schemas.openxmlformats.org/officeDocument/2006/relationships/hyperlink" Target="https://advance.lexis.com/api/document?collection=news&amp;id=urn:contentItem:6FHT-X8S3-RRYH-735P-00000-00&amp;context=1519360" TargetMode="External" /><Relationship Id="rId2053" Type="http://schemas.openxmlformats.org/officeDocument/2006/relationships/hyperlink" Target="https://advance.lexis.com/api/document?collection=news&amp;id=urn:contentItem:6FHT-X8S3-RRYH-735P-00000-00&amp;context=1519360" TargetMode="External" /><Relationship Id="rId2054" Type="http://schemas.openxmlformats.org/officeDocument/2006/relationships/hyperlink" Target="http://floridapolitics.com/?utm_source=%5B%5BDELIVERY_RECIPIENT_CODE%5D%5D&amp;utm_medium=partner&amp;utm_campaign=newstex" TargetMode="External" /><Relationship Id="rId2055" Type="http://schemas.openxmlformats.org/officeDocument/2006/relationships/hyperlink" Target="https://newstex.com/?utm_source=%5B%5BDELIVERY_RECIPIENT_CODE%5D%5D&amp;utm_medium=partner&amp;utm_campaign=Florida+Politics&amp;utm_id=10009352&amp;utm_content=FLPO-10009352-5450727223962522131940100" TargetMode="External" /><Relationship Id="rId2056" Type="http://schemas.openxmlformats.org/officeDocument/2006/relationships/hyperlink" Target="http://flgov.com/" TargetMode="External" /><Relationship Id="rId2057" Type="http://schemas.openxmlformats.org/officeDocument/2006/relationships/hyperlink" Target="http://flgov.com/" TargetMode="External" /><Relationship Id="rId2058" Type="http://schemas.openxmlformats.org/officeDocument/2006/relationships/hyperlink" Target="http://flgov.com/" TargetMode="External" /><Relationship Id="rId2059" Type="http://schemas.openxmlformats.org/officeDocument/2006/relationships/hyperlink" Target="http://flgov.com/" TargetMode="External" /><Relationship Id="rId206" Type="http://schemas.openxmlformats.org/officeDocument/2006/relationships/hyperlink" Target="https://floridapolitics.com/archives/726420-ron-desantis-wants-joseph-ladapo-at-cdc/" TargetMode="External" /><Relationship Id="rId2060" Type="http://schemas.openxmlformats.org/officeDocument/2006/relationships/hyperlink" Target="https://rumble.com/v6rvcbb-governor-desantis-delivers-remarks-outlining-floridas-successes.html?e9s=src_v1_ucp" TargetMode="External" /><Relationship Id="rId2061" Type="http://schemas.openxmlformats.org/officeDocument/2006/relationships/hyperlink" Target="https://www.rentalhomecouncil.org/" TargetMode="External" /><Relationship Id="rId2062" Type="http://schemas.openxmlformats.org/officeDocument/2006/relationships/hyperlink" Target="https://www.bloomberg.com/news/articles/2025-04-08/summers-warns-us-likely-headed-to-recession-2-million-jobless" TargetMode="External" /><Relationship Id="rId2063" Type="http://schemas.openxmlformats.org/officeDocument/2006/relationships/hyperlink" Target="https://finance.yahoo.com/news/jpmorgans-dimon-says-us-recession-now-a-likely-outcome-144055331.html" TargetMode="External" /><Relationship Id="rId2064" Type="http://schemas.openxmlformats.org/officeDocument/2006/relationships/hyperlink" Target="https://floridapolitics.com/archives/731143-desantis-immune-slowdown/" TargetMode="External" /><Relationship Id="rId2065" Type="http://schemas.openxmlformats.org/officeDocument/2006/relationships/hyperlink" Target="https://floridapolitics.com/archives/731143-desantis-immune-slowdown/" TargetMode="External" /><Relationship Id="rId2066" Type="http://schemas.openxmlformats.org/officeDocument/2006/relationships/hyperlink" Target="https://floridapolitics.com/archives/731143-desantis-immune-slowdown/" TargetMode="External" /><Relationship Id="rId2067" Type="http://schemas.openxmlformats.org/officeDocument/2006/relationships/hyperlink" Target="https://floridapolitics.com/archives/731143-desantis-immune-slowdown/" TargetMode="External" /><Relationship Id="rId2068" Type="http://schemas.openxmlformats.org/officeDocument/2006/relationships/hyperlink" Target="https://floridapolitics.com/" TargetMode="External" /><Relationship Id="rId2069" Type="http://schemas.openxmlformats.org/officeDocument/2006/relationships/hyperlink" Target="https://floridapolitics.com/archives/731143-desantis-immune-slowdown/" TargetMode="External" /><Relationship Id="rId207" Type="http://schemas.openxmlformats.org/officeDocument/2006/relationships/hyperlink" Target="https://floridapolitics.com/archives/726420-ron-desantis-wants-joseph-ladapo-at-cdc/" TargetMode="External" /><Relationship Id="rId2070" Type="http://schemas.openxmlformats.org/officeDocument/2006/relationships/header" Target="header319.xml" /><Relationship Id="rId2071" Type="http://schemas.openxmlformats.org/officeDocument/2006/relationships/header" Target="header320.xml" /><Relationship Id="rId2072" Type="http://schemas.openxmlformats.org/officeDocument/2006/relationships/footer" Target="footer319.xml" /><Relationship Id="rId2073" Type="http://schemas.openxmlformats.org/officeDocument/2006/relationships/footer" Target="footer320.xml" /><Relationship Id="rId2074" Type="http://schemas.openxmlformats.org/officeDocument/2006/relationships/header" Target="header321.xml" /><Relationship Id="rId2075" Type="http://schemas.openxmlformats.org/officeDocument/2006/relationships/footer" Target="footer321.xml" /><Relationship Id="rId2076" Type="http://schemas.openxmlformats.org/officeDocument/2006/relationships/hyperlink" Target="https://advance.lexis.com/api/document?collection=news&amp;id=urn:contentItem:6DX4-GK33-S2N7-24SP-00000-00&amp;context=1519360" TargetMode="External" /><Relationship Id="rId2077" Type="http://schemas.openxmlformats.org/officeDocument/2006/relationships/hyperlink" Target="https://advance.lexis.com/api/document?collection=news&amp;id=urn:contentItem:6DX4-GK33-S2N7-24SP-00000-00&amp;context=1519360" TargetMode="External" /><Relationship Id="rId2078" Type="http://schemas.openxmlformats.org/officeDocument/2006/relationships/hyperlink" Target="https://advance.lexis.com/api/document?collection=news&amp;id=urn:contentItem:6DX4-GK33-S2N7-24SP-00000-00&amp;context=1519360" TargetMode="External" /><Relationship Id="rId2079" Type="http://schemas.openxmlformats.org/officeDocument/2006/relationships/hyperlink" Target="https://advance.lexis.com/api/document?collection=news&amp;id=urn:contentItem:6DX4-GK33-S2N7-24SP-00000-00&amp;context=1519360" TargetMode="External" /><Relationship Id="rId208" Type="http://schemas.openxmlformats.org/officeDocument/2006/relationships/hyperlink" Target="https://floridapolitics.com/" TargetMode="External" /><Relationship Id="rId2080" Type="http://schemas.openxmlformats.org/officeDocument/2006/relationships/hyperlink" Target="https://advance.lexis.com/api/document?collection=news&amp;id=urn:contentItem:6DX4-GK33-S2N7-24SP-00000-00&amp;context=1519360" TargetMode="External" /><Relationship Id="rId2081" Type="http://schemas.openxmlformats.org/officeDocument/2006/relationships/header" Target="header322.xml" /><Relationship Id="rId2082" Type="http://schemas.openxmlformats.org/officeDocument/2006/relationships/header" Target="header323.xml" /><Relationship Id="rId2083" Type="http://schemas.openxmlformats.org/officeDocument/2006/relationships/footer" Target="footer322.xml" /><Relationship Id="rId2084" Type="http://schemas.openxmlformats.org/officeDocument/2006/relationships/footer" Target="footer323.xml" /><Relationship Id="rId2085" Type="http://schemas.openxmlformats.org/officeDocument/2006/relationships/header" Target="header324.xml" /><Relationship Id="rId2086" Type="http://schemas.openxmlformats.org/officeDocument/2006/relationships/footer" Target="footer324.xml" /><Relationship Id="rId2087" Type="http://schemas.openxmlformats.org/officeDocument/2006/relationships/hyperlink" Target="https://advance.lexis.com/api/document?collection=news&amp;id=urn:contentItem:6FCJ-V3W3-S7YR-64K9-00000-00&amp;context=1519360" TargetMode="External" /><Relationship Id="rId2088" Type="http://schemas.openxmlformats.org/officeDocument/2006/relationships/hyperlink" Target="https://advance.lexis.com/api/document?collection=news&amp;id=urn:contentItem:6FCJ-V3W3-S7YR-64K9-00000-00&amp;context=1519360" TargetMode="External" /><Relationship Id="rId2089" Type="http://schemas.openxmlformats.org/officeDocument/2006/relationships/hyperlink" Target="https://advance.lexis.com/api/document?collection=news&amp;id=urn:contentItem:6FCJ-V3W3-S7YR-64K9-00000-00&amp;context=1519360" TargetMode="External" /><Relationship Id="rId209" Type="http://schemas.openxmlformats.org/officeDocument/2006/relationships/hyperlink" Target="https://floridapolitics.com/archives/726420-ron-desantis-wants-joseph-ladapo-at-cdc/" TargetMode="External" /><Relationship Id="rId2090" Type="http://schemas.openxmlformats.org/officeDocument/2006/relationships/hyperlink" Target="https://advance.lexis.com/api/document?collection=news&amp;id=urn:contentItem:6FCJ-V3W3-S7YR-64K9-00000-00&amp;context=1519360" TargetMode="External" /><Relationship Id="rId2091" Type="http://schemas.openxmlformats.org/officeDocument/2006/relationships/hyperlink" Target="https://advance.lexis.com/api/document?collection=news&amp;id=urn:contentItem:6FCJ-V3W3-S7YR-64K9-00000-00&amp;context=1519360" TargetMode="External" /><Relationship Id="rId2092" Type="http://schemas.openxmlformats.org/officeDocument/2006/relationships/hyperlink" Target="http://floridapolitics.com/?utm_source=%5B%5BDELIVERY_RECIPIENT_CODE%5D%5D&amp;utm_medium=partner&amp;utm_campaign=newstex" TargetMode="External" /><Relationship Id="rId2093" Type="http://schemas.openxmlformats.org/officeDocument/2006/relationships/hyperlink" Target="https://newstex.com/?utm_source=%5B%5BDELIVERY_RECIPIENT_CODE%5D%5D&amp;utm_medium=partner&amp;utm_campaign=Florida+Politics&amp;utm_id=10009352&amp;utm_content=FLPO-10009352-54335342311125202800093" TargetMode="External" /><Relationship Id="rId2094" Type="http://schemas.openxmlformats.org/officeDocument/2006/relationships/hyperlink" Target="http://flgov.com/" TargetMode="External" /><Relationship Id="rId2095" Type="http://schemas.openxmlformats.org/officeDocument/2006/relationships/hyperlink" Target="http://flgov.com/" TargetMode="External" /><Relationship Id="rId2096" Type="http://schemas.openxmlformats.org/officeDocument/2006/relationships/hyperlink" Target="http://flgov.com/" TargetMode="External" /><Relationship Id="rId2097" Type="http://schemas.openxmlformats.org/officeDocument/2006/relationships/hyperlink" Target="http://flgov.com/" TargetMode="External" /><Relationship Id="rId2098" Type="http://schemas.openxmlformats.org/officeDocument/2006/relationships/hyperlink" Target="https://www.monticello.org/thomas-jefferson/brief-biography-of-jefferson/" TargetMode="External" /><Relationship Id="rId2099" Type="http://schemas.openxmlformats.org/officeDocument/2006/relationships/hyperlink" Target="https://www.monticello.org/thomas-jefferson/brief-biography-of-jefferson/" TargetMode="External" /><Relationship Id="rId21" Type="http://schemas.openxmlformats.org/officeDocument/2006/relationships/hyperlink" Target="https://advance.lexis.com/api/document?collection=news&amp;id=urn:contentItem:6FB6-1M53-RT6H-M2VS-00000-00&amp;context=1519360" TargetMode="External" /><Relationship Id="rId210" Type="http://schemas.openxmlformats.org/officeDocument/2006/relationships/header" Target="header37.xml" /><Relationship Id="rId2100" Type="http://schemas.openxmlformats.org/officeDocument/2006/relationships/hyperlink" Target="https://www.monticello.org/thomas-jefferson/brief-biography-of-jefferson/" TargetMode="External" /><Relationship Id="rId2101" Type="http://schemas.openxmlformats.org/officeDocument/2006/relationships/hyperlink" Target="https://x.com/NewCollegeofFL/status/1902723138200408215" TargetMode="External" /><Relationship Id="rId2102" Type="http://schemas.openxmlformats.org/officeDocument/2006/relationships/hyperlink" Target="https://x.com/TrumpDailyPosts/status/1901984121624088626" TargetMode="External" /><Relationship Id="rId2103" Type="http://schemas.openxmlformats.org/officeDocument/2006/relationships/hyperlink" Target="https://x.com/GovRonDeSantis/status/1897343410882703682" TargetMode="External" /><Relationship Id="rId2104" Type="http://schemas.openxmlformats.org/officeDocument/2006/relationships/hyperlink" Target="https://www.nytimes.com/2020/06/15/us/politics/gorsuch-supreme-court-gay-transgender-rights.html" TargetMode="External" /><Relationship Id="rId2105" Type="http://schemas.openxmlformats.org/officeDocument/2006/relationships/hyperlink" Target="https://www.nytimes.com/2020/06/15/us/politics/gorsuch-supreme-court-gay-transgender-rights.html" TargetMode="External" /><Relationship Id="rId2106" Type="http://schemas.openxmlformats.org/officeDocument/2006/relationships/hyperlink" Target="https://www.nytimes.com/2020/06/15/us/politics/gorsuch-supreme-court-gay-transgender-rights.html" TargetMode="External" /><Relationship Id="rId2107" Type="http://schemas.openxmlformats.org/officeDocument/2006/relationships/hyperlink" Target="https://floridapolitics.com/archives/617873-ron-desantis-says-his-scotus-picks-would-be-better-than-donald-trumps/" TargetMode="External" /><Relationship Id="rId2108" Type="http://schemas.openxmlformats.org/officeDocument/2006/relationships/hyperlink" Target="https://floridapolitics.com/archives/644363-ron-desantis-eyes-replacing-4-scotus-justices-if-elected-president/" TargetMode="External" /><Relationship Id="rId2109" Type="http://schemas.openxmlformats.org/officeDocument/2006/relationships/hyperlink" Target="https://floridapolitics.com/archives/613881-scotus-desantis-2/" TargetMode="External" /><Relationship Id="rId211" Type="http://schemas.openxmlformats.org/officeDocument/2006/relationships/header" Target="header38.xml" /><Relationship Id="rId2110" Type="http://schemas.openxmlformats.org/officeDocument/2006/relationships/hyperlink" Target="https://floridapolitics.com/archives/727263-desantis-eliminating-judges/" TargetMode="External" /><Relationship Id="rId2111" Type="http://schemas.openxmlformats.org/officeDocument/2006/relationships/hyperlink" Target="https://floridapolitics.com/archives/727263-desantis-eliminating-judges/" TargetMode="External" /><Relationship Id="rId2112" Type="http://schemas.openxmlformats.org/officeDocument/2006/relationships/hyperlink" Target="https://floridapolitics.com/archives/727263-desantis-eliminating-judges/" TargetMode="External" /><Relationship Id="rId2113" Type="http://schemas.openxmlformats.org/officeDocument/2006/relationships/hyperlink" Target="https://floridapolitics.com/archives/727263-desantis-eliminating-judges/" TargetMode="External" /><Relationship Id="rId2114" Type="http://schemas.openxmlformats.org/officeDocument/2006/relationships/hyperlink" Target="https://floridapolitics.com/archives/727263-desantis-eliminating-judges/" TargetMode="External" /><Relationship Id="rId2115" Type="http://schemas.openxmlformats.org/officeDocument/2006/relationships/hyperlink" Target="https://floridapolitics.com/" TargetMode="External" /><Relationship Id="rId2116" Type="http://schemas.openxmlformats.org/officeDocument/2006/relationships/hyperlink" Target="https://floridapolitics.com/archives/727263-desantis-eliminating-judges/" TargetMode="External" /><Relationship Id="rId2117" Type="http://schemas.openxmlformats.org/officeDocument/2006/relationships/header" Target="header325.xml" /><Relationship Id="rId2118" Type="http://schemas.openxmlformats.org/officeDocument/2006/relationships/header" Target="header326.xml" /><Relationship Id="rId2119" Type="http://schemas.openxmlformats.org/officeDocument/2006/relationships/footer" Target="footer325.xml" /><Relationship Id="rId212" Type="http://schemas.openxmlformats.org/officeDocument/2006/relationships/footer" Target="footer37.xml" /><Relationship Id="rId2120" Type="http://schemas.openxmlformats.org/officeDocument/2006/relationships/footer" Target="footer326.xml" /><Relationship Id="rId2121" Type="http://schemas.openxmlformats.org/officeDocument/2006/relationships/header" Target="header327.xml" /><Relationship Id="rId2122" Type="http://schemas.openxmlformats.org/officeDocument/2006/relationships/footer" Target="footer327.xml" /><Relationship Id="rId2123" Type="http://schemas.openxmlformats.org/officeDocument/2006/relationships/hyperlink" Target="https://advance.lexis.com/api/document?collection=news&amp;id=urn:contentItem:6F61-DBH3-RT71-D28M-00000-00&amp;context=1519360" TargetMode="External" /><Relationship Id="rId2124" Type="http://schemas.openxmlformats.org/officeDocument/2006/relationships/hyperlink" Target="https://advance.lexis.com/api/document?collection=news&amp;id=urn:contentItem:6F61-DBH3-RT71-D28M-00000-00&amp;context=1519360" TargetMode="External" /><Relationship Id="rId2125" Type="http://schemas.openxmlformats.org/officeDocument/2006/relationships/hyperlink" Target="https://advance.lexis.com/api/document?collection=news&amp;id=urn:contentItem:6F61-DBH3-RT71-D28M-00000-00&amp;context=1519360" TargetMode="External" /><Relationship Id="rId2126" Type="http://schemas.openxmlformats.org/officeDocument/2006/relationships/hyperlink" Target="https://advance.lexis.com/api/document?collection=news&amp;id=urn:contentItem:6F61-DBH3-RT71-D28M-00000-00&amp;context=1519360" TargetMode="External" /><Relationship Id="rId2127" Type="http://schemas.openxmlformats.org/officeDocument/2006/relationships/hyperlink" Target="http://floridapolitics.com/?utm_source=%5B%5BDELIVERY_RECIPIENT_CODE%5D%5D&amp;utm_medium=partner&amp;utm_campaign=newstex" TargetMode="External" /><Relationship Id="rId2128" Type="http://schemas.openxmlformats.org/officeDocument/2006/relationships/hyperlink" Target="https://newstex.com/?utm_source=%5B%5BDELIVERY_RECIPIENT_CODE%5D%5D&amp;utm_medium=partner&amp;utm_campaign=Florida+Politics&amp;utm_id=10009352&amp;utm_content=FLPO-10009352-54110432581525217600139" TargetMode="External" /><Relationship Id="rId2129" Type="http://schemas.openxmlformats.org/officeDocument/2006/relationships/hyperlink" Target="https://x.com/HoustonKeene/status/1893365664989008165/photo/1" TargetMode="External" /><Relationship Id="rId213" Type="http://schemas.openxmlformats.org/officeDocument/2006/relationships/footer" Target="footer38.xml" /><Relationship Id="rId2130" Type="http://schemas.openxmlformats.org/officeDocument/2006/relationships/hyperlink" Target="https://x.com/stphnfwlr/status/1893364008117227903" TargetMode="External" /><Relationship Id="rId2131" Type="http://schemas.openxmlformats.org/officeDocument/2006/relationships/hyperlink" Target="https://x.com/IAPolls2022/status/1890144058246312050/photo/1" TargetMode="External" /><Relationship Id="rId2132" Type="http://schemas.openxmlformats.org/officeDocument/2006/relationships/hyperlink" Target="https://floridapolitics.com/archives/718411-ron-desantis-distant-third-in-2028-gop-presidential-preference-poll/" TargetMode="External" /><Relationship Id="rId2133" Type="http://schemas.openxmlformats.org/officeDocument/2006/relationships/hyperlink" Target="https://floridapolitics.com/archives/718411-ron-desantis-distant-third-in-2028-gop-presidential-preference-poll/" TargetMode="External" /><Relationship Id="rId2134" Type="http://schemas.openxmlformats.org/officeDocument/2006/relationships/hyperlink" Target="https://floridapolitics.com/archives/718411-ron-desantis-distant-third-in-2028-gop-presidential-preference-poll/" TargetMode="External" /><Relationship Id="rId2135" Type="http://schemas.openxmlformats.org/officeDocument/2006/relationships/hyperlink" Target="https://floridapolitics.com/archives/708624-poll-ron-desantis-in-fourth-place-in-2028-gop-field/" TargetMode="External" /><Relationship Id="rId2136" Type="http://schemas.openxmlformats.org/officeDocument/2006/relationships/hyperlink" Target="https://floridapolitics.com/archives/660792-ron-desantis-delegate-call/" TargetMode="External" /><Relationship Id="rId2137" Type="http://schemas.openxmlformats.org/officeDocument/2006/relationships/hyperlink" Target="https://floridapolitics.com/archives/654650-ron-desantis-isnt-ruling-out-2028-run/" TargetMode="External" /><Relationship Id="rId2138" Type="http://schemas.openxmlformats.org/officeDocument/2006/relationships/hyperlink" Target="https://floridapolitics.com/archives/722559-ron-desantis-finishes-behind-jd-vance-steve-bannon-in-2028-cpac-straw-poll/" TargetMode="External" /><Relationship Id="rId2139" Type="http://schemas.openxmlformats.org/officeDocument/2006/relationships/hyperlink" Target="https://floridapolitics.com/archives/722559-ron-desantis-finishes-behind-jd-vance-steve-bannon-in-2028-cpac-straw-poll/" TargetMode="External" /><Relationship Id="rId214" Type="http://schemas.openxmlformats.org/officeDocument/2006/relationships/header" Target="header39.xml" /><Relationship Id="rId2140" Type="http://schemas.openxmlformats.org/officeDocument/2006/relationships/hyperlink" Target="https://floridapolitics.com/archives/722559-ron-desantis-finishes-behind-jd-vance-steve-bannon-in-2028-cpac-straw-poll/" TargetMode="External" /><Relationship Id="rId2141" Type="http://schemas.openxmlformats.org/officeDocument/2006/relationships/hyperlink" Target="https://floridapolitics.com/archives/722559-ron-desantis-finishes-behind-jd-vance-steve-bannon-in-2028-cpac-straw-poll/" TargetMode="External" /><Relationship Id="rId2142" Type="http://schemas.openxmlformats.org/officeDocument/2006/relationships/hyperlink" Target="https://floridapolitics.com/" TargetMode="External" /><Relationship Id="rId2143" Type="http://schemas.openxmlformats.org/officeDocument/2006/relationships/hyperlink" Target="https://floridapolitics.com/archives/722559-ron-desantis-finishes-behind-jd-vance-steve-bannon-in-2028-cpac-straw-poll/" TargetMode="External" /><Relationship Id="rId2144" Type="http://schemas.openxmlformats.org/officeDocument/2006/relationships/header" Target="header328.xml" /><Relationship Id="rId2145" Type="http://schemas.openxmlformats.org/officeDocument/2006/relationships/header" Target="header329.xml" /><Relationship Id="rId2146" Type="http://schemas.openxmlformats.org/officeDocument/2006/relationships/footer" Target="footer328.xml" /><Relationship Id="rId2147" Type="http://schemas.openxmlformats.org/officeDocument/2006/relationships/footer" Target="footer329.xml" /><Relationship Id="rId2148" Type="http://schemas.openxmlformats.org/officeDocument/2006/relationships/header" Target="header330.xml" /><Relationship Id="rId2149" Type="http://schemas.openxmlformats.org/officeDocument/2006/relationships/footer" Target="footer330.xml" /><Relationship Id="rId215" Type="http://schemas.openxmlformats.org/officeDocument/2006/relationships/footer" Target="footer39.xml" /><Relationship Id="rId2150" Type="http://schemas.openxmlformats.org/officeDocument/2006/relationships/hyperlink" Target="https://advance.lexis.com/api/document?collection=news&amp;id=urn:contentItem:6F1J-H903-RS0Y-Y098-00000-00&amp;context=1519360" TargetMode="External" /><Relationship Id="rId2151" Type="http://schemas.openxmlformats.org/officeDocument/2006/relationships/hyperlink" Target="https://advance.lexis.com/api/document?collection=news&amp;id=urn:contentItem:6F1J-H903-RS0Y-Y098-00000-00&amp;context=1519360" TargetMode="External" /><Relationship Id="rId2152" Type="http://schemas.openxmlformats.org/officeDocument/2006/relationships/hyperlink" Target="https://advance.lexis.com/api/document?collection=news&amp;id=urn:contentItem:6F1J-H903-RS0Y-Y098-00000-00&amp;context=1519360" TargetMode="External" /><Relationship Id="rId2153" Type="http://schemas.openxmlformats.org/officeDocument/2006/relationships/hyperlink" Target="https://advance.lexis.com/api/document?collection=news&amp;id=urn:contentItem:6F1J-H903-RS0Y-Y098-00000-00&amp;context=1519360" TargetMode="External" /><Relationship Id="rId2154" Type="http://schemas.openxmlformats.org/officeDocument/2006/relationships/hyperlink" Target="https://advance.lexis.com/api/document?collection=news&amp;id=urn:contentItem:6F1J-H903-RS0Y-Y098-00000-00&amp;context=1519360" TargetMode="External" /><Relationship Id="rId2155" Type="http://schemas.openxmlformats.org/officeDocument/2006/relationships/hyperlink" Target="http://floridapolitics.com/?utm_source=%5B%5BDELIVERY_RECIPIENT_CODE%5D%5D&amp;utm_medium=partner&amp;utm_campaign=newstex" TargetMode="External" /><Relationship Id="rId2156" Type="http://schemas.openxmlformats.org/officeDocument/2006/relationships/hyperlink" Target="https://newstex.com/?utm_source=%5B%5BDELIVERY_RECIPIENT_CODE%5D%5D&amp;utm_medium=partner&amp;utm_campaign=Florida+Politics&amp;utm_id=10009352&amp;utm_content=FLPO-10009352-53930132266925211600218" TargetMode="External" /><Relationship Id="rId2157" Type="http://schemas.openxmlformats.org/officeDocument/2006/relationships/hyperlink" Target="https://x.com/DeFede/status/1885505299622072781" TargetMode="External" /><Relationship Id="rId2158" Type="http://schemas.openxmlformats.org/officeDocument/2006/relationships/hyperlink" Target="https://floridapolitics.com/archives/717992-takes-power-away-from-me-ron-desantis-rips-legislative-leadership-on-national-tv-radio/" TargetMode="External" /><Relationship Id="rId2159" Type="http://schemas.openxmlformats.org/officeDocument/2006/relationships/hyperlink" Target="https://floridapolitics.com/archives/717992-takes-power-away-from-me-ron-desantis-rips-legislative-leadership-on-national-tv-radio/" TargetMode="External" /><Relationship Id="rId216" Type="http://schemas.openxmlformats.org/officeDocument/2006/relationships/hyperlink" Target="https://advance.lexis.com/api/document?collection=news&amp;id=urn:contentItem:6F5V-36V3-S3R1-10S8-00000-00&amp;context=1519360" TargetMode="External" /><Relationship Id="rId2160" Type="http://schemas.openxmlformats.org/officeDocument/2006/relationships/hyperlink" Target="https://floridapolitics.com/archives/717992-takes-power-away-from-me-ron-desantis-rips-legislative-leadership-on-national-tv-radio/" TargetMode="External" /><Relationship Id="rId2161" Type="http://schemas.openxmlformats.org/officeDocument/2006/relationships/hyperlink" Target="https://floridapolitics.com/archives/717992-takes-power-away-from-me-ron-desantis-rips-legislative-leadership-on-national-tv-radio/" TargetMode="External" /><Relationship Id="rId2162" Type="http://schemas.openxmlformats.org/officeDocument/2006/relationships/hyperlink" Target="https://floridapolitics.com/archives/717870-gov-desantis-decries-special-session-bait-and-switch-as-legislature-swerves-his-immigration-wishlist/" TargetMode="External" /><Relationship Id="rId2163" Type="http://schemas.openxmlformats.org/officeDocument/2006/relationships/hyperlink" Target="https://floridapolitics.com/archives/717870-gov-desantis-decries-special-session-bait-and-switch-as-legislature-swerves-his-immigration-wishlist/" TargetMode="External" /><Relationship Id="rId2164" Type="http://schemas.openxmlformats.org/officeDocument/2006/relationships/hyperlink" Target="https://floridapolitics.com/archives/717870-gov-desantis-decries-special-session-bait-and-switch-as-legislature-swerves-his-immigration-wishlist/" TargetMode="External" /><Relationship Id="rId2165" Type="http://schemas.openxmlformats.org/officeDocument/2006/relationships/hyperlink" Target="https://floridapolitics.com/archives/718795-daniel-perez-says-ron-desantis-wants-power-headlines-in-immigration-fight/" TargetMode="External" /><Relationship Id="rId2166" Type="http://schemas.openxmlformats.org/officeDocument/2006/relationships/hyperlink" Target="https://floridapolitics.com/archives/718795-daniel-perez-says-ron-desantis-wants-power-headlines-in-immigration-fight/" TargetMode="External" /><Relationship Id="rId2167" Type="http://schemas.openxmlformats.org/officeDocument/2006/relationships/hyperlink" Target="https://floridapolitics.com/archives/718795-daniel-perez-says-ron-desantis-wants-power-headlines-in-immigration-fight/" TargetMode="External" /><Relationship Id="rId2168" Type="http://schemas.openxmlformats.org/officeDocument/2006/relationships/hyperlink" Target="https://floridapolitics.com/archives/718795-daniel-perez-says-ron-desantis-wants-power-headlines-in-immigration-fight/" TargetMode="External" /><Relationship Id="rId2169" Type="http://schemas.openxmlformats.org/officeDocument/2006/relationships/hyperlink" Target="https://floridapolitics.com/archives/718795-daniel-perez-says-ron-desantis-wants-power-headlines-in-immigration-fight/" TargetMode="External" /><Relationship Id="rId217" Type="http://schemas.openxmlformats.org/officeDocument/2006/relationships/hyperlink" Target="https://advance.lexis.com/api/document?collection=news&amp;id=urn:contentItem:6F5V-36V3-S3R1-10S8-00000-00&amp;context=1519360" TargetMode="External" /><Relationship Id="rId2170" Type="http://schemas.openxmlformats.org/officeDocument/2006/relationships/hyperlink" Target="https://floridapolitics.com/" TargetMode="External" /><Relationship Id="rId2171" Type="http://schemas.openxmlformats.org/officeDocument/2006/relationships/hyperlink" Target="https://floridapolitics.com/archives/718795-daniel-perez-says-ron-desantis-wants-power-headlines-in-immigration-fight/" TargetMode="External" /><Relationship Id="rId2172" Type="http://schemas.openxmlformats.org/officeDocument/2006/relationships/header" Target="header331.xml" /><Relationship Id="rId2173" Type="http://schemas.openxmlformats.org/officeDocument/2006/relationships/header" Target="header332.xml" /><Relationship Id="rId2174" Type="http://schemas.openxmlformats.org/officeDocument/2006/relationships/footer" Target="footer331.xml" /><Relationship Id="rId2175" Type="http://schemas.openxmlformats.org/officeDocument/2006/relationships/footer" Target="footer332.xml" /><Relationship Id="rId2176" Type="http://schemas.openxmlformats.org/officeDocument/2006/relationships/header" Target="header333.xml" /><Relationship Id="rId2177" Type="http://schemas.openxmlformats.org/officeDocument/2006/relationships/footer" Target="footer333.xml" /><Relationship Id="rId2178" Type="http://schemas.openxmlformats.org/officeDocument/2006/relationships/hyperlink" Target="https://advance.lexis.com/api/document?collection=news&amp;id=urn:contentItem:6FDM-62H3-SB4F-N1CD-00000-00&amp;context=1519360" TargetMode="External" /><Relationship Id="rId2179" Type="http://schemas.openxmlformats.org/officeDocument/2006/relationships/hyperlink" Target="https://advance.lexis.com/api/document?collection=news&amp;id=urn:contentItem:6FDM-62H3-SB4F-N1CD-00000-00&amp;context=1519360" TargetMode="External" /><Relationship Id="rId218" Type="http://schemas.openxmlformats.org/officeDocument/2006/relationships/hyperlink" Target="https://advance.lexis.com/api/document?collection=news&amp;id=urn:contentItem:6F5V-36V3-S3R1-10S8-00000-00&amp;context=1519360" TargetMode="External" /><Relationship Id="rId2180" Type="http://schemas.openxmlformats.org/officeDocument/2006/relationships/hyperlink" Target="https://advance.lexis.com/api/document?collection=news&amp;id=urn:contentItem:6FDM-62H3-SB4F-N1CD-00000-00&amp;context=1519360" TargetMode="External" /><Relationship Id="rId2181" Type="http://schemas.openxmlformats.org/officeDocument/2006/relationships/hyperlink" Target="https://advance.lexis.com/api/document?collection=news&amp;id=urn:contentItem:6FDM-62H3-SB4F-N1CD-00000-00&amp;context=1519360" TargetMode="External" /><Relationship Id="rId2182" Type="http://schemas.openxmlformats.org/officeDocument/2006/relationships/hyperlink" Target="http://floridapolitics.com/?utm_source=%5B%5BDELIVERY_RECIPIENT_CODE%5D%5D&amp;utm_medium=partner&amp;utm_campaign=newstex" TargetMode="External" /><Relationship Id="rId2183" Type="http://schemas.openxmlformats.org/officeDocument/2006/relationships/hyperlink" Target="https://newstex.com/?utm_source=%5B%5BDELIVERY_RECIPIENT_CODE%5D%5D&amp;utm_medium=partner&amp;utm_campaign=Florida+Politics&amp;utm_id=10009352&amp;utm_content=FLPO-10009352-54377432218625201600180" TargetMode="External" /><Relationship Id="rId2184" Type="http://schemas.openxmlformats.org/officeDocument/2006/relationships/hyperlink" Target="http://rondesantis.com/" TargetMode="External" /><Relationship Id="rId2185" Type="http://schemas.openxmlformats.org/officeDocument/2006/relationships/hyperlink" Target="http://flgov.com/" TargetMode="External" /><Relationship Id="rId2186" Type="http://schemas.openxmlformats.org/officeDocument/2006/relationships/hyperlink" Target="http://flgov.com/" TargetMode="External" /><Relationship Id="rId2187" Type="http://schemas.openxmlformats.org/officeDocument/2006/relationships/hyperlink" Target="http://flgov.com/" TargetMode="External" /><Relationship Id="rId2188" Type="http://schemas.openxmlformats.org/officeDocument/2006/relationships/hyperlink" Target="http://flgov.com/" TargetMode="External" /><Relationship Id="rId2189" Type="http://schemas.openxmlformats.org/officeDocument/2006/relationships/hyperlink" Target="https://floridapolitics.com/archives/724343-in-state-of-the-state-address-gov-desantis-pushes-to-repeal-gun-control-laws-and-property-taxes/" TargetMode="External" /><Relationship Id="rId219" Type="http://schemas.openxmlformats.org/officeDocument/2006/relationships/hyperlink" Target="https://advance.lexis.com/api/document?collection=news&amp;id=urn:contentItem:6F5V-36V3-S3R1-10S8-00000-00&amp;context=1519360" TargetMode="External" /><Relationship Id="rId2190" Type="http://schemas.openxmlformats.org/officeDocument/2006/relationships/hyperlink" Target="https://www.palmbayflorida.org/" TargetMode="External" /><Relationship Id="rId2191" Type="http://schemas.openxmlformats.org/officeDocument/2006/relationships/hyperlink" Target="https://www.palmbayflorida.org/government/city-departments-f-to-z/recreation/recreation-centers/the-ted-moorhead-lagoon-house" TargetMode="External" /><Relationship Id="rId2192" Type="http://schemas.openxmlformats.org/officeDocument/2006/relationships/hyperlink" Target="https://www.floridapolicy.org/posts/a-risky-proposition-weakening-local-governments-by-eliminating-property-tax-revenue" TargetMode="External" /><Relationship Id="rId2193" Type="http://schemas.openxmlformats.org/officeDocument/2006/relationships/hyperlink" Target="https://floridapolitics.com/archives/724343-in-state-of-the-state-address-gov-desantis-pushes-to-repeal-gun-control-laws-and-property-taxes/" TargetMode="External" /><Relationship Id="rId2194" Type="http://schemas.openxmlformats.org/officeDocument/2006/relationships/hyperlink" Target="https://floridarevenue.com/taxes/taxesfees/Pages/local_option.aspx" TargetMode="External" /><Relationship Id="rId2195" Type="http://schemas.openxmlformats.org/officeDocument/2006/relationships/hyperlink" Target="https://floridapolitics.com/archives/727959-tourists-foreigners-tax-ron/" TargetMode="External" /><Relationship Id="rId2196" Type="http://schemas.openxmlformats.org/officeDocument/2006/relationships/hyperlink" Target="https://floridapolitics.com/archives/727959-tourists-foreigners-tax-ron/" TargetMode="External" /><Relationship Id="rId2197" Type="http://schemas.openxmlformats.org/officeDocument/2006/relationships/hyperlink" Target="https://floridapolitics.com/archives/727959-tourists-foreigners-tax-ron/" TargetMode="External" /><Relationship Id="rId2198" Type="http://schemas.openxmlformats.org/officeDocument/2006/relationships/hyperlink" Target="https://floridapolitics.com/archives/727959-tourists-foreigners-tax-ron/" TargetMode="External" /><Relationship Id="rId2199" Type="http://schemas.openxmlformats.org/officeDocument/2006/relationships/hyperlink" Target="https://floridapolitics.com/" TargetMode="External" /><Relationship Id="rId22" Type="http://schemas.openxmlformats.org/officeDocument/2006/relationships/image" Target="media/image3.jpeg" /><Relationship Id="rId220" Type="http://schemas.openxmlformats.org/officeDocument/2006/relationships/hyperlink" Target="https://advance.lexis.com/api/document?collection=news&amp;id=urn:contentItem:6F5V-36V3-S3R1-10S8-00000-00&amp;context=1519360" TargetMode="External" /><Relationship Id="rId2200" Type="http://schemas.openxmlformats.org/officeDocument/2006/relationships/hyperlink" Target="https://floridapolitics.com/archives/727959-tourists-foreigners-tax-ron/" TargetMode="External" /><Relationship Id="rId2201" Type="http://schemas.openxmlformats.org/officeDocument/2006/relationships/header" Target="header334.xml" /><Relationship Id="rId2202" Type="http://schemas.openxmlformats.org/officeDocument/2006/relationships/header" Target="header335.xml" /><Relationship Id="rId2203" Type="http://schemas.openxmlformats.org/officeDocument/2006/relationships/footer" Target="footer334.xml" /><Relationship Id="rId2204" Type="http://schemas.openxmlformats.org/officeDocument/2006/relationships/footer" Target="footer335.xml" /><Relationship Id="rId2205" Type="http://schemas.openxmlformats.org/officeDocument/2006/relationships/header" Target="header336.xml" /><Relationship Id="rId2206" Type="http://schemas.openxmlformats.org/officeDocument/2006/relationships/footer" Target="footer336.xml" /><Relationship Id="rId2207" Type="http://schemas.openxmlformats.org/officeDocument/2006/relationships/hyperlink" Target="https://advance.lexis.com/api/document?collection=news&amp;id=urn:contentItem:6F54-30G3-S38T-X1T2-00000-00&amp;context=1519360" TargetMode="External" /><Relationship Id="rId2208" Type="http://schemas.openxmlformats.org/officeDocument/2006/relationships/hyperlink" Target="https://advance.lexis.com/api/document?collection=news&amp;id=urn:contentItem:6F54-30G3-S38T-X1T2-00000-00&amp;context=1519360" TargetMode="External" /><Relationship Id="rId2209" Type="http://schemas.openxmlformats.org/officeDocument/2006/relationships/hyperlink" Target="https://advance.lexis.com/api/document?collection=news&amp;id=urn:contentItem:6F54-30G3-S38T-X1T2-00000-00&amp;context=1519360" TargetMode="External" /><Relationship Id="rId221" Type="http://schemas.openxmlformats.org/officeDocument/2006/relationships/hyperlink" Target="https://www.flgov.com/eog/news/press/2025/governor-ron-desantis-reappoints-two-florida-inland-navigation-district" TargetMode="External" /><Relationship Id="rId2210" Type="http://schemas.openxmlformats.org/officeDocument/2006/relationships/hyperlink" Target="https://advance.lexis.com/api/document?collection=news&amp;id=urn:contentItem:6F54-30G3-S38T-X1T2-00000-00&amp;context=1519360" TargetMode="External" /><Relationship Id="rId2211" Type="http://schemas.openxmlformats.org/officeDocument/2006/relationships/hyperlink" Target="https://advance.lexis.com/api/document?collection=news&amp;id=urn:contentItem:6F54-30G3-S38T-X1T2-00000-00&amp;context=1519360" TargetMode="External" /><Relationship Id="rId2212" Type="http://schemas.openxmlformats.org/officeDocument/2006/relationships/header" Target="header337.xml" /><Relationship Id="rId2213" Type="http://schemas.openxmlformats.org/officeDocument/2006/relationships/header" Target="header338.xml" /><Relationship Id="rId2214" Type="http://schemas.openxmlformats.org/officeDocument/2006/relationships/footer" Target="footer337.xml" /><Relationship Id="rId2215" Type="http://schemas.openxmlformats.org/officeDocument/2006/relationships/footer" Target="footer338.xml" /><Relationship Id="rId2216" Type="http://schemas.openxmlformats.org/officeDocument/2006/relationships/header" Target="header339.xml" /><Relationship Id="rId2217" Type="http://schemas.openxmlformats.org/officeDocument/2006/relationships/footer" Target="footer339.xml" /><Relationship Id="rId2218" Type="http://schemas.openxmlformats.org/officeDocument/2006/relationships/hyperlink" Target="https://advance.lexis.com/api/document?collection=news&amp;id=urn:contentItem:6DK3-7F31-JCBF-S00G-00000-00&amp;context=1519360" TargetMode="External" /><Relationship Id="rId2219" Type="http://schemas.openxmlformats.org/officeDocument/2006/relationships/hyperlink" Target="https://advance.lexis.com/api/document?collection=news&amp;id=urn:contentItem:6DK3-7F31-JCBF-S00G-00000-00&amp;context=1519360" TargetMode="External" /><Relationship Id="rId222" Type="http://schemas.openxmlformats.org/officeDocument/2006/relationships/hyperlink" Target="https://www.flgov.com/eog/news/press/2025/governor-ron-desantis-reappoints-two-florida-inland-navigation-district" TargetMode="External" /><Relationship Id="rId2220" Type="http://schemas.openxmlformats.org/officeDocument/2006/relationships/hyperlink" Target="https://advance.lexis.com/api/document?collection=news&amp;id=urn:contentItem:6DK3-7F31-JCBF-S00G-00000-00&amp;context=1519360" TargetMode="External" /><Relationship Id="rId2221" Type="http://schemas.openxmlformats.org/officeDocument/2006/relationships/hyperlink" Target="https://advance.lexis.com/api/document?collection=news&amp;id=urn:contentItem:6DK3-7F31-JCBF-S00G-00000-00&amp;context=1519360" TargetMode="External" /><Relationship Id="rId2222" Type="http://schemas.openxmlformats.org/officeDocument/2006/relationships/hyperlink" Target="https://advance.lexis.com/api/document?collection=news&amp;id=urn:contentItem:6DK3-7F31-JCBF-S00G-00000-00&amp;context=1519360" TargetMode="External" /><Relationship Id="rId2223" Type="http://schemas.openxmlformats.org/officeDocument/2006/relationships/header" Target="header340.xml" /><Relationship Id="rId2224" Type="http://schemas.openxmlformats.org/officeDocument/2006/relationships/header" Target="header341.xml" /><Relationship Id="rId2225" Type="http://schemas.openxmlformats.org/officeDocument/2006/relationships/footer" Target="footer340.xml" /><Relationship Id="rId2226" Type="http://schemas.openxmlformats.org/officeDocument/2006/relationships/footer" Target="footer341.xml" /><Relationship Id="rId2227" Type="http://schemas.openxmlformats.org/officeDocument/2006/relationships/header" Target="header342.xml" /><Relationship Id="rId2228" Type="http://schemas.openxmlformats.org/officeDocument/2006/relationships/footer" Target="footer342.xml" /><Relationship Id="rId2229" Type="http://schemas.openxmlformats.org/officeDocument/2006/relationships/hyperlink" Target="https://advance.lexis.com/api/document?collection=news&amp;id=urn:contentItem:6FCS-1303-RRPB-Y13X-00000-00&amp;context=1519360" TargetMode="External" /><Relationship Id="rId223" Type="http://schemas.openxmlformats.org/officeDocument/2006/relationships/hyperlink" Target="https://www.flgov.com/eog/news/press/2025/governor-ron-desantis-reappoints-two-florida-inland-navigation-district" TargetMode="External" /><Relationship Id="rId2230" Type="http://schemas.openxmlformats.org/officeDocument/2006/relationships/hyperlink" Target="https://advance.lexis.com/api/document?collection=news&amp;id=urn:contentItem:6FCS-1303-RRPB-Y13X-00000-00&amp;context=1519360" TargetMode="External" /><Relationship Id="rId2231" Type="http://schemas.openxmlformats.org/officeDocument/2006/relationships/hyperlink" Target="https://advance.lexis.com/api/document?collection=news&amp;id=urn:contentItem:6FCS-1303-RRPB-Y13X-00000-00&amp;context=1519360" TargetMode="External" /><Relationship Id="rId2232" Type="http://schemas.openxmlformats.org/officeDocument/2006/relationships/hyperlink" Target="https://advance.lexis.com/api/document?collection=news&amp;id=urn:contentItem:6FCS-1303-RRPB-Y13X-00000-00&amp;context=1519360" TargetMode="External" /><Relationship Id="rId2233" Type="http://schemas.openxmlformats.org/officeDocument/2006/relationships/hyperlink" Target="https://www.newsweek.com/topic/ron-desantis?utm_source=Synacor&amp;utm_medium=Attnet&amp;utm_campaign=Partnerships" TargetMode="External" /><Relationship Id="rId2234" Type="http://schemas.openxmlformats.org/officeDocument/2006/relationships/hyperlink" Target="https://www.newsweek.com/topic/ron-desantis?utm_source=Synacor&amp;utm_medium=Attnet&amp;utm_campaign=Partnerships" TargetMode="External" /><Relationship Id="rId2235" Type="http://schemas.openxmlformats.org/officeDocument/2006/relationships/hyperlink" Target="https://www.newsweek.com/topic/ron-desantis?utm_source=Synacor&amp;utm_medium=Attnet&amp;utm_campaign=Partnerships" TargetMode="External" /><Relationship Id="rId2236" Type="http://schemas.openxmlformats.org/officeDocument/2006/relationships/hyperlink" Target="https://www.newsweek.com/topic/republicans?utm_source=Synacor&amp;utm_medium=Attnet&amp;utm_campaign=Partnerships" TargetMode="External" /><Relationship Id="rId2237" Type="http://schemas.openxmlformats.org/officeDocument/2006/relationships/hyperlink" Target="https://www.newsweek.com/topic/donald-trump?utm_source=Synacor&amp;utm_medium=Attnet&amp;utm_campaign=Partnerships" TargetMode="External" /><Relationship Id="rId2238" Type="http://schemas.openxmlformats.org/officeDocument/2006/relationships/hyperlink" Target="https://www.newsweek.com/topic/republican?utm_source=Synacor&amp;utm_medium=Attnet&amp;utm_campaign=Partnerships" TargetMode="External" /><Relationship Id="rId2239" Type="http://schemas.openxmlformats.org/officeDocument/2006/relationships/hyperlink" Target="https://www.newsweek.com/topic/congress?utm_source=Synacor&amp;utm_medium=Attnet&amp;utm_campaign=Partnerships" TargetMode="External" /><Relationship Id="rId224" Type="http://schemas.openxmlformats.org/officeDocument/2006/relationships/hyperlink" Target="https://www.flgov.com/eog/news/press/2025/governor-ron-desantis-reappoints-two-florida-inland-navigation-district" TargetMode="External" /><Relationship Id="rId2240" Type="http://schemas.openxmlformats.org/officeDocument/2006/relationships/hyperlink" Target="https://www.newsweek.com/florida-donald-trump-agenda-immigration-desantis-2033130?utm_source=Synacor&amp;utm_medium=Attnet&amp;utm_campaign=Partnerships" TargetMode="External" /><Relationship Id="rId2241" Type="http://schemas.openxmlformats.org/officeDocument/2006/relationships/hyperlink" Target="https://www.newsweek.com/casey-desantis-chances-florida-governor-byron-donalds-2044143?utm_source=Synacor&amp;utm_medium=Attnet&amp;utm_campaign=Partnerships" TargetMode="External" /><Relationship Id="rId2242" Type="http://schemas.openxmlformats.org/officeDocument/2006/relationships/hyperlink" Target="https://www.newsweek.com/casey-desantis-chances-florida-governor-byron-donalds-2044143?utm_source=Synacor&amp;utm_medium=Attnet&amp;utm_campaign=Partnerships" TargetMode="External" /><Relationship Id="rId2243" Type="http://schemas.openxmlformats.org/officeDocument/2006/relationships/hyperlink" Target="https://www.newsweek.com/casey-desantis-chances-florida-governor-byron-donalds-2044143?utm_source=Synacor&amp;utm_medium=Attnet&amp;utm_campaign=Partnerships" TargetMode="External" /><Relationship Id="rId2244" Type="http://schemas.openxmlformats.org/officeDocument/2006/relationships/hyperlink" Target="https://youtu.be/PtbvByJ_6HA?si=u8Ug3uQuIAeoIIfB&amp;t=3234" TargetMode="External" /><Relationship Id="rId2245" Type="http://schemas.openxmlformats.org/officeDocument/2006/relationships/hyperlink" Target="https://youtu.be/PtbvByJ_6HA?si=u8Ug3uQuIAeoIIfB&amp;t=3234" TargetMode="External" /><Relationship Id="rId2246" Type="http://schemas.openxmlformats.org/officeDocument/2006/relationships/hyperlink" Target="https://www.newsweek.com/topic/tom-homan?utm_source=Synacor&amp;utm_medium=Attnet&amp;utm_campaign=Partnerships" TargetMode="External" /><Relationship Id="rId2247" Type="http://schemas.openxmlformats.org/officeDocument/2006/relationships/hyperlink" Target="https://www.newsweek.com/topic/ice?utm_source=Synacor&amp;utm_medium=Attnet&amp;utm_campaign=Partnerships" TargetMode="External" /><Relationship Id="rId2248" Type="http://schemas.openxmlformats.org/officeDocument/2006/relationships/hyperlink" Target="https://www.newsweek.com/map-shows-sanctuary-cities-across-united-states-2022710?utm_source=Synacor&amp;utm_medium=Attnet&amp;utm_campaign=Partnerships" TargetMode="External" /><Relationship Id="rId2249" Type="http://schemas.openxmlformats.org/officeDocument/2006/relationships/hyperlink" Target="https://www.newsweek.com/topic/senate?utm_source=Synacor&amp;utm_medium=Attnet&amp;utm_campaign=Partnerships" TargetMode="External" /><Relationship Id="rId225" Type="http://schemas.openxmlformats.org/officeDocument/2006/relationships/hyperlink" Target="https://www.flgov.com/eog/news/press/2025/governor-ron-desantis-reappoints-two-florida-inland-navigation-district" TargetMode="External" /><Relationship Id="rId2250" Type="http://schemas.openxmlformats.org/officeDocument/2006/relationships/hyperlink" Target="https://www.newsweek.com/ron-desantis-reacts-republican-rebellion-florida-2021869?utm_source=Synacor&amp;utm_medium=Attnet&amp;utm_campaign=Partnerships" TargetMode="External" /><Relationship Id="rId2251" Type="http://schemas.openxmlformats.org/officeDocument/2006/relationships/hyperlink" Target="https://www.newsweek.com/ron-desantis-immigration-trump-florida-legislature-2026548?utm_source=Synacor&amp;utm_medium=Attnet&amp;utm_campaign=Partnerships" TargetMode="External" /><Relationship Id="rId2252" Type="http://schemas.openxmlformats.org/officeDocument/2006/relationships/hyperlink" Target="https://www.newsweek.com/ron-desantis-fly-migrants-florida-immigration-bill-2029849?utm_source=Synacor&amp;utm_medium=Attnet&amp;utm_campaign=Partnerships" TargetMode="External" /><Relationship Id="rId2253" Type="http://schemas.openxmlformats.org/officeDocument/2006/relationships/hyperlink" Target="https://d.newsweek.com/en/full/2611984/ron-desantis-rnc.jpg" TargetMode="External" /><Relationship Id="rId2254" Type="http://schemas.openxmlformats.org/officeDocument/2006/relationships/header" Target="header343.xml" /><Relationship Id="rId2255" Type="http://schemas.openxmlformats.org/officeDocument/2006/relationships/header" Target="header344.xml" /><Relationship Id="rId2256" Type="http://schemas.openxmlformats.org/officeDocument/2006/relationships/footer" Target="footer343.xml" /><Relationship Id="rId2257" Type="http://schemas.openxmlformats.org/officeDocument/2006/relationships/footer" Target="footer344.xml" /><Relationship Id="rId2258" Type="http://schemas.openxmlformats.org/officeDocument/2006/relationships/header" Target="header345.xml" /><Relationship Id="rId2259" Type="http://schemas.openxmlformats.org/officeDocument/2006/relationships/footer" Target="footer345.xml" /><Relationship Id="rId226" Type="http://schemas.openxmlformats.org/officeDocument/2006/relationships/header" Target="header40.xml" /><Relationship Id="rId2260" Type="http://schemas.openxmlformats.org/officeDocument/2006/relationships/hyperlink" Target="https://advance.lexis.com/api/document?collection=news&amp;id=urn:contentItem:6DY4-W9M3-S94H-92VH-00000-00&amp;context=1519360" TargetMode="External" /><Relationship Id="rId2261" Type="http://schemas.openxmlformats.org/officeDocument/2006/relationships/hyperlink" Target="https://advance.lexis.com/api/document?collection=news&amp;id=urn:contentItem:6DY4-W9M3-S94H-92VH-00000-00&amp;context=1519360" TargetMode="External" /><Relationship Id="rId2262" Type="http://schemas.openxmlformats.org/officeDocument/2006/relationships/hyperlink" Target="https://advance.lexis.com/api/document?collection=news&amp;id=urn:contentItem:6DY4-W9M3-S94H-92VH-00000-00&amp;context=1519360" TargetMode="External" /><Relationship Id="rId2263" Type="http://schemas.openxmlformats.org/officeDocument/2006/relationships/hyperlink" Target="https://advance.lexis.com/api/document?collection=news&amp;id=urn:contentItem:6DY4-W9M3-S94H-92VH-00000-00&amp;context=1519360" TargetMode="External" /><Relationship Id="rId2264" Type="http://schemas.openxmlformats.org/officeDocument/2006/relationships/hyperlink" Target="https://advance.lexis.com/api/document?collection=news&amp;id=urn:contentItem:6DY4-W9M3-S94H-92VH-00000-00&amp;context=1519360" TargetMode="External" /><Relationship Id="rId2265" Type="http://schemas.openxmlformats.org/officeDocument/2006/relationships/header" Target="header346.xml" /><Relationship Id="rId2266" Type="http://schemas.openxmlformats.org/officeDocument/2006/relationships/header" Target="header347.xml" /><Relationship Id="rId2267" Type="http://schemas.openxmlformats.org/officeDocument/2006/relationships/footer" Target="footer346.xml" /><Relationship Id="rId2268" Type="http://schemas.openxmlformats.org/officeDocument/2006/relationships/footer" Target="footer347.xml" /><Relationship Id="rId2269" Type="http://schemas.openxmlformats.org/officeDocument/2006/relationships/header" Target="header348.xml" /><Relationship Id="rId227" Type="http://schemas.openxmlformats.org/officeDocument/2006/relationships/header" Target="header41.xml" /><Relationship Id="rId2270" Type="http://schemas.openxmlformats.org/officeDocument/2006/relationships/footer" Target="footer348.xml" /><Relationship Id="rId2271" Type="http://schemas.openxmlformats.org/officeDocument/2006/relationships/hyperlink" Target="https://advance.lexis.com/api/document?collection=news&amp;id=urn:contentItem:6FKF-1XJ3-S4NX-H35D-00000-00&amp;context=1519360" TargetMode="External" /><Relationship Id="rId2272" Type="http://schemas.openxmlformats.org/officeDocument/2006/relationships/hyperlink" Target="https://advance.lexis.com/api/document?collection=news&amp;id=urn:contentItem:6FKF-1XJ3-S4NX-H35D-00000-00&amp;context=1519360" TargetMode="External" /><Relationship Id="rId2273" Type="http://schemas.openxmlformats.org/officeDocument/2006/relationships/hyperlink" Target="https://advance.lexis.com/api/document?collection=news&amp;id=urn:contentItem:6FKF-1XJ3-S4NX-H35D-00000-00&amp;context=1519360" TargetMode="External" /><Relationship Id="rId2274" Type="http://schemas.openxmlformats.org/officeDocument/2006/relationships/hyperlink" Target="https://www.flgov.com/eog/news/press/2025/governor-desantis-advocates-law-enforcement" TargetMode="External" /><Relationship Id="rId2275" Type="http://schemas.openxmlformats.org/officeDocument/2006/relationships/hyperlink" Target="https://www.flgov.com/eog/news/press/2025/governor-desantis-advocates-law-enforcement" TargetMode="External" /><Relationship Id="rId2276" Type="http://schemas.openxmlformats.org/officeDocument/2006/relationships/hyperlink" Target="https://www.flgov.com/eog/news/press/2025/governor-desantis-advocates-law-enforcement" TargetMode="External" /><Relationship Id="rId2277" Type="http://schemas.openxmlformats.org/officeDocument/2006/relationships/header" Target="header349.xml" /><Relationship Id="rId2278" Type="http://schemas.openxmlformats.org/officeDocument/2006/relationships/header" Target="header350.xml" /><Relationship Id="rId2279" Type="http://schemas.openxmlformats.org/officeDocument/2006/relationships/footer" Target="footer349.xml" /><Relationship Id="rId228" Type="http://schemas.openxmlformats.org/officeDocument/2006/relationships/footer" Target="footer40.xml" /><Relationship Id="rId2280" Type="http://schemas.openxmlformats.org/officeDocument/2006/relationships/footer" Target="footer350.xml" /><Relationship Id="rId2281" Type="http://schemas.openxmlformats.org/officeDocument/2006/relationships/header" Target="header351.xml" /><Relationship Id="rId2282" Type="http://schemas.openxmlformats.org/officeDocument/2006/relationships/footer" Target="footer351.xml" /><Relationship Id="rId2283" Type="http://schemas.openxmlformats.org/officeDocument/2006/relationships/hyperlink" Target="https://advance.lexis.com/api/document?collection=news&amp;id=urn:contentItem:6F14-45X3-RRKR-K3S7-00000-00&amp;context=1519360" TargetMode="External" /><Relationship Id="rId2284" Type="http://schemas.openxmlformats.org/officeDocument/2006/relationships/hyperlink" Target="https://advance.lexis.com/api/document?collection=news&amp;id=urn:contentItem:6F14-45X3-RRKR-K3S7-00000-00&amp;context=1519360" TargetMode="External" /><Relationship Id="rId2285" Type="http://schemas.openxmlformats.org/officeDocument/2006/relationships/hyperlink" Target="https://advance.lexis.com/api/document?collection=news&amp;id=urn:contentItem:6F14-45X3-RRKR-K3S7-00000-00&amp;context=1519360" TargetMode="External" /><Relationship Id="rId2286" Type="http://schemas.openxmlformats.org/officeDocument/2006/relationships/hyperlink" Target="https://advance.lexis.com/api/document?collection=news&amp;id=urn:contentItem:6F14-45X3-RRKR-K3S7-00000-00&amp;context=1519360" TargetMode="External" /><Relationship Id="rId2287" Type="http://schemas.openxmlformats.org/officeDocument/2006/relationships/hyperlink" Target="https://advance.lexis.com/api/document?collection=news&amp;id=urn:contentItem:6F14-45X3-RRKR-K3S7-00000-00&amp;context=1519360" TargetMode="External" /><Relationship Id="rId2288" Type="http://schemas.openxmlformats.org/officeDocument/2006/relationships/hyperlink" Target="https://www.newsweek.com/topic/ron-desantis?utm_source=Synacor&amp;utm_medium=Attnet&amp;utm_campaign=Partnerships" TargetMode="External" /><Relationship Id="rId2289" Type="http://schemas.openxmlformats.org/officeDocument/2006/relationships/hyperlink" Target="https://www.newsweek.com/topic/ron-desantis?utm_source=Synacor&amp;utm_medium=Attnet&amp;utm_campaign=Partnerships" TargetMode="External" /><Relationship Id="rId229" Type="http://schemas.openxmlformats.org/officeDocument/2006/relationships/footer" Target="footer41.xml" /><Relationship Id="rId2290" Type="http://schemas.openxmlformats.org/officeDocument/2006/relationships/hyperlink" Target="https://www.newsweek.com/topic/ron-desantis?utm_source=Synacor&amp;utm_medium=Attnet&amp;utm_campaign=Partnerships" TargetMode="External" /><Relationship Id="rId2291" Type="http://schemas.openxmlformats.org/officeDocument/2006/relationships/hyperlink" Target="https://www.newsweek.com/topic/donald-trump?utm_source=Synacor&amp;utm_medium=Attnet&amp;utm_campaign=Partnerships" TargetMode="External" /><Relationship Id="rId2292" Type="http://schemas.openxmlformats.org/officeDocument/2006/relationships/hyperlink" Target="https://www.newsweek.com/topic/senate?utm_source=Synacor&amp;utm_medium=Attnet&amp;utm_campaign=Partnerships" TargetMode="External" /><Relationship Id="rId2293" Type="http://schemas.openxmlformats.org/officeDocument/2006/relationships/hyperlink" Target="https://www.nytimes.com/2025/01/18/us/politics/trump-policies-immigration-tariffs-economy.html" TargetMode="External" /><Relationship Id="rId2294" Type="http://schemas.openxmlformats.org/officeDocument/2006/relationships/hyperlink" Target="https://www.newsweek.com/topic/democrats?utm_source=Synacor&amp;utm_medium=Attnet&amp;utm_campaign=Partnerships" TargetMode="External" /><Relationship Id="rId2295" Type="http://schemas.openxmlformats.org/officeDocument/2006/relationships/hyperlink" Target="https://www.newsweek.com/topic/republicans?utm_source=Synacor&amp;utm_medium=Attnet&amp;utm_campaign=Partnerships" TargetMode="External" /><Relationship Id="rId2296" Type="http://schemas.openxmlformats.org/officeDocument/2006/relationships/hyperlink" Target="https://d.newsweek.com/en/full/2577617/ron-desantis-florida.jpg" TargetMode="External" /><Relationship Id="rId2297" Type="http://schemas.openxmlformats.org/officeDocument/2006/relationships/header" Target="header352.xml" /><Relationship Id="rId2298" Type="http://schemas.openxmlformats.org/officeDocument/2006/relationships/header" Target="header353.xml" /><Relationship Id="rId2299" Type="http://schemas.openxmlformats.org/officeDocument/2006/relationships/footer" Target="footer352.xml" /><Relationship Id="rId23" Type="http://schemas.openxmlformats.org/officeDocument/2006/relationships/hyperlink" Target="https://www.flgov.com/eog/news/press/2025/governor-ron-desantis-makes-two-judicial-appointments-2" TargetMode="External" /><Relationship Id="rId230" Type="http://schemas.openxmlformats.org/officeDocument/2006/relationships/header" Target="header42.xml" /><Relationship Id="rId2300" Type="http://schemas.openxmlformats.org/officeDocument/2006/relationships/footer" Target="footer353.xml" /><Relationship Id="rId2301" Type="http://schemas.openxmlformats.org/officeDocument/2006/relationships/header" Target="header354.xml" /><Relationship Id="rId2302" Type="http://schemas.openxmlformats.org/officeDocument/2006/relationships/footer" Target="footer354.xml" /><Relationship Id="rId2303" Type="http://schemas.openxmlformats.org/officeDocument/2006/relationships/hyperlink" Target="https://advance.lexis.com/api/document?collection=news&amp;id=urn:contentItem:6FKP-BJ83-RS65-50NP-00000-00&amp;context=1519360" TargetMode="External" /><Relationship Id="rId2304" Type="http://schemas.openxmlformats.org/officeDocument/2006/relationships/hyperlink" Target="https://advance.lexis.com/api/document?collection=news&amp;id=urn:contentItem:6FKP-BJ83-RS65-50NP-00000-00&amp;context=1519360" TargetMode="External" /><Relationship Id="rId2305" Type="http://schemas.openxmlformats.org/officeDocument/2006/relationships/hyperlink" Target="https://advance.lexis.com/api/document?collection=news&amp;id=urn:contentItem:6FKP-BJ83-RS65-50NP-00000-00&amp;context=1519360" TargetMode="External" /><Relationship Id="rId2306" Type="http://schemas.openxmlformats.org/officeDocument/2006/relationships/hyperlink" Target="https://advance.lexis.com/api/document?collection=news&amp;id=urn:contentItem:6FKP-BJ83-RS65-50NP-00000-00&amp;context=1519360" TargetMode="External" /><Relationship Id="rId2307" Type="http://schemas.openxmlformats.org/officeDocument/2006/relationships/hyperlink" Target="https://advance.lexis.com/api/document?collection=news&amp;id=urn:contentItem:6FKP-BJ83-RS65-50NP-00000-00&amp;context=1519360" TargetMode="External" /><Relationship Id="rId2308" Type="http://schemas.openxmlformats.org/officeDocument/2006/relationships/hyperlink" Target="http://floridapolitics.com/?utm_source=%5B%5BDELIVERY_RECIPIENT_CODE%5D%5D&amp;utm_medium=partner&amp;utm_campaign=newstex" TargetMode="External" /><Relationship Id="rId2309" Type="http://schemas.openxmlformats.org/officeDocument/2006/relationships/hyperlink" Target="https://newstex.com/?utm_source=%5B%5BDELIVERY_RECIPIENT_CODE%5D%5D&amp;utm_medium=partner&amp;utm_campaign=Florida+Politics&amp;utm_id=10009352&amp;utm_content=FLPO-10009352-545824222218252022024010" TargetMode="External" /><Relationship Id="rId231" Type="http://schemas.openxmlformats.org/officeDocument/2006/relationships/footer" Target="footer42.xml" /><Relationship Id="rId2310" Type="http://schemas.openxmlformats.org/officeDocument/2006/relationships/hyperlink" Target="http://nikkifried.com/" TargetMode="External" /><Relationship Id="rId2311" Type="http://schemas.openxmlformats.org/officeDocument/2006/relationships/hyperlink" Target="http://msnbc.com/" TargetMode="External" /><Relationship Id="rId2312" Type="http://schemas.openxmlformats.org/officeDocument/2006/relationships/hyperlink" Target="http://rondesantis.com/" TargetMode="External" /><Relationship Id="rId2313" Type="http://schemas.openxmlformats.org/officeDocument/2006/relationships/hyperlink" Target="http://rondesantis.com/" TargetMode="External" /><Relationship Id="rId2314" Type="http://schemas.openxmlformats.org/officeDocument/2006/relationships/hyperlink" Target="http://rondesantis.com/" TargetMode="External" /><Relationship Id="rId2315" Type="http://schemas.openxmlformats.org/officeDocument/2006/relationships/hyperlink" Target="http://rondesantis.com/" TargetMode="External" /><Relationship Id="rId2316" Type="http://schemas.openxmlformats.org/officeDocument/2006/relationships/hyperlink" Target="https://wabcradio.com/" TargetMode="External" /><Relationship Id="rId2317" Type="http://schemas.openxmlformats.org/officeDocument/2006/relationships/hyperlink" Target="https://floridapolitics.com/archives/733079-fried-stone-desantis/" TargetMode="External" /><Relationship Id="rId2318" Type="http://schemas.openxmlformats.org/officeDocument/2006/relationships/hyperlink" Target="https://floridapolitics.com/archives/733079-fried-stone-desantis/" TargetMode="External" /><Relationship Id="rId2319" Type="http://schemas.openxmlformats.org/officeDocument/2006/relationships/hyperlink" Target="https://floridapolitics.com/archives/733079-fried-stone-desantis/" TargetMode="External" /><Relationship Id="rId232" Type="http://schemas.openxmlformats.org/officeDocument/2006/relationships/hyperlink" Target="https://advance.lexis.com/api/document?collection=news&amp;id=urn:contentItem:6FK1-3JB3-RY7S-F0VD-00000-00&amp;context=1519360" TargetMode="External" /><Relationship Id="rId2320" Type="http://schemas.openxmlformats.org/officeDocument/2006/relationships/hyperlink" Target="https://floridapolitics.com/archives/733079-fried-stone-desantis/" TargetMode="External" /><Relationship Id="rId2321" Type="http://schemas.openxmlformats.org/officeDocument/2006/relationships/hyperlink" Target="https://floridapolitics.com/archives/733079-fried-stone-desantis/" TargetMode="External" /><Relationship Id="rId2322" Type="http://schemas.openxmlformats.org/officeDocument/2006/relationships/hyperlink" Target="https://floridapolitics.com/" TargetMode="External" /><Relationship Id="rId2323" Type="http://schemas.openxmlformats.org/officeDocument/2006/relationships/hyperlink" Target="https://floridapolitics.com/archives/733079-fried-stone-desantis/" TargetMode="External" /><Relationship Id="rId2324" Type="http://schemas.openxmlformats.org/officeDocument/2006/relationships/header" Target="header355.xml" /><Relationship Id="rId2325" Type="http://schemas.openxmlformats.org/officeDocument/2006/relationships/header" Target="header356.xml" /><Relationship Id="rId2326" Type="http://schemas.openxmlformats.org/officeDocument/2006/relationships/footer" Target="footer355.xml" /><Relationship Id="rId2327" Type="http://schemas.openxmlformats.org/officeDocument/2006/relationships/footer" Target="footer356.xml" /><Relationship Id="rId2328" Type="http://schemas.openxmlformats.org/officeDocument/2006/relationships/header" Target="header357.xml" /><Relationship Id="rId2329" Type="http://schemas.openxmlformats.org/officeDocument/2006/relationships/footer" Target="footer357.xml" /><Relationship Id="rId233" Type="http://schemas.openxmlformats.org/officeDocument/2006/relationships/hyperlink" Target="https://advance.lexis.com/api/document?collection=news&amp;id=urn:contentItem:6FK1-3JB3-RY7S-F0VD-00000-00&amp;context=1519360" TargetMode="External" /><Relationship Id="rId2330" Type="http://schemas.openxmlformats.org/officeDocument/2006/relationships/hyperlink" Target="https://advance.lexis.com/api/document?collection=news&amp;id=urn:contentItem:6F6C-WCF3-RTBC-91X6-00000-00&amp;context=1519360" TargetMode="External" /><Relationship Id="rId2331" Type="http://schemas.openxmlformats.org/officeDocument/2006/relationships/hyperlink" Target="https://advance.lexis.com/api/document?collection=news&amp;id=urn:contentItem:6F6C-WCF3-RTBC-91X6-00000-00&amp;context=1519360" TargetMode="External" /><Relationship Id="rId2332" Type="http://schemas.openxmlformats.org/officeDocument/2006/relationships/hyperlink" Target="https://advance.lexis.com/api/document?collection=news&amp;id=urn:contentItem:6F6C-WCF3-RTBC-91X6-00000-00&amp;context=1519360" TargetMode="External" /><Relationship Id="rId2333" Type="http://schemas.openxmlformats.org/officeDocument/2006/relationships/hyperlink" Target="https://advance.lexis.com/api/document?collection=news&amp;id=urn:contentItem:6F6C-WCF3-RTBC-91X6-00000-00&amp;context=1519360" TargetMode="External" /><Relationship Id="rId2334" Type="http://schemas.openxmlformats.org/officeDocument/2006/relationships/hyperlink" Target="https://advance.lexis.com/api/document?collection=news&amp;id=urn:contentItem:6F6C-WCF3-RTBC-91X6-00000-00&amp;context=1519360" TargetMode="External" /><Relationship Id="rId2335" Type="http://schemas.openxmlformats.org/officeDocument/2006/relationships/header" Target="header358.xml" /><Relationship Id="rId2336" Type="http://schemas.openxmlformats.org/officeDocument/2006/relationships/header" Target="header359.xml" /><Relationship Id="rId2337" Type="http://schemas.openxmlformats.org/officeDocument/2006/relationships/footer" Target="footer358.xml" /><Relationship Id="rId2338" Type="http://schemas.openxmlformats.org/officeDocument/2006/relationships/footer" Target="footer359.xml" /><Relationship Id="rId2339" Type="http://schemas.openxmlformats.org/officeDocument/2006/relationships/header" Target="header360.xml" /><Relationship Id="rId234" Type="http://schemas.openxmlformats.org/officeDocument/2006/relationships/hyperlink" Target="https://advance.lexis.com/api/document?collection=news&amp;id=urn:contentItem:6FK1-3JB3-RY7S-F0VD-00000-00&amp;context=1519360" TargetMode="External" /><Relationship Id="rId2340" Type="http://schemas.openxmlformats.org/officeDocument/2006/relationships/footer" Target="footer360.xml" /><Relationship Id="rId2341" Type="http://schemas.openxmlformats.org/officeDocument/2006/relationships/hyperlink" Target="https://advance.lexis.com/api/document?collection=news&amp;id=urn:contentItem:6FDK-1YG3-S9BK-R2CS-00000-00&amp;context=1519360" TargetMode="External" /><Relationship Id="rId2342" Type="http://schemas.openxmlformats.org/officeDocument/2006/relationships/hyperlink" Target="https://advance.lexis.com/api/document?collection=news&amp;id=urn:contentItem:6FDK-1YG3-S9BK-R2CS-00000-00&amp;context=1519360" TargetMode="External" /><Relationship Id="rId2343" Type="http://schemas.openxmlformats.org/officeDocument/2006/relationships/hyperlink" Target="https://advance.lexis.com/api/document?collection=news&amp;id=urn:contentItem:6FDK-1YG3-S9BK-R2CS-00000-00&amp;context=1519360" TargetMode="External" /><Relationship Id="rId2344" Type="http://schemas.openxmlformats.org/officeDocument/2006/relationships/hyperlink" Target="https://advance.lexis.com/api/document?collection=news&amp;id=urn:contentItem:6FDK-1YG3-S9BK-R2CS-00000-00&amp;context=1519360" TargetMode="External" /><Relationship Id="rId2345" Type="http://schemas.openxmlformats.org/officeDocument/2006/relationships/hyperlink" Target="http://floridapolitics.com/?utm_source=%5B%5BDELIVERY_RECIPIENT_CODE%5D%5D&amp;utm_medium=partner&amp;utm_campaign=newstex" TargetMode="External" /><Relationship Id="rId2346" Type="http://schemas.openxmlformats.org/officeDocument/2006/relationships/hyperlink" Target="https://newstex.com/?utm_source=%5B%5BDELIVERY_RECIPIENT_CODE%5D%5D&amp;utm_medium=partner&amp;utm_campaign=Florida+Politics&amp;utm_id=10009352&amp;utm_content=FLPO-10009352-54374792231125210000053" TargetMode="External" /><Relationship Id="rId2347" Type="http://schemas.openxmlformats.org/officeDocument/2006/relationships/hyperlink" Target="https://mason-dixon.com/" TargetMode="External" /><Relationship Id="rId2348" Type="http://schemas.openxmlformats.org/officeDocument/2006/relationships/hyperlink" Target="https://floridapolitics.com/archives/569708-ron-desantis-wins-landslide-victory-over-charlie-crist/" TargetMode="External" /><Relationship Id="rId2349" Type="http://schemas.openxmlformats.org/officeDocument/2006/relationships/hyperlink" Target="https://floridapolitics.com/archives/569708-ron-desantis-wins-landslide-victory-over-charlie-crist/" TargetMode="External" /><Relationship Id="rId235" Type="http://schemas.openxmlformats.org/officeDocument/2006/relationships/hyperlink" Target="https://advance.lexis.com/api/document?collection=news&amp;id=urn:contentItem:6FK1-3JB3-RY7S-F0VD-00000-00&amp;context=1519360" TargetMode="External" /><Relationship Id="rId2350" Type="http://schemas.openxmlformats.org/officeDocument/2006/relationships/hyperlink" Target="https://floridapolitics.com/archives/569708-ron-desantis-wins-landslide-victory-over-charlie-crist/" TargetMode="External" /><Relationship Id="rId2351" Type="http://schemas.openxmlformats.org/officeDocument/2006/relationships/hyperlink" Target="https://floridapolitics.com/archives/283232-ron-desantis-inaugural-events/" TargetMode="External" /><Relationship Id="rId2352" Type="http://schemas.openxmlformats.org/officeDocument/2006/relationships/hyperlink" Target="https://www.scribd.com/document/842772905/FL325Poll" TargetMode="External" /><Relationship Id="rId2353" Type="http://schemas.openxmlformats.org/officeDocument/2006/relationships/hyperlink" Target="https://www.scribd.com/user/93799191/Jacob-Ogles" TargetMode="External" /><Relationship Id="rId2354" Type="http://schemas.openxmlformats.org/officeDocument/2006/relationships/hyperlink" Target="https://www.scribd.com/embeds/842772905/content?start_page=1&amp;view_mode=scroll&amp;access_key=key-nph6MSfN87PgFJXFVO7i" TargetMode="External" /><Relationship Id="rId2355" Type="http://schemas.openxmlformats.org/officeDocument/2006/relationships/hyperlink" Target="https://floridapolitics.com/archives/727875-poll-shows-majority-of-florida-voters-approve-of-donald-trump-ron-desantis/" TargetMode="External" /><Relationship Id="rId2356" Type="http://schemas.openxmlformats.org/officeDocument/2006/relationships/hyperlink" Target="https://floridapolitics.com/archives/727875-poll-shows-majority-of-florida-voters-approve-of-donald-trump-ron-desantis/" TargetMode="External" /><Relationship Id="rId2357" Type="http://schemas.openxmlformats.org/officeDocument/2006/relationships/hyperlink" Target="https://floridapolitics.com/archives/727875-poll-shows-majority-of-florida-voters-approve-of-donald-trump-ron-desantis/" TargetMode="External" /><Relationship Id="rId2358" Type="http://schemas.openxmlformats.org/officeDocument/2006/relationships/hyperlink" Target="https://floridapolitics.com/archives/727875-poll-shows-majority-of-florida-voters-approve-of-donald-trump-ron-desantis/" TargetMode="External" /><Relationship Id="rId2359" Type="http://schemas.openxmlformats.org/officeDocument/2006/relationships/hyperlink" Target="https://floridapolitics.com/archives/727875-poll-shows-majority-of-florida-voters-approve-of-donald-trump-ron-desantis/" TargetMode="External" /><Relationship Id="rId236" Type="http://schemas.openxmlformats.org/officeDocument/2006/relationships/hyperlink" Target="https://advance.lexis.com/api/document?collection=news&amp;id=urn:contentItem:6FK1-3JB3-RY7S-F0VD-00000-00&amp;context=1519360" TargetMode="External" /><Relationship Id="rId2360" Type="http://schemas.openxmlformats.org/officeDocument/2006/relationships/hyperlink" Target="https://floridapolitics.com/" TargetMode="External" /><Relationship Id="rId2361" Type="http://schemas.openxmlformats.org/officeDocument/2006/relationships/hyperlink" Target="https://floridapolitics.com/archives/727875-poll-shows-majority-of-florida-voters-approve-of-donald-trump-ron-desantis/" TargetMode="External" /><Relationship Id="rId2362" Type="http://schemas.openxmlformats.org/officeDocument/2006/relationships/header" Target="header361.xml" /><Relationship Id="rId2363" Type="http://schemas.openxmlformats.org/officeDocument/2006/relationships/header" Target="header362.xml" /><Relationship Id="rId2364" Type="http://schemas.openxmlformats.org/officeDocument/2006/relationships/footer" Target="footer361.xml" /><Relationship Id="rId2365" Type="http://schemas.openxmlformats.org/officeDocument/2006/relationships/footer" Target="footer362.xml" /><Relationship Id="rId2366" Type="http://schemas.openxmlformats.org/officeDocument/2006/relationships/header" Target="header363.xml" /><Relationship Id="rId2367" Type="http://schemas.openxmlformats.org/officeDocument/2006/relationships/footer" Target="footer363.xml" /><Relationship Id="rId2368" Type="http://schemas.openxmlformats.org/officeDocument/2006/relationships/hyperlink" Target="https://advance.lexis.com/api/document?collection=news&amp;id=urn:contentItem:6F11-9933-S5G0-M20J-00000-00&amp;context=1519360" TargetMode="External" /><Relationship Id="rId2369" Type="http://schemas.openxmlformats.org/officeDocument/2006/relationships/hyperlink" Target="https://advance.lexis.com/api/document?collection=news&amp;id=urn:contentItem:6F11-9933-S5G0-M20J-00000-00&amp;context=1519360" TargetMode="External" /><Relationship Id="rId237" Type="http://schemas.openxmlformats.org/officeDocument/2006/relationships/hyperlink" Target="https://www.flgov.com/eog/news/press/2025/governor-ron-desantis-announces-early-completion-congestion-relief-lanes-i-4" TargetMode="External" /><Relationship Id="rId2370" Type="http://schemas.openxmlformats.org/officeDocument/2006/relationships/hyperlink" Target="https://advance.lexis.com/api/document?collection=news&amp;id=urn:contentItem:6F11-9933-S5G0-M20J-00000-00&amp;context=1519360" TargetMode="External" /><Relationship Id="rId2371" Type="http://schemas.openxmlformats.org/officeDocument/2006/relationships/hyperlink" Target="https://advance.lexis.com/api/document?collection=news&amp;id=urn:contentItem:6F11-9933-S5G0-M20J-00000-00&amp;context=1519360" TargetMode="External" /><Relationship Id="rId2372" Type="http://schemas.openxmlformats.org/officeDocument/2006/relationships/hyperlink" Target="http://floridapolitics.com/?utm_source=%5B%5BDELIVERY_RECIPIENT_CODE%5D%5D&amp;utm_medium=partner&amp;utm_campaign=newstex" TargetMode="External" /><Relationship Id="rId2373" Type="http://schemas.openxmlformats.org/officeDocument/2006/relationships/hyperlink" Target="https://newstex.com/?utm_source=%5B%5BDELIVERY_RECIPIENT_CODE%5D%5D&amp;utm_medium=partner&amp;utm_campaign=Florida+Politics&amp;utm_id=10009352&amp;utm_content=FLPO-10009352-53905442236625224400015" TargetMode="External" /><Relationship Id="rId2374" Type="http://schemas.openxmlformats.org/officeDocument/2006/relationships/hyperlink" Target="https://x.com/IAPolls2022/status/1884768796956582076" TargetMode="External" /><Relationship Id="rId2375" Type="http://schemas.openxmlformats.org/officeDocument/2006/relationships/hyperlink" Target="https://x.com/IAPolls2022/status/1884768796956582076" TargetMode="External" /><Relationship Id="rId2376" Type="http://schemas.openxmlformats.org/officeDocument/2006/relationships/hyperlink" Target="https://x.com/IAPolls2022/status/1884768796956582076" TargetMode="External" /><Relationship Id="rId2377" Type="http://schemas.openxmlformats.org/officeDocument/2006/relationships/hyperlink" Target="https://x.com/IAPolls2022/status/1884768796956582076" TargetMode="External" /><Relationship Id="rId2378" Type="http://schemas.openxmlformats.org/officeDocument/2006/relationships/hyperlink" Target="https://floridapolitics.com/archives/708624-poll-ron-desantis-in-fourth-place-in-2028-gop-field/" TargetMode="External" /><Relationship Id="rId2379" Type="http://schemas.openxmlformats.org/officeDocument/2006/relationships/hyperlink" Target="https://floridapolitics.com/archives/660792-ron-desantis-delegate-call/" TargetMode="External" /><Relationship Id="rId238" Type="http://schemas.openxmlformats.org/officeDocument/2006/relationships/hyperlink" Target="https://www.flgov.com/eog/news/press/2025/governor-ron-desantis-announces-early-completion-congestion-relief-lanes-i-4" TargetMode="External" /><Relationship Id="rId2380" Type="http://schemas.openxmlformats.org/officeDocument/2006/relationships/hyperlink" Target="https://floridapolitics.com/archives/654650-ron-desantis-isnt-ruling-out-2028-run/" TargetMode="External" /><Relationship Id="rId2381" Type="http://schemas.openxmlformats.org/officeDocument/2006/relationships/hyperlink" Target="https://floridapolitics.com/archives/718411-ron-desantis-distant-third-in-2028-gop-presidential-preference-poll/" TargetMode="External" /><Relationship Id="rId2382" Type="http://schemas.openxmlformats.org/officeDocument/2006/relationships/hyperlink" Target="https://floridapolitics.com/archives/718411-ron-desantis-distant-third-in-2028-gop-presidential-preference-poll/" TargetMode="External" /><Relationship Id="rId2383" Type="http://schemas.openxmlformats.org/officeDocument/2006/relationships/hyperlink" Target="https://floridapolitics.com/archives/718411-ron-desantis-distant-third-in-2028-gop-presidential-preference-poll/" TargetMode="External" /><Relationship Id="rId2384" Type="http://schemas.openxmlformats.org/officeDocument/2006/relationships/hyperlink" Target="https://floridapolitics.com/archives/718411-ron-desantis-distant-third-in-2028-gop-presidential-preference-poll/" TargetMode="External" /><Relationship Id="rId2385" Type="http://schemas.openxmlformats.org/officeDocument/2006/relationships/hyperlink" Target="https://floridapolitics.com/" TargetMode="External" /><Relationship Id="rId2386" Type="http://schemas.openxmlformats.org/officeDocument/2006/relationships/hyperlink" Target="https://floridapolitics.com/archives/718411-ron-desantis-distant-third-in-2028-gop-presidential-preference-poll/" TargetMode="External" /><Relationship Id="rId2387" Type="http://schemas.openxmlformats.org/officeDocument/2006/relationships/header" Target="header364.xml" /><Relationship Id="rId2388" Type="http://schemas.openxmlformats.org/officeDocument/2006/relationships/header" Target="header365.xml" /><Relationship Id="rId2389" Type="http://schemas.openxmlformats.org/officeDocument/2006/relationships/footer" Target="footer364.xml" /><Relationship Id="rId239" Type="http://schemas.openxmlformats.org/officeDocument/2006/relationships/hyperlink" Target="https://www.flgov.com/eog/news/press/2025/governor-ron-desantis-announces-early-completion-congestion-relief-lanes-i-4" TargetMode="External" /><Relationship Id="rId2390" Type="http://schemas.openxmlformats.org/officeDocument/2006/relationships/footer" Target="footer365.xml" /><Relationship Id="rId2391" Type="http://schemas.openxmlformats.org/officeDocument/2006/relationships/header" Target="header366.xml" /><Relationship Id="rId2392" Type="http://schemas.openxmlformats.org/officeDocument/2006/relationships/footer" Target="footer366.xml" /><Relationship Id="rId2393" Type="http://schemas.openxmlformats.org/officeDocument/2006/relationships/hyperlink" Target="https://advance.lexis.com/api/document?collection=news&amp;id=urn:contentItem:6F3V-S2P3-RRMG-249B-00000-00&amp;context=1519360" TargetMode="External" /><Relationship Id="rId2394" Type="http://schemas.openxmlformats.org/officeDocument/2006/relationships/hyperlink" Target="https://advance.lexis.com/api/document?collection=news&amp;id=urn:contentItem:6F3V-S2P3-RRMG-249B-00000-00&amp;context=1519360" TargetMode="External" /><Relationship Id="rId2395" Type="http://schemas.openxmlformats.org/officeDocument/2006/relationships/hyperlink" Target="https://advance.lexis.com/api/document?collection=news&amp;id=urn:contentItem:6F3V-S2P3-RRMG-249B-00000-00&amp;context=1519360" TargetMode="External" /><Relationship Id="rId2396" Type="http://schemas.openxmlformats.org/officeDocument/2006/relationships/hyperlink" Target="https://advance.lexis.com/api/document?collection=news&amp;id=urn:contentItem:6F3V-S2P3-RRMG-249B-00000-00&amp;context=1519360" TargetMode="External" /><Relationship Id="rId2397" Type="http://schemas.openxmlformats.org/officeDocument/2006/relationships/hyperlink" Target="https://www.newsweek.com/topic/ron-desantis?utm_source=Synacor&amp;utm_medium=Attnet&amp;utm_campaign=Partnerships" TargetMode="External" /><Relationship Id="rId2398" Type="http://schemas.openxmlformats.org/officeDocument/2006/relationships/hyperlink" Target="https://www.newsweek.com/topic/ron-desantis?utm_source=Synacor&amp;utm_medium=Attnet&amp;utm_campaign=Partnerships" TargetMode="External" /><Relationship Id="rId2399" Type="http://schemas.openxmlformats.org/officeDocument/2006/relationships/hyperlink" Target="https://www.newsweek.com/topic/ron-desantis?utm_source=Synacor&amp;utm_medium=Attnet&amp;utm_campaign=Partnerships" TargetMode="External" /><Relationship Id="rId24" Type="http://schemas.openxmlformats.org/officeDocument/2006/relationships/hyperlink" Target="https://www.flgov.com/eog/news/press/2025/governor-ron-desantis-makes-two-judicial-appointments-2" TargetMode="External" /><Relationship Id="rId240" Type="http://schemas.openxmlformats.org/officeDocument/2006/relationships/hyperlink" Target="https://www.flgov.com/eog/news/press/2025/governor-ron-desantis-announces-early-completion-congestion-relief-lanes-i-4" TargetMode="External" /><Relationship Id="rId2400" Type="http://schemas.openxmlformats.org/officeDocument/2006/relationships/hyperlink" Target="https://www.newsweek.com/topic/republican?utm_source=Synacor&amp;utm_medium=Attnet&amp;utm_campaign=Partnerships" TargetMode="External" /><Relationship Id="rId2401" Type="http://schemas.openxmlformats.org/officeDocument/2006/relationships/hyperlink" Target="https://www.newsweek.com/topic/ice?utm_source=Synacor&amp;utm_medium=Attnet&amp;utm_campaign=Partnerships" TargetMode="External" /><Relationship Id="rId2402" Type="http://schemas.openxmlformats.org/officeDocument/2006/relationships/hyperlink" Target="https://www.newsweek.com/topic/republicans?utm_source=Synacor&amp;utm_medium=Attnet&amp;utm_campaign=Partnerships" TargetMode="External" /><Relationship Id="rId2403" Type="http://schemas.openxmlformats.org/officeDocument/2006/relationships/hyperlink" Target="https://www.newsweek.com/ron-desantis-immigration-trump-florida-legislature-2026548?utm_source=Synacor&amp;utm_medium=Attnet&amp;utm_campaign=Partnerships" TargetMode="External" /><Relationship Id="rId2404" Type="http://schemas.openxmlformats.org/officeDocument/2006/relationships/hyperlink" Target="https://www.newsweek.com/ron-desantis-team-martha-vineyard-thousands-more-migrants-1743124?utm_source=Synacor&amp;utm_medium=Attnet&amp;utm_campaign=Partnerships" TargetMode="External" /><Relationship Id="rId2405" Type="http://schemas.openxmlformats.org/officeDocument/2006/relationships/hyperlink" Target="https://www.newsweek.com/topic/joe-biden?utm_source=Synacor&amp;utm_medium=Attnet&amp;utm_campaign=Partnerships" TargetMode="External" /><Relationship Id="rId2406" Type="http://schemas.openxmlformats.org/officeDocument/2006/relationships/hyperlink" Target="https://www.newsweek.com/democrat-rep-cuellar-knocks-biden-border-crisis-urges-repercussions-1741791?utm_source=Synacor&amp;utm_medium=Attnet&amp;utm_campaign=Partnerships" TargetMode="External" /><Relationship Id="rId2407" Type="http://schemas.openxmlformats.org/officeDocument/2006/relationships/hyperlink" Target="https://www.newsweek.com/topic/donald-trump?utm_source=Synacor&amp;utm_medium=Attnet&amp;utm_campaign=Partnerships" TargetMode="External" /><Relationship Id="rId2408" Type="http://schemas.openxmlformats.org/officeDocument/2006/relationships/hyperlink" Target="https://www.newsweek.com/ron-desantis-florida-governor-trump-deportation-policies-2014098?utm_source=Synacor&amp;utm_medium=Attnet&amp;utm_campaign=Partnerships" TargetMode="External" /><Relationship Id="rId2409" Type="http://schemas.openxmlformats.org/officeDocument/2006/relationships/hyperlink" Target="https://www.miaminewtimes.com/news/desantis-wants-to-detain-immigrants-at-guantanamo-bay-camp-22355530" TargetMode="External" /><Relationship Id="rId241" Type="http://schemas.openxmlformats.org/officeDocument/2006/relationships/hyperlink" Target="https://www.flgov.com/eog/news/press/2025/governor-ron-desantis-announces-early-completion-congestion-relief-lanes-i-4" TargetMode="External" /><Relationship Id="rId2410" Type="http://schemas.openxmlformats.org/officeDocument/2006/relationships/hyperlink" Target="https://www.newsweek.com/ron-desantis-reacts-republican-rebellion-florida-2021869?utm_source=Synacor&amp;utm_medium=Attnet&amp;utm_campaign=Partnerships" TargetMode="External" /><Relationship Id="rId2411" Type="http://schemas.openxmlformats.org/officeDocument/2006/relationships/hyperlink" Target="https://www.newsweek.com/topic/senate?utm_source=Synacor&amp;utm_medium=Attnet&amp;utm_campaign=Partnerships" TargetMode="External" /><Relationship Id="rId2412" Type="http://schemas.openxmlformats.org/officeDocument/2006/relationships/hyperlink" Target="https://d.newsweek.com/en/full/2586554/ron-desantis-new-hampshire.jpg" TargetMode="External" /><Relationship Id="rId2413" Type="http://schemas.openxmlformats.org/officeDocument/2006/relationships/header" Target="header367.xml" /><Relationship Id="rId2414" Type="http://schemas.openxmlformats.org/officeDocument/2006/relationships/header" Target="header368.xml" /><Relationship Id="rId2415" Type="http://schemas.openxmlformats.org/officeDocument/2006/relationships/footer" Target="footer367.xml" /><Relationship Id="rId2416" Type="http://schemas.openxmlformats.org/officeDocument/2006/relationships/footer" Target="footer368.xml" /><Relationship Id="rId2417" Type="http://schemas.openxmlformats.org/officeDocument/2006/relationships/header" Target="header369.xml" /><Relationship Id="rId2418" Type="http://schemas.openxmlformats.org/officeDocument/2006/relationships/footer" Target="footer369.xml" /><Relationship Id="rId2419" Type="http://schemas.openxmlformats.org/officeDocument/2006/relationships/hyperlink" Target="https://advance.lexis.com/api/document?collection=news&amp;id=urn:contentItem:6DN3-48W1-JCMN-Y0NH-00000-00&amp;context=1519360" TargetMode="External" /><Relationship Id="rId242" Type="http://schemas.openxmlformats.org/officeDocument/2006/relationships/header" Target="header43.xml" /><Relationship Id="rId2420" Type="http://schemas.openxmlformats.org/officeDocument/2006/relationships/hyperlink" Target="https://advance.lexis.com/api/document?collection=news&amp;id=urn:contentItem:6DN3-48W1-JCMN-Y0NH-00000-00&amp;context=1519360" TargetMode="External" /><Relationship Id="rId2421" Type="http://schemas.openxmlformats.org/officeDocument/2006/relationships/hyperlink" Target="https://advance.lexis.com/api/document?collection=news&amp;id=urn:contentItem:6DN3-48W1-JCMN-Y0NH-00000-00&amp;context=1519360" TargetMode="External" /><Relationship Id="rId2422" Type="http://schemas.openxmlformats.org/officeDocument/2006/relationships/hyperlink" Target="https://advance.lexis.com/api/document?collection=news&amp;id=urn:contentItem:6DN3-48W1-JCMN-Y0NH-00000-00&amp;context=1519360" TargetMode="External" /><Relationship Id="rId2423" Type="http://schemas.openxmlformats.org/officeDocument/2006/relationships/hyperlink" Target="http://floridapolitics.com/?utm_source=%5B%5BDELIVERY_RECIPIENT_CODE%5D%5D&amp;utm_medium=partner&amp;utm_campaign=newstex" TargetMode="External" /><Relationship Id="rId2424" Type="http://schemas.openxmlformats.org/officeDocument/2006/relationships/hyperlink" Target="https://newstex.com/?utm_source=%5B%5BDELIVERY_RECIPIENT_CODE%5D%5D&amp;utm_medium=partner&amp;utm_campaign=Florida+Politics&amp;utm_id=10009352&amp;utm_content=FLPO-10009352-53505002236125216900242" TargetMode="External" /><Relationship Id="rId2425" Type="http://schemas.openxmlformats.org/officeDocument/2006/relationships/hyperlink" Target="https://polymarket.com/event/who-will-be-trumps-defense-secretary?tid=1734187097710" TargetMode="External" /><Relationship Id="rId2426" Type="http://schemas.openxmlformats.org/officeDocument/2006/relationships/hyperlink" Target="https://polymarket.com/event/who-will-be-trumps-defense-secretary?tid=1734187097710" TargetMode="External" /><Relationship Id="rId2427" Type="http://schemas.openxmlformats.org/officeDocument/2006/relationships/hyperlink" Target="https://polymarket.com/event/who-will-be-trumps-defense-secretary?tid=1734187097710" TargetMode="External" /><Relationship Id="rId2428" Type="http://schemas.openxmlformats.org/officeDocument/2006/relationships/hyperlink" Target="https://polymarket.com/event/who-will-be-trumps-defense-secretary?tid=1734187097710" TargetMode="External" /><Relationship Id="rId2429" Type="http://schemas.openxmlformats.org/officeDocument/2006/relationships/hyperlink" Target="https://www.rawstory.com/trump-cabinet-2670451709/" TargetMode="External" /><Relationship Id="rId243" Type="http://schemas.openxmlformats.org/officeDocument/2006/relationships/header" Target="header44.xml" /><Relationship Id="rId2430" Type="http://schemas.openxmlformats.org/officeDocument/2006/relationships/hyperlink" Target="https://floridapolitics.com/archives/712052-ron-desantis-heads-to-army-navy-game-but-likely-wont-be-defense-secretary/" TargetMode="External" /><Relationship Id="rId2431" Type="http://schemas.openxmlformats.org/officeDocument/2006/relationships/hyperlink" Target="https://floridapolitics.com/archives/712052-ron-desantis-heads-to-army-navy-game-but-likely-wont-be-defense-secretary/" TargetMode="External" /><Relationship Id="rId2432" Type="http://schemas.openxmlformats.org/officeDocument/2006/relationships/hyperlink" Target="https://floridapolitics.com/archives/712052-ron-desantis-heads-to-army-navy-game-but-likely-wont-be-defense-secretary/" TargetMode="External" /><Relationship Id="rId2433" Type="http://schemas.openxmlformats.org/officeDocument/2006/relationships/hyperlink" Target="https://floridapolitics.com/archives/712052-ron-desantis-heads-to-army-navy-game-but-likely-wont-be-defense-secretary/" TargetMode="External" /><Relationship Id="rId2434" Type="http://schemas.openxmlformats.org/officeDocument/2006/relationships/hyperlink" Target="https://floridapolitics.com/" TargetMode="External" /><Relationship Id="rId2435" Type="http://schemas.openxmlformats.org/officeDocument/2006/relationships/hyperlink" Target="https://floridapolitics.com/archives/712052-ron-desantis-heads-to-army-navy-game-but-likely-wont-be-defense-secretary/" TargetMode="External" /><Relationship Id="rId2436" Type="http://schemas.openxmlformats.org/officeDocument/2006/relationships/header" Target="header370.xml" /><Relationship Id="rId2437" Type="http://schemas.openxmlformats.org/officeDocument/2006/relationships/header" Target="header371.xml" /><Relationship Id="rId2438" Type="http://schemas.openxmlformats.org/officeDocument/2006/relationships/footer" Target="footer370.xml" /><Relationship Id="rId2439" Type="http://schemas.openxmlformats.org/officeDocument/2006/relationships/footer" Target="footer371.xml" /><Relationship Id="rId244" Type="http://schemas.openxmlformats.org/officeDocument/2006/relationships/footer" Target="footer43.xml" /><Relationship Id="rId2440" Type="http://schemas.openxmlformats.org/officeDocument/2006/relationships/header" Target="header372.xml" /><Relationship Id="rId2441" Type="http://schemas.openxmlformats.org/officeDocument/2006/relationships/footer" Target="footer372.xml" /><Relationship Id="rId2442" Type="http://schemas.openxmlformats.org/officeDocument/2006/relationships/hyperlink" Target="https://advance.lexis.com/api/document?collection=news&amp;id=urn:contentItem:6F70-5853-RW5B-K549-00000-00&amp;context=1519360" TargetMode="External" /><Relationship Id="rId2443" Type="http://schemas.openxmlformats.org/officeDocument/2006/relationships/hyperlink" Target="https://advance.lexis.com/api/document?collection=news&amp;id=urn:contentItem:6F70-5853-RW5B-K549-00000-00&amp;context=1519360" TargetMode="External" /><Relationship Id="rId2444" Type="http://schemas.openxmlformats.org/officeDocument/2006/relationships/hyperlink" Target="https://advance.lexis.com/api/document?collection=news&amp;id=urn:contentItem:6F70-5853-RW5B-K549-00000-00&amp;context=1519360" TargetMode="External" /><Relationship Id="rId2445" Type="http://schemas.openxmlformats.org/officeDocument/2006/relationships/hyperlink" Target="https://advance.lexis.com/api/document?collection=news&amp;id=urn:contentItem:6F70-5853-RW5B-K549-00000-00&amp;context=1519360" TargetMode="External" /><Relationship Id="rId2446" Type="http://schemas.openxmlformats.org/officeDocument/2006/relationships/hyperlink" Target="https://advance.lexis.com/api/document?collection=news&amp;id=urn:contentItem:6F70-5853-RW5B-K549-00000-00&amp;context=1519360" TargetMode="External" /><Relationship Id="rId2447" Type="http://schemas.openxmlformats.org/officeDocument/2006/relationships/hyperlink" Target="http://floridapolitics.com/?utm_source=%5B%5BDELIVERY_RECIPIENT_CODE%5D%5D&amp;utm_medium=partner&amp;utm_campaign=newstex" TargetMode="External" /><Relationship Id="rId2448" Type="http://schemas.openxmlformats.org/officeDocument/2006/relationships/hyperlink" Target="https://newstex.com/?utm_source=%5B%5BDELIVERY_RECIPIENT_CODE%5D%5D&amp;utm_medium=partner&amp;utm_campaign=Florida+Politics&amp;utm_id=10009352&amp;utm_content=FLPO-10009352-54146882633825208400213" TargetMode="External" /><Relationship Id="rId2449" Type="http://schemas.openxmlformats.org/officeDocument/2006/relationships/hyperlink" Target="https://www.youtube.com/watch?v=Zirep3E6h3Q" TargetMode="External" /><Relationship Id="rId245" Type="http://schemas.openxmlformats.org/officeDocument/2006/relationships/footer" Target="footer44.xml" /><Relationship Id="rId2450" Type="http://schemas.openxmlformats.org/officeDocument/2006/relationships/hyperlink" Target="http://rondesantis.com/" TargetMode="External" /><Relationship Id="rId2451" Type="http://schemas.openxmlformats.org/officeDocument/2006/relationships/hyperlink" Target="http://rondesantis.com/" TargetMode="External" /><Relationship Id="rId2452" Type="http://schemas.openxmlformats.org/officeDocument/2006/relationships/hyperlink" Target="http://rondesantis.com/" TargetMode="External" /><Relationship Id="rId2453" Type="http://schemas.openxmlformats.org/officeDocument/2006/relationships/hyperlink" Target="http://rondesantis.com/" TargetMode="External" /><Relationship Id="rId2454" Type="http://schemas.openxmlformats.org/officeDocument/2006/relationships/hyperlink" Target="https://floridapolitics.com/archives/720697-ron-desantis-casey-gov/" TargetMode="External" /><Relationship Id="rId2455" Type="http://schemas.openxmlformats.org/officeDocument/2006/relationships/hyperlink" Target="https://www.tampa.gov/" TargetMode="External" /><Relationship Id="rId2456" Type="http://schemas.openxmlformats.org/officeDocument/2006/relationships/hyperlink" Target="https://floridapolitics.com/archives/723250-florida-leaders-line-up-to-endorse-byron-donalds-on-day-1/" TargetMode="External" /><Relationship Id="rId2457" Type="http://schemas.openxmlformats.org/officeDocument/2006/relationships/hyperlink" Target="https://floridapolitics.com/archives/723296-byron-ron-2026-dodge/" TargetMode="External" /><Relationship Id="rId2458" Type="http://schemas.openxmlformats.org/officeDocument/2006/relationships/hyperlink" Target="https://floridapolitics.com/archives/723296-byron-ron-2026-dodge/" TargetMode="External" /><Relationship Id="rId2459" Type="http://schemas.openxmlformats.org/officeDocument/2006/relationships/hyperlink" Target="https://floridapolitics.com/archives/723296-byron-ron-2026-dodge/" TargetMode="External" /><Relationship Id="rId246" Type="http://schemas.openxmlformats.org/officeDocument/2006/relationships/header" Target="header45.xml" /><Relationship Id="rId2460" Type="http://schemas.openxmlformats.org/officeDocument/2006/relationships/hyperlink" Target="https://floridapolitics.com/archives/723296-byron-ron-2026-dodge/" TargetMode="External" /><Relationship Id="rId2461" Type="http://schemas.openxmlformats.org/officeDocument/2006/relationships/hyperlink" Target="https://floridapolitics.com/archives/723296-byron-ron-2026-dodge/" TargetMode="External" /><Relationship Id="rId2462" Type="http://schemas.openxmlformats.org/officeDocument/2006/relationships/hyperlink" Target="https://floridapolitics.com/" TargetMode="External" /><Relationship Id="rId2463" Type="http://schemas.openxmlformats.org/officeDocument/2006/relationships/hyperlink" Target="https://floridapolitics.com/archives/723296-byron-ron-2026-dodge/" TargetMode="External" /><Relationship Id="rId2464" Type="http://schemas.openxmlformats.org/officeDocument/2006/relationships/header" Target="header373.xml" /><Relationship Id="rId2465" Type="http://schemas.openxmlformats.org/officeDocument/2006/relationships/header" Target="header374.xml" /><Relationship Id="rId2466" Type="http://schemas.openxmlformats.org/officeDocument/2006/relationships/footer" Target="footer373.xml" /><Relationship Id="rId2467" Type="http://schemas.openxmlformats.org/officeDocument/2006/relationships/footer" Target="footer374.xml" /><Relationship Id="rId2468" Type="http://schemas.openxmlformats.org/officeDocument/2006/relationships/header" Target="header375.xml" /><Relationship Id="rId2469" Type="http://schemas.openxmlformats.org/officeDocument/2006/relationships/footer" Target="footer375.xml" /><Relationship Id="rId247" Type="http://schemas.openxmlformats.org/officeDocument/2006/relationships/footer" Target="footer45.xml" /><Relationship Id="rId2470" Type="http://schemas.openxmlformats.org/officeDocument/2006/relationships/hyperlink" Target="https://advance.lexis.com/api/document?collection=news&amp;id=urn:contentItem:6FDD-CBK3-RSBW-B075-00000-00&amp;context=1519360" TargetMode="External" /><Relationship Id="rId2471" Type="http://schemas.openxmlformats.org/officeDocument/2006/relationships/hyperlink" Target="https://advance.lexis.com/api/document?collection=news&amp;id=urn:contentItem:6FDD-CBK3-RSBW-B075-00000-00&amp;context=1519360" TargetMode="External" /><Relationship Id="rId2472" Type="http://schemas.openxmlformats.org/officeDocument/2006/relationships/hyperlink" Target="https://advance.lexis.com/api/document?collection=news&amp;id=urn:contentItem:6FDD-CBK3-RSBW-B075-00000-00&amp;context=1519360" TargetMode="External" /><Relationship Id="rId2473" Type="http://schemas.openxmlformats.org/officeDocument/2006/relationships/hyperlink" Target="https://advance.lexis.com/api/document?collection=news&amp;id=urn:contentItem:6FDD-CBK3-RSBW-B075-00000-00&amp;context=1519360" TargetMode="External" /><Relationship Id="rId2474" Type="http://schemas.openxmlformats.org/officeDocument/2006/relationships/hyperlink" Target="http://floridapolitics.com/?utm_source=%5B%5BDELIVERY_RECIPIENT_CODE%5D%5D&amp;utm_medium=partner&amp;utm_campaign=newstex" TargetMode="External" /><Relationship Id="rId2475" Type="http://schemas.openxmlformats.org/officeDocument/2006/relationships/hyperlink" Target="https://newstex.com/?utm_source=%5B%5BDELIVERY_RECIPIENT_CODE%5D%5D&amp;utm_medium=partner&amp;utm_campaign=Florida+Politics&amp;utm_id=10009352&amp;utm_content=FLPO-10009352-5436927243092520800018" TargetMode="External" /><Relationship Id="rId2476" Type="http://schemas.openxmlformats.org/officeDocument/2006/relationships/hyperlink" Target="https://www.youtube.com/shorts/idvEIzDvxb4" TargetMode="External" /><Relationship Id="rId2477" Type="http://schemas.openxmlformats.org/officeDocument/2006/relationships/hyperlink" Target="https://www.youtube.com/shorts/idvEIzDvxb4" TargetMode="External" /><Relationship Id="rId2478" Type="http://schemas.openxmlformats.org/officeDocument/2006/relationships/hyperlink" Target="https://www.youtube.com/shorts/idvEIzDvxb4" TargetMode="External" /><Relationship Id="rId2479" Type="http://schemas.openxmlformats.org/officeDocument/2006/relationships/hyperlink" Target="https://www.youtube.com/shorts/idvEIzDvxb4" TargetMode="External" /><Relationship Id="rId248" Type="http://schemas.openxmlformats.org/officeDocument/2006/relationships/hyperlink" Target="https://advance.lexis.com/api/document?collection=news&amp;id=urn:contentItem:6F8X-6JH3-RRT9-J3NJ-00000-00&amp;context=1519360" TargetMode="External" /><Relationship Id="rId2480" Type="http://schemas.openxmlformats.org/officeDocument/2006/relationships/hyperlink" Target="https://www.youtube.com/shorts/idvEIzDvxb4" TargetMode="External" /><Relationship Id="rId2481" Type="http://schemas.openxmlformats.org/officeDocument/2006/relationships/hyperlink" Target="https://www.thefirsttv.com/watch/" TargetMode="External" /><Relationship Id="rId2482" Type="http://schemas.openxmlformats.org/officeDocument/2006/relationships/hyperlink" Target="https://www.voanews.com/a/us-officials-investigate-brothers-charged-with-human-trafficking/7998201.html" TargetMode="External" /><Relationship Id="rId2483" Type="http://schemas.openxmlformats.org/officeDocument/2006/relationships/hyperlink" Target="https://www.bbc.com/news/live/c70wq044znxt" TargetMode="External" /><Relationship Id="rId2484" Type="http://schemas.openxmlformats.org/officeDocument/2006/relationships/hyperlink" Target="https://floridapolitics.com/archives/727800-tate-desantis-mistake/" TargetMode="External" /><Relationship Id="rId2485" Type="http://schemas.openxmlformats.org/officeDocument/2006/relationships/hyperlink" Target="https://floridapolitics.com/archives/727800-tate-desantis-mistake/" TargetMode="External" /><Relationship Id="rId2486" Type="http://schemas.openxmlformats.org/officeDocument/2006/relationships/hyperlink" Target="https://floridapolitics.com/archives/727800-tate-desantis-mistake/" TargetMode="External" /><Relationship Id="rId2487" Type="http://schemas.openxmlformats.org/officeDocument/2006/relationships/hyperlink" Target="https://floridapolitics.com/archives/727800-tate-desantis-mistake/" TargetMode="External" /><Relationship Id="rId2488" Type="http://schemas.openxmlformats.org/officeDocument/2006/relationships/hyperlink" Target="https://floridapolitics.com/archives/727800-tate-desantis-mistake/" TargetMode="External" /><Relationship Id="rId2489" Type="http://schemas.openxmlformats.org/officeDocument/2006/relationships/hyperlink" Target="https://floridapolitics.com/" TargetMode="External" /><Relationship Id="rId249" Type="http://schemas.openxmlformats.org/officeDocument/2006/relationships/hyperlink" Target="https://advance.lexis.com/api/document?collection=news&amp;id=urn:contentItem:6F8X-6JH3-RRT9-J3NJ-00000-00&amp;context=1519360" TargetMode="External" /><Relationship Id="rId2490" Type="http://schemas.openxmlformats.org/officeDocument/2006/relationships/hyperlink" Target="https://floridapolitics.com/archives/727800-tate-desantis-mistake/" TargetMode="External" /><Relationship Id="rId2491" Type="http://schemas.openxmlformats.org/officeDocument/2006/relationships/header" Target="header376.xml" /><Relationship Id="rId2492" Type="http://schemas.openxmlformats.org/officeDocument/2006/relationships/header" Target="header377.xml" /><Relationship Id="rId2493" Type="http://schemas.openxmlformats.org/officeDocument/2006/relationships/footer" Target="footer376.xml" /><Relationship Id="rId2494" Type="http://schemas.openxmlformats.org/officeDocument/2006/relationships/footer" Target="footer377.xml" /><Relationship Id="rId2495" Type="http://schemas.openxmlformats.org/officeDocument/2006/relationships/header" Target="header378.xml" /><Relationship Id="rId2496" Type="http://schemas.openxmlformats.org/officeDocument/2006/relationships/footer" Target="footer378.xml" /><Relationship Id="rId2497" Type="http://schemas.openxmlformats.org/officeDocument/2006/relationships/hyperlink" Target="https://advance.lexis.com/api/document?collection=news&amp;id=urn:contentItem:6F0M-NJX3-RSTP-61YT-00000-00&amp;context=1519360" TargetMode="External" /><Relationship Id="rId2498" Type="http://schemas.openxmlformats.org/officeDocument/2006/relationships/hyperlink" Target="https://advance.lexis.com/api/document?collection=news&amp;id=urn:contentItem:6F0M-NJX3-RSTP-61YT-00000-00&amp;context=1519360" TargetMode="External" /><Relationship Id="rId2499" Type="http://schemas.openxmlformats.org/officeDocument/2006/relationships/hyperlink" Target="https://advance.lexis.com/api/document?collection=news&amp;id=urn:contentItem:6F0M-NJX3-RSTP-61YT-00000-00&amp;context=1519360" TargetMode="External" /><Relationship Id="rId25" Type="http://schemas.openxmlformats.org/officeDocument/2006/relationships/hyperlink" Target="https://www.flgov.com/eog/news/press/2025/governor-ron-desantis-makes-two-judicial-appointments-2" TargetMode="External" /><Relationship Id="rId250" Type="http://schemas.openxmlformats.org/officeDocument/2006/relationships/hyperlink" Target="https://advance.lexis.com/api/document?collection=news&amp;id=urn:contentItem:6F8X-6JH3-RRT9-J3NJ-00000-00&amp;context=1519360" TargetMode="External" /><Relationship Id="rId2500" Type="http://schemas.openxmlformats.org/officeDocument/2006/relationships/hyperlink" Target="https://advance.lexis.com/api/document?collection=news&amp;id=urn:contentItem:6F0M-NJX3-RSTP-61YT-00000-00&amp;context=1519360" TargetMode="External" /><Relationship Id="rId2501" Type="http://schemas.openxmlformats.org/officeDocument/2006/relationships/hyperlink" Target="https://advance.lexis.com/api/document?collection=news&amp;id=urn:contentItem:6F0M-NJX3-RSTP-61YT-00000-00&amp;context=1519360" TargetMode="External" /><Relationship Id="rId2502" Type="http://schemas.openxmlformats.org/officeDocument/2006/relationships/header" Target="header379.xml" /><Relationship Id="rId2503" Type="http://schemas.openxmlformats.org/officeDocument/2006/relationships/header" Target="header380.xml" /><Relationship Id="rId2504" Type="http://schemas.openxmlformats.org/officeDocument/2006/relationships/footer" Target="footer379.xml" /><Relationship Id="rId2505" Type="http://schemas.openxmlformats.org/officeDocument/2006/relationships/footer" Target="footer380.xml" /><Relationship Id="rId2506" Type="http://schemas.openxmlformats.org/officeDocument/2006/relationships/header" Target="header381.xml" /><Relationship Id="rId2507" Type="http://schemas.openxmlformats.org/officeDocument/2006/relationships/footer" Target="footer381.xml" /><Relationship Id="rId2508" Type="http://schemas.openxmlformats.org/officeDocument/2006/relationships/hyperlink" Target="https://advance.lexis.com/api/document?collection=news&amp;id=urn:contentItem:6FG4-0CP3-RS5J-X0C4-00000-00&amp;context=1519360" TargetMode="External" /><Relationship Id="rId2509" Type="http://schemas.openxmlformats.org/officeDocument/2006/relationships/hyperlink" Target="https://advance.lexis.com/api/document?collection=news&amp;id=urn:contentItem:6FG4-0CP3-RS5J-X0C4-00000-00&amp;context=1519360" TargetMode="External" /><Relationship Id="rId251" Type="http://schemas.openxmlformats.org/officeDocument/2006/relationships/hyperlink" Target="https://advance.lexis.com/api/document?collection=news&amp;id=urn:contentItem:6F8X-6JH3-RRT9-J3NJ-00000-00&amp;context=1519360" TargetMode="External" /><Relationship Id="rId2510" Type="http://schemas.openxmlformats.org/officeDocument/2006/relationships/hyperlink" Target="https://advance.lexis.com/api/document?collection=news&amp;id=urn:contentItem:6FG4-0CP3-RS5J-X0C4-00000-00&amp;context=1519360" TargetMode="External" /><Relationship Id="rId2511" Type="http://schemas.openxmlformats.org/officeDocument/2006/relationships/hyperlink" Target="https://advance.lexis.com/api/document?collection=news&amp;id=urn:contentItem:6FG4-0CP3-RS5J-X0C4-00000-00&amp;context=1519360" TargetMode="External" /><Relationship Id="rId2512" Type="http://schemas.openxmlformats.org/officeDocument/2006/relationships/hyperlink" Target="http://floridapolitics.com/?utm_source=%5B%5BDELIVERY_RECIPIENT_CODE%5D%5D&amp;utm_medium=partner&amp;utm_campaign=newstex" TargetMode="External" /><Relationship Id="rId2513" Type="http://schemas.openxmlformats.org/officeDocument/2006/relationships/hyperlink" Target="https://newstex.com/?utm_source=%5B%5BDELIVERY_RECIPIENT_CODE%5D%5D&amp;utm_medium=partner&amp;utm_campaign=Florida+Politics&amp;utm_id=10009352&amp;utm_content=FLPO-10009352-544379146520252141018010" TargetMode="External" /><Relationship Id="rId2514" Type="http://schemas.openxmlformats.org/officeDocument/2006/relationships/hyperlink" Target="http://flgov.com/" TargetMode="External" /><Relationship Id="rId2515" Type="http://schemas.openxmlformats.org/officeDocument/2006/relationships/hyperlink" Target="http://flgov.com/" TargetMode="External" /><Relationship Id="rId2516" Type="http://schemas.openxmlformats.org/officeDocument/2006/relationships/hyperlink" Target="http://flgov.com/" TargetMode="External" /><Relationship Id="rId2517" Type="http://schemas.openxmlformats.org/officeDocument/2006/relationships/hyperlink" Target="http://flgov.com/" TargetMode="External" /><Relationship Id="rId2518" Type="http://schemas.openxmlformats.org/officeDocument/2006/relationships/hyperlink" Target="http://donaldjtrump.com/" TargetMode="External" /><Relationship Id="rId2519" Type="http://schemas.openxmlformats.org/officeDocument/2006/relationships/hyperlink" Target="https://floridapolitics.com/archives/728000-desantis-fine-cd6/" TargetMode="External" /><Relationship Id="rId252" Type="http://schemas.openxmlformats.org/officeDocument/2006/relationships/hyperlink" Target="https://advance.lexis.com/api/document?collection=news&amp;id=urn:contentItem:6F8X-6JH3-RRT9-J3NJ-00000-00&amp;context=1519360" TargetMode="External" /><Relationship Id="rId2520" Type="http://schemas.openxmlformats.org/officeDocument/2006/relationships/hyperlink" Target="https://floridapolitics.com/archives/642829-randy-fine-explains-how-ron-desantis-handling-of-neo-nazis-helped-move-him-to-donald-trump/" TargetMode="External" /><Relationship Id="rId2521" Type="http://schemas.openxmlformats.org/officeDocument/2006/relationships/hyperlink" Target="https://floridapolitics.com/archives/642829-randy-fine-explains-how-ron-desantis-handling-of-neo-nazis-helped-move-him-to-donald-trump/" TargetMode="External" /><Relationship Id="rId2522" Type="http://schemas.openxmlformats.org/officeDocument/2006/relationships/hyperlink" Target="https://floridapolitics.com/archives/642829-randy-fine-explains-how-ron-desantis-handling-of-neo-nazis-helped-move-him-to-donald-trump/" TargetMode="External" /><Relationship Id="rId2523" Type="http://schemas.openxmlformats.org/officeDocument/2006/relationships/hyperlink" Target="https://floridapolitics.com/archives/729511-desantis-fine-trump-cd6/" TargetMode="External" /><Relationship Id="rId2524" Type="http://schemas.openxmlformats.org/officeDocument/2006/relationships/hyperlink" Target="https://floridapolitics.com/archives/729511-desantis-fine-trump-cd6/" TargetMode="External" /><Relationship Id="rId2525" Type="http://schemas.openxmlformats.org/officeDocument/2006/relationships/hyperlink" Target="https://floridapolitics.com/archives/729511-desantis-fine-trump-cd6/" TargetMode="External" /><Relationship Id="rId2526" Type="http://schemas.openxmlformats.org/officeDocument/2006/relationships/hyperlink" Target="https://floridapolitics.com/archives/729511-desantis-fine-trump-cd6/" TargetMode="External" /><Relationship Id="rId2527" Type="http://schemas.openxmlformats.org/officeDocument/2006/relationships/hyperlink" Target="https://floridapolitics.com/" TargetMode="External" /><Relationship Id="rId2528" Type="http://schemas.openxmlformats.org/officeDocument/2006/relationships/hyperlink" Target="https://floridapolitics.com/archives/729511-desantis-fine-trump-cd6/" TargetMode="External" /><Relationship Id="rId2529" Type="http://schemas.openxmlformats.org/officeDocument/2006/relationships/header" Target="header382.xml" /><Relationship Id="rId253" Type="http://schemas.openxmlformats.org/officeDocument/2006/relationships/hyperlink" Target="https://www.flgov.com/eog/news/press/2025/governor-ron-desantis-appoints-three-lower-florida-keys-hospital-district" TargetMode="External" /><Relationship Id="rId2530" Type="http://schemas.openxmlformats.org/officeDocument/2006/relationships/header" Target="header383.xml" /><Relationship Id="rId2531" Type="http://schemas.openxmlformats.org/officeDocument/2006/relationships/footer" Target="footer382.xml" /><Relationship Id="rId2532" Type="http://schemas.openxmlformats.org/officeDocument/2006/relationships/footer" Target="footer383.xml" /><Relationship Id="rId2533" Type="http://schemas.openxmlformats.org/officeDocument/2006/relationships/header" Target="header384.xml" /><Relationship Id="rId2534" Type="http://schemas.openxmlformats.org/officeDocument/2006/relationships/footer" Target="footer384.xml" /><Relationship Id="rId2535" Type="http://schemas.openxmlformats.org/officeDocument/2006/relationships/hyperlink" Target="https://advance.lexis.com/api/document?collection=news&amp;id=urn:contentItem:6F6W-G1C3-RSB9-51M5-00000-00&amp;context=1519360" TargetMode="External" /><Relationship Id="rId2536" Type="http://schemas.openxmlformats.org/officeDocument/2006/relationships/hyperlink" Target="https://advance.lexis.com/api/document?collection=news&amp;id=urn:contentItem:6F6W-G1C3-RSB9-51M5-00000-00&amp;context=1519360" TargetMode="External" /><Relationship Id="rId2537" Type="http://schemas.openxmlformats.org/officeDocument/2006/relationships/hyperlink" Target="https://advance.lexis.com/api/document?collection=news&amp;id=urn:contentItem:6F6W-G1C3-RSB9-51M5-00000-00&amp;context=1519360" TargetMode="External" /><Relationship Id="rId2538" Type="http://schemas.openxmlformats.org/officeDocument/2006/relationships/hyperlink" Target="https://advance.lexis.com/api/document?collection=news&amp;id=urn:contentItem:6F6W-G1C3-RSB9-51M5-00000-00&amp;context=1519360" TargetMode="External" /><Relationship Id="rId2539" Type="http://schemas.openxmlformats.org/officeDocument/2006/relationships/hyperlink" Target="https://advance.lexis.com/api/document?collection=news&amp;id=urn:contentItem:6F6W-G1C3-RSB9-51M5-00000-00&amp;context=1519360" TargetMode="External" /><Relationship Id="rId254" Type="http://schemas.openxmlformats.org/officeDocument/2006/relationships/hyperlink" Target="https://www.flgov.com/eog/news/press/2025/governor-ron-desantis-appoints-three-lower-florida-keys-hospital-district" TargetMode="External" /><Relationship Id="rId2540" Type="http://schemas.openxmlformats.org/officeDocument/2006/relationships/hyperlink" Target="http://floridapolitics.com/?utm_source=%5B%5BDELIVERY_RECIPIENT_CODE%5D%5D&amp;utm_medium=partner&amp;utm_campaign=newstex" TargetMode="External" /><Relationship Id="rId2541" Type="http://schemas.openxmlformats.org/officeDocument/2006/relationships/hyperlink" Target="https://newstex.com/?utm_source=%5B%5BDELIVERY_RECIPIENT_CODE%5D%5D&amp;utm_medium=partner&amp;utm_campaign=Florida+Politics&amp;utm_id=10009352&amp;utm_content=FLPO-10009352-54145352290625202200050" TargetMode="External" /><Relationship Id="rId2542" Type="http://schemas.openxmlformats.org/officeDocument/2006/relationships/hyperlink" Target="http://rondesantis.com/" TargetMode="External" /><Relationship Id="rId2543" Type="http://schemas.openxmlformats.org/officeDocument/2006/relationships/hyperlink" Target="http://rondesantis.com/" TargetMode="External" /><Relationship Id="rId2544" Type="http://schemas.openxmlformats.org/officeDocument/2006/relationships/hyperlink" Target="http://rondesantis.com/" TargetMode="External" /><Relationship Id="rId2545" Type="http://schemas.openxmlformats.org/officeDocument/2006/relationships/hyperlink" Target="http://rondesantis.com/" TargetMode="External" /><Relationship Id="rId2546" Type="http://schemas.openxmlformats.org/officeDocument/2006/relationships/hyperlink" Target="https://floridapolitics.com/archives/721224-trump-donalds-desantis-casey-byron-ron/" TargetMode="External" /><Relationship Id="rId2547" Type="http://schemas.openxmlformats.org/officeDocument/2006/relationships/hyperlink" Target="http://donalds.house.gov/" TargetMode="External" /><Relationship Id="rId2548" Type="http://schemas.openxmlformats.org/officeDocument/2006/relationships/hyperlink" Target="https://www.youtube.com/watch?v=Y3ORMYRazXY" TargetMode="External" /><Relationship Id="rId2549" Type="http://schemas.openxmlformats.org/officeDocument/2006/relationships/hyperlink" Target="https://floridapolitics.com/archives/273430-desantis-monkey-up-gillum" TargetMode="External" /><Relationship Id="rId255" Type="http://schemas.openxmlformats.org/officeDocument/2006/relationships/hyperlink" Target="https://www.flgov.com/eog/news/press/2025/governor-ron-desantis-appoints-three-lower-florida-keys-hospital-district" TargetMode="External" /><Relationship Id="rId2550" Type="http://schemas.openxmlformats.org/officeDocument/2006/relationships/hyperlink" Target="https://floridapolitics.com/archives/274201-monkey-this-up-flap-a-nothingburger-says-ron-desantis/" TargetMode="External" /><Relationship Id="rId2551" Type="http://schemas.openxmlformats.org/officeDocument/2006/relationships/hyperlink" Target="https://floridapolitics.com/archives/723233-pick-brain-byron-ron/" TargetMode="External" /><Relationship Id="rId2552" Type="http://schemas.openxmlformats.org/officeDocument/2006/relationships/hyperlink" Target="https://floridapolitics.com/archives/723233-pick-brain-byron-ron/" TargetMode="External" /><Relationship Id="rId2553" Type="http://schemas.openxmlformats.org/officeDocument/2006/relationships/hyperlink" Target="https://floridapolitics.com/archives/723233-pick-brain-byron-ron/" TargetMode="External" /><Relationship Id="rId2554" Type="http://schemas.openxmlformats.org/officeDocument/2006/relationships/hyperlink" Target="https://floridapolitics.com/archives/723233-pick-brain-byron-ron/" TargetMode="External" /><Relationship Id="rId2555" Type="http://schemas.openxmlformats.org/officeDocument/2006/relationships/hyperlink" Target="https://floridapolitics.com/archives/723233-pick-brain-byron-ron/" TargetMode="External" /><Relationship Id="rId2556" Type="http://schemas.openxmlformats.org/officeDocument/2006/relationships/hyperlink" Target="https://floridapolitics.com/" TargetMode="External" /><Relationship Id="rId2557" Type="http://schemas.openxmlformats.org/officeDocument/2006/relationships/hyperlink" Target="https://floridapolitics.com/archives/723233-pick-brain-byron-ron/" TargetMode="External" /><Relationship Id="rId2558" Type="http://schemas.openxmlformats.org/officeDocument/2006/relationships/header" Target="header385.xml" /><Relationship Id="rId2559" Type="http://schemas.openxmlformats.org/officeDocument/2006/relationships/header" Target="header386.xml" /><Relationship Id="rId256" Type="http://schemas.openxmlformats.org/officeDocument/2006/relationships/hyperlink" Target="https://www.flgov.com/eog/news/press/2025/governor-ron-desantis-appoints-three-lower-florida-keys-hospital-district" TargetMode="External" /><Relationship Id="rId2560" Type="http://schemas.openxmlformats.org/officeDocument/2006/relationships/footer" Target="footer385.xml" /><Relationship Id="rId2561" Type="http://schemas.openxmlformats.org/officeDocument/2006/relationships/footer" Target="footer386.xml" /><Relationship Id="rId2562" Type="http://schemas.openxmlformats.org/officeDocument/2006/relationships/header" Target="header387.xml" /><Relationship Id="rId2563" Type="http://schemas.openxmlformats.org/officeDocument/2006/relationships/footer" Target="footer387.xml" /><Relationship Id="rId2564" Type="http://schemas.openxmlformats.org/officeDocument/2006/relationships/hyperlink" Target="https://advance.lexis.com/api/document?collection=news&amp;id=urn:contentItem:6FCS-99M3-RS30-10CP-00000-00&amp;context=1519360" TargetMode="External" /><Relationship Id="rId2565" Type="http://schemas.openxmlformats.org/officeDocument/2006/relationships/hyperlink" Target="https://advance.lexis.com/api/document?collection=news&amp;id=urn:contentItem:6FCS-99M3-RS30-10CP-00000-00&amp;context=1519360" TargetMode="External" /><Relationship Id="rId2566" Type="http://schemas.openxmlformats.org/officeDocument/2006/relationships/hyperlink" Target="https://advance.lexis.com/api/document?collection=news&amp;id=urn:contentItem:6FCS-99M3-RS30-10CP-00000-00&amp;context=1519360" TargetMode="External" /><Relationship Id="rId2567" Type="http://schemas.openxmlformats.org/officeDocument/2006/relationships/hyperlink" Target="https://advance.lexis.com/api/document?collection=news&amp;id=urn:contentItem:6FCS-99M3-RS30-10CP-00000-00&amp;context=1519360" TargetMode="External" /><Relationship Id="rId2568" Type="http://schemas.openxmlformats.org/officeDocument/2006/relationships/hyperlink" Target="http://floridapolitics.com/?utm_source=%5B%5BDELIVERY_RECIPIENT_CODE%5D%5D&amp;utm_medium=partner&amp;utm_campaign=newstex" TargetMode="External" /><Relationship Id="rId2569" Type="http://schemas.openxmlformats.org/officeDocument/2006/relationships/hyperlink" Target="https://newstex.com/?utm_source=%5B%5BDELIVERY_RECIPIENT_CODE%5D%5D&amp;utm_medium=partner&amp;utm_campaign=Florida+Politics&amp;utm_id=10009352&amp;utm_content=FLPO-10009352-54342962258525205000062" TargetMode="External" /><Relationship Id="rId257" Type="http://schemas.openxmlformats.org/officeDocument/2006/relationships/hyperlink" Target="https://www.flgov.com/eog/news/press/2025/governor-ron-desantis-appoints-three-lower-florida-keys-hospital-district" TargetMode="External" /><Relationship Id="rId2570" Type="http://schemas.openxmlformats.org/officeDocument/2006/relationships/hyperlink" Target="http://flgov.com/" TargetMode="External" /><Relationship Id="rId2571" Type="http://schemas.openxmlformats.org/officeDocument/2006/relationships/hyperlink" Target="http://donaldjtrump.com/" TargetMode="External" /><Relationship Id="rId2572" Type="http://schemas.openxmlformats.org/officeDocument/2006/relationships/hyperlink" Target="https://nrinstitute.org/" TargetMode="External" /><Relationship Id="rId2573" Type="http://schemas.openxmlformats.org/officeDocument/2006/relationships/hyperlink" Target="https://rumble.com/v6qzll6-governor-ron-desantis-and-first-lady-casey-desantis-hold-a-fireside-chat.html?e9s=src_v1_ucp" TargetMode="External" /><Relationship Id="rId2574" Type="http://schemas.openxmlformats.org/officeDocument/2006/relationships/hyperlink" Target="https://rumble.com/v6qzll6-governor-ron-desantis-and-first-lady-casey-desantis-hold-a-fireside-chat.html?e9s=src_v1_ucp" TargetMode="External" /><Relationship Id="rId2575" Type="http://schemas.openxmlformats.org/officeDocument/2006/relationships/hyperlink" Target="https://rumble.com/v6qzll6-governor-ron-desantis-and-first-lady-casey-desantis-hold-a-fireside-chat.html?e9s=src_v1_ucp" TargetMode="External" /><Relationship Id="rId2576" Type="http://schemas.openxmlformats.org/officeDocument/2006/relationships/hyperlink" Target="https://rumble.com/v6qzll6-governor-ron-desantis-and-first-lady-casey-desantis-hold-a-fireside-chat.html?e9s=src_v1_ucp" TargetMode="External" /><Relationship Id="rId2577" Type="http://schemas.openxmlformats.org/officeDocument/2006/relationships/hyperlink" Target="https://rumble.com/v6qzll6-governor-ron-desantis-and-first-lady-casey-desantis-hold-a-fireside-chat.html?e9s=src_v1_ucp" TargetMode="External" /><Relationship Id="rId2578" Type="http://schemas.openxmlformats.org/officeDocument/2006/relationships/hyperlink" Target="https://floridapolitics.com/archives/650673-ron-desantis-bahamas/" TargetMode="External" /><Relationship Id="rId2579" Type="http://schemas.openxmlformats.org/officeDocument/2006/relationships/hyperlink" Target="https://www.thenassauguardian.com/news/desantis-says-us-would-level-bahamas-if-it-fired-rockets-at-florida/article_6a81162e-822b-11ee-86e5-3be1dd58af92.html" TargetMode="External" /><Relationship Id="rId258" Type="http://schemas.openxmlformats.org/officeDocument/2006/relationships/header" Target="header46.xml" /><Relationship Id="rId2580" Type="http://schemas.openxmlformats.org/officeDocument/2006/relationships/hyperlink" Target="https://floridapolitics.com/archives/645633-ron-desantis-again-says-florida-would-flatten-bahamas-in-case-of-hypothetical-rocket-attack/" TargetMode="External" /><Relationship Id="rId2581" Type="http://schemas.openxmlformats.org/officeDocument/2006/relationships/hyperlink" Target="https://floridapolitics.com/archives/645260-ron-desantis-flatten-bahamas/" TargetMode="External" /><Relationship Id="rId2582" Type="http://schemas.openxmlformats.org/officeDocument/2006/relationships/hyperlink" Target="https://floridapolitics.com/archives/727466-desantis-bahamas/" TargetMode="External" /><Relationship Id="rId2583" Type="http://schemas.openxmlformats.org/officeDocument/2006/relationships/hyperlink" Target="https://floridapolitics.com/archives/727466-desantis-bahamas/" TargetMode="External" /><Relationship Id="rId2584" Type="http://schemas.openxmlformats.org/officeDocument/2006/relationships/hyperlink" Target="https://floridapolitics.com/archives/727466-desantis-bahamas/" TargetMode="External" /><Relationship Id="rId2585" Type="http://schemas.openxmlformats.org/officeDocument/2006/relationships/hyperlink" Target="https://floridapolitics.com/archives/727466-desantis-bahamas/" TargetMode="External" /><Relationship Id="rId2586" Type="http://schemas.openxmlformats.org/officeDocument/2006/relationships/hyperlink" Target="https://floridapolitics.com/" TargetMode="External" /><Relationship Id="rId2587" Type="http://schemas.openxmlformats.org/officeDocument/2006/relationships/hyperlink" Target="https://floridapolitics.com/archives/727466-desantis-bahamas/" TargetMode="External" /><Relationship Id="rId2588" Type="http://schemas.openxmlformats.org/officeDocument/2006/relationships/header" Target="header388.xml" /><Relationship Id="rId2589" Type="http://schemas.openxmlformats.org/officeDocument/2006/relationships/header" Target="header389.xml" /><Relationship Id="rId259" Type="http://schemas.openxmlformats.org/officeDocument/2006/relationships/header" Target="header47.xml" /><Relationship Id="rId2590" Type="http://schemas.openxmlformats.org/officeDocument/2006/relationships/footer" Target="footer388.xml" /><Relationship Id="rId2591" Type="http://schemas.openxmlformats.org/officeDocument/2006/relationships/footer" Target="footer389.xml" /><Relationship Id="rId2592" Type="http://schemas.openxmlformats.org/officeDocument/2006/relationships/header" Target="header390.xml" /><Relationship Id="rId2593" Type="http://schemas.openxmlformats.org/officeDocument/2006/relationships/footer" Target="footer390.xml" /><Relationship Id="rId2594" Type="http://schemas.openxmlformats.org/officeDocument/2006/relationships/hyperlink" Target="https://advance.lexis.com/api/document?collection=news&amp;id=urn:contentItem:6FD5-F4P3-S0CR-W0W2-00000-00&amp;context=1519360" TargetMode="External" /><Relationship Id="rId2595" Type="http://schemas.openxmlformats.org/officeDocument/2006/relationships/hyperlink" Target="https://advance.lexis.com/api/document?collection=news&amp;id=urn:contentItem:6FD5-F4P3-S0CR-W0W2-00000-00&amp;context=1519360" TargetMode="External" /><Relationship Id="rId2596" Type="http://schemas.openxmlformats.org/officeDocument/2006/relationships/hyperlink" Target="https://advance.lexis.com/api/document?collection=news&amp;id=urn:contentItem:6FD5-F4P3-S0CR-W0W2-00000-00&amp;context=1519360" TargetMode="External" /><Relationship Id="rId2597" Type="http://schemas.openxmlformats.org/officeDocument/2006/relationships/hyperlink" Target="https://advance.lexis.com/api/document?collection=news&amp;id=urn:contentItem:6FD5-F4P3-S0CR-W0W2-00000-00&amp;context=1519360" TargetMode="External" /><Relationship Id="rId2598" Type="http://schemas.openxmlformats.org/officeDocument/2006/relationships/header" Target="header391.xml" /><Relationship Id="rId2599" Type="http://schemas.openxmlformats.org/officeDocument/2006/relationships/header" Target="header392.xml" /><Relationship Id="rId26" Type="http://schemas.openxmlformats.org/officeDocument/2006/relationships/hyperlink" Target="https://www.flgov.com/eog/news/press/2025/governor-ron-desantis-makes-two-judicial-appointments-2" TargetMode="External" /><Relationship Id="rId260" Type="http://schemas.openxmlformats.org/officeDocument/2006/relationships/footer" Target="footer46.xml" /><Relationship Id="rId2600" Type="http://schemas.openxmlformats.org/officeDocument/2006/relationships/footer" Target="footer391.xml" /><Relationship Id="rId2601" Type="http://schemas.openxmlformats.org/officeDocument/2006/relationships/footer" Target="footer392.xml" /><Relationship Id="rId2602" Type="http://schemas.openxmlformats.org/officeDocument/2006/relationships/header" Target="header393.xml" /><Relationship Id="rId2603" Type="http://schemas.openxmlformats.org/officeDocument/2006/relationships/footer" Target="footer393.xml" /><Relationship Id="rId2604" Type="http://schemas.openxmlformats.org/officeDocument/2006/relationships/hyperlink" Target="https://advance.lexis.com/api/document?collection=news&amp;id=urn:contentItem:6FGX-J7F3-RSPH-74HF-00000-00&amp;context=1519360" TargetMode="External" /><Relationship Id="rId2605" Type="http://schemas.openxmlformats.org/officeDocument/2006/relationships/hyperlink" Target="https://advance.lexis.com/api/document?collection=news&amp;id=urn:contentItem:6FGX-J7F3-RSPH-74HF-00000-00&amp;context=1519360" TargetMode="External" /><Relationship Id="rId2606" Type="http://schemas.openxmlformats.org/officeDocument/2006/relationships/hyperlink" Target="https://advance.lexis.com/api/document?collection=news&amp;id=urn:contentItem:6FGX-J7F3-RSPH-74HF-00000-00&amp;context=1519360" TargetMode="External" /><Relationship Id="rId2607" Type="http://schemas.openxmlformats.org/officeDocument/2006/relationships/hyperlink" Target="https://advance.lexis.com/api/document?collection=news&amp;id=urn:contentItem:6FGX-J7F3-RSPH-74HF-00000-00&amp;context=1519360" TargetMode="External" /><Relationship Id="rId2608" Type="http://schemas.openxmlformats.org/officeDocument/2006/relationships/hyperlink" Target="https://advance.lexis.com/api/document?collection=news&amp;id=urn:contentItem:6FGX-J7F3-RSPH-74HF-00000-00&amp;context=1519360" TargetMode="External" /><Relationship Id="rId2609" Type="http://schemas.openxmlformats.org/officeDocument/2006/relationships/header" Target="header394.xml" /><Relationship Id="rId261" Type="http://schemas.openxmlformats.org/officeDocument/2006/relationships/footer" Target="footer47.xml" /><Relationship Id="rId2610" Type="http://schemas.openxmlformats.org/officeDocument/2006/relationships/header" Target="header395.xml" /><Relationship Id="rId2611" Type="http://schemas.openxmlformats.org/officeDocument/2006/relationships/footer" Target="footer394.xml" /><Relationship Id="rId2612" Type="http://schemas.openxmlformats.org/officeDocument/2006/relationships/footer" Target="footer395.xml" /><Relationship Id="rId2613" Type="http://schemas.openxmlformats.org/officeDocument/2006/relationships/header" Target="header396.xml" /><Relationship Id="rId2614" Type="http://schemas.openxmlformats.org/officeDocument/2006/relationships/footer" Target="footer396.xml" /><Relationship Id="rId2615" Type="http://schemas.openxmlformats.org/officeDocument/2006/relationships/hyperlink" Target="https://advance.lexis.com/api/document?collection=news&amp;id=urn:contentItem:6FB1-75H3-RYM4-23TV-00000-00&amp;context=1519360" TargetMode="External" /><Relationship Id="rId2616" Type="http://schemas.openxmlformats.org/officeDocument/2006/relationships/hyperlink" Target="https://advance.lexis.com/api/document?collection=news&amp;id=urn:contentItem:6FB1-75H3-RYM4-23TV-00000-00&amp;context=1519360" TargetMode="External" /><Relationship Id="rId2617" Type="http://schemas.openxmlformats.org/officeDocument/2006/relationships/hyperlink" Target="https://advance.lexis.com/api/document?collection=news&amp;id=urn:contentItem:6FB1-75H3-RYM4-23TV-00000-00&amp;context=1519360" TargetMode="External" /><Relationship Id="rId2618" Type="http://schemas.openxmlformats.org/officeDocument/2006/relationships/hyperlink" Target="https://advance.lexis.com/api/document?collection=news&amp;id=urn:contentItem:6FB1-75H3-RYM4-23TV-00000-00&amp;context=1519360" TargetMode="External" /><Relationship Id="rId2619" Type="http://schemas.openxmlformats.org/officeDocument/2006/relationships/hyperlink" Target="https://advance.lexis.com/api/document?collection=news&amp;id=urn:contentItem:6FB1-75H3-RYM4-23TV-00000-00&amp;context=1519360" TargetMode="External" /><Relationship Id="rId262" Type="http://schemas.openxmlformats.org/officeDocument/2006/relationships/header" Target="header48.xml" /><Relationship Id="rId2620" Type="http://schemas.openxmlformats.org/officeDocument/2006/relationships/header" Target="header397.xml" /><Relationship Id="rId2621" Type="http://schemas.openxmlformats.org/officeDocument/2006/relationships/header" Target="header398.xml" /><Relationship Id="rId2622" Type="http://schemas.openxmlformats.org/officeDocument/2006/relationships/footer" Target="footer397.xml" /><Relationship Id="rId2623" Type="http://schemas.openxmlformats.org/officeDocument/2006/relationships/footer" Target="footer398.xml" /><Relationship Id="rId2624" Type="http://schemas.openxmlformats.org/officeDocument/2006/relationships/header" Target="header399.xml" /><Relationship Id="rId2625" Type="http://schemas.openxmlformats.org/officeDocument/2006/relationships/footer" Target="footer399.xml" /><Relationship Id="rId2626" Type="http://schemas.openxmlformats.org/officeDocument/2006/relationships/hyperlink" Target="https://advance.lexis.com/api/document?collection=news&amp;id=urn:contentItem:6FGG-KXX3-RWB2-50C8-00000-00&amp;context=1519360" TargetMode="External" /><Relationship Id="rId2627" Type="http://schemas.openxmlformats.org/officeDocument/2006/relationships/hyperlink" Target="https://advance.lexis.com/api/document?collection=news&amp;id=urn:contentItem:6FGG-KXX3-RWB2-50C8-00000-00&amp;context=1519360" TargetMode="External" /><Relationship Id="rId2628" Type="http://schemas.openxmlformats.org/officeDocument/2006/relationships/hyperlink" Target="https://advance.lexis.com/api/document?collection=news&amp;id=urn:contentItem:6FGG-KXX3-RWB2-50C8-00000-00&amp;context=1519360" TargetMode="External" /><Relationship Id="rId2629" Type="http://schemas.openxmlformats.org/officeDocument/2006/relationships/hyperlink" Target="https://advance.lexis.com/api/document?collection=news&amp;id=urn:contentItem:6FGG-KXX3-RWB2-50C8-00000-00&amp;context=1519360" TargetMode="External" /><Relationship Id="rId263" Type="http://schemas.openxmlformats.org/officeDocument/2006/relationships/footer" Target="footer48.xml" /><Relationship Id="rId2630" Type="http://schemas.openxmlformats.org/officeDocument/2006/relationships/hyperlink" Target="https://advance.lexis.com/api/document?collection=news&amp;id=urn:contentItem:6FGG-KXX3-RWB2-50C8-00000-00&amp;context=1519360" TargetMode="External" /><Relationship Id="rId2631" Type="http://schemas.openxmlformats.org/officeDocument/2006/relationships/header" Target="header400.xml" /><Relationship Id="rId2632" Type="http://schemas.openxmlformats.org/officeDocument/2006/relationships/header" Target="header401.xml" /><Relationship Id="rId2633" Type="http://schemas.openxmlformats.org/officeDocument/2006/relationships/footer" Target="footer400.xml" /><Relationship Id="rId2634" Type="http://schemas.openxmlformats.org/officeDocument/2006/relationships/footer" Target="footer401.xml" /><Relationship Id="rId2635" Type="http://schemas.openxmlformats.org/officeDocument/2006/relationships/header" Target="header402.xml" /><Relationship Id="rId2636" Type="http://schemas.openxmlformats.org/officeDocument/2006/relationships/footer" Target="footer402.xml" /><Relationship Id="rId2637" Type="http://schemas.openxmlformats.org/officeDocument/2006/relationships/hyperlink" Target="https://advance.lexis.com/api/document?collection=news&amp;id=urn:contentItem:6F30-BJ63-RS66-G4CT-00000-00&amp;context=1519360" TargetMode="External" /><Relationship Id="rId2638" Type="http://schemas.openxmlformats.org/officeDocument/2006/relationships/hyperlink" Target="https://advance.lexis.com/api/document?collection=news&amp;id=urn:contentItem:6F30-BJ63-RS66-G4CT-00000-00&amp;context=1519360" TargetMode="External" /><Relationship Id="rId2639" Type="http://schemas.openxmlformats.org/officeDocument/2006/relationships/hyperlink" Target="https://advance.lexis.com/api/document?collection=news&amp;id=urn:contentItem:6F30-BJ63-RS66-G4CT-00000-00&amp;context=1519360" TargetMode="External" /><Relationship Id="rId264" Type="http://schemas.openxmlformats.org/officeDocument/2006/relationships/hyperlink" Target="https://advance.lexis.com/api/document?collection=news&amp;id=urn:contentItem:6FKG-67J3-RVP5-82BD-00000-00&amp;context=1519360" TargetMode="External" /><Relationship Id="rId2640" Type="http://schemas.openxmlformats.org/officeDocument/2006/relationships/hyperlink" Target="https://advance.lexis.com/api/document?collection=news&amp;id=urn:contentItem:6F30-BJ63-RS66-G4CT-00000-00&amp;context=1519360" TargetMode="External" /><Relationship Id="rId2641" Type="http://schemas.openxmlformats.org/officeDocument/2006/relationships/hyperlink" Target="https://advance.lexis.com/api/document?collection=news&amp;id=urn:contentItem:6F30-BJ63-RS66-G4CT-00000-00&amp;context=1519360" TargetMode="External" /><Relationship Id="rId2642" Type="http://schemas.openxmlformats.org/officeDocument/2006/relationships/header" Target="header403.xml" /><Relationship Id="rId2643" Type="http://schemas.openxmlformats.org/officeDocument/2006/relationships/header" Target="header404.xml" /><Relationship Id="rId2644" Type="http://schemas.openxmlformats.org/officeDocument/2006/relationships/footer" Target="footer403.xml" /><Relationship Id="rId2645" Type="http://schemas.openxmlformats.org/officeDocument/2006/relationships/footer" Target="footer404.xml" /><Relationship Id="rId2646" Type="http://schemas.openxmlformats.org/officeDocument/2006/relationships/header" Target="header405.xml" /><Relationship Id="rId2647" Type="http://schemas.openxmlformats.org/officeDocument/2006/relationships/footer" Target="footer405.xml" /><Relationship Id="rId2648" Type="http://schemas.openxmlformats.org/officeDocument/2006/relationships/hyperlink" Target="https://advance.lexis.com/api/document?collection=news&amp;id=urn:contentItem:6CNT-6X71-F03R-N2VV-00000-00&amp;context=1519360" TargetMode="External" /><Relationship Id="rId2649" Type="http://schemas.openxmlformats.org/officeDocument/2006/relationships/hyperlink" Target="https://advance.lexis.com/api/document?collection=news&amp;id=urn:contentItem:6CNT-6X71-F03R-N2VV-00000-00&amp;context=1519360" TargetMode="External" /><Relationship Id="rId265" Type="http://schemas.openxmlformats.org/officeDocument/2006/relationships/hyperlink" Target="https://advance.lexis.com/api/document?collection=news&amp;id=urn:contentItem:6FKG-67J3-RVP5-82BD-00000-00&amp;context=1519360" TargetMode="External" /><Relationship Id="rId2650" Type="http://schemas.openxmlformats.org/officeDocument/2006/relationships/hyperlink" Target="https://advance.lexis.com/api/document?collection=news&amp;id=urn:contentItem:6CNT-6X71-F03R-N2VV-00000-00&amp;context=1519360" TargetMode="External" /><Relationship Id="rId2651" Type="http://schemas.openxmlformats.org/officeDocument/2006/relationships/hyperlink" Target="https://advance.lexis.com/api/document?collection=news&amp;id=urn:contentItem:6CNT-6X71-F03R-N2VV-00000-00&amp;context=1519360" TargetMode="External" /><Relationship Id="rId2652" Type="http://schemas.openxmlformats.org/officeDocument/2006/relationships/hyperlink" Target="https://finbold.com/?utm_source=%5B%5BDELIVERY_RECIPIENT_CODE%5D%5D&amp;utm_medium=partner&amp;utm_campaign=newstex" TargetMode="External" /><Relationship Id="rId2653" Type="http://schemas.openxmlformats.org/officeDocument/2006/relationships/hyperlink" Target="https://newstex.com/?utm_source=%5B%5BDELIVERY_RECIPIENT_CODE%5D%5D&amp;utm_medium=partner&amp;utm_campaign=Finbold&amp;utm_id=10010074&amp;utm_content=FINB-10010074-52399264980825809500192" TargetMode="External" /><Relationship Id="rId2654" Type="http://schemas.openxmlformats.org/officeDocument/2006/relationships/hyperlink" Target="https://finbold.com/guide/what-is-investing/" TargetMode="External" /><Relationship Id="rId2655" Type="http://schemas.openxmlformats.org/officeDocument/2006/relationships/hyperlink" Target="https://finbold.com/guide/5-best-pharma-stocks-to-buy-in-2023/" TargetMode="External" /><Relationship Id="rId2656" Type="http://schemas.openxmlformats.org/officeDocument/2006/relationships/hyperlink" Target="https://finbold.com/guide/top-5-military-stocks-to-buy-in-2023/" TargetMode="External" /><Relationship Id="rId2657" Type="http://schemas.openxmlformats.org/officeDocument/2006/relationships/hyperlink" Target="https://www.cbsnews.com/miami/news/desantis-net-worth-tops-1-77-million-following-presidential-run-book-sales/" TargetMode="External" /><Relationship Id="rId2658" Type="http://schemas.openxmlformats.org/officeDocument/2006/relationships/hyperlink" Target="https://ethics.state.fl.us/" TargetMode="External" /><Relationship Id="rId2659" Type="http://schemas.openxmlformats.org/officeDocument/2006/relationships/hyperlink" Target="https://ethics.state.fl.us/" TargetMode="External" /><Relationship Id="rId266" Type="http://schemas.openxmlformats.org/officeDocument/2006/relationships/hyperlink" Target="https://advance.lexis.com/api/document?collection=news&amp;id=urn:contentItem:6FKG-67J3-RVP5-82BD-00000-00&amp;context=1519360" TargetMode="External" /><Relationship Id="rId2660" Type="http://schemas.openxmlformats.org/officeDocument/2006/relationships/hyperlink" Target="https://ethics.state.fl.us/" TargetMode="External" /><Relationship Id="rId2661" Type="http://schemas.openxmlformats.org/officeDocument/2006/relationships/hyperlink" Target="https://ethics.state.fl.us/" TargetMode="External" /><Relationship Id="rId2662" Type="http://schemas.openxmlformats.org/officeDocument/2006/relationships/hyperlink" Target="https://ethics.state.fl.us/" TargetMode="External" /><Relationship Id="rId2663" Type="http://schemas.openxmlformats.org/officeDocument/2006/relationships/hyperlink" Target="https://ballotpedia.org/Florida_state_government_salary" TargetMode="External" /><Relationship Id="rId2664" Type="http://schemas.openxmlformats.org/officeDocument/2006/relationships/hyperlink" Target="https://finbold.com/topic/covid-19/" TargetMode="External" /><Relationship Id="rId2665" Type="http://schemas.openxmlformats.org/officeDocument/2006/relationships/hyperlink" Target="https://finbold.com/guide/donald-trump-net-worth/" TargetMode="External" /><Relationship Id="rId2666" Type="http://schemas.openxmlformats.org/officeDocument/2006/relationships/hyperlink" Target="https://finbold.com/guide/donald-trump-net-worth/" TargetMode="External" /><Relationship Id="rId2667" Type="http://schemas.openxmlformats.org/officeDocument/2006/relationships/hyperlink" Target="https://finbold.com/guide/donald-trump-net-worth/" TargetMode="External" /><Relationship Id="rId2668" Type="http://schemas.openxmlformats.org/officeDocument/2006/relationships/hyperlink" Target="https://finbold.com/ron-desantis-net-worth/" TargetMode="External" /><Relationship Id="rId2669" Type="http://schemas.openxmlformats.org/officeDocument/2006/relationships/hyperlink" Target="https://finbold.com/ron-desantis-net-worth/" TargetMode="External" /><Relationship Id="rId267" Type="http://schemas.openxmlformats.org/officeDocument/2006/relationships/hyperlink" Target="https://advance.lexis.com/api/document?collection=news&amp;id=urn:contentItem:6FKG-67J3-RVP5-82BD-00000-00&amp;context=1519360" TargetMode="External" /><Relationship Id="rId2670" Type="http://schemas.openxmlformats.org/officeDocument/2006/relationships/hyperlink" Target="https://finbold.com/ron-desantis-net-worth/" TargetMode="External" /><Relationship Id="rId2671" Type="http://schemas.openxmlformats.org/officeDocument/2006/relationships/hyperlink" Target="https://finbold.com/ron-desantis-net-worth/" TargetMode="External" /><Relationship Id="rId2672" Type="http://schemas.openxmlformats.org/officeDocument/2006/relationships/hyperlink" Target="https://finbold.com/" TargetMode="External" /><Relationship Id="rId2673" Type="http://schemas.openxmlformats.org/officeDocument/2006/relationships/header" Target="header406.xml" /><Relationship Id="rId2674" Type="http://schemas.openxmlformats.org/officeDocument/2006/relationships/header" Target="header407.xml" /><Relationship Id="rId2675" Type="http://schemas.openxmlformats.org/officeDocument/2006/relationships/footer" Target="footer406.xml" /><Relationship Id="rId2676" Type="http://schemas.openxmlformats.org/officeDocument/2006/relationships/footer" Target="footer407.xml" /><Relationship Id="rId2677" Type="http://schemas.openxmlformats.org/officeDocument/2006/relationships/header" Target="header408.xml" /><Relationship Id="rId2678" Type="http://schemas.openxmlformats.org/officeDocument/2006/relationships/footer" Target="footer408.xml" /><Relationship Id="rId2679" Type="http://schemas.openxmlformats.org/officeDocument/2006/relationships/hyperlink" Target="https://advance.lexis.com/api/document?collection=news&amp;id=urn:contentItem:6F6K-WNG3-RRT0-212B-00000-00&amp;context=1519360" TargetMode="External" /><Relationship Id="rId268" Type="http://schemas.openxmlformats.org/officeDocument/2006/relationships/hyperlink" Target="https://advance.lexis.com/api/document?collection=news&amp;id=urn:contentItem:6FKG-67J3-RVP5-82BD-00000-00&amp;context=1519360" TargetMode="External" /><Relationship Id="rId2680" Type="http://schemas.openxmlformats.org/officeDocument/2006/relationships/hyperlink" Target="https://advance.lexis.com/api/document?collection=news&amp;id=urn:contentItem:6F6K-WNG3-RRT0-212B-00000-00&amp;context=1519360" TargetMode="External" /><Relationship Id="rId2681" Type="http://schemas.openxmlformats.org/officeDocument/2006/relationships/hyperlink" Target="https://advance.lexis.com/api/document?collection=news&amp;id=urn:contentItem:6F6K-WNG3-RRT0-212B-00000-00&amp;context=1519360" TargetMode="External" /><Relationship Id="rId2682" Type="http://schemas.openxmlformats.org/officeDocument/2006/relationships/hyperlink" Target="https://advance.lexis.com/api/document?collection=news&amp;id=urn:contentItem:6F6K-WNG3-RRT0-212B-00000-00&amp;context=1519360" TargetMode="External" /><Relationship Id="rId2683" Type="http://schemas.openxmlformats.org/officeDocument/2006/relationships/hyperlink" Target="https://www.newsweek.com/topic/ron-desantis?utm_source=Synacor&amp;utm_medium=Attnet&amp;utm_campaign=Partnerships" TargetMode="External" /><Relationship Id="rId2684" Type="http://schemas.openxmlformats.org/officeDocument/2006/relationships/hyperlink" Target="https://www.newsweek.com/topic/ron-desantis?utm_source=Synacor&amp;utm_medium=Attnet&amp;utm_campaign=Partnerships" TargetMode="External" /><Relationship Id="rId2685" Type="http://schemas.openxmlformats.org/officeDocument/2006/relationships/hyperlink" Target="https://www.newsweek.com/topic/ron-desantis?utm_source=Synacor&amp;utm_medium=Attnet&amp;utm_campaign=Partnerships" TargetMode="External" /><Relationship Id="rId2686" Type="http://schemas.openxmlformats.org/officeDocument/2006/relationships/hyperlink" Target="https://www.newsweek.com/topic/donald-trump?utm_source=Synacor&amp;utm_medium=Attnet&amp;utm_campaign=Partnerships" TargetMode="External" /><Relationship Id="rId2687" Type="http://schemas.openxmlformats.org/officeDocument/2006/relationships/hyperlink" Target="https://www.newsweek.com/topic/republicans?utm_source=Synacor&amp;utm_medium=Attnet&amp;utm_campaign=Partnerships" TargetMode="External" /><Relationship Id="rId2688" Type="http://schemas.openxmlformats.org/officeDocument/2006/relationships/hyperlink" Target="https://www.newsweek.com/topic/republican?utm_source=Synacor&amp;utm_medium=Attnet&amp;utm_campaign=Partnerships" TargetMode="External" /><Relationship Id="rId2689" Type="http://schemas.openxmlformats.org/officeDocument/2006/relationships/hyperlink" Target="https://www.newsweek.com/topic/casey-desantis?utm_source=Synacor&amp;utm_medium=Attnet&amp;utm_campaign=Partnerships" TargetMode="External" /><Relationship Id="rId269" Type="http://schemas.openxmlformats.org/officeDocument/2006/relationships/header" Target="header49.xml" /><Relationship Id="rId2690" Type="http://schemas.openxmlformats.org/officeDocument/2006/relationships/hyperlink" Target="https://www.newsweek.com/topic/casey-desantis?utm_source=Synacor&amp;utm_medium=Attnet&amp;utm_campaign=Partnerships" TargetMode="External" /><Relationship Id="rId2691" Type="http://schemas.openxmlformats.org/officeDocument/2006/relationships/hyperlink" Target="https://www.newsweek.com/casey-desantis-florida-governor-what-she-said-about-running-2027786?utm_source=Synacor&amp;utm_medium=Attnet&amp;utm_campaign=Partnerships" TargetMode="External" /><Relationship Id="rId2692" Type="http://schemas.openxmlformats.org/officeDocument/2006/relationships/hyperlink" Target="https://www.newsweek.com/donald-trump-gives-his-endorsement-florida-governor-2034140?utm_source=Synacor&amp;utm_medium=Attnet&amp;utm_campaign=Partnerships" TargetMode="External" /><Relationship Id="rId2693" Type="http://schemas.openxmlformats.org/officeDocument/2006/relationships/hyperlink" Target="https://www.newsweek.com/florida-donald-trump-agenda-immigration-desantis-2033130?utm_source=Synacor&amp;utm_medium=Attnet&amp;utm_campaign=Partnerships" TargetMode="External" /><Relationship Id="rId2694" Type="http://schemas.openxmlformats.org/officeDocument/2006/relationships/hyperlink" Target="https://www.newsweek.com/ron-desantis-immigration-trump-florida-legislature-2026548?utm_source=Synacor&amp;utm_medium=Attnet&amp;utm_campaign=Partnerships" TargetMode="External" /><Relationship Id="rId2695" Type="http://schemas.openxmlformats.org/officeDocument/2006/relationships/hyperlink" Target="https://www.newsweek.com/florida-adopts-gulf-america-name-ron-desantis-donald-trump-2018209?utm_source=Synacor&amp;utm_medium=Attnet&amp;utm_campaign=Partnerships" TargetMode="External" /><Relationship Id="rId2696" Type="http://schemas.openxmlformats.org/officeDocument/2006/relationships/hyperlink" Target="https://www.newsweek.com/topic/twitter?utm_source=Synacor&amp;utm_medium=Attnet&amp;utm_campaign=Partnerships" TargetMode="External" /><Relationship Id="rId2697" Type="http://schemas.openxmlformats.org/officeDocument/2006/relationships/hyperlink" Target="https://d.newsweek.com/en/full/2594759/ron-desantis-florida.jpg" TargetMode="External" /><Relationship Id="rId2698" Type="http://schemas.openxmlformats.org/officeDocument/2006/relationships/header" Target="header409.xml" /><Relationship Id="rId2699" Type="http://schemas.openxmlformats.org/officeDocument/2006/relationships/header" Target="header410.xml" /><Relationship Id="rId27" Type="http://schemas.openxmlformats.org/officeDocument/2006/relationships/hyperlink" Target="https://www.flgov.com/eog/news/press/2025/governor-ron-desantis-makes-two-judicial-appointments-2" TargetMode="External" /><Relationship Id="rId270" Type="http://schemas.openxmlformats.org/officeDocument/2006/relationships/header" Target="header50.xml" /><Relationship Id="rId2700" Type="http://schemas.openxmlformats.org/officeDocument/2006/relationships/footer" Target="footer409.xml" /><Relationship Id="rId2701" Type="http://schemas.openxmlformats.org/officeDocument/2006/relationships/footer" Target="footer410.xml" /><Relationship Id="rId2702" Type="http://schemas.openxmlformats.org/officeDocument/2006/relationships/header" Target="header411.xml" /><Relationship Id="rId2703" Type="http://schemas.openxmlformats.org/officeDocument/2006/relationships/footer" Target="footer411.xml" /><Relationship Id="rId2704" Type="http://schemas.openxmlformats.org/officeDocument/2006/relationships/hyperlink" Target="https://advance.lexis.com/api/document?collection=news&amp;id=urn:contentItem:6F5H-0YT3-RYSB-63MR-00000-00&amp;context=1519360" TargetMode="External" /><Relationship Id="rId2705" Type="http://schemas.openxmlformats.org/officeDocument/2006/relationships/hyperlink" Target="https://advance.lexis.com/api/document?collection=news&amp;id=urn:contentItem:6F5H-0YT3-RYSB-63MR-00000-00&amp;context=1519360" TargetMode="External" /><Relationship Id="rId2706" Type="http://schemas.openxmlformats.org/officeDocument/2006/relationships/hyperlink" Target="https://advance.lexis.com/api/document?collection=news&amp;id=urn:contentItem:6F5H-0YT3-RYSB-63MR-00000-00&amp;context=1519360" TargetMode="External" /><Relationship Id="rId2707" Type="http://schemas.openxmlformats.org/officeDocument/2006/relationships/hyperlink" Target="https://advance.lexis.com/api/document?collection=news&amp;id=urn:contentItem:6F5H-0YT3-RYSB-63MR-00000-00&amp;context=1519360" TargetMode="External" /><Relationship Id="rId2708" Type="http://schemas.openxmlformats.org/officeDocument/2006/relationships/hyperlink" Target="https://advance.lexis.com/api/document?collection=news&amp;id=urn:contentItem:6F5H-0YT3-RYSB-63MR-00000-00&amp;context=1519360" TargetMode="External" /><Relationship Id="rId2709" Type="http://schemas.openxmlformats.org/officeDocument/2006/relationships/hyperlink" Target="https://www.flgov.com/eog/news/press/2025/governor-ron-desantis-announces-additional-memoranda-agreement-between-florida-law" TargetMode="External" /><Relationship Id="rId271" Type="http://schemas.openxmlformats.org/officeDocument/2006/relationships/footer" Target="footer49.xml" /><Relationship Id="rId2710" Type="http://schemas.openxmlformats.org/officeDocument/2006/relationships/hyperlink" Target="https://www.flgov.com/eog/news/press/2025/governor-ron-desantis-announces-additional-memoranda-agreement-between-florida-law" TargetMode="External" /><Relationship Id="rId2711" Type="http://schemas.openxmlformats.org/officeDocument/2006/relationships/hyperlink" Target="https://www.flgov.com/eog/news/press/2025/governor-ron-desantis-announces-additional-memoranda-agreement-between-florida-law" TargetMode="External" /><Relationship Id="rId2712" Type="http://schemas.openxmlformats.org/officeDocument/2006/relationships/hyperlink" Target="https://www.flgov.com/eog/news/press/2025/governor-ron-desantis-announces-additional-memoranda-agreement-between-florida-law" TargetMode="External" /><Relationship Id="rId2713" Type="http://schemas.openxmlformats.org/officeDocument/2006/relationships/hyperlink" Target="https://www.flgov.com/eog/news/press/2025/governor-ron-desantis-announces-additional-memoranda-agreement-between-florida-law" TargetMode="External" /><Relationship Id="rId2714" Type="http://schemas.openxmlformats.org/officeDocument/2006/relationships/header" Target="header412.xml" /><Relationship Id="rId2715" Type="http://schemas.openxmlformats.org/officeDocument/2006/relationships/header" Target="header413.xml" /><Relationship Id="rId2716" Type="http://schemas.openxmlformats.org/officeDocument/2006/relationships/footer" Target="footer412.xml" /><Relationship Id="rId2717" Type="http://schemas.openxmlformats.org/officeDocument/2006/relationships/footer" Target="footer413.xml" /><Relationship Id="rId2718" Type="http://schemas.openxmlformats.org/officeDocument/2006/relationships/header" Target="header414.xml" /><Relationship Id="rId2719" Type="http://schemas.openxmlformats.org/officeDocument/2006/relationships/footer" Target="footer414.xml" /><Relationship Id="rId272" Type="http://schemas.openxmlformats.org/officeDocument/2006/relationships/footer" Target="footer50.xml" /><Relationship Id="rId2720" Type="http://schemas.openxmlformats.org/officeDocument/2006/relationships/hyperlink" Target="https://advance.lexis.com/api/document?collection=news&amp;id=urn:contentItem:6F2D-8MF3-RRP3-M0PJ-00000-00&amp;context=1519360" TargetMode="External" /><Relationship Id="rId2721" Type="http://schemas.openxmlformats.org/officeDocument/2006/relationships/hyperlink" Target="https://advance.lexis.com/api/document?collection=news&amp;id=urn:contentItem:6F2D-8MF3-RRP3-M0PJ-00000-00&amp;context=1519360" TargetMode="External" /><Relationship Id="rId2722" Type="http://schemas.openxmlformats.org/officeDocument/2006/relationships/hyperlink" Target="https://advance.lexis.com/api/document?collection=news&amp;id=urn:contentItem:6F2D-8MF3-RRP3-M0PJ-00000-00&amp;context=1519360" TargetMode="External" /><Relationship Id="rId2723" Type="http://schemas.openxmlformats.org/officeDocument/2006/relationships/hyperlink" Target="https://advance.lexis.com/api/document?collection=news&amp;id=urn:contentItem:6F2D-8MF3-RRP3-M0PJ-00000-00&amp;context=1519360" TargetMode="External" /><Relationship Id="rId2724" Type="http://schemas.openxmlformats.org/officeDocument/2006/relationships/hyperlink" Target="https://advance.lexis.com/api/document?collection=news&amp;id=urn:contentItem:6F2D-8MF3-RRP3-M0PJ-00000-00&amp;context=1519360" TargetMode="External" /><Relationship Id="rId2725" Type="http://schemas.openxmlformats.org/officeDocument/2006/relationships/hyperlink" Target="https://www.newsweek.com/topic/ron-desantis?utm_source=Synacor&amp;utm_medium=Attnet&amp;utm_campaign=Partnerships" TargetMode="External" /><Relationship Id="rId2726" Type="http://schemas.openxmlformats.org/officeDocument/2006/relationships/hyperlink" Target="https://www.newsweek.com/topic/ron-desantis?utm_source=Synacor&amp;utm_medium=Attnet&amp;utm_campaign=Partnerships" TargetMode="External" /><Relationship Id="rId2727" Type="http://schemas.openxmlformats.org/officeDocument/2006/relationships/hyperlink" Target="https://www.newsweek.com/topic/ron-desantis?utm_source=Synacor&amp;utm_medium=Attnet&amp;utm_campaign=Partnerships" TargetMode="External" /><Relationship Id="rId2728" Type="http://schemas.openxmlformats.org/officeDocument/2006/relationships/hyperlink" Target="https://www.newsweek.com/topic/donald-trump?utm_source=Synacor&amp;utm_medium=Attnet&amp;utm_campaign=Partnerships" TargetMode="External" /><Relationship Id="rId2729" Type="http://schemas.openxmlformats.org/officeDocument/2006/relationships/hyperlink" Target="https://www.newsweek.com/topic/republican?utm_source=Synacor&amp;utm_medium=Attnet&amp;utm_campaign=Partnerships" TargetMode="External" /><Relationship Id="rId273" Type="http://schemas.openxmlformats.org/officeDocument/2006/relationships/header" Target="header51.xml" /><Relationship Id="rId2730" Type="http://schemas.openxmlformats.org/officeDocument/2006/relationships/hyperlink" Target="https://www.newsweek.com/ron-desantis-reacts-republican-rebellion-florida-2021869?utm_source=Synacor&amp;utm_medium=Attnet&amp;utm_campaign=Partnerships" TargetMode="External" /><Relationship Id="rId2731" Type="http://schemas.openxmlformats.org/officeDocument/2006/relationships/hyperlink" Target="https://www.newsweek.com/topic/senate?utm_source=Synacor&amp;utm_medium=Attnet&amp;utm_campaign=Partnerships" TargetMode="External" /><Relationship Id="rId2732" Type="http://schemas.openxmlformats.org/officeDocument/2006/relationships/hyperlink" Target="https://www.newsweek.com/topic/twitter?utm_source=Synacor&amp;utm_medium=Attnet&amp;utm_campaign=Partnerships" TargetMode="External" /><Relationship Id="rId2733" Type="http://schemas.openxmlformats.org/officeDocument/2006/relationships/hyperlink" Target="https://www.newsweek.com/topic/congress?utm_source=Synacor&amp;utm_medium=Attnet&amp;utm_campaign=Partnerships" TargetMode="External" /><Relationship Id="rId2734" Type="http://schemas.openxmlformats.org/officeDocument/2006/relationships/hyperlink" Target="https://d.newsweek.com/en/full/2582279/florida-governor-ron-desantis.jpg" TargetMode="External" /><Relationship Id="rId2735" Type="http://schemas.openxmlformats.org/officeDocument/2006/relationships/header" Target="header415.xml" /><Relationship Id="rId2736" Type="http://schemas.openxmlformats.org/officeDocument/2006/relationships/header" Target="header416.xml" /><Relationship Id="rId2737" Type="http://schemas.openxmlformats.org/officeDocument/2006/relationships/footer" Target="footer415.xml" /><Relationship Id="rId2738" Type="http://schemas.openxmlformats.org/officeDocument/2006/relationships/footer" Target="footer416.xml" /><Relationship Id="rId2739" Type="http://schemas.openxmlformats.org/officeDocument/2006/relationships/header" Target="header417.xml" /><Relationship Id="rId274" Type="http://schemas.openxmlformats.org/officeDocument/2006/relationships/footer" Target="footer51.xml" /><Relationship Id="rId2740" Type="http://schemas.openxmlformats.org/officeDocument/2006/relationships/footer" Target="footer417.xml" /><Relationship Id="rId2741" Type="http://schemas.openxmlformats.org/officeDocument/2006/relationships/hyperlink" Target="https://advance.lexis.com/api/document?collection=news&amp;id=urn:contentItem:6F43-NCW3-RRSG-X10M-00000-00&amp;context=1519360" TargetMode="External" /><Relationship Id="rId2742" Type="http://schemas.openxmlformats.org/officeDocument/2006/relationships/hyperlink" Target="https://advance.lexis.com/api/document?collection=news&amp;id=urn:contentItem:6F43-NCW3-RRSG-X10M-00000-00&amp;context=1519360" TargetMode="External" /><Relationship Id="rId2743" Type="http://schemas.openxmlformats.org/officeDocument/2006/relationships/hyperlink" Target="https://advance.lexis.com/api/document?collection=news&amp;id=urn:contentItem:6F43-NCW3-RRSG-X10M-00000-00&amp;context=1519360" TargetMode="External" /><Relationship Id="rId2744" Type="http://schemas.openxmlformats.org/officeDocument/2006/relationships/hyperlink" Target="https://advance.lexis.com/api/document?collection=news&amp;id=urn:contentItem:6F43-NCW3-RRSG-X10M-00000-00&amp;context=1519360" TargetMode="External" /><Relationship Id="rId2745" Type="http://schemas.openxmlformats.org/officeDocument/2006/relationships/hyperlink" Target="https://advance.lexis.com/api/document?collection=news&amp;id=urn:contentItem:6F43-NCW3-RRSG-X10M-00000-00&amp;context=1519360" TargetMode="External" /><Relationship Id="rId2746" Type="http://schemas.openxmlformats.org/officeDocument/2006/relationships/header" Target="header418.xml" /><Relationship Id="rId2747" Type="http://schemas.openxmlformats.org/officeDocument/2006/relationships/header" Target="header419.xml" /><Relationship Id="rId2748" Type="http://schemas.openxmlformats.org/officeDocument/2006/relationships/footer" Target="footer418.xml" /><Relationship Id="rId2749" Type="http://schemas.openxmlformats.org/officeDocument/2006/relationships/footer" Target="footer419.xml" /><Relationship Id="rId275" Type="http://schemas.openxmlformats.org/officeDocument/2006/relationships/hyperlink" Target="https://advance.lexis.com/api/document?collection=news&amp;id=urn:contentItem:6FHB-G803-RTT5-M1X7-00000-00&amp;context=1519360" TargetMode="External" /><Relationship Id="rId2750" Type="http://schemas.openxmlformats.org/officeDocument/2006/relationships/header" Target="header420.xml" /><Relationship Id="rId2751" Type="http://schemas.openxmlformats.org/officeDocument/2006/relationships/footer" Target="footer420.xml" /><Relationship Id="rId2752" Type="http://schemas.openxmlformats.org/officeDocument/2006/relationships/hyperlink" Target="https://advance.lexis.com/api/document?collection=news&amp;id=urn:contentItem:6F4G-50H3-RTMG-80S0-00000-00&amp;context=1519360" TargetMode="External" /><Relationship Id="rId2753" Type="http://schemas.openxmlformats.org/officeDocument/2006/relationships/hyperlink" Target="https://advance.lexis.com/api/document?collection=news&amp;id=urn:contentItem:6F4G-50H3-RTMG-80S0-00000-00&amp;context=1519360" TargetMode="External" /><Relationship Id="rId2754" Type="http://schemas.openxmlformats.org/officeDocument/2006/relationships/hyperlink" Target="https://advance.lexis.com/api/document?collection=news&amp;id=urn:contentItem:6F4G-50H3-RTMG-80S0-00000-00&amp;context=1519360" TargetMode="External" /><Relationship Id="rId2755" Type="http://schemas.openxmlformats.org/officeDocument/2006/relationships/hyperlink" Target="https://advance.lexis.com/api/document?collection=news&amp;id=urn:contentItem:6F4G-50H3-RTMG-80S0-00000-00&amp;context=1519360" TargetMode="External" /><Relationship Id="rId2756" Type="http://schemas.openxmlformats.org/officeDocument/2006/relationships/hyperlink" Target="https://advance.lexis.com/api/document?collection=news&amp;id=urn:contentItem:6F4G-50H3-RTMG-80S0-00000-00&amp;context=1519360" TargetMode="External" /><Relationship Id="rId2757" Type="http://schemas.openxmlformats.org/officeDocument/2006/relationships/header" Target="header421.xml" /><Relationship Id="rId2758" Type="http://schemas.openxmlformats.org/officeDocument/2006/relationships/header" Target="header422.xml" /><Relationship Id="rId2759" Type="http://schemas.openxmlformats.org/officeDocument/2006/relationships/footer" Target="footer421.xml" /><Relationship Id="rId276" Type="http://schemas.openxmlformats.org/officeDocument/2006/relationships/hyperlink" Target="https://advance.lexis.com/api/document?collection=news&amp;id=urn:contentItem:6FHB-G803-RTT5-M1X7-00000-00&amp;context=1519360" TargetMode="External" /><Relationship Id="rId2760" Type="http://schemas.openxmlformats.org/officeDocument/2006/relationships/footer" Target="footer422.xml" /><Relationship Id="rId2761" Type="http://schemas.openxmlformats.org/officeDocument/2006/relationships/header" Target="header423.xml" /><Relationship Id="rId2762" Type="http://schemas.openxmlformats.org/officeDocument/2006/relationships/footer" Target="footer423.xml" /><Relationship Id="rId2763" Type="http://schemas.openxmlformats.org/officeDocument/2006/relationships/hyperlink" Target="https://advance.lexis.com/api/document?collection=news&amp;id=urn:contentItem:6FDD-WFM3-RRTD-X290-00000-00&amp;context=1519360" TargetMode="External" /><Relationship Id="rId2764" Type="http://schemas.openxmlformats.org/officeDocument/2006/relationships/hyperlink" Target="https://advance.lexis.com/api/document?collection=news&amp;id=urn:contentItem:6FDD-WFM3-RRTD-X290-00000-00&amp;context=1519360" TargetMode="External" /><Relationship Id="rId2765" Type="http://schemas.openxmlformats.org/officeDocument/2006/relationships/hyperlink" Target="https://advance.lexis.com/api/document?collection=news&amp;id=urn:contentItem:6FDD-WFM3-RRTD-X290-00000-00&amp;context=1519360" TargetMode="External" /><Relationship Id="rId2766" Type="http://schemas.openxmlformats.org/officeDocument/2006/relationships/hyperlink" Target="https://advance.lexis.com/api/document?collection=news&amp;id=urn:contentItem:6FDD-WFM3-RRTD-X290-00000-00&amp;context=1519360" TargetMode="External" /><Relationship Id="rId2767" Type="http://schemas.openxmlformats.org/officeDocument/2006/relationships/hyperlink" Target="http://floridapolitics.com/?utm_source=%5B%5BDELIVERY_RECIPIENT_CODE%5D%5D&amp;utm_medium=partner&amp;utm_campaign=newstex" TargetMode="External" /><Relationship Id="rId2768" Type="http://schemas.openxmlformats.org/officeDocument/2006/relationships/hyperlink" Target="https://newstex.com/?utm_source=%5B%5BDELIVERY_RECIPIENT_CODE%5D%5D&amp;utm_medium=partner&amp;utm_campaign=Florida+Politics&amp;utm_id=10009352&amp;utm_content=FLPO-10009352-54370322208825218000034" TargetMode="External" /><Relationship Id="rId2769" Type="http://schemas.openxmlformats.org/officeDocument/2006/relationships/hyperlink" Target="http://flgov.com/" TargetMode="External" /><Relationship Id="rId277" Type="http://schemas.openxmlformats.org/officeDocument/2006/relationships/hyperlink" Target="https://advance.lexis.com/api/document?collection=news&amp;id=urn:contentItem:6FHB-G803-RTT5-M1X7-00000-00&amp;context=1519360" TargetMode="External" /><Relationship Id="rId2770" Type="http://schemas.openxmlformats.org/officeDocument/2006/relationships/hyperlink" Target="http://flgov.com/" TargetMode="External" /><Relationship Id="rId2771" Type="http://schemas.openxmlformats.org/officeDocument/2006/relationships/hyperlink" Target="http://flgov.com/" TargetMode="External" /><Relationship Id="rId2772" Type="http://schemas.openxmlformats.org/officeDocument/2006/relationships/hyperlink" Target="http://flgov.com/" TargetMode="External" /><Relationship Id="rId2773" Type="http://schemas.openxmlformats.org/officeDocument/2006/relationships/hyperlink" Target="https://missoulacountyvoice.com/2025-session" TargetMode="External" /><Relationship Id="rId2774" Type="http://schemas.openxmlformats.org/officeDocument/2006/relationships/hyperlink" Target="https://www.legmt.gov/lsd/drafting-bills/" TargetMode="External" /><Relationship Id="rId2775" Type="http://schemas.openxmlformats.org/officeDocument/2006/relationships/hyperlink" Target="https://floridapolitics.com/archives/727854-desantis-montana-2/" TargetMode="External" /><Relationship Id="rId2776" Type="http://schemas.openxmlformats.org/officeDocument/2006/relationships/hyperlink" Target="https://floridapolitics.com/archives/727854-desantis-montana-2/" TargetMode="External" /><Relationship Id="rId2777" Type="http://schemas.openxmlformats.org/officeDocument/2006/relationships/hyperlink" Target="https://floridapolitics.com/archives/727854-desantis-montana-2/" TargetMode="External" /><Relationship Id="rId2778" Type="http://schemas.openxmlformats.org/officeDocument/2006/relationships/hyperlink" Target="https://floridapolitics.com/archives/727854-desantis-montana-2/" TargetMode="External" /><Relationship Id="rId2779" Type="http://schemas.openxmlformats.org/officeDocument/2006/relationships/hyperlink" Target="https://floridapolitics.com/" TargetMode="External" /><Relationship Id="rId278" Type="http://schemas.openxmlformats.org/officeDocument/2006/relationships/hyperlink" Target="https://advance.lexis.com/api/document?collection=news&amp;id=urn:contentItem:6FHB-G803-RTT5-M1X7-00000-00&amp;context=1519360" TargetMode="External" /><Relationship Id="rId2780" Type="http://schemas.openxmlformats.org/officeDocument/2006/relationships/hyperlink" Target="https://floridapolitics.com/archives/727854-desantis-montana-2/" TargetMode="External" /><Relationship Id="rId2781" Type="http://schemas.openxmlformats.org/officeDocument/2006/relationships/header" Target="header424.xml" /><Relationship Id="rId2782" Type="http://schemas.openxmlformats.org/officeDocument/2006/relationships/header" Target="header425.xml" /><Relationship Id="rId2783" Type="http://schemas.openxmlformats.org/officeDocument/2006/relationships/footer" Target="footer424.xml" /><Relationship Id="rId2784" Type="http://schemas.openxmlformats.org/officeDocument/2006/relationships/footer" Target="footer425.xml" /><Relationship Id="rId2785" Type="http://schemas.openxmlformats.org/officeDocument/2006/relationships/header" Target="header426.xml" /><Relationship Id="rId2786" Type="http://schemas.openxmlformats.org/officeDocument/2006/relationships/footer" Target="footer426.xml" /><Relationship Id="rId2787" Type="http://schemas.openxmlformats.org/officeDocument/2006/relationships/hyperlink" Target="https://advance.lexis.com/api/document?collection=news&amp;id=urn:contentItem:6F6N-16T3-RV7X-1376-00000-00&amp;context=1519360" TargetMode="External" /><Relationship Id="rId2788" Type="http://schemas.openxmlformats.org/officeDocument/2006/relationships/hyperlink" Target="https://advance.lexis.com/api/document?collection=news&amp;id=urn:contentItem:6F6N-16T3-RV7X-1376-00000-00&amp;context=1519360" TargetMode="External" /><Relationship Id="rId2789" Type="http://schemas.openxmlformats.org/officeDocument/2006/relationships/hyperlink" Target="https://advance.lexis.com/api/document?collection=news&amp;id=urn:contentItem:6F6N-16T3-RV7X-1376-00000-00&amp;context=1519360" TargetMode="External" /><Relationship Id="rId279" Type="http://schemas.openxmlformats.org/officeDocument/2006/relationships/hyperlink" Target="https://advance.lexis.com/api/document?collection=news&amp;id=urn:contentItem:6FHB-G803-RTT5-M1X7-00000-00&amp;context=1519360" TargetMode="External" /><Relationship Id="rId2790" Type="http://schemas.openxmlformats.org/officeDocument/2006/relationships/hyperlink" Target="https://advance.lexis.com/api/document?collection=news&amp;id=urn:contentItem:6F6N-16T3-RV7X-1376-00000-00&amp;context=1519360" TargetMode="External" /><Relationship Id="rId2791" Type="http://schemas.openxmlformats.org/officeDocument/2006/relationships/hyperlink" Target="https://advance.lexis.com/api/document?collection=news&amp;id=urn:contentItem:6F6N-16T3-RV7X-1376-00000-00&amp;context=1519360" TargetMode="External" /><Relationship Id="rId2792" Type="http://schemas.openxmlformats.org/officeDocument/2006/relationships/hyperlink" Target="http://floridapolitics.com/?utm_source=%5B%5BDELIVERY_RECIPIENT_CODE%5D%5D&amp;utm_medium=partner&amp;utm_campaign=newstex" TargetMode="External" /><Relationship Id="rId2793" Type="http://schemas.openxmlformats.org/officeDocument/2006/relationships/hyperlink" Target="https://newstex.com/?utm_source=%5B%5BDELIVERY_RECIPIENT_CODE%5D%5D&amp;utm_medium=partner&amp;utm_campaign=Florida+Politics&amp;utm_id=10009352&amp;utm_content=FLPO-10009352-54135662673425204500055" TargetMode="External" /><Relationship Id="rId2794" Type="http://schemas.openxmlformats.org/officeDocument/2006/relationships/hyperlink" Target="https://www.jcs.mil/Leadership/Article-View/Article/1974872/gen-charles-q-brown-jr/" TargetMode="External" /><Relationship Id="rId2795" Type="http://schemas.openxmlformats.org/officeDocument/2006/relationships/hyperlink" Target="https://www.militarytimes.com/pentagon/2025/02/22/trump-fires-joint-chiefs-chairman-navy-head-in-dod-leadership-purge/" TargetMode="External" /><Relationship Id="rId2796" Type="http://schemas.openxmlformats.org/officeDocument/2006/relationships/hyperlink" Target="https://www.militarytimes.com/pentagon/2025/02/22/trump-fires-joint-chiefs-chairman-navy-head-in-dod-leadership-purge/" TargetMode="External" /><Relationship Id="rId2797" Type="http://schemas.openxmlformats.org/officeDocument/2006/relationships/hyperlink" Target="https://www.militarytimes.com/pentagon/2025/02/22/trump-fires-joint-chiefs-chairman-navy-head-in-dod-leadership-purge/" TargetMode="External" /><Relationship Id="rId2798" Type="http://schemas.openxmlformats.org/officeDocument/2006/relationships/hyperlink" Target="https://constitution.congress.gov/constitution/article-2/" TargetMode="External" /><Relationship Id="rId2799" Type="http://schemas.openxmlformats.org/officeDocument/2006/relationships/hyperlink" Target="https://floridapolitics.com/archives/722932-institutional-resistance/" TargetMode="External" /><Relationship Id="rId28" Type="http://schemas.openxmlformats.org/officeDocument/2006/relationships/header" Target="header7.xml" /><Relationship Id="rId280" Type="http://schemas.openxmlformats.org/officeDocument/2006/relationships/header" Target="header52.xml" /><Relationship Id="rId2800" Type="http://schemas.openxmlformats.org/officeDocument/2006/relationships/hyperlink" Target="https://floridapolitics.com/archives/722932-institutional-resistance/" TargetMode="External" /><Relationship Id="rId2801" Type="http://schemas.openxmlformats.org/officeDocument/2006/relationships/hyperlink" Target="https://floridapolitics.com/archives/722932-institutional-resistance/" TargetMode="External" /><Relationship Id="rId2802" Type="http://schemas.openxmlformats.org/officeDocument/2006/relationships/hyperlink" Target="https://floridapolitics.com/archives/722932-institutional-resistance/" TargetMode="External" /><Relationship Id="rId2803" Type="http://schemas.openxmlformats.org/officeDocument/2006/relationships/hyperlink" Target="https://floridapolitics.com/archives/722932-institutional-resistance/" TargetMode="External" /><Relationship Id="rId2804" Type="http://schemas.openxmlformats.org/officeDocument/2006/relationships/hyperlink" Target="https://floridapolitics.com/" TargetMode="External" /><Relationship Id="rId2805" Type="http://schemas.openxmlformats.org/officeDocument/2006/relationships/hyperlink" Target="https://floridapolitics.com/archives/722932-institutional-resistance/" TargetMode="External" /><Relationship Id="rId2806" Type="http://schemas.openxmlformats.org/officeDocument/2006/relationships/header" Target="header427.xml" /><Relationship Id="rId2807" Type="http://schemas.openxmlformats.org/officeDocument/2006/relationships/header" Target="header428.xml" /><Relationship Id="rId2808" Type="http://schemas.openxmlformats.org/officeDocument/2006/relationships/footer" Target="footer427.xml" /><Relationship Id="rId2809" Type="http://schemas.openxmlformats.org/officeDocument/2006/relationships/footer" Target="footer428.xml" /><Relationship Id="rId281" Type="http://schemas.openxmlformats.org/officeDocument/2006/relationships/header" Target="header53.xml" /><Relationship Id="rId2810" Type="http://schemas.openxmlformats.org/officeDocument/2006/relationships/header" Target="header429.xml" /><Relationship Id="rId2811" Type="http://schemas.openxmlformats.org/officeDocument/2006/relationships/footer" Target="footer429.xml" /><Relationship Id="rId2812" Type="http://schemas.openxmlformats.org/officeDocument/2006/relationships/hyperlink" Target="https://advance.lexis.com/api/document?collection=news&amp;id=urn:contentItem:6FD0-3VD3-S5CK-N43F-00000-00&amp;context=1519360" TargetMode="External" /><Relationship Id="rId2813" Type="http://schemas.openxmlformats.org/officeDocument/2006/relationships/hyperlink" Target="https://advance.lexis.com/api/document?collection=news&amp;id=urn:contentItem:6FD0-3VD3-S5CK-N43F-00000-00&amp;context=1519360" TargetMode="External" /><Relationship Id="rId2814" Type="http://schemas.openxmlformats.org/officeDocument/2006/relationships/hyperlink" Target="https://advance.lexis.com/api/document?collection=news&amp;id=urn:contentItem:6FD0-3VD3-S5CK-N43F-00000-00&amp;context=1519360" TargetMode="External" /><Relationship Id="rId2815" Type="http://schemas.openxmlformats.org/officeDocument/2006/relationships/hyperlink" Target="https://advance.lexis.com/api/document?collection=news&amp;id=urn:contentItem:6FD0-3VD3-S5CK-N43F-00000-00&amp;context=1519360" TargetMode="External" /><Relationship Id="rId2816" Type="http://schemas.openxmlformats.org/officeDocument/2006/relationships/hyperlink" Target="http://floridapolitics.com/?utm_source=%5B%5BDELIVERY_RECIPIENT_CODE%5D%5D&amp;utm_medium=partner&amp;utm_campaign=newstex" TargetMode="External" /><Relationship Id="rId2817" Type="http://schemas.openxmlformats.org/officeDocument/2006/relationships/hyperlink" Target="https://newstex.com/?utm_source=%5B%5BDELIVERY_RECIPIENT_CODE%5D%5D&amp;utm_medium=partner&amp;utm_campaign=Florida+Politics&amp;utm_id=10009352&amp;utm_content=FLPO-10009352-54351032276825215600036" TargetMode="External" /><Relationship Id="rId2818" Type="http://schemas.openxmlformats.org/officeDocument/2006/relationships/hyperlink" Target="https://x.com/RonDeSantis/status/1903132624937247206" TargetMode="External" /><Relationship Id="rId2819" Type="http://schemas.openxmlformats.org/officeDocument/2006/relationships/hyperlink" Target="https://x.com/RonDeSantis/status/1903132624937247206" TargetMode="External" /><Relationship Id="rId282" Type="http://schemas.openxmlformats.org/officeDocument/2006/relationships/footer" Target="footer52.xml" /><Relationship Id="rId2820" Type="http://schemas.openxmlformats.org/officeDocument/2006/relationships/hyperlink" Target="https://x.com/RonDeSantis/status/1903132624937247206" TargetMode="External" /><Relationship Id="rId2821" Type="http://schemas.openxmlformats.org/officeDocument/2006/relationships/hyperlink" Target="https://x.com/RonDeSantis/status/1903132624937247206" TargetMode="External" /><Relationship Id="rId2822" Type="http://schemas.openxmlformats.org/officeDocument/2006/relationships/hyperlink" Target="https://x.com/RonDeSantis/status/1903119645017505950" TargetMode="External" /><Relationship Id="rId2823" Type="http://schemas.openxmlformats.org/officeDocument/2006/relationships/hyperlink" Target="https://x.com/GlennJacobsTN/status/1902846106679079132" TargetMode="External" /><Relationship Id="rId2824" Type="http://schemas.openxmlformats.org/officeDocument/2006/relationships/hyperlink" Target="https://www.wrestlezone.com/news/1550248-glenn-jacobs-challenges-minnesota-governor-tim-walz-to-charity-wrestling-match" TargetMode="External" /><Relationship Id="rId2825" Type="http://schemas.openxmlformats.org/officeDocument/2006/relationships/hyperlink" Target="https://floridapolitics.com/archives/727580-ron-desantis-wrestling-promoter-the-governor-wants-a-piece-of-glen-jacobs-tim-walz/" TargetMode="External" /><Relationship Id="rId2826" Type="http://schemas.openxmlformats.org/officeDocument/2006/relationships/hyperlink" Target="https://floridapolitics.com/archives/727580-ron-desantis-wrestling-promoter-the-governor-wants-a-piece-of-glen-jacobs-tim-walz/" TargetMode="External" /><Relationship Id="rId2827" Type="http://schemas.openxmlformats.org/officeDocument/2006/relationships/hyperlink" Target="https://floridapolitics.com/archives/727580-ron-desantis-wrestling-promoter-the-governor-wants-a-piece-of-glen-jacobs-tim-walz/" TargetMode="External" /><Relationship Id="rId2828" Type="http://schemas.openxmlformats.org/officeDocument/2006/relationships/hyperlink" Target="https://floridapolitics.com/archives/727580-ron-desantis-wrestling-promoter-the-governor-wants-a-piece-of-glen-jacobs-tim-walz/" TargetMode="External" /><Relationship Id="rId2829" Type="http://schemas.openxmlformats.org/officeDocument/2006/relationships/hyperlink" Target="https://floridapolitics.com/" TargetMode="External" /><Relationship Id="rId283" Type="http://schemas.openxmlformats.org/officeDocument/2006/relationships/footer" Target="footer53.xml" /><Relationship Id="rId2830" Type="http://schemas.openxmlformats.org/officeDocument/2006/relationships/hyperlink" Target="https://floridapolitics.com/archives/727580-ron-desantis-wrestling-promoter-the-governor-wants-a-piece-of-glen-jacobs-tim-walz/" TargetMode="External" /><Relationship Id="rId2831" Type="http://schemas.openxmlformats.org/officeDocument/2006/relationships/header" Target="header430.xml" /><Relationship Id="rId2832" Type="http://schemas.openxmlformats.org/officeDocument/2006/relationships/header" Target="header431.xml" /><Relationship Id="rId2833" Type="http://schemas.openxmlformats.org/officeDocument/2006/relationships/footer" Target="footer430.xml" /><Relationship Id="rId2834" Type="http://schemas.openxmlformats.org/officeDocument/2006/relationships/footer" Target="footer431.xml" /><Relationship Id="rId2835" Type="http://schemas.openxmlformats.org/officeDocument/2006/relationships/header" Target="header432.xml" /><Relationship Id="rId2836" Type="http://schemas.openxmlformats.org/officeDocument/2006/relationships/footer" Target="footer432.xml" /><Relationship Id="rId2837" Type="http://schemas.openxmlformats.org/officeDocument/2006/relationships/hyperlink" Target="https://advance.lexis.com/api/document?collection=news&amp;id=urn:contentItem:6FK3-R6J3-RTK3-23C7-00000-00&amp;context=1519360" TargetMode="External" /><Relationship Id="rId2838" Type="http://schemas.openxmlformats.org/officeDocument/2006/relationships/hyperlink" Target="https://advance.lexis.com/api/document?collection=news&amp;id=urn:contentItem:6FK3-R6J3-RTK3-23C7-00000-00&amp;context=1519360" TargetMode="External" /><Relationship Id="rId2839" Type="http://schemas.openxmlformats.org/officeDocument/2006/relationships/hyperlink" Target="https://advance.lexis.com/api/document?collection=news&amp;id=urn:contentItem:6FK3-R6J3-RTK3-23C7-00000-00&amp;context=1519360" TargetMode="External" /><Relationship Id="rId284" Type="http://schemas.openxmlformats.org/officeDocument/2006/relationships/header" Target="header54.xml" /><Relationship Id="rId2840" Type="http://schemas.openxmlformats.org/officeDocument/2006/relationships/hyperlink" Target="https://advance.lexis.com/api/document?collection=news&amp;id=urn:contentItem:6FK3-R6J3-RTK3-23C7-00000-00&amp;context=1519360" TargetMode="External" /><Relationship Id="rId2841" Type="http://schemas.openxmlformats.org/officeDocument/2006/relationships/hyperlink" Target="https://advance.lexis.com/api/document?collection=news&amp;id=urn:contentItem:6FK3-R6J3-RTK3-23C7-00000-00&amp;context=1519360" TargetMode="External" /><Relationship Id="rId2842" Type="http://schemas.openxmlformats.org/officeDocument/2006/relationships/header" Target="header433.xml" /><Relationship Id="rId2843" Type="http://schemas.openxmlformats.org/officeDocument/2006/relationships/header" Target="header434.xml" /><Relationship Id="rId2844" Type="http://schemas.openxmlformats.org/officeDocument/2006/relationships/footer" Target="footer433.xml" /><Relationship Id="rId2845" Type="http://schemas.openxmlformats.org/officeDocument/2006/relationships/footer" Target="footer434.xml" /><Relationship Id="rId2846" Type="http://schemas.openxmlformats.org/officeDocument/2006/relationships/header" Target="header435.xml" /><Relationship Id="rId2847" Type="http://schemas.openxmlformats.org/officeDocument/2006/relationships/footer" Target="footer435.xml" /><Relationship Id="rId2848" Type="http://schemas.openxmlformats.org/officeDocument/2006/relationships/hyperlink" Target="https://advance.lexis.com/api/document?collection=news&amp;id=urn:contentItem:6FDD-6V83-RXFN-W0SK-00000-00&amp;context=1519360" TargetMode="External" /><Relationship Id="rId2849" Type="http://schemas.openxmlformats.org/officeDocument/2006/relationships/hyperlink" Target="https://advance.lexis.com/api/document?collection=news&amp;id=urn:contentItem:6FDD-6V83-RXFN-W0SK-00000-00&amp;context=1519360" TargetMode="External" /><Relationship Id="rId285" Type="http://schemas.openxmlformats.org/officeDocument/2006/relationships/footer" Target="footer54.xml" /><Relationship Id="rId2850" Type="http://schemas.openxmlformats.org/officeDocument/2006/relationships/hyperlink" Target="https://advance.lexis.com/api/document?collection=news&amp;id=urn:contentItem:6FDD-6V83-RXFN-W0SK-00000-00&amp;context=1519360" TargetMode="External" /><Relationship Id="rId2851" Type="http://schemas.openxmlformats.org/officeDocument/2006/relationships/hyperlink" Target="https://advance.lexis.com/api/document?collection=news&amp;id=urn:contentItem:6FDD-6V83-RXFN-W0SK-00000-00&amp;context=1519360" TargetMode="External" /><Relationship Id="rId2852" Type="http://schemas.openxmlformats.org/officeDocument/2006/relationships/hyperlink" Target="http://floridapolitics.com/?utm_source=%5B%5BDELIVERY_RECIPIENT_CODE%5D%5D&amp;utm_medium=partner&amp;utm_campaign=newstex" TargetMode="External" /><Relationship Id="rId2853" Type="http://schemas.openxmlformats.org/officeDocument/2006/relationships/hyperlink" Target="https://newstex.com/?utm_source=%5B%5BDELIVERY_RECIPIENT_CODE%5D%5D&amp;utm_medium=partner&amp;utm_campaign=Florida+Politics&amp;utm_id=10009352&amp;utm_content=FLPO-10009352-54368882314225202300124" TargetMode="External" /><Relationship Id="rId2854" Type="http://schemas.openxmlformats.org/officeDocument/2006/relationships/hyperlink" Target="http://flgov.com/" TargetMode="External" /><Relationship Id="rId2855" Type="http://schemas.openxmlformats.org/officeDocument/2006/relationships/hyperlink" Target="http://flgov.com/" TargetMode="External" /><Relationship Id="rId2856" Type="http://schemas.openxmlformats.org/officeDocument/2006/relationships/hyperlink" Target="http://flgov.com/" TargetMode="External" /><Relationship Id="rId2857" Type="http://schemas.openxmlformats.org/officeDocument/2006/relationships/hyperlink" Target="http://flgov.com/" TargetMode="External" /><Relationship Id="rId2858" Type="http://schemas.openxmlformats.org/officeDocument/2006/relationships/hyperlink" Target="https://doge.gov/" TargetMode="External" /><Relationship Id="rId2859" Type="http://schemas.openxmlformats.org/officeDocument/2006/relationships/hyperlink" Target="https://floridapolitics.com/archives/721058-desantis-doge-florida/" TargetMode="External" /><Relationship Id="rId286" Type="http://schemas.openxmlformats.org/officeDocument/2006/relationships/hyperlink" Target="https://advance.lexis.com/api/document?collection=news&amp;id=urn:contentItem:6F6T-V1Y3-RW38-V3GC-00000-00&amp;context=1519360" TargetMode="External" /><Relationship Id="rId2860" Type="http://schemas.openxmlformats.org/officeDocument/2006/relationships/hyperlink" Target="https://www.noaa.gov/" TargetMode="External" /><Relationship Id="rId2861" Type="http://schemas.openxmlformats.org/officeDocument/2006/relationships/hyperlink" Target="https://floridapolitics.com/archives/723604-desantis-doge-noaa/" TargetMode="External" /><Relationship Id="rId2862" Type="http://schemas.openxmlformats.org/officeDocument/2006/relationships/hyperlink" Target="https://floridapolitics.com/archives/723604-desantis-doge-noaa/" TargetMode="External" /><Relationship Id="rId2863" Type="http://schemas.openxmlformats.org/officeDocument/2006/relationships/hyperlink" Target="https://floridapolitics.com/archives/723604-desantis-doge-noaa/" TargetMode="External" /><Relationship Id="rId2864" Type="http://schemas.openxmlformats.org/officeDocument/2006/relationships/hyperlink" Target="https://floridapolitics.com/archives/727763-desantis-doge-probies-weather/" TargetMode="External" /><Relationship Id="rId2865" Type="http://schemas.openxmlformats.org/officeDocument/2006/relationships/hyperlink" Target="https://floridapolitics.com/archives/727763-desantis-doge-probies-weather/" TargetMode="External" /><Relationship Id="rId2866" Type="http://schemas.openxmlformats.org/officeDocument/2006/relationships/hyperlink" Target="https://floridapolitics.com/archives/727763-desantis-doge-probies-weather/" TargetMode="External" /><Relationship Id="rId2867" Type="http://schemas.openxmlformats.org/officeDocument/2006/relationships/hyperlink" Target="https://floridapolitics.com/archives/727763-desantis-doge-probies-weather/" TargetMode="External" /><Relationship Id="rId2868" Type="http://schemas.openxmlformats.org/officeDocument/2006/relationships/hyperlink" Target="https://floridapolitics.com/" TargetMode="External" /><Relationship Id="rId2869" Type="http://schemas.openxmlformats.org/officeDocument/2006/relationships/hyperlink" Target="https://floridapolitics.com/archives/727763-desantis-doge-probies-weather/" TargetMode="External" /><Relationship Id="rId287" Type="http://schemas.openxmlformats.org/officeDocument/2006/relationships/hyperlink" Target="https://advance.lexis.com/api/document?collection=news&amp;id=urn:contentItem:6F6T-V1Y3-RW38-V3GC-00000-00&amp;context=1519360" TargetMode="External" /><Relationship Id="rId2870" Type="http://schemas.openxmlformats.org/officeDocument/2006/relationships/header" Target="header436.xml" /><Relationship Id="rId2871" Type="http://schemas.openxmlformats.org/officeDocument/2006/relationships/header" Target="header437.xml" /><Relationship Id="rId2872" Type="http://schemas.openxmlformats.org/officeDocument/2006/relationships/footer" Target="footer436.xml" /><Relationship Id="rId2873" Type="http://schemas.openxmlformats.org/officeDocument/2006/relationships/footer" Target="footer437.xml" /><Relationship Id="rId2874" Type="http://schemas.openxmlformats.org/officeDocument/2006/relationships/header" Target="header438.xml" /><Relationship Id="rId2875" Type="http://schemas.openxmlformats.org/officeDocument/2006/relationships/footer" Target="footer438.xml" /><Relationship Id="rId2876" Type="http://schemas.openxmlformats.org/officeDocument/2006/relationships/hyperlink" Target="https://advance.lexis.com/api/document?collection=news&amp;id=urn:contentItem:6DX9-0HR3-RSPM-2115-00000-00&amp;context=1519360" TargetMode="External" /><Relationship Id="rId2877" Type="http://schemas.openxmlformats.org/officeDocument/2006/relationships/hyperlink" Target="https://advance.lexis.com/api/document?collection=news&amp;id=urn:contentItem:6DX9-0HR3-RSPM-2115-00000-00&amp;context=1519360" TargetMode="External" /><Relationship Id="rId2878" Type="http://schemas.openxmlformats.org/officeDocument/2006/relationships/hyperlink" Target="https://advance.lexis.com/api/document?collection=news&amp;id=urn:contentItem:6DX9-0HR3-RSPM-2115-00000-00&amp;context=1519360" TargetMode="External" /><Relationship Id="rId2879" Type="http://schemas.openxmlformats.org/officeDocument/2006/relationships/hyperlink" Target="https://advance.lexis.com/api/document?collection=news&amp;id=urn:contentItem:6DX9-0HR3-RSPM-2115-00000-00&amp;context=1519360" TargetMode="External" /><Relationship Id="rId288" Type="http://schemas.openxmlformats.org/officeDocument/2006/relationships/hyperlink" Target="https://advance.lexis.com/api/document?collection=news&amp;id=urn:contentItem:6F6T-V1Y3-RW38-V3GC-00000-00&amp;context=1519360" TargetMode="External" /><Relationship Id="rId2880" Type="http://schemas.openxmlformats.org/officeDocument/2006/relationships/hyperlink" Target="https://advance.lexis.com/api/document?collection=news&amp;id=urn:contentItem:6DX9-0HR3-RSPM-2115-00000-00&amp;context=1519360" TargetMode="External" /><Relationship Id="rId2881" Type="http://schemas.openxmlformats.org/officeDocument/2006/relationships/header" Target="header439.xml" /><Relationship Id="rId2882" Type="http://schemas.openxmlformats.org/officeDocument/2006/relationships/header" Target="header440.xml" /><Relationship Id="rId2883" Type="http://schemas.openxmlformats.org/officeDocument/2006/relationships/footer" Target="footer439.xml" /><Relationship Id="rId2884" Type="http://schemas.openxmlformats.org/officeDocument/2006/relationships/footer" Target="footer440.xml" /><Relationship Id="rId2885" Type="http://schemas.openxmlformats.org/officeDocument/2006/relationships/header" Target="header441.xml" /><Relationship Id="rId2886" Type="http://schemas.openxmlformats.org/officeDocument/2006/relationships/footer" Target="footer441.xml" /><Relationship Id="rId2887" Type="http://schemas.openxmlformats.org/officeDocument/2006/relationships/hyperlink" Target="https://advance.lexis.com/api/document?collection=news&amp;id=urn:contentItem:6DKB-6RW1-JCG7-82RK-00000-00&amp;context=1519360" TargetMode="External" /><Relationship Id="rId2888" Type="http://schemas.openxmlformats.org/officeDocument/2006/relationships/hyperlink" Target="https://advance.lexis.com/api/document?collection=news&amp;id=urn:contentItem:6DKB-6RW1-JCG7-82RK-00000-00&amp;context=1519360" TargetMode="External" /><Relationship Id="rId2889" Type="http://schemas.openxmlformats.org/officeDocument/2006/relationships/hyperlink" Target="https://advance.lexis.com/api/document?collection=news&amp;id=urn:contentItem:6DKB-6RW1-JCG7-82RK-00000-00&amp;context=1519360" TargetMode="External" /><Relationship Id="rId289" Type="http://schemas.openxmlformats.org/officeDocument/2006/relationships/hyperlink" Target="https://advance.lexis.com/api/document?collection=news&amp;id=urn:contentItem:6F6T-V1Y3-RW38-V3GC-00000-00&amp;context=1519360" TargetMode="External" /><Relationship Id="rId2890" Type="http://schemas.openxmlformats.org/officeDocument/2006/relationships/hyperlink" Target="https://advance.lexis.com/api/document?collection=news&amp;id=urn:contentItem:6DKB-6RW1-JCG7-82RK-00000-00&amp;context=1519360" TargetMode="External" /><Relationship Id="rId2891" Type="http://schemas.openxmlformats.org/officeDocument/2006/relationships/header" Target="header442.xml" /><Relationship Id="rId2892" Type="http://schemas.openxmlformats.org/officeDocument/2006/relationships/header" Target="header443.xml" /><Relationship Id="rId2893" Type="http://schemas.openxmlformats.org/officeDocument/2006/relationships/footer" Target="footer442.xml" /><Relationship Id="rId2894" Type="http://schemas.openxmlformats.org/officeDocument/2006/relationships/footer" Target="footer443.xml" /><Relationship Id="rId2895" Type="http://schemas.openxmlformats.org/officeDocument/2006/relationships/header" Target="header444.xml" /><Relationship Id="rId2896" Type="http://schemas.openxmlformats.org/officeDocument/2006/relationships/footer" Target="footer444.xml" /><Relationship Id="rId2897" Type="http://schemas.openxmlformats.org/officeDocument/2006/relationships/hyperlink" Target="https://advance.lexis.com/api/document?collection=news&amp;id=urn:contentItem:6F84-N563-RRV1-30HK-00000-00&amp;context=1519360" TargetMode="External" /><Relationship Id="rId2898" Type="http://schemas.openxmlformats.org/officeDocument/2006/relationships/hyperlink" Target="https://advance.lexis.com/api/document?collection=news&amp;id=urn:contentItem:6F84-N563-RRV1-30HK-00000-00&amp;context=1519360" TargetMode="External" /><Relationship Id="rId2899" Type="http://schemas.openxmlformats.org/officeDocument/2006/relationships/hyperlink" Target="https://advance.lexis.com/api/document?collection=news&amp;id=urn:contentItem:6F84-N563-RRV1-30HK-00000-00&amp;context=1519360" TargetMode="External" /><Relationship Id="rId29" Type="http://schemas.openxmlformats.org/officeDocument/2006/relationships/header" Target="header8.xml" /><Relationship Id="rId290" Type="http://schemas.openxmlformats.org/officeDocument/2006/relationships/header" Target="header55.xml" /><Relationship Id="rId2900" Type="http://schemas.openxmlformats.org/officeDocument/2006/relationships/hyperlink" Target="https://advance.lexis.com/api/document?collection=news&amp;id=urn:contentItem:6F84-N563-RRV1-30HK-00000-00&amp;context=1519360" TargetMode="External" /><Relationship Id="rId2901" Type="http://schemas.openxmlformats.org/officeDocument/2006/relationships/hyperlink" Target="https://advance.lexis.com/api/document?collection=news&amp;id=urn:contentItem:6F84-N563-RRV1-30HK-00000-00&amp;context=1519360" TargetMode="External" /><Relationship Id="rId2902" Type="http://schemas.openxmlformats.org/officeDocument/2006/relationships/hyperlink" Target="http://floridapolitics.com/?utm_source=%5B%5BDELIVERY_RECIPIENT_CODE%5D%5D&amp;utm_medium=partner&amp;utm_campaign=newstex" TargetMode="External" /><Relationship Id="rId2903" Type="http://schemas.openxmlformats.org/officeDocument/2006/relationships/hyperlink" Target="https://newstex.com/?utm_source=%5B%5BDELIVERY_RECIPIENT_CODE%5D%5D&amp;utm_medium=partner&amp;utm_campaign=Florida+Politics&amp;utm_id=10009352&amp;utm_content=FLPO-10009352-54195662386525222800239" TargetMode="External" /><Relationship Id="rId2904" Type="http://schemas.openxmlformats.org/officeDocument/2006/relationships/hyperlink" Target="http://flgov.com/" TargetMode="External" /><Relationship Id="rId2905" Type="http://schemas.openxmlformats.org/officeDocument/2006/relationships/hyperlink" Target="http://flgov.com/" TargetMode="External" /><Relationship Id="rId2906" Type="http://schemas.openxmlformats.org/officeDocument/2006/relationships/hyperlink" Target="http://flgov.com/" TargetMode="External" /><Relationship Id="rId2907" Type="http://schemas.openxmlformats.org/officeDocument/2006/relationships/hyperlink" Target="http://flgov.com/" TargetMode="External" /><Relationship Id="rId2908" Type="http://schemas.openxmlformats.org/officeDocument/2006/relationships/hyperlink" Target="https://fabriziolee.com/" TargetMode="External" /><Relationship Id="rId2909" Type="http://schemas.openxmlformats.org/officeDocument/2006/relationships/hyperlink" Target="https://www.whitehouse.gov/administration/jd-vance/" TargetMode="External" /><Relationship Id="rId291" Type="http://schemas.openxmlformats.org/officeDocument/2006/relationships/header" Target="header56.xml" /><Relationship Id="rId2910" Type="http://schemas.openxmlformats.org/officeDocument/2006/relationships/hyperlink" Target="http://donaldjtrump.com/" TargetMode="External" /><Relationship Id="rId2911" Type="http://schemas.openxmlformats.org/officeDocument/2006/relationships/hyperlink" Target="https://floridapolitics.com/archives/722559-ron-desantis-finishes-behind-jd-vance-steve-bannon-in-2028-cpac-straw-poll/" TargetMode="External" /><Relationship Id="rId2912" Type="http://schemas.openxmlformats.org/officeDocument/2006/relationships/hyperlink" Target="https://floridapolitics.com/archives/722559-ron-desantis-finishes-behind-jd-vance-steve-bannon-in-2028-cpac-straw-poll/" TargetMode="External" /><Relationship Id="rId2913" Type="http://schemas.openxmlformats.org/officeDocument/2006/relationships/hyperlink" Target="https://floridapolitics.com/archives/722559-ron-desantis-finishes-behind-jd-vance-steve-bannon-in-2028-cpac-straw-poll/" TargetMode="External" /><Relationship Id="rId2914" Type="http://schemas.openxmlformats.org/officeDocument/2006/relationships/hyperlink" Target="https://x.com/IAPolls2022/status/1890144058246312050/photo/1" TargetMode="External" /><Relationship Id="rId2915" Type="http://schemas.openxmlformats.org/officeDocument/2006/relationships/hyperlink" Target="https://floridapolitics.com/archives/718411-ron-desantis-distant-third-in-2028-gop-presidential-preference-poll/" TargetMode="External" /><Relationship Id="rId2916" Type="http://schemas.openxmlformats.org/officeDocument/2006/relationships/hyperlink" Target="https://floridapolitics.com/archives/718411-ron-desantis-distant-third-in-2028-gop-presidential-preference-poll/" TargetMode="External" /><Relationship Id="rId2917" Type="http://schemas.openxmlformats.org/officeDocument/2006/relationships/hyperlink" Target="https://floridapolitics.com/archives/718411-ron-desantis-distant-third-in-2028-gop-presidential-preference-poll/" TargetMode="External" /><Relationship Id="rId2918" Type="http://schemas.openxmlformats.org/officeDocument/2006/relationships/hyperlink" Target="https://floridapolitics.com/archives/708624-poll-ron-desantis-in-fourth-place-in-2028-gop-field/" TargetMode="External" /><Relationship Id="rId2919" Type="http://schemas.openxmlformats.org/officeDocument/2006/relationships/hyperlink" Target="https://floridapolitics.com/archives/660792-ron-desantis-delegate-call/" TargetMode="External" /><Relationship Id="rId292" Type="http://schemas.openxmlformats.org/officeDocument/2006/relationships/footer" Target="footer55.xml" /><Relationship Id="rId2920" Type="http://schemas.openxmlformats.org/officeDocument/2006/relationships/hyperlink" Target="https://floridapolitics.com/archives/654650-ron-desantis-isnt-ruling-out-2028-run/" TargetMode="External" /><Relationship Id="rId2921" Type="http://schemas.openxmlformats.org/officeDocument/2006/relationships/hyperlink" Target="https://floridapolitics.com/archives/724265-desantis-vance-florida-poll/" TargetMode="External" /><Relationship Id="rId2922" Type="http://schemas.openxmlformats.org/officeDocument/2006/relationships/hyperlink" Target="https://floridapolitics.com/archives/724265-desantis-vance-florida-poll/" TargetMode="External" /><Relationship Id="rId2923" Type="http://schemas.openxmlformats.org/officeDocument/2006/relationships/hyperlink" Target="https://floridapolitics.com/archives/724265-desantis-vance-florida-poll/" TargetMode="External" /><Relationship Id="rId2924" Type="http://schemas.openxmlformats.org/officeDocument/2006/relationships/hyperlink" Target="https://floridapolitics.com/archives/724265-desantis-vance-florida-poll/" TargetMode="External" /><Relationship Id="rId2925" Type="http://schemas.openxmlformats.org/officeDocument/2006/relationships/hyperlink" Target="https://floridapolitics.com/archives/724265-desantis-vance-florida-poll/" TargetMode="External" /><Relationship Id="rId2926" Type="http://schemas.openxmlformats.org/officeDocument/2006/relationships/hyperlink" Target="https://floridapolitics.com/" TargetMode="External" /><Relationship Id="rId2927" Type="http://schemas.openxmlformats.org/officeDocument/2006/relationships/hyperlink" Target="https://floridapolitics.com/archives/724265-desantis-vance-florida-poll/" TargetMode="External" /><Relationship Id="rId2928" Type="http://schemas.openxmlformats.org/officeDocument/2006/relationships/header" Target="header445.xml" /><Relationship Id="rId2929" Type="http://schemas.openxmlformats.org/officeDocument/2006/relationships/header" Target="header446.xml" /><Relationship Id="rId293" Type="http://schemas.openxmlformats.org/officeDocument/2006/relationships/footer" Target="footer56.xml" /><Relationship Id="rId2930" Type="http://schemas.openxmlformats.org/officeDocument/2006/relationships/footer" Target="footer445.xml" /><Relationship Id="rId2931" Type="http://schemas.openxmlformats.org/officeDocument/2006/relationships/footer" Target="footer446.xml" /><Relationship Id="rId2932" Type="http://schemas.openxmlformats.org/officeDocument/2006/relationships/header" Target="header447.xml" /><Relationship Id="rId2933" Type="http://schemas.openxmlformats.org/officeDocument/2006/relationships/footer" Target="footer447.xml" /><Relationship Id="rId2934" Type="http://schemas.openxmlformats.org/officeDocument/2006/relationships/hyperlink" Target="https://advance.lexis.com/api/document?collection=news&amp;id=urn:contentItem:6F0M-W593-RSMJ-T0YM-00000-00&amp;context=1519360" TargetMode="External" /><Relationship Id="rId2935" Type="http://schemas.openxmlformats.org/officeDocument/2006/relationships/hyperlink" Target="https://advance.lexis.com/api/document?collection=news&amp;id=urn:contentItem:6F0M-W593-RSMJ-T0YM-00000-00&amp;context=1519360" TargetMode="External" /><Relationship Id="rId2936" Type="http://schemas.openxmlformats.org/officeDocument/2006/relationships/hyperlink" Target="https://advance.lexis.com/api/document?collection=news&amp;id=urn:contentItem:6F0M-W593-RSMJ-T0YM-00000-00&amp;context=1519360" TargetMode="External" /><Relationship Id="rId2937" Type="http://schemas.openxmlformats.org/officeDocument/2006/relationships/hyperlink" Target="https://advance.lexis.com/api/document?collection=news&amp;id=urn:contentItem:6F0M-W593-RSMJ-T0YM-00000-00&amp;context=1519360" TargetMode="External" /><Relationship Id="rId2938" Type="http://schemas.openxmlformats.org/officeDocument/2006/relationships/hyperlink" Target="https://www.newsweek.com/topic/ron-desantis?utm_source=Synacor&amp;utm_medium=Attnet&amp;utm_campaign=Partnerships" TargetMode="External" /><Relationship Id="rId2939" Type="http://schemas.openxmlformats.org/officeDocument/2006/relationships/hyperlink" Target="https://www.newsweek.com/topic/ron-desantis?utm_source=Synacor&amp;utm_medium=Attnet&amp;utm_campaign=Partnerships" TargetMode="External" /><Relationship Id="rId294" Type="http://schemas.openxmlformats.org/officeDocument/2006/relationships/header" Target="header57.xml" /><Relationship Id="rId2940" Type="http://schemas.openxmlformats.org/officeDocument/2006/relationships/hyperlink" Target="https://www.newsweek.com/topic/ron-desantis?utm_source=Synacor&amp;utm_medium=Attnet&amp;utm_campaign=Partnerships" TargetMode="External" /><Relationship Id="rId2941" Type="http://schemas.openxmlformats.org/officeDocument/2006/relationships/hyperlink" Target="https://apnews.com/article/florida-ron-desantis-donald-trump-republican-legislature-878ef5458b8815d455f60674587b3347" TargetMode="External" /><Relationship Id="rId2942" Type="http://schemas.openxmlformats.org/officeDocument/2006/relationships/hyperlink" Target="https://www.newsweek.com/topic/donald-trump?utm_source=Synacor&amp;utm_medium=Attnet&amp;utm_campaign=Partnerships" TargetMode="External" /><Relationship Id="rId2943" Type="http://schemas.openxmlformats.org/officeDocument/2006/relationships/hyperlink" Target="https://www.newsweek.com/topic/republicans?utm_source=Synacor&amp;utm_medium=Attnet&amp;utm_campaign=Partnerships" TargetMode="External" /><Relationship Id="rId2944" Type="http://schemas.openxmlformats.org/officeDocument/2006/relationships/hyperlink" Target="https://www.newsweek.com/what-ron-desantis-has-said-about-woke-us-military-1995387?utm_source=Synacor&amp;utm_medium=Attnet&amp;utm_campaign=Partnerships" TargetMode="External" /><Relationship Id="rId2945" Type="http://schemas.openxmlformats.org/officeDocument/2006/relationships/hyperlink" Target="https://www.flgov.com/eog/news/press/2025/governor-ron-desantis-announces-proposals-immigration-special-session" TargetMode="External" /><Relationship Id="rId2946" Type="http://schemas.openxmlformats.org/officeDocument/2006/relationships/hyperlink" Target="https://www.newsweek.com/ron-desantis-florida-governor-trump-deportation-policies-2014098?utm_source=Synacor&amp;utm_medium=Attnet&amp;utm_campaign=Partnerships" TargetMode="External" /><Relationship Id="rId2947" Type="http://schemas.openxmlformats.org/officeDocument/2006/relationships/hyperlink" Target="https://www.newsweek.com/topic/senate?utm_source=Synacor&amp;utm_medium=Attnet&amp;utm_campaign=Partnerships" TargetMode="External" /><Relationship Id="rId2948" Type="http://schemas.openxmlformats.org/officeDocument/2006/relationships/hyperlink" Target="https://www.newsweek.com/topic/ice?utm_source=Synacor&amp;utm_medium=Attnet&amp;utm_campaign=Partnerships" TargetMode="External" /><Relationship Id="rId2949" Type="http://schemas.openxmlformats.org/officeDocument/2006/relationships/hyperlink" Target="https://truthsocial.com/@realDonaldTrump/posts/113827719473988869" TargetMode="External" /><Relationship Id="rId295" Type="http://schemas.openxmlformats.org/officeDocument/2006/relationships/footer" Target="footer57.xml" /><Relationship Id="rId2950" Type="http://schemas.openxmlformats.org/officeDocument/2006/relationships/hyperlink" Target="https://www.nytimes.com/2025/01/18/us/politics/trump-policies-immigration-tariffs-economy.html" TargetMode="External" /><Relationship Id="rId2951" Type="http://schemas.openxmlformats.org/officeDocument/2006/relationships/hyperlink" Target="https://www.newsweek.com/topic/democrats?utm_source=Synacor&amp;utm_medium=Attnet&amp;utm_campaign=Partnerships" TargetMode="External" /><Relationship Id="rId2952" Type="http://schemas.openxmlformats.org/officeDocument/2006/relationships/hyperlink" Target="https://x.com/RonDeSantis/status/1883992737491628360" TargetMode="External" /><Relationship Id="rId2953" Type="http://schemas.openxmlformats.org/officeDocument/2006/relationships/hyperlink" Target="https://d.newsweek.com/en/full/2574798/ron-desantis-ohio.jpg" TargetMode="External" /><Relationship Id="rId2954" Type="http://schemas.openxmlformats.org/officeDocument/2006/relationships/header" Target="header448.xml" /><Relationship Id="rId2955" Type="http://schemas.openxmlformats.org/officeDocument/2006/relationships/header" Target="header449.xml" /><Relationship Id="rId2956" Type="http://schemas.openxmlformats.org/officeDocument/2006/relationships/footer" Target="footer448.xml" /><Relationship Id="rId2957" Type="http://schemas.openxmlformats.org/officeDocument/2006/relationships/footer" Target="footer449.xml" /><Relationship Id="rId2958" Type="http://schemas.openxmlformats.org/officeDocument/2006/relationships/header" Target="header450.xml" /><Relationship Id="rId2959" Type="http://schemas.openxmlformats.org/officeDocument/2006/relationships/footer" Target="footer450.xml" /><Relationship Id="rId296" Type="http://schemas.openxmlformats.org/officeDocument/2006/relationships/hyperlink" Target="https://advance.lexis.com/api/document?collection=news&amp;id=urn:contentItem:6FGX-J6Y3-RSB2-N2HC-00000-00&amp;context=1519360" TargetMode="External" /><Relationship Id="rId2960" Type="http://schemas.openxmlformats.org/officeDocument/2006/relationships/hyperlink" Target="https://advance.lexis.com/api/document?collection=news&amp;id=urn:contentItem:6F8Y-HW13-S19B-1051-00000-00&amp;context=1519360" TargetMode="External" /><Relationship Id="rId2961" Type="http://schemas.openxmlformats.org/officeDocument/2006/relationships/hyperlink" Target="https://advance.lexis.com/api/document?collection=news&amp;id=urn:contentItem:6F8Y-HW13-S19B-1051-00000-00&amp;context=1519360" TargetMode="External" /><Relationship Id="rId2962" Type="http://schemas.openxmlformats.org/officeDocument/2006/relationships/hyperlink" Target="https://advance.lexis.com/api/document?collection=news&amp;id=urn:contentItem:6F8Y-HW13-S19B-1051-00000-00&amp;context=1519360" TargetMode="External" /><Relationship Id="rId2963" Type="http://schemas.openxmlformats.org/officeDocument/2006/relationships/hyperlink" Target="https://advance.lexis.com/api/document?collection=news&amp;id=urn:contentItem:6F8Y-HW13-S19B-1051-00000-00&amp;context=1519360" TargetMode="External" /><Relationship Id="rId2964" Type="http://schemas.openxmlformats.org/officeDocument/2006/relationships/hyperlink" Target="https://advance.lexis.com/api/document?collection=news&amp;id=urn:contentItem:6F8Y-HW13-S19B-1051-00000-00&amp;context=1519360" TargetMode="External" /><Relationship Id="rId2965" Type="http://schemas.openxmlformats.org/officeDocument/2006/relationships/header" Target="header451.xml" /><Relationship Id="rId2966" Type="http://schemas.openxmlformats.org/officeDocument/2006/relationships/header" Target="header452.xml" /><Relationship Id="rId2967" Type="http://schemas.openxmlformats.org/officeDocument/2006/relationships/footer" Target="footer451.xml" /><Relationship Id="rId2968" Type="http://schemas.openxmlformats.org/officeDocument/2006/relationships/footer" Target="footer452.xml" /><Relationship Id="rId2969" Type="http://schemas.openxmlformats.org/officeDocument/2006/relationships/header" Target="header453.xml" /><Relationship Id="rId297" Type="http://schemas.openxmlformats.org/officeDocument/2006/relationships/hyperlink" Target="https://advance.lexis.com/api/document?collection=news&amp;id=urn:contentItem:6FGX-J6Y3-RSB2-N2HC-00000-00&amp;context=1519360" TargetMode="External" /><Relationship Id="rId2970" Type="http://schemas.openxmlformats.org/officeDocument/2006/relationships/footer" Target="footer453.xml" /><Relationship Id="rId2971" Type="http://schemas.openxmlformats.org/officeDocument/2006/relationships/hyperlink" Target="https://advance.lexis.com/api/document?collection=news&amp;id=urn:contentItem:6FDV-96C3-RV23-G3R6-00000-00&amp;context=1519360" TargetMode="External" /><Relationship Id="rId2972" Type="http://schemas.openxmlformats.org/officeDocument/2006/relationships/hyperlink" Target="https://advance.lexis.com/api/document?collection=news&amp;id=urn:contentItem:6FDV-96C3-RV23-G3R6-00000-00&amp;context=1519360" TargetMode="External" /><Relationship Id="rId2973" Type="http://schemas.openxmlformats.org/officeDocument/2006/relationships/hyperlink" Target="https://advance.lexis.com/api/document?collection=news&amp;id=urn:contentItem:6FDV-96C3-RV23-G3R6-00000-00&amp;context=1519360" TargetMode="External" /><Relationship Id="rId2974" Type="http://schemas.openxmlformats.org/officeDocument/2006/relationships/hyperlink" Target="https://advance.lexis.com/api/document?collection=news&amp;id=urn:contentItem:6FDV-96C3-RV23-G3R6-00000-00&amp;context=1519360" TargetMode="External" /><Relationship Id="rId2975" Type="http://schemas.openxmlformats.org/officeDocument/2006/relationships/hyperlink" Target="https://advance.lexis.com/api/document?collection=news&amp;id=urn:contentItem:6FDV-96C3-RV23-G3R6-00000-00&amp;context=1519360" TargetMode="External" /><Relationship Id="rId2976" Type="http://schemas.openxmlformats.org/officeDocument/2006/relationships/theme" Target="theme/theme1.xml" /><Relationship Id="rId2977" Type="http://schemas.openxmlformats.org/officeDocument/2006/relationships/numbering" Target="numbering.xml" /><Relationship Id="rId2978" Type="http://schemas.openxmlformats.org/officeDocument/2006/relationships/styles" Target="styles.xml" /><Relationship Id="rId298" Type="http://schemas.openxmlformats.org/officeDocument/2006/relationships/hyperlink" Target="https://advance.lexis.com/api/document?collection=news&amp;id=urn:contentItem:6FGX-J6Y3-RSB2-N2HC-00000-00&amp;context=1519360" TargetMode="External" /><Relationship Id="rId299" Type="http://schemas.openxmlformats.org/officeDocument/2006/relationships/hyperlink" Target="https://advance.lexis.com/api/document?collection=news&amp;id=urn:contentItem:6FGX-J6Y3-RSB2-N2HC-00000-00&amp;context=1519360" TargetMode="External" /><Relationship Id="rId3" Type="http://schemas.openxmlformats.org/officeDocument/2006/relationships/fontTable" Target="fontTable.xml" /><Relationship Id="rId30" Type="http://schemas.openxmlformats.org/officeDocument/2006/relationships/footer" Target="footer7.xml" /><Relationship Id="rId300" Type="http://schemas.openxmlformats.org/officeDocument/2006/relationships/hyperlink" Target="https://advance.lexis.com/api/document?collection=news&amp;id=urn:contentItem:6FGX-J6Y3-RSB2-N2HC-00000-00&amp;context=1519360" TargetMode="External" /><Relationship Id="rId301" Type="http://schemas.openxmlformats.org/officeDocument/2006/relationships/header" Target="header58.xml" /><Relationship Id="rId302" Type="http://schemas.openxmlformats.org/officeDocument/2006/relationships/header" Target="header59.xml" /><Relationship Id="rId303" Type="http://schemas.openxmlformats.org/officeDocument/2006/relationships/footer" Target="footer58.xml" /><Relationship Id="rId304" Type="http://schemas.openxmlformats.org/officeDocument/2006/relationships/footer" Target="footer59.xml" /><Relationship Id="rId305" Type="http://schemas.openxmlformats.org/officeDocument/2006/relationships/header" Target="header60.xml" /><Relationship Id="rId306" Type="http://schemas.openxmlformats.org/officeDocument/2006/relationships/footer" Target="footer60.xml" /><Relationship Id="rId307" Type="http://schemas.openxmlformats.org/officeDocument/2006/relationships/hyperlink" Target="https://advance.lexis.com/api/document?collection=news&amp;id=urn:contentItem:6F4F-9N53-RSGC-20YT-00000-00&amp;context=1519360" TargetMode="External" /><Relationship Id="rId308" Type="http://schemas.openxmlformats.org/officeDocument/2006/relationships/hyperlink" Target="https://advance.lexis.com/api/document?collection=news&amp;id=urn:contentItem:6F4F-9N53-RSGC-20YT-00000-00&amp;context=1519360" TargetMode="External" /><Relationship Id="rId309" Type="http://schemas.openxmlformats.org/officeDocument/2006/relationships/hyperlink" Target="https://advance.lexis.com/api/document?collection=news&amp;id=urn:contentItem:6F4F-9N53-RSGC-20YT-00000-00&amp;context=1519360" TargetMode="External" /><Relationship Id="rId31" Type="http://schemas.openxmlformats.org/officeDocument/2006/relationships/footer" Target="footer8.xml" /><Relationship Id="rId310" Type="http://schemas.openxmlformats.org/officeDocument/2006/relationships/hyperlink" Target="https://advance.lexis.com/api/document?collection=news&amp;id=urn:contentItem:6F4F-9N53-RSGC-20YT-00000-00&amp;context=1519360" TargetMode="External" /><Relationship Id="rId311" Type="http://schemas.openxmlformats.org/officeDocument/2006/relationships/hyperlink" Target="https://advance.lexis.com/api/document?collection=news&amp;id=urn:contentItem:6F4F-9N53-RSGC-20YT-00000-00&amp;context=1519360" TargetMode="External" /><Relationship Id="rId312" Type="http://schemas.openxmlformats.org/officeDocument/2006/relationships/hyperlink" Target="https://www.flgov.com/eog/news/press/2025/governor-ron-desantis-appoints-two-halifax-health-board-commissioners" TargetMode="External" /><Relationship Id="rId313" Type="http://schemas.openxmlformats.org/officeDocument/2006/relationships/hyperlink" Target="https://www.flgov.com/eog/news/press/2025/governor-ron-desantis-appoints-two-halifax-health-board-commissioners" TargetMode="External" /><Relationship Id="rId314" Type="http://schemas.openxmlformats.org/officeDocument/2006/relationships/hyperlink" Target="https://www.flgov.com/eog/news/press/2025/governor-ron-desantis-appoints-two-halifax-health-board-commissioners" TargetMode="External" /><Relationship Id="rId315" Type="http://schemas.openxmlformats.org/officeDocument/2006/relationships/hyperlink" Target="https://www.flgov.com/eog/news/press/2025/governor-ron-desantis-appoints-two-halifax-health-board-commissioners" TargetMode="External" /><Relationship Id="rId316" Type="http://schemas.openxmlformats.org/officeDocument/2006/relationships/hyperlink" Target="https://www.flgov.com/eog/news/press/2025/governor-ron-desantis-appoints-two-halifax-health-board-commissioners" TargetMode="External" /><Relationship Id="rId317" Type="http://schemas.openxmlformats.org/officeDocument/2006/relationships/header" Target="header61.xml" /><Relationship Id="rId318" Type="http://schemas.openxmlformats.org/officeDocument/2006/relationships/header" Target="header62.xml" /><Relationship Id="rId319" Type="http://schemas.openxmlformats.org/officeDocument/2006/relationships/footer" Target="footer61.xml" /><Relationship Id="rId32" Type="http://schemas.openxmlformats.org/officeDocument/2006/relationships/header" Target="header9.xml" /><Relationship Id="rId320" Type="http://schemas.openxmlformats.org/officeDocument/2006/relationships/footer" Target="footer62.xml" /><Relationship Id="rId321" Type="http://schemas.openxmlformats.org/officeDocument/2006/relationships/header" Target="header63.xml" /><Relationship Id="rId322" Type="http://schemas.openxmlformats.org/officeDocument/2006/relationships/footer" Target="footer63.xml" /><Relationship Id="rId323" Type="http://schemas.openxmlformats.org/officeDocument/2006/relationships/hyperlink" Target="https://advance.lexis.com/api/document?collection=news&amp;id=urn:contentItem:6DX2-60K3-RRMB-T4K0-00000-00&amp;context=1519360" TargetMode="External" /><Relationship Id="rId324" Type="http://schemas.openxmlformats.org/officeDocument/2006/relationships/hyperlink" Target="https://advance.lexis.com/api/document?collection=news&amp;id=urn:contentItem:6DX2-60K3-RRMB-T4K0-00000-00&amp;context=1519360" TargetMode="External" /><Relationship Id="rId325" Type="http://schemas.openxmlformats.org/officeDocument/2006/relationships/hyperlink" Target="https://advance.lexis.com/api/document?collection=news&amp;id=urn:contentItem:6DX2-60K3-RRMB-T4K0-00000-00&amp;context=1519360" TargetMode="External" /><Relationship Id="rId326" Type="http://schemas.openxmlformats.org/officeDocument/2006/relationships/hyperlink" Target="https://advance.lexis.com/api/document?collection=news&amp;id=urn:contentItem:6DX2-60K3-RRMB-T4K0-00000-00&amp;context=1519360" TargetMode="External" /><Relationship Id="rId327" Type="http://schemas.openxmlformats.org/officeDocument/2006/relationships/hyperlink" Target="https://advance.lexis.com/api/document?collection=news&amp;id=urn:contentItem:6DX2-60K3-RRMB-T4K0-00000-00&amp;context=1519360" TargetMode="External" /><Relationship Id="rId328" Type="http://schemas.openxmlformats.org/officeDocument/2006/relationships/hyperlink" Target="https://www.flgov.com/eog/news/press/2025/governor-ron-desantis-announces-proposals-immigration-special-session" TargetMode="External" /><Relationship Id="rId329" Type="http://schemas.openxmlformats.org/officeDocument/2006/relationships/hyperlink" Target="https://www.flgov.com/eog/news/press/2025/governor-ron-desantis-announces-proposals-immigration-special-session" TargetMode="External" /><Relationship Id="rId33" Type="http://schemas.openxmlformats.org/officeDocument/2006/relationships/footer" Target="footer9.xml" /><Relationship Id="rId330" Type="http://schemas.openxmlformats.org/officeDocument/2006/relationships/hyperlink" Target="https://www.flgov.com/eog/news/press/2025/governor-ron-desantis-announces-proposals-immigration-special-session" TargetMode="External" /><Relationship Id="rId331" Type="http://schemas.openxmlformats.org/officeDocument/2006/relationships/hyperlink" Target="https://www.flgov.com/eog/news/press/2025/governor-ron-desantis-announces-proposals-immigration-special-session" TargetMode="External" /><Relationship Id="rId332" Type="http://schemas.openxmlformats.org/officeDocument/2006/relationships/hyperlink" Target="https://www.flgov.com/eog/news/press/2025/governor-ron-desantis-announces-proposals-immigration-special-session" TargetMode="External" /><Relationship Id="rId333" Type="http://schemas.openxmlformats.org/officeDocument/2006/relationships/header" Target="header64.xml" /><Relationship Id="rId334" Type="http://schemas.openxmlformats.org/officeDocument/2006/relationships/header" Target="header65.xml" /><Relationship Id="rId335" Type="http://schemas.openxmlformats.org/officeDocument/2006/relationships/footer" Target="footer64.xml" /><Relationship Id="rId336" Type="http://schemas.openxmlformats.org/officeDocument/2006/relationships/footer" Target="footer65.xml" /><Relationship Id="rId337" Type="http://schemas.openxmlformats.org/officeDocument/2006/relationships/header" Target="header66.xml" /><Relationship Id="rId338" Type="http://schemas.openxmlformats.org/officeDocument/2006/relationships/footer" Target="footer66.xml" /><Relationship Id="rId339" Type="http://schemas.openxmlformats.org/officeDocument/2006/relationships/hyperlink" Target="https://advance.lexis.com/api/document?collection=news&amp;id=urn:contentItem:6F4F-9N53-RSGC-20YP-00000-00&amp;context=1519360" TargetMode="External" /><Relationship Id="rId34" Type="http://schemas.openxmlformats.org/officeDocument/2006/relationships/hyperlink" Target="https://advance.lexis.com/api/document?collection=news&amp;id=urn:contentItem:6FG1-V5Y3-SD17-B14X-00000-00&amp;context=1519360" TargetMode="External" /><Relationship Id="rId340" Type="http://schemas.openxmlformats.org/officeDocument/2006/relationships/hyperlink" Target="https://advance.lexis.com/api/document?collection=news&amp;id=urn:contentItem:6F4F-9N53-RSGC-20YP-00000-00&amp;context=1519360" TargetMode="External" /><Relationship Id="rId341" Type="http://schemas.openxmlformats.org/officeDocument/2006/relationships/hyperlink" Target="https://advance.lexis.com/api/document?collection=news&amp;id=urn:contentItem:6F4F-9N53-RSGC-20YP-00000-00&amp;context=1519360" TargetMode="External" /><Relationship Id="rId342" Type="http://schemas.openxmlformats.org/officeDocument/2006/relationships/hyperlink" Target="https://advance.lexis.com/api/document?collection=news&amp;id=urn:contentItem:6F4F-9N53-RSGC-20YP-00000-00&amp;context=1519360" TargetMode="External" /><Relationship Id="rId343" Type="http://schemas.openxmlformats.org/officeDocument/2006/relationships/hyperlink" Target="https://advance.lexis.com/api/document?collection=news&amp;id=urn:contentItem:6F4F-9N53-RSGC-20YP-00000-00&amp;context=1519360" TargetMode="External" /><Relationship Id="rId344" Type="http://schemas.openxmlformats.org/officeDocument/2006/relationships/hyperlink" Target="https://www.flgov.com/eog/news/press/2025/governor-ron-desantis-appoints-three-central-florida-tourism-oversight-district" TargetMode="External" /><Relationship Id="rId345" Type="http://schemas.openxmlformats.org/officeDocument/2006/relationships/hyperlink" Target="https://www.flgov.com/eog/news/press/2025/governor-ron-desantis-appoints-three-central-florida-tourism-oversight-district" TargetMode="External" /><Relationship Id="rId346" Type="http://schemas.openxmlformats.org/officeDocument/2006/relationships/hyperlink" Target="https://www.flgov.com/eog/news/press/2025/governor-ron-desantis-appoints-three-central-florida-tourism-oversight-district" TargetMode="External" /><Relationship Id="rId347" Type="http://schemas.openxmlformats.org/officeDocument/2006/relationships/hyperlink" Target="https://www.flgov.com/eog/news/press/2025/governor-ron-desantis-appoints-three-central-florida-tourism-oversight-district" TargetMode="External" /><Relationship Id="rId348" Type="http://schemas.openxmlformats.org/officeDocument/2006/relationships/hyperlink" Target="https://www.flgov.com/eog/news/press/2025/governor-ron-desantis-appoints-three-central-florida-tourism-oversight-district" TargetMode="External" /><Relationship Id="rId349" Type="http://schemas.openxmlformats.org/officeDocument/2006/relationships/header" Target="header67.xml" /><Relationship Id="rId35" Type="http://schemas.openxmlformats.org/officeDocument/2006/relationships/hyperlink" Target="https://advance.lexis.com/api/document?collection=news&amp;id=urn:contentItem:6FG1-V5Y3-SD17-B14X-00000-00&amp;context=1519360" TargetMode="External" /><Relationship Id="rId350" Type="http://schemas.openxmlformats.org/officeDocument/2006/relationships/header" Target="header68.xml" /><Relationship Id="rId351" Type="http://schemas.openxmlformats.org/officeDocument/2006/relationships/footer" Target="footer67.xml" /><Relationship Id="rId352" Type="http://schemas.openxmlformats.org/officeDocument/2006/relationships/footer" Target="footer68.xml" /><Relationship Id="rId353" Type="http://schemas.openxmlformats.org/officeDocument/2006/relationships/header" Target="header69.xml" /><Relationship Id="rId354" Type="http://schemas.openxmlformats.org/officeDocument/2006/relationships/footer" Target="footer69.xml" /><Relationship Id="rId355" Type="http://schemas.openxmlformats.org/officeDocument/2006/relationships/hyperlink" Target="https://advance.lexis.com/api/document?collection=news&amp;id=urn:contentItem:6FBF-5NM3-RSCY-W2YP-00000-00&amp;context=1519360" TargetMode="External" /><Relationship Id="rId356" Type="http://schemas.openxmlformats.org/officeDocument/2006/relationships/hyperlink" Target="https://advance.lexis.com/api/document?collection=news&amp;id=urn:contentItem:6FBF-5NM3-RSCY-W2YP-00000-00&amp;context=1519360" TargetMode="External" /><Relationship Id="rId357" Type="http://schemas.openxmlformats.org/officeDocument/2006/relationships/hyperlink" Target="https://advance.lexis.com/api/document?collection=news&amp;id=urn:contentItem:6FBF-5NM3-RSCY-W2YP-00000-00&amp;context=1519360" TargetMode="External" /><Relationship Id="rId358" Type="http://schemas.openxmlformats.org/officeDocument/2006/relationships/hyperlink" Target="https://advance.lexis.com/api/document?collection=news&amp;id=urn:contentItem:6FBF-5NM3-RSCY-W2YP-00000-00&amp;context=1519360" TargetMode="External" /><Relationship Id="rId359" Type="http://schemas.openxmlformats.org/officeDocument/2006/relationships/hyperlink" Target="https://advance.lexis.com/api/document?collection=news&amp;id=urn:contentItem:6FBF-5NM3-RSCY-W2YP-00000-00&amp;context=1519360" TargetMode="External" /><Relationship Id="rId36" Type="http://schemas.openxmlformats.org/officeDocument/2006/relationships/hyperlink" Target="https://advance.lexis.com/api/document?collection=news&amp;id=urn:contentItem:6FG1-V5Y3-SD17-B14X-00000-00&amp;context=1519360" TargetMode="External" /><Relationship Id="rId360" Type="http://schemas.openxmlformats.org/officeDocument/2006/relationships/header" Target="header70.xml" /><Relationship Id="rId361" Type="http://schemas.openxmlformats.org/officeDocument/2006/relationships/header" Target="header71.xml" /><Relationship Id="rId362" Type="http://schemas.openxmlformats.org/officeDocument/2006/relationships/footer" Target="footer70.xml" /><Relationship Id="rId363" Type="http://schemas.openxmlformats.org/officeDocument/2006/relationships/footer" Target="footer71.xml" /><Relationship Id="rId364" Type="http://schemas.openxmlformats.org/officeDocument/2006/relationships/header" Target="header72.xml" /><Relationship Id="rId365" Type="http://schemas.openxmlformats.org/officeDocument/2006/relationships/footer" Target="footer72.xml" /><Relationship Id="rId366" Type="http://schemas.openxmlformats.org/officeDocument/2006/relationships/hyperlink" Target="https://advance.lexis.com/api/document?collection=news&amp;id=urn:contentItem:6FFN-71P3-SJC4-S42W-00000-00&amp;context=1519360" TargetMode="External" /><Relationship Id="rId367" Type="http://schemas.openxmlformats.org/officeDocument/2006/relationships/hyperlink" Target="https://advance.lexis.com/api/document?collection=news&amp;id=urn:contentItem:6FFN-71P3-SJC4-S42W-00000-00&amp;context=1519360" TargetMode="External" /><Relationship Id="rId368" Type="http://schemas.openxmlformats.org/officeDocument/2006/relationships/hyperlink" Target="https://advance.lexis.com/api/document?collection=news&amp;id=urn:contentItem:6FFN-71P3-SJC4-S42W-00000-00&amp;context=1519360" TargetMode="External" /><Relationship Id="rId369" Type="http://schemas.openxmlformats.org/officeDocument/2006/relationships/hyperlink" Target="https://advance.lexis.com/api/document?collection=news&amp;id=urn:contentItem:6FFN-71P3-SJC4-S42W-00000-00&amp;context=1519360" TargetMode="External" /><Relationship Id="rId37" Type="http://schemas.openxmlformats.org/officeDocument/2006/relationships/hyperlink" Target="https://advance.lexis.com/api/document?collection=news&amp;id=urn:contentItem:6FG1-V5Y3-SD17-B14X-00000-00&amp;context=1519360" TargetMode="External" /><Relationship Id="rId370" Type="http://schemas.openxmlformats.org/officeDocument/2006/relationships/hyperlink" Target="https://advance.lexis.com/api/document?collection=news&amp;id=urn:contentItem:6FFN-71P3-SJC4-S42W-00000-00&amp;context=1519360" TargetMode="External" /><Relationship Id="rId371" Type="http://schemas.openxmlformats.org/officeDocument/2006/relationships/header" Target="header73.xml" /><Relationship Id="rId372" Type="http://schemas.openxmlformats.org/officeDocument/2006/relationships/header" Target="header74.xml" /><Relationship Id="rId373" Type="http://schemas.openxmlformats.org/officeDocument/2006/relationships/footer" Target="footer73.xml" /><Relationship Id="rId374" Type="http://schemas.openxmlformats.org/officeDocument/2006/relationships/footer" Target="footer74.xml" /><Relationship Id="rId375" Type="http://schemas.openxmlformats.org/officeDocument/2006/relationships/header" Target="header75.xml" /><Relationship Id="rId376" Type="http://schemas.openxmlformats.org/officeDocument/2006/relationships/footer" Target="footer75.xml" /><Relationship Id="rId377" Type="http://schemas.openxmlformats.org/officeDocument/2006/relationships/hyperlink" Target="https://advance.lexis.com/api/document?collection=news&amp;id=urn:contentItem:6F40-PRT3-RS7K-20S2-00000-00&amp;context=1519360" TargetMode="External" /><Relationship Id="rId378" Type="http://schemas.openxmlformats.org/officeDocument/2006/relationships/hyperlink" Target="https://advance.lexis.com/api/document?collection=news&amp;id=urn:contentItem:6F40-PRT3-RS7K-20S2-00000-00&amp;context=1519360" TargetMode="External" /><Relationship Id="rId379" Type="http://schemas.openxmlformats.org/officeDocument/2006/relationships/hyperlink" Target="https://advance.lexis.com/api/document?collection=news&amp;id=urn:contentItem:6F40-PRT3-RS7K-20S2-00000-00&amp;context=1519360" TargetMode="External" /><Relationship Id="rId38" Type="http://schemas.openxmlformats.org/officeDocument/2006/relationships/hyperlink" Target="https://advance.lexis.com/api/document?collection=news&amp;id=urn:contentItem:6FG1-V5Y3-SD17-B14X-00000-00&amp;context=1519360" TargetMode="External" /><Relationship Id="rId380" Type="http://schemas.openxmlformats.org/officeDocument/2006/relationships/hyperlink" Target="https://advance.lexis.com/api/document?collection=news&amp;id=urn:contentItem:6F40-PRT3-RS7K-20S2-00000-00&amp;context=1519360" TargetMode="External" /><Relationship Id="rId381" Type="http://schemas.openxmlformats.org/officeDocument/2006/relationships/hyperlink" Target="https://advance.lexis.com/api/document?collection=news&amp;id=urn:contentItem:6F40-PRT3-RS7K-20S2-00000-00&amp;context=1519360" TargetMode="External" /><Relationship Id="rId382" Type="http://schemas.openxmlformats.org/officeDocument/2006/relationships/hyperlink" Target="https://www.flgov.com/eog/news/press/2025/governor-ron-desantis-announces-new-initiative-protect-floridians-right-boat" TargetMode="External" /><Relationship Id="rId383" Type="http://schemas.openxmlformats.org/officeDocument/2006/relationships/hyperlink" Target="https://www.flgov.com/eog/news/press/2025/governor-ron-desantis-announces-new-initiative-protect-floridians-right-boat" TargetMode="External" /><Relationship Id="rId384" Type="http://schemas.openxmlformats.org/officeDocument/2006/relationships/hyperlink" Target="https://www.flgov.com/eog/news/press/2025/governor-ron-desantis-announces-new-initiative-protect-floridians-right-boat" TargetMode="External" /><Relationship Id="rId385" Type="http://schemas.openxmlformats.org/officeDocument/2006/relationships/hyperlink" Target="https://www.flgov.com/eog/news/press/2025/governor-ron-desantis-announces-new-initiative-protect-floridians-right-boat" TargetMode="External" /><Relationship Id="rId386" Type="http://schemas.openxmlformats.org/officeDocument/2006/relationships/hyperlink" Target="https://www.flgov.com/eog/news/press/2025/governor-ron-desantis-announces-new-initiative-protect-floridians-right-boat" TargetMode="External" /><Relationship Id="rId387" Type="http://schemas.openxmlformats.org/officeDocument/2006/relationships/header" Target="header76.xml" /><Relationship Id="rId388" Type="http://schemas.openxmlformats.org/officeDocument/2006/relationships/header" Target="header77.xml" /><Relationship Id="rId389" Type="http://schemas.openxmlformats.org/officeDocument/2006/relationships/footer" Target="footer76.xml" /><Relationship Id="rId39" Type="http://schemas.openxmlformats.org/officeDocument/2006/relationships/hyperlink" Target="https://www.flgov.com/eog/news/press/2025/governor-ron-desantis-proposes-1000-property-tax-rebates-florida-homeowners" TargetMode="External" /><Relationship Id="rId390" Type="http://schemas.openxmlformats.org/officeDocument/2006/relationships/footer" Target="footer77.xml" /><Relationship Id="rId391" Type="http://schemas.openxmlformats.org/officeDocument/2006/relationships/header" Target="header78.xml" /><Relationship Id="rId392" Type="http://schemas.openxmlformats.org/officeDocument/2006/relationships/footer" Target="footer78.xml" /><Relationship Id="rId393" Type="http://schemas.openxmlformats.org/officeDocument/2006/relationships/hyperlink" Target="https://advance.lexis.com/api/document?collection=news&amp;id=urn:contentItem:6F2S-CR93-RSTH-N1GB-00000-00&amp;context=1519360" TargetMode="External" /><Relationship Id="rId394" Type="http://schemas.openxmlformats.org/officeDocument/2006/relationships/hyperlink" Target="https://advance.lexis.com/api/document?collection=news&amp;id=urn:contentItem:6F2S-CR93-RSTH-N1GB-00000-00&amp;context=1519360" TargetMode="External" /><Relationship Id="rId395" Type="http://schemas.openxmlformats.org/officeDocument/2006/relationships/hyperlink" Target="https://advance.lexis.com/api/document?collection=news&amp;id=urn:contentItem:6F2S-CR93-RSTH-N1GB-00000-00&amp;context=1519360" TargetMode="External" /><Relationship Id="rId396" Type="http://schemas.openxmlformats.org/officeDocument/2006/relationships/hyperlink" Target="https://advance.lexis.com/api/document?collection=news&amp;id=urn:contentItem:6F2S-CR93-RSTH-N1GB-00000-00&amp;context=1519360" TargetMode="External" /><Relationship Id="rId397" Type="http://schemas.openxmlformats.org/officeDocument/2006/relationships/hyperlink" Target="https://advance.lexis.com/api/document?collection=news&amp;id=urn:contentItem:6F2S-CR93-RSTH-N1GB-00000-00&amp;context=1519360" TargetMode="External" /><Relationship Id="rId398" Type="http://schemas.openxmlformats.org/officeDocument/2006/relationships/header" Target="header79.xml" /><Relationship Id="rId399" Type="http://schemas.openxmlformats.org/officeDocument/2006/relationships/header" Target="header80.xml" /><Relationship Id="rId4" Type="http://schemas.openxmlformats.org/officeDocument/2006/relationships/image" Target="media/image1.png" /><Relationship Id="rId40" Type="http://schemas.openxmlformats.org/officeDocument/2006/relationships/hyperlink" Target="https://www.flgov.com/eog/news/press/2025/governor-ron-desantis-proposes-1000-property-tax-rebates-florida-homeowners" TargetMode="External" /><Relationship Id="rId400" Type="http://schemas.openxmlformats.org/officeDocument/2006/relationships/footer" Target="footer79.xml" /><Relationship Id="rId401" Type="http://schemas.openxmlformats.org/officeDocument/2006/relationships/footer" Target="footer80.xml" /><Relationship Id="rId402" Type="http://schemas.openxmlformats.org/officeDocument/2006/relationships/header" Target="header81.xml" /><Relationship Id="rId403" Type="http://schemas.openxmlformats.org/officeDocument/2006/relationships/footer" Target="footer81.xml" /><Relationship Id="rId404" Type="http://schemas.openxmlformats.org/officeDocument/2006/relationships/hyperlink" Target="https://advance.lexis.com/api/document?collection=news&amp;id=urn:contentItem:6FJV-8J33-RS02-70N5-00000-00&amp;context=1519360" TargetMode="External" /><Relationship Id="rId405" Type="http://schemas.openxmlformats.org/officeDocument/2006/relationships/hyperlink" Target="https://advance.lexis.com/api/document?collection=news&amp;id=urn:contentItem:6FJV-8J33-RS02-70N5-00000-00&amp;context=1519360" TargetMode="External" /><Relationship Id="rId406" Type="http://schemas.openxmlformats.org/officeDocument/2006/relationships/hyperlink" Target="https://advance.lexis.com/api/document?collection=news&amp;id=urn:contentItem:6FJV-8J33-RS02-70N5-00000-00&amp;context=1519360" TargetMode="External" /><Relationship Id="rId407" Type="http://schemas.openxmlformats.org/officeDocument/2006/relationships/hyperlink" Target="https://advance.lexis.com/api/document?collection=news&amp;id=urn:contentItem:6FJV-8J33-RS02-70N5-00000-00&amp;context=1519360" TargetMode="External" /><Relationship Id="rId408" Type="http://schemas.openxmlformats.org/officeDocument/2006/relationships/hyperlink" Target="https://advance.lexis.com/api/document?collection=news&amp;id=urn:contentItem:6FJV-8J33-RS02-70N5-00000-00&amp;context=1519360" TargetMode="External" /><Relationship Id="rId409" Type="http://schemas.openxmlformats.org/officeDocument/2006/relationships/header" Target="header82.xml" /><Relationship Id="rId41" Type="http://schemas.openxmlformats.org/officeDocument/2006/relationships/hyperlink" Target="https://www.flgov.com/eog/news/press/2025/governor-ron-desantis-proposes-1000-property-tax-rebates-florida-homeowners" TargetMode="External" /><Relationship Id="rId410" Type="http://schemas.openxmlformats.org/officeDocument/2006/relationships/header" Target="header83.xml" /><Relationship Id="rId411" Type="http://schemas.openxmlformats.org/officeDocument/2006/relationships/footer" Target="footer82.xml" /><Relationship Id="rId412" Type="http://schemas.openxmlformats.org/officeDocument/2006/relationships/footer" Target="footer83.xml" /><Relationship Id="rId413" Type="http://schemas.openxmlformats.org/officeDocument/2006/relationships/header" Target="header84.xml" /><Relationship Id="rId414" Type="http://schemas.openxmlformats.org/officeDocument/2006/relationships/footer" Target="footer84.xml" /><Relationship Id="rId415" Type="http://schemas.openxmlformats.org/officeDocument/2006/relationships/hyperlink" Target="https://advance.lexis.com/api/document?collection=news&amp;id=urn:contentItem:6F5B-NGN3-RSN6-X0XV-00000-00&amp;context=1519360" TargetMode="External" /><Relationship Id="rId416" Type="http://schemas.openxmlformats.org/officeDocument/2006/relationships/hyperlink" Target="https://advance.lexis.com/api/document?collection=news&amp;id=urn:contentItem:6F5B-NGN3-RSN6-X0XV-00000-00&amp;context=1519360" TargetMode="External" /><Relationship Id="rId417" Type="http://schemas.openxmlformats.org/officeDocument/2006/relationships/hyperlink" Target="https://advance.lexis.com/api/document?collection=news&amp;id=urn:contentItem:6F5B-NGN3-RSN6-X0XV-00000-00&amp;context=1519360" TargetMode="External" /><Relationship Id="rId418" Type="http://schemas.openxmlformats.org/officeDocument/2006/relationships/hyperlink" Target="https://advance.lexis.com/api/document?collection=news&amp;id=urn:contentItem:6F5B-NGN3-RSN6-X0XV-00000-00&amp;context=1519360" TargetMode="External" /><Relationship Id="rId419" Type="http://schemas.openxmlformats.org/officeDocument/2006/relationships/hyperlink" Target="https://advance.lexis.com/api/document?collection=news&amp;id=urn:contentItem:6F5B-NGN3-RSN6-X0XV-00000-00&amp;context=1519360" TargetMode="External" /><Relationship Id="rId42" Type="http://schemas.openxmlformats.org/officeDocument/2006/relationships/hyperlink" Target="https://www.flgov.com/eog/news/press/2025/governor-ron-desantis-proposes-1000-property-tax-rebates-florida-homeowners" TargetMode="External" /><Relationship Id="rId420" Type="http://schemas.openxmlformats.org/officeDocument/2006/relationships/hyperlink" Target="https://www.flgov.com/eog/news/press/2025/governor-ron-desantis-reappoints-jeanette-nunez-chair-space-florida-board-directors" TargetMode="External" /><Relationship Id="rId421" Type="http://schemas.openxmlformats.org/officeDocument/2006/relationships/hyperlink" Target="https://www.flgov.com/eog/news/press/2025/governor-ron-desantis-reappoints-jeanette-nunez-chair-space-florida-board-directors" TargetMode="External" /><Relationship Id="rId422" Type="http://schemas.openxmlformats.org/officeDocument/2006/relationships/hyperlink" Target="https://www.flgov.com/eog/news/press/2025/governor-ron-desantis-reappoints-jeanette-nunez-chair-space-florida-board-directors" TargetMode="External" /><Relationship Id="rId423" Type="http://schemas.openxmlformats.org/officeDocument/2006/relationships/hyperlink" Target="https://www.flgov.com/eog/news/press/2025/governor-ron-desantis-reappoints-jeanette-nunez-chair-space-florida-board-directors" TargetMode="External" /><Relationship Id="rId424" Type="http://schemas.openxmlformats.org/officeDocument/2006/relationships/hyperlink" Target="https://www.flgov.com/eog/news/press/2025/governor-ron-desantis-reappoints-jeanette-nunez-chair-space-florida-board-directors" TargetMode="External" /><Relationship Id="rId425" Type="http://schemas.openxmlformats.org/officeDocument/2006/relationships/header" Target="header85.xml" /><Relationship Id="rId426" Type="http://schemas.openxmlformats.org/officeDocument/2006/relationships/header" Target="header86.xml" /><Relationship Id="rId427" Type="http://schemas.openxmlformats.org/officeDocument/2006/relationships/footer" Target="footer85.xml" /><Relationship Id="rId428" Type="http://schemas.openxmlformats.org/officeDocument/2006/relationships/footer" Target="footer86.xml" /><Relationship Id="rId429" Type="http://schemas.openxmlformats.org/officeDocument/2006/relationships/header" Target="header87.xml" /><Relationship Id="rId43" Type="http://schemas.openxmlformats.org/officeDocument/2006/relationships/hyperlink" Target="https://www.flgov.com/eog/news/press/2025/governor-ron-desantis-proposes-1000-property-tax-rebates-florida-homeowners" TargetMode="External" /><Relationship Id="rId430" Type="http://schemas.openxmlformats.org/officeDocument/2006/relationships/footer" Target="footer87.xml" /><Relationship Id="rId431" Type="http://schemas.openxmlformats.org/officeDocument/2006/relationships/hyperlink" Target="https://advance.lexis.com/api/document?collection=news&amp;id=urn:contentItem:6F4F-9N53-RSGC-20YR-00000-00&amp;context=1519360" TargetMode="External" /><Relationship Id="rId432" Type="http://schemas.openxmlformats.org/officeDocument/2006/relationships/hyperlink" Target="https://advance.lexis.com/api/document?collection=news&amp;id=urn:contentItem:6F4F-9N53-RSGC-20YR-00000-00&amp;context=1519360" TargetMode="External" /><Relationship Id="rId433" Type="http://schemas.openxmlformats.org/officeDocument/2006/relationships/hyperlink" Target="https://advance.lexis.com/api/document?collection=news&amp;id=urn:contentItem:6F4F-9N53-RSGC-20YR-00000-00&amp;context=1519360" TargetMode="External" /><Relationship Id="rId434" Type="http://schemas.openxmlformats.org/officeDocument/2006/relationships/hyperlink" Target="https://advance.lexis.com/api/document?collection=news&amp;id=urn:contentItem:6F4F-9N53-RSGC-20YR-00000-00&amp;context=1519360" TargetMode="External" /><Relationship Id="rId435" Type="http://schemas.openxmlformats.org/officeDocument/2006/relationships/hyperlink" Target="https://advance.lexis.com/api/document?collection=news&amp;id=urn:contentItem:6F4F-9N53-RSGC-20YR-00000-00&amp;context=1519360" TargetMode="External" /><Relationship Id="rId436" Type="http://schemas.openxmlformats.org/officeDocument/2006/relationships/hyperlink" Target="https://www.flgov.com/eog/news/press/2025/governor-ron-desantis-reappoints-two-health-care-district-palm-beach-county" TargetMode="External" /><Relationship Id="rId437" Type="http://schemas.openxmlformats.org/officeDocument/2006/relationships/hyperlink" Target="https://www.flgov.com/eog/news/press/2025/governor-ron-desantis-reappoints-two-health-care-district-palm-beach-county" TargetMode="External" /><Relationship Id="rId438" Type="http://schemas.openxmlformats.org/officeDocument/2006/relationships/hyperlink" Target="https://www.flgov.com/eog/news/press/2025/governor-ron-desantis-reappoints-two-health-care-district-palm-beach-county" TargetMode="External" /><Relationship Id="rId439" Type="http://schemas.openxmlformats.org/officeDocument/2006/relationships/hyperlink" Target="https://www.flgov.com/eog/news/press/2025/governor-ron-desantis-reappoints-two-health-care-district-palm-beach-county" TargetMode="External" /><Relationship Id="rId44" Type="http://schemas.openxmlformats.org/officeDocument/2006/relationships/header" Target="header10.xml" /><Relationship Id="rId440" Type="http://schemas.openxmlformats.org/officeDocument/2006/relationships/hyperlink" Target="https://www.flgov.com/eog/news/press/2025/governor-ron-desantis-reappoints-two-health-care-district-palm-beach-county" TargetMode="External" /><Relationship Id="rId441" Type="http://schemas.openxmlformats.org/officeDocument/2006/relationships/header" Target="header88.xml" /><Relationship Id="rId442" Type="http://schemas.openxmlformats.org/officeDocument/2006/relationships/header" Target="header89.xml" /><Relationship Id="rId443" Type="http://schemas.openxmlformats.org/officeDocument/2006/relationships/footer" Target="footer88.xml" /><Relationship Id="rId444" Type="http://schemas.openxmlformats.org/officeDocument/2006/relationships/footer" Target="footer89.xml" /><Relationship Id="rId445" Type="http://schemas.openxmlformats.org/officeDocument/2006/relationships/header" Target="header90.xml" /><Relationship Id="rId446" Type="http://schemas.openxmlformats.org/officeDocument/2006/relationships/footer" Target="footer90.xml" /><Relationship Id="rId447" Type="http://schemas.openxmlformats.org/officeDocument/2006/relationships/hyperlink" Target="https://advance.lexis.com/api/document?collection=news&amp;id=urn:contentItem:6F5B-NGN3-RSN6-X0XT-00000-00&amp;context=1519360" TargetMode="External" /><Relationship Id="rId448" Type="http://schemas.openxmlformats.org/officeDocument/2006/relationships/hyperlink" Target="https://advance.lexis.com/api/document?collection=news&amp;id=urn:contentItem:6F5B-NGN3-RSN6-X0XT-00000-00&amp;context=1519360" TargetMode="External" /><Relationship Id="rId449" Type="http://schemas.openxmlformats.org/officeDocument/2006/relationships/hyperlink" Target="https://advance.lexis.com/api/document?collection=news&amp;id=urn:contentItem:6F5B-NGN3-RSN6-X0XT-00000-00&amp;context=1519360" TargetMode="External" /><Relationship Id="rId45" Type="http://schemas.openxmlformats.org/officeDocument/2006/relationships/header" Target="header11.xml" /><Relationship Id="rId450" Type="http://schemas.openxmlformats.org/officeDocument/2006/relationships/hyperlink" Target="https://advance.lexis.com/api/document?collection=news&amp;id=urn:contentItem:6F5B-NGN3-RSN6-X0XT-00000-00&amp;context=1519360" TargetMode="External" /><Relationship Id="rId451" Type="http://schemas.openxmlformats.org/officeDocument/2006/relationships/hyperlink" Target="https://advance.lexis.com/api/document?collection=news&amp;id=urn:contentItem:6F5B-NGN3-RSN6-X0XT-00000-00&amp;context=1519360" TargetMode="External" /><Relationship Id="rId452" Type="http://schemas.openxmlformats.org/officeDocument/2006/relationships/hyperlink" Target="https://www.flgov.com/eog/news/press/2025/governor-ron-desantis-reappoints-three-board-chiropractic-medicine" TargetMode="External" /><Relationship Id="rId453" Type="http://schemas.openxmlformats.org/officeDocument/2006/relationships/hyperlink" Target="https://www.flgov.com/eog/news/press/2025/governor-ron-desantis-reappoints-three-board-chiropractic-medicine" TargetMode="External" /><Relationship Id="rId454" Type="http://schemas.openxmlformats.org/officeDocument/2006/relationships/hyperlink" Target="https://www.flgov.com/eog/news/press/2025/governor-ron-desantis-reappoints-three-board-chiropractic-medicine" TargetMode="External" /><Relationship Id="rId455" Type="http://schemas.openxmlformats.org/officeDocument/2006/relationships/hyperlink" Target="https://www.flgov.com/eog/news/press/2025/governor-ron-desantis-reappoints-three-board-chiropractic-medicine" TargetMode="External" /><Relationship Id="rId456" Type="http://schemas.openxmlformats.org/officeDocument/2006/relationships/hyperlink" Target="https://www.flgov.com/eog/news/press/2025/governor-ron-desantis-reappoints-three-board-chiropractic-medicine" TargetMode="External" /><Relationship Id="rId457" Type="http://schemas.openxmlformats.org/officeDocument/2006/relationships/header" Target="header91.xml" /><Relationship Id="rId458" Type="http://schemas.openxmlformats.org/officeDocument/2006/relationships/header" Target="header92.xml" /><Relationship Id="rId459" Type="http://schemas.openxmlformats.org/officeDocument/2006/relationships/footer" Target="footer91.xml" /><Relationship Id="rId46" Type="http://schemas.openxmlformats.org/officeDocument/2006/relationships/footer" Target="footer10.xml" /><Relationship Id="rId460" Type="http://schemas.openxmlformats.org/officeDocument/2006/relationships/footer" Target="footer92.xml" /><Relationship Id="rId461" Type="http://schemas.openxmlformats.org/officeDocument/2006/relationships/header" Target="header93.xml" /><Relationship Id="rId462" Type="http://schemas.openxmlformats.org/officeDocument/2006/relationships/footer" Target="footer93.xml" /><Relationship Id="rId463" Type="http://schemas.openxmlformats.org/officeDocument/2006/relationships/hyperlink" Target="https://advance.lexis.com/api/document?collection=news&amp;id=urn:contentItem:6F7D-3453-RWRS-J0T4-00000-00&amp;context=1519360" TargetMode="External" /><Relationship Id="rId464" Type="http://schemas.openxmlformats.org/officeDocument/2006/relationships/hyperlink" Target="https://advance.lexis.com/api/document?collection=news&amp;id=urn:contentItem:6F7D-3453-RWRS-J0T4-00000-00&amp;context=1519360" TargetMode="External" /><Relationship Id="rId465" Type="http://schemas.openxmlformats.org/officeDocument/2006/relationships/hyperlink" Target="https://advance.lexis.com/api/document?collection=news&amp;id=urn:contentItem:6F7D-3453-RWRS-J0T4-00000-00&amp;context=1519360" TargetMode="External" /><Relationship Id="rId466" Type="http://schemas.openxmlformats.org/officeDocument/2006/relationships/hyperlink" Target="https://advance.lexis.com/api/document?collection=news&amp;id=urn:contentItem:6F7D-3453-RWRS-J0T4-00000-00&amp;context=1519360" TargetMode="External" /><Relationship Id="rId467" Type="http://schemas.openxmlformats.org/officeDocument/2006/relationships/hyperlink" Target="https://advance.lexis.com/api/document?collection=news&amp;id=urn:contentItem:6F7D-3453-RWRS-J0T4-00000-00&amp;context=1519360" TargetMode="External" /><Relationship Id="rId468" Type="http://schemas.openxmlformats.org/officeDocument/2006/relationships/hyperlink" Target="https://www.flgov.com/eog/news/press/2025/governor-ron-desantis-appoints-two-florida-gulf-coast-university-board-trustees" TargetMode="External" /><Relationship Id="rId469" Type="http://schemas.openxmlformats.org/officeDocument/2006/relationships/hyperlink" Target="https://www.flgov.com/eog/news/press/2025/governor-ron-desantis-appoints-two-florida-gulf-coast-university-board-trustees" TargetMode="External" /><Relationship Id="rId47" Type="http://schemas.openxmlformats.org/officeDocument/2006/relationships/footer" Target="footer11.xml" /><Relationship Id="rId470" Type="http://schemas.openxmlformats.org/officeDocument/2006/relationships/hyperlink" Target="https://www.flgov.com/eog/news/press/2025/governor-ron-desantis-appoints-two-florida-gulf-coast-university-board-trustees" TargetMode="External" /><Relationship Id="rId471" Type="http://schemas.openxmlformats.org/officeDocument/2006/relationships/hyperlink" Target="https://www.flgov.com/eog/news/press/2025/governor-ron-desantis-appoints-two-florida-gulf-coast-university-board-trustees" TargetMode="External" /><Relationship Id="rId472" Type="http://schemas.openxmlformats.org/officeDocument/2006/relationships/hyperlink" Target="https://www.flgov.com/eog/news/press/2025/governor-ron-desantis-appoints-two-florida-gulf-coast-university-board-trustees" TargetMode="External" /><Relationship Id="rId473" Type="http://schemas.openxmlformats.org/officeDocument/2006/relationships/header" Target="header94.xml" /><Relationship Id="rId474" Type="http://schemas.openxmlformats.org/officeDocument/2006/relationships/header" Target="header95.xml" /><Relationship Id="rId475" Type="http://schemas.openxmlformats.org/officeDocument/2006/relationships/footer" Target="footer94.xml" /><Relationship Id="rId476" Type="http://schemas.openxmlformats.org/officeDocument/2006/relationships/footer" Target="footer95.xml" /><Relationship Id="rId477" Type="http://schemas.openxmlformats.org/officeDocument/2006/relationships/header" Target="header96.xml" /><Relationship Id="rId478" Type="http://schemas.openxmlformats.org/officeDocument/2006/relationships/footer" Target="footer96.xml" /><Relationship Id="rId479" Type="http://schemas.openxmlformats.org/officeDocument/2006/relationships/hyperlink" Target="https://advance.lexis.com/api/document?collection=news&amp;id=urn:contentItem:6FDJ-W6M3-S447-Y04S-00000-00&amp;context=1519360" TargetMode="External" /><Relationship Id="rId48" Type="http://schemas.openxmlformats.org/officeDocument/2006/relationships/header" Target="header12.xml" /><Relationship Id="rId480" Type="http://schemas.openxmlformats.org/officeDocument/2006/relationships/hyperlink" Target="https://advance.lexis.com/api/document?collection=news&amp;id=urn:contentItem:6FDJ-W6M3-S447-Y04S-00000-00&amp;context=1519360" TargetMode="External" /><Relationship Id="rId481" Type="http://schemas.openxmlformats.org/officeDocument/2006/relationships/hyperlink" Target="https://advance.lexis.com/api/document?collection=news&amp;id=urn:contentItem:6FDJ-W6M3-S447-Y04S-00000-00&amp;context=1519360" TargetMode="External" /><Relationship Id="rId482" Type="http://schemas.openxmlformats.org/officeDocument/2006/relationships/hyperlink" Target="https://advance.lexis.com/api/document?collection=news&amp;id=urn:contentItem:6FDJ-W6M3-S447-Y04S-00000-00&amp;context=1519360" TargetMode="External" /><Relationship Id="rId483" Type="http://schemas.openxmlformats.org/officeDocument/2006/relationships/hyperlink" Target="https://advance.lexis.com/api/document?collection=news&amp;id=urn:contentItem:6FDJ-W6M3-S447-Y04S-00000-00&amp;context=1519360" TargetMode="External" /><Relationship Id="rId484" Type="http://schemas.openxmlformats.org/officeDocument/2006/relationships/header" Target="header97.xml" /><Relationship Id="rId485" Type="http://schemas.openxmlformats.org/officeDocument/2006/relationships/header" Target="header98.xml" /><Relationship Id="rId486" Type="http://schemas.openxmlformats.org/officeDocument/2006/relationships/footer" Target="footer97.xml" /><Relationship Id="rId487" Type="http://schemas.openxmlformats.org/officeDocument/2006/relationships/footer" Target="footer98.xml" /><Relationship Id="rId488" Type="http://schemas.openxmlformats.org/officeDocument/2006/relationships/header" Target="header99.xml" /><Relationship Id="rId489" Type="http://schemas.openxmlformats.org/officeDocument/2006/relationships/footer" Target="footer99.xml" /><Relationship Id="rId49" Type="http://schemas.openxmlformats.org/officeDocument/2006/relationships/footer" Target="footer12.xml" /><Relationship Id="rId490" Type="http://schemas.openxmlformats.org/officeDocument/2006/relationships/hyperlink" Target="https://advance.lexis.com/api/document?collection=news&amp;id=urn:contentItem:6FF0-TM63-S23S-84D8-00000-00&amp;context=1519360" TargetMode="External" /><Relationship Id="rId491" Type="http://schemas.openxmlformats.org/officeDocument/2006/relationships/hyperlink" Target="https://advance.lexis.com/api/document?collection=news&amp;id=urn:contentItem:6FF0-TM63-S23S-84D8-00000-00&amp;context=1519360" TargetMode="External" /><Relationship Id="rId492" Type="http://schemas.openxmlformats.org/officeDocument/2006/relationships/hyperlink" Target="https://advance.lexis.com/api/document?collection=news&amp;id=urn:contentItem:6FF0-TM63-S23S-84D8-00000-00&amp;context=1519360" TargetMode="External" /><Relationship Id="rId493" Type="http://schemas.openxmlformats.org/officeDocument/2006/relationships/hyperlink" Target="https://advance.lexis.com/api/document?collection=news&amp;id=urn:contentItem:6FF0-TM63-S23S-84D8-00000-00&amp;context=1519360" TargetMode="External" /><Relationship Id="rId494" Type="http://schemas.openxmlformats.org/officeDocument/2006/relationships/hyperlink" Target="https://advance.lexis.com/api/document?collection=news&amp;id=urn:contentItem:6FF0-TM63-S23S-84D8-00000-00&amp;context=1519360" TargetMode="External" /><Relationship Id="rId495" Type="http://schemas.openxmlformats.org/officeDocument/2006/relationships/header" Target="header100.xml" /><Relationship Id="rId496" Type="http://schemas.openxmlformats.org/officeDocument/2006/relationships/header" Target="header101.xml" /><Relationship Id="rId497" Type="http://schemas.openxmlformats.org/officeDocument/2006/relationships/footer" Target="footer100.xml" /><Relationship Id="rId498" Type="http://schemas.openxmlformats.org/officeDocument/2006/relationships/footer" Target="footer101.xml" /><Relationship Id="rId499" Type="http://schemas.openxmlformats.org/officeDocument/2006/relationships/header" Target="header102.xml" /><Relationship Id="rId5" Type="http://schemas.openxmlformats.org/officeDocument/2006/relationships/header" Target="header1.xml" /><Relationship Id="rId50" Type="http://schemas.openxmlformats.org/officeDocument/2006/relationships/hyperlink" Target="https://advance.lexis.com/api/document?collection=news&amp;id=urn:contentItem:6F3J-XYS3-RRVD-F1NY-00000-00&amp;context=1519360" TargetMode="External" /><Relationship Id="rId500" Type="http://schemas.openxmlformats.org/officeDocument/2006/relationships/footer" Target="footer102.xml" /><Relationship Id="rId501" Type="http://schemas.openxmlformats.org/officeDocument/2006/relationships/hyperlink" Target="https://advance.lexis.com/api/document?collection=news&amp;id=urn:contentItem:6F7D-3453-RWRS-J0T5-00000-00&amp;context=1519360" TargetMode="External" /><Relationship Id="rId502" Type="http://schemas.openxmlformats.org/officeDocument/2006/relationships/hyperlink" Target="https://advance.lexis.com/api/document?collection=news&amp;id=urn:contentItem:6F7D-3453-RWRS-J0T5-00000-00&amp;context=1519360" TargetMode="External" /><Relationship Id="rId503" Type="http://schemas.openxmlformats.org/officeDocument/2006/relationships/hyperlink" Target="https://advance.lexis.com/api/document?collection=news&amp;id=urn:contentItem:6F7D-3453-RWRS-J0T5-00000-00&amp;context=1519360" TargetMode="External" /><Relationship Id="rId504" Type="http://schemas.openxmlformats.org/officeDocument/2006/relationships/hyperlink" Target="https://advance.lexis.com/api/document?collection=news&amp;id=urn:contentItem:6F7D-3453-RWRS-J0T5-00000-00&amp;context=1519360" TargetMode="External" /><Relationship Id="rId505" Type="http://schemas.openxmlformats.org/officeDocument/2006/relationships/hyperlink" Target="https://advance.lexis.com/api/document?collection=news&amp;id=urn:contentItem:6F7D-3453-RWRS-J0T5-00000-00&amp;context=1519360" TargetMode="External" /><Relationship Id="rId506" Type="http://schemas.openxmlformats.org/officeDocument/2006/relationships/hyperlink" Target="https://www.flgov.com/eog/news/press/2025/governor-ron-desantis-appoints-three-childrens-services-council-leon-county" TargetMode="External" /><Relationship Id="rId507" Type="http://schemas.openxmlformats.org/officeDocument/2006/relationships/hyperlink" Target="https://www.flgov.com/eog/news/press/2025/governor-ron-desantis-appoints-three-childrens-services-council-leon-county" TargetMode="External" /><Relationship Id="rId508" Type="http://schemas.openxmlformats.org/officeDocument/2006/relationships/hyperlink" Target="https://www.flgov.com/eog/news/press/2025/governor-ron-desantis-appoints-three-childrens-services-council-leon-county" TargetMode="External" /><Relationship Id="rId509" Type="http://schemas.openxmlformats.org/officeDocument/2006/relationships/hyperlink" Target="https://www.flgov.com/eog/news/press/2025/governor-ron-desantis-appoints-three-childrens-services-council-leon-county" TargetMode="External" /><Relationship Id="rId51" Type="http://schemas.openxmlformats.org/officeDocument/2006/relationships/hyperlink" Target="https://advance.lexis.com/api/document?collection=news&amp;id=urn:contentItem:6F3J-XYS3-RRVD-F1NY-00000-00&amp;context=1519360" TargetMode="External" /><Relationship Id="rId510" Type="http://schemas.openxmlformats.org/officeDocument/2006/relationships/hyperlink" Target="https://www.flgov.com/eog/news/press/2025/governor-ron-desantis-appoints-three-childrens-services-council-leon-county" TargetMode="External" /><Relationship Id="rId511" Type="http://schemas.openxmlformats.org/officeDocument/2006/relationships/header" Target="header103.xml" /><Relationship Id="rId512" Type="http://schemas.openxmlformats.org/officeDocument/2006/relationships/header" Target="header104.xml" /><Relationship Id="rId513" Type="http://schemas.openxmlformats.org/officeDocument/2006/relationships/footer" Target="footer103.xml" /><Relationship Id="rId514" Type="http://schemas.openxmlformats.org/officeDocument/2006/relationships/footer" Target="footer104.xml" /><Relationship Id="rId515" Type="http://schemas.openxmlformats.org/officeDocument/2006/relationships/header" Target="header105.xml" /><Relationship Id="rId516" Type="http://schemas.openxmlformats.org/officeDocument/2006/relationships/footer" Target="footer105.xml" /><Relationship Id="rId517" Type="http://schemas.openxmlformats.org/officeDocument/2006/relationships/hyperlink" Target="https://advance.lexis.com/api/document?collection=news&amp;id=urn:contentItem:6FC5-65G3-RV0K-C3WJ-00000-00&amp;context=1519360" TargetMode="External" /><Relationship Id="rId518" Type="http://schemas.openxmlformats.org/officeDocument/2006/relationships/hyperlink" Target="https://advance.lexis.com/api/document?collection=news&amp;id=urn:contentItem:6FC5-65G3-RV0K-C3WJ-00000-00&amp;context=1519360" TargetMode="External" /><Relationship Id="rId519" Type="http://schemas.openxmlformats.org/officeDocument/2006/relationships/hyperlink" Target="https://advance.lexis.com/api/document?collection=news&amp;id=urn:contentItem:6FC5-65G3-RV0K-C3WJ-00000-00&amp;context=1519360" TargetMode="External" /><Relationship Id="rId52" Type="http://schemas.openxmlformats.org/officeDocument/2006/relationships/hyperlink" Target="https://advance.lexis.com/api/document?collection=news&amp;id=urn:contentItem:6F3J-XYS3-RRVD-F1NY-00000-00&amp;context=1519360" TargetMode="External" /><Relationship Id="rId520" Type="http://schemas.openxmlformats.org/officeDocument/2006/relationships/hyperlink" Target="https://advance.lexis.com/api/document?collection=news&amp;id=urn:contentItem:6FC5-65G3-RV0K-C3WJ-00000-00&amp;context=1519360" TargetMode="External" /><Relationship Id="rId521" Type="http://schemas.openxmlformats.org/officeDocument/2006/relationships/hyperlink" Target="https://advance.lexis.com/api/document?collection=news&amp;id=urn:contentItem:6FC5-65G3-RV0K-C3WJ-00000-00&amp;context=1519360" TargetMode="External" /><Relationship Id="rId522" Type="http://schemas.openxmlformats.org/officeDocument/2006/relationships/hyperlink" Target="https://www.flgov.com/eog/news/press/2025/governor-ron-desantis-announces-completion-nasa-causeway-bridge-months-ahead" TargetMode="External" /><Relationship Id="rId523" Type="http://schemas.openxmlformats.org/officeDocument/2006/relationships/hyperlink" Target="https://www.flgov.com/eog/news/press/2025/governor-ron-desantis-announces-completion-nasa-causeway-bridge-months-ahead" TargetMode="External" /><Relationship Id="rId524" Type="http://schemas.openxmlformats.org/officeDocument/2006/relationships/hyperlink" Target="https://www.flgov.com/eog/news/press/2025/governor-ron-desantis-announces-completion-nasa-causeway-bridge-months-ahead" TargetMode="External" /><Relationship Id="rId525" Type="http://schemas.openxmlformats.org/officeDocument/2006/relationships/hyperlink" Target="https://www.flgov.com/eog/news/press/2025/governor-ron-desantis-announces-completion-nasa-causeway-bridge-months-ahead" TargetMode="External" /><Relationship Id="rId526" Type="http://schemas.openxmlformats.org/officeDocument/2006/relationships/hyperlink" Target="https://www.flgov.com/eog/news/press/2025/governor-ron-desantis-announces-completion-nasa-causeway-bridge-months-ahead" TargetMode="External" /><Relationship Id="rId527" Type="http://schemas.openxmlformats.org/officeDocument/2006/relationships/header" Target="header106.xml" /><Relationship Id="rId528" Type="http://schemas.openxmlformats.org/officeDocument/2006/relationships/header" Target="header107.xml" /><Relationship Id="rId529" Type="http://schemas.openxmlformats.org/officeDocument/2006/relationships/footer" Target="footer106.xml" /><Relationship Id="rId53" Type="http://schemas.openxmlformats.org/officeDocument/2006/relationships/hyperlink" Target="https://advance.lexis.com/api/document?collection=news&amp;id=urn:contentItem:6F3J-XYS3-RRVD-F1NY-00000-00&amp;context=1519360" TargetMode="External" /><Relationship Id="rId530" Type="http://schemas.openxmlformats.org/officeDocument/2006/relationships/footer" Target="footer107.xml" /><Relationship Id="rId531" Type="http://schemas.openxmlformats.org/officeDocument/2006/relationships/header" Target="header108.xml" /><Relationship Id="rId532" Type="http://schemas.openxmlformats.org/officeDocument/2006/relationships/footer" Target="footer108.xml" /><Relationship Id="rId533" Type="http://schemas.openxmlformats.org/officeDocument/2006/relationships/hyperlink" Target="https://advance.lexis.com/api/document?collection=news&amp;id=urn:contentItem:6F01-WSX3-RVKN-81NS-00000-00&amp;context=1519360" TargetMode="External" /><Relationship Id="rId534" Type="http://schemas.openxmlformats.org/officeDocument/2006/relationships/hyperlink" Target="https://advance.lexis.com/api/document?collection=news&amp;id=urn:contentItem:6F01-WSX3-RVKN-81NS-00000-00&amp;context=1519360" TargetMode="External" /><Relationship Id="rId535" Type="http://schemas.openxmlformats.org/officeDocument/2006/relationships/hyperlink" Target="https://advance.lexis.com/api/document?collection=news&amp;id=urn:contentItem:6F01-WSX3-RVKN-81NS-00000-00&amp;context=1519360" TargetMode="External" /><Relationship Id="rId536" Type="http://schemas.openxmlformats.org/officeDocument/2006/relationships/hyperlink" Target="https://advance.lexis.com/api/document?collection=news&amp;id=urn:contentItem:6F01-WSX3-RVKN-81NS-00000-00&amp;context=1519360" TargetMode="External" /><Relationship Id="rId537" Type="http://schemas.openxmlformats.org/officeDocument/2006/relationships/hyperlink" Target="https://advance.lexis.com/api/document?collection=news&amp;id=urn:contentItem:6F01-WSX3-RVKN-81NS-00000-00&amp;context=1519360" TargetMode="External" /><Relationship Id="rId538" Type="http://schemas.openxmlformats.org/officeDocument/2006/relationships/hyperlink" Target="https://www.flgov.com/eog/news/press/2025/governor-ron-desantis-appoints-two-electrical-contractors-licensing-board" TargetMode="External" /><Relationship Id="rId539" Type="http://schemas.openxmlformats.org/officeDocument/2006/relationships/hyperlink" Target="https://www.flgov.com/eog/news/press/2025/governor-ron-desantis-appoints-two-electrical-contractors-licensing-board" TargetMode="External" /><Relationship Id="rId54" Type="http://schemas.openxmlformats.org/officeDocument/2006/relationships/hyperlink" Target="https://advance.lexis.com/api/document?collection=news&amp;id=urn:contentItem:6F3J-XYS3-RRVD-F1NY-00000-00&amp;context=1519360" TargetMode="External" /><Relationship Id="rId540" Type="http://schemas.openxmlformats.org/officeDocument/2006/relationships/hyperlink" Target="https://www.flgov.com/eog/news/press/2025/governor-ron-desantis-appoints-two-electrical-contractors-licensing-board" TargetMode="External" /><Relationship Id="rId541" Type="http://schemas.openxmlformats.org/officeDocument/2006/relationships/hyperlink" Target="https://www.flgov.com/eog/news/press/2025/governor-ron-desantis-appoints-two-electrical-contractors-licensing-board" TargetMode="External" /><Relationship Id="rId542" Type="http://schemas.openxmlformats.org/officeDocument/2006/relationships/hyperlink" Target="https://www.flgov.com/eog/news/press/2025/governor-ron-desantis-appoints-two-electrical-contractors-licensing-board" TargetMode="External" /><Relationship Id="rId543" Type="http://schemas.openxmlformats.org/officeDocument/2006/relationships/header" Target="header109.xml" /><Relationship Id="rId544" Type="http://schemas.openxmlformats.org/officeDocument/2006/relationships/header" Target="header110.xml" /><Relationship Id="rId545" Type="http://schemas.openxmlformats.org/officeDocument/2006/relationships/footer" Target="footer109.xml" /><Relationship Id="rId546" Type="http://schemas.openxmlformats.org/officeDocument/2006/relationships/footer" Target="footer110.xml" /><Relationship Id="rId547" Type="http://schemas.openxmlformats.org/officeDocument/2006/relationships/header" Target="header111.xml" /><Relationship Id="rId548" Type="http://schemas.openxmlformats.org/officeDocument/2006/relationships/footer" Target="footer111.xml" /><Relationship Id="rId549" Type="http://schemas.openxmlformats.org/officeDocument/2006/relationships/hyperlink" Target="https://advance.lexis.com/api/document?collection=news&amp;id=urn:contentItem:6FK3-36R3-SB41-D4R9-00000-00&amp;context=1519360" TargetMode="External" /><Relationship Id="rId55" Type="http://schemas.openxmlformats.org/officeDocument/2006/relationships/hyperlink" Target="https://www.flgov.com/eog/news/press/2025/governor-ron-desantis-makes-two-judicial-appointments-0" TargetMode="External" /><Relationship Id="rId550" Type="http://schemas.openxmlformats.org/officeDocument/2006/relationships/hyperlink" Target="https://advance.lexis.com/api/document?collection=news&amp;id=urn:contentItem:6FK3-36R3-SB41-D4R9-00000-00&amp;context=1519360" TargetMode="External" /><Relationship Id="rId551" Type="http://schemas.openxmlformats.org/officeDocument/2006/relationships/hyperlink" Target="https://advance.lexis.com/api/document?collection=news&amp;id=urn:contentItem:6FK3-36R3-SB41-D4R9-00000-00&amp;context=1519360" TargetMode="External" /><Relationship Id="rId552" Type="http://schemas.openxmlformats.org/officeDocument/2006/relationships/hyperlink" Target="https://advance.lexis.com/api/document?collection=news&amp;id=urn:contentItem:6FK3-36R3-SB41-D4R9-00000-00&amp;context=1519360" TargetMode="External" /><Relationship Id="rId553" Type="http://schemas.openxmlformats.org/officeDocument/2006/relationships/hyperlink" Target="https://advance.lexis.com/api/document?collection=news&amp;id=urn:contentItem:6FK3-36R3-SB41-D4R9-00000-00&amp;context=1519360" TargetMode="External" /><Relationship Id="rId554" Type="http://schemas.openxmlformats.org/officeDocument/2006/relationships/hyperlink" Target="http://floridapolitics.com/?utm_source=%5B%5BDELIVERY_RECIPIENT_CODE%5D%5D&amp;utm_medium=partner&amp;utm_campaign=newstex" TargetMode="External" /><Relationship Id="rId555" Type="http://schemas.openxmlformats.org/officeDocument/2006/relationships/hyperlink" Target="https://newstex.com/?utm_source=%5B%5BDELIVERY_RECIPIENT_CODE%5D%5D&amp;utm_medium=partner&amp;utm_campaign=Florida+Politics&amp;utm_id=10009352&amp;utm_content=FLPO-10009352-545577022855252112218020" TargetMode="External" /><Relationship Id="rId556" Type="http://schemas.openxmlformats.org/officeDocument/2006/relationships/hyperlink" Target="http://donalds.house.gov/" TargetMode="External" /><Relationship Id="rId557" Type="http://schemas.openxmlformats.org/officeDocument/2006/relationships/hyperlink" Target="http://donaldjtrump.com/" TargetMode="External" /><Relationship Id="rId558" Type="http://schemas.openxmlformats.org/officeDocument/2006/relationships/hyperlink" Target="https://www.youtube.com/watch?v=1aI8WsetiiE&amp;t=285s" TargetMode="External" /><Relationship Id="rId559" Type="http://schemas.openxmlformats.org/officeDocument/2006/relationships/hyperlink" Target="http://rondesantis.com/" TargetMode="External" /><Relationship Id="rId56" Type="http://schemas.openxmlformats.org/officeDocument/2006/relationships/hyperlink" Target="https://www.flgov.com/eog/news/press/2025/governor-ron-desantis-makes-two-judicial-appointments-0" TargetMode="External" /><Relationship Id="rId560" Type="http://schemas.openxmlformats.org/officeDocument/2006/relationships/hyperlink" Target="http://rondesantis.com/" TargetMode="External" /><Relationship Id="rId561" Type="http://schemas.openxmlformats.org/officeDocument/2006/relationships/hyperlink" Target="http://rondesantis.com/" TargetMode="External" /><Relationship Id="rId562" Type="http://schemas.openxmlformats.org/officeDocument/2006/relationships/hyperlink" Target="http://rondesantis.com/" TargetMode="External" /><Relationship Id="rId563" Type="http://schemas.openxmlformats.org/officeDocument/2006/relationships/hyperlink" Target="http://rondesantis.com/" TargetMode="External" /><Relationship Id="rId564" Type="http://schemas.openxmlformats.org/officeDocument/2006/relationships/hyperlink" Target="http://rondesantis.com/" TargetMode="External" /><Relationship Id="rId565" Type="http://schemas.openxmlformats.org/officeDocument/2006/relationships/hyperlink" Target="https://floridapolitics.com/archives/732294-frayed-ron0byron/" TargetMode="External" /><Relationship Id="rId566" Type="http://schemas.openxmlformats.org/officeDocument/2006/relationships/hyperlink" Target="https://floridapolitics.com/archives/732294-frayed-ron0byron/" TargetMode="External" /><Relationship Id="rId567" Type="http://schemas.openxmlformats.org/officeDocument/2006/relationships/hyperlink" Target="https://floridapolitics.com/archives/732294-frayed-ron0byron/" TargetMode="External" /><Relationship Id="rId568" Type="http://schemas.openxmlformats.org/officeDocument/2006/relationships/hyperlink" Target="https://floridapolitics.com/archives/732294-frayed-ron0byron/" TargetMode="External" /><Relationship Id="rId569" Type="http://schemas.openxmlformats.org/officeDocument/2006/relationships/hyperlink" Target="https://floridapolitics.com/archives/732294-frayed-ron0byron/" TargetMode="External" /><Relationship Id="rId57" Type="http://schemas.openxmlformats.org/officeDocument/2006/relationships/hyperlink" Target="https://www.flgov.com/eog/news/press/2025/governor-ron-desantis-makes-two-judicial-appointments-0" TargetMode="External" /><Relationship Id="rId570" Type="http://schemas.openxmlformats.org/officeDocument/2006/relationships/hyperlink" Target="https://floridapolitics.com/" TargetMode="External" /><Relationship Id="rId571" Type="http://schemas.openxmlformats.org/officeDocument/2006/relationships/hyperlink" Target="https://floridapolitics.com/archives/732294-frayed-ron0byron/" TargetMode="External" /><Relationship Id="rId572" Type="http://schemas.openxmlformats.org/officeDocument/2006/relationships/header" Target="header112.xml" /><Relationship Id="rId573" Type="http://schemas.openxmlformats.org/officeDocument/2006/relationships/header" Target="header113.xml" /><Relationship Id="rId574" Type="http://schemas.openxmlformats.org/officeDocument/2006/relationships/footer" Target="footer112.xml" /><Relationship Id="rId575" Type="http://schemas.openxmlformats.org/officeDocument/2006/relationships/footer" Target="footer113.xml" /><Relationship Id="rId576" Type="http://schemas.openxmlformats.org/officeDocument/2006/relationships/header" Target="header114.xml" /><Relationship Id="rId577" Type="http://schemas.openxmlformats.org/officeDocument/2006/relationships/footer" Target="footer114.xml" /><Relationship Id="rId578" Type="http://schemas.openxmlformats.org/officeDocument/2006/relationships/hyperlink" Target="https://advance.lexis.com/api/document?collection=news&amp;id=urn:contentItem:6FH5-1MX3-S8D6-64J5-00000-00&amp;context=1519360" TargetMode="External" /><Relationship Id="rId579" Type="http://schemas.openxmlformats.org/officeDocument/2006/relationships/hyperlink" Target="https://advance.lexis.com/api/document?collection=news&amp;id=urn:contentItem:6FH5-1MX3-S8D6-64J5-00000-00&amp;context=1519360" TargetMode="External" /><Relationship Id="rId58" Type="http://schemas.openxmlformats.org/officeDocument/2006/relationships/hyperlink" Target="https://www.flgov.com/eog/news/press/2025/governor-ron-desantis-makes-two-judicial-appointments-0" TargetMode="External" /><Relationship Id="rId580" Type="http://schemas.openxmlformats.org/officeDocument/2006/relationships/hyperlink" Target="https://advance.lexis.com/api/document?collection=news&amp;id=urn:contentItem:6FH5-1MX3-S8D6-64J5-00000-00&amp;context=1519360" TargetMode="External" /><Relationship Id="rId581" Type="http://schemas.openxmlformats.org/officeDocument/2006/relationships/hyperlink" Target="https://advance.lexis.com/api/document?collection=news&amp;id=urn:contentItem:6FH5-1MX3-S8D6-64J5-00000-00&amp;context=1519360" TargetMode="External" /><Relationship Id="rId582" Type="http://schemas.openxmlformats.org/officeDocument/2006/relationships/hyperlink" Target="https://advance.lexis.com/api/document?collection=news&amp;id=urn:contentItem:6FH5-1MX3-S8D6-64J5-00000-00&amp;context=1519360" TargetMode="External" /><Relationship Id="rId583" Type="http://schemas.openxmlformats.org/officeDocument/2006/relationships/header" Target="header115.xml" /><Relationship Id="rId584" Type="http://schemas.openxmlformats.org/officeDocument/2006/relationships/header" Target="header116.xml" /><Relationship Id="rId585" Type="http://schemas.openxmlformats.org/officeDocument/2006/relationships/footer" Target="footer115.xml" /><Relationship Id="rId586" Type="http://schemas.openxmlformats.org/officeDocument/2006/relationships/footer" Target="footer116.xml" /><Relationship Id="rId587" Type="http://schemas.openxmlformats.org/officeDocument/2006/relationships/header" Target="header117.xml" /><Relationship Id="rId588" Type="http://schemas.openxmlformats.org/officeDocument/2006/relationships/footer" Target="footer117.xml" /><Relationship Id="rId589" Type="http://schemas.openxmlformats.org/officeDocument/2006/relationships/hyperlink" Target="https://advance.lexis.com/api/document?collection=news&amp;id=urn:contentItem:6FJW-XY13-RS63-153B-00000-00&amp;context=1519360" TargetMode="External" /><Relationship Id="rId59" Type="http://schemas.openxmlformats.org/officeDocument/2006/relationships/hyperlink" Target="https://www.flgov.com/eog/news/press/2025/governor-ron-desantis-makes-two-judicial-appointments-0" TargetMode="External" /><Relationship Id="rId590" Type="http://schemas.openxmlformats.org/officeDocument/2006/relationships/hyperlink" Target="https://advance.lexis.com/api/document?collection=news&amp;id=urn:contentItem:6FJW-XY13-RS63-153B-00000-00&amp;context=1519360" TargetMode="External" /><Relationship Id="rId591" Type="http://schemas.openxmlformats.org/officeDocument/2006/relationships/hyperlink" Target="https://advance.lexis.com/api/document?collection=news&amp;id=urn:contentItem:6FJW-XY13-RS63-153B-00000-00&amp;context=1519360" TargetMode="External" /><Relationship Id="rId592" Type="http://schemas.openxmlformats.org/officeDocument/2006/relationships/hyperlink" Target="https://advance.lexis.com/api/document?collection=news&amp;id=urn:contentItem:6FJW-XY13-RS63-153B-00000-00&amp;context=1519360" TargetMode="External" /><Relationship Id="rId593" Type="http://schemas.openxmlformats.org/officeDocument/2006/relationships/hyperlink" Target="http://floridapolitics.com/?utm_source=%5B%5BDELIVERY_RECIPIENT_CODE%5D%5D&amp;utm_medium=partner&amp;utm_campaign=newstex" TargetMode="External" /><Relationship Id="rId594" Type="http://schemas.openxmlformats.org/officeDocument/2006/relationships/hyperlink" Target="https://newstex.com/?utm_source=%5B%5BDELIVERY_RECIPIENT_CODE%5D%5D&amp;utm_medium=partner&amp;utm_campaign=Florida+Politics&amp;utm_id=10009352&amp;utm_content=FLPO-10009352-545510722105252052058070" TargetMode="External" /><Relationship Id="rId595" Type="http://schemas.openxmlformats.org/officeDocument/2006/relationships/hyperlink" Target="http://rondesantis.com/" TargetMode="External" /><Relationship Id="rId596" Type="http://schemas.openxmlformats.org/officeDocument/2006/relationships/hyperlink" Target="http://rondesantis.com/" TargetMode="External" /><Relationship Id="rId597" Type="http://schemas.openxmlformats.org/officeDocument/2006/relationships/hyperlink" Target="http://rondesantis.com/" TargetMode="External" /><Relationship Id="rId598" Type="http://schemas.openxmlformats.org/officeDocument/2006/relationships/hyperlink" Target="http://rondesantis.com/" TargetMode="External" /><Relationship Id="rId599" Type="http://schemas.openxmlformats.org/officeDocument/2006/relationships/hyperlink" Target="https://www.whitehouse.gov/administration/jd-vance/" TargetMode="External" /><Relationship Id="rId6" Type="http://schemas.openxmlformats.org/officeDocument/2006/relationships/header" Target="header2.xml" /><Relationship Id="rId60" Type="http://schemas.openxmlformats.org/officeDocument/2006/relationships/header" Target="header13.xml" /><Relationship Id="rId600" Type="http://schemas.openxmlformats.org/officeDocument/2006/relationships/hyperlink" Target="https://echeloninsights.com/in-the-news/april-2025-verified-voter-omnibus-2-2-2-2/" TargetMode="External" /><Relationship Id="rId601" Type="http://schemas.openxmlformats.org/officeDocument/2006/relationships/hyperlink" Target="https://floridapolitics.com/archives/660792-ron-desantis-delegate-call/" TargetMode="External" /><Relationship Id="rId602" Type="http://schemas.openxmlformats.org/officeDocument/2006/relationships/hyperlink" Target="https://floridapolitics.com/archives/654650-ron-desantis-isnt-ruling-out-2028-run/" TargetMode="External" /><Relationship Id="rId603" Type="http://schemas.openxmlformats.org/officeDocument/2006/relationships/hyperlink" Target="http://overtoninsights.com/" TargetMode="External" /><Relationship Id="rId604" Type="http://schemas.openxmlformats.org/officeDocument/2006/relationships/hyperlink" Target="https://overtoninsights.com/wp-content/uploads/2025/04/Overton-Insights-Poll-April-2025-Crosstabs-Party-Ideology-2024-Vote-1.pdf" TargetMode="External" /><Relationship Id="rId605" Type="http://schemas.openxmlformats.org/officeDocument/2006/relationships/hyperlink" Target="https://today.yougov.com/topics/politics/survey-results" TargetMode="External" /><Relationship Id="rId606" Type="http://schemas.openxmlformats.org/officeDocument/2006/relationships/hyperlink" Target="https://floridapolitics.com/archives/718411-ron-desantis-distant-third-in-2028-gop-presidential-preference-poll/" TargetMode="External" /><Relationship Id="rId607" Type="http://schemas.openxmlformats.org/officeDocument/2006/relationships/hyperlink" Target="https://floridapolitics.com/archives/718411-ron-desantis-distant-third-in-2028-gop-presidential-preference-poll/" TargetMode="External" /><Relationship Id="rId608" Type="http://schemas.openxmlformats.org/officeDocument/2006/relationships/hyperlink" Target="https://floridapolitics.com/archives/718411-ron-desantis-distant-third-in-2028-gop-presidential-preference-poll/" TargetMode="External" /><Relationship Id="rId609" Type="http://schemas.openxmlformats.org/officeDocument/2006/relationships/hyperlink" Target="https://floridapolitics.com/archives/722559-ron-desantis-finishes-behind-jd-vance-steve-bannon-in-2028-cpac-straw-poll/" TargetMode="External" /><Relationship Id="rId61" Type="http://schemas.openxmlformats.org/officeDocument/2006/relationships/header" Target="header14.xml" /><Relationship Id="rId610" Type="http://schemas.openxmlformats.org/officeDocument/2006/relationships/hyperlink" Target="https://floridapolitics.com/archives/722559-ron-desantis-finishes-behind-jd-vance-steve-bannon-in-2028-cpac-straw-poll/" TargetMode="External" /><Relationship Id="rId611" Type="http://schemas.openxmlformats.org/officeDocument/2006/relationships/hyperlink" Target="https://floridapolitics.com/archives/722559-ron-desantis-finishes-behind-jd-vance-steve-bannon-in-2028-cpac-straw-poll/" TargetMode="External" /><Relationship Id="rId612" Type="http://schemas.openxmlformats.org/officeDocument/2006/relationships/hyperlink" Target="https://fabriziolee.com/" TargetMode="External" /><Relationship Id="rId613" Type="http://schemas.openxmlformats.org/officeDocument/2006/relationships/hyperlink" Target="https://floridapolitics.com/archives/732085-ron-desantis-at-9-in-new-2028-poll-way-behind-jd-vance/" TargetMode="External" /><Relationship Id="rId614" Type="http://schemas.openxmlformats.org/officeDocument/2006/relationships/hyperlink" Target="https://floridapolitics.com/archives/732085-ron-desantis-at-9-in-new-2028-poll-way-behind-jd-vance/" TargetMode="External" /><Relationship Id="rId615" Type="http://schemas.openxmlformats.org/officeDocument/2006/relationships/hyperlink" Target="https://floridapolitics.com/archives/732085-ron-desantis-at-9-in-new-2028-poll-way-behind-jd-vance/" TargetMode="External" /><Relationship Id="rId616" Type="http://schemas.openxmlformats.org/officeDocument/2006/relationships/hyperlink" Target="https://floridapolitics.com/archives/732085-ron-desantis-at-9-in-new-2028-poll-way-behind-jd-vance/" TargetMode="External" /><Relationship Id="rId617" Type="http://schemas.openxmlformats.org/officeDocument/2006/relationships/hyperlink" Target="https://floridapolitics.com/" TargetMode="External" /><Relationship Id="rId618" Type="http://schemas.openxmlformats.org/officeDocument/2006/relationships/hyperlink" Target="https://floridapolitics.com/archives/732085-ron-desantis-at-9-in-new-2028-poll-way-behind-jd-vance/" TargetMode="External" /><Relationship Id="rId619" Type="http://schemas.openxmlformats.org/officeDocument/2006/relationships/header" Target="header118.xml" /><Relationship Id="rId62" Type="http://schemas.openxmlformats.org/officeDocument/2006/relationships/footer" Target="footer13.xml" /><Relationship Id="rId620" Type="http://schemas.openxmlformats.org/officeDocument/2006/relationships/header" Target="header119.xml" /><Relationship Id="rId621" Type="http://schemas.openxmlformats.org/officeDocument/2006/relationships/footer" Target="footer118.xml" /><Relationship Id="rId622" Type="http://schemas.openxmlformats.org/officeDocument/2006/relationships/footer" Target="footer119.xml" /><Relationship Id="rId623" Type="http://schemas.openxmlformats.org/officeDocument/2006/relationships/header" Target="header120.xml" /><Relationship Id="rId624" Type="http://schemas.openxmlformats.org/officeDocument/2006/relationships/footer" Target="footer120.xml" /><Relationship Id="rId625" Type="http://schemas.openxmlformats.org/officeDocument/2006/relationships/hyperlink" Target="https://advance.lexis.com/api/document?collection=news&amp;id=urn:contentItem:6FGH-KF73-RRM8-R54R-00000-00&amp;context=1519360" TargetMode="External" /><Relationship Id="rId626" Type="http://schemas.openxmlformats.org/officeDocument/2006/relationships/hyperlink" Target="https://advance.lexis.com/api/document?collection=news&amp;id=urn:contentItem:6FGH-KF73-RRM8-R54R-00000-00&amp;context=1519360" TargetMode="External" /><Relationship Id="rId627" Type="http://schemas.openxmlformats.org/officeDocument/2006/relationships/hyperlink" Target="https://advance.lexis.com/api/document?collection=news&amp;id=urn:contentItem:6FGH-KF73-RRM8-R54R-00000-00&amp;context=1519360" TargetMode="External" /><Relationship Id="rId628" Type="http://schemas.openxmlformats.org/officeDocument/2006/relationships/hyperlink" Target="https://advance.lexis.com/api/document?collection=news&amp;id=urn:contentItem:6FGH-KF73-RRM8-R54R-00000-00&amp;context=1519360" TargetMode="External" /><Relationship Id="rId629" Type="http://schemas.openxmlformats.org/officeDocument/2006/relationships/hyperlink" Target="https://advance.lexis.com/api/document?collection=news&amp;id=urn:contentItem:6FGH-KF73-RRM8-R54R-00000-00&amp;context=1519360" TargetMode="External" /><Relationship Id="rId63" Type="http://schemas.openxmlformats.org/officeDocument/2006/relationships/footer" Target="footer14.xml" /><Relationship Id="rId630" Type="http://schemas.openxmlformats.org/officeDocument/2006/relationships/hyperlink" Target="http://floridapolitics.com/?utm_source=%5B%5BDELIVERY_RECIPIENT_CODE%5D%5D&amp;utm_medium=partner&amp;utm_campaign=newstex" TargetMode="External" /><Relationship Id="rId631" Type="http://schemas.openxmlformats.org/officeDocument/2006/relationships/hyperlink" Target="https://newstex.com/?utm_source=%5B%5BDELIVERY_RECIPIENT_CODE%5D%5D&amp;utm_medium=partner&amp;utm_campaign=Florida+Politics&amp;utm_id=10009352&amp;utm_content=FLPO-10009352-544545622877252198251020" TargetMode="External" /><Relationship Id="rId632" Type="http://schemas.openxmlformats.org/officeDocument/2006/relationships/hyperlink" Target="http://fine.house.gov/" TargetMode="External" /><Relationship Id="rId633" Type="http://schemas.openxmlformats.org/officeDocument/2006/relationships/hyperlink" Target="http://flgov.com/" TargetMode="External" /><Relationship Id="rId634" Type="http://schemas.openxmlformats.org/officeDocument/2006/relationships/hyperlink" Target="http://flgov.com/" TargetMode="External" /><Relationship Id="rId635" Type="http://schemas.openxmlformats.org/officeDocument/2006/relationships/hyperlink" Target="http://flgov.com/" TargetMode="External" /><Relationship Id="rId636" Type="http://schemas.openxmlformats.org/officeDocument/2006/relationships/hyperlink" Target="http://flgov.com/" TargetMode="External" /><Relationship Id="rId637" Type="http://schemas.openxmlformats.org/officeDocument/2006/relationships/hyperlink" Target="https://www.foxbusiness.com/video/6370972095112" TargetMode="External" /><Relationship Id="rId638" Type="http://schemas.openxmlformats.org/officeDocument/2006/relationships/hyperlink" Target="https://www.foxbusiness.com/video/6370972095112" TargetMode="External" /><Relationship Id="rId639" Type="http://schemas.openxmlformats.org/officeDocument/2006/relationships/hyperlink" Target="https://www.foxbusiness.com/video/6370972095112" TargetMode="External" /><Relationship Id="rId64" Type="http://schemas.openxmlformats.org/officeDocument/2006/relationships/header" Target="header15.xml" /><Relationship Id="rId640" Type="http://schemas.openxmlformats.org/officeDocument/2006/relationships/hyperlink" Target="https://floridapolitics.com/archives/729936-squash-squish-fine-desantis/" TargetMode="External" /><Relationship Id="rId641" Type="http://schemas.openxmlformats.org/officeDocument/2006/relationships/hyperlink" Target="https://www.orlandosentinel.com/2025/04/02/desantis-says-he-tried-to-install-randy-fine-at-fau-because-state-lawmakers-wanted-to-get-rid-of-him/" TargetMode="External" /><Relationship Id="rId642" Type="http://schemas.openxmlformats.org/officeDocument/2006/relationships/hyperlink" Target="https://floridapolitics.com/archives/730179-randy-fine-dismisses-ron-desantis-criticism-of-his-cd-6-campaign/" TargetMode="External" /><Relationship Id="rId643" Type="http://schemas.openxmlformats.org/officeDocument/2006/relationships/hyperlink" Target="https://floridapolitics.com/archives/730179-randy-fine-dismisses-ron-desantis-criticism-of-his-cd-6-campaign/" TargetMode="External" /><Relationship Id="rId644" Type="http://schemas.openxmlformats.org/officeDocument/2006/relationships/hyperlink" Target="https://floridapolitics.com/archives/730179-randy-fine-dismisses-ron-desantis-criticism-of-his-cd-6-campaign/" TargetMode="External" /><Relationship Id="rId645" Type="http://schemas.openxmlformats.org/officeDocument/2006/relationships/hyperlink" Target="https://floridapolitics.com/archives/730179-randy-fine-dismisses-ron-desantis-criticism-of-his-cd-6-campaign/" TargetMode="External" /><Relationship Id="rId646" Type="http://schemas.openxmlformats.org/officeDocument/2006/relationships/hyperlink" Target="https://floridapolitics.com/archives/730179-randy-fine-dismisses-ron-desantis-criticism-of-his-cd-6-campaign/" TargetMode="External" /><Relationship Id="rId647" Type="http://schemas.openxmlformats.org/officeDocument/2006/relationships/hyperlink" Target="https://floridapolitics.com/" TargetMode="External" /><Relationship Id="rId648" Type="http://schemas.openxmlformats.org/officeDocument/2006/relationships/hyperlink" Target="https://floridapolitics.com/archives/730179-randy-fine-dismisses-ron-desantis-criticism-of-his-cd-6-campaign/" TargetMode="External" /><Relationship Id="rId649" Type="http://schemas.openxmlformats.org/officeDocument/2006/relationships/header" Target="header121.xml" /><Relationship Id="rId65" Type="http://schemas.openxmlformats.org/officeDocument/2006/relationships/footer" Target="footer15.xml" /><Relationship Id="rId650" Type="http://schemas.openxmlformats.org/officeDocument/2006/relationships/header" Target="header122.xml" /><Relationship Id="rId651" Type="http://schemas.openxmlformats.org/officeDocument/2006/relationships/footer" Target="footer121.xml" /><Relationship Id="rId652" Type="http://schemas.openxmlformats.org/officeDocument/2006/relationships/footer" Target="footer122.xml" /><Relationship Id="rId653" Type="http://schemas.openxmlformats.org/officeDocument/2006/relationships/header" Target="header123.xml" /><Relationship Id="rId654" Type="http://schemas.openxmlformats.org/officeDocument/2006/relationships/footer" Target="footer123.xml" /><Relationship Id="rId655" Type="http://schemas.openxmlformats.org/officeDocument/2006/relationships/hyperlink" Target="https://advance.lexis.com/api/document?collection=news&amp;id=urn:contentItem:6F4F-9N53-RSGC-20YM-00000-00&amp;context=1519360" TargetMode="External" /><Relationship Id="rId656" Type="http://schemas.openxmlformats.org/officeDocument/2006/relationships/hyperlink" Target="https://advance.lexis.com/api/document?collection=news&amp;id=urn:contentItem:6F4F-9N53-RSGC-20YM-00000-00&amp;context=1519360" TargetMode="External" /><Relationship Id="rId657" Type="http://schemas.openxmlformats.org/officeDocument/2006/relationships/hyperlink" Target="https://advance.lexis.com/api/document?collection=news&amp;id=urn:contentItem:6F4F-9N53-RSGC-20YM-00000-00&amp;context=1519360" TargetMode="External" /><Relationship Id="rId658" Type="http://schemas.openxmlformats.org/officeDocument/2006/relationships/hyperlink" Target="https://advance.lexis.com/api/document?collection=news&amp;id=urn:contentItem:6F4F-9N53-RSGC-20YM-00000-00&amp;context=1519360" TargetMode="External" /><Relationship Id="rId659" Type="http://schemas.openxmlformats.org/officeDocument/2006/relationships/hyperlink" Target="https://advance.lexis.com/api/document?collection=news&amp;id=urn:contentItem:6F4F-9N53-RSGC-20YM-00000-00&amp;context=1519360" TargetMode="External" /><Relationship Id="rId66" Type="http://schemas.openxmlformats.org/officeDocument/2006/relationships/hyperlink" Target="https://advance.lexis.com/api/document?collection=news&amp;id=urn:contentItem:6F6G-0V03-SBWY-832B-00000-00&amp;context=1519360" TargetMode="External" /><Relationship Id="rId660" Type="http://schemas.openxmlformats.org/officeDocument/2006/relationships/hyperlink" Target="https://www.flgov.com/eog/news/press/2025/governor-ron-desantis-announces-pay-increases-state-law-enforcement-and" TargetMode="External" /><Relationship Id="rId661" Type="http://schemas.openxmlformats.org/officeDocument/2006/relationships/hyperlink" Target="https://www.flgov.com/eog/news/press/2025/governor-ron-desantis-announces-pay-increases-state-law-enforcement-and" TargetMode="External" /><Relationship Id="rId662" Type="http://schemas.openxmlformats.org/officeDocument/2006/relationships/hyperlink" Target="https://www.flgov.com/eog/news/press/2025/governor-ron-desantis-announces-pay-increases-state-law-enforcement-and" TargetMode="External" /><Relationship Id="rId663" Type="http://schemas.openxmlformats.org/officeDocument/2006/relationships/hyperlink" Target="https://www.flgov.com/eog/news/press/2025/governor-ron-desantis-announces-pay-increases-state-law-enforcement-and" TargetMode="External" /><Relationship Id="rId664" Type="http://schemas.openxmlformats.org/officeDocument/2006/relationships/hyperlink" Target="https://www.flgov.com/eog/news/press/2025/governor-ron-desantis-announces-pay-increases-state-law-enforcement-and" TargetMode="External" /><Relationship Id="rId665" Type="http://schemas.openxmlformats.org/officeDocument/2006/relationships/header" Target="header124.xml" /><Relationship Id="rId666" Type="http://schemas.openxmlformats.org/officeDocument/2006/relationships/header" Target="header125.xml" /><Relationship Id="rId667" Type="http://schemas.openxmlformats.org/officeDocument/2006/relationships/footer" Target="footer124.xml" /><Relationship Id="rId668" Type="http://schemas.openxmlformats.org/officeDocument/2006/relationships/footer" Target="footer125.xml" /><Relationship Id="rId669" Type="http://schemas.openxmlformats.org/officeDocument/2006/relationships/header" Target="header126.xml" /><Relationship Id="rId67" Type="http://schemas.openxmlformats.org/officeDocument/2006/relationships/hyperlink" Target="https://advance.lexis.com/api/document?collection=news&amp;id=urn:contentItem:6F6G-0V03-SBWY-832B-00000-00&amp;context=1519360" TargetMode="External" /><Relationship Id="rId670" Type="http://schemas.openxmlformats.org/officeDocument/2006/relationships/footer" Target="footer126.xml" /><Relationship Id="rId671" Type="http://schemas.openxmlformats.org/officeDocument/2006/relationships/hyperlink" Target="https://advance.lexis.com/api/document?collection=news&amp;id=urn:contentItem:6FG4-GB73-S77K-T2H6-00000-00&amp;context=1519360" TargetMode="External" /><Relationship Id="rId672" Type="http://schemas.openxmlformats.org/officeDocument/2006/relationships/hyperlink" Target="https://advance.lexis.com/api/document?collection=news&amp;id=urn:contentItem:6FG4-GB73-S77K-T2H6-00000-00&amp;context=1519360" TargetMode="External" /><Relationship Id="rId673" Type="http://schemas.openxmlformats.org/officeDocument/2006/relationships/hyperlink" Target="https://advance.lexis.com/api/document?collection=news&amp;id=urn:contentItem:6FG4-GB73-S77K-T2H6-00000-00&amp;context=1519360" TargetMode="External" /><Relationship Id="rId674" Type="http://schemas.openxmlformats.org/officeDocument/2006/relationships/hyperlink" Target="https://advance.lexis.com/api/document?collection=news&amp;id=urn:contentItem:6FG4-GB73-S77K-T2H6-00000-00&amp;context=1519360" TargetMode="External" /><Relationship Id="rId675" Type="http://schemas.openxmlformats.org/officeDocument/2006/relationships/hyperlink" Target="https://advance.lexis.com/api/document?collection=news&amp;id=urn:contentItem:6FG4-GB73-S77K-T2H6-00000-00&amp;context=1519360" TargetMode="External" /><Relationship Id="rId676" Type="http://schemas.openxmlformats.org/officeDocument/2006/relationships/hyperlink" Target="http://floridapolitics.com/?utm_source=%5B%5BDELIVERY_RECIPIENT_CODE%5D%5D&amp;utm_medium=partner&amp;utm_campaign=newstex" TargetMode="External" /><Relationship Id="rId677" Type="http://schemas.openxmlformats.org/officeDocument/2006/relationships/hyperlink" Target="https://newstex.com/?utm_source=%5B%5BDELIVERY_RECIPIENT_CODE%5D%5D&amp;utm_medium=partner&amp;utm_campaign=Florida+Politics&amp;utm_id=10009352&amp;utm_content=FLPO-10009352-5443911233302520920920520" TargetMode="External" /><Relationship Id="rId678" Type="http://schemas.openxmlformats.org/officeDocument/2006/relationships/hyperlink" Target="https://www.pm360online.com/so-youre-saying-theres-a-chance/" TargetMode="External" /><Relationship Id="rId679" Type="http://schemas.openxmlformats.org/officeDocument/2006/relationships/hyperlink" Target="https://www.youtube.com/watch?v=KX5jNnDMfxA" TargetMode="External" /><Relationship Id="rId68" Type="http://schemas.openxmlformats.org/officeDocument/2006/relationships/hyperlink" Target="https://advance.lexis.com/api/document?collection=news&amp;id=urn:contentItem:6F6G-0V03-SBWY-832B-00000-00&amp;context=1519360" TargetMode="External" /><Relationship Id="rId680" Type="http://schemas.openxmlformats.org/officeDocument/2006/relationships/hyperlink" Target="https://rumble.com/v6riflh-the-dana-show-live-on-rumble-04-01-25.html?e9s=src_v1_ucp" TargetMode="External" /><Relationship Id="rId681" Type="http://schemas.openxmlformats.org/officeDocument/2006/relationships/hyperlink" Target="https://floridapolitics.com/archives/727456-well-see-casey-desantis-punts-when-asked-if-shes-running-for-governor/" TargetMode="External" /><Relationship Id="rId682" Type="http://schemas.openxmlformats.org/officeDocument/2006/relationships/hyperlink" Target="https://floridapolitics.com/archives/727456-well-see-casey-desantis-punts-when-asked-if-shes-running-for-governor/" TargetMode="External" /><Relationship Id="rId683" Type="http://schemas.openxmlformats.org/officeDocument/2006/relationships/hyperlink" Target="https://floridapolitics.com/archives/727456-well-see-casey-desantis-punts-when-asked-if-shes-running-for-governor/" TargetMode="External" /><Relationship Id="rId684" Type="http://schemas.openxmlformats.org/officeDocument/2006/relationships/hyperlink" Target="https://nrinstitute.org/" TargetMode="External" /><Relationship Id="rId685" Type="http://schemas.openxmlformats.org/officeDocument/2006/relationships/hyperlink" Target="https://rumble.com/v6qzll6-governor-ron-desantis-and-first-lady-casey-desantis-hold-a-fireside-chat.html?e9s=src_v1_ucp" TargetMode="External" /><Relationship Id="rId686" Type="http://schemas.openxmlformats.org/officeDocument/2006/relationships/hyperlink" Target="https://floridapolitics.com/archives/723608-yogi-berra/" TargetMode="External" /><Relationship Id="rId687" Type="http://schemas.openxmlformats.org/officeDocument/2006/relationships/hyperlink" Target="https://floridapolitics.com/archives/729047-byron-ron-pretty-good/" TargetMode="External" /><Relationship Id="rId688" Type="http://schemas.openxmlformats.org/officeDocument/2006/relationships/hyperlink" Target="https://floridapolitics.com/archives/728572-erika-casey/" TargetMode="External" /><Relationship Id="rId689" Type="http://schemas.openxmlformats.org/officeDocument/2006/relationships/hyperlink" Target="https://floridapolitics.com/archives/728572-erika-casey/" TargetMode="External" /><Relationship Id="rId69" Type="http://schemas.openxmlformats.org/officeDocument/2006/relationships/hyperlink" Target="https://advance.lexis.com/api/document?collection=news&amp;id=urn:contentItem:6F6G-0V03-SBWY-832B-00000-00&amp;context=1519360" TargetMode="External" /><Relationship Id="rId690" Type="http://schemas.openxmlformats.org/officeDocument/2006/relationships/hyperlink" Target="https://floridapolitics.com/archives/728572-erika-casey/" TargetMode="External" /><Relationship Id="rId691" Type="http://schemas.openxmlformats.org/officeDocument/2006/relationships/hyperlink" Target="https://floridapolitics.com/archives/729648-youre-saying-theres-a-chance-ron-desantis-channels-dumb-and-dumber-to-tease-caseys-2026-run/" TargetMode="External" /><Relationship Id="rId692" Type="http://schemas.openxmlformats.org/officeDocument/2006/relationships/hyperlink" Target="https://floridapolitics.com/archives/729648-youre-saying-theres-a-chance-ron-desantis-channels-dumb-and-dumber-to-tease-caseys-2026-run/" TargetMode="External" /><Relationship Id="rId693" Type="http://schemas.openxmlformats.org/officeDocument/2006/relationships/hyperlink" Target="https://floridapolitics.com/archives/729648-youre-saying-theres-a-chance-ron-desantis-channels-dumb-and-dumber-to-tease-caseys-2026-run/" TargetMode="External" /><Relationship Id="rId694" Type="http://schemas.openxmlformats.org/officeDocument/2006/relationships/hyperlink" Target="https://floridapolitics.com/archives/729648-youre-saying-theres-a-chance-ron-desantis-channels-dumb-and-dumber-to-tease-caseys-2026-run/" TargetMode="External" /><Relationship Id="rId695" Type="http://schemas.openxmlformats.org/officeDocument/2006/relationships/hyperlink" Target="https://floridapolitics.com/archives/729648-youre-saying-theres-a-chance-ron-desantis-channels-dumb-and-dumber-to-tease-caseys-2026-run/" TargetMode="External" /><Relationship Id="rId696" Type="http://schemas.openxmlformats.org/officeDocument/2006/relationships/hyperlink" Target="https://floridapolitics.com/" TargetMode="External" /><Relationship Id="rId697" Type="http://schemas.openxmlformats.org/officeDocument/2006/relationships/hyperlink" Target="https://floridapolitics.com/archives/729648-youre-saying-theres-a-chance-ron-desantis-channels-dumb-and-dumber-to-tease-caseys-2026-run/" TargetMode="External" /><Relationship Id="rId698" Type="http://schemas.openxmlformats.org/officeDocument/2006/relationships/header" Target="header127.xml" /><Relationship Id="rId699" Type="http://schemas.openxmlformats.org/officeDocument/2006/relationships/header" Target="header128.xml" /><Relationship Id="rId7" Type="http://schemas.openxmlformats.org/officeDocument/2006/relationships/footer" Target="footer1.xml" /><Relationship Id="rId70" Type="http://schemas.openxmlformats.org/officeDocument/2006/relationships/hyperlink" Target="https://advance.lexis.com/api/document?collection=news&amp;id=urn:contentItem:6F6G-0V03-SBWY-832B-00000-00&amp;context=1519360" TargetMode="External" /><Relationship Id="rId700" Type="http://schemas.openxmlformats.org/officeDocument/2006/relationships/footer" Target="footer127.xml" /><Relationship Id="rId701" Type="http://schemas.openxmlformats.org/officeDocument/2006/relationships/footer" Target="footer128.xml" /><Relationship Id="rId702" Type="http://schemas.openxmlformats.org/officeDocument/2006/relationships/header" Target="header129.xml" /><Relationship Id="rId703" Type="http://schemas.openxmlformats.org/officeDocument/2006/relationships/footer" Target="footer129.xml" /><Relationship Id="rId704" Type="http://schemas.openxmlformats.org/officeDocument/2006/relationships/hyperlink" Target="https://advance.lexis.com/api/document?collection=news&amp;id=urn:contentItem:6FG9-MD53-RS7X-B4S8-00000-00&amp;context=1519360" TargetMode="External" /><Relationship Id="rId705" Type="http://schemas.openxmlformats.org/officeDocument/2006/relationships/hyperlink" Target="https://advance.lexis.com/api/document?collection=news&amp;id=urn:contentItem:6FG9-MD53-RS7X-B4S8-00000-00&amp;context=1519360" TargetMode="External" /><Relationship Id="rId706" Type="http://schemas.openxmlformats.org/officeDocument/2006/relationships/hyperlink" Target="https://advance.lexis.com/api/document?collection=news&amp;id=urn:contentItem:6FG9-MD53-RS7X-B4S8-00000-00&amp;context=1519360" TargetMode="External" /><Relationship Id="rId707" Type="http://schemas.openxmlformats.org/officeDocument/2006/relationships/hyperlink" Target="https://advance.lexis.com/api/document?collection=news&amp;id=urn:contentItem:6FG9-MD53-RS7X-B4S8-00000-00&amp;context=1519360" TargetMode="External" /><Relationship Id="rId708" Type="http://schemas.openxmlformats.org/officeDocument/2006/relationships/hyperlink" Target="https://advance.lexis.com/api/document?collection=news&amp;id=urn:contentItem:6FG9-MD53-RS7X-B4S8-00000-00&amp;context=1519360" TargetMode="External" /><Relationship Id="rId709" Type="http://schemas.openxmlformats.org/officeDocument/2006/relationships/hyperlink" Target="https://advance.lexis.com/api/document?collection=news&amp;id=urn:contentItem:6FG9-MD53-RS7X-B4S8-00000-00&amp;context=1519360" TargetMode="External" /><Relationship Id="rId71" Type="http://schemas.openxmlformats.org/officeDocument/2006/relationships/hyperlink" Target="https://www.flgov.com/eog/news/press/2025/governor-ron-desantis-announces-florida-doge-efforts" TargetMode="External" /><Relationship Id="rId710" Type="http://schemas.openxmlformats.org/officeDocument/2006/relationships/hyperlink" Target="https://advance.lexis.com/api/document?collection=news&amp;id=urn:contentItem:6FG9-MD53-RS7X-B4S8-00000-00&amp;context=1519360" TargetMode="External" /><Relationship Id="rId711" Type="http://schemas.openxmlformats.org/officeDocument/2006/relationships/hyperlink" Target="http://floridapolitics.com/?utm_source=%5B%5BDELIVERY_RECIPIENT_CODE%5D%5D&amp;utm_medium=partner&amp;utm_campaign=newstex" TargetMode="External" /><Relationship Id="rId712" Type="http://schemas.openxmlformats.org/officeDocument/2006/relationships/hyperlink" Target="https://newstex.com/?utm_source=%5B%5BDELIVERY_RECIPIENT_CODE%5D%5D&amp;utm_medium=partner&amp;utm_campaign=Florida+Politics&amp;utm_id=10009352&amp;utm_content=FLPO-10009352-544460422128252174133040" TargetMode="External" /><Relationship Id="rId713" Type="http://schemas.openxmlformats.org/officeDocument/2006/relationships/hyperlink" Target="http://flgov.com/" TargetMode="External" /><Relationship Id="rId714" Type="http://schemas.openxmlformats.org/officeDocument/2006/relationships/hyperlink" Target="http://flgov.com/" TargetMode="External" /><Relationship Id="rId715" Type="http://schemas.openxmlformats.org/officeDocument/2006/relationships/hyperlink" Target="http://flgov.com/" TargetMode="External" /><Relationship Id="rId716" Type="http://schemas.openxmlformats.org/officeDocument/2006/relationships/hyperlink" Target="http://flgov.com/" TargetMode="External" /><Relationship Id="rId717" Type="http://schemas.openxmlformats.org/officeDocument/2006/relationships/hyperlink" Target="http://foxnews.com/" TargetMode="External" /><Relationship Id="rId718" Type="http://schemas.openxmlformats.org/officeDocument/2006/relationships/hyperlink" Target="http://foxnews.com/" TargetMode="External" /><Relationship Id="rId719" Type="http://schemas.openxmlformats.org/officeDocument/2006/relationships/hyperlink" Target="http://foxnews.com/" TargetMode="External" /><Relationship Id="rId72" Type="http://schemas.openxmlformats.org/officeDocument/2006/relationships/hyperlink" Target="https://www.flgov.com/eog/news/press/2025/governor-ron-desantis-announces-florida-doge-efforts" TargetMode="External" /><Relationship Id="rId720" Type="http://schemas.openxmlformats.org/officeDocument/2006/relationships/hyperlink" Target="https://floridapolitics.com/archives/252460-ron-desantis-governor-stay-tuned-tells-fox-friends/" TargetMode="External" /><Relationship Id="rId721" Type="http://schemas.openxmlformats.org/officeDocument/2006/relationships/hyperlink" Target="https://kobi5.com/news/florida-gov-desantis-says-stay-tuned-on-potential-2024-announcement-207729/" TargetMode="External" /><Relationship Id="rId722" Type="http://schemas.openxmlformats.org/officeDocument/2006/relationships/hyperlink" Target="https://floridapolitics.com/archives/715764-stay-tuned-gov-desantis-still-isnt-tipping-hand-on-senate-replacement-for-marco-rubio/" TargetMode="External" /><Relationship Id="rId723" Type="http://schemas.openxmlformats.org/officeDocument/2006/relationships/hyperlink" Target="https://floridapolitics.com/archives/729648-youre-saying-theres-a-chance-ron-desantis-channels-dumb-and-dumber-to-tease-caseys-2026-run/" TargetMode="External" /><Relationship Id="rId724" Type="http://schemas.openxmlformats.org/officeDocument/2006/relationships/hyperlink" Target="https://floridapolitics.com/archives/729929-stay-tuned-ron-casey-2026/" TargetMode="External" /><Relationship Id="rId725" Type="http://schemas.openxmlformats.org/officeDocument/2006/relationships/hyperlink" Target="https://floridapolitics.com/archives/729929-stay-tuned-ron-casey-2026/" TargetMode="External" /><Relationship Id="rId726" Type="http://schemas.openxmlformats.org/officeDocument/2006/relationships/hyperlink" Target="https://floridapolitics.com/archives/729929-stay-tuned-ron-casey-2026/" TargetMode="External" /><Relationship Id="rId727" Type="http://schemas.openxmlformats.org/officeDocument/2006/relationships/hyperlink" Target="https://floridapolitics.com/archives/729929-stay-tuned-ron-casey-2026/" TargetMode="External" /><Relationship Id="rId728" Type="http://schemas.openxmlformats.org/officeDocument/2006/relationships/hyperlink" Target="https://floridapolitics.com/archives/729929-stay-tuned-ron-casey-2026/" TargetMode="External" /><Relationship Id="rId729" Type="http://schemas.openxmlformats.org/officeDocument/2006/relationships/hyperlink" Target="https://floridapolitics.com/archives/729929-stay-tuned-ron-casey-2026/" TargetMode="External" /><Relationship Id="rId73" Type="http://schemas.openxmlformats.org/officeDocument/2006/relationships/hyperlink" Target="https://www.flgov.com/eog/news/press/2025/governor-ron-desantis-announces-florida-doge-efforts" TargetMode="External" /><Relationship Id="rId730" Type="http://schemas.openxmlformats.org/officeDocument/2006/relationships/hyperlink" Target="https://floridapolitics.com/archives/729929-stay-tuned-ron-casey-2026/" TargetMode="External" /><Relationship Id="rId731" Type="http://schemas.openxmlformats.org/officeDocument/2006/relationships/hyperlink" Target="https://floridapolitics.com/" TargetMode="External" /><Relationship Id="rId732" Type="http://schemas.openxmlformats.org/officeDocument/2006/relationships/hyperlink" Target="https://floridapolitics.com/archives/729929-stay-tuned-ron-casey-2026/" TargetMode="External" /><Relationship Id="rId733" Type="http://schemas.openxmlformats.org/officeDocument/2006/relationships/header" Target="header130.xml" /><Relationship Id="rId734" Type="http://schemas.openxmlformats.org/officeDocument/2006/relationships/header" Target="header131.xml" /><Relationship Id="rId735" Type="http://schemas.openxmlformats.org/officeDocument/2006/relationships/footer" Target="footer130.xml" /><Relationship Id="rId736" Type="http://schemas.openxmlformats.org/officeDocument/2006/relationships/footer" Target="footer131.xml" /><Relationship Id="rId737" Type="http://schemas.openxmlformats.org/officeDocument/2006/relationships/header" Target="header132.xml" /><Relationship Id="rId738" Type="http://schemas.openxmlformats.org/officeDocument/2006/relationships/footer" Target="footer132.xml" /><Relationship Id="rId739" Type="http://schemas.openxmlformats.org/officeDocument/2006/relationships/hyperlink" Target="https://advance.lexis.com/api/document?collection=news&amp;id=urn:contentItem:6FBD-5HK3-RS0P-500J-00000-00&amp;context=1519360" TargetMode="External" /><Relationship Id="rId74" Type="http://schemas.openxmlformats.org/officeDocument/2006/relationships/hyperlink" Target="https://www.flgov.com/eog/news/press/2025/governor-ron-desantis-announces-florida-doge-efforts" TargetMode="External" /><Relationship Id="rId740" Type="http://schemas.openxmlformats.org/officeDocument/2006/relationships/hyperlink" Target="https://advance.lexis.com/api/document?collection=news&amp;id=urn:contentItem:6FBD-5HK3-RS0P-500J-00000-00&amp;context=1519360" TargetMode="External" /><Relationship Id="rId741" Type="http://schemas.openxmlformats.org/officeDocument/2006/relationships/hyperlink" Target="https://advance.lexis.com/api/document?collection=news&amp;id=urn:contentItem:6FBD-5HK3-RS0P-500J-00000-00&amp;context=1519360" TargetMode="External" /><Relationship Id="rId742" Type="http://schemas.openxmlformats.org/officeDocument/2006/relationships/hyperlink" Target="https://advance.lexis.com/api/document?collection=news&amp;id=urn:contentItem:6FBD-5HK3-RS0P-500J-00000-00&amp;context=1519360" TargetMode="External" /><Relationship Id="rId743" Type="http://schemas.openxmlformats.org/officeDocument/2006/relationships/hyperlink" Target="https://advance.lexis.com/api/document?collection=news&amp;id=urn:contentItem:6FBD-5HK3-RS0P-500J-00000-00&amp;context=1519360" TargetMode="External" /><Relationship Id="rId744" Type="http://schemas.openxmlformats.org/officeDocument/2006/relationships/hyperlink" Target="https://www.flgov.com/eog/news/press/2025/governor-ron-desantis-awards-2-million-manatee-county-port-authority-infrastructure" TargetMode="External" /><Relationship Id="rId745" Type="http://schemas.openxmlformats.org/officeDocument/2006/relationships/hyperlink" Target="https://www.flgov.com/eog/news/press/2025/governor-ron-desantis-awards-2-million-manatee-county-port-authority-infrastructure" TargetMode="External" /><Relationship Id="rId746" Type="http://schemas.openxmlformats.org/officeDocument/2006/relationships/hyperlink" Target="https://www.flgov.com/eog/news/press/2025/governor-ron-desantis-awards-2-million-manatee-county-port-authority-infrastructure" TargetMode="External" /><Relationship Id="rId747" Type="http://schemas.openxmlformats.org/officeDocument/2006/relationships/hyperlink" Target="https://www.flgov.com/eog/news/press/2025/governor-ron-desantis-awards-2-million-manatee-county-port-authority-infrastructure" TargetMode="External" /><Relationship Id="rId748" Type="http://schemas.openxmlformats.org/officeDocument/2006/relationships/hyperlink" Target="https://www.flgov.com/eog/news/press/2025/governor-ron-desantis-awards-2-million-manatee-county-port-authority-infrastructure" TargetMode="External" /><Relationship Id="rId749" Type="http://schemas.openxmlformats.org/officeDocument/2006/relationships/header" Target="header133.xml" /><Relationship Id="rId75" Type="http://schemas.openxmlformats.org/officeDocument/2006/relationships/hyperlink" Target="https://www.flgov.com/eog/news/press/2025/governor-ron-desantis-announces-florida-doge-efforts" TargetMode="External" /><Relationship Id="rId750" Type="http://schemas.openxmlformats.org/officeDocument/2006/relationships/header" Target="header134.xml" /><Relationship Id="rId751" Type="http://schemas.openxmlformats.org/officeDocument/2006/relationships/footer" Target="footer133.xml" /><Relationship Id="rId752" Type="http://schemas.openxmlformats.org/officeDocument/2006/relationships/footer" Target="footer134.xml" /><Relationship Id="rId753" Type="http://schemas.openxmlformats.org/officeDocument/2006/relationships/header" Target="header135.xml" /><Relationship Id="rId754" Type="http://schemas.openxmlformats.org/officeDocument/2006/relationships/footer" Target="footer135.xml" /><Relationship Id="rId755" Type="http://schemas.openxmlformats.org/officeDocument/2006/relationships/hyperlink" Target="https://advance.lexis.com/api/document?collection=news&amp;id=urn:contentItem:6FB2-W6J3-RV3X-H1H2-00000-00&amp;context=1519360" TargetMode="External" /><Relationship Id="rId756" Type="http://schemas.openxmlformats.org/officeDocument/2006/relationships/hyperlink" Target="https://advance.lexis.com/api/document?collection=news&amp;id=urn:contentItem:6FB2-W6J3-RV3X-H1H2-00000-00&amp;context=1519360" TargetMode="External" /><Relationship Id="rId757" Type="http://schemas.openxmlformats.org/officeDocument/2006/relationships/hyperlink" Target="https://advance.lexis.com/api/document?collection=news&amp;id=urn:contentItem:6FB2-W6J3-RV3X-H1H2-00000-00&amp;context=1519360" TargetMode="External" /><Relationship Id="rId758" Type="http://schemas.openxmlformats.org/officeDocument/2006/relationships/hyperlink" Target="https://advance.lexis.com/api/document?collection=news&amp;id=urn:contentItem:6FB2-W6J3-RV3X-H1H2-00000-00&amp;context=1519360" TargetMode="External" /><Relationship Id="rId759" Type="http://schemas.openxmlformats.org/officeDocument/2006/relationships/hyperlink" Target="https://advance.lexis.com/api/document?collection=news&amp;id=urn:contentItem:6FB2-W6J3-RV3X-H1H2-00000-00&amp;context=1519360" TargetMode="External" /><Relationship Id="rId76" Type="http://schemas.openxmlformats.org/officeDocument/2006/relationships/header" Target="header16.xml" /><Relationship Id="rId760" Type="http://schemas.openxmlformats.org/officeDocument/2006/relationships/hyperlink" Target="http://floridapolitics.com/?utm_source=%5B%5BDELIVERY_RECIPIENT_CODE%5D%5D&amp;utm_medium=partner&amp;utm_campaign=newstex" TargetMode="External" /><Relationship Id="rId761" Type="http://schemas.openxmlformats.org/officeDocument/2006/relationships/hyperlink" Target="https://newstex.com/?utm_source=%5B%5BDELIVERY_RECIPIENT_CODE%5D%5D&amp;utm_medium=partner&amp;utm_campaign=Florida+Politics&amp;utm_id=10009352&amp;utm_content=FLPO-10009352-54274352281725216500078" TargetMode="External" /><Relationship Id="rId762" Type="http://schemas.openxmlformats.org/officeDocument/2006/relationships/hyperlink" Target="http://flgov.com/" TargetMode="External" /><Relationship Id="rId763" Type="http://schemas.openxmlformats.org/officeDocument/2006/relationships/hyperlink" Target="http://flgov.com/" TargetMode="External" /><Relationship Id="rId764" Type="http://schemas.openxmlformats.org/officeDocument/2006/relationships/hyperlink" Target="http://flgov.com/" TargetMode="External" /><Relationship Id="rId765" Type="http://schemas.openxmlformats.org/officeDocument/2006/relationships/hyperlink" Target="http://flgov.com/" TargetMode="External" /><Relationship Id="rId766" Type="http://schemas.openxmlformats.org/officeDocument/2006/relationships/hyperlink" Target="https://www.myfloridalegal.com/ag-bio" TargetMode="External" /><Relationship Id="rId767" Type="http://schemas.openxmlformats.org/officeDocument/2006/relationships/hyperlink" Target="https://x.com/Cobratate/status/1900240702086537361" TargetMode="External" /><Relationship Id="rId768" Type="http://schemas.openxmlformats.org/officeDocument/2006/relationships/hyperlink" Target="https://x.com/Cobratate/status/1900240702086537361" TargetMode="External" /><Relationship Id="rId769" Type="http://schemas.openxmlformats.org/officeDocument/2006/relationships/hyperlink" Target="https://x.com/Cobratate/status/1900240702086537361" TargetMode="External" /><Relationship Id="rId77" Type="http://schemas.openxmlformats.org/officeDocument/2006/relationships/header" Target="header17.xml" /><Relationship Id="rId770" Type="http://schemas.openxmlformats.org/officeDocument/2006/relationships/hyperlink" Target="https://x.com/Cobratate/status/1900240702086537361" TargetMode="External" /><Relationship Id="rId771" Type="http://schemas.openxmlformats.org/officeDocument/2006/relationships/hyperlink" Target="https://x.com/Cobratate/status/1900240702086537361" TargetMode="External" /><Relationship Id="rId772" Type="http://schemas.openxmlformats.org/officeDocument/2006/relationships/hyperlink" Target="https://x.com/Cobratate/status/1900240702086537361" TargetMode="External" /><Relationship Id="rId773" Type="http://schemas.openxmlformats.org/officeDocument/2006/relationships/hyperlink" Target="https://x.com/Cobratate/status/1900240702086537361" TargetMode="External" /><Relationship Id="rId774" Type="http://schemas.openxmlformats.org/officeDocument/2006/relationships/hyperlink" Target="https://x.com/Cobratate/status/1900240702086537361" TargetMode="External" /><Relationship Id="rId775" Type="http://schemas.openxmlformats.org/officeDocument/2006/relationships/hyperlink" Target="https://www.voanews.com/a/us-officials-investigate-brothers-charged-with-human-trafficking/7998201.html" TargetMode="External" /><Relationship Id="rId776" Type="http://schemas.openxmlformats.org/officeDocument/2006/relationships/hyperlink" Target="https://floridapolitics.com/archives/725342-james-uthmeier-says-criminal-probe-of-andrew-tristan-tate-continues/" TargetMode="External" /><Relationship Id="rId777" Type="http://schemas.openxmlformats.org/officeDocument/2006/relationships/hyperlink" Target="https://floridapolitics.com/archives/726165-arrest-me-andrew-tate/" TargetMode="External" /><Relationship Id="rId778" Type="http://schemas.openxmlformats.org/officeDocument/2006/relationships/hyperlink" Target="https://floridapolitics.com/archives/726165-arrest-me-andrew-tate/" TargetMode="External" /><Relationship Id="rId779" Type="http://schemas.openxmlformats.org/officeDocument/2006/relationships/hyperlink" Target="https://floridapolitics.com/archives/726165-arrest-me-andrew-tate/" TargetMode="External" /><Relationship Id="rId78" Type="http://schemas.openxmlformats.org/officeDocument/2006/relationships/footer" Target="footer16.xml" /><Relationship Id="rId780" Type="http://schemas.openxmlformats.org/officeDocument/2006/relationships/hyperlink" Target="https://floridapolitics.com/archives/726165-arrest-me-andrew-tate/" TargetMode="External" /><Relationship Id="rId781" Type="http://schemas.openxmlformats.org/officeDocument/2006/relationships/hyperlink" Target="https://floridapolitics.com/archives/726165-arrest-me-andrew-tate/" TargetMode="External" /><Relationship Id="rId782" Type="http://schemas.openxmlformats.org/officeDocument/2006/relationships/hyperlink" Target="https://floridapolitics.com/" TargetMode="External" /><Relationship Id="rId783" Type="http://schemas.openxmlformats.org/officeDocument/2006/relationships/hyperlink" Target="https://floridapolitics.com/archives/726165-arrest-me-andrew-tate/" TargetMode="External" /><Relationship Id="rId784" Type="http://schemas.openxmlformats.org/officeDocument/2006/relationships/header" Target="header136.xml" /><Relationship Id="rId785" Type="http://schemas.openxmlformats.org/officeDocument/2006/relationships/header" Target="header137.xml" /><Relationship Id="rId786" Type="http://schemas.openxmlformats.org/officeDocument/2006/relationships/footer" Target="footer136.xml" /><Relationship Id="rId787" Type="http://schemas.openxmlformats.org/officeDocument/2006/relationships/footer" Target="footer137.xml" /><Relationship Id="rId788" Type="http://schemas.openxmlformats.org/officeDocument/2006/relationships/header" Target="header138.xml" /><Relationship Id="rId789" Type="http://schemas.openxmlformats.org/officeDocument/2006/relationships/footer" Target="footer138.xml" /><Relationship Id="rId79" Type="http://schemas.openxmlformats.org/officeDocument/2006/relationships/footer" Target="footer17.xml" /><Relationship Id="rId790" Type="http://schemas.openxmlformats.org/officeDocument/2006/relationships/hyperlink" Target="https://advance.lexis.com/api/document?collection=news&amp;id=urn:contentItem:6FD5-F4P3-S0CR-W25Y-00000-00&amp;context=1519360" TargetMode="External" /><Relationship Id="rId791" Type="http://schemas.openxmlformats.org/officeDocument/2006/relationships/hyperlink" Target="https://advance.lexis.com/api/document?collection=news&amp;id=urn:contentItem:6FD5-F4P3-S0CR-W25Y-00000-00&amp;context=1519360" TargetMode="External" /><Relationship Id="rId792" Type="http://schemas.openxmlformats.org/officeDocument/2006/relationships/hyperlink" Target="https://advance.lexis.com/api/document?collection=news&amp;id=urn:contentItem:6FD5-F4P3-S0CR-W25Y-00000-00&amp;context=1519360" TargetMode="External" /><Relationship Id="rId793" Type="http://schemas.openxmlformats.org/officeDocument/2006/relationships/hyperlink" Target="https://advance.lexis.com/api/document?collection=news&amp;id=urn:contentItem:6FD5-F4P3-S0CR-W25Y-00000-00&amp;context=1519360" TargetMode="External" /><Relationship Id="rId794" Type="http://schemas.openxmlformats.org/officeDocument/2006/relationships/hyperlink" Target="https://advance.lexis.com/api/document?collection=news&amp;id=urn:contentItem:6FD5-F4P3-S0CR-W25Y-00000-00&amp;context=1519360" TargetMode="External" /><Relationship Id="rId795" Type="http://schemas.openxmlformats.org/officeDocument/2006/relationships/header" Target="header139.xml" /><Relationship Id="rId796" Type="http://schemas.openxmlformats.org/officeDocument/2006/relationships/header" Target="header140.xml" /><Relationship Id="rId797" Type="http://schemas.openxmlformats.org/officeDocument/2006/relationships/footer" Target="footer139.xml" /><Relationship Id="rId798" Type="http://schemas.openxmlformats.org/officeDocument/2006/relationships/footer" Target="footer140.xml" /><Relationship Id="rId799" Type="http://schemas.openxmlformats.org/officeDocument/2006/relationships/header" Target="header141.xml" /><Relationship Id="rId8" Type="http://schemas.openxmlformats.org/officeDocument/2006/relationships/footer" Target="footer2.xml" /><Relationship Id="rId80" Type="http://schemas.openxmlformats.org/officeDocument/2006/relationships/header" Target="header18.xml" /><Relationship Id="rId800" Type="http://schemas.openxmlformats.org/officeDocument/2006/relationships/footer" Target="footer141.xml" /><Relationship Id="rId801" Type="http://schemas.openxmlformats.org/officeDocument/2006/relationships/hyperlink" Target="https://advance.lexis.com/api/document?collection=news&amp;id=urn:contentItem:6FJM-TMX3-RTYP-T159-00000-00&amp;context=1519360" TargetMode="External" /><Relationship Id="rId802" Type="http://schemas.openxmlformats.org/officeDocument/2006/relationships/hyperlink" Target="https://advance.lexis.com/api/document?collection=news&amp;id=urn:contentItem:6FJM-TMX3-RTYP-T159-00000-00&amp;context=1519360" TargetMode="External" /><Relationship Id="rId803" Type="http://schemas.openxmlformats.org/officeDocument/2006/relationships/hyperlink" Target="https://advance.lexis.com/api/document?collection=news&amp;id=urn:contentItem:6FJM-TMX3-RTYP-T159-00000-00&amp;context=1519360" TargetMode="External" /><Relationship Id="rId804" Type="http://schemas.openxmlformats.org/officeDocument/2006/relationships/hyperlink" Target="https://advance.lexis.com/api/document?collection=news&amp;id=urn:contentItem:6FJM-TMX3-RTYP-T159-00000-00&amp;context=1519360" TargetMode="External" /><Relationship Id="rId805" Type="http://schemas.openxmlformats.org/officeDocument/2006/relationships/hyperlink" Target="https://advance.lexis.com/api/document?collection=news&amp;id=urn:contentItem:6FJM-TMX3-RTYP-T159-00000-00&amp;context=1519360" TargetMode="External" /><Relationship Id="rId806" Type="http://schemas.openxmlformats.org/officeDocument/2006/relationships/header" Target="header142.xml" /><Relationship Id="rId807" Type="http://schemas.openxmlformats.org/officeDocument/2006/relationships/header" Target="header143.xml" /><Relationship Id="rId808" Type="http://schemas.openxmlformats.org/officeDocument/2006/relationships/footer" Target="footer142.xml" /><Relationship Id="rId809" Type="http://schemas.openxmlformats.org/officeDocument/2006/relationships/footer" Target="footer143.xml" /><Relationship Id="rId81" Type="http://schemas.openxmlformats.org/officeDocument/2006/relationships/footer" Target="footer18.xml" /><Relationship Id="rId810" Type="http://schemas.openxmlformats.org/officeDocument/2006/relationships/header" Target="header144.xml" /><Relationship Id="rId811" Type="http://schemas.openxmlformats.org/officeDocument/2006/relationships/footer" Target="footer144.xml" /><Relationship Id="rId812" Type="http://schemas.openxmlformats.org/officeDocument/2006/relationships/hyperlink" Target="https://advance.lexis.com/api/document?collection=news&amp;id=urn:contentItem:6F8K-CJS3-RT0B-40KR-00000-00&amp;context=1519360" TargetMode="External" /><Relationship Id="rId813" Type="http://schemas.openxmlformats.org/officeDocument/2006/relationships/hyperlink" Target="https://advance.lexis.com/api/document?collection=news&amp;id=urn:contentItem:6F8K-CJS3-RT0B-40KR-00000-00&amp;context=1519360" TargetMode="External" /><Relationship Id="rId814" Type="http://schemas.openxmlformats.org/officeDocument/2006/relationships/hyperlink" Target="https://advance.lexis.com/api/document?collection=news&amp;id=urn:contentItem:6F8K-CJS3-RT0B-40KR-00000-00&amp;context=1519360" TargetMode="External" /><Relationship Id="rId815" Type="http://schemas.openxmlformats.org/officeDocument/2006/relationships/hyperlink" Target="https://advance.lexis.com/api/document?collection=news&amp;id=urn:contentItem:6F8K-CJS3-RT0B-40KR-00000-00&amp;context=1519360" TargetMode="External" /><Relationship Id="rId816" Type="http://schemas.openxmlformats.org/officeDocument/2006/relationships/hyperlink" Target="https://advance.lexis.com/api/document?collection=news&amp;id=urn:contentItem:6F8K-CJS3-RT0B-40KR-00000-00&amp;context=1519360" TargetMode="External" /><Relationship Id="rId817" Type="http://schemas.openxmlformats.org/officeDocument/2006/relationships/hyperlink" Target="https://advance.lexis.com/api/document?collection=news&amp;id=urn:contentItem:6F8K-CJS3-RT0B-40KR-00000-00&amp;context=1519360" TargetMode="External" /><Relationship Id="rId818" Type="http://schemas.openxmlformats.org/officeDocument/2006/relationships/hyperlink" Target="https://advance.lexis.com/api/document?collection=news&amp;id=urn:contentItem:6F8K-CJS3-RT0B-40KR-00000-00&amp;context=1519360" TargetMode="External" /><Relationship Id="rId819" Type="http://schemas.openxmlformats.org/officeDocument/2006/relationships/hyperlink" Target="https://www.flgov.com/eog/news/press/2025/governor-ron-desantis-and-first-lady-casey-desantis-call-protect-patient-freedom" TargetMode="External" /><Relationship Id="rId82" Type="http://schemas.openxmlformats.org/officeDocument/2006/relationships/hyperlink" Target="https://advance.lexis.com/api/document?collection=news&amp;id=urn:contentItem:6FGF-46V3-RS3X-M2X6-00000-00&amp;context=1519360" TargetMode="External" /><Relationship Id="rId820" Type="http://schemas.openxmlformats.org/officeDocument/2006/relationships/hyperlink" Target="https://www.flgov.com/eog/news/press/2025/governor-ron-desantis-and-first-lady-casey-desantis-call-protect-patient-freedom" TargetMode="External" /><Relationship Id="rId821" Type="http://schemas.openxmlformats.org/officeDocument/2006/relationships/hyperlink" Target="https://www.flgov.com/eog/news/press/2025/governor-ron-desantis-and-first-lady-casey-desantis-call-protect-patient-freedom" TargetMode="External" /><Relationship Id="rId822" Type="http://schemas.openxmlformats.org/officeDocument/2006/relationships/hyperlink" Target="https://www.flgov.com/eog/news/press/2025/governor-ron-desantis-and-first-lady-casey-desantis-call-protect-patient-freedom" TargetMode="External" /><Relationship Id="rId823" Type="http://schemas.openxmlformats.org/officeDocument/2006/relationships/hyperlink" Target="https://www.flgov.com/eog/news/press/2025/governor-ron-desantis-and-first-lady-casey-desantis-call-protect-patient-freedom" TargetMode="External" /><Relationship Id="rId824" Type="http://schemas.openxmlformats.org/officeDocument/2006/relationships/hyperlink" Target="https://www.flgov.com/eog/news/press/2025/governor-ron-desantis-and-first-lady-casey-desantis-call-protect-patient-freedom" TargetMode="External" /><Relationship Id="rId825" Type="http://schemas.openxmlformats.org/officeDocument/2006/relationships/hyperlink" Target="https://www.flgov.com/eog/news/press/2025/governor-ron-desantis-and-first-lady-casey-desantis-call-protect-patient-freedom" TargetMode="External" /><Relationship Id="rId826" Type="http://schemas.openxmlformats.org/officeDocument/2006/relationships/header" Target="header145.xml" /><Relationship Id="rId827" Type="http://schemas.openxmlformats.org/officeDocument/2006/relationships/header" Target="header146.xml" /><Relationship Id="rId828" Type="http://schemas.openxmlformats.org/officeDocument/2006/relationships/footer" Target="footer145.xml" /><Relationship Id="rId829" Type="http://schemas.openxmlformats.org/officeDocument/2006/relationships/footer" Target="footer146.xml" /><Relationship Id="rId83" Type="http://schemas.openxmlformats.org/officeDocument/2006/relationships/hyperlink" Target="https://advance.lexis.com/api/document?collection=news&amp;id=urn:contentItem:6FGF-46V3-RS3X-M2X6-00000-00&amp;context=1519360" TargetMode="External" /><Relationship Id="rId830" Type="http://schemas.openxmlformats.org/officeDocument/2006/relationships/header" Target="header147.xml" /><Relationship Id="rId831" Type="http://schemas.openxmlformats.org/officeDocument/2006/relationships/footer" Target="footer147.xml" /><Relationship Id="rId832" Type="http://schemas.openxmlformats.org/officeDocument/2006/relationships/hyperlink" Target="https://advance.lexis.com/api/document?collection=news&amp;id=urn:contentItem:6FD0-0663-RRTK-G005-00000-00&amp;context=1519360" TargetMode="External" /><Relationship Id="rId833" Type="http://schemas.openxmlformats.org/officeDocument/2006/relationships/hyperlink" Target="https://advance.lexis.com/api/document?collection=news&amp;id=urn:contentItem:6FD0-0663-RRTK-G005-00000-00&amp;context=1519360" TargetMode="External" /><Relationship Id="rId834" Type="http://schemas.openxmlformats.org/officeDocument/2006/relationships/hyperlink" Target="https://advance.lexis.com/api/document?collection=news&amp;id=urn:contentItem:6FD0-0663-RRTK-G005-00000-00&amp;context=1519360" TargetMode="External" /><Relationship Id="rId835" Type="http://schemas.openxmlformats.org/officeDocument/2006/relationships/hyperlink" Target="https://advance.lexis.com/api/document?collection=news&amp;id=urn:contentItem:6FD0-0663-RRTK-G005-00000-00&amp;context=1519360" TargetMode="External" /><Relationship Id="rId836" Type="http://schemas.openxmlformats.org/officeDocument/2006/relationships/image" Target="media/image4.png" /><Relationship Id="rId837" Type="http://schemas.openxmlformats.org/officeDocument/2006/relationships/hyperlink" Target="https://www.newsweek.com/topic/ron-desantis?utm_source=Synacor&amp;utm_medium=Attnet&amp;utm_campaign=Partnerships" TargetMode="External" /><Relationship Id="rId838" Type="http://schemas.openxmlformats.org/officeDocument/2006/relationships/hyperlink" Target="https://www.newsweek.com/topic/ron-desantis?utm_source=Synacor&amp;utm_medium=Attnet&amp;utm_campaign=Partnerships" TargetMode="External" /><Relationship Id="rId839" Type="http://schemas.openxmlformats.org/officeDocument/2006/relationships/hyperlink" Target="https://www.newsweek.com/topic/ron-desantis?utm_source=Synacor&amp;utm_medium=Attnet&amp;utm_campaign=Partnerships" TargetMode="External" /><Relationship Id="rId84" Type="http://schemas.openxmlformats.org/officeDocument/2006/relationships/hyperlink" Target="https://advance.lexis.com/api/document?collection=news&amp;id=urn:contentItem:6FGF-46V3-RS3X-M2X6-00000-00&amp;context=1519360" TargetMode="External" /><Relationship Id="rId840" Type="http://schemas.openxmlformats.org/officeDocument/2006/relationships/hyperlink" Target="https://www.newsweek.com/topic/joe-biden?utm_source=Synacor&amp;utm_medium=Attnet&amp;utm_campaign=Partnerships" TargetMode="External" /><Relationship Id="rId841" Type="http://schemas.openxmlformats.org/officeDocument/2006/relationships/hyperlink" Target="https://www.newsweek.com/topic/elon-musk?utm_source=Synacor&amp;utm_medium=Attnet&amp;utm_campaign=Partnerships" TargetMode="External" /><Relationship Id="rId842" Type="http://schemas.openxmlformats.org/officeDocument/2006/relationships/hyperlink" Target="https://www.newsweek.com/elon-musk-doge-paid-donald-trump-white-house-2032709?utm_source=Synacor&amp;utm_medium=Attnet&amp;utm_campaign=Partnerships" TargetMode="External" /><Relationship Id="rId843" Type="http://schemas.openxmlformats.org/officeDocument/2006/relationships/hyperlink" Target="https://www.newsweek.com/doge-layoffs-federal-government-tracker-2025-dod-cuts-2042525?utm_source=Synacor&amp;utm_medium=Attnet&amp;utm_campaign=Partnerships" TargetMode="External" /><Relationship Id="rId844" Type="http://schemas.openxmlformats.org/officeDocument/2006/relationships/hyperlink" Target="https://www.newsweek.com/usaid-doge-elon-musk-donald-trump-china-cambodia-aid-landmines-2028063?utm_source=Synacor&amp;utm_medium=Attnet&amp;utm_campaign=Partnerships" TargetMode="External" /><Relationship Id="rId845" Type="http://schemas.openxmlformats.org/officeDocument/2006/relationships/hyperlink" Target="https://www.newsweek.com/topic/twitter?utm_source=Synacor&amp;utm_medium=Attnet&amp;utm_campaign=Partnerships" TargetMode="External" /><Relationship Id="rId846" Type="http://schemas.openxmlformats.org/officeDocument/2006/relationships/hyperlink" Target="https://www.newsweek.com/ron-desantis-doge-task-force-florida-cuts-spending-2035845?utm_source=Synacor&amp;utm_medium=Attnet&amp;utm_campaign=Partnerships" TargetMode="External" /><Relationship Id="rId847" Type="http://schemas.openxmlformats.org/officeDocument/2006/relationships/hyperlink" Target="https://www.newsweek.com/texas-mini-doge-dismissed-pr-exercise-2046582?utm_source=Synacor&amp;utm_medium=Attnet&amp;utm_campaign=Partnerships" TargetMode="External" /><Relationship Id="rId848" Type="http://schemas.openxmlformats.org/officeDocument/2006/relationships/hyperlink" Target="https://www.newsweek.com/topic/republican?utm_source=Synacor&amp;utm_medium=Attnet&amp;utm_campaign=Partnerships" TargetMode="External" /><Relationship Id="rId849" Type="http://schemas.openxmlformats.org/officeDocument/2006/relationships/hyperlink" Target="https://www.newsweek.com/ron-desantis-republicans-congress-roundtable-trump-immigration-2048489?utm_source=Synacor&amp;utm_medium=Attnet&amp;utm_campaign=Partnerships" TargetMode="External" /><Relationship Id="rId85" Type="http://schemas.openxmlformats.org/officeDocument/2006/relationships/hyperlink" Target="https://advance.lexis.com/api/document?collection=news&amp;id=urn:contentItem:6FGF-46V3-RS3X-M2X6-00000-00&amp;context=1519360" TargetMode="External" /><Relationship Id="rId850" Type="http://schemas.openxmlformats.org/officeDocument/2006/relationships/hyperlink" Target="https://d.newsweek.com/en/full/2612740/governor-ron-desantis.jpg" TargetMode="External" /><Relationship Id="rId851" Type="http://schemas.openxmlformats.org/officeDocument/2006/relationships/header" Target="header148.xml" /><Relationship Id="rId852" Type="http://schemas.openxmlformats.org/officeDocument/2006/relationships/header" Target="header149.xml" /><Relationship Id="rId853" Type="http://schemas.openxmlformats.org/officeDocument/2006/relationships/footer" Target="footer148.xml" /><Relationship Id="rId854" Type="http://schemas.openxmlformats.org/officeDocument/2006/relationships/footer" Target="footer149.xml" /><Relationship Id="rId855" Type="http://schemas.openxmlformats.org/officeDocument/2006/relationships/header" Target="header150.xml" /><Relationship Id="rId856" Type="http://schemas.openxmlformats.org/officeDocument/2006/relationships/footer" Target="footer150.xml" /><Relationship Id="rId857" Type="http://schemas.openxmlformats.org/officeDocument/2006/relationships/hyperlink" Target="https://advance.lexis.com/api/document?collection=news&amp;id=urn:contentItem:6FB8-BVY3-SFR3-D32K-00000-00&amp;context=1519360" TargetMode="External" /><Relationship Id="rId858" Type="http://schemas.openxmlformats.org/officeDocument/2006/relationships/hyperlink" Target="https://advance.lexis.com/api/document?collection=news&amp;id=urn:contentItem:6FB8-BVY3-SFR3-D32K-00000-00&amp;context=1519360" TargetMode="External" /><Relationship Id="rId859" Type="http://schemas.openxmlformats.org/officeDocument/2006/relationships/hyperlink" Target="https://advance.lexis.com/api/document?collection=news&amp;id=urn:contentItem:6FB8-BVY3-SFR3-D32K-00000-00&amp;context=1519360" TargetMode="External" /><Relationship Id="rId86" Type="http://schemas.openxmlformats.org/officeDocument/2006/relationships/hyperlink" Target="https://advance.lexis.com/api/document?collection=news&amp;id=urn:contentItem:6FGF-46V3-RS3X-M2X6-00000-00&amp;context=1519360" TargetMode="External" /><Relationship Id="rId860" Type="http://schemas.openxmlformats.org/officeDocument/2006/relationships/hyperlink" Target="https://advance.lexis.com/api/document?collection=news&amp;id=urn:contentItem:6FB8-BVY3-SFR3-D32K-00000-00&amp;context=1519360" TargetMode="External" /><Relationship Id="rId861" Type="http://schemas.openxmlformats.org/officeDocument/2006/relationships/hyperlink" Target="http://floridapolitics.com/?utm_source=%5B%5BDELIVERY_RECIPIENT_CODE%5D%5D&amp;utm_medium=partner&amp;utm_campaign=newstex" TargetMode="External" /><Relationship Id="rId862" Type="http://schemas.openxmlformats.org/officeDocument/2006/relationships/hyperlink" Target="https://newstex.com/?utm_source=%5B%5BDELIVERY_RECIPIENT_CODE%5D%5D&amp;utm_medium=partner&amp;utm_campaign=Florida+Politics&amp;utm_id=10009352&amp;utm_content=FLPO-10009352-54282032526525222700038" TargetMode="External" /><Relationship Id="rId863" Type="http://schemas.openxmlformats.org/officeDocument/2006/relationships/hyperlink" Target="http://flgov.com/" TargetMode="External" /><Relationship Id="rId864" Type="http://schemas.openxmlformats.org/officeDocument/2006/relationships/hyperlink" Target="http://flgov.com/" TargetMode="External" /><Relationship Id="rId865" Type="http://schemas.openxmlformats.org/officeDocument/2006/relationships/hyperlink" Target="http://flgov.com/" TargetMode="External" /><Relationship Id="rId866" Type="http://schemas.openxmlformats.org/officeDocument/2006/relationships/hyperlink" Target="http://flgov.com/" TargetMode="External" /><Relationship Id="rId867" Type="http://schemas.openxmlformats.org/officeDocument/2006/relationships/hyperlink" Target="https://www.patriots.com/" TargetMode="External" /><Relationship Id="rId868" Type="http://schemas.openxmlformats.org/officeDocument/2006/relationships/hyperlink" Target="https://www.espn.com/nfl/player/stats/_/id/2330/tom-brady" TargetMode="External" /><Relationship Id="rId869" Type="http://schemas.openxmlformats.org/officeDocument/2006/relationships/hyperlink" Target="https://www.instagram.com/billbelichick/?hl=en" TargetMode="External" /><Relationship Id="rId87" Type="http://schemas.openxmlformats.org/officeDocument/2006/relationships/hyperlink" Target="https://www.flgov.com/eog/news/press/2025/governor-ron-desantis-awards-bonuses-law-enforcement-recruits-reaching-7800-total" TargetMode="External" /><Relationship Id="rId870" Type="http://schemas.openxmlformats.org/officeDocument/2006/relationships/hyperlink" Target="http://donaldjtrump.com/" TargetMode="External" /><Relationship Id="rId871" Type="http://schemas.openxmlformats.org/officeDocument/2006/relationships/hyperlink" Target="http://donaldjtrump.com/" TargetMode="External" /><Relationship Id="rId872" Type="http://schemas.openxmlformats.org/officeDocument/2006/relationships/hyperlink" Target="http://donaldjtrump.com/" TargetMode="External" /><Relationship Id="rId873" Type="http://schemas.openxmlformats.org/officeDocument/2006/relationships/hyperlink" Target="https://floridapolitics.com/archives/409066-tom-brady-resiliency/" TargetMode="External" /><Relationship Id="rId874" Type="http://schemas.openxmlformats.org/officeDocument/2006/relationships/hyperlink" Target="https://floridapolitics.com/archives/409066-tom-brady-resiliency/" TargetMode="External" /><Relationship Id="rId875" Type="http://schemas.openxmlformats.org/officeDocument/2006/relationships/hyperlink" Target="https://floridapolitics.com/archives/409066-tom-brady-resiliency/" TargetMode="External" /><Relationship Id="rId876" Type="http://schemas.openxmlformats.org/officeDocument/2006/relationships/hyperlink" Target="https://floridapolitics.com/archives/491954-desantis-brady/" TargetMode="External" /><Relationship Id="rId877" Type="http://schemas.openxmlformats.org/officeDocument/2006/relationships/hyperlink" Target="https://floridapolitics.com/archives/491954-desantis-brady/" TargetMode="External" /><Relationship Id="rId878" Type="http://schemas.openxmlformats.org/officeDocument/2006/relationships/hyperlink" Target="https://floridapolitics.com/archives/615837-in-new-hampshire-ron-desantis-gives-thanks-for-tom-brady/" TargetMode="External" /><Relationship Id="rId879" Type="http://schemas.openxmlformats.org/officeDocument/2006/relationships/hyperlink" Target="https://www.siriusxm.com/blog/trump-belichick-lets-go" TargetMode="External" /><Relationship Id="rId88" Type="http://schemas.openxmlformats.org/officeDocument/2006/relationships/hyperlink" Target="https://www.flgov.com/eog/news/press/2025/governor-ron-desantis-awards-bonuses-law-enforcement-recruits-reaching-7800-total" TargetMode="External" /><Relationship Id="rId880" Type="http://schemas.openxmlformats.org/officeDocument/2006/relationships/hyperlink" Target="https://floridapolitics.com/archives/726277-ron-desantis-thinks-tom-brady-carried-bill-belichick/" TargetMode="External" /><Relationship Id="rId881" Type="http://schemas.openxmlformats.org/officeDocument/2006/relationships/hyperlink" Target="https://floridapolitics.com/archives/726277-ron-desantis-thinks-tom-brady-carried-bill-belichick/" TargetMode="External" /><Relationship Id="rId882" Type="http://schemas.openxmlformats.org/officeDocument/2006/relationships/hyperlink" Target="https://floridapolitics.com/archives/726277-ron-desantis-thinks-tom-brady-carried-bill-belichick/" TargetMode="External" /><Relationship Id="rId883" Type="http://schemas.openxmlformats.org/officeDocument/2006/relationships/hyperlink" Target="https://floridapolitics.com/archives/726277-ron-desantis-thinks-tom-brady-carried-bill-belichick/" TargetMode="External" /><Relationship Id="rId884" Type="http://schemas.openxmlformats.org/officeDocument/2006/relationships/hyperlink" Target="https://floridapolitics.com/" TargetMode="External" /><Relationship Id="rId885" Type="http://schemas.openxmlformats.org/officeDocument/2006/relationships/hyperlink" Target="https://floridapolitics.com/archives/726277-ron-desantis-thinks-tom-brady-carried-bill-belichick/" TargetMode="External" /><Relationship Id="rId886" Type="http://schemas.openxmlformats.org/officeDocument/2006/relationships/header" Target="header151.xml" /><Relationship Id="rId887" Type="http://schemas.openxmlformats.org/officeDocument/2006/relationships/header" Target="header152.xml" /><Relationship Id="rId888" Type="http://schemas.openxmlformats.org/officeDocument/2006/relationships/footer" Target="footer151.xml" /><Relationship Id="rId889" Type="http://schemas.openxmlformats.org/officeDocument/2006/relationships/footer" Target="footer152.xml" /><Relationship Id="rId89" Type="http://schemas.openxmlformats.org/officeDocument/2006/relationships/hyperlink" Target="https://www.flgov.com/eog/news/press/2025/governor-ron-desantis-awards-bonuses-law-enforcement-recruits-reaching-7800-total" TargetMode="External" /><Relationship Id="rId890" Type="http://schemas.openxmlformats.org/officeDocument/2006/relationships/header" Target="header153.xml" /><Relationship Id="rId891" Type="http://schemas.openxmlformats.org/officeDocument/2006/relationships/footer" Target="footer153.xml" /><Relationship Id="rId892" Type="http://schemas.openxmlformats.org/officeDocument/2006/relationships/hyperlink" Target="https://advance.lexis.com/api/document?collection=news&amp;id=urn:contentItem:6F6C-WBN3-RSYX-R0P5-00000-00&amp;context=1519360" TargetMode="External" /><Relationship Id="rId893" Type="http://schemas.openxmlformats.org/officeDocument/2006/relationships/hyperlink" Target="https://advance.lexis.com/api/document?collection=news&amp;id=urn:contentItem:6F6C-WBN3-RSYX-R0P5-00000-00&amp;context=1519360" TargetMode="External" /><Relationship Id="rId894" Type="http://schemas.openxmlformats.org/officeDocument/2006/relationships/hyperlink" Target="https://advance.lexis.com/api/document?collection=news&amp;id=urn:contentItem:6F6C-WBN3-RSYX-R0P5-00000-00&amp;context=1519360" TargetMode="External" /><Relationship Id="rId895" Type="http://schemas.openxmlformats.org/officeDocument/2006/relationships/hyperlink" Target="https://advance.lexis.com/api/document?collection=news&amp;id=urn:contentItem:6F6C-WBN3-RSYX-R0P5-00000-00&amp;context=1519360" TargetMode="External" /><Relationship Id="rId896" Type="http://schemas.openxmlformats.org/officeDocument/2006/relationships/hyperlink" Target="https://advance.lexis.com/api/document?collection=news&amp;id=urn:contentItem:6F6C-WBN3-RSYX-R0P5-00000-00&amp;context=1519360" TargetMode="External" /><Relationship Id="rId897" Type="http://schemas.openxmlformats.org/officeDocument/2006/relationships/header" Target="header154.xml" /><Relationship Id="rId898" Type="http://schemas.openxmlformats.org/officeDocument/2006/relationships/header" Target="header155.xml" /><Relationship Id="rId899" Type="http://schemas.openxmlformats.org/officeDocument/2006/relationships/footer" Target="footer154.xml" /><Relationship Id="rId9" Type="http://schemas.openxmlformats.org/officeDocument/2006/relationships/header" Target="header3.xml" /><Relationship Id="rId90" Type="http://schemas.openxmlformats.org/officeDocument/2006/relationships/hyperlink" Target="https://www.flgov.com/eog/news/press/2025/governor-ron-desantis-awards-bonuses-law-enforcement-recruits-reaching-7800-total" TargetMode="External" /><Relationship Id="rId900" Type="http://schemas.openxmlformats.org/officeDocument/2006/relationships/footer" Target="footer155.xml" /><Relationship Id="rId901" Type="http://schemas.openxmlformats.org/officeDocument/2006/relationships/header" Target="header156.xml" /><Relationship Id="rId902" Type="http://schemas.openxmlformats.org/officeDocument/2006/relationships/footer" Target="footer156.xml" /><Relationship Id="rId903" Type="http://schemas.openxmlformats.org/officeDocument/2006/relationships/hyperlink" Target="https://advance.lexis.com/api/document?collection=news&amp;id=urn:contentItem:6FJX-3CB3-RSJK-34CX-00000-00&amp;context=1519360" TargetMode="External" /><Relationship Id="rId904" Type="http://schemas.openxmlformats.org/officeDocument/2006/relationships/hyperlink" Target="https://advance.lexis.com/api/document?collection=news&amp;id=urn:contentItem:6FJX-3CB3-RSJK-34CX-00000-00&amp;context=1519360" TargetMode="External" /><Relationship Id="rId905" Type="http://schemas.openxmlformats.org/officeDocument/2006/relationships/hyperlink" Target="https://advance.lexis.com/api/document?collection=news&amp;id=urn:contentItem:6FJX-3CB3-RSJK-34CX-00000-00&amp;context=1519360" TargetMode="External" /><Relationship Id="rId906" Type="http://schemas.openxmlformats.org/officeDocument/2006/relationships/hyperlink" Target="https://advance.lexis.com/api/document?collection=news&amp;id=urn:contentItem:6FJX-3CB3-RSJK-34CX-00000-00&amp;context=1519360" TargetMode="External" /><Relationship Id="rId907" Type="http://schemas.openxmlformats.org/officeDocument/2006/relationships/hyperlink" Target="https://advance.lexis.com/api/document?collection=news&amp;id=urn:contentItem:6FJX-3CB3-RSJK-34CX-00000-00&amp;context=1519360" TargetMode="External" /><Relationship Id="rId908" Type="http://schemas.openxmlformats.org/officeDocument/2006/relationships/hyperlink" Target="http://floridapolitics.com/?utm_source=%5B%5BDELIVERY_RECIPIENT_CODE%5D%5D&amp;utm_medium=partner&amp;utm_campaign=newstex" TargetMode="External" /><Relationship Id="rId909" Type="http://schemas.openxmlformats.org/officeDocument/2006/relationships/hyperlink" Target="https://newstex.com/?utm_source=%5B%5BDELIVERY_RECIPIENT_CODE%5D%5D&amp;utm_medium=partner&amp;utm_campaign=Florida+Politics&amp;utm_id=10009352&amp;utm_content=FLPO-10009352-54551342240025208150020" TargetMode="External" /><Relationship Id="rId91" Type="http://schemas.openxmlformats.org/officeDocument/2006/relationships/hyperlink" Target="https://www.flgov.com/eog/news/press/2025/governor-ron-desantis-awards-bonuses-law-enforcement-recruits-reaching-7800-total" TargetMode="External" /><Relationship Id="rId910" Type="http://schemas.openxmlformats.org/officeDocument/2006/relationships/hyperlink" Target="https://pro.morningconsult.com/trackers/governor-approval-ratings" TargetMode="External" /><Relationship Id="rId911" Type="http://schemas.openxmlformats.org/officeDocument/2006/relationships/hyperlink" Target="http://flgov.com/" TargetMode="External" /><Relationship Id="rId912" Type="http://schemas.openxmlformats.org/officeDocument/2006/relationships/hyperlink" Target="http://flgov.com/" TargetMode="External" /><Relationship Id="rId913" Type="http://schemas.openxmlformats.org/officeDocument/2006/relationships/hyperlink" Target="http://flgov.com/" TargetMode="External" /><Relationship Id="rId914" Type="http://schemas.openxmlformats.org/officeDocument/2006/relationships/hyperlink" Target="http://flgov.com/" TargetMode="External" /><Relationship Id="rId915" Type="http://schemas.openxmlformats.org/officeDocument/2006/relationships/hyperlink" Target="http://rickscott.senate.gov/" TargetMode="External" /><Relationship Id="rId916" Type="http://schemas.openxmlformats.org/officeDocument/2006/relationships/hyperlink" Target="https://floridapolitics.com/archives/732095-poll-rick-scott-ron-desantis/" TargetMode="External" /><Relationship Id="rId917" Type="http://schemas.openxmlformats.org/officeDocument/2006/relationships/hyperlink" Target="https://floridapolitics.com/archives/732095-poll-rick-scott-ron-desantis/" TargetMode="External" /><Relationship Id="rId918" Type="http://schemas.openxmlformats.org/officeDocument/2006/relationships/hyperlink" Target="https://floridapolitics.com/archives/732095-poll-rick-scott-ron-desantis/" TargetMode="External" /><Relationship Id="rId919" Type="http://schemas.openxmlformats.org/officeDocument/2006/relationships/hyperlink" Target="https://floridapolitics.com/archives/732095-poll-rick-scott-ron-desantis/" TargetMode="External" /><Relationship Id="rId92" Type="http://schemas.openxmlformats.org/officeDocument/2006/relationships/header" Target="header19.xml" /><Relationship Id="rId920" Type="http://schemas.openxmlformats.org/officeDocument/2006/relationships/hyperlink" Target="https://floridapolitics.com/archives/732095-poll-rick-scott-ron-desantis/" TargetMode="External" /><Relationship Id="rId921" Type="http://schemas.openxmlformats.org/officeDocument/2006/relationships/hyperlink" Target="https://floridapolitics.com/" TargetMode="External" /><Relationship Id="rId922" Type="http://schemas.openxmlformats.org/officeDocument/2006/relationships/hyperlink" Target="https://floridapolitics.com/archives/732095-poll-rick-scott-ron-desantis/" TargetMode="External" /><Relationship Id="rId923" Type="http://schemas.openxmlformats.org/officeDocument/2006/relationships/header" Target="header157.xml" /><Relationship Id="rId924" Type="http://schemas.openxmlformats.org/officeDocument/2006/relationships/header" Target="header158.xml" /><Relationship Id="rId925" Type="http://schemas.openxmlformats.org/officeDocument/2006/relationships/footer" Target="footer157.xml" /><Relationship Id="rId926" Type="http://schemas.openxmlformats.org/officeDocument/2006/relationships/footer" Target="footer158.xml" /><Relationship Id="rId927" Type="http://schemas.openxmlformats.org/officeDocument/2006/relationships/header" Target="header159.xml" /><Relationship Id="rId928" Type="http://schemas.openxmlformats.org/officeDocument/2006/relationships/footer" Target="footer159.xml" /><Relationship Id="rId929" Type="http://schemas.openxmlformats.org/officeDocument/2006/relationships/hyperlink" Target="https://advance.lexis.com/api/document?collection=news&amp;id=urn:contentItem:6F8R-JXV3-RW8P-W4C5-00000-00&amp;context=1519360" TargetMode="External" /><Relationship Id="rId93" Type="http://schemas.openxmlformats.org/officeDocument/2006/relationships/header" Target="header20.xml" /><Relationship Id="rId930" Type="http://schemas.openxmlformats.org/officeDocument/2006/relationships/hyperlink" Target="https://advance.lexis.com/api/document?collection=news&amp;id=urn:contentItem:6F8R-JXV3-RW8P-W4C5-00000-00&amp;context=1519360" TargetMode="External" /><Relationship Id="rId931" Type="http://schemas.openxmlformats.org/officeDocument/2006/relationships/hyperlink" Target="https://advance.lexis.com/api/document?collection=news&amp;id=urn:contentItem:6F8R-JXV3-RW8P-W4C5-00000-00&amp;context=1519360" TargetMode="External" /><Relationship Id="rId932" Type="http://schemas.openxmlformats.org/officeDocument/2006/relationships/hyperlink" Target="https://advance.lexis.com/api/document?collection=news&amp;id=urn:contentItem:6F8R-JXV3-RW8P-W4C5-00000-00&amp;context=1519360" TargetMode="External" /><Relationship Id="rId933" Type="http://schemas.openxmlformats.org/officeDocument/2006/relationships/hyperlink" Target="https://advance.lexis.com/api/document?collection=news&amp;id=urn:contentItem:6F8R-JXV3-RW8P-W4C5-00000-00&amp;context=1519360" TargetMode="External" /><Relationship Id="rId934" Type="http://schemas.openxmlformats.org/officeDocument/2006/relationships/header" Target="header160.xml" /><Relationship Id="rId935" Type="http://schemas.openxmlformats.org/officeDocument/2006/relationships/header" Target="header161.xml" /><Relationship Id="rId936" Type="http://schemas.openxmlformats.org/officeDocument/2006/relationships/footer" Target="footer160.xml" /><Relationship Id="rId937" Type="http://schemas.openxmlformats.org/officeDocument/2006/relationships/footer" Target="footer161.xml" /><Relationship Id="rId938" Type="http://schemas.openxmlformats.org/officeDocument/2006/relationships/header" Target="header162.xml" /><Relationship Id="rId939" Type="http://schemas.openxmlformats.org/officeDocument/2006/relationships/footer" Target="footer162.xml" /><Relationship Id="rId94" Type="http://schemas.openxmlformats.org/officeDocument/2006/relationships/footer" Target="footer19.xml" /><Relationship Id="rId940" Type="http://schemas.openxmlformats.org/officeDocument/2006/relationships/hyperlink" Target="https://advance.lexis.com/api/document?collection=news&amp;id=urn:contentItem:6F7D-3453-RWRS-J0T6-00000-00&amp;context=1519360" TargetMode="External" /><Relationship Id="rId941" Type="http://schemas.openxmlformats.org/officeDocument/2006/relationships/hyperlink" Target="https://advance.lexis.com/api/document?collection=news&amp;id=urn:contentItem:6F7D-3453-RWRS-J0T6-00000-00&amp;context=1519360" TargetMode="External" /><Relationship Id="rId942" Type="http://schemas.openxmlformats.org/officeDocument/2006/relationships/hyperlink" Target="https://advance.lexis.com/api/document?collection=news&amp;id=urn:contentItem:6F7D-3453-RWRS-J0T6-00000-00&amp;context=1519360" TargetMode="External" /><Relationship Id="rId943" Type="http://schemas.openxmlformats.org/officeDocument/2006/relationships/hyperlink" Target="https://advance.lexis.com/api/document?collection=news&amp;id=urn:contentItem:6F7D-3453-RWRS-J0T6-00000-00&amp;context=1519360" TargetMode="External" /><Relationship Id="rId944" Type="http://schemas.openxmlformats.org/officeDocument/2006/relationships/hyperlink" Target="https://advance.lexis.com/api/document?collection=news&amp;id=urn:contentItem:6F7D-3453-RWRS-J0T6-00000-00&amp;context=1519360" TargetMode="External" /><Relationship Id="rId945" Type="http://schemas.openxmlformats.org/officeDocument/2006/relationships/hyperlink" Target="https://www.flgov.com/eog/news/press/2025/governor-ron-desantis-appoints-three-florida-veterans-inc-board-directors" TargetMode="External" /><Relationship Id="rId946" Type="http://schemas.openxmlformats.org/officeDocument/2006/relationships/hyperlink" Target="https://www.flgov.com/eog/news/press/2025/governor-ron-desantis-appoints-three-florida-veterans-inc-board-directors" TargetMode="External" /><Relationship Id="rId947" Type="http://schemas.openxmlformats.org/officeDocument/2006/relationships/hyperlink" Target="https://www.flgov.com/eog/news/press/2025/governor-ron-desantis-appoints-three-florida-veterans-inc-board-directors" TargetMode="External" /><Relationship Id="rId948" Type="http://schemas.openxmlformats.org/officeDocument/2006/relationships/hyperlink" Target="https://www.flgov.com/eog/news/press/2025/governor-ron-desantis-appoints-three-florida-veterans-inc-board-directors" TargetMode="External" /><Relationship Id="rId949" Type="http://schemas.openxmlformats.org/officeDocument/2006/relationships/hyperlink" Target="https://www.flgov.com/eog/news/press/2025/governor-ron-desantis-appoints-three-florida-veterans-inc-board-directors" TargetMode="External" /><Relationship Id="rId95" Type="http://schemas.openxmlformats.org/officeDocument/2006/relationships/footer" Target="footer20.xml" /><Relationship Id="rId950" Type="http://schemas.openxmlformats.org/officeDocument/2006/relationships/header" Target="header163.xml" /><Relationship Id="rId951" Type="http://schemas.openxmlformats.org/officeDocument/2006/relationships/header" Target="header164.xml" /><Relationship Id="rId952" Type="http://schemas.openxmlformats.org/officeDocument/2006/relationships/footer" Target="footer163.xml" /><Relationship Id="rId953" Type="http://schemas.openxmlformats.org/officeDocument/2006/relationships/footer" Target="footer164.xml" /><Relationship Id="rId954" Type="http://schemas.openxmlformats.org/officeDocument/2006/relationships/header" Target="header165.xml" /><Relationship Id="rId955" Type="http://schemas.openxmlformats.org/officeDocument/2006/relationships/footer" Target="footer165.xml" /><Relationship Id="rId956" Type="http://schemas.openxmlformats.org/officeDocument/2006/relationships/hyperlink" Target="https://advance.lexis.com/api/document?collection=news&amp;id=urn:contentItem:6FJ7-6JY3-RTTX-S34Y-00000-00&amp;context=1519360" TargetMode="External" /><Relationship Id="rId957" Type="http://schemas.openxmlformats.org/officeDocument/2006/relationships/hyperlink" Target="https://advance.lexis.com/api/document?collection=news&amp;id=urn:contentItem:6FJ7-6JY3-RTTX-S34Y-00000-00&amp;context=1519360" TargetMode="External" /><Relationship Id="rId958" Type="http://schemas.openxmlformats.org/officeDocument/2006/relationships/hyperlink" Target="https://advance.lexis.com/api/document?collection=news&amp;id=urn:contentItem:6FJ7-6JY3-RTTX-S34Y-00000-00&amp;context=1519360" TargetMode="External" /><Relationship Id="rId959" Type="http://schemas.openxmlformats.org/officeDocument/2006/relationships/hyperlink" Target="https://advance.lexis.com/api/document?collection=news&amp;id=urn:contentItem:6FJ7-6JY3-RTTX-S34Y-00000-00&amp;context=1519360" TargetMode="External" /><Relationship Id="rId96" Type="http://schemas.openxmlformats.org/officeDocument/2006/relationships/header" Target="header21.xml" /><Relationship Id="rId960" Type="http://schemas.openxmlformats.org/officeDocument/2006/relationships/hyperlink" Target="http://floridapolitics.com/?utm_source=%5B%5BDELIVERY_RECIPIENT_CODE%5D%5D&amp;utm_medium=partner&amp;utm_campaign=newstex" TargetMode="External" /><Relationship Id="rId961" Type="http://schemas.openxmlformats.org/officeDocument/2006/relationships/hyperlink" Target="https://newstex.com/?utm_source=%5B%5BDELIVERY_RECIPIENT_CODE%5D%5D&amp;utm_medium=partner&amp;utm_campaign=Florida+Politics&amp;utm_id=10009352&amp;utm_content=FLPO-10009352-545232023307252112158010" TargetMode="External" /><Relationship Id="rId962" Type="http://schemas.openxmlformats.org/officeDocument/2006/relationships/hyperlink" Target="http://rondesantis.com/" TargetMode="External" /><Relationship Id="rId963" Type="http://schemas.openxmlformats.org/officeDocument/2006/relationships/hyperlink" Target="http://rondesantis.com/" TargetMode="External" /><Relationship Id="rId964" Type="http://schemas.openxmlformats.org/officeDocument/2006/relationships/hyperlink" Target="http://rondesantis.com/" TargetMode="External" /><Relationship Id="rId965" Type="http://schemas.openxmlformats.org/officeDocument/2006/relationships/hyperlink" Target="http://rondesantis.com/" TargetMode="External" /><Relationship Id="rId966" Type="http://schemas.openxmlformats.org/officeDocument/2006/relationships/hyperlink" Target="http://flgov.com/" TargetMode="External" /><Relationship Id="rId967" Type="http://schemas.openxmlformats.org/officeDocument/2006/relationships/hyperlink" Target="https://www.youtube.com/watch?v=FQsESr5d0as" TargetMode="External" /><Relationship Id="rId968" Type="http://schemas.openxmlformats.org/officeDocument/2006/relationships/hyperlink" Target="https://www.insidehighered.com/news/quick-takes/2023/06/23/trustee-provided-private-flights-golf-simulator-desantis" TargetMode="External" /><Relationship Id="rId969" Type="http://schemas.openxmlformats.org/officeDocument/2006/relationships/hyperlink" Target="https://trustees.ufl.edu/about-the-board/current-trustees/fred-s-ridley/" TargetMode="External" /><Relationship Id="rId97" Type="http://schemas.openxmlformats.org/officeDocument/2006/relationships/footer" Target="footer21.xml" /><Relationship Id="rId970" Type="http://schemas.openxmlformats.org/officeDocument/2006/relationships/hyperlink" Target="https://floridapolitics.com/archives/731574-ron-desantis-masters/" TargetMode="External" /><Relationship Id="rId971" Type="http://schemas.openxmlformats.org/officeDocument/2006/relationships/hyperlink" Target="https://floridapolitics.com/archives/731574-ron-desantis-masters/" TargetMode="External" /><Relationship Id="rId972" Type="http://schemas.openxmlformats.org/officeDocument/2006/relationships/hyperlink" Target="https://floridapolitics.com/archives/731574-ron-desantis-masters/" TargetMode="External" /><Relationship Id="rId973" Type="http://schemas.openxmlformats.org/officeDocument/2006/relationships/hyperlink" Target="https://floridapolitics.com/archives/731574-ron-desantis-masters/" TargetMode="External" /><Relationship Id="rId974" Type="http://schemas.openxmlformats.org/officeDocument/2006/relationships/hyperlink" Target="https://floridapolitics.com/" TargetMode="External" /><Relationship Id="rId975" Type="http://schemas.openxmlformats.org/officeDocument/2006/relationships/hyperlink" Target="https://floridapolitics.com/archives/731574-ron-desantis-masters/" TargetMode="External" /><Relationship Id="rId976" Type="http://schemas.openxmlformats.org/officeDocument/2006/relationships/header" Target="header166.xml" /><Relationship Id="rId977" Type="http://schemas.openxmlformats.org/officeDocument/2006/relationships/header" Target="header167.xml" /><Relationship Id="rId978" Type="http://schemas.openxmlformats.org/officeDocument/2006/relationships/footer" Target="footer166.xml" /><Relationship Id="rId979" Type="http://schemas.openxmlformats.org/officeDocument/2006/relationships/footer" Target="footer167.xml" /><Relationship Id="rId98" Type="http://schemas.openxmlformats.org/officeDocument/2006/relationships/hyperlink" Target="https://advance.lexis.com/api/document?collection=news&amp;id=urn:contentItem:6F8X-6JH3-RRT9-J3NK-00000-00&amp;context=1519360" TargetMode="External" /><Relationship Id="rId980" Type="http://schemas.openxmlformats.org/officeDocument/2006/relationships/header" Target="header168.xml" /><Relationship Id="rId981" Type="http://schemas.openxmlformats.org/officeDocument/2006/relationships/footer" Target="footer168.xml" /><Relationship Id="rId982" Type="http://schemas.openxmlformats.org/officeDocument/2006/relationships/hyperlink" Target="https://advance.lexis.com/api/document?collection=news&amp;id=urn:contentItem:6F6N-9K03-S0C3-34P6-00000-00&amp;context=1519360" TargetMode="External" /><Relationship Id="rId983" Type="http://schemas.openxmlformats.org/officeDocument/2006/relationships/hyperlink" Target="https://advance.lexis.com/api/document?collection=news&amp;id=urn:contentItem:6F6N-9K03-S0C3-34P6-00000-00&amp;context=1519360" TargetMode="External" /><Relationship Id="rId984" Type="http://schemas.openxmlformats.org/officeDocument/2006/relationships/hyperlink" Target="https://advance.lexis.com/api/document?collection=news&amp;id=urn:contentItem:6F6N-9K03-S0C3-34P6-00000-00&amp;context=1519360" TargetMode="External" /><Relationship Id="rId985" Type="http://schemas.openxmlformats.org/officeDocument/2006/relationships/hyperlink" Target="https://advance.lexis.com/api/document?collection=news&amp;id=urn:contentItem:6F6N-9K03-S0C3-34P6-00000-00&amp;context=1519360" TargetMode="External" /><Relationship Id="rId986" Type="http://schemas.openxmlformats.org/officeDocument/2006/relationships/hyperlink" Target="https://advance.lexis.com/api/document?collection=news&amp;id=urn:contentItem:6F6N-9K03-S0C3-34P6-00000-00&amp;context=1519360" TargetMode="External" /><Relationship Id="rId987" Type="http://schemas.openxmlformats.org/officeDocument/2006/relationships/header" Target="header169.xml" /><Relationship Id="rId988" Type="http://schemas.openxmlformats.org/officeDocument/2006/relationships/header" Target="header170.xml" /><Relationship Id="rId989" Type="http://schemas.openxmlformats.org/officeDocument/2006/relationships/footer" Target="footer169.xml" /><Relationship Id="rId99" Type="http://schemas.openxmlformats.org/officeDocument/2006/relationships/hyperlink" Target="https://advance.lexis.com/api/document?collection=news&amp;id=urn:contentItem:6F8X-6JH3-RRT9-J3NK-00000-00&amp;context=1519360" TargetMode="External" /><Relationship Id="rId990" Type="http://schemas.openxmlformats.org/officeDocument/2006/relationships/footer" Target="footer170.xml" /><Relationship Id="rId991" Type="http://schemas.openxmlformats.org/officeDocument/2006/relationships/header" Target="header171.xml" /><Relationship Id="rId992" Type="http://schemas.openxmlformats.org/officeDocument/2006/relationships/footer" Target="footer171.xml" /><Relationship Id="rId993" Type="http://schemas.openxmlformats.org/officeDocument/2006/relationships/hyperlink" Target="https://advance.lexis.com/api/document?collection=news&amp;id=urn:contentItem:6F89-MNY3-S5V6-9241-00000-00&amp;context=1519360" TargetMode="External" /><Relationship Id="rId994" Type="http://schemas.openxmlformats.org/officeDocument/2006/relationships/hyperlink" Target="https://advance.lexis.com/api/document?collection=news&amp;id=urn:contentItem:6F89-MNY3-S5V6-9241-00000-00&amp;context=1519360" TargetMode="External" /><Relationship Id="rId995" Type="http://schemas.openxmlformats.org/officeDocument/2006/relationships/hyperlink" Target="https://advance.lexis.com/api/document?collection=news&amp;id=urn:contentItem:6F89-MNY3-S5V6-9241-00000-00&amp;context=1519360" TargetMode="External" /><Relationship Id="rId996" Type="http://schemas.openxmlformats.org/officeDocument/2006/relationships/hyperlink" Target="https://advance.lexis.com/api/document?collection=news&amp;id=urn:contentItem:6F89-MNY3-S5V6-9241-00000-00&amp;context=1519360" TargetMode="External" /><Relationship Id="rId997" Type="http://schemas.openxmlformats.org/officeDocument/2006/relationships/header" Target="header172.xml" /><Relationship Id="rId998" Type="http://schemas.openxmlformats.org/officeDocument/2006/relationships/header" Target="header173.xml" /><Relationship Id="rId999" Type="http://schemas.openxmlformats.org/officeDocument/2006/relationships/footer" Target="footer17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250859991</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 250859991</vt:lpwstr>
  </property>
  <property fmtid="{D5CDD505-2E9C-101B-9397-08002B2CF9AE}" pid="155" name="UserPermID">
    <vt:lpwstr>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vt:lpwstr>
  </property>
</Properties>
</file>