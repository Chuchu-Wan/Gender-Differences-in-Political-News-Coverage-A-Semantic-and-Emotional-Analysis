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2025-04-20</w:t>
      </w:r>
    </w:p>
    <w:p w:rsidR="00A77B3E">
      <w:pPr>
        <w:pStyle w:val="Normal0"/>
        <w:spacing w:after="140"/>
        <w:rPr>
          <w:rFonts w:ascii="Arial" w:eastAsia="Arial" w:hAnsi="Arial" w:cs="Arial"/>
          <w:b/>
          <w:sz w:val="20"/>
        </w:rPr>
      </w:pPr>
      <w:r>
        <w:rPr>
          <w:rFonts w:ascii="Arial" w:eastAsia="Arial" w:hAnsi="Arial" w:cs="Arial"/>
          <w:b/>
          <w:sz w:val="20"/>
        </w:rPr>
        <w:t>Job Number: = 250847406</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Kamala Harris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2022 to 31 Dec, 2024 </w:t>
            </w:r>
            <w:r>
              <w:rPr>
                <w:rFonts w:ascii="Arial" w:eastAsia="Arial" w:hAnsi="Arial" w:cs="Arial"/>
                <w:b w:val="0"/>
                <w:color w:val="000000"/>
                <w:sz w:val="20"/>
              </w:rPr>
              <w:t xml:space="preserve">Source Language: English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Keyword: CAMPAIGNS &amp; ELECTIONS </w:t>
            </w:r>
            <w:r>
              <w:rPr>
                <w:rFonts w:ascii="Arial" w:eastAsia="Arial" w:hAnsi="Arial" w:cs="Arial"/>
                <w:b w:val="0"/>
                <w:color w:val="000000"/>
                <w:sz w:val="20"/>
              </w:rPr>
              <w:t xml:space="preserve">Keyword: ELECTIONS </w:t>
            </w:r>
            <w:r>
              <w:rPr>
                <w:rFonts w:ascii="Arial" w:eastAsia="Arial" w:hAnsi="Arial" w:cs="Arial"/>
                <w:b w:val="0"/>
                <w:color w:val="000000"/>
                <w:sz w:val="20"/>
              </w:rPr>
              <w:t xml:space="preserve">Exclusions: Exclude Stock Stories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Did Kamala Harris and Jill Biden ignore each other in viral video? Watch" w:history="1">
        <w:r>
          <w:rPr>
            <w:rFonts w:ascii="Arial" w:eastAsia="Arial" w:hAnsi="Arial" w:cs="Arial"/>
            <w:b/>
            <w:color w:val="0077CC"/>
            <w:sz w:val="20"/>
            <w:u w:val="single"/>
          </w:rPr>
          <w:t>Did Kamala Harris and Jill Biden ignore each other in viral video?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13,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Biography of Kamala Harris" w:history="1">
        <w:r>
          <w:rPr>
            <w:rFonts w:ascii="Arial" w:eastAsia="Arial" w:hAnsi="Arial" w:cs="Arial"/>
            <w:b/>
            <w:i w:val="0"/>
            <w:color w:val="0077CC"/>
            <w:sz w:val="20"/>
            <w:u w:val="single"/>
          </w:rPr>
          <w:t>Biography of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22,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Who are Kamala Harris' parents?" w:history="1">
        <w:r>
          <w:rPr>
            <w:rFonts w:ascii="Arial" w:eastAsia="Arial" w:hAnsi="Arial" w:cs="Arial"/>
            <w:b/>
            <w:i w:val="0"/>
            <w:color w:val="0077CC"/>
            <w:sz w:val="20"/>
            <w:u w:val="single"/>
          </w:rPr>
          <w:t>Who are Kamala Harris' parents?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10,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Photo galleryLong faces and disappointment at Kamala Harris headquarters in Washington DC ." w:history="1">
        <w:r>
          <w:rPr>
            <w:rFonts w:ascii="Arial" w:eastAsia="Arial" w:hAnsi="Arial" w:cs="Arial"/>
            <w:b/>
            <w:i w:val="0"/>
            <w:color w:val="0077CC"/>
            <w:sz w:val="20"/>
            <w:u w:val="single"/>
          </w:rPr>
          <w:t>Photo galleryLong faces and disappointment at Kamala Harris headquarters in Washington DC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Kamala Harris announced she will campaign with the Obamas" w:history="1">
        <w:r>
          <w:rPr>
            <w:rFonts w:ascii="Arial" w:eastAsia="Arial" w:hAnsi="Arial" w:cs="Arial"/>
            <w:b/>
            <w:i w:val="0"/>
            <w:color w:val="0077CC"/>
            <w:sz w:val="20"/>
            <w:u w:val="single"/>
          </w:rPr>
          <w:t>Kamala Harris announced she will campaign with the Obamas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18,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Votes from America 's agricultural heartland propped up Donald Trump's win over Kamala Harris" w:history="1">
        <w:r>
          <w:rPr>
            <w:rFonts w:ascii="Arial" w:eastAsia="Arial" w:hAnsi="Arial" w:cs="Arial"/>
            <w:b/>
            <w:i w:val="0"/>
            <w:color w:val="0077CC"/>
            <w:sz w:val="20"/>
            <w:u w:val="single"/>
          </w:rPr>
          <w:t>Votes from America 's agricultural heartland propped up Donald Trump's win over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Villagers in Kamala Harris' Ancestral Town Wish Her Success By Making Traditional Designs" w:history="1">
        <w:r>
          <w:rPr>
            <w:rFonts w:ascii="Arial" w:eastAsia="Arial" w:hAnsi="Arial" w:cs="Arial"/>
            <w:b/>
            <w:i w:val="0"/>
            <w:color w:val="0077CC"/>
            <w:sz w:val="20"/>
            <w:u w:val="single"/>
          </w:rPr>
          <w:t>Villagers in Kamala Harris' Ancestral Town Wish Her Success By Making Traditional Designs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Free Press Journal (India)</w:t>
        <w:tab/>
      </w:r>
      <w:r>
        <w:rPr>
          <w:rFonts w:ascii="Arial" w:eastAsia="Arial" w:hAnsi="Arial" w:cs="Arial"/>
          <w:b w:val="0"/>
          <w:i w:val="0"/>
          <w:color w:val="000000"/>
          <w:sz w:val="20"/>
          <w:u w:val="none"/>
        </w:rPr>
        <w:t>Manas Joshi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U.S. Election 2024: Kamala Harris says Donald Trump &quot;increasingly unhinged.&quot;" w:history="1">
        <w:r>
          <w:rPr>
            <w:rFonts w:ascii="Arial" w:eastAsia="Arial" w:hAnsi="Arial" w:cs="Arial"/>
            <w:b/>
            <w:i w:val="0"/>
            <w:color w:val="0077CC"/>
            <w:sz w:val="20"/>
            <w:u w:val="single"/>
          </w:rPr>
          <w:t>U.S. Election 2024: Kamala Harris says Donald Trump "increasingly unhinged."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19,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Kamala Harris Democratic National Convention speech LIVE Updates: Kamala Harris promises middle-class tax cut if elected" w:history="1">
        <w:r>
          <w:rPr>
            <w:rFonts w:ascii="Arial" w:eastAsia="Arial" w:hAnsi="Arial" w:cs="Arial"/>
            <w:b/>
            <w:i w:val="0"/>
            <w:color w:val="0077CC"/>
            <w:sz w:val="20"/>
            <w:u w:val="single"/>
          </w:rPr>
          <w:t>Kamala Harris Democratic National Convention speech LIVE Updates: Kamala Harris promises middle-class tax cut if elected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23, 2024</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Kamala Harris reappears after her defeat at veterans' tribute" w:history="1">
        <w:r>
          <w:rPr>
            <w:rFonts w:ascii="Arial" w:eastAsia="Arial" w:hAnsi="Arial" w:cs="Arial"/>
            <w:b/>
            <w:i w:val="0"/>
            <w:color w:val="0077CC"/>
            <w:sz w:val="20"/>
            <w:u w:val="single"/>
          </w:rPr>
          <w:t>Kamala Harris reappears after her defeat at veterans' tribute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How Primate Ayodele Warned Kamala Harris Of Impending Loss In US Election" w:history="1">
        <w:r>
          <w:rPr>
            <w:rFonts w:ascii="Arial" w:eastAsia="Arial" w:hAnsi="Arial" w:cs="Arial"/>
            <w:b/>
            <w:i w:val="0"/>
            <w:color w:val="0077CC"/>
            <w:sz w:val="20"/>
            <w:u w:val="single"/>
          </w:rPr>
          <w:t>How Primate Ayodele Warned Kamala Harris Of Impending Loss In US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Daily Independent (Nigeria)</w:t>
        <w:tab/>
      </w:r>
      <w:r>
        <w:rPr>
          <w:rFonts w:ascii="Arial" w:eastAsia="Arial" w:hAnsi="Arial" w:cs="Arial"/>
          <w:b w:val="0"/>
          <w:i w:val="0"/>
          <w:color w:val="000000"/>
          <w:sz w:val="20"/>
          <w:u w:val="none"/>
        </w:rPr>
        <w:t>Shojobi Abisola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Kamala Harris: George Soross secret machine" w:history="1">
        <w:r>
          <w:rPr>
            <w:rFonts w:ascii="Arial" w:eastAsia="Arial" w:hAnsi="Arial" w:cs="Arial"/>
            <w:b/>
            <w:i w:val="0"/>
            <w:color w:val="0077CC"/>
            <w:sz w:val="20"/>
            <w:u w:val="single"/>
          </w:rPr>
          <w:t>Kamala Harris: George Soross secret machine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02, 2024</w:t>
        <w:tab/>
      </w:r>
      <w:r>
        <w:rPr>
          <w:rFonts w:ascii="Arial" w:eastAsia="Arial" w:hAnsi="Arial" w:cs="Arial"/>
          <w:b w:val="0"/>
          <w:i w:val="0"/>
          <w:color w:val="000000"/>
          <w:sz w:val="20"/>
          <w:u w:val="none"/>
        </w:rPr>
        <w:t>Weekly Blitz</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How much did Kamala Harris' campaign pay Beyonce's production company to endorse her? Startling truth revealed" w:history="1">
        <w:r>
          <w:rPr>
            <w:rFonts w:ascii="Arial" w:eastAsia="Arial" w:hAnsi="Arial" w:cs="Arial"/>
            <w:b/>
            <w:i w:val="0"/>
            <w:color w:val="0077CC"/>
            <w:sz w:val="20"/>
            <w:u w:val="single"/>
          </w:rPr>
          <w:t>How much did Kamala Harris' campaign pay Beyonce's production company to endorse her? Startling truth revealed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10, 2024</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Kamala Harris not American , partied with Epstein': 5 fake news busted" w:history="1">
        <w:r>
          <w:rPr>
            <w:rFonts w:ascii="Arial" w:eastAsia="Arial" w:hAnsi="Arial" w:cs="Arial"/>
            <w:b/>
            <w:i w:val="0"/>
            <w:color w:val="0077CC"/>
            <w:sz w:val="20"/>
            <w:u w:val="single"/>
          </w:rPr>
          <w:t>'Kamala Harris not American , partied with Epstein': 5 fake news busted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23,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Trump called Kamala Harris &quot;mentally deficient.&quot;" w:history="1">
        <w:r>
          <w:rPr>
            <w:rFonts w:ascii="Arial" w:eastAsia="Arial" w:hAnsi="Arial" w:cs="Arial"/>
            <w:b/>
            <w:i w:val="0"/>
            <w:color w:val="0077CC"/>
            <w:sz w:val="20"/>
            <w:u w:val="single"/>
          </w:rPr>
          <w:t>Trump called Kamala Harris "mentally deficient."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International Meryl Streep calls Kamala Harris president to decree" w:history="1">
        <w:r>
          <w:rPr>
            <w:rFonts w:ascii="Arial" w:eastAsia="Arial" w:hAnsi="Arial" w:cs="Arial"/>
            <w:b/>
            <w:i w:val="0"/>
            <w:color w:val="0077CC"/>
            <w:sz w:val="20"/>
            <w:u w:val="single"/>
          </w:rPr>
          <w:t>International Meryl Streep calls Kamala Harris president to decree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20,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When Kamala Harris helped save a friend from domestic abuse" w:history="1">
        <w:r>
          <w:rPr>
            <w:rFonts w:ascii="Arial" w:eastAsia="Arial" w:hAnsi="Arial" w:cs="Arial"/>
            <w:b/>
            <w:i w:val="0"/>
            <w:color w:val="0077CC"/>
            <w:sz w:val="20"/>
            <w:u w:val="single"/>
          </w:rPr>
          <w:t>When Kamala Harris helped save a friend from domestic abuse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04, 2024</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Kamala Harris Accepts the Democratic Presidential Nomination" w:history="1">
        <w:r>
          <w:rPr>
            <w:rFonts w:ascii="Arial" w:eastAsia="Arial" w:hAnsi="Arial" w:cs="Arial"/>
            <w:b/>
            <w:i w:val="0"/>
            <w:color w:val="0077CC"/>
            <w:sz w:val="20"/>
            <w:u w:val="single"/>
          </w:rPr>
          <w:t>Kamala Harris Accepts the Democratic Presidential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20, 2024</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WORLD NEWS; Pg. 1</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aylor Swift inspires Kamala Harris campaign after her endorsement of candidate" w:history="1">
        <w:r>
          <w:rPr>
            <w:rFonts w:ascii="Arial" w:eastAsia="Arial" w:hAnsi="Arial" w:cs="Arial"/>
            <w:b/>
            <w:i w:val="0"/>
            <w:color w:val="0077CC"/>
            <w:sz w:val="20"/>
            <w:u w:val="single"/>
          </w:rPr>
          <w:t>Taylor Swift inspires Kamala Harris campaign after her endorsement of candidate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14,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Kamala Harris thanks Beyoncé after showing her support at a rally" w:history="1">
        <w:r>
          <w:rPr>
            <w:rFonts w:ascii="Arial" w:eastAsia="Arial" w:hAnsi="Arial" w:cs="Arial"/>
            <w:b/>
            <w:i w:val="0"/>
            <w:color w:val="0077CC"/>
            <w:sz w:val="20"/>
            <w:u w:val="single"/>
          </w:rPr>
          <w:t>Kamala Harris thanks Beyoncé after showing her support at a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Debate Kamala Harris Donald Trump: The most important quotes" w:history="1">
        <w:r>
          <w:rPr>
            <w:rFonts w:ascii="Arial" w:eastAsia="Arial" w:hAnsi="Arial" w:cs="Arial"/>
            <w:b/>
            <w:i w:val="0"/>
            <w:color w:val="0077CC"/>
            <w:sz w:val="20"/>
            <w:u w:val="single"/>
          </w:rPr>
          <w:t>Debate Kamala Harris Donald Trump: The most important quotes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10,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The Avengers reconvened to support Kamala Harris" w:history="1">
        <w:r>
          <w:rPr>
            <w:rFonts w:ascii="Arial" w:eastAsia="Arial" w:hAnsi="Arial" w:cs="Arial"/>
            <w:b/>
            <w:i w:val="0"/>
            <w:color w:val="0077CC"/>
            <w:sz w:val="20"/>
            <w:u w:val="single"/>
          </w:rPr>
          <w:t>The Avengers reconvened to support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31,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Donald Trump explains what went wrong for Kamala Harris: 'She wouldn't talk to anyone'" w:history="1">
        <w:r>
          <w:rPr>
            <w:rFonts w:ascii="Arial" w:eastAsia="Arial" w:hAnsi="Arial" w:cs="Arial"/>
            <w:b/>
            <w:i w:val="0"/>
            <w:color w:val="0077CC"/>
            <w:sz w:val="20"/>
            <w:u w:val="single"/>
          </w:rPr>
          <w:t>Donald Trump explains what went wrong for Kamala Harris: 'She wouldn't talk to anyone'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2024</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Laura Loomer now asks What Kamala Harris' religion is. 'Has anyone asked her?'" w:history="1">
        <w:r>
          <w:rPr>
            <w:rFonts w:ascii="Arial" w:eastAsia="Arial" w:hAnsi="Arial" w:cs="Arial"/>
            <w:b/>
            <w:i w:val="0"/>
            <w:color w:val="0077CC"/>
            <w:sz w:val="20"/>
            <w:u w:val="single"/>
          </w:rPr>
          <w:t>Laura Loomer now asks What Kamala Harris' religion is. 'Has anyone asked her?'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29,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Maybe the future president went to our high school': Cheers for Kamala Harris in Westmount" w:history="1">
        <w:r>
          <w:rPr>
            <w:rFonts w:ascii="Arial" w:eastAsia="Arial" w:hAnsi="Arial" w:cs="Arial"/>
            <w:b/>
            <w:i w:val="0"/>
            <w:color w:val="0077CC"/>
            <w:sz w:val="20"/>
            <w:u w:val="single"/>
          </w:rPr>
          <w:t>'Maybe the future president went to our high school': Cheers for Kamala Harris in Westmount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01, 2024</w:t>
        <w:tab/>
      </w:r>
      <w:r>
        <w:rPr>
          <w:rFonts w:ascii="Arial" w:eastAsia="Arial" w:hAnsi="Arial" w:cs="Arial"/>
          <w:b w:val="0"/>
          <w:i w:val="0"/>
          <w:color w:val="000000"/>
          <w:sz w:val="20"/>
          <w:u w:val="none"/>
        </w:rPr>
        <w:t>Postmedia Breaking News</w:t>
        <w:tab/>
      </w:r>
      <w:r>
        <w:rPr>
          <w:rFonts w:ascii="Arial" w:eastAsia="Arial" w:hAnsi="Arial" w:cs="Arial"/>
          <w:b w:val="0"/>
          <w:i w:val="0"/>
          <w:color w:val="000000"/>
          <w:sz w:val="20"/>
          <w:u w:val="none"/>
        </w:rPr>
        <w:t>LOCAL NEWS</w:t>
        <w:tab/>
      </w:r>
      <w:r>
        <w:rPr>
          <w:rFonts w:ascii="Arial" w:eastAsia="Arial" w:hAnsi="Arial" w:cs="Arial"/>
          <w:b w:val="0"/>
          <w:i w:val="0"/>
          <w:color w:val="000000"/>
          <w:sz w:val="20"/>
          <w:u w:val="none"/>
        </w:rPr>
        <w:t>Harry North Harry North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Who is Kamala Harris, candidate of the Democratic Party in the United States Elections 2024?" w:history="1">
        <w:r>
          <w:rPr>
            <w:rFonts w:ascii="Arial" w:eastAsia="Arial" w:hAnsi="Arial" w:cs="Arial"/>
            <w:b/>
            <w:i w:val="0"/>
            <w:color w:val="0077CC"/>
            <w:sz w:val="20"/>
            <w:u w:val="single"/>
          </w:rPr>
          <w:t>Who is Kamala Harris, candidate of the Democratic Party in the United States Elections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Kamala Harris congratulates Sheinbaum on assuming Mexico 's presidency and making history" w:history="1">
        <w:r>
          <w:rPr>
            <w:rFonts w:ascii="Arial" w:eastAsia="Arial" w:hAnsi="Arial" w:cs="Arial"/>
            <w:b/>
            <w:i w:val="0"/>
            <w:color w:val="0077CC"/>
            <w:sz w:val="20"/>
            <w:u w:val="single"/>
          </w:rPr>
          <w:t>Kamala Harris congratulates Sheinbaum on assuming Mexico 's presidency and making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02,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Maybe the future president went to our high school': Cheers for Kamala Harris in Westmount" w:history="1">
        <w:r>
          <w:rPr>
            <w:rFonts w:ascii="Arial" w:eastAsia="Arial" w:hAnsi="Arial" w:cs="Arial"/>
            <w:b/>
            <w:i w:val="0"/>
            <w:color w:val="0077CC"/>
            <w:sz w:val="20"/>
            <w:u w:val="single"/>
          </w:rPr>
          <w:t>'Maybe the future president went to our high school': Cheers for Kamala Harris in Westmount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01, 2024</w:t>
        <w:tab/>
      </w:r>
      <w:r>
        <w:rPr>
          <w:rFonts w:ascii="Arial" w:eastAsia="Arial" w:hAnsi="Arial" w:cs="Arial"/>
          <w:b w:val="0"/>
          <w:i w:val="0"/>
          <w:color w:val="000000"/>
          <w:sz w:val="20"/>
          <w:u w:val="none"/>
        </w:rPr>
        <w:t>The Gazette (Montreal)</w:t>
        <w:tab/>
      </w:r>
      <w:r>
        <w:rPr>
          <w:rFonts w:ascii="Arial" w:eastAsia="Arial" w:hAnsi="Arial" w:cs="Arial"/>
          <w:b w:val="0"/>
          <w:i w:val="0"/>
          <w:color w:val="000000"/>
          <w:sz w:val="20"/>
          <w:u w:val="none"/>
        </w:rPr>
        <w:t>LOCAL NEWS</w:t>
        <w:tab/>
      </w:r>
      <w:r>
        <w:rPr>
          <w:rFonts w:ascii="Arial" w:eastAsia="Arial" w:hAnsi="Arial" w:cs="Arial"/>
          <w:b w:val="0"/>
          <w:i w:val="0"/>
          <w:color w:val="000000"/>
          <w:sz w:val="20"/>
          <w:u w:val="none"/>
        </w:rPr>
        <w:t>Harry North Harry North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Has Kamala Harris conceded after losing to Donald Trump?" w:history="1">
        <w:r>
          <w:rPr>
            <w:rFonts w:ascii="Arial" w:eastAsia="Arial" w:hAnsi="Arial" w:cs="Arial"/>
            <w:b/>
            <w:i w:val="0"/>
            <w:color w:val="0077CC"/>
            <w:sz w:val="20"/>
            <w:u w:val="single"/>
          </w:rPr>
          <w:t>Has Kamala Harris conceded after losing to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Postmedia Breaking News</w:t>
        <w:tab/>
      </w:r>
      <w:r>
        <w:rPr>
          <w:rFonts w:ascii="Arial" w:eastAsia="Arial" w:hAnsi="Arial" w:cs="Arial"/>
          <w:b w:val="0"/>
          <w:i w:val="0"/>
          <w:color w:val="000000"/>
          <w:sz w:val="20"/>
          <w:u w:val="none"/>
        </w:rPr>
        <w:t>NEWS</w:t>
        <w:tab/>
      </w:r>
      <w:r>
        <w:rPr>
          <w:rFonts w:ascii="Arial" w:eastAsia="Arial" w:hAnsi="Arial" w:cs="Arial"/>
          <w:b w:val="0"/>
          <w:i w:val="0"/>
          <w:color w:val="000000"/>
          <w:sz w:val="20"/>
          <w:u w:val="none"/>
        </w:rPr>
        <w:t>National Post Staff National Post Staff</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Avengers, unite! Avengers' Cast Shows Support for Kamala Harris" w:history="1">
        <w:r>
          <w:rPr>
            <w:rFonts w:ascii="Arial" w:eastAsia="Arial" w:hAnsi="Arial" w:cs="Arial"/>
            <w:b/>
            <w:i w:val="0"/>
            <w:color w:val="0077CC"/>
            <w:sz w:val="20"/>
            <w:u w:val="single"/>
          </w:rPr>
          <w:t>Avengers, unite! Avengers' Cast Shows Support for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02,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Kamala Harris keeping options open for possible political comeback" w:history="1">
        <w:r>
          <w:rPr>
            <w:rFonts w:ascii="Arial" w:eastAsia="Arial" w:hAnsi="Arial" w:cs="Arial"/>
            <w:b/>
            <w:i w:val="0"/>
            <w:color w:val="0077CC"/>
            <w:sz w:val="20"/>
            <w:u w:val="single"/>
          </w:rPr>
          <w:t>Kamala Harris keeping options open for possible political comeback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26, 2024</w:t>
        <w:tab/>
      </w:r>
      <w:r>
        <w:rPr>
          <w:rFonts w:ascii="Arial" w:eastAsia="Arial" w:hAnsi="Arial" w:cs="Arial"/>
          <w:b w:val="0"/>
          <w:i w:val="0"/>
          <w:color w:val="000000"/>
          <w:sz w:val="20"/>
          <w:u w:val="none"/>
        </w:rPr>
        <w:t>Toronto Sun</w:t>
        <w:tab/>
      </w:r>
      <w:r>
        <w:rPr>
          <w:rFonts w:ascii="Arial" w:eastAsia="Arial" w:hAnsi="Arial" w:cs="Arial"/>
          <w:b w:val="0"/>
          <w:i w:val="0"/>
          <w:color w:val="000000"/>
          <w:sz w:val="20"/>
          <w:u w:val="none"/>
        </w:rPr>
        <w:t>WORLD</w:t>
        <w:tab/>
      </w:r>
      <w:r>
        <w:rPr>
          <w:rFonts w:ascii="Arial" w:eastAsia="Arial" w:hAnsi="Arial" w:cs="Arial"/>
          <w:b w:val="0"/>
          <w:i w:val="0"/>
          <w:color w:val="000000"/>
          <w:sz w:val="20"/>
          <w:u w:val="none"/>
        </w:rPr>
        <w:t>Denette Wilford Denette Wilford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Trump called Kamala Harris &quot;mentally deficient.&quot;" w:history="1">
        <w:r>
          <w:rPr>
            <w:rFonts w:ascii="Arial" w:eastAsia="Arial" w:hAnsi="Arial" w:cs="Arial"/>
            <w:b/>
            <w:i w:val="0"/>
            <w:color w:val="0077CC"/>
            <w:sz w:val="20"/>
            <w:u w:val="single"/>
          </w:rPr>
          <w:t>Trump called Kamala Harris "mentally deficient."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30,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Who is Kamala Harris?" w:history="1">
        <w:r>
          <w:rPr>
            <w:rFonts w:ascii="Arial" w:eastAsia="Arial" w:hAnsi="Arial" w:cs="Arial"/>
            <w:b/>
            <w:i w:val="0"/>
            <w:color w:val="0077CC"/>
            <w:sz w:val="20"/>
            <w:u w:val="single"/>
          </w:rPr>
          <w:t>Who is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From Eminem, Usher to Taylor Swift - 10 celebrities who have endorsed Kamala Harris" w:history="1">
        <w:r>
          <w:rPr>
            <w:rFonts w:ascii="Arial" w:eastAsia="Arial" w:hAnsi="Arial" w:cs="Arial"/>
            <w:b/>
            <w:i w:val="0"/>
            <w:color w:val="0077CC"/>
            <w:sz w:val="20"/>
            <w:u w:val="single"/>
          </w:rPr>
          <w:t>From Eminem, Usher to Taylor Swift - 10 celebrities who have endorsed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23, 2024</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Watch: Indian -Americans roll out Bollywood-inspired video to support Kamala Harris" w:history="1">
        <w:r>
          <w:rPr>
            <w:rFonts w:ascii="Arial" w:eastAsia="Arial" w:hAnsi="Arial" w:cs="Arial"/>
            <w:b/>
            <w:i w:val="0"/>
            <w:color w:val="0077CC"/>
            <w:sz w:val="20"/>
            <w:u w:val="single"/>
          </w:rPr>
          <w:t>Watch: Indian -Americans roll out Bollywood-inspired video to support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18,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Who won in Florida ? Results between Trump and Kamala Harris at 97%." w:history="1">
        <w:r>
          <w:rPr>
            <w:rFonts w:ascii="Arial" w:eastAsia="Arial" w:hAnsi="Arial" w:cs="Arial"/>
            <w:b/>
            <w:i w:val="0"/>
            <w:color w:val="0077CC"/>
            <w:sz w:val="20"/>
            <w:u w:val="single"/>
          </w:rPr>
          <w:t>Who won in Florida ? Results between Trump and Kamala Harris at 97%.</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Gongloe endorses U.S. Vice President Kamala Harris" w:history="1">
        <w:r>
          <w:rPr>
            <w:rFonts w:ascii="Arial" w:eastAsia="Arial" w:hAnsi="Arial" w:cs="Arial"/>
            <w:b/>
            <w:i w:val="0"/>
            <w:color w:val="0077CC"/>
            <w:sz w:val="20"/>
            <w:u w:val="single"/>
          </w:rPr>
          <w:t>Gongloe endorses U.S. Vice President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23, 2024</w:t>
        <w:tab/>
      </w:r>
      <w:r>
        <w:rPr>
          <w:rFonts w:ascii="Arial" w:eastAsia="Arial" w:hAnsi="Arial" w:cs="Arial"/>
          <w:b w:val="0"/>
          <w:i w:val="0"/>
          <w:color w:val="000000"/>
          <w:sz w:val="20"/>
          <w:u w:val="none"/>
        </w:rPr>
        <w:t>The New Dawn</w:t>
        <w:tab/>
      </w:r>
      <w:r>
        <w:rPr>
          <w:rFonts w:ascii="Arial" w:eastAsia="Arial" w:hAnsi="Arial" w:cs="Arial"/>
          <w:b w:val="0"/>
          <w:i w:val="0"/>
          <w:color w:val="000000"/>
          <w:sz w:val="20"/>
          <w:u w:val="none"/>
        </w:rPr>
        <w:t>New Dawn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Kamala Harris concert rallies: Lady Gaga, Katy Perry, Ricky Martin, more perform" w:history="1">
        <w:r>
          <w:rPr>
            <w:rFonts w:ascii="Arial" w:eastAsia="Arial" w:hAnsi="Arial" w:cs="Arial"/>
            <w:b/>
            <w:i w:val="0"/>
            <w:color w:val="0077CC"/>
            <w:sz w:val="20"/>
            <w:u w:val="single"/>
          </w:rPr>
          <w:t>Kamala Harris concert rallies: Lady Gaga, Katy Perry, Ricky Martin, more perform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Lara Trump says Kamala Harris reminds her of designer 'trash bag'" w:history="1">
        <w:r>
          <w:rPr>
            <w:rFonts w:ascii="Arial" w:eastAsia="Arial" w:hAnsi="Arial" w:cs="Arial"/>
            <w:b/>
            <w:i w:val="0"/>
            <w:color w:val="0077CC"/>
            <w:sz w:val="20"/>
            <w:u w:val="single"/>
          </w:rPr>
          <w:t>Lara Trump says Kamala Harris reminds her of designer 'trash bag'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31,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Kamala Harris thanks contributors at DNC call center" w:history="1">
        <w:r>
          <w:rPr>
            <w:rFonts w:ascii="Arial" w:eastAsia="Arial" w:hAnsi="Arial" w:cs="Arial"/>
            <w:b/>
            <w:i w:val="0"/>
            <w:color w:val="0077CC"/>
            <w:sz w:val="20"/>
            <w:u w:val="single"/>
          </w:rPr>
          <w:t>Kamala Harris thanks contributors at DNC call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U.S. Election 2024: Kamala Harris pulls ahead of Donald Trump after candidate debate" w:history="1">
        <w:r>
          <w:rPr>
            <w:rFonts w:ascii="Arial" w:eastAsia="Arial" w:hAnsi="Arial" w:cs="Arial"/>
            <w:b/>
            <w:i w:val="0"/>
            <w:color w:val="0077CC"/>
            <w:sz w:val="20"/>
            <w:u w:val="single"/>
          </w:rPr>
          <w:t>U.S. Election 2024: Kamala Harris pulls ahead of Donald Trump after candidate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13,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Beyoncé attends Kamala Harris rally: What did the singer say?" w:history="1">
        <w:r>
          <w:rPr>
            <w:rFonts w:ascii="Arial" w:eastAsia="Arial" w:hAnsi="Arial" w:cs="Arial"/>
            <w:b/>
            <w:i w:val="0"/>
            <w:color w:val="0077CC"/>
            <w:sz w:val="20"/>
            <w:u w:val="single"/>
          </w:rPr>
          <w:t>Beyoncé attends Kamala Harris rally: What did the singer say?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Did you know that Kamala Harris has her favorite taqueria in CDMX? Find out which one" w:history="1">
        <w:r>
          <w:rPr>
            <w:rFonts w:ascii="Arial" w:eastAsia="Arial" w:hAnsi="Arial" w:cs="Arial"/>
            <w:b/>
            <w:i w:val="0"/>
            <w:color w:val="0077CC"/>
            <w:sz w:val="20"/>
            <w:u w:val="single"/>
          </w:rPr>
          <w:t>Did you know that Kamala Harris has her favorite taqueria in CDMX? Find out which one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US Presidential Elections: Full list of statewide results updated live; how Donald Trump and Kamala Harris are faring" w:history="1">
        <w:r>
          <w:rPr>
            <w:rFonts w:ascii="Arial" w:eastAsia="Arial" w:hAnsi="Arial" w:cs="Arial"/>
            <w:b/>
            <w:i w:val="0"/>
            <w:color w:val="0077CC"/>
            <w:sz w:val="20"/>
            <w:u w:val="single"/>
          </w:rPr>
          <w:t>US Presidential Elections: Full list of statewide results updated live; how Donald Trump and Kamala Harris are faring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U.S. Election 2024: Kamala Harris issues dire warning if Donald Trump wins" w:history="1">
        <w:r>
          <w:rPr>
            <w:rFonts w:ascii="Arial" w:eastAsia="Arial" w:hAnsi="Arial" w:cs="Arial"/>
            <w:b/>
            <w:i w:val="0"/>
            <w:color w:val="0077CC"/>
            <w:sz w:val="20"/>
            <w:u w:val="single"/>
          </w:rPr>
          <w:t>U.S. Election 2024: Kamala Harris issues dire warning if Donald Trump wins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07,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Bryan Cranston expresses support for Kamala Harris at campaign rally in Arizona" w:history="1">
        <w:r>
          <w:rPr>
            <w:rFonts w:ascii="Arial" w:eastAsia="Arial" w:hAnsi="Arial" w:cs="Arial"/>
            <w:b/>
            <w:i w:val="0"/>
            <w:color w:val="0077CC"/>
            <w:sz w:val="20"/>
            <w:u w:val="single"/>
          </w:rPr>
          <w:t>Bryan Cranston expresses support for Kamala Harris at campaign rally in Arizona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15,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Donald Trump takes betting lead over Kamala Harris for first time since debate" w:history="1">
        <w:r>
          <w:rPr>
            <w:rFonts w:ascii="Arial" w:eastAsia="Arial" w:hAnsi="Arial" w:cs="Arial"/>
            <w:b/>
            <w:i w:val="0"/>
            <w:color w:val="0077CC"/>
            <w:sz w:val="20"/>
            <w:u w:val="single"/>
          </w:rPr>
          <w:t>Donald Trump takes betting lead over Kamala Harris for first time since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14,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Bryan Cranston expresses support for Kamala Harris at campaign rally in Arizona" w:history="1">
        <w:r>
          <w:rPr>
            <w:rFonts w:ascii="Arial" w:eastAsia="Arial" w:hAnsi="Arial" w:cs="Arial"/>
            <w:b/>
            <w:i w:val="0"/>
            <w:color w:val="0077CC"/>
            <w:sz w:val="20"/>
            <w:u w:val="single"/>
          </w:rPr>
          <w:t>Bryan Cranston expresses support for Kamala Harris at campaign rally in Arizona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15,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USA : Barack Obama joins Kamala Harris' campaign next week" w:history="1">
        <w:r>
          <w:rPr>
            <w:rFonts w:ascii="Arial" w:eastAsia="Arial" w:hAnsi="Arial" w:cs="Arial"/>
            <w:b/>
            <w:i w:val="0"/>
            <w:color w:val="0077CC"/>
            <w:sz w:val="20"/>
            <w:u w:val="single"/>
          </w:rPr>
          <w:t>USA : Barack Obama joins Kamala Harris' campaign next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Bizarre! Tim Walz reveals name Kamala Harris is listed under on his phone" w:history="1">
        <w:r>
          <w:rPr>
            <w:rFonts w:ascii="Arial" w:eastAsia="Arial" w:hAnsi="Arial" w:cs="Arial"/>
            <w:b/>
            <w:i w:val="0"/>
            <w:color w:val="0077CC"/>
            <w:sz w:val="20"/>
            <w:u w:val="single"/>
          </w:rPr>
          <w:t>Bizarre! Tim Walz reveals name Kamala Harris is listed under on his phone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09,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Kamala Harris congratulates Donald Trump on election victory" w:history="1">
        <w:r>
          <w:rPr>
            <w:rFonts w:ascii="Arial" w:eastAsia="Arial" w:hAnsi="Arial" w:cs="Arial"/>
            <w:b/>
            <w:i w:val="0"/>
            <w:color w:val="0077CC"/>
            <w:sz w:val="20"/>
            <w:u w:val="single"/>
          </w:rPr>
          <w:t>Kamala Harris congratulates Donald Trump on election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Marvel Actors Join in Support of Kamala Harris" w:history="1">
        <w:r>
          <w:rPr>
            <w:rFonts w:ascii="Arial" w:eastAsia="Arial" w:hAnsi="Arial" w:cs="Arial"/>
            <w:b/>
            <w:i w:val="0"/>
            <w:color w:val="0077CC"/>
            <w:sz w:val="20"/>
            <w:u w:val="single"/>
          </w:rPr>
          <w:t>Marvel Actors Join in Support of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US election: Kamala Harris defeats Trump in Virginia" w:history="1">
        <w:r>
          <w:rPr>
            <w:rFonts w:ascii="Arial" w:eastAsia="Arial" w:hAnsi="Arial" w:cs="Arial"/>
            <w:b/>
            <w:i w:val="0"/>
            <w:color w:val="0077CC"/>
            <w:sz w:val="20"/>
            <w:u w:val="single"/>
          </w:rPr>
          <w:t>US election: Kamala Harris defeats Trump in Virginia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Nigerian Tribune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Eduardo Verástegui lashes out at Bad Bunny for endorsing Kamala Harris" w:history="1">
        <w:r>
          <w:rPr>
            <w:rFonts w:ascii="Arial" w:eastAsia="Arial" w:hAnsi="Arial" w:cs="Arial"/>
            <w:b/>
            <w:i w:val="0"/>
            <w:color w:val="0077CC"/>
            <w:sz w:val="20"/>
            <w:u w:val="single"/>
          </w:rPr>
          <w:t>Eduardo Verástegui lashes out at Bad Bunny for endorsing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30,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How old are Kamala Harris and Donald Trump?" w:history="1">
        <w:r>
          <w:rPr>
            <w:rFonts w:ascii="Arial" w:eastAsia="Arial" w:hAnsi="Arial" w:cs="Arial"/>
            <w:b/>
            <w:i w:val="0"/>
            <w:color w:val="0077CC"/>
            <w:sz w:val="20"/>
            <w:u w:val="single"/>
          </w:rPr>
          <w:t>How old are Kamala Harris and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18,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The Pennsylvania push: Kamala Harris, Donald Trump spend final campaign hours in swing state" w:history="1">
        <w:r>
          <w:rPr>
            <w:rFonts w:ascii="Arial" w:eastAsia="Arial" w:hAnsi="Arial" w:cs="Arial"/>
            <w:b/>
            <w:i w:val="0"/>
            <w:color w:val="0077CC"/>
            <w:sz w:val="20"/>
            <w:u w:val="single"/>
          </w:rPr>
          <w:t>The Pennsylvania push: Kamala Harris, Donald Trump spend final campaign hours in swing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How old are Kamala Harris and Donald Trump" w:history="1">
        <w:r>
          <w:rPr>
            <w:rFonts w:ascii="Arial" w:eastAsia="Arial" w:hAnsi="Arial" w:cs="Arial"/>
            <w:b/>
            <w:i w:val="0"/>
            <w:color w:val="0077CC"/>
            <w:sz w:val="20"/>
            <w:u w:val="single"/>
          </w:rPr>
          <w:t>How old are Kamala Harris and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18,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Billie Eilish pauses concert in Atlanta to urge fans to vote for Kamala Harris: 'Times are really scary'" w:history="1">
        <w:r>
          <w:rPr>
            <w:rFonts w:ascii="Arial" w:eastAsia="Arial" w:hAnsi="Arial" w:cs="Arial"/>
            <w:b/>
            <w:i w:val="0"/>
            <w:color w:val="0077CC"/>
            <w:sz w:val="20"/>
            <w:u w:val="single"/>
          </w:rPr>
          <w:t>Billie Eilish pauses concert in Atlanta to urge fans to vote for Kamala Harris: 'Times are really scary'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U.S. Election 2024: Donald Trump vs. Kamala Harris" w:history="1">
        <w:r>
          <w:rPr>
            <w:rFonts w:ascii="Arial" w:eastAsia="Arial" w:hAnsi="Arial" w:cs="Arial"/>
            <w:b/>
            <w:i w:val="0"/>
            <w:color w:val="0077CC"/>
            <w:sz w:val="20"/>
            <w:u w:val="single"/>
          </w:rPr>
          <w:t>U.S. Election 2024: Donald Trump vs.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Incredible. U.S. businessmen, aligned with Kamala Harris." w:history="1">
        <w:r>
          <w:rPr>
            <w:rFonts w:ascii="Arial" w:eastAsia="Arial" w:hAnsi="Arial" w:cs="Arial"/>
            <w:b/>
            <w:i w:val="0"/>
            <w:color w:val="0077CC"/>
            <w:sz w:val="20"/>
            <w:u w:val="single"/>
          </w:rPr>
          <w:t>Incredible. U.S. businessmen, aligned with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30,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Donald Trump's betting lead over Kamala Harris nearly collapses in final week of race" w:history="1">
        <w:r>
          <w:rPr>
            <w:rFonts w:ascii="Arial" w:eastAsia="Arial" w:hAnsi="Arial" w:cs="Arial"/>
            <w:b/>
            <w:i w:val="0"/>
            <w:color w:val="0077CC"/>
            <w:sz w:val="20"/>
            <w:u w:val="single"/>
          </w:rPr>
          <w:t>Donald Trump's betting lead over Kamala Harris nearly collapses in final week of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04,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Abki baar...': AI imagines Donald Trump, Kamala Harris as Indian politicians, netizens react, WATCH" w:history="1">
        <w:r>
          <w:rPr>
            <w:rFonts w:ascii="Arial" w:eastAsia="Arial" w:hAnsi="Arial" w:cs="Arial"/>
            <w:b/>
            <w:i w:val="0"/>
            <w:color w:val="0077CC"/>
            <w:sz w:val="20"/>
            <w:u w:val="single"/>
          </w:rPr>
          <w:t>'Abki baar...': AI imagines Donald Trump, Kamala Harris as Indian politicians, netizens react,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02, 2024</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Meemansa Shekhawat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Nancy Pelosi expresses support for Kamala Harris as candidate" w:history="1">
        <w:r>
          <w:rPr>
            <w:rFonts w:ascii="Arial" w:eastAsia="Arial" w:hAnsi="Arial" w:cs="Arial"/>
            <w:b/>
            <w:i w:val="0"/>
            <w:color w:val="0077CC"/>
            <w:sz w:val="20"/>
            <w:u w:val="single"/>
          </w:rPr>
          <w:t>Nancy Pelosi expresses support for Kamala Harris as candidate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23,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U.S. Election 2024: Donald Trump's curious praise for Kamala Harris" w:history="1">
        <w:r>
          <w:rPr>
            <w:rFonts w:ascii="Arial" w:eastAsia="Arial" w:hAnsi="Arial" w:cs="Arial"/>
            <w:b/>
            <w:i w:val="0"/>
            <w:color w:val="0077CC"/>
            <w:sz w:val="20"/>
            <w:u w:val="single"/>
          </w:rPr>
          <w:t>U.S. Election 2024: Donald Trump's curious praise for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AR Rahman endorses US presidential candidate Kamala Harris with virtual concert" w:history="1">
        <w:r>
          <w:rPr>
            <w:rFonts w:ascii="Arial" w:eastAsia="Arial" w:hAnsi="Arial" w:cs="Arial"/>
            <w:b/>
            <w:i w:val="0"/>
            <w:color w:val="0077CC"/>
            <w:sz w:val="20"/>
            <w:u w:val="single"/>
          </w:rPr>
          <w:t>AR Rahman endorses US presidential candidate Kamala Harris with virtual concert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14,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Kamala Harris to hold campaign rally in Washington DC a week before Election Day" w:history="1">
        <w:r>
          <w:rPr>
            <w:rFonts w:ascii="Arial" w:eastAsia="Arial" w:hAnsi="Arial" w:cs="Arial"/>
            <w:b/>
            <w:i w:val="0"/>
            <w:color w:val="0077CC"/>
            <w:sz w:val="20"/>
            <w:u w:val="single"/>
          </w:rPr>
          <w:t>Kamala Harris to hold campaign rally in Washington DC a week before Election 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29,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JD Vance compares Kamala Harris to Jeffrey Epstein over inflation policy None" w:history="1">
        <w:r>
          <w:rPr>
            <w:rFonts w:ascii="Arial" w:eastAsia="Arial" w:hAnsi="Arial" w:cs="Arial"/>
            <w:b/>
            <w:i w:val="0"/>
            <w:color w:val="0077CC"/>
            <w:sz w:val="20"/>
            <w:u w:val="single"/>
          </w:rPr>
          <w:t>JD Vance compares Kamala Harris to Jeffrey Epstein over inflation policy None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19, 2024</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Express Web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 Indian -Americans are offended by Kamala Harris because ...': Vivek Ramasamy" w:history="1">
        <w:r>
          <w:rPr>
            <w:rFonts w:ascii="Arial" w:eastAsia="Arial" w:hAnsi="Arial" w:cs="Arial"/>
            <w:b/>
            <w:i w:val="0"/>
            <w:color w:val="0077CC"/>
            <w:sz w:val="20"/>
            <w:u w:val="single"/>
          </w:rPr>
          <w:t>' Indian -Americans are offended by Kamala Harris because ...': Vivek Ramasamy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01,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Cardi B Backs Kamala Harris" w:history="1">
        <w:r>
          <w:rPr>
            <w:rFonts w:ascii="Arial" w:eastAsia="Arial" w:hAnsi="Arial" w:cs="Arial"/>
            <w:b/>
            <w:i w:val="0"/>
            <w:color w:val="0077CC"/>
            <w:sz w:val="20"/>
            <w:u w:val="single"/>
          </w:rPr>
          <w:t>Cardi B Backs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23, 2024</w:t>
        <w:tab/>
      </w:r>
      <w:r>
        <w:rPr>
          <w:rFonts w:ascii="Arial" w:eastAsia="Arial" w:hAnsi="Arial" w:cs="Arial"/>
          <w:b w:val="0"/>
          <w:i w:val="0"/>
          <w:color w:val="000000"/>
          <w:sz w:val="20"/>
          <w:u w:val="none"/>
        </w:rPr>
        <w:t>Daily Guide Network (formerly Daily Guide Ghana)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Avengers unite to support Kamala Harris for president" w:history="1">
        <w:r>
          <w:rPr>
            <w:rFonts w:ascii="Arial" w:eastAsia="Arial" w:hAnsi="Arial" w:cs="Arial"/>
            <w:b/>
            <w:i w:val="0"/>
            <w:color w:val="0077CC"/>
            <w:sz w:val="20"/>
            <w:u w:val="single"/>
          </w:rPr>
          <w:t>Avengers unite to support Kamala Harris for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VIDEO: Billie Eilish endsosa to Kamala Harris" w:history="1">
        <w:r>
          <w:rPr>
            <w:rFonts w:ascii="Arial" w:eastAsia="Arial" w:hAnsi="Arial" w:cs="Arial"/>
            <w:b/>
            <w:i w:val="0"/>
            <w:color w:val="0077CC"/>
            <w:sz w:val="20"/>
            <w:u w:val="single"/>
          </w:rPr>
          <w:t>VIDEO: Billie Eilish endsosa to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19,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Has Kamala Harris conceded after losing to Donald Trump?" w:history="1">
        <w:r>
          <w:rPr>
            <w:rFonts w:ascii="Arial" w:eastAsia="Arial" w:hAnsi="Arial" w:cs="Arial"/>
            <w:b/>
            <w:i w:val="0"/>
            <w:color w:val="0077CC"/>
            <w:sz w:val="20"/>
            <w:u w:val="single"/>
          </w:rPr>
          <w:t>Has Kamala Harris conceded after losing to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Postmedia Breaking News</w:t>
        <w:tab/>
      </w:r>
      <w:r>
        <w:rPr>
          <w:rFonts w:ascii="Arial" w:eastAsia="Arial" w:hAnsi="Arial" w:cs="Arial"/>
          <w:b w:val="0"/>
          <w:i w:val="0"/>
          <w:color w:val="000000"/>
          <w:sz w:val="20"/>
          <w:u w:val="none"/>
        </w:rPr>
        <w:t>NEWS</w:t>
        <w:tab/>
      </w:r>
      <w:r>
        <w:rPr>
          <w:rFonts w:ascii="Arial" w:eastAsia="Arial" w:hAnsi="Arial" w:cs="Arial"/>
          <w:b w:val="0"/>
          <w:i w:val="0"/>
          <w:color w:val="000000"/>
          <w:sz w:val="20"/>
          <w:u w:val="none"/>
        </w:rPr>
        <w:t>National Post Staff National Post Staff</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Taylor Swift endorses Kamala Harris for president" w:history="1">
        <w:r>
          <w:rPr>
            <w:rFonts w:ascii="Arial" w:eastAsia="Arial" w:hAnsi="Arial" w:cs="Arial"/>
            <w:b/>
            <w:i w:val="0"/>
            <w:color w:val="0077CC"/>
            <w:sz w:val="20"/>
            <w:u w:val="single"/>
          </w:rPr>
          <w:t>Taylor Swift endorses Kamala Harris for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11, 2024</w:t>
        <w:tab/>
      </w:r>
      <w:r>
        <w:rPr>
          <w:rFonts w:ascii="Arial" w:eastAsia="Arial" w:hAnsi="Arial" w:cs="Arial"/>
          <w:b w:val="0"/>
          <w:i w:val="0"/>
          <w:color w:val="000000"/>
          <w:sz w:val="20"/>
          <w:u w:val="none"/>
        </w:rPr>
        <w:t>Muscat Daily</w:t>
        <w:tab/>
      </w:r>
      <w:r>
        <w:rPr>
          <w:rFonts w:ascii="Arial" w:eastAsia="Arial" w:hAnsi="Arial" w:cs="Arial"/>
          <w:b w:val="0"/>
          <w:i w:val="0"/>
          <w:color w:val="000000"/>
          <w:sz w:val="20"/>
          <w:u w:val="none"/>
        </w:rPr>
        <w:t>Nisha Joshi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Obama sings Eminem at Kamala Harris rally" w:history="1">
        <w:r>
          <w:rPr>
            <w:rFonts w:ascii="Arial" w:eastAsia="Arial" w:hAnsi="Arial" w:cs="Arial"/>
            <w:b/>
            <w:i w:val="0"/>
            <w:color w:val="0077CC"/>
            <w:sz w:val="20"/>
            <w:u w:val="single"/>
          </w:rPr>
          <w:t>Obama sings Eminem at Kamala Harris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24,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How much is Kamala Harris' fortune?" w:history="1">
        <w:r>
          <w:rPr>
            <w:rFonts w:ascii="Arial" w:eastAsia="Arial" w:hAnsi="Arial" w:cs="Arial"/>
            <w:b/>
            <w:i w:val="0"/>
            <w:color w:val="0077CC"/>
            <w:sz w:val="20"/>
            <w:u w:val="single"/>
          </w:rPr>
          <w:t>How much is Kamala Harris' fortune?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Kamala Harris skips Bidens' 'losers' party' at White House, vacations in Hawaii" w:history="1">
        <w:r>
          <w:rPr>
            <w:rFonts w:ascii="Arial" w:eastAsia="Arial" w:hAnsi="Arial" w:cs="Arial"/>
            <w:b/>
            <w:i w:val="0"/>
            <w:color w:val="0077CC"/>
            <w:sz w:val="20"/>
            <w:u w:val="single"/>
          </w:rPr>
          <w:t>Kamala Harris skips Bidens' 'losers' party' at White House, vacations in Hawaii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25,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Donald trump calls kamala harris mentally challenged" w:history="1">
        <w:r>
          <w:rPr>
            <w:rFonts w:ascii="Arial" w:eastAsia="Arial" w:hAnsi="Arial" w:cs="Arial"/>
            <w:b/>
            <w:i w:val="0"/>
            <w:color w:val="0077CC"/>
            <w:sz w:val="20"/>
            <w:u w:val="single"/>
          </w:rPr>
          <w:t>Donald trump calls kamala harris mentally challenged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29,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U.S. Elections 2024: Kamala Harris brags that she took on the Sinaloa Cartel in California" w:history="1">
        <w:r>
          <w:rPr>
            <w:rFonts w:ascii="Arial" w:eastAsia="Arial" w:hAnsi="Arial" w:cs="Arial"/>
            <w:b/>
            <w:i w:val="0"/>
            <w:color w:val="0077CC"/>
            <w:sz w:val="20"/>
            <w:u w:val="single"/>
          </w:rPr>
          <w:t>U.S. Elections 2024: Kamala Harris brags that she took on the Sinaloa Cartel in California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13,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Billie Eilish reveals she will vote for Kamala Harris" w:history="1">
        <w:r>
          <w:rPr>
            <w:rFonts w:ascii="Arial" w:eastAsia="Arial" w:hAnsi="Arial" w:cs="Arial"/>
            <w:b/>
            <w:i w:val="0"/>
            <w:color w:val="0077CC"/>
            <w:sz w:val="20"/>
            <w:u w:val="single"/>
          </w:rPr>
          <w:t>Billie Eilish reveals she will vote for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17,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Kamala Harris or Donald Trump? Athletes give their stance" w:history="1">
        <w:r>
          <w:rPr>
            <w:rFonts w:ascii="Arial" w:eastAsia="Arial" w:hAnsi="Arial" w:cs="Arial"/>
            <w:b/>
            <w:i w:val="0"/>
            <w:color w:val="0077CC"/>
            <w:sz w:val="20"/>
            <w:u w:val="single"/>
          </w:rPr>
          <w:t>Kamala Harris or Donald Trump? Athletes give their 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Who won in New York ? Results between Trump and Kamala Harris at 96%." w:history="1">
        <w:r>
          <w:rPr>
            <w:rFonts w:ascii="Arial" w:eastAsia="Arial" w:hAnsi="Arial" w:cs="Arial"/>
            <w:b/>
            <w:i w:val="0"/>
            <w:color w:val="0077CC"/>
            <w:sz w:val="20"/>
            <w:u w:val="single"/>
          </w:rPr>
          <w:t>Who won in New York ? Results between Trump and Kamala Harris at 96%.</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Obamas release video supporting Kamala Harris" w:history="1">
        <w:r>
          <w:rPr>
            <w:rFonts w:ascii="Arial" w:eastAsia="Arial" w:hAnsi="Arial" w:cs="Arial"/>
            <w:b/>
            <w:i w:val="0"/>
            <w:color w:val="0077CC"/>
            <w:sz w:val="20"/>
            <w:u w:val="single"/>
          </w:rPr>
          <w:t>Obamas release video supporting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27,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U.S. election: Avengers rally to support Kamala Harris" w:history="1">
        <w:r>
          <w:rPr>
            <w:rFonts w:ascii="Arial" w:eastAsia="Arial" w:hAnsi="Arial" w:cs="Arial"/>
            <w:b/>
            <w:i w:val="0"/>
            <w:color w:val="0077CC"/>
            <w:sz w:val="20"/>
            <w:u w:val="single"/>
          </w:rPr>
          <w:t>U.S. election: Avengers rally to support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US Presidential Election 2024: Can Kamala Harris still win?" w:history="1">
        <w:r>
          <w:rPr>
            <w:rFonts w:ascii="Arial" w:eastAsia="Arial" w:hAnsi="Arial" w:cs="Arial"/>
            <w:b/>
            <w:i w:val="0"/>
            <w:color w:val="0077CC"/>
            <w:sz w:val="20"/>
            <w:u w:val="single"/>
          </w:rPr>
          <w:t>US Presidential Election 2024: Can Kamala Harris still win?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standard.co.uk</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Jordan Page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What is Kamala Harris' position on Palestine ? This is what she said" w:history="1">
        <w:r>
          <w:rPr>
            <w:rFonts w:ascii="Arial" w:eastAsia="Arial" w:hAnsi="Arial" w:cs="Arial"/>
            <w:b/>
            <w:i w:val="0"/>
            <w:color w:val="0077CC"/>
            <w:sz w:val="20"/>
            <w:u w:val="single"/>
          </w:rPr>
          <w:t>What is Kamala Harris' position on Palestine ? This is what she said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09,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Electoral ultimatum: from Kamala Harris' quarters" w:history="1">
        <w:r>
          <w:rPr>
            <w:rFonts w:ascii="Arial" w:eastAsia="Arial" w:hAnsi="Arial" w:cs="Arial"/>
            <w:b/>
            <w:i w:val="0"/>
            <w:color w:val="0077CC"/>
            <w:sz w:val="20"/>
            <w:u w:val="single"/>
          </w:rPr>
          <w:t>Electoral ultimatum: from Kamala Harris' quarters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01, 2024</w:t>
        <w:tab/>
      </w:r>
      <w:r>
        <w:rPr>
          <w:rFonts w:ascii="Arial" w:eastAsia="Arial" w:hAnsi="Arial" w:cs="Arial"/>
          <w:b w:val="0"/>
          <w:i w:val="0"/>
          <w:color w:val="000000"/>
          <w:sz w:val="20"/>
          <w:u w:val="none"/>
        </w:rPr>
        <w:t>NAFTA (English)</w:t>
        <w:tab/>
      </w:r>
      <w:r>
        <w:rPr>
          <w:rFonts w:ascii="Arial" w:eastAsia="Arial" w:hAnsi="Arial" w:cs="Arial"/>
          <w:b w:val="0"/>
          <w:i w:val="0"/>
          <w:color w:val="000000"/>
          <w:sz w:val="20"/>
          <w:u w:val="none"/>
        </w:rPr>
        <w:t>Mundo Ejecutivo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Kamala Harris was 'drunk' during Christmas speech at DC ? 'Thank God Trump won', says internet" w:history="1">
        <w:r>
          <w:rPr>
            <w:rFonts w:ascii="Arial" w:eastAsia="Arial" w:hAnsi="Arial" w:cs="Arial"/>
            <w:b/>
            <w:i w:val="0"/>
            <w:color w:val="0077CC"/>
            <w:sz w:val="20"/>
            <w:u w:val="single"/>
          </w:rPr>
          <w:t>Kamala Harris was 'drunk' during Christmas speech at DC ? 'Thank God Trump won', says internet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2024</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Who won in New York ? Kamala Harris vs. Donald Trump election results" w:history="1">
        <w:r>
          <w:rPr>
            <w:rFonts w:ascii="Arial" w:eastAsia="Arial" w:hAnsi="Arial" w:cs="Arial"/>
            <w:b/>
            <w:i w:val="0"/>
            <w:color w:val="0077CC"/>
            <w:sz w:val="20"/>
            <w:u w:val="single"/>
          </w:rPr>
          <w:t>Who won in New York ? Kamala Harris vs. Donald Trump election results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Arrogant' Kamala Harris told Teamsters president 'I will win without you'" w:history="1">
        <w:r>
          <w:rPr>
            <w:rFonts w:ascii="Arial" w:eastAsia="Arial" w:hAnsi="Arial" w:cs="Arial"/>
            <w:b/>
            <w:i w:val="0"/>
            <w:color w:val="0077CC"/>
            <w:sz w:val="20"/>
            <w:u w:val="single"/>
          </w:rPr>
          <w:t>'Arrogant' Kamala Harris told Teamsters president 'I will win without you'</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25,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Nancy Pelosi endorses Kamala Harris for Democratic presidential nominee" w:history="1">
        <w:r>
          <w:rPr>
            <w:rFonts w:ascii="Arial" w:eastAsia="Arial" w:hAnsi="Arial" w:cs="Arial"/>
            <w:b/>
            <w:i w:val="0"/>
            <w:color w:val="0077CC"/>
            <w:sz w:val="20"/>
            <w:u w:val="single"/>
          </w:rPr>
          <w:t>Nancy Pelosi endorses Kamala Harris for Democratic presidential nominee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22,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Fear? Donald Trump says it's too late for another debate with Kamala Harris" w:history="1">
        <w:r>
          <w:rPr>
            <w:rFonts w:ascii="Arial" w:eastAsia="Arial" w:hAnsi="Arial" w:cs="Arial"/>
            <w:b/>
            <w:i w:val="0"/>
            <w:color w:val="0077CC"/>
            <w:sz w:val="20"/>
            <w:u w:val="single"/>
          </w:rPr>
          <w:t>Fear? Donald Trump says it's too late for another debate with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Beyoncé to attend Kamala Harris campaign event" w:history="1">
        <w:r>
          <w:rPr>
            <w:rFonts w:ascii="Arial" w:eastAsia="Arial" w:hAnsi="Arial" w:cs="Arial"/>
            <w:b/>
            <w:i w:val="0"/>
            <w:color w:val="0077CC"/>
            <w:sz w:val="20"/>
            <w:u w:val="single"/>
          </w:rPr>
          <w:t>Beyoncé to attend Kamala Harris campaign event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25,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Kamala Harris says US election is ‘one of the closest races in history’ at final campaign speech" w:history="1">
        <w:r>
          <w:rPr>
            <w:rFonts w:ascii="Arial" w:eastAsia="Arial" w:hAnsi="Arial" w:cs="Arial"/>
            <w:b/>
            <w:i w:val="0"/>
            <w:color w:val="0077CC"/>
            <w:sz w:val="20"/>
            <w:u w:val="single"/>
          </w:rPr>
          <w:t>Kamala Harris says US election is ‘one of the closest races in history’ at final campaign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telegraph.co.uk</w:t>
        <w:tab/>
      </w:r>
      <w:r>
        <w:rPr>
          <w:rFonts w:ascii="Arial" w:eastAsia="Arial" w:hAnsi="Arial" w:cs="Arial"/>
          <w:b w:val="0"/>
          <w:i w:val="0"/>
          <w:color w:val="000000"/>
          <w:sz w:val="20"/>
          <w:u w:val="none"/>
        </w:rPr>
        <w:t>US; Version:3</w:t>
        <w:tab/>
      </w:r>
      <w:r>
        <w:rPr>
          <w:rFonts w:ascii="Arial" w:eastAsia="Arial" w:hAnsi="Arial" w:cs="Arial"/>
          <w:b w:val="0"/>
          <w:i w:val="0"/>
          <w:color w:val="000000"/>
          <w:sz w:val="20"/>
          <w:u w:val="none"/>
        </w:rPr>
        <w:t>By Susie Coen, US Correspondent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U.S. elections: how far Kamala Harris' wealth goes" w:history="1">
        <w:r>
          <w:rPr>
            <w:rFonts w:ascii="Arial" w:eastAsia="Arial" w:hAnsi="Arial" w:cs="Arial"/>
            <w:b/>
            <w:i w:val="0"/>
            <w:color w:val="0077CC"/>
            <w:sz w:val="20"/>
            <w:u w:val="single"/>
          </w:rPr>
          <w:t>U.S. elections: how far Kamala Harris' wealth goes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Millionaires who donated money to the Kamala Harris campaign" w:history="1">
        <w:r>
          <w:rPr>
            <w:rFonts w:ascii="Arial" w:eastAsia="Arial" w:hAnsi="Arial" w:cs="Arial"/>
            <w:b/>
            <w:i w:val="0"/>
            <w:color w:val="0077CC"/>
            <w:sz w:val="20"/>
            <w:u w:val="single"/>
          </w:rPr>
          <w:t>Millionaires who donated money to the Kamala Harris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Marvel Actors Join in Support of Kamala Harris" w:history="1">
        <w:r>
          <w:rPr>
            <w:rFonts w:ascii="Arial" w:eastAsia="Arial" w:hAnsi="Arial" w:cs="Arial"/>
            <w:b/>
            <w:i w:val="0"/>
            <w:color w:val="0077CC"/>
            <w:sz w:val="20"/>
            <w:u w:val="single"/>
          </w:rPr>
          <w:t>Marvel Actors Join in Support of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Harrison Ford makes presidential endorsement for Kamala Harris days before elections: 'Never wanted to talk about it'" w:history="1">
        <w:r>
          <w:rPr>
            <w:rFonts w:ascii="Arial" w:eastAsia="Arial" w:hAnsi="Arial" w:cs="Arial"/>
            <w:b/>
            <w:i w:val="0"/>
            <w:color w:val="0077CC"/>
            <w:sz w:val="20"/>
            <w:u w:val="single"/>
          </w:rPr>
          <w:t>Harrison Ford makes presidential endorsement for Kamala Harris days before elections: 'Never wanted to talk about 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03,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If she wants to build border wall...': JD Vance on Kamala Harris 'flip-flop'" w:history="1">
        <w:r>
          <w:rPr>
            <w:rFonts w:ascii="Arial" w:eastAsia="Arial" w:hAnsi="Arial" w:cs="Arial"/>
            <w:b/>
            <w:i w:val="0"/>
            <w:color w:val="0077CC"/>
            <w:sz w:val="20"/>
            <w:u w:val="single"/>
          </w:rPr>
          <w:t>'If she wants to build border wall...': JD Vance on Kamala Harris 'flip-flop'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28,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Kamala Harris welcomes Taylor Swift's endorsement of her presidential campaign" w:history="1">
        <w:r>
          <w:rPr>
            <w:rFonts w:ascii="Arial" w:eastAsia="Arial" w:hAnsi="Arial" w:cs="Arial"/>
            <w:b/>
            <w:i w:val="0"/>
            <w:color w:val="0077CC"/>
            <w:sz w:val="20"/>
            <w:u w:val="single"/>
          </w:rPr>
          <w:t>Kamala Harris welcomes Taylor Swift's endorsement of her presidential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US Election: Primate Ayodele Advises Kamala Harris On Choice Of Running Mate" w:history="1">
        <w:r>
          <w:rPr>
            <w:rFonts w:ascii="Arial" w:eastAsia="Arial" w:hAnsi="Arial" w:cs="Arial"/>
            <w:b/>
            <w:i w:val="0"/>
            <w:color w:val="0077CC"/>
            <w:sz w:val="20"/>
            <w:u w:val="single"/>
          </w:rPr>
          <w:t>US Election: Primate Ayodele Advises Kamala Harris On Choice Of Running Mate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06, 2024</w:t>
        <w:tab/>
      </w:r>
      <w:r>
        <w:rPr>
          <w:rFonts w:ascii="Arial" w:eastAsia="Arial" w:hAnsi="Arial" w:cs="Arial"/>
          <w:b w:val="0"/>
          <w:i w:val="0"/>
          <w:color w:val="000000"/>
          <w:sz w:val="20"/>
          <w:u w:val="none"/>
        </w:rPr>
        <w:t>Daily Independent (Nigeria)</w:t>
        <w:tab/>
      </w:r>
      <w:r>
        <w:rPr>
          <w:rFonts w:ascii="Arial" w:eastAsia="Arial" w:hAnsi="Arial" w:cs="Arial"/>
          <w:b w:val="0"/>
          <w:i w:val="0"/>
          <w:color w:val="000000"/>
          <w:sz w:val="20"/>
          <w:u w:val="none"/>
        </w:rPr>
        <w:t>Shojobi Abisola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Kamala Harris pulls further ahead in presidential betting odds after post-debate polls" w:history="1">
        <w:r>
          <w:rPr>
            <w:rFonts w:ascii="Arial" w:eastAsia="Arial" w:hAnsi="Arial" w:cs="Arial"/>
            <w:b/>
            <w:i w:val="0"/>
            <w:color w:val="0077CC"/>
            <w:sz w:val="20"/>
            <w:u w:val="single"/>
          </w:rPr>
          <w:t>Kamala Harris pulls further ahead in presidential betting odds after post-debate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23,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VIDEO: Marc Anthony endosa with Kamala Harris" w:history="1">
        <w:r>
          <w:rPr>
            <w:rFonts w:ascii="Arial" w:eastAsia="Arial" w:hAnsi="Arial" w:cs="Arial"/>
            <w:b/>
            <w:i w:val="0"/>
            <w:color w:val="0077CC"/>
            <w:sz w:val="20"/>
            <w:u w:val="single"/>
          </w:rPr>
          <w:t>VIDEO: Marc Anthony endosa with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18,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Kamala Harris congratulates Donald Trump after his victory in the U.S. 2024 election." w:history="1">
        <w:r>
          <w:rPr>
            <w:rFonts w:ascii="Arial" w:eastAsia="Arial" w:hAnsi="Arial" w:cs="Arial"/>
            <w:b/>
            <w:i w:val="0"/>
            <w:color w:val="0077CC"/>
            <w:sz w:val="20"/>
            <w:u w:val="single"/>
          </w:rPr>
          <w:t>Kamala Harris congratulates Donald Trump after his victory in the U.S. 2024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Beyonce joins Kamala Harris at Texas rally for abortion rights" w:history="1">
        <w:r>
          <w:rPr>
            <w:rFonts w:ascii="Arial" w:eastAsia="Arial" w:hAnsi="Arial" w:cs="Arial"/>
            <w:b/>
            <w:i w:val="0"/>
            <w:color w:val="0077CC"/>
            <w:sz w:val="20"/>
            <w:u w:val="single"/>
          </w:rPr>
          <w:t>Beyonce joins Kamala Harris at Texas rally for abortion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26, 2024</w:t>
        <w:tab/>
      </w:r>
      <w:r>
        <w:rPr>
          <w:rFonts w:ascii="Arial" w:eastAsia="Arial" w:hAnsi="Arial" w:cs="Arial"/>
          <w:b w:val="0"/>
          <w:i w:val="0"/>
          <w:color w:val="000000"/>
          <w:sz w:val="20"/>
          <w:u w:val="none"/>
        </w:rPr>
        <w:t>telegraph.co.uk</w:t>
        <w:tab/>
      </w:r>
      <w:r>
        <w:rPr>
          <w:rFonts w:ascii="Arial" w:eastAsia="Arial" w:hAnsi="Arial" w:cs="Arial"/>
          <w:b w:val="0"/>
          <w:i w:val="0"/>
          <w:color w:val="000000"/>
          <w:sz w:val="20"/>
          <w:u w:val="none"/>
        </w:rPr>
        <w:t>US; Version:1</w:t>
        <w:tab/>
      </w:r>
      <w:r>
        <w:rPr>
          <w:rFonts w:ascii="Arial" w:eastAsia="Arial" w:hAnsi="Arial" w:cs="Arial"/>
          <w:b w:val="0"/>
          <w:i w:val="0"/>
          <w:color w:val="000000"/>
          <w:sz w:val="20"/>
          <w:u w:val="none"/>
        </w:rPr>
        <w:t>By Benedict Smith, US Reporter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Kamala Harris remembers childhood trips to India : 'My grandfather took me on walks'" w:history="1">
        <w:r>
          <w:rPr>
            <w:rFonts w:ascii="Arial" w:eastAsia="Arial" w:hAnsi="Arial" w:cs="Arial"/>
            <w:b/>
            <w:i w:val="0"/>
            <w:color w:val="0077CC"/>
            <w:sz w:val="20"/>
            <w:u w:val="single"/>
          </w:rPr>
          <w:t>Kamala Harris remembers childhood trips to India : 'My grandfather took me on walks'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09,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Biden leaves the stage, now Kamala Harris to face the Trumpet" w:history="1">
        <w:r>
          <w:rPr>
            <w:rFonts w:ascii="Arial" w:eastAsia="Arial" w:hAnsi="Arial" w:cs="Arial"/>
            <w:b/>
            <w:i w:val="0"/>
            <w:color w:val="0077CC"/>
            <w:sz w:val="20"/>
            <w:u w:val="single"/>
          </w:rPr>
          <w:t>Biden leaves the stage, now Kamala Harris to face the Trumpet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22, 2024</w:t>
        <w:tab/>
      </w:r>
      <w:r>
        <w:rPr>
          <w:rFonts w:ascii="Arial" w:eastAsia="Arial" w:hAnsi="Arial" w:cs="Arial"/>
          <w:b w:val="0"/>
          <w:i w:val="0"/>
          <w:color w:val="000000"/>
          <w:sz w:val="20"/>
          <w:u w:val="none"/>
        </w:rPr>
        <w:t>The Northlines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Tulsi Gabbard says Dick Cheney has made it easier: 'A vote for Kamala Harris is...'" w:history="1">
        <w:r>
          <w:rPr>
            <w:rFonts w:ascii="Arial" w:eastAsia="Arial" w:hAnsi="Arial" w:cs="Arial"/>
            <w:b/>
            <w:i w:val="0"/>
            <w:color w:val="0077CC"/>
            <w:sz w:val="20"/>
            <w:u w:val="single"/>
          </w:rPr>
          <w:t>Tulsi Gabbard says Dick Cheney has made it easier: 'A vote for Kamala Harris 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10,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Kamala Harris officially becomes the Democratic Party's candidate for the U.S. 2024 elections." w:history="1">
        <w:r>
          <w:rPr>
            <w:rFonts w:ascii="Arial" w:eastAsia="Arial" w:hAnsi="Arial" w:cs="Arial"/>
            <w:b/>
            <w:i w:val="0"/>
            <w:color w:val="0077CC"/>
            <w:sz w:val="20"/>
            <w:u w:val="single"/>
          </w:rPr>
          <w:t>Kamala Harris officially becomes the Democratic Party's candidate for the U.S. 2024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02,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Kamala Harris can go to...': JD Vance on US' Afghanistan withdrawal" w:history="1">
        <w:r>
          <w:rPr>
            <w:rFonts w:ascii="Arial" w:eastAsia="Arial" w:hAnsi="Arial" w:cs="Arial"/>
            <w:b/>
            <w:i w:val="0"/>
            <w:color w:val="0077CC"/>
            <w:sz w:val="20"/>
            <w:u w:val="single"/>
          </w:rPr>
          <w:t>'Kamala Harris can go to...': JD Vance on US' Afghanistan withdrawal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29, 2024</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Meemansa Shekhawat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Kamala Harris officially announced as presidential candidate at Democratic National Convention 2024" w:history="1">
        <w:r>
          <w:rPr>
            <w:rFonts w:ascii="Arial" w:eastAsia="Arial" w:hAnsi="Arial" w:cs="Arial"/>
            <w:b/>
            <w:i w:val="0"/>
            <w:color w:val="0077CC"/>
            <w:sz w:val="20"/>
            <w:u w:val="single"/>
          </w:rPr>
          <w:t>Kamala Harris officially announced as presidential candidate at Democratic National Convention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20,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Watch: Kamala Harris's 'staged' door knock on last day of campaign" w:history="1">
        <w:r>
          <w:rPr>
            <w:rFonts w:ascii="Arial" w:eastAsia="Arial" w:hAnsi="Arial" w:cs="Arial"/>
            <w:b/>
            <w:i w:val="0"/>
            <w:color w:val="0077CC"/>
            <w:sz w:val="20"/>
            <w:u w:val="single"/>
          </w:rPr>
          <w:t>Watch: Kamala Harris's 'staged' door knock on last day of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With limitless optimism ...': Former US House Speaker Nancy Pelosi endorses Kamala Harris for president" w:history="1">
        <w:r>
          <w:rPr>
            <w:rFonts w:ascii="Arial" w:eastAsia="Arial" w:hAnsi="Arial" w:cs="Arial"/>
            <w:b/>
            <w:i w:val="0"/>
            <w:color w:val="0077CC"/>
            <w:sz w:val="20"/>
            <w:u w:val="single"/>
          </w:rPr>
          <w:t>'With limitless optimism ...': Former US House Speaker Nancy Pelosi endorses Kamala Harris for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23,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Was Joe Biden to blame for Kamala Harris losing to Donald Trump? A politician explains" w:history="1">
        <w:r>
          <w:rPr>
            <w:rFonts w:ascii="Arial" w:eastAsia="Arial" w:hAnsi="Arial" w:cs="Arial"/>
            <w:b/>
            <w:i w:val="0"/>
            <w:color w:val="0077CC"/>
            <w:sz w:val="20"/>
            <w:u w:val="single"/>
          </w:rPr>
          <w:t>Was Joe Biden to blame for Kamala Harris losing to Donald Trump? A politician explains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08,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Kamala Harris officially becomes Democratic Party nominee for the U.S. presidential election." w:history="1">
        <w:r>
          <w:rPr>
            <w:rFonts w:ascii="Arial" w:eastAsia="Arial" w:hAnsi="Arial" w:cs="Arial"/>
            <w:b/>
            <w:i w:val="0"/>
            <w:color w:val="0077CC"/>
            <w:sz w:val="20"/>
            <w:u w:val="single"/>
          </w:rPr>
          <w:t>Kamala Harris officially becomes Democratic Party nominee for the U.S. presidential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07,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Who is Kamala Harris , the vice president who could run for president if Joe Biden drops out of Elections USA 2024?" w:history="1">
        <w:r>
          <w:rPr>
            <w:rFonts w:ascii="Arial" w:eastAsia="Arial" w:hAnsi="Arial" w:cs="Arial"/>
            <w:b/>
            <w:i w:val="0"/>
            <w:color w:val="0077CC"/>
            <w:sz w:val="20"/>
            <w:u w:val="single"/>
          </w:rPr>
          <w:t>Who is Kamala Harris , the vice president who could run for president if Joe Biden drops out of Elections USA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18,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Nancy Pelosi expresses her endorsement of Kamala Harris as Democratic presidential nominee" w:history="1">
        <w:r>
          <w:rPr>
            <w:rFonts w:ascii="Arial" w:eastAsia="Arial" w:hAnsi="Arial" w:cs="Arial"/>
            <w:b/>
            <w:i w:val="0"/>
            <w:color w:val="0077CC"/>
            <w:sz w:val="20"/>
            <w:u w:val="single"/>
          </w:rPr>
          <w:t>Nancy Pelosi expresses her endorsement of Kamala Harris as Democratic presidential nominee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22,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Viral Video: Kamala Harris' ancestral village gathers to pray for her success in US Election 2024 | Watch" w:history="1">
        <w:r>
          <w:rPr>
            <w:rFonts w:ascii="Arial" w:eastAsia="Arial" w:hAnsi="Arial" w:cs="Arial"/>
            <w:b/>
            <w:i w:val="0"/>
            <w:color w:val="0077CC"/>
            <w:sz w:val="20"/>
            <w:u w:val="single"/>
          </w:rPr>
          <w:t>Viral Video: Kamala Harris' ancestral village gathers to pray for her success in US Election 2024 |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Kamala Harris files nomination for US presidential elections" w:history="1">
        <w:r>
          <w:rPr>
            <w:rFonts w:ascii="Arial" w:eastAsia="Arial" w:hAnsi="Arial" w:cs="Arial"/>
            <w:b/>
            <w:i w:val="0"/>
            <w:color w:val="0077CC"/>
            <w:sz w:val="20"/>
            <w:u w:val="single"/>
          </w:rPr>
          <w:t>Kamala Harris files nomination for US presidential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27,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What are Kamala Harris' proposals if she wins the US elections?" w:history="1">
        <w:r>
          <w:rPr>
            <w:rFonts w:ascii="Arial" w:eastAsia="Arial" w:hAnsi="Arial" w:cs="Arial"/>
            <w:b/>
            <w:i w:val="0"/>
            <w:color w:val="0077CC"/>
            <w:sz w:val="20"/>
            <w:u w:val="single"/>
          </w:rPr>
          <w:t>What are Kamala Harris' proposals if she wins the US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22,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Kamala Harris' momentum narrows Donald Trump's lead in election betting odds" w:history="1">
        <w:r>
          <w:rPr>
            <w:rFonts w:ascii="Arial" w:eastAsia="Arial" w:hAnsi="Arial" w:cs="Arial"/>
            <w:b/>
            <w:i w:val="0"/>
            <w:color w:val="0077CC"/>
            <w:sz w:val="20"/>
            <w:u w:val="single"/>
          </w:rPr>
          <w:t>Kamala Harris' momentum narrows Donald Trump's lead in election betting odds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05,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Can Kamala Harris make history?" w:history="1">
        <w:r>
          <w:rPr>
            <w:rFonts w:ascii="Arial" w:eastAsia="Arial" w:hAnsi="Arial" w:cs="Arial"/>
            <w:b/>
            <w:i w:val="0"/>
            <w:color w:val="0077CC"/>
            <w:sz w:val="20"/>
            <w:u w:val="single"/>
          </w:rPr>
          <w:t>Can Kamala Harris make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02, 2024</w:t>
        <w:tab/>
      </w:r>
      <w:r>
        <w:rPr>
          <w:rFonts w:ascii="Arial" w:eastAsia="Arial" w:hAnsi="Arial" w:cs="Arial"/>
          <w:b w:val="0"/>
          <w:i w:val="0"/>
          <w:color w:val="000000"/>
          <w:sz w:val="20"/>
          <w:u w:val="none"/>
        </w:rPr>
        <w:t>Weekly Blitz</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Oval Office #4: Kamala Harris, the Unknown" w:history="1">
        <w:r>
          <w:rPr>
            <w:rFonts w:ascii="Arial" w:eastAsia="Arial" w:hAnsi="Arial" w:cs="Arial"/>
            <w:b/>
            <w:i w:val="0"/>
            <w:color w:val="0077CC"/>
            <w:sz w:val="20"/>
            <w:u w:val="single"/>
          </w:rPr>
          <w:t>Oval Office #4: Kamala Harris, the Unknown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02,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Kamala Harris adds support" w:history="1">
        <w:r>
          <w:rPr>
            <w:rFonts w:ascii="Arial" w:eastAsia="Arial" w:hAnsi="Arial" w:cs="Arial"/>
            <w:b/>
            <w:i w:val="0"/>
            <w:color w:val="0077CC"/>
            <w:sz w:val="20"/>
            <w:u w:val="single"/>
          </w:rPr>
          <w:t>Kamala Harris adds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23,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US election 2024: 'I will legalize recreational marijuana,' says Kamala Harris" w:history="1">
        <w:r>
          <w:rPr>
            <w:rFonts w:ascii="Arial" w:eastAsia="Arial" w:hAnsi="Arial" w:cs="Arial"/>
            <w:b/>
            <w:i w:val="0"/>
            <w:color w:val="0077CC"/>
            <w:sz w:val="20"/>
            <w:u w:val="single"/>
          </w:rPr>
          <w:t>US election 2024: 'I will legalize recreational marijuana,' says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04, 2024</w:t>
        <w:tab/>
      </w:r>
      <w:r>
        <w:rPr>
          <w:rFonts w:ascii="Arial" w:eastAsia="Arial" w:hAnsi="Arial" w:cs="Arial"/>
          <w:b w:val="0"/>
          <w:i w:val="0"/>
          <w:color w:val="000000"/>
          <w:sz w:val="20"/>
          <w:u w:val="none"/>
        </w:rPr>
        <w:t>Nigerian Tribune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Kamala Harris' schedule this week includes livestream event with Oprah, Madison rally" w:history="1">
        <w:r>
          <w:rPr>
            <w:rFonts w:ascii="Arial" w:eastAsia="Arial" w:hAnsi="Arial" w:cs="Arial"/>
            <w:b/>
            <w:i w:val="0"/>
            <w:color w:val="0077CC"/>
            <w:sz w:val="20"/>
            <w:u w:val="single"/>
          </w:rPr>
          <w:t>Kamala Harris' schedule this week includes livestream event with Oprah, Madison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17,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Taylor Swift expresses support for Kamala Harris" w:history="1">
        <w:r>
          <w:rPr>
            <w:rFonts w:ascii="Arial" w:eastAsia="Arial" w:hAnsi="Arial" w:cs="Arial"/>
            <w:b/>
            <w:i w:val="0"/>
            <w:color w:val="0077CC"/>
            <w:sz w:val="20"/>
            <w:u w:val="single"/>
          </w:rPr>
          <w:t>Taylor Swift expresses support for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10,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Kamala Harris is on the cover of Vogue one month before the U.S. election: &quot;The candidate of our time&quot;." w:history="1">
        <w:r>
          <w:rPr>
            <w:rFonts w:ascii="Arial" w:eastAsia="Arial" w:hAnsi="Arial" w:cs="Arial"/>
            <w:b/>
            <w:i w:val="0"/>
            <w:color w:val="0077CC"/>
            <w:sz w:val="20"/>
            <w:u w:val="single"/>
          </w:rPr>
          <w:t>Kamala Harris is on the cover of Vogue one month before the U.S. election: "The candidate of our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12,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Kamala Harris officially declares her candidature for US presidential elections; says will 'earn every vote'" w:history="1">
        <w:r>
          <w:rPr>
            <w:rFonts w:ascii="Arial" w:eastAsia="Arial" w:hAnsi="Arial" w:cs="Arial"/>
            <w:b/>
            <w:i w:val="0"/>
            <w:color w:val="0077CC"/>
            <w:sz w:val="20"/>
            <w:u w:val="single"/>
          </w:rPr>
          <w:t>Kamala Harris officially declares her candidature for US presidential elections; says will 'earn every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27, 2024</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U.S. Elections: Kamala Harris congratulated Donald Trump on his victory" w:history="1">
        <w:r>
          <w:rPr>
            <w:rFonts w:ascii="Arial" w:eastAsia="Arial" w:hAnsi="Arial" w:cs="Arial"/>
            <w:b/>
            <w:i w:val="0"/>
            <w:color w:val="0077CC"/>
            <w:sz w:val="20"/>
            <w:u w:val="single"/>
          </w:rPr>
          <w:t>U.S. Elections: Kamala Harris congratulated Donald Trump on his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Donald Trump wins Georgia , which other states has he won | See full list updated live" w:history="1">
        <w:r>
          <w:rPr>
            <w:rFonts w:ascii="Arial" w:eastAsia="Arial" w:hAnsi="Arial" w:cs="Arial"/>
            <w:b/>
            <w:i w:val="0"/>
            <w:color w:val="0077CC"/>
            <w:sz w:val="20"/>
            <w:u w:val="single"/>
          </w:rPr>
          <w:t>Donald Trump wins Georgia , which other states has he won | See full list updated live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Trump questions debate with Kamala Harris on ABC News" w:history="1">
        <w:r>
          <w:rPr>
            <w:rFonts w:ascii="Arial" w:eastAsia="Arial" w:hAnsi="Arial" w:cs="Arial"/>
            <w:b/>
            <w:i w:val="0"/>
            <w:color w:val="0077CC"/>
            <w:sz w:val="20"/>
            <w:u w:val="single"/>
          </w:rPr>
          <w:t>Trump questions debate with Kamala Harris on ABC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Leonardo DiCaprio endorses Kamala Harris for president" w:history="1">
        <w:r>
          <w:rPr>
            <w:rFonts w:ascii="Arial" w:eastAsia="Arial" w:hAnsi="Arial" w:cs="Arial"/>
            <w:b/>
            <w:i w:val="0"/>
            <w:color w:val="0077CC"/>
            <w:sz w:val="20"/>
            <w:u w:val="single"/>
          </w:rPr>
          <w:t>Leonardo DiCaprio endorses Kamala Harris for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25, 2024</w:t>
        <w:tab/>
      </w:r>
      <w:r>
        <w:rPr>
          <w:rFonts w:ascii="Arial" w:eastAsia="Arial" w:hAnsi="Arial" w:cs="Arial"/>
          <w:b w:val="0"/>
          <w:i w:val="0"/>
          <w:color w:val="000000"/>
          <w:sz w:val="20"/>
          <w:u w:val="none"/>
        </w:rPr>
        <w:t>The Peninsula</w:t>
        <w:tab/>
      </w:r>
      <w:r>
        <w:rPr>
          <w:rFonts w:ascii="Arial" w:eastAsia="Arial" w:hAnsi="Arial" w:cs="Arial"/>
          <w:b w:val="0"/>
          <w:i w:val="0"/>
          <w:color w:val="000000"/>
          <w:sz w:val="20"/>
          <w:u w:val="none"/>
        </w:rPr>
        <w:t>The Peninsula Newspaper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Kamala Harris officially declares her candidature for US presidential elections" w:history="1">
        <w:r>
          <w:rPr>
            <w:rFonts w:ascii="Arial" w:eastAsia="Arial" w:hAnsi="Arial" w:cs="Arial"/>
            <w:b/>
            <w:i w:val="0"/>
            <w:color w:val="0077CC"/>
            <w:sz w:val="20"/>
            <w:u w:val="single"/>
          </w:rPr>
          <w:t>Kamala Harris officially declares her candidature for US presidential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27, 2024</w:t>
        <w:tab/>
      </w:r>
      <w:r>
        <w:rPr>
          <w:rFonts w:ascii="Arial" w:eastAsia="Arial" w:hAnsi="Arial" w:cs="Arial"/>
          <w:b w:val="0"/>
          <w:i w:val="0"/>
          <w:color w:val="000000"/>
          <w:sz w:val="20"/>
          <w:u w:val="none"/>
        </w:rPr>
        <w:t>Times of Oman</w:t>
        <w:tab/>
      </w:r>
      <w:r>
        <w:rPr>
          <w:rFonts w:ascii="Arial" w:eastAsia="Arial" w:hAnsi="Arial" w:cs="Arial"/>
          <w:b w:val="0"/>
          <w:i w:val="0"/>
          <w:color w:val="000000"/>
          <w:sz w:val="20"/>
          <w:u w:val="none"/>
        </w:rPr>
        <w:t>Times of Oman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Artificial Intelligence supports Kamala Harris? Amazon's Alexa favored the candidate over Donald Trump, according to The Washington Post." w:history="1">
        <w:r>
          <w:rPr>
            <w:rFonts w:ascii="Arial" w:eastAsia="Arial" w:hAnsi="Arial" w:cs="Arial"/>
            <w:b/>
            <w:i w:val="0"/>
            <w:color w:val="0077CC"/>
            <w:sz w:val="20"/>
            <w:u w:val="single"/>
          </w:rPr>
          <w:t>Artificial Intelligence supports Kamala Harris? Amazon's Alexa favored the candidate over Donald Trump, according to The Washington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Kamala Harris to be Democratic nominee for U.S. President" w:history="1">
        <w:r>
          <w:rPr>
            <w:rFonts w:ascii="Arial" w:eastAsia="Arial" w:hAnsi="Arial" w:cs="Arial"/>
            <w:b/>
            <w:i w:val="0"/>
            <w:color w:val="0077CC"/>
            <w:sz w:val="20"/>
            <w:u w:val="single"/>
          </w:rPr>
          <w:t>Kamala Harris to be Democratic nominee for U.S.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03,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VIDEO: Swiftie burns all her Taylor Swift products after her support for Kamala Harris" w:history="1">
        <w:r>
          <w:rPr>
            <w:rFonts w:ascii="Arial" w:eastAsia="Arial" w:hAnsi="Arial" w:cs="Arial"/>
            <w:b/>
            <w:i w:val="0"/>
            <w:color w:val="0077CC"/>
            <w:sz w:val="20"/>
            <w:u w:val="single"/>
          </w:rPr>
          <w:t>VIDEO: Swiftie burns all her Taylor Swift products after her support for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13,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United States .Artificial Intelligence supports Kamala Harris? Amazon's Alexa favored the candidate over Donald Trump, according to The Washington Post." w:history="1">
        <w:r>
          <w:rPr>
            <w:rFonts w:ascii="Arial" w:eastAsia="Arial" w:hAnsi="Arial" w:cs="Arial"/>
            <w:b/>
            <w:i w:val="0"/>
            <w:color w:val="0077CC"/>
            <w:sz w:val="20"/>
            <w:u w:val="single"/>
          </w:rPr>
          <w:t>United States .Artificial Intelligence supports Kamala Harris? Amazon's Alexa favored the candidate over Donald Trump, according to The Washington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15,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My Latino people! Los Tigres del Norte, Maná and JLo will be at rallies to support Kamala Harris" w:history="1">
        <w:r>
          <w:rPr>
            <w:rFonts w:ascii="Arial" w:eastAsia="Arial" w:hAnsi="Arial" w:cs="Arial"/>
            <w:b/>
            <w:i w:val="0"/>
            <w:color w:val="0077CC"/>
            <w:sz w:val="20"/>
            <w:u w:val="single"/>
          </w:rPr>
          <w:t>My Latino people! Los Tigres del Norte, Maná and JLo will be at rallies to support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31,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Kamala Harris takes back lead in betting odds over Donald Trump after debate performance" w:history="1">
        <w:r>
          <w:rPr>
            <w:rFonts w:ascii="Arial" w:eastAsia="Arial" w:hAnsi="Arial" w:cs="Arial"/>
            <w:b/>
            <w:i w:val="0"/>
            <w:color w:val="0077CC"/>
            <w:sz w:val="20"/>
            <w:u w:val="single"/>
          </w:rPr>
          <w:t>Kamala Harris takes back lead in betting odds over Donald Trump after debate performance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12,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Jill Biden, Joe awkwardly ignore Kamala at Kennedy Center. 'She's so happy Harris lost', internet reacts" w:history="1">
        <w:r>
          <w:rPr>
            <w:rFonts w:ascii="Arial" w:eastAsia="Arial" w:hAnsi="Arial" w:cs="Arial"/>
            <w:b/>
            <w:i w:val="0"/>
            <w:color w:val="0077CC"/>
            <w:sz w:val="20"/>
            <w:u w:val="single"/>
          </w:rPr>
          <w:t>Jill Biden, Joe awkwardly ignore Kamala at Kennedy Center. 'She's so happy Harris lost', internet reacts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10, 2024</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Kamala Harris confirmed as Democratic candidate and gains momentum against Donald Trump" w:history="1">
        <w:r>
          <w:rPr>
            <w:rFonts w:ascii="Arial" w:eastAsia="Arial" w:hAnsi="Arial" w:cs="Arial"/>
            <w:b/>
            <w:i w:val="0"/>
            <w:color w:val="0077CC"/>
            <w:sz w:val="20"/>
            <w:u w:val="single"/>
          </w:rPr>
          <w:t>Kamala Harris confirmed as Democratic candidate and gains momentum against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23,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5 excellent memes to sum up Donald Trump vs Kamala Harris US presidential battle" w:history="1">
        <w:r>
          <w:rPr>
            <w:rFonts w:ascii="Arial" w:eastAsia="Arial" w:hAnsi="Arial" w:cs="Arial"/>
            <w:b/>
            <w:i w:val="0"/>
            <w:color w:val="0077CC"/>
            <w:sz w:val="20"/>
            <w:u w:val="single"/>
          </w:rPr>
          <w:t>5 excellent memes to sum up Donald Trump vs Kamala Harris US presidential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Donald Trump vs. Kamala Harris: why there won't be another presidential debate" w:history="1">
        <w:r>
          <w:rPr>
            <w:rFonts w:ascii="Arial" w:eastAsia="Arial" w:hAnsi="Arial" w:cs="Arial"/>
            <w:b/>
            <w:i w:val="0"/>
            <w:color w:val="0077CC"/>
            <w:sz w:val="20"/>
            <w:u w:val="single"/>
          </w:rPr>
          <w:t>Donald Trump vs. Kamala Harris: why there won't be another presidential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14,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Billie Eilish and brother Finneas express support for Kamala Harris" w:history="1">
        <w:r>
          <w:rPr>
            <w:rFonts w:ascii="Arial" w:eastAsia="Arial" w:hAnsi="Arial" w:cs="Arial"/>
            <w:b/>
            <w:i w:val="0"/>
            <w:color w:val="0077CC"/>
            <w:sz w:val="20"/>
            <w:u w:val="single"/>
          </w:rPr>
          <w:t>Billie Eilish and brother Finneas express support for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18,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quot;I have no idea&quot;: Donald Trump's reaction to Taylor Swift's support for Kamala Harris" w:history="1">
        <w:r>
          <w:rPr>
            <w:rFonts w:ascii="Arial" w:eastAsia="Arial" w:hAnsi="Arial" w:cs="Arial"/>
            <w:b/>
            <w:i w:val="0"/>
            <w:color w:val="0077CC"/>
            <w:sz w:val="20"/>
            <w:u w:val="single"/>
          </w:rPr>
          <w:t>"I have no idea": Donald Trump's reaction to Taylor Swift's support for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Harrison Ford, The West Wing cast endorse Kamala Harris ahead of US polls" w:history="1">
        <w:r>
          <w:rPr>
            <w:rFonts w:ascii="Arial" w:eastAsia="Arial" w:hAnsi="Arial" w:cs="Arial"/>
            <w:b/>
            <w:i w:val="0"/>
            <w:color w:val="0077CC"/>
            <w:sz w:val="20"/>
            <w:u w:val="single"/>
          </w:rPr>
          <w:t>Harrison Ford, The West Wing cast endorse Kamala Harris ahead of US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04, 2024</w:t>
        <w:tab/>
      </w:r>
      <w:r>
        <w:rPr>
          <w:rFonts w:ascii="Arial" w:eastAsia="Arial" w:hAnsi="Arial" w:cs="Arial"/>
          <w:b w:val="0"/>
          <w:i w:val="0"/>
          <w:color w:val="000000"/>
          <w:sz w:val="20"/>
          <w:u w:val="none"/>
        </w:rPr>
        <w:t>The Telegraph (India)</w:t>
        <w:tab/>
      </w:r>
      <w:r>
        <w:rPr>
          <w:rFonts w:ascii="Arial" w:eastAsia="Arial" w:hAnsi="Arial" w:cs="Arial"/>
          <w:b w:val="0"/>
          <w:i w:val="0"/>
          <w:color w:val="000000"/>
          <w:sz w:val="20"/>
          <w:u w:val="none"/>
        </w:rPr>
        <w:t>Agnivo Niyogi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U.S. Election 2024: Donald Trump insults Kamala Harris, his next rival; this is how he described her" w:history="1">
        <w:r>
          <w:rPr>
            <w:rFonts w:ascii="Arial" w:eastAsia="Arial" w:hAnsi="Arial" w:cs="Arial"/>
            <w:b/>
            <w:i w:val="0"/>
            <w:color w:val="0077CC"/>
            <w:sz w:val="20"/>
            <w:u w:val="single"/>
          </w:rPr>
          <w:t>U.S. Election 2024: Donald Trump insults Kamala Harris, his next rival; this is how he described her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22,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All about the US elections: Kamala Harris vs. Donald Trump" w:history="1">
        <w:r>
          <w:rPr>
            <w:rFonts w:ascii="Arial" w:eastAsia="Arial" w:hAnsi="Arial" w:cs="Arial"/>
            <w:b/>
            <w:i w:val="0"/>
            <w:color w:val="0077CC"/>
            <w:sz w:val="20"/>
            <w:u w:val="single"/>
          </w:rPr>
          <w:t>All about the US elections: Kamala Harris vs.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25,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Donald Trump challenges Kamala Harris to a debate" w:history="1">
        <w:r>
          <w:rPr>
            <w:rFonts w:ascii="Arial" w:eastAsia="Arial" w:hAnsi="Arial" w:cs="Arial"/>
            <w:b/>
            <w:i w:val="0"/>
            <w:color w:val="0077CC"/>
            <w:sz w:val="20"/>
            <w:u w:val="single"/>
          </w:rPr>
          <w:t>Donald Trump challenges Kamala Harris to a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23,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Kamala Harris launches economic plan, focuses on African-American voters" w:history="1">
        <w:r>
          <w:rPr>
            <w:rFonts w:ascii="Arial" w:eastAsia="Arial" w:hAnsi="Arial" w:cs="Arial"/>
            <w:b/>
            <w:i w:val="0"/>
            <w:color w:val="0077CC"/>
            <w:sz w:val="20"/>
            <w:u w:val="single"/>
          </w:rPr>
          <w:t>Kamala Harris launches economic plan, focuses on African-American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7" w:history="1">
        <w:r>
          <w:rPr>
            <w:rFonts w:ascii="arial" w:eastAsia="arial" w:hAnsi="arial" w:cs="arial"/>
            <w:b/>
            <w:i/>
            <w:strike w:val="0"/>
            <w:color w:val="0077CC"/>
            <w:sz w:val="28"/>
            <w:u w:val="single"/>
            <w:vertAlign w:val="baseline"/>
          </w:rPr>
          <w:t xml:space="preserve">Did </w:t>
        </w:r>
      </w:hyperlink>
      <w:hyperlink r:id="rId18" w:history="1">
        <w:r>
          <w:rPr>
            <w:rFonts w:ascii="arial" w:eastAsia="arial" w:hAnsi="arial" w:cs="arial"/>
            <w:b/>
            <w:i/>
            <w:strike w:val="0"/>
            <w:color w:val="0077CC"/>
            <w:sz w:val="28"/>
            <w:u w:val="single"/>
            <w:vertAlign w:val="baseline"/>
          </w:rPr>
          <w:t>Kamala</w:t>
        </w:r>
      </w:hyperlink>
      <w:hyperlink r:id="rId19" w:history="1">
        <w:r>
          <w:rPr>
            <w:rFonts w:ascii="arial" w:eastAsia="arial" w:hAnsi="arial" w:cs="arial"/>
            <w:b/>
            <w:i/>
            <w:strike w:val="0"/>
            <w:color w:val="0077CC"/>
            <w:sz w:val="28"/>
            <w:u w:val="single"/>
            <w:vertAlign w:val="baseline"/>
          </w:rPr>
          <w:t xml:space="preserve"> </w:t>
        </w:r>
      </w:hyperlink>
      <w:hyperlink r:id="rId20" w:history="1">
        <w:r>
          <w:rPr>
            <w:rFonts w:ascii="arial" w:eastAsia="arial" w:hAnsi="arial" w:cs="arial"/>
            <w:b/>
            <w:i/>
            <w:strike w:val="0"/>
            <w:color w:val="0077CC"/>
            <w:sz w:val="28"/>
            <w:u w:val="single"/>
            <w:vertAlign w:val="baseline"/>
          </w:rPr>
          <w:t>Harris</w:t>
        </w:r>
      </w:hyperlink>
      <w:hyperlink r:id="rId21" w:history="1">
        <w:r>
          <w:rPr>
            <w:rFonts w:ascii="arial" w:eastAsia="arial" w:hAnsi="arial" w:cs="arial"/>
            <w:b/>
            <w:i/>
            <w:strike w:val="0"/>
            <w:color w:val="0077CC"/>
            <w:sz w:val="28"/>
            <w:u w:val="single"/>
            <w:vertAlign w:val="baseline"/>
          </w:rPr>
          <w:t xml:space="preserve"> and Jill Biden ignore each other in viral video? Watch</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2024 Wednesday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5"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made her first public appearance after her concession speech yesterday at a Veterans Day event at the Arlington National Cemetery. It was a joint appearance of the outgoing president and vice-president as both Biden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were there. Joe Biden and Jill Biden were not present at Howard University where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gave her concession speech -- making it clear how they distanced themselves from the election loss.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videos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Jill Biden are going viral with two claims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ignored Jill Biden; Jill completely ignored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Who ignored who remains open to interpretation as they were seen sitting beside each other and not even exchanging a glance in the viral videos. Jill Biden was wearing sunglasses and looked straight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too was seen looking in the other direction where their glances could not meet. Jill Biden however spoke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husband Doug Emhoff as seen later. It is not a secret that both Joe Biden and Jill held a grudge when the outgoing president was made to drop out of the presidential election. It was a decision dominated by the party veterans and Biden had no other option than to abide by endorsing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Jill Biden too campaigned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but the Bidens did not let go of the grudge. "It’s safe to say that Jill Biden hates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’s guts," a user wrote sharing a video where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seen sitting beside Jill Biden without greeting her.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given the cold shoulder by Jill Biden," another wrote sharing different video of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Jill Biden looking in different directions. "Jill Biden hates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with a passion," one wrote.The Bidens will host Donald Trump tomorrow at the White House though Melania Trump won't be joining her husband. The Trumps in 2020 did not invite the Bidens and broke this post-election tradition as Donald Trump did not accept the verdict. Melania won't be joining Jill Biden over tea as there was a scheduling clash but according to reports, Melania does not consider Jill Biden as someone to meet.  For Reprint Rights: timescontent.com</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6" style="position:absolute;z-index:251659264"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VIRAL VIDEOS (90%); ELECTIONS (78%); TRENDS &amp; EVENTS (78%); HEADS OF GOVERNMENT ELECTIONS (77%); US PRESIDENTIAL CANDIDATES 2008 (77%); US PRESIDENTIAL CANDIDATES 2012 (77%); US PRESIDENTIAL ELECTIONS (77%); CAMPAIGNS &amp; ELECTIONS (76%)</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VIRAL VIDEOS (90%)</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(99%); JILL BIDEN (95%); JOE BIDEN (92%); DONALD TRUMP (89%); MELANIA TRUMP (79%)</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2"/>
          <w:headerReference w:type="default" r:id="rId23"/>
          <w:footerReference w:type="even" r:id="rId24"/>
          <w:footerReference w:type="default" r:id="rId25"/>
          <w:headerReference w:type="first" r:id="rId26"/>
          <w:footerReference w:type="first" r:id="rId27"/>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28" w:history="1">
        <w:r>
          <w:rPr>
            <w:rFonts w:ascii="arial" w:eastAsia="arial" w:hAnsi="arial" w:cs="arial"/>
            <w:b/>
            <w:i/>
            <w:strike w:val="0"/>
            <w:color w:val="0077CC"/>
            <w:sz w:val="28"/>
            <w:u w:val="single"/>
            <w:vertAlign w:val="baseline"/>
          </w:rPr>
          <w:t xml:space="preserve">Biography of </w:t>
        </w:r>
      </w:hyperlink>
      <w:hyperlink r:id="rId29" w:history="1">
        <w:r>
          <w:rPr>
            <w:rFonts w:ascii="arial" w:eastAsia="arial" w:hAnsi="arial" w:cs="arial"/>
            <w:b/>
            <w:i/>
            <w:strike w:val="0"/>
            <w:color w:val="0077CC"/>
            <w:sz w:val="28"/>
            <w:u w:val="single"/>
            <w:vertAlign w:val="baseline"/>
          </w:rPr>
          <w:t>Kamala</w:t>
        </w:r>
      </w:hyperlink>
      <w:hyperlink r:id="rId30" w:history="1">
        <w:r>
          <w:rPr>
            <w:rFonts w:ascii="arial" w:eastAsia="arial" w:hAnsi="arial" w:cs="arial"/>
            <w:b/>
            <w:i/>
            <w:strike w:val="0"/>
            <w:color w:val="0077CC"/>
            <w:sz w:val="28"/>
            <w:u w:val="single"/>
            <w:vertAlign w:val="baseline"/>
          </w:rPr>
          <w:t xml:space="preserve"> </w:t>
        </w:r>
      </w:hyperlink>
      <w:hyperlink r:id="rId31" w:history="1">
        <w:r>
          <w:rPr>
            <w:rFonts w:ascii="arial" w:eastAsia="arial" w:hAnsi="arial" w:cs="arial"/>
            <w:b/>
            <w:i/>
            <w:strike w:val="0"/>
            <w:color w:val="0077CC"/>
            <w:sz w:val="28"/>
            <w:u w:val="single"/>
            <w:vertAlign w:val="baseline"/>
          </w:rPr>
          <w:t>Harris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 Monday</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1404 words</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8"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international</w:t>
      </w:r>
      <w:r>
        <w:rPr>
          <w:rFonts w:ascii="arial" w:eastAsia="arial" w:hAnsi="arial" w:cs="arial"/>
          <w:b/>
          <w:i w:val="0"/>
          <w:strike w:val="0"/>
          <w:noProof w:val="0"/>
          <w:color w:val="000000"/>
          <w:position w:val="0"/>
          <w:sz w:val="20"/>
          <w:u w:val="none"/>
          <w:vertAlign w:val="baseline"/>
        </w:rPr>
        <w:t xml:space="preserve">Biography of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few hours,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name has become a trend in and out of the US.</w:t>
      </w:r>
    </w:p>
    <w:p>
      <w:pPr>
        <w:pStyle w:val="Normal2"/>
        <w:keepNext w:val="0"/>
        <w:spacing w:before="20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 xml:space="preserve"> María Alejandra Guzmán </w:t>
        </w:r>
      </w:hyperlink>
      <w:r>
        <w:rPr>
          <w:rFonts w:ascii="arial" w:eastAsia="arial" w:hAnsi="arial" w:cs="arial"/>
          <w:b/>
          <w:i w:val="0"/>
          <w:strike w:val="0"/>
          <w:noProof w:val="0"/>
          <w:color w:val="000000"/>
          <w:position w:val="0"/>
          <w:sz w:val="20"/>
          <w:u w:val="none"/>
          <w:vertAlign w:val="baseline"/>
        </w:rPr>
        <w:t xml:space="preserve">                                     July 22, 2024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 xml:space="preserve"> Link to Image </w:t>
        </w:r>
      </w:hyperlink>
      <w:r>
        <w:rPr>
          <w:rFonts w:ascii="arial" w:eastAsia="arial" w:hAnsi="arial" w:cs="arial"/>
          <w:b/>
          <w:i w:val="0"/>
          <w:strike w:val="0"/>
          <w:noProof w:val="0"/>
          <w:color w:val="000000"/>
          <w:position w:val="0"/>
          <w:sz w:val="20"/>
          <w:u w:val="none"/>
          <w:vertAlign w:val="baseline"/>
        </w:rPr>
        <w:t xml:space="preserve">                                     17:17h      </w:t>
      </w:r>
      <w:hyperlink r:id="rId34"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xml:space="preserve"> Share on Facebook </w:t>
      </w:r>
      <w:hyperlink r:id="rId37"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xml:space="preserve"> Share on X </w:t>
      </w:r>
      <w:hyperlink r:id="rId38"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xml:space="preserve"> Share on LinkedIn </w:t>
      </w:r>
      <w:hyperlink r:id="rId39"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xml:space="preserve"> Share on Whatsapp </w:t>
      </w:r>
      <w:hyperlink r:id="rId40"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xml:space="preserve"> Copy link    </w:t>
      </w:r>
      <w:r>
        <w:rPr>
          <w:rFonts w:ascii="arial" w:eastAsia="arial" w:hAnsi="arial" w:cs="arial"/>
          <w:b/>
          <w:i w:val="0"/>
          <w:strike w:val="0"/>
          <w:noProof w:val="0"/>
          <w:color w:val="000000"/>
          <w:position w:val="0"/>
          <w:sz w:val="20"/>
          <w:u w:val="none"/>
          <w:vertAlign w:val="baseline"/>
        </w:rPr>
        <w:t>Share</w:t>
      </w:r>
      <w:hyperlink r:id="rId41"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xml:space="preserve">                                                                      Save Article </w:t>
      </w:r>
      <w:hyperlink r:id="rId42" w:history="1">
        <w:r>
          <w:rPr>
            <w:rFonts w:ascii="arial" w:eastAsia="arial" w:hAnsi="arial" w:cs="arial"/>
            <w:b w:val="0"/>
            <w:i/>
            <w:strike w:val="0"/>
            <w:noProof w:val="0"/>
            <w:color w:val="0077CC"/>
            <w:position w:val="0"/>
            <w:sz w:val="20"/>
            <w:u w:val="single"/>
            <w:vertAlign w:val="baseline"/>
          </w:rPr>
          <w:t xml:space="preserve"> </w:t>
        </w:r>
      </w:hyperlink>
      <w:hyperlink r:id="rId43" w:history="1">
        <w:r>
          <w:rPr>
            <w:rFonts w:ascii="arial" w:eastAsia="arial" w:hAnsi="arial" w:cs="arial"/>
            <w:b/>
            <w:i/>
            <w:strike w:val="0"/>
            <w:noProof w:val="0"/>
            <w:color w:val="0077CC"/>
            <w:position w:val="0"/>
            <w:sz w:val="20"/>
            <w:u w:val="single"/>
            <w:vertAlign w:val="baseline"/>
          </w:rPr>
          <w:t>Kamala</w:t>
        </w:r>
      </w:hyperlink>
      <w:hyperlink r:id="rId44" w:history="1">
        <w:r>
          <w:rPr>
            <w:rFonts w:ascii="arial" w:eastAsia="arial" w:hAnsi="arial" w:cs="arial"/>
            <w:b w:val="0"/>
            <w:i/>
            <w:strike w:val="0"/>
            <w:noProof w:val="0"/>
            <w:color w:val="0077CC"/>
            <w:position w:val="0"/>
            <w:sz w:val="20"/>
            <w:u w:val="single"/>
            <w:vertAlign w:val="baseline"/>
          </w:rPr>
          <w:t xml:space="preserve"> </w:t>
        </w:r>
      </w:hyperlink>
      <w:hyperlink r:id="rId45" w:history="1">
        <w:r>
          <w:rPr>
            <w:rFonts w:ascii="arial" w:eastAsia="arial" w:hAnsi="arial" w:cs="arial"/>
            <w:b/>
            <w:i/>
            <w:strike w:val="0"/>
            <w:noProof w:val="0"/>
            <w:color w:val="0077CC"/>
            <w:position w:val="0"/>
            <w:sz w:val="20"/>
            <w:u w:val="single"/>
            <w:vertAlign w:val="baseline"/>
          </w:rPr>
          <w:t>Harris</w:t>
        </w:r>
      </w:hyperlink>
      <w:hyperlink r:id="rId46"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could face Trump in the next US presidential election (Free Press Photo: EFE).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becoming vice president of the United States,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positioned herself as the first woman in that position, was seen as a pioneer in it, and was officially recognized as the first African-American and South Asian American to hold the vice presidency of that country.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main reason why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captured international media interest is because of what happened last July 21, 2024, when U.S. President Joe Biden resigned from his possible reelection and proposed her as the new Democratic candidate.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decided not to accept the nomination and to focus all my energies on my duties as president for the remainder of my term. My first decision as the party's nominee in 2020 was to choose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my vice chair. And it was the best decision I ever made," Biden said on his X (formerly Twitter) account.</w:t>
      </w:r>
    </w:p>
    <w:p>
      <w:pPr>
        <w:pStyle w:val="Normal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Biden called on the Democratic Party to push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candidacy and expressed his full support for the vice presidential nom</w:t>
      </w:r>
      <w:r>
        <w:rPr>
          <w:rFonts w:ascii="arial" w:eastAsia="arial" w:hAnsi="arial" w:cs="arial"/>
          <w:b w:val="0"/>
          <w:i w:val="0"/>
          <w:strike w:val="0"/>
          <w:noProof w:val="0"/>
          <w:color w:val="000000"/>
          <w:position w:val="0"/>
          <w:sz w:val="20"/>
          <w:u w:val="none"/>
          <w:vertAlign w:val="baseline"/>
        </w:rPr>
        <w:t>inee.</w:t>
      </w:r>
    </w:p>
    <w:p>
      <w:pPr>
        <w:pStyle w:val="Normal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RELATED READINGS</w:t>
      </w:r>
      <w:hyperlink r:id="rId47" w:history="1">
        <w:r>
          <w:rPr>
            <w:rFonts w:ascii="arial" w:eastAsia="arial" w:hAnsi="arial" w:cs="arial"/>
            <w:b w:val="0"/>
            <w:i/>
            <w:strike w:val="0"/>
            <w:noProof w:val="0"/>
            <w:color w:val="0077CC"/>
            <w:position w:val="0"/>
            <w:sz w:val="20"/>
            <w:u w:val="single"/>
            <w:vertAlign w:val="baseline"/>
          </w:rPr>
          <w:t xml:space="preserve"> Esto es lo que se sabe de Joe Biden luego de que el pasado 21 de julio anunciara que renunciaría a la candidatura presidencial en EE. UU. por el partido demócrata. (Foto Prensa Libre: MANNIE GARCIA / AFP) </w:t>
        </w:r>
      </w:hyperlink>
      <w:r>
        <w:rPr>
          <w:rFonts w:ascii="arial" w:eastAsia="arial" w:hAnsi="arial" w:cs="arial"/>
          <w:b/>
          <w:i w:val="0"/>
          <w:strike w:val="0"/>
          <w:noProof w:val="0"/>
          <w:color w:val="000000"/>
          <w:position w:val="0"/>
          <w:sz w:val="20"/>
          <w:u w:val="none"/>
          <w:vertAlign w:val="baseline"/>
        </w:rPr>
        <w:t xml:space="preserve"> Joe Biden: what is known about the U.S. president one day away from resigning his candidacy </w:t>
      </w:r>
      <w:hyperlink r:id="rId48"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 xml:space="preserve"> La vicepresidenta </w:t>
        </w:r>
      </w:hyperlink>
      <w:hyperlink r:id="rId50" w:history="1">
        <w:r>
          <w:rPr>
            <w:rFonts w:ascii="arial" w:eastAsia="arial" w:hAnsi="arial" w:cs="arial"/>
            <w:b/>
            <w:i/>
            <w:strike w:val="0"/>
            <w:noProof w:val="0"/>
            <w:color w:val="0077CC"/>
            <w:position w:val="0"/>
            <w:sz w:val="20"/>
            <w:u w:val="single"/>
            <w:vertAlign w:val="baseline"/>
          </w:rPr>
          <w:t>Kamala</w:t>
        </w:r>
      </w:hyperlink>
      <w:hyperlink r:id="rId51" w:history="1">
        <w:r>
          <w:rPr>
            <w:rFonts w:ascii="arial" w:eastAsia="arial" w:hAnsi="arial" w:cs="arial"/>
            <w:b w:val="0"/>
            <w:i/>
            <w:strike w:val="0"/>
            <w:noProof w:val="0"/>
            <w:color w:val="0077CC"/>
            <w:position w:val="0"/>
            <w:sz w:val="20"/>
            <w:u w:val="single"/>
            <w:vertAlign w:val="baseline"/>
          </w:rPr>
          <w:t xml:space="preserve"> </w:t>
        </w:r>
      </w:hyperlink>
      <w:hyperlink r:id="rId52" w:history="1">
        <w:r>
          <w:rPr>
            <w:rFonts w:ascii="arial" w:eastAsia="arial" w:hAnsi="arial" w:cs="arial"/>
            <w:b/>
            <w:i/>
            <w:strike w:val="0"/>
            <w:noProof w:val="0"/>
            <w:color w:val="0077CC"/>
            <w:position w:val="0"/>
            <w:sz w:val="20"/>
            <w:u w:val="single"/>
            <w:vertAlign w:val="baseline"/>
          </w:rPr>
          <w:t>Harris</w:t>
        </w:r>
      </w:hyperlink>
      <w:hyperlink r:id="rId53" w:history="1">
        <w:r>
          <w:rPr>
            <w:rFonts w:ascii="arial" w:eastAsia="arial" w:hAnsi="arial" w:cs="arial"/>
            <w:b w:val="0"/>
            <w:i/>
            <w:strike w:val="0"/>
            <w:noProof w:val="0"/>
            <w:color w:val="0077CC"/>
            <w:position w:val="0"/>
            <w:sz w:val="20"/>
            <w:u w:val="single"/>
            <w:vertAlign w:val="baseline"/>
          </w:rPr>
          <w:t xml:space="preserve"> buscará la nominación demócrata para enfrentarse a Donald Trump en la campaña presidencial. (Foto Prensa Libre: Brendan SMIALOWSKI / AFP) </w:t>
        </w:r>
      </w:hyperlink>
      <w:r>
        <w:rPr>
          <w:rFonts w:ascii="arial" w:eastAsia="arial" w:hAnsi="arial" w:cs="arial"/>
          <w:b/>
          <w:i w:val="0"/>
          <w:strike w:val="0"/>
          <w:noProof w:val="0"/>
          <w:color w:val="000000"/>
          <w:position w:val="0"/>
          <w:sz w:val="20"/>
          <w:u w:val="none"/>
          <w:vertAlign w:val="baseline"/>
        </w:rPr>
        <w:t xml:space="preserve"> Joe Biden and Lyndon B. Johnson: U.S. faces a dizzying campaign not seen since 1968 </w:t>
      </w:r>
      <w:hyperlink r:id="rId54" w:history="1">
        <w:r>
          <w:rPr>
            <w:rFonts w:ascii="arial" w:eastAsia="arial" w:hAnsi="arial" w:cs="arial"/>
            <w:b w:val="0"/>
            <w:i/>
            <w:strike w:val="0"/>
            <w:noProof w:val="0"/>
            <w:color w:val="0077CC"/>
            <w:position w:val="0"/>
            <w:sz w:val="20"/>
            <w:u w:val="single"/>
            <w:vertAlign w:val="baseline"/>
          </w:rPr>
          <w:t xml:space="preserve"> Link to Image </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want to offer my full support and endorsement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to be our party's nominee this year. Democrats: it's time to unite and defeat Trump. Let's do it," Biden said.</w:t>
      </w:r>
    </w:p>
    <w:p>
      <w:pPr>
        <w:pStyle w:val="Normal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Who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the current Vice President of the United States with an extensive background in law and politics. She was born on October 20, 1964 in Oakland, California.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Vice President is the first-born child of an immigrant couple - Shyamala Gopalan, a cancer researcher of Indian origin, and Donald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 Jamaican economist - who separated when she was seven years old.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official White House records, "her parents were active in the civil rights movement and instilled in her a commitment to build strong coalitions to fight for the rights and freedoms of all people".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her multicultural background,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describes herself only as "American," as she says she has always been comfortable with her identity, as she recounts in her autobiography The Truths We Hold.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professional side,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holds an extended bachelor's degree from Howard University in 1986 and a J.D. from the University of California Hastings College of the Law in 1989.</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became a senator-elect in 2016 and served from Jan. 3, 2017, until Jan. 18, 2021, when she resigned to become vice president.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international media,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showed special interest in the Central American region in her tenure as senator. During Donald Trump's administration (2017-2021), she was among the 30 legislators who asked Trump to reverse the decision to cut assistance to Guatemala, El Salvador and Honduras.</w:t>
      </w:r>
    </w:p>
    <w:p>
      <w:pPr>
        <w:pStyle w:val="Normal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How old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born on October 20, 1964. Currently,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59 years old. Since her youth, the official showed special interest in law and politics. At the age of 56,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became Vice President of the United States.</w:t>
      </w:r>
    </w:p>
    <w:p>
      <w:pPr>
        <w:pStyle w:val="Normal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Who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husband?</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husband is Douglas Emhoff, better known as Doug. Emhoff is credited with breaking cultural barriers by becoming the first man to hold a position that had been held only by women throughout history.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official X account, he defines himself as "America's Second Gentleman, devoted father and proud husband to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It should be clarified that the position of Second Gentleman did not exist until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arrival as Vice President of the United States.</w:t>
      </w:r>
    </w:p>
    <w:p>
      <w:pPr>
        <w:pStyle w:val="Normal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RELATED READING</w:t>
      </w:r>
      <w:hyperlink r:id="rId55" w:history="1">
        <w:r>
          <w:rPr>
            <w:rFonts w:ascii="arial" w:eastAsia="arial" w:hAnsi="arial" w:cs="arial"/>
            <w:b w:val="0"/>
            <w:i/>
            <w:strike w:val="0"/>
            <w:noProof w:val="0"/>
            <w:color w:val="0077CC"/>
            <w:position w:val="0"/>
            <w:sz w:val="20"/>
            <w:u w:val="single"/>
            <w:vertAlign w:val="baseline"/>
          </w:rPr>
          <w:t xml:space="preserve"> </w:t>
        </w:r>
      </w:hyperlink>
      <w:hyperlink r:id="rId56" w:history="1">
        <w:r>
          <w:rPr>
            <w:rFonts w:ascii="arial" w:eastAsia="arial" w:hAnsi="arial" w:cs="arial"/>
            <w:b/>
            <w:i/>
            <w:strike w:val="0"/>
            <w:noProof w:val="0"/>
            <w:color w:val="0077CC"/>
            <w:position w:val="0"/>
            <w:sz w:val="20"/>
            <w:u w:val="single"/>
            <w:vertAlign w:val="baseline"/>
          </w:rPr>
          <w:t>Kamala</w:t>
        </w:r>
      </w:hyperlink>
      <w:hyperlink r:id="rId57" w:history="1">
        <w:r>
          <w:rPr>
            <w:rFonts w:ascii="arial" w:eastAsia="arial" w:hAnsi="arial" w:cs="arial"/>
            <w:b w:val="0"/>
            <w:i/>
            <w:strike w:val="0"/>
            <w:noProof w:val="0"/>
            <w:color w:val="0077CC"/>
            <w:position w:val="0"/>
            <w:sz w:val="20"/>
            <w:u w:val="single"/>
            <w:vertAlign w:val="baseline"/>
          </w:rPr>
          <w:t xml:space="preserve"> </w:t>
        </w:r>
      </w:hyperlink>
      <w:hyperlink r:id="rId58" w:history="1">
        <w:r>
          <w:rPr>
            <w:rFonts w:ascii="arial" w:eastAsia="arial" w:hAnsi="arial" w:cs="arial"/>
            <w:b/>
            <w:i/>
            <w:strike w:val="0"/>
            <w:noProof w:val="0"/>
            <w:color w:val="0077CC"/>
            <w:position w:val="0"/>
            <w:sz w:val="20"/>
            <w:u w:val="single"/>
            <w:vertAlign w:val="baseline"/>
          </w:rPr>
          <w:t>Harris</w:t>
        </w:r>
      </w:hyperlink>
      <w:hyperlink r:id="rId59"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i w:val="0"/>
          <w:strike w:val="0"/>
          <w:noProof w:val="0"/>
          <w:color w:val="000000"/>
          <w:position w:val="0"/>
          <w:sz w:val="20"/>
          <w:u w:val="none"/>
          <w:vertAlign w:val="baseline"/>
        </w:rPr>
        <w:t xml:space="preserve"> What does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think of the 7 most controversial issues in the political debate? </w:t>
      </w:r>
      <w:hyperlink r:id="rId60"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 xml:space="preserve"> Getty Images </w:t>
        </w:r>
      </w:hyperlink>
      <w:r>
        <w:rPr>
          <w:rFonts w:ascii="arial" w:eastAsia="arial" w:hAnsi="arial" w:cs="arial"/>
          <w:b/>
          <w:i w:val="0"/>
          <w:strike w:val="0"/>
          <w:noProof w:val="0"/>
          <w:color w:val="000000"/>
          <w:position w:val="0"/>
          <w:sz w:val="20"/>
          <w:u w:val="none"/>
          <w:vertAlign w:val="baseline"/>
        </w:rPr>
        <w:t xml:space="preserve"> Does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really have a better chance of beating Donald Trump than Joe Biden? </w:t>
      </w:r>
      <w:hyperlink r:id="rId62"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i w:val="0"/>
          <w:strike w:val="0"/>
          <w:noProof w:val="0"/>
          <w:color w:val="000000"/>
          <w:position w:val="0"/>
          <w:sz w:val="20"/>
          <w:u w:val="none"/>
          <w:vertAlign w:val="baseline"/>
        </w:rPr>
        <w:t xml:space="preserve">How many children does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have?</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married Emhoff in 2014. According to official information from the White House, Emhoff and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have a large blended family that includes their children, Ella and Cole. It should be added that, as a child,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grew up around a diverse community and extended family.</w:t>
      </w:r>
    </w:p>
    <w:p>
      <w:pPr>
        <w:pStyle w:val="Normal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does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do for a living?</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serves as Vice President of the United States from January 20, 2021 to date. Official information from the White House cites that she is a trailblazer in the position and has broken several barriers since she served as San Francisco District Attorney until today.</w:t>
      </w:r>
    </w:p>
    <w:p>
      <w:pPr>
        <w:pStyle w:val="Normal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positions has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held?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some of the most important positions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held during her career, according to data from the U.S. Senate Biographical Directory:</w:t>
      </w:r>
    </w:p>
    <w:p>
      <w:pPr>
        <w:pStyle w:val="Normal2"/>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served as a deputy district attorney for Alameda County, California from 1990-1998.</w:t>
      </w:r>
    </w:p>
    <w:p>
      <w:pPr>
        <w:pStyle w:val="Normal2"/>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was district attorney of San Francisco from 2004-2011.</w:t>
      </w:r>
    </w:p>
    <w:p>
      <w:pPr>
        <w:pStyle w:val="Normal2"/>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also served as California attorney general from 2011 to 2016.</w:t>
      </w:r>
    </w:p>
    <w:p>
      <w:pPr>
        <w:pStyle w:val="Normal2"/>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was elected to the U.S. Senate in 2016 and served from January 3, 2017 to January 18, 2021.</w:t>
      </w:r>
    </w:p>
    <w:p>
      <w:pPr>
        <w:pStyle w:val="Normal2"/>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From 2021 to date, she is Vice President of the United States.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international and local media and words of Joe Biden himself,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could become the presidential candidate for the Democratic Party for the elections of November 5, 2024.</w:t>
      </w:r>
    </w:p>
    <w:p>
      <w:pPr>
        <w:pStyle w:val="Normal2"/>
        <w:keepNext w:val="0"/>
        <w:spacing w:before="20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 xml:space="preserve"> Link to Image </w:t>
        </w:r>
      </w:hyperlink>
      <w:r>
        <w:rPr>
          <w:rFonts w:ascii="arial" w:eastAsia="arial" w:hAnsi="arial" w:cs="arial"/>
          <w:b/>
          <w:i w:val="0"/>
          <w:strike w:val="0"/>
          <w:noProof w:val="0"/>
          <w:color w:val="000000"/>
          <w:position w:val="0"/>
          <w:sz w:val="20"/>
          <w:u w:val="none"/>
          <w:vertAlign w:val="baseline"/>
        </w:rPr>
        <w:t xml:space="preserve">What has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done in the USA?</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official White House description defines her as a vice president who works for families, the promotion of opportunities and the protection of fundamental freedoms, not all comments regarding her administration have been favorable.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international media, the resignation of key staff members showed that the new vice president was a demanding official with some difficulties in managing her political portfolio.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Amy Dacey, former executive director of the Democratic National Committee (DNC), told the media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doing just what was asked of her. The U.S. Constitution states that the vice president has only two functions: to assume office when the president is unable to serve and to preside over the U.S. Senate.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so far more than half a thousand delegate endorsements, out of the 1,986 required to obtain the nomination for his presidential candidacy for the Democratic Party, according to information from EFE.</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controversial past</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shown certain progressive positions during her political career that have generated controversy among sectors with other types of ideology. According to information from EFE, AFP and other media, these have been some of her actions and points of view which have causedcontroversy:</w:t>
      </w:r>
    </w:p>
    <w:p>
      <w:pPr>
        <w:pStyle w:val="Normal2"/>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 a prosecutor, she showed opposition to the use of body cameras by police officers and to the legalization of marijuana for recreational purposes, although on the latter issue she has changed her position.</w:t>
      </w:r>
    </w:p>
    <w:p>
      <w:pPr>
        <w:pStyle w:val="Normal2"/>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has described herself as a "progressive prosecutor". According to U.S. media, she has pushed for left-wing measures on same-sex marriage and the death penalty.</w:t>
      </w:r>
    </w:p>
    <w:p>
      <w:pPr>
        <w:pStyle w:val="Normal2"/>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While she was running for vice president, the right wing claimed that it could be "the worst vice presidential election in U.S. history."</w:t>
      </w:r>
    </w:p>
    <w:p>
      <w:pPr>
        <w:pStyle w:val="Normal2"/>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Other international media indicated that he showed for some time a shifting stance on the implementation of universal health insurance in the US.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she is recognized for being a pioneer in her current position and has the support of the current U.S. president to be his next Democratic successor.</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29" style="position:absolute;z-index:251662336"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PROFILES &amp; BIOGRAPHIES (90%); US PRESIDENTS (90%); POLITICAL CANDIDATES (89%); POLITICAL PARTIES (89%); US DEMOCRATIC PARTY (89%); ECONOMICS (78%); ELECTIONS &amp; POLITICS (75%); HEADS OF GOVERNMENT ELECTIONS (75%); POLITICS (75%); RESIGNATIONS (75%); US PRESIDENTIAL CANDIDATES 2008 (75%); US PRESIDENTIAL CANDIDATES 2012 (75%); US PRESIDENTIAL ELECTIONS (75%); IMMIGRATION (74%); AFRICAN AMERICANS (73%); PREGNANCY &amp; CHILDBIRTH (61%); CANCER (50%); MEDICAL RESEARCH (50%); Internacional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(57%)</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(58%); SIC7374 COMPUTER PROCESSING &amp; DATA PREPARATION &amp; PROCESSING SERVICES (58%)</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JOE BIDEN (89%); DONALD TRUMP (79%)</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OAKLAND, CA, USA (50%); SAN FRANCISCO BAY AREA, CA, USA (50%); CALIFORNIA, USA (79%); UNITED STATES (98%)</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2024</w:t>
      </w:r>
    </w:p>
    <w:p>
      <w:pPr>
        <w:pStyle w:val="Normal2"/>
      </w:pPr>
    </w:p>
    <w:p>
      <w:pPr>
        <w:pStyle w:val="Normal2"/>
        <w:ind w:left="200"/>
        <w:sectPr>
          <w:type w:val="continuous"/>
          <w:pgMar w:top="840" w:right="1000" w:bottom="840" w:left="1000" w:header="400" w:footer="400"/>
          <w:pgNumType w:fmt="decimal"/>
          <w:cols w:space="720"/>
        </w:sectPr>
      </w:pPr>
      <w:r>
        <w:br/>
      </w:r>
      <w:r>
        <w:pict>
          <v:line id="_x0000_s1030"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64"/>
          <w:headerReference w:type="default" r:id="rId65"/>
          <w:footerReference w:type="even" r:id="rId66"/>
          <w:footerReference w:type="default" r:id="rId67"/>
          <w:headerReference w:type="first" r:id="rId68"/>
          <w:footerReference w:type="first" r:id="rId69"/>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70" w:history="1">
        <w:r>
          <w:rPr>
            <w:rFonts w:ascii="arial" w:eastAsia="arial" w:hAnsi="arial" w:cs="arial"/>
            <w:b/>
            <w:i/>
            <w:strike w:val="0"/>
            <w:color w:val="0077CC"/>
            <w:sz w:val="28"/>
            <w:u w:val="single"/>
            <w:vertAlign w:val="baseline"/>
          </w:rPr>
          <w:t xml:space="preserve">Who are </w:t>
        </w:r>
      </w:hyperlink>
      <w:hyperlink r:id="rId71" w:history="1">
        <w:r>
          <w:rPr>
            <w:rFonts w:ascii="arial" w:eastAsia="arial" w:hAnsi="arial" w:cs="arial"/>
            <w:b/>
            <w:i/>
            <w:strike w:val="0"/>
            <w:color w:val="0077CC"/>
            <w:sz w:val="28"/>
            <w:u w:val="single"/>
            <w:vertAlign w:val="baseline"/>
          </w:rPr>
          <w:t>Kamala</w:t>
        </w:r>
      </w:hyperlink>
      <w:hyperlink r:id="rId72" w:history="1">
        <w:r>
          <w:rPr>
            <w:rFonts w:ascii="arial" w:eastAsia="arial" w:hAnsi="arial" w:cs="arial"/>
            <w:b/>
            <w:i/>
            <w:strike w:val="0"/>
            <w:color w:val="0077CC"/>
            <w:sz w:val="28"/>
            <w:u w:val="single"/>
            <w:vertAlign w:val="baseline"/>
          </w:rPr>
          <w:t xml:space="preserve"> </w:t>
        </w:r>
      </w:hyperlink>
      <w:hyperlink r:id="rId73" w:history="1">
        <w:r>
          <w:rPr>
            <w:rFonts w:ascii="arial" w:eastAsia="arial" w:hAnsi="arial" w:cs="arial"/>
            <w:b/>
            <w:i/>
            <w:strike w:val="0"/>
            <w:color w:val="0077CC"/>
            <w:sz w:val="28"/>
            <w:u w:val="single"/>
            <w:vertAlign w:val="baseline"/>
          </w:rPr>
          <w:t>Harris</w:t>
        </w:r>
      </w:hyperlink>
      <w:hyperlink r:id="rId74" w:history="1">
        <w:r>
          <w:rPr>
            <w:rFonts w:ascii="arial" w:eastAsia="arial" w:hAnsi="arial" w:cs="arial"/>
            <w:b/>
            <w:i/>
            <w:strike w:val="0"/>
            <w:color w:val="0077CC"/>
            <w:sz w:val="28"/>
            <w:u w:val="single"/>
            <w:vertAlign w:val="baseline"/>
          </w:rPr>
          <w:t>' parents?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2024 Tuesday</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1" style="position:absolute;z-index:251664384" from="0,2pt" to="512pt,2pt" strokecolor="#009ddb" strokeweight="2pt">
            <v:stroke linestyle="single"/>
            <w10:wrap type="topAndBottom"/>
          </v:line>
        </w:pict>
      </w:r>
    </w:p>
    <w:p>
      <w:pPr>
        <w:pStyle w:val="Normal3"/>
      </w:pPr>
    </w:p>
    <w:p>
      <w:pPr>
        <w:pStyle w:val="Normal3"/>
        <w:keepNext w:val="0"/>
        <w:numPr>
          <w:numId w:val="10"/>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vs Donald Trump: how many presidential debates will be held?</w:t>
      </w:r>
    </w:p>
    <w:p>
      <w:pPr>
        <w:pStyle w:val="Normal3"/>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Where does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live? Each of the houses of the vice president of the United States.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to reach the White House is in the final stretch and are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along with Donald Trump the big favorites. As we well know, the presidential election will take place this November 5 at the national level, so I suggest you to be aware of every public and personal aspect of both candidates. Do you want to know more about the parents of the current U.S. vice president who seeks to reach the most important public office in the country? Well, I'll tell you more in the next few lines.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are not aware, I remind you that Trump and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are the great favorites to occupy the White House for the next 4 years. Meanwhile, the 78-year-old tycoon will seek to become president for the second time, while the Democratic Party candidate will try to aspire to the most important position at the age of 59.</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although Trump's private life is better known due to his scandals or pronouncements, let me tell you that millions of Americans are also aware of the day-to-day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environment. Even, of her family, friends and her closest environment.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to know who are the parents of the current Vice President of the United States? Well, I'll tell you in this article.</w:t>
      </w:r>
    </w:p>
    <w:p>
      <w:pPr>
        <w:pStyle w:val="Normal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WHO ARE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PARENTS?</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who is now the 49th Vice President of the United States, has had a distinguished political career: she was a junior senator for California and her previous role as the 32nd Attorney General of the state. Such merits made her one of the Democratic Party's best candidates.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clan has several influential personalities in the fields of politics and academia, her parents being some of the most relevant.</w:t>
      </w:r>
    </w:p>
    <w:p>
      <w:pPr>
        <w:pStyle w:val="Normal3"/>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Donald J.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father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J.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the father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a prominent economist of Jamaican origin. He is 86 years old.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Saint Ann's Bay, Jamaica, on August 23, 1938,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Sr. has become an influential figure in academia as professor emeritus at Stanford University. He is the son of Beryl Christie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(née Finegan) and Oscar Joseph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life and career reflect a deep commitment to education and economics, marking a significant legacy for both his family and the academic community.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1968, Donald J.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took a major career step by moving to the University of Wisconsin-Madison, where he joined as an associate professor. His career continued in 1972 when he joined the prestigious Stanford University as a professor of economics.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he had the opportunity to lead the Graduate School of Social Science Consortium at the University of the West Indies during the period from 1986 to 1987.</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intellectual curiosity led him to be a Fulbright Scholar in Brazil from 1990 to 1991, and in Mexico in 1992.</w:t>
      </w:r>
    </w:p>
    <w:p>
      <w:pPr>
        <w:pStyle w:val="Normal3"/>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Shyamala Gopalan, mother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Shyamala Gopalan, mother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an inspirational figure in the world of science, which is why many believe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decided to become a politician.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on December 7, 1938 and died on February 11, 2009, the author of the Democratic candidate's days was a leading biomedical scientist who worked at Lawrence Berkeley National Laboratory.</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her pioneering research on the progesterone receptor gene not only advanced the field of breast biology, but also made significant contributions to oncology.</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passion for science and dedication to advancing knowledge left a lasting mark on his field.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Gopalan passed away in 2009 from advanced colon cancer.</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2" style="position:absolute;z-index:251665408"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DEATH NOTICES &amp; OBITUARIES (90%); US PRESIDENTIAL CANDIDATES 2012 (90%); US PRESIDENTIAL CANDIDATES 2024 (90%); ECONOMICS (89%); ELECTIONS &amp; POLITICS (89%); COLLEGE &amp; UNIVERSITY PROFESSORS (84%); SOCIAL SCIENCE EDUCATION (83%); ELECTIONS (78%); LEGISLATIVE BODIES (78%); POLITICAL CANDIDATES (78%); POLITICAL DEBATES (78%); EMPLOYMENT HISTORY (77%); GOVERNMENT BODIES &amp; OFFICES (77%); POLITICS (77%); US PRESIDENTIAL ELECTIONS (77%); POLITICAL PARTIES (76%); HEADS OF GOVERNMENT ELECTIONS (73%); BUSINESS EDUCATION (63%); GRADUATE &amp; PROFESSIONAL SCHOOLS (60%); TEACHER RETIREMENT (60%)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(84%)</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PROFESSORS (84%); GRADUATE &amp; PROFESSIONAL SCHOOLS (60%)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DONALD TRUMP (93%)</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MADISON, WI, USA (79%); CALIFORNIA, USA (79%); WISCONSIN, USA (79%); UNITED STATES (94%); JAMAICA (91%)</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2024</w:t>
      </w:r>
    </w:p>
    <w:p>
      <w:pPr>
        <w:pStyle w:val="Normal3"/>
      </w:pPr>
    </w:p>
    <w:p>
      <w:pPr>
        <w:pStyle w:val="Normal3"/>
        <w:ind w:left="200"/>
        <w:sectPr>
          <w:type w:val="continuous"/>
          <w:pgMar w:top="840" w:right="1000" w:bottom="840" w:left="1000" w:header="400" w:footer="400"/>
          <w:pgNumType w:fmt="decimal"/>
          <w:cols w:space="720"/>
        </w:sectPr>
      </w:pPr>
      <w:r>
        <w:br/>
      </w:r>
      <w:r>
        <w:pict>
          <v:line id="_x0000_s1033"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 xml:space="preserve">Photo galleryLong faces and disappointment at </w:t>
        </w:r>
      </w:hyperlink>
      <w:hyperlink r:id="rId82" w:history="1">
        <w:r>
          <w:rPr>
            <w:rFonts w:ascii="arial" w:eastAsia="arial" w:hAnsi="arial" w:cs="arial"/>
            <w:b/>
            <w:i/>
            <w:strike w:val="0"/>
            <w:color w:val="0077CC"/>
            <w:sz w:val="28"/>
            <w:u w:val="single"/>
            <w:vertAlign w:val="baseline"/>
          </w:rPr>
          <w:t>Kamala</w:t>
        </w:r>
      </w:hyperlink>
      <w:hyperlink r:id="rId83" w:history="1">
        <w:r>
          <w:rPr>
            <w:rFonts w:ascii="arial" w:eastAsia="arial" w:hAnsi="arial" w:cs="arial"/>
            <w:b/>
            <w:i/>
            <w:strike w:val="0"/>
            <w:color w:val="0077CC"/>
            <w:sz w:val="28"/>
            <w:u w:val="single"/>
            <w:vertAlign w:val="baseline"/>
          </w:rPr>
          <w:t xml:space="preserve"> </w:t>
        </w:r>
      </w:hyperlink>
      <w:hyperlink r:id="rId84" w:history="1">
        <w:r>
          <w:rPr>
            <w:rFonts w:ascii="arial" w:eastAsia="arial" w:hAnsi="arial" w:cs="arial"/>
            <w:b/>
            <w:i/>
            <w:strike w:val="0"/>
            <w:color w:val="0077CC"/>
            <w:sz w:val="28"/>
            <w:u w:val="single"/>
            <w:vertAlign w:val="baseline"/>
          </w:rPr>
          <w:t>Harris</w:t>
        </w:r>
      </w:hyperlink>
      <w:hyperlink r:id="rId85" w:history="1">
        <w:r>
          <w:rPr>
            <w:rFonts w:ascii="arial" w:eastAsia="arial" w:hAnsi="arial" w:cs="arial"/>
            <w:b/>
            <w:i/>
            <w:strike w:val="0"/>
            <w:color w:val="0077CC"/>
            <w:sz w:val="28"/>
            <w:u w:val="single"/>
            <w:vertAlign w:val="baseline"/>
          </w:rPr>
          <w:t xml:space="preserve"> headquarters in Washington DC.</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 class="text-caption"&gt;A supporter waits during a campaign watch party for Democratic presidential vice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Tuesday, Nov. 5, 2024, on the campus of Howard University in Washington.(AP Photo/Ben Curtis)&lt;/p&gt;&lt;p class="text-caption"&gt;Democratic presidential vice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watches an event monitor from backstage just before taking the stage for her final campaign rally, Monday, Nov. 4, 2024, in Philadelphia.(AP Photo/Jacquelyn Martin)&lt;/p&gt;&lt;p class="text-caption"&gt;Supporters of Democratic presidential vice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watch election results during a campaign watch party on election night Tuesday, Nov. 5, 2024, on the campus of Howard University in Washington.(AP Photo/Mark Schiefelbein)&lt;/p&gt;&lt;p class="text-caption"&gt;Supporters of Democratic presidential vice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attend an election night campaign watch party Tuesday, Nov.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2024, on the campus of Howard University in Washington.(AP Photo/Mark Schiefelbein)&lt;/p&gt;&lt;p class="text-caption"&gt;A cardboard figure of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stands among streamers and balloons during an election watch party at Manny's in San Francisco, Tuesday, Nov. 5, 2024. (AP Photo/Noah Berger)&lt;/p&gt;&lt;p class="text-caption"&gt;Cedric Richmond speaks during an election watch party for the Democratic presidential candidate.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speaks Wednesday, Nov. 6, 2024, on the campus of Howard University in Washington.(AP Photo/Mark Schiefelbein)&lt;/p&gt;&lt;p class="text-caption"&gt;Supporters of Democratic presidential vice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leave a campaign watch party after it was announced she would not speak Wednesday, Nov. 6, 2024, on the campus of Howard University in Washington.(AP Photo/Ben Curtis)&lt;/p&gt;&lt;p class="text-caption"&gt;Supporters of Democratic presidential vice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leave an election night campaign watch party after it was announced she would not speak Wednesday, Nov. 6, 2024 on the campus of Howard University in Washington.(AP Photo/J. Scott Applewhite)&lt;/p&gt;&lt;p class="text-caption"&gt;Supporters of Democratic presidential vice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leave an election night campaign party after it was announced she would not speak Wednesday, Nov. 6, 2024 on the campus of Howard University in Washington.(AP Photo/Ben Curtis)&lt;/p&gt;&lt;p class="text-caption"&gt;The Howard University campus pictured after the conclusion of an election campaign watch party for Democratic presidential vice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Wednesday, Nov. 6, 2024, in Washington.(AP Photo/Susan Walsh)&lt;/p&gt;&lt;p class="text-caption"&gt;A voting pin is seen on the Howard University campus after the conclusion of a campaign watch party for Democratic presidential vice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Wednesday, Nov. 6, 2024, in Washington.(AP Photo/Susan Walsh)&lt;/p&gt;&lt;p class="text-caption"&gt;Supporters of Republican presidential candidate, former President Donald Trump, watch election coverage during a rally in Washington, Wednesday, Nov. 6, 2024. (AP Photo/Nathan Howard)&lt;/p&gt;       </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35" style="position:absolute;z-index:251668480"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(94%); CAMPAIGNS &amp; ELECTIONS (90%); ELECTIONS (90%); HISTORICALLY BLACK COLLEGES (90%); US PRESIDENTIAL ELECTIONS (90%); ELECTIONS &amp; POLITICS (89%); HEADS OF GOVERNMENT ELECTIONS (89%); US DEMOCRATIC PARTY (89%); US PRESIDENTIAL CANDIDATES 2012 (89%); COLLEGES &amp; UNIVERSITIES (78%); US PRESIDENTIAL CANDIDATES 2016 (78%); US REPUBLICAN PARTY (78%); main_url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HOWARD UNIVERSITY (93%)</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HISTORICALLY BLACK COLLEGES (90%); COLLEGES &amp; UNIVERSITIES (78%)</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(79%)</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PHILADELPHIA, PA, USA (79%); CALIFORNIA, USA (79%); PENNSYLVANIA, USA (79%); WASHINGTON DC, USA (79%); UNITED STATES (95%)</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4"/>
      </w:pPr>
    </w:p>
    <w:p>
      <w:pPr>
        <w:pStyle w:val="Normal4"/>
        <w:ind w:left="200"/>
        <w:sectPr>
          <w:type w:val="continuous"/>
          <w:pgMar w:top="840" w:right="1000" w:bottom="840" w:left="1000" w:header="400" w:footer="400"/>
          <w:pgNumType w:fmt="decimal"/>
          <w:cols w:space="720"/>
        </w:sectPr>
      </w:pPr>
      <w:r>
        <w:br/>
      </w:r>
      <w:r>
        <w:pict>
          <v:line id="_x0000_s103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86"/>
          <w:headerReference w:type="default" r:id="rId87"/>
          <w:footerReference w:type="even" r:id="rId88"/>
          <w:footerReference w:type="default" r:id="rId89"/>
          <w:headerReference w:type="first" r:id="rId90"/>
          <w:footerReference w:type="first" r:id="rId91"/>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92" w:history="1">
        <w:r>
          <w:rPr>
            <w:rFonts w:ascii="arial" w:eastAsia="arial" w:hAnsi="arial" w:cs="arial"/>
            <w:b/>
            <w:i/>
            <w:strike w:val="0"/>
            <w:color w:val="0077CC"/>
            <w:sz w:val="28"/>
            <w:u w:val="single"/>
            <w:vertAlign w:val="baseline"/>
          </w:rPr>
          <w:t>Kamala</w:t>
        </w:r>
      </w:hyperlink>
      <w:hyperlink r:id="rId93" w:history="1">
        <w:r>
          <w:rPr>
            <w:rFonts w:ascii="arial" w:eastAsia="arial" w:hAnsi="arial" w:cs="arial"/>
            <w:b/>
            <w:i/>
            <w:strike w:val="0"/>
            <w:color w:val="0077CC"/>
            <w:sz w:val="28"/>
            <w:u w:val="single"/>
            <w:vertAlign w:val="baseline"/>
          </w:rPr>
          <w:t xml:space="preserve"> </w:t>
        </w:r>
      </w:hyperlink>
      <w:hyperlink r:id="rId94" w:history="1">
        <w:r>
          <w:rPr>
            <w:rFonts w:ascii="arial" w:eastAsia="arial" w:hAnsi="arial" w:cs="arial"/>
            <w:b/>
            <w:i/>
            <w:strike w:val="0"/>
            <w:color w:val="0077CC"/>
            <w:sz w:val="28"/>
            <w:u w:val="single"/>
            <w:vertAlign w:val="baseline"/>
          </w:rPr>
          <w:t>Harris</w:t>
        </w:r>
      </w:hyperlink>
      <w:hyperlink r:id="rId95" w:history="1">
        <w:r>
          <w:rPr>
            <w:rFonts w:ascii="arial" w:eastAsia="arial" w:hAnsi="arial" w:cs="arial"/>
            <w:b/>
            <w:i/>
            <w:strike w:val="0"/>
            <w:color w:val="0077CC"/>
            <w:sz w:val="28"/>
            <w:u w:val="single"/>
            <w:vertAlign w:val="baseline"/>
          </w:rPr>
          <w:t xml:space="preserve"> announced she will campaign with the Obamas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2024 Friday</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7"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current Vice President of the United States and Democratic candidate, will hold her first joint campaign with former President Barack Obama (2009-2017) and former First Lady Michelle Obama next week. Together, they will visit the key states of Georgia and Michigan as part of the upcoming election.&lt;/p&gt;&lt;p&gt;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campaign in Georgia on October 24 alongside Barack Obama, and on October 26 in Michigan accompanied by Michelle Obama, according to a senior Democratic campaign official who preferred to remain anonymous.&lt;/p&gt;&lt;p&gt;This will be the first time that former first lady Michelle Obama has participated in a campaign event in support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.&lt;/p&gt;&lt;p&gt;Former President Obama has already participated in several solo events supporting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including events in Pittsburgh, in the crucial state of Pennsylvania. In addition, he is scheduled to hold a rally this Friday in Arizona and another tomorrow, Saturday, in Nevada.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week, he will also campaign in Wisconsin and Michigan.&lt;/p&gt;&lt;p&gt;The Obamas have shown consistent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since she became the Democratic nominee following Joe Biden's withdrawal in July. The current president ended his campaign under pressure from his own party after a poor performance in a televised debate against former President Trump (2017-2021).&lt;/p&gt;&lt;p&gt;The Democratic candidate affirmed Wednesday that, if she wins the election, her government will not be a continuation of the current one of Joe Biden.&lt;/p&gt;&lt;p&gt;"Let me be very clear: my presidency will not be a continuation of Joe Biden's presidency," said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during a tense interview with the conservative Fox News network, the first she has given to that media since she assumed the Democratic candidacy three months ago.&lt;/p&gt;&lt;p&gt;In this way,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used the Fox News interview, aimed at a largely conservative audience, to distance herself from Joe Biden, who is very unpopular among Republican voters.&lt;/p&gt;&lt;p&gt;Vice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also used the interview to define her Republican rival, former President Donald Trump (2017-2021), calling him someone who is "unfit for office, unstable and dangerous."&lt;/p&gt;&lt;p&gt;"People are exhausted of someone who professes to be a leader but spends his time belittling others and engaging in personal grievances,"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said of Donald Trump. These statements offered an unusual perspective for Fox News viewers, who are not used to hearing this type of criticism of the former president.&lt;/p&gt;&lt;p&gt;Both Barack and Michelle Obama, very influential figures within the Democratic Party, had already offered passionate speeches in support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during the Democratic National Convention held in August in Chicago.&lt;/p&gt;&lt;p&gt;(With information from EFE)&lt;/p&gt;       </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38" style="position:absolute;z-index:251671552"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(91%); CAMPAIGNS &amp; ELECTIONS (90%); US DEMOCRATIC PARTY (90%); US PRESIDENTS (90%); CONSERVATISM (89%); INTERVIEWS (89%); US REPUBLICAN PARTY (89%); BIDEN'S 2024 ELECTION WITHDRAWAL (78%); ELECTIONS (78%); ELECTIONS &amp; POLITICS (78%); POLITICAL PARTIES (78%); POLITICAL PARTY CONVENTIONS (78%); US DEMOCRATIC NATIONAL CONVENTIONS (78%); POLITICAL DEBATES (73%); VOTERS &amp; VOTING (73%); CONSERVATIVE MEDIA (68%); CONFERENCES &amp; CONVENTIONS (65%); america (%); mundo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(66%)</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(84%)</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(66%); SIC4833 TELEVISION BROADCASTING STATIONS (66%); CONSERVATIVE MEDIA (68%)</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(97%); BARACK OBAMA (93%); MICHELLE OBAMA (92%); DONALD TRUMP (89%); JOE BIDEN (89%)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PITTSBURGH, PA, USA (77%); MICHIGAN, USA (93%); PENNSYLVANIA, USA (92%); ARIZONA, USA (79%); NEVADA, USA (79%); WISCONSIN, USA (79%); UNITED STATES (92%)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2024</w:t>
      </w:r>
    </w:p>
    <w:p>
      <w:pPr>
        <w:pStyle w:val="Normal5"/>
      </w:pPr>
    </w:p>
    <w:p>
      <w:pPr>
        <w:pStyle w:val="Normal5"/>
        <w:ind w:left="200"/>
        <w:sectPr>
          <w:type w:val="continuous"/>
          <w:pgMar w:top="840" w:right="1000" w:bottom="840" w:left="1000" w:header="400" w:footer="400"/>
          <w:pgNumType w:fmt="decimal"/>
          <w:cols w:space="720"/>
        </w:sectPr>
      </w:pPr>
      <w:r>
        <w:br/>
      </w:r>
      <w:r>
        <w:pict>
          <v:line id="_x0000_s1039"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96"/>
          <w:headerReference w:type="default" r:id="rId97"/>
          <w:footerReference w:type="even" r:id="rId98"/>
          <w:footerReference w:type="default" r:id="rId99"/>
          <w:headerReference w:type="first" r:id="rId100"/>
          <w:footerReference w:type="first" r:id="rId101"/>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102" w:history="1">
        <w:r>
          <w:rPr>
            <w:rFonts w:ascii="arial" w:eastAsia="arial" w:hAnsi="arial" w:cs="arial"/>
            <w:b/>
            <w:i/>
            <w:strike w:val="0"/>
            <w:color w:val="0077CC"/>
            <w:sz w:val="28"/>
            <w:u w:val="single"/>
            <w:vertAlign w:val="baseline"/>
          </w:rPr>
          <w:t xml:space="preserve">Votes from America's agricultural heartland propped up Donald Trump's win over </w:t>
        </w:r>
      </w:hyperlink>
      <w:hyperlink r:id="rId103" w:history="1">
        <w:r>
          <w:rPr>
            <w:rFonts w:ascii="arial" w:eastAsia="arial" w:hAnsi="arial" w:cs="arial"/>
            <w:b/>
            <w:i/>
            <w:strike w:val="0"/>
            <w:color w:val="0077CC"/>
            <w:sz w:val="28"/>
            <w:u w:val="single"/>
            <w:vertAlign w:val="baseline"/>
          </w:rPr>
          <w:t>Kamala</w:t>
        </w:r>
      </w:hyperlink>
      <w:hyperlink r:id="rId104" w:history="1">
        <w:r>
          <w:rPr>
            <w:rFonts w:ascii="arial" w:eastAsia="arial" w:hAnsi="arial" w:cs="arial"/>
            <w:b/>
            <w:i/>
            <w:strike w:val="0"/>
            <w:color w:val="0077CC"/>
            <w:sz w:val="28"/>
            <w:u w:val="single"/>
            <w:vertAlign w:val="baseline"/>
          </w:rPr>
          <w:t xml:space="preserve"> </w:t>
        </w:r>
      </w:hyperlink>
      <w:hyperlink r:id="rId105" w:history="1">
        <w:r>
          <w:rPr>
            <w:rFonts w:ascii="arial" w:eastAsia="arial" w:hAnsi="arial" w:cs="arial"/>
            <w:b/>
            <w:i/>
            <w:strike w:val="0"/>
            <w:color w:val="0077CC"/>
            <w:sz w:val="28"/>
            <w:u w:val="single"/>
            <w:vertAlign w:val="baseline"/>
          </w:rPr>
          <w:t>Harris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0" style="position:absolute;z-index:25167360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 class="paragraph"&gt;The 2024 presidential election in the United States left a clear mark on the vote of ruralists, a key sector in the country's agricultural belt.&lt;/p&gt;&lt;p class="paragraph"&gt;Farmers in traditionally Republican states, such as North Dakota, South Dakota, and Nebraska, once again aligned with Donald Trump, favoring his policy approach to agriculture and the rural economy.&lt;/p&gt;&lt;p class="paragraph"&gt;Despite competition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Trump managed to gain a foothold in Midwestern states, which remain vital to victory in these races.&lt;/p&gt;&lt;h3 class="newsletter-title font__display"&gt;Want to receive more information about the countryside?&lt;/h3&gt;&lt;h4 class="font__subtitle"&gt;Subscribe here&lt;/h4&gt;&lt;p class="paragraph"&gt;The Corn and Soybean Belt states, which comprise a number of key territories for agricultural production in the U.S., maintained their support for the Republican Party, even though some more western-oriented states, such as California, favored the current vice president.&lt;/p&gt;&lt;p class="paragraph"&gt;With the end of the canvass, the trend in the farmer vote not only reaffirmed their alignment with Trump's policies, but also showed the relevance of rural interests in the 2024 political landscape.&lt;/p&gt;&lt;p class="paragraph"&gt;Despite strong competition, support from this sector remains critical to consolidating victories in such a polarized election.&lt;/p&gt;&lt;p class="paragraph"&gt;Vote by state:&lt;/p&gt;&lt;ul class="ul__list list"&gt;&lt;li class="list__item"&gt;California: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5,613,179 (57.3%) / Donald Trump 3,930,624 (40.1%).&lt;/li&gt;&lt;li class="list__item"&gt;North Dakota: Donald Trump 246,019 (67.5%)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112,028 (30.5%)&lt;/li&gt;&lt;li class="list__item"&gt;South Dakota: Donald Trump 271,895 (63.4%)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146,806 (34.2%)&lt;/li&gt;&lt;li class="list__item"&gt;Illinois: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2,824,141 (53.4%) / Donald Trump 2,391,322 (45.2%)&lt;/li&gt;&lt;li class="list__item"&gt;Indiana: Donald Trump 1,673,556 (58.9%)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1,117,881 (39.4%)&lt;/li&gt;&lt;li class="list__item"&gt;Iowa: Donald Trump 919,128 (55.9%)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702,517 (42.1%)&lt;/li&gt;&lt;li class="list__item"&gt;Kansas: Donald Trump 735,538 (57.4%)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523,201 (40.8%)&lt;/li&gt;&lt;li class="list__item"&gt;Kentucky: Donald Trump 1,335,516 (64.6%)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700,606 (33.9%)&lt;/li&gt;&lt;li class="list__item"&gt;Michigan: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2,795,917 (49.8%) / Donald Trump 2,714,167 (48.3%)&lt;/li&gt;&lt;li class="list__item"&gt;Minnesota: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1,653,749 (51.1%) / Donald Trump 1,516,347 (46.8%)&lt;/li&gt;&lt;li class="list__item"&gt;Nebraska: Donald Trump 551,343 (60.2%)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353,106 (38.5%)&lt;/li&gt;&lt;li class="list__item"&gt;Ohio: Donald Trump 3,116,579 (55.2%)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2,476,003 (43.9%)&lt;/li&gt;&lt;li class="list__item"&gt;Wisconsin: Donald Trump 1,697,619 (49.7%)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1,668,217 (48.9%)&lt;/li&gt;&lt;li class="list__item"&gt;Texas: Donald Trump 6,369,269 (50.2%)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4,479,989 (42.4%)&lt;/li&gt;&lt;/ul&gt;&lt;p class="paragraph"&gt;Despite some key victories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West Coast states, farmers in the Midwest and large U.S. agricultural areas mostly decided to stick with Trump's policies, with an emphasis on support for farmers markets and tax cuts.&lt;/p&gt;&lt;img loading="lazy" fetchpriority="low" data-testid="loading-testid" class="image content-image image_placeholder" alt="Los votos del corazón agrícola de EE.UU.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apuntalaron la victoria de Donald Trump sobre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width="767" height="509" src="</w:t>
      </w:r>
      <w:hyperlink r:id="rId106" w:history="1">
        <w:r>
          <w:rPr>
            <w:rFonts w:ascii="arial" w:eastAsia="arial" w:hAnsi="arial" w:cs="arial"/>
            <w:b w:val="0"/>
            <w:i/>
            <w:strike w:val="0"/>
            <w:noProof w:val="0"/>
            <w:color w:val="0077CC"/>
            <w:position w:val="0"/>
            <w:sz w:val="20"/>
            <w:u w:val="single"/>
            <w:vertAlign w:val="baseline"/>
          </w:rPr>
          <w:t>https://tn.com.ar/resizer/v2/los-votos-del-corazon-agricola-de-eeuu-apuntalaron-la-victoria-de-donald-trump-sobre-</w:t>
        </w:r>
      </w:hyperlink>
      <w:hyperlink r:id="rId107" w:history="1">
        <w:r>
          <w:rPr>
            <w:rFonts w:ascii="arial" w:eastAsia="arial" w:hAnsi="arial" w:cs="arial"/>
            <w:b/>
            <w:i/>
            <w:strike w:val="0"/>
            <w:noProof w:val="0"/>
            <w:color w:val="0077CC"/>
            <w:position w:val="0"/>
            <w:sz w:val="20"/>
            <w:u w:val="single"/>
            <w:vertAlign w:val="baseline"/>
          </w:rPr>
          <w:t>kamala</w:t>
        </w:r>
      </w:hyperlink>
      <w:hyperlink r:id="rId108" w:history="1">
        <w:r>
          <w:rPr>
            <w:rFonts w:ascii="arial" w:eastAsia="arial" w:hAnsi="arial" w:cs="arial"/>
            <w:b w:val="0"/>
            <w:i/>
            <w:strike w:val="0"/>
            <w:noProof w:val="0"/>
            <w:color w:val="0077CC"/>
            <w:position w:val="0"/>
            <w:sz w:val="20"/>
            <w:u w:val="single"/>
            <w:vertAlign w:val="baseline"/>
          </w:rPr>
          <w:t>-</w:t>
        </w:r>
      </w:hyperlink>
      <w:hyperlink r:id="rId109" w:history="1">
        <w:r>
          <w:rPr>
            <w:rFonts w:ascii="arial" w:eastAsia="arial" w:hAnsi="arial" w:cs="arial"/>
            <w:b/>
            <w:i/>
            <w:strike w:val="0"/>
            <w:noProof w:val="0"/>
            <w:color w:val="0077CC"/>
            <w:position w:val="0"/>
            <w:sz w:val="20"/>
            <w:u w:val="single"/>
            <w:vertAlign w:val="baseline"/>
          </w:rPr>
          <w:t>harris</w:t>
        </w:r>
      </w:hyperlink>
      <w:hyperlink r:id="rId110" w:history="1">
        <w:r>
          <w:rPr>
            <w:rFonts w:ascii="arial" w:eastAsia="arial" w:hAnsi="arial" w:cs="arial"/>
            <w:b w:val="0"/>
            <w:i/>
            <w:strike w:val="0"/>
            <w:noProof w:val="0"/>
            <w:color w:val="0077CC"/>
            <w:position w:val="0"/>
            <w:sz w:val="20"/>
            <w:u w:val="single"/>
            <w:vertAlign w:val="baseline"/>
          </w:rPr>
          <w:t>-ZG44T727HFDBBDXLJDHSNKH7XI.png?auth=d324e66b254047754d97715f158f07b13b7ab9ef654a0b88dcff6095940baef3&amp;width=767</w:t>
        </w:r>
      </w:hyperlink>
      <w:r>
        <w:rPr>
          <w:rFonts w:ascii="arial" w:eastAsia="arial" w:hAnsi="arial" w:cs="arial"/>
          <w:b w:val="0"/>
          <w:i w:val="0"/>
          <w:strike w:val="0"/>
          <w:noProof w:val="0"/>
          <w:color w:val="000000"/>
          <w:position w:val="0"/>
          <w:sz w:val="20"/>
          <w:u w:val="none"/>
          <w:vertAlign w:val="baseline"/>
        </w:rPr>
        <w:t xml:space="preserve">"/&gt;&lt;h2 class="font--primary font__display"&gt;The role of the Electoral College&lt;/h2&gt;&lt;p class="paragraph"&gt;In the 2024 U.S. presidential election, the indirect suffrage system is again crucial in determining the winner.&lt;/p&gt;&lt;p class="paragraph"&gt;Although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obtained 67.3 million votes (47.6%) and Donald Trump reached 72.1 million (50.9%), the outcome is not decided by the popular vote.&lt;/p&gt;&lt;p class="paragraph"&gt;Instead, it is the Electoral College electors who choose the president.&lt;/p&gt;&lt;p class="paragraph"&gt;This system has led to situations in the past where the candidate with the most popular votes has not won the presidency, a phenomenon that generates controversy in every election.&lt;/p&gt;&lt;p class="paragraph"&gt;To win the presidency under this system, a candidate needs to obtain at least 270 votes in the Electoral College.&lt;/p&gt;&lt;p class="paragraph"&gt;In this race, Trump surpassed this threshold with 295 electors, while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came in below, with 226 electors, which defined the electoral result in favor of the Republican, despite his disadvantage in popular votes.&lt;/p&gt;       </w:t>
      </w:r>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1" style="position:absolute;z-index:251674624"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RURAL COMMUNITIES (90%); US PRESIDENTIAL CANDIDATES 2012 (90%); US PRESIDENTIAL CANDIDATES 2024 (90%); US PRESIDENTIAL ELECTIONS (90%); HEADS OF GOVERNMENT ELECTIONS (78%); TRENDS (77%); Campo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(78%)</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(93%)</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NEBRASKA, USA (92%); NORTH DAKOTA, USA (92%); INDIANA, USA (79%); KANSAS, USA (79%); MIDWEST USA (79%); UNITED STATES (93%)</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Pr>
        <w:pStyle w:val="Normal6"/>
      </w:pPr>
    </w:p>
    <w:p>
      <w:pPr>
        <w:pStyle w:val="Normal6"/>
        <w:ind w:left="200"/>
        <w:sectPr>
          <w:type w:val="continuous"/>
          <w:pgMar w:top="840" w:right="1000" w:bottom="840" w:left="1000" w:header="400" w:footer="400"/>
          <w:pgNumType w:fmt="decimal"/>
          <w:cols w:space="720"/>
        </w:sectPr>
      </w:pPr>
      <w:r>
        <w:br/>
      </w:r>
      <w:r>
        <w:pict>
          <v:line id="_x0000_s1042"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 xml:space="preserve">Villagers in </w:t>
        </w:r>
      </w:hyperlink>
      <w:hyperlink r:id="rId118" w:history="1">
        <w:r>
          <w:rPr>
            <w:rFonts w:ascii="arial" w:eastAsia="arial" w:hAnsi="arial" w:cs="arial"/>
            <w:b/>
            <w:i/>
            <w:strike w:val="0"/>
            <w:color w:val="0077CC"/>
            <w:sz w:val="28"/>
            <w:u w:val="single"/>
            <w:vertAlign w:val="baseline"/>
          </w:rPr>
          <w:t>Kamala</w:t>
        </w:r>
      </w:hyperlink>
      <w:hyperlink r:id="rId119" w:history="1">
        <w:r>
          <w:rPr>
            <w:rFonts w:ascii="arial" w:eastAsia="arial" w:hAnsi="arial" w:cs="arial"/>
            <w:b/>
            <w:i/>
            <w:strike w:val="0"/>
            <w:color w:val="0077CC"/>
            <w:sz w:val="28"/>
            <w:u w:val="single"/>
            <w:vertAlign w:val="baseline"/>
          </w:rPr>
          <w:t xml:space="preserve"> </w:t>
        </w:r>
      </w:hyperlink>
      <w:hyperlink r:id="rId120" w:history="1">
        <w:r>
          <w:rPr>
            <w:rFonts w:ascii="arial" w:eastAsia="arial" w:hAnsi="arial" w:cs="arial"/>
            <w:b/>
            <w:i/>
            <w:strike w:val="0"/>
            <w:color w:val="0077CC"/>
            <w:sz w:val="28"/>
            <w:u w:val="single"/>
            <w:vertAlign w:val="baseline"/>
          </w:rPr>
          <w:t>Harris</w:t>
        </w:r>
      </w:hyperlink>
      <w:hyperlink r:id="rId121" w:history="1">
        <w:r>
          <w:rPr>
            <w:rFonts w:ascii="arial" w:eastAsia="arial" w:hAnsi="arial" w:cs="arial"/>
            <w:b/>
            <w:i/>
            <w:strike w:val="0"/>
            <w:color w:val="0077CC"/>
            <w:sz w:val="28"/>
            <w:u w:val="single"/>
            <w:vertAlign w:val="baseline"/>
          </w:rPr>
          <w:t>' Ancestral Town Wish Her Success By Making Traditional Designs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 Journal (India)</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National Press Bombay Ltd, distributed by Contify.com All Rights Reserved</w:t>
      </w:r>
    </w:p>
    <w:p>
      <w:pPr>
        <w:pStyle w:val="Normal7"/>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0;height:0"/>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Manas Joshi</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4" style="position:absolute;z-index:25167667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grandfather PV Gopalan was born in the village of Thulasendrapuram in Tamil Nadu. The villagers made traditional Kolam designs to wish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 US Presidential Election 2024.</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from US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ancestral village made traditional designs to wish her success in the US Presidential Election 2024. The villagers of Thulasendrapuram village in Tamil Nadu were seen making the traditional Kolam designs. The designs have cultural significance in the state.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design had a message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they read, "Vanakkam America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 Vetripera Vazhthukal" (Namaste America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 Best Wishes For Success.)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Thulasendrapuram village had earlier also wished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before and she had won the US Vice Presidential elections. This time also we wish her success and pray for her to become an example of women's empowerment," said Arulmozhi, a villager, as quoted by news agency ANI.</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express our heartfelt wishes this time and want her to become US President. I strongly believe that she will win. We held a special puja and drew kolam in our houses wishing her a grand win," she added.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for US Presidential Election 2024 is due to take place on Monday, November 5, 2024.</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special Puja was held in a temple in the village on Monday morning to pray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victory. Interestingly, some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supporters from the US attended this prayer in person.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come to see the village where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grandparents were born and raised. We are waiting for the results of the election, we are nervous, we want her to win so badly," said Sherin Shivlinga as quoted by ANI. Sherin hails from Nevada in the US.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puja was organised in the village by an organisation.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going to contest the US Presidential elections. She will definitely win the elections. We have organised a special puja for her victory. If she wins the polls, it will be a very happy occasion for the whole state," said Ballu, founder of the organisation.</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grandfather PV Gopalan was born in the village of Thulasendrapuram.</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the Democratic Party candidate and is facing off Republican Party's Donald Trump in a race to the White House.</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45" style="position:absolute;z-index:251677696"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(93%); HEADS OF GOVERNMENT ELECTIONS (91%); CAMPAIGNS &amp; ELECTIONS (90%); ELECTIONS (90%); US PRESIDENTIAL CANDIDATES 2024 (90%); US PRESIDENTS (90%); US PRESIDENTIAL CANDIDATES 2012 (89%); POLITICAL PARTIES (77%); US DEMOCRATIC PARTY (77%); US REPUBLICAN PARTY (77%); CUSTOMS &amp; CULTURAL HERITAGE (73%); POLITICAL CANDIDATES (72%)</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(56%)</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(56%)</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(56%)</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(79%)</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(58%); TAMIL NADU, INDIA (92%); UNITED STATES (99%); INDIA (94%)</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7"/>
      </w:pPr>
    </w:p>
    <w:p>
      <w:pPr>
        <w:pStyle w:val="Normal7"/>
        <w:ind w:left="200"/>
        <w:sectPr>
          <w:type w:val="continuous"/>
          <w:pgMar w:top="840" w:right="1000" w:bottom="840" w:left="1000" w:header="400" w:footer="400"/>
          <w:pgNumType w:fmt="decimal"/>
          <w:cols w:space="720"/>
        </w:sectPr>
      </w:pPr>
      <w:r>
        <w:br/>
      </w:r>
      <w:r>
        <w:pict>
          <v:line id="_x0000_s1046"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22"/>
          <w:headerReference w:type="default" r:id="rId123"/>
          <w:footerReference w:type="even" r:id="rId124"/>
          <w:footerReference w:type="default" r:id="rId125"/>
          <w:headerReference w:type="first" r:id="rId126"/>
          <w:footerReference w:type="first" r:id="rId127"/>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128" w:history="1">
        <w:r>
          <w:rPr>
            <w:rFonts w:ascii="arial" w:eastAsia="arial" w:hAnsi="arial" w:cs="arial"/>
            <w:b/>
            <w:i/>
            <w:strike w:val="0"/>
            <w:color w:val="0077CC"/>
            <w:sz w:val="28"/>
            <w:u w:val="single"/>
            <w:vertAlign w:val="baseline"/>
          </w:rPr>
          <w:t xml:space="preserve">U.S. Election 2024: </w:t>
        </w:r>
      </w:hyperlink>
      <w:hyperlink r:id="rId129" w:history="1">
        <w:r>
          <w:rPr>
            <w:rFonts w:ascii="arial" w:eastAsia="arial" w:hAnsi="arial" w:cs="arial"/>
            <w:b/>
            <w:i/>
            <w:strike w:val="0"/>
            <w:color w:val="0077CC"/>
            <w:sz w:val="28"/>
            <w:u w:val="single"/>
            <w:vertAlign w:val="baseline"/>
          </w:rPr>
          <w:t>Kamala</w:t>
        </w:r>
      </w:hyperlink>
      <w:hyperlink r:id="rId130" w:history="1">
        <w:r>
          <w:rPr>
            <w:rFonts w:ascii="arial" w:eastAsia="arial" w:hAnsi="arial" w:cs="arial"/>
            <w:b/>
            <w:i/>
            <w:strike w:val="0"/>
            <w:color w:val="0077CC"/>
            <w:sz w:val="28"/>
            <w:u w:val="single"/>
            <w:vertAlign w:val="baseline"/>
          </w:rPr>
          <w:t xml:space="preserve"> </w:t>
        </w:r>
      </w:hyperlink>
      <w:hyperlink r:id="rId131" w:history="1">
        <w:r>
          <w:rPr>
            <w:rFonts w:ascii="arial" w:eastAsia="arial" w:hAnsi="arial" w:cs="arial"/>
            <w:b/>
            <w:i/>
            <w:strike w:val="0"/>
            <w:color w:val="0077CC"/>
            <w:sz w:val="28"/>
            <w:u w:val="single"/>
            <w:vertAlign w:val="baseline"/>
          </w:rPr>
          <w:t>Harris</w:t>
        </w:r>
      </w:hyperlink>
      <w:hyperlink r:id="rId132" w:history="1">
        <w:r>
          <w:rPr>
            <w:rFonts w:ascii="arial" w:eastAsia="arial" w:hAnsi="arial" w:cs="arial"/>
            <w:b/>
            <w:i/>
            <w:strike w:val="0"/>
            <w:color w:val="0077CC"/>
            <w:sz w:val="28"/>
            <w:u w:val="single"/>
            <w:vertAlign w:val="baseline"/>
          </w:rPr>
          <w:t xml:space="preserve"> says Donald Trump "increasingly unhinged."</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2024 Saturday</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47" style="position:absolute;z-index:25167974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 class="c-custom-paragraph"&gt;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candidate of the Democratic Party for the United States 2024 elections, assured that her adversary Donald Trump "is increasingly unhinged".&lt;/p&gt;&lt;p class="c-custom-paragraph"&gt;Her words took place before a campaign rally held in Detroit (Michigan), after Donald Trump also launched strong comments against her.&lt;/p&gt;&lt;p class="c-custom-paragraph"&gt;In her last electoral rallies,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strengthened her criticism against Trump for his position on controversial issues such as abortion, and even called him a "fascist".&lt;/p&gt;&lt;h2 class="heading__StyledHeading-sc-jq1p2r-0 esZpbF"&gt;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assures that Donald Trump is not a good person to govern the United States.&lt;/h2&gt;&lt;p class="c-custom-paragraph"&gt;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asked the electorate to "take into account" that Donald Trump wants to be president despite being an "unstable and unhinged" person.&lt;/p&gt;&lt;p&gt;"He is becoming increasingly unstable and unhinged, and this response is required. I think the American people are seeing it in real time."&lt;/p&gt;&lt;p class="c-custom-paragraph"&gt;In that sense,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noted that Americans "deserve better than someone who really seems unstable," referring to Donald Trump's presidential candidacy&lt;/p&gt;InternationalU.S. Election 2024: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warns of "brutal consequences" if Donald Trump winsInternationalU.S. Election 2024: Donald Trump's curious praise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HarrisInternationalU.S. Election 2024: Donald Trump threatens Mexico over Chinese auto factoriesInternationalU.S. Election 2024: Gunman arrested near Donald Trump rally in Coachella, Calif.CelebritiesVIDEO: Breaking Bad actor Bryan Cranston announces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U.S. Elections 2024InternationalMasks off: Elon Musk appears at Donald Trump event for U.S. Elections 2024.&lt;p class="c-custom-paragraph"&gt;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assured that in case Trump gets power, the tycoon would do everything possible to claim it unchecked, as she said that this man is an "unserious" person to lead a country.&lt;/p&gt;&lt;p class="c-custom-paragraph"&gt;The Democrat is not the only one who has expressed herself negatively of her adversary, as the Republican had similar words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assuring that the current vice president of the United States "is very bad for her country".&lt;/p&gt;&lt;h2 class="heading__StyledHeading-sc-jq1p2r-0 esZpbF"&gt;Is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losing strength?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Pollsters do not benefit her&lt;/h2&gt;&lt;p class="c-custom-paragraph"&gt;The candidacy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replace President Joe Biden started off on the right foot with a great acceptance by the electorate last August.&lt;/p&gt;&lt;p class="c-custom-paragraph"&gt;But with two weeks to go before the November 5 election, her momentum seems to have weakened and even the pollsters do not seem to be benefiting her.&lt;/p&gt;&lt;p class="c-custom-paragraph"&gt;According to an average of seven forecasts conducted by El País, Republican Donald Trump now has a 52% chance of winning the November 5 election, against 48%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.&lt;/p&gt;&lt;p class="c-custom-paragraph"&gt;However, the seven polls indicate very similar results for both candidates, so no "clear winner" can be determined from these.&lt;/p&gt;       </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48" style="position:absolute;z-index:251680768"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CAMPAIGNS &amp; ELECTIONS (90%); US FEDERAL ELECTIONS (90%); POLITICAL PARTIES (89%); POLLS &amp; SURVEYS (89%); US DEMOCRATIC PARTY (89%); US REPUBLICAN PARTY (89%); VOTERS &amp; VOTING (89%); FASCISM (78%); HEADS OF GOVERNMENT ELECTIONS (78%); POLITICAL CANDIDATES (78%); US PRESIDENTIAL CANDIDATES 2008 (78%); US PRESIDENTIAL CANDIDATES 2012 (78%); US PRESIDENTIAL CANDIDATES 2016 (78%); US PRESIDENTIAL ELECTIONS (78%); SHOOTINGS (50%); Internacional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(97%); DONALD TRUMP (94%); ELON MUSK (79%); JOE BIDEN (79%); BRYAN CRANSTON (54%)</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(79%); UNITED STATES (94%)</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2024</w:t>
      </w:r>
    </w:p>
    <w:p>
      <w:pPr>
        <w:pStyle w:val="Normal8"/>
      </w:pPr>
    </w:p>
    <w:p>
      <w:pPr>
        <w:pStyle w:val="Normal8"/>
        <w:ind w:left="200"/>
        <w:sectPr>
          <w:type w:val="continuous"/>
          <w:pgMar w:top="840" w:right="1000" w:bottom="840" w:left="1000" w:header="400" w:footer="400"/>
          <w:pgNumType w:fmt="decimal"/>
          <w:cols w:space="720"/>
        </w:sectPr>
      </w:pPr>
      <w:r>
        <w:br/>
      </w:r>
      <w:r>
        <w:pict>
          <v:line id="_x0000_s1049"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33"/>
          <w:headerReference w:type="default" r:id="rId134"/>
          <w:footerReference w:type="even" r:id="rId135"/>
          <w:footerReference w:type="default" r:id="rId136"/>
          <w:headerReference w:type="first" r:id="rId137"/>
          <w:footerReference w:type="first" r:id="rId138"/>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39" w:history="1">
        <w:r>
          <w:rPr>
            <w:rFonts w:ascii="arial" w:eastAsia="arial" w:hAnsi="arial" w:cs="arial"/>
            <w:b/>
            <w:i/>
            <w:strike w:val="0"/>
            <w:color w:val="0077CC"/>
            <w:sz w:val="28"/>
            <w:u w:val="single"/>
            <w:vertAlign w:val="baseline"/>
          </w:rPr>
          <w:t>Kamala</w:t>
        </w:r>
      </w:hyperlink>
      <w:hyperlink r:id="rId140" w:history="1">
        <w:r>
          <w:rPr>
            <w:rFonts w:ascii="arial" w:eastAsia="arial" w:hAnsi="arial" w:cs="arial"/>
            <w:b/>
            <w:i/>
            <w:strike w:val="0"/>
            <w:color w:val="0077CC"/>
            <w:sz w:val="28"/>
            <w:u w:val="single"/>
            <w:vertAlign w:val="baseline"/>
          </w:rPr>
          <w:t xml:space="preserve"> </w:t>
        </w:r>
      </w:hyperlink>
      <w:hyperlink r:id="rId141" w:history="1">
        <w:r>
          <w:rPr>
            <w:rFonts w:ascii="arial" w:eastAsia="arial" w:hAnsi="arial" w:cs="arial"/>
            <w:b/>
            <w:i/>
            <w:strike w:val="0"/>
            <w:color w:val="0077CC"/>
            <w:sz w:val="28"/>
            <w:u w:val="single"/>
            <w:vertAlign w:val="baseline"/>
          </w:rPr>
          <w:t>Harris</w:t>
        </w:r>
      </w:hyperlink>
      <w:hyperlink r:id="rId142" w:history="1">
        <w:r>
          <w:rPr>
            <w:rFonts w:ascii="arial" w:eastAsia="arial" w:hAnsi="arial" w:cs="arial"/>
            <w:b/>
            <w:i/>
            <w:strike w:val="0"/>
            <w:color w:val="0077CC"/>
            <w:sz w:val="28"/>
            <w:u w:val="single"/>
            <w:vertAlign w:val="baseline"/>
          </w:rPr>
          <w:t xml:space="preserve"> Democratic National Convention speech LIVE Updates: </w:t>
        </w:r>
      </w:hyperlink>
      <w:hyperlink r:id="rId143" w:history="1">
        <w:r>
          <w:rPr>
            <w:rFonts w:ascii="arial" w:eastAsia="arial" w:hAnsi="arial" w:cs="arial"/>
            <w:b/>
            <w:i/>
            <w:strike w:val="0"/>
            <w:color w:val="0077CC"/>
            <w:sz w:val="28"/>
            <w:u w:val="single"/>
            <w:vertAlign w:val="baseline"/>
          </w:rPr>
          <w:t>Kamala</w:t>
        </w:r>
      </w:hyperlink>
      <w:hyperlink r:id="rId144" w:history="1">
        <w:r>
          <w:rPr>
            <w:rFonts w:ascii="arial" w:eastAsia="arial" w:hAnsi="arial" w:cs="arial"/>
            <w:b/>
            <w:i/>
            <w:strike w:val="0"/>
            <w:color w:val="0077CC"/>
            <w:sz w:val="28"/>
            <w:u w:val="single"/>
            <w:vertAlign w:val="baseline"/>
          </w:rPr>
          <w:t xml:space="preserve"> </w:t>
        </w:r>
      </w:hyperlink>
      <w:hyperlink r:id="rId145" w:history="1">
        <w:r>
          <w:rPr>
            <w:rFonts w:ascii="arial" w:eastAsia="arial" w:hAnsi="arial" w:cs="arial"/>
            <w:b/>
            <w:i/>
            <w:strike w:val="0"/>
            <w:color w:val="0077CC"/>
            <w:sz w:val="28"/>
            <w:u w:val="single"/>
            <w:vertAlign w:val="baseline"/>
          </w:rPr>
          <w:t>Harris</w:t>
        </w:r>
      </w:hyperlink>
      <w:hyperlink r:id="rId146" w:history="1">
        <w:r>
          <w:rPr>
            <w:rFonts w:ascii="arial" w:eastAsia="arial" w:hAnsi="arial" w:cs="arial"/>
            <w:b/>
            <w:i/>
            <w:strike w:val="0"/>
            <w:color w:val="0077CC"/>
            <w:sz w:val="28"/>
            <w:u w:val="single"/>
            <w:vertAlign w:val="baseline"/>
          </w:rPr>
          <w:t xml:space="preserve"> promises middle-class tax cut if elected</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2024 Friday</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9"/>
        <w:keepNext w:val="0"/>
        <w:spacing w:before="120" w:after="0" w:line="220" w:lineRule="atLeast"/>
        <w:ind w:left="0" w:right="0" w:firstLine="0"/>
        <w:jc w:val="left"/>
      </w:pPr>
      <w:r>
        <w:br/>
      </w:r>
      <w:r>
        <w:pict>
          <v:shape id="_x0000_i1050" type="#_x0000_t75" style="width:0;height:0"/>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1" style="position:absolute;z-index:25168281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Aug. 23 --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Democratic National Convention speech LIVE Updates: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 Friday, August 23, accepted the Democratic presidential nomination in Chicago as the crowd broke into a rapture. Accepting the nomination,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pledged a "new way forward" if she is elected in the US Presidential elections in 2024.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59, said in her Democratic National Convention speech that if she's elected as president, she will aim to pass a middle-class tax cut.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would be contesting against Republican Donald Trump.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9:06 am: "On behalf of every American, regardless of party, race, gender, or the language your grandmother speaks, on behalf of everyone whose story could only be written in the greatest nation on earth, I accept your nomination for President of the United States of America," she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9:00 am: After days of protests from Palestinian supporters who were disappointed at not getting a speaking spot at the convention,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delivered a pledge to secure Israel, bring the hostages home from Gaza and end the war in the Palestinian enclave.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to get a hostage deal and a ceasefire deal done," she said to cheers. "And let me be clear, I will always stand up for Israel's right to defend itself, and I will always ensure Israel can defend itself."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happened in Gaza over the past ten months is devastating. So many innocent lives lost, desperate, hungry people fleeing for safety over and over again. The scale of suffering is heartbreaking," she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8:46 am: "On behalf of everyone whose story could only be written in the greatest nation on earth, I accept your nomination to be president of the United States of America. I will be a president who unites us around our highest aspirations,"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8:45 am: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accepted Democratic party's nomination for US Presidential elections 2024.</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147" w:history="1">
        <w:r>
          <w:rPr>
            <w:rFonts w:ascii="arial" w:eastAsia="arial" w:hAnsi="arial" w:cs="arial"/>
            <w:b w:val="0"/>
            <w:i/>
            <w:strike w:val="0"/>
            <w:noProof w:val="0"/>
            <w:color w:val="0077CC"/>
            <w:position w:val="0"/>
            <w:sz w:val="20"/>
            <w:u w:val="single"/>
            <w:vertAlign w:val="baseline"/>
          </w:rPr>
          <w:t>contentservices@htdigital.in</w:t>
        </w:r>
      </w:hyperlink>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52" style="position:absolute;z-index:251683840"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DEMOCRATIC NATIONAL CONVENTIONS (96%); POLITICAL PARTY CONVENTIONS (93%); HEADS OF GOVERNMENT ELECTIONS (91%); CONFERENCES &amp; CONVENTIONS (90%); US DEMOCRATIC PARTY (90%); US PRESIDENTIAL CANDIDATES 2012 (90%); US PRESIDENTIAL ELECTIONS (90%); CAMPAIGNS &amp; ELECTIONS (89%); ELECTIONS (89%); US PRESIDENTIAL CANDIDATES 2024 (89%); POLITICAL PARTIES (78%); US REPUBLICAN PARTY (78%); PROTESTS &amp; DEMONSTRATIONS (68%); HOSTAGE TAKING (67%); CEASEFIRES (66%)</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(79%)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UNITED STATES (96%); ISRAEL (94%); STATE OF PALESTINE (92%)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2024</w:t>
      </w:r>
    </w:p>
    <w:p>
      <w:pPr>
        <w:pStyle w:val="Normal9"/>
      </w:pPr>
    </w:p>
    <w:p>
      <w:pPr>
        <w:pStyle w:val="Normal9"/>
        <w:ind w:left="200"/>
        <w:sectPr>
          <w:type w:val="continuous"/>
          <w:pgMar w:top="840" w:right="1000" w:bottom="840" w:left="1000" w:header="400" w:footer="400"/>
          <w:pgNumType w:fmt="decimal"/>
          <w:cols w:space="720"/>
        </w:sectPr>
      </w:pPr>
      <w:r>
        <w:br/>
      </w:r>
      <w:r>
        <w:pict>
          <v:line id="_x0000_s1053"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48"/>
          <w:headerReference w:type="default" r:id="rId149"/>
          <w:footerReference w:type="even" r:id="rId150"/>
          <w:footerReference w:type="default" r:id="rId151"/>
          <w:headerReference w:type="first" r:id="rId152"/>
          <w:footerReference w:type="first" r:id="rId153"/>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54" w:history="1">
        <w:r>
          <w:rPr>
            <w:rFonts w:ascii="arial" w:eastAsia="arial" w:hAnsi="arial" w:cs="arial"/>
            <w:b/>
            <w:i/>
            <w:strike w:val="0"/>
            <w:color w:val="0077CC"/>
            <w:sz w:val="28"/>
            <w:u w:val="single"/>
            <w:vertAlign w:val="baseline"/>
          </w:rPr>
          <w:t>Kamala</w:t>
        </w:r>
      </w:hyperlink>
      <w:hyperlink r:id="rId155" w:history="1">
        <w:r>
          <w:rPr>
            <w:rFonts w:ascii="arial" w:eastAsia="arial" w:hAnsi="arial" w:cs="arial"/>
            <w:b/>
            <w:i/>
            <w:strike w:val="0"/>
            <w:color w:val="0077CC"/>
            <w:sz w:val="28"/>
            <w:u w:val="single"/>
            <w:vertAlign w:val="baseline"/>
          </w:rPr>
          <w:t xml:space="preserve"> </w:t>
        </w:r>
      </w:hyperlink>
      <w:hyperlink r:id="rId156" w:history="1">
        <w:r>
          <w:rPr>
            <w:rFonts w:ascii="arial" w:eastAsia="arial" w:hAnsi="arial" w:cs="arial"/>
            <w:b/>
            <w:i/>
            <w:strike w:val="0"/>
            <w:color w:val="0077CC"/>
            <w:sz w:val="28"/>
            <w:u w:val="single"/>
            <w:vertAlign w:val="baseline"/>
          </w:rPr>
          <w:t>Harris</w:t>
        </w:r>
      </w:hyperlink>
      <w:hyperlink r:id="rId157" w:history="1">
        <w:r>
          <w:rPr>
            <w:rFonts w:ascii="arial" w:eastAsia="arial" w:hAnsi="arial" w:cs="arial"/>
            <w:b/>
            <w:i/>
            <w:strike w:val="0"/>
            <w:color w:val="0077CC"/>
            <w:sz w:val="28"/>
            <w:u w:val="single"/>
            <w:vertAlign w:val="baseline"/>
          </w:rPr>
          <w:t xml:space="preserve"> reappears after her defeat at veterans' tribute</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4" style="position:absolute;z-index:25168588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&lt;p&gt;The Vice President of the United States,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reappeared in public after her defeat in the November 5 elections.&lt;/p&gt;&lt;p&gt;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participated this Monday in a tribute to veterans at Arlington National Cemetery. This is her first public act since she acknowledged last Wednesday her electoral defeat against tycoon Donald Trump.&lt;/p&gt;&lt;p&gt;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participated &lt;strong&gt;with the President, Joe Biden&lt;/strong&gt;, in the acts for Veterans Day.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commemoration she deposited an offering in front of the tomb of the unknown soldier, a symbol of the fallen in conflict situations.&lt;/p&gt;&lt;p&gt;Other members of the government, such as the Secretary of State, Antony Blinken, and the Secretary of Defense, Lloyd Austin, also attended the events.&lt;/p&gt;&lt;p&gt;Vice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suffered a resounding defeat against Trump &lt;strong&gt;six days ago&lt;/strong&gt;. The Republican won all the key states and will return to the White House in January, four years after the end of his first term.&lt;/p&gt;&lt;p&gt;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moreover, will be forced to validate the election results on January 6, in her role as president of the Senate.&lt;/p&gt;&lt;p&gt;The transfer of power, which both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Joe Biden have promised will be "peaceful" and "orderly" after the chaos of 2021, will take place on the 20th of that month.&lt;/p&gt;&lt;br /&gt;&lt;br /&gt;       </w:t>
      </w:r>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55" style="position:absolute;z-index:251686912"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CAMPAIGNS &amp; ELECTIONS (78%); GOVERNMENT ADVISORS &amp; MINISTERS (78%); GOVERNMENT BODIES &amp; OFFICES (78%); LEGISLATIVE BODIES (78%); US REPUBLICAN PARTY (78%); NATIONAL SECURITY &amp; FOREIGN RELATIONS (75%); Eldiario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(84%)</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JOE BIDEN (92%); DONALD TRUMP (79%); ANTONY BLINKEN (76%)</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10"/>
      </w:pPr>
    </w:p>
    <w:p>
      <w:pPr>
        <w:pStyle w:val="Normal10"/>
        <w:ind w:left="200"/>
        <w:sectPr>
          <w:type w:val="continuous"/>
          <w:pgMar w:top="840" w:right="1000" w:bottom="840" w:left="1000" w:header="400" w:footer="400"/>
          <w:pgNumType w:fmt="decimal"/>
          <w:cols w:space="720"/>
        </w:sectPr>
      </w:pPr>
      <w:r>
        <w:br/>
      </w:r>
      <w:r>
        <w:pict>
          <v:line id="_x0000_s1056"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58"/>
          <w:headerReference w:type="default" r:id="rId159"/>
          <w:footerReference w:type="even" r:id="rId160"/>
          <w:footerReference w:type="default" r:id="rId161"/>
          <w:headerReference w:type="first" r:id="rId162"/>
          <w:footerReference w:type="first" r:id="rId163"/>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64" w:history="1">
        <w:r>
          <w:rPr>
            <w:rFonts w:ascii="arial" w:eastAsia="arial" w:hAnsi="arial" w:cs="arial"/>
            <w:b/>
            <w:i/>
            <w:strike w:val="0"/>
            <w:color w:val="0077CC"/>
            <w:sz w:val="28"/>
            <w:u w:val="single"/>
            <w:vertAlign w:val="baseline"/>
          </w:rPr>
          <w:t xml:space="preserve">How Primate Ayodele Warned </w:t>
        </w:r>
      </w:hyperlink>
      <w:hyperlink r:id="rId165" w:history="1">
        <w:r>
          <w:rPr>
            <w:rFonts w:ascii="arial" w:eastAsia="arial" w:hAnsi="arial" w:cs="arial"/>
            <w:b/>
            <w:i/>
            <w:strike w:val="0"/>
            <w:color w:val="0077CC"/>
            <w:sz w:val="28"/>
            <w:u w:val="single"/>
            <w:vertAlign w:val="baseline"/>
          </w:rPr>
          <w:t>Kamala</w:t>
        </w:r>
      </w:hyperlink>
      <w:hyperlink r:id="rId166" w:history="1">
        <w:r>
          <w:rPr>
            <w:rFonts w:ascii="arial" w:eastAsia="arial" w:hAnsi="arial" w:cs="arial"/>
            <w:b/>
            <w:i/>
            <w:strike w:val="0"/>
            <w:color w:val="0077CC"/>
            <w:sz w:val="28"/>
            <w:u w:val="single"/>
            <w:vertAlign w:val="baseline"/>
          </w:rPr>
          <w:t xml:space="preserve"> </w:t>
        </w:r>
      </w:hyperlink>
      <w:hyperlink r:id="rId167" w:history="1">
        <w:r>
          <w:rPr>
            <w:rFonts w:ascii="arial" w:eastAsia="arial" w:hAnsi="arial" w:cs="arial"/>
            <w:b/>
            <w:i/>
            <w:strike w:val="0"/>
            <w:color w:val="0077CC"/>
            <w:sz w:val="28"/>
            <w:u w:val="single"/>
            <w:vertAlign w:val="baseline"/>
          </w:rPr>
          <w:t>Harris</w:t>
        </w:r>
      </w:hyperlink>
      <w:hyperlink r:id="rId168" w:history="1">
        <w:r>
          <w:rPr>
            <w:rFonts w:ascii="arial" w:eastAsia="arial" w:hAnsi="arial" w:cs="arial"/>
            <w:b/>
            <w:i/>
            <w:strike w:val="0"/>
            <w:color w:val="0077CC"/>
            <w:sz w:val="28"/>
            <w:u w:val="single"/>
            <w:vertAlign w:val="baseline"/>
          </w:rPr>
          <w:t xml:space="preserve"> Of Impending Loss In US Election</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Independent (Nigeria)</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Daily Independent. Provided by Syndigate Media Inc. All Rights Reserved</w:t>
      </w:r>
    </w:p>
    <w:p>
      <w:pPr>
        <w:pStyle w:val="Normal11"/>
        <w:keepNext w:val="0"/>
        <w:spacing w:before="120" w:after="0" w:line="220" w:lineRule="atLeast"/>
        <w:ind w:left="0" w:right="0" w:firstLine="0"/>
        <w:jc w:val="left"/>
      </w:pPr>
      <w:r>
        <w:br/>
      </w:r>
      <w:r>
        <w:pict>
          <v:shape id="_x0000_i1057" type="#_x0000_t75" style="width:89.99pt;height:44.99pt">
            <v:imagedata r:id="rId169"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Shojobi Abisola</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58" style="position:absolute;z-index:25168896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Surprisingly, the former president of the United States of America (USA), Donald Trump has made a huge comeback by defeating the incumbent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 just concluded presidential elections.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Trump's victory is significant because it set a record for the first Republican to win the election by popular vote and electoral college.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favored to win the election based on Trump's alleged crime history, power of incumbency, and media projections, the outcome of the election totally defeated what was envisaged.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embarrassing loss has however been foretold by Nigerian prophet, Primate Elijah Ayodele of INRI Evangelical Spiritual Church who has been giving periodic prophecies regarding the US presidential election.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Going by the prophet's last prophetic warning to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he specifically mentioned that the vice president was going to lose the election if she didn't work on areas perceived to be her strongholds. He said to her that Donald Trump would win the election if she tried to underestimate him or ignore some of the moves the former president was making.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proceeded to mention five states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should focus on if she wants to win the election.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his words: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listen to me now, you will lose this election if you are not careful enough, you are not doing well in your strongholds, they will knock you out at the electoral college. If you don't want to lose, you have to work very well on your strongholds. If you are waiting to take from where Trump has, it may be difficult for you. Work very well to have a landslide in your strongholds. Don't think that the way Trump is doing they won't vote for him, don't say that. For you to win this election, you must work very well on your strongholds and these five states; Michigan, Ohio, Pennsylvania, Wisconsin, and California. If you don't, it will be very difficult for you."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do a brief comparative analysis of this prophecy and what happened at the US presidential election polls.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Advertisement</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strongholds are states where the Democratic Party has always won in elections even if they are. The prophet warned her to work well in those strongholds and with the outcome of the election, Trump took some strongholds from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strongholds include Georgia which was won by Democrats in the last two elections, Texas which is traditionally a blue state, Pennsylvania which was won by Joe Biden in 2020, Wisconsin and other swing states which used to turn blue all turned red this time around.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the prophet said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not be able to take from the strongholds of Donald Trump or the Republicans. With the outcome of the election, it doesn't seem like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flipped any state traditionally controlled by the Republicans.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Primate Ayodele mentioned five states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should ensure she wins in order to defeat Trump. Among the five states, the vice president was only able to secure victory in California, losing the remaining four to Donald Trump.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Primate Ayodele had in different news publications warned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not to relax in the states mentioned above. He had always maintained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had all it takes to win the election because her administration will be good for the world but if she fails to work on the aforementioned states, she may lose the election.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be nominated as the Democratic candidate, which will change the face of politics in America. During the general election, she will face challenges in states such as Wisconsin, Pennsylvania, Philadelphia, Ohio, and Michigan. Just as I advised Hillary Clinton to concentrate on these states,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should do the same if she wants to win."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December 2023, Primate Ayodele revealed that if Donald Trump finds his way into the election, he will certainly win the election. He warned Democrats to be careful of Donald Trump's candidacy because he will emerge victorious at the polls.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Trump and 2024 election, if Trump finds his way to be on the ballot for the general election, I tell you that Democrat is in problem, the party will not win, give it to Trump, that's the truth"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recalled that Primate Ayodele foretold the emergence of Donald Trump in 2016 and his loss in 2020. The prophet also foretold the incapability of Joe Biden and now, the re-emergence of Donald Trump as president of the United States of America.</w:t>
      </w:r>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59" style="position:absolute;z-index:251689984"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1803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HEADS OF GOVERNMENT ELECTIONS (91%); US PRESIDENTIAL ELECTIONS (91%); ELECTIONS (90%); US FEDERAL ELECTIONS (90%); US PRESIDENTIAL CANDIDATES 2012 (90%); US PRESIDENTS (90%); POLITICAL PARTIES (89%); US DEMOCRATIC PARTY (89%); US ELECTORAL COLLEGE (89%); US PRESIDENTIAL CANDIDATES 2008 (89%); US REPUBLICAN PARTY (89%); VOTERS &amp; VOTING (89%); ELECTIONS &amp; POLITICS (78%); POPULAR VOTE (77%); RELIGION (69%)</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(92%); JOE BIDEN (79%)</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(92%); WISCONSIN, USA (92%); CALIFORNIA, USA (79%); MICHIGAN, USA (79%); OHIO, USA (79%); UNITED STATES (94%); NIGERIA (93%)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11"/>
      </w:pPr>
    </w:p>
    <w:p>
      <w:pPr>
        <w:pStyle w:val="Normal11"/>
        <w:ind w:left="200"/>
        <w:sectPr>
          <w:type w:val="continuous"/>
          <w:pgMar w:top="840" w:right="1000" w:bottom="840" w:left="1000" w:header="400" w:footer="400"/>
          <w:pgNumType w:fmt="decimal"/>
          <w:cols w:space="720"/>
        </w:sectPr>
      </w:pPr>
      <w:r>
        <w:br/>
      </w:r>
      <w:r>
        <w:pict>
          <v:line id="_x0000_s1060"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70"/>
          <w:headerReference w:type="default" r:id="rId171"/>
          <w:footerReference w:type="even" r:id="rId172"/>
          <w:footerReference w:type="default" r:id="rId173"/>
          <w:headerReference w:type="first" r:id="rId174"/>
          <w:footerReference w:type="first" r:id="rId175"/>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176" w:history="1">
        <w:r>
          <w:rPr>
            <w:rFonts w:ascii="arial" w:eastAsia="arial" w:hAnsi="arial" w:cs="arial"/>
            <w:b/>
            <w:i/>
            <w:strike w:val="0"/>
            <w:color w:val="0077CC"/>
            <w:sz w:val="28"/>
            <w:u w:val="single"/>
            <w:vertAlign w:val="baseline"/>
          </w:rPr>
          <w:t>Kamala</w:t>
        </w:r>
      </w:hyperlink>
      <w:hyperlink r:id="rId177" w:history="1">
        <w:r>
          <w:rPr>
            <w:rFonts w:ascii="arial" w:eastAsia="arial" w:hAnsi="arial" w:cs="arial"/>
            <w:b/>
            <w:i/>
            <w:strike w:val="0"/>
            <w:color w:val="0077CC"/>
            <w:sz w:val="28"/>
            <w:u w:val="single"/>
            <w:vertAlign w:val="baseline"/>
          </w:rPr>
          <w:t xml:space="preserve"> </w:t>
        </w:r>
      </w:hyperlink>
      <w:hyperlink r:id="rId178" w:history="1">
        <w:r>
          <w:rPr>
            <w:rFonts w:ascii="arial" w:eastAsia="arial" w:hAnsi="arial" w:cs="arial"/>
            <w:b/>
            <w:i/>
            <w:strike w:val="0"/>
            <w:color w:val="0077CC"/>
            <w:sz w:val="28"/>
            <w:u w:val="single"/>
            <w:vertAlign w:val="baseline"/>
          </w:rPr>
          <w:t>Harris</w:t>
        </w:r>
      </w:hyperlink>
      <w:hyperlink r:id="rId179" w:history="1">
        <w:r>
          <w:rPr>
            <w:rFonts w:ascii="arial" w:eastAsia="arial" w:hAnsi="arial" w:cs="arial"/>
            <w:b/>
            <w:i/>
            <w:strike w:val="0"/>
            <w:color w:val="0077CC"/>
            <w:sz w:val="28"/>
            <w:u w:val="single"/>
            <w:vertAlign w:val="baseline"/>
          </w:rPr>
          <w:t>: George Soross secret machine</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Weekly Blitz</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2024 Monday</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Weekly Blitz All Rights Reserved</w:t>
      </w:r>
    </w:p>
    <w:p>
      <w:pPr>
        <w:pStyle w:val="Normal12"/>
        <w:keepNext w:val="0"/>
        <w:spacing w:before="120" w:after="0" w:line="220" w:lineRule="atLeast"/>
        <w:ind w:left="0" w:right="0" w:firstLine="0"/>
        <w:jc w:val="left"/>
      </w:pPr>
      <w:r>
        <w:br/>
      </w:r>
      <w:r>
        <w:pict>
          <v:shape id="_x0000_i1061" type="#_x0000_t75" style="width:0;height:0"/>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Bangladesh </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2" style="position:absolute;z-index:25169203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Bangladesh, Sept. 2 --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the Democratic Partys nominee facing Republican candidate Donald Trump on November 5, 2024, has long been a covert operative of notorious progressive globalist billionaire George Soros. Soros, known for his agenda to destabilize nations &amp;#8211; particularly in the Global South &amp;#8211; often exploits such chaos to extract wealth through various tactics. By funding and supporting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her bid for the presidency, Soros is clearly attempting to install a puppet leader who will serve his purposes. To fully grasp the hidden agendas within the Soros-</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relationship, several critical points must be examined.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pro-liberal newspaper The New York Times and Americas most powerful liberal donor club, the Democracy Alliance, have repeatedly been described as &amp;#8220;a powerful network of major liberal donors&amp;#8221;. George Soros is a key figure behind this alliance, having co-founded it. Its current president, Pamela Shifman, formerly served as Program Coordinator for the Open Society Institutes Network Womens Program, which is part of Soross broader network.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Shifmans predecessor, Gara LaMarche, was previously Vice President and Director of US Programs for Soross Open Society Foundations.</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a regular attendee at annual events organized by the Democracy Alliance. During the 2017 summit,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notably absent, delivering her 2021 remarks to the organization via pre-recorded video because she had other Soros-related duties, including attending the Paris Peace Forum, which was sponsored by Open Society Foundations as a &amp;#8220;strategic partner&amp;#8221;.</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Washington Free Beacon reported, &amp;#8220;Amazingly,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&amp;#8211; the sitting Vice President of the United States &amp;#8211; had to pre-record a speech for a Soros political front group because she was obliged to attend a Soros international conference instead&amp;#8221;.</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hours before former President Donald Trump survived an assassination attempt, and eight days before President Joe Biden was forced to announce on July 21 that he was ending his re-election campaign, NBC News published a feature article laying the groundwork for a silent coup to remove Biden from the race and elevate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NBC Newss feature report, titled &amp;#8220;Liberal Groups Find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Polls Well with Some Groups as Biden Struggles&amp;#8221;, highlighted the Democracy Alliances efforts to promote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Pamela Shifman, president of Democracy Alliance, echoed the sentiment of supporting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Bidens decline became apparent. &amp;#8220;We will always continue lifting up the leadership of our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&amp;#8221;, she said in a statement. &amp;#8220;Next week, Republicans racist and sexist attacks on our vice president will grow at the GOP convention, and its all of our jobs to help push back&amp;#8221;.</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published an article on July 11 titled, &amp;#8220;The Embattled Biden Campaign Tests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Harriss Strength vs. Trump&amp;#8221;.</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The Sacramento Bee noted that then-Senator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collaborating with George Soros to elect radical progressive district attorneys in California. The paper wrote, &amp;#8220;Sen.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billionaire philanthropist and hedge fund manager George Soros appear to be aligned politically in the Sacramento County district attorneys race&amp;#8221;.</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The Los Angeles Times detailed how two former staffers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worked with Soros to implement his controversial &amp;#8220;criminal justice reform&amp;#8221; agenda.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 Habig, a recipient of a &amp;#8220;Leadership in Government Fellowship Grant&amp;#8221; from the Open Society Foundations in 2018, has a biography at the University of California, Berkeley Law School that reads, &amp;#8220;Before founding PRP, Jill was the Deputy Campaign Manager and Policy Director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US Senate and served as policy director for her transition team.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&amp;#8220;Prior to joining the campaign, she served as Special Counsel to then-Attorney General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advising the Attorney General on key legal issues and policy initiatives. Her work emphasized consumer fraud, health, education, human trafficking, and civil rights, including issues related to gender and LGBT rights&amp;#8221;.</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weeks before her ill-fated run for the Democratic presidential nomination in December 2019,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made a peculiar trip, which was seen as fulfilling an obligation to Soros and the Democracy Alliance. To understand the reason behind such actions, its essential to examine the Democratic Alliance-funded State Innovation Exchange.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George Soros views her as a valuable asset,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been elevated despite her numerous failures, first as Bidens &amp;#8220;border czar&amp;#8221; and later as the &amp;#8220;AI czar&amp;#8221;. To bolster her role,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frequently played the gender and race cards.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speech at the US Embassy in London,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stated, &amp;#8220;When a woman is threatened by an abusive partner with explicit, deepfake photographs, is that not existential for her? When a young father is wrongfully imprisoned because of biased AI facial recognition, is that not existential for his family?&amp;#8221;</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rhetoric mirrors that of a Soros-funded venture known as the Trust, Accountability, and Inclusion Collaborative. &amp;#8220;TAI donors work together with partners around the globe to strengthen trust, accountability, and inclusion through participatory approaches&amp;#8221;, the group states on its website.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X post, TAI mentioned Open Society Foundations as one of the organizations eager to work with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 AI &amp;#8220;inclusion&amp;#8221;.</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Ford Foundation, a close Soros ally and another TAI member, issued a news release in November 2023 specifically endorsing Harriss DEI AI agenda. The statement read, &amp;#8220;Today, a group of ten leading philanthropies announced a bold new initiative to ensure that AI advances the public interest in the areas of need identified today by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Participating foundations are committed to leveraging and aligning grantmaking towards progress on these urgent issues&amp;#8221;.</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been frequently meeting with Alexander Soros, the heir to the Soros empire, further solidifying her allegiance to this powerful nexus. What does this mean? If elected,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prioritize every agenda of George Soros, including efforts to destabilize countries in the Global South, such as India.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Lastly, its important to remember that during a recent interview with CNN,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openly supported Joe Bidens decision to withdraw from Afghanistan &amp;#8211; a move that resulted in the deaths of 13 Americans and left the entire country at the mercy of the Taliban. Despite this, she still considers herself the &amp;#8220;best person&amp;#8221; to lead the United States for the next four years, beginning in January 2025.</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2024 election approaches, the connection between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George Soros raises critical questions about the direction of US leadership and the influence of powerful globalist agendas. Harriss alignment with Soross controversial initiatives, both domestically and internationally, signals a potential shift in policy that could have far-reaching consequences. If elected, Harriss presidency may not only continue to challenge traditional American values but could also extend Soross influence over global affairs, further destabilizing regions already vulnerable to external manipulation. The American electorate must carefully consider whether this alliance represents the future they desire for their country and the world.</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Weekly Blitz . For any query with respect to this article or any other content requirement, please contact Editor at </w:t>
      </w:r>
      <w:hyperlink r:id="rId180" w:history="1">
        <w:r>
          <w:rPr>
            <w:rFonts w:ascii="arial" w:eastAsia="arial" w:hAnsi="arial" w:cs="arial"/>
            <w:b w:val="0"/>
            <w:i/>
            <w:strike w:val="0"/>
            <w:noProof w:val="0"/>
            <w:color w:val="0077CC"/>
            <w:position w:val="0"/>
            <w:sz w:val="20"/>
            <w:u w:val="single"/>
            <w:vertAlign w:val="baseline"/>
          </w:rPr>
          <w:t>contentservices@htdigital.in</w:t>
        </w:r>
      </w:hyperlink>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63" style="position:absolute;z-index:251693056"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LIBERALISM (90%); TYPES OF GOVERNMENT (90%); US REPUBLICAN PARTY (90%); POLITICAL CANDIDATES (89%); US PRESIDENTIAL CANDIDATES 2016 (89%); CONFERENCES &amp; CONVENTIONS (87%); NEGATIVE SOCIETAL NEWS (87%); CAMPAIGNS &amp; ELECTIONS (78%); ELECTIONS (78%); ELECTIONS &amp; POLITICS (78%); POLITICAL ORGANIZATIONS (78%); POLITICAL PARTIES (78%); POLITICAL PARTY CONVENTIONS (78%); RACISM &amp; XENOPHOBIA (78%); LIBERAL MEDIA (77%); WEALTHY PEOPLE (77%); HEADS OF GOVERNMENT ELECTIONS (76%); COUPS (74%); NEGATIVE NEWS (71%); ASSOCIATIONS &amp; ORGANIZATIONS (69%); STRATEGIC PARTNERSHIPS (69%); ASSASSINATION (68%); TRENDS &amp; EVENTS (66%); POLLS &amp; SURVEYS (50%)</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(83%)</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(83%); SIC4833 TELEVISION BROADCASTING STATIONS (83%); LIBERAL MEDIA (77%); SPONSORSHIP (71%)</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GEORGE SOROS (91%); DONALD TRUMP (89%); JOE BIDEN (79%)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2024</w:t>
      </w:r>
    </w:p>
    <w:p>
      <w:pPr>
        <w:pStyle w:val="Normal12"/>
      </w:pPr>
    </w:p>
    <w:p>
      <w:pPr>
        <w:pStyle w:val="Normal12"/>
        <w:ind w:left="200"/>
        <w:sectPr>
          <w:type w:val="continuous"/>
          <w:pgMar w:top="840" w:right="1000" w:bottom="840" w:left="1000" w:header="400" w:footer="400"/>
          <w:pgNumType w:fmt="decimal"/>
          <w:cols w:space="720"/>
        </w:sectPr>
      </w:pPr>
      <w:r>
        <w:br/>
      </w:r>
      <w:r>
        <w:pict>
          <v:line id="_x0000_s106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81"/>
          <w:headerReference w:type="default" r:id="rId182"/>
          <w:footerReference w:type="even" r:id="rId183"/>
          <w:footerReference w:type="default" r:id="rId184"/>
          <w:headerReference w:type="first" r:id="rId185"/>
          <w:footerReference w:type="first" r:id="rId186"/>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187" w:history="1">
        <w:r>
          <w:rPr>
            <w:rFonts w:ascii="arial" w:eastAsia="arial" w:hAnsi="arial" w:cs="arial"/>
            <w:b/>
            <w:i/>
            <w:strike w:val="0"/>
            <w:color w:val="0077CC"/>
            <w:sz w:val="28"/>
            <w:u w:val="single"/>
            <w:vertAlign w:val="baseline"/>
          </w:rPr>
          <w:t xml:space="preserve">How much did </w:t>
        </w:r>
      </w:hyperlink>
      <w:hyperlink r:id="rId188" w:history="1">
        <w:r>
          <w:rPr>
            <w:rFonts w:ascii="arial" w:eastAsia="arial" w:hAnsi="arial" w:cs="arial"/>
            <w:b/>
            <w:i/>
            <w:strike w:val="0"/>
            <w:color w:val="0077CC"/>
            <w:sz w:val="28"/>
            <w:u w:val="single"/>
            <w:vertAlign w:val="baseline"/>
          </w:rPr>
          <w:t>Kamala</w:t>
        </w:r>
      </w:hyperlink>
      <w:hyperlink r:id="rId189" w:history="1">
        <w:r>
          <w:rPr>
            <w:rFonts w:ascii="arial" w:eastAsia="arial" w:hAnsi="arial" w:cs="arial"/>
            <w:b/>
            <w:i/>
            <w:strike w:val="0"/>
            <w:color w:val="0077CC"/>
            <w:sz w:val="28"/>
            <w:u w:val="single"/>
            <w:vertAlign w:val="baseline"/>
          </w:rPr>
          <w:t xml:space="preserve"> </w:t>
        </w:r>
      </w:hyperlink>
      <w:hyperlink r:id="rId190" w:history="1">
        <w:r>
          <w:rPr>
            <w:rFonts w:ascii="arial" w:eastAsia="arial" w:hAnsi="arial" w:cs="arial"/>
            <w:b/>
            <w:i/>
            <w:strike w:val="0"/>
            <w:color w:val="0077CC"/>
            <w:sz w:val="28"/>
            <w:u w:val="single"/>
            <w:vertAlign w:val="baseline"/>
          </w:rPr>
          <w:t>Harris</w:t>
        </w:r>
      </w:hyperlink>
      <w:hyperlink r:id="rId191" w:history="1">
        <w:r>
          <w:rPr>
            <w:rFonts w:ascii="arial" w:eastAsia="arial" w:hAnsi="arial" w:cs="arial"/>
            <w:b/>
            <w:i/>
            <w:strike w:val="0"/>
            <w:color w:val="0077CC"/>
            <w:sz w:val="28"/>
            <w:u w:val="single"/>
            <w:vertAlign w:val="baseline"/>
          </w:rPr>
          <w:t>' campaign pay Beyonce's production company to endorse her? Startling truth revealed</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2024 Tuesday</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5" style="position:absolute;z-index:25169510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presidential campaign paid Beyonce?'s production company, according to newly released records from the Federal Election Commission. This is the latest insight on how the vice president's failed campaign blew through $1 billion dollars, reports USA Today.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hyperlink r:id="rId192" w:history="1">
        <w:r>
          <w:rPr>
            <w:rFonts w:ascii="arial" w:eastAsia="arial" w:hAnsi="arial" w:cs="arial"/>
            <w:b/>
            <w:i/>
            <w:strike w:val="0"/>
            <w:noProof w:val="0"/>
            <w:color w:val="0077CC"/>
            <w:position w:val="0"/>
            <w:sz w:val="20"/>
            <w:u w:val="single"/>
            <w:vertAlign w:val="baseline"/>
          </w:rPr>
          <w:t>Harris</w:t>
        </w:r>
      </w:hyperlink>
      <w:hyperlink r:id="rId193" w:history="1">
        <w:r>
          <w:rPr>
            <w:rFonts w:ascii="arial" w:eastAsia="arial" w:hAnsi="arial" w:cs="arial"/>
            <w:b w:val="0"/>
            <w:i/>
            <w:strike w:val="0"/>
            <w:noProof w:val="0"/>
            <w:color w:val="0077CC"/>
            <w:position w:val="0"/>
            <w:sz w:val="20"/>
            <w:u w:val="single"/>
            <w:vertAlign w:val="baseline"/>
          </w:rPr>
          <w:t>'s campaign has been accused of spending millions of dollars</w:t>
        </w:r>
      </w:hyperlink>
      <w:r>
        <w:rPr>
          <w:rFonts w:ascii="arial" w:eastAsia="arial" w:hAnsi="arial" w:cs="arial"/>
          <w:b w:val="0"/>
          <w:i w:val="0"/>
          <w:strike w:val="0"/>
          <w:noProof w:val="0"/>
          <w:color w:val="000000"/>
          <w:position w:val="0"/>
          <w:sz w:val="20"/>
          <w:u w:val="none"/>
          <w:vertAlign w:val="baseline"/>
        </w:rPr>
        <w:t>on paying celebrities to endorse her. The payment went to Parkwood Production Media LLC on November 19, the election month, after the two made a joint appearance at an event in Beyonce?'s hometown of Houston. According to the report, the company is also known by its more public name, Parkwood Entertainment, a management, production and record label founded by the singer-songwriter in 2008.</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received multiple star-studded endorsements, including from Taylor Swift, Julia Roberts, Oprah, Lady Gaga and Jennifer Lopez.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campaign and vice president’s office did not respond to request for comment.ALSO READ: </w:t>
      </w:r>
    </w:p>
    <w:p>
      <w:pPr>
        <w:pStyle w:val="Normal13"/>
        <w:keepNext w:val="0"/>
        <w:spacing w:before="200" w:after="0" w:line="260" w:lineRule="atLeast"/>
        <w:ind w:left="0" w:right="0" w:firstLine="0"/>
        <w:jc w:val="both"/>
      </w:pPr>
      <w:hyperlink r:id="rId194" w:history="1">
        <w:r>
          <w:rPr>
            <w:rFonts w:ascii="arial" w:eastAsia="arial" w:hAnsi="arial" w:cs="arial"/>
            <w:b/>
            <w:i/>
            <w:strike w:val="0"/>
            <w:color w:val="0077CC"/>
            <w:sz w:val="20"/>
            <w:u w:val="single"/>
            <w:vertAlign w:val="baseline"/>
          </w:rPr>
          <w:t>Kamala</w:t>
        </w:r>
      </w:hyperlink>
      <w:hyperlink r:id="rId195" w:history="1">
        <w:r>
          <w:rPr>
            <w:rFonts w:ascii="arial" w:eastAsia="arial" w:hAnsi="arial" w:cs="arial"/>
            <w:b w:val="0"/>
            <w:i/>
            <w:strike w:val="0"/>
            <w:color w:val="0077CC"/>
            <w:sz w:val="20"/>
            <w:u w:val="single"/>
            <w:vertAlign w:val="baseline"/>
          </w:rPr>
          <w:t xml:space="preserve"> </w:t>
        </w:r>
      </w:hyperlink>
      <w:hyperlink r:id="rId196" w:history="1">
        <w:r>
          <w:rPr>
            <w:rFonts w:ascii="arial" w:eastAsia="arial" w:hAnsi="arial" w:cs="arial"/>
            <w:b/>
            <w:i/>
            <w:strike w:val="0"/>
            <w:color w:val="0077CC"/>
            <w:sz w:val="20"/>
            <w:u w:val="single"/>
            <w:vertAlign w:val="baseline"/>
          </w:rPr>
          <w:t>Harris</w:t>
        </w:r>
      </w:hyperlink>
      <w:hyperlink r:id="rId197" w:history="1">
        <w:r>
          <w:rPr>
            <w:rFonts w:ascii="arial" w:eastAsia="arial" w:hAnsi="arial" w:cs="arial"/>
            <w:b w:val="0"/>
            <w:i/>
            <w:strike w:val="0"/>
            <w:color w:val="0077CC"/>
            <w:sz w:val="20"/>
            <w:u w:val="single"/>
            <w:vertAlign w:val="baseline"/>
          </w:rPr>
          <w:t>' campaign paid $1 Million to Oprah Winfrey for Town Hall—Here's what other celebrities received</w:t>
        </w:r>
      </w:hyperlink>
      <w:r>
        <w:rPr>
          <w:rFonts w:ascii="arial" w:eastAsia="arial" w:hAnsi="arial" w:cs="arial"/>
          <w:b w:val="0"/>
          <w:i w:val="0"/>
          <w:strike w:val="0"/>
          <w:noProof w:val="0"/>
          <w:color w:val="000000"/>
          <w:position w:val="0"/>
          <w:sz w:val="20"/>
          <w:u w:val="none"/>
          <w:vertAlign w:val="baseline"/>
        </w:rPr>
        <w:t xml:space="preserve">The records from Federal Election Commission show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presidential campaign paid Beyonce?'s production company $165,000 to endorse her. Beyonce? endorsed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HarrisHarris has been a longtime fan of Beyonce?, praising her recent album, “Cowboy Carter,” and even attending her concerts.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regularly made her campaign entrances to Beyonce?’s “Freedom." Although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repeatedly entered her campaign events to the score of Beyonce?'s "Freedom," the two did not appear together until roughly 11 days before the general election.Though Beyonce? did not perform at the October 25 event but declared support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alongside her Destiny’s Child group mate, Kelly Rowland. The event provided a backdrop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lean into reproductive rights, a top issue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made on the campaign trail.ALSO READ: </w:t>
      </w:r>
      <w:hyperlink r:id="rId198" w:history="1">
        <w:r>
          <w:rPr>
            <w:rFonts w:ascii="arial" w:eastAsia="arial" w:hAnsi="arial" w:cs="arial"/>
            <w:b w:val="0"/>
            <w:i/>
            <w:strike w:val="0"/>
            <w:noProof w:val="0"/>
            <w:color w:val="0077CC"/>
            <w:position w:val="0"/>
            <w:sz w:val="20"/>
            <w:u w:val="single"/>
            <w:vertAlign w:val="baseline"/>
          </w:rPr>
          <w:t>Elon Musk, Sundar Pichai rave over Willow, Google's new 'mind-boggling' quantum computing chip. 'It's so cool', say netizens</w:t>
        </w:r>
      </w:hyperlink>
      <w:r>
        <w:rPr>
          <w:rFonts w:ascii="arial" w:eastAsia="arial" w:hAnsi="arial" w:cs="arial"/>
          <w:b w:val="0"/>
          <w:i w:val="0"/>
          <w:strike w:val="0"/>
          <w:noProof w:val="0"/>
          <w:color w:val="000000"/>
          <w:position w:val="0"/>
          <w:sz w:val="20"/>
          <w:u w:val="none"/>
          <w:vertAlign w:val="baseline"/>
        </w:rPr>
        <w:t xml:space="preserve"> The Houston rally, held at Shell Energy Stadium, had a concert-like feeling. The roughly 30,000 attendees were given light-up wristbands that changed colors and a DJ played for top pop and rap hits, from Queen B herself to Bad Bunny.Did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pay for her presidential campaign?</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found herself at the receiving end for losing her campaign despite raising more than $1 billion. Among her other expenditures was $1 million to Harpo Productions, the company Oprah owns in October.According to USA Today, companies are not legally allowed to donate to political campaigns whether through cash donations or other expenses. The costs associated with putting on an event, such as sound and lighting, must be reimbursed.ALSO READ: </w:t>
      </w:r>
      <w:hyperlink r:id="rId199" w:history="1">
        <w:r>
          <w:rPr>
            <w:rFonts w:ascii="arial" w:eastAsia="arial" w:hAnsi="arial" w:cs="arial"/>
            <w:b w:val="0"/>
            <w:i/>
            <w:strike w:val="0"/>
            <w:noProof w:val="0"/>
            <w:color w:val="0077CC"/>
            <w:position w:val="0"/>
            <w:sz w:val="20"/>
            <w:u w:val="single"/>
            <w:vertAlign w:val="baseline"/>
          </w:rPr>
          <w:t>Elon Musk, world's richest man, gets an advice from his four-year-old son. 'Mini Doge is very wise', says internet</w:t>
        </w:r>
      </w:hyperlink>
      <w:r>
        <w:rPr>
          <w:rFonts w:ascii="arial" w:eastAsia="arial" w:hAnsi="arial" w:cs="arial"/>
          <w:b w:val="0"/>
          <w:i w:val="0"/>
          <w:strike w:val="0"/>
          <w:noProof w:val="0"/>
          <w:color w:val="000000"/>
          <w:position w:val="0"/>
          <w:sz w:val="20"/>
          <w:u w:val="none"/>
          <w:vertAlign w:val="baseline"/>
        </w:rPr>
        <w:t xml:space="preserve">The records show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campaign paid Oprah Winfrey production company Oct. 15 in two $500,000 sums, a claim denied by Oprah. “I did not take any personal fee," Winfrey said in a video posted on Instagram. "However, the people who worked on that production needed to be paid. And were. End of story." In November, Beyonce's mother Tina Knowles took to Instagram to debunk a rumor circulating online that her superstar daughter was paid $10 million to appear at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Houston rally in October. Queen Bey, Oprah Winfrey, Megan Thee Stallion, and Cardi B also faced similar accusations, with celebrities coming forward to slam such reports and the originators of these baseless rumours aimed at defaming both parties involved. For Reprint Rights: timescontent.com</w:t>
      </w:r>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66" style="position:absolute;z-index:251696128"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CELEBRITIES (90%); ELECTION AUTHORITIES (90%); ELECTIONS (90%); ELECTIONS &amp; POLITICS (90%); GOVERNMENT &amp; PUBLIC ADMINISTRATION (90%); GOVERNMENT BODIES &amp; OFFICES (90%); GOVERNMENT DEPARTMENTS &amp; AUTHORITIES (90%); HEADS OF GOVERNMENT ELECTIONS (90%); POLITICAL DONATIONS &amp; FUNDRAISING (78%); POLITICS (78%); CONCERTS &amp; MUSIC FESTIVALS (74%); RAP MUSIC (74%); SINGERS &amp; MUSICIANS (74%); WEALTHY PEOPLE (72%); SONG WRITING (69%); STADIUMS &amp; ARENAS (69%); REPRODUCTIVE RIGHTS (64%); QUANTUM COMPUTING (50%)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(63%)</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(63%); CELEBRITIES (90%); MUSIC INDUSTRY (90%); RECORD INDUSTRY (78%); RECORD PRODUCTION &amp; DISTRIBUTION (78%); CONCERTS &amp; MUSIC FESTIVALS (74%); SINGERS &amp; MUSICIANS (74%); COMPUTER NETWORKS (66%); QUANTUM COMPUTING (50%)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(97%); BEYONCE KNOWLES (90%); ELON MUSK (90%); BAD BUNNY (79%); JENNIFER LOPEZ (79%); SUNDAR PICHAI (78%); JULIA ROBERTS (76%); OPRAH WINFREY (72%)</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2024</w:t>
      </w:r>
    </w:p>
    <w:p>
      <w:pPr>
        <w:pStyle w:val="Normal13"/>
      </w:pPr>
    </w:p>
    <w:p>
      <w:pPr>
        <w:pStyle w:val="Normal13"/>
        <w:ind w:left="200"/>
        <w:sectPr>
          <w:type w:val="continuous"/>
          <w:pgMar w:top="840" w:right="1000" w:bottom="840" w:left="1000" w:header="400" w:footer="400"/>
          <w:pgNumType w:fmt="decimal"/>
          <w:cols w:space="720"/>
        </w:sectPr>
      </w:pPr>
      <w:r>
        <w:br/>
      </w:r>
      <w:r>
        <w:pict>
          <v:line id="_x0000_s106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200"/>
          <w:headerReference w:type="default" r:id="rId201"/>
          <w:footerReference w:type="even" r:id="rId202"/>
          <w:footerReference w:type="default" r:id="rId203"/>
          <w:headerReference w:type="first" r:id="rId204"/>
          <w:footerReference w:type="first" r:id="rId205"/>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206" w:history="1">
        <w:r>
          <w:rPr>
            <w:rFonts w:ascii="arial" w:eastAsia="arial" w:hAnsi="arial" w:cs="arial"/>
            <w:b/>
            <w:i/>
            <w:strike w:val="0"/>
            <w:color w:val="0077CC"/>
            <w:sz w:val="28"/>
            <w:u w:val="single"/>
            <w:vertAlign w:val="baseline"/>
          </w:rPr>
          <w:t>'</w:t>
        </w:r>
      </w:hyperlink>
      <w:hyperlink r:id="rId207" w:history="1">
        <w:r>
          <w:rPr>
            <w:rFonts w:ascii="arial" w:eastAsia="arial" w:hAnsi="arial" w:cs="arial"/>
            <w:b/>
            <w:i/>
            <w:strike w:val="0"/>
            <w:color w:val="0077CC"/>
            <w:sz w:val="28"/>
            <w:u w:val="single"/>
            <w:vertAlign w:val="baseline"/>
          </w:rPr>
          <w:t>Kamala</w:t>
        </w:r>
      </w:hyperlink>
      <w:hyperlink r:id="rId208" w:history="1">
        <w:r>
          <w:rPr>
            <w:rFonts w:ascii="arial" w:eastAsia="arial" w:hAnsi="arial" w:cs="arial"/>
            <w:b/>
            <w:i/>
            <w:strike w:val="0"/>
            <w:color w:val="0077CC"/>
            <w:sz w:val="28"/>
            <w:u w:val="single"/>
            <w:vertAlign w:val="baseline"/>
          </w:rPr>
          <w:t xml:space="preserve"> </w:t>
        </w:r>
      </w:hyperlink>
      <w:hyperlink r:id="rId209" w:history="1">
        <w:r>
          <w:rPr>
            <w:rFonts w:ascii="arial" w:eastAsia="arial" w:hAnsi="arial" w:cs="arial"/>
            <w:b/>
            <w:i/>
            <w:strike w:val="0"/>
            <w:color w:val="0077CC"/>
            <w:sz w:val="28"/>
            <w:u w:val="single"/>
            <w:vertAlign w:val="baseline"/>
          </w:rPr>
          <w:t>Harris</w:t>
        </w:r>
      </w:hyperlink>
      <w:hyperlink r:id="rId210" w:history="1">
        <w:r>
          <w:rPr>
            <w:rFonts w:ascii="arial" w:eastAsia="arial" w:hAnsi="arial" w:cs="arial"/>
            <w:b/>
            <w:i/>
            <w:strike w:val="0"/>
            <w:color w:val="0077CC"/>
            <w:sz w:val="28"/>
            <w:u w:val="single"/>
            <w:vertAlign w:val="baseline"/>
          </w:rPr>
          <w:t xml:space="preserve"> not American, partied with Epstein': 5 fake news busted</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2024 Tuesday</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68" style="position:absolute;z-index:25169817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finds herself at the center of a disinformation storm on social media ever since Joe Biden opted out of the presidential race paving the way for her. She will probably be the Democratic candidate against Donald Trump in the November election. Here are the top five fake claims about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not American, not Black and can't contest'Courtesy to the Republican campaign, claims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neither American nor Black as can't contest the US election are doing the rounds.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she is a US citizen with multiracial lineage. She was born on October 20, 1964 in California. Her mother Shyamala Gopalan was from India and her father Donald J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from Africa.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of Asian-African origin but a natural born US citizen.'</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partied with Epstein'This fake news has been spread with a photoshopped image. In the original photo,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posing with her husband Doug Emhoff. In the viral image, Doug was replaced with sex-trafficker Jeffrey Epstein.'</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had an affair with Willie Brown'The fact is when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had a relationship with Willie Brown, Brown was already separated and so it was not an affair. “Yes, we dated. It was more than 20 years ago,” Brown wrote in 2020 in the San Francisco Chronicle under the article title, “Sure, I dated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So what?”'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side piece of Montel Williams'Montel Williams is a former television host known for "The Montel Williams Show". After Biden dropped out of the race, a clip showing Montel Williams with two women -- one of them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 went viral. Social media users claimed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Montel's "side-piece". Montel took to X and clarified that the other woman was his daughter Ashley Williams. Montel Williams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dating at that time when they both were single.'</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promised to inflict the vengeance of a nation on Trump supporters"A quote from a satire article published in 2019 has been falsely attributed to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“Once Trump’s gone and we have regained our rightful place in the White House, look out if you supported him and endorsed his actions, because we’ll be coming for you next. You will feel the vengeance of a nation" -- this is the quote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never said. For Reprint Rights: timescontent.com</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69" style="position:absolute;z-index:251699200"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FAKE NEWS (90%); US PRESIDENTIAL CANDIDATES 2008 (90%); US PRESIDENTIAL CANDIDATES 2012 (90%); US PRESIDENTIAL ELECTIONS (90%); SOCIAL MEDIA (89%); SOCIAL MEDIA MISINFORMATION (89%); US DEMOCRATIC PARTY (79%); US PRESIDENTS (79%); US REPUBLICAN PARTY (79%); CAMPAIGNS &amp; ELECTIONS (78%); DISINFORMATION &amp; MISINFORMATION (78%); HEADS OF GOVERNMENT ELECTIONS (78%); POLITICAL CANDIDATES (78%); RACE &amp; ETHNICITY (78%); US FEDERAL ELECTIONS (78%); VIRAL VIDEOS (78%); PREGNANCY &amp; CHILDBIRTH (74%); NEGATIVE NEWS (73%); COURTSHIP &amp; DATING (72%)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(89%); SOCIAL MEDIA MISINFORMATION (89%); VIRAL VIDEOS (78%); TELEVISION TALK SHOWS (69%)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(79%); JEFFREY EPSTEIN (79%); JOE BIDEN (79%)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(94%); INDIA (92%)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2024</w:t>
      </w:r>
    </w:p>
    <w:p>
      <w:pPr>
        <w:pStyle w:val="Normal14"/>
      </w:pPr>
    </w:p>
    <w:p>
      <w:pPr>
        <w:pStyle w:val="Normal14"/>
        <w:ind w:left="200"/>
        <w:sectPr>
          <w:type w:val="continuous"/>
          <w:pgMar w:top="840" w:right="1000" w:bottom="840" w:left="1000" w:header="400" w:footer="400"/>
          <w:pgNumType w:fmt="decimal"/>
          <w:cols w:space="720"/>
        </w:sectPr>
      </w:pPr>
      <w:r>
        <w:br/>
      </w:r>
      <w:r>
        <w:pict>
          <v:line id="_x0000_s1070"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211"/>
          <w:headerReference w:type="default" r:id="rId212"/>
          <w:footerReference w:type="even" r:id="rId213"/>
          <w:footerReference w:type="default" r:id="rId214"/>
          <w:headerReference w:type="first" r:id="rId215"/>
          <w:footerReference w:type="first" r:id="rId216"/>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217" w:history="1">
        <w:r>
          <w:rPr>
            <w:rFonts w:ascii="arial" w:eastAsia="arial" w:hAnsi="arial" w:cs="arial"/>
            <w:b/>
            <w:i/>
            <w:strike w:val="0"/>
            <w:color w:val="0077CC"/>
            <w:sz w:val="28"/>
            <w:u w:val="single"/>
            <w:vertAlign w:val="baseline"/>
          </w:rPr>
          <w:t xml:space="preserve">Trump called </w:t>
        </w:r>
      </w:hyperlink>
      <w:hyperlink r:id="rId218" w:history="1">
        <w:r>
          <w:rPr>
            <w:rFonts w:ascii="arial" w:eastAsia="arial" w:hAnsi="arial" w:cs="arial"/>
            <w:b/>
            <w:i/>
            <w:strike w:val="0"/>
            <w:color w:val="0077CC"/>
            <w:sz w:val="28"/>
            <w:u w:val="single"/>
            <w:vertAlign w:val="baseline"/>
          </w:rPr>
          <w:t>Kamala</w:t>
        </w:r>
      </w:hyperlink>
      <w:hyperlink r:id="rId219" w:history="1">
        <w:r>
          <w:rPr>
            <w:rFonts w:ascii="arial" w:eastAsia="arial" w:hAnsi="arial" w:cs="arial"/>
            <w:b/>
            <w:i/>
            <w:strike w:val="0"/>
            <w:color w:val="0077CC"/>
            <w:sz w:val="28"/>
            <w:u w:val="single"/>
            <w:vertAlign w:val="baseline"/>
          </w:rPr>
          <w:t xml:space="preserve"> </w:t>
        </w:r>
      </w:hyperlink>
      <w:hyperlink r:id="rId220" w:history="1">
        <w:r>
          <w:rPr>
            <w:rFonts w:ascii="arial" w:eastAsia="arial" w:hAnsi="arial" w:cs="arial"/>
            <w:b/>
            <w:i/>
            <w:strike w:val="0"/>
            <w:color w:val="0077CC"/>
            <w:sz w:val="28"/>
            <w:u w:val="single"/>
            <w:vertAlign w:val="baseline"/>
          </w:rPr>
          <w:t>Harris</w:t>
        </w:r>
      </w:hyperlink>
      <w:hyperlink r:id="rId221" w:history="1">
        <w:r>
          <w:rPr>
            <w:rFonts w:ascii="arial" w:eastAsia="arial" w:hAnsi="arial" w:cs="arial"/>
            <w:b/>
            <w:i/>
            <w:strike w:val="0"/>
            <w:color w:val="0077CC"/>
            <w:sz w:val="28"/>
            <w:u w:val="single"/>
            <w:vertAlign w:val="baseline"/>
          </w:rPr>
          <w:t xml:space="preserve"> "mentally deficient."</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2024 Tuesday</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1" style="position:absolute;z-index:25170124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&lt;p&gt;Former U.S. President and Republican presidential candidate Donald Trump called his Democratic rival,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"mentally deficient".&lt;/p&gt;    &lt;p&gt;At a campaign event leading up to the November 5 elections, Trump questioned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work to manage the migratory flows on the border with Mexico, which the Republican repeatedly called an "invasion."&lt;/p&gt;    &lt;p&gt;"Joe Biden became mentally deficient,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born that way. If a Republican had done what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did, he would have been impeached and removed from office," said the former U.S. president before thousands of supporters in the state of Wisconsin.&lt;/p&gt;    &lt;p&gt;Republicans accuse the government of Joe Biden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of allowing the entry of hundreds of thousands of migrants who were described by the former president as &lt;strong&gt;"insane and criminals who are destroying the country". &lt;/strong&gt;&lt;/p&gt;    &lt;p&gt;One of Trump's main campaign offers is to deport all people in the United States with irregular immigration status.&lt;/p&gt;    &lt;p&gt;And at his rallies he often recounts criminal acts such as robberies, kidnappings and rapes allegedly committed by "illegal immigrants."&lt;/p&gt;    &lt;p&gt;"What she has done is totally disqualifying (...) Many deaths have taken place," said the former president at his rally in Wisconsin, according to information from the Associated Press news agency.&lt;/p&gt;    &lt;p&gt;According to Trump, under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mandate more than 39,000 criminals, many of them migrants, accused of murder and other crimes were released.&lt;/p&gt;    &lt;p&gt;"She should never be pardoned and should never be allowed to be the president of the United States," he asserted.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 &lt;p&gt;The post Trump called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"mentally deficient" appeared first on Diario San Rafael.&lt;/p&gt;       </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72" style="position:absolute;z-index:251702272"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(92%); CAMPAIGNS &amp; ELECTIONS (90%); CRIME, LAW ENFORCEMENT &amp; CORRECTIONS (90%); ELECTIONS (90%); HEADS OF GOVERNMENT ELECTIONS (90%); ILLEGAL IMMIGRANTS (90%); IMMIGRATION (90%); IMMIGRATION, CITIZENSHIP &amp; DISPLACEMENT (90%); NATIONAL SECURITY &amp; FOREIGN RELATIONS (90%); NEGATIVE NEWS (90%); POLITICAL CANDIDATES (90%); US PRESIDENTIAL CANDIDATES 2008 (90%); US PRESIDENTIAL CANDIDATES 2012 (90%); US PRESIDENTIAL CANDIDATES 2016 (90%); US PRESIDENTIAL ELECTIONS (90%); US PRESIDENTS (90%); POLITICAL PARTIES (78%); DEPORTATION (75%); MURDER (74%); CRIMINAL OFFENSES (73%); IMPEACHMENT (73%); KIDNAPPING &amp; ABDUCTION (73%); PARDONS (68%); EL MUNDO (%);  elecciones (%);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  Trump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(92%); JOE BIDEN (92%)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WISCONSIN, USA (92%); UNITED STATES (94%)</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2024</w:t>
      </w:r>
    </w:p>
    <w:p>
      <w:pPr>
        <w:pStyle w:val="Normal15"/>
      </w:pPr>
    </w:p>
    <w:p>
      <w:pPr>
        <w:pStyle w:val="Normal15"/>
        <w:ind w:left="200"/>
        <w:sectPr>
          <w:type w:val="continuous"/>
          <w:pgMar w:top="840" w:right="1000" w:bottom="840" w:left="1000" w:header="400" w:footer="400"/>
          <w:pgNumType w:fmt="decimal"/>
          <w:cols w:space="720"/>
        </w:sectPr>
      </w:pPr>
      <w:r>
        <w:br/>
      </w:r>
      <w:r>
        <w:pict>
          <v:line id="_x0000_s107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22"/>
          <w:headerReference w:type="default" r:id="rId223"/>
          <w:footerReference w:type="even" r:id="rId224"/>
          <w:footerReference w:type="default" r:id="rId225"/>
          <w:headerReference w:type="first" r:id="rId226"/>
          <w:footerReference w:type="first" r:id="rId227"/>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228" w:history="1">
        <w:r>
          <w:rPr>
            <w:rFonts w:ascii="arial" w:eastAsia="arial" w:hAnsi="arial" w:cs="arial"/>
            <w:b/>
            <w:i/>
            <w:strike w:val="0"/>
            <w:color w:val="0077CC"/>
            <w:sz w:val="28"/>
            <w:u w:val="single"/>
            <w:vertAlign w:val="baseline"/>
          </w:rPr>
          <w:t xml:space="preserve">International Meryl Streep calls </w:t>
        </w:r>
      </w:hyperlink>
      <w:hyperlink r:id="rId229" w:history="1">
        <w:r>
          <w:rPr>
            <w:rFonts w:ascii="arial" w:eastAsia="arial" w:hAnsi="arial" w:cs="arial"/>
            <w:b/>
            <w:i/>
            <w:strike w:val="0"/>
            <w:color w:val="0077CC"/>
            <w:sz w:val="28"/>
            <w:u w:val="single"/>
            <w:vertAlign w:val="baseline"/>
          </w:rPr>
          <w:t>Kamala</w:t>
        </w:r>
      </w:hyperlink>
      <w:hyperlink r:id="rId230" w:history="1">
        <w:r>
          <w:rPr>
            <w:rFonts w:ascii="arial" w:eastAsia="arial" w:hAnsi="arial" w:cs="arial"/>
            <w:b/>
            <w:i/>
            <w:strike w:val="0"/>
            <w:color w:val="0077CC"/>
            <w:sz w:val="28"/>
            <w:u w:val="single"/>
            <w:vertAlign w:val="baseline"/>
          </w:rPr>
          <w:t xml:space="preserve"> </w:t>
        </w:r>
      </w:hyperlink>
      <w:hyperlink r:id="rId231" w:history="1">
        <w:r>
          <w:rPr>
            <w:rFonts w:ascii="arial" w:eastAsia="arial" w:hAnsi="arial" w:cs="arial"/>
            <w:b/>
            <w:i/>
            <w:strike w:val="0"/>
            <w:color w:val="0077CC"/>
            <w:sz w:val="28"/>
            <w:u w:val="single"/>
            <w:vertAlign w:val="baseline"/>
          </w:rPr>
          <w:t>Harris</w:t>
        </w:r>
      </w:hyperlink>
      <w:hyperlink r:id="rId232" w:history="1">
        <w:r>
          <w:rPr>
            <w:rFonts w:ascii="arial" w:eastAsia="arial" w:hAnsi="arial" w:cs="arial"/>
            <w:b/>
            <w:i/>
            <w:strike w:val="0"/>
            <w:color w:val="0077CC"/>
            <w:sz w:val="28"/>
            <w:u w:val="single"/>
            <w:vertAlign w:val="baseline"/>
          </w:rPr>
          <w:t xml:space="preserve"> president to decree</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2024 Friday</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4" style="position:absolute;z-index:25170432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Meryl Streep - 75 years old - calls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president live to decree in the next elections.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is well known, that 2024 is election year in the United States, being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- 59 years old - the candidate of the Democratic Party.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issue is trending in the northern nation, as even Hollywood actors and actresses, as well as other show business personalities, have expressed their political stance.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Meryl Streep recently made clear her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as she even referred to the still candidate as president.</w:t>
      </w:r>
    </w:p>
    <w:p>
      <w:pPr>
        <w:pStyle w:val="Normal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participates in online show and has a meeting with Meryl Streep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 September 19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participated in an online show hosted by 70-year-old host Oprah Winfrey.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FamousVIDEO: Meryl Streep's reaction to receiving the Palme d'Or at the Cannes Film Festival 2024FamousMeryl Streep received almost 1 million pesos for her Princess of Asturias Award for the Arts 2023InternationalKamala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her controversial statement for the US 2024 elections: "If someone breaks into my house they will be shot".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attended by several Hollywood celebrities including:</w:t>
      </w:r>
    </w:p>
    <w:p>
      <w:pPr>
        <w:pStyle w:val="Normal16"/>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Bryan Cranston, 68</w:t>
      </w:r>
    </w:p>
    <w:p>
      <w:pPr>
        <w:pStyle w:val="Normal16"/>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Chris Rock, 59 years old</w:t>
      </w:r>
    </w:p>
    <w:p>
      <w:pPr>
        <w:pStyle w:val="Normal16"/>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Ben Stiller, 58</w:t>
      </w:r>
    </w:p>
    <w:p>
      <w:pPr>
        <w:pStyle w:val="Normal16"/>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Tracee Ellis Ross, 51 years old</w:t>
      </w:r>
    </w:p>
    <w:p>
      <w:pPr>
        <w:pStyle w:val="Normal16"/>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Jennifer Lopez, 55 years old</w:t>
      </w:r>
    </w:p>
    <w:p>
      <w:pPr>
        <w:pStyle w:val="Normal16"/>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Julia Roberts, 56 years old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Meryl Streep was also among the guests, and her participation was one of the most talked about and controversial of the night.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moment that has divided opinions among fans of the actress and those who closely follow the U.S. elections.</w:t>
      </w:r>
    </w:p>
    <w:p>
      <w:pPr>
        <w:pStyle w:val="Normal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Meryl Streep calls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president live on air and the candidate reacts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highlights of the night was when Meryl Streep took the floor, as she referred to the candidate as president.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President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exclaimed the actress followed by a gesture with which she covered her mouth.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words had a positive reaction among the people attending the event, including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herself.</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together with Meryl Streep decreed for the next elections, saying that in 47 more days she would already be president.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the greeting as "president" seems to have been a mistake by the actress, users on social networks assume that the act was premeditated.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way Meryl Streep made her political stance clear by calling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president during a live show.</w:t>
      </w:r>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75" style="position:absolute;z-index:251705344"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CAMPAIGNS &amp; ELECTIONS (90%); ELECTIONS (90%); TRENDS &amp; EVENTS (90%); US FEDERAL ELECTIONS (78%); CELEBRITIES (76%); ENTERTAINMENT &amp; ARTS AWARDS (76%); INTERNET SOCIAL NETWORKING (75%); POLITICAL PARTIES (73%); FILM (71%); FILM FESTIVALS (71%); SOCIAL NETWORKING (71%); ARTS FESTIVALS &amp; EXHIBITIONS (68%); FESTIVALS (68%); Internacional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(76%); ENTERTAINMENT &amp; ARTS AWARDS (76%); INTERNET SOCIAL NETWORKING (75%); FILM (71%); FILM FESTIVALS (71%); ARTS FESTIVALS &amp; EXHIBITIONS (68%); FESTIVALS (68%)</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MERYL STREEP (91%); CHRIS ROCK (79%); TRACEE ELLIS ROSS (77%); BRYAN CRANSTON (72%); BEN STILLER (56%); JENNIFER LOPEZ (56%); JULIA ROBERTS (56%); OPRAH WINFREY (56%)</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2024</w:t>
      </w:r>
    </w:p>
    <w:p>
      <w:pPr>
        <w:pStyle w:val="Normal16"/>
      </w:pPr>
    </w:p>
    <w:p>
      <w:pPr>
        <w:pStyle w:val="Normal16"/>
        <w:ind w:left="200"/>
        <w:sectPr>
          <w:type w:val="continuous"/>
          <w:pgMar w:top="840" w:right="1000" w:bottom="840" w:left="1000" w:header="400" w:footer="400"/>
          <w:pgNumType w:fmt="decimal"/>
          <w:cols w:space="720"/>
        </w:sectPr>
      </w:pPr>
      <w:r>
        <w:br/>
      </w:r>
      <w:r>
        <w:pict>
          <v:line id="_x0000_s107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239" w:history="1">
        <w:r>
          <w:rPr>
            <w:rFonts w:ascii="arial" w:eastAsia="arial" w:hAnsi="arial" w:cs="arial"/>
            <w:b/>
            <w:i/>
            <w:strike w:val="0"/>
            <w:color w:val="0077CC"/>
            <w:sz w:val="28"/>
            <w:u w:val="single"/>
            <w:vertAlign w:val="baseline"/>
          </w:rPr>
          <w:t xml:space="preserve">When </w:t>
        </w:r>
      </w:hyperlink>
      <w:hyperlink r:id="rId240" w:history="1">
        <w:r>
          <w:rPr>
            <w:rFonts w:ascii="arial" w:eastAsia="arial" w:hAnsi="arial" w:cs="arial"/>
            <w:b/>
            <w:i/>
            <w:strike w:val="0"/>
            <w:color w:val="0077CC"/>
            <w:sz w:val="28"/>
            <w:u w:val="single"/>
            <w:vertAlign w:val="baseline"/>
          </w:rPr>
          <w:t>Kamala</w:t>
        </w:r>
      </w:hyperlink>
      <w:hyperlink r:id="rId241" w:history="1">
        <w:r>
          <w:rPr>
            <w:rFonts w:ascii="arial" w:eastAsia="arial" w:hAnsi="arial" w:cs="arial"/>
            <w:b/>
            <w:i/>
            <w:strike w:val="0"/>
            <w:color w:val="0077CC"/>
            <w:sz w:val="28"/>
            <w:u w:val="single"/>
            <w:vertAlign w:val="baseline"/>
          </w:rPr>
          <w:t xml:space="preserve"> </w:t>
        </w:r>
      </w:hyperlink>
      <w:hyperlink r:id="rId242" w:history="1">
        <w:r>
          <w:rPr>
            <w:rFonts w:ascii="arial" w:eastAsia="arial" w:hAnsi="arial" w:cs="arial"/>
            <w:b/>
            <w:i/>
            <w:strike w:val="0"/>
            <w:color w:val="0077CC"/>
            <w:sz w:val="28"/>
            <w:u w:val="single"/>
            <w:vertAlign w:val="baseline"/>
          </w:rPr>
          <w:t>Harris</w:t>
        </w:r>
      </w:hyperlink>
      <w:hyperlink r:id="rId243" w:history="1">
        <w:r>
          <w:rPr>
            <w:rFonts w:ascii="arial" w:eastAsia="arial" w:hAnsi="arial" w:cs="arial"/>
            <w:b/>
            <w:i/>
            <w:strike w:val="0"/>
            <w:color w:val="0077CC"/>
            <w:sz w:val="28"/>
            <w:u w:val="single"/>
            <w:vertAlign w:val="baseline"/>
          </w:rPr>
          <w:t xml:space="preserve"> helped save a friend from domestic abuse</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2024 Monday</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77" style="position:absolute;z-index:25170739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Wanda Kagan, a high school friend of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recently shared how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offered her a place to live when Kagan was facing abuse at home. The incident happened while they were seniors at Westmount High School in Montreal. Kagan, who faced physical and sexual abuse at home, found immediate support from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Without hesitation,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invited Kagan to move in with her family, with the full backing of her mother, Shyamala Gopalan.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Wanda Kagan were close friends during their high school years at Montreal’s Westmount High School. Years later, 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Donald Trump compete for the presidency, Kagan opened up about their teenage years.  Kagan confided in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about the physical abuse she endured from her stepfather. “It was difficult to open up,” Kagan said to PEOPLE.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immediately offered her support, saying, ‘You’re just going to have to come and stay with us.’”Also Read: </w:t>
      </w:r>
    </w:p>
    <w:p>
      <w:pPr>
        <w:pStyle w:val="Normal17"/>
        <w:keepNext w:val="0"/>
        <w:spacing w:before="240" w:after="0" w:line="260" w:lineRule="atLeast"/>
        <w:ind w:left="0" w:right="0" w:firstLine="0"/>
        <w:jc w:val="both"/>
      </w:pPr>
      <w:hyperlink r:id="rId244" w:history="1">
        <w:r>
          <w:rPr>
            <w:rFonts w:ascii="arial" w:eastAsia="arial" w:hAnsi="arial" w:cs="arial"/>
            <w:b w:val="0"/>
            <w:i/>
            <w:strike w:val="0"/>
            <w:color w:val="0077CC"/>
            <w:sz w:val="20"/>
            <w:u w:val="single"/>
            <w:vertAlign w:val="baseline"/>
          </w:rPr>
          <w:t xml:space="preserve">US election result: As </w:t>
        </w:r>
      </w:hyperlink>
      <w:hyperlink r:id="rId245" w:history="1">
        <w:r>
          <w:rPr>
            <w:rFonts w:ascii="arial" w:eastAsia="arial" w:hAnsi="arial" w:cs="arial"/>
            <w:b/>
            <w:i/>
            <w:strike w:val="0"/>
            <w:color w:val="0077CC"/>
            <w:sz w:val="20"/>
            <w:u w:val="single"/>
            <w:vertAlign w:val="baseline"/>
          </w:rPr>
          <w:t>Kamala</w:t>
        </w:r>
      </w:hyperlink>
      <w:hyperlink r:id="rId246" w:history="1">
        <w:r>
          <w:rPr>
            <w:rFonts w:ascii="arial" w:eastAsia="arial" w:hAnsi="arial" w:cs="arial"/>
            <w:b w:val="0"/>
            <w:i/>
            <w:strike w:val="0"/>
            <w:color w:val="0077CC"/>
            <w:sz w:val="20"/>
            <w:u w:val="single"/>
            <w:vertAlign w:val="baseline"/>
          </w:rPr>
          <w:t xml:space="preserve"> </w:t>
        </w:r>
      </w:hyperlink>
      <w:hyperlink r:id="rId247" w:history="1">
        <w:r>
          <w:rPr>
            <w:rFonts w:ascii="arial" w:eastAsia="arial" w:hAnsi="arial" w:cs="arial"/>
            <w:b/>
            <w:i/>
            <w:strike w:val="0"/>
            <w:color w:val="0077CC"/>
            <w:sz w:val="20"/>
            <w:u w:val="single"/>
            <w:vertAlign w:val="baseline"/>
          </w:rPr>
          <w:t>Harris</w:t>
        </w:r>
      </w:hyperlink>
      <w:hyperlink r:id="rId248" w:history="1">
        <w:r>
          <w:rPr>
            <w:rFonts w:ascii="arial" w:eastAsia="arial" w:hAnsi="arial" w:cs="arial"/>
            <w:b w:val="0"/>
            <w:i/>
            <w:strike w:val="0"/>
            <w:color w:val="0077CC"/>
            <w:sz w:val="20"/>
            <w:u w:val="single"/>
            <w:vertAlign w:val="baseline"/>
          </w:rPr>
          <w:t xml:space="preserve"> vs Trump race heats up, know the time of outcome on November 6</w:t>
        </w:r>
      </w:hyperlink>
      <w:r>
        <w:rPr>
          <w:rFonts w:ascii="arial" w:eastAsia="arial" w:hAnsi="arial" w:cs="arial"/>
          <w:b w:val="0"/>
          <w:i w:val="0"/>
          <w:strike w:val="0"/>
          <w:noProof w:val="0"/>
          <w:color w:val="000000"/>
          <w:position w:val="0"/>
          <w:sz w:val="20"/>
          <w:u w:val="none"/>
          <w:vertAlign w:val="baseline"/>
        </w:rPr>
        <w:t xml:space="preserve">Living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Kagan found the support she truly needed, especially as her home life and abuse worsened. She fondly remembers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instinctive kindness, like how she would show up every day with lunch, showcasing her “natural protective instincts” and deep empathy.</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with her mother Shyamala Gopalan's approval, welcomed Kagan into their home. Kagan lived with the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family for the remainder of their senior year in 1981. She credits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with providing her a safe and comforting environment during a difficult time.Also Read: </w:t>
      </w:r>
      <w:hyperlink r:id="rId249" w:history="1">
        <w:r>
          <w:rPr>
            <w:rFonts w:ascii="arial" w:eastAsia="arial" w:hAnsi="arial" w:cs="arial"/>
            <w:b w:val="0"/>
            <w:i/>
            <w:strike w:val="0"/>
            <w:noProof w:val="0"/>
            <w:color w:val="0077CC"/>
            <w:position w:val="0"/>
            <w:sz w:val="20"/>
            <w:u w:val="single"/>
            <w:vertAlign w:val="baseline"/>
          </w:rPr>
          <w:t xml:space="preserve">Lady Gaga, Musk's friend Katy Perry lend star power to </w:t>
        </w:r>
      </w:hyperlink>
      <w:hyperlink r:id="rId250" w:history="1">
        <w:r>
          <w:rPr>
            <w:rFonts w:ascii="arial" w:eastAsia="arial" w:hAnsi="arial" w:cs="arial"/>
            <w:b/>
            <w:i/>
            <w:strike w:val="0"/>
            <w:noProof w:val="0"/>
            <w:color w:val="0077CC"/>
            <w:position w:val="0"/>
            <w:sz w:val="20"/>
            <w:u w:val="single"/>
            <w:vertAlign w:val="baseline"/>
          </w:rPr>
          <w:t>Kamala</w:t>
        </w:r>
      </w:hyperlink>
      <w:hyperlink r:id="rId251" w:history="1">
        <w:r>
          <w:rPr>
            <w:rFonts w:ascii="arial" w:eastAsia="arial" w:hAnsi="arial" w:cs="arial"/>
            <w:b w:val="0"/>
            <w:i/>
            <w:strike w:val="0"/>
            <w:noProof w:val="0"/>
            <w:color w:val="0077CC"/>
            <w:position w:val="0"/>
            <w:sz w:val="20"/>
            <w:u w:val="single"/>
            <w:vertAlign w:val="baseline"/>
          </w:rPr>
          <w:t xml:space="preserve"> </w:t>
        </w:r>
      </w:hyperlink>
      <w:hyperlink r:id="rId252" w:history="1">
        <w:r>
          <w:rPr>
            <w:rFonts w:ascii="arial" w:eastAsia="arial" w:hAnsi="arial" w:cs="arial"/>
            <w:b/>
            <w:i/>
            <w:strike w:val="0"/>
            <w:noProof w:val="0"/>
            <w:color w:val="0077CC"/>
            <w:position w:val="0"/>
            <w:sz w:val="20"/>
            <w:u w:val="single"/>
            <w:vertAlign w:val="baseline"/>
          </w:rPr>
          <w:t>Harris</w:t>
        </w:r>
      </w:hyperlink>
      <w:hyperlink r:id="rId253" w:history="1">
        <w:r>
          <w:rPr>
            <w:rFonts w:ascii="arial" w:eastAsia="arial" w:hAnsi="arial" w:cs="arial"/>
            <w:b w:val="0"/>
            <w:i/>
            <w:strike w:val="0"/>
            <w:noProof w:val="0"/>
            <w:color w:val="0077CC"/>
            <w:position w:val="0"/>
            <w:sz w:val="20"/>
            <w:u w:val="single"/>
            <w:vertAlign w:val="baseline"/>
          </w:rPr>
          <w:t>. Can it power her to White House?</w:t>
        </w:r>
      </w:hyperlink>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left for Howard University, they lost touch for a while. By 2005, Kagan, who had started a family and had a great career in healthcare, reconnected with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Kagan was shocked to learn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going to be on The Oprah Winfrey Show as San Francisco’s District Attorney.  The two friends lost touch after high school but reconnected years later.  Kagan, now a healthcare professional, learned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had become a district attorney.  When they spoke,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told Kagan that her experience had influenced her career path, saying,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’s] always been this fighter who stands up for what she believes in,” Kagan recalled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telling her that she pursued a career in law “because of what I went through with you; with helping you and advocating for you.”Also Read: </w:t>
      </w:r>
      <w:hyperlink r:id="rId254" w:history="1">
        <w:r>
          <w:rPr>
            <w:rFonts w:ascii="arial" w:eastAsia="arial" w:hAnsi="arial" w:cs="arial"/>
            <w:b w:val="0"/>
            <w:i/>
            <w:strike w:val="0"/>
            <w:noProof w:val="0"/>
            <w:color w:val="0077CC"/>
            <w:position w:val="0"/>
            <w:sz w:val="20"/>
            <w:u w:val="single"/>
            <w:vertAlign w:val="baseline"/>
          </w:rPr>
          <w:t>Countdown to US election result day: Key stakes and trends defining the final stretch</w:t>
        </w:r>
      </w:hyperlink>
      <w:r>
        <w:rPr>
          <w:rFonts w:ascii="arial" w:eastAsia="arial" w:hAnsi="arial" w:cs="arial"/>
          <w:b w:val="0"/>
          <w:i w:val="0"/>
          <w:strike w:val="0"/>
          <w:noProof w:val="0"/>
          <w:color w:val="000000"/>
          <w:position w:val="0"/>
          <w:sz w:val="20"/>
          <w:u w:val="none"/>
          <w:vertAlign w:val="baseline"/>
        </w:rPr>
        <w:t xml:space="preserve"> For Reprint Rights: timescontent.com</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78" style="position:absolute;z-index:251708416"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ABUSE &amp; NEGLECT (91%); ELECTIONS (78%); FAMILY (78%); US PRESIDENTIAL CANDIDATES 2024 (78%); TRENDS (77%); CAMPAIGNS &amp; ELECTIONS (75%); HEALTH CARE PROFESSIONALS (62%); PUBLIC PROSECUTORS (61%); PROFESSIONAL WORKERS (60%); STEPPARENTS (54%)</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(62%); PUBLIC PROSECUTORS (61%)</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DONALD TRUMP (89%); OPRAH WINFREY (50%)</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17"/>
      </w:pPr>
    </w:p>
    <w:p>
      <w:pPr>
        <w:pStyle w:val="Normal17"/>
        <w:ind w:left="200"/>
        <w:sectPr>
          <w:type w:val="continuous"/>
          <w:pgMar w:top="840" w:right="1000" w:bottom="840" w:left="1000" w:header="400" w:footer="400"/>
          <w:pgNumType w:fmt="decimal"/>
          <w:cols w:space="720"/>
        </w:sectPr>
      </w:pPr>
      <w:r>
        <w:br/>
      </w:r>
      <w:r>
        <w:pict>
          <v:line id="_x0000_s1079"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255"/>
          <w:headerReference w:type="default" r:id="rId256"/>
          <w:footerReference w:type="even" r:id="rId257"/>
          <w:footerReference w:type="default" r:id="rId258"/>
          <w:headerReference w:type="first" r:id="rId259"/>
          <w:footerReference w:type="first" r:id="rId260"/>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261" w:history="1">
        <w:r>
          <w:rPr>
            <w:rFonts w:ascii="arial" w:eastAsia="arial" w:hAnsi="arial" w:cs="arial"/>
            <w:b/>
            <w:i/>
            <w:strike w:val="0"/>
            <w:color w:val="0077CC"/>
            <w:sz w:val="28"/>
            <w:u w:val="single"/>
            <w:vertAlign w:val="baseline"/>
          </w:rPr>
          <w:t>Kamala</w:t>
        </w:r>
      </w:hyperlink>
      <w:hyperlink r:id="rId262" w:history="1">
        <w:r>
          <w:rPr>
            <w:rFonts w:ascii="arial" w:eastAsia="arial" w:hAnsi="arial" w:cs="arial"/>
            <w:b/>
            <w:i/>
            <w:strike w:val="0"/>
            <w:color w:val="0077CC"/>
            <w:sz w:val="28"/>
            <w:u w:val="single"/>
            <w:vertAlign w:val="baseline"/>
          </w:rPr>
          <w:t xml:space="preserve"> </w:t>
        </w:r>
      </w:hyperlink>
      <w:hyperlink r:id="rId263" w:history="1">
        <w:r>
          <w:rPr>
            <w:rFonts w:ascii="arial" w:eastAsia="arial" w:hAnsi="arial" w:cs="arial"/>
            <w:b/>
            <w:i/>
            <w:strike w:val="0"/>
            <w:color w:val="0077CC"/>
            <w:sz w:val="28"/>
            <w:u w:val="single"/>
            <w:vertAlign w:val="baseline"/>
          </w:rPr>
          <w:t>Harris</w:t>
        </w:r>
      </w:hyperlink>
      <w:hyperlink r:id="rId264" w:history="1">
        <w:r>
          <w:rPr>
            <w:rFonts w:ascii="arial" w:eastAsia="arial" w:hAnsi="arial" w:cs="arial"/>
            <w:b/>
            <w:i/>
            <w:strike w:val="0"/>
            <w:color w:val="0077CC"/>
            <w:sz w:val="28"/>
            <w:u w:val="single"/>
            <w:vertAlign w:val="baseline"/>
          </w:rPr>
          <w:t> Accepts the Democratic Presidential Nomination</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Lion's Pride: Saint Leo University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2024 Friday</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UWIRE via U-Wire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Pg. 1</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0" style="position:absolute;z-index:25171046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Views: 34</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Hadassa Ferreira, Arts &amp; Culture Editor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community, we are about to go through one of the most important seasons: the presidential election season. This particular season has been interesting, since the race between the Democratic Party and the Republican Party has been remarkably close. One of the notable events during this season is President Joe Biden stepping down as the Democratic Party nominee, which led to the nomination of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This has caused mixed emotions among American citizens.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presidential nomination has a long path until it becomes official. In the United States, the nominee candidate is announced at the respective party's convention after a lengthy process. In this process, the prospective candidates announce their intentions to run for election to their party. After announcing their intentions, those prospective candidates, or primary candidates, will start their campaign to gain political support from their parties as well as financial support for their campaign. After that, the delegates of each party will decide who to support and announce them at the party's convention. This chosen candidate will run for the presidential election.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incumbent, who is the previous person to occupy a political office, usually has priority, if they can be re-elected, to represent their party. However, this year, the Democratic Party situation was different since President Biden's popularity among Americans was extremely low.</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presented her campaign partners, and announced Tim Walz as her vice president. (Photo was provided from West Virginia Watch)</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former senator of California, runs in the 2024 presidential election, and conquers relative support after her nomination at the Democratic National Convention. (Photo was provided from BCC News)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months, the Democratic Party started to see diminishing chances of winning the presidential elections if President Biden ran against former President Donald Trump. After suffering pressure from the Democratic Party, President Biden stepped out of the presidential race, and current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nominated as the official candidate to represent the Democratic Party for this presidential election (Rachel Leingang, 2024).</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National Convention happened Aug. 19-22, where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gave her acceptance speech on the last day of the convention. According to The Guardian and CBS News, in the speech, the candidate recalled her life history, addressed important themes of her campaign, such as immigration matters, support for Ukraine, a pledge for a cease fire between Israel and Hamas in Gaza, and presented attacks to her adversary, Donald Trump.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presidential race between Donald Trump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one of the closest of all time in the history of American politics. (Photo was provided by Oregon Public Broadcasting)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Shute, a student majoring in political science, said, "I think she was the easiest and fastest option, and the voters did not get much of a say."</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a safe choice as the nominee for the Democratic Party, since President Biden's withdrawal from the presidential race was so close to Election Day. The party would not have much time to promote a candidate who is not well known by the public. Additionally,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already has staff inserted in the current administration; therefore, the changes in the administration would be smaller, which makes it easy to conquer the votes of the consolidated democratic public.</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Frank Orlando, who teaches political science at Saint Leo University, said, "Parties have choice on who to pick, and everything was legal. Of course, if she had to run against all those other people in the primaries, things would be different. But with the support of Biden, former President Obama, and other members of Congress, she got there."</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might be the first black female to assume the presidential office of the United States, if she wins the 2024 presidential election. (Photo was provided from CNN News)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delivered the most important speech of her political career after her nomination, on the fourth day of the Democratic National Convention. (Photo was provided from CNBC)</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"Although it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nomination] was formally legal, to say it was possible to feel the will of Democratic voters, there is no way to say it. There was no campaign."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nomination, due to President Biden's lack of popularity,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conquering support in important swing states; and, clearly, after her official nomination, it was possible to see the gap between Trump's numbers and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numbers had diminished considerably. Nevertheless, for now, everything indicates that the elections will be tight between Donald Trump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according to ABC News.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81" style="position:absolute;z-index:251711488"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(93%); US PRESIDENTIAL ELECTIONS (93%); POLITICAL PARTIES (91%); CAMPAIGNS &amp; ELECTIONS (90%); ELECTIONS (90%); POLITICAL PARTY CONVENTIONS (90%); US DEMOCRATIC PARTY (90%); US PRESIDENTIAL CANDIDATES 2008 (90%); US PRESIDENTIAL CANDIDATES 2012 (90%); CONFERENCES &amp; CONVENTIONS (89%); ELECTIONS &amp; POLITICS (89%); POLITICS (89%); US DEMOCRATIC NATIONAL CONVENTIONS (89%); HUMANITIES &amp; SOCIAL SCIENCE (78%); LEGISLATIVE BODIES (78%); POLITICAL CANDIDATES (78%); PRIMARY ELECTIONS (78%); US PRESIDENTIAL CANDIDATES 2024 (78%); US REPUBLICAN PARTY (78%); NATIONAL SECURITY &amp; FOREIGN RELATIONS (75%); EMOTIONS (73%); POLITICAL SCIENCE (72%); RESIGNATIONS (71%); IMMIGRATION, CITIZENSHIP &amp; DISPLACEMENT (70%); HAMAS (60%); IMMIGRATION (50%); WAR &amp; CONFLICT (50%)</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BROADCASTING (60%)</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(97%); DONALD TRUMP (89%); JOE BIDEN (89%); TIMOTHY J WALZ (79%)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(94%); ISRAEL (92%); STATE OF PALESTINE (79%); UKRAINE (79%); Saint Leo; FL</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Pr>
        <w:pStyle w:val="Normal18"/>
      </w:pPr>
    </w:p>
    <w:p>
      <w:pPr>
        <w:pStyle w:val="Normal18"/>
        <w:ind w:left="200"/>
        <w:sectPr>
          <w:type w:val="continuous"/>
          <w:pgMar w:top="840" w:right="1000" w:bottom="840" w:left="1000" w:header="400" w:footer="400"/>
          <w:pgNumType w:fmt="decimal"/>
          <w:cols w:space="720"/>
        </w:sectPr>
      </w:pPr>
      <w:r>
        <w:br/>
      </w:r>
      <w:r>
        <w:pict>
          <v:line id="_x0000_s108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265"/>
          <w:headerReference w:type="default" r:id="rId266"/>
          <w:footerReference w:type="even" r:id="rId267"/>
          <w:footerReference w:type="default" r:id="rId268"/>
          <w:headerReference w:type="first" r:id="rId269"/>
          <w:footerReference w:type="first" r:id="rId270"/>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271" w:history="1">
        <w:r>
          <w:rPr>
            <w:rFonts w:ascii="arial" w:eastAsia="arial" w:hAnsi="arial" w:cs="arial"/>
            <w:b/>
            <w:i/>
            <w:strike w:val="0"/>
            <w:color w:val="0077CC"/>
            <w:sz w:val="28"/>
            <w:u w:val="single"/>
            <w:vertAlign w:val="baseline"/>
          </w:rPr>
          <w:t xml:space="preserve">Taylor Swift inspires </w:t>
        </w:r>
      </w:hyperlink>
      <w:hyperlink r:id="rId272" w:history="1">
        <w:r>
          <w:rPr>
            <w:rFonts w:ascii="arial" w:eastAsia="arial" w:hAnsi="arial" w:cs="arial"/>
            <w:b/>
            <w:i/>
            <w:strike w:val="0"/>
            <w:color w:val="0077CC"/>
            <w:sz w:val="28"/>
            <w:u w:val="single"/>
            <w:vertAlign w:val="baseline"/>
          </w:rPr>
          <w:t>Kamala</w:t>
        </w:r>
      </w:hyperlink>
      <w:hyperlink r:id="rId273" w:history="1">
        <w:r>
          <w:rPr>
            <w:rFonts w:ascii="arial" w:eastAsia="arial" w:hAnsi="arial" w:cs="arial"/>
            <w:b/>
            <w:i/>
            <w:strike w:val="0"/>
            <w:color w:val="0077CC"/>
            <w:sz w:val="28"/>
            <w:u w:val="single"/>
            <w:vertAlign w:val="baseline"/>
          </w:rPr>
          <w:t xml:space="preserve"> </w:t>
        </w:r>
      </w:hyperlink>
      <w:hyperlink r:id="rId274" w:history="1">
        <w:r>
          <w:rPr>
            <w:rFonts w:ascii="arial" w:eastAsia="arial" w:hAnsi="arial" w:cs="arial"/>
            <w:b/>
            <w:i/>
            <w:strike w:val="0"/>
            <w:color w:val="0077CC"/>
            <w:sz w:val="28"/>
            <w:u w:val="single"/>
            <w:vertAlign w:val="baseline"/>
          </w:rPr>
          <w:t>Harris</w:t>
        </w:r>
      </w:hyperlink>
      <w:hyperlink r:id="rId275" w:history="1">
        <w:r>
          <w:rPr>
            <w:rFonts w:ascii="arial" w:eastAsia="arial" w:hAnsi="arial" w:cs="arial"/>
            <w:b/>
            <w:i/>
            <w:strike w:val="0"/>
            <w:color w:val="0077CC"/>
            <w:sz w:val="28"/>
            <w:u w:val="single"/>
            <w:vertAlign w:val="baseline"/>
          </w:rPr>
          <w:t xml:space="preserve"> campaign after her endorsement of candidate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2024 Saturday</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3" style="position:absolute;z-index:25171353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campaign inspired by Taylor Swift? After the singer showed her support for the candidate, her influence on people has been used.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U.S. election just weeks away, Taylor Swift used her Instagram account to show her support for Democratic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59.</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post on Tuesday, September 10, Taylor Swift - 34 - announced that she will vote for the U.S. vice president in the November 5 election.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Swift made her publication minutes after the end of the presidential debate between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78-year-old Donald Trump.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support shown by Taylor Swift, 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campaign was made inspired by the singer, find out what it is about?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InternationalVIDEO: Swiftie burns all her Taylor Swift products after her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HarrisJuan Iván Peña wrote ofThe Trump-</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debate, Taylor Swift's support, the facts and the truncheon announcedInternationalDonald Trump issues threat against Taylor Swift for supporting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"You'll pay the price".</w:t>
      </w:r>
      <w:r>
        <w:rPr>
          <w:rFonts w:ascii="arial" w:eastAsia="arial" w:hAnsi="arial" w:cs="arial"/>
          <w:b/>
          <w:i w:val="0"/>
          <w:strike w:val="0"/>
          <w:noProof w:val="0"/>
          <w:color w:val="000000"/>
          <w:position w:val="0"/>
          <w:sz w:val="20"/>
          <w:u w:val="none"/>
          <w:vertAlign w:val="baseline"/>
        </w:rPr>
        <w:t xml:space="preserve">This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Taylor Swift-inspired campaign.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showing her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Taylor Swift's name has gone viral on social networks.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is that many consider it to be the biggest celebrity endorsement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date for the presidential election this 2024.</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voting for @kamalaharris because she fights for rights and causes that I believe need a warrior to stand up for them. I believe she is a talented and steady-handed leader, and I believe we can accomplish so much more in this country if we are guided by calm and not chaos."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Taylor Swift's endorsement,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reportedly launched a campaign inspired by the singer.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People, the Democratic National Committee launched a billboard in Time Square in New York City, United States.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first ad featured a photo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above the phrase "We are in our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era".</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clear reference to Swift's world tour, 'The Eras Tour'.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image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also went viral, but below it appeared the phrase "A new path to follow Are you ready for it?".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phrase would reference Taylor Swift's song 'Ready for It?" from her 2017 album Reputation.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ads are placed 22 stories above the red stairs in Times Square and the two phrases appear alternately.</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placement also references two Taylor Swift hits: '22′ and 'Red', from her 2012 album, 'Red'.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came to light that the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-Waltz campaign began selling friendship bracelets, in a clear reference to the accessories worn by the Swifties.</w:t>
      </w:r>
    </w:p>
    <w:p>
      <w:pPr>
        <w:pStyle w:val="Normal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Donald Trump is also trying to ride Taylor Swift's popularity.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would not be the only one who has used Taylor Swift in her campaign and Donald Trump would have tried to do the same.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tried to imitate Taylor Swift's Eras Tour T-shirts.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campaign launched T-shirts with the phrase "Donald J. Trump. Make America Great Again", in reference to those of the singer who said "Taylor Swift The Eras Tour".</w:t>
      </w:r>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84" style="position:absolute;z-index:251714560"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US PRESIDENTIAL CANDIDATES 2012 (90%); SINGERS &amp; MUSICIANS (89%); US FEDERAL ELECTIONS (89%); US PRESIDENTIAL CANDIDATES 2024 (79%); CAMPAIGNS &amp; ELECTIONS (78%); CELEBRITIES (78%); POLITICAL CANDIDATES (78%); POLITICAL DEBATES (78%); POLITICAL PARTIES (78%); HEADS OF GOVERNMENT ELECTIONS (77%); SOCIAL NETWORKING (72%); Internacional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DEMOCRATIC NATIONAL COMMITTEE (53%)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NAICS813940 POLITICAL ORGANIZATIONS (53%); SIC8651 POLITICAL ORGANIZATIONS (53%); SINGERS &amp; MUSICIANS (89%); CELEBRITIES (78%); PRODUCT ENDORSEMENTS (77%)</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(89%)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NEW YORK, USA (79%); UNITED STATES (93%)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2024</w:t>
      </w:r>
    </w:p>
    <w:p>
      <w:pPr>
        <w:pStyle w:val="Normal19"/>
      </w:pPr>
    </w:p>
    <w:p>
      <w:pPr>
        <w:pStyle w:val="Normal19"/>
        <w:ind w:left="200"/>
        <w:sectPr>
          <w:type w:val="continuous"/>
          <w:pgMar w:top="840" w:right="1000" w:bottom="840" w:left="1000" w:header="400" w:footer="400"/>
          <w:pgNumType w:fmt="decimal"/>
          <w:cols w:space="720"/>
        </w:sectPr>
      </w:pPr>
      <w:r>
        <w:br/>
      </w:r>
      <w:r>
        <w:pict>
          <v:line id="_x0000_s108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276"/>
          <w:headerReference w:type="default" r:id="rId277"/>
          <w:footerReference w:type="even" r:id="rId278"/>
          <w:footerReference w:type="default" r:id="rId279"/>
          <w:headerReference w:type="first" r:id="rId280"/>
          <w:footerReference w:type="first" r:id="rId281"/>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282" w:history="1">
        <w:r>
          <w:rPr>
            <w:rFonts w:ascii="arial" w:eastAsia="arial" w:hAnsi="arial" w:cs="arial"/>
            <w:b/>
            <w:i/>
            <w:strike w:val="0"/>
            <w:color w:val="0077CC"/>
            <w:sz w:val="28"/>
            <w:u w:val="single"/>
            <w:vertAlign w:val="baseline"/>
          </w:rPr>
          <w:t>Kamala</w:t>
        </w:r>
      </w:hyperlink>
      <w:hyperlink r:id="rId283" w:history="1">
        <w:r>
          <w:rPr>
            <w:rFonts w:ascii="arial" w:eastAsia="arial" w:hAnsi="arial" w:cs="arial"/>
            <w:b/>
            <w:i/>
            <w:strike w:val="0"/>
            <w:color w:val="0077CC"/>
            <w:sz w:val="28"/>
            <w:u w:val="single"/>
            <w:vertAlign w:val="baseline"/>
          </w:rPr>
          <w:t xml:space="preserve"> </w:t>
        </w:r>
      </w:hyperlink>
      <w:hyperlink r:id="rId284" w:history="1">
        <w:r>
          <w:rPr>
            <w:rFonts w:ascii="arial" w:eastAsia="arial" w:hAnsi="arial" w:cs="arial"/>
            <w:b/>
            <w:i/>
            <w:strike w:val="0"/>
            <w:color w:val="0077CC"/>
            <w:sz w:val="28"/>
            <w:u w:val="single"/>
            <w:vertAlign w:val="baseline"/>
          </w:rPr>
          <w:t>Harris</w:t>
        </w:r>
      </w:hyperlink>
      <w:hyperlink r:id="rId285" w:history="1">
        <w:r>
          <w:rPr>
            <w:rFonts w:ascii="arial" w:eastAsia="arial" w:hAnsi="arial" w:cs="arial"/>
            <w:b/>
            <w:i/>
            <w:strike w:val="0"/>
            <w:color w:val="0077CC"/>
            <w:sz w:val="28"/>
            <w:u w:val="single"/>
            <w:vertAlign w:val="baseline"/>
          </w:rPr>
          <w:t xml:space="preserve"> thanks Beyoncé after showing her support at a rally</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2024 Saturday</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86" style="position:absolute;z-index:25171660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Beyoncé </w:t>
      </w:r>
      <w:r>
        <w:rPr>
          <w:rFonts w:ascii="arial" w:eastAsia="arial" w:hAnsi="arial" w:cs="arial"/>
          <w:b w:val="0"/>
          <w:i w:val="0"/>
          <w:strike w:val="0"/>
          <w:noProof w:val="0"/>
          <w:color w:val="000000"/>
          <w:position w:val="0"/>
          <w:sz w:val="20"/>
          <w:u w:val="none"/>
          <w:vertAlign w:val="baseline"/>
        </w:rPr>
        <w:t xml:space="preserve">joins the list of celebrities who publicly support Democratic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who aspires to become the</w:t>
      </w:r>
      <w:r>
        <w:rPr>
          <w:rFonts w:ascii="arial" w:eastAsia="arial" w:hAnsi="arial" w:cs="arial"/>
          <w:b/>
          <w:i w:val="0"/>
          <w:strike w:val="0"/>
          <w:noProof w:val="0"/>
          <w:color w:val="000000"/>
          <w:position w:val="0"/>
          <w:sz w:val="20"/>
          <w:u w:val="none"/>
          <w:vertAlign w:val="baseline"/>
        </w:rPr>
        <w:t xml:space="preserve"> first female president of the United States</w:t>
      </w:r>
      <w:r>
        <w:rPr>
          <w:rFonts w:ascii="arial" w:eastAsia="arial" w:hAnsi="arial" w:cs="arial"/>
          <w:b w:val="0"/>
          <w:i w:val="0"/>
          <w:strike w:val="0"/>
          <w:noProof w:val="0"/>
          <w:color w:val="000000"/>
          <w:position w:val="0"/>
          <w:sz w:val="20"/>
          <w:u w:val="none"/>
          <w:vertAlign w:val="baseline"/>
        </w:rPr>
        <w:t xml:space="preserve">, as the </w:t>
      </w:r>
      <w:r>
        <w:rPr>
          <w:rFonts w:ascii="arial" w:eastAsia="arial" w:hAnsi="arial" w:cs="arial"/>
          <w:b/>
          <w:i w:val="0"/>
          <w:strike w:val="0"/>
          <w:noProof w:val="0"/>
          <w:color w:val="000000"/>
          <w:position w:val="0"/>
          <w:sz w:val="20"/>
          <w:u w:val="none"/>
          <w:vertAlign w:val="baseline"/>
        </w:rPr>
        <w:t xml:space="preserve">"Singles Ladies" </w:t>
      </w:r>
      <w:r>
        <w:rPr>
          <w:rFonts w:ascii="arial" w:eastAsia="arial" w:hAnsi="arial" w:cs="arial"/>
          <w:b w:val="0"/>
          <w:i w:val="0"/>
          <w:strike w:val="0"/>
          <w:noProof w:val="0"/>
          <w:color w:val="000000"/>
          <w:position w:val="0"/>
          <w:sz w:val="20"/>
          <w:u w:val="none"/>
          <w:vertAlign w:val="baseline"/>
        </w:rPr>
        <w:t xml:space="preserve">singer attended her rally today in </w:t>
      </w:r>
      <w:r>
        <w:rPr>
          <w:rFonts w:ascii="arial" w:eastAsia="arial" w:hAnsi="arial" w:cs="arial"/>
          <w:b/>
          <w:i w:val="0"/>
          <w:strike w:val="0"/>
          <w:noProof w:val="0"/>
          <w:color w:val="000000"/>
          <w:position w:val="0"/>
          <w:sz w:val="20"/>
          <w:u w:val="none"/>
          <w:vertAlign w:val="baseline"/>
        </w:rPr>
        <w:t>Houston</w:t>
      </w:r>
      <w:r>
        <w:rPr>
          <w:rFonts w:ascii="arial" w:eastAsia="arial" w:hAnsi="arial" w:cs="arial"/>
          <w:b w:val="0"/>
          <w:i w:val="0"/>
          <w:strike w:val="0"/>
          <w:noProof w:val="0"/>
          <w:color w:val="000000"/>
          <w:position w:val="0"/>
          <w:sz w:val="20"/>
          <w:u w:val="none"/>
          <w:vertAlign w:val="baseline"/>
        </w:rPr>
        <w:t>, Texas.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days ago, Beyoncé became a trend for having been linked to the case of rapper </w:t>
      </w:r>
      <w:r>
        <w:rPr>
          <w:rFonts w:ascii="arial" w:eastAsia="arial" w:hAnsi="arial" w:cs="arial"/>
          <w:b/>
          <w:i w:val="0"/>
          <w:strike w:val="0"/>
          <w:noProof w:val="0"/>
          <w:color w:val="000000"/>
          <w:position w:val="0"/>
          <w:sz w:val="20"/>
          <w:u w:val="none"/>
          <w:vertAlign w:val="baseline"/>
        </w:rPr>
        <w:t>Sean Combs</w:t>
      </w:r>
      <w:r>
        <w:rPr>
          <w:rFonts w:ascii="arial" w:eastAsia="arial" w:hAnsi="arial" w:cs="arial"/>
          <w:b w:val="0"/>
          <w:i w:val="0"/>
          <w:strike w:val="0"/>
          <w:noProof w:val="0"/>
          <w:color w:val="000000"/>
          <w:position w:val="0"/>
          <w:sz w:val="20"/>
          <w:u w:val="none"/>
          <w:vertAlign w:val="baseline"/>
        </w:rPr>
        <w:t>, known as</w:t>
      </w:r>
      <w:r>
        <w:rPr>
          <w:rFonts w:ascii="arial" w:eastAsia="arial" w:hAnsi="arial" w:cs="arial"/>
          <w:b/>
          <w:i w:val="0"/>
          <w:strike w:val="0"/>
          <w:noProof w:val="0"/>
          <w:color w:val="000000"/>
          <w:position w:val="0"/>
          <w:sz w:val="20"/>
          <w:u w:val="none"/>
          <w:vertAlign w:val="baseline"/>
        </w:rPr>
        <w:t xml:space="preserve"> P. Diddy, </w:t>
      </w:r>
      <w:r>
        <w:rPr>
          <w:rFonts w:ascii="arial" w:eastAsia="arial" w:hAnsi="arial" w:cs="arial"/>
          <w:b w:val="0"/>
          <w:i w:val="0"/>
          <w:strike w:val="0"/>
          <w:noProof w:val="0"/>
          <w:color w:val="000000"/>
          <w:position w:val="0"/>
          <w:sz w:val="20"/>
          <w:u w:val="none"/>
          <w:vertAlign w:val="baseline"/>
        </w:rPr>
        <w:t>as netizens claim that the singer attended his parties and created the theory that</w:t>
      </w:r>
      <w:r>
        <w:rPr>
          <w:rFonts w:ascii="arial" w:eastAsia="arial" w:hAnsi="arial" w:cs="arial"/>
          <w:b/>
          <w:i w:val="0"/>
          <w:strike w:val="0"/>
          <w:noProof w:val="0"/>
          <w:color w:val="000000"/>
          <w:position w:val="0"/>
          <w:sz w:val="20"/>
          <w:u w:val="none"/>
          <w:vertAlign w:val="baseline"/>
        </w:rPr>
        <w:t xml:space="preserve"> celebrities should thank her,</w:t>
      </w:r>
      <w:r>
        <w:rPr>
          <w:rFonts w:ascii="arial" w:eastAsia="arial" w:hAnsi="arial" w:cs="arial"/>
          <w:b w:val="0"/>
          <w:i w:val="0"/>
          <w:strike w:val="0"/>
          <w:noProof w:val="0"/>
          <w:color w:val="000000"/>
          <w:position w:val="0"/>
          <w:sz w:val="20"/>
          <w:u w:val="none"/>
          <w:vertAlign w:val="baseline"/>
        </w:rPr>
        <w:t xml:space="preserve"> otherwise something bad could happen to them, which unleashed a wave of </w:t>
      </w:r>
      <w:r>
        <w:rPr>
          <w:rFonts w:ascii="arial" w:eastAsia="arial" w:hAnsi="arial" w:cs="arial"/>
          <w:b/>
          <w:i w:val="0"/>
          <w:strike w:val="0"/>
          <w:noProof w:val="0"/>
          <w:color w:val="000000"/>
          <w:position w:val="0"/>
          <w:sz w:val="20"/>
          <w:u w:val="none"/>
          <w:vertAlign w:val="baseline"/>
        </w:rPr>
        <w:t>memes</w:t>
      </w:r>
      <w:r>
        <w:rPr>
          <w:rFonts w:ascii="arial" w:eastAsia="arial" w:hAnsi="arial" w:cs="arial"/>
          <w:b w:val="0"/>
          <w:i w:val="0"/>
          <w:strike w:val="0"/>
          <w:noProof w:val="0"/>
          <w:color w:val="000000"/>
          <w:position w:val="0"/>
          <w:sz w:val="20"/>
          <w:u w:val="none"/>
          <w:vertAlign w:val="baseline"/>
        </w:rPr>
        <w:t>.</w:t>
      </w:r>
    </w:p>
    <w:p>
      <w:pPr>
        <w:pStyle w:val="Normal20"/>
        <w:keepNext w:val="0"/>
        <w:numPr>
          <w:numId w:val="20"/>
        </w:numPr>
        <w:spacing w:before="120" w:after="0" w:line="260" w:lineRule="atLeast"/>
        <w:ind w:right="0" w:firstLine="0"/>
        <w:jc w:val="both"/>
      </w:pPr>
      <w:r>
        <w:rPr>
          <w:rFonts w:ascii="arial" w:eastAsia="arial" w:hAnsi="arial" w:cs="arial"/>
          <w:b/>
          <w:i w:val="0"/>
          <w:strike w:val="0"/>
          <w:noProof w:val="0"/>
          <w:color w:val="000000"/>
          <w:position w:val="0"/>
          <w:sz w:val="20"/>
          <w:u w:val="none"/>
          <w:vertAlign w:val="baseline"/>
        </w:rPr>
        <w:t xml:space="preserve">WE RECOMMEND: Taylor Swift reveals she will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in US elections</w:t>
      </w:r>
    </w:p>
    <w:p>
      <w:pPr>
        <w:pStyle w:val="Normal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This was Beyoncé's speech in support of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Friday, Beyoncé attended the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rally, but also the actress and singer </w:t>
      </w:r>
      <w:r>
        <w:rPr>
          <w:rFonts w:ascii="arial" w:eastAsia="arial" w:hAnsi="arial" w:cs="arial"/>
          <w:b/>
          <w:i w:val="0"/>
          <w:strike w:val="0"/>
          <w:noProof w:val="0"/>
          <w:color w:val="000000"/>
          <w:position w:val="0"/>
          <w:sz w:val="20"/>
          <w:u w:val="none"/>
          <w:vertAlign w:val="baseline"/>
        </w:rPr>
        <w:t xml:space="preserve">Kelly Rowland </w:t>
      </w:r>
      <w:r>
        <w:rPr>
          <w:rFonts w:ascii="arial" w:eastAsia="arial" w:hAnsi="arial" w:cs="arial"/>
          <w:b w:val="0"/>
          <w:i w:val="0"/>
          <w:strike w:val="0"/>
          <w:noProof w:val="0"/>
          <w:color w:val="000000"/>
          <w:position w:val="0"/>
          <w:sz w:val="20"/>
          <w:u w:val="none"/>
          <w:vertAlign w:val="baseline"/>
        </w:rPr>
        <w:t>, however, it was the words of the interpreter of</w:t>
      </w:r>
      <w:r>
        <w:rPr>
          <w:rFonts w:ascii="arial" w:eastAsia="arial" w:hAnsi="arial" w:cs="arial"/>
          <w:b/>
          <w:i w:val="0"/>
          <w:strike w:val="0"/>
          <w:noProof w:val="0"/>
          <w:color w:val="000000"/>
          <w:position w:val="0"/>
          <w:sz w:val="20"/>
          <w:u w:val="none"/>
          <w:vertAlign w:val="baseline"/>
        </w:rPr>
        <w:t>"Halo</w:t>
      </w:r>
      <w:r>
        <w:rPr>
          <w:rFonts w:ascii="arial" w:eastAsia="arial" w:hAnsi="arial" w:cs="arial"/>
          <w:b w:val="0"/>
          <w:i w:val="0"/>
          <w:strike w:val="0"/>
          <w:noProof w:val="0"/>
          <w:color w:val="000000"/>
          <w:position w:val="0"/>
          <w:sz w:val="20"/>
          <w:u w:val="none"/>
          <w:vertAlign w:val="baseline"/>
        </w:rPr>
        <w:t>" which resonated among thousands of people who witnessed the speech at</w:t>
      </w:r>
      <w:r>
        <w:rPr>
          <w:rFonts w:ascii="arial" w:eastAsia="arial" w:hAnsi="arial" w:cs="arial"/>
          <w:b/>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rally.</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here as a celebrity, I am not here as a politician, I am here as a mother who cares deeply about the world and our children, a world where we have the freedom to control our bodies".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mentioned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is a woman who cares about what </w:t>
      </w:r>
      <w:r>
        <w:rPr>
          <w:rFonts w:ascii="arial" w:eastAsia="arial" w:hAnsi="arial" w:cs="arial"/>
          <w:b/>
          <w:i w:val="0"/>
          <w:strike w:val="0"/>
          <w:noProof w:val="0"/>
          <w:color w:val="000000"/>
          <w:position w:val="0"/>
          <w:sz w:val="20"/>
          <w:u w:val="none"/>
          <w:vertAlign w:val="baseline"/>
        </w:rPr>
        <w:t xml:space="preserve">America </w:t>
      </w:r>
      <w:r>
        <w:rPr>
          <w:rFonts w:ascii="arial" w:eastAsia="arial" w:hAnsi="arial" w:cs="arial"/>
          <w:b w:val="0"/>
          <w:i w:val="0"/>
          <w:strike w:val="0"/>
          <w:noProof w:val="0"/>
          <w:color w:val="000000"/>
          <w:position w:val="0"/>
          <w:sz w:val="20"/>
          <w:u w:val="none"/>
          <w:vertAlign w:val="baseline"/>
        </w:rPr>
        <w:t xml:space="preserve">needs right now, which according to the singer, is </w:t>
      </w:r>
      <w:r>
        <w:rPr>
          <w:rFonts w:ascii="arial" w:eastAsia="arial" w:hAnsi="arial" w:cs="arial"/>
          <w:b/>
          <w:i w:val="0"/>
          <w:strike w:val="0"/>
          <w:noProof w:val="0"/>
          <w:color w:val="000000"/>
          <w:position w:val="0"/>
          <w:sz w:val="20"/>
          <w:u w:val="none"/>
          <w:vertAlign w:val="baseline"/>
        </w:rPr>
        <w:t>unity</w:t>
      </w:r>
      <w:r>
        <w:rPr>
          <w:rFonts w:ascii="arial" w:eastAsia="arial" w:hAnsi="arial" w:cs="arial"/>
          <w:b w:val="0"/>
          <w:i w:val="0"/>
          <w:strike w:val="0"/>
          <w:noProof w:val="0"/>
          <w:color w:val="000000"/>
          <w:position w:val="0"/>
          <w:sz w:val="20"/>
          <w:u w:val="none"/>
          <w:vertAlign w:val="baseline"/>
        </w:rPr>
        <w:t xml:space="preserve"> and said it was impossible not to feel the </w:t>
      </w:r>
      <w:r>
        <w:rPr>
          <w:rFonts w:ascii="arial" w:eastAsia="arial" w:hAnsi="arial" w:cs="arial"/>
          <w:b/>
          <w:i w:val="0"/>
          <w:strike w:val="0"/>
          <w:noProof w:val="0"/>
          <w:color w:val="000000"/>
          <w:position w:val="0"/>
          <w:sz w:val="20"/>
          <w:u w:val="none"/>
          <w:vertAlign w:val="baseline"/>
        </w:rPr>
        <w:t xml:space="preserve">energy </w:t>
      </w:r>
      <w:r>
        <w:rPr>
          <w:rFonts w:ascii="arial" w:eastAsia="arial" w:hAnsi="arial" w:cs="arial"/>
          <w:b w:val="0"/>
          <w:i w:val="0"/>
          <w:strike w:val="0"/>
          <w:noProof w:val="0"/>
          <w:color w:val="000000"/>
          <w:position w:val="0"/>
          <w:sz w:val="20"/>
          <w:u w:val="none"/>
          <w:vertAlign w:val="baseline"/>
        </w:rPr>
        <w:t>in the room.</w:t>
      </w:r>
    </w:p>
    <w:p>
      <w:pPr>
        <w:pStyle w:val="Normal20"/>
        <w:keepNext w:val="0"/>
        <w:numPr>
          <w:numId w:val="2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WE RECOMMEND: PHOTOS: Beyoncé and P. Diddy's curse that provoked MEMES of gratitude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America to sing a new song!"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was motivated by </w:t>
      </w:r>
      <w:r>
        <w:rPr>
          <w:rFonts w:ascii="arial" w:eastAsia="arial" w:hAnsi="arial" w:cs="arial"/>
          <w:b/>
          <w:i w:val="0"/>
          <w:strike w:val="0"/>
          <w:noProof w:val="0"/>
          <w:color w:val="000000"/>
          <w:position w:val="0"/>
          <w:sz w:val="20"/>
          <w:u w:val="none"/>
          <w:vertAlign w:val="baseline"/>
        </w:rPr>
        <w:t xml:space="preserve">Beyoncé' </w:t>
      </w:r>
      <w:r>
        <w:rPr>
          <w:rFonts w:ascii="arial" w:eastAsia="arial" w:hAnsi="arial" w:cs="arial"/>
          <w:b w:val="0"/>
          <w:i w:val="0"/>
          <w:strike w:val="0"/>
          <w:noProof w:val="0"/>
          <w:color w:val="000000"/>
          <w:position w:val="0"/>
          <w:sz w:val="20"/>
          <w:u w:val="none"/>
          <w:vertAlign w:val="baseline"/>
        </w:rPr>
        <w:t xml:space="preserve">s speech that was also applauded by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who on her</w:t>
      </w:r>
      <w:r>
        <w:rPr>
          <w:rFonts w:ascii="arial" w:eastAsia="arial" w:hAnsi="arial" w:cs="arial"/>
          <w:b/>
          <w:i w:val="0"/>
          <w:strike w:val="0"/>
          <w:noProof w:val="0"/>
          <w:color w:val="000000"/>
          <w:position w:val="0"/>
          <w:sz w:val="20"/>
          <w:u w:val="none"/>
          <w:vertAlign w:val="baseline"/>
        </w:rPr>
        <w:t xml:space="preserve"> social networks </w:t>
      </w:r>
      <w:r>
        <w:rPr>
          <w:rFonts w:ascii="arial" w:eastAsia="arial" w:hAnsi="arial" w:cs="arial"/>
          <w:b w:val="0"/>
          <w:i w:val="0"/>
          <w:strike w:val="0"/>
          <w:noProof w:val="0"/>
          <w:color w:val="000000"/>
          <w:position w:val="0"/>
          <w:sz w:val="20"/>
          <w:u w:val="none"/>
          <w:vertAlign w:val="baseline"/>
        </w:rPr>
        <w:t xml:space="preserve">shared a video in which she showed the moment in which both embraced, sealing the support during the campaign and in the description she wrote: </w:t>
      </w:r>
      <w:r>
        <w:rPr>
          <w:rFonts w:ascii="arial" w:eastAsia="arial" w:hAnsi="arial" w:cs="arial"/>
          <w:b/>
          <w:i w:val="0"/>
          <w:strike w:val="0"/>
          <w:noProof w:val="0"/>
          <w:color w:val="000000"/>
          <w:position w:val="0"/>
          <w:sz w:val="20"/>
          <w:u w:val="none"/>
          <w:vertAlign w:val="baseline"/>
        </w:rPr>
        <w:t>"Thank you Beyoncé and Kelly Rowland."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Taylor Swift is no longer the only great American artist who </w:t>
      </w:r>
      <w:r>
        <w:rPr>
          <w:rFonts w:ascii="arial" w:eastAsia="arial" w:hAnsi="arial" w:cs="arial"/>
          <w:b/>
          <w:i w:val="0"/>
          <w:strike w:val="0"/>
          <w:noProof w:val="0"/>
          <w:color w:val="000000"/>
          <w:position w:val="0"/>
          <w:sz w:val="20"/>
          <w:u w:val="none"/>
          <w:vertAlign w:val="baseline"/>
        </w:rPr>
        <w:t xml:space="preserve">reaches out </w:t>
      </w:r>
      <w:r>
        <w:rPr>
          <w:rFonts w:ascii="arial" w:eastAsia="arial" w:hAnsi="arial" w:cs="arial"/>
          <w:b w:val="0"/>
          <w:i w:val="0"/>
          <w:strike w:val="0"/>
          <w:noProof w:val="0"/>
          <w:color w:val="000000"/>
          <w:position w:val="0"/>
          <w:sz w:val="20"/>
          <w:u w:val="none"/>
          <w:vertAlign w:val="baseline"/>
        </w:rPr>
        <w:t xml:space="preserve">and publicly shows her support </w:t>
      </w:r>
      <w:r>
        <w:rPr>
          <w:rFonts w:ascii="arial" w:eastAsia="arial" w:hAnsi="arial" w:cs="arial"/>
          <w:b/>
          <w:i w:val="0"/>
          <w:strike w:val="0"/>
          <w:noProof w:val="0"/>
          <w:color w:val="000000"/>
          <w:position w:val="0"/>
          <w:sz w:val="20"/>
          <w:u w:val="none"/>
          <w:vertAlign w:val="baseline"/>
        </w:rPr>
        <w:t xml:space="preserve">to </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Beyoncé also did it and in a big way, something that will definitely affect the voting intentions in the </w:t>
      </w:r>
      <w:r>
        <w:rPr>
          <w:rFonts w:ascii="arial" w:eastAsia="arial" w:hAnsi="arial" w:cs="arial"/>
          <w:b/>
          <w:i w:val="0"/>
          <w:strike w:val="0"/>
          <w:noProof w:val="0"/>
          <w:color w:val="000000"/>
          <w:position w:val="0"/>
          <w:sz w:val="20"/>
          <w:u w:val="none"/>
          <w:vertAlign w:val="baseline"/>
        </w:rPr>
        <w:t>upcoming elections</w:t>
      </w:r>
      <w:r>
        <w:rPr>
          <w:rFonts w:ascii="arial" w:eastAsia="arial" w:hAnsi="arial" w:cs="arial"/>
          <w:b w:val="0"/>
          <w:i w:val="0"/>
          <w:strike w:val="0"/>
          <w:noProof w:val="0"/>
          <w:color w:val="000000"/>
          <w:position w:val="0"/>
          <w:sz w:val="20"/>
          <w:u w:val="none"/>
          <w:vertAlign w:val="baseline"/>
        </w:rPr>
        <w:t xml:space="preserve">, where the vice president and </w:t>
      </w:r>
      <w:r>
        <w:rPr>
          <w:rFonts w:ascii="arial" w:eastAsia="arial" w:hAnsi="arial" w:cs="arial"/>
          <w:b/>
          <w:i w:val="0"/>
          <w:strike w:val="0"/>
          <w:noProof w:val="0"/>
          <w:color w:val="000000"/>
          <w:position w:val="0"/>
          <w:sz w:val="20"/>
          <w:u w:val="none"/>
          <w:vertAlign w:val="baseline"/>
        </w:rPr>
        <w:t xml:space="preserve">Donald Trump </w:t>
      </w:r>
      <w:r>
        <w:rPr>
          <w:rFonts w:ascii="arial" w:eastAsia="arial" w:hAnsi="arial" w:cs="arial"/>
          <w:b w:val="0"/>
          <w:i w:val="0"/>
          <w:strike w:val="0"/>
          <w:noProof w:val="0"/>
          <w:color w:val="000000"/>
          <w:position w:val="0"/>
          <w:sz w:val="20"/>
          <w:u w:val="none"/>
          <w:vertAlign w:val="baseline"/>
        </w:rPr>
        <w:t>will face each other at the polls.</w:t>
      </w:r>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087" style="position:absolute;z-index:251717632"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(89%); CELEBRITIES (89%); ELECTIONS (89%); POLITICAL CANDIDATES (89%); SINGERS &amp; MUSICIANS (89%); ELECTIONS &amp; POLITICS (78%); US FEDERAL ELECTIONS (78%); US PRESIDENTS (78%); VOTERS &amp; VOTING (78%); HIP HOP CULTURE (77%); RAP MUSIC (77%); TRENDS &amp; EVENTS (77%); ACTORS &amp; ACTRESSES (73%); PHOTO &amp; VIDEO SHARING (69%); SOCIAL NETWORKING (50%); Última Hora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 SINGERS &amp; MUSICIANS (89%); HIP HOP CULTURE (77%); ACTORS &amp; ACTRESSES (73%); PHOTO &amp; VIDEO SHARING (69%)</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BEYONCE KNOWLES (90%); SEAN (DIDDY) COMBS (89%); DONALD TRUMP (79%)</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HOUSTON, TX, USA (79%); TEXAS, USA (79%); UNITED STATES (94%)</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20"/>
      </w:pPr>
    </w:p>
    <w:p>
      <w:pPr>
        <w:pStyle w:val="Normal20"/>
        <w:ind w:left="200"/>
        <w:sectPr>
          <w:type w:val="continuous"/>
          <w:pgMar w:top="840" w:right="1000" w:bottom="840" w:left="1000" w:header="400" w:footer="400"/>
          <w:pgNumType w:fmt="decimal"/>
          <w:cols w:space="720"/>
        </w:sectPr>
      </w:pPr>
      <w:r>
        <w:br/>
      </w:r>
      <w:r>
        <w:pict>
          <v:line id="_x0000_s1088"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286"/>
          <w:headerReference w:type="default" r:id="rId287"/>
          <w:footerReference w:type="even" r:id="rId288"/>
          <w:footerReference w:type="default" r:id="rId289"/>
          <w:headerReference w:type="first" r:id="rId290"/>
          <w:footerReference w:type="first" r:id="rId291"/>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292" w:history="1">
        <w:r>
          <w:rPr>
            <w:rFonts w:ascii="arial" w:eastAsia="arial" w:hAnsi="arial" w:cs="arial"/>
            <w:b/>
            <w:i/>
            <w:strike w:val="0"/>
            <w:color w:val="0077CC"/>
            <w:sz w:val="28"/>
            <w:u w:val="single"/>
            <w:vertAlign w:val="baseline"/>
          </w:rPr>
          <w:t xml:space="preserve">Debate </w:t>
        </w:r>
      </w:hyperlink>
      <w:hyperlink r:id="rId293" w:history="1">
        <w:r>
          <w:rPr>
            <w:rFonts w:ascii="arial" w:eastAsia="arial" w:hAnsi="arial" w:cs="arial"/>
            <w:b/>
            <w:i/>
            <w:strike w:val="0"/>
            <w:color w:val="0077CC"/>
            <w:sz w:val="28"/>
            <w:u w:val="single"/>
            <w:vertAlign w:val="baseline"/>
          </w:rPr>
          <w:t>Kamala</w:t>
        </w:r>
      </w:hyperlink>
      <w:hyperlink r:id="rId294" w:history="1">
        <w:r>
          <w:rPr>
            <w:rFonts w:ascii="arial" w:eastAsia="arial" w:hAnsi="arial" w:cs="arial"/>
            <w:b/>
            <w:i/>
            <w:strike w:val="0"/>
            <w:color w:val="0077CC"/>
            <w:sz w:val="28"/>
            <w:u w:val="single"/>
            <w:vertAlign w:val="baseline"/>
          </w:rPr>
          <w:t xml:space="preserve"> </w:t>
        </w:r>
      </w:hyperlink>
      <w:hyperlink r:id="rId295" w:history="1">
        <w:r>
          <w:rPr>
            <w:rFonts w:ascii="arial" w:eastAsia="arial" w:hAnsi="arial" w:cs="arial"/>
            <w:b/>
            <w:i/>
            <w:strike w:val="0"/>
            <w:color w:val="0077CC"/>
            <w:sz w:val="28"/>
            <w:u w:val="single"/>
            <w:vertAlign w:val="baseline"/>
          </w:rPr>
          <w:t>Harris</w:t>
        </w:r>
      </w:hyperlink>
      <w:hyperlink r:id="rId296" w:history="1">
        <w:r>
          <w:rPr>
            <w:rFonts w:ascii="arial" w:eastAsia="arial" w:hAnsi="arial" w:cs="arial"/>
            <w:b/>
            <w:i/>
            <w:strike w:val="0"/>
            <w:color w:val="0077CC"/>
            <w:sz w:val="28"/>
            <w:u w:val="single"/>
            <w:vertAlign w:val="baseline"/>
          </w:rPr>
          <w:t xml:space="preserve"> Donald Trump: The most important quotes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2024 Tuesday</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89" style="position:absolute;z-index:25171968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debate between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Donald Trump for the presidential elections took place on September 10 and here we tell you the most important phrases.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Republican candidate, Donald Trump, began his campaign several months in advance, the Democratic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has managed to close the gap in the polls.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the first debate between the candidates for the presidency of the United States took place, in which the candidates put forward their proposals and initiatives, but also launched attacks.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were the most important phrases that were pronounced during the first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Donald Trump debate on September 10? We tell you the details of the encounter.</w:t>
      </w:r>
    </w:p>
    <w:p>
      <w:pPr>
        <w:pStyle w:val="Normal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Debate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Donald Trump: These were the topics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57 days to go before the U.S. presidential election, candidates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Donald Trump faced each other in the first debate.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InternationalDoes Vladimir Putin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 US 2024 election? An ironic comment sparked doubtsInternationalDonald Trump: Judge postpones his sentencing until after the US 2024 election against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HarrisTechnologyAI supports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Amazon's Alexa favored candidate over Donald Trump, says The Washington Post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established from weeks ago, during the meeting held in Philadelphia,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Donald Trump talked about several issues of national interest with 3 central axes:</w:t>
      </w:r>
    </w:p>
    <w:p>
      <w:pPr>
        <w:pStyle w:val="Normal21"/>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Economy</w:t>
      </w:r>
    </w:p>
    <w:p>
      <w:pPr>
        <w:pStyle w:val="Normal21"/>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Migration</w:t>
      </w:r>
    </w:p>
    <w:p>
      <w:pPr>
        <w:pStyle w:val="Normal21"/>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Abortion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these topics, the candidates of the Republican Party and the Democratic Party not only presented their perspectives and proposals, but also took the opportunity to exchange attacks.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rules of the debate established that the microphones were turned off while they could not speak,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Donald Trump made an unprecedented display of facial expressions.</w:t>
      </w:r>
    </w:p>
    <w:p>
      <w:pPr>
        <w:pStyle w:val="Normal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most important phrases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first debate towards the U.S. presidential elections,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launched several phrases related to different topics, in order to criticize her rival, Donald Trump.</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she took advantage of the space to dissociate herself and differentiate herself from Joe Biden, even though she repeated one of the attacks that the president launched against Donald Trump previously.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most important phrases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uttered during the first meeting were about those presented below:</w:t>
      </w:r>
    </w:p>
    <w:p>
      <w:pPr>
        <w:pStyle w:val="Normal21"/>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 am not Joe Biden and I am certainly not Donald Trump. I am part of a new generation of leaders</w:t>
      </w:r>
    </w:p>
    <w:p>
      <w:pPr>
        <w:pStyle w:val="Normal21"/>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Leaders of various armies claim you are an embarrassment</w:t>
      </w:r>
    </w:p>
    <w:p>
      <w:pPr>
        <w:pStyle w:val="Normal21"/>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is weak and wrong on the issue of foreign policy</w:t>
      </w:r>
    </w:p>
    <w:p>
      <w:pPr>
        <w:pStyle w:val="Normal21"/>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If Donald Trump were president, Putin would already be in Kiev with his sights set on Poland</w:t>
      </w:r>
    </w:p>
    <w:p>
      <w:pPr>
        <w:pStyle w:val="Normal21"/>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the first time in a century, there is not a single U.S. serviceman in war zones</w:t>
      </w:r>
    </w:p>
    <w:p>
      <w:pPr>
        <w:pStyle w:val="Normal21"/>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 will always give Israel the ability to defend itself.</w:t>
      </w:r>
    </w:p>
    <w:p>
      <w:pPr>
        <w:pStyle w:val="Normal21"/>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is a tragedy that someone seeking the presidency has systematically used the race issue to win votes</w:t>
      </w:r>
    </w:p>
    <w:p>
      <w:pPr>
        <w:pStyle w:val="Normal21"/>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was investigated because he refused to rent properties to black families</w:t>
      </w:r>
    </w:p>
    <w:p>
      <w:pPr>
        <w:pStyle w:val="Normal21"/>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government and even Donald Trump, should not tell a woman what to do with her body</w:t>
      </w:r>
    </w:p>
    <w:p>
      <w:pPr>
        <w:pStyle w:val="Normal21"/>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left with the worst unemployment figure since the Great Depression</w:t>
      </w:r>
    </w:p>
    <w:p>
      <w:pPr>
        <w:pStyle w:val="Normal21"/>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 are leaving Trump rallies because they're already bored</w:t>
      </w:r>
    </w:p>
    <w:p>
      <w:pPr>
        <w:pStyle w:val="Normal21"/>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wants to use the Justice Department against his enemies</w:t>
      </w:r>
    </w:p>
    <w:p>
      <w:pPr>
        <w:pStyle w:val="Normal21"/>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former president has said that climate change does not exist</w:t>
      </w:r>
    </w:p>
    <w:p>
      <w:pPr>
        <w:pStyle w:val="Normal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Donald Trump's most important phrases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during the first debate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Donald Trump remained faithful to his aggressive style and delivered several messages to accuse a bad government of Joe Biden.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sense, he emphasized the immigration measures and international actions for which he again pointed out that the United States has lost its greatness around the world.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fact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insisted on separating her project from Joe Biden's, Donald Trump asserted that they are the same, as shown in several of his most important phrases:</w:t>
      </w:r>
    </w:p>
    <w:p>
      <w:pPr>
        <w:pStyle w:val="Normal21"/>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United States will end up being Venezuela, but on steroids.</w:t>
      </w:r>
    </w:p>
    <w:p>
      <w:pPr>
        <w:pStyle w:val="Normal21"/>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allowed in a lot of criminals, terrorists and thieves.</w:t>
      </w:r>
    </w:p>
    <w:p>
      <w:pPr>
        <w:pStyle w:val="Normal21"/>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Criminals have taken over much of the city of Seattle.</w:t>
      </w:r>
    </w:p>
    <w:p>
      <w:pPr>
        <w:pStyle w:val="Normal21"/>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North Korea and Russia were scared of me, Joe Biden put an end to all of this</w:t>
      </w:r>
    </w:p>
    <w:p>
      <w:pPr>
        <w:pStyle w:val="Normal21"/>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Joe Biden is a pathetic and weak man who hates </w:t>
      </w:r>
      <w:r>
        <w:rPr>
          <w:rFonts w:ascii="arial" w:eastAsia="arial" w:hAnsi="arial" w:cs="arial"/>
          <w:b/>
          <w:i/>
          <w:strike w:val="0"/>
          <w:noProof w:val="0"/>
          <w:color w:val="000000"/>
          <w:position w:val="0"/>
          <w:sz w:val="20"/>
          <w:u w:val="single"/>
          <w:vertAlign w:val="baseline"/>
        </w:rPr>
        <w:t>Harris</w:t>
      </w:r>
    </w:p>
    <w:p>
      <w:pPr>
        <w:pStyle w:val="Normal21"/>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hates Israel and if she is president, Israel could cease to exist in two years</w:t>
      </w:r>
    </w:p>
    <w:p>
      <w:pPr>
        <w:pStyle w:val="Normal21"/>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If I am president, I will quickly end the war between Ukraine and Russia</w:t>
      </w:r>
    </w:p>
    <w:p>
      <w:pPr>
        <w:pStyle w:val="Normal21"/>
        <w:keepNext w:val="0"/>
        <w:numPr>
          <w:numId w:val="45"/>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is worse than Biden who even in my opinion is the worst president in the history of the country</w:t>
      </w:r>
    </w:p>
    <w:p>
      <w:pPr>
        <w:pStyle w:val="Normal21"/>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is Biden</w:t>
      </w:r>
    </w:p>
    <w:p>
      <w:pPr>
        <w:pStyle w:val="Normal21"/>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have a plan to destroy our country</w:t>
      </w:r>
    </w:p>
    <w:p>
      <w:pPr>
        <w:pStyle w:val="Normal21"/>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says he's going to do a lot of great things, but he's been there for 3 1/2 years, why hasn't he done them yet?</w:t>
      </w:r>
    </w:p>
    <w:p>
      <w:pPr>
        <w:pStyle w:val="Normal21"/>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 are a nation in decline, everyone has abandoned us</w:t>
      </w:r>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090" style="position:absolute;z-index:251720704"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US PRESIDENTIAL ELECTIONS (91%); ELECTIONS (90%); HEADS OF GOVERNMENT ELECTIONS (90%); POLITICAL CANDIDATES (90%); POLITICAL PARTIES (90%); US DEMOCRATIC PARTY (90%); US PRESIDENTIAL CANDIDATES 2012 (90%); US PRESIDENTIAL CANDIDATES 2016 (90%); US PRESIDENTS (90%); US REPUBLICAN PARTY (90%); US PRESIDENTIAL CANDIDATES 2008 (89%); DELAYS &amp; POSTPONEMENTS (77%); INTERNATIONAL RELATIONS &amp; NATIONAL SECURITY (77%); JUDGES (73%); TALKS &amp; MEETINGS (71%); NATIONAL SECURITY &amp; FOREIGN RELATIONS (70%); SENTENCING (67%); INTERNATIONAL RELATIONS (50%); Ultimas-noticias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GRAHAM HOLDINGS CO (55%)</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(55%)</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(55%)</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(99%); DONALD TRUMP (94%); JOE BIDEN (89%); VLADIMIR PUTIN (58%)</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KIYEV, UKRAINE (51%); PENNSYLVANIA, USA (79%); UNITED STATES (94%); UKRAINE (79%)</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2024</w:t>
      </w:r>
    </w:p>
    <w:p>
      <w:pPr>
        <w:pStyle w:val="Normal21"/>
      </w:pPr>
    </w:p>
    <w:p>
      <w:pPr>
        <w:pStyle w:val="Normal21"/>
        <w:ind w:left="200"/>
        <w:sectPr>
          <w:type w:val="continuous"/>
          <w:pgMar w:top="840" w:right="1000" w:bottom="840" w:left="1000" w:header="400" w:footer="400"/>
          <w:pgNumType w:fmt="decimal"/>
          <w:cols w:space="720"/>
        </w:sectPr>
      </w:pPr>
      <w:r>
        <w:br/>
      </w:r>
      <w:r>
        <w:pict>
          <v:line id="_x0000_s1091"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 xml:space="preserve">The Avengers reconvened to support </w:t>
        </w:r>
      </w:hyperlink>
      <w:hyperlink r:id="rId304" w:history="1">
        <w:r>
          <w:rPr>
            <w:rFonts w:ascii="arial" w:eastAsia="arial" w:hAnsi="arial" w:cs="arial"/>
            <w:b/>
            <w:i/>
            <w:strike w:val="0"/>
            <w:color w:val="0077CC"/>
            <w:sz w:val="28"/>
            <w:u w:val="single"/>
            <w:vertAlign w:val="baseline"/>
          </w:rPr>
          <w:t>Kamala</w:t>
        </w:r>
      </w:hyperlink>
      <w:hyperlink r:id="rId305" w:history="1">
        <w:r>
          <w:rPr>
            <w:rFonts w:ascii="arial" w:eastAsia="arial" w:hAnsi="arial" w:cs="arial"/>
            <w:b/>
            <w:i/>
            <w:strike w:val="0"/>
            <w:color w:val="0077CC"/>
            <w:sz w:val="28"/>
            <w:u w:val="single"/>
            <w:vertAlign w:val="baseline"/>
          </w:rPr>
          <w:t xml:space="preserve"> </w:t>
        </w:r>
      </w:hyperlink>
      <w:hyperlink r:id="rId306" w:history="1">
        <w:r>
          <w:rPr>
            <w:rFonts w:ascii="arial" w:eastAsia="arial" w:hAnsi="arial" w:cs="arial"/>
            <w:b/>
            <w:i/>
            <w:strike w:val="0"/>
            <w:color w:val="0077CC"/>
            <w:sz w:val="28"/>
            <w:u w:val="single"/>
            <w:vertAlign w:val="baseline"/>
          </w:rPr>
          <w:t>Harris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2024 Thursday</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2" style="position:absolute;z-index:25172275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&lt;p&gt;With five days to go until the U. &lt;strong&gt;S&lt;/strong&gt;. presidential election, Democratic candidate &lt;strong&gt;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&lt;/strong&gt; received the support of &lt;strong&gt;The Avengers&lt;/strong&gt;, the superheroes that star in the Marvel Cinematic Universe (MCU). While the last time they were together on a film set was for Avengers Endgame in 2019, for this special opportunity &lt;strong&gt; Scarlett Johansson, Chris Evans, Mark Ruffalo, Danai Gurira, Don Cheadle, Robert Downey Jr. and Paul Bettany&lt;/strong&gt; reunited for this special opportunity, ahead of what is anticipated to be a very close election.&lt;/p&gt;  &lt;p&gt;The actors came together via video call, joined by&lt;strong&gt; Scarlett Johansson&lt;/strong&gt;, interpreter of the Black Widow, and between jokes and references to Marvel movies, expressed their support for the vice president, who will face Republican &lt;strong&gt;Donald Trump &lt;/strong&gt; at the polls. &lt;/p&gt;    &lt;p&gt;"It is our pleasure to come together and vote in this election," maintained Danai Gurira, actress of Okoye in Black Panther.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turn, Paul Bettany, who brought Vision to life, asked, "How can we help?"&lt;/p&gt;  &lt;p&gt;"Why don't we start with what our voting plans are, who we're going to get on the ballot," proposed Mark Ruffalo, interpreter of the Hulk, and Robert Downey Jr., recognized for his role as Ironman, considered that &lt;strong&gt;"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needs a slogan." &lt;/strong&gt;&lt;/p&gt;  &lt;p&gt; The first to propose an idea was&lt;strong&gt; Chris Evans&lt;/strong&gt;, known to many as Captain America. "How about this, the first thing that comes to mind: &lt;strong&gt;'I could do this all day,'"&lt;/strong&gt; he said in reference to the remembered phrase of his character during fights.&lt;/p&gt; &lt;p&gt;However, he did not receive the support of his peers, who also proposed other phrases with allusion to the MCU movies and finally agreed to propose as a slogan: &lt;strong&gt;"I agree with democracy?". "&lt;/strong&gt;It's clear and simple," argued Bettany.&lt;/p&gt; &lt;p&gt;Finally, everyone repeated, &lt;strong&gt;"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agrees with democracy." &lt;/strong&gt;&lt;/p&gt;  &lt;p&gt;"I loved it," Johansson closed the chatter, to laughter, with her peers.&lt;/p&gt;   &lt;h2&gt;LeBron James also endorsed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.&lt;/h2&gt; &lt;p&gt;For his part, &lt;strong&gt;Lebron James&lt;/strong&gt;, the basketball legend, also expressed his support for the Democratic candidate. The athlete shared a video with clippings of Trump's speeches and his close associates expressing racist sayings and sentenced: "What are we talking about? When I think about my kids and my family and how they're going to grow up, the decision is simple for me.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."&lt;/p&gt;          </w:t>
      </w:r>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093" style="position:absolute;z-index:251723776"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CAMPAIGNS &amp; ELECTIONS (90%); ELECTIONS (90%); FILM (90%); US PRESIDENTIAL CANDIDATES 2012 (90%); US PRESIDENTIAL ELECTIONS (90%); DEMOCRACIES (89%); POLITICAL CANDIDATES (89%); TYPES OF GOVERNMENT (89%); US DEMOCRATIC PARTY (89%); HEADS OF GOVERNMENT ELECTIONS (78%); US REPUBLICAN PARTY (78%); VOTERS &amp; VOTING (78%); BALLOTS (73%); RACISM &amp; XENOPHOBIA (73%); NEGATIVE NEWS (60%); BASKETBALL (50%)</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(90%)</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CHRIS EVANS (92%); MARK RUFFALO (92%); PAUL BETTANY (92%); ROBERT DOWNEY JR (90%); DON CHEADLE (79%); DONALD TRUMP (79%); SCARLETT JOHANSSON (77%); LEBRON JAMES (50%)</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Pr>
        <w:pStyle w:val="Normal22"/>
      </w:pPr>
    </w:p>
    <w:p>
      <w:pPr>
        <w:pStyle w:val="Normal22"/>
        <w:ind w:left="200"/>
        <w:sectPr>
          <w:type w:val="continuous"/>
          <w:pgMar w:top="840" w:right="1000" w:bottom="840" w:left="1000" w:header="400" w:footer="400"/>
          <w:pgNumType w:fmt="decimal"/>
          <w:cols w:space="720"/>
        </w:sectPr>
      </w:pPr>
      <w:r>
        <w:br/>
      </w:r>
      <w:r>
        <w:pict>
          <v:line id="_x0000_s109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313" w:history="1">
        <w:r>
          <w:rPr>
            <w:rFonts w:ascii="arial" w:eastAsia="arial" w:hAnsi="arial" w:cs="arial"/>
            <w:b/>
            <w:i/>
            <w:strike w:val="0"/>
            <w:color w:val="0077CC"/>
            <w:sz w:val="28"/>
            <w:u w:val="single"/>
            <w:vertAlign w:val="baseline"/>
          </w:rPr>
          <w:t xml:space="preserve">Donald Trump explains what went wrong for </w:t>
        </w:r>
      </w:hyperlink>
      <w:hyperlink r:id="rId314" w:history="1">
        <w:r>
          <w:rPr>
            <w:rFonts w:ascii="arial" w:eastAsia="arial" w:hAnsi="arial" w:cs="arial"/>
            <w:b/>
            <w:i/>
            <w:strike w:val="0"/>
            <w:color w:val="0077CC"/>
            <w:sz w:val="28"/>
            <w:u w:val="single"/>
            <w:vertAlign w:val="baseline"/>
          </w:rPr>
          <w:t>Kamala</w:t>
        </w:r>
      </w:hyperlink>
      <w:hyperlink r:id="rId315" w:history="1">
        <w:r>
          <w:rPr>
            <w:rFonts w:ascii="arial" w:eastAsia="arial" w:hAnsi="arial" w:cs="arial"/>
            <w:b/>
            <w:i/>
            <w:strike w:val="0"/>
            <w:color w:val="0077CC"/>
            <w:sz w:val="28"/>
            <w:u w:val="single"/>
            <w:vertAlign w:val="baseline"/>
          </w:rPr>
          <w:t xml:space="preserve"> </w:t>
        </w:r>
      </w:hyperlink>
      <w:hyperlink r:id="rId316" w:history="1">
        <w:r>
          <w:rPr>
            <w:rFonts w:ascii="arial" w:eastAsia="arial" w:hAnsi="arial" w:cs="arial"/>
            <w:b/>
            <w:i/>
            <w:strike w:val="0"/>
            <w:color w:val="0077CC"/>
            <w:sz w:val="28"/>
            <w:u w:val="single"/>
            <w:vertAlign w:val="baseline"/>
          </w:rPr>
          <w:t>Harris</w:t>
        </w:r>
      </w:hyperlink>
      <w:hyperlink r:id="rId317" w:history="1">
        <w:r>
          <w:rPr>
            <w:rFonts w:ascii="arial" w:eastAsia="arial" w:hAnsi="arial" w:cs="arial"/>
            <w:b/>
            <w:i/>
            <w:strike w:val="0"/>
            <w:color w:val="0077CC"/>
            <w:sz w:val="28"/>
            <w:u w:val="single"/>
            <w:vertAlign w:val="baseline"/>
          </w:rPr>
          <w:t>: 'She wouldn't talk to anyone'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 Saturday</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23"/>
        <w:keepNext w:val="0"/>
        <w:spacing w:before="120" w:after="0" w:line="220" w:lineRule="atLeast"/>
        <w:ind w:left="0" w:right="0" w:firstLine="0"/>
        <w:jc w:val="left"/>
      </w:pPr>
      <w:r>
        <w:br/>
      </w:r>
      <w:r>
        <w:pict>
          <v:shape id="_x0000_i1095" type="#_x0000_t75" style="width:0;height:0"/>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096" style="position:absolute;z-index:25172582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Dec. 14 -- United States President-elect Donald Trump attributed the failure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's 2024 presidential campaign to her reluctance to participate in interviews, saying the vice president wouldn't talk to anyone. Speaking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'worst mistake' in the Presidential campaign, Donald Trump said, ".you have to know what you're good at."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cited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refusal to give interviews. In the run up to the US Presidential election,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allegedly refused TIME Magazine's several requests for an interview.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when she wouldn't talk to anybody, it shone a light on her. In other words, if she would have gone out and just did interviews where they're comparable to Steve, if there is anybody comparable, would say, could you do an interview here? An interview there? You know, she didn't do anything. And people said, Is there something wrong with her? Why would they?" Donald Trump said in an interview to TIME Magazine.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further said, "I think they made a big tactical mistake by literally not talking to the press, even if a really friendly, I mean, and they had almost all friendly, somebody would come up with a really friendly-like you guys, maybe-but a friendly interview, and they turned everybody down. They wouldn't do the basic. And people, including me, would start to say, is there something wrong with her? What's wrong? Why wouldn't you do some basic interviews?"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TIME Magazine owner had criticised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of declining multiple interview requests. "Despite multiple requests, TIME has not been granted an interview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-unlike every other Presidential candidate. We believe in transparency and publish each interview in full. Why isn't the Vice President engaging with the public on the same level?" asked Marc Benioff.</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another post, quoting the author of the TIME profile piece,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declined repeated requests for an interview for this story. In contrast, Trump talked about his policy vision with a TIME reporter for 90 minutes across two interviews. Biden spoke to TIME at similar length before dropping out of the race."</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318" w:history="1">
        <w:r>
          <w:rPr>
            <w:rFonts w:ascii="arial" w:eastAsia="arial" w:hAnsi="arial" w:cs="arial"/>
            <w:b w:val="0"/>
            <w:i/>
            <w:strike w:val="0"/>
            <w:noProof w:val="0"/>
            <w:color w:val="0077CC"/>
            <w:position w:val="0"/>
            <w:sz w:val="20"/>
            <w:u w:val="single"/>
            <w:vertAlign w:val="baseline"/>
          </w:rPr>
          <w:t>contentservices@htdigital.in</w:t>
        </w:r>
      </w:hyperlink>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097" style="position:absolute;z-index:251726848"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(92%); HEADS OF GOVERNMENT ELECTIONS (91%); CAMPAIGNS &amp; ELECTIONS (90%); US PRESIDENTIAL CANDIDATES 2012 (90%); US PRESIDENTIAL CANDIDATES 2024 (90%); US PRESIDENTIAL CANDIDATES 2008 (89%); US PRESIDENTIAL ELECTIONS (89%); ELECTIONS (78%); POLITICAL CANDIDATES (78%); WRITERS (75%)</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PUBLISHING (78%); WRITERS (75%)</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(94%); MARC BENIOFF (79%)</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23"/>
      </w:pPr>
    </w:p>
    <w:p>
      <w:pPr>
        <w:pStyle w:val="Normal23"/>
        <w:ind w:left="200"/>
        <w:sectPr>
          <w:type w:val="continuous"/>
          <w:pgMar w:top="840" w:right="1000" w:bottom="840" w:left="1000" w:header="400" w:footer="400"/>
          <w:pgNumType w:fmt="decimal"/>
          <w:cols w:space="720"/>
        </w:sectPr>
      </w:pPr>
      <w:r>
        <w:br/>
      </w:r>
      <w:r>
        <w:pict>
          <v:line id="_x0000_s1098"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319"/>
          <w:headerReference w:type="default" r:id="rId320"/>
          <w:footerReference w:type="even" r:id="rId321"/>
          <w:footerReference w:type="default" r:id="rId322"/>
          <w:headerReference w:type="first" r:id="rId323"/>
          <w:footerReference w:type="first" r:id="rId324"/>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325" w:history="1">
        <w:r>
          <w:rPr>
            <w:rFonts w:ascii="arial" w:eastAsia="arial" w:hAnsi="arial" w:cs="arial"/>
            <w:b/>
            <w:i/>
            <w:strike w:val="0"/>
            <w:color w:val="0077CC"/>
            <w:sz w:val="28"/>
            <w:u w:val="single"/>
            <w:vertAlign w:val="baseline"/>
          </w:rPr>
          <w:t xml:space="preserve">Laura Loomer now asks What </w:t>
        </w:r>
      </w:hyperlink>
      <w:hyperlink r:id="rId326" w:history="1">
        <w:r>
          <w:rPr>
            <w:rFonts w:ascii="arial" w:eastAsia="arial" w:hAnsi="arial" w:cs="arial"/>
            <w:b/>
            <w:i/>
            <w:strike w:val="0"/>
            <w:color w:val="0077CC"/>
            <w:sz w:val="28"/>
            <w:u w:val="single"/>
            <w:vertAlign w:val="baseline"/>
          </w:rPr>
          <w:t>Kamala</w:t>
        </w:r>
      </w:hyperlink>
      <w:hyperlink r:id="rId327" w:history="1">
        <w:r>
          <w:rPr>
            <w:rFonts w:ascii="arial" w:eastAsia="arial" w:hAnsi="arial" w:cs="arial"/>
            <w:b/>
            <w:i/>
            <w:strike w:val="0"/>
            <w:color w:val="0077CC"/>
            <w:sz w:val="28"/>
            <w:u w:val="single"/>
            <w:vertAlign w:val="baseline"/>
          </w:rPr>
          <w:t xml:space="preserve"> </w:t>
        </w:r>
      </w:hyperlink>
      <w:hyperlink r:id="rId328" w:history="1">
        <w:r>
          <w:rPr>
            <w:rFonts w:ascii="arial" w:eastAsia="arial" w:hAnsi="arial" w:cs="arial"/>
            <w:b/>
            <w:i/>
            <w:strike w:val="0"/>
            <w:color w:val="0077CC"/>
            <w:sz w:val="28"/>
            <w:u w:val="single"/>
            <w:vertAlign w:val="baseline"/>
          </w:rPr>
          <w:t>Harris</w:t>
        </w:r>
      </w:hyperlink>
      <w:hyperlink r:id="rId329" w:history="1">
        <w:r>
          <w:rPr>
            <w:rFonts w:ascii="arial" w:eastAsia="arial" w:hAnsi="arial" w:cs="arial"/>
            <w:b/>
            <w:i/>
            <w:strike w:val="0"/>
            <w:color w:val="0077CC"/>
            <w:sz w:val="28"/>
            <w:u w:val="single"/>
            <w:vertAlign w:val="baseline"/>
          </w:rPr>
          <w:t>' religion is. 'Has anyone asked her?'</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2024 Sunday</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099" style="position:absolute;z-index:25172889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right activist and provocateur Laura Loomer again sharpened her attack on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she asked what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religion is. "Has anyone asked her?" Laura posted on X 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confirmed that she would skip the AI Smith dinner scheduled for October 17. Donald Trump, however, said he will attend the dinner. </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team said she would be willing to attend the fundraiser as president if she's elected but on Oct 17, she will be busy campaigning.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absence will make her the second major-party candidate to decline an invitation in over six decades and the first since Walter Mondale did not attend the event in 1984. Laura Loomer raised a storm after she attacked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ethnicity and said if she wins the presidential election, the White House will smell of curry -- a jibe 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Indian ethnicity. The attack did not get approval from the Republican party and Donald Trump distanced himself from Laura Loomer's vile comment. Several Republican veterans opposed Laura Loomer and said Loomer does not represent the GOP. Loomer herself said her allegiance is not to the GOP but only to Donald Trump. The former president called Laura Loomer a private citizen, a supporter who does not work for him or for his campaign but Loomer's closeness with Trump certainly raised eyebrows. As far 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religion is concerned,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earlier said that as a child she was introduced to both Hinduism and Christianity and now she's married to Jewish Doug Emhoff. “She has a unique and interesting religious identity. ... She’s been part of both mainline American Baptist churches and Hindu fellowships, and she’s married to a Jewish man,” said Nathan Finn, senior fellow on religious liberty with the Southern Baptist Convention’s Ethics &amp; Religious Liberty Commission.A Texas-based evangelist Lance Wallnau recently accused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of practicing witchcraft. "She can look presidential. That’s the seduction of what I would say is witchcraft. That’s the manipulation of imagery that creates an impression contrary to the truth, but it seduces you into seeing it. So that spirit, that occult spirit, I believe is operating on her and through her," he said.  For Reprint Rights: timescontent.com</w:t>
      </w:r>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00" style="position:absolute;z-index:251729920"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CHRISTIANS &amp; CHRISTIANITY (90%); FAR RIGHT POLITICS (90%); POLITICAL ACTIVISM (90%); RACE &amp; ETHNICITY (90%); ACTIVISM (89%); FREEDOM OF RELIGION (89%); RELIGION (89%); POLITICAL PARTIES (79%); ELECTIONS (78%); HINDUS &amp; HINDUISM (78%); JEWS &amp; JUDAISM (78%); PROTESTANTS &amp; PROTESTANTISM (78%); US PRESIDENTIAL CANDIDATES 2012 (78%); WITCHCRAFT (78%); FUNDRAISING (76%); HEADS OF GOVERNMENT ELECTIONS (76%); POLITICAL CANDIDATES (76%); TRENDS &amp; EVENTS (76%); US PRESIDENTIAL ELECTIONS (75%); ETHICS (73%)</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(93%)</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(79%); INDIA (92%); UNITED STATES (79%)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2024</w:t>
      </w:r>
    </w:p>
    <w:p>
      <w:pPr>
        <w:pStyle w:val="Normal24"/>
      </w:pPr>
    </w:p>
    <w:p>
      <w:pPr>
        <w:pStyle w:val="Normal24"/>
        <w:ind w:left="200"/>
        <w:sectPr>
          <w:type w:val="continuous"/>
          <w:pgMar w:top="840" w:right="1000" w:bottom="840" w:left="1000" w:header="400" w:footer="400"/>
          <w:pgNumType w:fmt="decimal"/>
          <w:cols w:space="720"/>
        </w:sectPr>
      </w:pPr>
      <w:r>
        <w:br/>
      </w:r>
      <w:r>
        <w:pict>
          <v:line id="_x0000_s1101"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330"/>
          <w:headerReference w:type="default" r:id="rId331"/>
          <w:footerReference w:type="even" r:id="rId332"/>
          <w:footerReference w:type="default" r:id="rId333"/>
          <w:headerReference w:type="first" r:id="rId334"/>
          <w:footerReference w:type="first" r:id="rId335"/>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336" w:history="1">
        <w:r>
          <w:rPr>
            <w:rFonts w:ascii="arial" w:eastAsia="arial" w:hAnsi="arial" w:cs="arial"/>
            <w:b/>
            <w:i/>
            <w:strike w:val="0"/>
            <w:color w:val="0077CC"/>
            <w:sz w:val="28"/>
            <w:u w:val="single"/>
            <w:vertAlign w:val="baseline"/>
          </w:rPr>
          <w:t xml:space="preserve">'Maybe the future president went to our high school': Cheers for </w:t>
        </w:r>
      </w:hyperlink>
      <w:hyperlink r:id="rId337" w:history="1">
        <w:r>
          <w:rPr>
            <w:rFonts w:ascii="arial" w:eastAsia="arial" w:hAnsi="arial" w:cs="arial"/>
            <w:b/>
            <w:i/>
            <w:strike w:val="0"/>
            <w:color w:val="0077CC"/>
            <w:sz w:val="28"/>
            <w:u w:val="single"/>
            <w:vertAlign w:val="baseline"/>
          </w:rPr>
          <w:t>Kamala</w:t>
        </w:r>
      </w:hyperlink>
      <w:hyperlink r:id="rId338" w:history="1">
        <w:r>
          <w:rPr>
            <w:rFonts w:ascii="arial" w:eastAsia="arial" w:hAnsi="arial" w:cs="arial"/>
            <w:b/>
            <w:i/>
            <w:strike w:val="0"/>
            <w:color w:val="0077CC"/>
            <w:sz w:val="28"/>
            <w:u w:val="single"/>
            <w:vertAlign w:val="baseline"/>
          </w:rPr>
          <w:t xml:space="preserve"> </w:t>
        </w:r>
      </w:hyperlink>
      <w:hyperlink r:id="rId339" w:history="1">
        <w:r>
          <w:rPr>
            <w:rFonts w:ascii="arial" w:eastAsia="arial" w:hAnsi="arial" w:cs="arial"/>
            <w:b/>
            <w:i/>
            <w:strike w:val="0"/>
            <w:color w:val="0077CC"/>
            <w:sz w:val="28"/>
            <w:u w:val="single"/>
            <w:vertAlign w:val="baseline"/>
          </w:rPr>
          <w:t>Harris</w:t>
        </w:r>
      </w:hyperlink>
      <w:hyperlink r:id="rId340" w:history="1">
        <w:r>
          <w:rPr>
            <w:rFonts w:ascii="arial" w:eastAsia="arial" w:hAnsi="arial" w:cs="arial"/>
            <w:b/>
            <w:i/>
            <w:strike w:val="0"/>
            <w:color w:val="0077CC"/>
            <w:sz w:val="28"/>
            <w:u w:val="single"/>
            <w:vertAlign w:val="baseline"/>
          </w:rPr>
          <w:t xml:space="preserve"> in Westmount</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 Friday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Postmedia Breaking News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North, Harry North</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2" style="position:absolute;z-index:25173196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United States readies for the presidential election next week, the excitement of the race has reached Westmount. One of Westmount High's own,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is vying for the highest office down south.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really cool that, like, maybe the future president went to our high school," says Westmount High School student Olivia Schnurbach, 14.</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hasn't been a woman president before," says Kadiatou Barrie, also 14. "And as a Black woman, the first president-that's such a big accomplishment. It's very inspiring."</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the California-born daughter of an Indian mother and Jamaican father, moved to Montreal in 1976. She spent her teenage years here, though she has since downplayed her Canadian roots( </w:t>
      </w:r>
      <w:hyperlink r:id="rId341" w:history="1">
        <w:r>
          <w:rPr>
            <w:rFonts w:ascii="arial" w:eastAsia="arial" w:hAnsi="arial" w:cs="arial"/>
            <w:b w:val="0"/>
            <w:i/>
            <w:strike w:val="0"/>
            <w:noProof w:val="0"/>
            <w:color w:val="0077CC"/>
            <w:position w:val="0"/>
            <w:sz w:val="20"/>
            <w:u w:val="single"/>
            <w:vertAlign w:val="baseline"/>
          </w:rPr>
          <w:t>https://montrealgazette.com/opinion/opinion-why-has-</w:t>
        </w:r>
      </w:hyperlink>
      <w:hyperlink r:id="rId342" w:history="1">
        <w:r>
          <w:rPr>
            <w:rFonts w:ascii="arial" w:eastAsia="arial" w:hAnsi="arial" w:cs="arial"/>
            <w:b/>
            <w:i/>
            <w:strike w:val="0"/>
            <w:noProof w:val="0"/>
            <w:color w:val="0077CC"/>
            <w:position w:val="0"/>
            <w:sz w:val="20"/>
            <w:u w:val="single"/>
            <w:vertAlign w:val="baseline"/>
          </w:rPr>
          <w:t>kamala</w:t>
        </w:r>
      </w:hyperlink>
      <w:hyperlink r:id="rId343" w:history="1">
        <w:r>
          <w:rPr>
            <w:rFonts w:ascii="arial" w:eastAsia="arial" w:hAnsi="arial" w:cs="arial"/>
            <w:b w:val="0"/>
            <w:i/>
            <w:strike w:val="0"/>
            <w:noProof w:val="0"/>
            <w:color w:val="0077CC"/>
            <w:position w:val="0"/>
            <w:sz w:val="20"/>
            <w:u w:val="single"/>
            <w:vertAlign w:val="baseline"/>
          </w:rPr>
          <w:t>-</w:t>
        </w:r>
      </w:hyperlink>
      <w:hyperlink r:id="rId344" w:history="1">
        <w:r>
          <w:rPr>
            <w:rFonts w:ascii="arial" w:eastAsia="arial" w:hAnsi="arial" w:cs="arial"/>
            <w:b/>
            <w:i/>
            <w:strike w:val="0"/>
            <w:noProof w:val="0"/>
            <w:color w:val="0077CC"/>
            <w:position w:val="0"/>
            <w:sz w:val="20"/>
            <w:u w:val="single"/>
            <w:vertAlign w:val="baseline"/>
          </w:rPr>
          <w:t>harris</w:t>
        </w:r>
      </w:hyperlink>
      <w:hyperlink r:id="rId345" w:history="1">
        <w:r>
          <w:rPr>
            <w:rFonts w:ascii="arial" w:eastAsia="arial" w:hAnsi="arial" w:cs="arial"/>
            <w:b w:val="0"/>
            <w:i/>
            <w:strike w:val="0"/>
            <w:noProof w:val="0"/>
            <w:color w:val="0077CC"/>
            <w:position w:val="0"/>
            <w:sz w:val="20"/>
            <w:u w:val="single"/>
            <w:vertAlign w:val="baseline"/>
          </w:rPr>
          <w:t>-written-montreal-out-of-her-story</w:t>
        </w:r>
      </w:hyperlink>
      <w:r>
        <w:rPr>
          <w:rFonts w:ascii="arial" w:eastAsia="arial" w:hAnsi="arial" w:cs="arial"/>
          <w:b w:val="0"/>
          <w:i w:val="0"/>
          <w:strike w:val="0"/>
          <w:noProof w:val="0"/>
          <w:color w:val="000000"/>
          <w:position w:val="0"/>
          <w:sz w:val="20"/>
          <w:u w:val="none"/>
          <w:vertAlign w:val="baseline"/>
        </w:rPr>
        <w:t xml:space="preserve"> ) on the campaign trail for this election. For students at her alma mater, however,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represents possibility.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us hope for the future ahead," says fellow student Marouli Karidogiannis.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Vice-President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 Westmount High School 1981 school yearbook, on Thursday October 31, 2024.</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Aminata Diallo, 14, feels a connection with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"I heard she was on the dance team, and I am on the dance team, so I feel like I can relate to her in some way."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Vice-Principal Matthew Shapiro says Westmount High avoids political endorsements, he hopes her leadership roles in high office inspire the students. "We're proud to add her to our list of notable alumni-alongside Leonard Cohen," he says.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school grounds, however, not everyone feels the same personal connection to the U.S. election.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in America, and I'm in Montreal," quips a passerby.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Vice-President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graduated from Westmount High School in 1981.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Graduates 1981 photo on Thursday October 31, 2024.</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in Westmount are excited.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the students that they can be anything in the world, even the president of the United States," says local Maria Corinthios.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Denis d'Etcheverry, co-owner of the flower shop partner Flore on Grosvenor Street - the same street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lived on - says, "We Canadians are more than ready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It would be an honor for Westmount."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d'Etcheverry opened his shop 30 years ago, local politics were preoccupied with Quebec independence. Now, he marvels that we're talking about an old Westmount high grad running U.S president.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once did, the students at Westmount High have their own ambitious dreams, with many hoping to become doctors, lawyers, and world travelers.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16-year-old student Ofelia Reinoso Valcourt, her aspirations focus closer to home.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strive to make a change in my province," she says, referencing recent legislation she finds increasingly hostile to anglophones.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way I'm going to be complicit to that."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Opinion: Why has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written Montreal out of her story?( </w:t>
      </w:r>
      <w:hyperlink r:id="rId346" w:history="1">
        <w:r>
          <w:rPr>
            <w:rFonts w:ascii="arial" w:eastAsia="arial" w:hAnsi="arial" w:cs="arial"/>
            <w:b w:val="0"/>
            <w:i/>
            <w:strike w:val="0"/>
            <w:noProof w:val="0"/>
            <w:color w:val="0077CC"/>
            <w:position w:val="0"/>
            <w:sz w:val="20"/>
            <w:u w:val="single"/>
            <w:vertAlign w:val="baseline"/>
          </w:rPr>
          <w:t>https://montrealgazette.com/opinion/opinion-why-has-</w:t>
        </w:r>
      </w:hyperlink>
      <w:hyperlink r:id="rId347" w:history="1">
        <w:r>
          <w:rPr>
            <w:rFonts w:ascii="arial" w:eastAsia="arial" w:hAnsi="arial" w:cs="arial"/>
            <w:b/>
            <w:i/>
            <w:strike w:val="0"/>
            <w:noProof w:val="0"/>
            <w:color w:val="0077CC"/>
            <w:position w:val="0"/>
            <w:sz w:val="20"/>
            <w:u w:val="single"/>
            <w:vertAlign w:val="baseline"/>
          </w:rPr>
          <w:t>kamala</w:t>
        </w:r>
      </w:hyperlink>
      <w:hyperlink r:id="rId348" w:history="1">
        <w:r>
          <w:rPr>
            <w:rFonts w:ascii="arial" w:eastAsia="arial" w:hAnsi="arial" w:cs="arial"/>
            <w:b w:val="0"/>
            <w:i/>
            <w:strike w:val="0"/>
            <w:noProof w:val="0"/>
            <w:color w:val="0077CC"/>
            <w:position w:val="0"/>
            <w:sz w:val="20"/>
            <w:u w:val="single"/>
            <w:vertAlign w:val="baseline"/>
          </w:rPr>
          <w:t>-</w:t>
        </w:r>
      </w:hyperlink>
      <w:hyperlink r:id="rId349" w:history="1">
        <w:r>
          <w:rPr>
            <w:rFonts w:ascii="arial" w:eastAsia="arial" w:hAnsi="arial" w:cs="arial"/>
            <w:b/>
            <w:i/>
            <w:strike w:val="0"/>
            <w:noProof w:val="0"/>
            <w:color w:val="0077CC"/>
            <w:position w:val="0"/>
            <w:sz w:val="20"/>
            <w:u w:val="single"/>
            <w:vertAlign w:val="baseline"/>
          </w:rPr>
          <w:t>harris</w:t>
        </w:r>
      </w:hyperlink>
      <w:hyperlink r:id="rId350" w:history="1">
        <w:r>
          <w:rPr>
            <w:rFonts w:ascii="arial" w:eastAsia="arial" w:hAnsi="arial" w:cs="arial"/>
            <w:b w:val="0"/>
            <w:i/>
            <w:strike w:val="0"/>
            <w:noProof w:val="0"/>
            <w:color w:val="0077CC"/>
            <w:position w:val="0"/>
            <w:sz w:val="20"/>
            <w:u w:val="single"/>
            <w:vertAlign w:val="baseline"/>
          </w:rPr>
          <w:t>-written-montreal-out-of-her-story</w:t>
        </w:r>
      </w:hyperlink>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we've learnt about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'secret Canadian past' from recent reports( </w:t>
      </w:r>
      <w:hyperlink r:id="rId351" w:history="1">
        <w:r>
          <w:rPr>
            <w:rFonts w:ascii="arial" w:eastAsia="arial" w:hAnsi="arial" w:cs="arial"/>
            <w:b w:val="0"/>
            <w:i/>
            <w:strike w:val="0"/>
            <w:noProof w:val="0"/>
            <w:color w:val="0077CC"/>
            <w:position w:val="0"/>
            <w:sz w:val="20"/>
            <w:u w:val="single"/>
            <w:vertAlign w:val="baseline"/>
          </w:rPr>
          <w:t>https://montrealgazette.com/news/what-weve-learnt-about-</w:t>
        </w:r>
      </w:hyperlink>
      <w:hyperlink r:id="rId352" w:history="1">
        <w:r>
          <w:rPr>
            <w:rFonts w:ascii="arial" w:eastAsia="arial" w:hAnsi="arial" w:cs="arial"/>
            <w:b/>
            <w:i/>
            <w:strike w:val="0"/>
            <w:noProof w:val="0"/>
            <w:color w:val="0077CC"/>
            <w:position w:val="0"/>
            <w:sz w:val="20"/>
            <w:u w:val="single"/>
            <w:vertAlign w:val="baseline"/>
          </w:rPr>
          <w:t>kamala</w:t>
        </w:r>
      </w:hyperlink>
      <w:hyperlink r:id="rId353" w:history="1">
        <w:r>
          <w:rPr>
            <w:rFonts w:ascii="arial" w:eastAsia="arial" w:hAnsi="arial" w:cs="arial"/>
            <w:b w:val="0"/>
            <w:i/>
            <w:strike w:val="0"/>
            <w:noProof w:val="0"/>
            <w:color w:val="0077CC"/>
            <w:position w:val="0"/>
            <w:sz w:val="20"/>
            <w:u w:val="single"/>
            <w:vertAlign w:val="baseline"/>
          </w:rPr>
          <w:t>-</w:t>
        </w:r>
      </w:hyperlink>
      <w:hyperlink r:id="rId354" w:history="1">
        <w:r>
          <w:rPr>
            <w:rFonts w:ascii="arial" w:eastAsia="arial" w:hAnsi="arial" w:cs="arial"/>
            <w:b/>
            <w:i/>
            <w:strike w:val="0"/>
            <w:noProof w:val="0"/>
            <w:color w:val="0077CC"/>
            <w:position w:val="0"/>
            <w:sz w:val="20"/>
            <w:u w:val="single"/>
            <w:vertAlign w:val="baseline"/>
          </w:rPr>
          <w:t>harris</w:t>
        </w:r>
      </w:hyperlink>
      <w:hyperlink r:id="rId355" w:history="1">
        <w:r>
          <w:rPr>
            <w:rFonts w:ascii="arial" w:eastAsia="arial" w:hAnsi="arial" w:cs="arial"/>
            <w:b w:val="0"/>
            <w:i/>
            <w:strike w:val="0"/>
            <w:noProof w:val="0"/>
            <w:color w:val="0077CC"/>
            <w:position w:val="0"/>
            <w:sz w:val="20"/>
            <w:u w:val="single"/>
            <w:vertAlign w:val="baseline"/>
          </w:rPr>
          <w:t>-secret-canadian-past-from-recent-reports/wcm/5fd7459f-92f2-4ae8-a68a-f39c4a2dab59</w:t>
        </w:r>
      </w:hyperlink>
      <w:r>
        <w:rPr>
          <w:rFonts w:ascii="arial" w:eastAsia="arial" w:hAnsi="arial" w:cs="arial"/>
          <w:b w:val="0"/>
          <w:i w:val="0"/>
          <w:strike w:val="0"/>
          <w:noProof w:val="0"/>
          <w:color w:val="000000"/>
          <w:position w:val="0"/>
          <w:sz w:val="20"/>
          <w:u w:val="none"/>
          <w:vertAlign w:val="baseline"/>
        </w:rPr>
        <w:t xml:space="preserve"> ) !@COPYRIGHT=© 2024 Postmedia Network Inc. All rights reserved.</w:t>
      </w:r>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03" style="position:absolute;z-index:251732992"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(90%); ELECTIONS (90%); HEADS OF GOVERNMENT ELECTIONS (90%); HIGH SCHOOLS (90%); STUDENTS &amp; STUDENT LIFE (90%); US PRESIDENTS (89%); US FEDERAL ELECTIONS (79%); ELECTIONS &amp; POLITICS (78%); POLITICS (78%); WOMEN (78%); SEPARATISM &amp; SECESSION (70%); united,states,readies,presidential,election,excitement !@PERMALINK= </w:t>
      </w:r>
      <w:hyperlink r:id="rId356" w:history="1">
        <w:r>
          <w:rPr>
            <w:rFonts w:ascii="arial" w:eastAsia="arial" w:hAnsi="arial" w:cs="arial"/>
            <w:b w:val="0"/>
            <w:i/>
            <w:strike w:val="0"/>
            <w:noProof w:val="0"/>
            <w:color w:val="0077CC"/>
            <w:position w:val="0"/>
            <w:sz w:val="20"/>
            <w:u w:val="single"/>
            <w:vertAlign w:val="baseline"/>
          </w:rPr>
          <w:t>https://montrealgazette.com/news/local-news/westmount-community-cheers-on-</w:t>
        </w:r>
      </w:hyperlink>
      <w:hyperlink r:id="rId357" w:history="1">
        <w:r>
          <w:rPr>
            <w:rFonts w:ascii="arial" w:eastAsia="arial" w:hAnsi="arial" w:cs="arial"/>
            <w:b/>
            <w:i/>
            <w:strike w:val="0"/>
            <w:noProof w:val="0"/>
            <w:color w:val="0077CC"/>
            <w:position w:val="0"/>
            <w:sz w:val="20"/>
            <w:u w:val="single"/>
            <w:vertAlign w:val="baseline"/>
          </w:rPr>
          <w:t>kamala</w:t>
        </w:r>
      </w:hyperlink>
      <w:hyperlink r:id="rId358" w:history="1">
        <w:r>
          <w:rPr>
            <w:rFonts w:ascii="arial" w:eastAsia="arial" w:hAnsi="arial" w:cs="arial"/>
            <w:b w:val="0"/>
            <w:i/>
            <w:strike w:val="0"/>
            <w:noProof w:val="0"/>
            <w:color w:val="0077CC"/>
            <w:position w:val="0"/>
            <w:sz w:val="20"/>
            <w:u w:val="single"/>
            <w:vertAlign w:val="baseline"/>
          </w:rPr>
          <w:t>-</w:t>
        </w:r>
      </w:hyperlink>
      <w:hyperlink r:id="rId359" w:history="1">
        <w:r>
          <w:rPr>
            <w:rFonts w:ascii="arial" w:eastAsia="arial" w:hAnsi="arial" w:cs="arial"/>
            <w:b/>
            <w:i/>
            <w:strike w:val="0"/>
            <w:noProof w:val="0"/>
            <w:color w:val="0077CC"/>
            <w:position w:val="0"/>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(69%); SIC7041 ORGANIZATION HOTELS &amp; LODGING HOUSES, ON MEMBERSHIP BASIS (69%); SIC7011 HOTELS &amp; MOTELS (69%); HIGH SCHOOLS (90%)</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MONTREAL, QC, CANADA (87%); CALIFORNIA, USA (79%); QUEBEC, CANADA (56%); UNITED STATES (97%); CANADA (93%)</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Pr>
        <w:pStyle w:val="Normal25"/>
      </w:pPr>
    </w:p>
    <w:p>
      <w:pPr>
        <w:pStyle w:val="Normal25"/>
        <w:ind w:left="200"/>
        <w:sectPr>
          <w:type w:val="continuous"/>
          <w:pgMar w:top="840" w:right="1000" w:bottom="840" w:left="1000" w:header="400" w:footer="400"/>
          <w:pgNumType w:fmt="decimal"/>
          <w:cols w:space="720"/>
        </w:sectPr>
      </w:pPr>
      <w:r>
        <w:br/>
      </w:r>
      <w:r>
        <w:pict>
          <v:line id="_x0000_s1104"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360"/>
          <w:headerReference w:type="default" r:id="rId361"/>
          <w:footerReference w:type="even" r:id="rId362"/>
          <w:footerReference w:type="default" r:id="rId363"/>
          <w:headerReference w:type="first" r:id="rId364"/>
          <w:footerReference w:type="first" r:id="rId365"/>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366" w:history="1">
        <w:r>
          <w:rPr>
            <w:rFonts w:ascii="arial" w:eastAsia="arial" w:hAnsi="arial" w:cs="arial"/>
            <w:b/>
            <w:i/>
            <w:strike w:val="0"/>
            <w:color w:val="0077CC"/>
            <w:sz w:val="28"/>
            <w:u w:val="single"/>
            <w:vertAlign w:val="baseline"/>
          </w:rPr>
          <w:t xml:space="preserve">Who is </w:t>
        </w:r>
      </w:hyperlink>
      <w:hyperlink r:id="rId367" w:history="1">
        <w:r>
          <w:rPr>
            <w:rFonts w:ascii="arial" w:eastAsia="arial" w:hAnsi="arial" w:cs="arial"/>
            <w:b/>
            <w:i/>
            <w:strike w:val="0"/>
            <w:color w:val="0077CC"/>
            <w:sz w:val="28"/>
            <w:u w:val="single"/>
            <w:vertAlign w:val="baseline"/>
          </w:rPr>
          <w:t>Kamala</w:t>
        </w:r>
      </w:hyperlink>
      <w:hyperlink r:id="rId368" w:history="1">
        <w:r>
          <w:rPr>
            <w:rFonts w:ascii="arial" w:eastAsia="arial" w:hAnsi="arial" w:cs="arial"/>
            <w:b/>
            <w:i/>
            <w:strike w:val="0"/>
            <w:color w:val="0077CC"/>
            <w:sz w:val="28"/>
            <w:u w:val="single"/>
            <w:vertAlign w:val="baseline"/>
          </w:rPr>
          <w:t xml:space="preserve"> </w:t>
        </w:r>
      </w:hyperlink>
      <w:hyperlink r:id="rId369" w:history="1">
        <w:r>
          <w:rPr>
            <w:rFonts w:ascii="arial" w:eastAsia="arial" w:hAnsi="arial" w:cs="arial"/>
            <w:b/>
            <w:i/>
            <w:strike w:val="0"/>
            <w:color w:val="0077CC"/>
            <w:sz w:val="28"/>
            <w:u w:val="single"/>
            <w:vertAlign w:val="baseline"/>
          </w:rPr>
          <w:t>Harris</w:t>
        </w:r>
      </w:hyperlink>
      <w:hyperlink r:id="rId370" w:history="1">
        <w:r>
          <w:rPr>
            <w:rFonts w:ascii="arial" w:eastAsia="arial" w:hAnsi="arial" w:cs="arial"/>
            <w:b/>
            <w:i/>
            <w:strike w:val="0"/>
            <w:color w:val="0077CC"/>
            <w:sz w:val="28"/>
            <w:u w:val="single"/>
            <w:vertAlign w:val="baseline"/>
          </w:rPr>
          <w:t>, candidate of the Democratic Party in the United States Elections 2024?</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05" style="position:absolute;z-index:25173504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chosen by Joe Biden as his replacement in the U.S. 2024 elections to be the Democratic Party's presidential candidate. We tell you all about who she is.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July 21, U.S. President Joe Biden resigned from his candidacy through which he was seeking re-election.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the Democratic Party's nominee after surpassing the required amount of delegate support and accepting her nomination.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who is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Below we tell you about the current Vice President of the United States.</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accepts the Democratic Party's presidential nomination in the U.S. Election 2024</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Democratic National Convention (DNC) held in Chicago this Thursday, August 22,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accepted the candidacy of the Democratic Party for the U.S. Elections 2024.</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InternationalAnother one from Joe Biden: he called his Secretary of Defense "black guy" in the middle of the U.S. Elections 2024InternationalU.S. Elections 2024: Is Joe Biden running out of friends? Influential Democrats ask him not to be a candidate anymoreInternationalJoe Biden: Barack Obama asks to consider a possible resignation from his candidacyInternationalCould Joe Biden drop out of the race in U.S. Elections 2024? He would be more receptive to listen to reasons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current vice president officially becomes the Democratic presidential hopeful who will face off on November 5 against Republican candidate and former president, Donald Trump.</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accept the nomination to be the president of the United States of America. You will always be able to trust that I will put the country above my profits, above my people, I will keep the United States in the power of the rule of law and make a peaceful transition of my government.</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gets support from enough delegates to be the presidential nominee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minute it was announced this evening, July 22nd,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won the support of enough delegates to become the presidential nominee.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endorsement,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officially clinched the nomination as the Democratic Party's candidate for president in the 2024 U.S. elections.</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also shared a video in which she said that having been the vice president of President Joe Biden has been one of the greatest honors of her life.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highlighted that Joe Biden's legacy is "unparalleled" in modern history and broke down some of the achievements of the still president of the United States during his administration.</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is the new presidential candidate in U.S. Elections 2024; Joe Biden chose her as his successor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Joe Biden's resignation from his presidential candidacy in the U.S. Elections 2024, the U.S. president chose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his successor.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the current president of the United States expressed his support for the Democratic Party to consider her as its candidate to face his electoral rival, Donald Trump.</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message on his official X account (formerly Twitter), Joe Biden declined his nomination in order to focus his energies on his duties as President of the United States for the remainder of his term.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Likewise, Joe Biden reiterated that the best decision he could have made, was to choose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his vice president in 2020, when he became US president.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want to offer my full support and endorsement to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to be our party's nominee this year. Democrats: it's time to unite and defeat Trump," Joe Biden said this Sunday after getting off the US Elections 2024.</w:t>
      </w:r>
    </w:p>
    <w:p>
      <w:pPr>
        <w:pStyle w:val="Normal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Who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an American-born lawyer and politician born in the United States to immigrant parents. Her father, Donald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is originally from Jamaica, and her mother, Shyamala Gopalan, is originally from India.</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born and raised in the state of California, where she attended college and began her professional career.</w:t>
      </w:r>
    </w:p>
    <w:p>
      <w:pPr>
        <w:pStyle w:val="Normal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How old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born on October 20, 1964, which makes her 59 years old.</w:t>
      </w:r>
    </w:p>
    <w:p>
      <w:pPr>
        <w:pStyle w:val="Normal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Who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's husband?</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been married since 2014 to attorney Douglas Emhoff, who receives the title Second Gentleman.</w:t>
      </w:r>
    </w:p>
    <w:p>
      <w:pPr>
        <w:pStyle w:val="Normal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's zodiac sign?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her birth date and western astrology,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of the zodiac sign Libra.</w:t>
      </w:r>
    </w:p>
    <w:p>
      <w:pPr>
        <w:pStyle w:val="Normal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How many children does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have?</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no biological children, however, she formed a family with her husband Douglas' children, Cole and Ella.</w:t>
      </w:r>
    </w:p>
    <w:p>
      <w:pPr>
        <w:pStyle w:val="Normal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did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study?</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graduated from Howard University, and from Hastings College of the Law, a law school affiliated with the University of California (UCLA).</w:t>
      </w:r>
    </w:p>
    <w:p>
      <w:pPr>
        <w:pStyle w:val="Normal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has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done?</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served as District Attorney for the City of San Francisco in 2003, a position that 7 years later, in 2010, allowed her to be elected as Attorney General of the State of California, being re-elected in 2014.</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Subsequently, in the 2016 elections, she won a place in the Senate, becoming the second African-American woman and first Indo-American to be in the U.S. Congress for California.</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2020, she sought the Democratic Party's presidential nomination, but lost the race to fellow Democrat Joe Biden.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however, nominated her as his vice presidential running mate, a position she has held ever since.</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the vice president who could run for president if Joe Biden drops out of the U.S. Election 2024?</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current vice-president of the United States, would have great options to become a presidential candidate for the Democratic Party.</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case Joe Biden decides to withdraw from the race, due to the pressures he is receiving from members of his own party.</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Economist, internal results show that 79% of Democratic militants would support his candidacy for the presidency in the U.S. Elections 2024.</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Joden Biden's retirement is not official, however, in case it is confirmed, it could happen before the second presidential debate, which will take place in September.</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06" style="position:absolute;z-index:251736064"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(95%); ELECTIONS (92%); HEADS OF GOVERNMENT ELECTIONS (92%); POLITICAL CANDIDATES (92%); RESIGNATIONS (90%); US DEMOCRATIC PARTY (90%); US FEDERAL ELECTIONS (90%); US PRESIDENTIAL CANDIDATES 2008 (90%); US PRESIDENTIAL CANDIDATES 2012 (90%); US PRESIDENTIAL ELECTIONS (90%); US PRESIDENTS (89%); CAMPAIGNS &amp; ELECTIONS (78%); POLITICAL PARTY CONVENTIONS (78%); US DEMOCRATIC NATIONAL CONVENTIONS (78%); US PRESIDENTIAL CANDIDATES 2016 (78%); US PRESIDENTIAL CANDIDATES 2024 (78%); US REPUBLICAN PARTY (78%); GOVERNMENT ADVISORS &amp; MINISTERS (73%); RULE OF LAW (73%); CONFERENCES &amp; CONVENTIONS (71%); HISTORY (50%); Internacional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(57%)</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JOE BIDEN (94%); BARACK OBAMA (79%); DONALD TRUMP (79%)</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(98%)</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2024</w:t>
      </w:r>
    </w:p>
    <w:p>
      <w:pPr>
        <w:pStyle w:val="Normal26"/>
      </w:pPr>
    </w:p>
    <w:p>
      <w:pPr>
        <w:pStyle w:val="Normal26"/>
        <w:ind w:left="200"/>
        <w:sectPr>
          <w:type w:val="continuous"/>
          <w:pgMar w:top="840" w:right="1000" w:bottom="840" w:left="1000" w:header="400" w:footer="400"/>
          <w:pgNumType w:fmt="decimal"/>
          <w:cols w:space="720"/>
        </w:sectPr>
      </w:pPr>
      <w:r>
        <w:br/>
      </w:r>
      <w:r>
        <w:pict>
          <v:line id="_x0000_s1107"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371"/>
          <w:headerReference w:type="default" r:id="rId372"/>
          <w:footerReference w:type="even" r:id="rId373"/>
          <w:footerReference w:type="default" r:id="rId374"/>
          <w:headerReference w:type="first" r:id="rId375"/>
          <w:footerReference w:type="first" r:id="rId376"/>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377" w:history="1">
        <w:r>
          <w:rPr>
            <w:rFonts w:ascii="arial" w:eastAsia="arial" w:hAnsi="arial" w:cs="arial"/>
            <w:b/>
            <w:i/>
            <w:strike w:val="0"/>
            <w:color w:val="0077CC"/>
            <w:sz w:val="28"/>
            <w:u w:val="single"/>
            <w:vertAlign w:val="baseline"/>
          </w:rPr>
          <w:t>Kamala</w:t>
        </w:r>
      </w:hyperlink>
      <w:hyperlink r:id="rId378" w:history="1">
        <w:r>
          <w:rPr>
            <w:rFonts w:ascii="arial" w:eastAsia="arial" w:hAnsi="arial" w:cs="arial"/>
            <w:b/>
            <w:i/>
            <w:strike w:val="0"/>
            <w:color w:val="0077CC"/>
            <w:sz w:val="28"/>
            <w:u w:val="single"/>
            <w:vertAlign w:val="baseline"/>
          </w:rPr>
          <w:t xml:space="preserve"> </w:t>
        </w:r>
      </w:hyperlink>
      <w:hyperlink r:id="rId379" w:history="1">
        <w:r>
          <w:rPr>
            <w:rFonts w:ascii="arial" w:eastAsia="arial" w:hAnsi="arial" w:cs="arial"/>
            <w:b/>
            <w:i/>
            <w:strike w:val="0"/>
            <w:color w:val="0077CC"/>
            <w:sz w:val="28"/>
            <w:u w:val="single"/>
            <w:vertAlign w:val="baseline"/>
          </w:rPr>
          <w:t>Harris</w:t>
        </w:r>
      </w:hyperlink>
      <w:hyperlink r:id="rId380" w:history="1">
        <w:r>
          <w:rPr>
            <w:rFonts w:ascii="arial" w:eastAsia="arial" w:hAnsi="arial" w:cs="arial"/>
            <w:b/>
            <w:i/>
            <w:strike w:val="0"/>
            <w:color w:val="0077CC"/>
            <w:sz w:val="28"/>
            <w:u w:val="single"/>
            <w:vertAlign w:val="baseline"/>
          </w:rPr>
          <w:t xml:space="preserve"> congratulates Sheinbaum on assuming Mexico's presidency and making history</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2024 Wednesday</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08" style="position:absolute;z-index:25173811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candidate for the presidency of the United States, congratulated Claudia Sheinbaum after taking office as president of Mexico.On her social networks, the US vice-president expressed that Sheinbaum Pardo's inauguration was historic, so she supported her arrival to the National Palace."Congratulations to President (Claudia) Sheinbaum of Mexico on her historic inauguration".She added that, "I look forward to strengthening cooperation on our two countries' shared security and prosperity, from addressing irregular migration to strengthening our economic and clean energy ties."Congratulations to President Sheinbaum of Mexico on her historic inauguration.I look forward to strengthening cooperation on our two countries' shared security and prosperity - from addressing irregular migration to growing our economic and clean energy ties.-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(@VP) October 2, 2024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seeks to govern USCurrently,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plotting her path to the White House.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candidate wants to become the first woman to govern the United States.In the electoral race,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faces Republican, Donald Trump, former president of the United States, who also seeks to return to be the leader of the nation.The presidential election will be held on November 5 of this year. According to a poll by Telemundo, NBC News and CNBC,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ahead of her Republican opponent in Latino voting intentions, but has the smallest lead of a Democratic candidate in the last four elections.       </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09" style="position:absolute;z-index:251739136"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(91%); ELECTIONS (90%); POLITICAL CANDIDATES (90%); US DEMOCRATIC PARTY (90%); US PRESIDENTIAL CANDIDATES 2012 (90%); US PRESIDENTS (90%); US REPUBLICAN PARTY (90%); CAMPAIGNS &amp; ELECTIONS (78%); US PRESIDENTIAL ELECTIONS (78%); SOCIAL NETWORKING (73%); POLLS &amp; SURVEYS (52%)</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(81%)</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(81%); SIC4833 TELEVISION BROADCASTING STATIONS (81%); TELEVISION INDUSTRY (78%)</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CLAUDIA SHEINBAUM (79%); DONALD TRUMP (79%)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(94%); UNITED STATES (94%)</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2024</w:t>
      </w:r>
    </w:p>
    <w:p>
      <w:pPr>
        <w:pStyle w:val="Normal27"/>
      </w:pPr>
    </w:p>
    <w:p>
      <w:pPr>
        <w:pStyle w:val="Normal27"/>
        <w:ind w:left="200"/>
        <w:sectPr>
          <w:type w:val="continuous"/>
          <w:pgMar w:top="840" w:right="1000" w:bottom="840" w:left="1000" w:header="400" w:footer="400"/>
          <w:pgNumType w:fmt="decimal"/>
          <w:cols w:space="720"/>
        </w:sectPr>
      </w:pPr>
      <w:r>
        <w:br/>
      </w:r>
      <w:r>
        <w:pict>
          <v:line id="_x0000_s1110"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381"/>
          <w:headerReference w:type="default" r:id="rId382"/>
          <w:footerReference w:type="even" r:id="rId383"/>
          <w:footerReference w:type="default" r:id="rId384"/>
          <w:headerReference w:type="first" r:id="rId385"/>
          <w:footerReference w:type="first" r:id="rId386"/>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387" w:history="1">
        <w:r>
          <w:rPr>
            <w:rFonts w:ascii="arial" w:eastAsia="arial" w:hAnsi="arial" w:cs="arial"/>
            <w:b/>
            <w:i/>
            <w:strike w:val="0"/>
            <w:color w:val="0077CC"/>
            <w:sz w:val="28"/>
            <w:u w:val="single"/>
            <w:vertAlign w:val="baseline"/>
          </w:rPr>
          <w:t xml:space="preserve">'Maybe the future president went to our high school': Cheers for </w:t>
        </w:r>
      </w:hyperlink>
      <w:hyperlink r:id="rId388" w:history="1">
        <w:r>
          <w:rPr>
            <w:rFonts w:ascii="arial" w:eastAsia="arial" w:hAnsi="arial" w:cs="arial"/>
            <w:b/>
            <w:i/>
            <w:strike w:val="0"/>
            <w:color w:val="0077CC"/>
            <w:sz w:val="28"/>
            <w:u w:val="single"/>
            <w:vertAlign w:val="baseline"/>
          </w:rPr>
          <w:t>Kamala</w:t>
        </w:r>
      </w:hyperlink>
      <w:hyperlink r:id="rId389" w:history="1">
        <w:r>
          <w:rPr>
            <w:rFonts w:ascii="arial" w:eastAsia="arial" w:hAnsi="arial" w:cs="arial"/>
            <w:b/>
            <w:i/>
            <w:strike w:val="0"/>
            <w:color w:val="0077CC"/>
            <w:sz w:val="28"/>
            <w:u w:val="single"/>
            <w:vertAlign w:val="baseline"/>
          </w:rPr>
          <w:t xml:space="preserve"> </w:t>
        </w:r>
      </w:hyperlink>
      <w:hyperlink r:id="rId390" w:history="1">
        <w:r>
          <w:rPr>
            <w:rFonts w:ascii="arial" w:eastAsia="arial" w:hAnsi="arial" w:cs="arial"/>
            <w:b/>
            <w:i/>
            <w:strike w:val="0"/>
            <w:color w:val="0077CC"/>
            <w:sz w:val="28"/>
            <w:u w:val="single"/>
            <w:vertAlign w:val="baseline"/>
          </w:rPr>
          <w:t>Harris</w:t>
        </w:r>
      </w:hyperlink>
      <w:hyperlink r:id="rId391" w:history="1">
        <w:r>
          <w:rPr>
            <w:rFonts w:ascii="arial" w:eastAsia="arial" w:hAnsi="arial" w:cs="arial"/>
            <w:b/>
            <w:i/>
            <w:strike w:val="0"/>
            <w:color w:val="0077CC"/>
            <w:sz w:val="28"/>
            <w:u w:val="single"/>
            <w:vertAlign w:val="baseline"/>
          </w:rPr>
          <w:t xml:space="preserve"> in Westmount</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Gazette (Montreal)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 Friday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Montreal Gazette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North, Harry North</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1" style="position:absolute;z-index:2517411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United States readies for the presidential election next week, the excitement of the race has reached Westmount. One of Westmount High's own,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is vying for the highest office down south.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really cool that, like, maybe the future president went to our high school," says Westmount High School student Olivia Schnurbach, 14.</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hasn't been a woman president before," says Kadiatou Barrie, also 14. "And as a Black woman, the first president-that's such a big accomplishment. It's very inspiring."</w:t>
      </w:r>
    </w:p>
    <w:p>
      <w:pPr>
        <w:pStyle w:val="Normal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the California-born daughter of an Indian mother and Jamaican father, moved to Montreal in 1976. She spent her teenage years here, though she has since downplayed her Canadian roots( </w:t>
      </w:r>
      <w:hyperlink r:id="rId392" w:history="1">
        <w:r>
          <w:rPr>
            <w:rFonts w:ascii="arial" w:eastAsia="arial" w:hAnsi="arial" w:cs="arial"/>
            <w:b w:val="0"/>
            <w:i/>
            <w:strike w:val="0"/>
            <w:noProof w:val="0"/>
            <w:color w:val="0077CC"/>
            <w:position w:val="0"/>
            <w:sz w:val="20"/>
            <w:u w:val="single"/>
            <w:vertAlign w:val="baseline"/>
          </w:rPr>
          <w:t>https://montrealgazette.com/opinion/opinion-why-has-</w:t>
        </w:r>
      </w:hyperlink>
      <w:hyperlink r:id="rId393" w:history="1">
        <w:r>
          <w:rPr>
            <w:rFonts w:ascii="arial" w:eastAsia="arial" w:hAnsi="arial" w:cs="arial"/>
            <w:b/>
            <w:i/>
            <w:strike w:val="0"/>
            <w:noProof w:val="0"/>
            <w:color w:val="0077CC"/>
            <w:position w:val="0"/>
            <w:sz w:val="20"/>
            <w:u w:val="single"/>
            <w:vertAlign w:val="baseline"/>
          </w:rPr>
          <w:t>kamala</w:t>
        </w:r>
      </w:hyperlink>
      <w:hyperlink r:id="rId394" w:history="1">
        <w:r>
          <w:rPr>
            <w:rFonts w:ascii="arial" w:eastAsia="arial" w:hAnsi="arial" w:cs="arial"/>
            <w:b w:val="0"/>
            <w:i/>
            <w:strike w:val="0"/>
            <w:noProof w:val="0"/>
            <w:color w:val="0077CC"/>
            <w:position w:val="0"/>
            <w:sz w:val="20"/>
            <w:u w:val="single"/>
            <w:vertAlign w:val="baseline"/>
          </w:rPr>
          <w:t>-</w:t>
        </w:r>
      </w:hyperlink>
      <w:hyperlink r:id="rId395" w:history="1">
        <w:r>
          <w:rPr>
            <w:rFonts w:ascii="arial" w:eastAsia="arial" w:hAnsi="arial" w:cs="arial"/>
            <w:b/>
            <w:i/>
            <w:strike w:val="0"/>
            <w:noProof w:val="0"/>
            <w:color w:val="0077CC"/>
            <w:position w:val="0"/>
            <w:sz w:val="20"/>
            <w:u w:val="single"/>
            <w:vertAlign w:val="baseline"/>
          </w:rPr>
          <w:t>harris</w:t>
        </w:r>
      </w:hyperlink>
      <w:hyperlink r:id="rId396" w:history="1">
        <w:r>
          <w:rPr>
            <w:rFonts w:ascii="arial" w:eastAsia="arial" w:hAnsi="arial" w:cs="arial"/>
            <w:b w:val="0"/>
            <w:i/>
            <w:strike w:val="0"/>
            <w:noProof w:val="0"/>
            <w:color w:val="0077CC"/>
            <w:position w:val="0"/>
            <w:sz w:val="20"/>
            <w:u w:val="single"/>
            <w:vertAlign w:val="baseline"/>
          </w:rPr>
          <w:t>-written-montreal-out-of-her-story</w:t>
        </w:r>
      </w:hyperlink>
      <w:r>
        <w:rPr>
          <w:rFonts w:ascii="arial" w:eastAsia="arial" w:hAnsi="arial" w:cs="arial"/>
          <w:b w:val="0"/>
          <w:i w:val="0"/>
          <w:strike w:val="0"/>
          <w:noProof w:val="0"/>
          <w:color w:val="000000"/>
          <w:position w:val="0"/>
          <w:sz w:val="20"/>
          <w:u w:val="none"/>
          <w:vertAlign w:val="baseline"/>
        </w:rPr>
        <w:t xml:space="preserve"> ) on the campaign trail for this election. For students at her alma mater, however,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represents possibility.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us hope for the future ahead," says fellow student Marouli Karidogiannis.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Vice-President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 Westmount High School 1981 school yearbook, on Thursday October 31, 2024.</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Aminata Diallo, 14, feels a connection with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"I heard she was on the dance team, and I am on the dance team, so I feel like I can relate to her in some way."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Vice-Principal Matthew Shapiro says Westmount High avoids political endorsements, he hopes her leadership roles in high office inspire the students. "We're proud to add her to our list of notable alumni-alongside Leonard Cohen," he says.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school grounds, however, not everyone feels the same personal connection to the U.S. election.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in America, and I'm in Montreal," quips a passerby.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Vice-President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graduated from Westmount High School in 1981.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Graduates 1981 photo on Thursday October 31, 2024.</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in Westmount are excited.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the students that they can be anything in the world, even the president of the United States," says local Maria Corinthios.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Denis d'Etcheverry, co-owner of the flower shop partner Flore on Grosvenor Street - the same street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lived on - says, "We Canadians are more than ready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It would be an honor for Westmount."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d'Etcheverry opened his shop 30 years ago, local politics were preoccupied with Quebec independence. Now, he marvels that we're talking about an old Westmount high grad running U.S president.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once did, the students at Westmount High have their own ambitious dreams, with many hoping to become doctors, lawyers, and world travelers.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16-year-old student Ofelia Reinoso Valcourt, her aspirations focus closer to home.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strive to make a change in my province," she says, referencing recent legislation she finds increasingly hostile to anglophones.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way I'm going to be complicit to that."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Opinion: Why has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written Montreal out of her story?( </w:t>
      </w:r>
      <w:hyperlink r:id="rId397" w:history="1">
        <w:r>
          <w:rPr>
            <w:rFonts w:ascii="arial" w:eastAsia="arial" w:hAnsi="arial" w:cs="arial"/>
            <w:b w:val="0"/>
            <w:i/>
            <w:strike w:val="0"/>
            <w:noProof w:val="0"/>
            <w:color w:val="0077CC"/>
            <w:position w:val="0"/>
            <w:sz w:val="20"/>
            <w:u w:val="single"/>
            <w:vertAlign w:val="baseline"/>
          </w:rPr>
          <w:t>https://montrealgazette.com/opinion/opinion-why-has-</w:t>
        </w:r>
      </w:hyperlink>
      <w:hyperlink r:id="rId398" w:history="1">
        <w:r>
          <w:rPr>
            <w:rFonts w:ascii="arial" w:eastAsia="arial" w:hAnsi="arial" w:cs="arial"/>
            <w:b/>
            <w:i/>
            <w:strike w:val="0"/>
            <w:noProof w:val="0"/>
            <w:color w:val="0077CC"/>
            <w:position w:val="0"/>
            <w:sz w:val="20"/>
            <w:u w:val="single"/>
            <w:vertAlign w:val="baseline"/>
          </w:rPr>
          <w:t>kamala</w:t>
        </w:r>
      </w:hyperlink>
      <w:hyperlink r:id="rId399" w:history="1">
        <w:r>
          <w:rPr>
            <w:rFonts w:ascii="arial" w:eastAsia="arial" w:hAnsi="arial" w:cs="arial"/>
            <w:b w:val="0"/>
            <w:i/>
            <w:strike w:val="0"/>
            <w:noProof w:val="0"/>
            <w:color w:val="0077CC"/>
            <w:position w:val="0"/>
            <w:sz w:val="20"/>
            <w:u w:val="single"/>
            <w:vertAlign w:val="baseline"/>
          </w:rPr>
          <w:t>-</w:t>
        </w:r>
      </w:hyperlink>
      <w:hyperlink r:id="rId400" w:history="1">
        <w:r>
          <w:rPr>
            <w:rFonts w:ascii="arial" w:eastAsia="arial" w:hAnsi="arial" w:cs="arial"/>
            <w:b/>
            <w:i/>
            <w:strike w:val="0"/>
            <w:noProof w:val="0"/>
            <w:color w:val="0077CC"/>
            <w:position w:val="0"/>
            <w:sz w:val="20"/>
            <w:u w:val="single"/>
            <w:vertAlign w:val="baseline"/>
          </w:rPr>
          <w:t>harris</w:t>
        </w:r>
      </w:hyperlink>
      <w:hyperlink r:id="rId401" w:history="1">
        <w:r>
          <w:rPr>
            <w:rFonts w:ascii="arial" w:eastAsia="arial" w:hAnsi="arial" w:cs="arial"/>
            <w:b w:val="0"/>
            <w:i/>
            <w:strike w:val="0"/>
            <w:noProof w:val="0"/>
            <w:color w:val="0077CC"/>
            <w:position w:val="0"/>
            <w:sz w:val="20"/>
            <w:u w:val="single"/>
            <w:vertAlign w:val="baseline"/>
          </w:rPr>
          <w:t>-written-montreal-out-of-her-story</w:t>
        </w:r>
      </w:hyperlink>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we've learnt about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'secret Canadian past' from recent reports( </w:t>
      </w:r>
      <w:hyperlink r:id="rId402" w:history="1">
        <w:r>
          <w:rPr>
            <w:rFonts w:ascii="arial" w:eastAsia="arial" w:hAnsi="arial" w:cs="arial"/>
            <w:b w:val="0"/>
            <w:i/>
            <w:strike w:val="0"/>
            <w:noProof w:val="0"/>
            <w:color w:val="0077CC"/>
            <w:position w:val="0"/>
            <w:sz w:val="20"/>
            <w:u w:val="single"/>
            <w:vertAlign w:val="baseline"/>
          </w:rPr>
          <w:t>https://montrealgazette.com/news/what-weve-learnt-about-</w:t>
        </w:r>
      </w:hyperlink>
      <w:hyperlink r:id="rId403" w:history="1">
        <w:r>
          <w:rPr>
            <w:rFonts w:ascii="arial" w:eastAsia="arial" w:hAnsi="arial" w:cs="arial"/>
            <w:b/>
            <w:i/>
            <w:strike w:val="0"/>
            <w:noProof w:val="0"/>
            <w:color w:val="0077CC"/>
            <w:position w:val="0"/>
            <w:sz w:val="20"/>
            <w:u w:val="single"/>
            <w:vertAlign w:val="baseline"/>
          </w:rPr>
          <w:t>kamala</w:t>
        </w:r>
      </w:hyperlink>
      <w:hyperlink r:id="rId404" w:history="1">
        <w:r>
          <w:rPr>
            <w:rFonts w:ascii="arial" w:eastAsia="arial" w:hAnsi="arial" w:cs="arial"/>
            <w:b w:val="0"/>
            <w:i/>
            <w:strike w:val="0"/>
            <w:noProof w:val="0"/>
            <w:color w:val="0077CC"/>
            <w:position w:val="0"/>
            <w:sz w:val="20"/>
            <w:u w:val="single"/>
            <w:vertAlign w:val="baseline"/>
          </w:rPr>
          <w:t>-</w:t>
        </w:r>
      </w:hyperlink>
      <w:hyperlink r:id="rId405" w:history="1">
        <w:r>
          <w:rPr>
            <w:rFonts w:ascii="arial" w:eastAsia="arial" w:hAnsi="arial" w:cs="arial"/>
            <w:b/>
            <w:i/>
            <w:strike w:val="0"/>
            <w:noProof w:val="0"/>
            <w:color w:val="0077CC"/>
            <w:position w:val="0"/>
            <w:sz w:val="20"/>
            <w:u w:val="single"/>
            <w:vertAlign w:val="baseline"/>
          </w:rPr>
          <w:t>harris</w:t>
        </w:r>
      </w:hyperlink>
      <w:hyperlink r:id="rId406" w:history="1">
        <w:r>
          <w:rPr>
            <w:rFonts w:ascii="arial" w:eastAsia="arial" w:hAnsi="arial" w:cs="arial"/>
            <w:b w:val="0"/>
            <w:i/>
            <w:strike w:val="0"/>
            <w:noProof w:val="0"/>
            <w:color w:val="0077CC"/>
            <w:position w:val="0"/>
            <w:sz w:val="20"/>
            <w:u w:val="single"/>
            <w:vertAlign w:val="baseline"/>
          </w:rPr>
          <w:t>-secret-canadian-past-from-recent-reports/wcm/5fd7459f-92f2-4ae8-a68a-f39c4a2dab59</w:t>
        </w:r>
      </w:hyperlink>
      <w:r>
        <w:rPr>
          <w:rFonts w:ascii="arial" w:eastAsia="arial" w:hAnsi="arial" w:cs="arial"/>
          <w:b w:val="0"/>
          <w:i w:val="0"/>
          <w:strike w:val="0"/>
          <w:noProof w:val="0"/>
          <w:color w:val="000000"/>
          <w:position w:val="0"/>
          <w:sz w:val="20"/>
          <w:u w:val="none"/>
          <w:vertAlign w:val="baseline"/>
        </w:rPr>
        <w:t xml:space="preserve"> ) !@COPYRIGHT=© 2024 Postmedia Network Inc. All rights reserved.</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12" style="position:absolute;z-index:251742208"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(90%); ELECTIONS (90%); HEADS OF GOVERNMENT ELECTIONS (90%); HIGH SCHOOLS (90%); STUDENTS &amp; STUDENT LIFE (90%); US FEDERAL ELECTIONS (79%); ELECTIONS &amp; POLITICS (78%); POLITICS (78%); WOMEN (78%); SEPARATISM &amp; SECESSION (70%); united,states,readies,presidential,election,excitement !@PERMALINK= </w:t>
      </w:r>
      <w:hyperlink r:id="rId407" w:history="1">
        <w:r>
          <w:rPr>
            <w:rFonts w:ascii="arial" w:eastAsia="arial" w:hAnsi="arial" w:cs="arial"/>
            <w:b w:val="0"/>
            <w:i/>
            <w:strike w:val="0"/>
            <w:noProof w:val="0"/>
            <w:color w:val="0077CC"/>
            <w:position w:val="0"/>
            <w:sz w:val="20"/>
            <w:u w:val="single"/>
            <w:vertAlign w:val="baseline"/>
          </w:rPr>
          <w:t>https://montrealgazette.com/news/local-news/westmount-community-cheers-on-</w:t>
        </w:r>
      </w:hyperlink>
      <w:hyperlink r:id="rId408" w:history="1">
        <w:r>
          <w:rPr>
            <w:rFonts w:ascii="arial" w:eastAsia="arial" w:hAnsi="arial" w:cs="arial"/>
            <w:b/>
            <w:i/>
            <w:strike w:val="0"/>
            <w:noProof w:val="0"/>
            <w:color w:val="0077CC"/>
            <w:position w:val="0"/>
            <w:sz w:val="20"/>
            <w:u w:val="single"/>
            <w:vertAlign w:val="baseline"/>
          </w:rPr>
          <w:t>kamala</w:t>
        </w:r>
      </w:hyperlink>
      <w:hyperlink r:id="rId409" w:history="1">
        <w:r>
          <w:rPr>
            <w:rFonts w:ascii="arial" w:eastAsia="arial" w:hAnsi="arial" w:cs="arial"/>
            <w:b w:val="0"/>
            <w:i/>
            <w:strike w:val="0"/>
            <w:noProof w:val="0"/>
            <w:color w:val="0077CC"/>
            <w:position w:val="0"/>
            <w:sz w:val="20"/>
            <w:u w:val="single"/>
            <w:vertAlign w:val="baseline"/>
          </w:rPr>
          <w:t>-</w:t>
        </w:r>
      </w:hyperlink>
      <w:hyperlink r:id="rId410" w:history="1">
        <w:r>
          <w:rPr>
            <w:rFonts w:ascii="arial" w:eastAsia="arial" w:hAnsi="arial" w:cs="arial"/>
            <w:b/>
            <w:i/>
            <w:strike w:val="0"/>
            <w:noProof w:val="0"/>
            <w:color w:val="0077CC"/>
            <w:position w:val="0"/>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(69%)</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(69%)</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(69%); SIC7041 ORGANIZATION HOTELS &amp; LODGING HOUSES, ON MEMBERSHIP BASIS (69%); SIC7011 HOTELS &amp; MOTELS (69%); HIGH SCHOOLS (90%)</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MONTREAL, QC, CANADA (90%); CALIFORNIA, USA (79%); QUEBEC, CANADA (58%); UNITED STATES (97%); CANADA (93%)</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Pr>
        <w:pStyle w:val="Normal28"/>
      </w:pPr>
    </w:p>
    <w:p>
      <w:pPr>
        <w:pStyle w:val="Normal28"/>
        <w:ind w:left="200"/>
        <w:sectPr>
          <w:type w:val="continuous"/>
          <w:pgMar w:top="840" w:right="1000" w:bottom="840" w:left="1000" w:header="400" w:footer="400"/>
          <w:pgNumType w:fmt="decimal"/>
          <w:cols w:space="720"/>
        </w:sectPr>
      </w:pPr>
      <w:r>
        <w:br/>
      </w:r>
      <w:r>
        <w:pict>
          <v:line id="_x0000_s1113"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411"/>
          <w:headerReference w:type="default" r:id="rId412"/>
          <w:footerReference w:type="even" r:id="rId413"/>
          <w:footerReference w:type="default" r:id="rId414"/>
          <w:headerReference w:type="first" r:id="rId415"/>
          <w:footerReference w:type="first" r:id="rId416"/>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417" w:history="1">
        <w:r>
          <w:rPr>
            <w:rFonts w:ascii="arial" w:eastAsia="arial" w:hAnsi="arial" w:cs="arial"/>
            <w:b/>
            <w:i/>
            <w:strike w:val="0"/>
            <w:color w:val="0077CC"/>
            <w:sz w:val="28"/>
            <w:u w:val="single"/>
            <w:vertAlign w:val="baseline"/>
          </w:rPr>
          <w:t xml:space="preserve">Has </w:t>
        </w:r>
      </w:hyperlink>
      <w:hyperlink r:id="rId418" w:history="1">
        <w:r>
          <w:rPr>
            <w:rFonts w:ascii="arial" w:eastAsia="arial" w:hAnsi="arial" w:cs="arial"/>
            <w:b/>
            <w:i/>
            <w:strike w:val="0"/>
            <w:color w:val="0077CC"/>
            <w:sz w:val="28"/>
            <w:u w:val="single"/>
            <w:vertAlign w:val="baseline"/>
          </w:rPr>
          <w:t>Kamala</w:t>
        </w:r>
      </w:hyperlink>
      <w:hyperlink r:id="rId419" w:history="1">
        <w:r>
          <w:rPr>
            <w:rFonts w:ascii="arial" w:eastAsia="arial" w:hAnsi="arial" w:cs="arial"/>
            <w:b/>
            <w:i/>
            <w:strike w:val="0"/>
            <w:color w:val="0077CC"/>
            <w:sz w:val="28"/>
            <w:u w:val="single"/>
            <w:vertAlign w:val="baseline"/>
          </w:rPr>
          <w:t xml:space="preserve"> </w:t>
        </w:r>
      </w:hyperlink>
      <w:hyperlink r:id="rId420" w:history="1">
        <w:r>
          <w:rPr>
            <w:rFonts w:ascii="arial" w:eastAsia="arial" w:hAnsi="arial" w:cs="arial"/>
            <w:b/>
            <w:i/>
            <w:strike w:val="0"/>
            <w:color w:val="0077CC"/>
            <w:sz w:val="28"/>
            <w:u w:val="single"/>
            <w:vertAlign w:val="baseline"/>
          </w:rPr>
          <w:t>Harris</w:t>
        </w:r>
      </w:hyperlink>
      <w:hyperlink r:id="rId421" w:history="1">
        <w:r>
          <w:rPr>
            <w:rFonts w:ascii="arial" w:eastAsia="arial" w:hAnsi="arial" w:cs="arial"/>
            <w:b/>
            <w:i/>
            <w:strike w:val="0"/>
            <w:color w:val="0077CC"/>
            <w:sz w:val="28"/>
            <w:u w:val="single"/>
            <w:vertAlign w:val="baseline"/>
          </w:rPr>
          <w:t xml:space="preserve"> conceded after losing to Donald Trump?</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Postmedia Breaking News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National Post Staff, National Post Staff</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14" style="position:absolute;z-index:2517442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and Democratic presidential nominee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not formally conceded after former U.S. president and Republican nominee Donald Trump claimed victory on Wednesday.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was called by the Associated Press around 5:30 a.m. ET, when Trump received more than the 270 electoral votes required to win the presidency.</w:t>
      </w:r>
    </w:p>
    <w:p>
      <w:pPr>
        <w:pStyle w:val="Normal2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spent election night in Washington, D.C. at Howard University, a historically Black institution, where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graduated from in 1986( </w:t>
      </w:r>
      <w:hyperlink r:id="rId422" w:history="1">
        <w:r>
          <w:rPr>
            <w:rFonts w:ascii="arial" w:eastAsia="arial" w:hAnsi="arial" w:cs="arial"/>
            <w:b w:val="0"/>
            <w:i/>
            <w:strike w:val="0"/>
            <w:noProof w:val="0"/>
            <w:color w:val="0077CC"/>
            <w:position w:val="0"/>
            <w:sz w:val="20"/>
            <w:u w:val="single"/>
            <w:vertAlign w:val="baseline"/>
          </w:rPr>
          <w:t>https://thedig.howard.edu/featured-people/</w:t>
        </w:r>
      </w:hyperlink>
      <w:hyperlink r:id="rId423" w:history="1">
        <w:r>
          <w:rPr>
            <w:rFonts w:ascii="arial" w:eastAsia="arial" w:hAnsi="arial" w:cs="arial"/>
            <w:b/>
            <w:i/>
            <w:strike w:val="0"/>
            <w:noProof w:val="0"/>
            <w:color w:val="0077CC"/>
            <w:position w:val="0"/>
            <w:sz w:val="20"/>
            <w:u w:val="single"/>
            <w:vertAlign w:val="baseline"/>
          </w:rPr>
          <w:t>kamala</w:t>
        </w:r>
      </w:hyperlink>
      <w:hyperlink r:id="rId424" w:history="1">
        <w:r>
          <w:rPr>
            <w:rFonts w:ascii="arial" w:eastAsia="arial" w:hAnsi="arial" w:cs="arial"/>
            <w:b w:val="0"/>
            <w:i/>
            <w:strike w:val="0"/>
            <w:noProof w:val="0"/>
            <w:color w:val="0077CC"/>
            <w:position w:val="0"/>
            <w:sz w:val="20"/>
            <w:u w:val="single"/>
            <w:vertAlign w:val="baseline"/>
          </w:rPr>
          <w:t>-</w:t>
        </w:r>
      </w:hyperlink>
      <w:hyperlink r:id="rId425" w:history="1">
        <w:r>
          <w:rPr>
            <w:rFonts w:ascii="arial" w:eastAsia="arial" w:hAnsi="arial" w:cs="arial"/>
            <w:b/>
            <w:i/>
            <w:strike w:val="0"/>
            <w:noProof w:val="0"/>
            <w:color w:val="0077CC"/>
            <w:position w:val="0"/>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xml:space="preserve"> ). Her supporters gathered together outside and watched as election results came in live on television. As Trump's impending victory became clearer, the mood shifted with some supporters crying as they left, ABC News reported( </w:t>
      </w:r>
      <w:hyperlink r:id="rId426" w:history="1">
        <w:r>
          <w:rPr>
            <w:rFonts w:ascii="arial" w:eastAsia="arial" w:hAnsi="arial" w:cs="arial"/>
            <w:b w:val="0"/>
            <w:i/>
            <w:strike w:val="0"/>
            <w:noProof w:val="0"/>
            <w:color w:val="0077CC"/>
            <w:position w:val="0"/>
            <w:sz w:val="20"/>
            <w:u w:val="single"/>
            <w:vertAlign w:val="baseline"/>
          </w:rPr>
          <w:t>https://abcnews.go.com/Politics/</w:t>
        </w:r>
      </w:hyperlink>
      <w:hyperlink r:id="rId427" w:history="1">
        <w:r>
          <w:rPr>
            <w:rFonts w:ascii="arial" w:eastAsia="arial" w:hAnsi="arial" w:cs="arial"/>
            <w:b/>
            <w:i/>
            <w:strike w:val="0"/>
            <w:noProof w:val="0"/>
            <w:color w:val="0077CC"/>
            <w:position w:val="0"/>
            <w:sz w:val="20"/>
            <w:u w:val="single"/>
            <w:vertAlign w:val="baseline"/>
          </w:rPr>
          <w:t>harris</w:t>
        </w:r>
      </w:hyperlink>
      <w:hyperlink r:id="rId428" w:history="1">
        <w:r>
          <w:rPr>
            <w:rFonts w:ascii="arial" w:eastAsia="arial" w:hAnsi="arial" w:cs="arial"/>
            <w:b w:val="0"/>
            <w:i/>
            <w:strike w:val="0"/>
            <w:noProof w:val="0"/>
            <w:color w:val="0077CC"/>
            <w:position w:val="0"/>
            <w:sz w:val="20"/>
            <w:u w:val="single"/>
            <w:vertAlign w:val="baseline"/>
          </w:rPr>
          <w:t>-speak-tearful-supporters-leave-watch-party/story?id=115550498</w:t>
        </w:r>
      </w:hyperlink>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flag on the ground after people left the election night event for Democratic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at Howard University in Washington, DC, on November 6, 2024.</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Trump won Georgia, Senior Democratic Party aide Cedric Richmond addressed the crowd in a video broadcasted by CNBC( </w:t>
      </w:r>
      <w:hyperlink r:id="rId429" w:history="1">
        <w:r>
          <w:rPr>
            <w:rFonts w:ascii="arial" w:eastAsia="arial" w:hAnsi="arial" w:cs="arial"/>
            <w:b w:val="0"/>
            <w:i/>
            <w:strike w:val="0"/>
            <w:noProof w:val="0"/>
            <w:color w:val="0077CC"/>
            <w:position w:val="0"/>
            <w:sz w:val="20"/>
            <w:u w:val="single"/>
            <w:vertAlign w:val="baseline"/>
          </w:rPr>
          <w:t>https://www.youtube.com/watch?v=zZVO0mQFg9s</w:t>
        </w:r>
      </w:hyperlink>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won't hear from the vice president tonight," he said. "But you will hear from her tomorrow."</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Kalama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concede?</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American presidential election, the conceding candidate often gives a speech and makes a call to the victor after the race is called. Although it is not an official requirement, it is a tradition that "often signals a peaceful transition of power and offers clarity to supporters once the electoral votes are counted," per USA Today( </w:t>
      </w:r>
      <w:hyperlink r:id="rId430" w:history="1">
        <w:r>
          <w:rPr>
            <w:rFonts w:ascii="arial" w:eastAsia="arial" w:hAnsi="arial" w:cs="arial"/>
            <w:b w:val="0"/>
            <w:i/>
            <w:strike w:val="0"/>
            <w:noProof w:val="0"/>
            <w:color w:val="0077CC"/>
            <w:position w:val="0"/>
            <w:sz w:val="20"/>
            <w:u w:val="single"/>
            <w:vertAlign w:val="baseline"/>
          </w:rPr>
          <w:t>https://www.usatoday.com/story/news/politics/elections/2024/11/06/concession-speech-explained-losing-candidate/76085796007/</w:t>
        </w:r>
      </w:hyperlink>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Wednesday morning,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not conceded. She has not made any public remarks since news outlets called the race.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young girl holds a "Black Voters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-Walz" sign outside of Democratic presidential nominee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election night watch party at Howard University, Tuesday, Nov. 5, 2024, in Washington.</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full remarks and victory speech after being elected the 47th U.S. president( </w:t>
      </w:r>
      <w:hyperlink r:id="rId431" w:history="1">
        <w:r>
          <w:rPr>
            <w:rFonts w:ascii="arial" w:eastAsia="arial" w:hAnsi="arial" w:cs="arial"/>
            <w:b w:val="0"/>
            <w:i/>
            <w:strike w:val="0"/>
            <w:noProof w:val="0"/>
            <w:color w:val="0077CC"/>
            <w:position w:val="0"/>
            <w:sz w:val="20"/>
            <w:u w:val="single"/>
            <w:vertAlign w:val="baseline"/>
          </w:rPr>
          <w:t>https://nationalpost.com/news/world/2024-us-election-donald-trump-</w:t>
        </w:r>
      </w:hyperlink>
      <w:hyperlink r:id="rId432" w:history="1">
        <w:r>
          <w:rPr>
            <w:rFonts w:ascii="arial" w:eastAsia="arial" w:hAnsi="arial" w:cs="arial"/>
            <w:b/>
            <w:i/>
            <w:strike w:val="0"/>
            <w:noProof w:val="0"/>
            <w:color w:val="0077CC"/>
            <w:position w:val="0"/>
            <w:sz w:val="20"/>
            <w:u w:val="single"/>
            <w:vertAlign w:val="baseline"/>
          </w:rPr>
          <w:t>kamala</w:t>
        </w:r>
      </w:hyperlink>
      <w:hyperlink r:id="rId433" w:history="1">
        <w:r>
          <w:rPr>
            <w:rFonts w:ascii="arial" w:eastAsia="arial" w:hAnsi="arial" w:cs="arial"/>
            <w:b w:val="0"/>
            <w:i/>
            <w:strike w:val="0"/>
            <w:noProof w:val="0"/>
            <w:color w:val="0077CC"/>
            <w:position w:val="0"/>
            <w:sz w:val="20"/>
            <w:u w:val="single"/>
            <w:vertAlign w:val="baseline"/>
          </w:rPr>
          <w:t>-</w:t>
        </w:r>
      </w:hyperlink>
      <w:hyperlink r:id="rId434" w:history="1">
        <w:r>
          <w:rPr>
            <w:rFonts w:ascii="arial" w:eastAsia="arial" w:hAnsi="arial" w:cs="arial"/>
            <w:b/>
            <w:i/>
            <w:strike w:val="0"/>
            <w:noProof w:val="0"/>
            <w:color w:val="0077CC"/>
            <w:position w:val="0"/>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another Donald Trump presidency means for Canada( </w:t>
      </w:r>
      <w:hyperlink r:id="rId435" w:history="1">
        <w:r>
          <w:rPr>
            <w:rFonts w:ascii="arial" w:eastAsia="arial" w:hAnsi="arial" w:cs="arial"/>
            <w:b w:val="0"/>
            <w:i/>
            <w:strike w:val="0"/>
            <w:noProof w:val="0"/>
            <w:color w:val="0077CC"/>
            <w:position w:val="0"/>
            <w:sz w:val="20"/>
            <w:u w:val="single"/>
            <w:vertAlign w:val="baseline"/>
          </w:rPr>
          <w:t>https://nationalpost.com/news/canada/americans-polls-us-election-trump-</w:t>
        </w:r>
      </w:hyperlink>
      <w:hyperlink r:id="rId436" w:history="1">
        <w:r>
          <w:rPr>
            <w:rFonts w:ascii="arial" w:eastAsia="arial" w:hAnsi="arial" w:cs="arial"/>
            <w:b/>
            <w:i/>
            <w:strike w:val="0"/>
            <w:noProof w:val="0"/>
            <w:color w:val="0077CC"/>
            <w:position w:val="0"/>
            <w:sz w:val="20"/>
            <w:u w:val="single"/>
            <w:vertAlign w:val="baseline"/>
          </w:rPr>
          <w:t>harris</w:t>
        </w:r>
      </w:hyperlink>
      <w:hyperlink r:id="rId437" w:history="1">
        <w:r>
          <w:rPr>
            <w:rFonts w:ascii="arial" w:eastAsia="arial" w:hAnsi="arial" w:cs="arial"/>
            <w:b w:val="0"/>
            <w:i/>
            <w:strike w:val="0"/>
            <w:noProof w:val="0"/>
            <w:color w:val="0077CC"/>
            <w:position w:val="0"/>
            <w:sz w:val="20"/>
            <w:u w:val="single"/>
            <w:vertAlign w:val="baseline"/>
          </w:rPr>
          <w:t>-canada</w:t>
        </w:r>
      </w:hyperlink>
      <w:r>
        <w:rPr>
          <w:rFonts w:ascii="arial" w:eastAsia="arial" w:hAnsi="arial" w:cs="arial"/>
          <w:b w:val="0"/>
          <w:i w:val="0"/>
          <w:strike w:val="0"/>
          <w:noProof w:val="0"/>
          <w:color w:val="000000"/>
          <w:position w:val="0"/>
          <w:sz w:val="20"/>
          <w:u w:val="none"/>
          <w:vertAlign w:val="baseline"/>
        </w:rPr>
        <w:t xml:space="preserve"> ) !@COPYRIGHT=© 2024 Postmedia Network Inc. All rights reserved.</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15" style="position:absolute;z-index:251745280"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(91%); ELECTIONS (90%); ELECTIONS &amp; POLITICS (90%); HEADS OF GOVERNMENT ELECTIONS (90%); HISTORICALLY BLACK COLLEGES (90%); POLITICAL CANDIDATES (90%); US DEMOCRATIC PARTY (90%); US PRESIDENTIAL CANDIDATES 2012 (90%); US PRESIDENTS (90%); US REPUBLICAN PARTY (90%); CAMPAIGNS &amp; ELECTIONS (89%); POLITICS (89%); US ELECTORAL COLLEGE (89%); VOTERS &amp; VOTING (89%); US PRESIDENTIAL CANDIDATES 2024 (79%); POLITICAL PARTIES (78%); INTERNET SOCIAL NETWORKING (70%); president,democratic,presidential,nominee,</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!@PERMALINK= </w:t>
      </w:r>
      <w:hyperlink r:id="rId438" w:history="1">
        <w:r>
          <w:rPr>
            <w:rFonts w:ascii="arial" w:eastAsia="arial" w:hAnsi="arial" w:cs="arial"/>
            <w:b w:val="0"/>
            <w:i/>
            <w:strike w:val="0"/>
            <w:noProof w:val="0"/>
            <w:color w:val="0077CC"/>
            <w:position w:val="0"/>
            <w:sz w:val="20"/>
            <w:u w:val="single"/>
            <w:vertAlign w:val="baseline"/>
          </w:rPr>
          <w:t>https://nationalpost.com/news/</w:t>
        </w:r>
      </w:hyperlink>
      <w:hyperlink r:id="rId439" w:history="1">
        <w:r>
          <w:rPr>
            <w:rFonts w:ascii="arial" w:eastAsia="arial" w:hAnsi="arial" w:cs="arial"/>
            <w:b/>
            <w:i/>
            <w:strike w:val="0"/>
            <w:noProof w:val="0"/>
            <w:color w:val="0077CC"/>
            <w:position w:val="0"/>
            <w:sz w:val="20"/>
            <w:u w:val="single"/>
            <w:vertAlign w:val="baseline"/>
          </w:rPr>
          <w:t>kamala</w:t>
        </w:r>
      </w:hyperlink>
      <w:hyperlink r:id="rId440" w:history="1">
        <w:r>
          <w:rPr>
            <w:rFonts w:ascii="arial" w:eastAsia="arial" w:hAnsi="arial" w:cs="arial"/>
            <w:b w:val="0"/>
            <w:i/>
            <w:strike w:val="0"/>
            <w:noProof w:val="0"/>
            <w:color w:val="0077CC"/>
            <w:position w:val="0"/>
            <w:sz w:val="20"/>
            <w:u w:val="single"/>
            <w:vertAlign w:val="baseline"/>
          </w:rPr>
          <w:t>-</w:t>
        </w:r>
      </w:hyperlink>
      <w:hyperlink r:id="rId441" w:history="1">
        <w:r>
          <w:rPr>
            <w:rFonts w:ascii="arial" w:eastAsia="arial" w:hAnsi="arial" w:cs="arial"/>
            <w:b/>
            <w:i/>
            <w:strike w:val="0"/>
            <w:noProof w:val="0"/>
            <w:color w:val="0077CC"/>
            <w:position w:val="0"/>
            <w:sz w:val="20"/>
            <w:u w:val="single"/>
            <w:vertAlign w:val="baseline"/>
          </w:rPr>
          <w:t>harris</w:t>
        </w:r>
      </w:hyperlink>
      <w:hyperlink r:id="rId442" w:history="1">
        <w:r>
          <w:rPr>
            <w:rFonts w:ascii="arial" w:eastAsia="arial" w:hAnsi="arial" w:cs="arial"/>
            <w:b w:val="0"/>
            <w:i/>
            <w:strike w:val="0"/>
            <w:noProof w:val="0"/>
            <w:color w:val="0077CC"/>
            <w:position w:val="0"/>
            <w:sz w:val="20"/>
            <w:u w:val="single"/>
            <w:vertAlign w:val="baseline"/>
          </w:rPr>
          <w:t>-concession-speech</w:t>
        </w:r>
      </w:hyperlink>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HISTORICALLY BLACK COLLEGES (90%); TELEVISION INDUSTRY (74%); INTERNET SOCIAL NETWORKING (70%)</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(98%); DONALD TRUMP (92%)</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(92%); UNITED STATES (97%)</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29"/>
      </w:pPr>
    </w:p>
    <w:p>
      <w:pPr>
        <w:pStyle w:val="Normal29"/>
        <w:ind w:left="200"/>
        <w:sectPr>
          <w:type w:val="continuous"/>
          <w:pgMar w:top="840" w:right="1000" w:bottom="840" w:left="1000" w:header="400" w:footer="400"/>
          <w:pgNumType w:fmt="decimal"/>
          <w:cols w:space="720"/>
        </w:sectPr>
      </w:pPr>
      <w:r>
        <w:br/>
      </w:r>
      <w:r>
        <w:pict>
          <v:line id="_x0000_s1116"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443"/>
          <w:headerReference w:type="default" r:id="rId444"/>
          <w:footerReference w:type="even" r:id="rId445"/>
          <w:footerReference w:type="default" r:id="rId446"/>
          <w:headerReference w:type="first" r:id="rId447"/>
          <w:footerReference w:type="first" r:id="rId448"/>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449" w:history="1">
        <w:r>
          <w:rPr>
            <w:rFonts w:ascii="arial" w:eastAsia="arial" w:hAnsi="arial" w:cs="arial"/>
            <w:b/>
            <w:i/>
            <w:strike w:val="0"/>
            <w:color w:val="0077CC"/>
            <w:sz w:val="28"/>
            <w:u w:val="single"/>
            <w:vertAlign w:val="baseline"/>
          </w:rPr>
          <w:t xml:space="preserve">Avengers, unite! Avengers' Cast Shows Support for </w:t>
        </w:r>
      </w:hyperlink>
      <w:hyperlink r:id="rId450" w:history="1">
        <w:r>
          <w:rPr>
            <w:rFonts w:ascii="arial" w:eastAsia="arial" w:hAnsi="arial" w:cs="arial"/>
            <w:b/>
            <w:i/>
            <w:strike w:val="0"/>
            <w:color w:val="0077CC"/>
            <w:sz w:val="28"/>
            <w:u w:val="single"/>
            <w:vertAlign w:val="baseline"/>
          </w:rPr>
          <w:t>Kamala</w:t>
        </w:r>
      </w:hyperlink>
      <w:hyperlink r:id="rId451" w:history="1">
        <w:r>
          <w:rPr>
            <w:rFonts w:ascii="arial" w:eastAsia="arial" w:hAnsi="arial" w:cs="arial"/>
            <w:b/>
            <w:i/>
            <w:strike w:val="0"/>
            <w:color w:val="0077CC"/>
            <w:sz w:val="28"/>
            <w:u w:val="single"/>
            <w:vertAlign w:val="baseline"/>
          </w:rPr>
          <w:t xml:space="preserve"> </w:t>
        </w:r>
      </w:hyperlink>
      <w:hyperlink r:id="rId452" w:history="1">
        <w:r>
          <w:rPr>
            <w:rFonts w:ascii="arial" w:eastAsia="arial" w:hAnsi="arial" w:cs="arial"/>
            <w:b/>
            <w:i/>
            <w:strike w:val="0"/>
            <w:color w:val="0077CC"/>
            <w:sz w:val="28"/>
            <w:u w:val="single"/>
            <w:vertAlign w:val="baseline"/>
          </w:rPr>
          <w:t>Harris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2024 Saturday</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17" style="position:absolute;z-index:2517473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 class="default__StyledText-sc-kkhi2r-0 cZzhZb body-paragraph"&gt;Less than a week before the U.S. presidential election, where Donald Trump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compete for votes, part of the cast of Avengers, a Marvel movie, gathered to show their support for the Democratic candidate.&lt;/p&gt;&lt;p class="default__StyledText-sc-kkhi2r-0 cZzhZb body-paragraph"&gt;The Avengers actors are not the only celebrities backing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candidacy, as in recent weeks singers like Beyoncé have shown their sympathy for the American lawyer.&lt;/p&gt;&lt;h2 class="heading__StyledHeading-sc-1yxtfv0-0 dQdSuo"&gt;Which Marvel actors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?&lt;/h2&gt;&lt;p class="default__StyledText-sc-kkhi2r-0 cZzhZb body-paragraph"&gt;In a video shared on social networks, it can be seen that the actors met through a "video call", in which part of the main cast of Avengers participated, such as:&lt;/p&gt;&lt;ul class="list__StyledUnorderedList-sc-bem05z-2 heAidD"&gt;&lt;li class="list__StyledListItem-sc-bem05z-0 eAqCoI"&gt;Scarlett Johansson: Natasha Romanoff/Black Widow&lt;/li&gt;&lt;li class="list__StyledListItem-sc-bem05z-0 eAqCoI"&gt;Robert Downey Jr.: Tony Stark/ Iron Man&lt;/li&gt;&lt;li class="list__StyledListItem-sc-bem05z-0 eAqCoI"&gt;Don Cheadle: James Rhodes&lt;/li&gt;&lt;li class="list__StyledListItem-sc-bem05z-0 eAqCoI"&gt;Chris Evans: Steve Rogers / Captain America&lt;/li&gt;&lt;li class="list__StyledListItem-sc-bem05z-0 eAqCoI"&gt;Mark Ruffalo: Bruce Banner / Hulk&lt;/li&gt;&lt;li class="list__StyledListItem-sc-bem05z-0 eAqCoI"&gt;Paul Bettany: Vision&lt;/li&gt;&lt;li class="list__StyledListItem-sc-bem05z-0 eAqCoI"&gt;Danai Guirra: General Okoye&lt;/li&gt;&lt;/ul&gt;&lt;p class="default__StyledText-sc-kkhi2r-0 cZzhZb body-paragraph"&gt;The call was kicked off by Scarlett, who thanked her co-stars for joining the meeting, "Hey guys, hi Avengers.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taking the call."&lt;/p&gt;&lt;p class="default__StyledText-sc-kkhi2r-0 cZzhZb body-paragraph"&gt;Even though the actors used their names and not their characters' names, they showed some of the personality of the roles they play in Marvel and even joked around with lines from the different movies.&lt;/p&gt;&lt;h2 class="heading__StyledHeading-sc-1yxtfv0-0 dQdSuo"&gt;How did the 'Avengers' show their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?&lt;/h2&gt;&lt;p class="default__StyledText-sc-kkhi2r-0 cZzhZb body-paragraph"&gt;The actors shared that they were gathered to get people to vote in this election, as the polls in the United States will be held next Tuesday, November 5.&lt;/p&gt;&lt;p class="default__StyledText-sc-kkhi2r-0 cZzhZb body-paragraph"&gt;Given this, Paul Bettany asked how they could help with this mission, so Robert Downey Jr. suggested that what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needs right now is a good slogan to get the attention of the citizens.&lt;/p&gt;   &lt;p class="default__StyledText-sc-kkhi2r-0 cZzhZb body-paragraph"&gt;"It comes to mind: I can do this all day," commented Chris Evans, which is one of Steve Rogers' most iconic phrases before he became Captain America.&lt;/p&gt;&lt;p class="default__StyledText-sc-kkhi2r-0 cZzhZb body-paragraph"&gt;Don Cheadle suggested "Boom!", one of the phrases from Iron Man 2; while Danai Guirra made reference to Black Panther by indicating that a good slogan could be: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forever".&lt;/p&gt;&lt;p class="default__StyledText-sc-kkhi2r-0 cZzhZb body-paragraph"&gt;Paul Bettany finally suggested the phrase that pleased everyone: "I'm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I agree with democracy" and to add an extra special touch, they placed a superhero song in the background.&lt;/p&gt;&lt;h2 class="heading__StyledHeading-sc-1yxtfv0-0 dQdSuo"&gt;Which celebrities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?&lt;/h2&gt;&lt;p class="default__StyledText-sc-kkhi2r-0 cZzhZb body-paragraph"&gt;The presidential candidate's campaign has been surrounded by different actors, singers and celebrities who have shown their full support towards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Some of them are the following&lt;/p&gt;&lt;h3 class="heading__StyledHeading-sc-1yxtfv0-0 dQdSuo"&gt;Beyoncé&lt;/h3&gt;&lt;p class="default__StyledText-sc-kkhi2r-0 cZzhZb body-paragraph"&gt;The singer has made clear her support for the candidate, as Beyoncé even went to 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rally where she gave a speech, in which she addressed the importance of a woman becoming president of the United States.&lt;/p&gt;&lt;p class="default__StyledText-sc-kkhi2r-0 cZzhZb body-paragraph"&gt;"Imagine our daughters growing up seeing what is possible, without limitations. Imagine what our grandmothers are feeling right now (...) their sacrifices, to be able to see the leadership of a woman," said the artist, according to France 24.&lt;/p&gt;&lt;h3 class="heading__StyledHeading-sc-1yxtfv0-0 dQdSuo"&gt;Taylor Swift&lt;/h3&gt;&lt;p class="default__StyledText-sc-kkhi2r-0 cZzhZb body-paragraph"&gt;The popular singer, who is behind the successful tour "The Eras Tour", is another celebrity who has openly shown her preference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whom she will vote during the U.S. elections, as she said on her social networks.&lt;/p&gt;&lt;p class="default__StyledText-sc-kkhi2r-0 cZzhZb body-paragraph"&gt;"I will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because she fights for rights and causes that need a warrior to defend them. She is a strong and talented leader," the singer indicated in an Instagram post.&lt;/p&gt;&lt;h3 class="heading__StyledHeading-sc-1yxtfv0-0 dQdSuo"&gt;Marc Anthony&lt;/h3&gt;&lt;p class="default__StyledText-sc-kkhi2r-0 cZzhZb body-paragraph"&gt;The singer of "Vivir mi vida" has also shown himself against Donald Trump's candidacy, as in a video he posted on his social networks the artist said he remembers everything that was experienced during the Republican's mandate.&lt;/p&gt;   &lt;p class="default__StyledText-sc-kkhi2r-0 cZzhZb body-paragraph"&gt;"I remember what he did and said about Puerto Rico (...) I remember that he separated children from their families," he commented and added that for this reason his support was directly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.&lt;/p&gt;&lt;p class="default__StyledText-sc-kkhi2r-0 cZzhZb body-paragraph"&gt;Other celebrities who have endorsed the politician's candidacy are:&lt;/p&gt;&lt;ul class="list__StyledUnorderedList-sc-bem05z-2 heAidD"&gt;&lt;li class="list__StyledListItem-sc-bem05z-0 eAqCoI"&gt;Leonardo DiCaprio&lt;/li&gt;&lt;li class="list__StyledListItem-sc-bem05z-0 eAqCoI"&gt;Elizabeth Olsen&lt;/li&gt;&lt;li class="list__StyledListItem-sc-bem05z-0 eAqCoI"&gt;Sarah Jessica Parker&lt;/li&gt;&lt;li class="list__StyledListItem-sc-bem05z-0 eAqCoI"&gt;Eminem&lt;/li&gt;&lt;li class="list__StyledListItem-sc-bem05z-0 eAqCoI"&gt;Usher&lt;/li&gt;&lt;li class="list__StyledListItem-sc-bem05z-0 eAqCoI"&gt;Anne Hathaway&lt;/li&gt;&lt;/ul&gt;       </w:t>
      </w:r>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18" style="position:absolute;z-index:251748352"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CAMPAIGNS &amp; ELECTIONS (90%); FILM (90%); US PRESIDENTIAL CANDIDATES 2012 (90%); CELEBRITIES (89%); ELECTIONS (89%); DEMOCRACIES (78%); ELECTIONS &amp; POLITICS (78%); HEADS OF GOVERNMENT ELECTIONS (78%); POLITICAL CANDIDATES (78%); TYPES OF GOVERNMENT (78%); US DEMOCRATIC PARTY (78%); US PRESIDENTIAL ELECTIONS (78%); US PRESIDENTS (78%); VIDEO CONFERENCING (75%); SINGERS &amp; MUSICIANS (71%); SOCIAL NETWORKING (55%)</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(90%); CELEBRITIES (89%); VIDEO CONFERENCING (75%); INTERNET VIDEO (72%); SINGERS &amp; MUSICIANS (71%)</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PAUL BETTANY (93%); CHRIS EVANS (92%); DON CHEADLE (90%); ROBERT DOWNEY JR (90%); DONALD TRUMP (79%); MARK RUFFALO (79%); SCARLETT JOHANSSON (72%); BEYONCE KNOWLES (57%)</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30"/>
      </w:pPr>
    </w:p>
    <w:p>
      <w:pPr>
        <w:pStyle w:val="Normal30"/>
        <w:ind w:left="200"/>
        <w:sectPr>
          <w:type w:val="continuous"/>
          <w:pgMar w:top="840" w:right="1000" w:bottom="840" w:left="1000" w:header="400" w:footer="400"/>
          <w:pgNumType w:fmt="decimal"/>
          <w:cols w:space="720"/>
        </w:sectPr>
      </w:pPr>
      <w:r>
        <w:br/>
      </w:r>
      <w:r>
        <w:pict>
          <v:line id="_x0000_s1119"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453"/>
          <w:headerReference w:type="default" r:id="rId454"/>
          <w:footerReference w:type="even" r:id="rId455"/>
          <w:footerReference w:type="default" r:id="rId456"/>
          <w:headerReference w:type="first" r:id="rId457"/>
          <w:footerReference w:type="first" r:id="rId458"/>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459" w:history="1">
        <w:r>
          <w:rPr>
            <w:rFonts w:ascii="arial" w:eastAsia="arial" w:hAnsi="arial" w:cs="arial"/>
            <w:b/>
            <w:i/>
            <w:strike w:val="0"/>
            <w:color w:val="0077CC"/>
            <w:sz w:val="28"/>
            <w:u w:val="single"/>
            <w:vertAlign w:val="baseline"/>
          </w:rPr>
          <w:t>Kamala</w:t>
        </w:r>
      </w:hyperlink>
      <w:hyperlink r:id="rId460" w:history="1">
        <w:r>
          <w:rPr>
            <w:rFonts w:ascii="arial" w:eastAsia="arial" w:hAnsi="arial" w:cs="arial"/>
            <w:b/>
            <w:i/>
            <w:strike w:val="0"/>
            <w:color w:val="0077CC"/>
            <w:sz w:val="28"/>
            <w:u w:val="single"/>
            <w:vertAlign w:val="baseline"/>
          </w:rPr>
          <w:t xml:space="preserve"> </w:t>
        </w:r>
      </w:hyperlink>
      <w:hyperlink r:id="rId461" w:history="1">
        <w:r>
          <w:rPr>
            <w:rFonts w:ascii="arial" w:eastAsia="arial" w:hAnsi="arial" w:cs="arial"/>
            <w:b/>
            <w:i/>
            <w:strike w:val="0"/>
            <w:color w:val="0077CC"/>
            <w:sz w:val="28"/>
            <w:u w:val="single"/>
            <w:vertAlign w:val="baseline"/>
          </w:rPr>
          <w:t>Harris</w:t>
        </w:r>
      </w:hyperlink>
      <w:hyperlink r:id="rId462" w:history="1">
        <w:r>
          <w:rPr>
            <w:rFonts w:ascii="arial" w:eastAsia="arial" w:hAnsi="arial" w:cs="arial"/>
            <w:b/>
            <w:i/>
            <w:strike w:val="0"/>
            <w:color w:val="0077CC"/>
            <w:sz w:val="28"/>
            <w:u w:val="single"/>
            <w:vertAlign w:val="baseline"/>
          </w:rPr>
          <w:t xml:space="preserve"> keeping options open for possible political comeback</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Toronto Sun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2024 Tuesday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Toronto Sun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Denette Wilford, Denette Wilford</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0" style="position:absolute;z-index:2517504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working on determining her political future.</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60-year-old insists she's not ready to back down after getting demolished by Donald Trump( </w:t>
      </w:r>
      <w:hyperlink r:id="rId463" w:history="1">
        <w:r>
          <w:rPr>
            <w:rFonts w:ascii="arial" w:eastAsia="arial" w:hAnsi="arial" w:cs="arial"/>
            <w:b w:val="0"/>
            <w:i/>
            <w:strike w:val="0"/>
            <w:noProof w:val="0"/>
            <w:color w:val="0077CC"/>
            <w:position w:val="0"/>
            <w:sz w:val="20"/>
            <w:u w:val="single"/>
            <w:vertAlign w:val="baseline"/>
          </w:rPr>
          <w:t>https://torontosun.com/news/world/donald-trump-wins-election</w:t>
        </w:r>
      </w:hyperlink>
      <w:r>
        <w:rPr>
          <w:rFonts w:ascii="arial" w:eastAsia="arial" w:hAnsi="arial" w:cs="arial"/>
          <w:b w:val="0"/>
          <w:i w:val="0"/>
          <w:strike w:val="0"/>
          <w:noProof w:val="0"/>
          <w:color w:val="000000"/>
          <w:position w:val="0"/>
          <w:sz w:val="20"/>
          <w:u w:val="none"/>
          <w:vertAlign w:val="baseline"/>
        </w:rPr>
        <w:t xml:space="preserve"> ) in the U.S. presidential election and becoming the first Democrat to lose the popular vote in two decades.</w:t>
      </w:r>
    </w:p>
    <w:p>
      <w:pPr>
        <w:pStyle w:val="Normal3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told her closest allies that she is "staying in the fight" and plans to consider what the future holds in the coming weeks, sources told Politico( </w:t>
      </w:r>
      <w:hyperlink r:id="rId464" w:history="1">
        <w:r>
          <w:rPr>
            <w:rFonts w:ascii="arial" w:eastAsia="arial" w:hAnsi="arial" w:cs="arial"/>
            <w:b w:val="0"/>
            <w:i/>
            <w:strike w:val="0"/>
            <w:noProof w:val="0"/>
            <w:color w:val="0077CC"/>
            <w:position w:val="0"/>
            <w:sz w:val="20"/>
            <w:u w:val="single"/>
            <w:vertAlign w:val="baseline"/>
          </w:rPr>
          <w:t>https://www.politico.com/news/2024/11/25/</w:t>
        </w:r>
      </w:hyperlink>
      <w:hyperlink r:id="rId465" w:history="1">
        <w:r>
          <w:rPr>
            <w:rFonts w:ascii="arial" w:eastAsia="arial" w:hAnsi="arial" w:cs="arial"/>
            <w:b/>
            <w:i/>
            <w:strike w:val="0"/>
            <w:noProof w:val="0"/>
            <w:color w:val="0077CC"/>
            <w:position w:val="0"/>
            <w:sz w:val="20"/>
            <w:u w:val="single"/>
            <w:vertAlign w:val="baseline"/>
          </w:rPr>
          <w:t>kamala</w:t>
        </w:r>
      </w:hyperlink>
      <w:hyperlink r:id="rId466" w:history="1">
        <w:r>
          <w:rPr>
            <w:rFonts w:ascii="arial" w:eastAsia="arial" w:hAnsi="arial" w:cs="arial"/>
            <w:b w:val="0"/>
            <w:i/>
            <w:strike w:val="0"/>
            <w:noProof w:val="0"/>
            <w:color w:val="0077CC"/>
            <w:position w:val="0"/>
            <w:sz w:val="20"/>
            <w:u w:val="single"/>
            <w:vertAlign w:val="baseline"/>
          </w:rPr>
          <w:t>-</w:t>
        </w:r>
      </w:hyperlink>
      <w:hyperlink r:id="rId467" w:history="1">
        <w:r>
          <w:rPr>
            <w:rFonts w:ascii="arial" w:eastAsia="arial" w:hAnsi="arial" w:cs="arial"/>
            <w:b/>
            <w:i/>
            <w:strike w:val="0"/>
            <w:noProof w:val="0"/>
            <w:color w:val="0077CC"/>
            <w:position w:val="0"/>
            <w:sz w:val="20"/>
            <w:u w:val="single"/>
            <w:vertAlign w:val="baseline"/>
          </w:rPr>
          <w:t>harris</w:t>
        </w:r>
      </w:hyperlink>
      <w:hyperlink r:id="rId468" w:history="1">
        <w:r>
          <w:rPr>
            <w:rFonts w:ascii="arial" w:eastAsia="arial" w:hAnsi="arial" w:cs="arial"/>
            <w:b w:val="0"/>
            <w:i/>
            <w:strike w:val="0"/>
            <w:noProof w:val="0"/>
            <w:color w:val="0077CC"/>
            <w:position w:val="0"/>
            <w:sz w:val="20"/>
            <w:u w:val="single"/>
            <w:vertAlign w:val="baseline"/>
          </w:rPr>
          <w:t>-advisers-options-open-00191393</w:t>
        </w:r>
      </w:hyperlink>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speculated that she could run for governor of California in 2026 or maybe even make a second bid for the presidency in 2028.</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have to decide if she wants to run for something again in the next six months," one former campaign aide told the outlet.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natural thing to do would be to set up some type of entity that would give her the opportunity to travel and give speeches and preserve her political relationships."</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Democrats are looking to former first lady Michelle Obama and California Gov. Gavin Newsom to run for president in four years, a post-election poll from Echelon Insights has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dominating a hypothetical 2028 Democratic primary, the New York Post( </w:t>
      </w:r>
      <w:hyperlink r:id="rId469" w:history="1">
        <w:r>
          <w:rPr>
            <w:rFonts w:ascii="arial" w:eastAsia="arial" w:hAnsi="arial" w:cs="arial"/>
            <w:b w:val="0"/>
            <w:i/>
            <w:strike w:val="0"/>
            <w:noProof w:val="0"/>
            <w:color w:val="0077CC"/>
            <w:position w:val="0"/>
            <w:sz w:val="20"/>
            <w:u w:val="single"/>
            <w:vertAlign w:val="baseline"/>
          </w:rPr>
          <w:t>https://nypost.com/2024/11/25/us-news/</w:t>
        </w:r>
      </w:hyperlink>
      <w:hyperlink r:id="rId470" w:history="1">
        <w:r>
          <w:rPr>
            <w:rFonts w:ascii="arial" w:eastAsia="arial" w:hAnsi="arial" w:cs="arial"/>
            <w:b/>
            <w:i/>
            <w:strike w:val="0"/>
            <w:noProof w:val="0"/>
            <w:color w:val="0077CC"/>
            <w:position w:val="0"/>
            <w:sz w:val="20"/>
            <w:u w:val="single"/>
            <w:vertAlign w:val="baseline"/>
          </w:rPr>
          <w:t>kamala</w:t>
        </w:r>
      </w:hyperlink>
      <w:hyperlink r:id="rId471" w:history="1">
        <w:r>
          <w:rPr>
            <w:rFonts w:ascii="arial" w:eastAsia="arial" w:hAnsi="arial" w:cs="arial"/>
            <w:b w:val="0"/>
            <w:i/>
            <w:strike w:val="0"/>
            <w:noProof w:val="0"/>
            <w:color w:val="0077CC"/>
            <w:position w:val="0"/>
            <w:sz w:val="20"/>
            <w:u w:val="single"/>
            <w:vertAlign w:val="baseline"/>
          </w:rPr>
          <w:t>-</w:t>
        </w:r>
      </w:hyperlink>
      <w:hyperlink r:id="rId472" w:history="1">
        <w:r>
          <w:rPr>
            <w:rFonts w:ascii="arial" w:eastAsia="arial" w:hAnsi="arial" w:cs="arial"/>
            <w:b/>
            <w:i/>
            <w:strike w:val="0"/>
            <w:noProof w:val="0"/>
            <w:color w:val="0077CC"/>
            <w:position w:val="0"/>
            <w:sz w:val="20"/>
            <w:u w:val="single"/>
            <w:vertAlign w:val="baseline"/>
          </w:rPr>
          <w:t>harris</w:t>
        </w:r>
      </w:hyperlink>
      <w:hyperlink r:id="rId473" w:history="1">
        <w:r>
          <w:rPr>
            <w:rFonts w:ascii="arial" w:eastAsia="arial" w:hAnsi="arial" w:cs="arial"/>
            <w:b w:val="0"/>
            <w:i/>
            <w:strike w:val="0"/>
            <w:noProof w:val="0"/>
            <w:color w:val="0077CC"/>
            <w:position w:val="0"/>
            <w:sz w:val="20"/>
            <w:u w:val="single"/>
            <w:vertAlign w:val="baseline"/>
          </w:rPr>
          <w:t>-instructs-allies-to-keep-options-on-table-for-possible-comeback-bid-report/</w:t>
        </w:r>
      </w:hyperlink>
      <w:r>
        <w:rPr>
          <w:rFonts w:ascii="arial" w:eastAsia="arial" w:hAnsi="arial" w:cs="arial"/>
          <w:b w:val="0"/>
          <w:i w:val="0"/>
          <w:strike w:val="0"/>
          <w:noProof w:val="0"/>
          <w:color w:val="000000"/>
          <w:position w:val="0"/>
          <w:sz w:val="20"/>
          <w:u w:val="none"/>
          <w:vertAlign w:val="baseline"/>
        </w:rPr>
        <w:t xml:space="preserve"> ) reported.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would she want to endure that again?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VIDEO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Newsom's term is limited, a gubernatorial run could be better suited for the state's former prosecutor and attorney general.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she run for governor? Yes. Do I think she wants to run for governor? Probably not. Could she win? Definitely. Would she like the job? I don't know. Could she run for president again? Yes," former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aide Brian Brokaw told Politico.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she have a whole bunch of skepticism from the outset, because she has run in a full-length Democratic primary where (in 2019) she didn't even make it long enough to be in the Iowa caucus, and then she was the nominee this year?" he continued.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learn a lot from their previous adversity, too."</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KINSELLA: Reasons why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lost and Donald Trump won( </w:t>
      </w:r>
      <w:hyperlink r:id="rId474" w:history="1">
        <w:r>
          <w:rPr>
            <w:rFonts w:ascii="arial" w:eastAsia="arial" w:hAnsi="arial" w:cs="arial"/>
            <w:b w:val="0"/>
            <w:i/>
            <w:strike w:val="0"/>
            <w:noProof w:val="0"/>
            <w:color w:val="0077CC"/>
            <w:position w:val="0"/>
            <w:sz w:val="20"/>
            <w:u w:val="single"/>
            <w:vertAlign w:val="baseline"/>
          </w:rPr>
          <w:t>https://torontosun.com/opinion/columnists/kinsella-reasons-why-</w:t>
        </w:r>
      </w:hyperlink>
      <w:hyperlink r:id="rId475" w:history="1">
        <w:r>
          <w:rPr>
            <w:rFonts w:ascii="arial" w:eastAsia="arial" w:hAnsi="arial" w:cs="arial"/>
            <w:b/>
            <w:i/>
            <w:strike w:val="0"/>
            <w:noProof w:val="0"/>
            <w:color w:val="0077CC"/>
            <w:position w:val="0"/>
            <w:sz w:val="20"/>
            <w:u w:val="single"/>
            <w:vertAlign w:val="baseline"/>
          </w:rPr>
          <w:t>kamala</w:t>
        </w:r>
      </w:hyperlink>
      <w:hyperlink r:id="rId476" w:history="1">
        <w:r>
          <w:rPr>
            <w:rFonts w:ascii="arial" w:eastAsia="arial" w:hAnsi="arial" w:cs="arial"/>
            <w:b w:val="0"/>
            <w:i/>
            <w:strike w:val="0"/>
            <w:noProof w:val="0"/>
            <w:color w:val="0077CC"/>
            <w:position w:val="0"/>
            <w:sz w:val="20"/>
            <w:u w:val="single"/>
            <w:vertAlign w:val="baseline"/>
          </w:rPr>
          <w:t>-</w:t>
        </w:r>
      </w:hyperlink>
      <w:hyperlink r:id="rId477" w:history="1">
        <w:r>
          <w:rPr>
            <w:rFonts w:ascii="arial" w:eastAsia="arial" w:hAnsi="arial" w:cs="arial"/>
            <w:b/>
            <w:i/>
            <w:strike w:val="0"/>
            <w:noProof w:val="0"/>
            <w:color w:val="0077CC"/>
            <w:position w:val="0"/>
            <w:sz w:val="20"/>
            <w:u w:val="single"/>
            <w:vertAlign w:val="baseline"/>
          </w:rPr>
          <w:t>harris</w:t>
        </w:r>
      </w:hyperlink>
      <w:hyperlink r:id="rId478" w:history="1">
        <w:r>
          <w:rPr>
            <w:rFonts w:ascii="arial" w:eastAsia="arial" w:hAnsi="arial" w:cs="arial"/>
            <w:b w:val="0"/>
            <w:i/>
            <w:strike w:val="0"/>
            <w:noProof w:val="0"/>
            <w:color w:val="0077CC"/>
            <w:position w:val="0"/>
            <w:sz w:val="20"/>
            <w:u w:val="single"/>
            <w:vertAlign w:val="baseline"/>
          </w:rPr>
          <w:t>-lost-and-donald-trump-won</w:t>
        </w:r>
      </w:hyperlink>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hoped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would rescue them. On Wednesday, she called Trump to concede( </w:t>
      </w:r>
      <w:hyperlink r:id="rId479" w:history="1">
        <w:r>
          <w:rPr>
            <w:rFonts w:ascii="arial" w:eastAsia="arial" w:hAnsi="arial" w:cs="arial"/>
            <w:b w:val="0"/>
            <w:i/>
            <w:strike w:val="0"/>
            <w:noProof w:val="0"/>
            <w:color w:val="0077CC"/>
            <w:position w:val="0"/>
            <w:sz w:val="20"/>
            <w:u w:val="single"/>
            <w:vertAlign w:val="baseline"/>
          </w:rPr>
          <w:t>https://torontosun.com/news/world/democrats-hoped-</w:t>
        </w:r>
      </w:hyperlink>
      <w:hyperlink r:id="rId480" w:history="1">
        <w:r>
          <w:rPr>
            <w:rFonts w:ascii="arial" w:eastAsia="arial" w:hAnsi="arial" w:cs="arial"/>
            <w:b/>
            <w:i/>
            <w:strike w:val="0"/>
            <w:noProof w:val="0"/>
            <w:color w:val="0077CC"/>
            <w:position w:val="0"/>
            <w:sz w:val="20"/>
            <w:u w:val="single"/>
            <w:vertAlign w:val="baseline"/>
          </w:rPr>
          <w:t>harris</w:t>
        </w:r>
      </w:hyperlink>
      <w:hyperlink r:id="rId481" w:history="1">
        <w:r>
          <w:rPr>
            <w:rFonts w:ascii="arial" w:eastAsia="arial" w:hAnsi="arial" w:cs="arial"/>
            <w:b w:val="0"/>
            <w:i/>
            <w:strike w:val="0"/>
            <w:noProof w:val="0"/>
            <w:color w:val="0077CC"/>
            <w:position w:val="0"/>
            <w:sz w:val="20"/>
            <w:u w:val="single"/>
            <w:vertAlign w:val="baseline"/>
          </w:rPr>
          <w:t>-would-rescue-them-on-wednesday-she-called-trump-to-concede</w:t>
        </w:r>
      </w:hyperlink>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appears on 'Saturday Night Live' as mirror image of Maya Rudolph with election looming( </w:t>
      </w:r>
      <w:hyperlink r:id="rId482" w:history="1">
        <w:r>
          <w:rPr>
            <w:rFonts w:ascii="arial" w:eastAsia="arial" w:hAnsi="arial" w:cs="arial"/>
            <w:b w:val="0"/>
            <w:i/>
            <w:strike w:val="0"/>
            <w:noProof w:val="0"/>
            <w:color w:val="0077CC"/>
            <w:position w:val="0"/>
            <w:sz w:val="20"/>
            <w:u w:val="single"/>
            <w:vertAlign w:val="baseline"/>
          </w:rPr>
          <w:t>https://torontosun.com/news/world/</w:t>
        </w:r>
      </w:hyperlink>
      <w:hyperlink r:id="rId483" w:history="1">
        <w:r>
          <w:rPr>
            <w:rFonts w:ascii="arial" w:eastAsia="arial" w:hAnsi="arial" w:cs="arial"/>
            <w:b/>
            <w:i/>
            <w:strike w:val="0"/>
            <w:noProof w:val="0"/>
            <w:color w:val="0077CC"/>
            <w:position w:val="0"/>
            <w:sz w:val="20"/>
            <w:u w:val="single"/>
            <w:vertAlign w:val="baseline"/>
          </w:rPr>
          <w:t>harris</w:t>
        </w:r>
      </w:hyperlink>
      <w:hyperlink r:id="rId484" w:history="1">
        <w:r>
          <w:rPr>
            <w:rFonts w:ascii="arial" w:eastAsia="arial" w:hAnsi="arial" w:cs="arial"/>
            <w:b w:val="0"/>
            <w:i/>
            <w:strike w:val="0"/>
            <w:noProof w:val="0"/>
            <w:color w:val="0077CC"/>
            <w:position w:val="0"/>
            <w:sz w:val="20"/>
            <w:u w:val="single"/>
            <w:vertAlign w:val="baseline"/>
          </w:rPr>
          <w:t>-appears-on-saturday-night-live-as-mirror-image-of-maya-rudolph-with-election-looming</w:t>
        </w:r>
      </w:hyperlink>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had just over 100 days to take over Joe Biden's campaign efforts and reintroduce herself to Americans as their possible leader, arguably too little time to sell herself and her policies to voters.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more time to map out a game plan,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needs to figure out where she fits in within the Democratic Party.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a desire to hear her voice, and there won't be a vacuum for long," a source with close ties to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told the outlet.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not someone who makes rash decisions. She takes, sometimes, a painfully long time to make decisions," Brokaw noted, but added that she likely still doesn't know what the future holds.</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21" style="position:absolute;z-index:251751424"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(90%); US DEMOCRATIC PARTY (90%); US PRESIDENTIAL CANDIDATES 2008 (90%); US PRESIDENTIAL CANDIDATES 2012 (90%); CAMPAIGNS &amp; ELECTIONS (89%); GOVERNMENT BODIES &amp; OFFICES (89%); GOVERNORS (89%); PRIMARY ELECTIONS (89%); US STATE GOVERNMENT (89%); ELECTIONS (79%); ELECTIONS &amp; POLITICS (79%); POLITICS (79%); US PRESIDENTS (79%); CAUCUSES (78%); POLITICAL PARTIES (78%); POPULAR VOTE (77%); US PRESIDENTIAL ELECTIONS (77%); VOTERS &amp; VOTING (76%); ATTORNEYS GENERAL (61%); PUBLIC PROSECUTORS (61%); WRITERS (50%); president,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,working,determining,political !@PERMALINK= </w:t>
      </w:r>
      <w:hyperlink r:id="rId485" w:history="1">
        <w:r>
          <w:rPr>
            <w:rFonts w:ascii="arial" w:eastAsia="arial" w:hAnsi="arial" w:cs="arial"/>
            <w:b w:val="0"/>
            <w:i/>
            <w:strike w:val="0"/>
            <w:noProof w:val="0"/>
            <w:color w:val="0077CC"/>
            <w:position w:val="0"/>
            <w:sz w:val="20"/>
            <w:u w:val="single"/>
            <w:vertAlign w:val="baseline"/>
          </w:rPr>
          <w:t>https://torontosun.com/news/world/</w:t>
        </w:r>
      </w:hyperlink>
      <w:hyperlink r:id="rId486" w:history="1">
        <w:r>
          <w:rPr>
            <w:rFonts w:ascii="arial" w:eastAsia="arial" w:hAnsi="arial" w:cs="arial"/>
            <w:b/>
            <w:i/>
            <w:strike w:val="0"/>
            <w:noProof w:val="0"/>
            <w:color w:val="0077CC"/>
            <w:position w:val="0"/>
            <w:sz w:val="20"/>
            <w:u w:val="single"/>
            <w:vertAlign w:val="baseline"/>
          </w:rPr>
          <w:t>kamala</w:t>
        </w:r>
      </w:hyperlink>
      <w:hyperlink r:id="rId487" w:history="1">
        <w:r>
          <w:rPr>
            <w:rFonts w:ascii="arial" w:eastAsia="arial" w:hAnsi="arial" w:cs="arial"/>
            <w:b w:val="0"/>
            <w:i/>
            <w:strike w:val="0"/>
            <w:noProof w:val="0"/>
            <w:color w:val="0077CC"/>
            <w:position w:val="0"/>
            <w:sz w:val="20"/>
            <w:u w:val="single"/>
            <w:vertAlign w:val="baseline"/>
          </w:rPr>
          <w:t>-</w:t>
        </w:r>
      </w:hyperlink>
      <w:hyperlink r:id="rId488" w:history="1">
        <w:r>
          <w:rPr>
            <w:rFonts w:ascii="arial" w:eastAsia="arial" w:hAnsi="arial" w:cs="arial"/>
            <w:b/>
            <w:i/>
            <w:strike w:val="0"/>
            <w:noProof w:val="0"/>
            <w:color w:val="0077CC"/>
            <w:position w:val="0"/>
            <w:sz w:val="20"/>
            <w:u w:val="single"/>
            <w:vertAlign w:val="baseline"/>
          </w:rPr>
          <w:t>harris</w:t>
        </w:r>
      </w:hyperlink>
      <w:hyperlink r:id="rId489" w:history="1">
        <w:r>
          <w:rPr>
            <w:rFonts w:ascii="arial" w:eastAsia="arial" w:hAnsi="arial" w:cs="arial"/>
            <w:b w:val="0"/>
            <w:i/>
            <w:strike w:val="0"/>
            <w:noProof w:val="0"/>
            <w:color w:val="0077CC"/>
            <w:position w:val="0"/>
            <w:sz w:val="20"/>
            <w:u w:val="single"/>
            <w:vertAlign w:val="baseline"/>
          </w:rPr>
          <w:t>-keeping-options-open-for-possible-political-comeback</w:t>
        </w:r>
      </w:hyperlink>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(61%); PUBLIC PROSECUTORS (61%); WRITERS (50%)</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DONALD TRUMP (89%); GAVIN NEWSOM (79%); MICHELLE OBAMA (79%)</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IOWA, USA (79%); UNITED STATES (79%)</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2024</w:t>
      </w:r>
    </w:p>
    <w:p>
      <w:pPr>
        <w:pStyle w:val="Normal31"/>
      </w:pPr>
    </w:p>
    <w:p>
      <w:pPr>
        <w:pStyle w:val="Normal31"/>
        <w:ind w:left="200"/>
        <w:sectPr>
          <w:type w:val="continuous"/>
          <w:pgMar w:top="840" w:right="1000" w:bottom="840" w:left="1000" w:header="400" w:footer="400"/>
          <w:pgNumType w:fmt="decimal"/>
          <w:cols w:space="720"/>
        </w:sectPr>
      </w:pPr>
      <w:r>
        <w:br/>
      </w:r>
      <w:r>
        <w:pict>
          <v:line id="_x0000_s1122"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490"/>
          <w:headerReference w:type="default" r:id="rId491"/>
          <w:footerReference w:type="even" r:id="rId492"/>
          <w:footerReference w:type="default" r:id="rId493"/>
          <w:headerReference w:type="first" r:id="rId494"/>
          <w:footerReference w:type="first" r:id="rId495"/>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496" w:history="1">
        <w:r>
          <w:rPr>
            <w:rFonts w:ascii="arial" w:eastAsia="arial" w:hAnsi="arial" w:cs="arial"/>
            <w:b/>
            <w:i/>
            <w:strike w:val="0"/>
            <w:color w:val="0077CC"/>
            <w:sz w:val="28"/>
            <w:u w:val="single"/>
            <w:vertAlign w:val="baseline"/>
          </w:rPr>
          <w:t xml:space="preserve">Trump called </w:t>
        </w:r>
      </w:hyperlink>
      <w:hyperlink r:id="rId497" w:history="1">
        <w:r>
          <w:rPr>
            <w:rFonts w:ascii="arial" w:eastAsia="arial" w:hAnsi="arial" w:cs="arial"/>
            <w:b/>
            <w:i/>
            <w:strike w:val="0"/>
            <w:color w:val="0077CC"/>
            <w:sz w:val="28"/>
            <w:u w:val="single"/>
            <w:vertAlign w:val="baseline"/>
          </w:rPr>
          <w:t>Kamala</w:t>
        </w:r>
      </w:hyperlink>
      <w:hyperlink r:id="rId498" w:history="1">
        <w:r>
          <w:rPr>
            <w:rFonts w:ascii="arial" w:eastAsia="arial" w:hAnsi="arial" w:cs="arial"/>
            <w:b/>
            <w:i/>
            <w:strike w:val="0"/>
            <w:color w:val="0077CC"/>
            <w:sz w:val="28"/>
            <w:u w:val="single"/>
            <w:vertAlign w:val="baseline"/>
          </w:rPr>
          <w:t xml:space="preserve"> </w:t>
        </w:r>
      </w:hyperlink>
      <w:hyperlink r:id="rId499" w:history="1">
        <w:r>
          <w:rPr>
            <w:rFonts w:ascii="arial" w:eastAsia="arial" w:hAnsi="arial" w:cs="arial"/>
            <w:b/>
            <w:i/>
            <w:strike w:val="0"/>
            <w:color w:val="0077CC"/>
            <w:sz w:val="28"/>
            <w:u w:val="single"/>
            <w:vertAlign w:val="baseline"/>
          </w:rPr>
          <w:t>Harris</w:t>
        </w:r>
      </w:hyperlink>
      <w:hyperlink r:id="rId500" w:history="1">
        <w:r>
          <w:rPr>
            <w:rFonts w:ascii="arial" w:eastAsia="arial" w:hAnsi="arial" w:cs="arial"/>
            <w:b/>
            <w:i/>
            <w:strike w:val="0"/>
            <w:color w:val="0077CC"/>
            <w:sz w:val="28"/>
            <w:u w:val="single"/>
            <w:vertAlign w:val="baseline"/>
          </w:rPr>
          <w:t xml:space="preserve"> "mentally deficient."</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2024 Monday</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23" style="position:absolute;z-index:2517534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and Republican presidential candidate Donald Trump called his Democratic rival,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"mentally deficient".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campaign event leading up to the November 5 elections, Trump questioned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work to manage the migratory flows on the border with Mexico, which the Republican repeatedly called an "invasion."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became mentally deficient,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born that way. If a Republican had done what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did, he would have been impeached and removed from office," said the former U.S. president before thousands of supporters in the state of Wisconsin.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accuse the government of Joe Biden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of allowing the entry of hundreds of thousands of migrants who were described by the former president as </w:t>
      </w:r>
      <w:r>
        <w:rPr>
          <w:rFonts w:ascii="arial" w:eastAsia="arial" w:hAnsi="arial" w:cs="arial"/>
          <w:b/>
          <w:i w:val="0"/>
          <w:strike w:val="0"/>
          <w:noProof w:val="0"/>
          <w:color w:val="000000"/>
          <w:position w:val="0"/>
          <w:sz w:val="20"/>
          <w:u w:val="none"/>
          <w:vertAlign w:val="baseline"/>
        </w:rPr>
        <w:t xml:space="preserve">"insane and criminals who are destroying the country".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Trump's main campaign offers is to deport all people in the United States with irregular immigration status.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his rallies he often recounts criminal acts such as robberies, kidnappings and rapes allegedly committed by "illegal immigrants."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has done is totally disqualifying (...) Many deaths have taken place," said the former president at his rally in Wisconsin, according to information from the Associated Press news agency.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Trump, under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mandate more than 39,000 criminals, many of them migrants, accused of murder and other crimes were released.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should never be pardoned and should never be allowed to be the president of the United States," he asserted.        </w:t>
      </w:r>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24" style="position:absolute;z-index:251754496"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CRIME, LAW ENFORCEMENT &amp; CORRECTIONS (90%); ELECTIONS (90%); HEADS OF GOVERNMENT ELECTIONS (90%); ILLEGAL IMMIGRANTS (90%); IMMIGRATION (90%); IMMIGRATION, CITIZENSHIP &amp; DISPLACEMENT (90%); NATIONAL SECURITY &amp; FOREIGN RELATIONS (90%); NEGATIVE NEWS (90%); POLITICAL CANDIDATES (90%); US PRESIDENTIAL CANDIDATES 2008 (90%); US PRESIDENTIAL CANDIDATES 2012 (90%); US PRESIDENTIAL CANDIDATES 2016 (90%); US PRESIDENTIAL ELECTIONS (90%); US PRESIDENTS (90%); US REPUBLICAN PARTY (90%); POLITICAL PARTIES (78%); DEPORTATION (75%); MURDER (75%); CRIMINAL OFFENSES (73%); IMPEACHMENT (73%); KIDNAPPING &amp; ABDUCTION (73%); PARDONS (68%); Politica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(92%); JOE BIDEN (92%)</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WISCONSIN, USA (92%); UNITED STATES (94%)</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2024</w:t>
      </w:r>
    </w:p>
    <w:p>
      <w:pPr>
        <w:pStyle w:val="Normal32"/>
      </w:pPr>
    </w:p>
    <w:p>
      <w:pPr>
        <w:pStyle w:val="Normal32"/>
        <w:ind w:left="200"/>
        <w:sectPr>
          <w:type w:val="continuous"/>
          <w:pgMar w:top="840" w:right="1000" w:bottom="840" w:left="1000" w:header="400" w:footer="400"/>
          <w:pgNumType w:fmt="decimal"/>
          <w:cols w:space="720"/>
        </w:sectPr>
      </w:pPr>
      <w:r>
        <w:br/>
      </w:r>
      <w:r>
        <w:pict>
          <v:line id="_x0000_s1125"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501"/>
          <w:headerReference w:type="default" r:id="rId502"/>
          <w:footerReference w:type="even" r:id="rId503"/>
          <w:footerReference w:type="default" r:id="rId504"/>
          <w:headerReference w:type="first" r:id="rId505"/>
          <w:footerReference w:type="first" r:id="rId506"/>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507" w:history="1">
        <w:r>
          <w:rPr>
            <w:rFonts w:ascii="arial" w:eastAsia="arial" w:hAnsi="arial" w:cs="arial"/>
            <w:b/>
            <w:i/>
            <w:strike w:val="0"/>
            <w:color w:val="0077CC"/>
            <w:sz w:val="28"/>
            <w:u w:val="single"/>
            <w:vertAlign w:val="baseline"/>
          </w:rPr>
          <w:t xml:space="preserve">Who is </w:t>
        </w:r>
      </w:hyperlink>
      <w:hyperlink r:id="rId508" w:history="1">
        <w:r>
          <w:rPr>
            <w:rFonts w:ascii="arial" w:eastAsia="arial" w:hAnsi="arial" w:cs="arial"/>
            <w:b/>
            <w:i/>
            <w:strike w:val="0"/>
            <w:color w:val="0077CC"/>
            <w:sz w:val="28"/>
            <w:u w:val="single"/>
            <w:vertAlign w:val="baseline"/>
          </w:rPr>
          <w:t>Kamala</w:t>
        </w:r>
      </w:hyperlink>
      <w:hyperlink r:id="rId509" w:history="1">
        <w:r>
          <w:rPr>
            <w:rFonts w:ascii="arial" w:eastAsia="arial" w:hAnsi="arial" w:cs="arial"/>
            <w:b/>
            <w:i/>
            <w:strike w:val="0"/>
            <w:color w:val="0077CC"/>
            <w:sz w:val="28"/>
            <w:u w:val="single"/>
            <w:vertAlign w:val="baseline"/>
          </w:rPr>
          <w:t xml:space="preserve"> </w:t>
        </w:r>
      </w:hyperlink>
      <w:hyperlink r:id="rId510" w:history="1">
        <w:r>
          <w:rPr>
            <w:rFonts w:ascii="arial" w:eastAsia="arial" w:hAnsi="arial" w:cs="arial"/>
            <w:b/>
            <w:i/>
            <w:strike w:val="0"/>
            <w:color w:val="0077CC"/>
            <w:sz w:val="28"/>
            <w:u w:val="single"/>
            <w:vertAlign w:val="baseline"/>
          </w:rPr>
          <w:t>Harris</w:t>
        </w:r>
      </w:hyperlink>
      <w:hyperlink r:id="rId511" w:history="1">
        <w:r>
          <w:rPr>
            <w:rFonts w:ascii="arial" w:eastAsia="arial" w:hAnsi="arial" w:cs="arial"/>
            <w:b/>
            <w:i/>
            <w:strike w:val="0"/>
            <w:color w:val="0077CC"/>
            <w:sz w:val="28"/>
            <w:u w:val="single"/>
            <w:vertAlign w:val="baseline"/>
          </w:rPr>
          <w:t>?</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2024 Sunday</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26" style="position:absolute;z-index:2517565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Vice President of the United States,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announced that she will seek the Democratic presidential candidacy. This after the president of the country, Joe Biden, resigned from the race and desisted from seeking reelection.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first woman in the history of the United States to be vice-president. She was the first black and South Asian American woman elected to national political office by a major political party when Joe Biden named her as his running mate for the 2020 election.</w:t>
      </w:r>
    </w:p>
    <w:p>
      <w:pPr>
        <w:pStyle w:val="Normal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Who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Devis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better known 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was born on October 20, 1964 in Oakland, California. The daughter of Jamaican and Indian immigrants, she grew up going to a black Baptist church and a Hindu temple.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studied political science and economics at Howard University and law at the University of California.  She is the author of books such as Smart on Crime: A Career Prosecutor's Plan to Make Us Safer, The Truths We Hold: An American Journey and Superheroes Are Everywhere.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political career includes:</w:t>
      </w:r>
    </w:p>
    <w:p>
      <w:pPr>
        <w:pStyle w:val="Normal33"/>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Deputy District Attorney for Alameda County, California.</w:t>
      </w:r>
    </w:p>
    <w:p>
      <w:pPr>
        <w:pStyle w:val="Normal33"/>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Managing Attorney of the Career Unit of the San Francisco District Attorney's Office.</w:t>
      </w:r>
    </w:p>
    <w:p>
      <w:pPr>
        <w:pStyle w:val="Normal33"/>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San Francisco District Attorney.</w:t>
      </w:r>
    </w:p>
    <w:p>
      <w:pPr>
        <w:pStyle w:val="Normal33"/>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Attorney General of California.</w:t>
      </w:r>
    </w:p>
    <w:p>
      <w:pPr>
        <w:pStyle w:val="Normal33"/>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States Senator.</w:t>
      </w:r>
    </w:p>
    <w:p>
      <w:pPr>
        <w:pStyle w:val="Normal33"/>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presidential pre-candidate for the Democratic Party.</w:t>
      </w:r>
    </w:p>
    <w:p>
      <w:pPr>
        <w:pStyle w:val="Normal33"/>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Running mate of Joe Biden. </w:t>
      </w:r>
    </w:p>
    <w:p>
      <w:pPr>
        <w:pStyle w:val="Normal33"/>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First American woman, first black woman and first vice president of South Asian descent.</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27" style="position:absolute;z-index:251757568"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PUBLIC PROSECUTORS (91%); CAMPAIGNS &amp; ELECTIONS (90%); ELECTIONS (90%); ELECTIONS &amp; POLITICS (90%); HEADS OF GOVERNMENT ELECTIONS (90%); POLITICAL CANDIDATES (90%); POLITICAL PARTIES (90%); US DEMOCRATIC PARTY (90%); US PRESIDENTIAL CANDIDATES 2008 (90%); US PRESIDENTIAL CANDIDATES 2012 (90%); US PRESIDENTIAL ELECTIONS (90%); US PRESIDENTS (90%); AFRICAN AMERICANS (78%); ECONOMICS (78%); GOVERNMENT &amp; PUBLIC ADMINISTRATION (78%); GOVERNMENT BODIES &amp; OFFICES (78%); LEGISLATIVE BODIES (78%); POLITICS (78%); US CONGRESS (78%); US POLITICAL PARTIES (78%); WOMEN (78%); HUMANITIES &amp; SOCIAL SCIENCE (77%); ASIAN AMERICANS (76%); HISTORICALLY BLACK COLLEGES (76%); POLITICAL SCIENCE (76%); LAWYERS (73%); WRITERS (68%); IMMIGRATION, CITIZENSHIP &amp; DISPLACEMENT (54%); Quién es Quién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(91%); UNIVERSITY OF CALIFORNIA (54%); HOWARD UNIVERSITY (54%)</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PROSECUTORS (91%); HISTORICALLY BLACK COLLEGES (76%); LAWYERS (73%); WRITERS (68%)</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JOE BIDEN (93%)</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(92%); SAN FRANCISCO, CA, USA (92%); OAKLAND, CA, USA (55%); CALIFORNIA, USA (94%); UNITED STATES (96%)</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33"/>
      </w:pPr>
    </w:p>
    <w:p>
      <w:pPr>
        <w:pStyle w:val="Normal33"/>
        <w:ind w:left="200"/>
        <w:sectPr>
          <w:type w:val="continuous"/>
          <w:pgMar w:top="840" w:right="1000" w:bottom="840" w:left="1000" w:header="400" w:footer="400"/>
          <w:pgNumType w:fmt="decimal"/>
          <w:cols w:space="720"/>
        </w:sectPr>
      </w:pPr>
      <w:r>
        <w:br/>
      </w:r>
      <w:r>
        <w:pict>
          <v:line id="_x0000_s1128"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512"/>
          <w:headerReference w:type="default" r:id="rId513"/>
          <w:footerReference w:type="even" r:id="rId514"/>
          <w:footerReference w:type="default" r:id="rId515"/>
          <w:headerReference w:type="first" r:id="rId516"/>
          <w:footerReference w:type="first" r:id="rId517"/>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518" w:history="1">
        <w:r>
          <w:rPr>
            <w:rFonts w:ascii="arial" w:eastAsia="arial" w:hAnsi="arial" w:cs="arial"/>
            <w:b/>
            <w:i/>
            <w:strike w:val="0"/>
            <w:color w:val="0077CC"/>
            <w:sz w:val="28"/>
            <w:u w:val="single"/>
            <w:vertAlign w:val="baseline"/>
          </w:rPr>
          <w:t xml:space="preserve">From Eminem, Usher to Taylor Swift - 10 celebrities who have endorsed </w:t>
        </w:r>
      </w:hyperlink>
      <w:hyperlink r:id="rId519" w:history="1">
        <w:r>
          <w:rPr>
            <w:rFonts w:ascii="arial" w:eastAsia="arial" w:hAnsi="arial" w:cs="arial"/>
            <w:b/>
            <w:i/>
            <w:strike w:val="0"/>
            <w:color w:val="0077CC"/>
            <w:sz w:val="28"/>
            <w:u w:val="single"/>
            <w:vertAlign w:val="baseline"/>
          </w:rPr>
          <w:t>Kamala</w:t>
        </w:r>
      </w:hyperlink>
      <w:hyperlink r:id="rId520" w:history="1">
        <w:r>
          <w:rPr>
            <w:rFonts w:ascii="arial" w:eastAsia="arial" w:hAnsi="arial" w:cs="arial"/>
            <w:b/>
            <w:i/>
            <w:strike w:val="0"/>
            <w:color w:val="0077CC"/>
            <w:sz w:val="28"/>
            <w:u w:val="single"/>
            <w:vertAlign w:val="baseline"/>
          </w:rPr>
          <w:t xml:space="preserve"> </w:t>
        </w:r>
      </w:hyperlink>
      <w:hyperlink r:id="rId521" w:history="1">
        <w:r>
          <w:rPr>
            <w:rFonts w:ascii="arial" w:eastAsia="arial" w:hAnsi="arial" w:cs="arial"/>
            <w:b/>
            <w:i/>
            <w:strike w:val="0"/>
            <w:color w:val="0077CC"/>
            <w:sz w:val="28"/>
            <w:u w:val="single"/>
            <w:vertAlign w:val="baseline"/>
          </w:rPr>
          <w:t>Harris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2024 Wednesday</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34"/>
        <w:keepNext w:val="0"/>
        <w:spacing w:before="120" w:after="0" w:line="220" w:lineRule="atLeast"/>
        <w:ind w:left="0" w:right="0" w:firstLine="0"/>
        <w:jc w:val="left"/>
      </w:pPr>
      <w:r>
        <w:br/>
      </w:r>
      <w:r>
        <w:pict>
          <v:shape id="_x0000_i1129" type="#_x0000_t75" style="width:0;height:0"/>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30" style="position:absolute;z-index:2517596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Oct. 23 -- As United States gears up for elections on November 5, Democratic presidential nominee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claimed that America is "absolutely ready" to elect its first woman president, saying she simply wants to turn the page for a nation "exhausted" by Donald Trump.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both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Trump saturate swing states with rallies and take to the airwaves and podcasts on the hunt for an advantage in the race, several celebrities have come forward to endorse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However, according to polls, the US Presidential elections will be effectively tied.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top celebrities who have endorsed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be the next President of US: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campaign event in Detroit on Tuesday, Rapper Eminem publicly supported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saying that she "supports a future" for the country.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anyone wants an America where people are worried about retribution of what people will do if you make your opinion known. I think Vice President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supports a future for this country where these freedoms and many others will be protected and upheld," he said.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Georgia on Sunday, US singer-songwriter Usher said he supports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because "she fights for everyone's rights and freedom".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emphasized that her vision encompasses all citizens, supporting small businesses, investing in health and communities, and providing opportunities for advancement.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the chance to choose a new generation of leadership. I'm here to support the next president of the United States,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he added.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the only president to carry Wisconsin by more than a percentage point in the past six elections, mocked Donald Trump, calling him "loonier" than he was in 2016.</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this election is going to be tight," Obama said when urging early voting. "It's going to be tight here in Wisconsin, its going to be tight all across our country."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singer-songwriter Taylor Swift endorsed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minutes after the presidential debate between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former US president Donald Trump earlier in September.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to Instagram, Swift had said she will be casting her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in the 2024 Presidential Election, "because she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fights for the rights and causes I believe need a warrior to champion them."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heartened and impressed by her selection of running mate Tim Walz, who has been standing up for LGBTQ+ rights, IVF, and a woman's right to her own body for decades," she added.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Perry, who recently released her latest single "Woman's World", sang a few bars from the track in light of Joe Biden's withdrawal early in July. "It's a woman's world, and you're lucky to be living in it," she mouthed at the camera.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Grammy winner John Legend was also among the early supporters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 July 22, he shared a lengthy statement on X, urging the American public to "elect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our president" adding she is "ready for this fight and I'm excited to help her in any way I can".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Ariana Grande, not known for publicly sharing her political inclination, had shared US President Joe Biden's post endorsing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her Instagram story.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read: "Today I want to offer my full support and endorsement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to be the nominee of our party this year. Democrats - it's time to come together and beat Trump. Let's do this."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3-word tweet from British pop icon Chari XCX helped kick-start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bid for the US President.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IS brat," she wrote hours after President Joe Biden abandoned his reelection campaign and endorsed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the Democratic Party nominee.</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campaign then changed the colour of its social media background to brat green, apparently acknowledging the star's endorsement and message.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Posting a throwback photo of her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on Instagram, American television producer and screenwriter Shonda Rhimes on July 22 wrote, "I stood behind her in 2016 when she ran for Senate, I was behind her when she ran as @vp and I continue to stand behind her today. &amp;#55356;&amp;#56826;&amp;#55356;&amp;#56824; @kamalaharris."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Hollywood stars, including Jennifer Garner, Julia Roberts, Jane Fonda, Jamie Lee Curtis, Olivia Rodrigo, Barbra Streisand, Spike Lee, Cardi B, and Kesha have voiced their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Beyonce has not officially endorsed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she did grant permission for her song "Freedom" to be used at the Democratic National Convention.</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522" w:history="1">
        <w:r>
          <w:rPr>
            <w:rFonts w:ascii="arial" w:eastAsia="arial" w:hAnsi="arial" w:cs="arial"/>
            <w:b w:val="0"/>
            <w:i/>
            <w:strike w:val="0"/>
            <w:noProof w:val="0"/>
            <w:color w:val="0077CC"/>
            <w:position w:val="0"/>
            <w:sz w:val="20"/>
            <w:u w:val="single"/>
            <w:vertAlign w:val="baseline"/>
          </w:rPr>
          <w:t>contentservices@htdigital.in</w:t>
        </w:r>
      </w:hyperlink>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31" style="position:absolute;z-index:251760640"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(91%); CAMPAIGNS &amp; ELECTIONS (90%); CELEBRITIES (90%); ELECTIONS (90%); US PRESIDENTIAL CANDIDATES 2012 (90%); US PRESIDENTIAL ELECTIONS (90%); US DEMOCRATIC PARTY (89%); US PRESIDENTIAL CANDIDATES 2008 (89%); US PRESIDENTIAL CANDIDATES 2024 (89%); VOTERS &amp; VOTING (89%); WOMEN (89%); SINGERS &amp; MUSICIANS (87%); EARLY VOTING (78%); FEMINISM &amp; WOMEN'S RIGHTS (78%); HIP HOP CULTURE (77%); RAP MUSIC (77%); LGBTQ+ PERSONS (73%); POLITICAL DEBATES (73%); SONG WRITING (71%); SMALL BUSINESS ASSISTANCE (69%); LGBTQ+ RIGHTS (65%)</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WOMAN'S WORLD SHOPS INC (50%)</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SIC5621 WOMEN'S CLOTHING STORES (50%); CELEBRITIES (90%); SINGERS &amp; MUSICIANS (87%); HIP HOP CULTURE (77%); PODCASTING (56%)</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DONALD TRUMP (92%); EMINEM (90%); USHER (90%); TIMOTHY J WALZ (89%); JOE BIDEN (79%); BARACK OBAMA (58%); KATY PERRY (55%)</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(89%); WISCONSIN, USA (92%); UNITED STATES (96%)</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Pr>
        <w:pStyle w:val="Normal34"/>
      </w:pPr>
    </w:p>
    <w:p>
      <w:pPr>
        <w:pStyle w:val="Normal34"/>
        <w:ind w:left="200"/>
        <w:sectPr>
          <w:type w:val="continuous"/>
          <w:pgMar w:top="840" w:right="1000" w:bottom="840" w:left="1000" w:header="400" w:footer="400"/>
          <w:pgNumType w:fmt="decimal"/>
          <w:cols w:space="720"/>
        </w:sectPr>
      </w:pPr>
      <w:r>
        <w:br/>
      </w:r>
      <w:r>
        <w:pict>
          <v:line id="_x0000_s113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523"/>
          <w:headerReference w:type="default" r:id="rId524"/>
          <w:footerReference w:type="even" r:id="rId525"/>
          <w:footerReference w:type="default" r:id="rId526"/>
          <w:headerReference w:type="first" r:id="rId527"/>
          <w:footerReference w:type="first" r:id="rId528"/>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529" w:history="1">
        <w:r>
          <w:rPr>
            <w:rFonts w:ascii="arial" w:eastAsia="arial" w:hAnsi="arial" w:cs="arial"/>
            <w:b/>
            <w:i/>
            <w:strike w:val="0"/>
            <w:color w:val="0077CC"/>
            <w:sz w:val="28"/>
            <w:u w:val="single"/>
            <w:vertAlign w:val="baseline"/>
          </w:rPr>
          <w:t xml:space="preserve">Watch: Indian-Americans roll out Bollywood-inspired video to support </w:t>
        </w:r>
      </w:hyperlink>
      <w:hyperlink r:id="rId530" w:history="1">
        <w:r>
          <w:rPr>
            <w:rFonts w:ascii="arial" w:eastAsia="arial" w:hAnsi="arial" w:cs="arial"/>
            <w:b/>
            <w:i/>
            <w:strike w:val="0"/>
            <w:color w:val="0077CC"/>
            <w:sz w:val="28"/>
            <w:u w:val="single"/>
            <w:vertAlign w:val="baseline"/>
          </w:rPr>
          <w:t>Kamala</w:t>
        </w:r>
      </w:hyperlink>
      <w:hyperlink r:id="rId531" w:history="1">
        <w:r>
          <w:rPr>
            <w:rFonts w:ascii="arial" w:eastAsia="arial" w:hAnsi="arial" w:cs="arial"/>
            <w:b/>
            <w:i/>
            <w:strike w:val="0"/>
            <w:color w:val="0077CC"/>
            <w:sz w:val="28"/>
            <w:u w:val="single"/>
            <w:vertAlign w:val="baseline"/>
          </w:rPr>
          <w:t xml:space="preserve"> </w:t>
        </w:r>
      </w:hyperlink>
      <w:hyperlink r:id="rId532" w:history="1">
        <w:r>
          <w:rPr>
            <w:rFonts w:ascii="arial" w:eastAsia="arial" w:hAnsi="arial" w:cs="arial"/>
            <w:b/>
            <w:i/>
            <w:strike w:val="0"/>
            <w:color w:val="0077CC"/>
            <w:sz w:val="28"/>
            <w:u w:val="single"/>
            <w:vertAlign w:val="baseline"/>
          </w:rPr>
          <w:t>Harris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2024 Friday</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33" style="position:absolute;z-index:25176268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Indian American Democratic fundraiser on Thursday launched a digital video to encourage South Asian voters in critical battleground states to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her running mate, Tim Walz.The video inspired by Bollywood music, uses the instrumental version of AR Rahman's tune "Dil Hai Chhota Sa, Chhoti Si Asha" from the movie Roja. It aims to connect with South Asian communities in Michigan, Pennsylvania, Wisconsin, Georgia, Nevada, Arizona, and North Carolina.The released video was titled "I WILL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 TIM WALZ".Ajay Bhutoria, a National Finance Committee member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's campaign, emphasised the importance of unity and support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"This is the moment for us to unite and show our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he said.Bhutoria announced plans to release more Bollywood-inspired videos to increase voter turnout.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contrasted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's vision for the future with that of former President Donald Trump."The choice is clear between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vision for a better future and Trump's divisiveness. Thousands of South Asian volunteers are organising, knocking on doors, and making calls to help win this race," he said.The video aims to highlight themes of hope and unity, resonant with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's message. "Vice President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embodies joy and hope for our community. She's running to build a future that moves beyond the divisiveness of Donald Trump. She represents hope for over 5 million Indian Americans. We are using Bollywood music to engage our community and ensure their voices are heard," Bhutoria added.Conceptualised by Ajay and Vinita Bhutoria, and produced by Ritesh Parikh of Awesome TV, the video includes messages in several South Asian languages, such as Telugu, Gujarati, Punjabi, Hindi, Bengali, Tamil, Malayalam, and Urdu.Parikh mentioned the unifying power of Bollywood. "Bollywood has always connected people through stories,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reflects that spirit by bringing people together. She brings joy and hope for all of us," he said. For Reprint Rights: timescontent.com</w:t>
      </w:r>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34" style="position:absolute;z-index:251763712"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FILM (90%); VOTERS &amp; VOTING (90%); FOLK &amp; WORLD MUSIC (89%); US DEMOCRATIC PARTY (79%); CAMPAIGN FINANCE (78%); CAMPAIGNS &amp; ELECTIONS (78%); ELECTIONS (78%); FUNDRAISING (78%); US PRESIDENTIAL CANDIDATES 2024 (78%); VOTER TURNOUT (73%)</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(90%)</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TIMOTHY J WALZ (91%); DONALD TRUMP (89%)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(79%); NEVADA, USA (79%); NORTH CAROLINA, USA (79%); WISCONSIN, USA (79%); UNITED STATES (93%); INDIA (92%); ASIA (90%)</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2024</w:t>
      </w:r>
    </w:p>
    <w:p>
      <w:pPr>
        <w:pStyle w:val="Normal35"/>
      </w:pPr>
    </w:p>
    <w:p>
      <w:pPr>
        <w:pStyle w:val="Normal35"/>
        <w:ind w:left="200"/>
        <w:sectPr>
          <w:type w:val="continuous"/>
          <w:pgMar w:top="840" w:right="1000" w:bottom="840" w:left="1000" w:header="400" w:footer="400"/>
          <w:pgNumType w:fmt="decimal"/>
          <w:cols w:space="720"/>
        </w:sectPr>
      </w:pPr>
      <w:r>
        <w:br/>
      </w:r>
      <w:r>
        <w:pict>
          <v:line id="_x0000_s1135"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533"/>
          <w:headerReference w:type="default" r:id="rId534"/>
          <w:footerReference w:type="even" r:id="rId535"/>
          <w:footerReference w:type="default" r:id="rId536"/>
          <w:headerReference w:type="first" r:id="rId537"/>
          <w:footerReference w:type="first" r:id="rId538"/>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539" w:history="1">
        <w:r>
          <w:rPr>
            <w:rFonts w:ascii="arial" w:eastAsia="arial" w:hAnsi="arial" w:cs="arial"/>
            <w:b/>
            <w:i/>
            <w:strike w:val="0"/>
            <w:color w:val="0077CC"/>
            <w:sz w:val="28"/>
            <w:u w:val="single"/>
            <w:vertAlign w:val="baseline"/>
          </w:rPr>
          <w:t xml:space="preserve">Who won in Florida? Results between Trump and </w:t>
        </w:r>
      </w:hyperlink>
      <w:hyperlink r:id="rId540" w:history="1">
        <w:r>
          <w:rPr>
            <w:rFonts w:ascii="arial" w:eastAsia="arial" w:hAnsi="arial" w:cs="arial"/>
            <w:b/>
            <w:i/>
            <w:strike w:val="0"/>
            <w:color w:val="0077CC"/>
            <w:sz w:val="28"/>
            <w:u w:val="single"/>
            <w:vertAlign w:val="baseline"/>
          </w:rPr>
          <w:t>Kamala</w:t>
        </w:r>
      </w:hyperlink>
      <w:hyperlink r:id="rId541" w:history="1">
        <w:r>
          <w:rPr>
            <w:rFonts w:ascii="arial" w:eastAsia="arial" w:hAnsi="arial" w:cs="arial"/>
            <w:b/>
            <w:i/>
            <w:strike w:val="0"/>
            <w:color w:val="0077CC"/>
            <w:sz w:val="28"/>
            <w:u w:val="single"/>
            <w:vertAlign w:val="baseline"/>
          </w:rPr>
          <w:t xml:space="preserve"> </w:t>
        </w:r>
      </w:hyperlink>
      <w:hyperlink r:id="rId542" w:history="1">
        <w:r>
          <w:rPr>
            <w:rFonts w:ascii="arial" w:eastAsia="arial" w:hAnsi="arial" w:cs="arial"/>
            <w:b/>
            <w:i/>
            <w:strike w:val="0"/>
            <w:color w:val="0077CC"/>
            <w:sz w:val="28"/>
            <w:u w:val="single"/>
            <w:vertAlign w:val="baseline"/>
          </w:rPr>
          <w:t>Harris</w:t>
        </w:r>
      </w:hyperlink>
      <w:hyperlink r:id="rId543" w:history="1">
        <w:r>
          <w:rPr>
            <w:rFonts w:ascii="arial" w:eastAsia="arial" w:hAnsi="arial" w:cs="arial"/>
            <w:b/>
            <w:i/>
            <w:strike w:val="0"/>
            <w:color w:val="0077CC"/>
            <w:sz w:val="28"/>
            <w:u w:val="single"/>
            <w:vertAlign w:val="baseline"/>
          </w:rPr>
          <w:t xml:space="preserve"> at 97%.</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36" style="position:absolute;z-index:25176576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&lt;ul&gt;&lt;/ul&gt;&lt;p&gt;As of , the state of Florida will announce the winner of the 30 electoral votes in the race between candidates Donald Trump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In this article, we will track the count at the close of the polls in a state where nearly 23 million residents will turn out to exercise their vote in the U.S. presidential election.&lt;/p&gt;&lt;h2&gt;Who won the election in the state of Florida?&lt;/h2&gt;&lt;p&gt;Florida election results: &lt;/p&gt;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&lt;table&gt;&lt;tr&gt;&lt;th&gt;PRESIDENTIAL CANDIDATES&lt;/th&gt;&lt;th&gt;FLORIDA VOTE RESULTS (97%)&lt;/th&gt;&lt;/tr&gt;&lt;tbody&gt;&lt;tr&gt;&lt;td&gt;Donald Trump&lt;/td&gt;&lt;td&gt;6.079.195 (56%)&lt;/td&gt;&lt;/tr&gt;&lt;tr&gt;&lt;td&gt;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&lt;/td&gt;&lt;td&gt;4.635.737 (43%)&lt;/td&gt;&lt;/tr&gt;&lt;/tbody&gt;&lt;/table&gt;&lt;p&gt;&lt;/p&gt;&lt;h2&gt;Who is favored to win Florida, Trump 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?&lt;/h2&gt;&lt;p&gt;In theory, Republican party leader Donald Trump would have the vote secured in Florida with considerable support from Hispanic voters over his rival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.&lt;/p&gt;&lt;p&gt;The latest poll prepared by Marist College holds that Trump has 58% support among Hispanic voters in Florida, while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lags behind with 40%.&lt;/p&gt;&lt;p&gt;These numbers mirror a similar trend revealed by a poll commissioned by the Republican Party of Florida, where Trump leads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56% to 40%.&lt;/p&gt;&lt;p&gt;The RealClearPolitics polling average for the month of October places Trump winning Florida with 50.3% of the vote over 44.2%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.&lt;/p&gt;&lt;p&gt;&lt;/p&gt;       </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37" style="position:absolute;z-index:251766784"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&amp; POLITICS (90%); US ELECTORAL COLLEGE (90%); US PRESIDENTIAL CANDIDATES 2012 (90%); US PRESIDENTIAL ELECTIONS (90%); VOTERS &amp; VOTING (90%); ELECTIONS (78%); HEADS OF GOVERNMENT ELECTIONS (78%); POLITICAL CANDIDATES (78%); POLITICAL PARTIES (78%); POLITICS (78%); POLLS &amp; SURVEYS (78%); HISPANIC AMERICANS (76%); US PRESIDENTS (71%)</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FORBES INC (51%)</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SIC2721 PERIODICALS: PUBLISHING, OR PUBLISHING &amp; PRINTING (51%)</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(99%); UNITED STATES (79%)</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36"/>
      </w:pPr>
    </w:p>
    <w:p>
      <w:pPr>
        <w:pStyle w:val="Normal36"/>
        <w:ind w:left="200"/>
        <w:sectPr>
          <w:type w:val="continuous"/>
          <w:pgMar w:top="840" w:right="1000" w:bottom="840" w:left="1000" w:header="400" w:footer="400"/>
          <w:pgNumType w:fmt="decimal"/>
          <w:cols w:space="720"/>
        </w:sectPr>
      </w:pPr>
      <w:r>
        <w:br/>
      </w:r>
      <w:r>
        <w:pict>
          <v:line id="_x0000_s113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544"/>
          <w:headerReference w:type="default" r:id="rId545"/>
          <w:footerReference w:type="even" r:id="rId546"/>
          <w:footerReference w:type="default" r:id="rId547"/>
          <w:headerReference w:type="first" r:id="rId548"/>
          <w:footerReference w:type="first" r:id="rId549"/>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550" w:history="1">
        <w:r>
          <w:rPr>
            <w:rFonts w:ascii="arial" w:eastAsia="arial" w:hAnsi="arial" w:cs="arial"/>
            <w:b/>
            <w:i/>
            <w:strike w:val="0"/>
            <w:color w:val="0077CC"/>
            <w:sz w:val="28"/>
            <w:u w:val="single"/>
            <w:vertAlign w:val="baseline"/>
          </w:rPr>
          <w:t xml:space="preserve">Gongloe endorses U.S. Vice President </w:t>
        </w:r>
      </w:hyperlink>
      <w:hyperlink r:id="rId551" w:history="1">
        <w:r>
          <w:rPr>
            <w:rFonts w:ascii="arial" w:eastAsia="arial" w:hAnsi="arial" w:cs="arial"/>
            <w:b/>
            <w:i/>
            <w:strike w:val="0"/>
            <w:color w:val="0077CC"/>
            <w:sz w:val="28"/>
            <w:u w:val="single"/>
            <w:vertAlign w:val="baseline"/>
          </w:rPr>
          <w:t>Kamala</w:t>
        </w:r>
      </w:hyperlink>
      <w:hyperlink r:id="rId552" w:history="1">
        <w:r>
          <w:rPr>
            <w:rFonts w:ascii="arial" w:eastAsia="arial" w:hAnsi="arial" w:cs="arial"/>
            <w:b/>
            <w:i/>
            <w:strike w:val="0"/>
            <w:color w:val="0077CC"/>
            <w:sz w:val="28"/>
            <w:u w:val="single"/>
            <w:vertAlign w:val="baseline"/>
          </w:rPr>
          <w:t xml:space="preserve"> </w:t>
        </w:r>
      </w:hyperlink>
      <w:hyperlink r:id="rId553" w:history="1">
        <w:r>
          <w:rPr>
            <w:rFonts w:ascii="arial" w:eastAsia="arial" w:hAnsi="arial" w:cs="arial"/>
            <w:b/>
            <w:i/>
            <w:strike w:val="0"/>
            <w:color w:val="0077CC"/>
            <w:sz w:val="28"/>
            <w:u w:val="single"/>
            <w:vertAlign w:val="baseline"/>
          </w:rPr>
          <w:t>Harris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Dawn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2024 Monday</w:t>
      </w:r>
    </w:p>
    <w:p>
      <w:pPr>
        <w:pStyle w:val="Normal37"/>
        <w:keepNext w:val="0"/>
        <w:spacing w:after="0" w:line="240" w:lineRule="atLeast"/>
        <w:ind w:right="0"/>
        <w:jc w:val="both"/>
      </w:pPr>
      <w:bookmarkStart w:id="108" w:name="Bookmark_37"/>
      <w:bookmarkEnd w:id="108"/>
    </w:p>
    <w:p>
      <w:pPr>
        <w:pStyle w:val="Normal37"/>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Dawn Newspaper - Liberia Provided by Syndigate Media Inc.</w:t>
      </w:r>
      <w:r>
        <w:rPr>
          <w:rFonts w:ascii="arial" w:eastAsia="arial" w:hAnsi="arial" w:cs="arial"/>
          <w:b w:val="0"/>
          <w:i/>
          <w:strike w:val="0"/>
          <w:noProof w:val="0"/>
          <w:color w:val="000000"/>
          <w:position w:val="0"/>
          <w:sz w:val="16"/>
          <w:u w:val="none"/>
          <w:vertAlign w:val="baseline"/>
        </w:rPr>
        <w:t xml:space="preserve"> </w:t>
      </w:r>
      <w:hyperlink r:id="rId554"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37"/>
        <w:keepNext w:val="0"/>
        <w:spacing w:before="120" w:after="0" w:line="220" w:lineRule="atLeast"/>
        <w:ind w:left="0" w:right="0" w:firstLine="0"/>
        <w:jc w:val="left"/>
      </w:pPr>
      <w:r>
        <w:br/>
      </w:r>
      <w:r>
        <w:pict>
          <v:shape id="_x0000_i1139" type="#_x0000_t75" style="width:225.03pt;height:60.76pt">
            <v:imagedata r:id="rId555"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New Dawn</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40" style="position:absolute;z-index:25176883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Lincoln G. Peters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Monrovia, Liberia, September 23, 2024 – Liberian Human Rights Lawyer and former Presidential Candidate, Cllr. Tiawan Saye Gongloe endorses the Presidential bid of United States Vice President and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describing her as an advocate for justice and against corruption.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United States Presidential Election will be the 60th quadrennial Presidential Election, set to be held on Tuesday, November 5, 2024. Voters in each State and the District of Columbia will choose electors to the Electoral College, who will then elect a President and vice President for a four-year term.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Reading his endorsement statement over the weekend at his law office in Central Monrovia, Cllr. said that his decision to endorse VP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based on six important reasons.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Liberian People's Party political leader stated that he wanted to make an urgent call because it is time for all citizens of African descent in the United States, especially those of Liberian origin, to rally behind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president.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Liberia's historical connection with the United States, a bond that stretches back to the founding of Liberia and its position as the first independent republic in Africa, compels it to support a leader who understands and values this relationship,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that leader.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further indicated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stands as a beacon of hope and resilience when the world faces unprecedented challenges.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commitment to the values of democracy, human rights, integrity, the rule of law, and equality transcends borders, and it is this commitment that makes her the right choice to lead the United States—and by extension, the world—into a more just and peaceful future.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commitment to the following global issues makes her a better choice than her opponent", Cllr. Gongloe noted.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her positions on fighting corruption and strengthening U.S. Leadership, Cllr. Gongloe noted that VP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not just a leader for America; she is a leader for the entire world.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him, his first reason is based on her fight against corruption, strengthening diplomatic ties with Africa, climate change, Liberia's special status, and a future of Justice, accountability, and fairness, among other things.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staunch advocate against corruption,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understands that global progress requires transparent governance and the rule of law, saying that corruption is a cancer that continues to plague many countries, including Liberia. It weakens institutions, stifles economic growth, and perpetuates poverty. Under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leadership, the United States will play a critical role in supporting African nations like Liberia in the fight against corruption", he stated.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Commenting on his second point, a Future of Justice, Peace, and Global Leadership, he further indicated that in a time when divisive rhetoric and isolationism threaten to undergo progress,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offers a vision of inclusivity, unity and global leadership.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her presidency will be a victory for the United States and the world. She will lead with compassion, strength, and a commitment to justice that will benefit all the world's people, particularly those in vulnerable nations like Liberia.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Expanding on his next point, the Middle East Conflict, he believes that VP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position in condemning the October 7 Attack but advocating for a two-state solution is consistent with Africa's position, as President William R. Tolbert, Jr. eloquently stated at the United Nations General Assembly in 1979 while serving as Chairman of the former Organization of African Unity.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call on all my fellow Africans, especially those of Liberian descent, to unite behind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Together, we can ensure a future where the United States continues to be a force for good, tackling the global challenges of climate change, corruption, and injustice head-on. Let us stand on the right side of history and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—a leader who will fight for us all." He urged. Editing by Jonathan Browne</w:t>
      </w:r>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41" style="position:absolute;z-index:251769856"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1442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(92%); POLITICAL CANDIDATES (91%); CAMPAIGNS &amp; ELECTIONS (90%); ELECTIONS (90%); HUMAN RIGHTS (90%); HUMAN RIGHTS &amp; CIVIL LIBERTIES LAW (90%); US PRESIDENTIAL ELECTIONS (90%); ANTI-CORRUPTION (89%); CORRUPTION (89%); NEGATIVE NEWS (89%); RULE OF LAW (89%); US ELECTORAL COLLEGE (89%); DEMOCRACIES (78%); ELECTIONS &amp; POLITICS (78%); INTERNATIONAL RELATIONS &amp; NATIONAL SECURITY (78%); LAW &amp; LEGAL SYSTEM (78%); LAWYERS (78%); NEGATIVE SOCIETAL NEWS (78%); TYPES OF GOVERNMENT (78%); US PRESIDENTIAL CANDIDATES 2024 (78%); US PRESIDENTS (78%); EMERGING MARKETS (73%); POLITICAL PARTIES (73%); VOTERS &amp; VOTING (73%); DIPLOMATIC SERVICES (68%)</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LAWYERS (78%)</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MONROVIA, LIBERIA (92%); WASHINGTON DC, USA (79%); UNITED STATES (96%); LIBERIA (95%); AFRICA (93%)</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Pr>
        <w:pStyle w:val="Normal37"/>
      </w:pPr>
    </w:p>
    <w:p>
      <w:pPr>
        <w:pStyle w:val="Normal37"/>
        <w:ind w:left="200"/>
        <w:sectPr>
          <w:type w:val="continuous"/>
          <w:pgMar w:top="840" w:right="1000" w:bottom="840" w:left="1000" w:header="400" w:footer="400"/>
          <w:pgNumType w:fmt="decimal"/>
          <w:cols w:space="720"/>
        </w:sectPr>
      </w:pPr>
      <w:r>
        <w:br/>
      </w:r>
      <w:r>
        <w:pict>
          <v:line id="_x0000_s1142"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556"/>
          <w:headerReference w:type="default" r:id="rId557"/>
          <w:footerReference w:type="even" r:id="rId558"/>
          <w:footerReference w:type="default" r:id="rId559"/>
          <w:headerReference w:type="first" r:id="rId560"/>
          <w:footerReference w:type="first" r:id="rId561"/>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562" w:history="1">
        <w:r>
          <w:rPr>
            <w:rFonts w:ascii="arial" w:eastAsia="arial" w:hAnsi="arial" w:cs="arial"/>
            <w:b/>
            <w:i/>
            <w:strike w:val="0"/>
            <w:color w:val="0077CC"/>
            <w:sz w:val="28"/>
            <w:u w:val="single"/>
            <w:vertAlign w:val="baseline"/>
          </w:rPr>
          <w:t>Kamala</w:t>
        </w:r>
      </w:hyperlink>
      <w:hyperlink r:id="rId563" w:history="1">
        <w:r>
          <w:rPr>
            <w:rFonts w:ascii="arial" w:eastAsia="arial" w:hAnsi="arial" w:cs="arial"/>
            <w:b/>
            <w:i/>
            <w:strike w:val="0"/>
            <w:color w:val="0077CC"/>
            <w:sz w:val="28"/>
            <w:u w:val="single"/>
            <w:vertAlign w:val="baseline"/>
          </w:rPr>
          <w:t xml:space="preserve"> </w:t>
        </w:r>
      </w:hyperlink>
      <w:hyperlink r:id="rId564" w:history="1">
        <w:r>
          <w:rPr>
            <w:rFonts w:ascii="arial" w:eastAsia="arial" w:hAnsi="arial" w:cs="arial"/>
            <w:b/>
            <w:i/>
            <w:strike w:val="0"/>
            <w:color w:val="0077CC"/>
            <w:sz w:val="28"/>
            <w:u w:val="single"/>
            <w:vertAlign w:val="baseline"/>
          </w:rPr>
          <w:t>Harris</w:t>
        </w:r>
      </w:hyperlink>
      <w:hyperlink r:id="rId565" w:history="1">
        <w:r>
          <w:rPr>
            <w:rFonts w:ascii="arial" w:eastAsia="arial" w:hAnsi="arial" w:cs="arial"/>
            <w:b/>
            <w:i/>
            <w:strike w:val="0"/>
            <w:color w:val="0077CC"/>
            <w:sz w:val="28"/>
            <w:u w:val="single"/>
            <w:vertAlign w:val="baseline"/>
          </w:rPr>
          <w:t xml:space="preserve"> concert rallies: Lady Gaga, Katy Perry, Ricky Martin, more perform</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3:31 AM EST</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43" style="position:absolute;z-index:251771904" from="0,2pt" to="512pt,2pt" strokecolor="#009ddb" strokeweight="2pt">
            <v:stroke linestyle="single"/>
            <w10:wrap type="topAndBottom"/>
          </v:line>
        </w:pict>
      </w:r>
    </w:p>
    <w:p>
      <w:pPr>
        <w:pStyle w:val="Normal38"/>
      </w:pPr>
    </w:p>
    <w:p>
      <w:pPr>
        <w:pStyle w:val="Normal38"/>
        <w:keepNext w:val="0"/>
        <w:spacing w:before="240" w:after="0" w:line="260" w:lineRule="atLeast"/>
        <w:ind w:left="0" w:right="0" w:firstLine="0"/>
        <w:jc w:val="both"/>
      </w:pPr>
      <w:hyperlink r:id="rId566" w:history="1">
        <w:r>
          <w:rPr>
            <w:rFonts w:ascii="arial" w:eastAsia="arial" w:hAnsi="arial" w:cs="arial"/>
            <w:b/>
            <w:i/>
            <w:strike w:val="0"/>
            <w:color w:val="0077CC"/>
            <w:sz w:val="20"/>
            <w:u w:val="single"/>
            <w:vertAlign w:val="baseline"/>
          </w:rPr>
          <w:t>Kamala</w:t>
        </w:r>
      </w:hyperlink>
      <w:hyperlink r:id="rId567" w:history="1">
        <w:r>
          <w:rPr>
            <w:rFonts w:ascii="arial" w:eastAsia="arial" w:hAnsi="arial" w:cs="arial"/>
            <w:b w:val="0"/>
            <w:i/>
            <w:strike w:val="0"/>
            <w:color w:val="0077CC"/>
            <w:sz w:val="20"/>
            <w:u w:val="single"/>
            <w:vertAlign w:val="baseline"/>
          </w:rPr>
          <w:t xml:space="preserve"> </w:t>
        </w:r>
      </w:hyperlink>
      <w:hyperlink r:id="rId568" w:history="1">
        <w:r>
          <w:rPr>
            <w:rFonts w:ascii="arial" w:eastAsia="arial" w:hAnsi="arial" w:cs="arial"/>
            <w:b/>
            <w:i/>
            <w:strike w:val="0"/>
            <w:color w:val="0077CC"/>
            <w:sz w:val="20"/>
            <w:u w:val="single"/>
            <w:vertAlign w:val="baseline"/>
          </w:rPr>
          <w:t>Harris</w:t>
        </w:r>
      </w:hyperlink>
      <w:hyperlink r:id="rId569" w:history="1">
        <w:r>
          <w:rPr>
            <w:rFonts w:ascii="arial" w:eastAsia="arial" w:hAnsi="arial" w:cs="arial"/>
            <w:b w:val="0"/>
            <w:i/>
            <w:strike w:val="0"/>
            <w:color w:val="0077CC"/>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presidential campaign is getting a whole lot more musical.</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music superstars, from </w:t>
      </w:r>
      <w:hyperlink r:id="rId570" w:history="1">
        <w:r>
          <w:rPr>
            <w:rFonts w:ascii="arial" w:eastAsia="arial" w:hAnsi="arial" w:cs="arial"/>
            <w:b w:val="0"/>
            <w:i/>
            <w:strike w:val="0"/>
            <w:noProof w:val="0"/>
            <w:color w:val="0077CC"/>
            <w:position w:val="0"/>
            <w:sz w:val="20"/>
            <w:u w:val="single"/>
            <w:vertAlign w:val="baseline"/>
          </w:rPr>
          <w:t>Lady Gaga</w:t>
        </w:r>
      </w:hyperlink>
      <w:r>
        <w:rPr>
          <w:rFonts w:ascii="arial" w:eastAsia="arial" w:hAnsi="arial" w:cs="arial"/>
          <w:b w:val="0"/>
          <w:i w:val="0"/>
          <w:strike w:val="0"/>
          <w:noProof w:val="0"/>
          <w:color w:val="000000"/>
          <w:position w:val="0"/>
          <w:sz w:val="20"/>
          <w:u w:val="none"/>
          <w:vertAlign w:val="baseline"/>
        </w:rPr>
        <w:t xml:space="preserve"> and </w:t>
      </w:r>
      <w:hyperlink r:id="rId571" w:history="1">
        <w:r>
          <w:rPr>
            <w:rFonts w:ascii="arial" w:eastAsia="arial" w:hAnsi="arial" w:cs="arial"/>
            <w:b w:val="0"/>
            <w:i/>
            <w:strike w:val="0"/>
            <w:noProof w:val="0"/>
            <w:color w:val="0077CC"/>
            <w:position w:val="0"/>
            <w:sz w:val="20"/>
            <w:u w:val="single"/>
            <w:vertAlign w:val="baseline"/>
          </w:rPr>
          <w:t>Katy Perry</w:t>
        </w:r>
      </w:hyperlink>
      <w:r>
        <w:rPr>
          <w:rFonts w:ascii="arial" w:eastAsia="arial" w:hAnsi="arial" w:cs="arial"/>
          <w:b w:val="0"/>
          <w:i w:val="0"/>
          <w:strike w:val="0"/>
          <w:noProof w:val="0"/>
          <w:color w:val="000000"/>
          <w:position w:val="0"/>
          <w:sz w:val="20"/>
          <w:u w:val="none"/>
          <w:vertAlign w:val="baseline"/>
        </w:rPr>
        <w:t xml:space="preserve"> to </w:t>
      </w:r>
      <w:hyperlink r:id="rId572" w:history="1">
        <w:r>
          <w:rPr>
            <w:rFonts w:ascii="arial" w:eastAsia="arial" w:hAnsi="arial" w:cs="arial"/>
            <w:b w:val="0"/>
            <w:i/>
            <w:strike w:val="0"/>
            <w:noProof w:val="0"/>
            <w:color w:val="0077CC"/>
            <w:position w:val="0"/>
            <w:sz w:val="20"/>
            <w:u w:val="single"/>
            <w:vertAlign w:val="baseline"/>
          </w:rPr>
          <w:t>Ricky Martin</w:t>
        </w:r>
      </w:hyperlink>
      <w:r>
        <w:rPr>
          <w:rFonts w:ascii="arial" w:eastAsia="arial" w:hAnsi="arial" w:cs="arial"/>
          <w:b w:val="0"/>
          <w:i w:val="0"/>
          <w:strike w:val="0"/>
          <w:noProof w:val="0"/>
          <w:color w:val="000000"/>
          <w:position w:val="0"/>
          <w:sz w:val="20"/>
          <w:u w:val="none"/>
          <w:vertAlign w:val="baseline"/>
        </w:rPr>
        <w:t xml:space="preserve"> and </w:t>
      </w:r>
      <w:hyperlink r:id="rId573" w:history="1">
        <w:r>
          <w:rPr>
            <w:rFonts w:ascii="arial" w:eastAsia="arial" w:hAnsi="arial" w:cs="arial"/>
            <w:b w:val="0"/>
            <w:i/>
            <w:strike w:val="0"/>
            <w:noProof w:val="0"/>
            <w:color w:val="0077CC"/>
            <w:position w:val="0"/>
            <w:sz w:val="20"/>
            <w:u w:val="single"/>
            <w:vertAlign w:val="baseline"/>
          </w:rPr>
          <w:t>Christina Aguilera</w:t>
        </w:r>
      </w:hyperlink>
      <w:r>
        <w:rPr>
          <w:rFonts w:ascii="arial" w:eastAsia="arial" w:hAnsi="arial" w:cs="arial"/>
          <w:b w:val="0"/>
          <w:i w:val="0"/>
          <w:strike w:val="0"/>
          <w:noProof w:val="0"/>
          <w:color w:val="000000"/>
          <w:position w:val="0"/>
          <w:sz w:val="20"/>
          <w:u w:val="none"/>
          <w:vertAlign w:val="baseline"/>
        </w:rPr>
        <w:t xml:space="preserve">, lent their support for the vice president with a series of rally performances ahead of the </w:t>
      </w:r>
      <w:hyperlink r:id="rId574" w:history="1">
        <w:r>
          <w:rPr>
            <w:rFonts w:ascii="arial" w:eastAsia="arial" w:hAnsi="arial" w:cs="arial"/>
            <w:b w:val="0"/>
            <w:i/>
            <w:strike w:val="0"/>
            <w:noProof w:val="0"/>
            <w:color w:val="0077CC"/>
            <w:position w:val="0"/>
            <w:sz w:val="20"/>
            <w:u w:val="single"/>
            <w:vertAlign w:val="baseline"/>
          </w:rPr>
          <w:t>2024 presidential election</w:t>
        </w:r>
      </w:hyperlink>
      <w:r>
        <w:rPr>
          <w:rFonts w:ascii="arial" w:eastAsia="arial" w:hAnsi="arial" w:cs="arial"/>
          <w:b w:val="0"/>
          <w:i w:val="0"/>
          <w:strike w:val="0"/>
          <w:noProof w:val="0"/>
          <w:color w:val="000000"/>
          <w:position w:val="0"/>
          <w:sz w:val="20"/>
          <w:u w:val="none"/>
          <w:vertAlign w:val="baseline"/>
        </w:rPr>
        <w:t xml:space="preserve"> on Tuesday.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running against Republican nominee and former President </w:t>
      </w:r>
      <w:hyperlink r:id="rId575"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musicians not only roused crowds across the country with performances but also shared why they were casting their vote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for us. She's for unity, she's for all Americans," Martin told a Philadelphia audience while Aguilera encouraged fans to "vote for freedom."</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previously shared his enthusiasm for the Democratic nominee in a statement to </w:t>
      </w:r>
      <w:hyperlink r:id="rId576" w:history="1">
        <w:r>
          <w:rPr>
            <w:rFonts w:ascii="arial" w:eastAsia="arial" w:hAnsi="arial" w:cs="arial"/>
            <w:b w:val="0"/>
            <w:i/>
            <w:strike w:val="0"/>
            <w:noProof w:val="0"/>
            <w:color w:val="0077CC"/>
            <w:position w:val="0"/>
            <w:sz w:val="20"/>
            <w:u w:val="single"/>
            <w:vertAlign w:val="baseline"/>
          </w:rPr>
          <w:t>Rolling Stone</w:t>
        </w:r>
      </w:hyperlink>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stakes for </w:t>
      </w:r>
      <w:hyperlink r:id="rId577" w:history="1">
        <w:r>
          <w:rPr>
            <w:rFonts w:ascii="arial" w:eastAsia="arial" w:hAnsi="arial" w:cs="arial"/>
            <w:b w:val="0"/>
            <w:i/>
            <w:strike w:val="0"/>
            <w:noProof w:val="0"/>
            <w:color w:val="0077CC"/>
            <w:position w:val="0"/>
            <w:sz w:val="20"/>
            <w:u w:val="single"/>
            <w:vertAlign w:val="baseline"/>
          </w:rPr>
          <w:t>Latinos in this election</w:t>
        </w:r>
      </w:hyperlink>
      <w:r>
        <w:rPr>
          <w:rFonts w:ascii="arial" w:eastAsia="arial" w:hAnsi="arial" w:cs="arial"/>
          <w:b w:val="0"/>
          <w:i w:val="0"/>
          <w:strike w:val="0"/>
          <w:noProof w:val="0"/>
          <w:color w:val="000000"/>
          <w:position w:val="0"/>
          <w:sz w:val="20"/>
          <w:u w:val="none"/>
          <w:vertAlign w:val="baseline"/>
        </w:rPr>
        <w:t xml:space="preserve"> are higher than ever," Martin told the outlet. "Latinos will be decisive to delivering a win tomorrow for Vice President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 leader who stands with us, and will fight for us as president. I could not be more proud to join her tonight in Philadelphia."</w:t>
      </w:r>
    </w:p>
    <w:p>
      <w:pPr>
        <w:pStyle w:val="Normal3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'Latinos for Trump'? </w:t>
      </w:r>
      <w:hyperlink r:id="rId578" w:history="1">
        <w:r>
          <w:rPr>
            <w:rFonts w:ascii="arial" w:eastAsia="arial" w:hAnsi="arial" w:cs="arial"/>
            <w:b w:val="0"/>
            <w:i/>
            <w:strike w:val="0"/>
            <w:noProof w:val="0"/>
            <w:color w:val="0077CC"/>
            <w:position w:val="0"/>
            <w:sz w:val="20"/>
            <w:u w:val="single"/>
            <w:vertAlign w:val="baseline"/>
          </w:rPr>
          <w:t>In 'Defectors,' journalist Paola Ramos explores the effects of Trumpism on the Latino vote</w:t>
        </w:r>
      </w:hyperlink>
    </w:p>
    <w:p>
      <w:pPr>
        <w:pStyle w:val="Normal3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received numerous endorsements from pop music royalty throughout her campaign, including </w:t>
      </w:r>
      <w:hyperlink r:id="rId579" w:history="1">
        <w:r>
          <w:rPr>
            <w:rFonts w:ascii="arial" w:eastAsia="arial" w:hAnsi="arial" w:cs="arial"/>
            <w:b w:val="0"/>
            <w:i/>
            <w:strike w:val="0"/>
            <w:noProof w:val="0"/>
            <w:color w:val="0077CC"/>
            <w:position w:val="0"/>
            <w:sz w:val="20"/>
            <w:u w:val="single"/>
            <w:vertAlign w:val="baseline"/>
          </w:rPr>
          <w:t>Megan Thee Stallion</w:t>
        </w:r>
      </w:hyperlink>
      <w:r>
        <w:rPr>
          <w:rFonts w:ascii="arial" w:eastAsia="arial" w:hAnsi="arial" w:cs="arial"/>
          <w:b w:val="0"/>
          <w:i w:val="0"/>
          <w:strike w:val="0"/>
          <w:noProof w:val="0"/>
          <w:color w:val="000000"/>
          <w:position w:val="0"/>
          <w:sz w:val="20"/>
          <w:u w:val="none"/>
          <w:vertAlign w:val="baseline"/>
        </w:rPr>
        <w:t xml:space="preserve">, </w:t>
      </w:r>
      <w:hyperlink r:id="rId580" w:history="1">
        <w:r>
          <w:rPr>
            <w:rFonts w:ascii="arial" w:eastAsia="arial" w:hAnsi="arial" w:cs="arial"/>
            <w:b w:val="0"/>
            <w:i/>
            <w:strike w:val="0"/>
            <w:noProof w:val="0"/>
            <w:color w:val="0077CC"/>
            <w:position w:val="0"/>
            <w:sz w:val="20"/>
            <w:u w:val="single"/>
            <w:vertAlign w:val="baseline"/>
          </w:rPr>
          <w:t>Bruce Springsteen</w:t>
        </w:r>
      </w:hyperlink>
      <w:r>
        <w:rPr>
          <w:rFonts w:ascii="arial" w:eastAsia="arial" w:hAnsi="arial" w:cs="arial"/>
          <w:b w:val="0"/>
          <w:i w:val="0"/>
          <w:strike w:val="0"/>
          <w:noProof w:val="0"/>
          <w:color w:val="000000"/>
          <w:position w:val="0"/>
          <w:sz w:val="20"/>
          <w:u w:val="none"/>
          <w:vertAlign w:val="baseline"/>
        </w:rPr>
        <w:t xml:space="preserve">, </w:t>
      </w:r>
      <w:hyperlink r:id="rId581" w:history="1">
        <w:r>
          <w:rPr>
            <w:rFonts w:ascii="arial" w:eastAsia="arial" w:hAnsi="arial" w:cs="arial"/>
            <w:b w:val="0"/>
            <w:i/>
            <w:strike w:val="0"/>
            <w:noProof w:val="0"/>
            <w:color w:val="0077CC"/>
            <w:position w:val="0"/>
            <w:sz w:val="20"/>
            <w:u w:val="single"/>
            <w:vertAlign w:val="baseline"/>
          </w:rPr>
          <w:t>Beyoncé</w:t>
        </w:r>
      </w:hyperlink>
      <w:r>
        <w:rPr>
          <w:rFonts w:ascii="arial" w:eastAsia="arial" w:hAnsi="arial" w:cs="arial"/>
          <w:b w:val="0"/>
          <w:i w:val="0"/>
          <w:strike w:val="0"/>
          <w:noProof w:val="0"/>
          <w:color w:val="000000"/>
          <w:position w:val="0"/>
          <w:sz w:val="20"/>
          <w:u w:val="none"/>
          <w:vertAlign w:val="baseline"/>
        </w:rPr>
        <w:t xml:space="preserve">, </w:t>
      </w:r>
      <w:hyperlink r:id="rId582" w:history="1">
        <w:r>
          <w:rPr>
            <w:rFonts w:ascii="arial" w:eastAsia="arial" w:hAnsi="arial" w:cs="arial"/>
            <w:b w:val="0"/>
            <w:i/>
            <w:strike w:val="0"/>
            <w:noProof w:val="0"/>
            <w:color w:val="0077CC"/>
            <w:position w:val="0"/>
            <w:sz w:val="20"/>
            <w:u w:val="single"/>
            <w:vertAlign w:val="baseline"/>
          </w:rPr>
          <w:t>Charli XCX</w:t>
        </w:r>
      </w:hyperlink>
      <w:r>
        <w:rPr>
          <w:rFonts w:ascii="arial" w:eastAsia="arial" w:hAnsi="arial" w:cs="arial"/>
          <w:b w:val="0"/>
          <w:i w:val="0"/>
          <w:strike w:val="0"/>
          <w:noProof w:val="0"/>
          <w:color w:val="000000"/>
          <w:position w:val="0"/>
          <w:sz w:val="20"/>
          <w:u w:val="none"/>
          <w:vertAlign w:val="baseline"/>
        </w:rPr>
        <w:t xml:space="preserve"> and </w:t>
      </w:r>
      <w:hyperlink r:id="rId583" w:history="1">
        <w:r>
          <w:rPr>
            <w:rFonts w:ascii="arial" w:eastAsia="arial" w:hAnsi="arial" w:cs="arial"/>
            <w:b w:val="0"/>
            <w:i/>
            <w:strike w:val="0"/>
            <w:noProof w:val="0"/>
            <w:color w:val="0077CC"/>
            <w:position w:val="0"/>
            <w:sz w:val="20"/>
            <w:u w:val="single"/>
            <w:vertAlign w:val="baseline"/>
          </w:rPr>
          <w:t>Cardi B</w:t>
        </w:r>
      </w:hyperlink>
      <w:r>
        <w:rPr>
          <w:rFonts w:ascii="arial" w:eastAsia="arial" w:hAnsi="arial" w:cs="arial"/>
          <w:b w:val="0"/>
          <w:i w:val="0"/>
          <w:strike w:val="0"/>
          <w:noProof w:val="0"/>
          <w:color w:val="000000"/>
          <w:position w:val="0"/>
          <w:sz w:val="20"/>
          <w:u w:val="none"/>
          <w:vertAlign w:val="baseline"/>
        </w:rPr>
        <w:t>, the latter of whom spoke at a Wisconsin rally on Friday.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like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I too have been the underdog," said Cardi during her speech at Wisconsin State Fair Park. "I have been underestimated, my success belittled and discredited. Women have to work 10 times harder, perform 10 times better and still people question how we got to the top."</w:t>
      </w:r>
    </w:p>
    <w:p>
      <w:pPr>
        <w:pStyle w:val="Normal3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'Ready to make history?': </w:t>
      </w:r>
      <w:hyperlink r:id="rId584" w:history="1">
        <w:r>
          <w:rPr>
            <w:rFonts w:ascii="arial" w:eastAsia="arial" w:hAnsi="arial" w:cs="arial"/>
            <w:b w:val="0"/>
            <w:i/>
            <w:strike w:val="0"/>
            <w:noProof w:val="0"/>
            <w:color w:val="0077CC"/>
            <w:position w:val="0"/>
            <w:sz w:val="20"/>
            <w:u w:val="single"/>
            <w:vertAlign w:val="baseline"/>
          </w:rPr>
          <w:t xml:space="preserve">Cardi B supports </w:t>
        </w:r>
      </w:hyperlink>
      <w:hyperlink r:id="rId585" w:history="1">
        <w:r>
          <w:rPr>
            <w:rFonts w:ascii="arial" w:eastAsia="arial" w:hAnsi="arial" w:cs="arial"/>
            <w:b/>
            <w:i/>
            <w:strike w:val="0"/>
            <w:noProof w:val="0"/>
            <w:color w:val="0077CC"/>
            <w:position w:val="0"/>
            <w:sz w:val="20"/>
            <w:u w:val="single"/>
            <w:vertAlign w:val="baseline"/>
          </w:rPr>
          <w:t>Kamala</w:t>
        </w:r>
      </w:hyperlink>
      <w:hyperlink r:id="rId586" w:history="1">
        <w:r>
          <w:rPr>
            <w:rFonts w:ascii="arial" w:eastAsia="arial" w:hAnsi="arial" w:cs="arial"/>
            <w:b w:val="0"/>
            <w:i/>
            <w:strike w:val="0"/>
            <w:noProof w:val="0"/>
            <w:color w:val="0077CC"/>
            <w:position w:val="0"/>
            <w:sz w:val="20"/>
            <w:u w:val="single"/>
            <w:vertAlign w:val="baseline"/>
          </w:rPr>
          <w:t xml:space="preserve"> </w:t>
        </w:r>
      </w:hyperlink>
      <w:hyperlink r:id="rId587" w:history="1">
        <w:r>
          <w:rPr>
            <w:rFonts w:ascii="arial" w:eastAsia="arial" w:hAnsi="arial" w:cs="arial"/>
            <w:b/>
            <w:i/>
            <w:strike w:val="0"/>
            <w:noProof w:val="0"/>
            <w:color w:val="0077CC"/>
            <w:position w:val="0"/>
            <w:sz w:val="20"/>
            <w:u w:val="single"/>
            <w:vertAlign w:val="baseline"/>
          </w:rPr>
          <w:t>Harris</w:t>
        </w:r>
      </w:hyperlink>
      <w:hyperlink r:id="rId588" w:history="1">
        <w:r>
          <w:rPr>
            <w:rFonts w:ascii="arial" w:eastAsia="arial" w:hAnsi="arial" w:cs="arial"/>
            <w:b w:val="0"/>
            <w:i/>
            <w:strike w:val="0"/>
            <w:noProof w:val="0"/>
            <w:color w:val="0077CC"/>
            <w:position w:val="0"/>
            <w:sz w:val="20"/>
            <w:u w:val="single"/>
            <w:vertAlign w:val="baseline"/>
          </w:rPr>
          <w:t xml:space="preserve"> at campaign rally in Wisconsin</w:t>
        </w:r>
      </w:hyperlink>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Philadelphia: Lady Gaga sings 'God Bless America,' Ricky Martin stumps for </w:t>
      </w:r>
      <w:r>
        <w:rPr>
          <w:rFonts w:ascii="arial" w:eastAsia="arial" w:hAnsi="arial" w:cs="arial"/>
          <w:b/>
          <w:i/>
          <w:strike w:val="0"/>
          <w:noProof w:val="0"/>
          <w:color w:val="000000"/>
          <w:position w:val="0"/>
          <w:sz w:val="20"/>
          <w:u w:val="single"/>
          <w:vertAlign w:val="baseline"/>
        </w:rPr>
        <w:t>Harris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night full of Puerto Rican talent in Philadelphia. Before introducing Ricky Martin to the stage for an electrifying performance, Fat Joe took the stage and declared, "Yo soy Boricua, para que tu lo sepa," which translates to, "I'm Boricua, just so you know."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heard they needed a Puerto Rican in Philly and I was so happy to be here and represent the Puerto Ricans. Tonight I'm (keeping it) short and sweet; it's all about pride."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rapper also spoke about why his vote is going to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why he thinks she should be the next president of the U.S.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for us. She's for unity, she's for all Americans – Black, white, big, small, Latino, you name it," Fat Joe said. "She's for us. One thing I won't do is sell my soul for anybody. If I'm out here telling you she's the one, it's because I know she's the one."</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589" w:history="1">
        <w:r>
          <w:rPr>
            <w:rFonts w:ascii="arial" w:eastAsia="arial" w:hAnsi="arial" w:cs="arial"/>
            <w:b w:val="0"/>
            <w:i/>
            <w:strike w:val="0"/>
            <w:noProof w:val="0"/>
            <w:color w:val="0077CC"/>
            <w:position w:val="0"/>
            <w:sz w:val="20"/>
            <w:u w:val="single"/>
            <w:vertAlign w:val="baseline"/>
          </w:rPr>
          <w:t>@FatJoe</w:t>
        </w:r>
      </w:hyperlink>
      <w:r>
        <w:rPr>
          <w:rFonts w:ascii="arial" w:eastAsia="arial" w:hAnsi="arial" w:cs="arial"/>
          <w:b w:val="0"/>
          <w:i w:val="0"/>
          <w:strike w:val="0"/>
          <w:noProof w:val="0"/>
          <w:color w:val="000000"/>
          <w:position w:val="0"/>
          <w:sz w:val="20"/>
          <w:u w:val="none"/>
          <w:vertAlign w:val="baseline"/>
        </w:rPr>
        <w:t xml:space="preserve"> endorses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"[Trump] blocked the aid to Puerto Rico's recovery.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went out there and helped the people, bringing over 5 million Latino jobs... So I'm asking you, if you're undecided, to go out there tomorrow and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because I… </w:t>
      </w:r>
      <w:hyperlink r:id="rId590" w:history="1">
        <w:r>
          <w:rPr>
            <w:rFonts w:ascii="arial" w:eastAsia="arial" w:hAnsi="arial" w:cs="arial"/>
            <w:b w:val="0"/>
            <w:i/>
            <w:strike w:val="0"/>
            <w:noProof w:val="0"/>
            <w:color w:val="0077CC"/>
            <w:position w:val="0"/>
            <w:sz w:val="20"/>
            <w:u w:val="single"/>
            <w:vertAlign w:val="baseline"/>
          </w:rPr>
          <w:t>pic.twitter.com/w7at4huSsX</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HQ (@KamalaHQ)</w:t>
      </w:r>
    </w:p>
    <w:p>
      <w:pPr>
        <w:pStyle w:val="Normal38"/>
        <w:keepNext w:val="0"/>
        <w:spacing w:before="240" w:after="0" w:line="260" w:lineRule="atLeast"/>
        <w:ind w:left="0" w:right="0" w:firstLine="0"/>
        <w:jc w:val="both"/>
      </w:pPr>
      <w:hyperlink r:id="rId591" w:history="1">
        <w:r>
          <w:rPr>
            <w:rFonts w:ascii="arial" w:eastAsia="arial" w:hAnsi="arial" w:cs="arial"/>
            <w:b w:val="0"/>
            <w:i/>
            <w:strike w:val="0"/>
            <w:color w:val="0077CC"/>
            <w:sz w:val="20"/>
            <w:u w:val="single"/>
            <w:vertAlign w:val="baseline"/>
          </w:rPr>
          <w:t>November 4, 2024</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the stage at the Philadelphia Museum of Art, at an event that featured appearances from </w:t>
      </w:r>
      <w:hyperlink r:id="rId592" w:history="1">
        <w:r>
          <w:rPr>
            <w:rFonts w:ascii="arial" w:eastAsia="arial" w:hAnsi="arial" w:cs="arial"/>
            <w:b w:val="0"/>
            <w:i/>
            <w:strike w:val="0"/>
            <w:noProof w:val="0"/>
            <w:color w:val="0077CC"/>
            <w:position w:val="0"/>
            <w:sz w:val="20"/>
            <w:u w:val="single"/>
            <w:vertAlign w:val="baseline"/>
          </w:rPr>
          <w:t>Oprah Winfrey</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herself, Martin performed "Livin' la Vida Loca" and other hits.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last song, he pleaded to the audience: "Please vote to help our democracy; it is a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w:t>
      </w:r>
    </w:p>
    <w:p>
      <w:pPr>
        <w:pStyle w:val="Normal38"/>
        <w:keepNext w:val="0"/>
        <w:spacing w:before="240" w:after="0" w:line="260" w:lineRule="atLeast"/>
        <w:ind w:left="0" w:right="0" w:firstLine="0"/>
        <w:jc w:val="both"/>
      </w:pPr>
      <w:hyperlink r:id="rId593" w:history="1">
        <w:r>
          <w:rPr>
            <w:rFonts w:ascii="arial" w:eastAsia="arial" w:hAnsi="arial" w:cs="arial"/>
            <w:b w:val="0"/>
            <w:i/>
            <w:strike w:val="0"/>
            <w:color w:val="0077CC"/>
            <w:sz w:val="20"/>
            <w:u w:val="single"/>
            <w:vertAlign w:val="baseline"/>
          </w:rPr>
          <w:t>Link to Image</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task of introducing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husband, Doug Emhoff, a leather jacket-clad Lady Gaga sat at a grand piano and delivered a powerful rendition of "God Bless America."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of this country's life, women didn't have a voice. Yet we raised children, we held our families together, we supported men as they made the decisions. But tomorrow, women will be part of making this decision," Gaga said. She added that she believed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would be a president "for all Americans."</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Katy Perry sings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campaign in Pittsburgh</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594" w:history="1">
        <w:r>
          <w:rPr>
            <w:rFonts w:ascii="arial" w:eastAsia="arial" w:hAnsi="arial" w:cs="arial"/>
            <w:b w:val="0"/>
            <w:i/>
            <w:strike w:val="0"/>
            <w:noProof w:val="0"/>
            <w:color w:val="0077CC"/>
            <w:position w:val="0"/>
            <w:sz w:val="20"/>
            <w:u w:val="single"/>
            <w:vertAlign w:val="baseline"/>
          </w:rPr>
          <w:t>@KatyPerry</w:t>
        </w:r>
      </w:hyperlink>
      <w:r>
        <w:rPr>
          <w:rFonts w:ascii="arial" w:eastAsia="arial" w:hAnsi="arial" w:cs="arial"/>
          <w:b w:val="0"/>
          <w:i w:val="0"/>
          <w:strike w:val="0"/>
          <w:noProof w:val="0"/>
          <w:color w:val="000000"/>
          <w:position w:val="0"/>
          <w:sz w:val="20"/>
          <w:u w:val="none"/>
          <w:vertAlign w:val="baseline"/>
        </w:rPr>
        <w:t xml:space="preserve"> endorses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"Four years ago, I became a mother... She is the reason I am voting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 know she will protect my daughter's future and your children's future" </w:t>
      </w:r>
      <w:hyperlink r:id="rId595" w:history="1">
        <w:r>
          <w:rPr>
            <w:rFonts w:ascii="arial" w:eastAsia="arial" w:hAnsi="arial" w:cs="arial"/>
            <w:b w:val="0"/>
            <w:i/>
            <w:strike w:val="0"/>
            <w:noProof w:val="0"/>
            <w:color w:val="0077CC"/>
            <w:position w:val="0"/>
            <w:sz w:val="20"/>
            <w:u w:val="single"/>
            <w:vertAlign w:val="baseline"/>
          </w:rPr>
          <w:t>pic.twitter.com/P0hVeUnUuz</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HQ (@KamalaHQ)</w:t>
      </w:r>
    </w:p>
    <w:p>
      <w:pPr>
        <w:pStyle w:val="Normal38"/>
        <w:keepNext w:val="0"/>
        <w:spacing w:before="240" w:after="0" w:line="260" w:lineRule="atLeast"/>
        <w:ind w:left="0" w:right="0" w:firstLine="0"/>
        <w:jc w:val="both"/>
      </w:pPr>
      <w:hyperlink r:id="rId596" w:history="1">
        <w:r>
          <w:rPr>
            <w:rFonts w:ascii="arial" w:eastAsia="arial" w:hAnsi="arial" w:cs="arial"/>
            <w:b w:val="0"/>
            <w:i/>
            <w:strike w:val="0"/>
            <w:color w:val="0077CC"/>
            <w:sz w:val="20"/>
            <w:u w:val="single"/>
            <w:vertAlign w:val="baseline"/>
          </w:rPr>
          <w:t>November 5, 2024</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showed her support for the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campaign with a performance at Carrie Blast Furnaces in Pittsburgh. She performed her hit songs "Dark Horse," "Part of Me" and "Firework."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her performance, Perry endorsed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"Four years ago, I became a mother... She is the reason I am voting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 know she will protect my daughter's future and your children's future."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Soul-pop powerhouse Andra Day and DJ D-Nice also performed.</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James Taylor treats North Carolina crowd to 'Something In The Way She Moves'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Taylor, who grew up in North Carolina, showed his support 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rally in Raleigh.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Grammy winner and Rock and Roll Hall of Famer brought his guitar onstage to treat the crowd with a performance of "Something In The Way She Moves."</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folk-rock icon's performance follows his no-show at the </w:t>
      </w:r>
      <w:hyperlink r:id="rId597" w:history="1">
        <w:r>
          <w:rPr>
            <w:rFonts w:ascii="arial" w:eastAsia="arial" w:hAnsi="arial" w:cs="arial"/>
            <w:b w:val="0"/>
            <w:i/>
            <w:strike w:val="0"/>
            <w:noProof w:val="0"/>
            <w:color w:val="0077CC"/>
            <w:position w:val="0"/>
            <w:sz w:val="20"/>
            <w:u w:val="single"/>
            <w:vertAlign w:val="baseline"/>
          </w:rPr>
          <w:t>Democratic National Convention</w:t>
        </w:r>
      </w:hyperlink>
      <w:r>
        <w:rPr>
          <w:rFonts w:ascii="arial" w:eastAsia="arial" w:hAnsi="arial" w:cs="arial"/>
          <w:b w:val="0"/>
          <w:i w:val="0"/>
          <w:strike w:val="0"/>
          <w:noProof w:val="0"/>
          <w:color w:val="000000"/>
          <w:position w:val="0"/>
          <w:sz w:val="20"/>
          <w:u w:val="none"/>
          <w:vertAlign w:val="baseline"/>
        </w:rPr>
        <w:t xml:space="preserve"> in August. Taylor was slated to take the stage as part of the convention's Day 1 kickoff, but scheduling delays appear to have led to his performance being scrapped.</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performers in North Carolina included "American Idol" alum </w:t>
      </w:r>
      <w:hyperlink r:id="rId598" w:history="1">
        <w:r>
          <w:rPr>
            <w:rFonts w:ascii="arial" w:eastAsia="arial" w:hAnsi="arial" w:cs="arial"/>
            <w:b w:val="0"/>
            <w:i/>
            <w:strike w:val="0"/>
            <w:noProof w:val="0"/>
            <w:color w:val="0077CC"/>
            <w:position w:val="0"/>
            <w:sz w:val="20"/>
            <w:u w:val="single"/>
            <w:vertAlign w:val="baseline"/>
          </w:rPr>
          <w:t>Fantasia Barrino</w:t>
        </w:r>
      </w:hyperlink>
      <w:r>
        <w:rPr>
          <w:rFonts w:ascii="arial" w:eastAsia="arial" w:hAnsi="arial" w:cs="arial"/>
          <w:b w:val="0"/>
          <w:i w:val="0"/>
          <w:strike w:val="0"/>
          <w:noProof w:val="0"/>
          <w:color w:val="000000"/>
          <w:position w:val="0"/>
          <w:sz w:val="20"/>
          <w:u w:val="none"/>
          <w:vertAlign w:val="baseline"/>
        </w:rPr>
        <w:t>, country group Sugarland and pop singer Remi Wolf.</w:t>
      </w:r>
    </w:p>
    <w:p>
      <w:pPr>
        <w:pStyle w:val="Normal3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Chloë Grace Moretz endorses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t>
      </w:r>
      <w:hyperlink r:id="rId599" w:history="1">
        <w:r>
          <w:rPr>
            <w:rFonts w:ascii="arial" w:eastAsia="arial" w:hAnsi="arial" w:cs="arial"/>
            <w:b w:val="0"/>
            <w:i/>
            <w:strike w:val="0"/>
            <w:noProof w:val="0"/>
            <w:color w:val="0077CC"/>
            <w:position w:val="0"/>
            <w:sz w:val="20"/>
            <w:u w:val="single"/>
            <w:vertAlign w:val="baseline"/>
          </w:rPr>
          <w:t>Actress shares she is a 'gay woman' in endorsement</w:t>
        </w:r>
      </w:hyperlink>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Jon Bon Jovi and The War and Treaty rock out at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rally in Detroit</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 icon </w:t>
      </w:r>
      <w:hyperlink r:id="rId600" w:history="1">
        <w:r>
          <w:rPr>
            <w:rFonts w:ascii="arial" w:eastAsia="arial" w:hAnsi="arial" w:cs="arial"/>
            <w:b w:val="0"/>
            <w:i/>
            <w:strike w:val="0"/>
            <w:noProof w:val="0"/>
            <w:color w:val="0077CC"/>
            <w:position w:val="0"/>
            <w:sz w:val="20"/>
            <w:u w:val="single"/>
            <w:vertAlign w:val="baseline"/>
          </w:rPr>
          <w:t>Jon Bon Jovi</w:t>
        </w:r>
      </w:hyperlink>
      <w:r>
        <w:rPr>
          <w:rFonts w:ascii="arial" w:eastAsia="arial" w:hAnsi="arial" w:cs="arial"/>
          <w:b w:val="0"/>
          <w:i w:val="0"/>
          <w:strike w:val="0"/>
          <w:noProof w:val="0"/>
          <w:color w:val="000000"/>
          <w:position w:val="0"/>
          <w:sz w:val="20"/>
          <w:u w:val="none"/>
          <w:vertAlign w:val="baseline"/>
        </w:rPr>
        <w:t xml:space="preserve"> and </w:t>
      </w:r>
      <w:hyperlink r:id="rId601" w:history="1">
        <w:r>
          <w:rPr>
            <w:rFonts w:ascii="arial" w:eastAsia="arial" w:hAnsi="arial" w:cs="arial"/>
            <w:b w:val="0"/>
            <w:i/>
            <w:strike w:val="0"/>
            <w:noProof w:val="0"/>
            <w:color w:val="0077CC"/>
            <w:position w:val="0"/>
            <w:sz w:val="20"/>
            <w:u w:val="single"/>
            <w:vertAlign w:val="baseline"/>
          </w:rPr>
          <w:t>The War and Treaty</w:t>
        </w:r>
      </w:hyperlink>
      <w:r>
        <w:rPr>
          <w:rFonts w:ascii="arial" w:eastAsia="arial" w:hAnsi="arial" w:cs="arial"/>
          <w:b w:val="0"/>
          <w:i w:val="0"/>
          <w:strike w:val="0"/>
          <w:noProof w:val="0"/>
          <w:color w:val="000000"/>
          <w:position w:val="0"/>
          <w:sz w:val="20"/>
          <w:u w:val="none"/>
          <w:vertAlign w:val="baseline"/>
        </w:rPr>
        <w:t xml:space="preserve"> teamed up for an electric performance of their new track "The People’s House" at the Hart Plaza in Detroit.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we won't turn around," Michael Trotter Jr. sang out during the song.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appearance also featured a stripped-back version of Bon Jovi's '80s classic "Livin' on a Prayer." As the song came to a close, he said, "Go to the polls tomorrow; let's elect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America's counting on you."</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also featured an appearance from Democratic vice president nominee </w:t>
      </w:r>
      <w:hyperlink r:id="rId602" w:history="1">
        <w:r>
          <w:rPr>
            <w:rFonts w:ascii="arial" w:eastAsia="arial" w:hAnsi="arial" w:cs="arial"/>
            <w:b w:val="0"/>
            <w:i/>
            <w:strike w:val="0"/>
            <w:noProof w:val="0"/>
            <w:color w:val="0077CC"/>
            <w:position w:val="0"/>
            <w:sz w:val="20"/>
            <w:u w:val="single"/>
            <w:vertAlign w:val="baseline"/>
          </w:rPr>
          <w:t>Tim Walz</w:t>
        </w:r>
      </w:hyperlink>
      <w:r>
        <w:rPr>
          <w:rFonts w:ascii="arial" w:eastAsia="arial" w:hAnsi="arial" w:cs="arial"/>
          <w:b w:val="0"/>
          <w:i w:val="0"/>
          <w:strike w:val="0"/>
          <w:noProof w:val="0"/>
          <w:color w:val="000000"/>
          <w:position w:val="0"/>
          <w:sz w:val="20"/>
          <w:u w:val="none"/>
          <w:vertAlign w:val="baseline"/>
        </w:rPr>
        <w:t xml:space="preserve"> and his wife, Gwen Walz.</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 Jovi also stumped for the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campaign with a </w:t>
      </w:r>
      <w:hyperlink r:id="rId603" w:history="1">
        <w:r>
          <w:rPr>
            <w:rFonts w:ascii="arial" w:eastAsia="arial" w:hAnsi="arial" w:cs="arial"/>
            <w:b w:val="0"/>
            <w:i/>
            <w:strike w:val="0"/>
            <w:noProof w:val="0"/>
            <w:color w:val="0077CC"/>
            <w:position w:val="0"/>
            <w:sz w:val="20"/>
            <w:u w:val="single"/>
            <w:vertAlign w:val="baseline"/>
          </w:rPr>
          <w:t>performance in Atlanta</w:t>
        </w:r>
      </w:hyperlink>
      <w:r>
        <w:rPr>
          <w:rFonts w:ascii="arial" w:eastAsia="arial" w:hAnsi="arial" w:cs="arial"/>
          <w:b w:val="0"/>
          <w:i w:val="0"/>
          <w:strike w:val="0"/>
          <w:noProof w:val="0"/>
          <w:color w:val="000000"/>
          <w:position w:val="0"/>
          <w:sz w:val="20"/>
          <w:u w:val="none"/>
          <w:vertAlign w:val="baseline"/>
        </w:rPr>
        <w:t xml:space="preserve"> on Sunday. The Grammy-winning singer sang an acoustic rendition of "Livin'."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Christina Aguilera lends her powerhouse vocals to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rally in Vegas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Aguilera lent her signature vocal acrobatics to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election eve celebration with a performance at the MGM Grand Garden Arena in Las Vegas. Regional Mexican band Los Tigres del Norte and EDM duo Sofi Tukker made appearances as well.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I'm here in honor of the people who have fought to give us the privilege to be heard. Let's raise our voices and vote for freedom," she said before launching into 2002's "Fighter." </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videos posted to social media, Aguilera also performed "Beautiful" from the same album as well as her </w:t>
      </w:r>
      <w:hyperlink r:id="rId604" w:history="1">
        <w:r>
          <w:rPr>
            <w:rFonts w:ascii="arial" w:eastAsia="arial" w:hAnsi="arial" w:cs="arial"/>
            <w:b w:val="0"/>
            <w:i/>
            <w:strike w:val="0"/>
            <w:noProof w:val="0"/>
            <w:color w:val="0077CC"/>
            <w:position w:val="0"/>
            <w:sz w:val="20"/>
            <w:u w:val="single"/>
            <w:vertAlign w:val="baseline"/>
          </w:rPr>
          <w:t>Pitbull</w:t>
        </w:r>
      </w:hyperlink>
      <w:r>
        <w:rPr>
          <w:rFonts w:ascii="arial" w:eastAsia="arial" w:hAnsi="arial" w:cs="arial"/>
          <w:b w:val="0"/>
          <w:i w:val="0"/>
          <w:strike w:val="0"/>
          <w:noProof w:val="0"/>
          <w:color w:val="000000"/>
          <w:position w:val="0"/>
          <w:sz w:val="20"/>
          <w:u w:val="none"/>
          <w:vertAlign w:val="baseline"/>
        </w:rPr>
        <w:t xml:space="preserve"> collaboration "Feel This Moment."</w:t>
      </w:r>
    </w:p>
    <w:p>
      <w:pPr>
        <w:pStyle w:val="Normal3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story was updated to correct a misspelling.)</w:t>
      </w:r>
    </w:p>
    <w:p>
      <w:pPr>
        <w:pStyle w:val="Normal3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Pamela Avila, Piet Levy, Jay Stahl, and KiMi Robinson</w:t>
      </w:r>
    </w:p>
    <w:p>
      <w:pPr>
        <w:pStyle w:val="Normal38"/>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605" w:history="1">
        <w:r>
          <w:rPr>
            <w:rFonts w:ascii="arial" w:eastAsia="arial" w:hAnsi="arial" w:cs="arial"/>
            <w:b/>
            <w:i/>
            <w:strike w:val="0"/>
            <w:noProof w:val="0"/>
            <w:color w:val="0077CC"/>
            <w:position w:val="0"/>
            <w:sz w:val="20"/>
            <w:u w:val="single"/>
            <w:vertAlign w:val="baseline"/>
          </w:rPr>
          <w:t>Kamala</w:t>
        </w:r>
      </w:hyperlink>
      <w:hyperlink r:id="rId606" w:history="1">
        <w:r>
          <w:rPr>
            <w:rFonts w:ascii="arial" w:eastAsia="arial" w:hAnsi="arial" w:cs="arial"/>
            <w:b w:val="0"/>
            <w:i/>
            <w:strike w:val="0"/>
            <w:noProof w:val="0"/>
            <w:color w:val="0077CC"/>
            <w:position w:val="0"/>
            <w:sz w:val="20"/>
            <w:u w:val="single"/>
            <w:vertAlign w:val="baseline"/>
          </w:rPr>
          <w:t xml:space="preserve"> </w:t>
        </w:r>
      </w:hyperlink>
      <w:hyperlink r:id="rId607" w:history="1">
        <w:r>
          <w:rPr>
            <w:rFonts w:ascii="arial" w:eastAsia="arial" w:hAnsi="arial" w:cs="arial"/>
            <w:b/>
            <w:i/>
            <w:strike w:val="0"/>
            <w:noProof w:val="0"/>
            <w:color w:val="0077CC"/>
            <w:position w:val="0"/>
            <w:sz w:val="20"/>
            <w:u w:val="single"/>
            <w:vertAlign w:val="baseline"/>
          </w:rPr>
          <w:t>Harris</w:t>
        </w:r>
      </w:hyperlink>
      <w:hyperlink r:id="rId608" w:history="1">
        <w:r>
          <w:rPr>
            <w:rFonts w:ascii="arial" w:eastAsia="arial" w:hAnsi="arial" w:cs="arial"/>
            <w:b w:val="0"/>
            <w:i/>
            <w:strike w:val="0"/>
            <w:noProof w:val="0"/>
            <w:color w:val="0077CC"/>
            <w:position w:val="0"/>
            <w:sz w:val="20"/>
            <w:u w:val="single"/>
            <w:vertAlign w:val="baseline"/>
          </w:rPr>
          <w:t xml:space="preserve"> concert rallies: Lady Gaga, Katy Perry, Ricky Martin, more perform</w:t>
        </w:r>
      </w:hyperlink>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44" style="position:absolute;z-index:251772928"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(91%); CAMPAIGNS &amp; ELECTIONS (90%); CELEBRITIES (90%); MUSIC (90%); POLITICAL CANDIDATES (90%); SINGERS &amp; MUSICIANS (90%); US PRESIDENTIAL CANDIDATES 2012 (90%); US PRESIDENTIAL ELECTIONS (90%); HISPANIC AMERICANS (88%); US PRESIDENTIAL CANDIDATES 2024 (79%); US PRESIDENTS (79%); US REPUBLICAN PARTY (79%); ARTISTS &amp; PERFORMERS (78%); ELECTIONS (78%); POP &amp; ROCK (78%); TRUMPISM (77%); HIP HOP CULTURE (73%); RAP MUSIC (73%); ROYALTIES (73%)</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SINGERS &amp; MUSICIANS (90%); ARTISTS &amp; PERFORMERS (78%); HIP HOP CULTURE (73%)</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RICKY MARTIN (94%); CARDI B (92%); DONALD TRUMP (79%); MEGAN THEE STALLION (79%); BRUCE SPRINGSTEEN (58%)</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PHILADELPHIA, PA, USA (90%); WISCONSIN, USA (94%); PENNSYLVANIA, USA (93%); NEW YORK, USA (92%); MICHIGAN, USA (79%); MISSISSIPPI, USA (79%); NEW HAMPSHIRE, USA (79%); NORTH CAROLINA, USA (79%); UNITED STATES (96%); PUERTO RICO (94%); ARGENTINA (92%); CARIBBEAN ISLANDS (79%); PAKISTAN (79%); SOUTH AMERICA (79%); ASIA (73%); Pennsylvania, Wisconsin, New York, Misiones Province, New Hampshire, Punjab Province, North Carolina, Mississippi, Michigan, Georgia &amp; Nevada; United States, Argentina, Pakistan &amp; Puerto Rico; Americas, Northern America; Americas, South America; Asia, Southern Asia; Americas, Caribbean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38"/>
      </w:pPr>
    </w:p>
    <w:p>
      <w:pPr>
        <w:pStyle w:val="Normal38"/>
        <w:ind w:left="200"/>
        <w:sectPr>
          <w:type w:val="continuous"/>
          <w:pgMar w:top="840" w:right="1000" w:bottom="840" w:left="1000" w:header="400" w:footer="400"/>
          <w:pgNumType w:fmt="decimal"/>
          <w:cols w:space="720"/>
        </w:sectPr>
      </w:pPr>
      <w:r>
        <w:br/>
      </w:r>
      <w:r>
        <w:pict>
          <v:line id="_x0000_s1145"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609"/>
          <w:headerReference w:type="default" r:id="rId610"/>
          <w:footerReference w:type="even" r:id="rId611"/>
          <w:footerReference w:type="default" r:id="rId612"/>
          <w:headerReference w:type="first" r:id="rId613"/>
          <w:footerReference w:type="first" r:id="rId614"/>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615" w:history="1">
        <w:r>
          <w:rPr>
            <w:rFonts w:ascii="arial" w:eastAsia="arial" w:hAnsi="arial" w:cs="arial"/>
            <w:b/>
            <w:i/>
            <w:strike w:val="0"/>
            <w:color w:val="0077CC"/>
            <w:sz w:val="28"/>
            <w:u w:val="single"/>
            <w:vertAlign w:val="baseline"/>
          </w:rPr>
          <w:t xml:space="preserve">Lara Trump says </w:t>
        </w:r>
      </w:hyperlink>
      <w:hyperlink r:id="rId616" w:history="1">
        <w:r>
          <w:rPr>
            <w:rFonts w:ascii="arial" w:eastAsia="arial" w:hAnsi="arial" w:cs="arial"/>
            <w:b/>
            <w:i/>
            <w:strike w:val="0"/>
            <w:color w:val="0077CC"/>
            <w:sz w:val="28"/>
            <w:u w:val="single"/>
            <w:vertAlign w:val="baseline"/>
          </w:rPr>
          <w:t>Kamala</w:t>
        </w:r>
      </w:hyperlink>
      <w:hyperlink r:id="rId617" w:history="1">
        <w:r>
          <w:rPr>
            <w:rFonts w:ascii="arial" w:eastAsia="arial" w:hAnsi="arial" w:cs="arial"/>
            <w:b/>
            <w:i/>
            <w:strike w:val="0"/>
            <w:color w:val="0077CC"/>
            <w:sz w:val="28"/>
            <w:u w:val="single"/>
            <w:vertAlign w:val="baseline"/>
          </w:rPr>
          <w:t xml:space="preserve"> </w:t>
        </w:r>
      </w:hyperlink>
      <w:hyperlink r:id="rId618" w:history="1">
        <w:r>
          <w:rPr>
            <w:rFonts w:ascii="arial" w:eastAsia="arial" w:hAnsi="arial" w:cs="arial"/>
            <w:b/>
            <w:i/>
            <w:strike w:val="0"/>
            <w:color w:val="0077CC"/>
            <w:sz w:val="28"/>
            <w:u w:val="single"/>
            <w:vertAlign w:val="baseline"/>
          </w:rPr>
          <w:t>Harris</w:t>
        </w:r>
      </w:hyperlink>
      <w:hyperlink r:id="rId619" w:history="1">
        <w:r>
          <w:rPr>
            <w:rFonts w:ascii="arial" w:eastAsia="arial" w:hAnsi="arial" w:cs="arial"/>
            <w:b/>
            <w:i/>
            <w:strike w:val="0"/>
            <w:color w:val="0077CC"/>
            <w:sz w:val="28"/>
            <w:u w:val="single"/>
            <w:vertAlign w:val="baseline"/>
          </w:rPr>
          <w:t xml:space="preserve"> reminds her of designer 'trash bag'</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2024 Wednesday</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46" style="position:absolute;z-index:25177497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daughter-in-law Lara Trump who is also the co-chair of the Republican National Committee said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reminds her of a designer trash bag. She accused the mainstream media of trying to rewrite history and propping up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an "amazing political figure". "It reminds me of a bag that a very famous designer designed. This was several years ago and it was literally a trash bag.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sold this thing for like $2000 thinking that people would actually buy it," Lara Trump said on Fox News. Democrats don't care about election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selected, Lara said. "She will go along with anything she needs to get along.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the only person who has continued to fail in an upward trajectory. Her entire life. And now here we are, three months from the most critical presidential election in all of our lifetimes,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the person the Democrats are actually going to attempt to run.""It's the similar situation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Nobody was interested in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even several months ago. Folks in media who are championing her, they were saying should Joe Biden actually choose a different running mate. Is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the best person to run alongside Joe Biden. She might actually drag the ticket down. And now we are supposed to buy all the nonsense they are spewing about her. She was rated as the most liberal, most radical member of the Unites States Senate," Lara said.The Democrats objected to the 'trashy' language Lara used about the vice president as Jerrad Christian questions Lara Trump's eligibility to speak about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"Laura's entire resume is that she's married to Donald Trump's son. She thinks she gets to say if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qualified. Weird.""Lara, the Dumbest Trump, somehow thinks calling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a "trash bag" is a surefire insult. For Lara, "weird" would be a step up," a user wrote on X.  For Reprint Rights: timescontent.com</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47" style="position:absolute;z-index:251776000"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US DEMOCRATIC PARTY (90%); US REPUBLICAN PARTY (90%); CAMPAIGNS &amp; ELECTIONS (78%); ELECTIONS (78%); LEGISLATIVE BODIES (78%); LIBERALISM (78%); US PRESIDENTIAL CANDIDATES 2012 (78%); US PRESIDENTIAL ELECTIONS (78%); CELEBRITIES (77%); US PRESIDENTIAL CANDIDATES 2008 (74%); HEADS OF GOVERNMENT ELECTIONS (69%)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(70%)</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(70%); SIC4833 TELEVISION BROADCASTING STATIONS (70%); CELEBRITIES (77%); MAINSTREAM MEDIA (72%)</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(89%); JOE BIDEN (89%)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2024</w:t>
      </w:r>
    </w:p>
    <w:p>
      <w:pPr>
        <w:pStyle w:val="Normal39"/>
      </w:pPr>
    </w:p>
    <w:p>
      <w:pPr>
        <w:pStyle w:val="Normal39"/>
        <w:ind w:left="200"/>
        <w:sectPr>
          <w:type w:val="continuous"/>
          <w:pgMar w:top="840" w:right="1000" w:bottom="840" w:left="1000" w:header="400" w:footer="400"/>
          <w:pgNumType w:fmt="decimal"/>
          <w:cols w:space="720"/>
        </w:sectPr>
      </w:pPr>
      <w:r>
        <w:br/>
      </w:r>
      <w:r>
        <w:pict>
          <v:line id="_x0000_s1148"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620"/>
          <w:headerReference w:type="default" r:id="rId621"/>
          <w:footerReference w:type="even" r:id="rId622"/>
          <w:footerReference w:type="default" r:id="rId623"/>
          <w:headerReference w:type="first" r:id="rId624"/>
          <w:footerReference w:type="first" r:id="rId625"/>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626" w:history="1">
        <w:r>
          <w:rPr>
            <w:rFonts w:ascii="arial" w:eastAsia="arial" w:hAnsi="arial" w:cs="arial"/>
            <w:b/>
            <w:i/>
            <w:strike w:val="0"/>
            <w:color w:val="0077CC"/>
            <w:sz w:val="28"/>
            <w:u w:val="single"/>
            <w:vertAlign w:val="baseline"/>
          </w:rPr>
          <w:t>Kamala</w:t>
        </w:r>
      </w:hyperlink>
      <w:hyperlink r:id="rId627" w:history="1">
        <w:r>
          <w:rPr>
            <w:rFonts w:ascii="arial" w:eastAsia="arial" w:hAnsi="arial" w:cs="arial"/>
            <w:b/>
            <w:i/>
            <w:strike w:val="0"/>
            <w:color w:val="0077CC"/>
            <w:sz w:val="28"/>
            <w:u w:val="single"/>
            <w:vertAlign w:val="baseline"/>
          </w:rPr>
          <w:t xml:space="preserve"> </w:t>
        </w:r>
      </w:hyperlink>
      <w:hyperlink r:id="rId628" w:history="1">
        <w:r>
          <w:rPr>
            <w:rFonts w:ascii="arial" w:eastAsia="arial" w:hAnsi="arial" w:cs="arial"/>
            <w:b/>
            <w:i/>
            <w:strike w:val="0"/>
            <w:color w:val="0077CC"/>
            <w:sz w:val="28"/>
            <w:u w:val="single"/>
            <w:vertAlign w:val="baseline"/>
          </w:rPr>
          <w:t>Harris</w:t>
        </w:r>
      </w:hyperlink>
      <w:hyperlink r:id="rId629" w:history="1">
        <w:r>
          <w:rPr>
            <w:rFonts w:ascii="arial" w:eastAsia="arial" w:hAnsi="arial" w:cs="arial"/>
            <w:b/>
            <w:i/>
            <w:strike w:val="0"/>
            <w:color w:val="0077CC"/>
            <w:sz w:val="28"/>
            <w:u w:val="single"/>
            <w:vertAlign w:val="baseline"/>
          </w:rPr>
          <w:t xml:space="preserve"> thanks contributors at DNC call center</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4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49" style="position:absolute;z-index:25177804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&lt;p&gt;Democratic presidential candidate and current Vice President of the United States,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made a special visit to a Democratic National Committee call center to express her gratitude to those who help in the campaign. &lt;/p&gt;&lt;p&gt;During her visit,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highlighted the importance of the work that volunteers do and the impact of their efforts on the electoral process.&lt;/p&gt;&lt;p&gt;You might be interested in: Trump leads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these states, AP projects&lt;/p&gt;&lt;h2&gt;What did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say during her visit?&lt;/h2&gt;&lt;p&gt;In her speech to the call center collaborators,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pointed out that the work of these volunteers "really reflects the best of us." &lt;/p&gt;&lt;p&gt;With this statement, the candidate recognized the effort and dedication of the campaign participants, who make calls to voters to encourage participation and commitment to the electoral process.&lt;/p&gt;&lt;p&gt;In addition,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expressed a message of unity and motivation when she said: &lt;/p&gt;&lt;p&gt;We are in this together and we need to remind them of the power of their votes.&lt;/p&gt;&lt;p&gt;The vice president thus underscored the relevance of every vote in the election and the shared responsibility to encourage greater civic participation.&lt;/p&gt;&lt;h2&gt;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direct involvement in the calls&lt;/h2&gt;&lt;p&gt;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not only visited contributors, but also actively joined the calls.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La Jornada, during his participation, he picked up a cell phone and personally contacted a voter. &lt;/p&gt;&lt;p&gt;When the person answered,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initiated the conversation in a cordial manner, asking "Did you go to vote?". Upon receiving an affirmative response, the candidate responded with thanks, expressing, "Really? Thank you." &lt;/p&gt;&lt;p&gt;This gesture allowed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show her closeness to voters and recognize the value of each person involved in the electoral process.&lt;/p&gt;&lt;p lang="en" dir="ltr"&gt;Hopped on the phone to speak with voters (and one future voter) today. Thanks for picking up my call, Jennifer and Sage!&lt;br /&gt;&lt;br /&gt;Help us get every last voter to the polls: </w:t>
      </w:r>
      <w:hyperlink r:id="rId630" w:history="1">
        <w:r>
          <w:rPr>
            <w:rFonts w:ascii="arial" w:eastAsia="arial" w:hAnsi="arial" w:cs="arial"/>
            <w:b w:val="0"/>
            <w:i/>
            <w:strike w:val="0"/>
            <w:noProof w:val="0"/>
            <w:color w:val="0077CC"/>
            <w:position w:val="0"/>
            <w:sz w:val="20"/>
            <w:u w:val="single"/>
            <w:vertAlign w:val="baseline"/>
          </w:rPr>
          <w:t>https://t.co/l8recL55qG</w:t>
        </w:r>
      </w:hyperlink>
      <w:r>
        <w:rPr>
          <w:rFonts w:ascii="arial" w:eastAsia="arial" w:hAnsi="arial" w:cs="arial"/>
          <w:b w:val="0"/>
          <w:i w:val="0"/>
          <w:strike w:val="0"/>
          <w:noProof w:val="0"/>
          <w:color w:val="000000"/>
          <w:position w:val="0"/>
          <w:sz w:val="20"/>
          <w:u w:val="none"/>
          <w:vertAlign w:val="baseline"/>
        </w:rPr>
        <w:t xml:space="preserve"> pic.twitter.com/AMlhOWdxZh&lt;/p&gt;-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(@KamalaHarris) November 5, 2024&lt;h2&gt;Why is the work of call centers important in campaigns?&lt;/h2&gt;&lt;p&gt;Call centers have become an essential tool in political campaigns. &lt;/p&gt;&lt;p&gt;The volunteers who staff these centers help inform voters about the process, key dates and candidates, as well as encourage participation in the election. &lt;/p&gt;&lt;p&gt;This strategy is especially important in a context where access to information is key for every citizen to exercise their right to vote in an informed manner.&lt;/p&gt;&lt;h2&gt;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message and its impact on employees&lt;/h2&gt;&lt;p&gt;In personally addressing the staff,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not only thanked them for their work, but also encouraged them to continue their efforts. &lt;/p&gt;&lt;p&gt;This type of outreach reinforces the commitment of those involved in the campaign and fosters a sense of belonging in the team, which is essential in a competitive electoral process.&lt;/p&gt;&lt;p lang="en" dir="ltr"&gt;If you are in line before the polls close, stay in line. &lt;br /&gt;&lt;br /&gt;It is your right to make your voice heard. If you have any trouble casting your ballot, call our Voter Assistance Hotline: 833-336-8683. pic.twitter.com/Y6KeIDU4lq&lt;/p&gt;-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(@KamalaHarris) November 5, 2024&lt;h2&gt;Reflecting on the value of voting in democracy.&lt;/h2&gt;&lt;p&gt;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concluded her visit by highlighting that each person's vote has a real and meaningful impact on democracy. &lt;/p&gt;&lt;p&gt;With his message, he sought to remind contributors and voters that electoral participation is one of the most powerful tools to influence the course of the country.&lt;/p&gt;&lt;p&gt;You might also be interested in: Follow LIVE the US elections with this interactive Google map&lt;/p&gt;       </w:t>
      </w:r>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50" style="position:absolute;z-index:251779072"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CALL CENTERS (90%); ELECTIONS (90%); ELECTIONS &amp; POLITICS (90%); POLITICAL CANDIDATES (90%); POLITICAL PARTIES (90%); US DEMOCRATIC PARTY (90%); US PRESIDENTIAL CANDIDATES 2012 (90%); CAMPAIGNS &amp; ELECTIONS (89%); VOTERS &amp; VOTING (89%); POLITICS (78%); US PRESIDENTIAL ELECTIONS (78%); VOLUNTEERS (77%); RIGHT TO VOTE (76%)</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(84%);  DEMOCRATIC NATIONAL COMMITTEE (84%)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BUSINESS TELEPHONE SERVICE (91%); CALL CENTERS (90%); MOBILE &amp; CELLULAR TELEPHONES (69%)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(79%)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40"/>
      </w:pPr>
    </w:p>
    <w:p>
      <w:pPr>
        <w:pStyle w:val="Normal40"/>
        <w:ind w:left="200"/>
        <w:sectPr>
          <w:type w:val="continuous"/>
          <w:pgMar w:top="840" w:right="1000" w:bottom="840" w:left="1000" w:header="400" w:footer="400"/>
          <w:pgNumType w:fmt="decimal"/>
          <w:cols w:space="720"/>
        </w:sectPr>
      </w:pPr>
      <w:r>
        <w:br/>
      </w:r>
      <w:r>
        <w:pict>
          <v:line id="_x0000_s1151"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631"/>
          <w:headerReference w:type="default" r:id="rId632"/>
          <w:footerReference w:type="even" r:id="rId633"/>
          <w:footerReference w:type="default" r:id="rId634"/>
          <w:headerReference w:type="first" r:id="rId635"/>
          <w:footerReference w:type="first" r:id="rId636"/>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637" w:history="1">
        <w:r>
          <w:rPr>
            <w:rFonts w:ascii="arial" w:eastAsia="arial" w:hAnsi="arial" w:cs="arial"/>
            <w:b/>
            <w:i/>
            <w:strike w:val="0"/>
            <w:color w:val="0077CC"/>
            <w:sz w:val="28"/>
            <w:u w:val="single"/>
            <w:vertAlign w:val="baseline"/>
          </w:rPr>
          <w:t xml:space="preserve">U.S. Election 2024: </w:t>
        </w:r>
      </w:hyperlink>
      <w:hyperlink r:id="rId638" w:history="1">
        <w:r>
          <w:rPr>
            <w:rFonts w:ascii="arial" w:eastAsia="arial" w:hAnsi="arial" w:cs="arial"/>
            <w:b/>
            <w:i/>
            <w:strike w:val="0"/>
            <w:color w:val="0077CC"/>
            <w:sz w:val="28"/>
            <w:u w:val="single"/>
            <w:vertAlign w:val="baseline"/>
          </w:rPr>
          <w:t>Kamala</w:t>
        </w:r>
      </w:hyperlink>
      <w:hyperlink r:id="rId639" w:history="1">
        <w:r>
          <w:rPr>
            <w:rFonts w:ascii="arial" w:eastAsia="arial" w:hAnsi="arial" w:cs="arial"/>
            <w:b/>
            <w:i/>
            <w:strike w:val="0"/>
            <w:color w:val="0077CC"/>
            <w:sz w:val="28"/>
            <w:u w:val="single"/>
            <w:vertAlign w:val="baseline"/>
          </w:rPr>
          <w:t xml:space="preserve"> </w:t>
        </w:r>
      </w:hyperlink>
      <w:hyperlink r:id="rId640" w:history="1">
        <w:r>
          <w:rPr>
            <w:rFonts w:ascii="arial" w:eastAsia="arial" w:hAnsi="arial" w:cs="arial"/>
            <w:b/>
            <w:i/>
            <w:strike w:val="0"/>
            <w:color w:val="0077CC"/>
            <w:sz w:val="28"/>
            <w:u w:val="single"/>
            <w:vertAlign w:val="baseline"/>
          </w:rPr>
          <w:t>Harris</w:t>
        </w:r>
      </w:hyperlink>
      <w:hyperlink r:id="rId641" w:history="1">
        <w:r>
          <w:rPr>
            <w:rFonts w:ascii="arial" w:eastAsia="arial" w:hAnsi="arial" w:cs="arial"/>
            <w:b/>
            <w:i/>
            <w:strike w:val="0"/>
            <w:color w:val="0077CC"/>
            <w:sz w:val="28"/>
            <w:u w:val="single"/>
            <w:vertAlign w:val="baseline"/>
          </w:rPr>
          <w:t xml:space="preserve"> pulls ahead of Donald Trump after candidate debate</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2024 Friday</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52" style="position:absolute;z-index:25178112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 of the Democratic party in the elections United States 2024,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took advantage of Donald Trump after the first debate they held on Tuesday, September 10.</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stated in a survey carried out by the Ipsos company for the Reuters agency, after the meeting between the candidates for the presidency in the United States 2024 elections.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same sample in which it is affirmed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took advantage of Donald Trump, it is also indicated that for the majority of the respondents, the Democratic candidate won the debate.</w:t>
      </w:r>
    </w:p>
    <w:p>
      <w:pPr>
        <w:pStyle w:val="Normal4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Poll claims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pulled ahead of Donald Trump after debate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face of the United States 2024 elections, in which the future of the presidency will be defined,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would have a certain advantage over her rival in the race, Donald Trump.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according to a survey conducted by Ipsos, in which it is assured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managed to increase one point in the voting intention towards the elections.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InternationalDebate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Donald Trump: The most important phrasesInternationalDonald Trump: Judge postpones his sentence until after the US 2024 elections against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HarrisInternationalDonald Trump: Judge postpones his sentence until after the US 2024 elections against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HarrisInternationalDid Vladimir Putin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 US 2024 elections? An ironic comment sparked doubts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the data collected in the sampling establish that after the debate, the candidate of the Democratic party had 47% in the intention to vote against the 42% obtained by Donald Trump.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would have an advantage of 5 percentage points over Donald Trump, after the first and apparently last debate they held in search of the presidency.</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poll that was published by Reuters, the company in charge detailed that it was applied to a total of 1,690 people, between September 11 and 12, the days after the debate.</w:t>
      </w:r>
    </w:p>
    <w:p>
      <w:pPr>
        <w:pStyle w:val="Normal4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Survey also states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won the debate over Donald Trump.</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survey, citizens were asked their opinion on which of the candidates for president in the United States 2024 elections won the debate on September 10.</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Consistent with the data related to voting intention, a higher percentage of participants in the sampling indicated that the encounter was won by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winner of the debate, the published poll showed that the difference in favor of the Democratic Party candidate over Donald Trump was much greater.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released indicates that 52% of the people polled agreed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the winner of the meeting held in Philadelphia.</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only 21% of the citizens who participated in the sampling considered that the Republican Party candidate, Donald Trump, was the one who won the debate.</w:t>
      </w:r>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53" style="position:absolute;z-index:251782144"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POLITICAL DEBATES (90%); POLITICAL PARTIES (90%); POLLS &amp; SURVEYS (90%); CAMPAIGNS &amp; ELECTIONS (89%); DELAYS &amp; POSTPONEMENTS (89%); HEADS OF GOVERNMENT ELECTIONS (89%); POLITICAL CANDIDATES (89%); US DEMOCRATIC PARTY (89%); US FEDERAL ELECTIONS (89%); US PRESIDENTIAL CANDIDATES 2012 (89%); JUDGES (78%); US REPUBLICAN PARTY (78%); TALKS &amp; MEETINGS (77%); STATISTICS (76%); Ultimas-noticias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(78%)</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(94%); VLADIMIR PUTIN (58%)</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(79%); UNITED STATES (96%)</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2024</w:t>
      </w:r>
    </w:p>
    <w:p>
      <w:pPr>
        <w:pStyle w:val="Normal41"/>
      </w:pPr>
    </w:p>
    <w:p>
      <w:pPr>
        <w:pStyle w:val="Normal41"/>
        <w:ind w:left="200"/>
        <w:sectPr>
          <w:type w:val="continuous"/>
          <w:pgMar w:top="840" w:right="1000" w:bottom="840" w:left="1000" w:header="400" w:footer="400"/>
          <w:pgNumType w:fmt="decimal"/>
          <w:cols w:space="720"/>
        </w:sectPr>
      </w:pPr>
      <w:r>
        <w:br/>
      </w:r>
      <w:r>
        <w:pict>
          <v:line id="_x0000_s1154"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642"/>
          <w:headerReference w:type="default" r:id="rId643"/>
          <w:footerReference w:type="even" r:id="rId644"/>
          <w:footerReference w:type="default" r:id="rId645"/>
          <w:headerReference w:type="first" r:id="rId646"/>
          <w:footerReference w:type="first" r:id="rId647"/>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648" w:history="1">
        <w:r>
          <w:rPr>
            <w:rFonts w:ascii="arial" w:eastAsia="arial" w:hAnsi="arial" w:cs="arial"/>
            <w:b/>
            <w:i/>
            <w:strike w:val="0"/>
            <w:color w:val="0077CC"/>
            <w:sz w:val="28"/>
            <w:u w:val="single"/>
            <w:vertAlign w:val="baseline"/>
          </w:rPr>
          <w:t xml:space="preserve">Beyoncé attends </w:t>
        </w:r>
      </w:hyperlink>
      <w:hyperlink r:id="rId649" w:history="1">
        <w:r>
          <w:rPr>
            <w:rFonts w:ascii="arial" w:eastAsia="arial" w:hAnsi="arial" w:cs="arial"/>
            <w:b/>
            <w:i/>
            <w:strike w:val="0"/>
            <w:color w:val="0077CC"/>
            <w:sz w:val="28"/>
            <w:u w:val="single"/>
            <w:vertAlign w:val="baseline"/>
          </w:rPr>
          <w:t>Kamala</w:t>
        </w:r>
      </w:hyperlink>
      <w:hyperlink r:id="rId650" w:history="1">
        <w:r>
          <w:rPr>
            <w:rFonts w:ascii="arial" w:eastAsia="arial" w:hAnsi="arial" w:cs="arial"/>
            <w:b/>
            <w:i/>
            <w:strike w:val="0"/>
            <w:color w:val="0077CC"/>
            <w:sz w:val="28"/>
            <w:u w:val="single"/>
            <w:vertAlign w:val="baseline"/>
          </w:rPr>
          <w:t xml:space="preserve"> </w:t>
        </w:r>
      </w:hyperlink>
      <w:hyperlink r:id="rId651" w:history="1">
        <w:r>
          <w:rPr>
            <w:rFonts w:ascii="arial" w:eastAsia="arial" w:hAnsi="arial" w:cs="arial"/>
            <w:b/>
            <w:i/>
            <w:strike w:val="0"/>
            <w:color w:val="0077CC"/>
            <w:sz w:val="28"/>
            <w:u w:val="single"/>
            <w:vertAlign w:val="baseline"/>
          </w:rPr>
          <w:t>Harris</w:t>
        </w:r>
      </w:hyperlink>
      <w:hyperlink r:id="rId652" w:history="1">
        <w:r>
          <w:rPr>
            <w:rFonts w:ascii="arial" w:eastAsia="arial" w:hAnsi="arial" w:cs="arial"/>
            <w:b/>
            <w:i/>
            <w:strike w:val="0"/>
            <w:color w:val="0077CC"/>
            <w:sz w:val="28"/>
            <w:u w:val="single"/>
            <w:vertAlign w:val="baseline"/>
          </w:rPr>
          <w:t xml:space="preserve"> rally: What did the singer say?</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55" style="position:absolute;z-index:25178419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presidential elections are approaching and some celebrities are positioning themselves for or against the two candidates, which are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her rival Donald Trump.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them all, Beyoncé stood out, who was present at a campaign event of the Republican where she sent a message to the supporters of the vice president of the country of the 'stars and stripes'. </w:t>
      </w:r>
    </w:p>
    <w:p>
      <w:pPr>
        <w:pStyle w:val="Normal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happened at the meeting between Beyoncé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visited Houston, Texas last October 25, where she was greeted by some of her supporters, however, one of the most prominent in the crowd was Jay-Z's wife.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here as a mother, a mother who cares deeply about the world in which my children and all our children live (...) A world in which we have the freedom to control our bodies, a world in which we are not divided," she told all attendees, statements collected by the media France 24.</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past, our present, our future, come together here. Imagine our daughters growing up seeing what is possible without ceilings, without limitations. Imagine what our grandmothers are feeling right now (...) their sacrifices, to be able to see the leadership of a woman," Beyoncé continued with her speech to then embrace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explicitly demonstrate her support in the presidential election on November 5.</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noted that one of the songs used in the campaign of the vice president of the United States is 'Freedom' of the famous in collaboration with Kendrick Lamar. </w:t>
      </w:r>
    </w:p>
    <w:p>
      <w:pPr>
        <w:pStyle w:val="Normal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Which other celebrities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interpreter of 'Crazy in love' is not the first celebrity to show her support for the Republican, we also have Taylor Swift who sparked a response from Donald Trump who said he was not a fan of the music of Travis Kelce's girlfriend, in the list is also Anne Hathaway and Usher, to name a few.</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most prominent artists in favor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are the following.</w:t>
      </w:r>
    </w:p>
    <w:p>
      <w:pPr>
        <w:pStyle w:val="Normal42"/>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Leonardo DiCaprio</w:t>
      </w:r>
    </w:p>
    <w:p>
      <w:pPr>
        <w:pStyle w:val="Normal42"/>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Elizabeth Olsen</w:t>
      </w:r>
    </w:p>
    <w:p>
      <w:pPr>
        <w:pStyle w:val="Normal42"/>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Taylor Swift</w:t>
      </w:r>
    </w:p>
    <w:p>
      <w:pPr>
        <w:pStyle w:val="Normal42"/>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Sarah Jessica Parker</w:t>
      </w:r>
    </w:p>
    <w:p>
      <w:pPr>
        <w:pStyle w:val="Normal42"/>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Eminem</w:t>
      </w:r>
    </w:p>
    <w:p>
      <w:pPr>
        <w:pStyle w:val="Normal42"/>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Usher</w:t>
      </w:r>
    </w:p>
    <w:p>
      <w:pPr>
        <w:pStyle w:val="Normal42"/>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Anne Hathaway</w:t>
      </w:r>
    </w:p>
    <w:p>
      <w:pPr>
        <w:pStyle w:val="Normal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Why is Beyoncé linked to Sean 'Diddy' Combs?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'Diddy' Combs is under arrest for his alleged responsibility in the sexual abuse of his ex-partner Cassie and for more crimes of the same nature.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Different artists are linked to the American rapper because of their closeness with him, among them is Beyoncé and her husband Jay-Z, although their participation in the alleged parties of the music producer was not confirmed, neither did he come out to deny the allegations against him. </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56" style="position:absolute;z-index:251785216"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US PRESIDENTIAL ELECTIONS (91%); CELEBRITIES (90%); ELECTIONS (90%); US PRESIDENTIAL CANDIDATES 2012 (90%); US PRESIDENTS (89%); HIP HOP CULTURE (77%); RAP MUSIC (77%); SINGERS &amp; MUSICIANS (77%); ABUSE &amp; NEGLECT (73%); TALKS &amp; MEETINGS (71%); ARTISTS &amp; PERFORMERS (69%); ARRESTS (64%); SEX OFFENSES (60%)</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(54%)</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HIP HOP CULTURE (77%); SINGERS &amp; MUSICIANS (77%); ARTISTS &amp; PERFORMERS (69%)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BEYONCE KNOWLES (89%); DONALD TRUMP (89%); SEAN (DIDDY) COMBS (89%); EMINEM (79%); KENDRICK LAMAR (79%); ANNE HATHAWAY (58%); JAY-Z (58%); LEONARDO DICAPRIO (58%); SARAH JESSICA PARKER (58%); TRAVIS KELCE (53%)</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HOUSTON, TX, USA (79%); TEXAS, USA (79%); UNITED STATES (93%)</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Pr>
        <w:pStyle w:val="Normal42"/>
      </w:pPr>
    </w:p>
    <w:p>
      <w:pPr>
        <w:pStyle w:val="Normal42"/>
        <w:ind w:left="200"/>
        <w:sectPr>
          <w:type w:val="continuous"/>
          <w:pgMar w:top="840" w:right="1000" w:bottom="840" w:left="1000" w:header="400" w:footer="400"/>
          <w:pgNumType w:fmt="decimal"/>
          <w:cols w:space="720"/>
        </w:sectPr>
      </w:pPr>
      <w:r>
        <w:br/>
      </w:r>
      <w:r>
        <w:pict>
          <v:line id="_x0000_s1157"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653"/>
          <w:headerReference w:type="default" r:id="rId654"/>
          <w:footerReference w:type="even" r:id="rId655"/>
          <w:footerReference w:type="default" r:id="rId656"/>
          <w:headerReference w:type="first" r:id="rId657"/>
          <w:footerReference w:type="first" r:id="rId658"/>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659" w:history="1">
        <w:r>
          <w:rPr>
            <w:rFonts w:ascii="arial" w:eastAsia="arial" w:hAnsi="arial" w:cs="arial"/>
            <w:b/>
            <w:i/>
            <w:strike w:val="0"/>
            <w:color w:val="0077CC"/>
            <w:sz w:val="28"/>
            <w:u w:val="single"/>
            <w:vertAlign w:val="baseline"/>
          </w:rPr>
          <w:t xml:space="preserve">Did you know that </w:t>
        </w:r>
      </w:hyperlink>
      <w:hyperlink r:id="rId660" w:history="1">
        <w:r>
          <w:rPr>
            <w:rFonts w:ascii="arial" w:eastAsia="arial" w:hAnsi="arial" w:cs="arial"/>
            <w:b/>
            <w:i/>
            <w:strike w:val="0"/>
            <w:color w:val="0077CC"/>
            <w:sz w:val="28"/>
            <w:u w:val="single"/>
            <w:vertAlign w:val="baseline"/>
          </w:rPr>
          <w:t>Kamala</w:t>
        </w:r>
      </w:hyperlink>
      <w:hyperlink r:id="rId661" w:history="1">
        <w:r>
          <w:rPr>
            <w:rFonts w:ascii="arial" w:eastAsia="arial" w:hAnsi="arial" w:cs="arial"/>
            <w:b/>
            <w:i/>
            <w:strike w:val="0"/>
            <w:color w:val="0077CC"/>
            <w:sz w:val="28"/>
            <w:u w:val="single"/>
            <w:vertAlign w:val="baseline"/>
          </w:rPr>
          <w:t xml:space="preserve"> </w:t>
        </w:r>
      </w:hyperlink>
      <w:hyperlink r:id="rId662" w:history="1">
        <w:r>
          <w:rPr>
            <w:rFonts w:ascii="arial" w:eastAsia="arial" w:hAnsi="arial" w:cs="arial"/>
            <w:b/>
            <w:i/>
            <w:strike w:val="0"/>
            <w:color w:val="0077CC"/>
            <w:sz w:val="28"/>
            <w:u w:val="single"/>
            <w:vertAlign w:val="baseline"/>
          </w:rPr>
          <w:t>Harris</w:t>
        </w:r>
      </w:hyperlink>
      <w:hyperlink r:id="rId663" w:history="1">
        <w:r>
          <w:rPr>
            <w:rFonts w:ascii="arial" w:eastAsia="arial" w:hAnsi="arial" w:cs="arial"/>
            <w:b/>
            <w:i/>
            <w:strike w:val="0"/>
            <w:color w:val="0077CC"/>
            <w:sz w:val="28"/>
            <w:u w:val="single"/>
            <w:vertAlign w:val="baseline"/>
          </w:rPr>
          <w:t xml:space="preserve"> has her favorite taqueria in CDMX? Find out which one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58" style="position:absolute;z-index:25178726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&lt;p&gt;MEXICO CITY - The U.S. presidential elections, to be held this November 4, have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one of the most prominent figures, not only because of her candidacy for the presidency, but also because of her roots and the close relationship she has had with Mexican culture. In this context, a recent visit to Mexico City has revealed a curious detail: her favorite taqueria.&lt;/p&gt;&lt;p&gt;You might be interested in: Trump and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are not the only ones: Meet the other candidates for The White House&lt;/p&gt;&lt;h2&gt;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her relationship with Mexican food&lt;/h2&gt;&lt;p&gt;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made it clear on several occasions that she enjoys Mexican food, and especially tacos, a representative dish of Mexican gastronomy. The Vice President of the United States, who has been an advocate of cultural diversity, has shared in interviews her taste for spicy and spicy flavors, something very characteristic of Mexican food.&lt;/p&gt;&lt;p&gt;In 2019, during an interview,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mentioned her appreciation for Mexican food, noting that tacos are part of her regular diet, something common for many Californians due to the great influence of Mexican culture in the state. However, what few knew until now is which is her favorite taqueria in Mexico City.&lt;/p&gt;&lt;h2&gt;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favorite place&lt;/h2&gt;&lt;p&gt;During a recent official visit to the Mexican capital,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spotted at the Mexico City International Airport, specifically at Military Air Base 19. On that occasion, her team showed up with bags from Taquearte Taqueria, a Mexican restaurant known for its quality and authentic flavor.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image quickly caught the attention of the media and, of course, the Vice President's fans.&lt;/p&gt;&lt;p&gt;Taquearte's official social media account did not hesitate to share a post thanking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choosing their tacos. The post was clear and direct, showing the establishment's appreciation for the visit of the American politician: "We hope you enjoyed them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we hope to see you soon ¡we do know your name! #Taquearte #TacosEnSerio".&lt;/p&gt;        View this post on Instagram         &lt;p style=" color:#c9c8cd; font-family:Arial,sans-serif; font-size:14px; line-height:17px; margin-bottom:0; margin-top:8px; overflow:hidden; padding:8px 0 7px; text-align:center; text-overflow:ellipsis; white-space:nowrap;"&gt;A post shared by Taquerías Mixología Taquearte (@taquearte)&lt;/p&gt;&lt;p&gt;You might be interested in: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during US elections: "Today we voted because we love our country".&lt;/p&gt;&lt;h2&gt;What makes Taquearte special?&lt;/h2&gt;&lt;p&gt;Taquearte is a 100% Mexican taqueria that has stood out for its high quality standards and premium products. According to its official website, the company seeks to expand its business model nationwide through franchises, which reflects its success in the food sector. In addition, Taquearte has positioned itself as one of the most important taquerias in the country, not only for its delicious tacos, but also for the level of commitment to quality it offers its customers.&lt;/p&gt;&lt;h2&gt;The taco as a symbol of Mexican culture&lt;/h2&gt;&lt;p&gt;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's love for tacos is not an isolated fact, but is part of a broader appreciation of Mexican food, which has gained an important place in the diets of many people, both within Mexico and in other parts of the world.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a public and political figure, has demonstrated her love for these dishes on several occasions, sharing on her social networks moments in which she enjoys tacos, tamales and other traditional foods.&lt;/p&gt;&lt;p&gt;You might be interested in: This would happen if there is a tie between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Donald Trump during the US elections.&lt;/p&gt;       </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59" style="position:absolute;z-index:251788288"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HEADS OF GOVERNMENT ELECTIONS (90%); POLITICAL CANDIDATES (90%); US PRESIDENTIAL CANDIDATES 2012 (90%); US PRESIDENTIAL ELECTIONS (90%); US PRESIDENTS (90%); INTERVIEWS (88%); COMPANY ACTIVITIES &amp; MANAGEMENT (78%); ELECTIONS &amp; POLITICS (78%); US FEDERAL ELECTIONS (78%); CUSTOMS &amp; CULTURAL HERITAGE (72%); NATIONAL SECURITY &amp; FOREIGN RELATIONS (69%); INTERNET SOCIAL NETWORKING (67%); SOCIAL MEDIA (67%)</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(72%)</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(56%)</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(72%)</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(72%); SIC7041 ORGANIZATION HOTELS &amp; LODGING HOUSES, ON MEMBERSHIP BASIS (72%); SIC7011 HOTELS &amp; MOTELS (72%); FOOD &amp; BEVERAGE (75%); FOOD INDUSTRY (75%); RESTAURANTS (70%); INTERNET SOCIAL NETWORKING (67%); SOCIAL MEDIA (67%); AIRPORTS (50%)</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(79%)</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CITY, MEXICO (94%); CALIFORNIA, USA (79%); MEXICO (95%); UNITED STATES (94%)</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43"/>
      </w:pPr>
    </w:p>
    <w:p>
      <w:pPr>
        <w:pStyle w:val="Normal43"/>
        <w:ind w:left="200"/>
        <w:sectPr>
          <w:type w:val="continuous"/>
          <w:pgMar w:top="840" w:right="1000" w:bottom="840" w:left="1000" w:header="400" w:footer="400"/>
          <w:pgNumType w:fmt="decimal"/>
          <w:cols w:space="720"/>
        </w:sectPr>
      </w:pPr>
      <w:r>
        <w:br/>
      </w:r>
      <w:r>
        <w:pict>
          <v:line id="_x0000_s1160"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664"/>
          <w:headerReference w:type="default" r:id="rId665"/>
          <w:footerReference w:type="even" r:id="rId666"/>
          <w:footerReference w:type="default" r:id="rId667"/>
          <w:headerReference w:type="first" r:id="rId668"/>
          <w:footerReference w:type="first" r:id="rId669"/>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670" w:history="1">
        <w:r>
          <w:rPr>
            <w:rFonts w:ascii="arial" w:eastAsia="arial" w:hAnsi="arial" w:cs="arial"/>
            <w:b/>
            <w:i/>
            <w:strike w:val="0"/>
            <w:color w:val="0077CC"/>
            <w:sz w:val="28"/>
            <w:u w:val="single"/>
            <w:vertAlign w:val="baseline"/>
          </w:rPr>
          <w:t xml:space="preserve">US Presidential Elections: Full list of statewide results updated live; how Donald Trump and </w:t>
        </w:r>
      </w:hyperlink>
      <w:hyperlink r:id="rId671" w:history="1">
        <w:r>
          <w:rPr>
            <w:rFonts w:ascii="arial" w:eastAsia="arial" w:hAnsi="arial" w:cs="arial"/>
            <w:b/>
            <w:i/>
            <w:strike w:val="0"/>
            <w:color w:val="0077CC"/>
            <w:sz w:val="28"/>
            <w:u w:val="single"/>
            <w:vertAlign w:val="baseline"/>
          </w:rPr>
          <w:t>Kamala</w:t>
        </w:r>
      </w:hyperlink>
      <w:hyperlink r:id="rId672" w:history="1">
        <w:r>
          <w:rPr>
            <w:rFonts w:ascii="arial" w:eastAsia="arial" w:hAnsi="arial" w:cs="arial"/>
            <w:b/>
            <w:i/>
            <w:strike w:val="0"/>
            <w:color w:val="0077CC"/>
            <w:sz w:val="28"/>
            <w:u w:val="single"/>
            <w:vertAlign w:val="baseline"/>
          </w:rPr>
          <w:t xml:space="preserve"> </w:t>
        </w:r>
      </w:hyperlink>
      <w:hyperlink r:id="rId673" w:history="1">
        <w:r>
          <w:rPr>
            <w:rFonts w:ascii="arial" w:eastAsia="arial" w:hAnsi="arial" w:cs="arial"/>
            <w:b/>
            <w:i/>
            <w:strike w:val="0"/>
            <w:color w:val="0077CC"/>
            <w:sz w:val="28"/>
            <w:u w:val="single"/>
            <w:vertAlign w:val="baseline"/>
          </w:rPr>
          <w:t>Harris</w:t>
        </w:r>
      </w:hyperlink>
      <w:hyperlink r:id="rId674" w:history="1">
        <w:r>
          <w:rPr>
            <w:rFonts w:ascii="arial" w:eastAsia="arial" w:hAnsi="arial" w:cs="arial"/>
            <w:b/>
            <w:i/>
            <w:strike w:val="0"/>
            <w:color w:val="0077CC"/>
            <w:sz w:val="28"/>
            <w:u w:val="single"/>
            <w:vertAlign w:val="baseline"/>
          </w:rPr>
          <w:t xml:space="preserve"> are faring</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44"/>
        <w:keepNext w:val="0"/>
        <w:spacing w:before="120" w:after="0" w:line="220" w:lineRule="atLeast"/>
        <w:ind w:left="0" w:right="0" w:firstLine="0"/>
        <w:jc w:val="left"/>
      </w:pPr>
      <w:r>
        <w:br/>
      </w:r>
      <w:r>
        <w:pict>
          <v:shape id="_x0000_i1161" type="#_x0000_t75" style="width:15.19pt;height:15.19pt">
            <v:imagedata r:id="rId67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62" style="position:absolute;z-index:25179033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Nov. 6 -- Donald Trump has taken a lead in the US Presidential elections as early results trickle in. The former President is expected to face a tough contest from the Democratic nominee,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currently ahead on 101 electoral votes, while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leading on 71. Both candidates need at least 270 electoral votes to win the presidency. This election is seen as one of the most consequential in recent US history.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served as the 45th president from 2017 to 2021, is aiming for a return to the White House after losing to Joe Biden in the 2020 election.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been vice president since January 2021.</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key battleground states, including Arizona, Georgia, Michigan, Nevada, North Carolina, Pennsylvania, and Wisconsin, are expected to decide the race.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leading in states such as Missouri, Oklahoma, Alabama, Tennessee, Florida, West Virginia, Indiana, and Kentucky.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Arkansas: Donald Trump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Donald Trump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Donald Trump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Rhode Island: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Massachusetts: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Connecticut: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Tennessee: Donald Trump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Oklahoma: Donald Trump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Maryland: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Alabama: Donald Trump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 Donald Trump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 Donald Trump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Donald Trump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Vermont: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Kentucky: Donald Trump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continues to hold strong support among voters without a college degree, with roughly 8 in 10 of them backing him over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maintains strong support among young and Black voters in Georgia. About 86% of Black voters in the state have cast their ballots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and approximately 60% of voters under 30. The economy remains the top issue for roughly 40% of Georgia voters.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Catch all the newsmakers, detailed explainers and deep analysis of the US Elections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 in US: Special Coverage of the American elections by Prashant Jha</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676" w:history="1">
        <w:r>
          <w:rPr>
            <w:rFonts w:ascii="arial" w:eastAsia="arial" w:hAnsi="arial" w:cs="arial"/>
            <w:b w:val="0"/>
            <w:i/>
            <w:strike w:val="0"/>
            <w:noProof w:val="0"/>
            <w:color w:val="0077CC"/>
            <w:position w:val="0"/>
            <w:sz w:val="20"/>
            <w:u w:val="single"/>
            <w:vertAlign w:val="baseline"/>
          </w:rPr>
          <w:t>contentservices@htdigital.in</w:t>
        </w:r>
      </w:hyperlink>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63" style="position:absolute;z-index:251791360"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(93%); HEADS OF GOVERNMENT ELECTIONS (92%); CAMPAIGNS &amp; ELECTIONS (91%); ELECTIONS (90%); ELECTIONS &amp; POLITICS (90%); POLITICAL CANDIDATES (90%); US PRESIDENTIAL CANDIDATES 2008 (90%); US PRESIDENTIAL CANDIDATES 2012 (90%); VOTERS &amp; VOTING (90%); US FEDERAL ELECTIONS (89%); HISTORY (56%)</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DONALD TRUMP (94%); JOE BIDEN (79%)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(92%); INDIANA, USA (92%); KENTUCKY, USA (92%); MARYLAND, USA (79%); MICHIGAN, USA (79%); NEVADA, USA (79%); NORTH CAROLINA, USA (79%); SOUTH CAROLINA, USA (79%); UNITED STATES (94%); INDIA (92%)</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44"/>
      </w:pPr>
    </w:p>
    <w:p>
      <w:pPr>
        <w:pStyle w:val="Normal44"/>
        <w:ind w:left="200"/>
        <w:sectPr>
          <w:type w:val="continuous"/>
          <w:pgMar w:top="840" w:right="1000" w:bottom="840" w:left="1000" w:header="400" w:footer="400"/>
          <w:pgNumType w:fmt="decimal"/>
          <w:cols w:space="720"/>
        </w:sectPr>
      </w:pPr>
      <w:r>
        <w:br/>
      </w:r>
      <w:r>
        <w:pict>
          <v:line id="_x0000_s116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677"/>
          <w:headerReference w:type="default" r:id="rId678"/>
          <w:footerReference w:type="even" r:id="rId679"/>
          <w:footerReference w:type="default" r:id="rId680"/>
          <w:headerReference w:type="first" r:id="rId681"/>
          <w:footerReference w:type="first" r:id="rId682"/>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683" w:history="1">
        <w:r>
          <w:rPr>
            <w:rFonts w:ascii="arial" w:eastAsia="arial" w:hAnsi="arial" w:cs="arial"/>
            <w:b/>
            <w:i/>
            <w:strike w:val="0"/>
            <w:color w:val="0077CC"/>
            <w:sz w:val="28"/>
            <w:u w:val="single"/>
            <w:vertAlign w:val="baseline"/>
          </w:rPr>
          <w:t xml:space="preserve">U.S. Election 2024: </w:t>
        </w:r>
      </w:hyperlink>
      <w:hyperlink r:id="rId684" w:history="1">
        <w:r>
          <w:rPr>
            <w:rFonts w:ascii="arial" w:eastAsia="arial" w:hAnsi="arial" w:cs="arial"/>
            <w:b/>
            <w:i/>
            <w:strike w:val="0"/>
            <w:color w:val="0077CC"/>
            <w:sz w:val="28"/>
            <w:u w:val="single"/>
            <w:vertAlign w:val="baseline"/>
          </w:rPr>
          <w:t>Kamala</w:t>
        </w:r>
      </w:hyperlink>
      <w:hyperlink r:id="rId685" w:history="1">
        <w:r>
          <w:rPr>
            <w:rFonts w:ascii="arial" w:eastAsia="arial" w:hAnsi="arial" w:cs="arial"/>
            <w:b/>
            <w:i/>
            <w:strike w:val="0"/>
            <w:color w:val="0077CC"/>
            <w:sz w:val="28"/>
            <w:u w:val="single"/>
            <w:vertAlign w:val="baseline"/>
          </w:rPr>
          <w:t xml:space="preserve"> </w:t>
        </w:r>
      </w:hyperlink>
      <w:hyperlink r:id="rId686" w:history="1">
        <w:r>
          <w:rPr>
            <w:rFonts w:ascii="arial" w:eastAsia="arial" w:hAnsi="arial" w:cs="arial"/>
            <w:b/>
            <w:i/>
            <w:strike w:val="0"/>
            <w:color w:val="0077CC"/>
            <w:sz w:val="28"/>
            <w:u w:val="single"/>
            <w:vertAlign w:val="baseline"/>
          </w:rPr>
          <w:t>Harris</w:t>
        </w:r>
      </w:hyperlink>
      <w:hyperlink r:id="rId687" w:history="1">
        <w:r>
          <w:rPr>
            <w:rFonts w:ascii="arial" w:eastAsia="arial" w:hAnsi="arial" w:cs="arial"/>
            <w:b/>
            <w:i/>
            <w:strike w:val="0"/>
            <w:color w:val="0077CC"/>
            <w:sz w:val="28"/>
            <w:u w:val="single"/>
            <w:vertAlign w:val="baseline"/>
          </w:rPr>
          <w:t xml:space="preserve"> issues dire warning if Donald Trump wins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2024 Wednesday</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65" style="position:absolute;z-index:25179340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issued a dark warning in case the Republican and former president, Donald Trump, wins the United States 2024 elections.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 became known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would be Joe Biden's replacement for the Democratic nomination in the U.S. 2024 elections, the attacks between the vice-president and Donald Trump have not stopped.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Likewise, both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Donald Trump have declared themselves ready for the debate that so far is contemplated on ABC News, for next September 10, towards the elections United States 2024.</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issues a warning in case Donald Trump wins the U.S. elections 2024</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town of Ecu Claire, in Wisconsin,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warned those present that if Donald Trump wins the United States 2024 elections, he will become a dictator from day one.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the words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someone who suggests abolishing the Constitution, as well as using justice against his political enemies, is someone who should not even have the chance to be president.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InternationalKamala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officially becomes the Democratic Party's candidate for the United States Elections 2024InternationalUnited States Elections 2024: Donald Trump wants the debate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be with the TV station he likesInternationalUnited States Elections 2024: Has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already flipped Donald Trump? Poll gives her lead in some statesInternationalU.S. Election 2024: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comes out as loser and calls Donald Trump weirdInternationalU.S. Election 2024: Donald Trump asks Christians to vote for him and "they won't have to do it anymore "InternationalU.S. Election 2024: Donald Trump warns of possible World War III if he is not presidentInternationalU.S. Election 2024: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gets Barack Obama's endorsement; "she'll be a fantastic president."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Donald Trump does not seek the welfare of either their families or America, as both the Republican candidate and his running mate, J.D. Vance, have backward and dangerous beliefs.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warning is attached to one said in an interview by President Joe Biden for CBS News, also today, Wednesday, August 7, in which he was wary of what Donald Trump will do if he loses the election.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Joe Biden's words, there could be a bloodbath if Donald Trump were to lose the US 2024 elections, which is what the Republican warned, albeit in reference to the United States and its economy.</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Donald Trump for his part, calls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and her running mate communist.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in an interview for Fox News, Donald Trump spoke about the formula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Tim Walz, whom he pointed out that if they win the United States elections, they will lead the country to communism.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was thrilled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chose Tim Walz as her vice presidential candidate, who is pro-transgender and is more radical than the presidential candidate on migration and crime.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attacks against her running mates,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also took a shot at J.D. Vance at her event on Tuesday, August 6, comparing his record to that of Tim Walz.</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stated in Pennsylvania, Tim Walz would be ready from day one, as unlike J.D. Vance's resume, it is pitting a reputable team against one that "doesn't lift."</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also stressed that it is not a versus against Donald Trump, but that it is "bigger than that" and two visions will face each other in the U.S. 2024 elections.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same reason,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called to fight for a better future, since Donald Trump is the past and must not allow chaos, fear and hatred to rule the United States.</w:t>
      </w:r>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66" style="position:absolute;z-index:251794432"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(92%); HEADS OF GOVERNMENT ELECTIONS (90%); POLITICAL CANDIDATES (90%); US DEMOCRATIC PARTY (90%); US FEDERAL ELECTIONS (90%); US PRESIDENTIAL CANDIDATES 2008 (90%); US PRESIDENTIAL CANDIDATES 2012 (90%); US PRESIDENTIAL ELECTIONS (90%); US REPUBLICAN PARTY (90%); CAMPAIGNS &amp; ELECTIONS (78%); HEADS OF STATE &amp; GOVERNMENT (78%); INTERVIEWS (78%); POLITICAL &amp; SOCIAL IDEOLOGIES (78%); POLITICAL PARTIES (78%); TYPES OF GOVERNMENT (78%); CRIME, LAW ENFORCEMENT &amp; CORRECTIONS (77%); COMMUNISM (73%); CHRISTIANS &amp; CHRISTIANITY (70%); RELIGION (64%); Internacional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(84%)</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(84%); SIC4833 TELEVISION BROADCASTING STATIONS (84%)</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JOE BIDEN (89%); TIMOTHY J WALZ (89%); J D VANCE (79%); BARACK OBAMA (58%)</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WISCONSIN, USA (79%); UNITED STATES (97%)</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2024</w:t>
      </w:r>
    </w:p>
    <w:p>
      <w:pPr>
        <w:pStyle w:val="Normal45"/>
      </w:pPr>
    </w:p>
    <w:p>
      <w:pPr>
        <w:pStyle w:val="Normal45"/>
        <w:ind w:left="200"/>
        <w:sectPr>
          <w:type w:val="continuous"/>
          <w:pgMar w:top="840" w:right="1000" w:bottom="840" w:left="1000" w:header="400" w:footer="400"/>
          <w:pgNumType w:fmt="decimal"/>
          <w:cols w:space="720"/>
        </w:sectPr>
      </w:pPr>
      <w:r>
        <w:br/>
      </w:r>
      <w:r>
        <w:pict>
          <v:line id="_x0000_s116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694" w:history="1">
        <w:r>
          <w:rPr>
            <w:rFonts w:ascii="arial" w:eastAsia="arial" w:hAnsi="arial" w:cs="arial"/>
            <w:b/>
            <w:i/>
            <w:strike w:val="0"/>
            <w:color w:val="0077CC"/>
            <w:sz w:val="28"/>
            <w:u w:val="single"/>
            <w:vertAlign w:val="baseline"/>
          </w:rPr>
          <w:t xml:space="preserve">Bryan Cranston expresses support for </w:t>
        </w:r>
      </w:hyperlink>
      <w:hyperlink r:id="rId695" w:history="1">
        <w:r>
          <w:rPr>
            <w:rFonts w:ascii="arial" w:eastAsia="arial" w:hAnsi="arial" w:cs="arial"/>
            <w:b/>
            <w:i/>
            <w:strike w:val="0"/>
            <w:color w:val="0077CC"/>
            <w:sz w:val="28"/>
            <w:u w:val="single"/>
            <w:vertAlign w:val="baseline"/>
          </w:rPr>
          <w:t>Kamala</w:t>
        </w:r>
      </w:hyperlink>
      <w:hyperlink r:id="rId696" w:history="1">
        <w:r>
          <w:rPr>
            <w:rFonts w:ascii="arial" w:eastAsia="arial" w:hAnsi="arial" w:cs="arial"/>
            <w:b/>
            <w:i/>
            <w:strike w:val="0"/>
            <w:color w:val="0077CC"/>
            <w:sz w:val="28"/>
            <w:u w:val="single"/>
            <w:vertAlign w:val="baseline"/>
          </w:rPr>
          <w:t xml:space="preserve"> </w:t>
        </w:r>
      </w:hyperlink>
      <w:hyperlink r:id="rId697" w:history="1">
        <w:r>
          <w:rPr>
            <w:rFonts w:ascii="arial" w:eastAsia="arial" w:hAnsi="arial" w:cs="arial"/>
            <w:b/>
            <w:i/>
            <w:strike w:val="0"/>
            <w:color w:val="0077CC"/>
            <w:sz w:val="28"/>
            <w:u w:val="single"/>
            <w:vertAlign w:val="baseline"/>
          </w:rPr>
          <w:t>Harris</w:t>
        </w:r>
      </w:hyperlink>
      <w:hyperlink r:id="rId698" w:history="1">
        <w:r>
          <w:rPr>
            <w:rFonts w:ascii="arial" w:eastAsia="arial" w:hAnsi="arial" w:cs="arial"/>
            <w:b/>
            <w:i/>
            <w:strike w:val="0"/>
            <w:color w:val="0077CC"/>
            <w:sz w:val="28"/>
            <w:u w:val="single"/>
            <w:vertAlign w:val="baseline"/>
          </w:rPr>
          <w:t xml:space="preserve"> at campaign rally in Arizona</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2024 Tuesday</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68" style="position:absolute;z-index:25179648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&lt;p&gt;Actor &lt;strong&gt;Bryan Cranston&lt;/strong&gt;, known for his roles in the series 'Malcolm the Middleman' and 'Breaking Bad', &lt;strong&gt;expressed his support for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&lt;/strong&gt; for the upcoming elections in the United States.&lt;/p&gt;  &lt;p&gt;During a Democratic event in Phoenix, Arizona, titled "Fighting for Reproductive Freedom," Cranston stressed the importance of people, especially women, having the &lt;strong&gt;right to decide about their own bodies&lt;/strong&gt;, making reference to the issue of abortion.&lt;/p&gt;  &lt;p&gt;"I am the father of a daughter, and it is important to me that she, like the daughters of other parents, have the fundamental right to freedom of choice," Cranston said. The 68-year-old actor stressed that no one else should decide over a person's body, reaffirming his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Minnesota Governor Tim Walz.&lt;/p&gt;  &lt;p&gt;&lt;strong&gt;Cranston reaffirms his support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&lt;/strong&gt;&lt;/p&gt;  &lt;p&gt;This is not the first time Bryan Cranston has expressed his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&lt;strong&gt;Last September, the actor also expressed his support during an event hosted by Oprah Winfrey,&lt;/strong&gt; which was attended by other entertainment figures such as Chris Rock and Ben Stiller.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occasion, &lt;strong&gt;Cranston made it clear that he leans toward the Democratic Party.&lt;/strong&gt;&lt;/p&gt;  &lt;p&gt;&lt;strong&gt;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Donald Trump, tied in the polls&lt;/strong&gt;&lt;/p&gt;  &lt;p&gt;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candidate of the Democratic Party, and Donald Trump, of the Republican Party, will compete for the U.S. presidency in the upcoming elections. According to a national NBC News poll&lt;strong&gt;, both candidates are tied with 48 percent of the voting intention&lt;/strong&gt;. Meanwhile, CBC data places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slightly ahead of Trump, with 51 percent to 49 percent.&lt;/p&gt;  &lt;p&gt; &lt;/p&gt;       </w:t>
      </w:r>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169" style="position:absolute;z-index:251797504"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ACTORS &amp; ACTRESSES (90%); POLITICAL CANDIDATES (90%); POLITICAL PARTIES (90%); US DEMOCRATIC PARTY (90%); US PRESIDENTIAL CANDIDATES 2012 (90%); ELECTIONS (89%); HEADS OF GOVERNMENT ELECTIONS (89%); US PRESIDENTIAL ELECTIONS (89%); TRENDS &amp; EVENTS (77%); US PRESIDENTS (77%); US REPUBLICAN PARTY (77%); REPRODUCTIVE RIGHTS (76%); POLLS &amp; SURVEYS (72%); Mi Nación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(84%)</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(84%); SIC4833 TELEVISION BROADCASTING STATIONS (84%); ACTORS &amp; ACTRESSES (90%)</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BRYAN CRANSTON (92%); DONALD TRUMP (89%); CHRIS ROCK (79%); TIMOTHY J WALZ (79%); BEN STILLER (58%); OPRAH WINFREY (50%)</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PHOENIX, AZ, USA (58%); ARIZONA, USA (92%); UNITED STATES (92%)</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Pr>
        <w:pStyle w:val="Normal46"/>
      </w:pPr>
    </w:p>
    <w:p>
      <w:pPr>
        <w:pStyle w:val="Normal46"/>
        <w:ind w:left="200"/>
        <w:sectPr>
          <w:type w:val="continuous"/>
          <w:pgMar w:top="840" w:right="1000" w:bottom="840" w:left="1000" w:header="400" w:footer="400"/>
          <w:pgNumType w:fmt="decimal"/>
          <w:cols w:space="720"/>
        </w:sectPr>
      </w:pPr>
      <w:r>
        <w:br/>
      </w:r>
      <w:r>
        <w:pict>
          <v:line id="_x0000_s117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699"/>
          <w:headerReference w:type="default" r:id="rId700"/>
          <w:footerReference w:type="even" r:id="rId701"/>
          <w:footerReference w:type="default" r:id="rId702"/>
          <w:headerReference w:type="first" r:id="rId703"/>
          <w:footerReference w:type="first" r:id="rId704"/>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705" w:history="1">
        <w:r>
          <w:rPr>
            <w:rFonts w:ascii="arial" w:eastAsia="arial" w:hAnsi="arial" w:cs="arial"/>
            <w:b/>
            <w:i/>
            <w:strike w:val="0"/>
            <w:color w:val="0077CC"/>
            <w:sz w:val="28"/>
            <w:u w:val="single"/>
            <w:vertAlign w:val="baseline"/>
          </w:rPr>
          <w:t xml:space="preserve">Donald Trump takes betting lead over </w:t>
        </w:r>
      </w:hyperlink>
      <w:hyperlink r:id="rId706" w:history="1">
        <w:r>
          <w:rPr>
            <w:rFonts w:ascii="arial" w:eastAsia="arial" w:hAnsi="arial" w:cs="arial"/>
            <w:b/>
            <w:i/>
            <w:strike w:val="0"/>
            <w:color w:val="0077CC"/>
            <w:sz w:val="28"/>
            <w:u w:val="single"/>
            <w:vertAlign w:val="baseline"/>
          </w:rPr>
          <w:t>Kamala</w:t>
        </w:r>
      </w:hyperlink>
      <w:hyperlink r:id="rId707" w:history="1">
        <w:r>
          <w:rPr>
            <w:rFonts w:ascii="arial" w:eastAsia="arial" w:hAnsi="arial" w:cs="arial"/>
            <w:b/>
            <w:i/>
            <w:strike w:val="0"/>
            <w:color w:val="0077CC"/>
            <w:sz w:val="28"/>
            <w:u w:val="single"/>
            <w:vertAlign w:val="baseline"/>
          </w:rPr>
          <w:t xml:space="preserve"> </w:t>
        </w:r>
      </w:hyperlink>
      <w:hyperlink r:id="rId708" w:history="1">
        <w:r>
          <w:rPr>
            <w:rFonts w:ascii="arial" w:eastAsia="arial" w:hAnsi="arial" w:cs="arial"/>
            <w:b/>
            <w:i/>
            <w:strike w:val="0"/>
            <w:color w:val="0077CC"/>
            <w:sz w:val="28"/>
            <w:u w:val="single"/>
            <w:vertAlign w:val="baseline"/>
          </w:rPr>
          <w:t>Harris</w:t>
        </w:r>
      </w:hyperlink>
      <w:hyperlink r:id="rId709" w:history="1">
        <w:r>
          <w:rPr>
            <w:rFonts w:ascii="arial" w:eastAsia="arial" w:hAnsi="arial" w:cs="arial"/>
            <w:b/>
            <w:i/>
            <w:strike w:val="0"/>
            <w:color w:val="0077CC"/>
            <w:sz w:val="28"/>
            <w:u w:val="single"/>
            <w:vertAlign w:val="baseline"/>
          </w:rPr>
          <w:t xml:space="preserve"> for first time since debate</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2024 9:30 AM EST</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71" style="position:absolute;z-index:251799552"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both"/>
      </w:pPr>
      <w:hyperlink r:id="rId710" w:history="1">
        <w:r>
          <w:rPr>
            <w:rFonts w:ascii="arial" w:eastAsia="arial" w:hAnsi="arial" w:cs="arial"/>
            <w:b w:val="0"/>
            <w:i/>
            <w:strike w:val="0"/>
            <w:color w:val="0077CC"/>
            <w:sz w:val="20"/>
            <w:u w:val="single"/>
            <w:vertAlign w:val="baseline"/>
          </w:rPr>
          <w:t>Former President Donald Trump</w:t>
        </w:r>
      </w:hyperlink>
      <w:r>
        <w:rPr>
          <w:rFonts w:ascii="arial" w:eastAsia="arial" w:hAnsi="arial" w:cs="arial"/>
          <w:b w:val="0"/>
          <w:i w:val="0"/>
          <w:strike w:val="0"/>
          <w:noProof w:val="0"/>
          <w:color w:val="000000"/>
          <w:position w:val="0"/>
          <w:sz w:val="20"/>
          <w:u w:val="none"/>
          <w:vertAlign w:val="baseline"/>
        </w:rPr>
        <w:t xml:space="preserve"> took the lead over </w:t>
      </w:r>
      <w:hyperlink r:id="rId711" w:history="1">
        <w:r>
          <w:rPr>
            <w:rFonts w:ascii="arial" w:eastAsia="arial" w:hAnsi="arial" w:cs="arial"/>
            <w:b w:val="0"/>
            <w:i/>
            <w:strike w:val="0"/>
            <w:noProof w:val="0"/>
            <w:color w:val="0077CC"/>
            <w:position w:val="0"/>
            <w:sz w:val="20"/>
            <w:u w:val="single"/>
            <w:vertAlign w:val="baseline"/>
          </w:rPr>
          <w:t xml:space="preserve">Vice President </w:t>
        </w:r>
      </w:hyperlink>
      <w:hyperlink r:id="rId712" w:history="1">
        <w:r>
          <w:rPr>
            <w:rFonts w:ascii="arial" w:eastAsia="arial" w:hAnsi="arial" w:cs="arial"/>
            <w:b/>
            <w:i/>
            <w:strike w:val="0"/>
            <w:noProof w:val="0"/>
            <w:color w:val="0077CC"/>
            <w:position w:val="0"/>
            <w:sz w:val="20"/>
            <w:u w:val="single"/>
            <w:vertAlign w:val="baseline"/>
          </w:rPr>
          <w:t>Kamala</w:t>
        </w:r>
      </w:hyperlink>
      <w:hyperlink r:id="rId713" w:history="1">
        <w:r>
          <w:rPr>
            <w:rFonts w:ascii="arial" w:eastAsia="arial" w:hAnsi="arial" w:cs="arial"/>
            <w:b w:val="0"/>
            <w:i/>
            <w:strike w:val="0"/>
            <w:noProof w:val="0"/>
            <w:color w:val="0077CC"/>
            <w:position w:val="0"/>
            <w:sz w:val="20"/>
            <w:u w:val="single"/>
            <w:vertAlign w:val="baseline"/>
          </w:rPr>
          <w:t xml:space="preserve"> </w:t>
        </w:r>
      </w:hyperlink>
      <w:hyperlink r:id="rId714" w:history="1">
        <w:r>
          <w:rPr>
            <w:rFonts w:ascii="arial" w:eastAsia="arial" w:hAnsi="arial" w:cs="arial"/>
            <w:b/>
            <w:i/>
            <w:strike w:val="0"/>
            <w:noProof w:val="0"/>
            <w:color w:val="0077CC"/>
            <w:position w:val="0"/>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xml:space="preserve"> in the </w:t>
      </w:r>
      <w:hyperlink r:id="rId715" w:history="1">
        <w:r>
          <w:rPr>
            <w:rFonts w:ascii="arial" w:eastAsia="arial" w:hAnsi="arial" w:cs="arial"/>
            <w:b w:val="0"/>
            <w:i/>
            <w:strike w:val="0"/>
            <w:noProof w:val="0"/>
            <w:color w:val="0077CC"/>
            <w:position w:val="0"/>
            <w:sz w:val="20"/>
            <w:u w:val="single"/>
            <w:vertAlign w:val="baseline"/>
          </w:rPr>
          <w:t>betting odds</w:t>
        </w:r>
      </w:hyperlink>
      <w:r>
        <w:rPr>
          <w:rFonts w:ascii="arial" w:eastAsia="arial" w:hAnsi="arial" w:cs="arial"/>
          <w:b w:val="0"/>
          <w:i w:val="0"/>
          <w:strike w:val="0"/>
          <w:noProof w:val="0"/>
          <w:color w:val="000000"/>
          <w:position w:val="0"/>
          <w:sz w:val="20"/>
          <w:u w:val="none"/>
          <w:vertAlign w:val="baseline"/>
        </w:rPr>
        <w:t xml:space="preserve"> for the White House for the first time since the </w:t>
      </w:r>
      <w:hyperlink r:id="rId716" w:history="1">
        <w:r>
          <w:rPr>
            <w:rFonts w:ascii="arial" w:eastAsia="arial" w:hAnsi="arial" w:cs="arial"/>
            <w:b w:val="0"/>
            <w:i/>
            <w:strike w:val="0"/>
            <w:noProof w:val="0"/>
            <w:color w:val="0077CC"/>
            <w:position w:val="0"/>
            <w:sz w:val="20"/>
            <w:u w:val="single"/>
            <w:vertAlign w:val="baseline"/>
          </w:rPr>
          <w:t>Sept. 10 presidential debate.</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largest lead at the betting houses USA TODAY has </w:t>
      </w:r>
      <w:hyperlink r:id="rId717" w:history="1">
        <w:r>
          <w:rPr>
            <w:rFonts w:ascii="arial" w:eastAsia="arial" w:hAnsi="arial" w:cs="arial"/>
            <w:b w:val="0"/>
            <w:i/>
            <w:strike w:val="0"/>
            <w:noProof w:val="0"/>
            <w:color w:val="0077CC"/>
            <w:position w:val="0"/>
            <w:sz w:val="20"/>
            <w:u w:val="single"/>
            <w:vertAlign w:val="baseline"/>
          </w:rPr>
          <w:t>regularly surveyed</w:t>
        </w:r>
      </w:hyperlink>
      <w:r>
        <w:rPr>
          <w:rFonts w:ascii="arial" w:eastAsia="arial" w:hAnsi="arial" w:cs="arial"/>
          <w:b w:val="0"/>
          <w:i w:val="0"/>
          <w:strike w:val="0"/>
          <w:noProof w:val="0"/>
          <w:color w:val="000000"/>
          <w:position w:val="0"/>
          <w:sz w:val="20"/>
          <w:u w:val="none"/>
          <w:vertAlign w:val="baseline"/>
        </w:rPr>
        <w:t xml:space="preserve"> comes at BetOnline where he stands -140 to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+120.</w:t>
      </w:r>
    </w:p>
    <w:p>
      <w:pPr>
        <w:pStyle w:val="Normal47"/>
        <w:keepNext w:val="0"/>
        <w:spacing w:before="240" w:after="0" w:line="260" w:lineRule="atLeast"/>
        <w:ind w:left="0" w:right="0" w:firstLine="0"/>
        <w:jc w:val="both"/>
      </w:pPr>
      <w:hyperlink r:id="rId718" w:history="1">
        <w:r>
          <w:rPr>
            <w:rFonts w:ascii="arial" w:eastAsia="arial" w:hAnsi="arial" w:cs="arial"/>
            <w:b w:val="0"/>
            <w:i/>
            <w:strike w:val="0"/>
            <w:color w:val="0077CC"/>
            <w:sz w:val="20"/>
            <w:u w:val="single"/>
            <w:vertAlign w:val="baseline"/>
          </w:rPr>
          <w:t>The action</w:t>
        </w:r>
      </w:hyperlink>
      <w:r>
        <w:rPr>
          <w:rFonts w:ascii="arial" w:eastAsia="arial" w:hAnsi="arial" w:cs="arial"/>
          <w:b w:val="0"/>
          <w:i w:val="0"/>
          <w:strike w:val="0"/>
          <w:noProof w:val="0"/>
          <w:color w:val="000000"/>
          <w:position w:val="0"/>
          <w:sz w:val="20"/>
          <w:u w:val="none"/>
          <w:vertAlign w:val="baseline"/>
        </w:rPr>
        <w:t>, which U.S. bookmakers cannot legally take part in, held steady through September but has seen Trump come back into favor over the past two weeks.</w:t>
      </w:r>
    </w:p>
    <w:p>
      <w:pPr>
        <w:pStyle w:val="Normal4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Election live updates: </w:t>
      </w:r>
      <w:hyperlink r:id="rId719" w:history="1">
        <w:r>
          <w:rPr>
            <w:rFonts w:ascii="arial" w:eastAsia="arial" w:hAnsi="arial" w:cs="arial"/>
            <w:b w:val="0"/>
            <w:i/>
            <w:strike w:val="0"/>
            <w:noProof w:val="0"/>
            <w:color w:val="0077CC"/>
            <w:position w:val="0"/>
            <w:sz w:val="20"/>
            <w:u w:val="single"/>
            <w:vertAlign w:val="baseline"/>
          </w:rPr>
          <w:t>Latest campaign news; man arrested near California Trump rally</w:t>
        </w:r>
      </w:hyperlink>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resurgence follows a week where Trump has used increasingly dark language about immigrants in the United States. For example, he said he would use the </w:t>
      </w:r>
      <w:hyperlink r:id="rId720" w:history="1">
        <w:r>
          <w:rPr>
            <w:rFonts w:ascii="arial" w:eastAsia="arial" w:hAnsi="arial" w:cs="arial"/>
            <w:b w:val="0"/>
            <w:i/>
            <w:strike w:val="0"/>
            <w:noProof w:val="0"/>
            <w:color w:val="0077CC"/>
            <w:position w:val="0"/>
            <w:sz w:val="20"/>
            <w:u w:val="single"/>
            <w:vertAlign w:val="baseline"/>
          </w:rPr>
          <w:t>Aliens Enemies Act of 1798</w:t>
        </w:r>
      </w:hyperlink>
      <w:r>
        <w:rPr>
          <w:rFonts w:ascii="arial" w:eastAsia="arial" w:hAnsi="arial" w:cs="arial"/>
          <w:b w:val="0"/>
          <w:i w:val="0"/>
          <w:strike w:val="0"/>
          <w:noProof w:val="0"/>
          <w:color w:val="000000"/>
          <w:position w:val="0"/>
          <w:sz w:val="20"/>
          <w:u w:val="none"/>
          <w:vertAlign w:val="baseline"/>
        </w:rPr>
        <w:t xml:space="preserve"> to deport undocumented immigrants </w:t>
      </w:r>
      <w:hyperlink r:id="rId721" w:history="1">
        <w:r>
          <w:rPr>
            <w:rFonts w:ascii="arial" w:eastAsia="arial" w:hAnsi="arial" w:cs="arial"/>
            <w:b w:val="0"/>
            <w:i/>
            <w:strike w:val="0"/>
            <w:noProof w:val="0"/>
            <w:color w:val="0077CC"/>
            <w:position w:val="0"/>
            <w:sz w:val="20"/>
            <w:u w:val="single"/>
            <w:vertAlign w:val="baseline"/>
          </w:rPr>
          <w:t>at a rally in Colorado</w:t>
        </w:r>
      </w:hyperlink>
      <w:r>
        <w:rPr>
          <w:rFonts w:ascii="arial" w:eastAsia="arial" w:hAnsi="arial" w:cs="arial"/>
          <w:b w:val="0"/>
          <w:i w:val="0"/>
          <w:strike w:val="0"/>
          <w:noProof w:val="0"/>
          <w:color w:val="000000"/>
          <w:position w:val="0"/>
          <w:sz w:val="20"/>
          <w:u w:val="none"/>
          <w:vertAlign w:val="baseline"/>
        </w:rPr>
        <w:t xml:space="preserve">, the same law </w:t>
      </w:r>
      <w:hyperlink r:id="rId722" w:history="1">
        <w:r>
          <w:rPr>
            <w:rFonts w:ascii="arial" w:eastAsia="arial" w:hAnsi="arial" w:cs="arial"/>
            <w:b w:val="0"/>
            <w:i/>
            <w:strike w:val="0"/>
            <w:noProof w:val="0"/>
            <w:color w:val="0077CC"/>
            <w:position w:val="0"/>
            <w:sz w:val="20"/>
            <w:u w:val="single"/>
            <w:vertAlign w:val="baseline"/>
          </w:rPr>
          <w:t>that led</w:t>
        </w:r>
      </w:hyperlink>
      <w:r>
        <w:rPr>
          <w:rFonts w:ascii="arial" w:eastAsia="arial" w:hAnsi="arial" w:cs="arial"/>
          <w:b w:val="0"/>
          <w:i w:val="0"/>
          <w:strike w:val="0"/>
          <w:noProof w:val="0"/>
          <w:color w:val="000000"/>
          <w:position w:val="0"/>
          <w:sz w:val="20"/>
          <w:u w:val="none"/>
          <w:vertAlign w:val="baseline"/>
        </w:rPr>
        <w:t xml:space="preserve"> to the </w:t>
      </w:r>
      <w:hyperlink r:id="rId723" w:history="1">
        <w:r>
          <w:rPr>
            <w:rFonts w:ascii="arial" w:eastAsia="arial" w:hAnsi="arial" w:cs="arial"/>
            <w:b w:val="0"/>
            <w:i/>
            <w:strike w:val="0"/>
            <w:noProof w:val="0"/>
            <w:color w:val="0077CC"/>
            <w:position w:val="0"/>
            <w:sz w:val="20"/>
            <w:u w:val="single"/>
            <w:vertAlign w:val="baseline"/>
          </w:rPr>
          <w:t>Japanese Internment Camps of World War II.</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betting odds timeline</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Presidential betting odds as of 10/7</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 365</w:t>
      </w:r>
    </w:p>
    <w:p>
      <w:pPr>
        <w:pStyle w:val="Normal47"/>
        <w:keepNext w:val="0"/>
        <w:numPr>
          <w:numId w:val="65"/>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-138</w:t>
      </w:r>
    </w:p>
    <w:p>
      <w:pPr>
        <w:pStyle w:val="Normal47"/>
        <w:keepNext w:val="0"/>
        <w:numPr>
          <w:numId w:val="66"/>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+110</w:t>
      </w:r>
    </w:p>
    <w:p>
      <w:pPr>
        <w:pStyle w:val="Normal47"/>
        <w:keepNext w:val="0"/>
        <w:spacing w:before="240" w:after="0" w:line="260" w:lineRule="atLeast"/>
        <w:ind w:left="0" w:right="0" w:firstLine="0"/>
        <w:jc w:val="both"/>
      </w:pPr>
      <w:hyperlink r:id="rId724" w:history="1">
        <w:r>
          <w:rPr>
            <w:rFonts w:ascii="arial" w:eastAsia="arial" w:hAnsi="arial" w:cs="arial"/>
            <w:b w:val="0"/>
            <w:i/>
            <w:strike w:val="0"/>
            <w:color w:val="0077CC"/>
            <w:sz w:val="20"/>
            <w:u w:val="single"/>
            <w:vertAlign w:val="baseline"/>
          </w:rPr>
          <w:t>via Covers.com</w:t>
        </w:r>
      </w:hyperlink>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Bovada</w:t>
      </w:r>
    </w:p>
    <w:p>
      <w:pPr>
        <w:pStyle w:val="Normal47"/>
        <w:keepNext w:val="0"/>
        <w:numPr>
          <w:numId w:val="6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-135</w:t>
      </w:r>
    </w:p>
    <w:p>
      <w:pPr>
        <w:pStyle w:val="Normal47"/>
        <w:keepNext w:val="0"/>
        <w:numPr>
          <w:numId w:val="68"/>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+115</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BetOnline</w:t>
      </w:r>
    </w:p>
    <w:p>
      <w:pPr>
        <w:pStyle w:val="Normal47"/>
        <w:keepNext w:val="0"/>
        <w:numPr>
          <w:numId w:val="69"/>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-140</w:t>
      </w:r>
    </w:p>
    <w:p>
      <w:pPr>
        <w:pStyle w:val="Normal47"/>
        <w:keepNext w:val="0"/>
        <w:numPr>
          <w:numId w:val="70"/>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+120</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Oddschecker</w:t>
      </w:r>
    </w:p>
    <w:p>
      <w:pPr>
        <w:pStyle w:val="Normal47"/>
        <w:keepNext w:val="0"/>
        <w:numPr>
          <w:numId w:val="7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-120</w:t>
      </w:r>
    </w:p>
    <w:p>
      <w:pPr>
        <w:pStyle w:val="Normal47"/>
        <w:keepNext w:val="0"/>
        <w:numPr>
          <w:numId w:val="72"/>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+125</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How accurate have election odds been in past presidential elections?</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betting favorite has only </w:t>
      </w:r>
      <w:hyperlink r:id="rId725" w:history="1">
        <w:r>
          <w:rPr>
            <w:rFonts w:ascii="arial" w:eastAsia="arial" w:hAnsi="arial" w:cs="arial"/>
            <w:b w:val="0"/>
            <w:i/>
            <w:strike w:val="0"/>
            <w:noProof w:val="0"/>
            <w:color w:val="0077CC"/>
            <w:position w:val="0"/>
            <w:sz w:val="20"/>
            <w:u w:val="single"/>
            <w:vertAlign w:val="baseline"/>
          </w:rPr>
          <w:t>lost twice since 1866</w:t>
        </w:r>
      </w:hyperlink>
      <w:r>
        <w:rPr>
          <w:rFonts w:ascii="arial" w:eastAsia="arial" w:hAnsi="arial" w:cs="arial"/>
          <w:b w:val="0"/>
          <w:i w:val="0"/>
          <w:strike w:val="0"/>
          <w:noProof w:val="0"/>
          <w:color w:val="000000"/>
          <w:position w:val="0"/>
          <w:sz w:val="20"/>
          <w:u w:val="none"/>
          <w:vertAlign w:val="baseline"/>
        </w:rPr>
        <w:t>, according to the Conversation, a nonprofit news organization.</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upset came in 2016 when then Secretary of State Hillary Clinton was favored over Trump</w:t>
      </w:r>
      <w:hyperlink r:id="rId726" w:history="1">
        <w:r>
          <w:rPr>
            <w:rFonts w:ascii="arial" w:eastAsia="arial" w:hAnsi="arial" w:cs="arial"/>
            <w:b w:val="0"/>
            <w:i/>
            <w:strike w:val="0"/>
            <w:noProof w:val="0"/>
            <w:color w:val="0077CC"/>
            <w:position w:val="0"/>
            <w:sz w:val="20"/>
            <w:u w:val="single"/>
            <w:vertAlign w:val="baseline"/>
          </w:rPr>
          <w:t xml:space="preserve"> throughout the campaign, only to lose.</w:t>
        </w:r>
      </w:hyperlink>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upset came in 1948, when Democrat Harry Truman </w:t>
      </w:r>
      <w:hyperlink r:id="rId727" w:anchor="oxfordhb-9780199797912-div1-218" w:history="1">
        <w:r>
          <w:rPr>
            <w:rFonts w:ascii="arial" w:eastAsia="arial" w:hAnsi="arial" w:cs="arial"/>
            <w:b w:val="0"/>
            <w:i/>
            <w:strike w:val="0"/>
            <w:noProof w:val="0"/>
            <w:color w:val="0077CC"/>
            <w:position w:val="0"/>
            <w:sz w:val="20"/>
            <w:u w:val="single"/>
            <w:vertAlign w:val="baseline"/>
          </w:rPr>
          <w:t>beat eight-to-one odds</w:t>
        </w:r>
      </w:hyperlink>
      <w:r>
        <w:rPr>
          <w:rFonts w:ascii="arial" w:eastAsia="arial" w:hAnsi="arial" w:cs="arial"/>
          <w:b w:val="0"/>
          <w:i w:val="0"/>
          <w:strike w:val="0"/>
          <w:noProof w:val="0"/>
          <w:color w:val="000000"/>
          <w:position w:val="0"/>
          <w:sz w:val="20"/>
          <w:u w:val="none"/>
          <w:vertAlign w:val="baseline"/>
        </w:rPr>
        <w:t xml:space="preserve"> to defeat Republican Thomas Dewey.</w:t>
      </w:r>
    </w:p>
    <w:p>
      <w:pPr>
        <w:pStyle w:val="Normal47"/>
        <w:keepNext w:val="0"/>
        <w:spacing w:before="240" w:after="0" w:line="260" w:lineRule="atLeast"/>
        <w:ind w:left="0" w:right="0" w:firstLine="0"/>
        <w:jc w:val="both"/>
      </w:pPr>
      <w:r>
        <w:rPr>
          <w:rFonts w:ascii="arial" w:eastAsia="arial" w:hAnsi="arial" w:cs="arial"/>
          <w:b/>
          <w:i/>
          <w:strike w:val="0"/>
          <w:noProof w:val="0"/>
          <w:color w:val="000000"/>
          <w:position w:val="0"/>
          <w:sz w:val="20"/>
          <w:u w:val="none"/>
          <w:vertAlign w:val="baseline"/>
        </w:rPr>
        <w:t xml:space="preserve">Keeping up with Election 2024? </w:t>
      </w:r>
      <w:hyperlink r:id="rId728" w:history="1">
        <w:r>
          <w:rPr>
            <w:rFonts w:ascii="arial" w:eastAsia="arial" w:hAnsi="arial" w:cs="arial"/>
            <w:b/>
            <w:i/>
            <w:strike w:val="0"/>
            <w:noProof w:val="0"/>
            <w:color w:val="0077CC"/>
            <w:position w:val="0"/>
            <w:sz w:val="20"/>
            <w:u w:val="single"/>
            <w:vertAlign w:val="baseline"/>
          </w:rPr>
          <w:t>Sign up</w:t>
        </w:r>
      </w:hyperlink>
      <w:r>
        <w:rPr>
          <w:rFonts w:ascii="arial" w:eastAsia="arial" w:hAnsi="arial" w:cs="arial"/>
          <w:b/>
          <w:i/>
          <w:strike w:val="0"/>
          <w:noProof w:val="0"/>
          <w:color w:val="000000"/>
          <w:position w:val="0"/>
          <w:sz w:val="20"/>
          <w:u w:val="none"/>
          <w:vertAlign w:val="baseline"/>
        </w:rPr>
        <w:t xml:space="preserve"> for USA TODAY's On Politics newsletter.</w:t>
      </w:r>
    </w:p>
    <w:p>
      <w:pPr>
        <w:pStyle w:val="Normal47"/>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729" w:history="1">
        <w:r>
          <w:rPr>
            <w:rFonts w:ascii="arial" w:eastAsia="arial" w:hAnsi="arial" w:cs="arial"/>
            <w:b w:val="0"/>
            <w:i/>
            <w:strike w:val="0"/>
            <w:noProof w:val="0"/>
            <w:color w:val="0077CC"/>
            <w:position w:val="0"/>
            <w:sz w:val="20"/>
            <w:u w:val="single"/>
            <w:vertAlign w:val="baseline"/>
          </w:rPr>
          <w:t xml:space="preserve">Donald Trump takes betting lead over </w:t>
        </w:r>
      </w:hyperlink>
      <w:hyperlink r:id="rId730" w:history="1">
        <w:r>
          <w:rPr>
            <w:rFonts w:ascii="arial" w:eastAsia="arial" w:hAnsi="arial" w:cs="arial"/>
            <w:b/>
            <w:i/>
            <w:strike w:val="0"/>
            <w:noProof w:val="0"/>
            <w:color w:val="0077CC"/>
            <w:position w:val="0"/>
            <w:sz w:val="20"/>
            <w:u w:val="single"/>
            <w:vertAlign w:val="baseline"/>
          </w:rPr>
          <w:t>Kamala</w:t>
        </w:r>
      </w:hyperlink>
      <w:hyperlink r:id="rId731" w:history="1">
        <w:r>
          <w:rPr>
            <w:rFonts w:ascii="arial" w:eastAsia="arial" w:hAnsi="arial" w:cs="arial"/>
            <w:b w:val="0"/>
            <w:i/>
            <w:strike w:val="0"/>
            <w:noProof w:val="0"/>
            <w:color w:val="0077CC"/>
            <w:position w:val="0"/>
            <w:sz w:val="20"/>
            <w:u w:val="single"/>
            <w:vertAlign w:val="baseline"/>
          </w:rPr>
          <w:t xml:space="preserve"> </w:t>
        </w:r>
      </w:hyperlink>
      <w:hyperlink r:id="rId732" w:history="1">
        <w:r>
          <w:rPr>
            <w:rFonts w:ascii="arial" w:eastAsia="arial" w:hAnsi="arial" w:cs="arial"/>
            <w:b/>
            <w:i/>
            <w:strike w:val="0"/>
            <w:noProof w:val="0"/>
            <w:color w:val="0077CC"/>
            <w:position w:val="0"/>
            <w:sz w:val="20"/>
            <w:u w:val="single"/>
            <w:vertAlign w:val="baseline"/>
          </w:rPr>
          <w:t>Harris</w:t>
        </w:r>
      </w:hyperlink>
      <w:hyperlink r:id="rId733" w:history="1">
        <w:r>
          <w:rPr>
            <w:rFonts w:ascii="arial" w:eastAsia="arial" w:hAnsi="arial" w:cs="arial"/>
            <w:b w:val="0"/>
            <w:i/>
            <w:strike w:val="0"/>
            <w:noProof w:val="0"/>
            <w:color w:val="0077CC"/>
            <w:position w:val="0"/>
            <w:sz w:val="20"/>
            <w:u w:val="single"/>
            <w:vertAlign w:val="baseline"/>
          </w:rPr>
          <w:t xml:space="preserve"> for first time since debate</w:t>
        </w:r>
      </w:hyperlink>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172" style="position:absolute;z-index:251800576"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CITIZENSHIP &amp; DISPLACEMENT (90%); POLITICAL DEBATES (90%); US PRESIDENTIAL CANDIDATES 2012 (90%); NATIONAL SECURITY &amp; FOREIGN RELATIONS (89%); US DEMOCRATIC PARTY (79%); US REPUBLICAN PARTY (79%); ELECTIONS (78%); ELECTIONS &amp; POLITICS (78%); HEADS OF GOVERNMENT ELECTIONS (78%); POLITICS (78%); US PRESIDENTIAL CANDIDATES 2008 (78%); US PRESIDENTIAL ELECTIONS (78%); CAMPAIGNS &amp; ELECTIONS (77%); IMMIGRATION (74%); GOVERNMENT ADVISORS &amp; MINISTERS (73%); GOVERNMENT BODIES &amp; OFFICES (73%); ILLEGAL IMMIGRANTS (69%); WORLD WAR II (68%); NONPROFIT ORGANIZATIONS (64%)</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ONLINE GAMBLING (78%)</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(94%); HILLARY RODHAM CLINTON (79%)</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(95%); United States; Americas, Northern America</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Pr>
        <w:pStyle w:val="Normal47"/>
      </w:pPr>
    </w:p>
    <w:p>
      <w:pPr>
        <w:pStyle w:val="Normal47"/>
        <w:ind w:left="200"/>
        <w:sectPr>
          <w:type w:val="continuous"/>
          <w:pgMar w:top="840" w:right="1000" w:bottom="840" w:left="1000" w:header="400" w:footer="400"/>
          <w:pgNumType w:fmt="decimal"/>
          <w:cols w:space="720"/>
        </w:sectPr>
      </w:pPr>
      <w:r>
        <w:br/>
      </w:r>
      <w:r>
        <w:pict>
          <v:line id="_x0000_s1173"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740" w:history="1">
        <w:r>
          <w:rPr>
            <w:rFonts w:ascii="arial" w:eastAsia="arial" w:hAnsi="arial" w:cs="arial"/>
            <w:b/>
            <w:i/>
            <w:strike w:val="0"/>
            <w:color w:val="0077CC"/>
            <w:sz w:val="28"/>
            <w:u w:val="single"/>
            <w:vertAlign w:val="baseline"/>
          </w:rPr>
          <w:t xml:space="preserve">Bryan Cranston expresses support for </w:t>
        </w:r>
      </w:hyperlink>
      <w:hyperlink r:id="rId741" w:history="1">
        <w:r>
          <w:rPr>
            <w:rFonts w:ascii="arial" w:eastAsia="arial" w:hAnsi="arial" w:cs="arial"/>
            <w:b/>
            <w:i/>
            <w:strike w:val="0"/>
            <w:color w:val="0077CC"/>
            <w:sz w:val="28"/>
            <w:u w:val="single"/>
            <w:vertAlign w:val="baseline"/>
          </w:rPr>
          <w:t>Kamala</w:t>
        </w:r>
      </w:hyperlink>
      <w:hyperlink r:id="rId742" w:history="1">
        <w:r>
          <w:rPr>
            <w:rFonts w:ascii="arial" w:eastAsia="arial" w:hAnsi="arial" w:cs="arial"/>
            <w:b/>
            <w:i/>
            <w:strike w:val="0"/>
            <w:color w:val="0077CC"/>
            <w:sz w:val="28"/>
            <w:u w:val="single"/>
            <w:vertAlign w:val="baseline"/>
          </w:rPr>
          <w:t xml:space="preserve"> </w:t>
        </w:r>
      </w:hyperlink>
      <w:hyperlink r:id="rId743" w:history="1">
        <w:r>
          <w:rPr>
            <w:rFonts w:ascii="arial" w:eastAsia="arial" w:hAnsi="arial" w:cs="arial"/>
            <w:b/>
            <w:i/>
            <w:strike w:val="0"/>
            <w:color w:val="0077CC"/>
            <w:sz w:val="28"/>
            <w:u w:val="single"/>
            <w:vertAlign w:val="baseline"/>
          </w:rPr>
          <w:t>Harris</w:t>
        </w:r>
      </w:hyperlink>
      <w:hyperlink r:id="rId744" w:history="1">
        <w:r>
          <w:rPr>
            <w:rFonts w:ascii="arial" w:eastAsia="arial" w:hAnsi="arial" w:cs="arial"/>
            <w:b/>
            <w:i/>
            <w:strike w:val="0"/>
            <w:color w:val="0077CC"/>
            <w:sz w:val="28"/>
            <w:u w:val="single"/>
            <w:vertAlign w:val="baseline"/>
          </w:rPr>
          <w:t xml:space="preserve"> at campaign rally in Arizona</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2024 Tuesday</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74" style="position:absolute;z-index:25180262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&lt;p&gt;Actor &lt;strong&gt;Bryan Cranston&lt;/strong&gt;, known for his roles in the series 'Malcolm the Middleman' and 'Breaking Bad', &lt;strong&gt;expressed his support for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&lt;/strong&gt; for the upcoming elections in the United States.&lt;/p&gt;  &lt;p&gt;During a Democratic event in Phoenix, Arizona, titled "Fighting for Reproductive Freedom," Cranston stressed the importance of people, especially women, having the &lt;strong&gt;right to decide about their own bodies&lt;/strong&gt;, making reference to the issue of abortion.&lt;/p&gt;  &lt;p&gt;"I am the father of a daughter, and it is important to me that she, like the daughters of other parents, have the fundamental right to freedom of choice," Cranston said. The 68-year-old actor stressed that no one else should decide over a person's body, reaffirming his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Minnesota Governor Tim Walz.&lt;/p&gt;  &lt;p&gt;&lt;strong&gt;Cranston reaffirms his support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&lt;/strong&gt;&lt;/p&gt;  &lt;p&gt;This is not the first time Bryan Cranston has expressed his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&lt;strong&gt;Last September, the actor also expressed his support during an event hosted by Oprah Winfrey,&lt;/strong&gt; which was attended by other entertainment figures such as Chris Rock and Ben Stiller.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occasion, &lt;strong&gt;Cranston made it clear that he leans toward the Democratic Party.&lt;/strong&gt;&lt;/p&gt;  &lt;p&gt;&lt;strong&gt;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Donald Trump, tied in the polls&lt;/strong&gt;&lt;/p&gt;  &lt;p&gt;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candidate of the Democratic Party, and Donald Trump, of the Republican Party, will compete for the U.S. presidency in the upcoming elections. According to a national NBC News poll&lt;strong&gt;, both candidates are tied with 48 percent of the voting intention&lt;/strong&gt;. Meanwhile, CBC data places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slightly ahead of Trump, with 51 percent to 49 percent.&lt;/p&gt;  &lt;p&gt; &lt;/p&gt;       </w:t>
      </w:r>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175" style="position:absolute;z-index:251803648"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ACTORS &amp; ACTRESSES (90%); POLITICAL CANDIDATES (90%); POLITICAL PARTIES (90%); US DEMOCRATIC PARTY (90%); US PRESIDENTIAL CANDIDATES 2012 (90%); ELECTIONS (89%); HEADS OF GOVERNMENT ELECTIONS (89%); US PRESIDENTIAL ELECTIONS (89%); TRENDS &amp; EVENTS (77%); US PRESIDENTS (77%); US REPUBLICAN PARTY (77%); REPRODUCTIVE RIGHTS (76%); POLLS &amp; SURVEYS (72%); Escena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(84%)</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(84%); SIC4833 TELEVISION BROADCASTING STATIONS (84%); ACTORS &amp; ACTRESSES (90%)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BRYAN CRANSTON (92%); DONALD TRUMP (89%); CHRIS ROCK (79%); TIMOTHY J WALZ (79%); BEN STILLER (58%); OPRAH WINFREY (50%)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PHOENIX, AZ, USA (58%); ARIZONA, USA (92%); UNITED STATES (92%)</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Pr>
        <w:pStyle w:val="Normal48"/>
      </w:pPr>
    </w:p>
    <w:p>
      <w:pPr>
        <w:pStyle w:val="Normal48"/>
        <w:ind w:left="200"/>
        <w:sectPr>
          <w:type w:val="continuous"/>
          <w:pgMar w:top="840" w:right="1000" w:bottom="840" w:left="1000" w:header="400" w:footer="400"/>
          <w:pgNumType w:fmt="decimal"/>
          <w:cols w:space="720"/>
        </w:sectPr>
      </w:pPr>
      <w:r>
        <w:br/>
      </w:r>
      <w:r>
        <w:pict>
          <v:line id="_x0000_s117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745"/>
          <w:headerReference w:type="default" r:id="rId746"/>
          <w:footerReference w:type="even" r:id="rId747"/>
          <w:footerReference w:type="default" r:id="rId748"/>
          <w:headerReference w:type="first" r:id="rId749"/>
          <w:footerReference w:type="first" r:id="rId750"/>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751" w:history="1">
        <w:r>
          <w:rPr>
            <w:rFonts w:ascii="arial" w:eastAsia="arial" w:hAnsi="arial" w:cs="arial"/>
            <w:b/>
            <w:i/>
            <w:strike w:val="0"/>
            <w:color w:val="0077CC"/>
            <w:sz w:val="28"/>
            <w:u w:val="single"/>
            <w:vertAlign w:val="baseline"/>
          </w:rPr>
          <w:t xml:space="preserve">USA: Barack Obama joins </w:t>
        </w:r>
      </w:hyperlink>
      <w:hyperlink r:id="rId752" w:history="1">
        <w:r>
          <w:rPr>
            <w:rFonts w:ascii="arial" w:eastAsia="arial" w:hAnsi="arial" w:cs="arial"/>
            <w:b/>
            <w:i/>
            <w:strike w:val="0"/>
            <w:color w:val="0077CC"/>
            <w:sz w:val="28"/>
            <w:u w:val="single"/>
            <w:vertAlign w:val="baseline"/>
          </w:rPr>
          <w:t>Kamala</w:t>
        </w:r>
      </w:hyperlink>
      <w:hyperlink r:id="rId753" w:history="1">
        <w:r>
          <w:rPr>
            <w:rFonts w:ascii="arial" w:eastAsia="arial" w:hAnsi="arial" w:cs="arial"/>
            <w:b/>
            <w:i/>
            <w:strike w:val="0"/>
            <w:color w:val="0077CC"/>
            <w:sz w:val="28"/>
            <w:u w:val="single"/>
            <w:vertAlign w:val="baseline"/>
          </w:rPr>
          <w:t xml:space="preserve"> </w:t>
        </w:r>
      </w:hyperlink>
      <w:hyperlink r:id="rId754" w:history="1">
        <w:r>
          <w:rPr>
            <w:rFonts w:ascii="arial" w:eastAsia="arial" w:hAnsi="arial" w:cs="arial"/>
            <w:b/>
            <w:i/>
            <w:strike w:val="0"/>
            <w:color w:val="0077CC"/>
            <w:sz w:val="28"/>
            <w:u w:val="single"/>
            <w:vertAlign w:val="baseline"/>
          </w:rPr>
          <w:t>Harris</w:t>
        </w:r>
      </w:hyperlink>
      <w:hyperlink r:id="rId755" w:history="1">
        <w:r>
          <w:rPr>
            <w:rFonts w:ascii="arial" w:eastAsia="arial" w:hAnsi="arial" w:cs="arial"/>
            <w:b/>
            <w:i/>
            <w:strike w:val="0"/>
            <w:color w:val="0077CC"/>
            <w:sz w:val="28"/>
            <w:u w:val="single"/>
            <w:vertAlign w:val="baseline"/>
          </w:rPr>
          <w:t>' campaign next week</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2024 Friday</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77" style="position:absolute;z-index:25180569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Barack Obama will tour the swing states, starting in Pennsylvania next week, campaigning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the US presidential nomination, reports The Guardian.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will make his first appearance in Pittsburgh, Pennsylvania, next Thursday, with the aim of giving a final boost to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bid for the White House.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remains one of the most respected names among Democrats, along with his wife, Michelle Obama. It's the former president's return to the election campaign, after his speech, considered exciting, at the Democratic National Convention in August, in which Obama cast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a figure with a vision for the future.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another four years of bluster, bluster and chaos," Obama said at the time. "We've seen this movie before, and we all know that the sequel is usually worse. America is ready for a new chapter," he said.</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staff already includes several former Obama campaign officials, including David Plouffe, Stephanie Cutter - who was deputy manager for Obama's 2012 candidacy - and Mitch Stewart, who worked for both campaigns.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to winning in Pennsylvania may lie in the Latino vote. Around 90,000 Latino voters will be undecided by now, according to Penn State professor AK Sandoval-Strausz. The professor argues that Puerto Rican singer Bad Bunny's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could have a bigger impact on the election than Taylor Swift's.</w:t>
      </w:r>
    </w:p>
    <w:p>
      <w:pPr>
        <w:pStyle w:val="Normal49"/>
      </w:pP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178" style="position:absolute;z-index:251806720"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PRESIDENTIAL ELECTIONS (91%); HEADS OF GOVERNMENT ELECTIONS (90%); US DEMOCRATIC PARTY (90%); US PRESIDENTIAL CANDIDATES 2008 (90%); US PRESIDENTIAL CANDIDATES 2012 (90%); US PRESIDENTS (90%); VOTERS &amp; VOTING (90%); CAMPAIGNS &amp; ELECTIONS (78%); ELECTIONS (78%); ELECTIONS &amp; POLITICS (78%); POLITICAL PARTIES (78%); POLITICAL PARTY CONVENTIONS (78%); US DEMOCRATIC NATIONAL CONVENTIONS (76%); HISPANIC AMERICANS (71%); CONFERENCES &amp; CONVENTIONS (70%); Mundo (%);  Política (%);  Sapo Atualidade (%);  Barack Obama (%);  eleições presidenciais (%);  eua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BARACK OBAMA (93%); MICHELLE OBAMA (79%); BAD BUNNY (77%)</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PITTSBURGH, PA, USA (78%); PENNSYLVANIA, USA (94%); UNITED STATES (94%)</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Pr>
        <w:pStyle w:val="Normal49"/>
      </w:pPr>
    </w:p>
    <w:p>
      <w:pPr>
        <w:pStyle w:val="Normal49"/>
        <w:ind w:left="200"/>
        <w:sectPr>
          <w:type w:val="continuous"/>
          <w:pgMar w:top="840" w:right="1000" w:bottom="840" w:left="1000" w:header="400" w:footer="400"/>
          <w:pgNumType w:fmt="decimal"/>
          <w:cols w:space="720"/>
        </w:sectPr>
      </w:pPr>
      <w:r>
        <w:br/>
      </w:r>
      <w:r>
        <w:pict>
          <v:line id="_x0000_s1179"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756"/>
          <w:headerReference w:type="default" r:id="rId757"/>
          <w:footerReference w:type="even" r:id="rId758"/>
          <w:footerReference w:type="default" r:id="rId759"/>
          <w:headerReference w:type="first" r:id="rId760"/>
          <w:footerReference w:type="first" r:id="rId761"/>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762" w:history="1">
        <w:r>
          <w:rPr>
            <w:rFonts w:ascii="arial" w:eastAsia="arial" w:hAnsi="arial" w:cs="arial"/>
            <w:b/>
            <w:i/>
            <w:strike w:val="0"/>
            <w:color w:val="0077CC"/>
            <w:sz w:val="28"/>
            <w:u w:val="single"/>
            <w:vertAlign w:val="baseline"/>
          </w:rPr>
          <w:t xml:space="preserve">Bizarre! Tim Walz reveals name </w:t>
        </w:r>
      </w:hyperlink>
      <w:hyperlink r:id="rId763" w:history="1">
        <w:r>
          <w:rPr>
            <w:rFonts w:ascii="arial" w:eastAsia="arial" w:hAnsi="arial" w:cs="arial"/>
            <w:b/>
            <w:i/>
            <w:strike w:val="0"/>
            <w:color w:val="0077CC"/>
            <w:sz w:val="28"/>
            <w:u w:val="single"/>
            <w:vertAlign w:val="baseline"/>
          </w:rPr>
          <w:t>Kamala</w:t>
        </w:r>
      </w:hyperlink>
      <w:hyperlink r:id="rId764" w:history="1">
        <w:r>
          <w:rPr>
            <w:rFonts w:ascii="arial" w:eastAsia="arial" w:hAnsi="arial" w:cs="arial"/>
            <w:b/>
            <w:i/>
            <w:strike w:val="0"/>
            <w:color w:val="0077CC"/>
            <w:sz w:val="28"/>
            <w:u w:val="single"/>
            <w:vertAlign w:val="baseline"/>
          </w:rPr>
          <w:t xml:space="preserve"> </w:t>
        </w:r>
      </w:hyperlink>
      <w:hyperlink r:id="rId765" w:history="1">
        <w:r>
          <w:rPr>
            <w:rFonts w:ascii="arial" w:eastAsia="arial" w:hAnsi="arial" w:cs="arial"/>
            <w:b/>
            <w:i/>
            <w:strike w:val="0"/>
            <w:color w:val="0077CC"/>
            <w:sz w:val="28"/>
            <w:u w:val="single"/>
            <w:vertAlign w:val="baseline"/>
          </w:rPr>
          <w:t>Harris</w:t>
        </w:r>
      </w:hyperlink>
      <w:hyperlink r:id="rId766" w:history="1">
        <w:r>
          <w:rPr>
            <w:rFonts w:ascii="arial" w:eastAsia="arial" w:hAnsi="arial" w:cs="arial"/>
            <w:b/>
            <w:i/>
            <w:strike w:val="0"/>
            <w:color w:val="0077CC"/>
            <w:sz w:val="28"/>
            <w:u w:val="single"/>
            <w:vertAlign w:val="baseline"/>
          </w:rPr>
          <w:t xml:space="preserve"> is listed under on his phone</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2024 Wednesday</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80" style="position:absolute;z-index:25180876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running mate Tim Walz did not have the vice president's number saved on his phone. And he missed her call which was about to change his life. He got a second chance when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aide called him and asked him to take the call.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his life changed when he was told that he would be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running mate in the presidential election. Then of course, he saved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number but Tim Walz told Jimmy Kimmel that he saved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number as "My dry cleaner". "They told me to come up with something and that was all I could think of," Walz said. Kimmel asked him what if the actual dry cleaner calls to let him know his suit was ready. "I didn't think that far ahead," Tim Walz said. The Minnesota Governor traveled to Los Angeles on Monday evening for his late-night debut on Jimmy Kimmel Live! One of the issue they discussed was the call from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that informed him that he was going to be the VP candidate of the Democratic Party. “It was an unmarked number so I’m thinking it’s like a car warranty thing. I got a call from a high ranking aide and said, ‘Pick up your dang phone,’” Walz said as the audience was already laughing. “Is she in your contacts now so that doesn’t happen again?” Kimmel asked leading to the hilarious revelation.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makes Tim Walz smile, the VP candidate said explaining their understanding. "We get on really well, she’s amazing, she makes me laugh. And, by the way, I think the president should know how to laugh, not at someone but with things."Tim Walz received praises on social media for his hilarious presence on Jimmy Kimmel show. Please take a few minutes out of your day &amp; just feel the sheer joy, happiness, &amp; optimism that Gov. Tim Walz brings. It’s infectious. He is such a good, kind, &amp; decent person &amp; we need people like him serving our country. You will smile watching this," one wrote."Tim Walz on Jimmy Kimmel is the kind of positivity and optimism we need for the next month," another wrote. For Reprint Rights: timescontent.com</w:t>
      </w:r>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181" style="position:absolute;z-index:251809792"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CANDIDATES 2024 (79%); ELECTIONS (78%); CAMPAIGNS &amp; ELECTIONS (76%); GOVERNORS (76%); HEADS OF GOVERNMENT ELECTIONS (71%); POLITICAL PARTIES (71%); PRODUCT WARRANTIES (51%)</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LATE NIGHT TELEVISION (89%)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TIMOTHY J WALZ (91%); JIMMY KIMMEL (90%)</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2024</w:t>
      </w:r>
    </w:p>
    <w:p>
      <w:pPr>
        <w:pStyle w:val="Normal50"/>
      </w:pPr>
    </w:p>
    <w:p>
      <w:pPr>
        <w:pStyle w:val="Normal50"/>
        <w:ind w:left="200"/>
        <w:sectPr>
          <w:type w:val="continuous"/>
          <w:pgMar w:top="840" w:right="1000" w:bottom="840" w:left="1000" w:header="400" w:footer="400"/>
          <w:pgNumType w:fmt="decimal"/>
          <w:cols w:space="720"/>
        </w:sectPr>
      </w:pPr>
      <w:r>
        <w:br/>
      </w:r>
      <w:r>
        <w:pict>
          <v:line id="_x0000_s1182"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767"/>
          <w:headerReference w:type="default" r:id="rId768"/>
          <w:footerReference w:type="even" r:id="rId769"/>
          <w:footerReference w:type="default" r:id="rId770"/>
          <w:headerReference w:type="first" r:id="rId771"/>
          <w:footerReference w:type="first" r:id="rId772"/>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773" w:history="1">
        <w:r>
          <w:rPr>
            <w:rFonts w:ascii="arial" w:eastAsia="arial" w:hAnsi="arial" w:cs="arial"/>
            <w:b/>
            <w:i/>
            <w:strike w:val="0"/>
            <w:color w:val="0077CC"/>
            <w:sz w:val="28"/>
            <w:u w:val="single"/>
            <w:vertAlign w:val="baseline"/>
          </w:rPr>
          <w:t>Kamala</w:t>
        </w:r>
      </w:hyperlink>
      <w:hyperlink r:id="rId774" w:history="1">
        <w:r>
          <w:rPr>
            <w:rFonts w:ascii="arial" w:eastAsia="arial" w:hAnsi="arial" w:cs="arial"/>
            <w:b/>
            <w:i/>
            <w:strike w:val="0"/>
            <w:color w:val="0077CC"/>
            <w:sz w:val="28"/>
            <w:u w:val="single"/>
            <w:vertAlign w:val="baseline"/>
          </w:rPr>
          <w:t xml:space="preserve"> </w:t>
        </w:r>
      </w:hyperlink>
      <w:hyperlink r:id="rId775" w:history="1">
        <w:r>
          <w:rPr>
            <w:rFonts w:ascii="arial" w:eastAsia="arial" w:hAnsi="arial" w:cs="arial"/>
            <w:b/>
            <w:i/>
            <w:strike w:val="0"/>
            <w:color w:val="0077CC"/>
            <w:sz w:val="28"/>
            <w:u w:val="single"/>
            <w:vertAlign w:val="baseline"/>
          </w:rPr>
          <w:t>Harris</w:t>
        </w:r>
      </w:hyperlink>
      <w:hyperlink r:id="rId776" w:history="1">
        <w:r>
          <w:rPr>
            <w:rFonts w:ascii="arial" w:eastAsia="arial" w:hAnsi="arial" w:cs="arial"/>
            <w:b/>
            <w:i/>
            <w:strike w:val="0"/>
            <w:color w:val="0077CC"/>
            <w:sz w:val="28"/>
            <w:u w:val="single"/>
            <w:vertAlign w:val="baseline"/>
          </w:rPr>
          <w:t xml:space="preserve"> congratulates Donald Trump on election victory</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5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183" style="position:absolute;z-index:25181184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 US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called &lt;strong&gt;former Republican President Donald Trump&lt;/strong&gt; (2017-2021) on Wednesday, November 6, 2024, to congratulate him on his victory in the election on Tuesday, November 5, 2024, in which he won after a tight campaign.&lt;/p&gt;            &lt;p&gt;The Democratic campaign reported that in that defeat-concession conversation, the candidate stressed the importance of having a &lt;strong&gt;"peaceful" transition of power&lt;/strong&gt; and serving as president "for all Americans."&lt;/p&gt;    &lt;h2 class="wp-block-heading" id="h-</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-hablara-al-pais-tras-la-victoria-de-donald-trump"&gt;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speak to the country after Donald Trump's victory&lt;/h2&gt;    &lt;p&gt;That call comes shortly before&lt;strong&gt;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scheduled to come to Howard University&lt;/strong&gt; to address the country and pronounce herself on the results.&lt;/p&gt;    &lt;p&gt;That address was scheduled to take place on Tuesday at the end of Election Day, but was postponed to today on the grounds that &lt;strong&gt;votes&lt;/strong&gt; were still being &lt;strong&gt;counted&lt;/strong&gt; and there were states that were still undecided.&lt;/p&gt;    &lt;h2 class="wp-block-heading" id="h-desventaja-de-</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-sobre-trump"&gt;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disadvantage over Trump&lt;/h2&gt;    &lt;p&gt;By then, &lt;strong&gt;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disadvantage over Trump was evident&lt;/strong&gt; and the public that went to that college in northwest Washington, where she studied, had practically abandoned him.&lt;/p&gt;    &lt;p&gt;According to CNN or NBC News media forecasts, and pending the &lt;strong&gt;recount in the key states of Nevada and Arizona, &lt;/strong&gt;Trump already won 292 of the 270 Electoral College delegates needed to declare himself the winner, compared to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's 224.&lt;/p&gt;           </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184" style="position:absolute;z-index:251812864"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PRESIDENTS (90%); US REPUBLICAN PARTY (90%); CAMPAIGNS &amp; ELECTIONS (78%); ELECTIONS (78%); US ELECTORAL COLLEGE (78%); VOTERS &amp; VOTING (77%); HISTORICALLY BLACK COLLEGES (69%); Mundo (%);  Donald Trump (%);  felicita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  victoria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(62%)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HOWARD UNIVERSITY (55%)</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(62%); SIC4833 TELEVISION BROADCASTING STATIONS (62%); HISTORICALLY BLACK COLLEGES (69%)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NEVADA, USA (79%); UNITED STATES (92%)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51"/>
      </w:pPr>
    </w:p>
    <w:p>
      <w:pPr>
        <w:pStyle w:val="Normal51"/>
        <w:ind w:left="200"/>
        <w:sectPr>
          <w:type w:val="continuous"/>
          <w:pgMar w:top="840" w:right="1000" w:bottom="840" w:left="1000" w:header="400" w:footer="400"/>
          <w:pgNumType w:fmt="decimal"/>
          <w:cols w:space="720"/>
        </w:sectPr>
      </w:pPr>
      <w:r>
        <w:br/>
      </w:r>
      <w:r>
        <w:pict>
          <v:line id="_x0000_s118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777"/>
          <w:headerReference w:type="default" r:id="rId778"/>
          <w:footerReference w:type="even" r:id="rId779"/>
          <w:footerReference w:type="default" r:id="rId780"/>
          <w:headerReference w:type="first" r:id="rId781"/>
          <w:footerReference w:type="first" r:id="rId782"/>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783" w:history="1">
        <w:r>
          <w:rPr>
            <w:rFonts w:ascii="arial" w:eastAsia="arial" w:hAnsi="arial" w:cs="arial"/>
            <w:b/>
            <w:i/>
            <w:strike w:val="0"/>
            <w:color w:val="0077CC"/>
            <w:sz w:val="28"/>
            <w:u w:val="single"/>
            <w:vertAlign w:val="baseline"/>
          </w:rPr>
          <w:t xml:space="preserve">Marvel Actors Join in Support of </w:t>
        </w:r>
      </w:hyperlink>
      <w:hyperlink r:id="rId784" w:history="1">
        <w:r>
          <w:rPr>
            <w:rFonts w:ascii="arial" w:eastAsia="arial" w:hAnsi="arial" w:cs="arial"/>
            <w:b/>
            <w:i/>
            <w:strike w:val="0"/>
            <w:color w:val="0077CC"/>
            <w:sz w:val="28"/>
            <w:u w:val="single"/>
            <w:vertAlign w:val="baseline"/>
          </w:rPr>
          <w:t>Kamala</w:t>
        </w:r>
      </w:hyperlink>
      <w:hyperlink r:id="rId785" w:history="1">
        <w:r>
          <w:rPr>
            <w:rFonts w:ascii="arial" w:eastAsia="arial" w:hAnsi="arial" w:cs="arial"/>
            <w:b/>
            <w:i/>
            <w:strike w:val="0"/>
            <w:color w:val="0077CC"/>
            <w:sz w:val="28"/>
            <w:u w:val="single"/>
            <w:vertAlign w:val="baseline"/>
          </w:rPr>
          <w:t xml:space="preserve"> </w:t>
        </w:r>
      </w:hyperlink>
      <w:hyperlink r:id="rId786" w:history="1">
        <w:r>
          <w:rPr>
            <w:rFonts w:ascii="arial" w:eastAsia="arial" w:hAnsi="arial" w:cs="arial"/>
            <w:b/>
            <w:i/>
            <w:strike w:val="0"/>
            <w:color w:val="0077CC"/>
            <w:sz w:val="28"/>
            <w:u w:val="single"/>
            <w:vertAlign w:val="baseline"/>
          </w:rPr>
          <w:t>Harris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 Friday</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186" style="position:absolute;z-index:25181491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&lt;p&gt;The most representative actors of the Marvel saga gathered in a video call to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Democratic candidate in the upcoming November 5 elections in the United States.&lt;/p&gt;&lt;p&gt;Actors such as Mark Ruffalo, Scarlett Johanson, Robert Downey Jr., Chris Evans, among others posted a video on social networks to show their support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to promote voting at the polls.&lt;/p&gt;&lt;p&gt;"I'm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I'm for democracy", was the slogan they proposed in favor of the Vice President of the United States, after discussing a campaign phrase to support her.&lt;/p&gt;&lt;p&gt;The video starts with a video call made by actress Scarlett Johanson, who plays Black Widow in the Marvel Cinematic Universe, and is attended by the rest of the actors: Mark Ruffalo (Hulk), Robert Downey Jr. (IronMan), Don Cheadle (War Machine), Paul Bettany (Vision), Danai Gurira (Black Panter) and Chris Evans (Captain America).&lt;/p&gt;&lt;p&gt;For a few seconds they discuss the creation of a slogan to jointly support the Democratic candidate in which some proposals emerge 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forever". Finally, after some additions, they decide "I'm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I'm for democracy".&lt;/p&gt;&lt;p&gt;?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El Sol de México's channel on WhatsApp to not miss the most important information.&lt;/p&gt;&lt;p&gt;The vice president continues to feed the list of celebrities who support her candidacy, in which figures such as Beyoncé, Taylor Swift, Leonardo DiCaprio, Eminem, Ariana Grande, Jenifer López, among many others, stand out.&lt;/p&gt;       </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187" style="position:absolute;z-index:251815936"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DEMOCRACIES (90%); ELECTIONS (90%); POLITICAL CANDIDATES (90%); TYPES OF GOVERNMENT (90%); CAMPAIGNS &amp; ELECTIONS (78%); PHOTO &amp; VIDEO SHARING (78%); VOTERS &amp; VOTING (78%); SOCIAL NETWORKING (57%); Mundo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(56%)</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PHOTO &amp; VIDEO SHARING (78%)</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CHRIS EVANS (91%); MARK RUFFALO (90%); ARIANA GRANDE (79%); PAUL BETTANY (79%); ROBERT DOWNEY JR (73%); SCARLETT JOHANSSON (73%); DON CHEADLE (58%); EMINEM (58%); LEONARDO DICAPRIO (58%); BEYONCE KNOWLES (54%)</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Pr>
        <w:pStyle w:val="Normal52"/>
      </w:pPr>
    </w:p>
    <w:p>
      <w:pPr>
        <w:pStyle w:val="Normal52"/>
        <w:ind w:left="200"/>
        <w:sectPr>
          <w:type w:val="continuous"/>
          <w:pgMar w:top="840" w:right="1000" w:bottom="840" w:left="1000" w:header="400" w:footer="400"/>
          <w:pgNumType w:fmt="decimal"/>
          <w:cols w:space="720"/>
        </w:sectPr>
      </w:pPr>
      <w:r>
        <w:br/>
      </w:r>
      <w:r>
        <w:pict>
          <v:line id="_x0000_s1188"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787"/>
          <w:headerReference w:type="default" r:id="rId788"/>
          <w:footerReference w:type="even" r:id="rId789"/>
          <w:footerReference w:type="default" r:id="rId790"/>
          <w:headerReference w:type="first" r:id="rId791"/>
          <w:footerReference w:type="first" r:id="rId792"/>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793" w:history="1">
        <w:r>
          <w:rPr>
            <w:rFonts w:ascii="arial" w:eastAsia="arial" w:hAnsi="arial" w:cs="arial"/>
            <w:b/>
            <w:i/>
            <w:strike w:val="0"/>
            <w:color w:val="0077CC"/>
            <w:sz w:val="28"/>
            <w:u w:val="single"/>
            <w:vertAlign w:val="baseline"/>
          </w:rPr>
          <w:t xml:space="preserve">US election: </w:t>
        </w:r>
      </w:hyperlink>
      <w:hyperlink r:id="rId794" w:history="1">
        <w:r>
          <w:rPr>
            <w:rFonts w:ascii="arial" w:eastAsia="arial" w:hAnsi="arial" w:cs="arial"/>
            <w:b/>
            <w:i/>
            <w:strike w:val="0"/>
            <w:color w:val="0077CC"/>
            <w:sz w:val="28"/>
            <w:u w:val="single"/>
            <w:vertAlign w:val="baseline"/>
          </w:rPr>
          <w:t>Kamala</w:t>
        </w:r>
      </w:hyperlink>
      <w:hyperlink r:id="rId795" w:history="1">
        <w:r>
          <w:rPr>
            <w:rFonts w:ascii="arial" w:eastAsia="arial" w:hAnsi="arial" w:cs="arial"/>
            <w:b/>
            <w:i/>
            <w:strike w:val="0"/>
            <w:color w:val="0077CC"/>
            <w:sz w:val="28"/>
            <w:u w:val="single"/>
            <w:vertAlign w:val="baseline"/>
          </w:rPr>
          <w:t xml:space="preserve"> </w:t>
        </w:r>
      </w:hyperlink>
      <w:hyperlink r:id="rId796" w:history="1">
        <w:r>
          <w:rPr>
            <w:rFonts w:ascii="arial" w:eastAsia="arial" w:hAnsi="arial" w:cs="arial"/>
            <w:b/>
            <w:i/>
            <w:strike w:val="0"/>
            <w:color w:val="0077CC"/>
            <w:sz w:val="28"/>
            <w:u w:val="single"/>
            <w:vertAlign w:val="baseline"/>
          </w:rPr>
          <w:t>Harris</w:t>
        </w:r>
      </w:hyperlink>
      <w:hyperlink r:id="rId797" w:history="1">
        <w:r>
          <w:rPr>
            <w:rFonts w:ascii="arial" w:eastAsia="arial" w:hAnsi="arial" w:cs="arial"/>
            <w:b/>
            <w:i/>
            <w:strike w:val="0"/>
            <w:color w:val="0077CC"/>
            <w:sz w:val="28"/>
            <w:u w:val="single"/>
            <w:vertAlign w:val="baseline"/>
          </w:rPr>
          <w:t xml:space="preserve"> defeats Trump in Virginia</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Nigerian Tribune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African Newspapers of Nigeria Limited All Rights Reserved</w:t>
      </w:r>
    </w:p>
    <w:p>
      <w:pPr>
        <w:pStyle w:val="Normal53"/>
        <w:keepNext w:val="0"/>
        <w:spacing w:before="120" w:after="0" w:line="220" w:lineRule="atLeast"/>
        <w:ind w:left="0" w:right="0" w:firstLine="0"/>
        <w:jc w:val="left"/>
      </w:pPr>
      <w:r>
        <w:br/>
      </w:r>
      <w:r>
        <w:pict>
          <v:shape id="_x0000_i1189" type="#_x0000_t75" style="width:0;height:0"/>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190" style="position:absolute;z-index:25181798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emerged victorious in Virginia, reinforcing the Democrats' hold on the state at the presidential level, despite recent strides by the Republican Party.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victory is a key success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the nation awaits final results from other battleground states.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leading up to Election Day consistently showed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with a comfortable lead over former President Donald Trump. Preliminary results have confirmed her advantage, with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capturing 49.3 percent of the vote to Trump's 45.1 percent.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election: 'Victory reflects trust, confidence of Americans', Tinubu congratulates Trump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won't speak to supporters until tomorrow, says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campaign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Hamas accuses US of 'blind support' for Israel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20 years, Virginia has been a reliable state for Democrats in presidential elections.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Republican gains in recent years, notably with Glenn Youngkin's 2021 gubernatorial win, have signaled a shift in the political landscape.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contest was expected to be a challenging one for Democrats, especially following polling data that suggested Virginia was less secure under President Joe Biden, who struggled to maintain support before stepping down from the race earlier in the year.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contest between Democratic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Republican former President Donald Trump, the leading candidates in the race, has continued to intensify.</w:t>
      </w:r>
    </w:p>
    <w:p>
      <w:pPr>
        <w:pStyle w:val="Normal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the first woman to serve as U.S. Vice President, aims to make history again by becoming the country's first female president. Meanwhile, Donald Trump seeks a return to the White House after his defeat in 2020.</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outcome of the election remains uncertain, several factors have been identified as likely to shape the result and determine the next leader of the powerful nation.</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191" style="position:absolute;z-index:251819008"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POLITICAL PARTIES (91%); CAMPAIGNS &amp; ELECTIONS (90%); US DEMOCRATIC PARTY (90%); US FEDERAL ELECTIONS (90%); US REPUBLICAN PARTY (90%); HEADS OF GOVERNMENT ELECTIONS (78%); US PRESIDENTIAL CANDIDATES 2008 (78%); US PRESIDENTIAL CANDIDATES 2012 (78%); US PRESIDENTIAL ELECTIONS (78%); VOTERS &amp; VOTING (78%); GOVERNORS (73%); HAMAS (69%)</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(92%); GLENN YOUNGKIN (79%); JOE BIDEN (79%)</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NIGERIA (93%); ISRAEL (79%); UNITED STATES (79%)</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53"/>
      </w:pPr>
    </w:p>
    <w:p>
      <w:pPr>
        <w:pStyle w:val="Normal53"/>
        <w:ind w:left="200"/>
        <w:sectPr>
          <w:type w:val="continuous"/>
          <w:pgMar w:top="840" w:right="1000" w:bottom="840" w:left="1000" w:header="400" w:footer="400"/>
          <w:pgNumType w:fmt="decimal"/>
          <w:cols w:space="720"/>
        </w:sectPr>
      </w:pPr>
      <w:r>
        <w:br/>
      </w:r>
      <w:r>
        <w:pict>
          <v:line id="_x0000_s1192"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798"/>
          <w:headerReference w:type="default" r:id="rId799"/>
          <w:footerReference w:type="even" r:id="rId800"/>
          <w:footerReference w:type="default" r:id="rId801"/>
          <w:headerReference w:type="first" r:id="rId802"/>
          <w:footerReference w:type="first" r:id="rId803"/>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804" w:history="1">
        <w:r>
          <w:rPr>
            <w:rFonts w:ascii="arial" w:eastAsia="arial" w:hAnsi="arial" w:cs="arial"/>
            <w:b/>
            <w:i/>
            <w:strike w:val="0"/>
            <w:color w:val="0077CC"/>
            <w:sz w:val="28"/>
            <w:u w:val="single"/>
            <w:vertAlign w:val="baseline"/>
          </w:rPr>
          <w:t xml:space="preserve">Eduardo Verástegui lashes out at Bad Bunny for endorsing </w:t>
        </w:r>
      </w:hyperlink>
      <w:hyperlink r:id="rId805" w:history="1">
        <w:r>
          <w:rPr>
            <w:rFonts w:ascii="arial" w:eastAsia="arial" w:hAnsi="arial" w:cs="arial"/>
            <w:b/>
            <w:i/>
            <w:strike w:val="0"/>
            <w:color w:val="0077CC"/>
            <w:sz w:val="28"/>
            <w:u w:val="single"/>
            <w:vertAlign w:val="baseline"/>
          </w:rPr>
          <w:t>Kamala</w:t>
        </w:r>
      </w:hyperlink>
      <w:hyperlink r:id="rId806" w:history="1">
        <w:r>
          <w:rPr>
            <w:rFonts w:ascii="arial" w:eastAsia="arial" w:hAnsi="arial" w:cs="arial"/>
            <w:b/>
            <w:i/>
            <w:strike w:val="0"/>
            <w:color w:val="0077CC"/>
            <w:sz w:val="28"/>
            <w:u w:val="single"/>
            <w:vertAlign w:val="baseline"/>
          </w:rPr>
          <w:t xml:space="preserve"> </w:t>
        </w:r>
      </w:hyperlink>
      <w:hyperlink r:id="rId807" w:history="1">
        <w:r>
          <w:rPr>
            <w:rFonts w:ascii="arial" w:eastAsia="arial" w:hAnsi="arial" w:cs="arial"/>
            <w:b/>
            <w:i/>
            <w:strike w:val="0"/>
            <w:color w:val="0077CC"/>
            <w:sz w:val="28"/>
            <w:u w:val="single"/>
            <w:vertAlign w:val="baseline"/>
          </w:rPr>
          <w:t>Harris</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5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193" style="position:absolute;z-index:25182105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&lt;p&gt;With only a few days to go before the &lt;strong&gt;U.S. presidential elections&lt;/strong&gt;, the candidates are adding their last endorsements and closing ranks to secure the vote of the population. &lt;strong&gt;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from the Democratic Party, and Donald Trump&lt;/strong&gt;, from the Republican Party, have obtained the support of several entertainment figures, especially from the Hispanic media, who have not hesitated to publicly express their preference.&lt;/p&gt; &lt;p&gt;Among Latino artists, opinions are divided.&lt;strong&gt; Anuel AA and Nicky Jam have openly shown their support&lt;/strong&gt; for Trump's campaign, while &lt;strong&gt;Jennifer Lopez and Bad Bunny have leaned towards &lt;/strong&gt;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&lt;strong&gt;candidacy &lt;/strong&gt;.&lt;/p&gt;  &lt;p&gt;However, Bad Bunny's support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not been without controversy, as it provoked a negative reaction from &lt;strong&gt;Eduardo Verástegui, who has long been a supporter of former President&lt;/strong&gt; Donald Trump and currently supports him in his quest for re-election.&lt;/p&gt;  &lt;h2&gt;Bad Bunny endorses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&lt;/h2&gt; &lt;p&gt;The support of &lt;strong&gt;Bad Bunny, or Benito Antonio Martínez Ocasio, his real name,&lt;/strong&gt;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drawn attention, as the Puerto Rican has taken advantage of his reach on social networks to promote messages that reinforce his support for the Democratic candidate.&lt;/p&gt; &lt;p&gt;It is worth mentioning that a few days ago the reggaetonero &lt;strong&gt;expressed his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after a Donald Trump rally&lt;/strong&gt; aired a joke in which they called Puerto Rico, the country where Bad Bunny comes from, a "garbage island".&lt;/p&gt; &lt;p&gt;This comment caused other Latino artists to&lt;strong&gt; also make their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known &lt;/strong&gt;and criticize Donald Trump.&lt;/p&gt;  &lt;h2&gt;Eduardo Verástegui's criticism of Bad Bunny&lt;/h2&gt; &lt;p&gt;Faced with Bad Bunny's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&lt;strong&gt;Eduardo Verástegui was quick to react.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Mexican actor expressed &lt;/strong&gt;his disapproval on social networks, arguing that the "Hispanic vote" should go in favor of Trump, considering that his reelection would benefit Latinos in the country.&lt;/p&gt; &lt;p&gt;On his &lt;strong&gt;X (formerly Twitter)&lt;/strong&gt; account &lt;strong&gt;, Verástegui called the reggaetonero&lt;/strong&gt; a "laboratory experiment of modern communists" and affirmed that the influence of his music is detrimental to the soul of Latino youth.&lt;/p&gt;  &lt;p&gt;Verástegui went even further, inviting his&lt;strong&gt;followers to avoid Bad Bunny's music, considering that it does not bring&lt;/strong&gt; positive values to the community.&lt;/p&gt; &lt;p&gt;So far, the interpreter of &lt;strong&gt;"Tití me preguntó" has not issued any statement on the matter,&lt;/strong&gt; leaving in the air a response that many of his followers are waiting for.&lt;/p&gt; &lt;p&gt; &lt;/p&gt;  &lt;p&gt; &lt;/p&gt; &lt;p&gt; &lt;/p&gt;  &lt;p&gt; &lt;/p&gt; &lt;h2&gt;The home stretch of the Trump and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campaigns.&lt;/h2&gt; &lt;p&gt;As these exchanges unfold&lt;strong&gt;, Donald Trump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are in the final phase of their campaigns,&lt;/strong&gt; where they are seeking to consolidate support from all sectors, including Latinos, who represent a key vote in several key swing states.&lt;/p&gt; &lt;p&gt;Both candidates have emphasized proposals that seek to appeal to the Hispanic community&lt;strong&gt;, who could tip the balance in key &lt;/strong&gt;battleground&lt;strong&gt; states &lt;/strong&gt;.&lt;/p&gt; &lt;p&gt;This year's election promises to be one of the &lt;strong&gt;closest in recent U.S. history, with a sharp divide&lt;/strong&gt; between Latino voters and the support of their musical idols.&lt;/p&gt; &lt;p&gt; &lt;/p&gt; &lt;p&gt;PJG&lt;/p&gt;        </w:t>
      </w:r>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194" style="position:absolute;z-index:251822080"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HEADS OF GOVERNMENT ELECTIONS (90%); HISPANIC AMERICANS (90%); POLITICAL PARTIES (90%); US DEMOCRATIC PARTY (90%); US PRESIDENTIAL CANDIDATES 2012 (90%); US PRESIDENTIAL ELECTIONS (90%); POLITICAL CANDIDATES (78%); US PRESIDENTS (78%); US REPUBLICAN PARTY (78%); VOTERS &amp; VOTING (78%); ARTISTS &amp; PERFORMERS (76%); SOCIAL NETWORKING (71%); Última Hora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ARTISTS &amp; PERFORMERS (76%)</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BAD BUNNY (95%); DONALD TRUMP (92%)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Pr>
        <w:pStyle w:val="Normal54"/>
      </w:pPr>
    </w:p>
    <w:p>
      <w:pPr>
        <w:pStyle w:val="Normal54"/>
        <w:ind w:left="200"/>
        <w:sectPr>
          <w:type w:val="continuous"/>
          <w:pgMar w:top="840" w:right="1000" w:bottom="840" w:left="1000" w:header="400" w:footer="400"/>
          <w:pgNumType w:fmt="decimal"/>
          <w:cols w:space="720"/>
        </w:sectPr>
      </w:pPr>
      <w:r>
        <w:br/>
      </w:r>
      <w:r>
        <w:pict>
          <v:line id="_x0000_s1195"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808"/>
          <w:headerReference w:type="default" r:id="rId809"/>
          <w:footerReference w:type="even" r:id="rId810"/>
          <w:footerReference w:type="default" r:id="rId811"/>
          <w:headerReference w:type="first" r:id="rId812"/>
          <w:footerReference w:type="first" r:id="rId813"/>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814" w:history="1">
        <w:r>
          <w:rPr>
            <w:rFonts w:ascii="arial" w:eastAsia="arial" w:hAnsi="arial" w:cs="arial"/>
            <w:b/>
            <w:i/>
            <w:strike w:val="0"/>
            <w:color w:val="0077CC"/>
            <w:sz w:val="28"/>
            <w:u w:val="single"/>
            <w:vertAlign w:val="baseline"/>
          </w:rPr>
          <w:t xml:space="preserve">How old are </w:t>
        </w:r>
      </w:hyperlink>
      <w:hyperlink r:id="rId815" w:history="1">
        <w:r>
          <w:rPr>
            <w:rFonts w:ascii="arial" w:eastAsia="arial" w:hAnsi="arial" w:cs="arial"/>
            <w:b/>
            <w:i/>
            <w:strike w:val="0"/>
            <w:color w:val="0077CC"/>
            <w:sz w:val="28"/>
            <w:u w:val="single"/>
            <w:vertAlign w:val="baseline"/>
          </w:rPr>
          <w:t>Kamala</w:t>
        </w:r>
      </w:hyperlink>
      <w:hyperlink r:id="rId816" w:history="1">
        <w:r>
          <w:rPr>
            <w:rFonts w:ascii="arial" w:eastAsia="arial" w:hAnsi="arial" w:cs="arial"/>
            <w:b/>
            <w:i/>
            <w:strike w:val="0"/>
            <w:color w:val="0077CC"/>
            <w:sz w:val="28"/>
            <w:u w:val="single"/>
            <w:vertAlign w:val="baseline"/>
          </w:rPr>
          <w:t xml:space="preserve"> </w:t>
        </w:r>
      </w:hyperlink>
      <w:hyperlink r:id="rId817" w:history="1">
        <w:r>
          <w:rPr>
            <w:rFonts w:ascii="arial" w:eastAsia="arial" w:hAnsi="arial" w:cs="arial"/>
            <w:b/>
            <w:i/>
            <w:strike w:val="0"/>
            <w:color w:val="0077CC"/>
            <w:sz w:val="28"/>
            <w:u w:val="single"/>
            <w:vertAlign w:val="baseline"/>
          </w:rPr>
          <w:t>Harris</w:t>
        </w:r>
      </w:hyperlink>
      <w:hyperlink r:id="rId818" w:history="1">
        <w:r>
          <w:rPr>
            <w:rFonts w:ascii="arial" w:eastAsia="arial" w:hAnsi="arial" w:cs="arial"/>
            <w:b/>
            <w:i/>
            <w:strike w:val="0"/>
            <w:color w:val="0077CC"/>
            <w:sz w:val="28"/>
            <w:u w:val="single"/>
            <w:vertAlign w:val="baseline"/>
          </w:rPr>
          <w:t xml:space="preserve"> and Donald Trump?</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2024 Wednesday</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196" style="position:absolute;z-index:25182412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election date approaches, scheduled for November 5, Donald Trump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are stepping up their efforts to capture voter support. With only two months remaining, the final stage of the campaign could determine who will occupy the White House for the next four years.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well know, November 5, 2024 will announce who will be the next U.S. president for the next four years, in a race marked by a clear divide between Republicans under Trump's leadership and Democrats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at the helm.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the long-awaited election day, both political leaders will have to pass through the scrutiny of the voting public, who will want to know in detail the aspects of the private lives of the former Republican president and the current U.S. vice president.</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HOW OLD ARE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AND DONALD TRUMP?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first debate between the two candidates, millions of Americans were able to learn in depth about some of the proposals of both political camps. However, another fact that many want to know just weeks before going to the polls is the age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Donald Trump.</w:t>
      </w:r>
    </w:p>
    <w:p>
      <w:pPr>
        <w:pStyle w:val="Normal55"/>
        <w:keepNext w:val="0"/>
        <w:numPr>
          <w:numId w:val="73"/>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49th Vice President of the United States has forged a distinguished political career, including serving as a junior senator from California and her previous position as the state's attorney general. Her record has positioned her as a prominent Democratic Party candidate.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born on October 20, 1964. As of today, she is 59 years old, but by the time of the presidential election,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be 60 years old.</w:t>
      </w:r>
    </w:p>
    <w:p>
      <w:pPr>
        <w:pStyle w:val="Normal55"/>
        <w:keepNext w:val="0"/>
        <w:numPr>
          <w:numId w:val="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the 45th president of the United States, is in the spotlight due to the latest attempts on his life. The New York tycoon was the target of two shooting attempts in less than 3 months.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on June 14, 1946, Donald Trump is 78 years old. Unlike his main political contender, Trump will remain the same age during the elections of November 5, 2024.</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LIST OF CANDIDATES WHO WITHDREW FROM THE ELECTIONS:</w:t>
      </w:r>
    </w:p>
    <w:p>
      <w:pPr>
        <w:pStyle w:val="Normal55"/>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(Democrat)</w:t>
      </w:r>
    </w:p>
    <w:p>
      <w:pPr>
        <w:pStyle w:val="Normal55"/>
        <w:keepNext w:val="0"/>
        <w:numPr>
          <w:numId w:val="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Ryan Binkley (Republican)</w:t>
      </w:r>
    </w:p>
    <w:p>
      <w:pPr>
        <w:pStyle w:val="Normal55"/>
        <w:keepNext w:val="0"/>
        <w:numPr>
          <w:numId w:val="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Doug Burgum (Republican)</w:t>
      </w:r>
    </w:p>
    <w:p>
      <w:pPr>
        <w:pStyle w:val="Normal55"/>
        <w:keepNext w:val="0"/>
        <w:numPr>
          <w:numId w:val="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Chris Christie (Republican)</w:t>
      </w:r>
    </w:p>
    <w:p>
      <w:pPr>
        <w:pStyle w:val="Normal55"/>
        <w:keepNext w:val="0"/>
        <w:numPr>
          <w:numId w:val="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Ron DeSantis (Republican)</w:t>
      </w:r>
    </w:p>
    <w:p>
      <w:pPr>
        <w:pStyle w:val="Normal55"/>
        <w:keepNext w:val="0"/>
        <w:numPr>
          <w:numId w:val="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Larry Elder (Republican)</w:t>
      </w:r>
    </w:p>
    <w:p>
      <w:pPr>
        <w:pStyle w:val="Normal55"/>
        <w:keepNext w:val="0"/>
        <w:numPr>
          <w:numId w:val="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Will Hurd (Republican)</w:t>
      </w:r>
    </w:p>
    <w:p>
      <w:pPr>
        <w:pStyle w:val="Normal55"/>
        <w:keepNext w:val="0"/>
        <w:numPr>
          <w:numId w:val="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Asa Hutchinson (Republican)</w:t>
      </w:r>
    </w:p>
    <w:p>
      <w:pPr>
        <w:pStyle w:val="Normal55"/>
        <w:keepNext w:val="0"/>
        <w:numPr>
          <w:numId w:val="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Perry Johnson (Republican)</w:t>
      </w:r>
    </w:p>
    <w:p>
      <w:pPr>
        <w:pStyle w:val="Normal55"/>
        <w:keepNext w:val="0"/>
        <w:numPr>
          <w:numId w:val="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Mike Pence (Republican)</w:t>
      </w:r>
    </w:p>
    <w:p>
      <w:pPr>
        <w:pStyle w:val="Normal55"/>
        <w:keepNext w:val="0"/>
        <w:numPr>
          <w:numId w:val="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Vivek Ramaswamy (Republican)</w:t>
      </w:r>
    </w:p>
    <w:p>
      <w:pPr>
        <w:pStyle w:val="Normal55"/>
        <w:keepNext w:val="0"/>
        <w:numPr>
          <w:numId w:val="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Tim Scott (Republican)</w:t>
      </w:r>
    </w:p>
    <w:p>
      <w:pPr>
        <w:pStyle w:val="Normal55"/>
        <w:keepNext w:val="0"/>
        <w:numPr>
          <w:numId w:val="8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Francis Suarez (Republican)</w:t>
      </w:r>
    </w:p>
    <w:p>
      <w:pPr>
        <w:pStyle w:val="Normal55"/>
        <w:keepNext w:val="0"/>
        <w:numPr>
          <w:numId w:val="8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Nikki Haley (Republican)</w:t>
      </w:r>
    </w:p>
    <w:p>
      <w:pPr>
        <w:pStyle w:val="Normal55"/>
        <w:keepNext w:val="0"/>
        <w:numPr>
          <w:numId w:val="8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Dean Phillips (Democrat)</w:t>
      </w:r>
    </w:p>
    <w:p>
      <w:pPr>
        <w:pStyle w:val="Normal55"/>
        <w:keepNext w:val="0"/>
        <w:numPr>
          <w:numId w:val="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Trent Palmer (Independent)</w:t>
      </w:r>
    </w:p>
    <w:p>
      <w:pPr>
        <w:pStyle w:val="Normal55"/>
        <w:keepNext w:val="0"/>
        <w:numPr>
          <w:numId w:val="9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Marianne Williamson (Democrat)</w:t>
      </w:r>
    </w:p>
    <w:p>
      <w:pPr>
        <w:pStyle w:val="Normal55"/>
        <w:keepNext w:val="0"/>
        <w:numPr>
          <w:numId w:val="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Robert F. Kennedy Jr. (Independent)</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197" style="position:absolute;z-index:251825152"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&amp; POLITICS (90%); POLITICAL PARTIES (90%); US DEMOCRATIC PARTY (90%); US REPUBLICAN PARTY (90%); ELECTIONS (89%); US PRESIDENTS (89%); HEADS OF GOVERNMENT ELECTIONS (78%); LEGISLATIVE BODIES (78%); POLITICAL CANDIDATES (78%); US PRESIDENTIAL CANDIDATES 2008 (78%); US PRESIDENTIAL CANDIDATES 2012 (78%); US PRESIDENTIAL ELECTIONS (78%); VOTERS &amp; VOTING (78%); EMPLOYMENT HISTORY (76%); US STATE GOVERNMENT (74%); GOVERNMENT BODIES &amp; OFFICES (73%); ATTORNEYS GENERAL (50%)</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(55%)</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(50%)</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DONALD TRUMP (94%); CHRIS CHRISTIE (79%); DEAN PHILLIPS (79%); JOE BIDEN (79%); MARIANNE WILLIAMSON (79%); MIKE PENCE (79%); TIM SCOTT (79%); NIKKI HALEY (55%)</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(94%)</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2024</w:t>
      </w:r>
    </w:p>
    <w:p>
      <w:pPr>
        <w:pStyle w:val="Normal55"/>
      </w:pPr>
    </w:p>
    <w:p>
      <w:pPr>
        <w:pStyle w:val="Normal55"/>
        <w:ind w:left="200"/>
        <w:sectPr>
          <w:type w:val="continuous"/>
          <w:pgMar w:top="840" w:right="1000" w:bottom="840" w:left="1000" w:header="400" w:footer="400"/>
          <w:pgNumType w:fmt="decimal"/>
          <w:cols w:space="720"/>
        </w:sectPr>
      </w:pPr>
      <w:r>
        <w:br/>
      </w:r>
      <w:r>
        <w:pict>
          <v:line id="_x0000_s1198"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819"/>
          <w:headerReference w:type="default" r:id="rId820"/>
          <w:footerReference w:type="even" r:id="rId821"/>
          <w:footerReference w:type="default" r:id="rId822"/>
          <w:headerReference w:type="first" r:id="rId823"/>
          <w:footerReference w:type="first" r:id="rId824"/>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825" w:history="1">
        <w:r>
          <w:rPr>
            <w:rFonts w:ascii="arial" w:eastAsia="arial" w:hAnsi="arial" w:cs="arial"/>
            <w:b/>
            <w:i/>
            <w:strike w:val="0"/>
            <w:color w:val="0077CC"/>
            <w:sz w:val="28"/>
            <w:u w:val="single"/>
            <w:vertAlign w:val="baseline"/>
          </w:rPr>
          <w:t xml:space="preserve">The Pennsylvania push: </w:t>
        </w:r>
      </w:hyperlink>
      <w:hyperlink r:id="rId826" w:history="1">
        <w:r>
          <w:rPr>
            <w:rFonts w:ascii="arial" w:eastAsia="arial" w:hAnsi="arial" w:cs="arial"/>
            <w:b/>
            <w:i/>
            <w:strike w:val="0"/>
            <w:color w:val="0077CC"/>
            <w:sz w:val="28"/>
            <w:u w:val="single"/>
            <w:vertAlign w:val="baseline"/>
          </w:rPr>
          <w:t>Kamala</w:t>
        </w:r>
      </w:hyperlink>
      <w:hyperlink r:id="rId827" w:history="1">
        <w:r>
          <w:rPr>
            <w:rFonts w:ascii="arial" w:eastAsia="arial" w:hAnsi="arial" w:cs="arial"/>
            <w:b/>
            <w:i/>
            <w:strike w:val="0"/>
            <w:color w:val="0077CC"/>
            <w:sz w:val="28"/>
            <w:u w:val="single"/>
            <w:vertAlign w:val="baseline"/>
          </w:rPr>
          <w:t xml:space="preserve"> </w:t>
        </w:r>
      </w:hyperlink>
      <w:hyperlink r:id="rId828" w:history="1">
        <w:r>
          <w:rPr>
            <w:rFonts w:ascii="arial" w:eastAsia="arial" w:hAnsi="arial" w:cs="arial"/>
            <w:b/>
            <w:i/>
            <w:strike w:val="0"/>
            <w:color w:val="0077CC"/>
            <w:sz w:val="28"/>
            <w:u w:val="single"/>
            <w:vertAlign w:val="baseline"/>
          </w:rPr>
          <w:t>Harris</w:t>
        </w:r>
      </w:hyperlink>
      <w:hyperlink r:id="rId829" w:history="1">
        <w:r>
          <w:rPr>
            <w:rFonts w:ascii="arial" w:eastAsia="arial" w:hAnsi="arial" w:cs="arial"/>
            <w:b/>
            <w:i/>
            <w:strike w:val="0"/>
            <w:color w:val="0077CC"/>
            <w:sz w:val="28"/>
            <w:u w:val="single"/>
            <w:vertAlign w:val="baseline"/>
          </w:rPr>
          <w:t>, Donald Trump spend final campaign hours in swing state</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56"/>
        <w:keepNext w:val="0"/>
        <w:spacing w:before="120" w:after="0" w:line="220" w:lineRule="atLeast"/>
        <w:ind w:left="0" w:right="0" w:firstLine="0"/>
        <w:jc w:val="left"/>
      </w:pPr>
      <w:r>
        <w:br/>
      </w:r>
      <w:r>
        <w:pict>
          <v:shape id="_x0000_i1199" type="#_x0000_t75" style="width:15.19pt;height:15.19pt">
            <v:imagedata r:id="rId67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00" style="position:absolute;z-index:25182720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Nov. 5 -- As the campaigning for the US Presidential Election 2024 reaches its final leg ahead of the voting, Republican nominee Donald Trump and his Democratic rival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are gearing up for a crucial showdown in the pivotal swing state of Pennsylvania.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agency Associate Press reported that incumbent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dedicate her final day of campaigning to Pennsylvania, while Donald Trump is set to hold four rallies across three states- Raleigh, North Carolina, moves to two significant stops in Pennsylvania - Reading and Pittsburgh.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eve of Election Day,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took to the streets of Pennsylvania, engaging with voters by canvassing in Reading, where she visited local homes to connect with residents.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drove for hours to meet three supporters at one residence eagerly awaiting her arrival.</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made her visit to Reading not just an opportunity to campaign, but also to highlight her commitment to the community. With her visit to a Puerto Rican restaurant, she demonstrated her appreciation for the local culture.</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joined by Pennsylvania Governor Josh Shapiro and New York Representative Alexandria Ocasio-Cortez as she engaged warmly with patrons at Old San Juan Cafe.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Catch all the newsmakers, detailed explainers and deep analysis of the US Elections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HT in US: Special Coverage of the American elections by Prashant Jha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Pennsylvania, probably for the last time before election results are announced, Trump pumped up the crowd in Reading.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win Pennsylvania, we win the whole ball of wax," Trump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final campaign day began in North Carolina, he then headed to Reading before making his way to Pittsburgh and finally closing out his campaign in Grand Rapids, Michigan, the same location where he concluded his previous runs in 2016 and 2020.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fifth-most populous state, Pennsylvania boasts 19 crucial electoral votes and stands as the largest among the seven key swing states. Both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Donald Trump are leaving no stone unturned in their relentless pursuit to secure this battleground, underscoring its significance in the electoral race.</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830" w:history="1">
        <w:r>
          <w:rPr>
            <w:rFonts w:ascii="arial" w:eastAsia="arial" w:hAnsi="arial" w:cs="arial"/>
            <w:b w:val="0"/>
            <w:i/>
            <w:strike w:val="0"/>
            <w:noProof w:val="0"/>
            <w:color w:val="0077CC"/>
            <w:position w:val="0"/>
            <w:sz w:val="20"/>
            <w:u w:val="single"/>
            <w:vertAlign w:val="baseline"/>
          </w:rPr>
          <w:t>contentservices@htdigital.in</w:t>
        </w:r>
      </w:hyperlink>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01" style="position:absolute;z-index:251828224"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CAMPAIGNS &amp; ELECTIONS (90%); POLITICAL CANDIDATES (90%); US FEDERAL ELECTIONS (90%); US PRESIDENTIAL CANDIDATES 2012 (90%); US PRESIDENTIAL CANDIDATES 2024 (90%); US PRESIDENTIAL ELECTIONS (90%); US REPUBLICAN PARTY (90%); VOTERS &amp; VOTING (90%); ELECTIONS &amp; POLITICS (78%); HEADS OF GOVERNMENT ELECTIONS (78%); PROTESTS &amp; DEMONSTRATIONS (76%)</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PRESS AGENCY RELEASES (72%); RESTAURANTS (72%)</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DONALD TRUMP (93%); ALEXANDRIA OCASIO-CORTEZ (79%); JOSH SHAPIRO (79%)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PITTSBURGH, PA, USA (92%); READING, PA, USA (79%); RALEIGH, NC, USA (72%); GRAND RAPIDS, MI, USA (71%); SAN JUAN, PUERTO RICO (71%); PENNSYLVANIA, USA (97%); NORTH CAROLINA, USA (92%); MICHIGAN, USA (79%); NEW YORK, USA (79%); UNITED STATES (93%); INDIA (92%); PUERTO RICO (79%)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56"/>
      </w:pPr>
    </w:p>
    <w:p>
      <w:pPr>
        <w:pStyle w:val="Normal56"/>
        <w:ind w:left="200"/>
        <w:sectPr>
          <w:type w:val="continuous"/>
          <w:pgMar w:top="840" w:right="1000" w:bottom="840" w:left="1000" w:header="400" w:footer="400"/>
          <w:pgNumType w:fmt="decimal"/>
          <w:cols w:space="720"/>
        </w:sectPr>
      </w:pPr>
      <w:r>
        <w:br/>
      </w:r>
      <w:r>
        <w:pict>
          <v:line id="_x0000_s120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831"/>
          <w:headerReference w:type="default" r:id="rId832"/>
          <w:footerReference w:type="even" r:id="rId833"/>
          <w:footerReference w:type="default" r:id="rId834"/>
          <w:headerReference w:type="first" r:id="rId835"/>
          <w:footerReference w:type="first" r:id="rId836"/>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837" w:history="1">
        <w:r>
          <w:rPr>
            <w:rFonts w:ascii="arial" w:eastAsia="arial" w:hAnsi="arial" w:cs="arial"/>
            <w:b/>
            <w:i/>
            <w:strike w:val="0"/>
            <w:color w:val="0077CC"/>
            <w:sz w:val="28"/>
            <w:u w:val="single"/>
            <w:vertAlign w:val="baseline"/>
          </w:rPr>
          <w:t xml:space="preserve">How old are </w:t>
        </w:r>
      </w:hyperlink>
      <w:hyperlink r:id="rId838" w:history="1">
        <w:r>
          <w:rPr>
            <w:rFonts w:ascii="arial" w:eastAsia="arial" w:hAnsi="arial" w:cs="arial"/>
            <w:b/>
            <w:i/>
            <w:strike w:val="0"/>
            <w:color w:val="0077CC"/>
            <w:sz w:val="28"/>
            <w:u w:val="single"/>
            <w:vertAlign w:val="baseline"/>
          </w:rPr>
          <w:t>Kamala</w:t>
        </w:r>
      </w:hyperlink>
      <w:hyperlink r:id="rId839" w:history="1">
        <w:r>
          <w:rPr>
            <w:rFonts w:ascii="arial" w:eastAsia="arial" w:hAnsi="arial" w:cs="arial"/>
            <w:b/>
            <w:i/>
            <w:strike w:val="0"/>
            <w:color w:val="0077CC"/>
            <w:sz w:val="28"/>
            <w:u w:val="single"/>
            <w:vertAlign w:val="baseline"/>
          </w:rPr>
          <w:t xml:space="preserve"> </w:t>
        </w:r>
      </w:hyperlink>
      <w:hyperlink r:id="rId840" w:history="1">
        <w:r>
          <w:rPr>
            <w:rFonts w:ascii="arial" w:eastAsia="arial" w:hAnsi="arial" w:cs="arial"/>
            <w:b/>
            <w:i/>
            <w:strike w:val="0"/>
            <w:color w:val="0077CC"/>
            <w:sz w:val="28"/>
            <w:u w:val="single"/>
            <w:vertAlign w:val="baseline"/>
          </w:rPr>
          <w:t>Harris</w:t>
        </w:r>
      </w:hyperlink>
      <w:hyperlink r:id="rId841" w:history="1">
        <w:r>
          <w:rPr>
            <w:rFonts w:ascii="arial" w:eastAsia="arial" w:hAnsi="arial" w:cs="arial"/>
            <w:b/>
            <w:i/>
            <w:strike w:val="0"/>
            <w:color w:val="0077CC"/>
            <w:sz w:val="28"/>
            <w:u w:val="single"/>
            <w:vertAlign w:val="baseline"/>
          </w:rPr>
          <w:t xml:space="preserve"> and Donald Trump</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2024 Wednesday</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03" style="position:absolute;z-index:2518302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only two months left to vote, Donald Trump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are carrying out their different strategies to get the largest number of voters during the elections on November 5. Who will become the next tenant of the White House for the next 4 years? Well, it seems that the final stretch of the campaign could define many things.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well know, November 5, 2024 will announce who will be the next president of the United States for the next four years, in a race marked by a clear division between the Republicans under the leadership of Trump and the Democrats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at the helm.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the long-awaited election day, both political leaders will have to pass through the scrutiny of the voting public, who will want to know in detail the aspects of the private lives of the former Republican president and the current U.S. vice president.</w:t>
      </w:r>
    </w:p>
    <w:p>
      <w:pPr>
        <w:pStyle w:val="Normal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HOW OLD ARE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AND DONALD TRUMP?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first debate between the two candidates, millions of Americans were able to learn in depth about some of the proposals of both political camps. However, another fact that many want to know just weeks before going to the polls is the age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Donald Trump.</w:t>
      </w:r>
    </w:p>
    <w:p>
      <w:pPr>
        <w:pStyle w:val="Normal57"/>
        <w:keepNext w:val="0"/>
        <w:numPr>
          <w:numId w:val="93"/>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49th Vice President of the United States has forged a distinguished political career, including serving as a junior senator from California and her previous position as the state's attorney general. Her record has positioned her as a prominent Democratic Party candidate.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born on October 20, 1964. As of today, she is 59 years old, but by the time of the presidential election,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be 60 years old.</w:t>
      </w:r>
    </w:p>
    <w:p>
      <w:pPr>
        <w:pStyle w:val="Normal57"/>
        <w:keepNext w:val="0"/>
        <w:numPr>
          <w:numId w:val="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the 45th president of the United States, is in the spotlight due to the latest attempts on his life. The New York tycoon was the target of two shooting attempts in less than 3 months.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on June 14, 1946, Donald Trump is 78 years old. Unlike his main political contender, Trump will remain the same age during the elections of November 5, 2024.</w:t>
      </w:r>
    </w:p>
    <w:p>
      <w:pPr>
        <w:pStyle w:val="Normal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LIST OF CANDIDATES WHO WITHDREW FROM THE ELECTIONS:</w:t>
      </w:r>
    </w:p>
    <w:p>
      <w:pPr>
        <w:pStyle w:val="Normal57"/>
        <w:keepNext w:val="0"/>
        <w:numPr>
          <w:numId w:val="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(Democrat)</w:t>
      </w:r>
    </w:p>
    <w:p>
      <w:pPr>
        <w:pStyle w:val="Normal57"/>
        <w:keepNext w:val="0"/>
        <w:numPr>
          <w:numId w:val="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Ryan Binkley (Republican)</w:t>
      </w:r>
    </w:p>
    <w:p>
      <w:pPr>
        <w:pStyle w:val="Normal57"/>
        <w:keepNext w:val="0"/>
        <w:numPr>
          <w:numId w:val="9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Doug Burgum (Republican)</w:t>
      </w:r>
    </w:p>
    <w:p>
      <w:pPr>
        <w:pStyle w:val="Normal57"/>
        <w:keepNext w:val="0"/>
        <w:numPr>
          <w:numId w:val="9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Chris Christie (Republican)</w:t>
      </w:r>
    </w:p>
    <w:p>
      <w:pPr>
        <w:pStyle w:val="Normal57"/>
        <w:keepNext w:val="0"/>
        <w:numPr>
          <w:numId w:val="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Ron DeSantis (Republican)</w:t>
      </w:r>
    </w:p>
    <w:p>
      <w:pPr>
        <w:pStyle w:val="Normal57"/>
        <w:keepNext w:val="0"/>
        <w:numPr>
          <w:numId w:val="10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Larry Elder (Republican)</w:t>
      </w:r>
    </w:p>
    <w:p>
      <w:pPr>
        <w:pStyle w:val="Normal57"/>
        <w:keepNext w:val="0"/>
        <w:numPr>
          <w:numId w:val="10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Will Hurd (Republican)</w:t>
      </w:r>
    </w:p>
    <w:p>
      <w:pPr>
        <w:pStyle w:val="Normal57"/>
        <w:keepNext w:val="0"/>
        <w:numPr>
          <w:numId w:val="10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Asa Hutchinson (Republican)</w:t>
      </w:r>
    </w:p>
    <w:p>
      <w:pPr>
        <w:pStyle w:val="Normal57"/>
        <w:keepNext w:val="0"/>
        <w:numPr>
          <w:numId w:val="10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Perry Johnson (Republican)</w:t>
      </w:r>
    </w:p>
    <w:p>
      <w:pPr>
        <w:pStyle w:val="Normal57"/>
        <w:keepNext w:val="0"/>
        <w:numPr>
          <w:numId w:val="10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Mike Pence (Republican)</w:t>
      </w:r>
    </w:p>
    <w:p>
      <w:pPr>
        <w:pStyle w:val="Normal57"/>
        <w:keepNext w:val="0"/>
        <w:numPr>
          <w:numId w:val="10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Vivek Ramaswamy (Republican)</w:t>
      </w:r>
    </w:p>
    <w:p>
      <w:pPr>
        <w:pStyle w:val="Normal57"/>
        <w:keepNext w:val="0"/>
        <w:numPr>
          <w:numId w:val="10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Tim Scott (Republican)</w:t>
      </w:r>
    </w:p>
    <w:p>
      <w:pPr>
        <w:pStyle w:val="Normal57"/>
        <w:keepNext w:val="0"/>
        <w:numPr>
          <w:numId w:val="10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Francis Suarez (Republican)</w:t>
      </w:r>
    </w:p>
    <w:p>
      <w:pPr>
        <w:pStyle w:val="Normal57"/>
        <w:keepNext w:val="0"/>
        <w:numPr>
          <w:numId w:val="10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Nikki Haley (Republican)</w:t>
      </w:r>
    </w:p>
    <w:p>
      <w:pPr>
        <w:pStyle w:val="Normal57"/>
        <w:keepNext w:val="0"/>
        <w:numPr>
          <w:numId w:val="10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Dean Phillips (Democrat)</w:t>
      </w:r>
    </w:p>
    <w:p>
      <w:pPr>
        <w:pStyle w:val="Normal57"/>
        <w:keepNext w:val="0"/>
        <w:numPr>
          <w:numId w:val="1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Trent Palmer (Independent)</w:t>
      </w:r>
    </w:p>
    <w:p>
      <w:pPr>
        <w:pStyle w:val="Normal57"/>
        <w:keepNext w:val="0"/>
        <w:numPr>
          <w:numId w:val="1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Marianne Williamson (Democrat)</w:t>
      </w:r>
    </w:p>
    <w:p>
      <w:pPr>
        <w:pStyle w:val="Normal57"/>
        <w:keepNext w:val="0"/>
        <w:numPr>
          <w:numId w:val="1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Robert F. Kennedy Jr. (Independent)</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04" style="position:absolute;z-index:251831296"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POLITICAL PARTIES (90%); US REPUBLICAN PARTY (90%); VOTERS &amp; VOTING (90%); US DEMOCRATIC PARTY (89%); US PRESIDENTS (89%); HEADS OF GOVERNMENT ELECTIONS (78%); POLITICAL CANDIDATES (78%); US PRESIDENTIAL CANDIDATES 2008 (78%); US PRESIDENTIAL CANDIDATES 2012 (78%); US PRESIDENTIAL ELECTIONS (78%); US STATE GOVERNMENT (78%); LEGISLATIVE BODIES (77%); EMPLOYMENT HISTORY (76%); GOVERNMENT BODIES &amp; OFFICES (72%); ATTORNEYS GENERAL (50%)</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(54%)</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(50%)</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DONALD TRUMP (94%); CHRIS CHRISTIE (79%); DEAN PHILLIPS (79%); JOE BIDEN (79%); MARIANNE WILLIAMSON (79%); MIKE PENCE (79%); TIM SCOTT (79%); NIKKI HALEY (54%)</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(94%)</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2024</w:t>
      </w:r>
    </w:p>
    <w:p>
      <w:pPr>
        <w:pStyle w:val="Normal57"/>
      </w:pPr>
    </w:p>
    <w:p>
      <w:pPr>
        <w:pStyle w:val="Normal57"/>
        <w:ind w:left="200"/>
        <w:sectPr>
          <w:type w:val="continuous"/>
          <w:pgMar w:top="840" w:right="1000" w:bottom="840" w:left="1000" w:header="400" w:footer="400"/>
          <w:pgNumType w:fmt="decimal"/>
          <w:cols w:space="720"/>
        </w:sectPr>
      </w:pPr>
      <w:r>
        <w:br/>
      </w:r>
      <w:r>
        <w:pict>
          <v:line id="_x0000_s120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842"/>
          <w:headerReference w:type="default" r:id="rId843"/>
          <w:footerReference w:type="even" r:id="rId844"/>
          <w:footerReference w:type="default" r:id="rId845"/>
          <w:headerReference w:type="first" r:id="rId846"/>
          <w:footerReference w:type="first" r:id="rId847"/>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848" w:history="1">
        <w:r>
          <w:rPr>
            <w:rFonts w:ascii="arial" w:eastAsia="arial" w:hAnsi="arial" w:cs="arial"/>
            <w:b/>
            <w:i/>
            <w:strike w:val="0"/>
            <w:color w:val="0077CC"/>
            <w:sz w:val="28"/>
            <w:u w:val="single"/>
            <w:vertAlign w:val="baseline"/>
          </w:rPr>
          <w:t xml:space="preserve">Billie Eilish pauses concert in Atlanta to urge fans to vote for </w:t>
        </w:r>
      </w:hyperlink>
      <w:hyperlink r:id="rId849" w:history="1">
        <w:r>
          <w:rPr>
            <w:rFonts w:ascii="arial" w:eastAsia="arial" w:hAnsi="arial" w:cs="arial"/>
            <w:b/>
            <w:i/>
            <w:strike w:val="0"/>
            <w:color w:val="0077CC"/>
            <w:sz w:val="28"/>
            <w:u w:val="single"/>
            <w:vertAlign w:val="baseline"/>
          </w:rPr>
          <w:t>Kamala</w:t>
        </w:r>
      </w:hyperlink>
      <w:hyperlink r:id="rId850" w:history="1">
        <w:r>
          <w:rPr>
            <w:rFonts w:ascii="arial" w:eastAsia="arial" w:hAnsi="arial" w:cs="arial"/>
            <w:b/>
            <w:i/>
            <w:strike w:val="0"/>
            <w:color w:val="0077CC"/>
            <w:sz w:val="28"/>
            <w:u w:val="single"/>
            <w:vertAlign w:val="baseline"/>
          </w:rPr>
          <w:t xml:space="preserve"> </w:t>
        </w:r>
      </w:hyperlink>
      <w:hyperlink r:id="rId851" w:history="1">
        <w:r>
          <w:rPr>
            <w:rFonts w:ascii="arial" w:eastAsia="arial" w:hAnsi="arial" w:cs="arial"/>
            <w:b/>
            <w:i/>
            <w:strike w:val="0"/>
            <w:color w:val="0077CC"/>
            <w:sz w:val="28"/>
            <w:u w:val="single"/>
            <w:vertAlign w:val="baseline"/>
          </w:rPr>
          <w:t>Harris</w:t>
        </w:r>
      </w:hyperlink>
      <w:hyperlink r:id="rId852" w:history="1">
        <w:r>
          <w:rPr>
            <w:rFonts w:ascii="arial" w:eastAsia="arial" w:hAnsi="arial" w:cs="arial"/>
            <w:b/>
            <w:i/>
            <w:strike w:val="0"/>
            <w:color w:val="0077CC"/>
            <w:sz w:val="28"/>
            <w:u w:val="single"/>
            <w:vertAlign w:val="baseline"/>
          </w:rPr>
          <w:t>: 'Times are really scary'</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58"/>
        <w:keepNext w:val="0"/>
        <w:spacing w:before="120" w:after="0" w:line="220" w:lineRule="atLeast"/>
        <w:ind w:left="0" w:right="0" w:firstLine="0"/>
        <w:jc w:val="left"/>
      </w:pPr>
      <w:r>
        <w:br/>
      </w:r>
      <w:r>
        <w:pict>
          <v:shape id="_x0000_i1206" type="#_x0000_t75" style="width:15.19pt;height:15.19pt">
            <v:imagedata r:id="rId67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07" style="position:absolute;z-index:2518333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Nov. 5 -- Billie Eilish made a passionate plea for her fans in the middle of her Hit Me Hard and Soft Tour Stop in Atlanta on Saturday. The Academy Award-winning singer paused her show in order to talk to fans about the upcoming US elections. As per a report on Billboard, the singer stood on stage at State Farm Arena urging and told her fans to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(Also read: Billie Eilish opens up on real reason for endorsing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US president: 'The truth is.')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fans listened with rapt attention, Billie paused her show and stood on stage to say, "Times are really scary and a lot is at stake and I know that if you're in this room and you support me, you support women. I hope that you will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The video was also posted on TikTok by the Democratic Party's official account, which Billie also shared on her Instagram account.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caption, she added: "don't let anyone tell you your voice and your vote don't matter!!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(blue heart emoticons)."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Billie declared her endorsement for Vice President and Democratic presidential contender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September. She, along with her brother, Finneas, had made a video where they spoke directly to their fans about why they were supporting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in the 2024 White race against GOP rival Donald Trump.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voting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because they are fighting to protect our reproductive freedom, our planet and our democracy," said Billie.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Finneas added, "We can't let extremists control our lives, ours freedoms and our future. The only way to stop them and the dangerous Project 2025 agenda is to vote and elect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Billie then concluded, "Vote like your life depends on it, because it does."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presidential election 2024 is set to take place on November 5, with the results likely to be out on November 6.</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853" w:history="1">
        <w:r>
          <w:rPr>
            <w:rFonts w:ascii="arial" w:eastAsia="arial" w:hAnsi="arial" w:cs="arial"/>
            <w:b w:val="0"/>
            <w:i/>
            <w:strike w:val="0"/>
            <w:noProof w:val="0"/>
            <w:color w:val="0077CC"/>
            <w:position w:val="0"/>
            <w:sz w:val="20"/>
            <w:u w:val="single"/>
            <w:vertAlign w:val="baseline"/>
          </w:rPr>
          <w:t>contentservices@htdigital.in</w:t>
        </w:r>
      </w:hyperlink>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08" style="position:absolute;z-index:251834368"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(91%); ENTERTAINMENT &amp; ARTS AWARDS (90%); SINGERS &amp; MUSICIANS (90%); ELECTIONS (89%); HEADS OF GOVERNMENT ELECTIONS (89%); US DEMOCRATIC PARTY (89%); US PRESIDENTIAL CANDIDATES 2012 (89%); US PRESIDENTIAL CANDIDATES 2024 (89%); DEMOCRACIES (78%); STADIUMS &amp; ARENAS (78%); ACADEMY AWARDS (77%); CAMPAIGNS &amp; ELECTIONS (77%); POLITICAL CANDIDATES (77%); POLITICAL PARTIES (77%); TYPES OF GOVERNMENT (77%); US PRESIDENTIAL ELECTIONS (77%); US REPUBLICAN PARTY (77%); PROJECT 2025 (76%); PHOTO &amp; VIDEO SHARING (73%); SHORT FORM VIDEOS (73%); EMOJIS &amp; EMOTICONS (67%)</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ATLANTA LTD (92%);  STATE FARM MUTUAL AUTOMOBILE INSURANCE CO (57%)</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ATLANTA (NSE) (92%)</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SIC1611 HIGHWAY &amp; STREET CONSTRUCTION, EXCEPT ELEVATED HIGHWAYS (92%); NAICS524126 DIRECT PROPERTY &amp; CASUALTY INSURANCE CARRIERS (57%); SIC6331 FIRE, MARINE, &amp; CASUALTY INSURANCE (57%); CELEBRITIES (91%); ENTERTAINMENT &amp; ARTS AWARDS (90%); SINGERS &amp; MUSICIANS (90%); MEDIA CONTENT (78%); ACADEMY AWARDS (77%); PHOTO &amp; VIDEO SHARING (73%); SHORT FORM VIDEOS (73%); EMOJIS &amp; EMOTICONS (67%)</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BILLIE EILISH (90%); TIMOTHY J WALZ (89%); DONALD TRUMP (79%)</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INDIA (91%)</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58"/>
      </w:pPr>
    </w:p>
    <w:p>
      <w:pPr>
        <w:pStyle w:val="Normal58"/>
        <w:ind w:left="200"/>
        <w:sectPr>
          <w:type w:val="continuous"/>
          <w:pgMar w:top="840" w:right="1000" w:bottom="840" w:left="1000" w:header="400" w:footer="400"/>
          <w:pgNumType w:fmt="decimal"/>
          <w:cols w:space="720"/>
        </w:sectPr>
      </w:pPr>
      <w:r>
        <w:br/>
      </w:r>
      <w:r>
        <w:pict>
          <v:line id="_x0000_s1209"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854"/>
          <w:headerReference w:type="default" r:id="rId855"/>
          <w:footerReference w:type="even" r:id="rId856"/>
          <w:footerReference w:type="default" r:id="rId857"/>
          <w:headerReference w:type="first" r:id="rId858"/>
          <w:footerReference w:type="first" r:id="rId859"/>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860" w:history="1">
        <w:r>
          <w:rPr>
            <w:rFonts w:ascii="arial" w:eastAsia="arial" w:hAnsi="arial" w:cs="arial"/>
            <w:b/>
            <w:i/>
            <w:strike w:val="0"/>
            <w:color w:val="0077CC"/>
            <w:sz w:val="28"/>
            <w:u w:val="single"/>
            <w:vertAlign w:val="baseline"/>
          </w:rPr>
          <w:t xml:space="preserve">U.S. Election 2024: Donald Trump vs. </w:t>
        </w:r>
      </w:hyperlink>
      <w:hyperlink r:id="rId861" w:history="1">
        <w:r>
          <w:rPr>
            <w:rFonts w:ascii="arial" w:eastAsia="arial" w:hAnsi="arial" w:cs="arial"/>
            <w:b/>
            <w:i/>
            <w:strike w:val="0"/>
            <w:color w:val="0077CC"/>
            <w:sz w:val="28"/>
            <w:u w:val="single"/>
            <w:vertAlign w:val="baseline"/>
          </w:rPr>
          <w:t>Kamala</w:t>
        </w:r>
      </w:hyperlink>
      <w:hyperlink r:id="rId862" w:history="1">
        <w:r>
          <w:rPr>
            <w:rFonts w:ascii="arial" w:eastAsia="arial" w:hAnsi="arial" w:cs="arial"/>
            <w:b/>
            <w:i/>
            <w:strike w:val="0"/>
            <w:color w:val="0077CC"/>
            <w:sz w:val="28"/>
            <w:u w:val="single"/>
            <w:vertAlign w:val="baseline"/>
          </w:rPr>
          <w:t xml:space="preserve"> </w:t>
        </w:r>
      </w:hyperlink>
      <w:hyperlink r:id="rId863" w:history="1">
        <w:r>
          <w:rPr>
            <w:rFonts w:ascii="arial" w:eastAsia="arial" w:hAnsi="arial" w:cs="arial"/>
            <w:b/>
            <w:i/>
            <w:strike w:val="0"/>
            <w:color w:val="0077CC"/>
            <w:sz w:val="28"/>
            <w:u w:val="single"/>
            <w:vertAlign w:val="baseline"/>
          </w:rPr>
          <w:t>Harris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10" style="position:absolute;z-index:2518364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&lt;ul&gt;&lt;li&gt;U.S. results: this is how the dollar, stock market and rates will react in Peru&lt;/li&gt;&lt;/ul&gt;&lt;p&gt;(Agencies ) The first indications about the outcome of the race between Donald Trump (2017-2021)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come practically tied according to the polls, could be glimpsed as the scrutiny advances in the swing states of Georgia, where polls have just closed at 19.00 local time (00.00 GMT Wednesday), and North Carolina, half an hour later.&lt;/p&gt;&lt;p&gt;8:50 p.m. &lt;/p&gt;&lt;p&gt;Republican Donald Trump totals 105 major electors while Democrat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reaches 27 in Tuesday's U.S. presidential election, according to media projections, AFP reported.&lt;/p&gt;&lt;p&gt;8:46 p. m &lt;/p&gt;&lt;p&gt;Trump has won the Republican strongholds of Florida, Alabama, Missouri, Oklahoma and Tennessee, Indiana, Kentucky and West Virginia, and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Vermont, Maryland, Massachusetts and the capital, Washington, detailed AFP&lt;/p&gt;&lt;p&gt;8:43 p.m. &lt;/p&gt;&lt;p&gt;Nervousness in Florida, where Trump supporters gather to watch election results&lt;/p&gt;&lt;p&gt;There were nerves and prayers among supporters of Republican candidate Donald Trump as they learned the results of Tuesday's presidential election at a hall in the state of Florida where the former president is expected to deliver a speech, AFP reported.&lt;/p&gt;&lt;p&gt;8:00 p.m.&lt;/p&gt;&lt;p&gt;Donald Trump wins in Florida, Mississippi, Oklahoma, Tennessee, Alabama, South Carolina and West Virginia, AP reported.&lt;/p&gt;&lt;p&gt;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wins in Rhode Island, Maryland, Massachusetts and Connecticut.&lt;/p&gt;&lt;p&gt;Former President Donald Trump (2017-2021) scored on Tuesday the states of Indiana and Kentucky, while the vice president of the United States,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took Vermont, according to the projections of the US agency Associated Press and the Fox News, NBC and ABC networks.&lt;/p&gt;&lt;p&gt;This was a predictable victory in these states, which gave the Republican the 11 Indiana and eight Kentucky pledges (19 in total), while the Democratic candidate won three Vermont pledges, according to AFP.&lt;/p&gt;&lt;p&gt;&lt;br /&gt;&lt;/p&gt;       </w:t>
      </w:r>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11" style="position:absolute;z-index:251837440"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ELECTIONS (90%); HEADS OF GOVERNMENT ELECTIONS (90%); US FEDERAL ELECTIONS (90%); US PRESIDENTIAL CANDIDATES 2012 (90%); US PRESIDENTIAL CANDIDATES 2024 (90%); US PRESIDENTIAL ELECTIONS (90%); US REPUBLICAN PARTY (90%); US DEMOCRATIC PARTY (89%); POLITICAL CANDIDATES (78%); POLLS &amp; SURVEYS (78%); US PRESIDENTIAL CANDIDATES 2016 (78%); US PRESIDENTS (78%); VOTERS &amp; VOTING (77%)</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(80%);  ASSOCIATED PRESS (51%)</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(80%); SIC4833 TELEVISION BROADCASTING STATIONS (80%); SIC7383 NEWS SYNDICATES (51%); NETWORK TELEVISION (62%)</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(94%); INDIANA, USA (93%); ALABAMA, USA (92%); KENTUCKY, USA (92%); MARYLAND, USA (92%); MASSACHUSETTS, USA (92%); WEST VIRGINIA, USA (92%); CONNECTICUT, USA (79%); MISSISSIPPI, USA (79%); NORTH CAROLINA, USA (79%); RHODE ISLAND, USA (79%); SOUTH CAROLINA, USA (79%); UNITED STATES (94%)</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59"/>
      </w:pPr>
    </w:p>
    <w:p>
      <w:pPr>
        <w:pStyle w:val="Normal59"/>
        <w:ind w:left="200"/>
        <w:sectPr>
          <w:type w:val="continuous"/>
          <w:pgMar w:top="840" w:right="1000" w:bottom="840" w:left="1000" w:header="400" w:footer="400"/>
          <w:pgNumType w:fmt="decimal"/>
          <w:cols w:space="720"/>
        </w:sectPr>
      </w:pPr>
      <w:r>
        <w:br/>
      </w:r>
      <w:r>
        <w:pict>
          <v:line id="_x0000_s1212"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864"/>
          <w:headerReference w:type="default" r:id="rId865"/>
          <w:footerReference w:type="even" r:id="rId866"/>
          <w:footerReference w:type="default" r:id="rId867"/>
          <w:headerReference w:type="first" r:id="rId868"/>
          <w:footerReference w:type="first" r:id="rId869"/>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870" w:history="1">
        <w:r>
          <w:rPr>
            <w:rFonts w:ascii="arial" w:eastAsia="arial" w:hAnsi="arial" w:cs="arial"/>
            <w:b/>
            <w:i/>
            <w:strike w:val="0"/>
            <w:color w:val="0077CC"/>
            <w:sz w:val="28"/>
            <w:u w:val="single"/>
            <w:vertAlign w:val="baseline"/>
          </w:rPr>
          <w:t xml:space="preserve">Incredible. U.S. businessmen, aligned with </w:t>
        </w:r>
      </w:hyperlink>
      <w:hyperlink r:id="rId871" w:history="1">
        <w:r>
          <w:rPr>
            <w:rFonts w:ascii="arial" w:eastAsia="arial" w:hAnsi="arial" w:cs="arial"/>
            <w:b/>
            <w:i/>
            <w:strike w:val="0"/>
            <w:color w:val="0077CC"/>
            <w:sz w:val="28"/>
            <w:u w:val="single"/>
            <w:vertAlign w:val="baseline"/>
          </w:rPr>
          <w:t>Kamala</w:t>
        </w:r>
      </w:hyperlink>
      <w:hyperlink r:id="rId872" w:history="1">
        <w:r>
          <w:rPr>
            <w:rFonts w:ascii="arial" w:eastAsia="arial" w:hAnsi="arial" w:cs="arial"/>
            <w:b/>
            <w:i/>
            <w:strike w:val="0"/>
            <w:color w:val="0077CC"/>
            <w:sz w:val="28"/>
            <w:u w:val="single"/>
            <w:vertAlign w:val="baseline"/>
          </w:rPr>
          <w:t xml:space="preserve"> </w:t>
        </w:r>
      </w:hyperlink>
      <w:hyperlink r:id="rId873" w:history="1">
        <w:r>
          <w:rPr>
            <w:rFonts w:ascii="arial" w:eastAsia="arial" w:hAnsi="arial" w:cs="arial"/>
            <w:b/>
            <w:i/>
            <w:strike w:val="0"/>
            <w:color w:val="0077CC"/>
            <w:sz w:val="28"/>
            <w:u w:val="single"/>
            <w:vertAlign w:val="baseline"/>
          </w:rPr>
          <w:t>Harris</w:t>
        </w:r>
      </w:hyperlink>
      <w:hyperlink r:id="rId874" w:history="1">
        <w:r>
          <w:rPr>
            <w:rFonts w:ascii="arial" w:eastAsia="arial" w:hAnsi="arial" w:cs="arial"/>
            <w:b/>
            <w:i/>
            <w:strike w:val="0"/>
            <w:color w:val="0077CC"/>
            <w:sz w:val="28"/>
            <w:u w:val="single"/>
            <w:vertAlign w:val="baseline"/>
          </w:rPr>
          <w:t>.</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1080 words</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13" style="position:absolute;z-index:2518394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&lt;p&gt;It took a while, but finally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told us, exactly one week before the U.S. election, what she would do if the people elect her president.&lt;/p&gt;&lt;p&gt;She did it in the same place where Donald Trump harangued his supporters three years ago on January 6, 2021 to march to the capitol and protest the outcome of the November 2020 presidential election.&lt;/p&gt;&lt;p&gt;This time, the vice president promised to "put America and Americans above party."  The world press reacted immediately, calling it a "direct contrast" to Trump "... In a speech delivered in a symbolic place."&lt;/p&gt;&lt;p&gt;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Vice President was always defined as mediocre and as a major disappointment.  But that coin had two sides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finally showed up, when she slowly grew Democratic support from a few supporters who had no choice but to vote for Joe Biden, to a respectable campaign where, for months, she and Donald Trump have had polls that put them within tenths of a percent of each other.&lt;/p&gt;&lt;p&gt;The reality is that Joe Biden had to withdraw from the race, pushed by the same Democratic leaders who were distressed to see Trump win.&lt;/p&gt;&lt;p&gt;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in front of millions of disappointed Democrats, was suddenly forced to perform a miracle, and in less than four months put together, organized and executed a presidential campaign that normally should have taken 12 to 18 months to take the shape it did.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executed the miracle. But it wasn't enough, these things are like that. They require not one miracle, but several miracles every day.&lt;/p&gt;&lt;p&gt;After his defeat in 2020, former U.S. President Donald Trump also came back, trying to achieve another electoral victory.  Today, the people of the United States have two clearly marked routes. After the end of Vice President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campaign, Americans have two clearly delineated pictures with two very different paths to follow.&lt;/p&gt;&lt;p&gt;In terms of proposed policies,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wants to raise the U.S. corporate tax rate to 35%, up from the current 21%. She is also expected to keep taxes on U.S. citizens earning less than $400,000 per year.&lt;/p&gt;&lt;p&gt;Other highlights of her policy include new six thousand dollar tax credits for families with newborns, higher taxes on billionaires and an increase in the minimum wage.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also proposed capping grocery prices and giving more power to unions.&lt;/p&gt;&lt;p&gt;A broad campaign was launched Friday on her behalf, titled "Business Leaders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It includes a website with testimonials from small and large business owners explaining why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would be the best choice for doing business.&lt;/p&gt;&lt;p&gt;In a letter obtained by the finance network on CNBC Television, 88 current and former business leaders have expressed their support for 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her financial policies. This list includes LinkedIn co-founder Reid Hoffman, billionaire Marc Cuban and OpenAI CEO Sam Altman.&lt;/p&gt;&lt;p&gt;Other notable signatories include Roger Altman, founder and senior chairman of Evercore, Jeff Bewkes, former CEO of Time Warner, and Ken Frazier, former executive chairman, president and CEO of Merck.&lt;/p&gt;&lt;p&gt;Chad Gifford, former chairman of Bank of America, and Bruce Heyman, former U.S. ambassador to Canada and former managing director of Private Wealth at Goldman Sachs, are also among the signatories.&lt;/p&gt;&lt;p&gt;The businessmen's letter states:&lt;/p&gt;&lt;p&gt;"We support the election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President of the United States. Her election is the best way to support the continued strength, security and reliability of our democracy and our economy."...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 White House, the business community can be assured of having a president who wants American industries to thrive."&lt;/p&gt;&lt;p&gt;Donald Trump in the final weeks of this campaign has made a point of clarifying why he likes tariffs so much.  It's not that he doesn't understand the concept that charging an extra tax on everything America imports makes goods more expensive for Americans, it's an inflationary measure.  He doesn't care about that, what he wants is to use tariffs as leverage to get what he wants from other countries.&lt;/p&gt;&lt;p&gt;In Mexico he got it easily when in less than 5 minutes, according to Trump himself, the Mexican government was willing to not only accept foreigners seeking asylum in the United States, under the so-called 'Remain in Mexico' program, but also obtained the Mexican commitment to use the then newly formed National Guard as U.S. immigration agents in Mexican territory.&lt;/p&gt;&lt;p&gt;As to why many businessmen believe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would be better for business, several of the letter's signatories have said, "Tariffs and trade wars are terrible ideas for business.&lt;/p&gt;&lt;p&gt;America is dominating in the high-tech and AI world, and so Trump's policies right now would be terrible for this new technological dominance.&lt;/p&gt;&lt;p&gt;Today I can inform you that several Silicon Valley founders and entrepreneurs have already met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Sources tell me that U.S. tech companies have spoken with the Democratic candidate about how many of them see the need to continue to be leaders in artificial intelligence (AI), and to continue to develop advanced technologies and manufacturing.  For that these entrepreneurs need to know that the federal government will back them, and they also see that, in a venture of such flights, they would have to show Trump what they are talking about to convince him to step outside of his traditional concepts of doing business.&lt;/p&gt;&lt;p&gt;With a week to go before Election Day, the vice president used the speech delivered from the Ellipse near the White House to promise Americans that she would work to improve their lives, while arguing that her Republican opponent is only doing it for himself.&lt;/p&gt;&lt;p&gt;Many assumed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planned would deliver new definitions of democracy. Instead, she purported to present a broader argument for why voters should reject Trump and consider what she offers and encouraged the crowd to visualize their divergent futures at stake on Election Day.&lt;/p&gt;&lt;p&gt;What the Democratic campaign is hoping from Tuesday night, Oct. 29, is that this will finally help capture the attention of voters in key states who are still unsure who to vote for, or if they are still close to deciding whether not to vote for either.&lt;/p&gt;&lt;p&gt;Finally, who was not at this last speech was Joe Biden. The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campaign does not want him around. The man who only has a 39% approval rating became radioactive.  If politics is cruel.&lt;/p&gt;       </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14" style="position:absolute;z-index:251840512"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HEADS OF GOVERNMENT ELECTIONS (90%); POLITICAL PARTIES (90%); US PRESIDENTIAL CANDIDATES 2008 (90%); US PRESIDENTIAL CANDIDATES 2012 (90%); US PRESIDENTIAL ELECTIONS (90%); US FEDERAL ELECTIONS (89%); PRICES (78%); US DEMOCRATIC PARTY (78%); US PRESIDENTIAL CANDIDATES 2020 (78%); US PRESIDENTS (78%); PROTESTS &amp; DEMONSTRATIONS (77%); WAGE GROWTH (68%); TAX LAW (66%); WEALTHY PEOPLE (65%); CORPORATE TAX (60%); FOOD PRICES (60%); TAX CREDITS (60%); EDITORIALS &amp; OPINIONS (59%); MINIMUM WAGE (50%); Opinion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&amp; FINANCE (60%); FOOD PRICES (60%)</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(92%); JOE BIDEN (92%)</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Pr>
        <w:pStyle w:val="Normal60"/>
      </w:pPr>
    </w:p>
    <w:p>
      <w:pPr>
        <w:pStyle w:val="Normal60"/>
        <w:ind w:left="200"/>
        <w:sectPr>
          <w:type w:val="continuous"/>
          <w:pgMar w:top="840" w:right="1000" w:bottom="840" w:left="1000" w:header="400" w:footer="400"/>
          <w:pgNumType w:fmt="decimal"/>
          <w:cols w:space="720"/>
        </w:sectPr>
      </w:pPr>
      <w:r>
        <w:br/>
      </w:r>
      <w:r>
        <w:pict>
          <v:line id="_x0000_s1215"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875"/>
          <w:headerReference w:type="default" r:id="rId876"/>
          <w:footerReference w:type="even" r:id="rId877"/>
          <w:footerReference w:type="default" r:id="rId878"/>
          <w:headerReference w:type="first" r:id="rId879"/>
          <w:footerReference w:type="first" r:id="rId880"/>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881" w:history="1">
        <w:r>
          <w:rPr>
            <w:rFonts w:ascii="arial" w:eastAsia="arial" w:hAnsi="arial" w:cs="arial"/>
            <w:b/>
            <w:i/>
            <w:strike w:val="0"/>
            <w:color w:val="0077CC"/>
            <w:sz w:val="28"/>
            <w:u w:val="single"/>
            <w:vertAlign w:val="baseline"/>
          </w:rPr>
          <w:t xml:space="preserve">Donald Trump's betting lead over </w:t>
        </w:r>
      </w:hyperlink>
      <w:hyperlink r:id="rId882" w:history="1">
        <w:r>
          <w:rPr>
            <w:rFonts w:ascii="arial" w:eastAsia="arial" w:hAnsi="arial" w:cs="arial"/>
            <w:b/>
            <w:i/>
            <w:strike w:val="0"/>
            <w:color w:val="0077CC"/>
            <w:sz w:val="28"/>
            <w:u w:val="single"/>
            <w:vertAlign w:val="baseline"/>
          </w:rPr>
          <w:t>Kamala</w:t>
        </w:r>
      </w:hyperlink>
      <w:hyperlink r:id="rId883" w:history="1">
        <w:r>
          <w:rPr>
            <w:rFonts w:ascii="arial" w:eastAsia="arial" w:hAnsi="arial" w:cs="arial"/>
            <w:b/>
            <w:i/>
            <w:strike w:val="0"/>
            <w:color w:val="0077CC"/>
            <w:sz w:val="28"/>
            <w:u w:val="single"/>
            <w:vertAlign w:val="baseline"/>
          </w:rPr>
          <w:t xml:space="preserve"> </w:t>
        </w:r>
      </w:hyperlink>
      <w:hyperlink r:id="rId884" w:history="1">
        <w:r>
          <w:rPr>
            <w:rFonts w:ascii="arial" w:eastAsia="arial" w:hAnsi="arial" w:cs="arial"/>
            <w:b/>
            <w:i/>
            <w:strike w:val="0"/>
            <w:color w:val="0077CC"/>
            <w:sz w:val="28"/>
            <w:u w:val="single"/>
            <w:vertAlign w:val="baseline"/>
          </w:rPr>
          <w:t>Harris</w:t>
        </w:r>
      </w:hyperlink>
      <w:hyperlink r:id="rId885" w:history="1">
        <w:r>
          <w:rPr>
            <w:rFonts w:ascii="arial" w:eastAsia="arial" w:hAnsi="arial" w:cs="arial"/>
            <w:b/>
            <w:i/>
            <w:strike w:val="0"/>
            <w:color w:val="0077CC"/>
            <w:sz w:val="28"/>
            <w:u w:val="single"/>
            <w:vertAlign w:val="baseline"/>
          </w:rPr>
          <w:t xml:space="preserve"> nearly collapses in final week of race</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2024 10:31 AM EST</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16" style="position:absolute;z-index:251842560" from="0,2pt" to="512pt,2pt" strokecolor="#009ddb" strokeweight="2pt">
            <v:stroke linestyle="single"/>
            <w10:wrap type="topAndBottom"/>
          </v:line>
        </w:pict>
      </w:r>
    </w:p>
    <w:p>
      <w:pPr>
        <w:pStyle w:val="Normal61"/>
      </w:pPr>
    </w:p>
    <w:p>
      <w:pPr>
        <w:pStyle w:val="Normal61"/>
        <w:keepNext w:val="0"/>
        <w:spacing w:before="240" w:after="0" w:line="260" w:lineRule="atLeast"/>
        <w:ind w:left="0" w:right="0" w:firstLine="0"/>
        <w:jc w:val="both"/>
      </w:pPr>
      <w:hyperlink r:id="rId886" w:history="1">
        <w:r>
          <w:rPr>
            <w:rFonts w:ascii="arial" w:eastAsia="arial" w:hAnsi="arial" w:cs="arial"/>
            <w:b w:val="0"/>
            <w:i/>
            <w:strike w:val="0"/>
            <w:color w:val="0077CC"/>
            <w:sz w:val="20"/>
            <w:u w:val="single"/>
            <w:vertAlign w:val="baseline"/>
          </w:rPr>
          <w:t>Former President Donald Trump's</w:t>
        </w:r>
      </w:hyperlink>
      <w:r>
        <w:rPr>
          <w:rFonts w:ascii="arial" w:eastAsia="arial" w:hAnsi="arial" w:cs="arial"/>
          <w:b w:val="0"/>
          <w:i w:val="0"/>
          <w:strike w:val="0"/>
          <w:noProof w:val="0"/>
          <w:color w:val="000000"/>
          <w:position w:val="0"/>
          <w:sz w:val="20"/>
          <w:u w:val="none"/>
          <w:vertAlign w:val="baseline"/>
        </w:rPr>
        <w:t xml:space="preserve"> betting lead over </w:t>
      </w:r>
      <w:hyperlink r:id="rId887" w:history="1">
        <w:r>
          <w:rPr>
            <w:rFonts w:ascii="arial" w:eastAsia="arial" w:hAnsi="arial" w:cs="arial"/>
            <w:b w:val="0"/>
            <w:i/>
            <w:strike w:val="0"/>
            <w:noProof w:val="0"/>
            <w:color w:val="0077CC"/>
            <w:position w:val="0"/>
            <w:sz w:val="20"/>
            <w:u w:val="single"/>
            <w:vertAlign w:val="baseline"/>
          </w:rPr>
          <w:t xml:space="preserve">Vice President </w:t>
        </w:r>
      </w:hyperlink>
      <w:hyperlink r:id="rId888" w:history="1">
        <w:r>
          <w:rPr>
            <w:rFonts w:ascii="arial" w:eastAsia="arial" w:hAnsi="arial" w:cs="arial"/>
            <w:b/>
            <w:i/>
            <w:strike w:val="0"/>
            <w:noProof w:val="0"/>
            <w:color w:val="0077CC"/>
            <w:position w:val="0"/>
            <w:sz w:val="20"/>
            <w:u w:val="single"/>
            <w:vertAlign w:val="baseline"/>
          </w:rPr>
          <w:t>Kamala</w:t>
        </w:r>
      </w:hyperlink>
      <w:hyperlink r:id="rId889" w:history="1">
        <w:r>
          <w:rPr>
            <w:rFonts w:ascii="arial" w:eastAsia="arial" w:hAnsi="arial" w:cs="arial"/>
            <w:b w:val="0"/>
            <w:i/>
            <w:strike w:val="0"/>
            <w:noProof w:val="0"/>
            <w:color w:val="0077CC"/>
            <w:position w:val="0"/>
            <w:sz w:val="20"/>
            <w:u w:val="single"/>
            <w:vertAlign w:val="baseline"/>
          </w:rPr>
          <w:t xml:space="preserve"> </w:t>
        </w:r>
      </w:hyperlink>
      <w:hyperlink r:id="rId890" w:history="1">
        <w:r>
          <w:rPr>
            <w:rFonts w:ascii="arial" w:eastAsia="arial" w:hAnsi="arial" w:cs="arial"/>
            <w:b/>
            <w:i/>
            <w:strike w:val="0"/>
            <w:noProof w:val="0"/>
            <w:color w:val="0077CC"/>
            <w:position w:val="0"/>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xml:space="preserve"> nearly collapsed in the final full week of the 2024 campaign.</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favored at U.K. bookmaker Bet 365 standing at -188 a week ago whereas his odds as of the dawn of the Monday before </w:t>
      </w:r>
      <w:hyperlink r:id="rId891" w:history="1">
        <w:r>
          <w:rPr>
            <w:rFonts w:ascii="arial" w:eastAsia="arial" w:hAnsi="arial" w:cs="arial"/>
            <w:b w:val="0"/>
            <w:i/>
            <w:strike w:val="0"/>
            <w:noProof w:val="0"/>
            <w:color w:val="0077CC"/>
            <w:position w:val="0"/>
            <w:sz w:val="20"/>
            <w:u w:val="single"/>
            <w:vertAlign w:val="baseline"/>
          </w:rPr>
          <w:t>Election Day</w:t>
        </w:r>
      </w:hyperlink>
      <w:r>
        <w:rPr>
          <w:rFonts w:ascii="arial" w:eastAsia="arial" w:hAnsi="arial" w:cs="arial"/>
          <w:b w:val="0"/>
          <w:i w:val="0"/>
          <w:strike w:val="0"/>
          <w:noProof w:val="0"/>
          <w:color w:val="000000"/>
          <w:position w:val="0"/>
          <w:sz w:val="20"/>
          <w:u w:val="none"/>
          <w:vertAlign w:val="baseline"/>
        </w:rPr>
        <w:t xml:space="preserve"> stand at -138.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's odds shortened from </w:t>
      </w:r>
      <w:hyperlink r:id="rId892" w:history="1">
        <w:r>
          <w:rPr>
            <w:rFonts w:ascii="arial" w:eastAsia="arial" w:hAnsi="arial" w:cs="arial"/>
            <w:b w:val="0"/>
            <w:i/>
            <w:strike w:val="0"/>
            <w:noProof w:val="0"/>
            <w:color w:val="0077CC"/>
            <w:position w:val="0"/>
            <w:sz w:val="20"/>
            <w:u w:val="single"/>
            <w:vertAlign w:val="baseline"/>
          </w:rPr>
          <w:t>+150 to +120</w:t>
        </w:r>
      </w:hyperlink>
      <w:r>
        <w:rPr>
          <w:rFonts w:ascii="arial" w:eastAsia="arial" w:hAnsi="arial" w:cs="arial"/>
          <w:b w:val="0"/>
          <w:i w:val="0"/>
          <w:strike w:val="0"/>
          <w:noProof w:val="0"/>
          <w:color w:val="000000"/>
          <w:position w:val="0"/>
          <w:sz w:val="20"/>
          <w:u w:val="none"/>
          <w:vertAlign w:val="baseline"/>
        </w:rPr>
        <w:t xml:space="preserve"> at the bookmaker.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narrowest spread in the action, which U.S. bookmakers cannot take part in, came from offshore bookmaker BetOnline, which had Trump at +140 and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at -120.</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collapse comes as the impact of statement made against Puerto Ricans by a speaker at Trump's campaign rally at Madison Square Garden in New York landed in </w:t>
      </w:r>
      <w:hyperlink r:id="rId893" w:history="1">
        <w:r>
          <w:rPr>
            <w:rFonts w:ascii="arial" w:eastAsia="arial" w:hAnsi="arial" w:cs="arial"/>
            <w:b w:val="0"/>
            <w:i/>
            <w:strike w:val="0"/>
            <w:noProof w:val="0"/>
            <w:color w:val="0077CC"/>
            <w:position w:val="0"/>
            <w:sz w:val="20"/>
            <w:u w:val="single"/>
            <w:vertAlign w:val="baseline"/>
          </w:rPr>
          <w:t>communities in swing states, including in pivotal Pennsylvania.</w:t>
        </w:r>
      </w:hyperlink>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week saw a poll released by the Des Moines Register − a part of the USA TODAY Network − that </w:t>
      </w:r>
      <w:hyperlink r:id="rId894" w:history="1">
        <w:r>
          <w:rPr>
            <w:rFonts w:ascii="arial" w:eastAsia="arial" w:hAnsi="arial" w:cs="arial"/>
            <w:b w:val="0"/>
            <w:i/>
            <w:strike w:val="0"/>
            <w:noProof w:val="0"/>
            <w:color w:val="0077CC"/>
            <w:position w:val="0"/>
            <w:sz w:val="20"/>
            <w:u w:val="single"/>
            <w:vertAlign w:val="baseline"/>
          </w:rPr>
          <w:t xml:space="preserve">showed </w:t>
        </w:r>
      </w:hyperlink>
      <w:hyperlink r:id="rId895" w:history="1">
        <w:r>
          <w:rPr>
            <w:rFonts w:ascii="arial" w:eastAsia="arial" w:hAnsi="arial" w:cs="arial"/>
            <w:b/>
            <w:i/>
            <w:strike w:val="0"/>
            <w:noProof w:val="0"/>
            <w:color w:val="0077CC"/>
            <w:position w:val="0"/>
            <w:sz w:val="20"/>
            <w:u w:val="single"/>
            <w:vertAlign w:val="baseline"/>
          </w:rPr>
          <w:t>Harris</w:t>
        </w:r>
      </w:hyperlink>
      <w:hyperlink r:id="rId896" w:history="1">
        <w:r>
          <w:rPr>
            <w:rFonts w:ascii="arial" w:eastAsia="arial" w:hAnsi="arial" w:cs="arial"/>
            <w:b w:val="0"/>
            <w:i/>
            <w:strike w:val="0"/>
            <w:noProof w:val="0"/>
            <w:color w:val="0077CC"/>
            <w:position w:val="0"/>
            <w:sz w:val="20"/>
            <w:u w:val="single"/>
            <w:vertAlign w:val="baseline"/>
          </w:rPr>
          <w:t xml:space="preserve"> ahead in Iowa</w:t>
        </w:r>
      </w:hyperlink>
      <w:r>
        <w:rPr>
          <w:rFonts w:ascii="arial" w:eastAsia="arial" w:hAnsi="arial" w:cs="arial"/>
          <w:b w:val="0"/>
          <w:i w:val="0"/>
          <w:strike w:val="0"/>
          <w:noProof w:val="0"/>
          <w:color w:val="000000"/>
          <w:position w:val="0"/>
          <w:sz w:val="20"/>
          <w:u w:val="none"/>
          <w:vertAlign w:val="baseline"/>
        </w:rPr>
        <w:t xml:space="preserve">, though within the poll's margin of error. The poll was a head turner as the state </w:t>
      </w:r>
      <w:hyperlink r:id="rId897" w:history="1">
        <w:r>
          <w:rPr>
            <w:rFonts w:ascii="arial" w:eastAsia="arial" w:hAnsi="arial" w:cs="arial"/>
            <w:b w:val="0"/>
            <w:i/>
            <w:strike w:val="0"/>
            <w:noProof w:val="0"/>
            <w:color w:val="0077CC"/>
            <w:position w:val="0"/>
            <w:sz w:val="20"/>
            <w:u w:val="single"/>
            <w:vertAlign w:val="baseline"/>
          </w:rPr>
          <w:t>had been considered a safe Trump stronghold</w:t>
        </w:r>
      </w:hyperlink>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for anybody to say they saw this coming,” pollster J. Ann Selzer, president of Selzer &amp; Co who conducted the poll for The Register. "She has clearly leaped into a leading position."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Presidential betting odds timeline</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Presidential betting odds as of 11/4</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 365</w:t>
      </w:r>
    </w:p>
    <w:p>
      <w:pPr>
        <w:pStyle w:val="Normal61"/>
        <w:keepNext w:val="0"/>
        <w:numPr>
          <w:numId w:val="11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-138</w:t>
      </w:r>
    </w:p>
    <w:p>
      <w:pPr>
        <w:pStyle w:val="Normal61"/>
        <w:keepNext w:val="0"/>
        <w:numPr>
          <w:numId w:val="114"/>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+120</w:t>
      </w:r>
    </w:p>
    <w:p>
      <w:pPr>
        <w:pStyle w:val="Normal61"/>
        <w:keepNext w:val="0"/>
        <w:spacing w:before="240" w:after="0" w:line="260" w:lineRule="atLeast"/>
        <w:ind w:left="0" w:right="0" w:firstLine="0"/>
        <w:jc w:val="both"/>
      </w:pPr>
      <w:hyperlink r:id="rId898" w:history="1">
        <w:r>
          <w:rPr>
            <w:rFonts w:ascii="arial" w:eastAsia="arial" w:hAnsi="arial" w:cs="arial"/>
            <w:b w:val="0"/>
            <w:i/>
            <w:strike w:val="0"/>
            <w:color w:val="0077CC"/>
            <w:sz w:val="20"/>
            <w:u w:val="single"/>
            <w:vertAlign w:val="baseline"/>
          </w:rPr>
          <w:t>via Covers.com</w:t>
        </w:r>
      </w:hyperlink>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Bovada</w:t>
      </w:r>
    </w:p>
    <w:p>
      <w:pPr>
        <w:pStyle w:val="Normal61"/>
        <w:keepNext w:val="0"/>
        <w:numPr>
          <w:numId w:val="115"/>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-140</w:t>
      </w:r>
    </w:p>
    <w:p>
      <w:pPr>
        <w:pStyle w:val="Normal61"/>
        <w:keepNext w:val="0"/>
        <w:numPr>
          <w:numId w:val="116"/>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+120</w:t>
      </w:r>
    </w:p>
    <w:p>
      <w:pPr>
        <w:pStyle w:val="Normal6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Text us your Election Day questions: </w:t>
      </w:r>
      <w:hyperlink r:id="rId899" w:history="1">
        <w:r>
          <w:rPr>
            <w:rFonts w:ascii="arial" w:eastAsia="arial" w:hAnsi="arial" w:cs="arial"/>
            <w:b w:val="0"/>
            <w:i/>
            <w:strike w:val="0"/>
            <w:noProof w:val="0"/>
            <w:color w:val="0077CC"/>
            <w:position w:val="0"/>
            <w:sz w:val="20"/>
            <w:u w:val="single"/>
            <w:vertAlign w:val="baseline"/>
          </w:rPr>
          <w:t>Join Your Vote, our messaging group</w:t>
        </w:r>
      </w:hyperlink>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BetOnline</w:t>
      </w:r>
    </w:p>
    <w:p>
      <w:pPr>
        <w:pStyle w:val="Normal61"/>
        <w:keepNext w:val="0"/>
        <w:numPr>
          <w:numId w:val="11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-140</w:t>
      </w:r>
    </w:p>
    <w:p>
      <w:pPr>
        <w:pStyle w:val="Normal61"/>
        <w:keepNext w:val="0"/>
        <w:numPr>
          <w:numId w:val="118"/>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+120</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Oddschecker</w:t>
      </w:r>
    </w:p>
    <w:p>
      <w:pPr>
        <w:pStyle w:val="Normal61"/>
        <w:keepNext w:val="0"/>
        <w:numPr>
          <w:numId w:val="119"/>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-133</w:t>
      </w:r>
    </w:p>
    <w:p>
      <w:pPr>
        <w:pStyle w:val="Normal61"/>
        <w:keepNext w:val="0"/>
        <w:numPr>
          <w:numId w:val="120"/>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+150</w:t>
      </w:r>
    </w:p>
    <w:p>
      <w:pPr>
        <w:pStyle w:val="Normal61"/>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 xml:space="preserve">Election Day is less than 24-hours away. </w:t>
      </w:r>
      <w:hyperlink r:id="rId900" w:history="1">
        <w:r>
          <w:rPr>
            <w:rFonts w:ascii="arial" w:eastAsia="arial" w:hAnsi="arial" w:cs="arial"/>
            <w:b w:val="0"/>
            <w:i/>
            <w:strike w:val="0"/>
            <w:noProof w:val="0"/>
            <w:color w:val="0077CC"/>
            <w:position w:val="0"/>
            <w:sz w:val="20"/>
            <w:u w:val="single"/>
            <w:vertAlign w:val="baseline"/>
          </w:rPr>
          <w:t>Sign up for USA TODAY's On Politics newsletter</w:t>
        </w:r>
      </w:hyperlink>
      <w:r>
        <w:rPr>
          <w:rFonts w:ascii="arial" w:eastAsia="arial" w:hAnsi="arial" w:cs="arial"/>
          <w:b/>
          <w:i/>
          <w:strike w:val="0"/>
          <w:noProof w:val="0"/>
          <w:color w:val="000000"/>
          <w:position w:val="0"/>
          <w:sz w:val="20"/>
          <w:u w:val="none"/>
          <w:vertAlign w:val="baseline"/>
        </w:rPr>
        <w:t xml:space="preserve"> for breaking news and exclusive analysis.</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How accurate have election odds been in past presidential elections?</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betting favorite has only </w:t>
      </w:r>
      <w:hyperlink r:id="rId901" w:history="1">
        <w:r>
          <w:rPr>
            <w:rFonts w:ascii="arial" w:eastAsia="arial" w:hAnsi="arial" w:cs="arial"/>
            <w:b w:val="0"/>
            <w:i/>
            <w:strike w:val="0"/>
            <w:noProof w:val="0"/>
            <w:color w:val="0077CC"/>
            <w:position w:val="0"/>
            <w:sz w:val="20"/>
            <w:u w:val="single"/>
            <w:vertAlign w:val="baseline"/>
          </w:rPr>
          <w:t>lost twice since 1866</w:t>
        </w:r>
      </w:hyperlink>
      <w:r>
        <w:rPr>
          <w:rFonts w:ascii="arial" w:eastAsia="arial" w:hAnsi="arial" w:cs="arial"/>
          <w:b w:val="0"/>
          <w:i w:val="0"/>
          <w:strike w:val="0"/>
          <w:noProof w:val="0"/>
          <w:color w:val="000000"/>
          <w:position w:val="0"/>
          <w:sz w:val="20"/>
          <w:u w:val="none"/>
          <w:vertAlign w:val="baseline"/>
        </w:rPr>
        <w:t>, according to the Conversation, a nonprofit news organization.</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recent upset came in 2016 when then Secretary of State Hillary Clinton was </w:t>
      </w:r>
      <w:hyperlink r:id="rId902" w:history="1">
        <w:r>
          <w:rPr>
            <w:rFonts w:ascii="arial" w:eastAsia="arial" w:hAnsi="arial" w:cs="arial"/>
            <w:b w:val="0"/>
            <w:i/>
            <w:strike w:val="0"/>
            <w:noProof w:val="0"/>
            <w:color w:val="0077CC"/>
            <w:position w:val="0"/>
            <w:sz w:val="20"/>
            <w:u w:val="single"/>
            <w:vertAlign w:val="baseline"/>
          </w:rPr>
          <w:t>favored over Trump throughout the campaign</w:t>
        </w:r>
      </w:hyperlink>
      <w:r>
        <w:rPr>
          <w:rFonts w:ascii="arial" w:eastAsia="arial" w:hAnsi="arial" w:cs="arial"/>
          <w:b w:val="0"/>
          <w:i w:val="0"/>
          <w:strike w:val="0"/>
          <w:noProof w:val="0"/>
          <w:color w:val="000000"/>
          <w:position w:val="0"/>
          <w:sz w:val="20"/>
          <w:u w:val="none"/>
          <w:vertAlign w:val="baseline"/>
        </w:rPr>
        <w:t>, only to lose.</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upset came in 1948, when Democrat Harry Truman </w:t>
      </w:r>
      <w:hyperlink r:id="rId903" w:anchor="oxfordhb-9780199797912-div1-218" w:history="1">
        <w:r>
          <w:rPr>
            <w:rFonts w:ascii="arial" w:eastAsia="arial" w:hAnsi="arial" w:cs="arial"/>
            <w:b w:val="0"/>
            <w:i/>
            <w:strike w:val="0"/>
            <w:noProof w:val="0"/>
            <w:color w:val="0077CC"/>
            <w:position w:val="0"/>
            <w:sz w:val="20"/>
            <w:u w:val="single"/>
            <w:vertAlign w:val="baseline"/>
          </w:rPr>
          <w:t>beat eight-to-one odds</w:t>
        </w:r>
      </w:hyperlink>
      <w:r>
        <w:rPr>
          <w:rFonts w:ascii="arial" w:eastAsia="arial" w:hAnsi="arial" w:cs="arial"/>
          <w:b w:val="0"/>
          <w:i w:val="0"/>
          <w:strike w:val="0"/>
          <w:noProof w:val="0"/>
          <w:color w:val="000000"/>
          <w:position w:val="0"/>
          <w:sz w:val="20"/>
          <w:u w:val="none"/>
          <w:vertAlign w:val="baseline"/>
        </w:rPr>
        <w:t xml:space="preserve"> to defeat Republican Thomas Dewey.</w:t>
      </w:r>
    </w:p>
    <w:p>
      <w:pPr>
        <w:pStyle w:val="Normal61"/>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904" w:history="1">
        <w:r>
          <w:rPr>
            <w:rFonts w:ascii="arial" w:eastAsia="arial" w:hAnsi="arial" w:cs="arial"/>
            <w:b w:val="0"/>
            <w:i/>
            <w:strike w:val="0"/>
            <w:noProof w:val="0"/>
            <w:color w:val="0077CC"/>
            <w:position w:val="0"/>
            <w:sz w:val="20"/>
            <w:u w:val="single"/>
            <w:vertAlign w:val="baseline"/>
          </w:rPr>
          <w:t xml:space="preserve">Donald Trump's betting lead over </w:t>
        </w:r>
      </w:hyperlink>
      <w:hyperlink r:id="rId905" w:history="1">
        <w:r>
          <w:rPr>
            <w:rFonts w:ascii="arial" w:eastAsia="arial" w:hAnsi="arial" w:cs="arial"/>
            <w:b/>
            <w:i/>
            <w:strike w:val="0"/>
            <w:noProof w:val="0"/>
            <w:color w:val="0077CC"/>
            <w:position w:val="0"/>
            <w:sz w:val="20"/>
            <w:u w:val="single"/>
            <w:vertAlign w:val="baseline"/>
          </w:rPr>
          <w:t>Kamala</w:t>
        </w:r>
      </w:hyperlink>
      <w:hyperlink r:id="rId906" w:history="1">
        <w:r>
          <w:rPr>
            <w:rFonts w:ascii="arial" w:eastAsia="arial" w:hAnsi="arial" w:cs="arial"/>
            <w:b w:val="0"/>
            <w:i/>
            <w:strike w:val="0"/>
            <w:noProof w:val="0"/>
            <w:color w:val="0077CC"/>
            <w:position w:val="0"/>
            <w:sz w:val="20"/>
            <w:u w:val="single"/>
            <w:vertAlign w:val="baseline"/>
          </w:rPr>
          <w:t xml:space="preserve"> </w:t>
        </w:r>
      </w:hyperlink>
      <w:hyperlink r:id="rId907" w:history="1">
        <w:r>
          <w:rPr>
            <w:rFonts w:ascii="arial" w:eastAsia="arial" w:hAnsi="arial" w:cs="arial"/>
            <w:b/>
            <w:i/>
            <w:strike w:val="0"/>
            <w:noProof w:val="0"/>
            <w:color w:val="0077CC"/>
            <w:position w:val="0"/>
            <w:sz w:val="20"/>
            <w:u w:val="single"/>
            <w:vertAlign w:val="baseline"/>
          </w:rPr>
          <w:t>Harris</w:t>
        </w:r>
      </w:hyperlink>
      <w:hyperlink r:id="rId908" w:history="1">
        <w:r>
          <w:rPr>
            <w:rFonts w:ascii="arial" w:eastAsia="arial" w:hAnsi="arial" w:cs="arial"/>
            <w:b w:val="0"/>
            <w:i/>
            <w:strike w:val="0"/>
            <w:noProof w:val="0"/>
            <w:color w:val="0077CC"/>
            <w:position w:val="0"/>
            <w:sz w:val="20"/>
            <w:u w:val="single"/>
            <w:vertAlign w:val="baseline"/>
          </w:rPr>
          <w:t xml:space="preserve"> nearly collapses in final week of race</w:t>
        </w:r>
      </w:hyperlink>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17" style="position:absolute;z-index:251843584"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POLLS &amp; SURVEYS (90%); VOTERS &amp; VOTING (90%); ELECTIONS (89%); US DEMOCRATIC PARTY (79%); ELECTIONS &amp; POLITICS (78%); HEADS OF GOVERNMENT ELECTIONS (78%); POLITICS (78%); US PRESIDENTIAL CANDIDATES 2008 (78%); US PRESIDENTIAL CANDIDATES 2012 (78%); US PRESIDENTIAL ELECTIONS (78%); US REPUBLICAN PARTY (78%); ASSOCIATIONS &amp; ORGANIZATIONS (74%); GOVERNMENT ADVISORS &amp; MINISTERS (73%); GOVERNMENT BODIES &amp; OFFICES (73%); NONPROFIT ORGANIZATIONS (69%); NATIONAL SECURITY &amp; FOREIGN RELATIONS (61%)</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ONLINE GAMBLING (90%)</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(92%); HILLARY RODHAM CLINTON (79%)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IOWA, USA (92%); NEW YORK, USA (92%); UNITED STATES (94%); EUROPE (92%); UNITED KINGDOM (90%); NORTHERN EUROPE (74%); New York &amp; Iowa; United Kingdom &amp; United States; Europe, Northern Europe; Americas, Northern America</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61"/>
      </w:pPr>
    </w:p>
    <w:p>
      <w:pPr>
        <w:pStyle w:val="Normal61"/>
        <w:ind w:left="200"/>
        <w:sectPr>
          <w:type w:val="continuous"/>
          <w:pgMar w:top="840" w:right="1000" w:bottom="840" w:left="1000" w:header="400" w:footer="400"/>
          <w:pgNumType w:fmt="decimal"/>
          <w:cols w:space="720"/>
        </w:sectPr>
      </w:pPr>
      <w:r>
        <w:br/>
      </w:r>
      <w:r>
        <w:pict>
          <v:line id="_x0000_s1218"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909"/>
          <w:headerReference w:type="default" r:id="rId910"/>
          <w:footerReference w:type="even" r:id="rId911"/>
          <w:footerReference w:type="default" r:id="rId912"/>
          <w:headerReference w:type="first" r:id="rId913"/>
          <w:footerReference w:type="first" r:id="rId914"/>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915" w:history="1">
        <w:r>
          <w:rPr>
            <w:rFonts w:ascii="arial" w:eastAsia="arial" w:hAnsi="arial" w:cs="arial"/>
            <w:b/>
            <w:i/>
            <w:strike w:val="0"/>
            <w:color w:val="0077CC"/>
            <w:sz w:val="28"/>
            <w:u w:val="single"/>
            <w:vertAlign w:val="baseline"/>
          </w:rPr>
          <w:t xml:space="preserve">'Abki baar...': AI imagines Donald Trump, </w:t>
        </w:r>
      </w:hyperlink>
      <w:hyperlink r:id="rId916" w:history="1">
        <w:r>
          <w:rPr>
            <w:rFonts w:ascii="arial" w:eastAsia="arial" w:hAnsi="arial" w:cs="arial"/>
            <w:b/>
            <w:i/>
            <w:strike w:val="0"/>
            <w:color w:val="0077CC"/>
            <w:sz w:val="28"/>
            <w:u w:val="single"/>
            <w:vertAlign w:val="baseline"/>
          </w:rPr>
          <w:t>Kamala</w:t>
        </w:r>
      </w:hyperlink>
      <w:hyperlink r:id="rId917" w:history="1">
        <w:r>
          <w:rPr>
            <w:rFonts w:ascii="arial" w:eastAsia="arial" w:hAnsi="arial" w:cs="arial"/>
            <w:b/>
            <w:i/>
            <w:strike w:val="0"/>
            <w:color w:val="0077CC"/>
            <w:sz w:val="28"/>
            <w:u w:val="single"/>
            <w:vertAlign w:val="baseline"/>
          </w:rPr>
          <w:t xml:space="preserve"> </w:t>
        </w:r>
      </w:hyperlink>
      <w:hyperlink r:id="rId918" w:history="1">
        <w:r>
          <w:rPr>
            <w:rFonts w:ascii="arial" w:eastAsia="arial" w:hAnsi="arial" w:cs="arial"/>
            <w:b/>
            <w:i/>
            <w:strike w:val="0"/>
            <w:color w:val="0077CC"/>
            <w:sz w:val="28"/>
            <w:u w:val="single"/>
            <w:vertAlign w:val="baseline"/>
          </w:rPr>
          <w:t>Harris</w:t>
        </w:r>
      </w:hyperlink>
      <w:hyperlink r:id="rId919" w:history="1">
        <w:r>
          <w:rPr>
            <w:rFonts w:ascii="arial" w:eastAsia="arial" w:hAnsi="arial" w:cs="arial"/>
            <w:b/>
            <w:i/>
            <w:strike w:val="0"/>
            <w:color w:val="0077CC"/>
            <w:sz w:val="28"/>
            <w:u w:val="single"/>
            <w:vertAlign w:val="baseline"/>
          </w:rPr>
          <w:t xml:space="preserve"> as Indian politicians, netizens react, WATCH</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2024 Saturday</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Diligent Media Corporation Ltd., DNA (Daily News &amp; Analysis), distributed by Contify.com All Rights Reserved</w:t>
      </w:r>
    </w:p>
    <w:p>
      <w:pPr>
        <w:pStyle w:val="Normal62"/>
        <w:keepNext w:val="0"/>
        <w:spacing w:before="120" w:after="0" w:line="220" w:lineRule="atLeast"/>
        <w:ind w:left="0" w:right="0" w:firstLine="0"/>
        <w:jc w:val="left"/>
      </w:pPr>
      <w:r>
        <w:br/>
      </w:r>
      <w:r>
        <w:pict>
          <v:shape id="_x0000_i1219" type="#_x0000_t75" style="width:0;height:0"/>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Meemansa Shekhawat</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20" style="position:absolute;z-index:25184563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barely three days left for the United States presidential elections, scheduled for November 5, AI has come up with an interesting imagination, featuring Donald Trump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Indian politicians.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Donald Trump and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the two key faces in the US presidential polls, have been portrayed as Indian politicians in the viral pictures.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pictures, shared by an Instagram user under the name 'sahixd', showed Donald Trump wearing a saffron jacket along with a white jacket. Tesla CEO Elon Musk, who was seen standing beside him during a rally, was imagined wearing a saffron outfit.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 second pictured depicted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wearing a green saree. In the third slide, Donald Trump and Elon Musk were seen savouring Indian dishes, sitting on the floor.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if Donald Trump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were Indian politicians? See how they would campaign against each other, just like typical Indian politicians", the post was captioned.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viral post has also sparked hilarious reactions from netizens.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see how internet has reacted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Netizens seem to be loving the viral post. An user even drew parallels between the Bharatiya Janata Party's (BJP) popular slogan 'Abki baar Modi sarkar', and the viral AI pictures.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"Abki baar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sarkar", he wrote.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mast", another user commented.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wrote, "What an imagination"</w:t>
      </w:r>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21" style="position:absolute;z-index:251846656"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HEADS OF GOVERNMENT ELECTIONS (90%); POLITICS (90%); US PRESIDENTIAL CANDIDATES 2012 (90%); US PRESIDENTIAL ELECTIONS (78%); INTERNET SOCIAL NETWORKING (76%); PHOTO &amp; VIDEO SHARING (76%)</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(76%); PHOTO &amp; VIDEO SHARING (76%)</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(92%); ELON MUSK (90%)</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Pr>
        <w:pStyle w:val="Normal62"/>
      </w:pPr>
    </w:p>
    <w:p>
      <w:pPr>
        <w:pStyle w:val="Normal62"/>
        <w:ind w:left="200"/>
        <w:sectPr>
          <w:type w:val="continuous"/>
          <w:pgMar w:top="840" w:right="1000" w:bottom="840" w:left="1000" w:header="400" w:footer="400"/>
          <w:pgNumType w:fmt="decimal"/>
          <w:cols w:space="720"/>
        </w:sectPr>
      </w:pPr>
      <w:r>
        <w:br/>
      </w:r>
      <w:r>
        <w:pict>
          <v:line id="_x0000_s1222"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920"/>
          <w:headerReference w:type="default" r:id="rId921"/>
          <w:footerReference w:type="even" r:id="rId922"/>
          <w:footerReference w:type="default" r:id="rId923"/>
          <w:headerReference w:type="first" r:id="rId924"/>
          <w:footerReference w:type="first" r:id="rId925"/>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926" w:history="1">
        <w:r>
          <w:rPr>
            <w:rFonts w:ascii="arial" w:eastAsia="arial" w:hAnsi="arial" w:cs="arial"/>
            <w:b/>
            <w:i/>
            <w:strike w:val="0"/>
            <w:color w:val="0077CC"/>
            <w:sz w:val="28"/>
            <w:u w:val="single"/>
            <w:vertAlign w:val="baseline"/>
          </w:rPr>
          <w:t xml:space="preserve">Nancy Pelosi expresses support for </w:t>
        </w:r>
      </w:hyperlink>
      <w:hyperlink r:id="rId927" w:history="1">
        <w:r>
          <w:rPr>
            <w:rFonts w:ascii="arial" w:eastAsia="arial" w:hAnsi="arial" w:cs="arial"/>
            <w:b/>
            <w:i/>
            <w:strike w:val="0"/>
            <w:color w:val="0077CC"/>
            <w:sz w:val="28"/>
            <w:u w:val="single"/>
            <w:vertAlign w:val="baseline"/>
          </w:rPr>
          <w:t>Kamala</w:t>
        </w:r>
      </w:hyperlink>
      <w:hyperlink r:id="rId928" w:history="1">
        <w:r>
          <w:rPr>
            <w:rFonts w:ascii="arial" w:eastAsia="arial" w:hAnsi="arial" w:cs="arial"/>
            <w:b/>
            <w:i/>
            <w:strike w:val="0"/>
            <w:color w:val="0077CC"/>
            <w:sz w:val="28"/>
            <w:u w:val="single"/>
            <w:vertAlign w:val="baseline"/>
          </w:rPr>
          <w:t xml:space="preserve"> </w:t>
        </w:r>
      </w:hyperlink>
      <w:hyperlink r:id="rId929" w:history="1">
        <w:r>
          <w:rPr>
            <w:rFonts w:ascii="arial" w:eastAsia="arial" w:hAnsi="arial" w:cs="arial"/>
            <w:b/>
            <w:i/>
            <w:strike w:val="0"/>
            <w:color w:val="0077CC"/>
            <w:sz w:val="28"/>
            <w:u w:val="single"/>
            <w:vertAlign w:val="baseline"/>
          </w:rPr>
          <w:t>Harris</w:t>
        </w:r>
      </w:hyperlink>
      <w:hyperlink r:id="rId930" w:history="1">
        <w:r>
          <w:rPr>
            <w:rFonts w:ascii="arial" w:eastAsia="arial" w:hAnsi="arial" w:cs="arial"/>
            <w:b/>
            <w:i/>
            <w:strike w:val="0"/>
            <w:color w:val="0077CC"/>
            <w:sz w:val="28"/>
            <w:u w:val="single"/>
            <w:vertAlign w:val="baseline"/>
          </w:rPr>
          <w:t xml:space="preserve"> as candidate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2024 Tuesday</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6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23" style="position:absolute;z-index:25184870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Nancy Pelosi today expressed her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the Democratic presidential nominee, a day after President Joe Biden announced he will not seek re-election.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with immense pride and boundless optimism for the future of our country, I endorse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President of the United States," Pelosi said in a statement. "My enthusiastic endorsement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President is official, personal and political," she added.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influential lawmaker, whose lobbying was key in getting Biden to drop out of the race, explained that "on the record, I have seen the strength and courage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an advocate for working families, especially fighting for a woman's right to choose. Personally, I have known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decades for her strong values, her faith and her commitment to public service. Politically, make no mistake: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a woman in politics is brilliantly astute - and I have every confidence that she will lead us to victory in November."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Pelosi's endorsement is key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adds to those of governors who could have been her rivals but chose instead to endorse her, including California's Gavin Newsom, Pennsylvania's Josh Shapiro, Michigan's Gretchen Whitmer and Illinois' JB Pritzker.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had already told Biden privately that polls showed he could not win, sources told CNN.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concluded her statement by stressing that "in the Democratic Party, our diversity is our strength and our unity is our power. Now, we must unify and charge forward to resoundingly defeat Donald Trump and enthusiastically elect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the next President of the U.S. Forward to victory!"</w:t>
      </w:r>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24" style="position:absolute;z-index:251849728"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HEADS OF GOVERNMENT ELECTIONS (90%); US DEMOCRATIC PARTY (90%); US PRESIDENTIAL CANDIDATES 2008 (90%); US PRESIDENTIAL CANDIDATES 2012 (90%); US PRESIDENTIAL ELECTIONS (90%); ELECTIONS &amp; POLITICS (78%); FEMINISM &amp; WOMEN'S RIGHTS (78%); POLITICAL PARTIES (78%); POLITICS (78%); US PRESIDENTS (78%); LOBBYING (73%); FAMILY (69%); POLLS &amp; SURVEYS (52%); Mundo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NANCY PELOSI (90%); DONALD TRUMP (79%); GAVIN NEWSOM (79%); GRETCHEN WHITMER (79%); J B PRITZKER (79%); JOE BIDEN (79%); JOSH SHAPIRO (79%)</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PENNSYLVANIA, USA (79%); UNITED STATES (92%)</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2024</w:t>
      </w:r>
    </w:p>
    <w:p>
      <w:pPr>
        <w:pStyle w:val="Normal63"/>
      </w:pPr>
    </w:p>
    <w:p>
      <w:pPr>
        <w:pStyle w:val="Normal63"/>
        <w:ind w:left="200"/>
        <w:sectPr>
          <w:type w:val="continuous"/>
          <w:pgMar w:top="840" w:right="1000" w:bottom="840" w:left="1000" w:header="400" w:footer="400"/>
          <w:pgNumType w:fmt="decimal"/>
          <w:cols w:space="720"/>
        </w:sectPr>
      </w:pPr>
      <w:r>
        <w:br/>
      </w:r>
      <w:r>
        <w:pict>
          <v:line id="_x0000_s122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931"/>
          <w:headerReference w:type="default" r:id="rId932"/>
          <w:footerReference w:type="even" r:id="rId933"/>
          <w:footerReference w:type="default" r:id="rId934"/>
          <w:headerReference w:type="first" r:id="rId935"/>
          <w:footerReference w:type="first" r:id="rId936"/>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937" w:history="1">
        <w:r>
          <w:rPr>
            <w:rFonts w:ascii="arial" w:eastAsia="arial" w:hAnsi="arial" w:cs="arial"/>
            <w:b/>
            <w:i/>
            <w:strike w:val="0"/>
            <w:color w:val="0077CC"/>
            <w:sz w:val="28"/>
            <w:u w:val="single"/>
            <w:vertAlign w:val="baseline"/>
          </w:rPr>
          <w:t xml:space="preserve">U.S. Election 2024: Donald Trump's curious praise for </w:t>
        </w:r>
      </w:hyperlink>
      <w:hyperlink r:id="rId938" w:history="1">
        <w:r>
          <w:rPr>
            <w:rFonts w:ascii="arial" w:eastAsia="arial" w:hAnsi="arial" w:cs="arial"/>
            <w:b/>
            <w:i/>
            <w:strike w:val="0"/>
            <w:color w:val="0077CC"/>
            <w:sz w:val="28"/>
            <w:u w:val="single"/>
            <w:vertAlign w:val="baseline"/>
          </w:rPr>
          <w:t>Kamala</w:t>
        </w:r>
      </w:hyperlink>
      <w:hyperlink r:id="rId939" w:history="1">
        <w:r>
          <w:rPr>
            <w:rFonts w:ascii="arial" w:eastAsia="arial" w:hAnsi="arial" w:cs="arial"/>
            <w:b/>
            <w:i/>
            <w:strike w:val="0"/>
            <w:color w:val="0077CC"/>
            <w:sz w:val="28"/>
            <w:u w:val="single"/>
            <w:vertAlign w:val="baseline"/>
          </w:rPr>
          <w:t xml:space="preserve"> </w:t>
        </w:r>
      </w:hyperlink>
      <w:hyperlink r:id="rId940" w:history="1">
        <w:r>
          <w:rPr>
            <w:rFonts w:ascii="arial" w:eastAsia="arial" w:hAnsi="arial" w:cs="arial"/>
            <w:b/>
            <w:i/>
            <w:strike w:val="0"/>
            <w:color w:val="0077CC"/>
            <w:sz w:val="28"/>
            <w:u w:val="single"/>
            <w:vertAlign w:val="baseline"/>
          </w:rPr>
          <w:t>Harris</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2024 Wednesday</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6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26" style="position:absolute;z-index:25185177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 class="c-custom-paragraph"&gt;In the last weeks prior to the United States 2024 elections, Donald Trump launched a curious praise for his opponent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.&lt;/p&gt;&lt;p class="c-custom-paragraph"&gt;This as part of a dynamic in which the candidate for the U.S. presidency for the Republican Party had to list three virtues of the Democratic candidate.&lt;/p&gt;&lt;p class="c-custom-paragraph"&gt;It is worth remembering that the candidates are less than a month away from the U.S. 2024 elections, so it is expected that the campaign closings will be full of exchanges of statements.&lt;/p&gt;&lt;h2 class="heading__StyledHeading-sc-jq1p2r-0 esZpbF"&gt;Donald Trump, in his style, enlisted three virtues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he said this&lt;/h2&gt;&lt;p class="c-custom-paragraph"&gt;During his participation in a town hall meeting broadcast on Univision channel, Donald Trump participated in a dynamic in which he had to list at least three virtues he saw in his opponent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&lt;/p&gt;&lt;p class="c-custom-paragraph"&gt;In this regard, the Republican praised her "ability to survive", since he referred that for the process of the U.S. 2020 elections he declined the race in the Democratic Party, and for this year's elections he replaced Joe Biden almost at the last minute.&lt;/p&gt;InternationalUnited States Elections 2024: Donald Trump threatens Mexico over Chinese car factoriesInternationalKamala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her controversial statement for the United States Elections 2024: "If someone breaks into my house, they'll get shot "InternationalUnited States Elections 2024: Donald Trump says that Jews who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should "examine their heads "InternationalHow to register to vote in the United States Elections 2024 between Donald Trump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the step-by-step guideInternationalU.S. Election 2024: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brags she took on the Sinaloa Cartel in California&lt;p class="c-custom-paragraph"&gt;"Because she was out of the race... and suddenly she's the Democratic presidential nominee," Donald Trump assured.&lt;/p&gt;&lt;p class="c-custom-paragraph"&gt;The second virtue listed by the former president was when he said that it seemed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able to keep long friendships, as he said that "she seems to have a way of being nice."&lt;/p&gt;&lt;p class="c-custom-paragraph"&gt;Additionally, the third of them was not entirely in a positive sense, because true to his style, Donald Trump's praise was accompanied by a disqualification.&lt;/p&gt;&lt;p class="c-custom-paragraph"&gt;The businessman added that he had sympathy for some statements and aspects of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behavior, although he affirmed that despite this he was not the best option to win the US 2024 elections.&lt;/p&gt;&lt;p&gt;"I like some of his statements, some aspects of his behavior.... But in another sense, I think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very bad for our country."&lt;/p&gt;&lt;h2 class="heading__StyledHeading-sc-jq1p2r-0 esZpbF"&gt;When is the next U.S. Elections 2024?&lt;/h2&gt;&lt;p class="c-custom-paragraph"&gt;The U.S. 2024 elections are just a few weeks away in the 50 states that make up the United States. &lt;/p&gt;&lt;p class="c-custom-paragraph"&gt;These elections will take place next Tuesday, November 5, 2024, deciding who will lead the American nation for the next 4 years.&lt;/p&gt;&lt;p class="c-custom-paragraph"&gt;It is important to remember that the registration process to participate in the U.S. 2024 elections is still open, so it is important that all voters carry out this process.&lt;/p&gt;       </w:t>
      </w:r>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27" style="position:absolute;z-index:251852800"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POLITICAL PARTIES (90%); US DEMOCRATIC PARTY (90%); US REPUBLICAN PARTY (90%); US FEDERAL ELECTIONS (89%); CAMPAIGNS &amp; ELECTIONS (78%); HEADS OF GOVERNMENT ELECTIONS (78%); POLITICAL CANDIDATES (78%); US PRESIDENTIAL CANDIDATES 2008 (78%); US PRESIDENTIAL CANDIDATES 2012 (78%); US PRESIDENTIAL ELECTIONS (78%); US PRESIDENTS (78%); VOTERS &amp; VOTING (77%); VOTER REGISTRATION (73%); TALKS &amp; MEETINGS (69%); CARTELS (50%); Internacional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(94%); JOE BIDEN (79%)</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(99%); MEXICO (79%)</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2024</w:t>
      </w:r>
    </w:p>
    <w:p>
      <w:pPr>
        <w:pStyle w:val="Normal64"/>
      </w:pPr>
    </w:p>
    <w:p>
      <w:pPr>
        <w:pStyle w:val="Normal64"/>
        <w:ind w:left="200"/>
        <w:sectPr>
          <w:type w:val="continuous"/>
          <w:pgMar w:top="840" w:right="1000" w:bottom="840" w:left="1000" w:header="400" w:footer="400"/>
          <w:pgNumType w:fmt="decimal"/>
          <w:cols w:space="720"/>
        </w:sectPr>
      </w:pPr>
      <w:r>
        <w:br/>
      </w:r>
      <w:r>
        <w:pict>
          <v:line id="_x0000_s122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941"/>
          <w:headerReference w:type="default" r:id="rId942"/>
          <w:footerReference w:type="even" r:id="rId943"/>
          <w:footerReference w:type="default" r:id="rId944"/>
          <w:headerReference w:type="first" r:id="rId945"/>
          <w:footerReference w:type="first" r:id="rId946"/>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947" w:history="1">
        <w:r>
          <w:rPr>
            <w:rFonts w:ascii="arial" w:eastAsia="arial" w:hAnsi="arial" w:cs="arial"/>
            <w:b/>
            <w:i/>
            <w:strike w:val="0"/>
            <w:color w:val="0077CC"/>
            <w:sz w:val="28"/>
            <w:u w:val="single"/>
            <w:vertAlign w:val="baseline"/>
          </w:rPr>
          <w:t xml:space="preserve">AR Rahman endorses US presidential candidate </w:t>
        </w:r>
      </w:hyperlink>
      <w:hyperlink r:id="rId948" w:history="1">
        <w:r>
          <w:rPr>
            <w:rFonts w:ascii="arial" w:eastAsia="arial" w:hAnsi="arial" w:cs="arial"/>
            <w:b/>
            <w:i/>
            <w:strike w:val="0"/>
            <w:color w:val="0077CC"/>
            <w:sz w:val="28"/>
            <w:u w:val="single"/>
            <w:vertAlign w:val="baseline"/>
          </w:rPr>
          <w:t>Kamala</w:t>
        </w:r>
      </w:hyperlink>
      <w:hyperlink r:id="rId949" w:history="1">
        <w:r>
          <w:rPr>
            <w:rFonts w:ascii="arial" w:eastAsia="arial" w:hAnsi="arial" w:cs="arial"/>
            <w:b/>
            <w:i/>
            <w:strike w:val="0"/>
            <w:color w:val="0077CC"/>
            <w:sz w:val="28"/>
            <w:u w:val="single"/>
            <w:vertAlign w:val="baseline"/>
          </w:rPr>
          <w:t xml:space="preserve"> </w:t>
        </w:r>
      </w:hyperlink>
      <w:hyperlink r:id="rId950" w:history="1">
        <w:r>
          <w:rPr>
            <w:rFonts w:ascii="arial" w:eastAsia="arial" w:hAnsi="arial" w:cs="arial"/>
            <w:b/>
            <w:i/>
            <w:strike w:val="0"/>
            <w:color w:val="0077CC"/>
            <w:sz w:val="28"/>
            <w:u w:val="single"/>
            <w:vertAlign w:val="baseline"/>
          </w:rPr>
          <w:t>Harris</w:t>
        </w:r>
      </w:hyperlink>
      <w:hyperlink r:id="rId951" w:history="1">
        <w:r>
          <w:rPr>
            <w:rFonts w:ascii="arial" w:eastAsia="arial" w:hAnsi="arial" w:cs="arial"/>
            <w:b/>
            <w:i/>
            <w:strike w:val="0"/>
            <w:color w:val="0077CC"/>
            <w:sz w:val="28"/>
            <w:u w:val="single"/>
            <w:vertAlign w:val="baseline"/>
          </w:rPr>
          <w:t xml:space="preserve"> with virtual concert</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2024 Monday</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65"/>
        <w:keepNext w:val="0"/>
        <w:spacing w:before="120" w:after="0" w:line="220" w:lineRule="atLeast"/>
        <w:ind w:left="0" w:right="0" w:firstLine="0"/>
        <w:jc w:val="left"/>
      </w:pPr>
      <w:r>
        <w:br/>
      </w:r>
      <w:r>
        <w:pict>
          <v:shape id="_x0000_i1229" type="#_x0000_t75" style="width:15.19pt;height:15.19pt">
            <v:imagedata r:id="rId67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30" style="position:absolute;z-index:25185484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Oct. 14 --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would make American history if she were elected as the President of the United States. She would be the first woman and the first Black woman to become President and now, the Asian-American and Pacific Islanders Victory Fund Committee has roped in Oscar-winner AR Rahman to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her presidential campaign. (Also Read: AR Rahman reacts as Subhash Ghai reveals he was paid minimum fees for Taal: 'Let's not go there')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Rahman has become the first international artist from South Asia and from India to support a US presidential campaign. He endorsed US vice-President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Haaris through a 30-minute virtual concert supported by AAPI Victory Fund.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AAPI Victory Fund is a political action Committee that focuses on mobilizing Asian American and Pacific Islanders (AAPI) eligible voters and supports Democrat AAPI candidates.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AAPI Victory Fund Chairperson, Shekar Narasimhan said in a statement about roping in AR Rahman, "With this performance, A R Rahman has added his voice to a chorus of leaders and artists who are standing up for progress and representation in America. This is more than just a musical event, it's a call to action for our communities to engage and vote for the future we want to see."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AAPI Victory Fund released a teaser featuring Rahman and Indiaspora Founder MR Rangaswami as they prepared for the performance. The full event was broadcast on October 13 at 8 p.m. ET (October 14, 5:30 a.m. IST) on the AAPI Victory Fund's YouTube channel, as well as across major South Asian media networks. Rahman performed some of his most iconic compositions, like Singapenne, and the performance was interspersed with messages highlighting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historic candidacy and commitment to the AAPI community.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was flooded with messages praising Rahman for lending his voice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One X user wrote, "Thank you @arrahman for letting your voice heard. It's important that artists of your repute speak out against hatred and divisiveness. We need to come together to give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 huge mandate because she stands against fascism, racism, and divisiveness."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user stated, "music composer AR Rahman has recorded a 30-minute performance video in support of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which is expected to give a big boost to her presidential campaign ahead of the November 5 general elections."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Rahman's performance and support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Haaris is expected to bring in the votes from the Asian community in the US. Most of the Indian diaspora is found in mainly four states namely, California (20%), Texas (12%), New Jersey (9%) and New York (7%). The United States goes to elections on November 5 when there will be a face-off between Democrat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Republican Donald Trump.</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952" w:history="1">
        <w:r>
          <w:rPr>
            <w:rFonts w:ascii="arial" w:eastAsia="arial" w:hAnsi="arial" w:cs="arial"/>
            <w:b w:val="0"/>
            <w:i/>
            <w:strike w:val="0"/>
            <w:noProof w:val="0"/>
            <w:color w:val="0077CC"/>
            <w:position w:val="0"/>
            <w:sz w:val="20"/>
            <w:u w:val="single"/>
            <w:vertAlign w:val="baseline"/>
          </w:rPr>
          <w:t>contentservices@htdigital.in</w:t>
        </w:r>
      </w:hyperlink>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31" style="position:absolute;z-index:251855872"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(93%); CAMPAIGNS &amp; ELECTIONS (90%); HEADS OF GOVERNMENT ELECTIONS (90%); POLITICAL CANDIDATES (90%); WOMEN (90%); ARTISTS &amp; PERFORMERS (89%); ASIAN AMERICANS (89%); ELECTIONS (89%); ELECTIONS &amp; POLITICS (78%); FASCISM (78%); HISTORY (78%); RACE &amp; ETHNICITY (78%); SPOILERS &amp; TEASERS (78%); TYPES OF GOVERNMENT (78%); VOTERS &amp; VOTING (78%); MUSIC (77%); POLITICAL ORGANIZATIONS (77%); FILM (75%); CAMPAIGN FINANCE (73%); NEGATIVE SOCIETAL NEWS (73%); POLITICAL ACTION COMMITTEES (73%); RACISM &amp; XENOPHOBIA (73%); MUSIC COMPOSITION (71%); VOTER ELIGIBILITY (68%); INTERNET SOCIAL NETWORKING (65%); SOCIAL MEDIA (63%); NEGATIVE NEWS (61%)</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ARTISTS &amp; PERFORMERS (89%); FILM (75%); MUSIC INDUSTRY (72%); INTERNET SOCIAL NETWORKING (65%); SOCIAL MEDIA (63%)</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NEW YORK, USA (79%); UNITED STATES (97%); INDIA (93%); ASIA (74%)</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Pr>
        <w:pStyle w:val="Normal65"/>
      </w:pPr>
    </w:p>
    <w:p>
      <w:pPr>
        <w:pStyle w:val="Normal65"/>
        <w:ind w:left="200"/>
        <w:sectPr>
          <w:type w:val="continuous"/>
          <w:pgMar w:top="840" w:right="1000" w:bottom="840" w:left="1000" w:header="400" w:footer="400"/>
          <w:pgNumType w:fmt="decimal"/>
          <w:cols w:space="720"/>
        </w:sectPr>
      </w:pPr>
      <w:r>
        <w:br/>
      </w:r>
      <w:r>
        <w:pict>
          <v:line id="_x0000_s1232"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953"/>
          <w:headerReference w:type="default" r:id="rId954"/>
          <w:footerReference w:type="even" r:id="rId955"/>
          <w:footerReference w:type="default" r:id="rId956"/>
          <w:headerReference w:type="first" r:id="rId957"/>
          <w:footerReference w:type="first" r:id="rId958"/>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959" w:history="1">
        <w:r>
          <w:rPr>
            <w:rFonts w:ascii="arial" w:eastAsia="arial" w:hAnsi="arial" w:cs="arial"/>
            <w:b/>
            <w:i/>
            <w:strike w:val="0"/>
            <w:color w:val="0077CC"/>
            <w:sz w:val="28"/>
            <w:u w:val="single"/>
            <w:vertAlign w:val="baseline"/>
          </w:rPr>
          <w:t>Kamala</w:t>
        </w:r>
      </w:hyperlink>
      <w:hyperlink r:id="rId960" w:history="1">
        <w:r>
          <w:rPr>
            <w:rFonts w:ascii="arial" w:eastAsia="arial" w:hAnsi="arial" w:cs="arial"/>
            <w:b/>
            <w:i/>
            <w:strike w:val="0"/>
            <w:color w:val="0077CC"/>
            <w:sz w:val="28"/>
            <w:u w:val="single"/>
            <w:vertAlign w:val="baseline"/>
          </w:rPr>
          <w:t xml:space="preserve"> </w:t>
        </w:r>
      </w:hyperlink>
      <w:hyperlink r:id="rId961" w:history="1">
        <w:r>
          <w:rPr>
            <w:rFonts w:ascii="arial" w:eastAsia="arial" w:hAnsi="arial" w:cs="arial"/>
            <w:b/>
            <w:i/>
            <w:strike w:val="0"/>
            <w:color w:val="0077CC"/>
            <w:sz w:val="28"/>
            <w:u w:val="single"/>
            <w:vertAlign w:val="baseline"/>
          </w:rPr>
          <w:t>Harris</w:t>
        </w:r>
      </w:hyperlink>
      <w:hyperlink r:id="rId962" w:history="1">
        <w:r>
          <w:rPr>
            <w:rFonts w:ascii="arial" w:eastAsia="arial" w:hAnsi="arial" w:cs="arial"/>
            <w:b/>
            <w:i/>
            <w:strike w:val="0"/>
            <w:color w:val="0077CC"/>
            <w:sz w:val="28"/>
            <w:u w:val="single"/>
            <w:vertAlign w:val="baseline"/>
          </w:rPr>
          <w:t xml:space="preserve"> to hold campaign rally in Washington DC a week before Election Day</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2024 8:06 AM EST</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33" style="position:absolute;z-index:251857920" from="0,2pt" to="512pt,2pt" strokecolor="#009ddb" strokeweight="2pt">
            <v:stroke linestyle="single"/>
            <w10:wrap type="topAndBottom"/>
          </v:line>
        </w:pict>
      </w:r>
    </w:p>
    <w:p>
      <w:pPr>
        <w:pStyle w:val="Normal66"/>
      </w:pPr>
    </w:p>
    <w:p>
      <w:pPr>
        <w:pStyle w:val="Normal66"/>
        <w:keepNext w:val="0"/>
        <w:spacing w:before="240" w:after="0" w:line="260" w:lineRule="atLeast"/>
        <w:ind w:left="0" w:right="0" w:firstLine="0"/>
        <w:jc w:val="both"/>
      </w:pPr>
      <w:hyperlink r:id="rId963" w:history="1">
        <w:r>
          <w:rPr>
            <w:rFonts w:ascii="arial" w:eastAsia="arial" w:hAnsi="arial" w:cs="arial"/>
            <w:b w:val="0"/>
            <w:i/>
            <w:strike w:val="0"/>
            <w:color w:val="0077CC"/>
            <w:sz w:val="20"/>
            <w:u w:val="single"/>
            <w:vertAlign w:val="baseline"/>
          </w:rPr>
          <w:t xml:space="preserve">Vice President </w:t>
        </w:r>
      </w:hyperlink>
      <w:hyperlink r:id="rId964" w:history="1">
        <w:r>
          <w:rPr>
            <w:rFonts w:ascii="arial" w:eastAsia="arial" w:hAnsi="arial" w:cs="arial"/>
            <w:b/>
            <w:i/>
            <w:strike w:val="0"/>
            <w:color w:val="0077CC"/>
            <w:sz w:val="20"/>
            <w:u w:val="single"/>
            <w:vertAlign w:val="baseline"/>
          </w:rPr>
          <w:t>Kamala</w:t>
        </w:r>
      </w:hyperlink>
      <w:hyperlink r:id="rId965" w:history="1">
        <w:r>
          <w:rPr>
            <w:rFonts w:ascii="arial" w:eastAsia="arial" w:hAnsi="arial" w:cs="arial"/>
            <w:b w:val="0"/>
            <w:i/>
            <w:strike w:val="0"/>
            <w:color w:val="0077CC"/>
            <w:sz w:val="20"/>
            <w:u w:val="single"/>
            <w:vertAlign w:val="baseline"/>
          </w:rPr>
          <w:t xml:space="preserve"> </w:t>
        </w:r>
      </w:hyperlink>
      <w:hyperlink r:id="rId966" w:history="1">
        <w:r>
          <w:rPr>
            <w:rFonts w:ascii="arial" w:eastAsia="arial" w:hAnsi="arial" w:cs="arial"/>
            <w:b/>
            <w:i/>
            <w:strike w:val="0"/>
            <w:color w:val="0077CC"/>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xml:space="preserve"> is scheduled to deliver a speech in Washington, D.C., on Tuesday, one week before Election Day.</w:t>
      </w:r>
    </w:p>
    <w:p>
      <w:pPr>
        <w:pStyle w:val="Normal6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rally comes as the election hangs on a knife’s edge, with </w:t>
      </w:r>
      <w:hyperlink r:id="rId967" w:history="1">
        <w:r>
          <w:rPr>
            <w:rFonts w:ascii="arial" w:eastAsia="arial" w:hAnsi="arial" w:cs="arial"/>
            <w:b w:val="0"/>
            <w:i/>
            <w:strike w:val="0"/>
            <w:noProof w:val="0"/>
            <w:color w:val="0077CC"/>
            <w:position w:val="0"/>
            <w:sz w:val="20"/>
            <w:u w:val="single"/>
            <w:vertAlign w:val="baseline"/>
          </w:rPr>
          <w:t>polls</w:t>
        </w:r>
      </w:hyperlink>
      <w:r>
        <w:rPr>
          <w:rFonts w:ascii="arial" w:eastAsia="arial" w:hAnsi="arial" w:cs="arial"/>
          <w:b w:val="0"/>
          <w:i w:val="0"/>
          <w:strike w:val="0"/>
          <w:noProof w:val="0"/>
          <w:color w:val="000000"/>
          <w:position w:val="0"/>
          <w:sz w:val="20"/>
          <w:u w:val="none"/>
          <w:vertAlign w:val="baseline"/>
        </w:rPr>
        <w:t xml:space="preserve"> in various swing states showing a statistical tie between the Democrat and Republican </w:t>
      </w:r>
      <w:hyperlink r:id="rId968" w:history="1">
        <w:r>
          <w:rPr>
            <w:rFonts w:ascii="arial" w:eastAsia="arial" w:hAnsi="arial" w:cs="arial"/>
            <w:b w:val="0"/>
            <w:i/>
            <w:strike w:val="0"/>
            <w:noProof w:val="0"/>
            <w:color w:val="0077CC"/>
            <w:position w:val="0"/>
            <w:sz w:val="20"/>
            <w:u w:val="single"/>
            <w:vertAlign w:val="baseline"/>
          </w:rPr>
          <w:t>former President Donald Trump</w:t>
        </w:r>
      </w:hyperlink>
      <w:r>
        <w:rPr>
          <w:rFonts w:ascii="arial" w:eastAsia="arial" w:hAnsi="arial" w:cs="arial"/>
          <w:b w:val="0"/>
          <w:i w:val="0"/>
          <w:strike w:val="0"/>
          <w:noProof w:val="0"/>
          <w:color w:val="000000"/>
          <w:position w:val="0"/>
          <w:sz w:val="20"/>
          <w:u w:val="none"/>
          <w:vertAlign w:val="baseline"/>
        </w:rPr>
        <w:t>.</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on Tuesday morning is scheduled to hold a press conference at his Mar-a-Lago home in Florida. On Sunday, Trump held a</w:t>
      </w:r>
      <w:hyperlink r:id="rId969" w:history="1">
        <w:r>
          <w:rPr>
            <w:rFonts w:ascii="arial" w:eastAsia="arial" w:hAnsi="arial" w:cs="arial"/>
            <w:b w:val="0"/>
            <w:i/>
            <w:strike w:val="0"/>
            <w:noProof w:val="0"/>
            <w:color w:val="0077CC"/>
            <w:position w:val="0"/>
            <w:sz w:val="20"/>
            <w:u w:val="single"/>
            <w:vertAlign w:val="baseline"/>
          </w:rPr>
          <w:t xml:space="preserve"> rally at Madison Square Garden </w:t>
        </w:r>
      </w:hyperlink>
      <w:r>
        <w:rPr>
          <w:rFonts w:ascii="arial" w:eastAsia="arial" w:hAnsi="arial" w:cs="arial"/>
          <w:b w:val="0"/>
          <w:i w:val="0"/>
          <w:strike w:val="0"/>
          <w:noProof w:val="0"/>
          <w:color w:val="000000"/>
          <w:position w:val="0"/>
          <w:sz w:val="20"/>
          <w:u w:val="none"/>
          <w:vertAlign w:val="baseline"/>
        </w:rPr>
        <w:t>in New York City.</w:t>
      </w:r>
    </w:p>
    <w:p>
      <w:pPr>
        <w:pStyle w:val="Normal6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address an audience on the Ellipse near the White House, the same location where Trump held his “Stop the Steal” rally before the riot at the Capitol on </w:t>
      </w:r>
      <w:hyperlink r:id="rId970" w:history="1">
        <w:r>
          <w:rPr>
            <w:rFonts w:ascii="arial" w:eastAsia="arial" w:hAnsi="arial" w:cs="arial"/>
            <w:b w:val="0"/>
            <w:i/>
            <w:strike w:val="0"/>
            <w:noProof w:val="0"/>
            <w:color w:val="0077CC"/>
            <w:position w:val="0"/>
            <w:sz w:val="20"/>
            <w:u w:val="single"/>
            <w:vertAlign w:val="baseline"/>
          </w:rPr>
          <w:t>Jan. 6, 2021</w:t>
        </w:r>
      </w:hyperlink>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to know about the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rally on Tuesday.</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 time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campaign event?</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Registration for the event is free, with people able to sign up through the</w:t>
      </w:r>
      <w:hyperlink r:id="rId971" w:history="1">
        <w:r>
          <w:rPr>
            <w:rFonts w:ascii="arial" w:eastAsia="arial" w:hAnsi="arial" w:cs="arial"/>
            <w:b w:val="0"/>
            <w:i/>
            <w:strike w:val="0"/>
            <w:noProof w:val="0"/>
            <w:color w:val="0077CC"/>
            <w:position w:val="0"/>
            <w:sz w:val="20"/>
            <w:u w:val="single"/>
            <w:vertAlign w:val="baseline"/>
          </w:rPr>
          <w:t xml:space="preserve"> Democratic National Committee’s website</w:t>
        </w:r>
      </w:hyperlink>
      <w:r>
        <w:rPr>
          <w:rFonts w:ascii="arial" w:eastAsia="arial" w:hAnsi="arial" w:cs="arial"/>
          <w:b w:val="0"/>
          <w:i w:val="0"/>
          <w:strike w:val="0"/>
          <w:noProof w:val="0"/>
          <w:color w:val="000000"/>
          <w:position w:val="0"/>
          <w:sz w:val="20"/>
          <w:u w:val="none"/>
          <w:vertAlign w:val="baseline"/>
        </w:rPr>
        <w:t>. The event is scheduled to begin at 7 p.m. ET, with doors opening to the public at 3 p.m. ET.</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speech will be at the </w:t>
      </w:r>
      <w:hyperlink r:id="rId972" w:history="1">
        <w:r>
          <w:rPr>
            <w:rFonts w:ascii="arial" w:eastAsia="arial" w:hAnsi="arial" w:cs="arial"/>
            <w:b w:val="0"/>
            <w:i/>
            <w:strike w:val="0"/>
            <w:noProof w:val="0"/>
            <w:color w:val="0077CC"/>
            <w:position w:val="0"/>
            <w:sz w:val="20"/>
            <w:u w:val="single"/>
            <w:vertAlign w:val="baseline"/>
          </w:rPr>
          <w:t>Ellipse</w:t>
        </w:r>
      </w:hyperlink>
      <w:r>
        <w:rPr>
          <w:rFonts w:ascii="arial" w:eastAsia="arial" w:hAnsi="arial" w:cs="arial"/>
          <w:b w:val="0"/>
          <w:i w:val="0"/>
          <w:strike w:val="0"/>
          <w:noProof w:val="0"/>
          <w:color w:val="000000"/>
          <w:position w:val="0"/>
          <w:sz w:val="20"/>
          <w:u w:val="none"/>
          <w:vertAlign w:val="baseline"/>
        </w:rPr>
        <w:t>, also sometimes referred to as President's Park South, located south of the White House.</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Where to watch and stream the event</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no information has been released on where people can stream the event online, the </w:t>
      </w:r>
      <w:hyperlink r:id="rId973" w:history="1">
        <w:r>
          <w:rPr>
            <w:rFonts w:ascii="arial" w:eastAsia="arial" w:hAnsi="arial" w:cs="arial"/>
            <w:b/>
            <w:i/>
            <w:strike w:val="0"/>
            <w:noProof w:val="0"/>
            <w:color w:val="0077CC"/>
            <w:position w:val="0"/>
            <w:sz w:val="20"/>
            <w:u w:val="single"/>
            <w:vertAlign w:val="baseline"/>
          </w:rPr>
          <w:t>Kamala</w:t>
        </w:r>
      </w:hyperlink>
      <w:hyperlink r:id="rId974" w:history="1">
        <w:r>
          <w:rPr>
            <w:rFonts w:ascii="arial" w:eastAsia="arial" w:hAnsi="arial" w:cs="arial"/>
            <w:b w:val="0"/>
            <w:i/>
            <w:strike w:val="0"/>
            <w:noProof w:val="0"/>
            <w:color w:val="0077CC"/>
            <w:position w:val="0"/>
            <w:sz w:val="20"/>
            <w:u w:val="single"/>
            <w:vertAlign w:val="baseline"/>
          </w:rPr>
          <w:t xml:space="preserve"> </w:t>
        </w:r>
      </w:hyperlink>
      <w:hyperlink r:id="rId975" w:history="1">
        <w:r>
          <w:rPr>
            <w:rFonts w:ascii="arial" w:eastAsia="arial" w:hAnsi="arial" w:cs="arial"/>
            <w:b/>
            <w:i/>
            <w:strike w:val="0"/>
            <w:noProof w:val="0"/>
            <w:color w:val="0077CC"/>
            <w:position w:val="0"/>
            <w:sz w:val="20"/>
            <w:u w:val="single"/>
            <w:vertAlign w:val="baseline"/>
          </w:rPr>
          <w:t>Harris</w:t>
        </w:r>
      </w:hyperlink>
      <w:hyperlink r:id="rId976" w:history="1">
        <w:r>
          <w:rPr>
            <w:rFonts w:ascii="arial" w:eastAsia="arial" w:hAnsi="arial" w:cs="arial"/>
            <w:b w:val="0"/>
            <w:i/>
            <w:strike w:val="0"/>
            <w:noProof w:val="0"/>
            <w:color w:val="0077CC"/>
            <w:position w:val="0"/>
            <w:sz w:val="20"/>
            <w:u w:val="single"/>
            <w:vertAlign w:val="baseline"/>
          </w:rPr>
          <w:t xml:space="preserve"> YouTube page</w:t>
        </w:r>
      </w:hyperlink>
      <w:r>
        <w:rPr>
          <w:rFonts w:ascii="arial" w:eastAsia="arial" w:hAnsi="arial" w:cs="arial"/>
          <w:b w:val="0"/>
          <w:i w:val="0"/>
          <w:strike w:val="0"/>
          <w:noProof w:val="0"/>
          <w:color w:val="000000"/>
          <w:position w:val="0"/>
          <w:sz w:val="20"/>
          <w:u w:val="none"/>
          <w:vertAlign w:val="baseline"/>
        </w:rPr>
        <w:t xml:space="preserve"> has been the place where other rallies have been previously livestreamed.</w:t>
      </w:r>
    </w:p>
    <w:p>
      <w:pPr>
        <w:pStyle w:val="Normal66"/>
        <w:keepNext w:val="0"/>
        <w:spacing w:before="240" w:after="0" w:line="260" w:lineRule="atLeast"/>
        <w:ind w:left="0" w:right="0" w:firstLine="0"/>
        <w:jc w:val="both"/>
      </w:pPr>
      <w:r>
        <w:rPr>
          <w:rFonts w:ascii="arial" w:eastAsia="arial" w:hAnsi="arial" w:cs="arial"/>
          <w:b/>
          <w:i/>
          <w:strike w:val="0"/>
          <w:noProof w:val="0"/>
          <w:color w:val="000000"/>
          <w:position w:val="0"/>
          <w:sz w:val="20"/>
          <w:u w:val="none"/>
          <w:vertAlign w:val="baseline"/>
        </w:rPr>
        <w:t xml:space="preserve">Election Day is days away. </w:t>
      </w:r>
      <w:hyperlink r:id="rId977" w:history="1">
        <w:r>
          <w:rPr>
            <w:rFonts w:ascii="arial" w:eastAsia="arial" w:hAnsi="arial" w:cs="arial"/>
            <w:b/>
            <w:i/>
            <w:strike w:val="0"/>
            <w:noProof w:val="0"/>
            <w:color w:val="0077CC"/>
            <w:position w:val="0"/>
            <w:sz w:val="20"/>
            <w:u w:val="single"/>
            <w:vertAlign w:val="baseline"/>
          </w:rPr>
          <w:t>Sign up</w:t>
        </w:r>
      </w:hyperlink>
      <w:r>
        <w:rPr>
          <w:rFonts w:ascii="arial" w:eastAsia="arial" w:hAnsi="arial" w:cs="arial"/>
          <w:b/>
          <w:i/>
          <w:strike w:val="0"/>
          <w:noProof w:val="0"/>
          <w:color w:val="000000"/>
          <w:position w:val="0"/>
          <w:sz w:val="20"/>
          <w:u w:val="none"/>
          <w:vertAlign w:val="baseline"/>
        </w:rPr>
        <w:t xml:space="preserve"> for USA TODAY's On Politics newsletter for breaking news and exclusive analysis.</w:t>
      </w:r>
    </w:p>
    <w:p>
      <w:pPr>
        <w:pStyle w:val="Normal66"/>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Fernando Cervantes Jr. is a trending news reporter for USA TODAY. Reach him at  </w:t>
      </w:r>
      <w:hyperlink r:id="rId978" w:history="1">
        <w:r>
          <w:rPr>
            <w:rFonts w:ascii="arial" w:eastAsia="arial" w:hAnsi="arial" w:cs="arial"/>
            <w:b w:val="0"/>
            <w:i/>
            <w:strike w:val="0"/>
            <w:noProof w:val="0"/>
            <w:color w:val="0077CC"/>
            <w:position w:val="0"/>
            <w:sz w:val="20"/>
            <w:u w:val="single"/>
            <w:vertAlign w:val="baseline"/>
          </w:rPr>
          <w:t>fernando.cervantes@gannett.co</w:t>
        </w:r>
      </w:hyperlink>
      <w:r>
        <w:rPr>
          <w:rFonts w:ascii="arial" w:eastAsia="arial" w:hAnsi="arial" w:cs="arial"/>
          <w:b w:val="0"/>
          <w:i/>
          <w:strike w:val="0"/>
          <w:noProof w:val="0"/>
          <w:color w:val="000000"/>
          <w:position w:val="0"/>
          <w:sz w:val="20"/>
          <w:u w:val="none"/>
          <w:vertAlign w:val="baseline"/>
        </w:rPr>
        <w:t xml:space="preserve"> m and follow him on X @fern_cerv_.</w:t>
      </w:r>
    </w:p>
    <w:p>
      <w:pPr>
        <w:pStyle w:val="Normal66"/>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979" w:history="1">
        <w:r>
          <w:rPr>
            <w:rFonts w:ascii="arial" w:eastAsia="arial" w:hAnsi="arial" w:cs="arial"/>
            <w:b/>
            <w:i/>
            <w:strike w:val="0"/>
            <w:noProof w:val="0"/>
            <w:color w:val="0077CC"/>
            <w:position w:val="0"/>
            <w:sz w:val="20"/>
            <w:u w:val="single"/>
            <w:vertAlign w:val="baseline"/>
          </w:rPr>
          <w:t>Kamala</w:t>
        </w:r>
      </w:hyperlink>
      <w:hyperlink r:id="rId980" w:history="1">
        <w:r>
          <w:rPr>
            <w:rFonts w:ascii="arial" w:eastAsia="arial" w:hAnsi="arial" w:cs="arial"/>
            <w:b w:val="0"/>
            <w:i/>
            <w:strike w:val="0"/>
            <w:noProof w:val="0"/>
            <w:color w:val="0077CC"/>
            <w:position w:val="0"/>
            <w:sz w:val="20"/>
            <w:u w:val="single"/>
            <w:vertAlign w:val="baseline"/>
          </w:rPr>
          <w:t xml:space="preserve"> </w:t>
        </w:r>
      </w:hyperlink>
      <w:hyperlink r:id="rId981" w:history="1">
        <w:r>
          <w:rPr>
            <w:rFonts w:ascii="arial" w:eastAsia="arial" w:hAnsi="arial" w:cs="arial"/>
            <w:b/>
            <w:i/>
            <w:strike w:val="0"/>
            <w:noProof w:val="0"/>
            <w:color w:val="0077CC"/>
            <w:position w:val="0"/>
            <w:sz w:val="20"/>
            <w:u w:val="single"/>
            <w:vertAlign w:val="baseline"/>
          </w:rPr>
          <w:t>Harris</w:t>
        </w:r>
      </w:hyperlink>
      <w:hyperlink r:id="rId982" w:history="1">
        <w:r>
          <w:rPr>
            <w:rFonts w:ascii="arial" w:eastAsia="arial" w:hAnsi="arial" w:cs="arial"/>
            <w:b w:val="0"/>
            <w:i/>
            <w:strike w:val="0"/>
            <w:noProof w:val="0"/>
            <w:color w:val="0077CC"/>
            <w:position w:val="0"/>
            <w:sz w:val="20"/>
            <w:u w:val="single"/>
            <w:vertAlign w:val="baseline"/>
          </w:rPr>
          <w:t xml:space="preserve"> to hold campaign rally in Washington DC a week before Election Day</w:t>
        </w:r>
      </w:hyperlink>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34" style="position:absolute;z-index:251858944"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(92%); CALENDARS (90%); ELECTIONS (90%); US DEMOCRATIC PARTY (79%); US REPUBLICAN PARTY (79%); 2021 US CAPITOL RIOTS (78%); ELECTIONS &amp; POLITICS (78%); INTERNET SOCIAL NETWORKING (78%); POLITICS (78%); VIRTUAL EVENTS (78%); TRENDS (77%); PRESS CONFERENCES (73%)</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GANNETT CO INC (62%);  DEMOCRATIC NATIONAL COMMITTEE (54%)</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DEMOCRATIC NATIONAL COMMITTEE (54%)</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GCI (NYSE) (62%)</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NAICS551112 OFFICES OF OTHER HOLDING COMPANIES (62%); SIC6719 OFFICES OF HOLDING COMPANIES, NEC (62%); SIC2711 NEWSPAPERS: PUBLISHING, OR PUBLISHING &amp; PRINTING (62%); NAICS813940 POLITICAL ORGANIZATIONS (54%); SIC8651 POLITICAL ORGANIZATIONS (54%); STREAMING MEDIA (90%); INTERNET SOCIAL NETWORKING (78%)</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(79%)</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WASHINGTON DC, USA (93%); FLORIDA, USA (79%); NEW YORK, USA (79%); UNITED STATES (97%); Texas; United States; Americas, Northern America</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Pr>
        <w:pStyle w:val="Normal66"/>
      </w:pPr>
    </w:p>
    <w:p>
      <w:pPr>
        <w:pStyle w:val="Normal66"/>
        <w:ind w:left="200"/>
        <w:sectPr>
          <w:type w:val="continuous"/>
          <w:pgMar w:top="840" w:right="1000" w:bottom="840" w:left="1000" w:header="400" w:footer="400"/>
          <w:pgNumType w:fmt="decimal"/>
          <w:cols w:space="720"/>
        </w:sectPr>
      </w:pPr>
      <w:r>
        <w:br/>
      </w:r>
      <w:r>
        <w:pict>
          <v:line id="_x0000_s1235"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983"/>
          <w:headerReference w:type="default" r:id="rId984"/>
          <w:footerReference w:type="even" r:id="rId985"/>
          <w:footerReference w:type="default" r:id="rId986"/>
          <w:headerReference w:type="first" r:id="rId987"/>
          <w:footerReference w:type="first" r:id="rId988"/>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989" w:history="1">
        <w:r>
          <w:rPr>
            <w:rFonts w:ascii="arial" w:eastAsia="arial" w:hAnsi="arial" w:cs="arial"/>
            <w:b/>
            <w:i/>
            <w:strike w:val="0"/>
            <w:color w:val="0077CC"/>
            <w:sz w:val="28"/>
            <w:u w:val="single"/>
            <w:vertAlign w:val="baseline"/>
          </w:rPr>
          <w:t xml:space="preserve">JD Vance compares </w:t>
        </w:r>
      </w:hyperlink>
      <w:hyperlink r:id="rId990" w:history="1">
        <w:r>
          <w:rPr>
            <w:rFonts w:ascii="arial" w:eastAsia="arial" w:hAnsi="arial" w:cs="arial"/>
            <w:b/>
            <w:i/>
            <w:strike w:val="0"/>
            <w:color w:val="0077CC"/>
            <w:sz w:val="28"/>
            <w:u w:val="single"/>
            <w:vertAlign w:val="baseline"/>
          </w:rPr>
          <w:t>Kamala</w:t>
        </w:r>
      </w:hyperlink>
      <w:hyperlink r:id="rId991" w:history="1">
        <w:r>
          <w:rPr>
            <w:rFonts w:ascii="arial" w:eastAsia="arial" w:hAnsi="arial" w:cs="arial"/>
            <w:b/>
            <w:i/>
            <w:strike w:val="0"/>
            <w:color w:val="0077CC"/>
            <w:sz w:val="28"/>
            <w:u w:val="single"/>
            <w:vertAlign w:val="baseline"/>
          </w:rPr>
          <w:t xml:space="preserve"> </w:t>
        </w:r>
      </w:hyperlink>
      <w:hyperlink r:id="rId992" w:history="1">
        <w:r>
          <w:rPr>
            <w:rFonts w:ascii="arial" w:eastAsia="arial" w:hAnsi="arial" w:cs="arial"/>
            <w:b/>
            <w:i/>
            <w:strike w:val="0"/>
            <w:color w:val="0077CC"/>
            <w:sz w:val="28"/>
            <w:u w:val="single"/>
            <w:vertAlign w:val="baseline"/>
          </w:rPr>
          <w:t>Harris</w:t>
        </w:r>
      </w:hyperlink>
      <w:hyperlink r:id="rId993" w:history="1">
        <w:r>
          <w:rPr>
            <w:rFonts w:ascii="arial" w:eastAsia="arial" w:hAnsi="arial" w:cs="arial"/>
            <w:b/>
            <w:i/>
            <w:strike w:val="0"/>
            <w:color w:val="0077CC"/>
            <w:sz w:val="28"/>
            <w:u w:val="single"/>
            <w:vertAlign w:val="baseline"/>
          </w:rPr>
          <w:t xml:space="preserve"> to Jeffrey Epstein over inflation policy; None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2024 Monday</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Express, distributed by Contify.com All Rights Reserved</w:t>
      </w:r>
    </w:p>
    <w:p>
      <w:pPr>
        <w:pStyle w:val="Normal67"/>
        <w:keepNext w:val="0"/>
        <w:spacing w:before="120" w:after="0" w:line="220" w:lineRule="atLeast"/>
        <w:ind w:left="0" w:right="0" w:firstLine="0"/>
        <w:jc w:val="left"/>
      </w:pPr>
      <w:r>
        <w:br/>
      </w:r>
      <w:r>
        <w:pict>
          <v:shape id="_x0000_i1236" type="#_x0000_t75" style="width:0;height:0"/>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Express Web Desk</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37" style="position:absolute;z-index:25186099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 Donald Trump's running mate JD Vance used an analogy to criticize Democratic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compared her with sex offender Jeffrey Epstein.</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explaining the ineffectiveness of controlling the inflation rate in the US, vice president candidate JD Vance called out to the American public and said they are smart enough to choose.</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said, "Giving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control over inflation policy, it's like giving Jeffrey Epstein control over human trafficking policy. The American people are much smarter than that. They don't buy the idea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represents a fresh start."</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outlined various economic measures her government would implement if she wins the November election.</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 York Post, it included a national ban on price-gouging, a $25,000 tax credit for home buyers who are first timers, and a reconstituted $6,000 child tax credit.</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further predicted that the American people are going to oust the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led Democratic Party's government and bring back the Republicans in power.</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said, "She is more of the same. It is doubling down on the failed policies of the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administration to give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 promotion rather than to fire her, which is what I think most Americans are going to do in November."</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in an interview to Fox News, stated that Trump Campaign remains in a commendable position at the current stage of election campaigning and that there's no point in believing the polls which are projecting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ahead of Trump with a comfortable margin.</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telling you, every single person who's watching this, the Trump campaign is in a very, very good spot," Vance said.</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all set for an election in November and President Joe Biden has already announced his exit from the presidential race, making way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vs Donald Trump competition.</w:t>
      </w:r>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38" style="position:absolute;z-index:251862016"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INFLATION (91%); POLITICAL CANDIDATES (91%); POLITICAL PARTIES (90%); US DEMOCRATIC PARTY (90%); US PRESIDENTIAL CANDIDATES 2016 (90%); US REPUBLICAN PARTY (90%); CAMPAIGNS &amp; ELECTIONS (79%); ELECTIONS &amp; POLITICS (79%); US PRESIDENTIAL ELECTIONS (79%); ELECTIONS (78%); GOVERNMENT &amp; PUBLIC ADMINISTRATION (78%); NEGATIVE NEWS (78%); US PRESIDENTIAL CANDIDATES 2008 (78%); US PRESIDENTIAL CANDIDATES 2012 (78%); ECONOMIC POLICY (77%); INTERVIEWS (77%); HEADS OF GOVERNMENT ELECTIONS (74%); HUMAN TRAFFICKING (56%)</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(64%)</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(64%); SIC4833 TELEVISION BROADCASTING STATIONS (64%)</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J D VANCE (93%); JEFFREY EPSTEIN (93%); DONALD TRUMP (89%); JOE BIDEN (79%)</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2024</w:t>
      </w:r>
    </w:p>
    <w:p>
      <w:pPr>
        <w:pStyle w:val="Normal67"/>
      </w:pPr>
    </w:p>
    <w:p>
      <w:pPr>
        <w:pStyle w:val="Normal67"/>
        <w:ind w:left="200"/>
        <w:sectPr>
          <w:type w:val="continuous"/>
          <w:pgMar w:top="840" w:right="1000" w:bottom="840" w:left="1000" w:header="400" w:footer="400"/>
          <w:pgNumType w:fmt="decimal"/>
          <w:cols w:space="720"/>
        </w:sectPr>
      </w:pPr>
      <w:r>
        <w:br/>
      </w:r>
      <w:r>
        <w:pict>
          <v:line id="_x0000_s123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994"/>
          <w:headerReference w:type="default" r:id="rId995"/>
          <w:footerReference w:type="even" r:id="rId996"/>
          <w:footerReference w:type="default" r:id="rId997"/>
          <w:headerReference w:type="first" r:id="rId998"/>
          <w:footerReference w:type="first" r:id="rId999"/>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1000" w:history="1">
        <w:r>
          <w:rPr>
            <w:rFonts w:ascii="arial" w:eastAsia="arial" w:hAnsi="arial" w:cs="arial"/>
            <w:b/>
            <w:i/>
            <w:strike w:val="0"/>
            <w:color w:val="0077CC"/>
            <w:sz w:val="28"/>
            <w:u w:val="single"/>
            <w:vertAlign w:val="baseline"/>
          </w:rPr>
          <w:t xml:space="preserve">'Indian-Americans are offended by </w:t>
        </w:r>
      </w:hyperlink>
      <w:hyperlink r:id="rId1001" w:history="1">
        <w:r>
          <w:rPr>
            <w:rFonts w:ascii="arial" w:eastAsia="arial" w:hAnsi="arial" w:cs="arial"/>
            <w:b/>
            <w:i/>
            <w:strike w:val="0"/>
            <w:color w:val="0077CC"/>
            <w:sz w:val="28"/>
            <w:u w:val="single"/>
            <w:vertAlign w:val="baseline"/>
          </w:rPr>
          <w:t>Kamala</w:t>
        </w:r>
      </w:hyperlink>
      <w:hyperlink r:id="rId1002" w:history="1">
        <w:r>
          <w:rPr>
            <w:rFonts w:ascii="arial" w:eastAsia="arial" w:hAnsi="arial" w:cs="arial"/>
            <w:b/>
            <w:i/>
            <w:strike w:val="0"/>
            <w:color w:val="0077CC"/>
            <w:sz w:val="28"/>
            <w:u w:val="single"/>
            <w:vertAlign w:val="baseline"/>
          </w:rPr>
          <w:t xml:space="preserve"> </w:t>
        </w:r>
      </w:hyperlink>
      <w:hyperlink r:id="rId1003" w:history="1">
        <w:r>
          <w:rPr>
            <w:rFonts w:ascii="arial" w:eastAsia="arial" w:hAnsi="arial" w:cs="arial"/>
            <w:b/>
            <w:i/>
            <w:strike w:val="0"/>
            <w:color w:val="0077CC"/>
            <w:sz w:val="28"/>
            <w:u w:val="single"/>
            <w:vertAlign w:val="baseline"/>
          </w:rPr>
          <w:t>Harris</w:t>
        </w:r>
      </w:hyperlink>
      <w:hyperlink r:id="rId1004" w:history="1">
        <w:r>
          <w:rPr>
            <w:rFonts w:ascii="arial" w:eastAsia="arial" w:hAnsi="arial" w:cs="arial"/>
            <w:b/>
            <w:i/>
            <w:strike w:val="0"/>
            <w:color w:val="0077CC"/>
            <w:sz w:val="28"/>
            <w:u w:val="single"/>
            <w:vertAlign w:val="baseline"/>
          </w:rPr>
          <w:t xml:space="preserve"> because ...': Vivek Ramasamy</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2024 Thursday</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40" style="position:absolute;z-index:25186406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ethnic identity takes centre stage with Donald Trump throwing racial barbs, the Indian-origin Republican Vivek Ramasamy flayed the presumptive democratic nominee of using her Indian roots selectively and claimed that Indian Americans have been offended because she has "cast aside" her Indian identity. In an interview to Fox news, Vivek Ramasamy said, "many Indian-Americans in the US are indeed somewhat offended by the way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has suddenly cast aside the Indian-American side of identity". Recalling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leaned onto her Indian American identity when she first ran for office in California, he said the vice president is "wearing a different identity now when it's politically convenient on a national stage."Ramaswamy also said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leaning into identity politics opens the door to criticism and also added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candidature lacks vision for the US. "I don't think we should be relying on these ethnic identities at all.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American. And the problem is when you're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you actually do lean into your identity politics, then you open the door to that type of criticism," the Indian American politician charged. "But if you ask me, that shouldn't be how this election is decided one way or another. It should be decided on our own identity as Americans and what our vision is for the future of the country. And the number one thing missing in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's candidacy is that she lacks that vision for the country. That's what we've got to focus on," he added.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's ethnic identity is becoming a key discussion in the US presidential election campaign. It came under further attack after former US President Donald Trump launched a strong personal attack on vice president and rival in the upcoming presidential polls,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by claiming that she, after being of "Indian heritage" for years, "turned black" a few years ago.</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whose mother is Indian and father is Jamaican, is the first woman of color and Asian American vice president. If she wins the upcoming election, she would become the first woman president of the United States. For Reprint Rights: timescontent.com</w:t>
      </w:r>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41" style="position:absolute;z-index:251865088"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RACE &amp; ETHNICITY (91%); ELECTIONS &amp; POLITICS (90%); POLITICAL CANDIDATES (90%); POLITICS (90%); US REPUBLICAN PARTY (90%); CAMPAIGNS &amp; ELECTIONS (89%); ELECTIONS (89%); US PRESIDENTS (89%); HEADS OF GOVERNMENT ELECTIONS (86%); INTERVIEWS (78%); US PRESIDENTIAL CANDIDATES 2012 (78%); US PRESIDENTIAL ELECTIONS (78%)</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(72%); SIC4833 TELEVISION BROADCASTING STATIONS (72%)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(89%)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2024</w:t>
      </w:r>
    </w:p>
    <w:p>
      <w:pPr>
        <w:pStyle w:val="Normal68"/>
      </w:pPr>
    </w:p>
    <w:p>
      <w:pPr>
        <w:pStyle w:val="Normal68"/>
        <w:ind w:left="200"/>
        <w:sectPr>
          <w:type w:val="continuous"/>
          <w:pgMar w:top="840" w:right="1000" w:bottom="840" w:left="1000" w:header="400" w:footer="400"/>
          <w:pgNumType w:fmt="decimal"/>
          <w:cols w:space="720"/>
        </w:sectPr>
      </w:pPr>
      <w:r>
        <w:br/>
      </w:r>
      <w:r>
        <w:pict>
          <v:line id="_x0000_s124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005"/>
          <w:headerReference w:type="default" r:id="rId1006"/>
          <w:footerReference w:type="even" r:id="rId1007"/>
          <w:footerReference w:type="default" r:id="rId1008"/>
          <w:headerReference w:type="first" r:id="rId1009"/>
          <w:footerReference w:type="first" r:id="rId1010"/>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011" w:history="1">
        <w:r>
          <w:rPr>
            <w:rFonts w:ascii="arial" w:eastAsia="arial" w:hAnsi="arial" w:cs="arial"/>
            <w:b/>
            <w:i/>
            <w:strike w:val="0"/>
            <w:color w:val="0077CC"/>
            <w:sz w:val="28"/>
            <w:u w:val="single"/>
            <w:vertAlign w:val="baseline"/>
          </w:rPr>
          <w:t xml:space="preserve">Cardi B Backs </w:t>
        </w:r>
      </w:hyperlink>
      <w:hyperlink r:id="rId1012" w:history="1">
        <w:r>
          <w:rPr>
            <w:rFonts w:ascii="arial" w:eastAsia="arial" w:hAnsi="arial" w:cs="arial"/>
            <w:b/>
            <w:i/>
            <w:strike w:val="0"/>
            <w:color w:val="0077CC"/>
            <w:sz w:val="28"/>
            <w:u w:val="single"/>
            <w:vertAlign w:val="baseline"/>
          </w:rPr>
          <w:t>Kamala</w:t>
        </w:r>
      </w:hyperlink>
      <w:hyperlink r:id="rId1013" w:history="1">
        <w:r>
          <w:rPr>
            <w:rFonts w:ascii="arial" w:eastAsia="arial" w:hAnsi="arial" w:cs="arial"/>
            <w:b/>
            <w:i/>
            <w:strike w:val="0"/>
            <w:color w:val="0077CC"/>
            <w:sz w:val="28"/>
            <w:u w:val="single"/>
            <w:vertAlign w:val="baseline"/>
          </w:rPr>
          <w:t xml:space="preserve"> </w:t>
        </w:r>
      </w:hyperlink>
      <w:hyperlink r:id="rId1014" w:history="1">
        <w:r>
          <w:rPr>
            <w:rFonts w:ascii="arial" w:eastAsia="arial" w:hAnsi="arial" w:cs="arial"/>
            <w:b/>
            <w:i/>
            <w:strike w:val="0"/>
            <w:color w:val="0077CC"/>
            <w:sz w:val="28"/>
            <w:u w:val="single"/>
            <w:vertAlign w:val="baseline"/>
          </w:rPr>
          <w:t>Harris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Guide Network</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2024 Tuesday</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Daily Guide All Rights Reserved</w:t>
      </w:r>
    </w:p>
    <w:p>
      <w:pPr>
        <w:pStyle w:val="Normal69"/>
        <w:keepNext w:val="0"/>
        <w:spacing w:before="120" w:after="0" w:line="220" w:lineRule="atLeast"/>
        <w:ind w:left="0" w:right="0" w:firstLine="0"/>
        <w:jc w:val="left"/>
      </w:pPr>
      <w:r>
        <w:br/>
      </w:r>
      <w:r>
        <w:pict>
          <v:shape id="_x0000_i1243" type="#_x0000_t75" style="width:0;height:0"/>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44" style="position:absolute;z-index:25186713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rapper Cardi B has thrown her support behind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the Democratic Party's candidate for the United States presidential election.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Cardi B had previously suggested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should be the Democratic Party's nominee following President Joe Biden's debate with Republican candidate Donald Trump.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excitement was palpable when news broke that President Joe Biden had stepped down as the Democratic Party candidate and endorsed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the party's flagbearer.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on her X handle, Cardi B wrote, 'Aha hahaha let's go! I told y'all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was supposed to be the 2024 candidate... Stop f*ckin playin with 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endorsement comes after Cardi B expressed dissatisfaction with the potential rematch between Biden and Trump in the November poll.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Rolling Stone in May, she stated that she would not vote if the two major candidates remained Biden and Trump.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saw Trump as 'a dire threat', she described her experience under Biden as filled with 'layers and layers of disappointment' due to perceived domestic and foreign mismanagement.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Biden officially stepped down as the Democratic Party candidate on Sunday, endorsing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lead the party into the upcoming election.</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45" style="position:absolute;z-index:251868160"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(92%); POLITICAL PARTIES (92%); CAMPAIGNS &amp; ELECTIONS (91%); ELECTIONS (90%); HEADS OF GOVERNMENT ELECTIONS (90%); US DEMOCRATIC PARTY (90%); US PRESIDENTIAL CANDIDATES 2008 (90%); US PRESIDENTIAL CANDIDATES 2012 (90%); US PRESIDENTIAL ELECTIONS (90%); APPOINTMENTS (88%); INTERVIEWS (79%); US REPUBLICAN PARTY (79%); RESIGNATIONS (78%); US PRESIDENTIAL CANDIDATES 2016 (78%); US PRESIDENTS (78%)</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(93%);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(93%); CARDI B (90%); DONALD TRUMP (79%)</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2024</w:t>
      </w:r>
    </w:p>
    <w:p>
      <w:pPr>
        <w:pStyle w:val="Normal69"/>
      </w:pPr>
    </w:p>
    <w:p>
      <w:pPr>
        <w:pStyle w:val="Normal69"/>
        <w:ind w:left="200"/>
        <w:sectPr>
          <w:type w:val="continuous"/>
          <w:pgMar w:top="840" w:right="1000" w:bottom="840" w:left="1000" w:header="400" w:footer="400"/>
          <w:pgNumType w:fmt="decimal"/>
          <w:cols w:space="720"/>
        </w:sectPr>
      </w:pPr>
      <w:r>
        <w:br/>
      </w:r>
      <w:r>
        <w:pict>
          <v:line id="_x0000_s1246"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 xml:space="preserve">Avengers unite to support </w:t>
        </w:r>
      </w:hyperlink>
      <w:hyperlink r:id="rId1022" w:history="1">
        <w:r>
          <w:rPr>
            <w:rFonts w:ascii="arial" w:eastAsia="arial" w:hAnsi="arial" w:cs="arial"/>
            <w:b/>
            <w:i/>
            <w:strike w:val="0"/>
            <w:color w:val="0077CC"/>
            <w:sz w:val="28"/>
            <w:u w:val="single"/>
            <w:vertAlign w:val="baseline"/>
          </w:rPr>
          <w:t>Kamala</w:t>
        </w:r>
      </w:hyperlink>
      <w:hyperlink r:id="rId1023" w:history="1">
        <w:r>
          <w:rPr>
            <w:rFonts w:ascii="arial" w:eastAsia="arial" w:hAnsi="arial" w:cs="arial"/>
            <w:b/>
            <w:i/>
            <w:strike w:val="0"/>
            <w:color w:val="0077CC"/>
            <w:sz w:val="28"/>
            <w:u w:val="single"/>
            <w:vertAlign w:val="baseline"/>
          </w:rPr>
          <w:t xml:space="preserve"> </w:t>
        </w:r>
      </w:hyperlink>
      <w:hyperlink r:id="rId1024" w:history="1">
        <w:r>
          <w:rPr>
            <w:rFonts w:ascii="arial" w:eastAsia="arial" w:hAnsi="arial" w:cs="arial"/>
            <w:b/>
            <w:i/>
            <w:strike w:val="0"/>
            <w:color w:val="0077CC"/>
            <w:sz w:val="28"/>
            <w:u w:val="single"/>
            <w:vertAlign w:val="baseline"/>
          </w:rPr>
          <w:t>Harris</w:t>
        </w:r>
      </w:hyperlink>
      <w:hyperlink r:id="rId1025" w:history="1">
        <w:r>
          <w:rPr>
            <w:rFonts w:ascii="arial" w:eastAsia="arial" w:hAnsi="arial" w:cs="arial"/>
            <w:b/>
            <w:i/>
            <w:strike w:val="0"/>
            <w:color w:val="0077CC"/>
            <w:sz w:val="28"/>
            <w:u w:val="single"/>
            <w:vertAlign w:val="baseline"/>
          </w:rPr>
          <w:t xml:space="preserve"> for president</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7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47" style="position:absolute;z-index:25187020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&lt;ul class="eu-articleBody__StyledShareButtonsbody-sc-kzv46u-15 sDiDr"&gt;&lt;/ul&gt;&lt;p class="eu-articleBody__StyledParagraph-sc-kzv46u-2 kkqlfH"&gt;This Tuesday, November 5, the presidential election will be held in the United States. Numerous celebrities have publicly revealed their vote, and the latest to do so have been several stars of The Avengers, who have gathered to give their support to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.&lt;/p&gt;04:16 p.m.04:16 p.m.&lt;p class="eu-articleBody__StyledParagraph-sc-kzv46u-2 kkqlfH"&gt; The actor posted a video on X that begins with Scarlett Johansson greeting the actors, "Thank you for taking the call." "It's a pleasure for us to come together and get out the vote in this election," Danai Gurira says.&lt;/p&gt;&lt;p class="eu-articleBody__StyledParagraph-sc-kzv46u-2 kkqlfH"&gt;Robert Downey Jr.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says they have to come up with a tagline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"I can do this all day," proposes Chris Evans. "I hate it," replies Don Cheadle.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forever," Gurira suggests, to which Downey Jr. replies, "That's better." Likewise, Paul Bettany also appears in the clip and proposes that the tagline be "I'm with democracy." In the end they settle on "I'm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I'm with democracy." Read also: &lt;/p&gt;                                                                                       RECOMMENDED NEWS Nov 05 - 14:55 Nov 04 - 18:07 Nov 04 - 21:57     &lt;p class="eu-articleBody__StyledParagraph-sc-kzv46u-2 kkqlfH"&gt;The aforementioned actors join a long list of celebrities who have endorsed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including Leonardo DiCaprio, Beyoncé, Sarah Jessica Parker, Eminem, Andy Cohen, Ben Stiller, Willie Nelson, Cher, Mandy Patinkin, Marc Anthony, Lizzo, Anne Hathaway, Neil Young, Dave Bautista, Jennifer Lawrence or Billie Eilish, among others.&lt;/p&gt;   &lt;p class="eu-articleBody__StyledParagraph-sc-kzv46u-2 kkqlfH"&gt;Last October 25, Beyoncé appeared at a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rally for reproductive rights held in Houston. "We must vote and we need them," said the singer. For his part, DiCaprio expressed his support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a video posted on Instagram, saying, "Climate change is killing the earth and ruining our economy. We need a smart move to save our economy, our planet and ourselves. That's why I'm voting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."&lt;/p&gt;&lt;p class="eu-articleBody__StyledParagraph-sc-kzv46u-2 kkqlfH"&gt;Even Arnold Schwarzenegger, who served eight years as GOP governor of California, will vote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 will always be an American before I am a Republican. That's why I'm voting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this week. I share this with all of you because I believe there are many who feel the same way I do. You don't recognize our country. And you are right to be angry," he said.&lt;/p&gt;       </w:t>
      </w:r>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48" style="position:absolute;z-index:251871232"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HEADS OF GOVERNMENT ELECTIONS (90%); TYPES OF GOVERNMENT (90%); CAMPAIGNS &amp; ELECTIONS (89%); DEMOCRACIES (89%); US PRESIDENTIAL ELECTIONS (89%); US PRESIDENTIAL CANDIDATES 2024 (78%); US REPUBLICAN PARTY (78%); US STATE GOVERNMENT (78%); VOTERS &amp; VOTING (78%); PHOTO &amp; VIDEO SHARING (76%); GOVERNORS (73%); REPRODUCTIVE RIGHTS (50%); farandula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(76%); INTERNET VIDEO (71%)</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CHRIS EVANS (79%); PAUL BETTANY (79%); TIMOTHY J WALZ (79%); DON CHEADLE (73%); JENNIFER LAWRENCE (73%); MANDY PATINKIN (73%); ROBERT DOWNEY JR (73%); ANNE HATHAWAY (58%); ARNOLD SCHWARZENEGGER (58%); BEN STILLER (58%); BEYONCE KNOWLES (58%); LEONARDO DICAPRIO (58%); SARAH JESSICA PARKER (58%); SCARLETT JOHANSSON (58%); EMINEM (57%); BILLIE EILISH (54%); LIZZO (54%)</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(92%)</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70"/>
      </w:pPr>
    </w:p>
    <w:p>
      <w:pPr>
        <w:pStyle w:val="Normal70"/>
        <w:ind w:left="200"/>
        <w:sectPr>
          <w:type w:val="continuous"/>
          <w:pgMar w:top="840" w:right="1000" w:bottom="840" w:left="1000" w:header="400" w:footer="400"/>
          <w:pgNumType w:fmt="decimal"/>
          <w:cols w:space="720"/>
        </w:sectPr>
      </w:pPr>
      <w:r>
        <w:br/>
      </w:r>
      <w:r>
        <w:pict>
          <v:line id="_x0000_s1249"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026"/>
          <w:headerReference w:type="default" r:id="rId1027"/>
          <w:footerReference w:type="even" r:id="rId1028"/>
          <w:footerReference w:type="default" r:id="rId1029"/>
          <w:headerReference w:type="first" r:id="rId1030"/>
          <w:footerReference w:type="first" r:id="rId1031"/>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032" w:history="1">
        <w:r>
          <w:rPr>
            <w:rFonts w:ascii="arial" w:eastAsia="arial" w:hAnsi="arial" w:cs="arial"/>
            <w:b/>
            <w:i/>
            <w:strike w:val="0"/>
            <w:color w:val="0077CC"/>
            <w:sz w:val="28"/>
            <w:u w:val="single"/>
            <w:vertAlign w:val="baseline"/>
          </w:rPr>
          <w:t xml:space="preserve">VIDEO: Billie Eilish endsosa to </w:t>
        </w:r>
      </w:hyperlink>
      <w:hyperlink r:id="rId1033" w:history="1">
        <w:r>
          <w:rPr>
            <w:rFonts w:ascii="arial" w:eastAsia="arial" w:hAnsi="arial" w:cs="arial"/>
            <w:b/>
            <w:i/>
            <w:strike w:val="0"/>
            <w:color w:val="0077CC"/>
            <w:sz w:val="28"/>
            <w:u w:val="single"/>
            <w:vertAlign w:val="baseline"/>
          </w:rPr>
          <w:t>Kamala</w:t>
        </w:r>
      </w:hyperlink>
      <w:hyperlink r:id="rId1034" w:history="1">
        <w:r>
          <w:rPr>
            <w:rFonts w:ascii="arial" w:eastAsia="arial" w:hAnsi="arial" w:cs="arial"/>
            <w:b/>
            <w:i/>
            <w:strike w:val="0"/>
            <w:color w:val="0077CC"/>
            <w:sz w:val="28"/>
            <w:u w:val="single"/>
            <w:vertAlign w:val="baseline"/>
          </w:rPr>
          <w:t xml:space="preserve"> </w:t>
        </w:r>
      </w:hyperlink>
      <w:hyperlink r:id="rId1035" w:history="1">
        <w:r>
          <w:rPr>
            <w:rFonts w:ascii="arial" w:eastAsia="arial" w:hAnsi="arial" w:cs="arial"/>
            <w:b/>
            <w:i/>
            <w:strike w:val="0"/>
            <w:color w:val="0077CC"/>
            <w:sz w:val="28"/>
            <w:u w:val="single"/>
            <w:vertAlign w:val="baseline"/>
          </w:rPr>
          <w:t>Harris</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2024 Thursday</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50" style="position:absolute;z-index:25187328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a video shared on social networks, the American singer Billie Eilish and her brother Finneas O'Connell announced their support for the Vice President of the United States and Democratic candidate for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artists, who are recognized both in the music world and for their commitment to various social causes, argued their decision by highlighting the fight of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her running mate, Tim Walz, for the protection of "reproductive freedom, the defense of the planet and democracy in the country".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singer, expressed her vote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Walz, stating that "these candidates are committed to stopping extremist agendas that threaten your freedom and the future of the country."</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Finneas, also a 19-time Grammy Award winner with his sister, emphasized the importance of stopping the policies of the so-called 'Project 2025′, which he called dangerous.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voted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because they are fighting to protect our reproductive freedom, our planet and our democracy," commented Eilish, stressing the importance of this election for her generation and those that follow. "Vote like your life depends on it, because it does," she stressed.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Finneas O'Connell added "we cannot let extremists control our lives, our freedoms and our future. The only way to stop them and the dangerous agenda of Project 2025 is to vote and elect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Eilish brothers' endorsement joins a long list of celebrities who have publicly voiced their support for Vice President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 the campaign trail. This political action follows a trend in which entertainment figures use their influence to take a stand at critical moments in the U.S. political landscape.</w:t>
      </w:r>
    </w:p>
    <w:p>
      <w:pPr>
        <w:pStyle w:val="Normal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Taylor Swift also endorsed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most high-profile celebrities who have shown their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also Taylor Swift.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be voting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in the 2024 presidential election″, she declared in a publication on Instagram minutes after the end of the debate between the vice president and the former president and Republican candidate, Donald Trump.</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clear manifestation generated a notable increase in web traffic to the U.S. voter registration portal (vote.gov).</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expressing her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the singer, who has millions of followers on her social networks, shared a personalized link that attracted 337,826 users to the site managed by the U.S. General Services Administration.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action once again underscored the considerable influence the 34-year-old singer has on her followers and the impact she can have on political participation. In her post, Swift praised Vice President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work, noting that the Democrat "fights for the rights and causes that need a warrior to champion them."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her support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candidacy, Swift urged her followers, especially young people, to register to vote and to educate themselves about the candidates before making their decisions at the polls. In her posts, she stressed the importance of being informed and voting early.</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notable increase in activity on vote.gov is due, in part, to the so-called "Swift effect," according to the website's executive director, Andrea Hailey. She highlighted the "Cruel Summer" singer's ability to mobilize her followers and encourage civic engagement, noting that "Taylor Swift's impact on voter engagement is undeniable".</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51" style="position:absolute;z-index:251874304"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POLITICAL CANDIDATES (90%); PROJECT 2025 (90%); SINGERS &amp; MUSICIANS (90%); TYPES OF GOVERNMENT (90%); US PRESIDENTIAL CANDIDATES 2024 (90%); CELEBRITIES (89%); HEADS OF GOVERNMENT ELECTIONS (89%); INTERNET SOCIAL NETWORKING (89%); SOCIAL MEDIA (89%); SOCIAL NETWORKING (89%); US DEMOCRATIC PARTY (89%); US PRESIDENTIAL CANDIDATES 2012 (89%); US PRESIDENTIAL ELECTIONS (89%); VOTERS &amp; VOTING (89%); ENTERTAINMENT &amp; ARTS AWARDS (78%); GRAMMY AWARDS (78%); MUSIC (78%); SOCIETY, SOCIAL ASSISTANCE &amp; LIFESTYLE (78%); TRENDS (78%); US REPUBLICAN PARTY (78%); CAMPAIGNS &amp; ELECTIONS (77%); TRENDS &amp; EVENTS (77%); VOTER REGISTRATION (75%); US PRESIDENTIAL CANDIDATES 2016 (73%); ARTISTS &amp; PERFORMERS (72%); Decision_2024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(84%)</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SINGERS &amp; MUSICIANS (90%); CELEBRITIES (89%); INTERNET SOCIAL NETWORKING (89%); INTERNET VIDEO (89%); SOCIAL MEDIA (89%); ENTERTAINMENT &amp; ARTS AWARDS (78%); GRAMMY AWARDS (78%); WEBSITES &amp; PORTALS (78%); MUSIC INDUSTRY (73%); ARTISTS &amp; PERFORMERS (72%)</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BILLIE EILISH (92%); TIMOTHY J WALZ (92%); DONALD TRUMP (79%)</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(57%); UNITED STATES (94%)</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2024</w:t>
      </w:r>
    </w:p>
    <w:p>
      <w:pPr>
        <w:pStyle w:val="Normal71"/>
      </w:pPr>
    </w:p>
    <w:p>
      <w:pPr>
        <w:pStyle w:val="Normal71"/>
        <w:ind w:left="200"/>
        <w:sectPr>
          <w:type w:val="continuous"/>
          <w:pgMar w:top="840" w:right="1000" w:bottom="840" w:left="1000" w:header="400" w:footer="400"/>
          <w:pgNumType w:fmt="decimal"/>
          <w:cols w:space="720"/>
        </w:sectPr>
      </w:pPr>
      <w:r>
        <w:br/>
      </w:r>
      <w:r>
        <w:pict>
          <v:line id="_x0000_s1252"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036"/>
          <w:headerReference w:type="default" r:id="rId1037"/>
          <w:footerReference w:type="even" r:id="rId1038"/>
          <w:footerReference w:type="default" r:id="rId1039"/>
          <w:headerReference w:type="first" r:id="rId1040"/>
          <w:footerReference w:type="first" r:id="rId1041"/>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042" w:history="1">
        <w:r>
          <w:rPr>
            <w:rFonts w:ascii="arial" w:eastAsia="arial" w:hAnsi="arial" w:cs="arial"/>
            <w:b/>
            <w:i/>
            <w:strike w:val="0"/>
            <w:color w:val="0077CC"/>
            <w:sz w:val="28"/>
            <w:u w:val="single"/>
            <w:vertAlign w:val="baseline"/>
          </w:rPr>
          <w:t xml:space="preserve">Has </w:t>
        </w:r>
      </w:hyperlink>
      <w:hyperlink r:id="rId1043" w:history="1">
        <w:r>
          <w:rPr>
            <w:rFonts w:ascii="arial" w:eastAsia="arial" w:hAnsi="arial" w:cs="arial"/>
            <w:b/>
            <w:i/>
            <w:strike w:val="0"/>
            <w:color w:val="0077CC"/>
            <w:sz w:val="28"/>
            <w:u w:val="single"/>
            <w:vertAlign w:val="baseline"/>
          </w:rPr>
          <w:t>Kamala</w:t>
        </w:r>
      </w:hyperlink>
      <w:hyperlink r:id="rId1044" w:history="1">
        <w:r>
          <w:rPr>
            <w:rFonts w:ascii="arial" w:eastAsia="arial" w:hAnsi="arial" w:cs="arial"/>
            <w:b/>
            <w:i/>
            <w:strike w:val="0"/>
            <w:color w:val="0077CC"/>
            <w:sz w:val="28"/>
            <w:u w:val="single"/>
            <w:vertAlign w:val="baseline"/>
          </w:rPr>
          <w:t xml:space="preserve"> </w:t>
        </w:r>
      </w:hyperlink>
      <w:hyperlink r:id="rId1045" w:history="1">
        <w:r>
          <w:rPr>
            <w:rFonts w:ascii="arial" w:eastAsia="arial" w:hAnsi="arial" w:cs="arial"/>
            <w:b/>
            <w:i/>
            <w:strike w:val="0"/>
            <w:color w:val="0077CC"/>
            <w:sz w:val="28"/>
            <w:u w:val="single"/>
            <w:vertAlign w:val="baseline"/>
          </w:rPr>
          <w:t>Harris</w:t>
        </w:r>
      </w:hyperlink>
      <w:hyperlink r:id="rId1046" w:history="1">
        <w:r>
          <w:rPr>
            <w:rFonts w:ascii="arial" w:eastAsia="arial" w:hAnsi="arial" w:cs="arial"/>
            <w:b/>
            <w:i/>
            <w:strike w:val="0"/>
            <w:color w:val="0077CC"/>
            <w:sz w:val="28"/>
            <w:u w:val="single"/>
            <w:vertAlign w:val="baseline"/>
          </w:rPr>
          <w:t xml:space="preserve"> conceded after losing to Donald Trump?</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Postmedia Breaking News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National Post Staff, National Post Staff</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53" style="position:absolute;z-index:25187635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and Democratic presidential nominee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not formally conceded after former U.S. president and Republican nominee Donald Trump claimed victory on Wednesday.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was called by the Associated Press around 5:30 a.m. ET, when Trump received more than the 270 electoral votes required to win the presidency.</w:t>
      </w:r>
    </w:p>
    <w:p>
      <w:pPr>
        <w:pStyle w:val="Normal7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spent election night in Washington, D.C. at Howard University, a historically Black institution, where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graduated from in 1986( </w:t>
      </w:r>
      <w:hyperlink r:id="rId1047" w:history="1">
        <w:r>
          <w:rPr>
            <w:rFonts w:ascii="arial" w:eastAsia="arial" w:hAnsi="arial" w:cs="arial"/>
            <w:b w:val="0"/>
            <w:i/>
            <w:strike w:val="0"/>
            <w:noProof w:val="0"/>
            <w:color w:val="0077CC"/>
            <w:position w:val="0"/>
            <w:sz w:val="20"/>
            <w:u w:val="single"/>
            <w:vertAlign w:val="baseline"/>
          </w:rPr>
          <w:t>https://thedig.howard.edu/featured-people/</w:t>
        </w:r>
      </w:hyperlink>
      <w:hyperlink r:id="rId1048" w:history="1">
        <w:r>
          <w:rPr>
            <w:rFonts w:ascii="arial" w:eastAsia="arial" w:hAnsi="arial" w:cs="arial"/>
            <w:b/>
            <w:i/>
            <w:strike w:val="0"/>
            <w:noProof w:val="0"/>
            <w:color w:val="0077CC"/>
            <w:position w:val="0"/>
            <w:sz w:val="20"/>
            <w:u w:val="single"/>
            <w:vertAlign w:val="baseline"/>
          </w:rPr>
          <w:t>kamala</w:t>
        </w:r>
      </w:hyperlink>
      <w:hyperlink r:id="rId1049" w:history="1">
        <w:r>
          <w:rPr>
            <w:rFonts w:ascii="arial" w:eastAsia="arial" w:hAnsi="arial" w:cs="arial"/>
            <w:b w:val="0"/>
            <w:i/>
            <w:strike w:val="0"/>
            <w:noProof w:val="0"/>
            <w:color w:val="0077CC"/>
            <w:position w:val="0"/>
            <w:sz w:val="20"/>
            <w:u w:val="single"/>
            <w:vertAlign w:val="baseline"/>
          </w:rPr>
          <w:t>-</w:t>
        </w:r>
      </w:hyperlink>
      <w:hyperlink r:id="rId1050" w:history="1">
        <w:r>
          <w:rPr>
            <w:rFonts w:ascii="arial" w:eastAsia="arial" w:hAnsi="arial" w:cs="arial"/>
            <w:b/>
            <w:i/>
            <w:strike w:val="0"/>
            <w:noProof w:val="0"/>
            <w:color w:val="0077CC"/>
            <w:position w:val="0"/>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xml:space="preserve"> ). Her supporters gathered together outside and watched as election results came in live on television. As Trump's impending victory became clearer, the mood shifted with some supporters crying as they left, ABC News reported( </w:t>
      </w:r>
      <w:hyperlink r:id="rId1051" w:history="1">
        <w:r>
          <w:rPr>
            <w:rFonts w:ascii="arial" w:eastAsia="arial" w:hAnsi="arial" w:cs="arial"/>
            <w:b w:val="0"/>
            <w:i/>
            <w:strike w:val="0"/>
            <w:noProof w:val="0"/>
            <w:color w:val="0077CC"/>
            <w:position w:val="0"/>
            <w:sz w:val="20"/>
            <w:u w:val="single"/>
            <w:vertAlign w:val="baseline"/>
          </w:rPr>
          <w:t>https://abcnews.go.com/Politics/</w:t>
        </w:r>
      </w:hyperlink>
      <w:hyperlink r:id="rId1052" w:history="1">
        <w:r>
          <w:rPr>
            <w:rFonts w:ascii="arial" w:eastAsia="arial" w:hAnsi="arial" w:cs="arial"/>
            <w:b/>
            <w:i/>
            <w:strike w:val="0"/>
            <w:noProof w:val="0"/>
            <w:color w:val="0077CC"/>
            <w:position w:val="0"/>
            <w:sz w:val="20"/>
            <w:u w:val="single"/>
            <w:vertAlign w:val="baseline"/>
          </w:rPr>
          <w:t>harris</w:t>
        </w:r>
      </w:hyperlink>
      <w:hyperlink r:id="rId1053" w:history="1">
        <w:r>
          <w:rPr>
            <w:rFonts w:ascii="arial" w:eastAsia="arial" w:hAnsi="arial" w:cs="arial"/>
            <w:b w:val="0"/>
            <w:i/>
            <w:strike w:val="0"/>
            <w:noProof w:val="0"/>
            <w:color w:val="0077CC"/>
            <w:position w:val="0"/>
            <w:sz w:val="20"/>
            <w:u w:val="single"/>
            <w:vertAlign w:val="baseline"/>
          </w:rPr>
          <w:t>-speak-tearful-supporters-leave-watch-party/story?id=115550498</w:t>
        </w:r>
      </w:hyperlink>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flag on the ground after people left the election night event for Democratic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at Howard University in Washington, DC, on November 6, 2024.</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speak at Howard University on Wednesday evening: sources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Trump won Georgia, Senior Democratic Party aide Cedric Richmond addressed the crowd at the election night watch party in a video broadcasted by CNBC( </w:t>
      </w:r>
      <w:hyperlink r:id="rId1054" w:history="1">
        <w:r>
          <w:rPr>
            <w:rFonts w:ascii="arial" w:eastAsia="arial" w:hAnsi="arial" w:cs="arial"/>
            <w:b w:val="0"/>
            <w:i/>
            <w:strike w:val="0"/>
            <w:noProof w:val="0"/>
            <w:color w:val="0077CC"/>
            <w:position w:val="0"/>
            <w:sz w:val="20"/>
            <w:u w:val="single"/>
            <w:vertAlign w:val="baseline"/>
          </w:rPr>
          <w:t>https://www.youtube.com/watch?v=zZVO0mQFg9s</w:t>
        </w:r>
      </w:hyperlink>
      <w:r>
        <w:rPr>
          <w:rFonts w:ascii="arial" w:eastAsia="arial" w:hAnsi="arial" w:cs="arial"/>
          <w:b w:val="0"/>
          <w:i w:val="0"/>
          <w:strike w:val="0"/>
          <w:noProof w:val="0"/>
          <w:color w:val="000000"/>
          <w:position w:val="0"/>
          <w:sz w:val="20"/>
          <w:u w:val="none"/>
          <w:vertAlign w:val="baseline"/>
        </w:rPr>
        <w:t xml:space="preserve"> ). He thanked supporters for being at the event and the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campaign for all they've done.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votes to count, we still have states that have not been called yet. We will continue overnight to fight to make sure that every vote is counted, that every voice has spoken, so you won't hear from the vice president tonight. But you will hear from her tomorrow."</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would be back at the university on Wednesday to address "not only the (Howard University) family, not only to address her supporters, but to address the nation."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morning, sources told NBC News( </w:t>
      </w:r>
      <w:hyperlink r:id="rId1055" w:history="1">
        <w:r>
          <w:rPr>
            <w:rFonts w:ascii="arial" w:eastAsia="arial" w:hAnsi="arial" w:cs="arial"/>
            <w:b w:val="0"/>
            <w:i/>
            <w:strike w:val="0"/>
            <w:noProof w:val="0"/>
            <w:color w:val="0077CC"/>
            <w:position w:val="0"/>
            <w:sz w:val="20"/>
            <w:u w:val="single"/>
            <w:vertAlign w:val="baseline"/>
          </w:rPr>
          <w:t>https://www.nbcwashington.com/decision-2024/when-will-</w:t>
        </w:r>
      </w:hyperlink>
      <w:hyperlink r:id="rId1056" w:history="1">
        <w:r>
          <w:rPr>
            <w:rFonts w:ascii="arial" w:eastAsia="arial" w:hAnsi="arial" w:cs="arial"/>
            <w:b/>
            <w:i/>
            <w:strike w:val="0"/>
            <w:noProof w:val="0"/>
            <w:color w:val="0077CC"/>
            <w:position w:val="0"/>
            <w:sz w:val="20"/>
            <w:u w:val="single"/>
            <w:vertAlign w:val="baseline"/>
          </w:rPr>
          <w:t>kamala</w:t>
        </w:r>
      </w:hyperlink>
      <w:hyperlink r:id="rId1057" w:history="1">
        <w:r>
          <w:rPr>
            <w:rFonts w:ascii="arial" w:eastAsia="arial" w:hAnsi="arial" w:cs="arial"/>
            <w:b w:val="0"/>
            <w:i/>
            <w:strike w:val="0"/>
            <w:noProof w:val="0"/>
            <w:color w:val="0077CC"/>
            <w:position w:val="0"/>
            <w:sz w:val="20"/>
            <w:u w:val="single"/>
            <w:vertAlign w:val="baseline"/>
          </w:rPr>
          <w:t>-</w:t>
        </w:r>
      </w:hyperlink>
      <w:hyperlink r:id="rId1058" w:history="1">
        <w:r>
          <w:rPr>
            <w:rFonts w:ascii="arial" w:eastAsia="arial" w:hAnsi="arial" w:cs="arial"/>
            <w:b/>
            <w:i/>
            <w:strike w:val="0"/>
            <w:noProof w:val="0"/>
            <w:color w:val="0077CC"/>
            <w:position w:val="0"/>
            <w:sz w:val="20"/>
            <w:u w:val="single"/>
            <w:vertAlign w:val="baseline"/>
          </w:rPr>
          <w:t>harris</w:t>
        </w:r>
      </w:hyperlink>
      <w:hyperlink r:id="rId1059" w:history="1">
        <w:r>
          <w:rPr>
            <w:rFonts w:ascii="arial" w:eastAsia="arial" w:hAnsi="arial" w:cs="arial"/>
            <w:b w:val="0"/>
            <w:i/>
            <w:strike w:val="0"/>
            <w:noProof w:val="0"/>
            <w:color w:val="0077CC"/>
            <w:position w:val="0"/>
            <w:sz w:val="20"/>
            <w:u w:val="single"/>
            <w:vertAlign w:val="baseline"/>
          </w:rPr>
          <w:t>-give-her-concession-speech/3761796/</w:t>
        </w:r>
      </w:hyperlink>
      <w:r>
        <w:rPr>
          <w:rFonts w:ascii="arial" w:eastAsia="arial" w:hAnsi="arial" w:cs="arial"/>
          <w:b w:val="0"/>
          <w:i w:val="0"/>
          <w:strike w:val="0"/>
          <w:noProof w:val="0"/>
          <w:color w:val="000000"/>
          <w:position w:val="0"/>
          <w:sz w:val="20"/>
          <w:u w:val="none"/>
          <w:vertAlign w:val="baseline"/>
        </w:rPr>
        <w:t xml:space="preserve"> )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would speak "later in the day." Sources told Reuters( </w:t>
      </w:r>
      <w:hyperlink r:id="rId1060" w:history="1">
        <w:r>
          <w:rPr>
            <w:rFonts w:ascii="arial" w:eastAsia="arial" w:hAnsi="arial" w:cs="arial"/>
            <w:b w:val="0"/>
            <w:i/>
            <w:strike w:val="0"/>
            <w:noProof w:val="0"/>
            <w:color w:val="0077CC"/>
            <w:position w:val="0"/>
            <w:sz w:val="20"/>
            <w:u w:val="single"/>
            <w:vertAlign w:val="baseline"/>
          </w:rPr>
          <w:t>https://www.reuters.com/world/us/</w:t>
        </w:r>
      </w:hyperlink>
      <w:hyperlink r:id="rId1061" w:history="1">
        <w:r>
          <w:rPr>
            <w:rFonts w:ascii="arial" w:eastAsia="arial" w:hAnsi="arial" w:cs="arial"/>
            <w:b/>
            <w:i/>
            <w:strike w:val="0"/>
            <w:noProof w:val="0"/>
            <w:color w:val="0077CC"/>
            <w:position w:val="0"/>
            <w:sz w:val="20"/>
            <w:u w:val="single"/>
            <w:vertAlign w:val="baseline"/>
          </w:rPr>
          <w:t>harris</w:t>
        </w:r>
      </w:hyperlink>
      <w:hyperlink r:id="rId1062" w:history="1">
        <w:r>
          <w:rPr>
            <w:rFonts w:ascii="arial" w:eastAsia="arial" w:hAnsi="arial" w:cs="arial"/>
            <w:b w:val="0"/>
            <w:i/>
            <w:strike w:val="0"/>
            <w:noProof w:val="0"/>
            <w:color w:val="0077CC"/>
            <w:position w:val="0"/>
            <w:sz w:val="20"/>
            <w:u w:val="single"/>
            <w:vertAlign w:val="baseline"/>
          </w:rPr>
          <w:t>-concede-defeat-trump-evening-speech-sources-say-2024-11-06/</w:t>
        </w:r>
      </w:hyperlink>
      <w:r>
        <w:rPr>
          <w:rFonts w:ascii="arial" w:eastAsia="arial" w:hAnsi="arial" w:cs="arial"/>
          <w:b w:val="0"/>
          <w:i w:val="0"/>
          <w:strike w:val="0"/>
          <w:noProof w:val="0"/>
          <w:color w:val="000000"/>
          <w:position w:val="0"/>
          <w:sz w:val="20"/>
          <w:u w:val="none"/>
          <w:vertAlign w:val="baseline"/>
        </w:rPr>
        <w:t xml:space="preserve"> )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expected to give a concession speech around 6 p.m. ET.</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not spoken publicly since loss</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American presidential election, the conceding candidate often gives a speech and makes a call to the victor after the race is called. Although it is not an official requirement, it is a tradition that "often signals a peaceful transition of power and offers clarity to supporters once the electoral votes are counted," per USA Today( </w:t>
      </w:r>
      <w:hyperlink r:id="rId1063" w:history="1">
        <w:r>
          <w:rPr>
            <w:rFonts w:ascii="arial" w:eastAsia="arial" w:hAnsi="arial" w:cs="arial"/>
            <w:b w:val="0"/>
            <w:i/>
            <w:strike w:val="0"/>
            <w:noProof w:val="0"/>
            <w:color w:val="0077CC"/>
            <w:position w:val="0"/>
            <w:sz w:val="20"/>
            <w:u w:val="single"/>
            <w:vertAlign w:val="baseline"/>
          </w:rPr>
          <w:t>https://www.usatoday.com/story/news/politics/elections/2024/11/06/concession-speech-explained-losing-candidate/76085796007/</w:t>
        </w:r>
      </w:hyperlink>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Wednesday morning,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not conceded. She has not made any public remarks since news outlets called the race.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young girl holds a "Black Voters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-Walz" sign outside of Democratic presidential nominee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election night watch party at Howard University, Tuesday, Nov. 5, 2024, in Washington.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hate y'all bad":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supporters react to loss</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Actress Christina Applegate posted on social media after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loss, asking people to unfollow her if they "voted against female rights" and "against disability rights." Applegate was diagnosed with multiple sclerosis in 2021( </w:t>
      </w:r>
      <w:hyperlink r:id="rId1064" w:history="1">
        <w:r>
          <w:rPr>
            <w:rFonts w:ascii="arial" w:eastAsia="arial" w:hAnsi="arial" w:cs="arial"/>
            <w:b w:val="0"/>
            <w:i/>
            <w:strike w:val="0"/>
            <w:noProof w:val="0"/>
            <w:color w:val="0077CC"/>
            <w:position w:val="0"/>
            <w:sz w:val="20"/>
            <w:u w:val="single"/>
            <w:vertAlign w:val="baseline"/>
          </w:rPr>
          <w:t>https://fortune.com/well/article/christina-applegate-early-ms-symptoms-what-you-need-to-know/</w:t>
        </w:r>
      </w:hyperlink>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"Unfollow me because what you did is unreal. Don't want followers like this," she said in a post on X on Wednesday morning.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unfollow me if you voted against female rights. Against disability rights. Yeah that. Unfollow me because what you did is unreal. Don't want followers like this. So yeah. Done. Also after today I will be shutting down this fan account that I have had for so many years...</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christina applegate (@1capplegate) November 6, 2024( </w:t>
      </w:r>
      <w:hyperlink r:id="rId1065" w:history="1">
        <w:r>
          <w:rPr>
            <w:rFonts w:ascii="arial" w:eastAsia="arial" w:hAnsi="arial" w:cs="arial"/>
            <w:b w:val="0"/>
            <w:i/>
            <w:strike w:val="0"/>
            <w:noProof w:val="0"/>
            <w:color w:val="0077CC"/>
            <w:position w:val="0"/>
            <w:sz w:val="20"/>
            <w:u w:val="single"/>
            <w:vertAlign w:val="baseline"/>
          </w:rPr>
          <w:t>https://twitter.com/1capplegate/status/1854100258315215344?ref_src=twsrc%5Etfw</w:t>
        </w:r>
      </w:hyperlink>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celebrities who joined Applegate in their disappointment were actress Lili Reinhart( </w:t>
      </w:r>
      <w:hyperlink r:id="rId1066" w:history="1">
        <w:r>
          <w:rPr>
            <w:rFonts w:ascii="arial" w:eastAsia="arial" w:hAnsi="arial" w:cs="arial"/>
            <w:b w:val="0"/>
            <w:i/>
            <w:strike w:val="0"/>
            <w:noProof w:val="0"/>
            <w:color w:val="0077CC"/>
            <w:position w:val="0"/>
            <w:sz w:val="20"/>
            <w:u w:val="single"/>
            <w:vertAlign w:val="baseline"/>
          </w:rPr>
          <w:t>https://x.com/lilireinhart/status/1854028051937677387</w:t>
        </w:r>
      </w:hyperlink>
      <w:r>
        <w:rPr>
          <w:rFonts w:ascii="arial" w:eastAsia="arial" w:hAnsi="arial" w:cs="arial"/>
          <w:b w:val="0"/>
          <w:i w:val="0"/>
          <w:strike w:val="0"/>
          <w:noProof w:val="0"/>
          <w:color w:val="000000"/>
          <w:position w:val="0"/>
          <w:sz w:val="20"/>
          <w:u w:val="none"/>
          <w:vertAlign w:val="baseline"/>
        </w:rPr>
        <w:t xml:space="preserve"> ) and actress Sophia Bush, who said she was "heartbroken( </w:t>
      </w:r>
      <w:hyperlink r:id="rId1067" w:history="1">
        <w:r>
          <w:rPr>
            <w:rFonts w:ascii="arial" w:eastAsia="arial" w:hAnsi="arial" w:cs="arial"/>
            <w:b w:val="0"/>
            <w:i/>
            <w:strike w:val="0"/>
            <w:noProof w:val="0"/>
            <w:color w:val="0077CC"/>
            <w:position w:val="0"/>
            <w:sz w:val="20"/>
            <w:u w:val="single"/>
            <w:vertAlign w:val="baseline"/>
          </w:rPr>
          <w:t>https://x.com/SophiaBush/status/1854053638492029140</w:t>
        </w:r>
      </w:hyperlink>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 job giving the MAGA gang more power, America. Wonder how many folks are seeing this and STILL saying "But but but at least he's not a Black woman!" in the privacy of their homes tonight. My heart is broken ?? </w:t>
      </w:r>
      <w:hyperlink r:id="rId1068" w:history="1">
        <w:r>
          <w:rPr>
            <w:rFonts w:ascii="arial" w:eastAsia="arial" w:hAnsi="arial" w:cs="arial"/>
            <w:b w:val="0"/>
            <w:i/>
            <w:strike w:val="0"/>
            <w:noProof w:val="0"/>
            <w:color w:val="0077CC"/>
            <w:position w:val="0"/>
            <w:sz w:val="20"/>
            <w:u w:val="single"/>
            <w:vertAlign w:val="baseline"/>
          </w:rPr>
          <w:t>https://t.co/Qiuh1PKTsd</w:t>
        </w:r>
      </w:hyperlink>
      <w:r>
        <w:rPr>
          <w:rFonts w:ascii="arial" w:eastAsia="arial" w:hAnsi="arial" w:cs="arial"/>
          <w:b w:val="0"/>
          <w:i w:val="0"/>
          <w:strike w:val="0"/>
          <w:noProof w:val="0"/>
          <w:color w:val="000000"/>
          <w:position w:val="0"/>
          <w:sz w:val="20"/>
          <w:u w:val="none"/>
          <w:vertAlign w:val="baseline"/>
        </w:rPr>
        <w:t xml:space="preserve">( </w:t>
      </w:r>
      <w:hyperlink r:id="rId1069" w:history="1">
        <w:r>
          <w:rPr>
            <w:rFonts w:ascii="arial" w:eastAsia="arial" w:hAnsi="arial" w:cs="arial"/>
            <w:b w:val="0"/>
            <w:i/>
            <w:strike w:val="0"/>
            <w:noProof w:val="0"/>
            <w:color w:val="0077CC"/>
            <w:position w:val="0"/>
            <w:sz w:val="20"/>
            <w:u w:val="single"/>
            <w:vertAlign w:val="baseline"/>
          </w:rPr>
          <w:t>https://t.co/Qiuh1PKTsd</w:t>
        </w:r>
      </w:hyperlink>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Sophia Bush (@SophiaBush) November 6, 2024( </w:t>
      </w:r>
      <w:hyperlink r:id="rId1070" w:history="1">
        <w:r>
          <w:rPr>
            <w:rFonts w:ascii="arial" w:eastAsia="arial" w:hAnsi="arial" w:cs="arial"/>
            <w:b w:val="0"/>
            <w:i/>
            <w:strike w:val="0"/>
            <w:noProof w:val="0"/>
            <w:color w:val="0077CC"/>
            <w:position w:val="0"/>
            <w:sz w:val="20"/>
            <w:u w:val="single"/>
            <w:vertAlign w:val="baseline"/>
          </w:rPr>
          <w:t>https://twitter.com/SophiaBush/status/1854053638492029140?ref_src=twsrc%5Etfw</w:t>
        </w:r>
      </w:hyperlink>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Rapper Cardi B, who spoke at a rally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Wisconsin last week, shared her feelings about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loss on Instagram, per Page Six( </w:t>
      </w:r>
      <w:hyperlink r:id="rId1071" w:history="1">
        <w:r>
          <w:rPr>
            <w:rFonts w:ascii="arial" w:eastAsia="arial" w:hAnsi="arial" w:cs="arial"/>
            <w:b w:val="0"/>
            <w:i/>
            <w:strike w:val="0"/>
            <w:noProof w:val="0"/>
            <w:color w:val="0077CC"/>
            <w:position w:val="0"/>
            <w:sz w:val="20"/>
            <w:u w:val="single"/>
            <w:vertAlign w:val="baseline"/>
          </w:rPr>
          <w:t>https://pagesix.com/2024/11/06/celebrity-news/cardi-b-reacts-to-donald-trumps-2024-election-win-after-</w:t>
        </w:r>
      </w:hyperlink>
      <w:hyperlink r:id="rId1072" w:history="1">
        <w:r>
          <w:rPr>
            <w:rFonts w:ascii="arial" w:eastAsia="arial" w:hAnsi="arial" w:cs="arial"/>
            <w:b/>
            <w:i/>
            <w:strike w:val="0"/>
            <w:noProof w:val="0"/>
            <w:color w:val="0077CC"/>
            <w:position w:val="0"/>
            <w:sz w:val="20"/>
            <w:u w:val="single"/>
            <w:vertAlign w:val="baseline"/>
          </w:rPr>
          <w:t>kamala</w:t>
        </w:r>
      </w:hyperlink>
      <w:hyperlink r:id="rId1073" w:history="1">
        <w:r>
          <w:rPr>
            <w:rFonts w:ascii="arial" w:eastAsia="arial" w:hAnsi="arial" w:cs="arial"/>
            <w:b w:val="0"/>
            <w:i/>
            <w:strike w:val="0"/>
            <w:noProof w:val="0"/>
            <w:color w:val="0077CC"/>
            <w:position w:val="0"/>
            <w:sz w:val="20"/>
            <w:u w:val="single"/>
            <w:vertAlign w:val="baseline"/>
          </w:rPr>
          <w:t>-</w:t>
        </w:r>
      </w:hyperlink>
      <w:hyperlink r:id="rId1074" w:history="1">
        <w:r>
          <w:rPr>
            <w:rFonts w:ascii="arial" w:eastAsia="arial" w:hAnsi="arial" w:cs="arial"/>
            <w:b/>
            <w:i/>
            <w:strike w:val="0"/>
            <w:noProof w:val="0"/>
            <w:color w:val="0077CC"/>
            <w:position w:val="0"/>
            <w:sz w:val="20"/>
            <w:u w:val="single"/>
            <w:vertAlign w:val="baseline"/>
          </w:rPr>
          <w:t>harris</w:t>
        </w:r>
      </w:hyperlink>
      <w:hyperlink r:id="rId1075" w:history="1">
        <w:r>
          <w:rPr>
            <w:rFonts w:ascii="arial" w:eastAsia="arial" w:hAnsi="arial" w:cs="arial"/>
            <w:b w:val="0"/>
            <w:i/>
            <w:strike w:val="0"/>
            <w:noProof w:val="0"/>
            <w:color w:val="0077CC"/>
            <w:position w:val="0"/>
            <w:sz w:val="20"/>
            <w:u w:val="single"/>
            <w:vertAlign w:val="baseline"/>
          </w:rPr>
          <w:t>-endorsement/</w:t>
        </w:r>
      </w:hyperlink>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y'all bad," she said in an Instagram story, the publication reported.</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full remarks and victory speech after being elected the 47th U.S. president( </w:t>
      </w:r>
      <w:hyperlink r:id="rId1076" w:history="1">
        <w:r>
          <w:rPr>
            <w:rFonts w:ascii="arial" w:eastAsia="arial" w:hAnsi="arial" w:cs="arial"/>
            <w:b w:val="0"/>
            <w:i/>
            <w:strike w:val="0"/>
            <w:noProof w:val="0"/>
            <w:color w:val="0077CC"/>
            <w:position w:val="0"/>
            <w:sz w:val="20"/>
            <w:u w:val="single"/>
            <w:vertAlign w:val="baseline"/>
          </w:rPr>
          <w:t>https://nationalpost.com/news/world/2024-us-election-donald-trump-</w:t>
        </w:r>
      </w:hyperlink>
      <w:hyperlink r:id="rId1077" w:history="1">
        <w:r>
          <w:rPr>
            <w:rFonts w:ascii="arial" w:eastAsia="arial" w:hAnsi="arial" w:cs="arial"/>
            <w:b/>
            <w:i/>
            <w:strike w:val="0"/>
            <w:noProof w:val="0"/>
            <w:color w:val="0077CC"/>
            <w:position w:val="0"/>
            <w:sz w:val="20"/>
            <w:u w:val="single"/>
            <w:vertAlign w:val="baseline"/>
          </w:rPr>
          <w:t>kamala</w:t>
        </w:r>
      </w:hyperlink>
      <w:hyperlink r:id="rId1078" w:history="1">
        <w:r>
          <w:rPr>
            <w:rFonts w:ascii="arial" w:eastAsia="arial" w:hAnsi="arial" w:cs="arial"/>
            <w:b w:val="0"/>
            <w:i/>
            <w:strike w:val="0"/>
            <w:noProof w:val="0"/>
            <w:color w:val="0077CC"/>
            <w:position w:val="0"/>
            <w:sz w:val="20"/>
            <w:u w:val="single"/>
            <w:vertAlign w:val="baseline"/>
          </w:rPr>
          <w:t>-</w:t>
        </w:r>
      </w:hyperlink>
      <w:hyperlink r:id="rId1079" w:history="1">
        <w:r>
          <w:rPr>
            <w:rFonts w:ascii="arial" w:eastAsia="arial" w:hAnsi="arial" w:cs="arial"/>
            <w:b/>
            <w:i/>
            <w:strike w:val="0"/>
            <w:noProof w:val="0"/>
            <w:color w:val="0077CC"/>
            <w:position w:val="0"/>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another Donald Trump presidency means for Canada( </w:t>
      </w:r>
      <w:hyperlink r:id="rId1080" w:history="1">
        <w:r>
          <w:rPr>
            <w:rFonts w:ascii="arial" w:eastAsia="arial" w:hAnsi="arial" w:cs="arial"/>
            <w:b w:val="0"/>
            <w:i/>
            <w:strike w:val="0"/>
            <w:noProof w:val="0"/>
            <w:color w:val="0077CC"/>
            <w:position w:val="0"/>
            <w:sz w:val="20"/>
            <w:u w:val="single"/>
            <w:vertAlign w:val="baseline"/>
          </w:rPr>
          <w:t>https://nationalpost.com/news/canada/americans-polls-us-election-trump-</w:t>
        </w:r>
      </w:hyperlink>
      <w:hyperlink r:id="rId1081" w:history="1">
        <w:r>
          <w:rPr>
            <w:rFonts w:ascii="arial" w:eastAsia="arial" w:hAnsi="arial" w:cs="arial"/>
            <w:b/>
            <w:i/>
            <w:strike w:val="0"/>
            <w:noProof w:val="0"/>
            <w:color w:val="0077CC"/>
            <w:position w:val="0"/>
            <w:sz w:val="20"/>
            <w:u w:val="single"/>
            <w:vertAlign w:val="baseline"/>
          </w:rPr>
          <w:t>harris</w:t>
        </w:r>
      </w:hyperlink>
      <w:hyperlink r:id="rId1082" w:history="1">
        <w:r>
          <w:rPr>
            <w:rFonts w:ascii="arial" w:eastAsia="arial" w:hAnsi="arial" w:cs="arial"/>
            <w:b w:val="0"/>
            <w:i/>
            <w:strike w:val="0"/>
            <w:noProof w:val="0"/>
            <w:color w:val="0077CC"/>
            <w:position w:val="0"/>
            <w:sz w:val="20"/>
            <w:u w:val="single"/>
            <w:vertAlign w:val="baseline"/>
          </w:rPr>
          <w:t>-canada</w:t>
        </w:r>
      </w:hyperlink>
      <w:r>
        <w:rPr>
          <w:rFonts w:ascii="arial" w:eastAsia="arial" w:hAnsi="arial" w:cs="arial"/>
          <w:b w:val="0"/>
          <w:i w:val="0"/>
          <w:strike w:val="0"/>
          <w:noProof w:val="0"/>
          <w:color w:val="000000"/>
          <w:position w:val="0"/>
          <w:sz w:val="20"/>
          <w:u w:val="none"/>
          <w:vertAlign w:val="baseline"/>
        </w:rPr>
        <w:t xml:space="preserve"> ) !@COPYRIGHT=© 2024 Postmedia Network Inc. All rights reserved.</w:t>
      </w:r>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254" style="position:absolute;z-index:251877376"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HISTORICALLY BLACK COLLEGES (94%); US PRESIDENTIAL ELECTIONS (91%); ELECTIONS (90%); ELECTIONS &amp; POLITICS (90%); HEADS OF GOVERNMENT ELECTIONS (90%); POLITICAL CANDIDATES (90%); US DEMOCRATIC PARTY (90%); US PRESIDENTIAL CANDIDATES 2012 (90%); US PRESIDENTS (90%); US REPUBLICAN PARTY (90%); CAMPAIGNS &amp; ELECTIONS (89%); POLITICS (79%); US ELECTORAL COLLEGE (79%); POLITICAL PARTIES (78%); VOTERS &amp; VOTING (78%); president,democratic,presidential,nominee,</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!@PERMALINK= </w:t>
      </w:r>
      <w:hyperlink r:id="rId1083" w:history="1">
        <w:r>
          <w:rPr>
            <w:rFonts w:ascii="arial" w:eastAsia="arial" w:hAnsi="arial" w:cs="arial"/>
            <w:b w:val="0"/>
            <w:i/>
            <w:strike w:val="0"/>
            <w:noProof w:val="0"/>
            <w:color w:val="0077CC"/>
            <w:position w:val="0"/>
            <w:sz w:val="20"/>
            <w:u w:val="single"/>
            <w:vertAlign w:val="baseline"/>
          </w:rPr>
          <w:t>https://nationalpost.com/news/</w:t>
        </w:r>
      </w:hyperlink>
      <w:hyperlink r:id="rId1084" w:history="1">
        <w:r>
          <w:rPr>
            <w:rFonts w:ascii="arial" w:eastAsia="arial" w:hAnsi="arial" w:cs="arial"/>
            <w:b/>
            <w:i/>
            <w:strike w:val="0"/>
            <w:noProof w:val="0"/>
            <w:color w:val="0077CC"/>
            <w:position w:val="0"/>
            <w:sz w:val="20"/>
            <w:u w:val="single"/>
            <w:vertAlign w:val="baseline"/>
          </w:rPr>
          <w:t>kamala</w:t>
        </w:r>
      </w:hyperlink>
      <w:hyperlink r:id="rId1085" w:history="1">
        <w:r>
          <w:rPr>
            <w:rFonts w:ascii="arial" w:eastAsia="arial" w:hAnsi="arial" w:cs="arial"/>
            <w:b w:val="0"/>
            <w:i/>
            <w:strike w:val="0"/>
            <w:noProof w:val="0"/>
            <w:color w:val="0077CC"/>
            <w:position w:val="0"/>
            <w:sz w:val="20"/>
            <w:u w:val="single"/>
            <w:vertAlign w:val="baseline"/>
          </w:rPr>
          <w:t>-</w:t>
        </w:r>
      </w:hyperlink>
      <w:hyperlink r:id="rId1086" w:history="1">
        <w:r>
          <w:rPr>
            <w:rFonts w:ascii="arial" w:eastAsia="arial" w:hAnsi="arial" w:cs="arial"/>
            <w:b/>
            <w:i/>
            <w:strike w:val="0"/>
            <w:noProof w:val="0"/>
            <w:color w:val="0077CC"/>
            <w:position w:val="0"/>
            <w:sz w:val="20"/>
            <w:u w:val="single"/>
            <w:vertAlign w:val="baseline"/>
          </w:rPr>
          <w:t>harris</w:t>
        </w:r>
      </w:hyperlink>
      <w:hyperlink r:id="rId1087" w:history="1">
        <w:r>
          <w:rPr>
            <w:rFonts w:ascii="arial" w:eastAsia="arial" w:hAnsi="arial" w:cs="arial"/>
            <w:b w:val="0"/>
            <w:i/>
            <w:strike w:val="0"/>
            <w:noProof w:val="0"/>
            <w:color w:val="0077CC"/>
            <w:position w:val="0"/>
            <w:sz w:val="20"/>
            <w:u w:val="single"/>
            <w:vertAlign w:val="baseline"/>
          </w:rPr>
          <w:t>-concession-speech</w:t>
        </w:r>
      </w:hyperlink>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(84%)</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(84%); SIC4833 TELEVISION BROADCASTING STATIONS (84%); HISTORICALLY BLACK COLLEGES (94%)</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(97%); DONALD TRUMP (92%)</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(92%); UNITED STATES (94%)</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72"/>
      </w:pPr>
    </w:p>
    <w:p>
      <w:pPr>
        <w:pStyle w:val="Normal72"/>
        <w:ind w:left="200"/>
        <w:sectPr>
          <w:type w:val="continuous"/>
          <w:pgMar w:top="840" w:right="1000" w:bottom="840" w:left="1000" w:header="400" w:footer="400"/>
          <w:pgNumType w:fmt="decimal"/>
          <w:cols w:space="720"/>
        </w:sectPr>
      </w:pPr>
      <w:r>
        <w:br/>
      </w:r>
      <w:r>
        <w:pict>
          <v:line id="_x0000_s1255"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088"/>
          <w:headerReference w:type="default" r:id="rId1089"/>
          <w:footerReference w:type="even" r:id="rId1090"/>
          <w:footerReference w:type="default" r:id="rId1091"/>
          <w:headerReference w:type="first" r:id="rId1092"/>
          <w:footerReference w:type="first" r:id="rId1093"/>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094" w:history="1">
        <w:r>
          <w:rPr>
            <w:rFonts w:ascii="arial" w:eastAsia="arial" w:hAnsi="arial" w:cs="arial"/>
            <w:b/>
            <w:i/>
            <w:strike w:val="0"/>
            <w:color w:val="0077CC"/>
            <w:sz w:val="28"/>
            <w:u w:val="single"/>
            <w:vertAlign w:val="baseline"/>
          </w:rPr>
          <w:t xml:space="preserve">Taylor Swift endorses </w:t>
        </w:r>
      </w:hyperlink>
      <w:hyperlink r:id="rId1095" w:history="1">
        <w:r>
          <w:rPr>
            <w:rFonts w:ascii="arial" w:eastAsia="arial" w:hAnsi="arial" w:cs="arial"/>
            <w:b/>
            <w:i/>
            <w:strike w:val="0"/>
            <w:color w:val="0077CC"/>
            <w:sz w:val="28"/>
            <w:u w:val="single"/>
            <w:vertAlign w:val="baseline"/>
          </w:rPr>
          <w:t>Kamala</w:t>
        </w:r>
      </w:hyperlink>
      <w:hyperlink r:id="rId1096" w:history="1">
        <w:r>
          <w:rPr>
            <w:rFonts w:ascii="arial" w:eastAsia="arial" w:hAnsi="arial" w:cs="arial"/>
            <w:b/>
            <w:i/>
            <w:strike w:val="0"/>
            <w:color w:val="0077CC"/>
            <w:sz w:val="28"/>
            <w:u w:val="single"/>
            <w:vertAlign w:val="baseline"/>
          </w:rPr>
          <w:t xml:space="preserve"> </w:t>
        </w:r>
      </w:hyperlink>
      <w:hyperlink r:id="rId1097" w:history="1">
        <w:r>
          <w:rPr>
            <w:rFonts w:ascii="arial" w:eastAsia="arial" w:hAnsi="arial" w:cs="arial"/>
            <w:b/>
            <w:i/>
            <w:strike w:val="0"/>
            <w:color w:val="0077CC"/>
            <w:sz w:val="28"/>
            <w:u w:val="single"/>
            <w:vertAlign w:val="baseline"/>
          </w:rPr>
          <w:t>Harris</w:t>
        </w:r>
      </w:hyperlink>
      <w:hyperlink r:id="rId1098" w:history="1">
        <w:r>
          <w:rPr>
            <w:rFonts w:ascii="arial" w:eastAsia="arial" w:hAnsi="arial" w:cs="arial"/>
            <w:b/>
            <w:i/>
            <w:strike w:val="0"/>
            <w:color w:val="0077CC"/>
            <w:sz w:val="28"/>
            <w:u w:val="single"/>
            <w:vertAlign w:val="baseline"/>
          </w:rPr>
          <w:t xml:space="preserve"> for president</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Muscat Daily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2024 Wednesday</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Apex Press and Publishing Provided by Syndigate Media Inc. All Rights Reserved</w:t>
      </w:r>
    </w:p>
    <w:p>
      <w:pPr>
        <w:pStyle w:val="Normal73"/>
        <w:keepNext w:val="0"/>
        <w:spacing w:before="120" w:after="0" w:line="220" w:lineRule="atLeast"/>
        <w:ind w:left="0" w:right="0" w:firstLine="0"/>
        <w:jc w:val="left"/>
      </w:pPr>
      <w:r>
        <w:br/>
      </w:r>
      <w:r>
        <w:pict>
          <v:shape id="_x0000_i1256" type="#_x0000_t75" style="width:300.04pt;height:45.01pt">
            <v:imagedata r:id="rId109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Nisha Joshi</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57" style="position:absolute;z-index:25187942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pop star Taylor Swift has endorsed Democratic nominee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President in an Instagram post, in a boost to her campaign. The much awaited endorsement followed the first presidential debate between the sitting vice president and former President and Republican nominee Donald Trump.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Swift signed her endorsement post "Childless Cat Lady" — a reference to rhetoric used by Trump's running mate JD Vance to describe women who do not have kids. "I will be casting my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in the 2024 Presidential Election," she wrote in the post. "I am voting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because she fights for the rights and causes, I believe need a warrior to champion them." Swift has 238 million followers on Instagram. Her post had been liked nearly 2 million times within 25 minutes.</w:t>
      </w:r>
    </w:p>
    <w:p>
      <w:pPr>
        <w:pStyle w:val="Normal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running mate Tim Walz, who was on air on MSNBC when the endorsement was announced, said he was "incredibly grateful" and appealed her fans to "get things going."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former Republican President Donald Trump traded blows in the first presidential debate of the 2024 race — clashing over issues including abortion, economy and foreign wars. While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backed her debate with facts and figures and a plan, Trump charged in and stumbled with 'alternative truths'.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slams move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Swift's endorsement of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Donald Trump's campaign said it was evidence that the Democrat party was a 'party of the wealthy elites.' "This is further evidence that the Democrat Party has unfortunately become a party of the wealthy elites," said spokesperson Karoline Leavitt.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going to continue to fight for hardworking Americans, the forgotten men and women of this country who don't have the luxury of living in private gated communities and need their local law enforcement," she said, insisting the endorsement wouldn't matter.</w:t>
      </w:r>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258" style="position:absolute;z-index:251880448"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927</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POLITICAL CANDIDATES (90%); POLITICAL DEBATES (90%); US PRESIDENTIAL CANDIDATES 2012 (90%); US PRESIDENTIAL CANDIDATES 2024 (90%); US REPUBLICAN PARTY (90%); POLITICS (89%); US DEMOCRATIC PARTY (89%); CAMPAIGNS &amp; ELECTIONS (78%); ELECTIONS (78%); HEADS OF GOVERNMENT ELECTIONS (78%); US PRESIDENTIAL ELECTIONS (78%)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(92%); TIMOTHY J WALZ (90%); J D VANCE (79%)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2024</w:t>
      </w:r>
    </w:p>
    <w:p>
      <w:pPr>
        <w:pStyle w:val="Normal73"/>
      </w:pPr>
    </w:p>
    <w:p>
      <w:pPr>
        <w:pStyle w:val="Normal73"/>
        <w:ind w:left="200"/>
        <w:sectPr>
          <w:type w:val="continuous"/>
          <w:pgMar w:top="840" w:right="1000" w:bottom="840" w:left="1000" w:header="400" w:footer="400"/>
          <w:pgNumType w:fmt="decimal"/>
          <w:cols w:space="720"/>
        </w:sectPr>
      </w:pPr>
      <w:r>
        <w:br/>
      </w:r>
      <w:r>
        <w:pict>
          <v:line id="_x0000_s1259"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100"/>
          <w:headerReference w:type="default" r:id="rId1101"/>
          <w:footerReference w:type="even" r:id="rId1102"/>
          <w:footerReference w:type="default" r:id="rId1103"/>
          <w:headerReference w:type="first" r:id="rId1104"/>
          <w:footerReference w:type="first" r:id="rId1105"/>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106" w:history="1">
        <w:r>
          <w:rPr>
            <w:rFonts w:ascii="arial" w:eastAsia="arial" w:hAnsi="arial" w:cs="arial"/>
            <w:b/>
            <w:i/>
            <w:strike w:val="0"/>
            <w:color w:val="0077CC"/>
            <w:sz w:val="28"/>
            <w:u w:val="single"/>
            <w:vertAlign w:val="baseline"/>
          </w:rPr>
          <w:t xml:space="preserve">Obama sings Eminem at </w:t>
        </w:r>
      </w:hyperlink>
      <w:hyperlink r:id="rId1107" w:history="1">
        <w:r>
          <w:rPr>
            <w:rFonts w:ascii="arial" w:eastAsia="arial" w:hAnsi="arial" w:cs="arial"/>
            <w:b/>
            <w:i/>
            <w:strike w:val="0"/>
            <w:color w:val="0077CC"/>
            <w:sz w:val="28"/>
            <w:u w:val="single"/>
            <w:vertAlign w:val="baseline"/>
          </w:rPr>
          <w:t>Kamala</w:t>
        </w:r>
      </w:hyperlink>
      <w:hyperlink r:id="rId1108" w:history="1">
        <w:r>
          <w:rPr>
            <w:rFonts w:ascii="arial" w:eastAsia="arial" w:hAnsi="arial" w:cs="arial"/>
            <w:b/>
            <w:i/>
            <w:strike w:val="0"/>
            <w:color w:val="0077CC"/>
            <w:sz w:val="28"/>
            <w:u w:val="single"/>
            <w:vertAlign w:val="baseline"/>
          </w:rPr>
          <w:t xml:space="preserve"> </w:t>
        </w:r>
      </w:hyperlink>
      <w:hyperlink r:id="rId1109" w:history="1">
        <w:r>
          <w:rPr>
            <w:rFonts w:ascii="arial" w:eastAsia="arial" w:hAnsi="arial" w:cs="arial"/>
            <w:b/>
            <w:i/>
            <w:strike w:val="0"/>
            <w:color w:val="0077CC"/>
            <w:sz w:val="28"/>
            <w:u w:val="single"/>
            <w:vertAlign w:val="baseline"/>
          </w:rPr>
          <w:t>Harris</w:t>
        </w:r>
      </w:hyperlink>
      <w:hyperlink r:id="rId1110" w:history="1">
        <w:r>
          <w:rPr>
            <w:rFonts w:ascii="arial" w:eastAsia="arial" w:hAnsi="arial" w:cs="arial"/>
            <w:b/>
            <w:i/>
            <w:strike w:val="0"/>
            <w:color w:val="0077CC"/>
            <w:sz w:val="28"/>
            <w:u w:val="single"/>
            <w:vertAlign w:val="baseline"/>
          </w:rPr>
          <w:t xml:space="preserve"> rally</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2024 Thursday</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7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60" style="position:absolute;z-index:25188249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&lt;strong class="c-signature__author"&gt; Anahi Martinho &lt;/strong&gt; &lt;strong class="c-signature__location"&gt;São Paulo&lt;/strong&gt;    &lt;p&gt;Barack Obama drove the crowd wild 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rally on Wednesday (23) in Detroit, Michigan.&lt;/p&gt;    &lt;p&gt;The former US president recited the famous verses of Eminem's "Lose Yourself", the soundtrack to his movie "8 Mile, Street of Illusions" (2002). The rapper, who grew up and made a name for himself in the city, was the guest artist at the rally.&lt;/p&gt;           &lt;p&gt;After his speech asking for votes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Eminem called Obama to the stage. "I've done a lot of rallies, it's not often that I get nervous," joked the former president. "But I felt something along the way after Eminem. I realized that my palms are sweating, my knees are weak, my arms are heavy, there's vomit on my sweater... Mom's spaghetti," Obama recited, drawing applause and shouts from the audience.&lt;/p&gt;        &lt;p&gt;Obama is one of Democrat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main election cables. The state of Michigan should be decisive in the presidential election.&lt;/p&gt;                                                                                                                                                                                            End of content       </w:t>
      </w:r>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261" style="position:absolute;z-index:251883520"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(90%); HIP HOP CULTURE (78%); US DEMOCRATIC PARTY (78%); US PRESIDENTIAL CANDIDATES 2008 (78%); US PRESIDENTIAL CANDIDATES 2012 (78%); US PRESIDENTIAL ELECTIONS (78%); ELECTIONS (77%); HEADS OF GOVERNMENT ELECTIONS (77%); RAP MUSIC (73%); CAMPAIGNS &amp; ELECTIONS (70%); mundo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HIP HOP CULTURE (78%)</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(93%); EMINEM (91%); BARACK OBAMA (79%)</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(77%); MICHIGAN, USA (91%); UNITED STATES (79%)</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Pr>
        <w:pStyle w:val="Normal74"/>
      </w:pPr>
    </w:p>
    <w:p>
      <w:pPr>
        <w:pStyle w:val="Normal74"/>
        <w:ind w:left="200"/>
        <w:sectPr>
          <w:type w:val="continuous"/>
          <w:pgMar w:top="840" w:right="1000" w:bottom="840" w:left="1000" w:header="400" w:footer="400"/>
          <w:pgNumType w:fmt="decimal"/>
          <w:cols w:space="720"/>
        </w:sectPr>
      </w:pPr>
      <w:r>
        <w:br/>
      </w:r>
      <w:r>
        <w:pict>
          <v:line id="_x0000_s1262"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111"/>
          <w:headerReference w:type="default" r:id="rId1112"/>
          <w:footerReference w:type="even" r:id="rId1113"/>
          <w:footerReference w:type="default" r:id="rId1114"/>
          <w:headerReference w:type="first" r:id="rId1115"/>
          <w:footerReference w:type="first" r:id="rId1116"/>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117" w:history="1">
        <w:r>
          <w:rPr>
            <w:rFonts w:ascii="arial" w:eastAsia="arial" w:hAnsi="arial" w:cs="arial"/>
            <w:b/>
            <w:i/>
            <w:strike w:val="0"/>
            <w:color w:val="0077CC"/>
            <w:sz w:val="28"/>
            <w:u w:val="single"/>
            <w:vertAlign w:val="baseline"/>
          </w:rPr>
          <w:t xml:space="preserve">How much is </w:t>
        </w:r>
      </w:hyperlink>
      <w:hyperlink r:id="rId1118" w:history="1">
        <w:r>
          <w:rPr>
            <w:rFonts w:ascii="arial" w:eastAsia="arial" w:hAnsi="arial" w:cs="arial"/>
            <w:b/>
            <w:i/>
            <w:strike w:val="0"/>
            <w:color w:val="0077CC"/>
            <w:sz w:val="28"/>
            <w:u w:val="single"/>
            <w:vertAlign w:val="baseline"/>
          </w:rPr>
          <w:t>Kamala</w:t>
        </w:r>
      </w:hyperlink>
      <w:hyperlink r:id="rId1119" w:history="1">
        <w:r>
          <w:rPr>
            <w:rFonts w:ascii="arial" w:eastAsia="arial" w:hAnsi="arial" w:cs="arial"/>
            <w:b/>
            <w:i/>
            <w:strike w:val="0"/>
            <w:color w:val="0077CC"/>
            <w:sz w:val="28"/>
            <w:u w:val="single"/>
            <w:vertAlign w:val="baseline"/>
          </w:rPr>
          <w:t xml:space="preserve"> </w:t>
        </w:r>
      </w:hyperlink>
      <w:hyperlink r:id="rId1120" w:history="1">
        <w:r>
          <w:rPr>
            <w:rFonts w:ascii="arial" w:eastAsia="arial" w:hAnsi="arial" w:cs="arial"/>
            <w:b/>
            <w:i/>
            <w:strike w:val="0"/>
            <w:color w:val="0077CC"/>
            <w:sz w:val="28"/>
            <w:u w:val="single"/>
            <w:vertAlign w:val="baseline"/>
          </w:rPr>
          <w:t>Harris</w:t>
        </w:r>
      </w:hyperlink>
      <w:hyperlink r:id="rId1121" w:history="1">
        <w:r>
          <w:rPr>
            <w:rFonts w:ascii="arial" w:eastAsia="arial" w:hAnsi="arial" w:cs="arial"/>
            <w:b/>
            <w:i/>
            <w:strike w:val="0"/>
            <w:color w:val="0077CC"/>
            <w:sz w:val="28"/>
            <w:u w:val="single"/>
            <w:vertAlign w:val="baseline"/>
          </w:rPr>
          <w:t>' fortune?</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2024 Friday</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7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63" style="position:absolute;z-index:25188556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next Tuesday, November 5,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wins the elections, she will become the first female president of the United States. Although she has had a marathon campaign, after Joe Biden ceded his post to her after resigning from the Democratic Party, she has received the support of the citizens who will define everything at the ballot box. Although most are focused on her proposals, there are also those who want to know how much is her fortune? If you also want to know, we will tell you in this article.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Recall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the first woman of African-American descent and of Indian origin to occupy the vice presidency in Joe Biden's administration. Not only that, because from 2017 to 2021 she was the first Indo-US senator of the United States, representing California. Previously, between 2011 and 2017, she served as California's attorney general.</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HOW MUCH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NET WORTH?</w:t>
      </w:r>
    </w:p>
    <w:p>
      <w:pPr>
        <w:pStyle w:val="Normal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a net worth of US$8 million, according to Forbes magazine. She is known to have earned $218,000 a year as vice president.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that fortune is due to the California home her husband Douglas Emhoff purchased in 2012, which increased in value from US$1 million in 2021 to US$4.4 million in 2024.</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WHERE DOES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FORTUNE COME FROM?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salary she acquired as vice president,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also made more than half a million dollars in advances on books she published before taking office, reports Time.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focusing on her legal career, we should point out that when she was appointed San Francisco district attorney in 2004 she earned US$140,000 a year, a salary that increased in 2010 to more than US$200,000.</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moment she was elected to be California's attorney general in 2010, her salary was reduced to US$159,000 a year. Already in the Senate, in 2017, she was earning US$174,000 annually.</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2020, the time she ran for president in the Democratic primaries, her net worth was US$6 million.</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264" style="position:absolute;z-index:251886592"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GOVERNMENT BODIES &amp; OFFICES (89%); LEGISLATIVE BODIES (89%); US PRESIDENTS (89%); APPOINTMENTS (78%); CAMPAIGNS &amp; ELECTIONS (78%); POLITICAL PARTIES (78%); PRIMARY ELECTIONS (78%); RESIGNATIONS (78%); US CONGRESS (78%); US DEMOCRATIC PARTY (78%); AFRICAN AMERICANS (73%); ATTORNEYS GENERAL (73%); LAWYERS (69%); PUBLIC PROSECUTORS (68%)</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(73%); LAWYERS (69%); PUBLIC PROSECUTORS (68%)</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JOE BIDEN (92%)</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(94%); UNITED STATES (94%)</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2024</w:t>
      </w:r>
    </w:p>
    <w:p>
      <w:pPr>
        <w:pStyle w:val="Normal75"/>
      </w:pPr>
    </w:p>
    <w:p>
      <w:pPr>
        <w:pStyle w:val="Normal75"/>
        <w:ind w:left="200"/>
        <w:sectPr>
          <w:type w:val="continuous"/>
          <w:pgMar w:top="840" w:right="1000" w:bottom="840" w:left="1000" w:header="400" w:footer="400"/>
          <w:pgNumType w:fmt="decimal"/>
          <w:cols w:space="720"/>
        </w:sectPr>
      </w:pPr>
      <w:r>
        <w:br/>
      </w:r>
      <w:r>
        <w:pict>
          <v:line id="_x0000_s1265"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122"/>
          <w:headerReference w:type="default" r:id="rId1123"/>
          <w:footerReference w:type="even" r:id="rId1124"/>
          <w:footerReference w:type="default" r:id="rId1125"/>
          <w:headerReference w:type="first" r:id="rId1126"/>
          <w:footerReference w:type="first" r:id="rId1127"/>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128" w:history="1">
        <w:r>
          <w:rPr>
            <w:rFonts w:ascii="arial" w:eastAsia="arial" w:hAnsi="arial" w:cs="arial"/>
            <w:b/>
            <w:i/>
            <w:strike w:val="0"/>
            <w:color w:val="0077CC"/>
            <w:sz w:val="28"/>
            <w:u w:val="single"/>
            <w:vertAlign w:val="baseline"/>
          </w:rPr>
          <w:t>Kamala</w:t>
        </w:r>
      </w:hyperlink>
      <w:hyperlink r:id="rId1129" w:history="1">
        <w:r>
          <w:rPr>
            <w:rFonts w:ascii="arial" w:eastAsia="arial" w:hAnsi="arial" w:cs="arial"/>
            <w:b/>
            <w:i/>
            <w:strike w:val="0"/>
            <w:color w:val="0077CC"/>
            <w:sz w:val="28"/>
            <w:u w:val="single"/>
            <w:vertAlign w:val="baseline"/>
          </w:rPr>
          <w:t xml:space="preserve"> </w:t>
        </w:r>
      </w:hyperlink>
      <w:hyperlink r:id="rId1130" w:history="1">
        <w:r>
          <w:rPr>
            <w:rFonts w:ascii="arial" w:eastAsia="arial" w:hAnsi="arial" w:cs="arial"/>
            <w:b/>
            <w:i/>
            <w:strike w:val="0"/>
            <w:color w:val="0077CC"/>
            <w:sz w:val="28"/>
            <w:u w:val="single"/>
            <w:vertAlign w:val="baseline"/>
          </w:rPr>
          <w:t>Harris</w:t>
        </w:r>
      </w:hyperlink>
      <w:hyperlink r:id="rId1131" w:history="1">
        <w:r>
          <w:rPr>
            <w:rFonts w:ascii="arial" w:eastAsia="arial" w:hAnsi="arial" w:cs="arial"/>
            <w:b/>
            <w:i/>
            <w:strike w:val="0"/>
            <w:color w:val="0077CC"/>
            <w:sz w:val="28"/>
            <w:u w:val="single"/>
            <w:vertAlign w:val="baseline"/>
          </w:rPr>
          <w:t xml:space="preserve"> skips Bidens' 'losers' party' at White House, vacations in Hawaii</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2024 Monday</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66" style="position:absolute;z-index:25188864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Biden held a farewell party for the Democratic donors in the White House, which got quickly dubbed as 'losers' party'.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not in the weekend party as she headed for a brief vacation in Hawaii with her husband Doug Emhoff for almost a week-long stay. Biden's party was attended by Gov Tim Walz and his wife Gewn and other Dem leaders -- but not of course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."Good evening everyone...If you have a seat, please take it. Don't jump in the pool!"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said to his guests. "First Lady and I are hosting this dinner tonight for a very simple reason -- to say thank you. Thank you to so many dear friends," Biden said, as reported by PageSix. “We began this journey to redeem the soul of the nation and define the light in the darkness. And I never could have gotten to where the White House has become without you and we never could have gotten as much done as we did without you. And that’s not hyperbole. I mean it from the bottom of my heart.”PageSix reported that many donors decided to skip the bash calling it the losers party. “Many said they didn’t want to be associated with the Dems right now because of the embarrassing loss” to Donald Trump in the election, “and anger over the $1.5 billion spent on the campaign that failed," the report said. Those who attended say it was like a last hurrah and a lot of fun as there were free-wheeling chats and musical performances.What's next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?Though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been lying low since her defeat in the presidential election, she has been instructing advisers and allies privately to keep her options open, a Politico report said -- whether for a possible 2028 presidential run or for California governor election.   For Reprint Rights: timescontent.com</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267" style="position:absolute;z-index:251889664"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DONATIONS &amp; FUNDRAISING (90%); US PRESIDENTS (90%); ELECTIONS (89%); US PRESIDENTIAL CANDIDATES 2008 (89%); ELECTIONS &amp; POLITICS (79%); HEADS OF GOVERNMENT ELECTIONS (79%); US PRESIDENTIAL CANDIDATES 2012 (79%); CAMPAIGNS &amp; ELECTIONS (78%); US PRESIDENTIAL ELECTIONS (78%); GOVERNORS (76%); CAMPAIGN FINANCE (73%)</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(79%); JOE BIDEN (79%); TIMOTHY J WALZ (79%)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HAWAII, USA (92%); CALIFORNIA, USA (79%)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2024</w:t>
      </w:r>
    </w:p>
    <w:p>
      <w:pPr>
        <w:pStyle w:val="Normal76"/>
      </w:pPr>
    </w:p>
    <w:p>
      <w:pPr>
        <w:pStyle w:val="Normal76"/>
        <w:ind w:left="200"/>
        <w:sectPr>
          <w:type w:val="continuous"/>
          <w:pgMar w:top="840" w:right="1000" w:bottom="840" w:left="1000" w:header="400" w:footer="400"/>
          <w:pgNumType w:fmt="decimal"/>
          <w:cols w:space="720"/>
        </w:sectPr>
      </w:pPr>
      <w:r>
        <w:br/>
      </w:r>
      <w:r>
        <w:pict>
          <v:line id="_x0000_s1268"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132"/>
          <w:headerReference w:type="default" r:id="rId1133"/>
          <w:footerReference w:type="even" r:id="rId1134"/>
          <w:footerReference w:type="default" r:id="rId1135"/>
          <w:headerReference w:type="first" r:id="rId1136"/>
          <w:footerReference w:type="first" r:id="rId1137"/>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138" w:history="1">
        <w:r>
          <w:rPr>
            <w:rFonts w:ascii="arial" w:eastAsia="arial" w:hAnsi="arial" w:cs="arial"/>
            <w:b/>
            <w:i/>
            <w:strike w:val="0"/>
            <w:color w:val="0077CC"/>
            <w:sz w:val="28"/>
            <w:u w:val="single"/>
            <w:vertAlign w:val="baseline"/>
          </w:rPr>
          <w:t xml:space="preserve">Donald trump calls </w:t>
        </w:r>
      </w:hyperlink>
      <w:hyperlink r:id="rId1139" w:history="1">
        <w:r>
          <w:rPr>
            <w:rFonts w:ascii="arial" w:eastAsia="arial" w:hAnsi="arial" w:cs="arial"/>
            <w:b/>
            <w:i/>
            <w:strike w:val="0"/>
            <w:color w:val="0077CC"/>
            <w:sz w:val="28"/>
            <w:u w:val="single"/>
            <w:vertAlign w:val="baseline"/>
          </w:rPr>
          <w:t>kamala</w:t>
        </w:r>
      </w:hyperlink>
      <w:hyperlink r:id="rId1140" w:history="1">
        <w:r>
          <w:rPr>
            <w:rFonts w:ascii="arial" w:eastAsia="arial" w:hAnsi="arial" w:cs="arial"/>
            <w:b/>
            <w:i/>
            <w:strike w:val="0"/>
            <w:color w:val="0077CC"/>
            <w:sz w:val="28"/>
            <w:u w:val="single"/>
            <w:vertAlign w:val="baseline"/>
          </w:rPr>
          <w:t xml:space="preserve"> </w:t>
        </w:r>
      </w:hyperlink>
      <w:hyperlink r:id="rId1141" w:history="1">
        <w:r>
          <w:rPr>
            <w:rFonts w:ascii="arial" w:eastAsia="arial" w:hAnsi="arial" w:cs="arial"/>
            <w:b/>
            <w:i/>
            <w:strike w:val="0"/>
            <w:color w:val="0077CC"/>
            <w:sz w:val="28"/>
            <w:u w:val="single"/>
            <w:vertAlign w:val="baseline"/>
          </w:rPr>
          <w:t>harris</w:t>
        </w:r>
      </w:hyperlink>
      <w:hyperlink r:id="rId1142" w:history="1">
        <w:r>
          <w:rPr>
            <w:rFonts w:ascii="arial" w:eastAsia="arial" w:hAnsi="arial" w:cs="arial"/>
            <w:b/>
            <w:i/>
            <w:strike w:val="0"/>
            <w:color w:val="0077CC"/>
            <w:sz w:val="28"/>
            <w:u w:val="single"/>
            <w:vertAlign w:val="baseline"/>
          </w:rPr>
          <w:t xml:space="preserve"> mentally challenged</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2024 Sunday</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7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69" style="position:absolute;z-index:25189171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U.S. President and Republican presidential candidate Donald Trump on September 28 called his Democratic rival,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"mentally deficient".&lt;br /&gt;At a campaign event leading up to the November 5 elections, Trump questioned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work to manage the migratory flows on the border with Mexico that the Republican has repeatedly described as an "invasion."&lt;br /&gt;&lt;br /&gt;"Joe Biden became mentally deficient,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born that way," said the Republican candidate for the White House.&lt;br /&gt;&lt;br /&gt;"If a Republican had done what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did he would have been impeached and removed from office," the former U.S. president assured before thousands of supporters in the state of Wisconsin.&lt;br /&gt;Republicans accuse the government of Joe Biden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of allowing the entry of hundreds of thousands of migrants who have been described by the former president as "insane" and "criminals" who are destroying the country.&lt;br /&gt;One of Trump's main campaign offers is to deport all people in the US with irregular immigration status.&lt;br /&gt;And at his rallies he often recounts criminal acts such as robberies, kidnappings and rapes allegedly committed by "illegal immigrants."&lt;br /&gt;&lt;br /&gt;"What she has done is totally disqualifying (...) Many deaths have taken place," said the former president at his rally in Wisconsin.&lt;br /&gt;According to Trump, under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tenure more than 39,000 criminals, many of them migrants, accused of murder and other crimes were released.&lt;br /&gt;"She should never be pardoned and should never be allowed to be the president of the US," he asserted.&lt;br /&gt;&lt;br /&gt;Source: Sputnik       </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270" style="position:absolute;z-index:251892736"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CAMPAIGNS &amp; ELECTIONS (90%); CRIME, LAW ENFORCEMENT &amp; CORRECTIONS (90%); HEADS OF GOVERNMENT ELECTIONS (90%); ILLEGAL IMMIGRANTS (90%); IMMIGRATION (90%); IMMIGRATION, CITIZENSHIP &amp; DISPLACEMENT (90%); NATIONAL SECURITY &amp; FOREIGN RELATIONS (90%); NEGATIVE NEWS (90%); POLITICAL CANDIDATES (90%); US PRESIDENTIAL CANDIDATES 2008 (90%); US PRESIDENTIAL CANDIDATES 2012 (90%); US PRESIDENTIAL CANDIDATES 2016 (90%); US PRESIDENTIAL ELECTIONS (90%); US PRESIDENTS (90%); ELECTIONS (78%); POLITICAL PARTIES (78%); DEPORTATION (75%); MURDER (74%); CRIMINAL OFFENSES (73%); IMPEACHMENT (73%); KIDNAPPING &amp; ABDUCTION (73%); PARDONS (68%)</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(92%); JOE BIDEN (92%)</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WISCONSIN, USA (92%); UNITED STATES (94%)</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2024</w:t>
      </w:r>
    </w:p>
    <w:p>
      <w:pPr>
        <w:pStyle w:val="Normal77"/>
      </w:pPr>
    </w:p>
    <w:p>
      <w:pPr>
        <w:pStyle w:val="Normal77"/>
        <w:ind w:left="200"/>
        <w:sectPr>
          <w:type w:val="continuous"/>
          <w:pgMar w:top="840" w:right="1000" w:bottom="840" w:left="1000" w:header="400" w:footer="400"/>
          <w:pgNumType w:fmt="decimal"/>
          <w:cols w:space="720"/>
        </w:sectPr>
      </w:pPr>
      <w:r>
        <w:br/>
      </w:r>
      <w:r>
        <w:pict>
          <v:line id="_x0000_s1271"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143"/>
          <w:headerReference w:type="default" r:id="rId1144"/>
          <w:footerReference w:type="even" r:id="rId1145"/>
          <w:footerReference w:type="default" r:id="rId1146"/>
          <w:headerReference w:type="first" r:id="rId1147"/>
          <w:footerReference w:type="first" r:id="rId1148"/>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149" w:history="1">
        <w:r>
          <w:rPr>
            <w:rFonts w:ascii="arial" w:eastAsia="arial" w:hAnsi="arial" w:cs="arial"/>
            <w:b/>
            <w:i/>
            <w:strike w:val="0"/>
            <w:color w:val="0077CC"/>
            <w:sz w:val="28"/>
            <w:u w:val="single"/>
            <w:vertAlign w:val="baseline"/>
          </w:rPr>
          <w:t xml:space="preserve">U.S. Elections 2024: </w:t>
        </w:r>
      </w:hyperlink>
      <w:hyperlink r:id="rId1150" w:history="1">
        <w:r>
          <w:rPr>
            <w:rFonts w:ascii="arial" w:eastAsia="arial" w:hAnsi="arial" w:cs="arial"/>
            <w:b/>
            <w:i/>
            <w:strike w:val="0"/>
            <w:color w:val="0077CC"/>
            <w:sz w:val="28"/>
            <w:u w:val="single"/>
            <w:vertAlign w:val="baseline"/>
          </w:rPr>
          <w:t>Kamala</w:t>
        </w:r>
      </w:hyperlink>
      <w:hyperlink r:id="rId1151" w:history="1">
        <w:r>
          <w:rPr>
            <w:rFonts w:ascii="arial" w:eastAsia="arial" w:hAnsi="arial" w:cs="arial"/>
            <w:b/>
            <w:i/>
            <w:strike w:val="0"/>
            <w:color w:val="0077CC"/>
            <w:sz w:val="28"/>
            <w:u w:val="single"/>
            <w:vertAlign w:val="baseline"/>
          </w:rPr>
          <w:t xml:space="preserve"> </w:t>
        </w:r>
      </w:hyperlink>
      <w:hyperlink r:id="rId1152" w:history="1">
        <w:r>
          <w:rPr>
            <w:rFonts w:ascii="arial" w:eastAsia="arial" w:hAnsi="arial" w:cs="arial"/>
            <w:b/>
            <w:i/>
            <w:strike w:val="0"/>
            <w:color w:val="0077CC"/>
            <w:sz w:val="28"/>
            <w:u w:val="single"/>
            <w:vertAlign w:val="baseline"/>
          </w:rPr>
          <w:t>Harris</w:t>
        </w:r>
      </w:hyperlink>
      <w:hyperlink r:id="rId1153" w:history="1">
        <w:r>
          <w:rPr>
            <w:rFonts w:ascii="arial" w:eastAsia="arial" w:hAnsi="arial" w:cs="arial"/>
            <w:b/>
            <w:i/>
            <w:strike w:val="0"/>
            <w:color w:val="0077CC"/>
            <w:sz w:val="28"/>
            <w:u w:val="single"/>
            <w:vertAlign w:val="baseline"/>
          </w:rPr>
          <w:t xml:space="preserve"> brags that she took on the Sinaloa Cartel in California</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2024 Friday</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72" style="position:absolute;z-index:25189478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candidate for the Democratic Party, boasted this Friday, September 13, of having confronted the Sinaloa Cartel when she was attorney general in the state of California.</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her rally in Pennsylvania, in the northeastern United States, the candidate also announced that she will prosecute cartels and criminal organizations with "the full weight of the law".</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pronouncement by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comes one day after the founder of the Sinaloa Cartel, Ismael "El Mayo Zambada", pleaded "not guilty" to drug trafficking in the Brooklyn Court, in New York.</w:t>
      </w:r>
    </w:p>
    <w:p>
      <w:pPr>
        <w:pStyle w:val="Normal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 took on transnational criminal organizations like the Sinaloa Cartel," brags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in Pennsylvania.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these cartels firsthand and as president I assure you that I will prosecute them to the fullest extent of the law," exclaimed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during her campaign rally in Pennsylvania.</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insisted that the Sinaloa Cartel would be a priority target for her administration, accusing them of threatening security, trafficking drugs and supplying fentanyl to American children.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InternationalVIDEO: Swiftie burns all her Taylor Swift products after her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HarrisInternationalDonald Trump threatens Taylor Swift for supporting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"She'll pay the price "InternationalDebate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Donald Trump: The most important phrases.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attorney general of a border state, I stood up to transnational criminal organizations like the Sinaloa Cartel that trafficked drugs and threatened the safety of our communities."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should she win the November 5 election, as president, she will fight on "behalf of all communities and all Americans."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recalled that during the debate against Donald Trump in Philadelphia,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also evoked Mexican drug trafficking and boasted of being "the only person on this stage who has prosecuted transnational criminal organizations for trafficking in arms, drugs and human beings".</w:t>
      </w:r>
    </w:p>
    <w:p>
      <w:pPr>
        <w:pStyle w:val="Normal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held another rally at a college campus in Wilkes-Barre.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ended her agenda with a rally at a college campus in Wilkes-Barre, where she proposed a liberal agenda for U.S. politics.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rally she reaffirmed her defense of abortion rights and criticized Donald Trump for trying to divide Americans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president who will work for all Americans and stop trying to divide us. People have had enough of that."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university campus in Wilkes-Barre, the candidate was interrupted by demonstrators protesting against the war in Gaza. act that was not well received among attendees.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and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are nearly tied in Pennsylvania, according to new polling this week in the state.</w:t>
      </w:r>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273" style="position:absolute;z-index:251895808"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NEWS (92%); ASSOCIATIONS &amp; ORGANIZATIONS (90%); ATTORNEYS GENERAL (90%); CARTELS (90%); CONTROLLED SUBSTANCES CRIME (90%); CRIME, LAW ENFORCEMENT &amp; CORRECTIONS (90%); ELECTIONS (90%); GOVERNMENT BODIES &amp; OFFICES (90%); POLITICAL PARTIES (90%); US FEDERAL ELECTIONS (90%); DRUG TRAFFICKING (89%); CAMPAIGNS &amp; ELECTIONS (78%); ELECTIONS &amp; POLITICS (78%); LAWYERS (78%); LIBERALISM (78%); POLITICS (78%); NEGATIVE MISC NEWS (77%); FENTANYL (75%); NARCOTICS (75%); OPIATES &amp; OPIOIDS (75%); ILLEGAL WEAPONS (72%); PROTESTS &amp; DEMONSTRATIONS (72%); SAFETY (72%); REPRODUCTIVE RIGHTS (71%); ARMS TRAFFICKING (67%); ABORTION (50%); ABORTION RIGHTS (50%); Ultimas-noticias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(90%); LAWYERS (78%); FENTANYL (75%); NARCOTICS (75%); OPIATES &amp; OPIOIDS (75%)</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(97%); DONALD TRUMP (89%)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PHILADELPHIA, PA, USA (78%); PENNSYLVANIA, USA (94%); CALIFORNIA, USA (92%); NEW YORK, USA (79%); NORTHEAST USA (79%); UNITED STATES (95%); MEXICO (79%)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78"/>
      </w:pPr>
    </w:p>
    <w:p>
      <w:pPr>
        <w:pStyle w:val="Normal78"/>
        <w:ind w:left="200"/>
        <w:sectPr>
          <w:type w:val="continuous"/>
          <w:pgMar w:top="840" w:right="1000" w:bottom="840" w:left="1000" w:header="400" w:footer="400"/>
          <w:pgNumType w:fmt="decimal"/>
          <w:cols w:space="720"/>
        </w:sectPr>
      </w:pPr>
      <w:r>
        <w:br/>
      </w:r>
      <w:r>
        <w:pict>
          <v:line id="_x0000_s1274"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154"/>
          <w:headerReference w:type="default" r:id="rId1155"/>
          <w:footerReference w:type="even" r:id="rId1156"/>
          <w:footerReference w:type="default" r:id="rId1157"/>
          <w:headerReference w:type="first" r:id="rId1158"/>
          <w:footerReference w:type="first" r:id="rId1159"/>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160" w:history="1">
        <w:r>
          <w:rPr>
            <w:rFonts w:ascii="arial" w:eastAsia="arial" w:hAnsi="arial" w:cs="arial"/>
            <w:b/>
            <w:i/>
            <w:strike w:val="0"/>
            <w:color w:val="0077CC"/>
            <w:sz w:val="28"/>
            <w:u w:val="single"/>
            <w:vertAlign w:val="baseline"/>
          </w:rPr>
          <w:t xml:space="preserve">Billie Eilish reveals she will vote for </w:t>
        </w:r>
      </w:hyperlink>
      <w:hyperlink r:id="rId1161" w:history="1">
        <w:r>
          <w:rPr>
            <w:rFonts w:ascii="arial" w:eastAsia="arial" w:hAnsi="arial" w:cs="arial"/>
            <w:b/>
            <w:i/>
            <w:strike w:val="0"/>
            <w:color w:val="0077CC"/>
            <w:sz w:val="28"/>
            <w:u w:val="single"/>
            <w:vertAlign w:val="baseline"/>
          </w:rPr>
          <w:t>Kamala</w:t>
        </w:r>
      </w:hyperlink>
      <w:hyperlink r:id="rId1162" w:history="1">
        <w:r>
          <w:rPr>
            <w:rFonts w:ascii="arial" w:eastAsia="arial" w:hAnsi="arial" w:cs="arial"/>
            <w:b/>
            <w:i/>
            <w:strike w:val="0"/>
            <w:color w:val="0077CC"/>
            <w:sz w:val="28"/>
            <w:u w:val="single"/>
            <w:vertAlign w:val="baseline"/>
          </w:rPr>
          <w:t xml:space="preserve"> </w:t>
        </w:r>
      </w:hyperlink>
      <w:hyperlink r:id="rId1163" w:history="1">
        <w:r>
          <w:rPr>
            <w:rFonts w:ascii="arial" w:eastAsia="arial" w:hAnsi="arial" w:cs="arial"/>
            <w:b/>
            <w:i/>
            <w:strike w:val="0"/>
            <w:color w:val="0077CC"/>
            <w:sz w:val="28"/>
            <w:u w:val="single"/>
            <w:vertAlign w:val="baseline"/>
          </w:rPr>
          <w:t>Harris</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2024 Tuesday</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7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75" style="position:absolute;z-index:25189785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val="0"/>
          <w:strike w:val="0"/>
          <w:noProof w:val="0"/>
          <w:color w:val="000000"/>
          <w:position w:val="0"/>
          <w:sz w:val="20"/>
          <w:u w:val="none"/>
          <w:vertAlign w:val="baseline"/>
        </w:rPr>
        <w:t xml:space="preserve">Taylor Swift revealed a few days ago that she will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in the presidential election on November 5,</w:t>
      </w:r>
      <w:r>
        <w:rPr>
          <w:rFonts w:ascii="arial" w:eastAsia="arial" w:hAnsi="arial" w:cs="arial"/>
          <w:b w:val="0"/>
          <w:i w:val="0"/>
          <w:strike w:val="0"/>
          <w:noProof w:val="0"/>
          <w:color w:val="000000"/>
          <w:position w:val="0"/>
          <w:sz w:val="20"/>
          <w:u w:val="none"/>
          <w:vertAlign w:val="baseline"/>
        </w:rPr>
        <w:t xml:space="preserve"> many celebrities have expressed their support for the Democratic candidate, such is the case of </w:t>
      </w:r>
      <w:r>
        <w:rPr>
          <w:rFonts w:ascii="arial" w:eastAsia="arial" w:hAnsi="arial" w:cs="arial"/>
          <w:b/>
          <w:i w:val="0"/>
          <w:strike w:val="0"/>
          <w:noProof w:val="0"/>
          <w:color w:val="000000"/>
          <w:position w:val="0"/>
          <w:sz w:val="20"/>
          <w:u w:val="none"/>
          <w:vertAlign w:val="baseline"/>
        </w:rPr>
        <w:t>Julia Roberts and George Clooney</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w:t>
      </w:r>
      <w:r>
        <w:rPr>
          <w:rFonts w:ascii="arial" w:eastAsia="arial" w:hAnsi="arial" w:cs="arial"/>
          <w:b/>
          <w:i w:val="0"/>
          <w:strike w:val="0"/>
          <w:noProof w:val="0"/>
          <w:color w:val="000000"/>
          <w:position w:val="0"/>
          <w:sz w:val="20"/>
          <w:u w:val="none"/>
          <w:vertAlign w:val="baseline"/>
        </w:rPr>
        <w:t>Donald Trump is trying to attract the young and Latino vote</w:t>
      </w:r>
      <w:r>
        <w:rPr>
          <w:rFonts w:ascii="arial" w:eastAsia="arial" w:hAnsi="arial" w:cs="arial"/>
          <w:b w:val="0"/>
          <w:i w:val="0"/>
          <w:strike w:val="0"/>
          <w:noProof w:val="0"/>
          <w:color w:val="000000"/>
          <w:position w:val="0"/>
          <w:sz w:val="20"/>
          <w:u w:val="none"/>
          <w:vertAlign w:val="baseline"/>
        </w:rPr>
        <w:t>, one of the most successful singers of the moment has already made known who of the two candidates will get her vote and could even influence her millions of fans, as could happen with the interpreter of "Cruel Summer".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this post on Instagram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post shared by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(@kamalaharris)</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Billie Eilish and her brother, musician and producer Finneas O'Connell, revealed</w:t>
      </w:r>
      <w:r>
        <w:rPr>
          <w:rFonts w:ascii="arial" w:eastAsia="arial" w:hAnsi="arial" w:cs="arial"/>
          <w:b w:val="0"/>
          <w:i w:val="0"/>
          <w:strike w:val="0"/>
          <w:noProof w:val="0"/>
          <w:color w:val="000000"/>
          <w:position w:val="0"/>
          <w:sz w:val="20"/>
          <w:u w:val="none"/>
          <w:vertAlign w:val="baseline"/>
        </w:rPr>
        <w:t xml:space="preserve"> through their social networks </w:t>
      </w:r>
      <w:r>
        <w:rPr>
          <w:rFonts w:ascii="arial" w:eastAsia="arial" w:hAnsi="arial" w:cs="arial"/>
          <w:b/>
          <w:i w:val="0"/>
          <w:strike w:val="0"/>
          <w:noProof w:val="0"/>
          <w:color w:val="000000"/>
          <w:position w:val="0"/>
          <w:sz w:val="20"/>
          <w:u w:val="none"/>
          <w:vertAlign w:val="baseline"/>
        </w:rPr>
        <w:t xml:space="preserve">that their support will be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and took advantage of the National Voter Registration Day to share a video on their social networks, where they encouraged their followers to participate in the upcoming elections.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this post on Instagram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 shared by BILLIE EILISH (@billieeilish)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voted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because they are committed to the fight to protect our reproductive freedom, take care of the planet and defend our democracy...we cannot allow extremists to control our lives, our freedoms and our future...the only way to stop them and the dangerous agenda of Project 2025 is to vote and elect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the 22-year-old star, winner of both Grammy and Oscar awards.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Tuesday,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publicly thanked several celebrities for their growing support of her 2024 presidential campaign, most notably Taylor Swift's long-awaited endorsement.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this post on Instagram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 shared by BILLIE EILISH (@billieeilish).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interview with Stephanie "Chiquibaby" Himonidis, he mentioned the support of Swift and other stars before asking about </w:t>
      </w:r>
      <w:r>
        <w:rPr>
          <w:rFonts w:ascii="arial" w:eastAsia="arial" w:hAnsi="arial" w:cs="arial"/>
          <w:b/>
          <w:i w:val="0"/>
          <w:strike w:val="0"/>
          <w:noProof w:val="0"/>
          <w:color w:val="000000"/>
          <w:position w:val="0"/>
          <w:sz w:val="20"/>
          <w:u w:val="none"/>
          <w:vertAlign w:val="baseline"/>
        </w:rPr>
        <w:t>Mexican band Maná'</w:t>
      </w:r>
      <w:r>
        <w:rPr>
          <w:rFonts w:ascii="arial" w:eastAsia="arial" w:hAnsi="arial" w:cs="arial"/>
          <w:b w:val="0"/>
          <w:i w:val="0"/>
          <w:strike w:val="0"/>
          <w:noProof w:val="0"/>
          <w:color w:val="000000"/>
          <w:position w:val="0"/>
          <w:sz w:val="20"/>
          <w:u w:val="none"/>
          <w:vertAlign w:val="baseline"/>
        </w:rPr>
        <w:t xml:space="preserve">s decision </w:t>
      </w:r>
      <w:r>
        <w:rPr>
          <w:rFonts w:ascii="arial" w:eastAsia="arial" w:hAnsi="arial" w:cs="arial"/>
          <w:b/>
          <w:i w:val="0"/>
          <w:strike w:val="0"/>
          <w:noProof w:val="0"/>
          <w:color w:val="000000"/>
          <w:position w:val="0"/>
          <w:sz w:val="20"/>
          <w:u w:val="none"/>
          <w:vertAlign w:val="baseline"/>
        </w:rPr>
        <w:t>to suspend their collaboration with Nicky Jam following his support for Trump.</w:t>
      </w:r>
    </w:p>
    <w:p>
      <w:pPr>
        <w:pStyle w:val="Normal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was "very grateful" to the artists who understood the importance of this election and backed her candidacy.</w:t>
      </w:r>
      <w:r>
        <w:rPr>
          <w:rFonts w:ascii="arial" w:eastAsia="arial" w:hAnsi="arial" w:cs="arial"/>
          <w:b w:val="0"/>
          <w:i w:val="0"/>
          <w:strike w:val="0"/>
          <w:noProof w:val="0"/>
          <w:color w:val="000000"/>
          <w:position w:val="0"/>
          <w:sz w:val="20"/>
          <w:u w:val="none"/>
          <w:vertAlign w:val="baseline"/>
        </w:rPr>
        <w:t xml:space="preserve"> "It is an honor to have their support," she said, highlighting how valuable it is for her that these figures raise their voices at crucial moments.</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Maná canceled its collaboration with Jam after he publicly endorsed Trump</w:t>
      </w:r>
      <w:r>
        <w:rPr>
          <w:rFonts w:ascii="arial" w:eastAsia="arial" w:hAnsi="arial" w:cs="arial"/>
          <w:b w:val="0"/>
          <w:i w:val="0"/>
          <w:strike w:val="0"/>
          <w:noProof w:val="0"/>
          <w:color w:val="000000"/>
          <w:position w:val="0"/>
          <w:sz w:val="20"/>
          <w:u w:val="none"/>
          <w:vertAlign w:val="baseline"/>
        </w:rPr>
        <w:t xml:space="preserve"> over the weekend in Las Vegas. In a statement, the band said it "does not work with racists."</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CHECK HERE FOR BREAKING NEWS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*brc</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276" style="position:absolute;z-index:251898880"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CELEBRITIES (90%); ELECTIONS (90%); POLITICAL CANDIDATES (90%); US PRESIDENTIAL CANDIDATES 2012 (90%); ENTERTAINMENT &amp; ARTS AWARDS (89%); HEADS OF GOVERNMENT ELECTIONS (89%); US PRESIDENTIAL CANDIDATES 2024 (89%); DEMOCRACIES (78%); PROJECT 2025 (78%); TYPES OF GOVERNMENT (78%); VOTERS &amp; VOTING (78%); GRAMMY AWARDS (76%); HISPANIC AMERICANS (76%); MUSIC (76%); SINGERS &amp; MUSICIANS (76%); INTERVIEWS (75%); SOCIAL NETWORKING (75%); ACADEMY AWARDS (74%); RACISM &amp; XENOPHOBIA (73%); VOTER REGISTRATION (73%); ARTISTS &amp; PERFORMERS (69%); NEGATIVE NEWS (66%); Última Hora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ENTERTAINMENT &amp; ARTS AWARDS (89%); GRAMMY AWARDS (76%); SINGERS &amp; MUSICIANS (76%); ACADEMY AWARDS (74%); ARTISTS &amp; PERFORMERS (69%)</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BILLIE EILISH (91%); DONALD TRUMP (79%); TIMOTHY J WALZ (79%); GEORGE CLOONEY (58%); JULIA ROBERTS (58%)</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Pr>
        <w:pStyle w:val="Normal79"/>
      </w:pPr>
    </w:p>
    <w:p>
      <w:pPr>
        <w:pStyle w:val="Normal79"/>
        <w:ind w:left="200"/>
        <w:sectPr>
          <w:type w:val="continuous"/>
          <w:pgMar w:top="840" w:right="1000" w:bottom="840" w:left="1000" w:header="400" w:footer="400"/>
          <w:pgNumType w:fmt="decimal"/>
          <w:cols w:space="720"/>
        </w:sectPr>
      </w:pPr>
      <w:r>
        <w:br/>
      </w:r>
      <w:r>
        <w:pict>
          <v:line id="_x0000_s1277"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164"/>
          <w:headerReference w:type="default" r:id="rId1165"/>
          <w:footerReference w:type="even" r:id="rId1166"/>
          <w:footerReference w:type="default" r:id="rId1167"/>
          <w:headerReference w:type="first" r:id="rId1168"/>
          <w:footerReference w:type="first" r:id="rId1169"/>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170" w:history="1">
        <w:r>
          <w:rPr>
            <w:rFonts w:ascii="arial" w:eastAsia="arial" w:hAnsi="arial" w:cs="arial"/>
            <w:b/>
            <w:i/>
            <w:strike w:val="0"/>
            <w:color w:val="0077CC"/>
            <w:sz w:val="28"/>
            <w:u w:val="single"/>
            <w:vertAlign w:val="baseline"/>
          </w:rPr>
          <w:t>Kamala</w:t>
        </w:r>
      </w:hyperlink>
      <w:hyperlink r:id="rId1171" w:history="1">
        <w:r>
          <w:rPr>
            <w:rFonts w:ascii="arial" w:eastAsia="arial" w:hAnsi="arial" w:cs="arial"/>
            <w:b/>
            <w:i/>
            <w:strike w:val="0"/>
            <w:color w:val="0077CC"/>
            <w:sz w:val="28"/>
            <w:u w:val="single"/>
            <w:vertAlign w:val="baseline"/>
          </w:rPr>
          <w:t xml:space="preserve"> </w:t>
        </w:r>
      </w:hyperlink>
      <w:hyperlink r:id="rId1172" w:history="1">
        <w:r>
          <w:rPr>
            <w:rFonts w:ascii="arial" w:eastAsia="arial" w:hAnsi="arial" w:cs="arial"/>
            <w:b/>
            <w:i/>
            <w:strike w:val="0"/>
            <w:color w:val="0077CC"/>
            <w:sz w:val="28"/>
            <w:u w:val="single"/>
            <w:vertAlign w:val="baseline"/>
          </w:rPr>
          <w:t>Harris</w:t>
        </w:r>
      </w:hyperlink>
      <w:hyperlink r:id="rId1173" w:history="1">
        <w:r>
          <w:rPr>
            <w:rFonts w:ascii="arial" w:eastAsia="arial" w:hAnsi="arial" w:cs="arial"/>
            <w:b/>
            <w:i/>
            <w:strike w:val="0"/>
            <w:color w:val="0077CC"/>
            <w:sz w:val="28"/>
            <w:u w:val="single"/>
            <w:vertAlign w:val="baseline"/>
          </w:rPr>
          <w:t xml:space="preserve"> or Donald Trump? Athletes give their stance</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278" style="position:absolute;z-index:25190092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&lt;p&gt;This Tuesday, November 5, the U &lt;strong&gt;. &lt;/strong&gt;S. elections will be held and &lt;strong&gt;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&lt;/strong&gt; or &lt;strong&gt;Donald Trump&lt;/strong&gt; will be elected at the polls, and these athletes have taken a stand on who they will vote for. &lt;/p&gt; &lt;p&gt;Athletes from the NFL, NBA, soccer players and more have used their social networks to take a stand inviting people to vote for either &lt;strong&gt;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&lt;/strong&gt; or &lt;strong&gt;Trump&lt;/strong&gt;. &lt;/p&gt;  &lt;p&gt;More news: NFL play of the year? Saquon Barkley's incredible leap that shocked everyone&lt;/p&gt;     &lt;h2&gt;Athletes who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&lt;/h2&gt; &lt;p&gt;&lt;strong&gt;LeBron James&lt;/strong&gt;, star of the Lakers, has revealed that he will vote for &lt;strong&gt;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&lt;/strong&gt; behind his social networks. &lt;/p&gt;  &lt;p&gt;"What are we talking about here?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think about my kids and my family and how they will grow up, the choice is clear to me -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!!!".&lt;/p&gt;   &lt;p&gt;Golden State Warriors star &lt;strong&gt;Stephen Curry&lt;/strong&gt; also showed his support for the Democratic candidate.  &lt;/p&gt;&lt;p&gt;"I had the opportunity to visit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with my team last year at the White House. I can say one thing: I knew it then, and I definitely know it now.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as president, can continue to move our country forward. It's about preserving hope and faith in our country. Let's get out and vote like never before."  &lt;/p&gt;&lt;p&gt;It should be recalled that Curry and Kevin Durant refused to go to the White House when Trump was president, as he invited Warriors when the team was champion in the NBA in the 2016-2017 season, so the then president had to cancel the invitation.  &lt;/p&gt;&lt;p&gt;Other athletes who are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such as Olympic medalist and former world No. 1 Carl Lewis, or tennis players Andy Roddick and Coco Gauff, the latter, winner of the US Open 2023 showed their support.  &lt;/p&gt;&lt;p&gt;"Her figure has been inspiring. It takes the work of many other people to pave the way and I'm excited to be able to see this in my lifetime because I know many others didn't have that opportunity." &lt;/p&gt;&lt;h2&gt;Which athletes support Donald Trump? &lt;/h2&gt; &lt;p&gt;Donald Trump has received the support of several sportsmen like Mike Tyson, or the president of the UFC, Dana White, the latter has shown his support:  &lt;/p&gt;&lt;p&gt;"Donald saw that the UFC could become great. Besides, he's a sportsman. He loves sports...", assured the president. &lt;/p&gt;&lt;p&gt;While Mike Tyson also made public his vote with Donald Trump.  &lt;/p&gt;&lt;p&gt;"I'm voting for Trump. Is anybody going to do anything about it?".  &lt;/p&gt;&lt;p&gt;While Hulk Hogan, America's historic wrestler, is also with Trump.  &lt;/p&gt;&lt;p&gt;"I don't believe the polls. It's going to be a landslide victory. You know, 'too big to rig it,' bro. When it comes to business, Trump is a businessman. You know, like that economic forum where he lectured that guy who didn't know anything about tariffs."  &lt;/p&gt;       </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279" style="position:absolute;z-index:251901952"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BASKETBALL (90%); CAMPAIGNS &amp; ELECTIONS (90%); ELECTIONS (90%); ELECTIONS &amp; POLITICS (90%); VOTERS &amp; VOTING (90%); ATHLETES (89%); MIXED MARTIAL ARTS (89%); SPORTS &amp; RECREATION (89%); CELEBRITIES (78%); SPORTS AWARDS (78%); TENNIS (78%); OLYMPICS (73%); POLITICAL CANDIDATES (73%); SOCCER (72%); SOCIAL NETWORKING (71%); TENNIS TOURNAMENTS (68%); Deportes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LOS ANGELES LAKERS (55%)</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(78%)</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(92%); COCO GAUFF (79%); KEVIN DURANT (79%); STEPHEN CURRY (79%); LEBRON JAMES (58%)</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80"/>
      </w:pPr>
    </w:p>
    <w:p>
      <w:pPr>
        <w:pStyle w:val="Normal80"/>
        <w:ind w:left="200"/>
        <w:sectPr>
          <w:type w:val="continuous"/>
          <w:pgMar w:top="840" w:right="1000" w:bottom="840" w:left="1000" w:header="400" w:footer="400"/>
          <w:pgNumType w:fmt="decimal"/>
          <w:cols w:space="720"/>
        </w:sectPr>
      </w:pPr>
      <w:r>
        <w:br/>
      </w:r>
      <w:r>
        <w:pict>
          <v:line id="_x0000_s1280"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174"/>
          <w:headerReference w:type="default" r:id="rId1175"/>
          <w:footerReference w:type="even" r:id="rId1176"/>
          <w:footerReference w:type="default" r:id="rId1177"/>
          <w:headerReference w:type="first" r:id="rId1178"/>
          <w:footerReference w:type="first" r:id="rId1179"/>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180" w:history="1">
        <w:r>
          <w:rPr>
            <w:rFonts w:ascii="arial" w:eastAsia="arial" w:hAnsi="arial" w:cs="arial"/>
            <w:b/>
            <w:i/>
            <w:strike w:val="0"/>
            <w:color w:val="0077CC"/>
            <w:sz w:val="28"/>
            <w:u w:val="single"/>
            <w:vertAlign w:val="baseline"/>
          </w:rPr>
          <w:t xml:space="preserve">Who won in New York? Results between Trump and </w:t>
        </w:r>
      </w:hyperlink>
      <w:hyperlink r:id="rId1181" w:history="1">
        <w:r>
          <w:rPr>
            <w:rFonts w:ascii="arial" w:eastAsia="arial" w:hAnsi="arial" w:cs="arial"/>
            <w:b/>
            <w:i/>
            <w:strike w:val="0"/>
            <w:color w:val="0077CC"/>
            <w:sz w:val="28"/>
            <w:u w:val="single"/>
            <w:vertAlign w:val="baseline"/>
          </w:rPr>
          <w:t>Kamala</w:t>
        </w:r>
      </w:hyperlink>
      <w:hyperlink r:id="rId1182" w:history="1">
        <w:r>
          <w:rPr>
            <w:rFonts w:ascii="arial" w:eastAsia="arial" w:hAnsi="arial" w:cs="arial"/>
            <w:b/>
            <w:i/>
            <w:strike w:val="0"/>
            <w:color w:val="0077CC"/>
            <w:sz w:val="28"/>
            <w:u w:val="single"/>
            <w:vertAlign w:val="baseline"/>
          </w:rPr>
          <w:t xml:space="preserve"> </w:t>
        </w:r>
      </w:hyperlink>
      <w:hyperlink r:id="rId1183" w:history="1">
        <w:r>
          <w:rPr>
            <w:rFonts w:ascii="arial" w:eastAsia="arial" w:hAnsi="arial" w:cs="arial"/>
            <w:b/>
            <w:i/>
            <w:strike w:val="0"/>
            <w:color w:val="0077CC"/>
            <w:sz w:val="28"/>
            <w:u w:val="single"/>
            <w:vertAlign w:val="baseline"/>
          </w:rPr>
          <w:t>Harris</w:t>
        </w:r>
      </w:hyperlink>
      <w:hyperlink r:id="rId1184" w:history="1">
        <w:r>
          <w:rPr>
            <w:rFonts w:ascii="arial" w:eastAsia="arial" w:hAnsi="arial" w:cs="arial"/>
            <w:b/>
            <w:i/>
            <w:strike w:val="0"/>
            <w:color w:val="0077CC"/>
            <w:sz w:val="28"/>
            <w:u w:val="single"/>
            <w:vertAlign w:val="baseline"/>
          </w:rPr>
          <w:t xml:space="preserve"> at 96%.</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8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281" style="position:absolute;z-index:25190400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&lt;p&gt;A , the state of New York will announce the winner of the 30 electoral votes in the race between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former President Donald Trump. Out of 96% of votes counted, .&lt;/p&gt;&lt;h2&gt;Who won the election in New York State?&lt;/h2&gt;&lt;p&gt;New York election results: &lt;/p&gt;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&lt;table&gt;&lt;tr&gt;&lt;th&gt;PRESIDENTIAL CANDIDATES&lt;/th&gt;&lt;th&gt;NEW YORK VOTE RESULTS (87%)&lt;/th&gt;&lt;/tr&gt;&lt;tbody&gt;&lt;tr&gt;&lt;td&gt;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&lt;/td&gt;&lt;td&gt;4,151,877 votes (55.4%)&lt;/td&gt;&lt;/tr&gt;&lt;tr&gt;&lt;td&gt;Donald Trump&lt;/td&gt;&lt;td&gt;3.338.581 (44.6%)&lt;/td&gt;&lt;/tr&gt;&lt;/tbody&gt;&lt;/table&gt;&lt;h2&gt;Who is favored to win in New York,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or Trump?&lt;/h2&gt;&lt;p&gt;The presidential race between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Donald Trump is about to end. It should be noted that early in-person voting for the general election began on Saturday, October 26 and continued through Sunday, November 3. With the 2024 general election just one day away, here's what the polls have been saying as we head into Tuesday, Nov. 5.&lt;/p&gt;&lt;p&gt;ABC News Project 538 shows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leading the national polls with 47.9% over Trump (47%) by 0.7%, a narrower margin once again this week.&lt;/p&gt;&lt;p&gt;The 270towin poll shows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leading the national polls by 1%, up from 0.7% over Trump last week, compared to 1.8% over Trump two weeks ago.&lt;/p&gt;&lt;p&gt;The realclearpolling poll shows the betting odds favor Trump with a +0.1 spread over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the second week in a row. This was a change from two weeks ago, when the Democrat was favored with a +0.9 spread over the Republican.&lt;/p&gt;&lt;p&gt;&lt;/p&gt;       </w:t>
      </w:r>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282" style="position:absolute;z-index:251905024"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POLLS &amp; SURVEYS (91%); CAMPAIGNS &amp; ELECTIONS (90%); ELECTIONS (90%); ELECTIONS &amp; POLITICS (90%); HEADS OF GOVERNMENT ELECTIONS (90%); US ELECTORAL COLLEGE (90%); US PRESIDENTIAL CANDIDATES 2012 (90%); VOTERS &amp; VOTING (90%); US PRESIDENTIAL ELECTIONS (89%); POLITICAL CANDIDATES (78%); US DEMOCRATIC PARTY (78%); US REPUBLICAN PARTY (78%); EARLY VOTING (73%); IN-PERSON VOTING (73%)</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(95%)</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81"/>
      </w:pPr>
    </w:p>
    <w:p>
      <w:pPr>
        <w:pStyle w:val="Normal81"/>
        <w:ind w:left="200"/>
        <w:sectPr>
          <w:type w:val="continuous"/>
          <w:pgMar w:top="840" w:right="1000" w:bottom="840" w:left="1000" w:header="400" w:footer="400"/>
          <w:pgNumType w:fmt="decimal"/>
          <w:cols w:space="720"/>
        </w:sectPr>
      </w:pPr>
      <w:r>
        <w:br/>
      </w:r>
      <w:r>
        <w:pict>
          <v:line id="_x0000_s1283"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185"/>
          <w:headerReference w:type="default" r:id="rId1186"/>
          <w:footerReference w:type="even" r:id="rId1187"/>
          <w:footerReference w:type="default" r:id="rId1188"/>
          <w:headerReference w:type="first" r:id="rId1189"/>
          <w:footerReference w:type="first" r:id="rId1190"/>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191" w:history="1">
        <w:r>
          <w:rPr>
            <w:rFonts w:ascii="arial" w:eastAsia="arial" w:hAnsi="arial" w:cs="arial"/>
            <w:b/>
            <w:i/>
            <w:strike w:val="0"/>
            <w:color w:val="0077CC"/>
            <w:sz w:val="28"/>
            <w:u w:val="single"/>
            <w:vertAlign w:val="baseline"/>
          </w:rPr>
          <w:t xml:space="preserve">Obamas release video supporting </w:t>
        </w:r>
      </w:hyperlink>
      <w:hyperlink r:id="rId1192" w:history="1">
        <w:r>
          <w:rPr>
            <w:rFonts w:ascii="arial" w:eastAsia="arial" w:hAnsi="arial" w:cs="arial"/>
            <w:b/>
            <w:i/>
            <w:strike w:val="0"/>
            <w:color w:val="0077CC"/>
            <w:sz w:val="28"/>
            <w:u w:val="single"/>
            <w:vertAlign w:val="baseline"/>
          </w:rPr>
          <w:t>Kamala</w:t>
        </w:r>
      </w:hyperlink>
      <w:hyperlink r:id="rId1193" w:history="1">
        <w:r>
          <w:rPr>
            <w:rFonts w:ascii="arial" w:eastAsia="arial" w:hAnsi="arial" w:cs="arial"/>
            <w:b/>
            <w:i/>
            <w:strike w:val="0"/>
            <w:color w:val="0077CC"/>
            <w:sz w:val="28"/>
            <w:u w:val="single"/>
            <w:vertAlign w:val="baseline"/>
          </w:rPr>
          <w:t xml:space="preserve"> </w:t>
        </w:r>
      </w:hyperlink>
      <w:hyperlink r:id="rId1194" w:history="1">
        <w:r>
          <w:rPr>
            <w:rFonts w:ascii="arial" w:eastAsia="arial" w:hAnsi="arial" w:cs="arial"/>
            <w:b/>
            <w:i/>
            <w:strike w:val="0"/>
            <w:color w:val="0077CC"/>
            <w:sz w:val="28"/>
            <w:u w:val="single"/>
            <w:vertAlign w:val="baseline"/>
          </w:rPr>
          <w:t>Harris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2024 Saturday</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284" style="position:absolute;z-index:25190707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and Michelle Obama officially endorsed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with a video released on their social networks.</w:t>
      </w:r>
    </w:p>
    <w:p>
      <w:pPr>
        <w:pStyle w:val="Normal8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"Michelle and I couldn't be prouder to support you and do everything we can to help you win this election and get to the Oval Office,"</w:t>
      </w:r>
      <w:r>
        <w:rPr>
          <w:rFonts w:ascii="arial" w:eastAsia="arial" w:hAnsi="arial" w:cs="arial"/>
          <w:b w:val="0"/>
          <w:i w:val="0"/>
          <w:strike w:val="0"/>
          <w:noProof w:val="0"/>
          <w:color w:val="000000"/>
          <w:position w:val="0"/>
          <w:sz w:val="20"/>
          <w:u w:val="none"/>
          <w:vertAlign w:val="baseline"/>
        </w:rPr>
        <w:t xml:space="preserve"> Obama says in a phone conversation with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which also includes his wife, Michelle.</w:t>
      </w: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thanks the Obamas for their support and expresses gratitude for their decades-long friendship: </w:t>
      </w:r>
      <w:r>
        <w:rPr>
          <w:rFonts w:ascii="arial" w:eastAsia="arial" w:hAnsi="arial" w:cs="arial"/>
          <w:b/>
          <w:i w:val="0"/>
          <w:strike w:val="0"/>
          <w:noProof w:val="0"/>
          <w:color w:val="000000"/>
          <w:position w:val="0"/>
          <w:sz w:val="20"/>
          <w:u w:val="none"/>
          <w:vertAlign w:val="baseline"/>
        </w:rPr>
        <w:t xml:space="preserve">"Oh my g </w:t>
      </w:r>
      <w:r>
        <w:rPr>
          <w:rFonts w:ascii="arial" w:eastAsia="arial" w:hAnsi="arial" w:cs="arial"/>
          <w:b w:val="0"/>
          <w:i w:val="0"/>
          <w:strike w:val="0"/>
          <w:noProof w:val="0"/>
          <w:color w:val="000000"/>
          <w:position w:val="0"/>
          <w:sz w:val="20"/>
          <w:u w:val="none"/>
          <w:vertAlign w:val="baseline"/>
        </w:rPr>
        <w:t xml:space="preserve">osh. </w:t>
      </w:r>
      <w:r>
        <w:rPr>
          <w:rFonts w:ascii="arial" w:eastAsia="arial" w:hAnsi="arial" w:cs="arial"/>
          <w:b/>
          <w:i w:val="0"/>
          <w:strike w:val="0"/>
          <w:noProof w:val="0"/>
          <w:color w:val="000000"/>
          <w:position w:val="0"/>
          <w:sz w:val="20"/>
          <w:u w:val="none"/>
          <w:vertAlign w:val="baseline"/>
        </w:rPr>
        <w:t xml:space="preserve">Michelle, Barack, this means so much to me. </w:t>
      </w:r>
      <w:r>
        <w:rPr>
          <w:rFonts w:ascii="arial" w:eastAsia="arial" w:hAnsi="arial" w:cs="arial"/>
          <w:b/>
          <w:i w:val="0"/>
          <w:strike w:val="0"/>
          <w:noProof w:val="0"/>
          <w:color w:val="000000"/>
          <w:position w:val="0"/>
          <w:sz w:val="20"/>
          <w:u w:val="none"/>
          <w:vertAlign w:val="baseline"/>
        </w:rPr>
        <w:t>We can't wait to do this feat with you two, Doug and me. And to begin this journey,"</w:t>
      </w:r>
      <w:r>
        <w:rPr>
          <w:rFonts w:ascii="arial" w:eastAsia="arial" w:hAnsi="arial" w:cs="arial"/>
          <w:b w:val="0"/>
          <w:i w:val="0"/>
          <w:strike w:val="0"/>
          <w:noProof w:val="0"/>
          <w:color w:val="000000"/>
          <w:position w:val="0"/>
          <w:sz w:val="20"/>
          <w:u w:val="none"/>
          <w:vertAlign w:val="baseline"/>
        </w:rPr>
        <w:t xml:space="preserve"> the vice president said.</w:t>
      </w:r>
    </w:p>
    <w:p>
      <w:pPr>
        <w:pStyle w:val="Normal8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"But most of all, I just want to tell you that the words you said and the friendship you gave us all these years mean more than I can express, so thank you both. It means a lot. And we're going to have fun with this too, right?"</w:t>
      </w:r>
      <w:r>
        <w:rPr>
          <w:rFonts w:ascii="arial" w:eastAsia="arial" w:hAnsi="arial" w:cs="arial"/>
          <w:b w:val="0"/>
          <w:i w:val="0"/>
          <w:strike w:val="0"/>
          <w:noProof w:val="0"/>
          <w:color w:val="000000"/>
          <w:position w:val="0"/>
          <w:sz w:val="20"/>
          <w:u w:val="none"/>
          <w:vertAlign w:val="baseline"/>
        </w:rPr>
        <w:t xml:space="preserve"> added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first lady Michelle Obama, in endorsing the vice president in the race for the White House, stated that she is proud of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expects the upcoming election to be historic.</w:t>
      </w:r>
    </w:p>
    <w:p>
      <w:pPr>
        <w:pStyle w:val="Normal8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 can't make this phone call without telling my friend,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that I'm proud of you. It will be historic,"</w:t>
      </w:r>
      <w:r>
        <w:rPr>
          <w:rFonts w:ascii="arial" w:eastAsia="arial" w:hAnsi="arial" w:cs="arial"/>
          <w:b w:val="0"/>
          <w:i w:val="0"/>
          <w:strike w:val="0"/>
          <w:noProof w:val="0"/>
          <w:color w:val="000000"/>
          <w:position w:val="0"/>
          <w:sz w:val="20"/>
          <w:u w:val="none"/>
          <w:vertAlign w:val="baseline"/>
        </w:rPr>
        <w:t xml:space="preserve"> the former First Lady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video announcing his endorsement, Barack Obama wrote on his social networks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"will be a fantastic president of the United</w:t>
      </w:r>
      <w:r>
        <w:rPr>
          <w:rFonts w:ascii="arial" w:eastAsia="arial" w:hAnsi="arial" w:cs="arial"/>
          <w:b w:val="0"/>
          <w:i w:val="0"/>
          <w:strike w:val="0"/>
          <w:noProof w:val="0"/>
          <w:color w:val="000000"/>
          <w:position w:val="0"/>
          <w:sz w:val="20"/>
          <w:u w:val="none"/>
          <w:vertAlign w:val="baseline"/>
        </w:rPr>
        <w:t xml:space="preserve"> States. </w:t>
      </w:r>
      <w:r>
        <w:rPr>
          <w:rFonts w:ascii="arial" w:eastAsia="arial" w:hAnsi="arial" w:cs="arial"/>
          <w:b/>
          <w:i w:val="0"/>
          <w:strike w:val="0"/>
          <w:noProof w:val="0"/>
          <w:color w:val="000000"/>
          <w:position w:val="0"/>
          <w:sz w:val="20"/>
          <w:u w:val="none"/>
          <w:vertAlign w:val="baseline"/>
        </w:rPr>
        <w:t xml:space="preserve">Earlier this week, Michelle and I called our friend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We told her that we think she will be a fantastic president of the United States and that she has our full support."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The Obamas release video endorsing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appeared first on Diario San Rafael.</w:t>
      </w:r>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285" style="position:absolute;z-index:251908096"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NETWORKING (78%); US PRESIDENTS (78%); CAMPAIGNS &amp; ELECTIONS (77%); ELECTIONS (77%); EL MUNDO (%);  elecciones (%);  obama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VIDEO (90%)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MICHELLE OBAMA (93%); BARACK OBAMA (79%)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2024</w:t>
      </w:r>
    </w:p>
    <w:p>
      <w:pPr>
        <w:pStyle w:val="Normal82"/>
      </w:pPr>
    </w:p>
    <w:p>
      <w:pPr>
        <w:pStyle w:val="Normal82"/>
        <w:ind w:left="200"/>
        <w:sectPr>
          <w:type w:val="continuous"/>
          <w:pgMar w:top="840" w:right="1000" w:bottom="840" w:left="1000" w:header="400" w:footer="400"/>
          <w:pgNumType w:fmt="decimal"/>
          <w:cols w:space="720"/>
        </w:sectPr>
      </w:pPr>
      <w:r>
        <w:br/>
      </w:r>
      <w:r>
        <w:pict>
          <v:line id="_x0000_s1286"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195"/>
          <w:headerReference w:type="default" r:id="rId1196"/>
          <w:footerReference w:type="even" r:id="rId1197"/>
          <w:footerReference w:type="default" r:id="rId1198"/>
          <w:headerReference w:type="first" r:id="rId1199"/>
          <w:footerReference w:type="first" r:id="rId1200"/>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201" w:history="1">
        <w:r>
          <w:rPr>
            <w:rFonts w:ascii="arial" w:eastAsia="arial" w:hAnsi="arial" w:cs="arial"/>
            <w:b/>
            <w:i/>
            <w:strike w:val="0"/>
            <w:color w:val="0077CC"/>
            <w:sz w:val="28"/>
            <w:u w:val="single"/>
            <w:vertAlign w:val="baseline"/>
          </w:rPr>
          <w:t xml:space="preserve">U.S. election: Avengers rally to support </w:t>
        </w:r>
      </w:hyperlink>
      <w:hyperlink r:id="rId1202" w:history="1">
        <w:r>
          <w:rPr>
            <w:rFonts w:ascii="arial" w:eastAsia="arial" w:hAnsi="arial" w:cs="arial"/>
            <w:b/>
            <w:i/>
            <w:strike w:val="0"/>
            <w:color w:val="0077CC"/>
            <w:sz w:val="28"/>
            <w:u w:val="single"/>
            <w:vertAlign w:val="baseline"/>
          </w:rPr>
          <w:t>Kamala</w:t>
        </w:r>
      </w:hyperlink>
      <w:hyperlink r:id="rId1203" w:history="1">
        <w:r>
          <w:rPr>
            <w:rFonts w:ascii="arial" w:eastAsia="arial" w:hAnsi="arial" w:cs="arial"/>
            <w:b/>
            <w:i/>
            <w:strike w:val="0"/>
            <w:color w:val="0077CC"/>
            <w:sz w:val="28"/>
            <w:u w:val="single"/>
            <w:vertAlign w:val="baseline"/>
          </w:rPr>
          <w:t xml:space="preserve"> </w:t>
        </w:r>
      </w:hyperlink>
      <w:hyperlink r:id="rId1204" w:history="1">
        <w:r>
          <w:rPr>
            <w:rFonts w:ascii="arial" w:eastAsia="arial" w:hAnsi="arial" w:cs="arial"/>
            <w:b/>
            <w:i/>
            <w:strike w:val="0"/>
            <w:color w:val="0077CC"/>
            <w:sz w:val="28"/>
            <w:u w:val="single"/>
            <w:vertAlign w:val="baseline"/>
          </w:rPr>
          <w:t>Harris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 Friday</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8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287" style="position:absolute;z-index:25191014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&lt;p&gt;Several actors from the Marvel Cinematic Universe, all of whom star in the &lt;strong&gt;Avengers&lt;/strong&gt; saga &lt;strong&gt;, joined forces Thursday to announce their endorsement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president of the United States&lt;/strong&gt;, counting out right-wing Donald Trump.&lt;/p&gt;  &lt;p&gt;Through a video posted by &lt;strong&gt;Mark Ruffalo (Hulk) on social networks, Scarlett Johansson (Black Widow), Robert Downey Jr. (Iron Man), Don Cheadle (War Machine), Chris Evans (Captain America), Danai Gurira (Okoye) and Paul Bettany (Vision) are seen and heard&lt;/strong&gt; expressing their support for the Democratic candidate.&lt;/p&gt;  &lt;p&gt;"We are back. Coming together for democracy.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election, every vote counts Vote Blue!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 don't sit this one out. This is the election where we &lt;strong&gt;will lose big: Project 2025, women's reproductive rights, climate change, LGBTQIA+ rights, public education, student debt relief, the Affordable Care Act, Social Security,&lt;/strong&gt; and, as of today, life-saving vaccines. This shit is real and it will come back to haunt you," Ruffalo wrote accompanying the video.&lt;/p&gt;  &lt;p&gt;And they are not the only public figures who have expressed their opinion on social networks about the U.S. presidential election. &lt;strong&gt;Taylor Swift had already publicly voiced her support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&lt;/strong&gt; in an Instagram post shortly after the debate between candidates ended.&lt;/p&gt; &lt;p&gt;"I will be voting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in the 2024 presidential election. &lt;strong&gt;I will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because she fights for rights and causes that I believe need a warrior to stand up for them&lt;/strong&gt;," the pop star wrote.&lt;/p&gt; &lt;p&gt;Puerto Rican artist Bad Bunny also threw his support behind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 Sunday by sharing a video of the Democratic presidential candidate shortly after, at a Trump campaign event at Madison Square Garden, &lt;strong&gt;a comedian hired by the Republican made crude jokes about Latinos and called Puerto Rico a "floating trash island."&lt;/strong&gt;&lt;/p&gt; &lt;p&gt;The video Bad Bunny shared with his 45 million Instagram followers shows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saying that &lt;strong&gt;"there's a lot at stake in this election for Puerto Rican voters and for Puerto Rico."&lt;/strong&gt;&lt;/p&gt;          </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288" style="position:absolute;z-index:251911168"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ELECTIONS (90%); US FEDERAL ELECTIONS (90%); US PRESIDENTS (90%); CAMPAIGNS &amp; ELECTIONS (89%); HEADS OF GOVERNMENT ELECTIONS (89%); INTERNET SOCIAL NETWORKING (89%); POLITICAL CANDIDATES (89%); US DEMOCRATIC PARTY (89%); US PRESIDENTIAL CANDIDATES 2012 (89%); US PRESIDENTIAL CANDIDATES 2024 (89%); US PRESIDENTIAL ELECTIONS (89%); CELEBRITIES (78%); DEMOCRACIES (78%); STUDENT EXPENSES &amp; FINANCING (78%); TYPES OF GOVERNMENT (78%); US REPUBLICAN PARTY (78%); US SOCIAL SECURITY (78%); EDUCATION SYSTEMS &amp; INSTITUTIONS (77%); PHOTO &amp; VIDEO SHARING (77%); PROJECT 2025 (77%); SOCIAL NETWORKING (76%); SOCIAL SECURITY (76%); VOTERS &amp; VOTING (75%); FEMINISM &amp; WOMEN'S RIGHTS (73%); LGBTQ+ PERSONS (73%); LGBTQ+ RIGHTS (67%); PUBLIC SCHOOLS (67%); REPRODUCTIVE RIGHTS (67%); VACCINES (54%); Mundo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INTERNET SOCIAL NETWORKING (89%); CELEBRITIES (78%); EDUCATION SYSTEMS &amp; INSTITUTIONS (77%); PHOTO &amp; VIDEO SHARING (77%); PUBLIC SCHOOLS (67%); VACCINES (54%); DEBT FORGIVENESS (52%); PERSONAL DEBT (52%)</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TIMOTHY J WALZ (89%); CHRIS EVANS (79%); DONALD TRUMP (79%); PAUL BETTANY (79%); DON CHEADLE (78%); MARK RUFFALO (78%); ROBERT DOWNEY JR (58%); SCARLETT JOHANSSON (58%)</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Pr>
        <w:pStyle w:val="Normal83"/>
      </w:pPr>
    </w:p>
    <w:p>
      <w:pPr>
        <w:pStyle w:val="Normal83"/>
        <w:ind w:left="200"/>
        <w:sectPr>
          <w:type w:val="continuous"/>
          <w:pgMar w:top="840" w:right="1000" w:bottom="840" w:left="1000" w:header="400" w:footer="400"/>
          <w:pgNumType w:fmt="decimal"/>
          <w:cols w:space="720"/>
        </w:sectPr>
      </w:pPr>
      <w:r>
        <w:br/>
      </w:r>
      <w:r>
        <w:pict>
          <v:line id="_x0000_s1289"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205"/>
          <w:headerReference w:type="default" r:id="rId1206"/>
          <w:footerReference w:type="even" r:id="rId1207"/>
          <w:footerReference w:type="default" r:id="rId1208"/>
          <w:headerReference w:type="first" r:id="rId1209"/>
          <w:footerReference w:type="first" r:id="rId1210"/>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211" w:history="1">
        <w:r>
          <w:rPr>
            <w:rFonts w:ascii="arial" w:eastAsia="arial" w:hAnsi="arial" w:cs="arial"/>
            <w:b/>
            <w:i/>
            <w:strike w:val="0"/>
            <w:color w:val="0077CC"/>
            <w:sz w:val="28"/>
            <w:u w:val="single"/>
            <w:vertAlign w:val="baseline"/>
          </w:rPr>
          <w:t xml:space="preserve">US Presidential Election 2024: Can </w:t>
        </w:r>
      </w:hyperlink>
      <w:hyperlink r:id="rId1212" w:history="1">
        <w:r>
          <w:rPr>
            <w:rFonts w:ascii="arial" w:eastAsia="arial" w:hAnsi="arial" w:cs="arial"/>
            <w:b/>
            <w:i/>
            <w:strike w:val="0"/>
            <w:color w:val="0077CC"/>
            <w:sz w:val="28"/>
            <w:u w:val="single"/>
            <w:vertAlign w:val="baseline"/>
          </w:rPr>
          <w:t>Kamala</w:t>
        </w:r>
      </w:hyperlink>
      <w:hyperlink r:id="rId1213" w:history="1">
        <w:r>
          <w:rPr>
            <w:rFonts w:ascii="arial" w:eastAsia="arial" w:hAnsi="arial" w:cs="arial"/>
            <w:b/>
            <w:i/>
            <w:strike w:val="0"/>
            <w:color w:val="0077CC"/>
            <w:sz w:val="28"/>
            <w:u w:val="single"/>
            <w:vertAlign w:val="baseline"/>
          </w:rPr>
          <w:t xml:space="preserve"> </w:t>
        </w:r>
      </w:hyperlink>
      <w:hyperlink r:id="rId1214" w:history="1">
        <w:r>
          <w:rPr>
            <w:rFonts w:ascii="arial" w:eastAsia="arial" w:hAnsi="arial" w:cs="arial"/>
            <w:b/>
            <w:i/>
            <w:strike w:val="0"/>
            <w:color w:val="0077CC"/>
            <w:sz w:val="28"/>
            <w:u w:val="single"/>
            <w:vertAlign w:val="baseline"/>
          </w:rPr>
          <w:t>Harris</w:t>
        </w:r>
      </w:hyperlink>
      <w:hyperlink r:id="rId1215" w:history="1">
        <w:r>
          <w:rPr>
            <w:rFonts w:ascii="arial" w:eastAsia="arial" w:hAnsi="arial" w:cs="arial"/>
            <w:b/>
            <w:i/>
            <w:strike w:val="0"/>
            <w:color w:val="0077CC"/>
            <w:sz w:val="28"/>
            <w:u w:val="single"/>
            <w:vertAlign w:val="baseline"/>
          </w:rPr>
          <w:t xml:space="preserve"> still win?</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standard.co.uk</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 8:38 AM EST</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Evening Standard Limited  All Rights Reserved</w:t>
      </w:r>
    </w:p>
    <w:p>
      <w:pPr>
        <w:pStyle w:val="Normal84"/>
        <w:keepNext w:val="0"/>
        <w:spacing w:before="120" w:after="0" w:line="220" w:lineRule="atLeast"/>
        <w:ind w:left="0" w:right="0" w:firstLine="0"/>
        <w:jc w:val="left"/>
      </w:pPr>
      <w:r>
        <w:br/>
      </w:r>
      <w:r>
        <w:pict>
          <v:shape id="_x0000_i1290" type="#_x0000_t75" style="width:138.73pt;height:58.49pt">
            <v:imagedata r:id="rId1216"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Jordan Page</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291" style="position:absolute;z-index:251913216" from="0,2pt" to="512pt,2pt" strokecolor="#009ddb" strokeweight="2pt">
            <v:stroke linestyle="single"/>
            <w10:wrap type="topAndBottom"/>
          </v:line>
        </w:pict>
      </w:r>
    </w:p>
    <w:p>
      <w:pPr>
        <w:pStyle w:val="Normal84"/>
      </w:pPr>
    </w:p>
    <w:p>
      <w:pPr>
        <w:pStyle w:val="Normal84"/>
        <w:keepNext w:val="0"/>
        <w:spacing w:before="240" w:after="0" w:line="260" w:lineRule="atLeast"/>
        <w:ind w:left="0" w:right="0" w:firstLine="0"/>
        <w:jc w:val="both"/>
      </w:pPr>
      <w:hyperlink r:id="rId1217" w:history="1">
        <w:r>
          <w:rPr>
            <w:rFonts w:ascii="arial" w:eastAsia="arial" w:hAnsi="arial" w:cs="arial"/>
            <w:b w:val="0"/>
            <w:i/>
            <w:strike w:val="0"/>
            <w:color w:val="0077CC"/>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declared victory in the </w:t>
      </w:r>
      <w:hyperlink r:id="rId1218" w:history="1">
        <w:r>
          <w:rPr>
            <w:rFonts w:ascii="arial" w:eastAsia="arial" w:hAnsi="arial" w:cs="arial"/>
            <w:b w:val="0"/>
            <w:i/>
            <w:strike w:val="0"/>
            <w:noProof w:val="0"/>
            <w:color w:val="0077CC"/>
            <w:position w:val="0"/>
            <w:sz w:val="20"/>
            <w:u w:val="single"/>
            <w:vertAlign w:val="baseline"/>
          </w:rPr>
          <w:t>2024 US presidential election</w:t>
        </w:r>
      </w:hyperlink>
      <w:r>
        <w:rPr>
          <w:rFonts w:ascii="arial" w:eastAsia="arial" w:hAnsi="arial" w:cs="arial"/>
          <w:b w:val="0"/>
          <w:i w:val="0"/>
          <w:strike w:val="0"/>
          <w:noProof w:val="0"/>
          <w:color w:val="000000"/>
          <w:position w:val="0"/>
          <w:sz w:val="20"/>
          <w:u w:val="none"/>
          <w:vertAlign w:val="baseline"/>
        </w:rPr>
        <w:t xml:space="preserve"> over his rival </w:t>
      </w:r>
      <w:hyperlink r:id="rId1219" w:history="1">
        <w:r>
          <w:rPr>
            <w:rFonts w:ascii="arial" w:eastAsia="arial" w:hAnsi="arial" w:cs="arial"/>
            <w:b/>
            <w:i/>
            <w:strike w:val="0"/>
            <w:noProof w:val="0"/>
            <w:color w:val="0077CC"/>
            <w:position w:val="0"/>
            <w:sz w:val="20"/>
            <w:u w:val="single"/>
            <w:vertAlign w:val="baseline"/>
          </w:rPr>
          <w:t>Kamala</w:t>
        </w:r>
      </w:hyperlink>
      <w:hyperlink r:id="rId1220" w:history="1">
        <w:r>
          <w:rPr>
            <w:rFonts w:ascii="arial" w:eastAsia="arial" w:hAnsi="arial" w:cs="arial"/>
            <w:b w:val="0"/>
            <w:i/>
            <w:strike w:val="0"/>
            <w:noProof w:val="0"/>
            <w:color w:val="0077CC"/>
            <w:position w:val="0"/>
            <w:sz w:val="20"/>
            <w:u w:val="single"/>
            <w:vertAlign w:val="baseline"/>
          </w:rPr>
          <w:t xml:space="preserve"> </w:t>
        </w:r>
      </w:hyperlink>
      <w:hyperlink r:id="rId1221" w:history="1">
        <w:r>
          <w:rPr>
            <w:rFonts w:ascii="arial" w:eastAsia="arial" w:hAnsi="arial" w:cs="arial"/>
            <w:b/>
            <w:i/>
            <w:strike w:val="0"/>
            <w:noProof w:val="0"/>
            <w:color w:val="0077CC"/>
            <w:position w:val="0"/>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xml:space="preserve"> during an address in Florida.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despite claiming a </w:t>
      </w:r>
      <w:hyperlink r:id="rId1222" w:history="1">
        <w:r>
          <w:rPr>
            <w:rFonts w:ascii="arial" w:eastAsia="arial" w:hAnsi="arial" w:cs="arial"/>
            <w:b w:val="0"/>
            <w:i/>
            <w:strike w:val="0"/>
            <w:noProof w:val="0"/>
            <w:color w:val="0077CC"/>
            <w:position w:val="0"/>
            <w:sz w:val="20"/>
            <w:u w:val="single"/>
            <w:vertAlign w:val="baseline"/>
          </w:rPr>
          <w:t>"magnificent victory for the American people"</w:t>
        </w:r>
      </w:hyperlink>
      <w:r>
        <w:rPr>
          <w:rFonts w:ascii="arial" w:eastAsia="arial" w:hAnsi="arial" w:cs="arial"/>
          <w:b w:val="0"/>
          <w:i w:val="0"/>
          <w:strike w:val="0"/>
          <w:noProof w:val="0"/>
          <w:color w:val="000000"/>
          <w:position w:val="0"/>
          <w:sz w:val="20"/>
          <w:u w:val="none"/>
          <w:vertAlign w:val="baseline"/>
        </w:rPr>
        <w:t xml:space="preserve">, the election isn't over yet. Although Trump leads with a majority of 267 electoral votes compared to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224, 270 are needed to win the election. Currently, the final results in Nevada, Arizona, Alaska, Wisconsin and Michigan are yet to be confirmed. </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Can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still win the electoral vote?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Trump hasn't officially reached 270 electoral votes, it appears likely that he will win the election and return for a second term as president, becoming the second president in history to serve non-consecutive terms after Grover Cleveland in the 1800s.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won the electoral vote in Georgia, North Carolina and Pennsylvania - three </w:t>
      </w:r>
      <w:hyperlink r:id="rId1223" w:history="1">
        <w:r>
          <w:rPr>
            <w:rFonts w:ascii="arial" w:eastAsia="arial" w:hAnsi="arial" w:cs="arial"/>
            <w:b w:val="0"/>
            <w:i/>
            <w:strike w:val="0"/>
            <w:noProof w:val="0"/>
            <w:color w:val="0077CC"/>
            <w:position w:val="0"/>
            <w:sz w:val="20"/>
            <w:u w:val="single"/>
            <w:vertAlign w:val="baseline"/>
          </w:rPr>
          <w:t>swing states</w:t>
        </w:r>
      </w:hyperlink>
      <w:r>
        <w:rPr>
          <w:rFonts w:ascii="arial" w:eastAsia="arial" w:hAnsi="arial" w:cs="arial"/>
          <w:b w:val="0"/>
          <w:i w:val="0"/>
          <w:strike w:val="0"/>
          <w:noProof w:val="0"/>
          <w:color w:val="000000"/>
          <w:position w:val="0"/>
          <w:sz w:val="20"/>
          <w:u w:val="none"/>
          <w:vertAlign w:val="baseline"/>
        </w:rPr>
        <w:t xml:space="preserve"> where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also had a strong chance of winning. Arizona, Nevada, Michigan and Wisconsin are also swing states both candidates will be hoping to win.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Will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win the popular vote?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electoral vote refers to votes cast by members of the Electoral College (there are a total of 538 available with 270 needed to win), the popular vote describes the individual votes made by any qualifying voters. However, winning the popular vote doesn't necessarily mean a candidate will win the election. For example, in the 2016 election Hillary Clinton won the popular vote with over 65 million votes compared to Trump's nearly 63 million, however Trump won 306 electoral votes - winning the election over Clinton's 232.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Associated Press, as it stands Trump is also leading the popular vote, scoring over 69 million votes over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whose votes sit at just under 64 million. </w:t>
      </w:r>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292" style="position:absolute;z-index:251914240"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671549967</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(93%); CAMPAIGNS &amp; ELECTIONS (91%); ELECTIONS &amp; POLITICS (91%); HEADS OF GOVERNMENT ELECTIONS (91%); POPULAR VOTE (91%); ELECTIONS (90%); US ELECTORAL COLLEGE (90%); US PRESIDENTIAL CANDIDATES 2008 (90%); US PRESIDENTIAL CANDIDATES 2012 (90%); US PRESIDENTIAL CANDIDATES 2024 (90%); US PRESIDENTS (90%); VOTERS &amp; VOTING (90%); POLITICS (78%)</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(79%); HILLARY RODHAM CLINTON (79%)</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(93%); WISCONSIN, USA (93%); NEVADA, USA (92%); NORTH CAROLINA, USA (92%); FLORIDA, USA (79%); UNITED STATES (94%); EUROPE (90%); HONDURAS (79%); NORTHERN EUROPE (73%); WESTERN ASIA (73%); CENTRAL AMERICA (58%); Texas, Departamento de Atlántida, Alaska, Wisconsin, Michigan &amp; North Carolina; United States, Honduras &amp; Georgia; Americas, Northern America; Americas, Central America; Asia, Western Asia; Europe, Northern Europe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2025</w:t>
      </w:r>
    </w:p>
    <w:p>
      <w:pPr>
        <w:pStyle w:val="Normal84"/>
      </w:pPr>
    </w:p>
    <w:p>
      <w:pPr>
        <w:pStyle w:val="Normal84"/>
        <w:ind w:left="200"/>
        <w:sectPr>
          <w:type w:val="continuous"/>
          <w:pgMar w:top="840" w:right="1000" w:bottom="840" w:left="1000" w:header="400" w:footer="400"/>
          <w:pgNumType w:fmt="decimal"/>
          <w:cols w:space="720"/>
        </w:sectPr>
      </w:pPr>
      <w:r>
        <w:br/>
      </w:r>
      <w:r>
        <w:pict>
          <v:line id="_x0000_s1293"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224"/>
          <w:headerReference w:type="default" r:id="rId1225"/>
          <w:footerReference w:type="even" r:id="rId1226"/>
          <w:footerReference w:type="default" r:id="rId1227"/>
          <w:headerReference w:type="first" r:id="rId1228"/>
          <w:footerReference w:type="first" r:id="rId1229"/>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230" w:history="1">
        <w:r>
          <w:rPr>
            <w:rFonts w:ascii="arial" w:eastAsia="arial" w:hAnsi="arial" w:cs="arial"/>
            <w:b/>
            <w:i/>
            <w:strike w:val="0"/>
            <w:color w:val="0077CC"/>
            <w:sz w:val="28"/>
            <w:u w:val="single"/>
            <w:vertAlign w:val="baseline"/>
          </w:rPr>
          <w:t xml:space="preserve">What is </w:t>
        </w:r>
      </w:hyperlink>
      <w:hyperlink r:id="rId1231" w:history="1">
        <w:r>
          <w:rPr>
            <w:rFonts w:ascii="arial" w:eastAsia="arial" w:hAnsi="arial" w:cs="arial"/>
            <w:b/>
            <w:i/>
            <w:strike w:val="0"/>
            <w:color w:val="0077CC"/>
            <w:sz w:val="28"/>
            <w:u w:val="single"/>
            <w:vertAlign w:val="baseline"/>
          </w:rPr>
          <w:t>Kamala</w:t>
        </w:r>
      </w:hyperlink>
      <w:hyperlink r:id="rId1232" w:history="1">
        <w:r>
          <w:rPr>
            <w:rFonts w:ascii="arial" w:eastAsia="arial" w:hAnsi="arial" w:cs="arial"/>
            <w:b/>
            <w:i/>
            <w:strike w:val="0"/>
            <w:color w:val="0077CC"/>
            <w:sz w:val="28"/>
            <w:u w:val="single"/>
            <w:vertAlign w:val="baseline"/>
          </w:rPr>
          <w:t xml:space="preserve"> </w:t>
        </w:r>
      </w:hyperlink>
      <w:hyperlink r:id="rId1233" w:history="1">
        <w:r>
          <w:rPr>
            <w:rFonts w:ascii="arial" w:eastAsia="arial" w:hAnsi="arial" w:cs="arial"/>
            <w:b/>
            <w:i/>
            <w:strike w:val="0"/>
            <w:color w:val="0077CC"/>
            <w:sz w:val="28"/>
            <w:u w:val="single"/>
            <w:vertAlign w:val="baseline"/>
          </w:rPr>
          <w:t>Harris</w:t>
        </w:r>
      </w:hyperlink>
      <w:hyperlink r:id="rId1234" w:history="1">
        <w:r>
          <w:rPr>
            <w:rFonts w:ascii="arial" w:eastAsia="arial" w:hAnsi="arial" w:cs="arial"/>
            <w:b/>
            <w:i/>
            <w:strike w:val="0"/>
            <w:color w:val="0077CC"/>
            <w:sz w:val="28"/>
            <w:u w:val="single"/>
            <w:vertAlign w:val="baseline"/>
          </w:rPr>
          <w:t>' position on Palestine? This is what she said</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2024 Friday</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294" style="position:absolute;z-index:2519162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demonstrators in Arizona,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revealed her position on Palestine and the war in the Middle East, initiated by Israel and the Hamas group.</w:t>
      </w:r>
    </w:p>
    <w:p>
      <w:pPr>
        <w:pStyle w:val="Normal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currently holding several campaign rallies for the U.S. 2024 elections, in which she will face Donald Trump.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war between Israel and Hamas, as well as the one taking place between Ukraine and Russia, Donald Trump, Republican candidate, declares that if he were in the presidency of the United States, they would never have broken out.</w:t>
      </w:r>
    </w:p>
    <w:p>
      <w:pPr>
        <w:pStyle w:val="Normal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and her stance on Palestine and the war; this is what she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rally in Glendale, Arizona,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again heckled by pro-Palestinian protesters, before whom she gave her position on the Israel-Hamas war raging in the country.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protesters chanted "Free Palestine,"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said it is time for a ceasefire, something she and President Joe Biden are working to achieve.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InternationalWar between Israel and Hamas in Gaza today August 9: Mediators call for immediate truce; At least 40 dead after latest Gaza offensives and moreInternationalWar Russia Ukraine day 898: AMLO would not stop Vladimir Putin in case he goes to Claudia Sheinbaum's inauguration; Ukrainian army exposes Russian weaknesses at border and moreInternationalU.S. Election 2024: Donald Trump now defends Joe Biden from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"taking away" her nominationInternationalU.S. Election 2024: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issues scary warning if Donald Trump winsInternationalUnited States Elections 2024: Donald Trump wants debate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be with TV station he likesInternationalKamala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officially becomes Democratic Party candidate for United States Elections 2024InternationalUnited States Elections 2024: Has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already flipped Donald Trump? Poll gives her lead in some states</w:t>
      </w:r>
    </w:p>
    <w:p>
      <w:pPr>
        <w:pStyle w:val="Normal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stated that despite being at an event for elections United States, she listens to her voices Palestine and the release of hostages by the Hamas group.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in March of this 2024 before she was considered the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also spoke out on Palestine and in her stance stated that the government of Israel should increase aid to Gaza.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at that time that the suffering of Gaza and Palestine was increasing, so there should be a ceasefire, an agreement that 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said, is something she is working with Joe Biden to achieve.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August 7, pro-Palestinian protesters shouted at a Detroit rally that they were "not voting for genocidaires," which provoked impatience on the part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Consequently, after the protesters shouted against her,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pointed out that she was speaking, but if they wanted Donald Trump to win, they should say so.</w:t>
      </w:r>
    </w:p>
    <w:p>
      <w:pPr>
        <w:pStyle w:val="Normal8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Donald Trump and his stance on Palestine and the Israeli war; this he says.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presidential debate he had against Joe Biden, Donald Trump also gave his opinion on the war that is going on in the Middle East, between Israel and Hamas, assuring that it would not have happened with him in the presidency.</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is not the only thing Donald Trump commented on Palestine and the war between Israel and Hamas, since last April, Donald Trump urged to end the war.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Republican Donald Trump, Israel is losing public relations with the war against Hamas, so a solution should be found.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on that occasion that peace must return and stop killing people in Palestine, as everything should return to normal, however, he has criticized Joe Biden for not supporting Israel enough.</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mentioned in March, when Donald Trump expressed his support for Israel to "end the problem" that Hamas represents, highlighting his agreement with the attacks they carry out in Gaza.</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 May 1, also in 2024, Donald Trump said that "it was beautiful to see" the police repression in New York, exactly at Columbia University, when students demonstrated pro-Palestine.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on those dates that the pro-Palestine demonstrators are "raging lunatics and Hamas sympathizers", and according to Donald Trump, such protests are fomented by tremendous hatred.</w:t>
      </w:r>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295" style="position:absolute;z-index:251917312"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HAMAS (91%); 2023 GAZA-ISRAEL CONFLICT (90%); ELECTIONS (90%); ISRAELI-PALESTINIAN CONFLICTS (90%); PROTESTS &amp; DEMONSTRATIONS (90%); CEASEFIRES (89%); MIDDLE EAST PROTESTS &amp; UPRISINGS (89%); NEGATIVE NEWS (89%); POLITICAL CANDIDATES (89%); US PRESIDENTIAL CANDIDATES 2012 (89%); WAR &amp; CONFLICT (89%); NATIONAL SECURITY &amp; FOREIGN RELATIONS (78%); US DEMOCRATIC PARTY (78%); US FEDERAL ELECTIONS (78%); US REPUBLICAN PARTY (78%); CAMPAIGNS &amp; ELECTIONS (77%); HEADS OF GOVERNMENT ELECTIONS (77%); POLITICAL DEBATES (77%); POLITICAL PARTIES (77%); US PRESIDENTIAL CANDIDATES 2008 (77%); US PRESIDENTIAL CANDIDATES 2016 (77%); US PRESIDENTIAL ELECTIONS (77%); US PRESIDENTS (77%); HOSTAGE TAKING (50%); Ultimas-noticias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(94%)</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(91%); JOE BIDEN (89%); CLAUDIA SHEINBAUM (79%); VLADIMIR PUTIN (58%)</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ARIZONA, USA (92%); STATE OF PALESTINE (96%); ISRAEL (94%); UNITED STATES (94%); UKRAINE (93%); MIDDLE EAST (92%); RUSSIA (90%)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2024</w:t>
      </w:r>
    </w:p>
    <w:p>
      <w:pPr>
        <w:pStyle w:val="Normal85"/>
      </w:pPr>
    </w:p>
    <w:p>
      <w:pPr>
        <w:pStyle w:val="Normal85"/>
        <w:ind w:left="200"/>
        <w:sectPr>
          <w:type w:val="continuous"/>
          <w:pgMar w:top="840" w:right="1000" w:bottom="840" w:left="1000" w:header="400" w:footer="400"/>
          <w:pgNumType w:fmt="decimal"/>
          <w:cols w:space="720"/>
        </w:sectPr>
      </w:pPr>
      <w:r>
        <w:br/>
      </w:r>
      <w:r>
        <w:pict>
          <v:line id="_x0000_s1296"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235"/>
          <w:headerReference w:type="default" r:id="rId1236"/>
          <w:footerReference w:type="even" r:id="rId1237"/>
          <w:footerReference w:type="default" r:id="rId1238"/>
          <w:headerReference w:type="first" r:id="rId1239"/>
          <w:footerReference w:type="first" r:id="rId1240"/>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241" w:history="1">
        <w:r>
          <w:rPr>
            <w:rFonts w:ascii="arial" w:eastAsia="arial" w:hAnsi="arial" w:cs="arial"/>
            <w:b/>
            <w:i/>
            <w:strike w:val="0"/>
            <w:color w:val="0077CC"/>
            <w:sz w:val="28"/>
            <w:u w:val="single"/>
            <w:vertAlign w:val="baseline"/>
          </w:rPr>
          <w:t xml:space="preserve">Electoral ultimatum: from </w:t>
        </w:r>
      </w:hyperlink>
      <w:hyperlink r:id="rId1242" w:history="1">
        <w:r>
          <w:rPr>
            <w:rFonts w:ascii="arial" w:eastAsia="arial" w:hAnsi="arial" w:cs="arial"/>
            <w:b/>
            <w:i/>
            <w:strike w:val="0"/>
            <w:color w:val="0077CC"/>
            <w:sz w:val="28"/>
            <w:u w:val="single"/>
            <w:vertAlign w:val="baseline"/>
          </w:rPr>
          <w:t>Kamala</w:t>
        </w:r>
      </w:hyperlink>
      <w:hyperlink r:id="rId1243" w:history="1">
        <w:r>
          <w:rPr>
            <w:rFonts w:ascii="arial" w:eastAsia="arial" w:hAnsi="arial" w:cs="arial"/>
            <w:b/>
            <w:i/>
            <w:strike w:val="0"/>
            <w:color w:val="0077CC"/>
            <w:sz w:val="28"/>
            <w:u w:val="single"/>
            <w:vertAlign w:val="baseline"/>
          </w:rPr>
          <w:t xml:space="preserve"> </w:t>
        </w:r>
      </w:hyperlink>
      <w:hyperlink r:id="rId1244" w:history="1">
        <w:r>
          <w:rPr>
            <w:rFonts w:ascii="arial" w:eastAsia="arial" w:hAnsi="arial" w:cs="arial"/>
            <w:b/>
            <w:i/>
            <w:strike w:val="0"/>
            <w:color w:val="0077CC"/>
            <w:sz w:val="28"/>
            <w:u w:val="single"/>
            <w:vertAlign w:val="baseline"/>
          </w:rPr>
          <w:t>Harris</w:t>
        </w:r>
      </w:hyperlink>
      <w:hyperlink r:id="rId1245" w:history="1">
        <w:r>
          <w:rPr>
            <w:rFonts w:ascii="arial" w:eastAsia="arial" w:hAnsi="arial" w:cs="arial"/>
            <w:b/>
            <w:i/>
            <w:strike w:val="0"/>
            <w:color w:val="0077CC"/>
            <w:sz w:val="28"/>
            <w:u w:val="single"/>
            <w:vertAlign w:val="baseline"/>
          </w:rPr>
          <w:t>' quarters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NAFTA (English)</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 Friday</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Content Engine LLC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Mundo Ejecutivo</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297" style="position:absolute;z-index:25191936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&lt;p&gt;As the deadline for the U. &lt;strong&gt;S&lt;/strong&gt;. &lt;strong&gt;presidential election&lt;/strong&gt; approaches, activities in the political arena are multiplying, and &lt;strong&gt;Vice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&lt;/strong&gt;' quarters are buzzing.  &lt;/p&gt;    &lt;p&gt;With only a week to go before the election, the atmosphere among her advisors and campaign team is palpable, a mix of determination and anxiety that characterizes the close of any election cycle. &lt;/p&gt;    &lt;p&gt;Reports indicate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stepped up her campaign schedule, holding rallies in key states such as Pennsylvania and Arizona, where voters are crucial to defining the electoral outcome.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    &lt;p&gt;With an expertise in civil rights and social policy issues,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seeks to connect with a diverse electorate and mobilize marginalized communities, a focus that has marked her political career.&lt;/p&gt;    &lt;p&gt;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's strategy one week before the presidential election&lt;/p&gt;    &lt;p&gt;The problems, however, are evident. Polls reveal a competitive and, at times, unfavorable landscape, with increasing uncertainty among voters. Criticism of the current administration's handling of issues such as the economy and immigration looms on the horizon, and the vice president must respond to these concerns with clarity and conviction, something her opponents use as a weapon in their attacks. &lt;/p&gt;    &lt;p&gt;Internally, the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team has been rethinking strategies in response to the changing dynamics of the electorate. Months of planning are now being put to the test, with a focus on social media and connecting emotionally with voters through personal narratives.  &lt;/p&gt;    &lt;p&gt;In addition,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emphasized the importance of voter turnout, urging citizens to exercise their right, at a time when apathy could cost them dearly. &lt;/p&gt;    &lt;p&gt;Undoubtedly,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campaign reflects the duality of the American political context: a time of hope and change, but also of tensions and deep divisions. The next week will be decisive not only for her political future, but also for the direction the country will take in the years to come. &lt;/p&gt;    &lt;p&gt;As the clock ticks toward Election Day,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headquarters, far from being just an operations center, have become a symbol of a struggle that goes beyond the electoral contest: the quest for recognition and genuine representation in American politics.&lt;/p&gt;         </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298" style="position:absolute;z-index:251920384"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Jornal</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CENAFTAENG</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(90%); ELECTIONS (90%); ELECTIONS &amp; POLITICS (90%); HEADS OF GOVERNMENT ELECTIONS (90%); VOTERS &amp; VOTING (90%); NATIONAL SECURITY &amp; FOREIGN RELATIONS (78%); POLITICS (78%); VOTER TURNOUT (73%); CIVIL RIGHTS (70%); IMMIGRATION, CITIZENSHIP &amp; DISPLACEMENT (67%); IMMIGRATION (52%); Internacional (%); Mundo Político (%); am (%); Elecciones USA 2024 (%); Estados Unidos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Pr>
        <w:pStyle w:val="Normal86"/>
      </w:pPr>
    </w:p>
    <w:p>
      <w:pPr>
        <w:pStyle w:val="Normal86"/>
        <w:ind w:left="200"/>
        <w:sectPr>
          <w:type w:val="continuous"/>
          <w:pgMar w:top="840" w:right="1000" w:bottom="840" w:left="1000" w:header="400" w:footer="400"/>
          <w:pgNumType w:fmt="decimal"/>
          <w:cols w:space="720"/>
        </w:sectPr>
      </w:pPr>
      <w:r>
        <w:br/>
      </w:r>
      <w:r>
        <w:pict>
          <v:line id="_x0000_s1299"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246"/>
          <w:headerReference w:type="default" r:id="rId1247"/>
          <w:footerReference w:type="even" r:id="rId1248"/>
          <w:footerReference w:type="default" r:id="rId1249"/>
          <w:headerReference w:type="first" r:id="rId1250"/>
          <w:footerReference w:type="first" r:id="rId1251"/>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252" w:history="1">
        <w:r>
          <w:rPr>
            <w:rFonts w:ascii="arial" w:eastAsia="arial" w:hAnsi="arial" w:cs="arial"/>
            <w:b/>
            <w:i/>
            <w:strike w:val="0"/>
            <w:color w:val="0077CC"/>
            <w:sz w:val="28"/>
            <w:u w:val="single"/>
            <w:vertAlign w:val="baseline"/>
          </w:rPr>
          <w:t>Kamala</w:t>
        </w:r>
      </w:hyperlink>
      <w:hyperlink r:id="rId1253" w:history="1">
        <w:r>
          <w:rPr>
            <w:rFonts w:ascii="arial" w:eastAsia="arial" w:hAnsi="arial" w:cs="arial"/>
            <w:b/>
            <w:i/>
            <w:strike w:val="0"/>
            <w:color w:val="0077CC"/>
            <w:sz w:val="28"/>
            <w:u w:val="single"/>
            <w:vertAlign w:val="baseline"/>
          </w:rPr>
          <w:t xml:space="preserve"> </w:t>
        </w:r>
      </w:hyperlink>
      <w:hyperlink r:id="rId1254" w:history="1">
        <w:r>
          <w:rPr>
            <w:rFonts w:ascii="arial" w:eastAsia="arial" w:hAnsi="arial" w:cs="arial"/>
            <w:b/>
            <w:i/>
            <w:strike w:val="0"/>
            <w:color w:val="0077CC"/>
            <w:sz w:val="28"/>
            <w:u w:val="single"/>
            <w:vertAlign w:val="baseline"/>
          </w:rPr>
          <w:t>Harris</w:t>
        </w:r>
      </w:hyperlink>
      <w:hyperlink r:id="rId1255" w:history="1">
        <w:r>
          <w:rPr>
            <w:rFonts w:ascii="arial" w:eastAsia="arial" w:hAnsi="arial" w:cs="arial"/>
            <w:b/>
            <w:i/>
            <w:strike w:val="0"/>
            <w:color w:val="0077CC"/>
            <w:sz w:val="28"/>
            <w:u w:val="single"/>
            <w:vertAlign w:val="baseline"/>
          </w:rPr>
          <w:t xml:space="preserve"> was 'drunk' during Christmas speech at DC? 'Thank God Trump won', says internet</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 Saturday</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00" style="position:absolute;z-index:25192243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US Vice President, has once again been called out on social media as a short clip of hers, where she was talking about 'no regrets' at a Christmas party in Washington DC, went viral. The Democrat leader has been called out as 'drunk' on social media. In the video,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seen in a red formal suit and was heard saying, "And I give you permission that if you are going to someone's house who doesn't know how to cook, bring your own dish. You know what I'm saying? 'm all about no regrets."The video was shared on X, formerly known as Twitter, and the user wrote in the caption, "Looks like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was enjoying the drinks at what appears to be a Christmas party in DC. She’s not handling the loss well…" Soon the video went viral and people start pouring comments.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remarks about bringing dishes to events and having "no regrets" fueled the online discussion.ALSO READ:</w:t>
      </w:r>
    </w:p>
    <w:p>
      <w:pPr>
        <w:pStyle w:val="Normal87"/>
        <w:keepNext w:val="0"/>
        <w:spacing w:before="200" w:after="0" w:line="260" w:lineRule="atLeast"/>
        <w:ind w:left="0" w:right="0" w:firstLine="0"/>
        <w:jc w:val="both"/>
      </w:pPr>
      <w:hyperlink r:id="rId1256" w:history="1">
        <w:r>
          <w:rPr>
            <w:rFonts w:ascii="arial" w:eastAsia="arial" w:hAnsi="arial" w:cs="arial"/>
            <w:b w:val="0"/>
            <w:i/>
            <w:strike w:val="0"/>
            <w:color w:val="0077CC"/>
            <w:sz w:val="20"/>
            <w:u w:val="single"/>
            <w:vertAlign w:val="baseline"/>
          </w:rPr>
          <w:t>Jennifer Lopez caught in Jay-Z rape scandal? Photos of her, Sean Diddy emerge from same night when assault happened</w:t>
        </w:r>
      </w:hyperlink>
      <w:r>
        <w:rPr>
          <w:rFonts w:ascii="arial" w:eastAsia="arial" w:hAnsi="arial" w:cs="arial"/>
          <w:b w:val="0"/>
          <w:i w:val="0"/>
          <w:strike w:val="0"/>
          <w:noProof w:val="0"/>
          <w:color w:val="000000"/>
          <w:position w:val="0"/>
          <w:sz w:val="20"/>
          <w:u w:val="none"/>
          <w:vertAlign w:val="baseline"/>
        </w:rPr>
        <w:t xml:space="preserve">What social media users said 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viral videoOne of the users commented, "Can't believe people wanted to vote for her. She's not even close to being Presidential material." Meanwhile another user said, "She realizes her political career is over. 1.5 billion wasted on her campaign and a major loss."Another user shared her video and said,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is acting drunk again at a Christmas party in DC."This is not the first time when netizens have called out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Earlier also, after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posted her video for her supporters after the presidential elections, social media users called out her drunk, and broken liar.ALSO READ: </w:t>
      </w:r>
      <w:hyperlink r:id="rId1257" w:history="1">
        <w:r>
          <w:rPr>
            <w:rFonts w:ascii="arial" w:eastAsia="arial" w:hAnsi="arial" w:cs="arial"/>
            <w:b w:val="0"/>
            <w:i/>
            <w:strike w:val="0"/>
            <w:noProof w:val="0"/>
            <w:color w:val="0077CC"/>
            <w:position w:val="0"/>
            <w:sz w:val="20"/>
            <w:u w:val="single"/>
            <w:vertAlign w:val="baseline"/>
          </w:rPr>
          <w:t>Apple IPO anniversary: A $1000 investment 44 years ago would have made your richer by 249,900% by now</w:t>
        </w:r>
      </w:hyperlink>
      <w:r>
        <w:rPr>
          <w:rFonts w:ascii="arial" w:eastAsia="arial" w:hAnsi="arial" w:cs="arial"/>
          <w:b w:val="0"/>
          <w:i w:val="0"/>
          <w:strike w:val="0"/>
          <w:noProof w:val="0"/>
          <w:color w:val="000000"/>
          <w:position w:val="0"/>
          <w:sz w:val="20"/>
          <w:u w:val="none"/>
          <w:vertAlign w:val="baseline"/>
        </w:rPr>
        <w:t xml:space="preserve">Was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'drunk' while addressing her supporters?Social media went wild with accusations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drunk in her first video message to supporters after her stunning presidential election loss to Donald Trump. The Vice President released a video where she slurred her words and her eyes were half shut and appeared glazed over, at times. There is no evidence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under the influence.Users on X edited the video or used AI to manipulate the video of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holding or sitting next to a bottle of alcohol – and one shows her smoking a cigar.Multiple social media users called the vice president a 'drunk aunt at Thanksgiving.'ALSO READ: </w:t>
      </w:r>
      <w:hyperlink r:id="rId1258" w:history="1">
        <w:r>
          <w:rPr>
            <w:rFonts w:ascii="arial" w:eastAsia="arial" w:hAnsi="arial" w:cs="arial"/>
            <w:b w:val="0"/>
            <w:i/>
            <w:strike w:val="0"/>
            <w:noProof w:val="0"/>
            <w:color w:val="0077CC"/>
            <w:position w:val="0"/>
            <w:sz w:val="20"/>
            <w:u w:val="single"/>
            <w:vertAlign w:val="baseline"/>
          </w:rPr>
          <w:t>Mark Zuckerberg’s gold-plated chain sold at auction for nearly 100 times its market value. He wore it only once</w:t>
        </w:r>
      </w:hyperlink>
      <w:r>
        <w:rPr>
          <w:rFonts w:ascii="arial" w:eastAsia="arial" w:hAnsi="arial" w:cs="arial"/>
          <w:b w:val="0"/>
          <w:i w:val="0"/>
          <w:strike w:val="0"/>
          <w:noProof w:val="0"/>
          <w:color w:val="000000"/>
          <w:position w:val="0"/>
          <w:sz w:val="20"/>
          <w:u w:val="none"/>
          <w:vertAlign w:val="baseline"/>
        </w:rPr>
        <w:t xml:space="preserve">'When you're by yourself minding your own business at Thanksgiving and your drunk Aunt finds you…' one user wrote on X.Another said: 'Channeling the drunk aunt who's a total mess but chases you down after every holiday dinner to give you unwanted life advice on your way out the door.'The video was released two days before Thanksgiving as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holed up in California for the holiday. 'Thanksgiving dinner with 'Drunk Aunty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is going to be a downer,' a social media account noted.She made her first public speech after her Howard University speech in which she conceded the election earlier this month. For Reprint Rights: timescontent.com</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01" style="position:absolute;z-index:251923456"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MEDIA (91%); CHRISTMAS (90%); COOKING &amp; ENTERTAINING (90%); VIRAL VIDEOS (90%); CAMPAIGNS &amp; ELECTIONS (89%); ELECTIONS (89%); PHOTO &amp; VIDEO SHARING (89%); SUBSTANCE ABUSE (89%); US PRESIDENTIAL CANDIDATES 2012 (89%); US PRESIDENTIAL ELECTIONS (89%); HEADS OF GOVERNMENT ELECTIONS (86%); ELECTIONS &amp; POLITICS (78%); INTERNET SOCIAL NETWORKING (78%); THANKSGIVING (77%); POLITICAL PARTIES (72%); NEGATIVE MISC NEWS (71%); INITIAL PUBLIC OFFERINGS (66%); SCANDALS (52%); SEX SCANDALS (52%)</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(91%); VIRAL VIDEOS (90%); PHOTO &amp; VIDEO SHARING (89%); INTERNET SOCIAL NETWORKING (78%); INITIAL PUBLIC OFFERINGS (66%)</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(79%); JAY-Z (50%)</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(94%); UNITED STATES (79%)</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87"/>
      </w:pPr>
    </w:p>
    <w:p>
      <w:pPr>
        <w:pStyle w:val="Normal87"/>
        <w:ind w:left="200"/>
        <w:sectPr>
          <w:type w:val="continuous"/>
          <w:pgMar w:top="840" w:right="1000" w:bottom="840" w:left="1000" w:header="400" w:footer="400"/>
          <w:pgNumType w:fmt="decimal"/>
          <w:cols w:space="720"/>
        </w:sectPr>
      </w:pPr>
      <w:r>
        <w:br/>
      </w:r>
      <w:r>
        <w:pict>
          <v:line id="_x0000_s1302"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259"/>
          <w:headerReference w:type="default" r:id="rId1260"/>
          <w:footerReference w:type="even" r:id="rId1261"/>
          <w:footerReference w:type="default" r:id="rId1262"/>
          <w:headerReference w:type="first" r:id="rId1263"/>
          <w:footerReference w:type="first" r:id="rId1264"/>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265" w:history="1">
        <w:r>
          <w:rPr>
            <w:rFonts w:ascii="arial" w:eastAsia="arial" w:hAnsi="arial" w:cs="arial"/>
            <w:b/>
            <w:i/>
            <w:strike w:val="0"/>
            <w:color w:val="0077CC"/>
            <w:sz w:val="28"/>
            <w:u w:val="single"/>
            <w:vertAlign w:val="baseline"/>
          </w:rPr>
          <w:t xml:space="preserve">Who won in New York? </w:t>
        </w:r>
      </w:hyperlink>
      <w:hyperlink r:id="rId1266" w:history="1">
        <w:r>
          <w:rPr>
            <w:rFonts w:ascii="arial" w:eastAsia="arial" w:hAnsi="arial" w:cs="arial"/>
            <w:b/>
            <w:i/>
            <w:strike w:val="0"/>
            <w:color w:val="0077CC"/>
            <w:sz w:val="28"/>
            <w:u w:val="single"/>
            <w:vertAlign w:val="baseline"/>
          </w:rPr>
          <w:t>Kamala</w:t>
        </w:r>
      </w:hyperlink>
      <w:hyperlink r:id="rId1267" w:history="1">
        <w:r>
          <w:rPr>
            <w:rFonts w:ascii="arial" w:eastAsia="arial" w:hAnsi="arial" w:cs="arial"/>
            <w:b/>
            <w:i/>
            <w:strike w:val="0"/>
            <w:color w:val="0077CC"/>
            <w:sz w:val="28"/>
            <w:u w:val="single"/>
            <w:vertAlign w:val="baseline"/>
          </w:rPr>
          <w:t xml:space="preserve"> </w:t>
        </w:r>
      </w:hyperlink>
      <w:hyperlink r:id="rId1268" w:history="1">
        <w:r>
          <w:rPr>
            <w:rFonts w:ascii="arial" w:eastAsia="arial" w:hAnsi="arial" w:cs="arial"/>
            <w:b/>
            <w:i/>
            <w:strike w:val="0"/>
            <w:color w:val="0077CC"/>
            <w:sz w:val="28"/>
            <w:u w:val="single"/>
            <w:vertAlign w:val="baseline"/>
          </w:rPr>
          <w:t>Harris</w:t>
        </w:r>
      </w:hyperlink>
      <w:hyperlink r:id="rId1269" w:history="1">
        <w:r>
          <w:rPr>
            <w:rFonts w:ascii="arial" w:eastAsia="arial" w:hAnsi="arial" w:cs="arial"/>
            <w:b/>
            <w:i/>
            <w:strike w:val="0"/>
            <w:color w:val="0077CC"/>
            <w:sz w:val="28"/>
            <w:u w:val="single"/>
            <w:vertAlign w:val="baseline"/>
          </w:rPr>
          <w:t xml:space="preserve"> vs. Donald Trump election results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03" style="position:absolute;z-index:25192550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&lt;p&gt;As of 7 o'clock, the state of New York will announce the winner of the 30 electoral votes in the race between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former President Donald Trump. In this article, we will track the count as the polls close in a state where nearly 23 million residents will turn out to cast their vote in the U.S. presidential election.&lt;/p&gt;&lt;h2&gt;Who won the election in New York? Exit polls results&lt;/h2&gt;&lt;p&gt;Follow the results of the New York election:&lt;/p&gt;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&lt;table&gt;&lt;tr&gt;&lt;th&gt;PRESIDENTIAL CANDIDATES&lt;/th&gt;&lt;th&gt;CALIFORNIA VOTING RESULTS&lt;/th&gt;&lt;/tr&gt;&lt;tbody&gt;&lt;tr&gt;&lt;td&gt;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&lt;/td&gt;&lt;td&gt;-&lt;/td&gt;&lt;/tr&gt;&lt;tr&gt;&lt;td&gt;Donald Trump&lt;/td&gt;&lt;td&gt;-&lt;/td&gt;&lt;/tr&gt;&lt;/tbody&gt;&lt;/table&gt;&lt;h2&gt;Who is favored to win in New York,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or Trump?&lt;/h2&gt;&lt;p&gt;The presidential race between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Donald Trump is almost over. It should be noted that early in-person voting for the general election began on Saturday, October 26 and ran through Sunday, November 3. With the 2024 general election just one day away, here's what the polls have been saying as we head into Tuesday, Nov. 5.&lt;/p&gt;&lt;p&gt;ABC News Project 538 shows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leading the national polls with 47.9% over Trump (47%) by 0.7%, a narrower margin once again this week.&lt;/p&gt;&lt;p&gt;The 270towin poll shows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leading the national polls by 1%, up from 0.7% over Trump last week, compared to 1.8% over Trump two weeks ago.&lt;/p&gt;&lt;p&gt;The realclearpolling poll shows the betting odds favor Trump with a +0.1 spread over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the second week in a row. This was a change from two weeks ago, when the Democrat was favored with a +0.9 spread over the Republican.&lt;/p&gt;&lt;p&gt;&lt;/p&gt;       </w:t>
      </w:r>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04" style="position:absolute;z-index:251926528"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POLLS &amp; SURVEYS (92%); CAMPAIGNS &amp; ELECTIONS (91%); HEADS OF GOVERNMENT ELECTIONS (91%); ELECTIONS (90%); ELECTIONS &amp; POLITICS (90%); US ELECTORAL COLLEGE (90%); US PRESIDENTIAL CANDIDATES 2012 (90%); US PRESIDENTIAL CANDIDATES 2024 (90%); US PRESIDENTIAL ELECTIONS (90%); VOTERS &amp; VOTING (90%); POLITICAL CANDIDATES (78%); US DEMOCRATIC PARTY (78%); US REPUBLICAN PARTY (78%); EARLY VOTING (73%); IN-PERSON VOTING (73%); US PRESIDENTS (72%)</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(94%); CALIFORNIA, USA (79%); UNITED STATES (79%)</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88"/>
      </w:pPr>
    </w:p>
    <w:p>
      <w:pPr>
        <w:pStyle w:val="Normal88"/>
        <w:ind w:left="200"/>
        <w:sectPr>
          <w:type w:val="continuous"/>
          <w:pgMar w:top="840" w:right="1000" w:bottom="840" w:left="1000" w:header="400" w:footer="400"/>
          <w:pgNumType w:fmt="decimal"/>
          <w:cols w:space="720"/>
        </w:sectPr>
      </w:pPr>
      <w:r>
        <w:br/>
      </w:r>
      <w:r>
        <w:pict>
          <v:line id="_x0000_s1305"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270"/>
          <w:headerReference w:type="default" r:id="rId1271"/>
          <w:footerReference w:type="even" r:id="rId1272"/>
          <w:footerReference w:type="default" r:id="rId1273"/>
          <w:headerReference w:type="first" r:id="rId1274"/>
          <w:footerReference w:type="first" r:id="rId1275"/>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276" w:history="1">
        <w:r>
          <w:rPr>
            <w:rFonts w:ascii="arial" w:eastAsia="arial" w:hAnsi="arial" w:cs="arial"/>
            <w:b/>
            <w:i/>
            <w:strike w:val="0"/>
            <w:color w:val="0077CC"/>
            <w:sz w:val="28"/>
            <w:u w:val="single"/>
            <w:vertAlign w:val="baseline"/>
          </w:rPr>
          <w:t xml:space="preserve">'Arrogant' </w:t>
        </w:r>
      </w:hyperlink>
      <w:hyperlink r:id="rId1277" w:history="1">
        <w:r>
          <w:rPr>
            <w:rFonts w:ascii="arial" w:eastAsia="arial" w:hAnsi="arial" w:cs="arial"/>
            <w:b/>
            <w:i/>
            <w:strike w:val="0"/>
            <w:color w:val="0077CC"/>
            <w:sz w:val="28"/>
            <w:u w:val="single"/>
            <w:vertAlign w:val="baseline"/>
          </w:rPr>
          <w:t>Kamala</w:t>
        </w:r>
      </w:hyperlink>
      <w:hyperlink r:id="rId1278" w:history="1">
        <w:r>
          <w:rPr>
            <w:rFonts w:ascii="arial" w:eastAsia="arial" w:hAnsi="arial" w:cs="arial"/>
            <w:b/>
            <w:i/>
            <w:strike w:val="0"/>
            <w:color w:val="0077CC"/>
            <w:sz w:val="28"/>
            <w:u w:val="single"/>
            <w:vertAlign w:val="baseline"/>
          </w:rPr>
          <w:t xml:space="preserve"> </w:t>
        </w:r>
      </w:hyperlink>
      <w:hyperlink r:id="rId1279" w:history="1">
        <w:r>
          <w:rPr>
            <w:rFonts w:ascii="arial" w:eastAsia="arial" w:hAnsi="arial" w:cs="arial"/>
            <w:b/>
            <w:i/>
            <w:strike w:val="0"/>
            <w:color w:val="0077CC"/>
            <w:sz w:val="28"/>
            <w:u w:val="single"/>
            <w:vertAlign w:val="baseline"/>
          </w:rPr>
          <w:t>Harris</w:t>
        </w:r>
      </w:hyperlink>
      <w:hyperlink r:id="rId1280" w:history="1">
        <w:r>
          <w:rPr>
            <w:rFonts w:ascii="arial" w:eastAsia="arial" w:hAnsi="arial" w:cs="arial"/>
            <w:b/>
            <w:i/>
            <w:strike w:val="0"/>
            <w:color w:val="0077CC"/>
            <w:sz w:val="28"/>
            <w:u w:val="single"/>
            <w:vertAlign w:val="baseline"/>
          </w:rPr>
          <w:t xml:space="preserve"> told Teamsters president 'I will win without you'</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2024 Wednesday</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06" style="position:absolute;z-index:25192857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Teamsters president Sean O'Brien has now revealed his shocking meeting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which led to the union's historic decision to not endorse any of the presidential candidates this time.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stormed out of the meeting arrogantly telling him that she didn't need Teamsters' support to win the election as she was confident to "win with you or without you". Sean O'Brien recalled at the Tucker Carlson Show what transpired between Teamsters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after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agreed to sit with the Teamsters for a roundtable to answer some of their questions. While Trump answered all 16 questions,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answered only four questions and on the fourth question, one of her staff slipped a note that it should be the last question.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 declaration of the way out was, ‘I’m going to win with you or without you,’’ Sean O'Brien recalled."Damn. I thought I was arrogant. That's really arrogant," Tucker Carlson said reacting to the anecdote. O'Brien said he contacted Biden's former secretary of labor Marty Wish to talk about the vice president. "Who does this f**king lady think she is," O'Brien said he asked Walsh. The Teamsters president, however, was not in favor of Biden running the election and called it 'kinda elderly abuse'. He said he was concerned at Biden's decline when he had met Biden before he ended his reelection bid. “We had Biden in there and you could just clearly tell he was not the man he was. It was kinda sad,” O’Brien said, adding that Biden was a good president for workers.For the first time since 1996, the traditional Dem ally Teamsters announced just days before the election that they would not be endorsing a presidential candidate. The union also revealed that its 1.3 million members overwhelmingly supported Trump over Harrius 59.6 per cent to 34 per cent.  For Reprint Rights: timescontent.com</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07" style="position:absolute;z-index:251929600"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(90%); POLITICAL CANDIDATES (90%); TALKS &amp; MEETINGS (90%); US PRESIDENTIAL CANDIDATES 2008 (90%); US PRESIDENTIAL CANDIDATES 2012 (90%); US PRESIDENTIAL ELECTIONS (90%); ELECTIONS (78%); CAMPAIGNS &amp; ELECTIONS (77%); LABOR DEPARTMENTS (66%); ELDER ABUSE (50%)</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TUCKER CARLSON (72%)</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2024</w:t>
      </w:r>
    </w:p>
    <w:p>
      <w:pPr>
        <w:pStyle w:val="Normal89"/>
      </w:pPr>
    </w:p>
    <w:p>
      <w:pPr>
        <w:pStyle w:val="Normal89"/>
        <w:ind w:left="200"/>
        <w:sectPr>
          <w:type w:val="continuous"/>
          <w:pgMar w:top="840" w:right="1000" w:bottom="840" w:left="1000" w:header="400" w:footer="400"/>
          <w:pgNumType w:fmt="decimal"/>
          <w:cols w:space="720"/>
        </w:sectPr>
      </w:pPr>
      <w:r>
        <w:br/>
      </w:r>
      <w:r>
        <w:pict>
          <v:line id="_x0000_s1308"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281"/>
          <w:headerReference w:type="default" r:id="rId1282"/>
          <w:footerReference w:type="even" r:id="rId1283"/>
          <w:footerReference w:type="default" r:id="rId1284"/>
          <w:headerReference w:type="first" r:id="rId1285"/>
          <w:footerReference w:type="first" r:id="rId1286"/>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287" w:history="1">
        <w:r>
          <w:rPr>
            <w:rFonts w:ascii="arial" w:eastAsia="arial" w:hAnsi="arial" w:cs="arial"/>
            <w:b/>
            <w:i/>
            <w:strike w:val="0"/>
            <w:color w:val="0077CC"/>
            <w:sz w:val="28"/>
            <w:u w:val="single"/>
            <w:vertAlign w:val="baseline"/>
          </w:rPr>
          <w:t xml:space="preserve">Nancy Pelosi endorses </w:t>
        </w:r>
      </w:hyperlink>
      <w:hyperlink r:id="rId1288" w:history="1">
        <w:r>
          <w:rPr>
            <w:rFonts w:ascii="arial" w:eastAsia="arial" w:hAnsi="arial" w:cs="arial"/>
            <w:b/>
            <w:i/>
            <w:strike w:val="0"/>
            <w:color w:val="0077CC"/>
            <w:sz w:val="28"/>
            <w:u w:val="single"/>
            <w:vertAlign w:val="baseline"/>
          </w:rPr>
          <w:t>Kamala</w:t>
        </w:r>
      </w:hyperlink>
      <w:hyperlink r:id="rId1289" w:history="1">
        <w:r>
          <w:rPr>
            <w:rFonts w:ascii="arial" w:eastAsia="arial" w:hAnsi="arial" w:cs="arial"/>
            <w:b/>
            <w:i/>
            <w:strike w:val="0"/>
            <w:color w:val="0077CC"/>
            <w:sz w:val="28"/>
            <w:u w:val="single"/>
            <w:vertAlign w:val="baseline"/>
          </w:rPr>
          <w:t xml:space="preserve"> </w:t>
        </w:r>
      </w:hyperlink>
      <w:hyperlink r:id="rId1290" w:history="1">
        <w:r>
          <w:rPr>
            <w:rFonts w:ascii="arial" w:eastAsia="arial" w:hAnsi="arial" w:cs="arial"/>
            <w:b/>
            <w:i/>
            <w:strike w:val="0"/>
            <w:color w:val="0077CC"/>
            <w:sz w:val="28"/>
            <w:u w:val="single"/>
            <w:vertAlign w:val="baseline"/>
          </w:rPr>
          <w:t>Harris</w:t>
        </w:r>
      </w:hyperlink>
      <w:hyperlink r:id="rId1291" w:history="1">
        <w:r>
          <w:rPr>
            <w:rFonts w:ascii="arial" w:eastAsia="arial" w:hAnsi="arial" w:cs="arial"/>
            <w:b/>
            <w:i/>
            <w:strike w:val="0"/>
            <w:color w:val="0077CC"/>
            <w:sz w:val="28"/>
            <w:u w:val="single"/>
            <w:vertAlign w:val="baseline"/>
          </w:rPr>
          <w:t xml:space="preserve"> for Democratic presidential nominee</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 Monday</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09" style="position:absolute;z-index:25193164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Nancy Pelosi</w:t>
      </w:r>
      <w:r>
        <w:rPr>
          <w:rFonts w:ascii="arial" w:eastAsia="arial" w:hAnsi="arial" w:cs="arial"/>
          <w:b w:val="0"/>
          <w:i w:val="0"/>
          <w:strike w:val="0"/>
          <w:noProof w:val="0"/>
          <w:color w:val="000000"/>
          <w:position w:val="0"/>
          <w:sz w:val="20"/>
          <w:u w:val="none"/>
          <w:vertAlign w:val="baseline"/>
        </w:rPr>
        <w:t xml:space="preserve">, former Speaker of the House of Representatives and an influential Democratic leader, </w:t>
      </w:r>
      <w:r>
        <w:rPr>
          <w:rFonts w:ascii="arial" w:eastAsia="arial" w:hAnsi="arial" w:cs="arial"/>
          <w:b/>
          <w:i w:val="0"/>
          <w:strike w:val="0"/>
          <w:noProof w:val="0"/>
          <w:color w:val="000000"/>
          <w:position w:val="0"/>
          <w:sz w:val="20"/>
          <w:u w:val="none"/>
          <w:vertAlign w:val="baseline"/>
        </w:rPr>
        <w:t>endorsed</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become the party's nominee to face </w:t>
      </w:r>
      <w:r>
        <w:rPr>
          <w:rFonts w:ascii="arial" w:eastAsia="arial" w:hAnsi="arial" w:cs="arial"/>
          <w:b/>
          <w:i w:val="0"/>
          <w:strike w:val="0"/>
          <w:noProof w:val="0"/>
          <w:color w:val="000000"/>
          <w:position w:val="0"/>
          <w:sz w:val="20"/>
          <w:u w:val="none"/>
          <w:vertAlign w:val="baseline"/>
        </w:rPr>
        <w:t xml:space="preserve">Donald Trump </w:t>
      </w:r>
      <w:r>
        <w:rPr>
          <w:rFonts w:ascii="arial" w:eastAsia="arial" w:hAnsi="arial" w:cs="arial"/>
          <w:b w:val="0"/>
          <w:i w:val="0"/>
          <w:strike w:val="0"/>
          <w:noProof w:val="0"/>
          <w:color w:val="000000"/>
          <w:position w:val="0"/>
          <w:sz w:val="20"/>
          <w:u w:val="none"/>
          <w:vertAlign w:val="baseline"/>
        </w:rPr>
        <w:t>in the November elections, after Joe Biden dropped out of the presidential race for reelection.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immense pride and boundless optimism for the future of our country, I support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President of the United States," Pelosi wrote in a brief message on the social network X, formerly Twitter.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leader assured that she is confident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lead the Democratic Party to victory in November if she is the presidential candidate.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w:t>
      </w:r>
    </w:p>
    <w:p>
      <w:pPr>
        <w:pStyle w:val="Normal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Democratic donors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receiving </w:t>
      </w:r>
      <w:r>
        <w:rPr>
          <w:rFonts w:ascii="arial" w:eastAsia="arial" w:hAnsi="arial" w:cs="arial"/>
          <w:b/>
          <w:i w:val="0"/>
          <w:strike w:val="0"/>
          <w:noProof w:val="0"/>
          <w:color w:val="000000"/>
          <w:position w:val="0"/>
          <w:sz w:val="20"/>
          <w:u w:val="none"/>
          <w:vertAlign w:val="baseline"/>
        </w:rPr>
        <w:t>support from major Democratic Party donors</w:t>
      </w:r>
      <w:r>
        <w:rPr>
          <w:rFonts w:ascii="arial" w:eastAsia="arial" w:hAnsi="arial" w:cs="arial"/>
          <w:b w:val="0"/>
          <w:i w:val="0"/>
          <w:strike w:val="0"/>
          <w:noProof w:val="0"/>
          <w:color w:val="000000"/>
          <w:position w:val="0"/>
          <w:sz w:val="20"/>
          <w:u w:val="none"/>
          <w:vertAlign w:val="baseline"/>
        </w:rPr>
        <w:t xml:space="preserve"> after President Joe Biden withdrew from the race for the White House, boosting her bid for the nomination for the November election.</w:t>
      </w:r>
    </w:p>
    <w:p>
      <w:pPr>
        <w:pStyle w:val="Normal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59, quickly secured the backing of a large number of Democrats after receiving Biden's endorsement on Sunday, including California Gov. Gavin Newsom and Pennsylvania Gov. Josh Shapiro, both of whom are considered potential presidential contenders.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still needs to persuade reluctant leaders and win over some donors who are calling for an open contest to select the Democratic nominee to face Republican rival Donald Trump.</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names endorsing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 Sunday afternoon was </w:t>
      </w:r>
      <w:r>
        <w:rPr>
          <w:rFonts w:ascii="arial" w:eastAsia="arial" w:hAnsi="arial" w:cs="arial"/>
          <w:b/>
          <w:i w:val="0"/>
          <w:strike w:val="0"/>
          <w:noProof w:val="0"/>
          <w:color w:val="000000"/>
          <w:position w:val="0"/>
          <w:sz w:val="20"/>
          <w:u w:val="none"/>
          <w:vertAlign w:val="baseline"/>
        </w:rPr>
        <w:t>LinkedIn co-founder</w:t>
      </w:r>
      <w:r>
        <w:rPr>
          <w:rFonts w:ascii="arial" w:eastAsia="arial" w:hAnsi="arial" w:cs="arial"/>
          <w:b w:val="0"/>
          <w:i w:val="0"/>
          <w:strike w:val="0"/>
          <w:noProof w:val="0"/>
          <w:color w:val="000000"/>
          <w:position w:val="0"/>
          <w:sz w:val="20"/>
          <w:u w:val="none"/>
          <w:vertAlign w:val="baseline"/>
        </w:rPr>
        <w:t xml:space="preserve"> Reid Hoffman, who wrote on social media, "I wholeheartedly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her candidacy for president of the United States in our fight for democracy in November."</w:t>
      </w:r>
    </w:p>
    <w:p>
      <w:pPr>
        <w:pStyle w:val="Normal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Open Society Foundations</w:t>
      </w:r>
      <w:r>
        <w:rPr>
          <w:rFonts w:ascii="arial" w:eastAsia="arial" w:hAnsi="arial" w:cs="arial"/>
          <w:b w:val="0"/>
          <w:i w:val="0"/>
          <w:strike w:val="0"/>
          <w:noProof w:val="0"/>
          <w:color w:val="000000"/>
          <w:position w:val="0"/>
          <w:sz w:val="20"/>
          <w:u w:val="none"/>
          <w:vertAlign w:val="baseline"/>
        </w:rPr>
        <w:t xml:space="preserve"> Chairman Alex Soros, son of billionaire philanthropist George Soros, also called for "uniting around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defeating Donald Trump." The Soros are known to be mega-donors every election cycle.</w:t>
      </w:r>
    </w:p>
    <w:p>
      <w:pPr>
        <w:pStyle w:val="Normal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Evercore</w:t>
      </w:r>
      <w:r>
        <w:rPr>
          <w:rFonts w:ascii="arial" w:eastAsia="arial" w:hAnsi="arial" w:cs="arial"/>
          <w:b w:val="0"/>
          <w:i w:val="0"/>
          <w:strike w:val="0"/>
          <w:noProof w:val="0"/>
          <w:color w:val="000000"/>
          <w:position w:val="0"/>
          <w:sz w:val="20"/>
          <w:u w:val="none"/>
          <w:vertAlign w:val="baseline"/>
        </w:rPr>
        <w:t xml:space="preserve"> founder Roger Altman told CNBC on Monday that, as a Wall Street donor, he also endorsed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said he expects her campaign to be "very well funded."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a sudden, the Democratic base has gone from demoralized to excited," he said.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information from AFP</w:t>
      </w:r>
    </w:p>
    <w:p>
      <w:pPr>
        <w:pStyle w:val="Normal90"/>
      </w:pP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10" style="position:absolute;z-index:251932672"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(93%); HEADS OF GOVERNMENT ELECTIONS (92%); CAMPAIGNS &amp; ELECTIONS (91%); ELECTIONS (91%); GOVERNMENT &amp; PUBLIC ADMINISTRATION (90%); LEGISLATIVE BODIES (90%); POLITICAL CANDIDATES (90%); US DEMOCRATIC PARTY (90%); US PRESIDENTIAL CANDIDATES 2008 (90%); US PRESIDENTIAL CANDIDATES 2012 (90%); US PRESIDENTIAL ELECTIONS (90%); US PRESIDENTS (89%); DEMOCRACIES (78%); ELECTIONS &amp; POLITICS (78%); TYPES OF GOVERNMENT (78%); US REPUBLICAN PARTY (78%); POLITICAL DONATIONS &amp; FUNDRAISING (77%); CHARITIES (76%); INTERNET SOCIAL NETWORKING (76%); SOCIAL MEDIA (76%); POLITICAL PARTY DONATIONS (75%); PHILANTHROPY (74%); SOCIAL NETWORKING (71%); FOUNDATIONS (68%); Última Hora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(76%); SOCIAL MEDIA (76%)</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JOE BIDEN (92%); DONALD TRUMP (89%); NANCY PELOSI (89%); GAVIN NEWSOM (79%); JOSH SHAPIRO (79%); REID HOFFMAN (79%); GEORGE SOROS (66%); ROGER ALTMAN (50%)</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(92%)</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2024</w:t>
      </w:r>
    </w:p>
    <w:p>
      <w:pPr>
        <w:pStyle w:val="Normal90"/>
      </w:pPr>
    </w:p>
    <w:p>
      <w:pPr>
        <w:pStyle w:val="Normal90"/>
        <w:ind w:left="200"/>
        <w:sectPr>
          <w:type w:val="continuous"/>
          <w:pgMar w:top="840" w:right="1000" w:bottom="840" w:left="1000" w:header="400" w:footer="400"/>
          <w:pgNumType w:fmt="decimal"/>
          <w:cols w:space="720"/>
        </w:sectPr>
      </w:pPr>
      <w:r>
        <w:br/>
      </w:r>
      <w:r>
        <w:pict>
          <v:line id="_x0000_s1311"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292"/>
          <w:headerReference w:type="default" r:id="rId1293"/>
          <w:footerReference w:type="even" r:id="rId1294"/>
          <w:footerReference w:type="default" r:id="rId1295"/>
          <w:headerReference w:type="first" r:id="rId1296"/>
          <w:footerReference w:type="first" r:id="rId1297"/>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298" w:history="1">
        <w:r>
          <w:rPr>
            <w:rFonts w:ascii="arial" w:eastAsia="arial" w:hAnsi="arial" w:cs="arial"/>
            <w:b/>
            <w:i/>
            <w:strike w:val="0"/>
            <w:color w:val="0077CC"/>
            <w:sz w:val="28"/>
            <w:u w:val="single"/>
            <w:vertAlign w:val="baseline"/>
          </w:rPr>
          <w:t xml:space="preserve">Fear? Donald Trump says it's too late for another debate with </w:t>
        </w:r>
      </w:hyperlink>
      <w:hyperlink r:id="rId1299" w:history="1">
        <w:r>
          <w:rPr>
            <w:rFonts w:ascii="arial" w:eastAsia="arial" w:hAnsi="arial" w:cs="arial"/>
            <w:b/>
            <w:i/>
            <w:strike w:val="0"/>
            <w:color w:val="0077CC"/>
            <w:sz w:val="28"/>
            <w:u w:val="single"/>
            <w:vertAlign w:val="baseline"/>
          </w:rPr>
          <w:t>Kamala</w:t>
        </w:r>
      </w:hyperlink>
      <w:hyperlink r:id="rId1300" w:history="1">
        <w:r>
          <w:rPr>
            <w:rFonts w:ascii="arial" w:eastAsia="arial" w:hAnsi="arial" w:cs="arial"/>
            <w:b/>
            <w:i/>
            <w:strike w:val="0"/>
            <w:color w:val="0077CC"/>
            <w:sz w:val="28"/>
            <w:u w:val="single"/>
            <w:vertAlign w:val="baseline"/>
          </w:rPr>
          <w:t xml:space="preserve"> </w:t>
        </w:r>
      </w:hyperlink>
      <w:hyperlink r:id="rId1301" w:history="1">
        <w:r>
          <w:rPr>
            <w:rFonts w:ascii="arial" w:eastAsia="arial" w:hAnsi="arial" w:cs="arial"/>
            <w:b/>
            <w:i/>
            <w:strike w:val="0"/>
            <w:color w:val="0077CC"/>
            <w:sz w:val="28"/>
            <w:u w:val="single"/>
            <w:vertAlign w:val="baseline"/>
          </w:rPr>
          <w:t>Harris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2024 Saturday</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12" style="position:absolute;z-index:25193472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Republican candidate in the elections United States 2024, ruled out another debate with the Democratic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after the meeting they had last September 10 by ABC News.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said it is too late for another debate, after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accepted another debate proposed by CNN on October 23.</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simply too late, the election has already started."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said Donald Trump with a month and a half to go before the November 5, 2024 elections in the United States.</w:t>
      </w:r>
    </w:p>
    <w:p>
      <w:pPr>
        <w:pStyle w:val="Normal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Is Donald Trump already afraid of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recalled that in the first debate it was considered in the public opinion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dominated the discussion, despite the fact that she was criticized that she did not like interviews and such live events.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Enraged,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wants to debate, but Donald Trump seeks to avoid it since in June she debated on that network, CNN, with Joe Biden.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InternationalU.S. Election 2024: Donald Trump says Jews who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should "have their heads examined "InternationalDoes Springfield eat cats and dogs? This is what Donald Trump saidMexicoEduardo Verástegui believes Mexicans support Donald Trump and sends a messageInternationalHow to register to vote in the US 2024 elections between Donald Trump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Know the step by stepInternationalEduardo Verástegui launches rap to support Donald Trump in the US 2024 electionsInternationalDonald Trump praises Secret Service for thwarting second attempt against him</w:t>
      </w:r>
      <w:r>
        <w:rPr>
          <w:rFonts w:ascii="arial" w:eastAsia="arial" w:hAnsi="arial" w:cs="arial"/>
          <w:b/>
          <w:i w:val="0"/>
          <w:strike w:val="0"/>
          <w:noProof w:val="0"/>
          <w:color w:val="000000"/>
          <w:position w:val="0"/>
          <w:sz w:val="20"/>
          <w:u w:val="none"/>
          <w:vertAlign w:val="baseline"/>
        </w:rPr>
        <w:t>Donald Trump prefers CNN but rejects proposed debate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said it is too late although he stressed that CNN has been more "fair" and criticized the fairness of ABC News journalists in their recent debate.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 O'Malley Dillon,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campaign manager, said the vice president is ready for another chance to share the stage with Donald Trump.</w:t>
      </w:r>
    </w:p>
    <w:p>
      <w:pPr>
        <w:pStyle w:val="Normal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Would another debate change the direction of Americans' votes?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voters are already doing so early, so one more debate probably won't define their vote.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not registered have until Oct. 21 to do so via postal mail or online.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September 5 election is approaching with virtually a close election and the next 45 days will be key for definitions.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in the campaign, Donald Trump has suffered two assassination attempts and in recent hours has distanced himself from Mark Robinson, a North Carolina gubernatorial candidate who faces sex scandals and who calls himself a "black Nazi".</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13" style="position:absolute;z-index:251935744"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POLITICAL CANDIDATES (90%); US DEMOCRATIC PARTY (90%); US PRESIDENTIAL CANDIDATES 2016 (90%); US REPUBLICAN PARTY (90%); TALKS &amp; MEETINGS (89%); VOTERS &amp; VOTING (89%); CAMPAIGNS &amp; ELECTIONS (78%); VOTER REGISTRATION (78%); INTERVIEWS (77%); DOGS (73%); GOVERNORS (73%); SCANDALS (65%); ASSASSINATION (64%); CATS (52%); NEGATIVE MISC NEWS (50%); SEX SCANDALS (50%); Ultimas-noticias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INDUSTRY (90%)</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(94%); JOE BIDEN (79%)</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 CAROLINA, USA (79%); UNITED STATES (94%)</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Pr>
        <w:pStyle w:val="Normal91"/>
      </w:pPr>
    </w:p>
    <w:p>
      <w:pPr>
        <w:pStyle w:val="Normal91"/>
        <w:ind w:left="200"/>
        <w:sectPr>
          <w:type w:val="continuous"/>
          <w:pgMar w:top="840" w:right="1000" w:bottom="840" w:left="1000" w:header="400" w:footer="400"/>
          <w:pgNumType w:fmt="decimal"/>
          <w:cols w:space="720"/>
        </w:sectPr>
      </w:pPr>
      <w:r>
        <w:br/>
      </w:r>
      <w:r>
        <w:pict>
          <v:line id="_x0000_s1314"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302"/>
          <w:headerReference w:type="default" r:id="rId1303"/>
          <w:footerReference w:type="even" r:id="rId1304"/>
          <w:footerReference w:type="default" r:id="rId1305"/>
          <w:headerReference w:type="first" r:id="rId1306"/>
          <w:footerReference w:type="first" r:id="rId1307"/>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308" w:history="1">
        <w:r>
          <w:rPr>
            <w:rFonts w:ascii="arial" w:eastAsia="arial" w:hAnsi="arial" w:cs="arial"/>
            <w:b/>
            <w:i/>
            <w:strike w:val="0"/>
            <w:color w:val="0077CC"/>
            <w:sz w:val="28"/>
            <w:u w:val="single"/>
            <w:vertAlign w:val="baseline"/>
          </w:rPr>
          <w:t xml:space="preserve">Beyoncé to attend </w:t>
        </w:r>
      </w:hyperlink>
      <w:hyperlink r:id="rId1309" w:history="1">
        <w:r>
          <w:rPr>
            <w:rFonts w:ascii="arial" w:eastAsia="arial" w:hAnsi="arial" w:cs="arial"/>
            <w:b/>
            <w:i/>
            <w:strike w:val="0"/>
            <w:color w:val="0077CC"/>
            <w:sz w:val="28"/>
            <w:u w:val="single"/>
            <w:vertAlign w:val="baseline"/>
          </w:rPr>
          <w:t>Kamala</w:t>
        </w:r>
      </w:hyperlink>
      <w:hyperlink r:id="rId1310" w:history="1">
        <w:r>
          <w:rPr>
            <w:rFonts w:ascii="arial" w:eastAsia="arial" w:hAnsi="arial" w:cs="arial"/>
            <w:b/>
            <w:i/>
            <w:strike w:val="0"/>
            <w:color w:val="0077CC"/>
            <w:sz w:val="28"/>
            <w:u w:val="single"/>
            <w:vertAlign w:val="baseline"/>
          </w:rPr>
          <w:t xml:space="preserve"> </w:t>
        </w:r>
      </w:hyperlink>
      <w:hyperlink r:id="rId1311" w:history="1">
        <w:r>
          <w:rPr>
            <w:rFonts w:ascii="arial" w:eastAsia="arial" w:hAnsi="arial" w:cs="arial"/>
            <w:b/>
            <w:i/>
            <w:strike w:val="0"/>
            <w:color w:val="0077CC"/>
            <w:sz w:val="28"/>
            <w:u w:val="single"/>
            <w:vertAlign w:val="baseline"/>
          </w:rPr>
          <w:t>Harris</w:t>
        </w:r>
      </w:hyperlink>
      <w:hyperlink r:id="rId1312" w:history="1">
        <w:r>
          <w:rPr>
            <w:rFonts w:ascii="arial" w:eastAsia="arial" w:hAnsi="arial" w:cs="arial"/>
            <w:b/>
            <w:i/>
            <w:strike w:val="0"/>
            <w:color w:val="0077CC"/>
            <w:sz w:val="28"/>
            <w:u w:val="single"/>
            <w:vertAlign w:val="baseline"/>
          </w:rPr>
          <w:t xml:space="preserve"> campaign event</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2024 Friday</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15" style="position:absolute;z-index:2519377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before the</w:t>
      </w:r>
      <w:r>
        <w:rPr>
          <w:rFonts w:ascii="arial" w:eastAsia="arial" w:hAnsi="arial" w:cs="arial"/>
          <w:b/>
          <w:i w:val="0"/>
          <w:strike w:val="0"/>
          <w:noProof w:val="0"/>
          <w:color w:val="000000"/>
          <w:position w:val="0"/>
          <w:sz w:val="20"/>
          <w:u w:val="none"/>
          <w:vertAlign w:val="baseline"/>
        </w:rPr>
        <w:t xml:space="preserve"> U.S. presidential election</w:t>
      </w:r>
      <w:r>
        <w:rPr>
          <w:rFonts w:ascii="arial" w:eastAsia="arial" w:hAnsi="arial" w:cs="arial"/>
          <w:b w:val="0"/>
          <w:i w:val="0"/>
          <w:strike w:val="0"/>
          <w:noProof w:val="0"/>
          <w:color w:val="000000"/>
          <w:position w:val="0"/>
          <w:sz w:val="20"/>
          <w:u w:val="none"/>
          <w:vertAlign w:val="baseline"/>
        </w:rPr>
        <w:t xml:space="preserve">, the renowned singer </w:t>
      </w:r>
      <w:r>
        <w:rPr>
          <w:rFonts w:ascii="arial" w:eastAsia="arial" w:hAnsi="arial" w:cs="arial"/>
          <w:b/>
          <w:i w:val="0"/>
          <w:strike w:val="0"/>
          <w:noProof w:val="0"/>
          <w:color w:val="000000"/>
          <w:position w:val="0"/>
          <w:sz w:val="20"/>
          <w:u w:val="none"/>
          <w:vertAlign w:val="baseline"/>
        </w:rPr>
        <w:t xml:space="preserve">Beyoncé </w:t>
      </w:r>
      <w:r>
        <w:rPr>
          <w:rFonts w:ascii="arial" w:eastAsia="arial" w:hAnsi="arial" w:cs="arial"/>
          <w:b w:val="0"/>
          <w:i w:val="0"/>
          <w:strike w:val="0"/>
          <w:noProof w:val="0"/>
          <w:color w:val="000000"/>
          <w:position w:val="0"/>
          <w:sz w:val="20"/>
          <w:u w:val="none"/>
          <w:vertAlign w:val="baseline"/>
        </w:rPr>
        <w:t xml:space="preserve">will visit her hometown of Houston, Texas, to support and join the rally of Democratic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according to NBC.</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singer was a major figure during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campaign, as her song</w:t>
      </w:r>
      <w:r>
        <w:rPr>
          <w:rFonts w:ascii="arial" w:eastAsia="arial" w:hAnsi="arial" w:cs="arial"/>
          <w:b/>
          <w:i w:val="0"/>
          <w:strike w:val="0"/>
          <w:noProof w:val="0"/>
          <w:color w:val="000000"/>
          <w:position w:val="0"/>
          <w:sz w:val="20"/>
          <w:u w:val="none"/>
          <w:vertAlign w:val="baseline"/>
        </w:rPr>
        <w:t>"Freedom</w:t>
      </w:r>
      <w:r>
        <w:rPr>
          <w:rFonts w:ascii="arial" w:eastAsia="arial" w:hAnsi="arial" w:cs="arial"/>
          <w:b w:val="0"/>
          <w:i w:val="0"/>
          <w:strike w:val="0"/>
          <w:noProof w:val="0"/>
          <w:color w:val="000000"/>
          <w:position w:val="0"/>
          <w:sz w:val="20"/>
          <w:u w:val="none"/>
          <w:vertAlign w:val="baseline"/>
        </w:rPr>
        <w:t xml:space="preserve">" was used as the </w:t>
      </w:r>
      <w:r>
        <w:rPr>
          <w:rFonts w:ascii="arial" w:eastAsia="arial" w:hAnsi="arial" w:cs="arial"/>
          <w:b/>
          <w:i w:val="0"/>
          <w:strike w:val="0"/>
          <w:noProof w:val="0"/>
          <w:color w:val="000000"/>
          <w:position w:val="0"/>
          <w:sz w:val="20"/>
          <w:u w:val="none"/>
          <w:vertAlign w:val="baseline"/>
        </w:rPr>
        <w:t xml:space="preserve">anthem </w:t>
      </w:r>
      <w:r>
        <w:rPr>
          <w:rFonts w:ascii="arial" w:eastAsia="arial" w:hAnsi="arial" w:cs="arial"/>
          <w:b w:val="0"/>
          <w:i w:val="0"/>
          <w:strike w:val="0"/>
          <w:noProof w:val="0"/>
          <w:color w:val="000000"/>
          <w:position w:val="0"/>
          <w:sz w:val="20"/>
          <w:u w:val="none"/>
          <w:vertAlign w:val="baseline"/>
        </w:rPr>
        <w:t>for campaign television commercials.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word</w:t>
      </w:r>
      <w:r>
        <w:rPr>
          <w:rFonts w:ascii="arial" w:eastAsia="arial" w:hAnsi="arial" w:cs="arial"/>
          <w:b/>
          <w:i w:val="0"/>
          <w:strike w:val="0"/>
          <w:noProof w:val="0"/>
          <w:color w:val="000000"/>
          <w:position w:val="0"/>
          <w:sz w:val="20"/>
          <w:u w:val="none"/>
          <w:vertAlign w:val="baseline"/>
        </w:rPr>
        <w:t>"Freedom</w:t>
      </w:r>
      <w:r>
        <w:rPr>
          <w:rFonts w:ascii="arial" w:eastAsia="arial" w:hAnsi="arial" w:cs="arial"/>
          <w:b w:val="0"/>
          <w:i w:val="0"/>
          <w:strike w:val="0"/>
          <w:noProof w:val="0"/>
          <w:color w:val="000000"/>
          <w:position w:val="0"/>
          <w:sz w:val="20"/>
          <w:u w:val="none"/>
          <w:vertAlign w:val="baseline"/>
        </w:rPr>
        <w:t xml:space="preserve">" was the focus of the candidacy of the Democrat, who is fighting alongside Republican candidate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for the presidency and to get the support of the largest number of voters in the elections on</w:t>
      </w:r>
      <w:r>
        <w:rPr>
          <w:rFonts w:ascii="arial" w:eastAsia="arial" w:hAnsi="arial" w:cs="arial"/>
          <w:b/>
          <w:i w:val="0"/>
          <w:strike w:val="0"/>
          <w:noProof w:val="0"/>
          <w:color w:val="000000"/>
          <w:position w:val="0"/>
          <w:sz w:val="20"/>
          <w:u w:val="none"/>
          <w:vertAlign w:val="baseline"/>
        </w:rPr>
        <w:t xml:space="preserve"> November 5.</w:t>
      </w:r>
    </w:p>
    <w:p>
      <w:pPr>
        <w:pStyle w:val="Normal9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visit today the city of </w:t>
      </w:r>
      <w:r>
        <w:rPr>
          <w:rFonts w:ascii="arial" w:eastAsia="arial" w:hAnsi="arial" w:cs="arial"/>
          <w:b/>
          <w:i w:val="0"/>
          <w:strike w:val="0"/>
          <w:noProof w:val="0"/>
          <w:color w:val="000000"/>
          <w:position w:val="0"/>
          <w:sz w:val="20"/>
          <w:u w:val="none"/>
          <w:vertAlign w:val="baseline"/>
        </w:rPr>
        <w:t>Houston</w:t>
      </w:r>
      <w:r>
        <w:rPr>
          <w:rFonts w:ascii="arial" w:eastAsia="arial" w:hAnsi="arial" w:cs="arial"/>
          <w:b w:val="0"/>
          <w:i w:val="0"/>
          <w:strike w:val="0"/>
          <w:noProof w:val="0"/>
          <w:color w:val="000000"/>
          <w:position w:val="0"/>
          <w:sz w:val="20"/>
          <w:u w:val="none"/>
          <w:vertAlign w:val="baseline"/>
        </w:rPr>
        <w:t>, a state leaning to the Republican party, and hopes that the surprise visit of the singer will generate excitement among citizens and</w:t>
      </w:r>
      <w:r>
        <w:rPr>
          <w:rFonts w:ascii="arial" w:eastAsia="arial" w:hAnsi="arial" w:cs="arial"/>
          <w:b/>
          <w:i w:val="0"/>
          <w:strike w:val="0"/>
          <w:noProof w:val="0"/>
          <w:color w:val="000000"/>
          <w:position w:val="0"/>
          <w:sz w:val="20"/>
          <w:u w:val="none"/>
          <w:vertAlign w:val="baseline"/>
        </w:rPr>
        <w:t xml:space="preserve"> attract more voters</w:t>
      </w:r>
      <w:r>
        <w:rPr>
          <w:rFonts w:ascii="arial" w:eastAsia="arial" w:hAnsi="arial" w:cs="arial"/>
          <w:b w:val="0"/>
          <w:i w:val="0"/>
          <w:strike w:val="0"/>
          <w:noProof w:val="0"/>
          <w:color w:val="000000"/>
          <w:position w:val="0"/>
          <w:sz w:val="20"/>
          <w:u w:val="none"/>
          <w:vertAlign w:val="baseline"/>
        </w:rPr>
        <w:t xml:space="preserve"> to her speech.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important figures and </w:t>
      </w:r>
      <w:r>
        <w:rPr>
          <w:rFonts w:ascii="arial" w:eastAsia="arial" w:hAnsi="arial" w:cs="arial"/>
          <w:b/>
          <w:i w:val="0"/>
          <w:strike w:val="0"/>
          <w:noProof w:val="0"/>
          <w:color w:val="000000"/>
          <w:position w:val="0"/>
          <w:sz w:val="20"/>
          <w:u w:val="none"/>
          <w:vertAlign w:val="baseline"/>
        </w:rPr>
        <w:t xml:space="preserve">celebrities </w:t>
      </w:r>
      <w:r>
        <w:rPr>
          <w:rFonts w:ascii="arial" w:eastAsia="arial" w:hAnsi="arial" w:cs="arial"/>
          <w:b w:val="0"/>
          <w:i w:val="0"/>
          <w:strike w:val="0"/>
          <w:noProof w:val="0"/>
          <w:color w:val="000000"/>
          <w:position w:val="0"/>
          <w:sz w:val="20"/>
          <w:u w:val="none"/>
          <w:vertAlign w:val="baseline"/>
        </w:rPr>
        <w:t xml:space="preserve">such as </w:t>
      </w:r>
      <w:r>
        <w:rPr>
          <w:rFonts w:ascii="arial" w:eastAsia="arial" w:hAnsi="arial" w:cs="arial"/>
          <w:b/>
          <w:i w:val="0"/>
          <w:strike w:val="0"/>
          <w:noProof w:val="0"/>
          <w:color w:val="000000"/>
          <w:position w:val="0"/>
          <w:sz w:val="20"/>
          <w:u w:val="none"/>
          <w:vertAlign w:val="baseline"/>
        </w:rPr>
        <w:t>Billie Eilish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Taylor Swift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Beyoncé</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Anne Hathaway</w:t>
      </w:r>
      <w:r>
        <w:rPr>
          <w:rFonts w:ascii="arial" w:eastAsia="arial" w:hAnsi="arial" w:cs="arial"/>
          <w:b w:val="0"/>
          <w:i w:val="0"/>
          <w:strike w:val="0"/>
          <w:noProof w:val="0"/>
          <w:color w:val="000000"/>
          <w:position w:val="0"/>
          <w:sz w:val="20"/>
          <w:u w:val="none"/>
          <w:vertAlign w:val="baseline"/>
        </w:rPr>
        <w:t>, among others, used their social networks to show their support for the current vice-president and called on their fans to register to vote.</w:t>
      </w:r>
    </w:p>
    <w:p>
      <w:pPr>
        <w:pStyle w:val="Normal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the polls position the candidates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only </w:t>
      </w:r>
      <w:r>
        <w:rPr>
          <w:rFonts w:ascii="arial" w:eastAsia="arial" w:hAnsi="arial" w:cs="arial"/>
          <w:b/>
          <w:i w:val="0"/>
          <w:strike w:val="0"/>
          <w:noProof w:val="0"/>
          <w:color w:val="000000"/>
          <w:position w:val="0"/>
          <w:sz w:val="20"/>
          <w:u w:val="none"/>
          <w:vertAlign w:val="baseline"/>
        </w:rPr>
        <w:t>10 days to go before the U.S. elections</w:t>
      </w:r>
      <w:r>
        <w:rPr>
          <w:rFonts w:ascii="arial" w:eastAsia="arial" w:hAnsi="arial" w:cs="arial"/>
          <w:b w:val="0"/>
          <w:i w:val="0"/>
          <w:strike w:val="0"/>
          <w:noProof w:val="0"/>
          <w:color w:val="000000"/>
          <w:position w:val="0"/>
          <w:sz w:val="20"/>
          <w:u w:val="none"/>
          <w:vertAlign w:val="baseline"/>
        </w:rPr>
        <w:t xml:space="preserve">, every step to be taken by candidates Donald Trump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decisive, since polls indicate that they would be </w:t>
      </w:r>
      <w:r>
        <w:rPr>
          <w:rFonts w:ascii="arial" w:eastAsia="arial" w:hAnsi="arial" w:cs="arial"/>
          <w:b/>
          <w:i w:val="0"/>
          <w:strike w:val="0"/>
          <w:noProof w:val="0"/>
          <w:color w:val="000000"/>
          <w:position w:val="0"/>
          <w:sz w:val="20"/>
          <w:u w:val="none"/>
          <w:vertAlign w:val="baseline"/>
        </w:rPr>
        <w:t xml:space="preserve">equal </w:t>
      </w:r>
      <w:r>
        <w:rPr>
          <w:rFonts w:ascii="arial" w:eastAsia="arial" w:hAnsi="arial" w:cs="arial"/>
          <w:b w:val="0"/>
          <w:i w:val="0"/>
          <w:strike w:val="0"/>
          <w:noProof w:val="0"/>
          <w:color w:val="000000"/>
          <w:position w:val="0"/>
          <w:sz w:val="20"/>
          <w:u w:val="none"/>
          <w:vertAlign w:val="baseline"/>
        </w:rPr>
        <w:t>in votes or that if there is a difference, it is negligible.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xml:space="preserve"> FiveThirtyEight</w:t>
      </w:r>
      <w:r>
        <w:rPr>
          <w:rFonts w:ascii="arial" w:eastAsia="arial" w:hAnsi="arial" w:cs="arial"/>
          <w:b w:val="0"/>
          <w:i w:val="0"/>
          <w:strike w:val="0"/>
          <w:noProof w:val="0"/>
          <w:color w:val="000000"/>
          <w:position w:val="0"/>
          <w:sz w:val="20"/>
          <w:u w:val="none"/>
          <w:vertAlign w:val="baseline"/>
        </w:rPr>
        <w:t xml:space="preserve"> site noted on October 23 that the </w:t>
      </w:r>
      <w:r>
        <w:rPr>
          <w:rFonts w:ascii="arial" w:eastAsia="arial" w:hAnsi="arial" w:cs="arial"/>
          <w:b/>
          <w:i w:val="0"/>
          <w:strike w:val="0"/>
          <w:noProof w:val="0"/>
          <w:color w:val="000000"/>
          <w:position w:val="0"/>
          <w:sz w:val="20"/>
          <w:u w:val="none"/>
          <w:vertAlign w:val="baseline"/>
        </w:rPr>
        <w:t xml:space="preserve">Democrat </w:t>
      </w:r>
      <w:r>
        <w:rPr>
          <w:rFonts w:ascii="arial" w:eastAsia="arial" w:hAnsi="arial" w:cs="arial"/>
          <w:b w:val="0"/>
          <w:i w:val="0"/>
          <w:strike w:val="0"/>
          <w:noProof w:val="0"/>
          <w:color w:val="000000"/>
          <w:position w:val="0"/>
          <w:sz w:val="20"/>
          <w:u w:val="none"/>
          <w:vertAlign w:val="baseline"/>
        </w:rPr>
        <w:t>was leading the polls by 0.2 points against Trump, with</w:t>
      </w:r>
      <w:r>
        <w:rPr>
          <w:rFonts w:ascii="arial" w:eastAsia="arial" w:hAnsi="arial" w:cs="arial"/>
          <w:b/>
          <w:i w:val="0"/>
          <w:strike w:val="0"/>
          <w:noProof w:val="0"/>
          <w:color w:val="000000"/>
          <w:position w:val="0"/>
          <w:sz w:val="20"/>
          <w:u w:val="none"/>
          <w:vertAlign w:val="baseline"/>
        </w:rPr>
        <w:t xml:space="preserve"> 47.4%</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47.2%</w:t>
      </w:r>
      <w:r>
        <w:rPr>
          <w:rFonts w:ascii="arial" w:eastAsia="arial" w:hAnsi="arial" w:cs="arial"/>
          <w:b w:val="0"/>
          <w:i w:val="0"/>
          <w:strike w:val="0"/>
          <w:noProof w:val="0"/>
          <w:color w:val="000000"/>
          <w:position w:val="0"/>
          <w:sz w:val="20"/>
          <w:u w:val="none"/>
          <w:vertAlign w:val="baseline"/>
        </w:rPr>
        <w:t xml:space="preserve"> respectively. However, the same site has updated its information and states this Friday that the advantage continues to belong to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but by two points.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moment, more than </w:t>
      </w:r>
      <w:r>
        <w:rPr>
          <w:rFonts w:ascii="arial" w:eastAsia="arial" w:hAnsi="arial" w:cs="arial"/>
          <w:b/>
          <w:i w:val="0"/>
          <w:strike w:val="0"/>
          <w:noProof w:val="0"/>
          <w:color w:val="000000"/>
          <w:position w:val="0"/>
          <w:sz w:val="20"/>
          <w:u w:val="none"/>
          <w:vertAlign w:val="baseline"/>
        </w:rPr>
        <w:t>18 million voters</w:t>
      </w:r>
      <w:r>
        <w:rPr>
          <w:rFonts w:ascii="arial" w:eastAsia="arial" w:hAnsi="arial" w:cs="arial"/>
          <w:b w:val="0"/>
          <w:i w:val="0"/>
          <w:strike w:val="0"/>
          <w:noProof w:val="0"/>
          <w:color w:val="000000"/>
          <w:position w:val="0"/>
          <w:sz w:val="20"/>
          <w:u w:val="none"/>
          <w:vertAlign w:val="baseline"/>
        </w:rPr>
        <w:t xml:space="preserve"> have already </w:t>
      </w:r>
      <w:r>
        <w:rPr>
          <w:rFonts w:ascii="arial" w:eastAsia="arial" w:hAnsi="arial" w:cs="arial"/>
          <w:b/>
          <w:i w:val="0"/>
          <w:strike w:val="0"/>
          <w:noProof w:val="0"/>
          <w:color w:val="000000"/>
          <w:position w:val="0"/>
          <w:sz w:val="20"/>
          <w:u w:val="none"/>
          <w:vertAlign w:val="baseline"/>
        </w:rPr>
        <w:t>cast their ballots</w:t>
      </w:r>
      <w:r>
        <w:rPr>
          <w:rFonts w:ascii="arial" w:eastAsia="arial" w:hAnsi="arial" w:cs="arial"/>
          <w:b w:val="0"/>
          <w:i w:val="0"/>
          <w:strike w:val="0"/>
          <w:noProof w:val="0"/>
          <w:color w:val="000000"/>
          <w:position w:val="0"/>
          <w:sz w:val="20"/>
          <w:u w:val="none"/>
          <w:vertAlign w:val="baseline"/>
        </w:rPr>
        <w:t>, which represents approximately 10% of the votes, and the key states that could define the winner are still in the spotlight.</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16" style="position:absolute;z-index:251938816"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ELECTIONS (91%); HEADS OF GOVERNMENT ELECTIONS (90%); POLITICAL CANDIDATES (90%); SINGERS &amp; MUSICIANS (90%); US DEMOCRATIC PARTY (90%); US PRESIDENTIAL CANDIDATES 2012 (90%); US PRESIDENTIAL ELECTIONS (90%); US PRESIDENTS (90%); US REPUBLICAN PARTY (90%); VOTERS &amp; VOTING (90%); CELEBRITIES (78%); POLITICAL PARTIES (78%); US FEDERAL ELECTIONS (78%); VOTER REGISTRATION (73%); POLLS &amp; SURVEYS (69%); SOCIAL NETWORKING (53%)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SINGERS &amp; MUSICIANS (90%); BROADCAST ADVERTISING (78%); CELEBRITIES (78%); TELEVISION INDUSTRY (77%); MARKETING &amp; ADVERTISING (73%); TELEVISION ADVERTISING (72%)</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(92%); BEYONCE KNOWLES (88%); BILLIE EILISH (73%); ANNE HATHAWAY (56%)</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HOUSTON, TX, USA (91%); TEXAS, USA (79%); UNITED STATES (93%)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2024</w:t>
      </w:r>
    </w:p>
    <w:p>
      <w:pPr>
        <w:pStyle w:val="Normal92"/>
      </w:pPr>
    </w:p>
    <w:p>
      <w:pPr>
        <w:pStyle w:val="Normal92"/>
        <w:ind w:left="200"/>
        <w:sectPr>
          <w:type w:val="continuous"/>
          <w:pgMar w:top="840" w:right="1000" w:bottom="840" w:left="1000" w:header="400" w:footer="400"/>
          <w:pgNumType w:fmt="decimal"/>
          <w:cols w:space="720"/>
        </w:sectPr>
      </w:pPr>
      <w:r>
        <w:br/>
      </w:r>
      <w:r>
        <w:pict>
          <v:line id="_x0000_s1317"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313"/>
          <w:headerReference w:type="default" r:id="rId1314"/>
          <w:footerReference w:type="even" r:id="rId1315"/>
          <w:footerReference w:type="default" r:id="rId1316"/>
          <w:headerReference w:type="first" r:id="rId1317"/>
          <w:footerReference w:type="first" r:id="rId1318"/>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319" w:history="1">
        <w:r>
          <w:rPr>
            <w:rFonts w:ascii="arial" w:eastAsia="arial" w:hAnsi="arial" w:cs="arial"/>
            <w:b/>
            <w:i/>
            <w:strike w:val="0"/>
            <w:color w:val="0077CC"/>
            <w:sz w:val="28"/>
            <w:u w:val="single"/>
            <w:vertAlign w:val="baseline"/>
          </w:rPr>
          <w:t>Kamala</w:t>
        </w:r>
      </w:hyperlink>
      <w:hyperlink r:id="rId1320" w:history="1">
        <w:r>
          <w:rPr>
            <w:rFonts w:ascii="arial" w:eastAsia="arial" w:hAnsi="arial" w:cs="arial"/>
            <w:b/>
            <w:i/>
            <w:strike w:val="0"/>
            <w:color w:val="0077CC"/>
            <w:sz w:val="28"/>
            <w:u w:val="single"/>
            <w:vertAlign w:val="baseline"/>
          </w:rPr>
          <w:t xml:space="preserve"> </w:t>
        </w:r>
      </w:hyperlink>
      <w:hyperlink r:id="rId1321" w:history="1">
        <w:r>
          <w:rPr>
            <w:rFonts w:ascii="arial" w:eastAsia="arial" w:hAnsi="arial" w:cs="arial"/>
            <w:b/>
            <w:i/>
            <w:strike w:val="0"/>
            <w:color w:val="0077CC"/>
            <w:sz w:val="28"/>
            <w:u w:val="single"/>
            <w:vertAlign w:val="baseline"/>
          </w:rPr>
          <w:t>Harris</w:t>
        </w:r>
      </w:hyperlink>
      <w:hyperlink r:id="rId1322" w:history="1">
        <w:r>
          <w:rPr>
            <w:rFonts w:ascii="arial" w:eastAsia="arial" w:hAnsi="arial" w:cs="arial"/>
            <w:b/>
            <w:i/>
            <w:strike w:val="0"/>
            <w:color w:val="0077CC"/>
            <w:sz w:val="28"/>
            <w:u w:val="single"/>
            <w:vertAlign w:val="baseline"/>
          </w:rPr>
          <w:t xml:space="preserve"> says US election is ‘one of the closest races in history’ at final campaign speech</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 4:59 AM GMT</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Holdings Limited All Rights Reserved</w:t>
      </w:r>
    </w:p>
    <w:p>
      <w:pPr>
        <w:pStyle w:val="Normal93"/>
        <w:keepNext w:val="0"/>
        <w:spacing w:before="120" w:after="0" w:line="220" w:lineRule="atLeast"/>
        <w:ind w:left="0" w:right="0" w:firstLine="0"/>
        <w:jc w:val="left"/>
      </w:pPr>
      <w:r>
        <w:br/>
      </w:r>
      <w:r>
        <w:pict>
          <v:shape id="_x0000_i1318" type="#_x0000_t75" style="width:195.75pt;height:36pt">
            <v:imagedata r:id="rId1323"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Version:3</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1544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Susie Coen, US Correspondent</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19" style="position:absolute;z-index:25194086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told supporters the US election race could be ‘one of the closest in history’ as she made her final pitch to voters in Pennsylvania before Tuesday’s vote.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took to the campaign stage for the last time in a bitter battle for the White House that polls have suggested is too close to call.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addressed a star-studded event in Philadelphia that featured Lady Gaga, will.i.am, Oprah Winfrey and Katy Perry.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crowd she had started as the “underdog” but will “climb to victory”.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more day in the most consequential election of our lifetimes and the momentum is on our side,” she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one of the closest races in history-every single vote matters.”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concluded her campaign with a speech emphasising unity and women’s rights.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fight”, she said, urging the crowd to join her, “we win!”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Trump ended his campaign with a speech in Grand Rapids, Michigan.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vowed to lead the US and the world to “new heights of glory”.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two rivals had spent most of the day campaigning in the same state, with Pennsylvania set to be one of the knife-edge swing states that could decide Tuesday’s election.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will decide the outcome of this election, Pennsylvania,” 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said in Philadelphia. “Make no mistake: we will win!”</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1324" w:history="1">
        <w:r>
          <w:rPr>
            <w:rFonts w:ascii="arial" w:eastAsia="arial" w:hAnsi="arial" w:cs="arial"/>
            <w:b w:val="0"/>
            <w:i/>
            <w:strike w:val="0"/>
            <w:noProof w:val="0"/>
            <w:color w:val="0077CC"/>
            <w:position w:val="0"/>
            <w:sz w:val="20"/>
            <w:u w:val="single"/>
            <w:vertAlign w:val="baseline"/>
          </w:rPr>
          <w:t>made his final pitch to voters in the key swing state</w:t>
        </w:r>
      </w:hyperlink>
      <w:r>
        <w:rPr>
          <w:rFonts w:ascii="arial" w:eastAsia="arial" w:hAnsi="arial" w:cs="arial"/>
          <w:b w:val="0"/>
          <w:i w:val="0"/>
          <w:strike w:val="0"/>
          <w:noProof w:val="0"/>
          <w:color w:val="000000"/>
          <w:position w:val="0"/>
          <w:sz w:val="20"/>
          <w:u w:val="none"/>
          <w:vertAlign w:val="baseline"/>
        </w:rPr>
        <w:t xml:space="preserve"> , addressing a crowd in Pittsburgh.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win Pennsylvania, we win the whole ball of wax,” Trump said. “It’s over.”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2024-04:07AM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Pictured: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makes a final stop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2024-02:29AM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Perry: ‘I’m voting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my daughter’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Katy Perry tells the audience she’s voting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because of her daughter, Daisy.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I became a mother,best decision I ever made”, Ms Perry told the audience.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that her daughter Daisy “is the reason I’m voting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she will protect my daughter’s future…”, Ms Perry said, adding: “Let’s make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the next president of the United States.”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2024-02:22AM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Perry takes to the stage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Katy Perry is now on stage at the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rally in Pittsburgh.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candidate has been harnessing the star power of a raft celebrities in recent weeks, including Beyoncé, Eminem and Cardi B.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2024-02:14AM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mention of Trump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appears to have dropped her attack line on Trump.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has returned to an earlier rally style of encouraging democracy, hard work and positivity.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she agreed that Donald Trump was a “fascist” during a CNN town hall.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the strong language, she suffered a dip in the polls.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2024-02:12AM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fighting for democracy’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has insisted that she will listen to people with differing views to her and “give them a sear at the table”.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is what real leaders do. That is what strong leaders do.”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60-year-old promised to be a “president for everyone”.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crowd: “We’re not going back.”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2024-02:08AM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walked on to familiar anthem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walked out to Beyoncé’s Freedom and cheers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is election day, and the momentum is on our side,” she tells the crowd, who erupt into rapturous applause.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we will win,” she adds.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win because when you know what to stand for you know what to fight for.”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2024-02:08AM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race is not over’                   </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warned that “the race is not over”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crowds in Pittsburgh that there was “a lot of hard work to do” but insisted “we will win”.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led the crowd in chants of “we’re not goin back!”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2024-02:06AM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Are we read to do this?                   </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strode onstage to rapturous applause.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the crowd: “Are we ready to do this? Are we ready to vote? Are we ready to win?”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thanked attendees for their support.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2024-02:00AM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Walz talks in football analogies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Tapping into his previous life as a football coach, Tim Walz told the crowd in Wisconsin:” “We’re in the last two minutes of this game, this thing’s tied but we got the damn ball.”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“We got the best quarter back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we got the best team with the people right here in this room.”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2024-01:56AM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Walz takes the stage in Milwaukee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Walz’s speech in Milwaukee is being live streamed here in Pittsburgh.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candidate for vice president told the crowd “I can’t tell you how proud I am” to be on the ticket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Listing off 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career milestones he added: “She has had one client the entire time, the people of this country.”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Walz said: “She and I both come from the middle class, we’ve lived this experience” before adding that they will take “that experience” with them to the White House.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2024-01:37AM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drops new song ‘Yes She Can’ ahead of final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rally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Singer Will.I.Am has released a new song entitled ‘Yes She Can’ on the Eve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final rally.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YouTube he said of the new single: “Witness the power of community and unity as we come together with Yes She Can.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heartfelt anthem celebrating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the power of every people.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Election Day just around the corner, I wanted to score the movement, and create a call to action, and a promise of what we can achieve together.”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2024-01:33AM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yet to take the stage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speaker is yet to take the stage at the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rally this evening.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can be seen chatting and dancing to the music being pumped through the speakers.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Lady Gaga and Oprah are among the celebrities tipped to appear 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rallies across the country this evening.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2024-01:23AM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Crowds ahead of rally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2024-01:18AM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president for all’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stage is flanked by four huge signs, with one directly above which reads “a president for all”.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others read “freedom” and “vote for freedom”.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2024-01:04AM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Festival atmosphere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speakers are so loud 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Pittsburgh rally you can feel the vibrations in the ground.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stop at the foot of two former steel furnaces feels more like an outdoor festival than a political event.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smiling attendees are waving signs in the air which read “freedom”, “USA” and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/Walz” while a DJ flits mixes Eminem and Dua Lipa.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2024-01:02AM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like we already won’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 Isabelle is not short of confidence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win the presidency tomorrow.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we already won. I’m claiming victory, I feel it, the energy,” she tells The Telegraph as she bounces from foot to foot while waiting for the rally to begin.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Isabelle, an entrepreneur, is a lifelong Democrat who lives in Pittsburgh with her children, Jackson and Amia.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adds: “We don’t want to go back, we going forward.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women we want our rights”,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back… we already had that, we know what that looks like.”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Nov 2024-12:55AM GMT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makes a statement with the location of tonight’s rally                   </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making a statement with the location for tonight’s rally.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candidate is holding her penultimate campaign event at the Carrie Blast Furnaces, a remnant of the US Steel Homestead Steel Works.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on the bank of the Monongahela River, the striking 92 feet steel towers are the only non-operative blast furnaces left in the region.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 stark reminder of how the industry which once buoyed this area of the Rust Belt collapsed in the 1970s and 1980s.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managed to win over those left behind in this former industrial heartland in 2016, and 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must do the same if she is to win tomorrow.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an enormous American flag is being held up between two forklifts, there are vendors selling crepes and Beyonce is blaring through the speakers.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are penned into steel barriers waiting patiently for 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her cast of celebrity supporters.</w:t>
      </w:r>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20" style="position:absolute;z-index:251941888"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WEBDTNS</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US FEDERAL ELECTIONS (90%); VOTERS &amp; VOTING (90%); POLITICAL CANDIDATES (89%); US DEMOCRATIC PARTY (79%); US REPUBLICAN PARTY (79%); CELEBRITIES (78%); DEMOCRACIES (78%); HOLDING COMPANIES (78%); TYPES OF GOVERNMENT (78%); US PRESIDENTS (74%)</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(78%)</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(79%); BEYONCE KNOWLES (56%); OPRAH WINFREY (55%)</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PITTSBURGH, PA, USA (92%); PHILADELPHIA, PA, USA (73%); GRAND RAPIDS, MI, USA (55%); PENNSYLVANIA, USA (97%); MICHIGAN, USA (79%); UNITED STATES (93%)</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93"/>
      </w:pPr>
    </w:p>
    <w:p>
      <w:pPr>
        <w:pStyle w:val="Normal93"/>
        <w:ind w:left="200"/>
        <w:sectPr>
          <w:type w:val="continuous"/>
          <w:pgMar w:top="840" w:right="1000" w:bottom="840" w:left="1000" w:header="400" w:footer="400"/>
          <w:pgNumType w:fmt="decimal"/>
          <w:cols w:space="720"/>
        </w:sectPr>
      </w:pPr>
      <w:r>
        <w:br/>
      </w:r>
      <w:r>
        <w:pict>
          <v:line id="_x0000_s1321"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325"/>
          <w:headerReference w:type="default" r:id="rId1326"/>
          <w:footerReference w:type="even" r:id="rId1327"/>
          <w:footerReference w:type="default" r:id="rId1328"/>
          <w:headerReference w:type="first" r:id="rId1329"/>
          <w:footerReference w:type="first" r:id="rId1330"/>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331" w:history="1">
        <w:r>
          <w:rPr>
            <w:rFonts w:ascii="arial" w:eastAsia="arial" w:hAnsi="arial" w:cs="arial"/>
            <w:b/>
            <w:i/>
            <w:strike w:val="0"/>
            <w:color w:val="0077CC"/>
            <w:sz w:val="28"/>
            <w:u w:val="single"/>
            <w:vertAlign w:val="baseline"/>
          </w:rPr>
          <w:t xml:space="preserve">U.S. elections: how far </w:t>
        </w:r>
      </w:hyperlink>
      <w:hyperlink r:id="rId1332" w:history="1">
        <w:r>
          <w:rPr>
            <w:rFonts w:ascii="arial" w:eastAsia="arial" w:hAnsi="arial" w:cs="arial"/>
            <w:b/>
            <w:i/>
            <w:strike w:val="0"/>
            <w:color w:val="0077CC"/>
            <w:sz w:val="28"/>
            <w:u w:val="single"/>
            <w:vertAlign w:val="baseline"/>
          </w:rPr>
          <w:t>Kamala</w:t>
        </w:r>
      </w:hyperlink>
      <w:hyperlink r:id="rId1333" w:history="1">
        <w:r>
          <w:rPr>
            <w:rFonts w:ascii="arial" w:eastAsia="arial" w:hAnsi="arial" w:cs="arial"/>
            <w:b/>
            <w:i/>
            <w:strike w:val="0"/>
            <w:color w:val="0077CC"/>
            <w:sz w:val="28"/>
            <w:u w:val="single"/>
            <w:vertAlign w:val="baseline"/>
          </w:rPr>
          <w:t xml:space="preserve"> </w:t>
        </w:r>
      </w:hyperlink>
      <w:hyperlink r:id="rId1334" w:history="1">
        <w:r>
          <w:rPr>
            <w:rFonts w:ascii="arial" w:eastAsia="arial" w:hAnsi="arial" w:cs="arial"/>
            <w:b/>
            <w:i/>
            <w:strike w:val="0"/>
            <w:color w:val="0077CC"/>
            <w:sz w:val="28"/>
            <w:u w:val="single"/>
            <w:vertAlign w:val="baseline"/>
          </w:rPr>
          <w:t>Harris</w:t>
        </w:r>
      </w:hyperlink>
      <w:hyperlink r:id="rId1335" w:history="1">
        <w:r>
          <w:rPr>
            <w:rFonts w:ascii="arial" w:eastAsia="arial" w:hAnsi="arial" w:cs="arial"/>
            <w:b/>
            <w:i/>
            <w:strike w:val="0"/>
            <w:color w:val="0077CC"/>
            <w:sz w:val="28"/>
            <w:u w:val="single"/>
            <w:vertAlign w:val="baseline"/>
          </w:rPr>
          <w:t>' wealth goes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22" style="position:absolute;z-index:25194393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&lt;p&gt;It is well known that Republican candidate Donald Trump is one of the most well-known millionaires in the United States. But little is known about the &lt;strong&gt;wealth &lt;/strong&gt;of his rival in today's U.S. presidential election, Democrat&lt;strong&gt;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&lt;/strong&gt;. How much does it amount to?&lt;/p&gt;  &lt;p&gt;The &lt;strong&gt;trajectory &lt;/strong&gt;of Joe Biden's now vice-president has been mainly in the &lt;strong&gt;public sector&lt;/strong&gt;. In the last 20 years she held positions in the US judiciary and since 2016 she began a political career that can be crowned today with the highest place.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&lt;strong&gt;In parallel, he made strong financial investments.&lt;/strong&gt;&lt;/p&gt;    &lt;p&gt;Both activities have allowed her to consolidate with her husband, lawyer &lt;strong&gt;Douglas Emhoff&lt;/strong&gt;, a not inconsiderable &lt;strong&gt;net worth&lt;/strong&gt; estimated at &lt;strong&gt;8 million dollars,&lt;/strong&gt; according to Forbes magazine.&lt;/p&gt;   &lt;h2&gt;What was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income?&lt;/h2&gt; &lt;p&gt;In 2004,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appointed District &lt;strong&gt;Attorney &lt;/strong&gt;of the District of San Francisco, for which she was paid &lt;strong&gt;uS$200 thousand per year&lt;/strong&gt;. Seven years later, in 2011, she took over as&lt;strong&gt;Attorney General of California&lt;/strong&gt;. There she dropped a little to &lt;strong&gt;uS$159 thousand per year.&lt;/strong&gt;&lt;/p&gt;  &lt;p&gt; Her entry to the high places of politics came in 2016, when she was elected &lt;strong&gt;senator &lt;/strong&gt;with an annual income of&lt;strong&gt; uS$174 thousand&lt;/strong&gt; per year. Four years later she was catapulted to the vice presidency accompanying the current head of state, &lt;strong&gt;Joe Biden&lt;/strong&gt;. Her annual salary increased to &lt;strong&gt;uS$235,100.&lt;/strong&gt;&lt;/p&gt; &lt;p&gt;In parallel to her public positions,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earned income through the publication of different books of her authorship for which she earned royalties of uS$500,000. The most outstanding are "&lt;strong&gt;Smart on Crime&lt;/strong&gt;" and the children's book "&lt;strong&gt;Superheroes Are Everywhere&lt;/strong&gt;".&lt;/p&gt; &lt;p&gt;But the biggest part of his net worth is the house he bought with his wife. Located in Los Angeles, it is valued at uS$8 million. The couple also revealed that they have &lt;strong&gt;liquid assets&lt;/strong&gt; amounting to at least uS$850&lt;strong&gt;thousand.&lt;/strong&gt;&lt;/p&gt;       </w:t>
      </w:r>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23" style="position:absolute;z-index:251944960"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ELECTIONS &amp; POLITICS (90%); US FEDERAL ELECTIONS (90%); US PRESIDENTIAL CANDIDATES 2016 (90%); US REPUBLICAN PARTY (90%); CAMPAIGNS &amp; ELECTIONS (78%); EMPLOYMENT HISTORY (78%); GOVERNMENT BODIES &amp; OFFICES (78%); HEADS OF GOVERNMENT ELECTIONS (78%); HEADS OF STATE &amp; GOVERNMENT (78%); LEGISLATIVE BODIES (78%); POLITICAL CANDIDATES (78%); POLITICS (78%); ROYALTIES (78%); US DEMOCRATIC PARTY (78%); US PRESIDENTIAL CANDIDATES 2008 (78%); US PRESIDENTIAL CANDIDATES 2012 (78%); US PRESIDENTIAL ELECTIONS (78%); WEALTHY PEOPLE (78%); US PRESIDENTS (73%); APPOINTMENTS (72%); WAGES &amp; SALARIES (68%); ATTORNEYS GENERAL (67%); CHILDREN'S LITERATURE (62%)</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(67%); BOOK PUBLISHING (62%)</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JOE BIDEN (89%); DONALD TRUMP (79%)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SAN FRANCISCO, CA, USA (79%); CALIFORNIA, USA (92%); UNITED STATES (94%)</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94"/>
      </w:pPr>
    </w:p>
    <w:p>
      <w:pPr>
        <w:pStyle w:val="Normal94"/>
        <w:ind w:left="200"/>
        <w:sectPr>
          <w:type w:val="continuous"/>
          <w:pgMar w:top="840" w:right="1000" w:bottom="840" w:left="1000" w:header="400" w:footer="400"/>
          <w:pgNumType w:fmt="decimal"/>
          <w:cols w:space="720"/>
        </w:sectPr>
      </w:pPr>
      <w:r>
        <w:br/>
      </w:r>
      <w:r>
        <w:pict>
          <v:line id="_x0000_s1324"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336"/>
          <w:headerReference w:type="default" r:id="rId1337"/>
          <w:footerReference w:type="even" r:id="rId1338"/>
          <w:footerReference w:type="default" r:id="rId1339"/>
          <w:headerReference w:type="first" r:id="rId1340"/>
          <w:footerReference w:type="first" r:id="rId1341"/>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342" w:history="1">
        <w:r>
          <w:rPr>
            <w:rFonts w:ascii="arial" w:eastAsia="arial" w:hAnsi="arial" w:cs="arial"/>
            <w:b/>
            <w:i/>
            <w:strike w:val="0"/>
            <w:color w:val="0077CC"/>
            <w:sz w:val="28"/>
            <w:u w:val="single"/>
            <w:vertAlign w:val="baseline"/>
          </w:rPr>
          <w:t xml:space="preserve">Millionaires who donated money to the </w:t>
        </w:r>
      </w:hyperlink>
      <w:hyperlink r:id="rId1343" w:history="1">
        <w:r>
          <w:rPr>
            <w:rFonts w:ascii="arial" w:eastAsia="arial" w:hAnsi="arial" w:cs="arial"/>
            <w:b/>
            <w:i/>
            <w:strike w:val="0"/>
            <w:color w:val="0077CC"/>
            <w:sz w:val="28"/>
            <w:u w:val="single"/>
            <w:vertAlign w:val="baseline"/>
          </w:rPr>
          <w:t>Kamala</w:t>
        </w:r>
      </w:hyperlink>
      <w:hyperlink r:id="rId1344" w:history="1">
        <w:r>
          <w:rPr>
            <w:rFonts w:ascii="arial" w:eastAsia="arial" w:hAnsi="arial" w:cs="arial"/>
            <w:b/>
            <w:i/>
            <w:strike w:val="0"/>
            <w:color w:val="0077CC"/>
            <w:sz w:val="28"/>
            <w:u w:val="single"/>
            <w:vertAlign w:val="baseline"/>
          </w:rPr>
          <w:t xml:space="preserve"> </w:t>
        </w:r>
      </w:hyperlink>
      <w:hyperlink r:id="rId1345" w:history="1">
        <w:r>
          <w:rPr>
            <w:rFonts w:ascii="arial" w:eastAsia="arial" w:hAnsi="arial" w:cs="arial"/>
            <w:b/>
            <w:i/>
            <w:strike w:val="0"/>
            <w:color w:val="0077CC"/>
            <w:sz w:val="28"/>
            <w:u w:val="single"/>
            <w:vertAlign w:val="baseline"/>
          </w:rPr>
          <w:t>Harris</w:t>
        </w:r>
      </w:hyperlink>
      <w:hyperlink r:id="rId1346" w:history="1">
        <w:r>
          <w:rPr>
            <w:rFonts w:ascii="arial" w:eastAsia="arial" w:hAnsi="arial" w:cs="arial"/>
            <w:b/>
            <w:i/>
            <w:strike w:val="0"/>
            <w:color w:val="0077CC"/>
            <w:sz w:val="28"/>
            <w:u w:val="single"/>
            <w:vertAlign w:val="baseline"/>
          </w:rPr>
          <w:t xml:space="preserve"> campaign</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2024 Saturday</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25" style="position:absolute;z-index:25194700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context of the 2024 </w:t>
      </w:r>
      <w:r>
        <w:rPr>
          <w:rFonts w:ascii="arial" w:eastAsia="arial" w:hAnsi="arial" w:cs="arial"/>
          <w:b/>
          <w:i w:val="0"/>
          <w:strike w:val="0"/>
          <w:noProof w:val="0"/>
          <w:color w:val="000000"/>
          <w:position w:val="0"/>
          <w:sz w:val="20"/>
          <w:u w:val="none"/>
          <w:vertAlign w:val="baseline"/>
        </w:rPr>
        <w:t>elections</w:t>
      </w:r>
      <w:r>
        <w:rPr>
          <w:rFonts w:ascii="arial" w:eastAsia="arial" w:hAnsi="arial" w:cs="arial"/>
          <w:b w:val="0"/>
          <w:i w:val="0"/>
          <w:strike w:val="0"/>
          <w:noProof w:val="0"/>
          <w:color w:val="000000"/>
          <w:position w:val="0"/>
          <w:sz w:val="20"/>
          <w:u w:val="none"/>
          <w:vertAlign w:val="baseline"/>
        </w:rPr>
        <w:t xml:space="preserve"> in the</w:t>
      </w:r>
      <w:r>
        <w:rPr>
          <w:rFonts w:ascii="arial" w:eastAsia="arial" w:hAnsi="arial" w:cs="arial"/>
          <w:b/>
          <w:i w:val="0"/>
          <w:strike w:val="0"/>
          <w:noProof w:val="0"/>
          <w:color w:val="000000"/>
          <w:position w:val="0"/>
          <w:sz w:val="20"/>
          <w:u w:val="none"/>
          <w:vertAlign w:val="baseline"/>
        </w:rPr>
        <w:t xml:space="preserve"> United States</w:t>
      </w:r>
      <w:r>
        <w:rPr>
          <w:rFonts w:ascii="arial" w:eastAsia="arial" w:hAnsi="arial" w:cs="arial"/>
          <w:b w:val="0"/>
          <w:i w:val="0"/>
          <w:strike w:val="0"/>
          <w:noProof w:val="0"/>
          <w:color w:val="000000"/>
          <w:position w:val="0"/>
          <w:sz w:val="20"/>
          <w:u w:val="none"/>
          <w:vertAlign w:val="baseline"/>
        </w:rPr>
        <w:t xml:space="preserve">, political campaigns need not only a solid organizational structure, but also </w:t>
      </w:r>
      <w:r>
        <w:rPr>
          <w:rFonts w:ascii="arial" w:eastAsia="arial" w:hAnsi="arial" w:cs="arial"/>
          <w:b/>
          <w:i w:val="0"/>
          <w:strike w:val="0"/>
          <w:noProof w:val="0"/>
          <w:color w:val="000000"/>
          <w:position w:val="0"/>
          <w:sz w:val="20"/>
          <w:u w:val="none"/>
          <w:vertAlign w:val="baseline"/>
        </w:rPr>
        <w:t xml:space="preserve">significant funds </w:t>
      </w:r>
      <w:r>
        <w:rPr>
          <w:rFonts w:ascii="arial" w:eastAsia="arial" w:hAnsi="arial" w:cs="arial"/>
          <w:b w:val="0"/>
          <w:i w:val="0"/>
          <w:strike w:val="0"/>
          <w:noProof w:val="0"/>
          <w:color w:val="000000"/>
          <w:position w:val="0"/>
          <w:sz w:val="20"/>
          <w:u w:val="none"/>
          <w:vertAlign w:val="baseline"/>
        </w:rPr>
        <w:t>to promote their messages and attract voters. In this regard, in U.S. politics, he had the backing of important figures of the economic elite who have contributed to his campaign.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billionaires backing</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enhance her strategy and reach a wider audience. These funds are often used for advertising campaigns, events in different cities and activities that allow voters to learn more about the candidate's proposals.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influence of these donors also </w:t>
      </w:r>
      <w:r>
        <w:rPr>
          <w:rFonts w:ascii="arial" w:eastAsia="arial" w:hAnsi="arial" w:cs="arial"/>
          <w:b/>
          <w:i w:val="0"/>
          <w:strike w:val="0"/>
          <w:noProof w:val="0"/>
          <w:color w:val="000000"/>
          <w:position w:val="0"/>
          <w:sz w:val="20"/>
          <w:u w:val="none"/>
          <w:vertAlign w:val="baseline"/>
        </w:rPr>
        <w:t xml:space="preserve">reinforces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image</w:t>
      </w:r>
      <w:r>
        <w:rPr>
          <w:rFonts w:ascii="arial" w:eastAsia="arial" w:hAnsi="arial" w:cs="arial"/>
          <w:b w:val="0"/>
          <w:i w:val="0"/>
          <w:strike w:val="0"/>
          <w:noProof w:val="0"/>
          <w:color w:val="000000"/>
          <w:position w:val="0"/>
          <w:sz w:val="20"/>
          <w:u w:val="none"/>
          <w:vertAlign w:val="baseline"/>
        </w:rPr>
        <w:t xml:space="preserve"> as a political figure with the potential to attract leaders in technology, health care and philanthropy. Below, we will explore who are some of the billionaires who have donated to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campaign and how their support could impact the current political landscape.</w:t>
      </w:r>
    </w:p>
    <w:p>
      <w:pPr>
        <w:pStyle w:val="Normal9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One by one, who are the businessmen who contributed to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's campaign</w:t>
      </w:r>
      <w:r>
        <w:rPr>
          <w:rFonts w:ascii="arial" w:eastAsia="arial" w:hAnsi="arial" w:cs="arial"/>
          <w:b/>
          <w:i w:val="0"/>
          <w:strike w:val="0"/>
          <w:noProof w:val="0"/>
          <w:color w:val="000000"/>
          <w:position w:val="0"/>
          <w:sz w:val="20"/>
          <w:u w:val="none"/>
          <w:vertAlign w:val="baseline"/>
        </w:rPr>
        <w:t>1. Jeff Bezos: founder of Amazon</w:t>
      </w:r>
    </w:p>
    <w:p>
      <w:pPr>
        <w:pStyle w:val="Normal9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Amazon</w:t>
      </w:r>
      <w:r>
        <w:rPr>
          <w:rFonts w:ascii="arial" w:eastAsia="arial" w:hAnsi="arial" w:cs="arial"/>
          <w:b w:val="0"/>
          <w:i w:val="0"/>
          <w:strike w:val="0"/>
          <w:noProof w:val="0"/>
          <w:color w:val="000000"/>
          <w:position w:val="0"/>
          <w:sz w:val="20"/>
          <w:u w:val="none"/>
          <w:vertAlign w:val="baseline"/>
        </w:rPr>
        <w:t xml:space="preserve"> mogul </w:t>
      </w:r>
      <w:r>
        <w:rPr>
          <w:rFonts w:ascii="arial" w:eastAsia="arial" w:hAnsi="arial" w:cs="arial"/>
          <w:b/>
          <w:i w:val="0"/>
          <w:strike w:val="0"/>
          <w:noProof w:val="0"/>
          <w:color w:val="000000"/>
          <w:position w:val="0"/>
          <w:sz w:val="20"/>
          <w:u w:val="none"/>
          <w:vertAlign w:val="baseline"/>
        </w:rPr>
        <w:t>Jeff Bezos</w:t>
      </w:r>
      <w:r>
        <w:rPr>
          <w:rFonts w:ascii="arial" w:eastAsia="arial" w:hAnsi="arial" w:cs="arial"/>
          <w:b w:val="0"/>
          <w:i w:val="0"/>
          <w:strike w:val="0"/>
          <w:noProof w:val="0"/>
          <w:color w:val="000000"/>
          <w:position w:val="0"/>
          <w:sz w:val="20"/>
          <w:u w:val="none"/>
          <w:vertAlign w:val="baseline"/>
        </w:rPr>
        <w:t xml:space="preserve"> has been a key donor to the Democratic Party in several recent elections, and 2024 was no exception. </w:t>
      </w:r>
      <w:r>
        <w:rPr>
          <w:rFonts w:ascii="arial" w:eastAsia="arial" w:hAnsi="arial" w:cs="arial"/>
          <w:b/>
          <w:i w:val="0"/>
          <w:strike w:val="0"/>
          <w:noProof w:val="0"/>
          <w:color w:val="000000"/>
          <w:position w:val="0"/>
          <w:sz w:val="20"/>
          <w:u w:val="none"/>
          <w:vertAlign w:val="baseline"/>
        </w:rPr>
        <w:t>Bezos demonstrated an affinity</w:t>
      </w:r>
      <w:r>
        <w:rPr>
          <w:rFonts w:ascii="arial" w:eastAsia="arial" w:hAnsi="arial" w:cs="arial"/>
          <w:b w:val="0"/>
          <w:i w:val="0"/>
          <w:strike w:val="0"/>
          <w:noProof w:val="0"/>
          <w:color w:val="000000"/>
          <w:position w:val="0"/>
          <w:sz w:val="20"/>
          <w:u w:val="none"/>
          <w:vertAlign w:val="baseline"/>
        </w:rPr>
        <w:t xml:space="preserve"> for policies that promote innovation and economic development, areas on which the party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have focused much of their strategies. While his support has been low-key, his contributions reinforce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message about the importance of technology and digital commerce in the U.S. economy.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Bezos.</w:t>
      </w:r>
      <w:r>
        <w:rPr>
          <w:rFonts w:ascii="arial" w:eastAsia="arial" w:hAnsi="arial" w:cs="arial"/>
          <w:b/>
          <w:i w:val="0"/>
          <w:strike w:val="0"/>
          <w:noProof w:val="0"/>
          <w:color w:val="000000"/>
          <w:position w:val="0"/>
          <w:sz w:val="20"/>
          <w:u w:val="none"/>
          <w:vertAlign w:val="baseline"/>
        </w:rPr>
        <w:t>2. Laurene Powell Jobs: philanthropist and widow of Steve Jobs.</w:t>
      </w:r>
    </w:p>
    <w:p>
      <w:pPr>
        <w:pStyle w:val="Normal9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Laurene Powell Jobs</w:t>
      </w:r>
      <w:r>
        <w:rPr>
          <w:rFonts w:ascii="arial" w:eastAsia="arial" w:hAnsi="arial" w:cs="arial"/>
          <w:b w:val="0"/>
          <w:i w:val="0"/>
          <w:strike w:val="0"/>
          <w:noProof w:val="0"/>
          <w:color w:val="000000"/>
          <w:position w:val="0"/>
          <w:sz w:val="20"/>
          <w:u w:val="none"/>
          <w:vertAlign w:val="baseline"/>
        </w:rPr>
        <w:t xml:space="preserve">, known for her philanthropic efforts and her work at the </w:t>
      </w:r>
      <w:r>
        <w:rPr>
          <w:rFonts w:ascii="arial" w:eastAsia="arial" w:hAnsi="arial" w:cs="arial"/>
          <w:b/>
          <w:i w:val="0"/>
          <w:strike w:val="0"/>
          <w:noProof w:val="0"/>
          <w:color w:val="000000"/>
          <w:position w:val="0"/>
          <w:sz w:val="20"/>
          <w:u w:val="none"/>
          <w:vertAlign w:val="baseline"/>
        </w:rPr>
        <w:t>Emerson Collective</w:t>
      </w:r>
      <w:r>
        <w:rPr>
          <w:rFonts w:ascii="arial" w:eastAsia="arial" w:hAnsi="arial" w:cs="arial"/>
          <w:b w:val="0"/>
          <w:i w:val="0"/>
          <w:strike w:val="0"/>
          <w:noProof w:val="0"/>
          <w:color w:val="000000"/>
          <w:position w:val="0"/>
          <w:sz w:val="20"/>
          <w:u w:val="none"/>
          <w:vertAlign w:val="baseline"/>
        </w:rPr>
        <w:t xml:space="preserve">, is another billionaire figure who chose to support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candidacy. Laurene has championed causes such as social justice, education and economic equity, issues that are on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agenda. Her support is significant, as she brings resources and visibility to the campaign, helping to capture the attention of sectors seeking positive change in education and social equity in the United States.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Powell Jobs.</w:t>
      </w:r>
      <w:r>
        <w:rPr>
          <w:rFonts w:ascii="arial" w:eastAsia="arial" w:hAnsi="arial" w:cs="arial"/>
          <w:b/>
          <w:i w:val="0"/>
          <w:strike w:val="0"/>
          <w:noProof w:val="0"/>
          <w:color w:val="000000"/>
          <w:position w:val="0"/>
          <w:sz w:val="20"/>
          <w:u w:val="none"/>
          <w:vertAlign w:val="baseline"/>
        </w:rPr>
        <w:t>George Soros: investor and philanthropist.</w:t>
      </w:r>
    </w:p>
    <w:p>
      <w:pPr>
        <w:pStyle w:val="Normal9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Hungarian-American George Soros</w:t>
      </w:r>
      <w:r>
        <w:rPr>
          <w:rFonts w:ascii="arial" w:eastAsia="arial" w:hAnsi="arial" w:cs="arial"/>
          <w:b w:val="0"/>
          <w:i w:val="0"/>
          <w:strike w:val="0"/>
          <w:noProof w:val="0"/>
          <w:color w:val="000000"/>
          <w:position w:val="0"/>
          <w:sz w:val="20"/>
          <w:u w:val="none"/>
          <w:vertAlign w:val="baseline"/>
        </w:rPr>
        <w:t xml:space="preserve">, known for his support of the </w:t>
      </w:r>
      <w:r>
        <w:rPr>
          <w:rFonts w:ascii="arial" w:eastAsia="arial" w:hAnsi="arial" w:cs="arial"/>
          <w:b/>
          <w:i w:val="0"/>
          <w:strike w:val="0"/>
          <w:noProof w:val="0"/>
          <w:color w:val="000000"/>
          <w:position w:val="0"/>
          <w:sz w:val="20"/>
          <w:u w:val="none"/>
          <w:vertAlign w:val="baseline"/>
        </w:rPr>
        <w:t>Democratic Party</w:t>
      </w:r>
      <w:r>
        <w:rPr>
          <w:rFonts w:ascii="arial" w:eastAsia="arial" w:hAnsi="arial" w:cs="arial"/>
          <w:b w:val="0"/>
          <w:i w:val="0"/>
          <w:strike w:val="0"/>
          <w:noProof w:val="0"/>
          <w:color w:val="000000"/>
          <w:position w:val="0"/>
          <w:sz w:val="20"/>
          <w:u w:val="none"/>
          <w:vertAlign w:val="baseline"/>
        </w:rPr>
        <w:t xml:space="preserve"> and progressive movements, has also made contributions to the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campaign. Soros has spoken out on numerous occasions in favor of policies that favor democracy, human rights and the justice system, points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emphasizes in her campaign. This support could appeal to a voter base that leans toward social reforms and inclusive policies in the country.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Soros.</w:t>
      </w:r>
      <w:r>
        <w:rPr>
          <w:rFonts w:ascii="arial" w:eastAsia="arial" w:hAnsi="arial" w:cs="arial"/>
          <w:b/>
          <w:i w:val="0"/>
          <w:strike w:val="0"/>
          <w:noProof w:val="0"/>
          <w:color w:val="000000"/>
          <w:position w:val="0"/>
          <w:sz w:val="20"/>
          <w:u w:val="none"/>
          <w:vertAlign w:val="baseline"/>
        </w:rPr>
        <w:t>4. Bill Gates: Microsoft co-founder</w:t>
      </w:r>
    </w:p>
    <w:p>
      <w:pPr>
        <w:pStyle w:val="Normal9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Bill Gates</w:t>
      </w:r>
      <w:r>
        <w:rPr>
          <w:rFonts w:ascii="arial" w:eastAsia="arial" w:hAnsi="arial" w:cs="arial"/>
          <w:b w:val="0"/>
          <w:i w:val="0"/>
          <w:strike w:val="0"/>
          <w:noProof w:val="0"/>
          <w:color w:val="000000"/>
          <w:position w:val="0"/>
          <w:sz w:val="20"/>
          <w:u w:val="none"/>
          <w:vertAlign w:val="baseline"/>
        </w:rPr>
        <w:t xml:space="preserve">, one of the world's best-known billionaires, has also shown his support for the Democrats in this race. Gates has been an important figure in health and technology issues, aspects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emphasized in</w:t>
      </w:r>
      <w:r>
        <w:rPr>
          <w:rFonts w:ascii="arial" w:eastAsia="arial" w:hAnsi="arial" w:cs="arial"/>
          <w:b w:val="0"/>
          <w:i w:val="0"/>
          <w:strike w:val="0"/>
          <w:noProof w:val="0"/>
          <w:color w:val="000000"/>
          <w:position w:val="0"/>
          <w:sz w:val="20"/>
          <w:u w:val="none"/>
          <w:vertAlign w:val="baseline"/>
        </w:rPr>
        <w:t xml:space="preserve"> her campaign </w:t>
      </w:r>
      <w:r>
        <w:rPr>
          <w:rFonts w:ascii="arial" w:eastAsia="arial" w:hAnsi="arial" w:cs="arial"/>
          <w:b/>
          <w:i w:val="0"/>
          <w:strike w:val="0"/>
          <w:noProof w:val="0"/>
          <w:color w:val="000000"/>
          <w:position w:val="0"/>
          <w:sz w:val="20"/>
          <w:u w:val="none"/>
          <w:vertAlign w:val="baseline"/>
        </w:rPr>
        <w:t>proposal</w:t>
      </w:r>
      <w:r>
        <w:rPr>
          <w:rFonts w:ascii="arial" w:eastAsia="arial" w:hAnsi="arial" w:cs="arial"/>
          <w:b w:val="0"/>
          <w:i w:val="0"/>
          <w:strike w:val="0"/>
          <w:noProof w:val="0"/>
          <w:color w:val="000000"/>
          <w:position w:val="0"/>
          <w:sz w:val="20"/>
          <w:u w:val="none"/>
          <w:vertAlign w:val="baseline"/>
        </w:rPr>
        <w:t>. Gates' endorsement not only adds financial resources to the campaign, but also an important endorsement from his supporters in these fields.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Gates.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backing of this group of businessmen,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was able to capture the interest</w:t>
      </w:r>
      <w:r>
        <w:rPr>
          <w:rFonts w:ascii="arial" w:eastAsia="arial" w:hAnsi="arial" w:cs="arial"/>
          <w:b w:val="0"/>
          <w:i w:val="0"/>
          <w:strike w:val="0"/>
          <w:noProof w:val="0"/>
          <w:color w:val="000000"/>
          <w:position w:val="0"/>
          <w:sz w:val="20"/>
          <w:u w:val="none"/>
          <w:vertAlign w:val="baseline"/>
        </w:rPr>
        <w:t xml:space="preserve"> of influential sectors in the United States. The support of these billionaires not only guarantees significant resources, but also brings </w:t>
      </w:r>
      <w:r>
        <w:rPr>
          <w:rFonts w:ascii="arial" w:eastAsia="arial" w:hAnsi="arial" w:cs="arial"/>
          <w:b/>
          <w:i w:val="0"/>
          <w:strike w:val="0"/>
          <w:noProof w:val="0"/>
          <w:color w:val="000000"/>
          <w:position w:val="0"/>
          <w:sz w:val="20"/>
          <w:u w:val="none"/>
          <w:vertAlign w:val="baseline"/>
        </w:rPr>
        <w:t xml:space="preserve">into focus fundamental issues </w:t>
      </w:r>
      <w:r>
        <w:rPr>
          <w:rFonts w:ascii="arial" w:eastAsia="arial" w:hAnsi="arial" w:cs="arial"/>
          <w:b w:val="0"/>
          <w:i w:val="0"/>
          <w:strike w:val="0"/>
          <w:noProof w:val="0"/>
          <w:color w:val="000000"/>
          <w:position w:val="0"/>
          <w:sz w:val="20"/>
          <w:u w:val="none"/>
          <w:vertAlign w:val="baseline"/>
        </w:rPr>
        <w:t>for today's economy and society.</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26" style="position:absolute;z-index:251948032"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WEALTHY PEOPLE (92%); CAMPAIGNS &amp; ELECTIONS (90%); ELECTIONS (90%); POLITICS (90%); TECHNOLOGY (90%); PHILANTHROPY (89%); POLITICAL PARTIES (89%); SOCIAL JUSTICE (89%); SOCIETY, SOCIAL ASSISTANCE &amp; LIFESTYLE (89%); VOTERS &amp; VOTING (89%); DEMOCRACIES (79%); ELECTIONS &amp; POLITICS (79%); TYPES OF GOVERNMENT (79%); BUSINESS NEWS (78%); CAUCASIAN AMERICANS (78%); ECONOMY &amp; ECONOMIC INDICATORS (78%); POLITICAL DONATIONS &amp; FUNDRAISING (78%); POLITICAL PARTY DONATIONS (78%); ECONOMIC CONDITIONS (77%); ECONOMIC INEQUALITY (77%); ECONOMIC DEVELOPMENT (73%); ECONOMIC NEWS (66%); HUMAN RIGHTS (62%); politica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(51%)</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(51%)</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SIC7372 PREPACKAGED SOFTWARE (51%); MARKETING &amp; ADVERTISING (73%); MARKETING CAMPAIGNS (73%)</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LAURENE POWELL JOBS (92%); BILL GATES (89%); GEORGE SOROS (89%); JEFFREY P BEZOS (87%)</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95"/>
      </w:pPr>
    </w:p>
    <w:p>
      <w:pPr>
        <w:pStyle w:val="Normal95"/>
        <w:ind w:left="200"/>
        <w:sectPr>
          <w:type w:val="continuous"/>
          <w:pgMar w:top="840" w:right="1000" w:bottom="840" w:left="1000" w:header="400" w:footer="400"/>
          <w:pgNumType w:fmt="decimal"/>
          <w:cols w:space="720"/>
        </w:sectPr>
      </w:pPr>
      <w:r>
        <w:br/>
      </w:r>
      <w:r>
        <w:pict>
          <v:line id="_x0000_s1327"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347"/>
          <w:headerReference w:type="default" r:id="rId1348"/>
          <w:footerReference w:type="even" r:id="rId1349"/>
          <w:footerReference w:type="default" r:id="rId1350"/>
          <w:headerReference w:type="first" r:id="rId1351"/>
          <w:footerReference w:type="first" r:id="rId1352"/>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353" w:history="1">
        <w:r>
          <w:rPr>
            <w:rFonts w:ascii="arial" w:eastAsia="arial" w:hAnsi="arial" w:cs="arial"/>
            <w:b/>
            <w:i/>
            <w:strike w:val="0"/>
            <w:color w:val="0077CC"/>
            <w:sz w:val="28"/>
            <w:u w:val="single"/>
            <w:vertAlign w:val="baseline"/>
          </w:rPr>
          <w:t xml:space="preserve">Marvel Actors Join in Support of </w:t>
        </w:r>
      </w:hyperlink>
      <w:hyperlink r:id="rId1354" w:history="1">
        <w:r>
          <w:rPr>
            <w:rFonts w:ascii="arial" w:eastAsia="arial" w:hAnsi="arial" w:cs="arial"/>
            <w:b/>
            <w:i/>
            <w:strike w:val="0"/>
            <w:color w:val="0077CC"/>
            <w:sz w:val="28"/>
            <w:u w:val="single"/>
            <w:vertAlign w:val="baseline"/>
          </w:rPr>
          <w:t>Kamala</w:t>
        </w:r>
      </w:hyperlink>
      <w:hyperlink r:id="rId1355" w:history="1">
        <w:r>
          <w:rPr>
            <w:rFonts w:ascii="arial" w:eastAsia="arial" w:hAnsi="arial" w:cs="arial"/>
            <w:b/>
            <w:i/>
            <w:strike w:val="0"/>
            <w:color w:val="0077CC"/>
            <w:sz w:val="28"/>
            <w:u w:val="single"/>
            <w:vertAlign w:val="baseline"/>
          </w:rPr>
          <w:t xml:space="preserve"> </w:t>
        </w:r>
      </w:hyperlink>
      <w:hyperlink r:id="rId1356" w:history="1">
        <w:r>
          <w:rPr>
            <w:rFonts w:ascii="arial" w:eastAsia="arial" w:hAnsi="arial" w:cs="arial"/>
            <w:b/>
            <w:i/>
            <w:strike w:val="0"/>
            <w:color w:val="0077CC"/>
            <w:sz w:val="28"/>
            <w:u w:val="single"/>
            <w:vertAlign w:val="baseline"/>
          </w:rPr>
          <w:t>Harris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 Friday</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28" style="position:absolute;z-index:25195008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&lt;p&gt;The most representative actors of the Marvel saga gathered in a video call to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Democratic candidate in the upcoming November 5 elections in the United States.&lt;/p&gt;&lt;p&gt;Actors such as Mark Ruffalo, Scarlett Johanson, Robert Downey Jr., Chris Evans, among others posted a video on social networks to show their support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to promote voting at the polls.&lt;/p&gt;&lt;p&gt;"I'm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I'm for democracy", was the slogan they proposed in favor of the vice president of the United States, after dialoguing about a campaign phrase to support her.&lt;/p&gt;&lt;p&gt;            View this post on Instagram         &lt;/p&gt;&lt;p style=" color:#c9c8cd; font-family:Arial,sans-serif; font-size:14px; line-height:17px; margin-bottom:0; margin-top:8px; overflow:hidden; padding:8px 0 7px; text-align:center; text-overflow:ellipsis; white-space:nowrap;"&gt;A post shared by Mark Ruffalo (@markruffalo)&lt;/p&gt;     &lt;p class="kicker"&gt;  World  &lt;/p&gt;     &lt;p&gt;The video starts with a video call made by actress Scarlett Johanson, who plays Black Widow in the Marvel Cinematic Universe, and is attended by the rest of the actors: Mark Ruffalo (Hulk), Robert Downey Jr.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(IronMan), Don Cheadle (War Machine), Paul Bettany (Vision), Danai Gurira (Black Panter) and Chris Evans (Captain America).&lt;/p&gt;&lt;p&gt;For a few seconds they discuss the creation of a slogan to jointly support the Democratic candidate in which some proposals emerge 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forever". Finally, after some additions, they decide "I'm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I'm for democracy".&lt;/p&gt;&lt;p&gt;?? Join El Sol de México's channel on WhatsApp to not miss the most important information.&lt;/p&gt;&lt;p&gt;The vice president continues to feed the list of celebrities who support her candidacy, in which figures such as Beyoncé, Taylor Swift, Leonardo DiCaprio, Eminem, Ariana Grande, Jenifer López, among many others, stand out.&lt;/p&gt;       </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29" style="position:absolute;z-index:251951104"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DEMOCRACIES (90%); ELECTIONS (90%); POLITICAL CANDIDATES (90%); TYPES OF GOVERNMENT (90%); CAMPAIGNS &amp; ELECTIONS (78%); PHOTO &amp; VIDEO SHARING (78%); VOTERS &amp; VOTING (78%); SOCIAL NETWORKING (72%); Mundo (%)</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(56%)</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PHOTO &amp; VIDEO SHARING (78%)</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MARK RUFFALO (92%); CHRIS EVANS (91%); ARIANA GRANDE (79%); PAUL BETTANY (79%); ROBERT DOWNEY JR (73%); SCARLETT JOHANSSON (73%); DON CHEADLE (58%); EMINEM (58%); LEONARDO DICAPRIO (58%); BEYONCE KNOWLES (52%)</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Pr>
        <w:pStyle w:val="Normal96"/>
      </w:pPr>
    </w:p>
    <w:p>
      <w:pPr>
        <w:pStyle w:val="Normal96"/>
        <w:ind w:left="200"/>
        <w:sectPr>
          <w:type w:val="continuous"/>
          <w:pgMar w:top="840" w:right="1000" w:bottom="840" w:left="1000" w:header="400" w:footer="400"/>
          <w:pgNumType w:fmt="decimal"/>
          <w:cols w:space="720"/>
        </w:sectPr>
      </w:pPr>
      <w:r>
        <w:br/>
      </w:r>
      <w:r>
        <w:pict>
          <v:line id="_x0000_s1330"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357"/>
          <w:headerReference w:type="default" r:id="rId1358"/>
          <w:footerReference w:type="even" r:id="rId1359"/>
          <w:footerReference w:type="default" r:id="rId1360"/>
          <w:headerReference w:type="first" r:id="rId1361"/>
          <w:footerReference w:type="first" r:id="rId1362"/>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363" w:history="1">
        <w:r>
          <w:rPr>
            <w:rFonts w:ascii="arial" w:eastAsia="arial" w:hAnsi="arial" w:cs="arial"/>
            <w:b/>
            <w:i/>
            <w:strike w:val="0"/>
            <w:color w:val="0077CC"/>
            <w:sz w:val="28"/>
            <w:u w:val="single"/>
            <w:vertAlign w:val="baseline"/>
          </w:rPr>
          <w:t xml:space="preserve">Harrison Ford makes presidential endorsement for </w:t>
        </w:r>
      </w:hyperlink>
      <w:hyperlink r:id="rId1364" w:history="1">
        <w:r>
          <w:rPr>
            <w:rFonts w:ascii="arial" w:eastAsia="arial" w:hAnsi="arial" w:cs="arial"/>
            <w:b/>
            <w:i/>
            <w:strike w:val="0"/>
            <w:color w:val="0077CC"/>
            <w:sz w:val="28"/>
            <w:u w:val="single"/>
            <w:vertAlign w:val="baseline"/>
          </w:rPr>
          <w:t>Kamala</w:t>
        </w:r>
      </w:hyperlink>
      <w:hyperlink r:id="rId1365" w:history="1">
        <w:r>
          <w:rPr>
            <w:rFonts w:ascii="arial" w:eastAsia="arial" w:hAnsi="arial" w:cs="arial"/>
            <w:b/>
            <w:i/>
            <w:strike w:val="0"/>
            <w:color w:val="0077CC"/>
            <w:sz w:val="28"/>
            <w:u w:val="single"/>
            <w:vertAlign w:val="baseline"/>
          </w:rPr>
          <w:t xml:space="preserve"> </w:t>
        </w:r>
      </w:hyperlink>
      <w:hyperlink r:id="rId1366" w:history="1">
        <w:r>
          <w:rPr>
            <w:rFonts w:ascii="arial" w:eastAsia="arial" w:hAnsi="arial" w:cs="arial"/>
            <w:b/>
            <w:i/>
            <w:strike w:val="0"/>
            <w:color w:val="0077CC"/>
            <w:sz w:val="28"/>
            <w:u w:val="single"/>
            <w:vertAlign w:val="baseline"/>
          </w:rPr>
          <w:t>Harris</w:t>
        </w:r>
      </w:hyperlink>
      <w:hyperlink r:id="rId1367" w:history="1">
        <w:r>
          <w:rPr>
            <w:rFonts w:ascii="arial" w:eastAsia="arial" w:hAnsi="arial" w:cs="arial"/>
            <w:b/>
            <w:i/>
            <w:strike w:val="0"/>
            <w:color w:val="0077CC"/>
            <w:sz w:val="28"/>
            <w:u w:val="single"/>
            <w:vertAlign w:val="baseline"/>
          </w:rPr>
          <w:t xml:space="preserve"> days before elections: 'Never wanted to talk about it'</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97"/>
        <w:keepNext w:val="0"/>
        <w:spacing w:before="120" w:after="0" w:line="220" w:lineRule="atLeast"/>
        <w:ind w:left="0" w:right="0" w:firstLine="0"/>
        <w:jc w:val="left"/>
      </w:pPr>
      <w:r>
        <w:br/>
      </w:r>
      <w:r>
        <w:pict>
          <v:shape id="_x0000_i1331" type="#_x0000_t75" style="width:15.19pt;height:15.19pt">
            <v:imagedata r:id="rId67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32" style="position:absolute;z-index:25195315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Nov. 3 -- Harrison Ford urged voters to pick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just three days before the US presidential election. The actor made a rare endorsement to speak out in support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a series of three videos which were released in partnership with the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-Walz campaign. (Also read: Hugo actor Chloe Grace Moretz comes out as gay woman in new post endorsing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US president)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82-year-old star said, "I'm Harrison Ford, doing something I never thought I'd do. Telling people I've never met who I'm voting for and why I think they might do the same. This election, I'm casting my ballot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Do I agree with every one of their policies? Of course not. Do I think they're perfect? C'mon, for crying out loud, they're people just like you and me."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add a bit about Donald Trump and shared, "Look, I'm frustrated about a lot of things in this country. I'm sure you are too. But the other guy? He spent four years turning us against each other while embracing dictators and tyrants around the world. That's not how we are. We don't need to 'make America great again.' C'mon, we are great. What we need is to work together again. What we need is a president who works for all of us again."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video, he said: "Look, I've been voting for 64 years. Never really wanted to talk about it very much. But when dozens of former members of the Trump administration are sounding alarms, saying, 'For God's sake, don't do this again,' you have to pay attention. The truth is this: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protect your right to disagree with her about policies or ideas."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presidential campaign is heading into its final week with polls showing a razor-thin margin between Democratic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Republican candidate Donald Trump, ahead of Election Day on November 5.</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368" w:history="1">
        <w:r>
          <w:rPr>
            <w:rFonts w:ascii="arial" w:eastAsia="arial" w:hAnsi="arial" w:cs="arial"/>
            <w:b w:val="0"/>
            <w:i/>
            <w:strike w:val="0"/>
            <w:noProof w:val="0"/>
            <w:color w:val="0077CC"/>
            <w:position w:val="0"/>
            <w:sz w:val="20"/>
            <w:u w:val="single"/>
            <w:vertAlign w:val="baseline"/>
          </w:rPr>
          <w:t>contentservices@htdigital.in</w:t>
        </w:r>
      </w:hyperlink>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33" style="position:absolute;z-index:251954176"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CAMPAIGNS &amp; ELECTIONS (90%); HEADS OF GOVERNMENT ELECTIONS (90%); US PRESIDENTIAL CANDIDATES 2012 (90%); US PRESIDENTIAL CANDIDATES 2024 (90%); VOTERS &amp; VOTING (90%); POLITICAL CANDIDATES (89%); US PRESIDENTIAL ELECTIONS (89%); FILM (78%); HEADS OF STATE &amp; GOVERNMENT (78%); MAKE AMERICA GREAT AGAIN MOVEMENT (78%); US DEMOCRATIC PARTY (78%); US PRESIDENTIAL CANDIDATES 2016 (78%); US REPUBLICAN PARTY (78%); LGBTQ+ PERSONS (73%)</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(78%); MEDIA CONTENT (78%)</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DONALD TRUMP (89%); CHLOE GRACE MORETZ (79%); TIMOTHY J WALZ (79%)</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INDIA (92%)</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97"/>
      </w:pPr>
    </w:p>
    <w:p>
      <w:pPr>
        <w:pStyle w:val="Normal97"/>
        <w:ind w:left="200"/>
        <w:sectPr>
          <w:type w:val="continuous"/>
          <w:pgMar w:top="840" w:right="1000" w:bottom="840" w:left="1000" w:header="400" w:footer="400"/>
          <w:pgNumType w:fmt="decimal"/>
          <w:cols w:space="720"/>
        </w:sectPr>
      </w:pPr>
      <w:r>
        <w:br/>
      </w:r>
      <w:r>
        <w:pict>
          <v:line id="_x0000_s1334"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369"/>
          <w:headerReference w:type="default" r:id="rId1370"/>
          <w:footerReference w:type="even" r:id="rId1371"/>
          <w:footerReference w:type="default" r:id="rId1372"/>
          <w:headerReference w:type="first" r:id="rId1373"/>
          <w:footerReference w:type="first" r:id="rId1374"/>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375" w:history="1">
        <w:r>
          <w:rPr>
            <w:rFonts w:ascii="arial" w:eastAsia="arial" w:hAnsi="arial" w:cs="arial"/>
            <w:b/>
            <w:i/>
            <w:strike w:val="0"/>
            <w:color w:val="0077CC"/>
            <w:sz w:val="28"/>
            <w:u w:val="single"/>
            <w:vertAlign w:val="baseline"/>
          </w:rPr>
          <w:t xml:space="preserve">'If she wants to build border wall...': JD Vance on </w:t>
        </w:r>
      </w:hyperlink>
      <w:hyperlink r:id="rId1376" w:history="1">
        <w:r>
          <w:rPr>
            <w:rFonts w:ascii="arial" w:eastAsia="arial" w:hAnsi="arial" w:cs="arial"/>
            <w:b/>
            <w:i/>
            <w:strike w:val="0"/>
            <w:color w:val="0077CC"/>
            <w:sz w:val="28"/>
            <w:u w:val="single"/>
            <w:vertAlign w:val="baseline"/>
          </w:rPr>
          <w:t>Kamala</w:t>
        </w:r>
      </w:hyperlink>
      <w:hyperlink r:id="rId1377" w:history="1">
        <w:r>
          <w:rPr>
            <w:rFonts w:ascii="arial" w:eastAsia="arial" w:hAnsi="arial" w:cs="arial"/>
            <w:b/>
            <w:i/>
            <w:strike w:val="0"/>
            <w:color w:val="0077CC"/>
            <w:sz w:val="28"/>
            <w:u w:val="single"/>
            <w:vertAlign w:val="baseline"/>
          </w:rPr>
          <w:t xml:space="preserve"> </w:t>
        </w:r>
      </w:hyperlink>
      <w:hyperlink r:id="rId1378" w:history="1">
        <w:r>
          <w:rPr>
            <w:rFonts w:ascii="arial" w:eastAsia="arial" w:hAnsi="arial" w:cs="arial"/>
            <w:b/>
            <w:i/>
            <w:strike w:val="0"/>
            <w:color w:val="0077CC"/>
            <w:sz w:val="28"/>
            <w:u w:val="single"/>
            <w:vertAlign w:val="baseline"/>
          </w:rPr>
          <w:t>Harris</w:t>
        </w:r>
      </w:hyperlink>
      <w:hyperlink r:id="rId1379" w:history="1">
        <w:r>
          <w:rPr>
            <w:rFonts w:ascii="arial" w:eastAsia="arial" w:hAnsi="arial" w:cs="arial"/>
            <w:b/>
            <w:i/>
            <w:strike w:val="0"/>
            <w:color w:val="0077CC"/>
            <w:sz w:val="28"/>
            <w:u w:val="single"/>
            <w:vertAlign w:val="baseline"/>
          </w:rPr>
          <w:t xml:space="preserve"> 'flip-flop'</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2024 Wednesday</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35" style="position:absolute;z-index:25195622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vice presidential candidate JD Vance Tuesday called out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said if she wants to build a border wall, she has all the time. JD Vance's comment came as Republicans said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doing a policy flip-flop on US southern border wall. Once she called this un-American and a medieval vanity project but now going by her commitment to reviving a bipartisan deal, she agreed to spending hundreds of millions on the border wall -- a pet project of Donald Trump."</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a fake.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she wants to build the border wall, she could start right now!" JD Vance wrote sharing an Axios article 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flip flop on border wall."In her speech to the Democratic National Convention last week,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said she would sign the recent bipartisan border security bill -- which Trump had ordered his allies to kill, fearing it would help Democrats in the November elections," the Axios report said.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advisers, however, told Axios that the bipartisan border proposal didn't include any new money to continue building the wall, it just extended the timeline to spend funds that had been appropriated during Trump's last year as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cowering behind anonymous staff: Trump campaignDonald Trump campaign issued of statement and said the Axios report falsely alleged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has flip-flopped on the border wall. "How much longer will the mainstream media allow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hide and use staff to speak on her behalf?...</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's RECORD proves she is pro-open border. She called the wall "un-American", a "waster of taxpayer money", "medieval" and said it isn't going to "stop" illegal immigration. As a senator,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tried to block President Trump's construction of the border wall. As Border Czar,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halted construction of the border wall.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's ACTIONS speak much louder than the WORDS of the anonymous staff she is cowering behind," the campaign said.  For Reprint Rights: timescontent.com</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36" style="position:absolute;z-index:251957248"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BIPARTISANSHIP (90%); BORDER CONTROL (90%); POLITICAL CANDIDATES (90%); POLITICAL PARTIES (90%); US DEMOCRATIC PARTY (90%); US PRESIDENTIAL ELECTIONS (90%); US REPUBLICAN PARTY (90%); NATIONAL SECURITY &amp; FOREIGN RELATIONS (89%); CAMPAIGNS &amp; ELECTIONS (78%); ELECTIONS (78%); LEGISLATIVE BODIES (78%); POLITICAL PARTY CONVENTIONS (78%); TERRITORIAL &amp; NATIONAL BORDERS (78%); US DEMOCRATIC NATIONAL CONVENTIONS (78%); ILLEGAL IMMIGRANTS (73%); IMMIGRATION (73%); IMMIGRATION, CITIZENSHIP &amp; DISPLACEMENT (73%); NATIONAL SECURITY (73%); CONFERENCES &amp; CONVENTIONS (69%); CONSTRUCTION DELAYS &amp; STOPPAGES (66%)</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CONSTRUCTION DELAYS &amp; STOPPAGES (66%); MAINSTREAM MEDIA (50%)</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J D VANCE (90%); DONALD TRUMP (89%)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2024</w:t>
      </w:r>
    </w:p>
    <w:p>
      <w:pPr>
        <w:pStyle w:val="Normal98"/>
      </w:pPr>
    </w:p>
    <w:p>
      <w:pPr>
        <w:pStyle w:val="Normal98"/>
        <w:ind w:left="200"/>
        <w:sectPr>
          <w:type w:val="continuous"/>
          <w:pgMar w:top="840" w:right="1000" w:bottom="840" w:left="1000" w:header="400" w:footer="400"/>
          <w:pgNumType w:fmt="decimal"/>
          <w:cols w:space="720"/>
        </w:sectPr>
      </w:pPr>
      <w:r>
        <w:br/>
      </w:r>
      <w:r>
        <w:pict>
          <v:line id="_x0000_s1337"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380"/>
          <w:headerReference w:type="default" r:id="rId1381"/>
          <w:footerReference w:type="even" r:id="rId1382"/>
          <w:footerReference w:type="default" r:id="rId1383"/>
          <w:headerReference w:type="first" r:id="rId1384"/>
          <w:footerReference w:type="first" r:id="rId1385"/>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386" w:history="1">
        <w:r>
          <w:rPr>
            <w:rFonts w:ascii="arial" w:eastAsia="arial" w:hAnsi="arial" w:cs="arial"/>
            <w:b/>
            <w:i/>
            <w:strike w:val="0"/>
            <w:color w:val="0077CC"/>
            <w:sz w:val="28"/>
            <w:u w:val="single"/>
            <w:vertAlign w:val="baseline"/>
          </w:rPr>
          <w:t>Kamala</w:t>
        </w:r>
      </w:hyperlink>
      <w:hyperlink r:id="rId1387" w:history="1">
        <w:r>
          <w:rPr>
            <w:rFonts w:ascii="arial" w:eastAsia="arial" w:hAnsi="arial" w:cs="arial"/>
            <w:b/>
            <w:i/>
            <w:strike w:val="0"/>
            <w:color w:val="0077CC"/>
            <w:sz w:val="28"/>
            <w:u w:val="single"/>
            <w:vertAlign w:val="baseline"/>
          </w:rPr>
          <w:t xml:space="preserve"> </w:t>
        </w:r>
      </w:hyperlink>
      <w:hyperlink r:id="rId1388" w:history="1">
        <w:r>
          <w:rPr>
            <w:rFonts w:ascii="arial" w:eastAsia="arial" w:hAnsi="arial" w:cs="arial"/>
            <w:b/>
            <w:i/>
            <w:strike w:val="0"/>
            <w:color w:val="0077CC"/>
            <w:sz w:val="28"/>
            <w:u w:val="single"/>
            <w:vertAlign w:val="baseline"/>
          </w:rPr>
          <w:t>Harris</w:t>
        </w:r>
      </w:hyperlink>
      <w:hyperlink r:id="rId1389" w:history="1">
        <w:r>
          <w:rPr>
            <w:rFonts w:ascii="arial" w:eastAsia="arial" w:hAnsi="arial" w:cs="arial"/>
            <w:b/>
            <w:i/>
            <w:strike w:val="0"/>
            <w:color w:val="0077CC"/>
            <w:sz w:val="28"/>
            <w:u w:val="single"/>
            <w:vertAlign w:val="baseline"/>
          </w:rPr>
          <w:t xml:space="preserve"> welcomes Taylor Swift's endorsement of her presidential campaign</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2024 Saturday</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38" style="position:absolute;z-index:25195929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hyperlink r:id="rId1390" w:history="1">
        <w:r>
          <w:rPr>
            <w:rFonts w:ascii="arial" w:eastAsia="arial" w:hAnsi="arial" w:cs="arial"/>
            <w:b w:val="0"/>
            <w:i/>
            <w:strike w:val="0"/>
            <w:color w:val="0077CC"/>
            <w:sz w:val="20"/>
            <w:u w:val="single"/>
            <w:vertAlign w:val="baseline"/>
          </w:rPr>
          <w:t xml:space="preserve"> Taylor Swift y </w:t>
        </w:r>
      </w:hyperlink>
      <w:hyperlink r:id="rId1391" w:history="1">
        <w:r>
          <w:rPr>
            <w:rFonts w:ascii="arial" w:eastAsia="arial" w:hAnsi="arial" w:cs="arial"/>
            <w:b/>
            <w:i/>
            <w:strike w:val="0"/>
            <w:color w:val="0077CC"/>
            <w:sz w:val="20"/>
            <w:u w:val="single"/>
            <w:vertAlign w:val="baseline"/>
          </w:rPr>
          <w:t>Kamala</w:t>
        </w:r>
      </w:hyperlink>
      <w:hyperlink r:id="rId1392" w:history="1">
        <w:r>
          <w:rPr>
            <w:rFonts w:ascii="arial" w:eastAsia="arial" w:hAnsi="arial" w:cs="arial"/>
            <w:b w:val="0"/>
            <w:i/>
            <w:strike w:val="0"/>
            <w:color w:val="0077CC"/>
            <w:sz w:val="20"/>
            <w:u w:val="single"/>
            <w:vertAlign w:val="baseline"/>
          </w:rPr>
          <w:t xml:space="preserve"> </w:t>
        </w:r>
      </w:hyperlink>
      <w:hyperlink r:id="rId1393" w:history="1">
        <w:r>
          <w:rPr>
            <w:rFonts w:ascii="arial" w:eastAsia="arial" w:hAnsi="arial" w:cs="arial"/>
            <w:b/>
            <w:i/>
            <w:strike w:val="0"/>
            <w:color w:val="0077CC"/>
            <w:sz w:val="20"/>
            <w:u w:val="single"/>
            <w:vertAlign w:val="baseline"/>
          </w:rPr>
          <w:t>Harris</w:t>
        </w:r>
      </w:hyperlink>
      <w:hyperlink r:id="rId1394" w:history="1">
        <w:r>
          <w:rPr>
            <w:rFonts w:ascii="arial" w:eastAsia="arial" w:hAnsi="arial" w:cs="arial"/>
            <w:b w:val="0"/>
            <w:i/>
            <w:strike w:val="0"/>
            <w:color w:val="0077CC"/>
            <w:sz w:val="20"/>
            <w:u w:val="single"/>
            <w:vertAlign w:val="baseline"/>
          </w:rPr>
          <w:t xml:space="preserve"> </w:t>
        </w:r>
      </w:hyperlink>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celebrated the endorsement of singer Taylor Swift, highlighting the artist's courage in her political and social stances. </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Vice President of the United States, expressed her pride after receiving the political endorsement of singer Taylor Swift, one of the most influential figures in the pop world. During an interview with WIRED magazine last Friday,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commented on her excitement upon discovering the online search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Taylor Swift."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 proud to have Taylor Swift's support. She's an amazing artist,"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stated during the interview. Swift, a 14-time Grammy Award winner, uses her platform to bring visibility to important political and social issues, which is widely praised by the vice president. "I have a lot of respect for the courage she has shown throughout her career to stand up for what she believes is right,"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added.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their political affinity, there is a rivalry between the two in the sports arena.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 San Francisco 49ers fan, joked about her favorite soccer team, in contrast to Swift's support for the Kansas City Chiefs, a team she follows closely because of her relationship with Chiefs star player Travis Kelce. "In 2023, we were on opposite sides in the Super Bowl," the vice president said with a chuckle. "I'm a 49ers fan, but who can be mad at someone loyal to their team?"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Swift's endorsement of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announced publicly on Sept. 10, when the singer posted on her Instagram account that she would be voting for the candidacy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in the November election. Swift expressed her admiration for the former California attorney general, highlighting her leadership and steadfastness in the face of challenges. "I will vote for because she fights for rights and causes that I believe need a warrior to stand up for them," the singer stated. She also stressed the importance of a calm leadership rather than one guided by chaos.</w:t>
      </w:r>
    </w:p>
    <w:p>
      <w:pPr>
        <w:pStyle w:val="Normal99"/>
        <w:keepNext w:val="0"/>
        <w:spacing w:before="200" w:after="0" w:line="260" w:lineRule="atLeast"/>
        <w:ind w:left="0" w:right="0" w:firstLine="0"/>
        <w:jc w:val="both"/>
      </w:pPr>
      <w:hyperlink r:id="rId1395" w:history="1">
        <w:r>
          <w:rPr>
            <w:rFonts w:ascii="arial" w:eastAsia="arial" w:hAnsi="arial" w:cs="arial"/>
            <w:b w:val="0"/>
            <w:i/>
            <w:strike w:val="0"/>
            <w:color w:val="0077CC"/>
            <w:sz w:val="20"/>
            <w:u w:val="single"/>
            <w:vertAlign w:val="baseline"/>
          </w:rPr>
          <w:t xml:space="preserve"> Taylor Swift </w:t>
        </w:r>
      </w:hyperlink>
      <w:r>
        <w:rPr>
          <w:rFonts w:ascii="arial" w:eastAsia="arial" w:hAnsi="arial" w:cs="arial"/>
          <w:b w:val="0"/>
          <w:i w:val="0"/>
          <w:strike w:val="0"/>
          <w:noProof w:val="0"/>
          <w:color w:val="000000"/>
          <w:position w:val="0"/>
          <w:sz w:val="20"/>
          <w:u w:val="none"/>
          <w:vertAlign w:val="baseline"/>
        </w:rPr>
        <w:t xml:space="preserve">Taylor Swift expressed her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 September 10 via social media.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Swift's support was not immediate, as for months her followers had been calling for her to take a clear political stance, especially in the face of then President Donald Trump. Finally, Swift expressed her support after one of the vice presidential debates between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Trump, highlighting the Democrat's leadership capacity in difficult times.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endorsement marks a milestone in the relationship between pop culture and politics, where public figures like Taylor Swift wield influence.</w:t>
      </w: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339" style="position:absolute;z-index:251960320"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INTERVIEWS (90%); SINGERS &amp; MUSICIANS (90%); AMERICAN FOOTBALL (89%); ARTISTS &amp; PERFORMERS (89%); HEADS OF GOVERNMENT ELECTIONS (89%); US PRESIDENTIAL CANDIDATES 2012 (89%); US PRESIDENTIAL ELECTIONS (89%); ELECTIONS (78%); ELECTIONS &amp; POLITICS (78%); ENTERTAINMENT &amp; ARTS AWARDS (78%); GRAMMY AWARDS (78%); POLITICS (78%); POPULAR CULTURE (78%); SOCIETY, SOCIAL ASSISTANCE &amp; LIFESTYLE (78%); US PRESIDENTIAL CANDIDATES 2024 (78%); PLATFORMS &amp; ISSUES (77%); INTERNET SOCIAL NETWORKING (76%); SOCIAL MEDIA (76%); SPORTS &amp; RECREATION EVENTS (74%); GOVERNMENT BODIES &amp; OFFICES (73%); MUSIC (73%); POLITICAL DEBATES (73%); SOCIETAL ISSUES (73%); STADIUMS &amp; ARENAS (72%); SPORTS &amp; RECREATION (67%); SOCCER (66%)</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(84%); KANSAS CITY CHIEFS (82%); SAN FRANCISCO 49ERS (55%)</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SINGERS &amp; MUSICIANS (90%); ARTISTS &amp; PERFORMERS (89%); ENTERTAINMENT &amp; ARTS AWARDS (78%); GRAMMY AWARDS (78%); INTERNET SOCIAL NETWORKING (76%); SOCIAL MEDIA (76%)</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DONALD TRUMP (89%); TIMOTHY J WALZ (79%); TRAVIS KELCE (79%)</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KANSAS CITY, MO, USA (73%); CALIFORNIA, USA (79%); UNITED STATES (79%)</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2024</w:t>
      </w:r>
    </w:p>
    <w:p>
      <w:pPr>
        <w:pStyle w:val="Normal99"/>
      </w:pPr>
    </w:p>
    <w:p>
      <w:pPr>
        <w:pStyle w:val="Normal99"/>
        <w:ind w:left="200"/>
        <w:sectPr>
          <w:type w:val="continuous"/>
          <w:pgMar w:top="840" w:right="1000" w:bottom="840" w:left="1000" w:header="400" w:footer="400"/>
          <w:pgNumType w:fmt="decimal"/>
          <w:cols w:space="720"/>
        </w:sectPr>
      </w:pPr>
      <w:r>
        <w:br/>
      </w:r>
      <w:r>
        <w:pict>
          <v:line id="_x0000_s1340"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396"/>
          <w:headerReference w:type="default" r:id="rId1397"/>
          <w:footerReference w:type="even" r:id="rId1398"/>
          <w:footerReference w:type="default" r:id="rId1399"/>
          <w:headerReference w:type="first" r:id="rId1400"/>
          <w:footerReference w:type="first" r:id="rId1401"/>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402" w:history="1">
        <w:r>
          <w:rPr>
            <w:rFonts w:ascii="arial" w:eastAsia="arial" w:hAnsi="arial" w:cs="arial"/>
            <w:b/>
            <w:i/>
            <w:strike w:val="0"/>
            <w:color w:val="0077CC"/>
            <w:sz w:val="28"/>
            <w:u w:val="single"/>
            <w:vertAlign w:val="baseline"/>
          </w:rPr>
          <w:t xml:space="preserve">US Election: Primate Ayodele Advises </w:t>
        </w:r>
      </w:hyperlink>
      <w:hyperlink r:id="rId1403" w:history="1">
        <w:r>
          <w:rPr>
            <w:rFonts w:ascii="arial" w:eastAsia="arial" w:hAnsi="arial" w:cs="arial"/>
            <w:b/>
            <w:i/>
            <w:strike w:val="0"/>
            <w:color w:val="0077CC"/>
            <w:sz w:val="28"/>
            <w:u w:val="single"/>
            <w:vertAlign w:val="baseline"/>
          </w:rPr>
          <w:t>Kamala</w:t>
        </w:r>
      </w:hyperlink>
      <w:hyperlink r:id="rId1404" w:history="1">
        <w:r>
          <w:rPr>
            <w:rFonts w:ascii="arial" w:eastAsia="arial" w:hAnsi="arial" w:cs="arial"/>
            <w:b/>
            <w:i/>
            <w:strike w:val="0"/>
            <w:color w:val="0077CC"/>
            <w:sz w:val="28"/>
            <w:u w:val="single"/>
            <w:vertAlign w:val="baseline"/>
          </w:rPr>
          <w:t xml:space="preserve"> </w:t>
        </w:r>
      </w:hyperlink>
      <w:hyperlink r:id="rId1405" w:history="1">
        <w:r>
          <w:rPr>
            <w:rFonts w:ascii="arial" w:eastAsia="arial" w:hAnsi="arial" w:cs="arial"/>
            <w:b/>
            <w:i/>
            <w:strike w:val="0"/>
            <w:color w:val="0077CC"/>
            <w:sz w:val="28"/>
            <w:u w:val="single"/>
            <w:vertAlign w:val="baseline"/>
          </w:rPr>
          <w:t>Harris</w:t>
        </w:r>
      </w:hyperlink>
      <w:hyperlink r:id="rId1406" w:history="1">
        <w:r>
          <w:rPr>
            <w:rFonts w:ascii="arial" w:eastAsia="arial" w:hAnsi="arial" w:cs="arial"/>
            <w:b/>
            <w:i/>
            <w:strike w:val="0"/>
            <w:color w:val="0077CC"/>
            <w:sz w:val="28"/>
            <w:u w:val="single"/>
            <w:vertAlign w:val="baseline"/>
          </w:rPr>
          <w:t xml:space="preserve"> On Choice Of Running Mate</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Independent (Nigeria)</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2024 Tuesday</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Daily Independent. Provided by Syndigate Media Inc. All Rights Reserved</w:t>
      </w:r>
    </w:p>
    <w:p>
      <w:pPr>
        <w:pStyle w:val="Normal100"/>
        <w:keepNext w:val="0"/>
        <w:spacing w:before="120" w:after="0" w:line="220" w:lineRule="atLeast"/>
        <w:ind w:left="0" w:right="0" w:firstLine="0"/>
        <w:jc w:val="left"/>
      </w:pPr>
      <w:r>
        <w:br/>
      </w:r>
      <w:r>
        <w:pict>
          <v:shape id="_x0000_i1341" type="#_x0000_t75" style="width:89.99pt;height:44.99pt">
            <v:imagedata r:id="rId169"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Shojobi Abisola</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42" style="position:absolute;z-index:251962368"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INRI Evangelical Spiritual Church, Primate Elijah Ayodele has advised the candidate of the Democratic Party in the upcoming presidential election,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 the choice of a running mate.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statement signed by his media aide, Osho Oluwatosin, Primate Ayodele mentioned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a huge chance at winning the presidential election but she needs a running mate that can fortify her ambition.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prophet, who earlier told the Democratic party to choose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its presidential candidate, made it known that the best person that can help the candidate is Josh Shapiro, the governor of Pennsylvania.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Advertisement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there are three contenders for the running mate slot which include Governors Tim Walz of Minnesota Josh Shapiro of Pennsylvania and Arizona senator, Mark Kelly.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prophet noted that among all, Josh Shapiro is the one that can give help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have a greater result at the election.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make a stronger statement if she chooses Josh Shapiro as her running mate. Among the contenders for the running mate slot, Josh Shapiro is the best person that can help her achieve her ambition.''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Josh Shapiro,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a greater chance at the election, He will add more value to her campaign. He is the person God has chosen for her.''</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343" style="position:absolute;z-index:251963392"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1803</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(91%); CAMPAIGNS &amp; ELECTIONS (90%); CHRISTIANS &amp; CHRISTIANITY (90%); ELECTIONS (90%); POLITICAL PARTIES (90%); RELIGION (90%); US FEDERAL ELECTIONS (90%); LEGISLATIVE BODIES (78%); POLITICAL CANDIDATES (78%)</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JOSH SHAPIRO (95%);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MARK KELLY (79%); TIMOTHY J WALZ (79%)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(92%); NIGERIA (92%)</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2024</w:t>
      </w:r>
    </w:p>
    <w:p>
      <w:pPr>
        <w:pStyle w:val="Normal100"/>
      </w:pPr>
    </w:p>
    <w:p>
      <w:pPr>
        <w:pStyle w:val="Normal100"/>
        <w:ind w:left="200"/>
        <w:sectPr>
          <w:type w:val="continuous"/>
          <w:pgMar w:top="840" w:right="1000" w:bottom="840" w:left="1000" w:header="400" w:footer="400"/>
          <w:pgNumType w:fmt="decimal"/>
          <w:cols w:space="720"/>
        </w:sectPr>
      </w:pPr>
      <w:r>
        <w:br/>
      </w:r>
      <w:r>
        <w:pict>
          <v:line id="_x0000_s1344"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407"/>
          <w:headerReference w:type="default" r:id="rId1408"/>
          <w:footerReference w:type="even" r:id="rId1409"/>
          <w:footerReference w:type="default" r:id="rId1410"/>
          <w:headerReference w:type="first" r:id="rId1411"/>
          <w:footerReference w:type="first" r:id="rId1412"/>
          <w:pgSz w:w="12240" w:h="15840"/>
          <w:pgMar w:top="840" w:right="1000" w:bottom="840" w:left="1000" w:header="400" w:footer="400"/>
          <w:pgNumType w:fmt="decimal"/>
          <w:cols w:space="720"/>
          <w:titlePg w:val="0"/>
        </w:sectPr>
      </w:pPr>
    </w:p>
    <w:p>
      <w:pPr>
        <w:pStyle w:val="Normal101"/>
      </w:pPr>
    </w:p>
    <w:p>
      <w:pPr>
        <w:pStyle w:val="Heading199"/>
        <w:keepNext w:val="0"/>
        <w:spacing w:after="200" w:line="340" w:lineRule="atLeast"/>
        <w:ind w:left="0" w:right="0" w:firstLine="0"/>
        <w:jc w:val="center"/>
      </w:pPr>
      <w:hyperlink r:id="rId1413" w:history="1">
        <w:r>
          <w:rPr>
            <w:rFonts w:ascii="arial" w:eastAsia="arial" w:hAnsi="arial" w:cs="arial"/>
            <w:b/>
            <w:i/>
            <w:strike w:val="0"/>
            <w:color w:val="0077CC"/>
            <w:sz w:val="28"/>
            <w:u w:val="single"/>
            <w:vertAlign w:val="baseline"/>
          </w:rPr>
          <w:t>Kamala</w:t>
        </w:r>
      </w:hyperlink>
      <w:hyperlink r:id="rId1414" w:history="1">
        <w:r>
          <w:rPr>
            <w:rFonts w:ascii="arial" w:eastAsia="arial" w:hAnsi="arial" w:cs="arial"/>
            <w:b/>
            <w:i/>
            <w:strike w:val="0"/>
            <w:color w:val="0077CC"/>
            <w:sz w:val="28"/>
            <w:u w:val="single"/>
            <w:vertAlign w:val="baseline"/>
          </w:rPr>
          <w:t xml:space="preserve"> </w:t>
        </w:r>
      </w:hyperlink>
      <w:hyperlink r:id="rId1415" w:history="1">
        <w:r>
          <w:rPr>
            <w:rFonts w:ascii="arial" w:eastAsia="arial" w:hAnsi="arial" w:cs="arial"/>
            <w:b/>
            <w:i/>
            <w:strike w:val="0"/>
            <w:color w:val="0077CC"/>
            <w:sz w:val="28"/>
            <w:u w:val="single"/>
            <w:vertAlign w:val="baseline"/>
          </w:rPr>
          <w:t>Harris</w:t>
        </w:r>
      </w:hyperlink>
      <w:hyperlink r:id="rId1416" w:history="1">
        <w:r>
          <w:rPr>
            <w:rFonts w:ascii="arial" w:eastAsia="arial" w:hAnsi="arial" w:cs="arial"/>
            <w:b/>
            <w:i/>
            <w:strike w:val="0"/>
            <w:color w:val="0077CC"/>
            <w:sz w:val="28"/>
            <w:u w:val="single"/>
            <w:vertAlign w:val="baseline"/>
          </w:rPr>
          <w:t xml:space="preserve"> pulls further ahead in presidential betting odds after post-debate polls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2024 10:07 AM EST</w:t>
      </w:r>
    </w:p>
    <w:p>
      <w:pPr>
        <w:pStyle w:val="Normal101"/>
        <w:keepNext w:val="0"/>
        <w:spacing w:after="0" w:line="240" w:lineRule="atLeast"/>
        <w:ind w:right="0"/>
        <w:jc w:val="both"/>
      </w:pPr>
      <w:bookmarkStart w:id="300" w:name="Bookmark_101"/>
      <w:bookmarkEnd w:id="3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101"/>
        <w:keepNext/>
        <w:spacing w:before="240" w:after="0" w:line="340" w:lineRule="atLeast"/>
        <w:ind w:left="0" w:right="0" w:firstLine="0"/>
        <w:jc w:val="left"/>
      </w:pPr>
      <w:bookmarkStart w:id="301" w:name="Body_99"/>
      <w:bookmarkEnd w:id="3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45" style="position:absolute;z-index:251965440" from="0,2pt" to="512pt,2pt" strokecolor="#009ddb" strokeweight="2pt">
            <v:stroke linestyle="single"/>
            <w10:wrap type="topAndBottom"/>
          </v:line>
        </w:pict>
      </w:r>
    </w:p>
    <w:p>
      <w:pPr>
        <w:pStyle w:val="Normal101"/>
      </w:pPr>
    </w:p>
    <w:p>
      <w:pPr>
        <w:pStyle w:val="Normal101"/>
        <w:keepNext w:val="0"/>
        <w:spacing w:before="240" w:after="0" w:line="260" w:lineRule="atLeast"/>
        <w:ind w:left="0" w:right="0" w:firstLine="0"/>
        <w:jc w:val="both"/>
      </w:pPr>
      <w:hyperlink r:id="rId1417" w:history="1">
        <w:r>
          <w:rPr>
            <w:rFonts w:ascii="arial" w:eastAsia="arial" w:hAnsi="arial" w:cs="arial"/>
            <w:b w:val="0"/>
            <w:i/>
            <w:strike w:val="0"/>
            <w:color w:val="0077CC"/>
            <w:sz w:val="20"/>
            <w:u w:val="single"/>
            <w:vertAlign w:val="baseline"/>
          </w:rPr>
          <w:t xml:space="preserve">Vice President </w:t>
        </w:r>
      </w:hyperlink>
      <w:hyperlink r:id="rId1418" w:history="1">
        <w:r>
          <w:rPr>
            <w:rFonts w:ascii="arial" w:eastAsia="arial" w:hAnsi="arial" w:cs="arial"/>
            <w:b/>
            <w:i/>
            <w:strike w:val="0"/>
            <w:color w:val="0077CC"/>
            <w:sz w:val="20"/>
            <w:u w:val="single"/>
            <w:vertAlign w:val="baseline"/>
          </w:rPr>
          <w:t>Kamala</w:t>
        </w:r>
      </w:hyperlink>
      <w:hyperlink r:id="rId1419" w:history="1">
        <w:r>
          <w:rPr>
            <w:rFonts w:ascii="arial" w:eastAsia="arial" w:hAnsi="arial" w:cs="arial"/>
            <w:b w:val="0"/>
            <w:i/>
            <w:strike w:val="0"/>
            <w:color w:val="0077CC"/>
            <w:sz w:val="20"/>
            <w:u w:val="single"/>
            <w:vertAlign w:val="baseline"/>
          </w:rPr>
          <w:t xml:space="preserve"> </w:t>
        </w:r>
      </w:hyperlink>
      <w:hyperlink r:id="rId1420" w:history="1">
        <w:r>
          <w:rPr>
            <w:rFonts w:ascii="arial" w:eastAsia="arial" w:hAnsi="arial" w:cs="arial"/>
            <w:b/>
            <w:i/>
            <w:strike w:val="0"/>
            <w:color w:val="0077CC"/>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xml:space="preserve"> has made marginal gains or held steady in betting odds on the 2024 Presidential election.</w:t>
      </w:r>
    </w:p>
    <w:p>
      <w:pPr>
        <w:pStyle w:val="Normal101"/>
        <w:keepNext w:val="0"/>
        <w:spacing w:before="240" w:after="0" w:line="260" w:lineRule="atLeast"/>
        <w:ind w:left="0" w:right="0" w:firstLine="0"/>
        <w:jc w:val="both"/>
      </w:pPr>
      <w:hyperlink r:id="rId1421" w:history="1">
        <w:r>
          <w:rPr>
            <w:rFonts w:ascii="arial" w:eastAsia="arial" w:hAnsi="arial" w:cs="arial"/>
            <w:b w:val="0"/>
            <w:i/>
            <w:strike w:val="0"/>
            <w:color w:val="0077CC"/>
            <w:sz w:val="20"/>
            <w:u w:val="single"/>
            <w:vertAlign w:val="baseline"/>
          </w:rPr>
          <w:t>The action</w:t>
        </w:r>
      </w:hyperlink>
      <w:r>
        <w:rPr>
          <w:rFonts w:ascii="arial" w:eastAsia="arial" w:hAnsi="arial" w:cs="arial"/>
          <w:b w:val="0"/>
          <w:i w:val="0"/>
          <w:strike w:val="0"/>
          <w:noProof w:val="0"/>
          <w:color w:val="000000"/>
          <w:position w:val="0"/>
          <w:sz w:val="20"/>
          <w:u w:val="none"/>
          <w:vertAlign w:val="baseline"/>
        </w:rPr>
        <w:t xml:space="preserve">, which U.S. bookmakers cannot legally take, has stayed in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favor after the race's first debate between the Vice President and </w:t>
      </w:r>
      <w:hyperlink r:id="rId1422" w:history="1">
        <w:r>
          <w:rPr>
            <w:rFonts w:ascii="arial" w:eastAsia="arial" w:hAnsi="arial" w:cs="arial"/>
            <w:b w:val="0"/>
            <w:i/>
            <w:strike w:val="0"/>
            <w:noProof w:val="0"/>
            <w:color w:val="0077CC"/>
            <w:position w:val="0"/>
            <w:sz w:val="20"/>
            <w:u w:val="single"/>
            <w:vertAlign w:val="baseline"/>
          </w:rPr>
          <w:t>former President Donald Trump</w:t>
        </w:r>
      </w:hyperlink>
      <w:r>
        <w:rPr>
          <w:rFonts w:ascii="arial" w:eastAsia="arial" w:hAnsi="arial" w:cs="arial"/>
          <w:b w:val="0"/>
          <w:i w:val="0"/>
          <w:strike w:val="0"/>
          <w:noProof w:val="0"/>
          <w:color w:val="000000"/>
          <w:position w:val="0"/>
          <w:sz w:val="20"/>
          <w:u w:val="none"/>
          <w:vertAlign w:val="baseline"/>
        </w:rPr>
        <w:t>.</w:t>
      </w:r>
    </w:p>
    <w:p>
      <w:pPr>
        <w:pStyle w:val="Normal101"/>
        <w:keepNext w:val="0"/>
        <w:spacing w:before="200" w:after="0" w:line="260" w:lineRule="atLeast"/>
        <w:ind w:left="0" w:right="0" w:firstLine="0"/>
        <w:jc w:val="both"/>
      </w:pPr>
      <w:hyperlink r:id="rId1423" w:history="1">
        <w:r>
          <w:rPr>
            <w:rFonts w:ascii="arial" w:eastAsia="arial" w:hAnsi="arial" w:cs="arial"/>
            <w:b w:val="0"/>
            <w:i/>
            <w:strike w:val="0"/>
            <w:color w:val="0077CC"/>
            <w:sz w:val="20"/>
            <w:u w:val="single"/>
            <w:vertAlign w:val="baseline"/>
          </w:rPr>
          <w:t>Post-debate polling</w:t>
        </w:r>
      </w:hyperlink>
      <w:r>
        <w:rPr>
          <w:rFonts w:ascii="arial" w:eastAsia="arial" w:hAnsi="arial" w:cs="arial"/>
          <w:b w:val="0"/>
          <w:i w:val="0"/>
          <w:strike w:val="0"/>
          <w:noProof w:val="0"/>
          <w:color w:val="000000"/>
          <w:position w:val="0"/>
          <w:sz w:val="20"/>
          <w:u w:val="none"/>
          <w:vertAlign w:val="baseline"/>
        </w:rPr>
        <w:t xml:space="preserve"> echoes the narrow lead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at the betting window as a USA TODAY/Suffolk University poll taken after </w:t>
      </w:r>
      <w:hyperlink r:id="rId1424" w:history="1">
        <w:r>
          <w:rPr>
            <w:rFonts w:ascii="arial" w:eastAsia="arial" w:hAnsi="arial" w:cs="arial"/>
            <w:b w:val="0"/>
            <w:i/>
            <w:strike w:val="0"/>
            <w:noProof w:val="0"/>
            <w:color w:val="0077CC"/>
            <w:position w:val="0"/>
            <w:sz w:val="20"/>
            <w:u w:val="single"/>
            <w:vertAlign w:val="baseline"/>
          </w:rPr>
          <w:t>the debate</w:t>
        </w:r>
      </w:hyperlink>
      <w:r>
        <w:rPr>
          <w:rFonts w:ascii="arial" w:eastAsia="arial" w:hAnsi="arial" w:cs="arial"/>
          <w:b w:val="0"/>
          <w:i w:val="0"/>
          <w:strike w:val="0"/>
          <w:noProof w:val="0"/>
          <w:color w:val="000000"/>
          <w:position w:val="0"/>
          <w:sz w:val="20"/>
          <w:u w:val="none"/>
          <w:vertAlign w:val="baseline"/>
        </w:rPr>
        <w:t xml:space="preserve"> showed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up 49%-46% in the critical battleground state of Pennsylvania.</w:t>
      </w:r>
    </w:p>
    <w:p>
      <w:pPr>
        <w:pStyle w:val="Normal10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expanded her lead at the three offshore betting houses </w:t>
      </w:r>
      <w:hyperlink r:id="rId1425" w:history="1">
        <w:r>
          <w:rPr>
            <w:rFonts w:ascii="arial" w:eastAsia="arial" w:hAnsi="arial" w:cs="arial"/>
            <w:b w:val="0"/>
            <w:i/>
            <w:strike w:val="0"/>
            <w:noProof w:val="0"/>
            <w:color w:val="0077CC"/>
            <w:position w:val="0"/>
            <w:sz w:val="20"/>
            <w:u w:val="single"/>
            <w:vertAlign w:val="baseline"/>
          </w:rPr>
          <w:t>USA TODAY regularly surveys</w:t>
        </w:r>
      </w:hyperlink>
      <w:r>
        <w:rPr>
          <w:rFonts w:ascii="arial" w:eastAsia="arial" w:hAnsi="arial" w:cs="arial"/>
          <w:b w:val="0"/>
          <w:i w:val="0"/>
          <w:strike w:val="0"/>
          <w:noProof w:val="0"/>
          <w:color w:val="000000"/>
          <w:position w:val="0"/>
          <w:sz w:val="20"/>
          <w:u w:val="none"/>
          <w:vertAlign w:val="baseline"/>
        </w:rPr>
        <w:t xml:space="preserve"> and remained at -125 to even money at U.K. bookmaker Bet365.</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swing comes as </w:t>
      </w:r>
      <w:hyperlink r:id="rId1426" w:history="1">
        <w:r>
          <w:rPr>
            <w:rFonts w:ascii="arial" w:eastAsia="arial" w:hAnsi="arial" w:cs="arial"/>
            <w:b w:val="0"/>
            <w:i/>
            <w:strike w:val="0"/>
            <w:noProof w:val="0"/>
            <w:color w:val="0077CC"/>
            <w:position w:val="0"/>
            <w:sz w:val="20"/>
            <w:u w:val="single"/>
            <w:vertAlign w:val="baseline"/>
          </w:rPr>
          <w:t>Trump deserted the possibility</w:t>
        </w:r>
      </w:hyperlink>
      <w:r>
        <w:rPr>
          <w:rFonts w:ascii="arial" w:eastAsia="arial" w:hAnsi="arial" w:cs="arial"/>
          <w:b w:val="0"/>
          <w:i w:val="0"/>
          <w:strike w:val="0"/>
          <w:noProof w:val="0"/>
          <w:color w:val="000000"/>
          <w:position w:val="0"/>
          <w:sz w:val="20"/>
          <w:u w:val="none"/>
          <w:vertAlign w:val="baseline"/>
        </w:rPr>
        <w:t xml:space="preserve"> of further debates against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after the decisive loss in Philadelphia.  </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Presidential betting odds timeline</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Presidential betting odds as of 9/23</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 365</w:t>
      </w:r>
    </w:p>
    <w:p>
      <w:pPr>
        <w:pStyle w:val="Normal101"/>
        <w:keepNext w:val="0"/>
        <w:numPr>
          <w:numId w:val="121"/>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-125</w:t>
      </w:r>
    </w:p>
    <w:p>
      <w:pPr>
        <w:pStyle w:val="Normal101"/>
        <w:keepNext w:val="0"/>
        <w:numPr>
          <w:numId w:val="12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EVEN</w:t>
      </w:r>
    </w:p>
    <w:p>
      <w:pPr>
        <w:pStyle w:val="Normal101"/>
        <w:keepNext w:val="0"/>
        <w:spacing w:before="240" w:after="0" w:line="260" w:lineRule="atLeast"/>
        <w:ind w:left="0" w:right="0" w:firstLine="0"/>
        <w:jc w:val="both"/>
      </w:pPr>
      <w:hyperlink r:id="rId1427" w:history="1">
        <w:r>
          <w:rPr>
            <w:rFonts w:ascii="arial" w:eastAsia="arial" w:hAnsi="arial" w:cs="arial"/>
            <w:b w:val="0"/>
            <w:i/>
            <w:strike w:val="0"/>
            <w:color w:val="0077CC"/>
            <w:sz w:val="20"/>
            <w:u w:val="single"/>
            <w:vertAlign w:val="baseline"/>
          </w:rPr>
          <w:t>via Covers.com</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Bovada</w:t>
      </w:r>
    </w:p>
    <w:p>
      <w:pPr>
        <w:pStyle w:val="Normal101"/>
        <w:keepNext w:val="0"/>
        <w:numPr>
          <w:numId w:val="123"/>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-130</w:t>
      </w:r>
    </w:p>
    <w:p>
      <w:pPr>
        <w:pStyle w:val="Normal101"/>
        <w:keepNext w:val="0"/>
        <w:numPr>
          <w:numId w:val="12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+110</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BetOnline</w:t>
      </w:r>
    </w:p>
    <w:p>
      <w:pPr>
        <w:pStyle w:val="Normal101"/>
        <w:keepNext w:val="0"/>
        <w:numPr>
          <w:numId w:val="125"/>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-130</w:t>
      </w:r>
    </w:p>
    <w:p>
      <w:pPr>
        <w:pStyle w:val="Normal101"/>
        <w:keepNext w:val="0"/>
        <w:numPr>
          <w:numId w:val="126"/>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+110</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Oddschecker</w:t>
      </w:r>
    </w:p>
    <w:p>
      <w:pPr>
        <w:pStyle w:val="Normal101"/>
        <w:keepNext w:val="0"/>
        <w:numPr>
          <w:numId w:val="127"/>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-114</w:t>
      </w:r>
    </w:p>
    <w:p>
      <w:pPr>
        <w:pStyle w:val="Normal101"/>
        <w:keepNext w:val="0"/>
        <w:numPr>
          <w:numId w:val="12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+122</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How has this race compared to previous elections?</w:t>
      </w:r>
    </w:p>
    <w:p>
      <w:pPr>
        <w:pStyle w:val="Normal10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held the narrowest lead over </w:t>
      </w:r>
      <w:hyperlink r:id="rId1428"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of any recent Democratic nominee at both the 50 and 75 days-until-election landmark. </w:t>
      </w:r>
    </w:p>
    <w:p>
      <w:pPr>
        <w:pStyle w:val="Normal10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stood at -110 to Trump's +116 at U.K. bookmaker Betfair Exchange when the clock ticked under 50 days. Biden stood at -116 at the 50-day mark in 2020, though Trump had longer odds at +132.</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odds at the 50-day mark for the past three elections were:</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2024</w:t>
      </w:r>
    </w:p>
    <w:p>
      <w:pPr>
        <w:pStyle w:val="Normal101"/>
        <w:keepNext w:val="0"/>
        <w:numPr>
          <w:numId w:val="129"/>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-110</w:t>
      </w:r>
    </w:p>
    <w:p>
      <w:pPr>
        <w:pStyle w:val="Normal101"/>
        <w:keepNext w:val="0"/>
        <w:numPr>
          <w:numId w:val="130"/>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Trump:</w:t>
      </w:r>
      <w:r>
        <w:rPr>
          <w:rFonts w:ascii="arial" w:eastAsia="arial" w:hAnsi="arial" w:cs="arial"/>
          <w:b w:val="0"/>
          <w:i w:val="0"/>
          <w:strike w:val="0"/>
          <w:noProof w:val="0"/>
          <w:color w:val="000000"/>
          <w:position w:val="0"/>
          <w:sz w:val="20"/>
          <w:u w:val="none"/>
          <w:vertAlign w:val="baseline"/>
        </w:rPr>
        <w:t xml:space="preserve"> +116</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2020</w:t>
      </w:r>
    </w:p>
    <w:p>
      <w:pPr>
        <w:pStyle w:val="Normal101"/>
        <w:keepNext w:val="0"/>
        <w:numPr>
          <w:numId w:val="13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Biden:</w:t>
      </w:r>
      <w:r>
        <w:rPr>
          <w:rFonts w:ascii="arial" w:eastAsia="arial" w:hAnsi="arial" w:cs="arial"/>
          <w:b w:val="0"/>
          <w:i w:val="0"/>
          <w:strike w:val="0"/>
          <w:noProof w:val="0"/>
          <w:color w:val="000000"/>
          <w:position w:val="0"/>
          <w:sz w:val="20"/>
          <w:u w:val="none"/>
          <w:vertAlign w:val="baseline"/>
        </w:rPr>
        <w:t xml:space="preserve"> -116</w:t>
      </w:r>
    </w:p>
    <w:p>
      <w:pPr>
        <w:pStyle w:val="Normal101"/>
        <w:keepNext w:val="0"/>
        <w:numPr>
          <w:numId w:val="13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Trump:</w:t>
      </w:r>
      <w:r>
        <w:rPr>
          <w:rFonts w:ascii="arial" w:eastAsia="arial" w:hAnsi="arial" w:cs="arial"/>
          <w:b w:val="0"/>
          <w:i w:val="0"/>
          <w:strike w:val="0"/>
          <w:noProof w:val="0"/>
          <w:color w:val="000000"/>
          <w:position w:val="0"/>
          <w:sz w:val="20"/>
          <w:u w:val="none"/>
          <w:vertAlign w:val="baseline"/>
        </w:rPr>
        <w:t xml:space="preserve"> +132</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2016</w:t>
      </w:r>
    </w:p>
    <w:p>
      <w:pPr>
        <w:pStyle w:val="Normal101"/>
        <w:keepNext w:val="0"/>
        <w:numPr>
          <w:numId w:val="13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Clinton:</w:t>
      </w:r>
      <w:r>
        <w:rPr>
          <w:rFonts w:ascii="arial" w:eastAsia="arial" w:hAnsi="arial" w:cs="arial"/>
          <w:b w:val="0"/>
          <w:i w:val="0"/>
          <w:strike w:val="0"/>
          <w:noProof w:val="0"/>
          <w:color w:val="000000"/>
          <w:position w:val="0"/>
          <w:sz w:val="20"/>
          <w:u w:val="none"/>
          <w:vertAlign w:val="baseline"/>
        </w:rPr>
        <w:t xml:space="preserve"> -182</w:t>
      </w:r>
    </w:p>
    <w:p>
      <w:pPr>
        <w:pStyle w:val="Normal101"/>
        <w:keepNext w:val="0"/>
        <w:numPr>
          <w:numId w:val="13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Trump:</w:t>
      </w:r>
      <w:r>
        <w:rPr>
          <w:rFonts w:ascii="arial" w:eastAsia="arial" w:hAnsi="arial" w:cs="arial"/>
          <w:b w:val="0"/>
          <w:i w:val="0"/>
          <w:strike w:val="0"/>
          <w:noProof w:val="0"/>
          <w:color w:val="000000"/>
          <w:position w:val="0"/>
          <w:sz w:val="20"/>
          <w:u w:val="none"/>
          <w:vertAlign w:val="baseline"/>
        </w:rPr>
        <w:t xml:space="preserve"> +210</w:t>
      </w:r>
    </w:p>
    <w:p>
      <w:pPr>
        <w:pStyle w:val="Normal10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spread at the 75-days-to-election mark was narrower compared to the previous Democratic challengers. Then-</w:t>
      </w:r>
      <w:hyperlink r:id="rId1429" w:history="1">
        <w:r>
          <w:rPr>
            <w:rFonts w:ascii="arial" w:eastAsia="arial" w:hAnsi="arial" w:cs="arial"/>
            <w:b w:val="0"/>
            <w:i/>
            <w:strike w:val="0"/>
            <w:noProof w:val="0"/>
            <w:color w:val="0077CC"/>
            <w:position w:val="0"/>
            <w:sz w:val="20"/>
            <w:u w:val="single"/>
            <w:vertAlign w:val="baseline"/>
          </w:rPr>
          <w:t>Secretary of State Hillary Clinton</w:t>
        </w:r>
      </w:hyperlink>
      <w:r>
        <w:rPr>
          <w:rFonts w:ascii="arial" w:eastAsia="arial" w:hAnsi="arial" w:cs="arial"/>
          <w:b w:val="0"/>
          <w:i w:val="0"/>
          <w:strike w:val="0"/>
          <w:noProof w:val="0"/>
          <w:color w:val="000000"/>
          <w:position w:val="0"/>
          <w:sz w:val="20"/>
          <w:u w:val="none"/>
          <w:vertAlign w:val="baseline"/>
        </w:rPr>
        <w:t xml:space="preserve"> held a wide -323 to +370 margin over Trump at Betfair. Trump won the 2016 race, though he lost the popular vote, </w:t>
      </w:r>
      <w:hyperlink r:id="rId1430" w:history="1">
        <w:r>
          <w:rPr>
            <w:rFonts w:ascii="arial" w:eastAsia="arial" w:hAnsi="arial" w:cs="arial"/>
            <w:b w:val="0"/>
            <w:i/>
            <w:strike w:val="0"/>
            <w:noProof w:val="0"/>
            <w:color w:val="0077CC"/>
            <w:position w:val="0"/>
            <w:sz w:val="20"/>
            <w:u w:val="single"/>
            <w:vertAlign w:val="baseline"/>
          </w:rPr>
          <w:t>marking the second time</w:t>
        </w:r>
      </w:hyperlink>
      <w:r>
        <w:rPr>
          <w:rFonts w:ascii="arial" w:eastAsia="arial" w:hAnsi="arial" w:cs="arial"/>
          <w:b w:val="0"/>
          <w:i w:val="0"/>
          <w:strike w:val="0"/>
          <w:noProof w:val="0"/>
          <w:color w:val="000000"/>
          <w:position w:val="0"/>
          <w:sz w:val="20"/>
          <w:u w:val="none"/>
          <w:vertAlign w:val="baseline"/>
        </w:rPr>
        <w:t xml:space="preserve"> a betting underdog won the White House.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odds for the last three elections at the 75-day mark were:</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2024</w:t>
      </w:r>
    </w:p>
    <w:p>
      <w:pPr>
        <w:pStyle w:val="Normal101"/>
        <w:keepNext w:val="0"/>
        <w:numPr>
          <w:numId w:val="135"/>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-102</w:t>
      </w:r>
    </w:p>
    <w:p>
      <w:pPr>
        <w:pStyle w:val="Normal101"/>
        <w:keepNext w:val="0"/>
        <w:numPr>
          <w:numId w:val="136"/>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Trump:</w:t>
      </w:r>
      <w:r>
        <w:rPr>
          <w:rFonts w:ascii="arial" w:eastAsia="arial" w:hAnsi="arial" w:cs="arial"/>
          <w:b w:val="0"/>
          <w:i w:val="0"/>
          <w:strike w:val="0"/>
          <w:noProof w:val="0"/>
          <w:color w:val="000000"/>
          <w:position w:val="0"/>
          <w:sz w:val="20"/>
          <w:u w:val="none"/>
          <w:vertAlign w:val="baseline"/>
        </w:rPr>
        <w:t xml:space="preserve"> +110</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2020</w:t>
      </w:r>
    </w:p>
    <w:p>
      <w:pPr>
        <w:pStyle w:val="Normal101"/>
        <w:keepNext w:val="0"/>
        <w:numPr>
          <w:numId w:val="13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Biden:</w:t>
      </w:r>
      <w:r>
        <w:rPr>
          <w:rFonts w:ascii="arial" w:eastAsia="arial" w:hAnsi="arial" w:cs="arial"/>
          <w:b w:val="0"/>
          <w:i w:val="0"/>
          <w:strike w:val="0"/>
          <w:noProof w:val="0"/>
          <w:color w:val="000000"/>
          <w:position w:val="0"/>
          <w:sz w:val="20"/>
          <w:u w:val="none"/>
          <w:vertAlign w:val="baseline"/>
        </w:rPr>
        <w:t xml:space="preserve"> -132</w:t>
      </w:r>
    </w:p>
    <w:p>
      <w:pPr>
        <w:pStyle w:val="Normal101"/>
        <w:keepNext w:val="0"/>
        <w:numPr>
          <w:numId w:val="13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Trump:</w:t>
      </w:r>
      <w:r>
        <w:rPr>
          <w:rFonts w:ascii="arial" w:eastAsia="arial" w:hAnsi="arial" w:cs="arial"/>
          <w:b w:val="0"/>
          <w:i w:val="0"/>
          <w:strike w:val="0"/>
          <w:noProof w:val="0"/>
          <w:color w:val="000000"/>
          <w:position w:val="0"/>
          <w:sz w:val="20"/>
          <w:u w:val="none"/>
          <w:vertAlign w:val="baseline"/>
        </w:rPr>
        <w:t xml:space="preserve"> +144</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2016</w:t>
      </w:r>
    </w:p>
    <w:p>
      <w:pPr>
        <w:pStyle w:val="Normal101"/>
        <w:keepNext w:val="0"/>
        <w:numPr>
          <w:numId w:val="139"/>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Clinton:</w:t>
      </w:r>
      <w:r>
        <w:rPr>
          <w:rFonts w:ascii="arial" w:eastAsia="arial" w:hAnsi="arial" w:cs="arial"/>
          <w:b w:val="0"/>
          <w:i w:val="0"/>
          <w:strike w:val="0"/>
          <w:noProof w:val="0"/>
          <w:color w:val="000000"/>
          <w:position w:val="0"/>
          <w:sz w:val="20"/>
          <w:u w:val="none"/>
          <w:vertAlign w:val="baseline"/>
        </w:rPr>
        <w:t xml:space="preserve"> -323</w:t>
      </w:r>
    </w:p>
    <w:p>
      <w:pPr>
        <w:pStyle w:val="Normal101"/>
        <w:keepNext w:val="0"/>
        <w:numPr>
          <w:numId w:val="140"/>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Trump:</w:t>
      </w:r>
      <w:r>
        <w:rPr>
          <w:rFonts w:ascii="arial" w:eastAsia="arial" w:hAnsi="arial" w:cs="arial"/>
          <w:b w:val="0"/>
          <w:i w:val="0"/>
          <w:strike w:val="0"/>
          <w:noProof w:val="0"/>
          <w:color w:val="000000"/>
          <w:position w:val="0"/>
          <w:sz w:val="20"/>
          <w:u w:val="none"/>
          <w:vertAlign w:val="baseline"/>
        </w:rPr>
        <w:t xml:space="preserve"> +370</w:t>
      </w:r>
    </w:p>
    <w:p>
      <w:pPr>
        <w:pStyle w:val="Normal101"/>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431" w:history="1">
        <w:r>
          <w:rPr>
            <w:rFonts w:ascii="arial" w:eastAsia="arial" w:hAnsi="arial" w:cs="arial"/>
            <w:b/>
            <w:i/>
            <w:strike w:val="0"/>
            <w:noProof w:val="0"/>
            <w:color w:val="0077CC"/>
            <w:position w:val="0"/>
            <w:sz w:val="20"/>
            <w:u w:val="single"/>
            <w:vertAlign w:val="baseline"/>
          </w:rPr>
          <w:t>Kamala</w:t>
        </w:r>
      </w:hyperlink>
      <w:hyperlink r:id="rId1432" w:history="1">
        <w:r>
          <w:rPr>
            <w:rFonts w:ascii="arial" w:eastAsia="arial" w:hAnsi="arial" w:cs="arial"/>
            <w:b w:val="0"/>
            <w:i/>
            <w:strike w:val="0"/>
            <w:noProof w:val="0"/>
            <w:color w:val="0077CC"/>
            <w:position w:val="0"/>
            <w:sz w:val="20"/>
            <w:u w:val="single"/>
            <w:vertAlign w:val="baseline"/>
          </w:rPr>
          <w:t xml:space="preserve"> </w:t>
        </w:r>
      </w:hyperlink>
      <w:hyperlink r:id="rId1433" w:history="1">
        <w:r>
          <w:rPr>
            <w:rFonts w:ascii="arial" w:eastAsia="arial" w:hAnsi="arial" w:cs="arial"/>
            <w:b/>
            <w:i/>
            <w:strike w:val="0"/>
            <w:noProof w:val="0"/>
            <w:color w:val="0077CC"/>
            <w:position w:val="0"/>
            <w:sz w:val="20"/>
            <w:u w:val="single"/>
            <w:vertAlign w:val="baseline"/>
          </w:rPr>
          <w:t>Harris</w:t>
        </w:r>
      </w:hyperlink>
      <w:hyperlink r:id="rId1434" w:history="1">
        <w:r>
          <w:rPr>
            <w:rFonts w:ascii="arial" w:eastAsia="arial" w:hAnsi="arial" w:cs="arial"/>
            <w:b w:val="0"/>
            <w:i/>
            <w:strike w:val="0"/>
            <w:noProof w:val="0"/>
            <w:color w:val="0077CC"/>
            <w:position w:val="0"/>
            <w:sz w:val="20"/>
            <w:u w:val="single"/>
            <w:vertAlign w:val="baseline"/>
          </w:rPr>
          <w:t xml:space="preserve"> pulls further ahead in presidential betting odds after post-debate polls</w:t>
        </w:r>
      </w:hyperlink>
    </w:p>
    <w:p>
      <w:pPr>
        <w:pStyle w:val="Normal101"/>
        <w:keepNext/>
        <w:spacing w:before="240" w:after="0" w:line="340" w:lineRule="atLeast"/>
        <w:ind w:left="0" w:right="0" w:firstLine="0"/>
        <w:jc w:val="left"/>
      </w:pPr>
      <w:bookmarkStart w:id="302" w:name="Classification_99"/>
      <w:bookmarkEnd w:id="302"/>
      <w:r>
        <w:rPr>
          <w:rFonts w:ascii="arial" w:eastAsia="arial" w:hAnsi="arial" w:cs="arial"/>
          <w:b/>
          <w:i w:val="0"/>
          <w:strike w:val="0"/>
          <w:noProof w:val="0"/>
          <w:color w:val="000000"/>
          <w:position w:val="0"/>
          <w:sz w:val="28"/>
          <w:u w:val="none"/>
          <w:vertAlign w:val="baseline"/>
        </w:rPr>
        <w:t>Classification</w:t>
      </w:r>
    </w:p>
    <w:p>
      <w:pPr>
        <w:pStyle w:val="Normal101"/>
        <w:spacing w:line="60" w:lineRule="exact"/>
      </w:pPr>
      <w:r>
        <w:pict>
          <v:line id="_x0000_s1346" style="position:absolute;z-index:251966464" from="0,2pt" to="512pt,2pt" strokecolor="#009ddb" strokeweight="2pt">
            <v:stroke linestyle="single"/>
            <w10:wrap type="topAndBottom"/>
          </v:line>
        </w:pict>
      </w:r>
    </w:p>
    <w:p>
      <w:pPr>
        <w:pStyle w:val="Normal101"/>
        <w:spacing w:line="120" w:lineRule="exact"/>
      </w:pP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HEADS OF GOVERNMENT ELECTIONS (90%); US PRESIDENTIAL CANDIDATES 2012 (90%); US PRESIDENTIAL CANDIDATES 2024 (90%); US PRESIDENTIAL CANDIDATES 2008 (89%); US PRESIDENTIAL ELECTIONS (89%); POPULAR VOTE (78%); VOTERS &amp; VOTING (78%); GOVERNMENT ADVISORS &amp; MINISTERS (73%); GOVERNMENT BODIES &amp; OFFICES (73%); POLITICAL CANDIDATES (73%); POLLS &amp; SURVEYS (72%)</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GAMBLING (90%); ONLINE GAMBLING (90%)</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(93%); HILLARY RODHAM CLINTON (79%)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PHILADELPHIA, PA, USA (73%); PENNSYLVANIA, USA (93%); UNITED STATES (94%); EUROPE (92%); UNITED KINGDOM (90%); NORTHERN EUROPE (73%); Pennsylvania &amp; Texas; United States &amp; United Kingdom; Americas, Northern America; Europe, Northern Europe</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Pr>
        <w:pStyle w:val="Normal101"/>
      </w:pPr>
    </w:p>
    <w:p>
      <w:pPr>
        <w:pStyle w:val="Normal101"/>
        <w:ind w:left="200"/>
        <w:sectPr>
          <w:type w:val="continuous"/>
          <w:pgMar w:top="840" w:right="1000" w:bottom="840" w:left="1000" w:header="400" w:footer="400"/>
          <w:pgNumType w:fmt="decimal"/>
          <w:cols w:space="720"/>
        </w:sectPr>
      </w:pPr>
      <w:r>
        <w:br/>
      </w:r>
      <w:r>
        <w:pict>
          <v:line id="_x0000_s1347"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435"/>
          <w:headerReference w:type="default" r:id="rId1436"/>
          <w:footerReference w:type="even" r:id="rId1437"/>
          <w:footerReference w:type="default" r:id="rId1438"/>
          <w:headerReference w:type="first" r:id="rId1439"/>
          <w:footerReference w:type="first" r:id="rId1440"/>
          <w:pgSz w:w="12240" w:h="15840"/>
          <w:pgMar w:top="840" w:right="1000" w:bottom="840" w:left="1000" w:header="400" w:footer="400"/>
          <w:pgNumType w:fmt="decimal"/>
          <w:cols w:space="720"/>
          <w:titlePg w:val="0"/>
        </w:sectPr>
      </w:pPr>
    </w:p>
    <w:p>
      <w:pPr>
        <w:pStyle w:val="Normal102"/>
      </w:pPr>
    </w:p>
    <w:p>
      <w:pPr>
        <w:pStyle w:val="Heading1100"/>
        <w:keepNext w:val="0"/>
        <w:spacing w:after="200" w:line="340" w:lineRule="atLeast"/>
        <w:ind w:left="0" w:right="0" w:firstLine="0"/>
        <w:jc w:val="center"/>
      </w:pPr>
      <w:hyperlink r:id="rId1441" w:history="1">
        <w:r>
          <w:rPr>
            <w:rFonts w:ascii="arial" w:eastAsia="arial" w:hAnsi="arial" w:cs="arial"/>
            <w:b/>
            <w:i/>
            <w:strike w:val="0"/>
            <w:color w:val="0077CC"/>
            <w:sz w:val="28"/>
            <w:u w:val="single"/>
            <w:vertAlign w:val="baseline"/>
          </w:rPr>
          <w:t xml:space="preserve">VIDEO: Marc Anthony endosa with </w:t>
        </w:r>
      </w:hyperlink>
      <w:hyperlink r:id="rId1442" w:history="1">
        <w:r>
          <w:rPr>
            <w:rFonts w:ascii="arial" w:eastAsia="arial" w:hAnsi="arial" w:cs="arial"/>
            <w:b/>
            <w:i/>
            <w:strike w:val="0"/>
            <w:color w:val="0077CC"/>
            <w:sz w:val="28"/>
            <w:u w:val="single"/>
            <w:vertAlign w:val="baseline"/>
          </w:rPr>
          <w:t>Kamala</w:t>
        </w:r>
      </w:hyperlink>
      <w:hyperlink r:id="rId1443" w:history="1">
        <w:r>
          <w:rPr>
            <w:rFonts w:ascii="arial" w:eastAsia="arial" w:hAnsi="arial" w:cs="arial"/>
            <w:b/>
            <w:i/>
            <w:strike w:val="0"/>
            <w:color w:val="0077CC"/>
            <w:sz w:val="28"/>
            <w:u w:val="single"/>
            <w:vertAlign w:val="baseline"/>
          </w:rPr>
          <w:t xml:space="preserve"> </w:t>
        </w:r>
      </w:hyperlink>
      <w:hyperlink r:id="rId1444" w:history="1">
        <w:r>
          <w:rPr>
            <w:rFonts w:ascii="arial" w:eastAsia="arial" w:hAnsi="arial" w:cs="arial"/>
            <w:b/>
            <w:i/>
            <w:strike w:val="0"/>
            <w:color w:val="0077CC"/>
            <w:sz w:val="28"/>
            <w:u w:val="single"/>
            <w:vertAlign w:val="baseline"/>
          </w:rPr>
          <w:t>Harris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2024 Friday</w:t>
      </w:r>
    </w:p>
    <w:p>
      <w:pPr>
        <w:pStyle w:val="Normal102"/>
        <w:keepNext w:val="0"/>
        <w:spacing w:after="0" w:line="240" w:lineRule="atLeast"/>
        <w:ind w:right="0"/>
        <w:jc w:val="both"/>
      </w:pPr>
      <w:bookmarkStart w:id="303" w:name="Bookmark_102"/>
      <w:bookmarkEnd w:id="3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0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102"/>
        <w:keepNext/>
        <w:spacing w:before="240" w:after="0" w:line="340" w:lineRule="atLeast"/>
        <w:ind w:left="0" w:right="0" w:firstLine="0"/>
        <w:jc w:val="left"/>
      </w:pPr>
      <w:bookmarkStart w:id="304" w:name="Body_100"/>
      <w:bookmarkEnd w:id="3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48" style="position:absolute;z-index:251968512"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&lt;p&gt;&lt;strong&gt;Access all of our stories about the election process in &lt;/strong&gt;&lt;strong&gt;Decision 2024.&lt;/strong&gt;&lt;/p&gt;&lt;p&gt;In the most recent launch of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"Recuerdo" campaign, Marc Anthony endorsed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president of the United States.&lt;/p&gt;&lt;p&gt;In a video, the singer recalled Donald Trump's treatment of Puerto Ricans while he was president. &lt;/p&gt;&lt;p&gt; "Trump blocked billions of dollars in aid while thousands were dying.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our families lacked clean water and electricity, Trump threw paper towels and called Puerto Rico 'dirty and poor,'" Anthony expressed.&lt;/p&gt;&lt;p&gt;The songwriter criticized the former president's lack of action after Hurricane Maria, and reiterated that he supports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because "this election goes far beyond political parties. Let's remember what America stands for and stands for: united. That's why I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president."&lt;/p&gt;&lt;p&gt;This ad is part of the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campaign's $370 million investment in TV and digital bookings leading up to Election Day on Nov. 5.&lt;/p&gt;&lt;p&gt;"Recuerdo" will air nationally on Telemundo and WAPA America TV, during this Sunday's coverage of the Billboard Latin Music Awards 2024 and in Pennsylvania on Telemundo and Univision.&lt;/p&gt;       </w:t>
      </w:r>
    </w:p>
    <w:p>
      <w:pPr>
        <w:pStyle w:val="Normal102"/>
        <w:keepNext/>
        <w:spacing w:before="240" w:after="0" w:line="340" w:lineRule="atLeast"/>
        <w:ind w:left="0" w:right="0" w:firstLine="0"/>
        <w:jc w:val="left"/>
      </w:pPr>
      <w:bookmarkStart w:id="305" w:name="Classification_100"/>
      <w:bookmarkEnd w:id="305"/>
      <w:r>
        <w:rPr>
          <w:rFonts w:ascii="arial" w:eastAsia="arial" w:hAnsi="arial" w:cs="arial"/>
          <w:b/>
          <w:i w:val="0"/>
          <w:strike w:val="0"/>
          <w:noProof w:val="0"/>
          <w:color w:val="000000"/>
          <w:position w:val="0"/>
          <w:sz w:val="28"/>
          <w:u w:val="none"/>
          <w:vertAlign w:val="baseline"/>
        </w:rPr>
        <w:t>Classification</w:t>
      </w:r>
    </w:p>
    <w:p>
      <w:pPr>
        <w:pStyle w:val="Normal102"/>
        <w:spacing w:line="60" w:lineRule="exact"/>
      </w:pPr>
      <w:r>
        <w:pict>
          <v:line id="_x0000_s1349" style="position:absolute;z-index:251969536" from="0,2pt" to="512pt,2pt" strokecolor="#009ddb" strokeweight="2pt">
            <v:stroke linestyle="single"/>
            <w10:wrap type="topAndBottom"/>
          </v:line>
        </w:pict>
      </w:r>
    </w:p>
    <w:p>
      <w:pPr>
        <w:pStyle w:val="Normal102"/>
        <w:spacing w:line="120" w:lineRule="exact"/>
      </w:pP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(78%); ELECTIONS (78%); ELECTIONS &amp; POLITICS (78%); GOVERNMENT &amp; PUBLIC ADMINISTRATION (78%); POLITICS (78%); MUSIC (77%); POLITICAL ORGANIZATIONS (73%); POLITICAL PARTIES (73%); ENTERTAINMENT &amp; ARTS AWARDS (72%); MUSIC GENRES (72%); SINGERS &amp; MUSICIANS (72%); SONG WRITING (72%); US PRESIDENTS (72%); El Mundo (%)</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MUSIC INDUSTRY (90%); ENTERTAINMENT &amp; ARTS AWARDS (72%); SINGERS &amp; MUSICIANS (72%)</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(93%); DONALD TRUMP (79%)</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(79%); UNITED STATES (93%)</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2024</w:t>
      </w:r>
    </w:p>
    <w:p>
      <w:pPr>
        <w:pStyle w:val="Normal102"/>
      </w:pPr>
    </w:p>
    <w:p>
      <w:pPr>
        <w:pStyle w:val="Normal102"/>
        <w:ind w:left="200"/>
        <w:sectPr>
          <w:type w:val="continuous"/>
          <w:pgMar w:top="840" w:right="1000" w:bottom="840" w:left="1000" w:header="400" w:footer="400"/>
          <w:pgNumType w:fmt="decimal"/>
          <w:cols w:space="720"/>
        </w:sectPr>
      </w:pPr>
      <w:r>
        <w:br/>
      </w:r>
      <w:r>
        <w:pict>
          <v:line id="_x0000_s1350"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445"/>
          <w:headerReference w:type="default" r:id="rId1446"/>
          <w:footerReference w:type="even" r:id="rId1447"/>
          <w:footerReference w:type="default" r:id="rId1448"/>
          <w:headerReference w:type="first" r:id="rId1449"/>
          <w:footerReference w:type="first" r:id="rId1450"/>
          <w:pgSz w:w="12240" w:h="15840"/>
          <w:pgMar w:top="840" w:right="1000" w:bottom="840" w:left="1000" w:header="400" w:footer="400"/>
          <w:pgNumType w:fmt="decimal"/>
          <w:cols w:space="720"/>
          <w:titlePg w:val="0"/>
        </w:sectPr>
      </w:pPr>
    </w:p>
    <w:p>
      <w:pPr>
        <w:pStyle w:val="Normal103"/>
      </w:pPr>
    </w:p>
    <w:p>
      <w:pPr>
        <w:pStyle w:val="Heading1101"/>
        <w:keepNext w:val="0"/>
        <w:spacing w:after="200" w:line="340" w:lineRule="atLeast"/>
        <w:ind w:left="0" w:right="0" w:firstLine="0"/>
        <w:jc w:val="center"/>
      </w:pPr>
      <w:hyperlink r:id="rId1451" w:history="1">
        <w:r>
          <w:rPr>
            <w:rFonts w:ascii="arial" w:eastAsia="arial" w:hAnsi="arial" w:cs="arial"/>
            <w:b/>
            <w:i/>
            <w:strike w:val="0"/>
            <w:color w:val="0077CC"/>
            <w:sz w:val="28"/>
            <w:u w:val="single"/>
            <w:vertAlign w:val="baseline"/>
          </w:rPr>
          <w:t>Kamala</w:t>
        </w:r>
      </w:hyperlink>
      <w:hyperlink r:id="rId1452" w:history="1">
        <w:r>
          <w:rPr>
            <w:rFonts w:ascii="arial" w:eastAsia="arial" w:hAnsi="arial" w:cs="arial"/>
            <w:b/>
            <w:i/>
            <w:strike w:val="0"/>
            <w:color w:val="0077CC"/>
            <w:sz w:val="28"/>
            <w:u w:val="single"/>
            <w:vertAlign w:val="baseline"/>
          </w:rPr>
          <w:t xml:space="preserve"> </w:t>
        </w:r>
      </w:hyperlink>
      <w:hyperlink r:id="rId1453" w:history="1">
        <w:r>
          <w:rPr>
            <w:rFonts w:ascii="arial" w:eastAsia="arial" w:hAnsi="arial" w:cs="arial"/>
            <w:b/>
            <w:i/>
            <w:strike w:val="0"/>
            <w:color w:val="0077CC"/>
            <w:sz w:val="28"/>
            <w:u w:val="single"/>
            <w:vertAlign w:val="baseline"/>
          </w:rPr>
          <w:t>Harris</w:t>
        </w:r>
      </w:hyperlink>
      <w:hyperlink r:id="rId1454" w:history="1">
        <w:r>
          <w:rPr>
            <w:rFonts w:ascii="arial" w:eastAsia="arial" w:hAnsi="arial" w:cs="arial"/>
            <w:b/>
            <w:i/>
            <w:strike w:val="0"/>
            <w:color w:val="0077CC"/>
            <w:sz w:val="28"/>
            <w:u w:val="single"/>
            <w:vertAlign w:val="baseline"/>
          </w:rPr>
          <w:t xml:space="preserve"> congratulates Donald Trump after his victory in the U.S. 2024 election.</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103"/>
        <w:keepNext w:val="0"/>
        <w:spacing w:after="0" w:line="240" w:lineRule="atLeast"/>
        <w:ind w:right="0"/>
        <w:jc w:val="both"/>
      </w:pPr>
      <w:bookmarkStart w:id="306" w:name="Bookmark_103"/>
      <w:bookmarkEnd w:id="3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0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103"/>
        <w:keepNext/>
        <w:spacing w:before="240" w:after="0" w:line="340" w:lineRule="atLeast"/>
        <w:ind w:left="0" w:right="0" w:firstLine="0"/>
        <w:jc w:val="left"/>
      </w:pPr>
      <w:bookmarkStart w:id="307" w:name="Body_101"/>
      <w:bookmarkEnd w:id="3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51" style="position:absolute;z-index:251971584"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 class="c-custom-paragraph"&gt;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candidate for the presidency in the United States Elections 2024, made a private call with Donald Trump, candidate of the Republican Party, to acknowledge her victory.&lt;/p&gt;&lt;p class="c-custom-paragraph"&gt;According to the US media CNN, the vice-president spoke with the businessman to acknowledge her victory and congratulate him after the election day.&lt;/p&gt;&lt;p class="c-custom-paragraph"&gt;Donald Trump became the president-elect of the United States with 292 electoral votes, against the 224 obtained by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.&lt;/p&gt;&lt;p class="c-custom-paragraph"&gt;It should be noted that for there to be a winner, one of the challengers had to achieve at least 270 Electoral College votes.&lt;/p&gt;&lt;h2 class="heading__StyledHeading-sc-jq1p2r-0 esZpbF"&gt;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calls Donald Trump and recognizes his victory in U.S. elections 2024&lt;/h2&gt;&lt;p class="c-custom-paragraph"&gt;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called President-elect Donald Trump on Wednesday to acknowledge her election win, an aide to the vice president said.&lt;/p&gt;InternationalDonald Trump's obscene gesture at rally in Milwaukee was it real?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exposes itInternationalUnited States Elections 2024: Donald Trump hired Mexican workers via outsourcing for one of his most ambitious projectsInternationalUnited States Elections 2024: When is the change of power?InternationalDonald Trump, president of the United States for the second time: "God saved my life for a reason "InternationalUnited States Elections 2024 results: Republican Party also won the Senate and the House of Representatives&lt;p class="c-custom-paragraph"&gt;According to AP, the advisor assured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spoke about the need for a peaceful transition of power.&lt;/p&gt;&lt;p class="c-custom-paragraph"&gt;The Democratic Party's presidential candidate trailed in every key state and ended up losing to Donald Trump in almost all of them.&lt;/p&gt;&lt;p class="c-custom-paragraph"&gt;It should be noted that Vice President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give a concession speech on Wednesday, November 6 at 4:00 p.m. local time, her office announced. &lt;/p&gt;&lt;h2 class="heading__StyledHeading-sc-jq1p2r-0 esZpbF"&gt;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give speech at Howard University after unfavorable U.S. 2024 election results&lt;/h2&gt;&lt;p class="c-custom-paragraph"&gt;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give a speech at her alma mater, Howard University in Washington, following unfavorable results during the U.S. 2024 election.&lt;/p&gt;&lt;p class="c-custom-paragraph"&gt;The outcome is particularly bitter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because, as the current vice president, she is expected to oversee the ceremonial certification of the election by Congress.&lt;/p&gt;&lt;p class="c-custom-paragraph"&gt;It's the same role Mike Pence played four years ago, when Trump led his supporters in marching on the U.S. Capitol. &lt;/p&gt;&lt;p class="c-custom-paragraph"&gt;Although critics said the violent insurrection crystallized Trump's threat to American democracy, that ultimately did not deter voters from electing him again.&lt;/p&gt;       </w:t>
      </w:r>
    </w:p>
    <w:p>
      <w:pPr>
        <w:pStyle w:val="Normal103"/>
        <w:keepNext/>
        <w:spacing w:before="240" w:after="0" w:line="340" w:lineRule="atLeast"/>
        <w:ind w:left="0" w:right="0" w:firstLine="0"/>
        <w:jc w:val="left"/>
      </w:pPr>
      <w:bookmarkStart w:id="308" w:name="Classification_101"/>
      <w:bookmarkEnd w:id="308"/>
      <w:r>
        <w:rPr>
          <w:rFonts w:ascii="arial" w:eastAsia="arial" w:hAnsi="arial" w:cs="arial"/>
          <w:b/>
          <w:i w:val="0"/>
          <w:strike w:val="0"/>
          <w:noProof w:val="0"/>
          <w:color w:val="000000"/>
          <w:position w:val="0"/>
          <w:sz w:val="28"/>
          <w:u w:val="none"/>
          <w:vertAlign w:val="baseline"/>
        </w:rPr>
        <w:t>Classification</w:t>
      </w:r>
    </w:p>
    <w:p>
      <w:pPr>
        <w:pStyle w:val="Normal103"/>
        <w:spacing w:line="60" w:lineRule="exact"/>
      </w:pPr>
      <w:r>
        <w:pict>
          <v:line id="_x0000_s1352" style="position:absolute;z-index:251972608" from="0,2pt" to="512pt,2pt" strokecolor="#009ddb" strokeweight="2pt">
            <v:stroke linestyle="single"/>
            <w10:wrap type="topAndBottom"/>
          </v:line>
        </w:pict>
      </w:r>
    </w:p>
    <w:p>
      <w:pPr>
        <w:pStyle w:val="Normal103"/>
        <w:spacing w:line="120" w:lineRule="exact"/>
      </w:pP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HEADS OF GOVERNMENT ELECTIONS (90%); LEGISLATIVE BODIES (90%); POLITICAL CANDIDATES (90%); POLITICAL PARTIES (90%); US FEDERAL ELECTIONS (90%); US PRESIDENTIAL CANDIDATES 2012 (90%); US REPUBLICAN PARTY (90%); VOTERS &amp; VOTING (90%); CAMPAIGNS &amp; ELECTIONS (89%); ELECTIONS &amp; POLITICS (89%); US ELECTORAL COLLEGE (89%); DEMOCRACIES (78%); GOVERNMENT &amp; PUBLIC ADMINISTRATION (78%); GOVERNMENT BODIES &amp; OFFICES (78%); TYPES OF GOVERNMENT (78%); US DEMOCRATIC PARTY (78%); US PRESIDENTIAL ELECTIONS (78%); US PRESIDENTS (78%); HISTORICALLY BLACK COLLEGES (75%); RECRUITMENT &amp; HIRING (73%); Internacional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HISTORICALLY BLACK COLLEGES (75%)</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DONALD TRUMP (94%); MIKE PENCE (79%)</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MILWAUKEE, WI, USA (76%); WASHINGTON DC, USA (79%); WISCONSIN, USA (79%); UNITED STATES (99%)</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103"/>
      </w:pPr>
    </w:p>
    <w:p>
      <w:pPr>
        <w:pStyle w:val="Normal103"/>
        <w:ind w:left="200"/>
        <w:sectPr>
          <w:type w:val="continuous"/>
          <w:pgMar w:top="840" w:right="1000" w:bottom="840" w:left="1000" w:header="400" w:footer="400"/>
          <w:pgNumType w:fmt="decimal"/>
          <w:cols w:space="720"/>
        </w:sectPr>
      </w:pPr>
      <w:r>
        <w:br/>
      </w:r>
      <w:r>
        <w:pict>
          <v:line id="_x0000_s1353"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455"/>
          <w:headerReference w:type="default" r:id="rId1456"/>
          <w:footerReference w:type="even" r:id="rId1457"/>
          <w:footerReference w:type="default" r:id="rId1458"/>
          <w:headerReference w:type="first" r:id="rId1459"/>
          <w:footerReference w:type="first" r:id="rId1460"/>
          <w:pgSz w:w="12240" w:h="15840"/>
          <w:pgMar w:top="840" w:right="1000" w:bottom="840" w:left="1000" w:header="400" w:footer="400"/>
          <w:pgNumType w:fmt="decimal"/>
          <w:cols w:space="720"/>
          <w:titlePg w:val="0"/>
        </w:sectPr>
      </w:pPr>
    </w:p>
    <w:p>
      <w:pPr>
        <w:pStyle w:val="Normal104"/>
      </w:pPr>
    </w:p>
    <w:p>
      <w:pPr>
        <w:pStyle w:val="Heading1102"/>
        <w:keepNext w:val="0"/>
        <w:spacing w:after="200" w:line="340" w:lineRule="atLeast"/>
        <w:ind w:left="0" w:right="0" w:firstLine="0"/>
        <w:jc w:val="center"/>
      </w:pPr>
      <w:hyperlink r:id="rId1461" w:history="1">
        <w:r>
          <w:rPr>
            <w:rFonts w:ascii="arial" w:eastAsia="arial" w:hAnsi="arial" w:cs="arial"/>
            <w:b/>
            <w:i/>
            <w:strike w:val="0"/>
            <w:color w:val="0077CC"/>
            <w:sz w:val="28"/>
            <w:u w:val="single"/>
            <w:vertAlign w:val="baseline"/>
          </w:rPr>
          <w:t xml:space="preserve">Beyonce joins </w:t>
        </w:r>
      </w:hyperlink>
      <w:hyperlink r:id="rId1462" w:history="1">
        <w:r>
          <w:rPr>
            <w:rFonts w:ascii="arial" w:eastAsia="arial" w:hAnsi="arial" w:cs="arial"/>
            <w:b/>
            <w:i/>
            <w:strike w:val="0"/>
            <w:color w:val="0077CC"/>
            <w:sz w:val="28"/>
            <w:u w:val="single"/>
            <w:vertAlign w:val="baseline"/>
          </w:rPr>
          <w:t>Kamala</w:t>
        </w:r>
      </w:hyperlink>
      <w:hyperlink r:id="rId1463" w:history="1">
        <w:r>
          <w:rPr>
            <w:rFonts w:ascii="arial" w:eastAsia="arial" w:hAnsi="arial" w:cs="arial"/>
            <w:b/>
            <w:i/>
            <w:strike w:val="0"/>
            <w:color w:val="0077CC"/>
            <w:sz w:val="28"/>
            <w:u w:val="single"/>
            <w:vertAlign w:val="baseline"/>
          </w:rPr>
          <w:t xml:space="preserve"> </w:t>
        </w:r>
      </w:hyperlink>
      <w:hyperlink r:id="rId1464" w:history="1">
        <w:r>
          <w:rPr>
            <w:rFonts w:ascii="arial" w:eastAsia="arial" w:hAnsi="arial" w:cs="arial"/>
            <w:b/>
            <w:i/>
            <w:strike w:val="0"/>
            <w:color w:val="0077CC"/>
            <w:sz w:val="28"/>
            <w:u w:val="single"/>
            <w:vertAlign w:val="baseline"/>
          </w:rPr>
          <w:t>Harris</w:t>
        </w:r>
      </w:hyperlink>
      <w:hyperlink r:id="rId1465" w:history="1">
        <w:r>
          <w:rPr>
            <w:rFonts w:ascii="arial" w:eastAsia="arial" w:hAnsi="arial" w:cs="arial"/>
            <w:b/>
            <w:i/>
            <w:strike w:val="0"/>
            <w:color w:val="0077CC"/>
            <w:sz w:val="28"/>
            <w:u w:val="single"/>
            <w:vertAlign w:val="baseline"/>
          </w:rPr>
          <w:t xml:space="preserve"> at Texas rally for abortion rights</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2024 Saturday 6:02 AM GMT</w:t>
      </w:r>
    </w:p>
    <w:p>
      <w:pPr>
        <w:pStyle w:val="Normal104"/>
        <w:keepNext w:val="0"/>
        <w:spacing w:after="0" w:line="240" w:lineRule="atLeast"/>
        <w:ind w:right="0"/>
        <w:jc w:val="both"/>
      </w:pPr>
      <w:bookmarkStart w:id="309" w:name="Bookmark_104"/>
      <w:bookmarkEnd w:id="3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Holdings Limited All Rights Reserved</w:t>
      </w:r>
    </w:p>
    <w:p>
      <w:pPr>
        <w:pStyle w:val="Normal104"/>
        <w:keepNext w:val="0"/>
        <w:spacing w:before="120" w:after="0" w:line="220" w:lineRule="atLeast"/>
        <w:ind w:left="0" w:right="0" w:firstLine="0"/>
        <w:jc w:val="left"/>
      </w:pPr>
      <w:r>
        <w:br/>
      </w:r>
      <w:r>
        <w:pict>
          <v:shape id="_x0000_i1354" type="#_x0000_t75" style="width:195.75pt;height:36pt">
            <v:imagedata r:id="rId1323"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Version:1</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1932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Benedict Smith, US Reporter</w:t>
      </w:r>
    </w:p>
    <w:p>
      <w:pPr>
        <w:pStyle w:val="Normal104"/>
        <w:keepNext/>
        <w:spacing w:before="240" w:after="0" w:line="340" w:lineRule="atLeast"/>
        <w:ind w:left="0" w:right="0" w:firstLine="0"/>
        <w:jc w:val="left"/>
      </w:pPr>
      <w:bookmarkStart w:id="310" w:name="Body_102"/>
      <w:bookmarkEnd w:id="3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55" style="position:absolute;z-index:251974656"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Beyonce has appeared at a Texas abortion rights rally to campaign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claiming the vice president can bring “unity” to the US.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Ladies singer urged voters to “sing a new song” because “the old notes of discord, despair, no longer resonate”-apparently a reference to Donald Trump, whom she did not mention by name.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crowd in Houston on Friday evening: “Our generations of loved ones before us are whispering a prophecy, a quest, a calling, an anthem.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voices sing a chorus of unity. They sing a song of dignity and opportunity. Are y’all ready to add your voice to the new American song? Because I am.”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Beyonce was introduced to the stage by her mother, Tina Knowles, and was accompanied by her former Destiny’s Child band member, Kelly Rowland.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Rowland said she had already cast her ballot for 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the Democratic vice presidential hopeful, two days ago.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grabbing back the pen from those who are trying to write an American story of division and hatred... from those who are trying to write an American story that would deny the right for women to make our own decisions about our bodies,” she told the rally.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followed them onto the stage, saying she was in Texas-widely expected to vote for Trump in the forthcoming presidential election-because it had “one of the most restrictive abortion bans” in the US.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claimed that her Republican opponent “was able to erase half a century of hard fought progress for women” in his four years in office, appointing three members of the Supreme Court, which went on to overturn Roe v Wade.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signalled that she believes the subject of abortion rights is a major liability for Trump, calling it “one of many critical contrasts” between the two of them.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night, Willie Nelson, the country singer, performed to 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supporters. “We ready to say Madam President?” he asked, before launching into his first song: “Mammas Don’t Let Your Babies Grow Up to Be Cowboys.”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leaned heavily on her celebrity backers to energise supporters with polling day under two weeks away,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in Atlanta, Georgia on Thursday, the actor Samuel L. Jackson along with filmmakers Spike Lee and Tyler Perry spoke on her behalf.</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2024-03:26AM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all for now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following our live coverage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rally in Texas. This live blog is now closed.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2024-02:55AM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Pictures: Beyonce addresses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rally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2024-02:52AM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finishes rally speech                   </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now finished her rally speech, walking offstage to Beyonce’s “Freedom”.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2024-02:49AM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returns to ‘joy’ message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“Weeping may endure for a night but joy cometh in the morning,”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says, returning to the “joy” message of the early part of her campaign.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2024-02:47AM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‘Freedom will win’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“Reproductive freedom is on the ballot in this presidential election,”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says.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10 states around the country including Arizona, Florida and Nevada... freedom will win.”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says she is “counting” on Gen Z leaders because they are “impatient for change”. “I see your power,” she adds.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2024-02:45AM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issues warning on Trump Supreme Court appointments                   </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warns that Donald Trump could end up appointing five of the Supreme Court’s nine justices if he wins re-election.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see him “shaping your lives and the lives of generations to come,” 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says.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among the many critical contrasts in this election. Donald Trump doesn’t trust women, but I do. We trust women, and we understand what’s at stake.”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2024-02:43AM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erased half a century of progress’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“was able to erase half a century of hard fought progress for women” in his four years in office,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claims.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he wants to go even further. He will force all 50 states to track and report on women’s miscarriages and abortions and go after access to contraception and IVF treatment,” 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says, citing the Heritage Foundation’s Project 2025.</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repeatedly disavowed the 900-page policy document.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goes onto claim that Trump will “outlaw abortion in every single state... and he can do it with or without an act of Congress. All that to say, elections matter.”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2024-02:41AM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hits out at ‘Trump abortion bans’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every story we hear about about the suffering because of a Trump abortion ban there are so many stories, we’ve never heard,”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says.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untold number of women, and the people who love them, are silently suffering.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who are being made to feel as though they did something wrong. As though they are criminals. As though they are alone. And to those women I say... we see you and we are here with you.”</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her voice rising, says: “Men across America do not want to see their daughters and wives and sisters and mothers put at risk because their rights have been taken.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the men here, and I thank you. The men of America don’t want this.”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2024-02:35AM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hypocrisy abounds’                   </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hits out at the “hypocrisy” of “people who have argued that these Trump abortion bans are in the best interest of women and children”.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tend to be in states with the highest rate maternal mortality in the country,” she continues.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these extremist leaders who have neglected prenatal care, maternity care and postpartum care, and who now, after continuously failing to support women and children, claim to care about women and children.”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continues: “Many of these same extremist leaders have also refused to extend the child tax credit, which lifted half of America’s children out of poverty. They, who have blocked proposals to lower childcare costs for working parents... the hypocrisy abounds.”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like Texas, Idaho, Georgia and North Carolina have turned into “maternity care deserts” because doctors have been driven out, she claims.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2024-02:31AM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hits out at ‘Texas abortion bans’                   </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says she is in Texas at a rally focused on abortion rights because it is “home to one of the most restrictive abortion bans in our country”.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listen, Texas, we have 11 days left in one of the most consequential elections of our lifetime. Voting has already started, and we know this will be a tight race until the very end,” she says.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adds: “We will win.”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2024-02:29AM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heckled at rally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Hecklers can be heard chanting “Lock her up” 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speaks. “Just send them to that small rally down the street,” she responds. “It’ll be fine.”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2024-02:23AM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Kelly Rowland appears alongside Beyonce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Beyonce was accompanied onto the stage by Kelly Rowland, her fellow Destiny’s Child band member.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2024-02:21AM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Beyonce appeals to US to ‘sing a new song’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freedom is your God-given right, your human right,” Beyonce says, issuig a rallying cry to Texans to vote.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sing a new song. A song that began 248 years ago. The old notes of discord, despair, no longer resonate.”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continues: “Our generations of loved ones before us are whispering a prophecy, a quest, a calling, an anthem.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voices sing a chorus of unity. They sing a song of dignity and opportunity. Are y’all ready to add your voice to the new American song? Because I am.”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Introducing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the stage, she says: “So, let’s do this. Ladies and gentlemen, please give a big, loud, welcome to the next President of the United States.”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2024-02:17AM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Beyonce: I’m not here as a celebrity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Beyonce says: “We are so proud to be standing here on this stage as proud country Texas women supporting and celebrating the one and only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been “pushing for what this country really needs right now. Unity”.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Beyonce continues: “We are at the precipice of an incredible shift, the brink of history. I’m not here as a celebrity. I’m not here as a politician.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as a mother. A mother who cares deeply about the world my children and all of our children living. A world where we have the freedom to control our bodies.”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2024-02:12AM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Beyonce onstage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Beyonce is heading onstage after being introduced by her mother, Tina Knowles.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2024-01:53AM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Pictures: Willie Nelson performs 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rally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2024-01:30AM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Cruz opponent addresses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rally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Allred, the Democratic senate candidate in Texas who is neck-and-neck with incumbent Ted Cruz, is addressing the rally now.</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2024-01:03AM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Willie Nelson performing now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Nelson, the country singer, has made his way onto stage. “We ready to say Madam President?” he asks the crowd, before starting his first song: “Mammas Don’t Let Your Babies Grow Up to Be Cowboys.”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2024-01:01AM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‘closely following Middle East developments’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been briefed on Israel’s strike on Iran and is closely following the developments, a US official has told Axios’ Barak Ravid.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2024-12:58AM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Beyonce’s absence at the DNC caused outrage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were accused of spreading fake news after a White House staffer appeared to suggest that Beyoncé would be performing at the party’s convention.</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party suffered a backlash from viewers, some of whom had tuned in expecting a surprise appearance by the pop star, who performed at Barack Obama’s inauguration in 2013.</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convention was not short of celebrity appearances, with Oprah Winfrey endorsing 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 Wednesday in a last-minute addition to the line-up of speakers, no plans had been made to host the Single Ladies singer.</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the full article from 23 August                      </w:t>
      </w:r>
      <w:hyperlink r:id="rId146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 2024-12:56AM GMT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the live blog. Benedict Smith here. We’ll be bringing you the latest updates from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rally in Texas, where Beyonce is expected to perform.</w:t>
      </w:r>
    </w:p>
    <w:p>
      <w:pPr>
        <w:pStyle w:val="Normal104"/>
        <w:keepNext/>
        <w:spacing w:before="240" w:after="0" w:line="340" w:lineRule="atLeast"/>
        <w:ind w:left="0" w:right="0" w:firstLine="0"/>
        <w:jc w:val="left"/>
      </w:pPr>
      <w:bookmarkStart w:id="311" w:name="Classification_102"/>
      <w:bookmarkEnd w:id="311"/>
      <w:r>
        <w:rPr>
          <w:rFonts w:ascii="arial" w:eastAsia="arial" w:hAnsi="arial" w:cs="arial"/>
          <w:b/>
          <w:i w:val="0"/>
          <w:strike w:val="0"/>
          <w:noProof w:val="0"/>
          <w:color w:val="000000"/>
          <w:position w:val="0"/>
          <w:sz w:val="28"/>
          <w:u w:val="none"/>
          <w:vertAlign w:val="baseline"/>
        </w:rPr>
        <w:t>Classification</w:t>
      </w:r>
    </w:p>
    <w:p>
      <w:pPr>
        <w:pStyle w:val="Normal104"/>
        <w:spacing w:line="60" w:lineRule="exact"/>
      </w:pPr>
      <w:r>
        <w:pict>
          <v:line id="_x0000_s1356" style="position:absolute;z-index:251975680" from="0,2pt" to="512pt,2pt" strokecolor="#009ddb" strokeweight="2pt">
            <v:stroke linestyle="single"/>
            <w10:wrap type="topAndBottom"/>
          </v:line>
        </w:pict>
      </w:r>
    </w:p>
    <w:p>
      <w:pPr>
        <w:pStyle w:val="Normal104"/>
        <w:spacing w:line="120" w:lineRule="exact"/>
      </w:pP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WEBDTNS</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ABORTION (92%); ABORTION RIGHTS (91%); HOLDING COMPANIES (90%); REPRODUCTIVE RIGHTS (90%); SINGERS &amp; MUSICIANS (90%); VOTERS &amp; VOTING (90%); US PRESIDENTIAL ELECTIONS (89%); US REPUBLICAN PARTY (79%); APPOINTMENTS (78%); CAMPAIGNS &amp; ELECTIONS (78%); CELEBRITIES (78%); ELECTIONS (78%); GOVERNMENT BODIES &amp; OFFICES (78%); POLITICAL CANDIDATES (78%); US PRESIDENTIAL CANDIDATES 2012 (78%); US PRESIDENTIAL CANDIDATES 2024 (78%); COUNTRY MUSIC (77%); HEADS OF GOVERNMENT ELECTIONS (77%); ACTORS &amp; ACTRESSES (74%); SUPREME COURTS (66%)</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SINGERS &amp; MUSICIANS (90%); CELEBRITIES (78%); ACTORS &amp; ACTRESSES (74%); MEDIA &amp; TELECOMMUNICATIONS (73%)</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BEYONCE KNOWLES (89%); DONALD TRUMP (79%); TIMOTHY J WALZ (79%); WILLIE NELSON (79%); SPIKE LEE (52%); TYLER PERRY (50%)</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(79%); HOUSTON, TX, USA (79%); TEXAS, USA (94%); GEORGIA, USA (79%); UNITED STATES (94%)</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2024</w:t>
      </w:r>
    </w:p>
    <w:p>
      <w:pPr>
        <w:pStyle w:val="Normal104"/>
      </w:pPr>
    </w:p>
    <w:p>
      <w:pPr>
        <w:pStyle w:val="Normal104"/>
        <w:ind w:left="200"/>
        <w:sectPr>
          <w:type w:val="continuous"/>
          <w:pgMar w:top="840" w:right="1000" w:bottom="840" w:left="1000" w:header="400" w:footer="400"/>
          <w:pgNumType w:fmt="decimal"/>
          <w:cols w:space="720"/>
        </w:sectPr>
      </w:pPr>
      <w:r>
        <w:br/>
      </w:r>
      <w:r>
        <w:pict>
          <v:line id="_x0000_s1357"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467"/>
          <w:headerReference w:type="default" r:id="rId1468"/>
          <w:footerReference w:type="even" r:id="rId1469"/>
          <w:footerReference w:type="default" r:id="rId1470"/>
          <w:headerReference w:type="first" r:id="rId1471"/>
          <w:footerReference w:type="first" r:id="rId1472"/>
          <w:pgSz w:w="12240" w:h="15840"/>
          <w:pgMar w:top="840" w:right="1000" w:bottom="840" w:left="1000" w:header="400" w:footer="400"/>
          <w:pgNumType w:fmt="decimal"/>
          <w:cols w:space="720"/>
          <w:titlePg w:val="0"/>
        </w:sectPr>
      </w:pPr>
    </w:p>
    <w:p>
      <w:pPr>
        <w:pStyle w:val="Normal105"/>
      </w:pPr>
    </w:p>
    <w:p>
      <w:pPr>
        <w:pStyle w:val="Heading1103"/>
        <w:keepNext w:val="0"/>
        <w:spacing w:after="200" w:line="340" w:lineRule="atLeast"/>
        <w:ind w:left="0" w:right="0" w:firstLine="0"/>
        <w:jc w:val="center"/>
      </w:pPr>
      <w:hyperlink r:id="rId1473" w:history="1">
        <w:r>
          <w:rPr>
            <w:rFonts w:ascii="arial" w:eastAsia="arial" w:hAnsi="arial" w:cs="arial"/>
            <w:b/>
            <w:i/>
            <w:strike w:val="0"/>
            <w:color w:val="0077CC"/>
            <w:sz w:val="28"/>
            <w:u w:val="single"/>
            <w:vertAlign w:val="baseline"/>
          </w:rPr>
          <w:t>Kamala</w:t>
        </w:r>
      </w:hyperlink>
      <w:hyperlink r:id="rId1474" w:history="1">
        <w:r>
          <w:rPr>
            <w:rFonts w:ascii="arial" w:eastAsia="arial" w:hAnsi="arial" w:cs="arial"/>
            <w:b/>
            <w:i/>
            <w:strike w:val="0"/>
            <w:color w:val="0077CC"/>
            <w:sz w:val="28"/>
            <w:u w:val="single"/>
            <w:vertAlign w:val="baseline"/>
          </w:rPr>
          <w:t xml:space="preserve"> </w:t>
        </w:r>
      </w:hyperlink>
      <w:hyperlink r:id="rId1475" w:history="1">
        <w:r>
          <w:rPr>
            <w:rFonts w:ascii="arial" w:eastAsia="arial" w:hAnsi="arial" w:cs="arial"/>
            <w:b/>
            <w:i/>
            <w:strike w:val="0"/>
            <w:color w:val="0077CC"/>
            <w:sz w:val="28"/>
            <w:u w:val="single"/>
            <w:vertAlign w:val="baseline"/>
          </w:rPr>
          <w:t>Harris</w:t>
        </w:r>
      </w:hyperlink>
      <w:hyperlink r:id="rId1476" w:history="1">
        <w:r>
          <w:rPr>
            <w:rFonts w:ascii="arial" w:eastAsia="arial" w:hAnsi="arial" w:cs="arial"/>
            <w:b/>
            <w:i/>
            <w:strike w:val="0"/>
            <w:color w:val="0077CC"/>
            <w:sz w:val="28"/>
            <w:u w:val="single"/>
            <w:vertAlign w:val="baseline"/>
          </w:rPr>
          <w:t xml:space="preserve"> remembers childhood trips to India: 'My grandfather took me on walks'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2024 Monday</w:t>
      </w:r>
    </w:p>
    <w:p>
      <w:pPr>
        <w:pStyle w:val="Normal105"/>
        <w:keepNext w:val="0"/>
        <w:spacing w:after="0" w:line="240" w:lineRule="atLeast"/>
        <w:ind w:right="0"/>
        <w:jc w:val="both"/>
      </w:pPr>
      <w:bookmarkStart w:id="312" w:name="Bookmark_105"/>
      <w:bookmarkEnd w:id="3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105"/>
        <w:keepNext w:val="0"/>
        <w:spacing w:before="120" w:after="0" w:line="220" w:lineRule="atLeast"/>
        <w:ind w:left="0" w:right="0" w:firstLine="0"/>
        <w:jc w:val="left"/>
      </w:pPr>
      <w:r>
        <w:br/>
      </w:r>
      <w:r>
        <w:pict>
          <v:shape id="_x0000_i1358" type="#_x0000_t75" style="width:15.19pt;height:15.19pt">
            <v:imagedata r:id="rId675"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05"/>
        <w:keepNext/>
        <w:spacing w:before="240" w:after="0" w:line="340" w:lineRule="atLeast"/>
        <w:ind w:left="0" w:right="0" w:firstLine="0"/>
        <w:jc w:val="left"/>
      </w:pPr>
      <w:bookmarkStart w:id="313" w:name="Body_103"/>
      <w:bookmarkEnd w:id="3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59" style="position:absolute;z-index:251977728"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Sept. 9 -- US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remembered her Indian grandparents and her childhood visits to India on the occasion of National Grandparents Day. The Democratic Party presidential candidate shared a throwback photograph that shows her with her grandparents, PV Gopalan and Rajam Gopalam, as she remembered the conversations she had with her grandfather.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young girl visiting my grandparents in India, my grandfather took me on his morning walks, where he would discuss the importance of fighting for equality and fighting corruption. He was a retired civil servant who had been part of the movement to win India's independence," claimed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PV Gopalan had joined the Imperial Secretariat Service during British rule in India which later merged into Central Secretariat Service.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2024 race: Who is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What's her Indian connection?)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grandmother traveled across India-bullhorn in hand-to speak with women about accessing birth control,"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59, added, crediting her grandparents for instilling in her a love for public service.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maternal grandfather was born in Thulasendrapuram.</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can trace her ancestry to Tamil Nadu in India. She is of Indian descent from her mother's side and of Jamaican descent from her father's side. Her mother, Shymala Gopalan, was the daughter of PV and Rajam Gopalan who moved to the United States at the age of 19 to pursue a Master's degree.</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contesting the US presidential election against Republican Donald Trump. In 2021, when she became Vice President, the village of Thulasendrapuram celebrated with firecrackers, posters and calendars with her pictures and free chocolate.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gets major warning from Democrats ahead of face off with 'good debater' Trump: He is a 'master' at.)</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477" w:history="1">
        <w:r>
          <w:rPr>
            <w:rFonts w:ascii="arial" w:eastAsia="arial" w:hAnsi="arial" w:cs="arial"/>
            <w:b w:val="0"/>
            <w:i/>
            <w:strike w:val="0"/>
            <w:noProof w:val="0"/>
            <w:color w:val="0077CC"/>
            <w:position w:val="0"/>
            <w:sz w:val="20"/>
            <w:u w:val="single"/>
            <w:vertAlign w:val="baseline"/>
          </w:rPr>
          <w:t>contentservices@htdigital.in</w:t>
        </w:r>
      </w:hyperlink>
    </w:p>
    <w:p>
      <w:pPr>
        <w:pStyle w:val="Normal105"/>
        <w:keepNext/>
        <w:spacing w:before="240" w:after="0" w:line="340" w:lineRule="atLeast"/>
        <w:ind w:left="0" w:right="0" w:firstLine="0"/>
        <w:jc w:val="left"/>
      </w:pPr>
      <w:bookmarkStart w:id="314" w:name="Classification_103"/>
      <w:bookmarkEnd w:id="314"/>
      <w:r>
        <w:rPr>
          <w:rFonts w:ascii="arial" w:eastAsia="arial" w:hAnsi="arial" w:cs="arial"/>
          <w:b/>
          <w:i w:val="0"/>
          <w:strike w:val="0"/>
          <w:noProof w:val="0"/>
          <w:color w:val="000000"/>
          <w:position w:val="0"/>
          <w:sz w:val="28"/>
          <w:u w:val="none"/>
          <w:vertAlign w:val="baseline"/>
        </w:rPr>
        <w:t>Classification</w:t>
      </w:r>
    </w:p>
    <w:p>
      <w:pPr>
        <w:pStyle w:val="Normal105"/>
        <w:spacing w:line="60" w:lineRule="exact"/>
      </w:pPr>
      <w:r>
        <w:pict>
          <v:line id="_x0000_s1360" style="position:absolute;z-index:251978752" from="0,2pt" to="512pt,2pt" strokecolor="#009ddb" strokeweight="2pt">
            <v:stroke linestyle="single"/>
            <w10:wrap type="topAndBottom"/>
          </v:line>
        </w:pict>
      </w:r>
    </w:p>
    <w:p>
      <w:pPr>
        <w:pStyle w:val="Normal105"/>
        <w:spacing w:line="120" w:lineRule="exact"/>
      </w:pP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GRANDPARENTS (90%); POLITICAL PARTIES (89%); US DEMOCRATIC PARTY (89%); US PRESIDENTIAL CANDIDATES 2012 (89%); US PRESIDENTIAL ELECTIONS (89%); ELECTIONS (78%); US REPUBLICAN PARTY (78%); CAMPAIGNS &amp; ELECTIONS (77%); HEADS OF GOVERNMENT ELECTIONS (77%); POLITICAL CANDIDATES (77%); PREGNANCY &amp; CHILDBIRTH (72%); ANTI-CORRUPTION (70%); CIVIL SERVICES (70%); NEGATIVE NEWS (70%); CERTIFICATES, DEGREES &amp; DIPLOMAS (64%); CORRUPTION (55%)</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(79%)</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(79%); INDIA (97%); UNITED STATES (92%); UNITED KINGDOM (71%)</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105"/>
      </w:pPr>
    </w:p>
    <w:p>
      <w:pPr>
        <w:pStyle w:val="Normal105"/>
        <w:ind w:left="200"/>
        <w:sectPr>
          <w:type w:val="continuous"/>
          <w:pgMar w:top="840" w:right="1000" w:bottom="840" w:left="1000" w:header="400" w:footer="400"/>
          <w:pgNumType w:fmt="decimal"/>
          <w:cols w:space="720"/>
        </w:sectPr>
      </w:pPr>
      <w:r>
        <w:br/>
      </w:r>
      <w:r>
        <w:pict>
          <v:line id="_x0000_s1361"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478"/>
          <w:headerReference w:type="default" r:id="rId1479"/>
          <w:footerReference w:type="even" r:id="rId1480"/>
          <w:footerReference w:type="default" r:id="rId1481"/>
          <w:headerReference w:type="first" r:id="rId1482"/>
          <w:footerReference w:type="first" r:id="rId1483"/>
          <w:pgSz w:w="12240" w:h="15840"/>
          <w:pgMar w:top="840" w:right="1000" w:bottom="840" w:left="1000" w:header="400" w:footer="400"/>
          <w:pgNumType w:fmt="decimal"/>
          <w:cols w:space="720"/>
          <w:titlePg w:val="0"/>
        </w:sectPr>
      </w:pPr>
    </w:p>
    <w:p>
      <w:pPr>
        <w:pStyle w:val="Normal106"/>
      </w:pPr>
    </w:p>
    <w:p>
      <w:pPr>
        <w:pStyle w:val="Heading1104"/>
        <w:keepNext w:val="0"/>
        <w:spacing w:after="200" w:line="340" w:lineRule="atLeast"/>
        <w:ind w:left="0" w:right="0" w:firstLine="0"/>
        <w:jc w:val="center"/>
      </w:pPr>
      <w:hyperlink r:id="rId1484" w:history="1">
        <w:r>
          <w:rPr>
            <w:rFonts w:ascii="arial" w:eastAsia="arial" w:hAnsi="arial" w:cs="arial"/>
            <w:b/>
            <w:i/>
            <w:strike w:val="0"/>
            <w:color w:val="0077CC"/>
            <w:sz w:val="28"/>
            <w:u w:val="single"/>
            <w:vertAlign w:val="baseline"/>
          </w:rPr>
          <w:t xml:space="preserve">Biden leaves the stage, now </w:t>
        </w:r>
      </w:hyperlink>
      <w:hyperlink r:id="rId1485" w:history="1">
        <w:r>
          <w:rPr>
            <w:rFonts w:ascii="arial" w:eastAsia="arial" w:hAnsi="arial" w:cs="arial"/>
            <w:b/>
            <w:i/>
            <w:strike w:val="0"/>
            <w:color w:val="0077CC"/>
            <w:sz w:val="28"/>
            <w:u w:val="single"/>
            <w:vertAlign w:val="baseline"/>
          </w:rPr>
          <w:t>Kamala</w:t>
        </w:r>
      </w:hyperlink>
      <w:hyperlink r:id="rId1486" w:history="1">
        <w:r>
          <w:rPr>
            <w:rFonts w:ascii="arial" w:eastAsia="arial" w:hAnsi="arial" w:cs="arial"/>
            <w:b/>
            <w:i/>
            <w:strike w:val="0"/>
            <w:color w:val="0077CC"/>
            <w:sz w:val="28"/>
            <w:u w:val="single"/>
            <w:vertAlign w:val="baseline"/>
          </w:rPr>
          <w:t xml:space="preserve"> </w:t>
        </w:r>
      </w:hyperlink>
      <w:hyperlink r:id="rId1487" w:history="1">
        <w:r>
          <w:rPr>
            <w:rFonts w:ascii="arial" w:eastAsia="arial" w:hAnsi="arial" w:cs="arial"/>
            <w:b/>
            <w:i/>
            <w:strike w:val="0"/>
            <w:color w:val="0077CC"/>
            <w:sz w:val="28"/>
            <w:u w:val="single"/>
            <w:vertAlign w:val="baseline"/>
          </w:rPr>
          <w:t>Harris</w:t>
        </w:r>
      </w:hyperlink>
      <w:hyperlink r:id="rId1488" w:history="1">
        <w:r>
          <w:rPr>
            <w:rFonts w:ascii="arial" w:eastAsia="arial" w:hAnsi="arial" w:cs="arial"/>
            <w:b/>
            <w:i/>
            <w:strike w:val="0"/>
            <w:color w:val="0077CC"/>
            <w:sz w:val="28"/>
            <w:u w:val="single"/>
            <w:vertAlign w:val="baseline"/>
          </w:rPr>
          <w:t xml:space="preserve"> to face the Trumpet</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Northlines (India)</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 Monday</w:t>
      </w:r>
    </w:p>
    <w:p>
      <w:pPr>
        <w:pStyle w:val="Normal106"/>
        <w:keepNext w:val="0"/>
        <w:spacing w:after="0" w:line="240" w:lineRule="atLeast"/>
        <w:ind w:right="0"/>
        <w:jc w:val="both"/>
      </w:pPr>
      <w:bookmarkStart w:id="315" w:name="Bookmark_106"/>
      <w:bookmarkEnd w:id="315"/>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Northlines All Rights Reserved</w:t>
      </w:r>
    </w:p>
    <w:p>
      <w:pPr>
        <w:pStyle w:val="Normal106"/>
        <w:keepNext w:val="0"/>
        <w:spacing w:before="120" w:after="0" w:line="220" w:lineRule="atLeast"/>
        <w:ind w:left="0" w:right="0" w:firstLine="0"/>
        <w:jc w:val="left"/>
      </w:pPr>
      <w:r>
        <w:br/>
      </w:r>
      <w:r>
        <w:pict>
          <v:shape id="_x0000_i1362" type="#_x0000_t75" style="width:0;height:0"/>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Jammu </w:t>
      </w:r>
    </w:p>
    <w:p>
      <w:pPr>
        <w:pStyle w:val="Normal106"/>
        <w:keepNext/>
        <w:spacing w:before="240" w:after="0" w:line="340" w:lineRule="atLeast"/>
        <w:ind w:left="0" w:right="0" w:firstLine="0"/>
        <w:jc w:val="left"/>
      </w:pPr>
      <w:bookmarkStart w:id="316" w:name="Body_104"/>
      <w:bookmarkEnd w:id="316"/>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63" style="position:absolute;z-index:25198080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Jammu, July 22 -- Several Democratic Bigwigs still haven't endorsed V-P </w:t>
      </w:r>
      <w:r>
        <w:rPr>
          <w:rFonts w:ascii="arial" w:eastAsia="arial" w:hAnsi="arial" w:cs="arial"/>
          <w:b/>
          <w:i/>
          <w:strike w:val="0"/>
          <w:noProof w:val="0"/>
          <w:color w:val="000000"/>
          <w:position w:val="0"/>
          <w:sz w:val="20"/>
          <w:u w:val="single"/>
          <w:vertAlign w:val="baseline"/>
        </w:rPr>
        <w:t>Kamala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Sushil Kutty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Biden has stood down and, in his stead,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be Democrat candidate for the President's post. And if she beats Donald J. Trump in November,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will be laughing all the way to the White House.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defining tone is her trademark laugh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is a mix of African-American and Indian American. If elected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be the first woman to break the glass ceiling.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may the glass pieces land on the 'Orange-man's' head. Donald J. Trump, with the bullet perforated ear, is refusing to debate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unless it is on his own terms, which includes moving the second debate from 'ABC News' to 'Fox News', take it or leave it. Trump doesn't trust 'ABC' from doing an 'XYZ' on him. Trump escaped death by a centimetre and a half and has seen Satan from up-close!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Sunday. President Joe Biden did not surprise when he announced he no longer seeks reelection. President Biden is down with Covid and could have forgotten he was running for a second term. More like President Biden's family folded without a whimper. With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para-dropped in the eye of the cyclone.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Vice President who can become President has just enough time to mount a winning campaign. Funds are not in short supply. Donors and Democrat leaders are queuing up behind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Soon after Joe Biden "dropped out",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met top Democrats and was on a roll. "She is ready to win in Wisconsin!!!" one Democrat wrote on 'X'. "Her team is fully activated and phones are ringing, emails are blowing up, this thing is rolling. This has taken off like a rocket ship."</w:t>
      </w:r>
    </w:p>
    <w:p>
      <w:pPr>
        <w:pStyle w:val="Normal1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looking to "turbocharge her nascent presidential campaign". Joe Biden will remain President till the last day of his term. Biden endorsed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with no hesitation but after a slow hour and a half. The disastrous debate and then he was defiant. He refused to step aside for Democrats' sake, and for the USA's sake. Sunday, he threw in the towel. Too many Democrats wanted Joe Biden out of the White House.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very first decision as the party nominee in 2020 was to pick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my Vice President. And it's been the best decision I've made," Biden posted on 'X'. "Today I want to offer my full support and endorsement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to be the nominee of our party this year."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couldn't be more pleased, "I am honoured to have the President's endorsement and my intention is to earn and win this nomination."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does things get tough for Donald Trump? Most polls put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even below Biden against Trump. Now that she's contesting for the President's job, voters might see her in her presidential scrubs. Saturday, a case for "Hillary for President" was floated. But it didn't float far. So,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it is,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it will be.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plans to travel all over the USA with hope that voters will pivot to her.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worrying the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 is some democratic bigwigs haven't endorsed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Former Speaker Nancy Pelosi is one. Ditto Senate Majority Leader Chuck Schumer and House Minority Leader Hakeem Jeffries. Also, former President Barack Obama is holding himself back. All of them are showering praise on Joe Biden for stepping down but are not mentioning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the "best bet". The path remains unclear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 number of Democrats want a candidate who can defeat Donald Trump in November. Even if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the "smarts, the experience, the accomplishments and the agenda to lead us to victory in November," said a democrat. "Just spoke to the Vice President to reiterate that I'm all in. Please join me and support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with a contribution today!"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faltering campaign since the June 27 debate made sure Trump would win. The assassination bid and the Republican convention in Milwaukee placed Trump firmly in the winning saddle. JD Vance, Trump's choice for Vice President, made sense to MAGA Americans. The pressure on President Joe Biden made him nervous.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think that Joe Biden will not be seen ever again wandering off-stage is nostalgia in the making. "Everybody loves Joe" is heard a lot, but please get him off the stage. The same Democrats now say "we're all united behind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But the air of uncertainty is just below the surface. Not every Democrat is dancing in the streets or in the aisles. There are rules to follow, Joe Biden's endorsement aside.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so suddenly become top of the ticket, it is hard to stomach and vote for!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uphill. Trump will go all out after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 meantime,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has to choose her VP pick. JD Vance was looking to pummel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in the VP debate which was to follow the second Biden-Trump debate. Deep down,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be happy Trump is setting debate conditions on ABC. Also, don't forget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ousted from the 2020 Democratic primaries and wouldn't have been Vice President but for Joe Biden picking her up for his running mate.(IPA Service)</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The Northlines. For any query with respect to this article or any other content requirement, please contact Editor at </w:t>
      </w:r>
      <w:hyperlink r:id="rId1489" w:history="1">
        <w:r>
          <w:rPr>
            <w:rFonts w:ascii="arial" w:eastAsia="arial" w:hAnsi="arial" w:cs="arial"/>
            <w:b w:val="0"/>
            <w:i/>
            <w:strike w:val="0"/>
            <w:noProof w:val="0"/>
            <w:color w:val="0077CC"/>
            <w:position w:val="0"/>
            <w:sz w:val="20"/>
            <w:u w:val="single"/>
            <w:vertAlign w:val="baseline"/>
          </w:rPr>
          <w:t>contentservices@htdigital.in</w:t>
        </w:r>
      </w:hyperlink>
    </w:p>
    <w:p>
      <w:pPr>
        <w:pStyle w:val="Normal106"/>
        <w:keepNext/>
        <w:spacing w:before="240" w:after="0" w:line="340" w:lineRule="atLeast"/>
        <w:ind w:left="0" w:right="0" w:firstLine="0"/>
        <w:jc w:val="left"/>
      </w:pPr>
      <w:bookmarkStart w:id="317" w:name="Classification_104"/>
      <w:bookmarkEnd w:id="317"/>
      <w:r>
        <w:rPr>
          <w:rFonts w:ascii="arial" w:eastAsia="arial" w:hAnsi="arial" w:cs="arial"/>
          <w:b/>
          <w:i w:val="0"/>
          <w:strike w:val="0"/>
          <w:noProof w:val="0"/>
          <w:color w:val="000000"/>
          <w:position w:val="0"/>
          <w:sz w:val="28"/>
          <w:u w:val="none"/>
          <w:vertAlign w:val="baseline"/>
        </w:rPr>
        <w:t>Classification</w:t>
      </w:r>
    </w:p>
    <w:p>
      <w:pPr>
        <w:pStyle w:val="Normal106"/>
        <w:spacing w:line="60" w:lineRule="exact"/>
      </w:pPr>
      <w:r>
        <w:pict>
          <v:line id="_x0000_s1364" style="position:absolute;z-index:251981824" from="0,2pt" to="512pt,2pt" strokecolor="#009ddb" strokeweight="2pt">
            <v:stroke linestyle="single"/>
            <w10:wrap type="topAndBottom"/>
          </v:line>
        </w:pict>
      </w:r>
    </w:p>
    <w:p>
      <w:pPr>
        <w:pStyle w:val="Normal106"/>
        <w:spacing w:line="120" w:lineRule="exact"/>
      </w:pP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(89%); HEADS OF GOVERNMENT ELECTIONS (89%); POLITICAL PARTIES (89%); US DEMOCRATIC PARTY (89%); ELECTIONS (78%); GENDER EQUALITY (78%); POLITICAL CANDIDATES (78%); POLITICAL DEBATES (78%); US PRESIDENTIAL CANDIDATES 2008 (78%); US PRESIDENTIAL CANDIDATES 2012 (78%); US PRESIDENTIAL ELECTIONS (78%); WOMEN (78%); CAMPAIGN FINANCE (73%); AFRICAN AMERICANS (71%); COVID CORONAVIRUS (67%)</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(83%)</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(83%); SIC4833 TELEVISION BROADCASTING STATIONS (83%)</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(97%); DONALD TRUMP (92%); JOE BIDEN (91%)</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WISCONSIN, USA (79%); JAMMU &amp; KASHMIR, INDIA (74%); UNITED STATES (93%)</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106"/>
      </w:pPr>
    </w:p>
    <w:p>
      <w:pPr>
        <w:pStyle w:val="Normal106"/>
        <w:ind w:left="200"/>
        <w:sectPr>
          <w:type w:val="continuous"/>
          <w:pgMar w:top="840" w:right="1000" w:bottom="840" w:left="1000" w:header="400" w:footer="400"/>
          <w:pgNumType w:fmt="decimal"/>
          <w:cols w:space="720"/>
        </w:sectPr>
      </w:pPr>
      <w:r>
        <w:br/>
      </w:r>
      <w:r>
        <w:pict>
          <v:line id="_x0000_s1365"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490"/>
          <w:headerReference w:type="default" r:id="rId1491"/>
          <w:footerReference w:type="even" r:id="rId1492"/>
          <w:footerReference w:type="default" r:id="rId1493"/>
          <w:headerReference w:type="first" r:id="rId1494"/>
          <w:footerReference w:type="first" r:id="rId1495"/>
          <w:pgSz w:w="12240" w:h="15840"/>
          <w:pgMar w:top="840" w:right="1000" w:bottom="840" w:left="1000" w:header="400" w:footer="400"/>
          <w:pgNumType w:fmt="decimal"/>
          <w:cols w:space="720"/>
          <w:titlePg w:val="0"/>
        </w:sectPr>
      </w:pPr>
    </w:p>
    <w:p>
      <w:pPr>
        <w:pStyle w:val="Normal107"/>
      </w:pPr>
    </w:p>
    <w:p>
      <w:pPr>
        <w:pStyle w:val="Heading1105"/>
        <w:keepNext w:val="0"/>
        <w:spacing w:after="200" w:line="340" w:lineRule="atLeast"/>
        <w:ind w:left="0" w:right="0" w:firstLine="0"/>
        <w:jc w:val="center"/>
      </w:pPr>
      <w:hyperlink r:id="rId1496" w:history="1">
        <w:r>
          <w:rPr>
            <w:rFonts w:ascii="arial" w:eastAsia="arial" w:hAnsi="arial" w:cs="arial"/>
            <w:b/>
            <w:i/>
            <w:strike w:val="0"/>
            <w:color w:val="0077CC"/>
            <w:sz w:val="28"/>
            <w:u w:val="single"/>
            <w:vertAlign w:val="baseline"/>
          </w:rPr>
          <w:t xml:space="preserve">Tulsi Gabbard says Dick Cheney has made it easier: 'A vote for </w:t>
        </w:r>
      </w:hyperlink>
      <w:hyperlink r:id="rId1497" w:history="1">
        <w:r>
          <w:rPr>
            <w:rFonts w:ascii="arial" w:eastAsia="arial" w:hAnsi="arial" w:cs="arial"/>
            <w:b/>
            <w:i/>
            <w:strike w:val="0"/>
            <w:color w:val="0077CC"/>
            <w:sz w:val="28"/>
            <w:u w:val="single"/>
            <w:vertAlign w:val="baseline"/>
          </w:rPr>
          <w:t>Kamala</w:t>
        </w:r>
      </w:hyperlink>
      <w:hyperlink r:id="rId1498" w:history="1">
        <w:r>
          <w:rPr>
            <w:rFonts w:ascii="arial" w:eastAsia="arial" w:hAnsi="arial" w:cs="arial"/>
            <w:b/>
            <w:i/>
            <w:strike w:val="0"/>
            <w:color w:val="0077CC"/>
            <w:sz w:val="28"/>
            <w:u w:val="single"/>
            <w:vertAlign w:val="baseline"/>
          </w:rPr>
          <w:t xml:space="preserve"> </w:t>
        </w:r>
      </w:hyperlink>
      <w:hyperlink r:id="rId1499" w:history="1">
        <w:r>
          <w:rPr>
            <w:rFonts w:ascii="arial" w:eastAsia="arial" w:hAnsi="arial" w:cs="arial"/>
            <w:b/>
            <w:i/>
            <w:strike w:val="0"/>
            <w:color w:val="0077CC"/>
            <w:sz w:val="28"/>
            <w:u w:val="single"/>
            <w:vertAlign w:val="baseline"/>
          </w:rPr>
          <w:t>Harris</w:t>
        </w:r>
      </w:hyperlink>
      <w:hyperlink r:id="rId1500" w:history="1">
        <w:r>
          <w:rPr>
            <w:rFonts w:ascii="arial" w:eastAsia="arial" w:hAnsi="arial" w:cs="arial"/>
            <w:b/>
            <w:i/>
            <w:strike w:val="0"/>
            <w:color w:val="0077CC"/>
            <w:sz w:val="28"/>
            <w:u w:val="single"/>
            <w:vertAlign w:val="baseline"/>
          </w:rPr>
          <w:t xml:space="preserve"> is...'</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2024 Tuesday</w:t>
      </w:r>
    </w:p>
    <w:p>
      <w:pPr>
        <w:pStyle w:val="Normal107"/>
        <w:keepNext w:val="0"/>
        <w:spacing w:after="0" w:line="240" w:lineRule="atLeast"/>
        <w:ind w:right="0"/>
        <w:jc w:val="both"/>
      </w:pPr>
      <w:bookmarkStart w:id="318" w:name="Bookmark_107"/>
      <w:bookmarkEnd w:id="3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07"/>
        <w:keepNext/>
        <w:spacing w:before="240" w:after="0" w:line="340" w:lineRule="atLeast"/>
        <w:ind w:left="0" w:right="0" w:firstLine="0"/>
        <w:jc w:val="left"/>
      </w:pPr>
      <w:bookmarkStart w:id="319" w:name="Body_105"/>
      <w:bookmarkEnd w:id="3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66" style="position:absolute;z-index:251983872"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ex-vice president Dick Cheney announced that he would be voting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Donald Trump's aide Tulsi Gabbard said it will make the decision for the voters easier. Dick Cheney is responsible for whatever is wrong today in the Middle East and voting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be voting for Dick Cheney, Hillary Clinton and for war."I have a very simple message for my Democrat friends, my Independent friends those who may not be sure about who they're voting for in this election. Dick Cheney has just made the choice very clear.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a vote for Dick Cheney -- the architect of everything that has gone wrong in the Middle East for the last few decades," Tulsi Gabbard said. The former Democrat leader said mainstream media is projecting that not much can be expected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she does not have much time -- she became the candidate after Biden opted out. "They are conveniently ignoring the fact that she's been there working in the White House alongside Joe Biden for the last 3.5 years. She's been the last one in the room, according to her, as these big decisions are being made," Tulsi said adding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said she was honored to have Dick Cheney's endorsement. "A lot of you must have served in the Middle East like I did. It sickened me to read those words today both from Dick Cheney, Liz Cheney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Because we have people who we care about very much about who were killed in those wars because of Dick Cheney," Tulsi said. Conservation Dick Cheney who was the vice president of George W Bush would not support Donald Trump in his re-election bid. His daughter Liz Cheney called Trump a "catastrophe" and urged Republicans to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This marked a watershed moment for the Republicans as the Bush-Cheney dynasty are not supporting their party candidate Donald Trump and Trump aide Tulsi Gabbard, a long-time Democrat is denouncing the Republican veterans for their policies.Liz Cheney said the Donald Trump-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contest is going to be a close one and she, despite being a Conservative, will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She also said she seeks to rebuild the Republican Party after the election. “Given the closeness of this election, particularly if you’re going to find yourself voting in a swing state, you’ve got to take the extra step if you really do recognize the threat that Donald Trump poses. Then it’s not enough to simply say, ‘I’m not going to vote for him.’”George W Bush has no plans to endorse either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or Donald Trump in this election.  For Reprint Rights: timescontent.com</w:t>
      </w:r>
    </w:p>
    <w:p>
      <w:pPr>
        <w:pStyle w:val="Normal107"/>
        <w:keepNext/>
        <w:spacing w:before="240" w:after="0" w:line="340" w:lineRule="atLeast"/>
        <w:ind w:left="0" w:right="0" w:firstLine="0"/>
        <w:jc w:val="left"/>
      </w:pPr>
      <w:bookmarkStart w:id="320" w:name="Classification_105"/>
      <w:bookmarkEnd w:id="320"/>
      <w:r>
        <w:rPr>
          <w:rFonts w:ascii="arial" w:eastAsia="arial" w:hAnsi="arial" w:cs="arial"/>
          <w:b/>
          <w:i w:val="0"/>
          <w:strike w:val="0"/>
          <w:noProof w:val="0"/>
          <w:color w:val="000000"/>
          <w:position w:val="0"/>
          <w:sz w:val="28"/>
          <w:u w:val="none"/>
          <w:vertAlign w:val="baseline"/>
        </w:rPr>
        <w:t>Classification</w:t>
      </w:r>
    </w:p>
    <w:p>
      <w:pPr>
        <w:pStyle w:val="Normal107"/>
        <w:spacing w:line="60" w:lineRule="exact"/>
      </w:pPr>
      <w:r>
        <w:pict>
          <v:line id="_x0000_s1367" style="position:absolute;z-index:251984896" from="0,2pt" to="512pt,2pt" strokecolor="#009ddb" strokeweight="2pt">
            <v:stroke linestyle="single"/>
            <w10:wrap type="topAndBottom"/>
          </v:line>
        </w:pict>
      </w:r>
    </w:p>
    <w:p>
      <w:pPr>
        <w:pStyle w:val="Normal107"/>
        <w:spacing w:line="120" w:lineRule="exact"/>
      </w:pP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DEMOCRATIC PARTY (90%); POLITICAL CANDIDATES (89%); POLITICAL PARTIES (89%); US REPUBLICAN PARTY (89%); VOTERS &amp; VOTING (89%); CAMPAIGNS &amp; ELECTIONS (78%); ELECTIONS (78%); CONSERVATION (68%)</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MAINSTREAM MEDIA (53%)</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(97%); LIZ CHENEY (93%); DICK CHENEY (90%); TULSI GABBARD (90%); DONALD TRUMP (89%); HILLARY RODHAM CLINTON (79%); JOE BIDEN (79%); GEORGE W BUSH (58%)</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MIDDLE EAST (90%); UNITED STATES (79%)</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107"/>
      </w:pPr>
    </w:p>
    <w:p>
      <w:pPr>
        <w:pStyle w:val="Normal107"/>
        <w:ind w:left="200"/>
        <w:sectPr>
          <w:type w:val="continuous"/>
          <w:pgMar w:top="840" w:right="1000" w:bottom="840" w:left="1000" w:header="400" w:footer="400"/>
          <w:pgNumType w:fmt="decimal"/>
          <w:cols w:space="720"/>
        </w:sectPr>
      </w:pPr>
      <w:r>
        <w:br/>
      </w:r>
      <w:r>
        <w:pict>
          <v:line id="_x0000_s1368"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501"/>
          <w:headerReference w:type="default" r:id="rId1502"/>
          <w:footerReference w:type="even" r:id="rId1503"/>
          <w:footerReference w:type="default" r:id="rId1504"/>
          <w:headerReference w:type="first" r:id="rId1505"/>
          <w:footerReference w:type="first" r:id="rId1506"/>
          <w:pgSz w:w="12240" w:h="15840"/>
          <w:pgMar w:top="840" w:right="1000" w:bottom="840" w:left="1000" w:header="400" w:footer="400"/>
          <w:pgNumType w:fmt="decimal"/>
          <w:cols w:space="720"/>
          <w:titlePg w:val="0"/>
        </w:sectPr>
      </w:pPr>
    </w:p>
    <w:p>
      <w:pPr>
        <w:pStyle w:val="Normal108"/>
      </w:pPr>
    </w:p>
    <w:p>
      <w:pPr>
        <w:pStyle w:val="Heading1106"/>
        <w:keepNext w:val="0"/>
        <w:spacing w:after="200" w:line="340" w:lineRule="atLeast"/>
        <w:ind w:left="0" w:right="0" w:firstLine="0"/>
        <w:jc w:val="center"/>
      </w:pPr>
      <w:hyperlink r:id="rId1507" w:history="1">
        <w:r>
          <w:rPr>
            <w:rFonts w:ascii="arial" w:eastAsia="arial" w:hAnsi="arial" w:cs="arial"/>
            <w:b/>
            <w:i/>
            <w:strike w:val="0"/>
            <w:color w:val="0077CC"/>
            <w:sz w:val="28"/>
            <w:u w:val="single"/>
            <w:vertAlign w:val="baseline"/>
          </w:rPr>
          <w:t>Kamala</w:t>
        </w:r>
      </w:hyperlink>
      <w:hyperlink r:id="rId1508" w:history="1">
        <w:r>
          <w:rPr>
            <w:rFonts w:ascii="arial" w:eastAsia="arial" w:hAnsi="arial" w:cs="arial"/>
            <w:b/>
            <w:i/>
            <w:strike w:val="0"/>
            <w:color w:val="0077CC"/>
            <w:sz w:val="28"/>
            <w:u w:val="single"/>
            <w:vertAlign w:val="baseline"/>
          </w:rPr>
          <w:t xml:space="preserve"> </w:t>
        </w:r>
      </w:hyperlink>
      <w:hyperlink r:id="rId1509" w:history="1">
        <w:r>
          <w:rPr>
            <w:rFonts w:ascii="arial" w:eastAsia="arial" w:hAnsi="arial" w:cs="arial"/>
            <w:b/>
            <w:i/>
            <w:strike w:val="0"/>
            <w:color w:val="0077CC"/>
            <w:sz w:val="28"/>
            <w:u w:val="single"/>
            <w:vertAlign w:val="baseline"/>
          </w:rPr>
          <w:t>Harris</w:t>
        </w:r>
      </w:hyperlink>
      <w:hyperlink r:id="rId1510" w:history="1">
        <w:r>
          <w:rPr>
            <w:rFonts w:ascii="arial" w:eastAsia="arial" w:hAnsi="arial" w:cs="arial"/>
            <w:b/>
            <w:i/>
            <w:strike w:val="0"/>
            <w:color w:val="0077CC"/>
            <w:sz w:val="28"/>
            <w:u w:val="single"/>
            <w:vertAlign w:val="baseline"/>
          </w:rPr>
          <w:t xml:space="preserve"> officially becomes the Democratic Party's candidate for the U.S. 2024 elections.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2024 Friday</w:t>
      </w:r>
    </w:p>
    <w:p>
      <w:pPr>
        <w:pStyle w:val="Normal108"/>
        <w:keepNext w:val="0"/>
        <w:spacing w:after="0" w:line="240" w:lineRule="atLeast"/>
        <w:ind w:right="0"/>
        <w:jc w:val="both"/>
      </w:pPr>
      <w:bookmarkStart w:id="321" w:name="Bookmark_108"/>
      <w:bookmarkEnd w:id="321"/>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0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108"/>
        <w:keepNext/>
        <w:spacing w:before="240" w:after="0" w:line="340" w:lineRule="atLeast"/>
        <w:ind w:left="0" w:right="0" w:firstLine="0"/>
        <w:jc w:val="left"/>
      </w:pPr>
      <w:bookmarkStart w:id="322" w:name="Body_106"/>
      <w:bookmarkEnd w:id="322"/>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369" style="position:absolute;z-index:25198694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became the official Democratic Party nominee for the U.S. presidential election to be held in November 2024.</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Friday, August 2,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obtained the votes of the necessary delgates to mathematically become "the nominee of the Democratic Party for the presidential elections" on November 5.</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the vice-president was endorsed by personalities such as Barack Obama and his wife, Michelle Obama, after Joe Biden resigned to run for reelection.</w:t>
      </w:r>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is the Democratic Party's candidate for president in the U.S. 2024 elections.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Friday, August 2,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surpassed the threshold of 1,976 delegates needed to be confirmed as the official Democratic Party nominee for President in U.S. Elections 2024.</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Jaime Harrison, chairman of the Democratic National Committee, assured that he is proud to confirm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the candidate, although formally the virtual voting of delegates will not end until Monday, August 5.</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InternationalU.S. Elections 2024: Donald Trump agrees to debate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this would be the dateInternationalU.S. Elections 2024: Has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already flipped Donald Trump? Poll gives her lead in some statesInternationalUnited States Elections 2024: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runs as a loser and calls Donald Trump weird.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confirm that Vice Chairwoman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won a superior majority of the convention delegate votes and is going to be the Democratic nominee after the polls close on Monday."</w:t>
      </w:r>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welcomes support as official U.S. presidential nominee</w:t>
      </w:r>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appeared immediately after being named the Democratic Party's official candidate for U.S. Elections 2024.</w:t>
      </w:r>
    </w:p>
    <w:p>
      <w:pPr>
        <w:pStyle w:val="Normal10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wanted to thank the confidence the party has placed in her and assure that she feels "honored" to have been chosen to replace President Joe Biden in the presidential race.</w:t>
      </w:r>
    </w:p>
    <w:p>
      <w:pPr>
        <w:pStyle w:val="Normal10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honored to be the Democratic nominee for President of the United States. I will officially accept the nomination next week."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noted that Joe Biden gave his support to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while in successive virtual meetings delegates who had been elected in the primary process and who had pledged their vote for the president began to declare their support for the vice president.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National Committee gave until Tuesday, July 30, for other candidacies to be presented, but finally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the only one aspiring to the Democratic nomination, so she was guaranteed the nomination.</w:t>
      </w:r>
    </w:p>
    <w:p>
      <w:pPr>
        <w:pStyle w:val="Normal10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nomination will be officially declared on Monday, August 5 and will be staged at the Democratic National Convention that begins on the 19th in Chicago.</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official nomination in place,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must announce her vice presidential nominee, which could be announced next week.</w:t>
      </w:r>
    </w:p>
    <w:p>
      <w:pPr>
        <w:pStyle w:val="Normal108"/>
        <w:keepNext/>
        <w:spacing w:before="240" w:after="0" w:line="340" w:lineRule="atLeast"/>
        <w:ind w:left="0" w:right="0" w:firstLine="0"/>
        <w:jc w:val="left"/>
      </w:pPr>
      <w:bookmarkStart w:id="323" w:name="Classification_106"/>
      <w:bookmarkEnd w:id="323"/>
      <w:r>
        <w:rPr>
          <w:rFonts w:ascii="arial" w:eastAsia="arial" w:hAnsi="arial" w:cs="arial"/>
          <w:b/>
          <w:i w:val="0"/>
          <w:strike w:val="0"/>
          <w:noProof w:val="0"/>
          <w:color w:val="000000"/>
          <w:position w:val="0"/>
          <w:sz w:val="28"/>
          <w:u w:val="none"/>
          <w:vertAlign w:val="baseline"/>
        </w:rPr>
        <w:t>Classification</w:t>
      </w:r>
    </w:p>
    <w:p>
      <w:pPr>
        <w:pStyle w:val="Normal108"/>
        <w:spacing w:line="60" w:lineRule="exact"/>
      </w:pPr>
      <w:r>
        <w:pict>
          <v:line id="_x0000_s1370" style="position:absolute;z-index:251987968" from="0,2pt" to="512pt,2pt" strokecolor="#009ddb" strokeweight="2pt">
            <v:stroke linestyle="single"/>
            <w10:wrap type="topAndBottom"/>
          </v:line>
        </w:pict>
      </w:r>
    </w:p>
    <w:p>
      <w:pPr>
        <w:pStyle w:val="Normal108"/>
        <w:spacing w:line="120" w:lineRule="exact"/>
      </w:pP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(94%); US PRESIDENTIAL ELECTIONS (93%); CAMPAIGNS &amp; ELECTIONS (92%); ELECTIONS (92%); HEADS OF GOVERNMENT ELECTIONS (92%); POLITICAL CANDIDATES (91%); POLITICAL PARTY CONVENTIONS (90%); US DEMOCRATIC PARTY (90%); US PRESIDENTIAL CANDIDATES 2008 (90%); US PRESIDENTIAL CANDIDATES 2012 (90%); US PRESIDENTS (90%); US FEDERAL ELECTIONS (89%); CONFERENCES &amp; CONVENTIONS (88%); PRIMARY ELECTIONS (78%); US DEMOCRATIC NATIONAL CONVENTIONS (78%); Internacional (%)</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DEMOCRATIC NATIONAL COMMITTEE (56%)</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(93%); JOE BIDEN (89%); MICHELLE OBAMA (79%); BARACK OBAMA (73%)</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2024</w:t>
      </w:r>
    </w:p>
    <w:p>
      <w:pPr>
        <w:pStyle w:val="Normal108"/>
      </w:pPr>
    </w:p>
    <w:p>
      <w:pPr>
        <w:pStyle w:val="Normal108"/>
        <w:ind w:left="200"/>
        <w:sectPr>
          <w:type w:val="continuous"/>
          <w:pgMar w:top="840" w:right="1000" w:bottom="840" w:left="1000" w:header="400" w:footer="400"/>
          <w:pgNumType w:fmt="decimal"/>
          <w:cols w:space="720"/>
        </w:sectPr>
      </w:pPr>
      <w:r>
        <w:br/>
      </w:r>
      <w:r>
        <w:pict>
          <v:line id="_x0000_s1371"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511"/>
          <w:headerReference w:type="default" r:id="rId1512"/>
          <w:footerReference w:type="even" r:id="rId1513"/>
          <w:footerReference w:type="default" r:id="rId1514"/>
          <w:headerReference w:type="first" r:id="rId1515"/>
          <w:footerReference w:type="first" r:id="rId1516"/>
          <w:pgSz w:w="12240" w:h="15840"/>
          <w:pgMar w:top="840" w:right="1000" w:bottom="840" w:left="1000" w:header="400" w:footer="400"/>
          <w:pgNumType w:fmt="decimal"/>
          <w:cols w:space="720"/>
          <w:titlePg w:val="0"/>
        </w:sectPr>
      </w:pPr>
    </w:p>
    <w:p>
      <w:pPr>
        <w:pStyle w:val="Normal109"/>
      </w:pPr>
    </w:p>
    <w:p>
      <w:pPr>
        <w:pStyle w:val="Heading1107"/>
        <w:keepNext w:val="0"/>
        <w:spacing w:after="200" w:line="340" w:lineRule="atLeast"/>
        <w:ind w:left="0" w:right="0" w:firstLine="0"/>
        <w:jc w:val="center"/>
      </w:pPr>
      <w:hyperlink r:id="rId1517" w:history="1">
        <w:r>
          <w:rPr>
            <w:rFonts w:ascii="arial" w:eastAsia="arial" w:hAnsi="arial" w:cs="arial"/>
            <w:b/>
            <w:i/>
            <w:strike w:val="0"/>
            <w:color w:val="0077CC"/>
            <w:sz w:val="28"/>
            <w:u w:val="single"/>
            <w:vertAlign w:val="baseline"/>
          </w:rPr>
          <w:t>'</w:t>
        </w:r>
      </w:hyperlink>
      <w:hyperlink r:id="rId1518" w:history="1">
        <w:r>
          <w:rPr>
            <w:rFonts w:ascii="arial" w:eastAsia="arial" w:hAnsi="arial" w:cs="arial"/>
            <w:b/>
            <w:i/>
            <w:strike w:val="0"/>
            <w:color w:val="0077CC"/>
            <w:sz w:val="28"/>
            <w:u w:val="single"/>
            <w:vertAlign w:val="baseline"/>
          </w:rPr>
          <w:t>Kamala</w:t>
        </w:r>
      </w:hyperlink>
      <w:hyperlink r:id="rId1519" w:history="1">
        <w:r>
          <w:rPr>
            <w:rFonts w:ascii="arial" w:eastAsia="arial" w:hAnsi="arial" w:cs="arial"/>
            <w:b/>
            <w:i/>
            <w:strike w:val="0"/>
            <w:color w:val="0077CC"/>
            <w:sz w:val="28"/>
            <w:u w:val="single"/>
            <w:vertAlign w:val="baseline"/>
          </w:rPr>
          <w:t xml:space="preserve"> </w:t>
        </w:r>
      </w:hyperlink>
      <w:hyperlink r:id="rId1520" w:history="1">
        <w:r>
          <w:rPr>
            <w:rFonts w:ascii="arial" w:eastAsia="arial" w:hAnsi="arial" w:cs="arial"/>
            <w:b/>
            <w:i/>
            <w:strike w:val="0"/>
            <w:color w:val="0077CC"/>
            <w:sz w:val="28"/>
            <w:u w:val="single"/>
            <w:vertAlign w:val="baseline"/>
          </w:rPr>
          <w:t>Harris</w:t>
        </w:r>
      </w:hyperlink>
      <w:hyperlink r:id="rId1521" w:history="1">
        <w:r>
          <w:rPr>
            <w:rFonts w:ascii="arial" w:eastAsia="arial" w:hAnsi="arial" w:cs="arial"/>
            <w:b/>
            <w:i/>
            <w:strike w:val="0"/>
            <w:color w:val="0077CC"/>
            <w:sz w:val="28"/>
            <w:u w:val="single"/>
            <w:vertAlign w:val="baseline"/>
          </w:rPr>
          <w:t xml:space="preserve"> can go to...': JD Vance on US' Afghanistan withdrawal</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2024 Thursday</w:t>
      </w:r>
    </w:p>
    <w:p>
      <w:pPr>
        <w:pStyle w:val="Normal109"/>
        <w:keepNext w:val="0"/>
        <w:spacing w:after="0" w:line="240" w:lineRule="atLeast"/>
        <w:ind w:right="0"/>
        <w:jc w:val="both"/>
      </w:pPr>
      <w:bookmarkStart w:id="324" w:name="Bookmark_109"/>
      <w:bookmarkEnd w:id="324"/>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Diligent Media Corporation Ltd., DNA (Daily News &amp; Analysis), distributed by Contify.com All Rights Reserved</w:t>
      </w:r>
    </w:p>
    <w:p>
      <w:pPr>
        <w:pStyle w:val="Normal109"/>
        <w:keepNext w:val="0"/>
        <w:spacing w:before="120" w:after="0" w:line="220" w:lineRule="atLeast"/>
        <w:ind w:left="0" w:right="0" w:firstLine="0"/>
        <w:jc w:val="left"/>
      </w:pPr>
      <w:r>
        <w:br/>
      </w:r>
      <w:r>
        <w:pict>
          <v:shape id="_x0000_i1372" type="#_x0000_t75" style="width:0;height:0"/>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Meemansa Shekhawat</w:t>
      </w:r>
    </w:p>
    <w:p>
      <w:pPr>
        <w:pStyle w:val="Normal109"/>
        <w:keepNext/>
        <w:spacing w:before="240" w:after="0" w:line="340" w:lineRule="atLeast"/>
        <w:ind w:left="0" w:right="0" w:firstLine="0"/>
        <w:jc w:val="left"/>
      </w:pPr>
      <w:bookmarkStart w:id="325" w:name="Body_107"/>
      <w:bookmarkEnd w:id="325"/>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373" style="position:absolute;z-index:25199001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Vice Presidential candidate JD Vance has blasted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over her criticism of Donald Trump on attending the ceremony to honor 13 servicemen who died during the Afghanistan calamity.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FollowingVice President and Democratic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criticism of former President Donald Trump over attending the fallen 13 servicemembers who died during the Afghanistan withdrawal, Republican Vice Presidential nominee JD Vance attacked his rival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said that 'she can go to hell'.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can go to hell", the Ohio senator said at a campaign event, as reported by CNN.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remarks follow Donald Trump's reported argument with officials at Arlington National Cemetery, where he was to attend the ceremony to honor 13 servicemen who died during the Afghanistan withdrawal.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media reports, the officials were trying to stop the Republican nomineefrom filming and photographing in Section 60, the burial site for military personnel who died while fighting in Afghanistan and Iraq.</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CNN, Michael Tyler, a spokesperson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later said that the incident was "pretty sad" , though "not surprising."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blasts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calling her 'disgraceful'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 the reports of CNN, JD Vance hit out at the vice president for not firing those responsible for the Afghanistan calamity.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thing that our veterans care more about is that three years ago, 13 brave innocent Americans died. And they died because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refused to do her job and there hasn't been a single investigation or a single firing," he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further added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'disgraceful' and lashed out at her, claiming that 'sheis so asleep at the wheel that she won't even do an investigation into what happened'.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disgraceful. We want to talk about a story out of those 13 brave innocent Americans who lost their lives? It's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so asleep at the wheel that she won't even do an investigation into what happened. And she wants to yell at Donald Trump because he showed up?" the Ohio senator said, CNN reported.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vows pink slips for 'every single official' responsible for the Afghanistan calamity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vowed to get resignations of 'every single official' responsible for the Afghanistan calamity, if elected as President.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2021,the suicide bombing at Hamid Karzai International Airport, based in Afganistan, killed 13 American service members and over 100 Afghan nationals. Later, Islamic State terrorists claimed responsibility for the incident.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upcoming presidential election will witness the contest between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former US President Donald Trump.</w:t>
      </w:r>
    </w:p>
    <w:p>
      <w:pPr>
        <w:pStyle w:val="Normal1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bombdropped after President Joe Biden announced to sidestep from the poll bid.</w:t>
      </w:r>
    </w:p>
    <w:p>
      <w:pPr>
        <w:pStyle w:val="Normal109"/>
        <w:keepNext/>
        <w:spacing w:before="240" w:after="0" w:line="340" w:lineRule="atLeast"/>
        <w:ind w:left="0" w:right="0" w:firstLine="0"/>
        <w:jc w:val="left"/>
      </w:pPr>
      <w:bookmarkStart w:id="326" w:name="Classification_107"/>
      <w:bookmarkEnd w:id="326"/>
      <w:r>
        <w:rPr>
          <w:rFonts w:ascii="arial" w:eastAsia="arial" w:hAnsi="arial" w:cs="arial"/>
          <w:b/>
          <w:i w:val="0"/>
          <w:strike w:val="0"/>
          <w:noProof w:val="0"/>
          <w:color w:val="000000"/>
          <w:position w:val="0"/>
          <w:sz w:val="28"/>
          <w:u w:val="none"/>
          <w:vertAlign w:val="baseline"/>
        </w:rPr>
        <w:t>Classification</w:t>
      </w:r>
    </w:p>
    <w:p>
      <w:pPr>
        <w:pStyle w:val="Normal109"/>
        <w:spacing w:line="60" w:lineRule="exact"/>
      </w:pPr>
      <w:r>
        <w:pict>
          <v:line id="_x0000_s1374" style="position:absolute;z-index:251991040" from="0,2pt" to="512pt,2pt" strokecolor="#009ddb" strokeweight="2pt">
            <v:stroke linestyle="single"/>
            <w10:wrap type="topAndBottom"/>
          </v:line>
        </w:pict>
      </w:r>
    </w:p>
    <w:p>
      <w:pPr>
        <w:pStyle w:val="Normal109"/>
        <w:spacing w:line="120" w:lineRule="exact"/>
      </w:pP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(93%); DEATH &amp; DYING (90%); POLITICAL CANDIDATES (90%); TRENDS &amp; EVENTS (90%); US DEMOCRATIC PARTY (90%); US REPUBLICAN PARTY (90%); CAMPAIGNS &amp; ELECTIONS (89%); HEADS OF GOVERNMENT ELECTIONS (89%); INVESTIGATIONS (89%); LEGISLATIVE BODIES (89%); NEGATIVE NEWS (89%); US PRESIDENTIAL CANDIDATES 2008 (89%); US PRESIDENTIAL CANDIDATES 2012 (89%); BOMBINGS (78%); BURIAL &amp; FUNERAL PRACTICES (78%); ELECTIONS (78%); INTERVIEWS (78%); ISLAMIC STATE IN IRAQ &amp; THE LEVANT (77%); TERRORISM (77%); EMPLOYEE TERMINATION (73%); LAYOFFS &amp; DISMISSALS (73%); NATIONAL SECURITY &amp; FOREIGN RELATIONS (73%); MUSLIMS &amp; ISLAM (72%); SUICIDE BOMBINGS (71%); TERRORISM &amp; COUNTERTERRORISM (71%); ARMED FORCES (53%); RELIGION (50%)</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ARMED FORCES (53%)</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J D VANCE (94%); DONALD TRUMP (93%); JOE BIDEN (79%); HAMAD KARZAI (58%)</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OHIO, USA (92%); UNITED STATES (94%); AFGHANISTAN (93%); IRAQ (79%)</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2024</w:t>
      </w:r>
    </w:p>
    <w:p>
      <w:pPr>
        <w:pStyle w:val="Normal109"/>
      </w:pPr>
    </w:p>
    <w:p>
      <w:pPr>
        <w:pStyle w:val="Normal109"/>
        <w:ind w:left="200"/>
        <w:sectPr>
          <w:type w:val="continuous"/>
          <w:pgMar w:top="840" w:right="1000" w:bottom="840" w:left="1000" w:header="400" w:footer="400"/>
          <w:pgNumType w:fmt="decimal"/>
          <w:cols w:space="720"/>
        </w:sectPr>
      </w:pPr>
      <w:r>
        <w:br/>
      </w:r>
      <w:r>
        <w:pict>
          <v:line id="_x0000_s1375"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522"/>
          <w:headerReference w:type="default" r:id="rId1523"/>
          <w:footerReference w:type="even" r:id="rId1524"/>
          <w:footerReference w:type="default" r:id="rId1525"/>
          <w:headerReference w:type="first" r:id="rId1526"/>
          <w:footerReference w:type="first" r:id="rId1527"/>
          <w:pgSz w:w="12240" w:h="15840"/>
          <w:pgMar w:top="840" w:right="1000" w:bottom="840" w:left="1000" w:header="400" w:footer="400"/>
          <w:pgNumType w:fmt="decimal"/>
          <w:cols w:space="720"/>
          <w:titlePg w:val="0"/>
        </w:sectPr>
      </w:pPr>
    </w:p>
    <w:p>
      <w:pPr>
        <w:pStyle w:val="Normal110"/>
      </w:pPr>
    </w:p>
    <w:p>
      <w:pPr>
        <w:pStyle w:val="Heading1108"/>
        <w:keepNext w:val="0"/>
        <w:spacing w:after="200" w:line="340" w:lineRule="atLeast"/>
        <w:ind w:left="0" w:right="0" w:firstLine="0"/>
        <w:jc w:val="center"/>
      </w:pPr>
      <w:hyperlink r:id="rId1528" w:history="1">
        <w:r>
          <w:rPr>
            <w:rFonts w:ascii="arial" w:eastAsia="arial" w:hAnsi="arial" w:cs="arial"/>
            <w:b/>
            <w:i/>
            <w:strike w:val="0"/>
            <w:color w:val="0077CC"/>
            <w:sz w:val="28"/>
            <w:u w:val="single"/>
            <w:vertAlign w:val="baseline"/>
          </w:rPr>
          <w:t>Kamala</w:t>
        </w:r>
      </w:hyperlink>
      <w:hyperlink r:id="rId1529" w:history="1">
        <w:r>
          <w:rPr>
            <w:rFonts w:ascii="arial" w:eastAsia="arial" w:hAnsi="arial" w:cs="arial"/>
            <w:b/>
            <w:i/>
            <w:strike w:val="0"/>
            <w:color w:val="0077CC"/>
            <w:sz w:val="28"/>
            <w:u w:val="single"/>
            <w:vertAlign w:val="baseline"/>
          </w:rPr>
          <w:t xml:space="preserve"> </w:t>
        </w:r>
      </w:hyperlink>
      <w:hyperlink r:id="rId1530" w:history="1">
        <w:r>
          <w:rPr>
            <w:rFonts w:ascii="arial" w:eastAsia="arial" w:hAnsi="arial" w:cs="arial"/>
            <w:b/>
            <w:i/>
            <w:strike w:val="0"/>
            <w:color w:val="0077CC"/>
            <w:sz w:val="28"/>
            <w:u w:val="single"/>
            <w:vertAlign w:val="baseline"/>
          </w:rPr>
          <w:t>Harris</w:t>
        </w:r>
      </w:hyperlink>
      <w:hyperlink r:id="rId1531" w:history="1">
        <w:r>
          <w:rPr>
            <w:rFonts w:ascii="arial" w:eastAsia="arial" w:hAnsi="arial" w:cs="arial"/>
            <w:b/>
            <w:i/>
            <w:strike w:val="0"/>
            <w:color w:val="0077CC"/>
            <w:sz w:val="28"/>
            <w:u w:val="single"/>
            <w:vertAlign w:val="baseline"/>
          </w:rPr>
          <w:t xml:space="preserve"> officially announced as presidential candidate at Democratic National Convention 2024</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2024 Tuesday</w:t>
      </w:r>
    </w:p>
    <w:p>
      <w:pPr>
        <w:pStyle w:val="Normal110"/>
        <w:keepNext w:val="0"/>
        <w:spacing w:after="0" w:line="240" w:lineRule="atLeast"/>
        <w:ind w:right="0"/>
        <w:jc w:val="both"/>
      </w:pPr>
      <w:bookmarkStart w:id="327" w:name="Bookmark_110"/>
      <w:bookmarkEnd w:id="327"/>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110"/>
        <w:keepNext/>
        <w:spacing w:before="240" w:after="0" w:line="340" w:lineRule="atLeast"/>
        <w:ind w:left="0" w:right="0" w:firstLine="0"/>
        <w:jc w:val="left"/>
      </w:pPr>
      <w:bookmarkStart w:id="328" w:name="Body_108"/>
      <w:bookmarkEnd w:id="328"/>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376" style="position:absolute;z-index:251993088"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Chicago,</w:t>
      </w:r>
      <w:r>
        <w:rPr>
          <w:rFonts w:ascii="arial" w:eastAsia="arial" w:hAnsi="arial" w:cs="arial"/>
          <w:b/>
          <w:i w:val="0"/>
          <w:strike w:val="0"/>
          <w:noProof w:val="0"/>
          <w:color w:val="000000"/>
          <w:position w:val="0"/>
          <w:sz w:val="20"/>
          <w:u w:val="none"/>
          <w:vertAlign w:val="baseline"/>
        </w:rPr>
        <w:t xml:space="preserve"> USA</w:t>
      </w:r>
      <w:r>
        <w:rPr>
          <w:rFonts w:ascii="arial" w:eastAsia="arial" w:hAnsi="arial" w:cs="arial"/>
          <w:b w:val="0"/>
          <w:i w:val="0"/>
          <w:strike w:val="0"/>
          <w:noProof w:val="0"/>
          <w:color w:val="000000"/>
          <w:position w:val="0"/>
          <w:sz w:val="20"/>
          <w:u w:val="none"/>
          <w:vertAlign w:val="baseline"/>
        </w:rPr>
        <w:t xml:space="preserve">, Democrats gathered for the opening of the </w:t>
      </w:r>
      <w:r>
        <w:rPr>
          <w:rFonts w:ascii="arial" w:eastAsia="arial" w:hAnsi="arial" w:cs="arial"/>
          <w:b/>
          <w:i w:val="0"/>
          <w:strike w:val="0"/>
          <w:noProof w:val="0"/>
          <w:color w:val="000000"/>
          <w:position w:val="0"/>
          <w:sz w:val="20"/>
          <w:u w:val="none"/>
          <w:vertAlign w:val="baseline"/>
        </w:rPr>
        <w:t>Democratic National Convention</w:t>
      </w:r>
      <w:r>
        <w:rPr>
          <w:rFonts w:ascii="arial" w:eastAsia="arial" w:hAnsi="arial" w:cs="arial"/>
          <w:b w:val="0"/>
          <w:i w:val="0"/>
          <w:strike w:val="0"/>
          <w:noProof w:val="0"/>
          <w:color w:val="000000"/>
          <w:position w:val="0"/>
          <w:sz w:val="20"/>
          <w:u w:val="none"/>
          <w:vertAlign w:val="baseline"/>
        </w:rPr>
        <w:t xml:space="preserve">, where they symbolically bid farewell to President Joe Biden and expressed their support for new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way, the candidacy of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made official and she will take the place of Biden, who decided to step aside due to the hundreds of criticisms against him.   </w:t>
      </w:r>
    </w:p>
    <w:p>
      <w:pPr>
        <w:pStyle w:val="Normal1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Hillary Clinton highlighted women's progress in politics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w:t>
      </w:r>
      <w:r>
        <w:rPr>
          <w:rFonts w:ascii="arial" w:eastAsia="arial" w:hAnsi="arial" w:cs="arial"/>
          <w:b/>
          <w:i w:val="0"/>
          <w:strike w:val="0"/>
          <w:noProof w:val="0"/>
          <w:color w:val="000000"/>
          <w:position w:val="0"/>
          <w:sz w:val="20"/>
          <w:u w:val="none"/>
          <w:vertAlign w:val="baseline"/>
        </w:rPr>
        <w:t>2024 Democratic National Convention</w:t>
      </w:r>
      <w:r>
        <w:rPr>
          <w:rFonts w:ascii="arial" w:eastAsia="arial" w:hAnsi="arial" w:cs="arial"/>
          <w:b w:val="0"/>
          <w:i w:val="0"/>
          <w:strike w:val="0"/>
          <w:noProof w:val="0"/>
          <w:color w:val="000000"/>
          <w:position w:val="0"/>
          <w:sz w:val="20"/>
          <w:u w:val="none"/>
          <w:vertAlign w:val="baseline"/>
        </w:rPr>
        <w:t xml:space="preserve">, former presidential candidate </w:t>
      </w:r>
      <w:r>
        <w:rPr>
          <w:rFonts w:ascii="arial" w:eastAsia="arial" w:hAnsi="arial" w:cs="arial"/>
          <w:b/>
          <w:i w:val="0"/>
          <w:strike w:val="0"/>
          <w:noProof w:val="0"/>
          <w:color w:val="000000"/>
          <w:position w:val="0"/>
          <w:sz w:val="20"/>
          <w:u w:val="none"/>
          <w:vertAlign w:val="baseline"/>
        </w:rPr>
        <w:t>Hillary Clinton</w:t>
      </w:r>
      <w:r>
        <w:rPr>
          <w:rFonts w:ascii="arial" w:eastAsia="arial" w:hAnsi="arial" w:cs="arial"/>
          <w:b w:val="0"/>
          <w:i w:val="0"/>
          <w:strike w:val="0"/>
          <w:noProof w:val="0"/>
          <w:color w:val="000000"/>
          <w:position w:val="0"/>
          <w:sz w:val="20"/>
          <w:u w:val="none"/>
          <w:vertAlign w:val="baseline"/>
        </w:rPr>
        <w:t xml:space="preserve"> was the keynote speaker to give her full support to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highlight the role of American women in American politics.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my friends, the future is here. I wish my mother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's mother could see us, they'd say 'move on,'" Clinton emphasized during the </w:t>
      </w:r>
      <w:r>
        <w:rPr>
          <w:rFonts w:ascii="arial" w:eastAsia="arial" w:hAnsi="arial" w:cs="arial"/>
          <w:b/>
          <w:i w:val="0"/>
          <w:strike w:val="0"/>
          <w:noProof w:val="0"/>
          <w:color w:val="000000"/>
          <w:position w:val="0"/>
          <w:sz w:val="20"/>
          <w:u w:val="none"/>
          <w:vertAlign w:val="baseline"/>
        </w:rPr>
        <w:t xml:space="preserve">Democratic National Convention. </w:t>
      </w:r>
    </w:p>
    <w:p>
      <w:pPr>
        <w:pStyle w:val="Normal1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thanks to Biden at the 2024 Democratic Convention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first day of the Democratic National Convention in Chicago,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the Democratic nominee for president, expressed her gratitude to President Joe Biden in her opening remarks.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your historic leadership, for your lifetime of service to our nation and for all that you will continue to do. We will be eternally grateful,"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stressed today.    </w:t>
      </w:r>
    </w:p>
    <w:p>
      <w:pPr>
        <w:pStyle w:val="Normal1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Biden called Trump a "convicted felon."  </w:t>
      </w:r>
    </w:p>
    <w:p>
      <w:pPr>
        <w:pStyle w:val="Normal1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U.S.</w:t>
      </w:r>
      <w:r>
        <w:rPr>
          <w:rFonts w:ascii="arial" w:eastAsia="arial" w:hAnsi="arial" w:cs="arial"/>
          <w:b w:val="0"/>
          <w:i w:val="0"/>
          <w:strike w:val="0"/>
          <w:noProof w:val="0"/>
          <w:color w:val="000000"/>
          <w:position w:val="0"/>
          <w:sz w:val="20"/>
          <w:u w:val="none"/>
          <w:vertAlign w:val="baseline"/>
        </w:rPr>
        <w:t xml:space="preserve"> President Joe Biden called Republican Donald Trump a "convicted felon" during the </w:t>
      </w:r>
      <w:r>
        <w:rPr>
          <w:rFonts w:ascii="arial" w:eastAsia="arial" w:hAnsi="arial" w:cs="arial"/>
          <w:b/>
          <w:i w:val="0"/>
          <w:strike w:val="0"/>
          <w:noProof w:val="0"/>
          <w:color w:val="000000"/>
          <w:position w:val="0"/>
          <w:sz w:val="20"/>
          <w:u w:val="none"/>
          <w:vertAlign w:val="baseline"/>
        </w:rPr>
        <w:t>Democratic National Convention in Chicago</w:t>
      </w:r>
      <w:r>
        <w:rPr>
          <w:rFonts w:ascii="arial" w:eastAsia="arial" w:hAnsi="arial" w:cs="arial"/>
          <w:b w:val="0"/>
          <w:i w:val="0"/>
          <w:strike w:val="0"/>
          <w:noProof w:val="0"/>
          <w:color w:val="000000"/>
          <w:position w:val="0"/>
          <w:sz w:val="20"/>
          <w:u w:val="none"/>
          <w:vertAlign w:val="baseline"/>
        </w:rPr>
        <w:t xml:space="preserve">, where he handed the election baton to his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 race for the </w:t>
      </w:r>
      <w:r>
        <w:rPr>
          <w:rFonts w:ascii="arial" w:eastAsia="arial" w:hAnsi="arial" w:cs="arial"/>
          <w:b/>
          <w:i w:val="0"/>
          <w:strike w:val="0"/>
          <w:noProof w:val="0"/>
          <w:color w:val="000000"/>
          <w:position w:val="0"/>
          <w:sz w:val="20"/>
          <w:u w:val="none"/>
          <w:vertAlign w:val="baseline"/>
        </w:rPr>
        <w:t>White House.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delivering a nostalgic speech, Biden stood before thousands of Democrats with a strong message, urging them to support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whom he described as "a prosecutor," as opposed to "a convicted felon."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Separately, Biden pledged Monday at the Democratic National Convention in Chicago to be the "best volunteer" in the presidential campaign of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who will face Republican Donald Trump.</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Recall that a month ago, </w:t>
      </w:r>
      <w:r>
        <w:rPr>
          <w:rFonts w:ascii="arial" w:eastAsia="arial" w:hAnsi="arial" w:cs="arial"/>
          <w:b/>
          <w:i w:val="0"/>
          <w:strike w:val="0"/>
          <w:noProof w:val="0"/>
          <w:color w:val="000000"/>
          <w:position w:val="0"/>
          <w:sz w:val="20"/>
          <w:u w:val="none"/>
          <w:vertAlign w:val="baseline"/>
        </w:rPr>
        <w:t>Biden decided not to seek re-election and handed the baton to his vice president for the race for the White House</w:t>
      </w:r>
      <w:r>
        <w:rPr>
          <w:rFonts w:ascii="arial" w:eastAsia="arial" w:hAnsi="arial" w:cs="arial"/>
          <w:b w:val="0"/>
          <w:i w:val="0"/>
          <w:strike w:val="0"/>
          <w:noProof w:val="0"/>
          <w:color w:val="000000"/>
          <w:position w:val="0"/>
          <w:sz w:val="20"/>
          <w:u w:val="none"/>
          <w:vertAlign w:val="baseline"/>
        </w:rPr>
        <w:t>. The two embraced amid cheers after an energetic speech in which Biden highlighted his administration.</w:t>
      </w:r>
    </w:p>
    <w:p>
      <w:pPr>
        <w:pStyle w:val="Normal1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TODAY'S DEAL:</w:t>
      </w:r>
      <w:r>
        <w:rPr>
          <w:rFonts w:ascii="arial" w:eastAsia="arial" w:hAnsi="arial" w:cs="arial"/>
          <w:b w:val="0"/>
          <w:i w:val="0"/>
          <w:strike w:val="0"/>
          <w:noProof w:val="0"/>
          <w:color w:val="000000"/>
          <w:position w:val="0"/>
          <w:sz w:val="20"/>
          <w:u w:val="none"/>
          <w:vertAlign w:val="baseline"/>
        </w:rPr>
        <w:t>CINEPLANET: 2 2D tickets + 2 large drinks + Giant Pop Corn. Monday to Sunday</w:t>
      </w:r>
    </w:p>
    <w:p>
      <w:pPr>
        <w:pStyle w:val="Normal110"/>
        <w:keepNext/>
        <w:spacing w:before="240" w:after="0" w:line="340" w:lineRule="atLeast"/>
        <w:ind w:left="0" w:right="0" w:firstLine="0"/>
        <w:jc w:val="left"/>
      </w:pPr>
      <w:bookmarkStart w:id="329" w:name="Classification_108"/>
      <w:bookmarkEnd w:id="329"/>
      <w:r>
        <w:rPr>
          <w:rFonts w:ascii="arial" w:eastAsia="arial" w:hAnsi="arial" w:cs="arial"/>
          <w:b/>
          <w:i w:val="0"/>
          <w:strike w:val="0"/>
          <w:noProof w:val="0"/>
          <w:color w:val="000000"/>
          <w:position w:val="0"/>
          <w:sz w:val="28"/>
          <w:u w:val="none"/>
          <w:vertAlign w:val="baseline"/>
        </w:rPr>
        <w:t>Classification</w:t>
      </w:r>
    </w:p>
    <w:p>
      <w:pPr>
        <w:pStyle w:val="Normal110"/>
        <w:spacing w:line="60" w:lineRule="exact"/>
      </w:pPr>
      <w:r>
        <w:pict>
          <v:line id="_x0000_s1377" style="position:absolute;z-index:251994112" from="0,2pt" to="512pt,2pt" strokecolor="#009ddb" strokeweight="2pt">
            <v:stroke linestyle="single"/>
            <w10:wrap type="topAndBottom"/>
          </v:line>
        </w:pict>
      </w:r>
    </w:p>
    <w:p>
      <w:pPr>
        <w:pStyle w:val="Normal110"/>
        <w:spacing w:line="120" w:lineRule="exact"/>
      </w:pP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DEMOCRATIC NATIONAL CONVENTIONS (99%); POLITICAL PARTY CONVENTIONS (95%); POLITICAL CANDIDATES (93%); CONFERENCES &amp; CONVENTIONS (90%); ELECTIONS &amp; POLITICS (90%); HEADS OF GOVERNMENT ELECTIONS (90%); POLITICAL PARTIES (90%); POLITICS (90%); US DEMOCRATIC PARTY (90%); US PRESIDENTIAL CANDIDATES 2008 (90%); US PRESIDENTIAL CANDIDATES 2012 (90%); US PRESIDENTIAL ELECTIONS (90%); CAMPAIGNS &amp; ELECTIONS (89%); US REPUBLICAN PARTY (89%); CRIME, LAW ENFORCEMENT &amp; CORRECTIONS (87%); FELONIES (87%); NEGATIVE NEWS (87%); ELECTIONS (78%); WOMEN (78%); PUBLIC PROSECUTORS (65%)</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PROSECUTORS (65%)</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HILLARY RODHAM CLINTON (92%); JOE BIDEN (92%); DONALD TRUMP (89%)</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2024</w:t>
      </w:r>
    </w:p>
    <w:p>
      <w:pPr>
        <w:pStyle w:val="Normal110"/>
      </w:pPr>
    </w:p>
    <w:p>
      <w:pPr>
        <w:pStyle w:val="Normal110"/>
        <w:ind w:left="200"/>
        <w:sectPr>
          <w:type w:val="continuous"/>
          <w:pgMar w:top="840" w:right="1000" w:bottom="840" w:left="1000" w:header="400" w:footer="400"/>
          <w:pgNumType w:fmt="decimal"/>
          <w:cols w:space="720"/>
        </w:sectPr>
      </w:pPr>
      <w:r>
        <w:br/>
      </w:r>
      <w:r>
        <w:pict>
          <v:line id="_x0000_s1378"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532"/>
          <w:headerReference w:type="default" r:id="rId1533"/>
          <w:footerReference w:type="even" r:id="rId1534"/>
          <w:footerReference w:type="default" r:id="rId1535"/>
          <w:headerReference w:type="first" r:id="rId1536"/>
          <w:footerReference w:type="first" r:id="rId1537"/>
          <w:pgSz w:w="12240" w:h="15840"/>
          <w:pgMar w:top="840" w:right="1000" w:bottom="840" w:left="1000" w:header="400" w:footer="400"/>
          <w:pgNumType w:fmt="decimal"/>
          <w:cols w:space="720"/>
          <w:titlePg w:val="0"/>
        </w:sectPr>
      </w:pPr>
    </w:p>
    <w:p>
      <w:pPr>
        <w:pStyle w:val="Normal111"/>
      </w:pPr>
    </w:p>
    <w:p>
      <w:pPr>
        <w:pStyle w:val="Heading1109"/>
        <w:keepNext w:val="0"/>
        <w:spacing w:after="200" w:line="340" w:lineRule="atLeast"/>
        <w:ind w:left="0" w:right="0" w:firstLine="0"/>
        <w:jc w:val="center"/>
      </w:pPr>
      <w:hyperlink r:id="rId1538" w:history="1">
        <w:r>
          <w:rPr>
            <w:rFonts w:ascii="arial" w:eastAsia="arial" w:hAnsi="arial" w:cs="arial"/>
            <w:b/>
            <w:i/>
            <w:strike w:val="0"/>
            <w:color w:val="0077CC"/>
            <w:sz w:val="28"/>
            <w:u w:val="single"/>
            <w:vertAlign w:val="baseline"/>
          </w:rPr>
          <w:t xml:space="preserve">Watch: </w:t>
        </w:r>
      </w:hyperlink>
      <w:hyperlink r:id="rId1539" w:history="1">
        <w:r>
          <w:rPr>
            <w:rFonts w:ascii="arial" w:eastAsia="arial" w:hAnsi="arial" w:cs="arial"/>
            <w:b/>
            <w:i/>
            <w:strike w:val="0"/>
            <w:color w:val="0077CC"/>
            <w:sz w:val="28"/>
            <w:u w:val="single"/>
            <w:vertAlign w:val="baseline"/>
          </w:rPr>
          <w:t>Kamala</w:t>
        </w:r>
      </w:hyperlink>
      <w:hyperlink r:id="rId1540" w:history="1">
        <w:r>
          <w:rPr>
            <w:rFonts w:ascii="arial" w:eastAsia="arial" w:hAnsi="arial" w:cs="arial"/>
            <w:b/>
            <w:i/>
            <w:strike w:val="0"/>
            <w:color w:val="0077CC"/>
            <w:sz w:val="28"/>
            <w:u w:val="single"/>
            <w:vertAlign w:val="baseline"/>
          </w:rPr>
          <w:t xml:space="preserve"> </w:t>
        </w:r>
      </w:hyperlink>
      <w:hyperlink r:id="rId1541" w:history="1">
        <w:r>
          <w:rPr>
            <w:rFonts w:ascii="arial" w:eastAsia="arial" w:hAnsi="arial" w:cs="arial"/>
            <w:b/>
            <w:i/>
            <w:strike w:val="0"/>
            <w:color w:val="0077CC"/>
            <w:sz w:val="28"/>
            <w:u w:val="single"/>
            <w:vertAlign w:val="baseline"/>
          </w:rPr>
          <w:t>Harris</w:t>
        </w:r>
      </w:hyperlink>
      <w:hyperlink r:id="rId1542" w:history="1">
        <w:r>
          <w:rPr>
            <w:rFonts w:ascii="arial" w:eastAsia="arial" w:hAnsi="arial" w:cs="arial"/>
            <w:b/>
            <w:i/>
            <w:strike w:val="0"/>
            <w:color w:val="0077CC"/>
            <w:sz w:val="28"/>
            <w:u w:val="single"/>
            <w:vertAlign w:val="baseline"/>
          </w:rPr>
          <w:t>'s 'staged' door knock on last day of campaign</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111"/>
        <w:keepNext w:val="0"/>
        <w:spacing w:after="0" w:line="240" w:lineRule="atLeast"/>
        <w:ind w:right="0"/>
        <w:jc w:val="both"/>
      </w:pPr>
      <w:bookmarkStart w:id="330" w:name="Bookmark_111"/>
      <w:bookmarkEnd w:id="33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11"/>
        <w:keepNext/>
        <w:spacing w:before="240" w:after="0" w:line="340" w:lineRule="atLeast"/>
        <w:ind w:left="0" w:right="0" w:firstLine="0"/>
        <w:jc w:val="left"/>
      </w:pPr>
      <w:bookmarkStart w:id="331" w:name="Body_109"/>
      <w:bookmarkEnd w:id="33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379" style="position:absolute;z-index:25199616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vice president and Democratic nominee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engaged in direct voter outreach by conducting door-to-door visits in Pennsylvania on the eve of the 2024 presidential election, in which she faces Republican opponent Donald Trump.</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visited a family home in Reading, Pennsylvania. "Took some time today to hear from voters in Pennsylvania and ask for their support,"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said while sharing a video on X.However, in another video of her door-knocking campaign that has gone viral on social media,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"staged" the door knock and told a family to go inside their home as she expressed her wish to capture it on camera. “I want to do a door knock!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said.“Oh! You want to do a door knock?” the resident confirmed.“Yeah! Come on, let’s knock!”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replied.Sharing the video on X, Trump war room said,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's 'door knocking' in Pittsburgh involved her meeting supporters outside their home, then demanding they move to the doorway so the press could capture a fake door knock."Commenting on the video, a user wrote, "Everything about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’s campaign is fake."Another user commented,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’s 'door knocking' moment in Pittsburgh couldn’t be more staged if they tried. She actually had supporters step outside, then told them to go back to the doorway just for a press shot, creating a fake scene to look like she’s out there meeting voters."In the lead-up to the closely-contested US presidential race, battleground states remain very important. Pennsylvania's significance as a crucial swing state could ultimately determine which candidate secures the presidency for the upcoming term. For Reprint Rights: timescontent.com</w:t>
      </w:r>
    </w:p>
    <w:p>
      <w:pPr>
        <w:pStyle w:val="Normal111"/>
        <w:keepNext/>
        <w:spacing w:before="240" w:after="0" w:line="340" w:lineRule="atLeast"/>
        <w:ind w:left="0" w:right="0" w:firstLine="0"/>
        <w:jc w:val="left"/>
      </w:pPr>
      <w:bookmarkStart w:id="332" w:name="Classification_109"/>
      <w:bookmarkEnd w:id="332"/>
      <w:r>
        <w:rPr>
          <w:rFonts w:ascii="arial" w:eastAsia="arial" w:hAnsi="arial" w:cs="arial"/>
          <w:b/>
          <w:i w:val="0"/>
          <w:strike w:val="0"/>
          <w:noProof w:val="0"/>
          <w:color w:val="000000"/>
          <w:position w:val="0"/>
          <w:sz w:val="28"/>
          <w:u w:val="none"/>
          <w:vertAlign w:val="baseline"/>
        </w:rPr>
        <w:t>Classification</w:t>
      </w:r>
    </w:p>
    <w:p>
      <w:pPr>
        <w:pStyle w:val="Normal111"/>
        <w:spacing w:line="60" w:lineRule="exact"/>
      </w:pPr>
      <w:r>
        <w:pict>
          <v:line id="_x0000_s1380" style="position:absolute;z-index:251997184" from="0,2pt" to="512pt,2pt" strokecolor="#009ddb" strokeweight="2pt">
            <v:stroke linestyle="single"/>
            <w10:wrap type="topAndBottom"/>
          </v:line>
        </w:pict>
      </w:r>
    </w:p>
    <w:p>
      <w:pPr>
        <w:pStyle w:val="Normal111"/>
        <w:spacing w:line="120" w:lineRule="exact"/>
      </w:pP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PHOTO &amp; VIDEO SHARING (90%); POLITICAL CANDIDATES (90%); US PRESIDENTIAL CANDIDATES 2012 (90%); US PRESIDENTIAL CANDIDATES 2024 (90%); US PRESIDENTIAL ELECTIONS (90%); HEADS OF GOVERNMENT ELECTIONS (89%); VOTERS &amp; VOTING (89%); US PRESIDENTS (79%); US REPUBLICAN PARTY (79%); VIRAL VIDEOS (76%); SOCIAL MEDIA (55%)</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(90%); VIRAL VIDEOS (76%); SOCIAL MEDIA (55%)</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(79%)</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PITTSBURGH, PA, USA (90%); READING, PA, USA (79%); PENNSYLVANIA, USA (94%); UNITED STATES (92%)</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111"/>
      </w:pPr>
    </w:p>
    <w:p>
      <w:pPr>
        <w:pStyle w:val="Normal111"/>
        <w:ind w:left="200"/>
        <w:sectPr>
          <w:type w:val="continuous"/>
          <w:pgMar w:top="840" w:right="1000" w:bottom="840" w:left="1000" w:header="400" w:footer="400"/>
          <w:pgNumType w:fmt="decimal"/>
          <w:cols w:space="720"/>
        </w:sectPr>
      </w:pPr>
      <w:r>
        <w:br/>
      </w:r>
      <w:r>
        <w:pict>
          <v:line id="_x0000_s1381"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543"/>
          <w:headerReference w:type="default" r:id="rId1544"/>
          <w:footerReference w:type="even" r:id="rId1545"/>
          <w:footerReference w:type="default" r:id="rId1546"/>
          <w:headerReference w:type="first" r:id="rId1547"/>
          <w:footerReference w:type="first" r:id="rId1548"/>
          <w:pgSz w:w="12240" w:h="15840"/>
          <w:pgMar w:top="840" w:right="1000" w:bottom="840" w:left="1000" w:header="400" w:footer="400"/>
          <w:pgNumType w:fmt="decimal"/>
          <w:cols w:space="720"/>
          <w:titlePg w:val="0"/>
        </w:sectPr>
      </w:pPr>
    </w:p>
    <w:p>
      <w:pPr>
        <w:pStyle w:val="Normal112"/>
      </w:pPr>
    </w:p>
    <w:p>
      <w:pPr>
        <w:pStyle w:val="Heading1110"/>
        <w:keepNext w:val="0"/>
        <w:spacing w:after="200" w:line="340" w:lineRule="atLeast"/>
        <w:ind w:left="0" w:right="0" w:firstLine="0"/>
        <w:jc w:val="center"/>
      </w:pPr>
      <w:hyperlink r:id="rId1549" w:history="1">
        <w:r>
          <w:rPr>
            <w:rFonts w:ascii="arial" w:eastAsia="arial" w:hAnsi="arial" w:cs="arial"/>
            <w:b/>
            <w:i/>
            <w:strike w:val="0"/>
            <w:color w:val="0077CC"/>
            <w:sz w:val="28"/>
            <w:u w:val="single"/>
            <w:vertAlign w:val="baseline"/>
          </w:rPr>
          <w:t xml:space="preserve">'With limitless optimism ...': Former US House Speaker Nancy Pelosi endorses </w:t>
        </w:r>
      </w:hyperlink>
      <w:hyperlink r:id="rId1550" w:history="1">
        <w:r>
          <w:rPr>
            <w:rFonts w:ascii="arial" w:eastAsia="arial" w:hAnsi="arial" w:cs="arial"/>
            <w:b/>
            <w:i/>
            <w:strike w:val="0"/>
            <w:color w:val="0077CC"/>
            <w:sz w:val="28"/>
            <w:u w:val="single"/>
            <w:vertAlign w:val="baseline"/>
          </w:rPr>
          <w:t>Kamala</w:t>
        </w:r>
      </w:hyperlink>
      <w:hyperlink r:id="rId1551" w:history="1">
        <w:r>
          <w:rPr>
            <w:rFonts w:ascii="arial" w:eastAsia="arial" w:hAnsi="arial" w:cs="arial"/>
            <w:b/>
            <w:i/>
            <w:strike w:val="0"/>
            <w:color w:val="0077CC"/>
            <w:sz w:val="28"/>
            <w:u w:val="single"/>
            <w:vertAlign w:val="baseline"/>
          </w:rPr>
          <w:t xml:space="preserve"> </w:t>
        </w:r>
      </w:hyperlink>
      <w:hyperlink r:id="rId1552" w:history="1">
        <w:r>
          <w:rPr>
            <w:rFonts w:ascii="arial" w:eastAsia="arial" w:hAnsi="arial" w:cs="arial"/>
            <w:b/>
            <w:i/>
            <w:strike w:val="0"/>
            <w:color w:val="0077CC"/>
            <w:sz w:val="28"/>
            <w:u w:val="single"/>
            <w:vertAlign w:val="baseline"/>
          </w:rPr>
          <w:t>Harris</w:t>
        </w:r>
      </w:hyperlink>
      <w:hyperlink r:id="rId1553" w:history="1">
        <w:r>
          <w:rPr>
            <w:rFonts w:ascii="arial" w:eastAsia="arial" w:hAnsi="arial" w:cs="arial"/>
            <w:b/>
            <w:i/>
            <w:strike w:val="0"/>
            <w:color w:val="0077CC"/>
            <w:sz w:val="28"/>
            <w:u w:val="single"/>
            <w:vertAlign w:val="baseline"/>
          </w:rPr>
          <w:t xml:space="preserve"> for president</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2024 Tuesday</w:t>
      </w:r>
    </w:p>
    <w:p>
      <w:pPr>
        <w:pStyle w:val="Normal112"/>
        <w:keepNext w:val="0"/>
        <w:spacing w:after="0" w:line="240" w:lineRule="atLeast"/>
        <w:ind w:right="0"/>
        <w:jc w:val="both"/>
      </w:pPr>
      <w:bookmarkStart w:id="333" w:name="Bookmark_112"/>
      <w:bookmarkEnd w:id="33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12"/>
        <w:keepNext/>
        <w:spacing w:before="240" w:after="0" w:line="340" w:lineRule="atLeast"/>
        <w:ind w:left="0" w:right="0" w:firstLine="0"/>
        <w:jc w:val="left"/>
      </w:pPr>
      <w:bookmarkStart w:id="334" w:name="Body_110"/>
      <w:bookmarkEnd w:id="33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382" style="position:absolute;z-index:25199923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major boost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presidential dreams, former US House Speaker Nancy Pelosi on Monday endorsed her as the Democratic presidential nominee after Joe Biden decided to drop out of the race.Besides Biden,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has also got the endorsement of several high-profile Democrats, including Bill and Hillary Clinton, bolstering her position as the likely nominee for the upcoming election. Former president Barack Obama has not yet endorsed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brilliantly astute: PelosiIn her statement endorsing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Pelosi praised Biden "for always believing in the possibilities of America and giving people the opportunity to reach their fulfillment". Describing Biden as the "country's most consequential presidents", Pelosi said the President has been not only on the right side of history, but on the right side of the future."Today, it is with immense pride and limitless optimism for our country's future that I endorse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President of the United States. My enthusiastic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President is official, personal and political," she added."Officially, I have seen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's strength and courage as a champion for working families, notably fighting for a woman's right to choose.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Personally, I have known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decades as rooted in strong values, faith and a commitment to public service. Politically, make no mistake: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a woman in politics is brilliantly astute - and I have full confidence that she will lead us to victory in November," said the former US House Speaker."In the Democratic Party, our diversity is our strength and our unity is our power. Now, we must unify and charge forward to resoundingly defeat Donald Trump and enthusiastically elect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the next President of the United States. Onward to victory!" she added. For Reprint Rights: timescontent.com</w:t>
      </w:r>
    </w:p>
    <w:p>
      <w:pPr>
        <w:pStyle w:val="Normal112"/>
        <w:keepNext/>
        <w:spacing w:before="240" w:after="0" w:line="340" w:lineRule="atLeast"/>
        <w:ind w:left="0" w:right="0" w:firstLine="0"/>
        <w:jc w:val="left"/>
      </w:pPr>
      <w:bookmarkStart w:id="335" w:name="Classification_110"/>
      <w:bookmarkEnd w:id="335"/>
      <w:r>
        <w:rPr>
          <w:rFonts w:ascii="arial" w:eastAsia="arial" w:hAnsi="arial" w:cs="arial"/>
          <w:b/>
          <w:i w:val="0"/>
          <w:strike w:val="0"/>
          <w:noProof w:val="0"/>
          <w:color w:val="000000"/>
          <w:position w:val="0"/>
          <w:sz w:val="28"/>
          <w:u w:val="none"/>
          <w:vertAlign w:val="baseline"/>
        </w:rPr>
        <w:t>Classification</w:t>
      </w:r>
    </w:p>
    <w:p>
      <w:pPr>
        <w:pStyle w:val="Normal112"/>
        <w:spacing w:line="60" w:lineRule="exact"/>
      </w:pPr>
      <w:r>
        <w:pict>
          <v:line id="_x0000_s1383" style="position:absolute;z-index:252000256" from="0,2pt" to="512pt,2pt" strokecolor="#009ddb" strokeweight="2pt">
            <v:stroke linestyle="single"/>
            <w10:wrap type="topAndBottom"/>
          </v:line>
        </w:pict>
      </w:r>
    </w:p>
    <w:p>
      <w:pPr>
        <w:pStyle w:val="Normal112"/>
        <w:spacing w:line="120" w:lineRule="exact"/>
      </w:pP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HEADS OF GOVERNMENT ELECTIONS (90%); US DEMOCRATIC PARTY (90%); US PRESIDENTIAL CANDIDATES 2008 (90%); US PRESIDENTIAL CANDIDATES 2012 (90%); US PRESIDENTIAL ELECTIONS (90%); POLITICAL PARTIES (89%); US PRESIDENTS (89%); CAMPAIGNS &amp; ELECTIONS (78%); ELECTIONS (78%); ELECTIONS &amp; POLITICS (78%); FEMINISM &amp; WOMEN'S RIGHTS (78%); POLITICS (78%); FAMILY (66%)</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NANCY PELOSI (90%); DONALD TRUMP (79%); HILLARY RODHAM CLINTON (79%); JOE BIDEN (79%); BARACK OBAMA (78%); BILL CLINTON (73%)</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112"/>
      </w:pPr>
    </w:p>
    <w:p>
      <w:pPr>
        <w:pStyle w:val="Normal112"/>
        <w:ind w:left="200"/>
        <w:sectPr>
          <w:type w:val="continuous"/>
          <w:pgMar w:top="840" w:right="1000" w:bottom="840" w:left="1000" w:header="400" w:footer="400"/>
          <w:pgNumType w:fmt="decimal"/>
          <w:cols w:space="720"/>
        </w:sectPr>
      </w:pPr>
      <w:r>
        <w:br/>
      </w:r>
      <w:r>
        <w:pict>
          <v:line id="_x0000_s1384"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554"/>
          <w:headerReference w:type="default" r:id="rId1555"/>
          <w:footerReference w:type="even" r:id="rId1556"/>
          <w:footerReference w:type="default" r:id="rId1557"/>
          <w:headerReference w:type="first" r:id="rId1558"/>
          <w:footerReference w:type="first" r:id="rId1559"/>
          <w:pgSz w:w="12240" w:h="15840"/>
          <w:pgMar w:top="840" w:right="1000" w:bottom="840" w:left="1000" w:header="400" w:footer="400"/>
          <w:pgNumType w:fmt="decimal"/>
          <w:cols w:space="720"/>
          <w:titlePg w:val="0"/>
        </w:sectPr>
      </w:pPr>
    </w:p>
    <w:p>
      <w:pPr>
        <w:pStyle w:val="Normal113"/>
      </w:pPr>
    </w:p>
    <w:p>
      <w:pPr>
        <w:pStyle w:val="Heading1111"/>
        <w:keepNext w:val="0"/>
        <w:spacing w:after="200" w:line="340" w:lineRule="atLeast"/>
        <w:ind w:left="0" w:right="0" w:firstLine="0"/>
        <w:jc w:val="center"/>
      </w:pPr>
      <w:hyperlink r:id="rId1560" w:history="1">
        <w:r>
          <w:rPr>
            <w:rFonts w:ascii="arial" w:eastAsia="arial" w:hAnsi="arial" w:cs="arial"/>
            <w:b/>
            <w:i/>
            <w:strike w:val="0"/>
            <w:color w:val="0077CC"/>
            <w:sz w:val="28"/>
            <w:u w:val="single"/>
            <w:vertAlign w:val="baseline"/>
          </w:rPr>
          <w:t xml:space="preserve">Was Joe Biden to blame for </w:t>
        </w:r>
      </w:hyperlink>
      <w:hyperlink r:id="rId1561" w:history="1">
        <w:r>
          <w:rPr>
            <w:rFonts w:ascii="arial" w:eastAsia="arial" w:hAnsi="arial" w:cs="arial"/>
            <w:b/>
            <w:i/>
            <w:strike w:val="0"/>
            <w:color w:val="0077CC"/>
            <w:sz w:val="28"/>
            <w:u w:val="single"/>
            <w:vertAlign w:val="baseline"/>
          </w:rPr>
          <w:t>Kamala</w:t>
        </w:r>
      </w:hyperlink>
      <w:hyperlink r:id="rId1562" w:history="1">
        <w:r>
          <w:rPr>
            <w:rFonts w:ascii="arial" w:eastAsia="arial" w:hAnsi="arial" w:cs="arial"/>
            <w:b/>
            <w:i/>
            <w:strike w:val="0"/>
            <w:color w:val="0077CC"/>
            <w:sz w:val="28"/>
            <w:u w:val="single"/>
            <w:vertAlign w:val="baseline"/>
          </w:rPr>
          <w:t xml:space="preserve"> </w:t>
        </w:r>
      </w:hyperlink>
      <w:hyperlink r:id="rId1563" w:history="1">
        <w:r>
          <w:rPr>
            <w:rFonts w:ascii="arial" w:eastAsia="arial" w:hAnsi="arial" w:cs="arial"/>
            <w:b/>
            <w:i/>
            <w:strike w:val="0"/>
            <w:color w:val="0077CC"/>
            <w:sz w:val="28"/>
            <w:u w:val="single"/>
            <w:vertAlign w:val="baseline"/>
          </w:rPr>
          <w:t>Harris</w:t>
        </w:r>
      </w:hyperlink>
      <w:hyperlink r:id="rId1564" w:history="1">
        <w:r>
          <w:rPr>
            <w:rFonts w:ascii="arial" w:eastAsia="arial" w:hAnsi="arial" w:cs="arial"/>
            <w:b/>
            <w:i/>
            <w:strike w:val="0"/>
            <w:color w:val="0077CC"/>
            <w:sz w:val="28"/>
            <w:u w:val="single"/>
            <w:vertAlign w:val="baseline"/>
          </w:rPr>
          <w:t xml:space="preserve"> losing to Donald Trump? A politician explains</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 Friday</w:t>
      </w:r>
    </w:p>
    <w:p>
      <w:pPr>
        <w:pStyle w:val="Normal113"/>
        <w:keepNext w:val="0"/>
        <w:spacing w:after="0" w:line="240" w:lineRule="atLeast"/>
        <w:ind w:right="0"/>
        <w:jc w:val="both"/>
      </w:pPr>
      <w:bookmarkStart w:id="336" w:name="Bookmark_113"/>
      <w:bookmarkEnd w:id="33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113"/>
        <w:keepNext/>
        <w:spacing w:before="240" w:after="0" w:line="340" w:lineRule="atLeast"/>
        <w:ind w:left="0" w:right="0" w:firstLine="0"/>
        <w:jc w:val="left"/>
      </w:pPr>
      <w:bookmarkStart w:id="337" w:name="Body_111"/>
      <w:bookmarkEnd w:id="33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385" style="position:absolute;z-index:252002304"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 class="c-custom-paragraph"&gt;Last Tuesday, November 5, Democratic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lost the U.S. presidential election to Donald Trump.&lt;/p&gt;&lt;p class="c-custom-paragraph"&gt;The now president-elect of the United States defeated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with an estimated 71 million votes against 66 million votes for the Democratic candidate.&lt;/p&gt;&lt;p class="c-custom-paragraph"&gt;In view of this, the former Speaker of the U.S. House of Representatives, Nancy Pelosi, explains what was Joe Biden's role in these elections, which would have made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lose.&lt;/p&gt;&lt;h2 class="heading__StyledHeading-sc-jq1p2r-0 esZpbF"&gt;Joe Biden was to blame for the Democratic Party's loss to Donald Trump, said Nancy Pelosi&lt;/h2&gt;&lt;p class="c-custom-paragraph"&gt;Nancy Pelosi, political analyst and former Speaker of the U.S. House of Representatives, said that Joe Biden was to blame for the Democratic Party losing to Donald Trump because he did not get out of the race early enough.&lt;/p&gt;&lt;p class="c-custom-paragraph"&gt;Upon exiting the race, it was expected that Joe Biden would hold an internal election for the nominee, but, instead, he decided to choose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his successor.&lt;/p&gt;InternationalWho is James David Vance?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accepted Donald Trump's vice presidential candidacy in the US 2024 electionsInternationalKamala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congratulated Donald Trump and sent message from Howard UniversityInternationalDonald Trump would have invited Claudia Sheinbaum to his inauguration: "See you soon," he told the president of MexicoInternationalDonald Trump's supporters prepare massive deportation plan against migrants in the United States.&lt;p class="c-custom-paragraph"&gt;"If the president had come out earlier (of the presidential race), there could have been other candidates. The expectation was that if the president stepped aside, there would be an open primary," Pelosi said.&lt;/p&gt;&lt;p class="c-custom-paragraph"&gt;Because of the rush, Joe Biden chose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his successor without a consultation; because of this, her candidacy was not strong and her proposals were never accepted by the Democratic National Committee.&lt;/p&gt;&lt;p class="c-custom-paragraph"&gt;"Because the president endorsed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right away, that made it almost impossible to have a primary at that time. If it had been much earlier, it would have been different," said Nancy Pelosi.&lt;/p&gt;&lt;h2 class="heading__StyledHeading-sc-jq1p2r-0 esZpbF"&gt;Politician Nancy Pelosi assures that it is necessary to pray for the future of the United States.&lt;/h2&gt;&lt;p class="c-custom-paragraph"&gt;Through social networks, Nancy Pelosi invited citizens to pray for the change of government in the United States to be carried out peacefully.&lt;/p&gt;&lt;p class="c-custom-paragraph"&gt;"We all pray for America's success under the next Administration. The peaceful transfer of power is the cornerstone of our democracy. After every election, we all have a responsibility to come together and find common ground," read their release.&lt;/p&gt;       </w:t>
      </w:r>
    </w:p>
    <w:p>
      <w:pPr>
        <w:pStyle w:val="Normal113"/>
        <w:keepNext/>
        <w:spacing w:before="240" w:after="0" w:line="340" w:lineRule="atLeast"/>
        <w:ind w:left="0" w:right="0" w:firstLine="0"/>
        <w:jc w:val="left"/>
      </w:pPr>
      <w:bookmarkStart w:id="338" w:name="Classification_111"/>
      <w:bookmarkEnd w:id="338"/>
      <w:r>
        <w:rPr>
          <w:rFonts w:ascii="arial" w:eastAsia="arial" w:hAnsi="arial" w:cs="arial"/>
          <w:b/>
          <w:i w:val="0"/>
          <w:strike w:val="0"/>
          <w:noProof w:val="0"/>
          <w:color w:val="000000"/>
          <w:position w:val="0"/>
          <w:sz w:val="28"/>
          <w:u w:val="none"/>
          <w:vertAlign w:val="baseline"/>
        </w:rPr>
        <w:t>Classification</w:t>
      </w:r>
    </w:p>
    <w:p>
      <w:pPr>
        <w:pStyle w:val="Normal113"/>
        <w:spacing w:line="60" w:lineRule="exact"/>
      </w:pPr>
      <w:r>
        <w:pict>
          <v:line id="_x0000_s1386" style="position:absolute;z-index:252003328" from="0,2pt" to="512pt,2pt" strokecolor="#009ddb" strokeweight="2pt">
            <v:stroke linestyle="single"/>
            <w10:wrap type="topAndBottom"/>
          </v:line>
        </w:pict>
      </w:r>
    </w:p>
    <w:p>
      <w:pPr>
        <w:pStyle w:val="Normal113"/>
        <w:spacing w:line="120" w:lineRule="exact"/>
      </w:pP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(91%); US PRESIDENTIAL ELECTIONS (91%); CAMPAIGNS &amp; ELECTIONS (90%); ELECTIONS (90%); ELECTIONS &amp; POLITICS (90%); GOVERNMENT &amp; PUBLIC ADMINISTRATION (90%); HEADS OF GOVERNMENT ELECTIONS (90%); LEGISLATIVE BODIES (90%); POLITICAL PARTIES (90%); US CONGRESS (90%); US DEMOCRATIC PARTY (90%); US PRESIDENTIAL CANDIDATES 2008 (90%); US PRESIDENTIAL CANDIDATES 2012 (90%); US PRESIDENTS (90%); GOVERNMENT BODIES &amp; OFFICES (89%); DEMOCRACIES (78%); POLITICS (78%); PRIMARY ELECTIONS (78%); TYPES OF GOVERNMENT (78%); US PRESIDENTIAL CANDIDATES 2016 (78%); NATIONAL SECURITY &amp; FOREIGN RELATIONS (77%); DEPORTATION (50%); SOCIAL NETWORKING (50%); Internacional (%)</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DEMOCRATIC NATIONAL COMMITTEE (50%)</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(83%)</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NAICS813940 POLITICAL ORGANIZATIONS (50%); SIC8651 POLITICAL ORGANIZATIONS (50%)</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DONALD TRUMP (94%); JOE BIDEN (94%); NANCY PELOSI (89%); J D VANCE (79%)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113"/>
      </w:pPr>
    </w:p>
    <w:p>
      <w:pPr>
        <w:pStyle w:val="Normal113"/>
        <w:ind w:left="200"/>
        <w:sectPr>
          <w:type w:val="continuous"/>
          <w:pgMar w:top="840" w:right="1000" w:bottom="840" w:left="1000" w:header="400" w:footer="400"/>
          <w:pgNumType w:fmt="decimal"/>
          <w:cols w:space="720"/>
        </w:sectPr>
      </w:pPr>
      <w:r>
        <w:br/>
      </w:r>
      <w:r>
        <w:pict>
          <v:line id="_x0000_s1387"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565"/>
          <w:headerReference w:type="default" r:id="rId1566"/>
          <w:footerReference w:type="even" r:id="rId1567"/>
          <w:footerReference w:type="default" r:id="rId1568"/>
          <w:headerReference w:type="first" r:id="rId1569"/>
          <w:footerReference w:type="first" r:id="rId1570"/>
          <w:pgSz w:w="12240" w:h="15840"/>
          <w:pgMar w:top="840" w:right="1000" w:bottom="840" w:left="1000" w:header="400" w:footer="400"/>
          <w:pgNumType w:fmt="decimal"/>
          <w:cols w:space="720"/>
          <w:titlePg w:val="0"/>
        </w:sectPr>
      </w:pPr>
    </w:p>
    <w:p>
      <w:pPr>
        <w:pStyle w:val="Normal114"/>
      </w:pPr>
    </w:p>
    <w:p>
      <w:pPr>
        <w:pStyle w:val="Heading1112"/>
        <w:keepNext w:val="0"/>
        <w:spacing w:after="200" w:line="340" w:lineRule="atLeast"/>
        <w:ind w:left="0" w:right="0" w:firstLine="0"/>
        <w:jc w:val="center"/>
      </w:pPr>
      <w:hyperlink r:id="rId1571" w:history="1">
        <w:r>
          <w:rPr>
            <w:rFonts w:ascii="arial" w:eastAsia="arial" w:hAnsi="arial" w:cs="arial"/>
            <w:b/>
            <w:i/>
            <w:strike w:val="0"/>
            <w:color w:val="0077CC"/>
            <w:sz w:val="28"/>
            <w:u w:val="single"/>
            <w:vertAlign w:val="baseline"/>
          </w:rPr>
          <w:t>Kamala</w:t>
        </w:r>
      </w:hyperlink>
      <w:hyperlink r:id="rId1572" w:history="1">
        <w:r>
          <w:rPr>
            <w:rFonts w:ascii="arial" w:eastAsia="arial" w:hAnsi="arial" w:cs="arial"/>
            <w:b/>
            <w:i/>
            <w:strike w:val="0"/>
            <w:color w:val="0077CC"/>
            <w:sz w:val="28"/>
            <w:u w:val="single"/>
            <w:vertAlign w:val="baseline"/>
          </w:rPr>
          <w:t xml:space="preserve"> </w:t>
        </w:r>
      </w:hyperlink>
      <w:hyperlink r:id="rId1573" w:history="1">
        <w:r>
          <w:rPr>
            <w:rFonts w:ascii="arial" w:eastAsia="arial" w:hAnsi="arial" w:cs="arial"/>
            <w:b/>
            <w:i/>
            <w:strike w:val="0"/>
            <w:color w:val="0077CC"/>
            <w:sz w:val="28"/>
            <w:u w:val="single"/>
            <w:vertAlign w:val="baseline"/>
          </w:rPr>
          <w:t>Harris</w:t>
        </w:r>
      </w:hyperlink>
      <w:hyperlink r:id="rId1574" w:history="1">
        <w:r>
          <w:rPr>
            <w:rFonts w:ascii="arial" w:eastAsia="arial" w:hAnsi="arial" w:cs="arial"/>
            <w:b/>
            <w:i/>
            <w:strike w:val="0"/>
            <w:color w:val="0077CC"/>
            <w:sz w:val="28"/>
            <w:u w:val="single"/>
            <w:vertAlign w:val="baseline"/>
          </w:rPr>
          <w:t xml:space="preserve"> officially becomes Democratic Party nominee for the U.S. presidential election.</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2024 Wednesday</w:t>
      </w:r>
    </w:p>
    <w:p>
      <w:pPr>
        <w:pStyle w:val="Normal114"/>
        <w:keepNext w:val="0"/>
        <w:spacing w:after="0" w:line="240" w:lineRule="atLeast"/>
        <w:ind w:right="0"/>
        <w:jc w:val="both"/>
      </w:pPr>
      <w:bookmarkStart w:id="339" w:name="Bookmark_114"/>
      <w:bookmarkEnd w:id="33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1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114"/>
        <w:keepNext/>
        <w:spacing w:before="240" w:after="0" w:line="340" w:lineRule="atLeast"/>
        <w:ind w:left="0" w:right="0" w:firstLine="0"/>
        <w:jc w:val="left"/>
      </w:pPr>
      <w:bookmarkStart w:id="340" w:name="Body_112"/>
      <w:bookmarkEnd w:id="34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388" style="position:absolute;z-index:25200537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International</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officially becomes Democratic Party nominee for U.S. presidential election.</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the official nominee of the Democratic Party to run for the U.S. presidency in next November's elections.</w:t>
      </w:r>
    </w:p>
    <w:p>
      <w:pPr>
        <w:pStyle w:val="Normal114"/>
        <w:keepNext w:val="0"/>
        <w:spacing w:before="200" w:after="0" w:line="260" w:lineRule="atLeast"/>
        <w:ind w:left="0" w:right="0" w:firstLine="0"/>
        <w:jc w:val="both"/>
      </w:pPr>
      <w:hyperlink r:id="rId1575" w:history="1">
        <w:r>
          <w:rPr>
            <w:rFonts w:ascii="arial" w:eastAsia="arial" w:hAnsi="arial" w:cs="arial"/>
            <w:b w:val="0"/>
            <w:i/>
            <w:strike w:val="0"/>
            <w:color w:val="0077CC"/>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w:t>
      </w:r>
      <w:hyperlink r:id="rId1576"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i w:val="0"/>
          <w:strike w:val="0"/>
          <w:noProof w:val="0"/>
          <w:color w:val="000000"/>
          <w:position w:val="0"/>
          <w:sz w:val="20"/>
          <w:u w:val="none"/>
          <w:vertAlign w:val="baseline"/>
        </w:rPr>
        <w:t xml:space="preserve">                                     August 6, 2024    </w:t>
      </w:r>
    </w:p>
    <w:p>
      <w:pPr>
        <w:pStyle w:val="Normal1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hyperlink r:id="rId1577" w:history="1">
        <w:r>
          <w:rPr>
            <w:rFonts w:ascii="arial" w:eastAsia="arial" w:hAnsi="arial" w:cs="arial"/>
            <w:b w:val="0"/>
            <w:i/>
            <w:strike w:val="0"/>
            <w:color w:val="0077CC"/>
            <w:sz w:val="20"/>
            <w:u w:val="single"/>
            <w:vertAlign w:val="baseline"/>
          </w:rPr>
          <w:t xml:space="preserve"> Link to Image </w:t>
        </w:r>
      </w:hyperlink>
      <w:r>
        <w:rPr>
          <w:rFonts w:ascii="arial" w:eastAsia="arial" w:hAnsi="arial" w:cs="arial"/>
          <w:b/>
          <w:i w:val="0"/>
          <w:strike w:val="0"/>
          <w:noProof w:val="0"/>
          <w:color w:val="000000"/>
          <w:position w:val="0"/>
          <w:sz w:val="20"/>
          <w:u w:val="none"/>
          <w:vertAlign w:val="baseline"/>
        </w:rPr>
        <w:t xml:space="preserve">                                     18:20h      </w:t>
      </w:r>
      <w:hyperlink r:id="rId1578"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w:t>
      </w:r>
      <w:hyperlink r:id="rId1579"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w:t>
      </w:r>
      <w:hyperlink r:id="rId1580"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xml:space="preserve"> Share on Facebook </w:t>
      </w:r>
      <w:hyperlink r:id="rId1581"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xml:space="preserve"> Share on X </w:t>
      </w:r>
      <w:hyperlink r:id="rId1582"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xml:space="preserve"> Share on LinkedIn </w:t>
      </w:r>
      <w:hyperlink r:id="rId1583"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xml:space="preserve"> Share on Whatsapp </w:t>
      </w:r>
      <w:hyperlink r:id="rId1584"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xml:space="preserve"> Copy link    </w:t>
      </w:r>
      <w:r>
        <w:rPr>
          <w:rFonts w:ascii="arial" w:eastAsia="arial" w:hAnsi="arial" w:cs="arial"/>
          <w:b/>
          <w:i w:val="0"/>
          <w:strike w:val="0"/>
          <w:noProof w:val="0"/>
          <w:color w:val="000000"/>
          <w:position w:val="0"/>
          <w:sz w:val="20"/>
          <w:u w:val="none"/>
          <w:vertAlign w:val="baseline"/>
        </w:rPr>
        <w:t>Share</w:t>
      </w:r>
      <w:hyperlink r:id="rId1585"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xml:space="preserve">                                                                      Save article </w:t>
      </w:r>
      <w:hyperlink r:id="rId1586"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i w:val="0"/>
          <w:strike w:val="0"/>
          <w:noProof w:val="0"/>
          <w:color w:val="000000"/>
          <w:position w:val="0"/>
          <w:sz w:val="20"/>
          <w:u w:val="none"/>
          <w:vertAlign w:val="baseline"/>
        </w:rPr>
        <w:t xml:space="preserve">                         US Vice President and Democratic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and her running mate, Minnesota Governor Tim Walz, in Philadelphia, Pennsylvania.(Free Press Photo: MATTHEW HATCHER / AFP)    </w:t>
      </w:r>
    </w:p>
    <w:p>
      <w:pPr>
        <w:pStyle w:val="Normal1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on Tuesday, August 6, finally became the official Democratic Party nominee for the</w:t>
      </w:r>
      <w:r>
        <w:rPr>
          <w:rFonts w:ascii="arial" w:eastAsia="arial" w:hAnsi="arial" w:cs="arial"/>
          <w:b w:val="0"/>
          <w:i w:val="0"/>
          <w:strike w:val="0"/>
          <w:noProof w:val="0"/>
          <w:color w:val="000000"/>
          <w:position w:val="0"/>
          <w:sz w:val="20"/>
          <w:u w:val="none"/>
          <w:vertAlign w:val="baseline"/>
        </w:rPr>
        <w:t xml:space="preserve"> November</w:t>
      </w:r>
      <w:r>
        <w:rPr>
          <w:rFonts w:ascii="arial" w:eastAsia="arial" w:hAnsi="arial" w:cs="arial"/>
          <w:b/>
          <w:i w:val="0"/>
          <w:strike w:val="0"/>
          <w:noProof w:val="0"/>
          <w:color w:val="000000"/>
          <w:position w:val="0"/>
          <w:sz w:val="20"/>
          <w:u w:val="none"/>
          <w:vertAlign w:val="baseline"/>
        </w:rPr>
        <w:t>presidential election</w:t>
      </w:r>
      <w:r>
        <w:rPr>
          <w:rFonts w:ascii="arial" w:eastAsia="arial" w:hAnsi="arial" w:cs="arial"/>
          <w:b w:val="0"/>
          <w:i w:val="0"/>
          <w:strike w:val="0"/>
          <w:noProof w:val="0"/>
          <w:color w:val="000000"/>
          <w:position w:val="0"/>
          <w:sz w:val="20"/>
          <w:u w:val="none"/>
          <w:vertAlign w:val="baseline"/>
        </w:rPr>
        <w:t xml:space="preserve"> and will give her acceptance speech at the Democratic National Convention, which will begin on August 19 in Chicago.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Chairwoman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Governor Tim Walz officially accepted the nominations today, following the close of delegate voting on Monday, August 5 and the official certification of the virtual ballot by convention secretary Jason Rae," reported the Democratic National Committee (DNC).</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her newly named running mate, Minnesota Governor Tim Walz, will deliver their nomination acceptance speech at the Democratic National Convention in Chicago, August 19-22.</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great honor and privilege to congratulate the Democratic Party's official candidates for </w:t>
      </w:r>
      <w:r>
        <w:rPr>
          <w:rFonts w:ascii="arial" w:eastAsia="arial" w:hAnsi="arial" w:cs="arial"/>
          <w:b/>
          <w:i w:val="0"/>
          <w:strike w:val="0"/>
          <w:noProof w:val="0"/>
          <w:color w:val="000000"/>
          <w:position w:val="0"/>
          <w:sz w:val="20"/>
          <w:u w:val="none"/>
          <w:vertAlign w:val="baseline"/>
        </w:rPr>
        <w:t xml:space="preserve">president and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and Tim Walz,"</w:t>
      </w:r>
      <w:r>
        <w:rPr>
          <w:rFonts w:ascii="arial" w:eastAsia="arial" w:hAnsi="arial" w:cs="arial"/>
          <w:b w:val="0"/>
          <w:i w:val="0"/>
          <w:strike w:val="0"/>
          <w:noProof w:val="0"/>
          <w:color w:val="000000"/>
          <w:position w:val="0"/>
          <w:sz w:val="20"/>
          <w:u w:val="none"/>
          <w:vertAlign w:val="baseline"/>
        </w:rPr>
        <w:t xml:space="preserve"> said DNC Chair Jaime Harrison.</w:t>
      </w:r>
    </w:p>
    <w:p>
      <w:pPr>
        <w:pStyle w:val="Normal114"/>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RELATED READING</w:t>
      </w:r>
      <w:hyperlink r:id="rId1587" w:history="1">
        <w:r>
          <w:rPr>
            <w:rFonts w:ascii="arial" w:eastAsia="arial" w:hAnsi="arial" w:cs="arial"/>
            <w:b w:val="0"/>
            <w:i/>
            <w:strike w:val="0"/>
            <w:noProof w:val="0"/>
            <w:color w:val="0077CC"/>
            <w:position w:val="0"/>
            <w:sz w:val="20"/>
            <w:u w:val="single"/>
            <w:vertAlign w:val="baseline"/>
          </w:rPr>
          <w:t xml:space="preserve"> Quién es Tim Walz, el candidato a vicepresidente de </w:t>
        </w:r>
      </w:hyperlink>
      <w:hyperlink r:id="rId1588" w:history="1">
        <w:r>
          <w:rPr>
            <w:rFonts w:ascii="arial" w:eastAsia="arial" w:hAnsi="arial" w:cs="arial"/>
            <w:b/>
            <w:i/>
            <w:strike w:val="0"/>
            <w:noProof w:val="0"/>
            <w:color w:val="0077CC"/>
            <w:position w:val="0"/>
            <w:sz w:val="20"/>
            <w:u w:val="single"/>
            <w:vertAlign w:val="baseline"/>
          </w:rPr>
          <w:t>Kamala</w:t>
        </w:r>
      </w:hyperlink>
      <w:hyperlink r:id="rId1589" w:history="1">
        <w:r>
          <w:rPr>
            <w:rFonts w:ascii="arial" w:eastAsia="arial" w:hAnsi="arial" w:cs="arial"/>
            <w:b w:val="0"/>
            <w:i/>
            <w:strike w:val="0"/>
            <w:noProof w:val="0"/>
            <w:color w:val="0077CC"/>
            <w:position w:val="0"/>
            <w:sz w:val="20"/>
            <w:u w:val="single"/>
            <w:vertAlign w:val="baseline"/>
          </w:rPr>
          <w:t xml:space="preserve"> </w:t>
        </w:r>
      </w:hyperlink>
      <w:hyperlink r:id="rId1590" w:history="1">
        <w:r>
          <w:rPr>
            <w:rFonts w:ascii="arial" w:eastAsia="arial" w:hAnsi="arial" w:cs="arial"/>
            <w:b/>
            <w:i/>
            <w:strike w:val="0"/>
            <w:noProof w:val="0"/>
            <w:color w:val="0077CC"/>
            <w:position w:val="0"/>
            <w:sz w:val="20"/>
            <w:u w:val="single"/>
            <w:vertAlign w:val="baseline"/>
          </w:rPr>
          <w:t>Harris</w:t>
        </w:r>
      </w:hyperlink>
      <w:hyperlink r:id="rId1591"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i w:val="0"/>
          <w:strike w:val="0"/>
          <w:noProof w:val="0"/>
          <w:color w:val="000000"/>
          <w:position w:val="0"/>
          <w:sz w:val="20"/>
          <w:u w:val="none"/>
          <w:vertAlign w:val="baseline"/>
        </w:rPr>
        <w:t xml:space="preserve"> Who is Tim Walz, the governor chosen by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to be her vice presidential candidate?  </w:t>
      </w:r>
      <w:hyperlink r:id="rId1592" w:history="1">
        <w:r>
          <w:rPr>
            <w:rFonts w:ascii="arial" w:eastAsia="arial" w:hAnsi="arial" w:cs="arial"/>
            <w:b w:val="0"/>
            <w:i/>
            <w:strike w:val="0"/>
            <w:noProof w:val="0"/>
            <w:color w:val="0077CC"/>
            <w:position w:val="0"/>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w:t>
      </w:r>
      <w:hyperlink r:id="rId1593" w:history="1">
        <w:r>
          <w:rPr>
            <w:rFonts w:ascii="arial" w:eastAsia="arial" w:hAnsi="arial" w:cs="arial"/>
            <w:b w:val="0"/>
            <w:i/>
            <w:strike w:val="0"/>
            <w:noProof w:val="0"/>
            <w:color w:val="0077CC"/>
            <w:position w:val="0"/>
            <w:sz w:val="20"/>
            <w:u w:val="single"/>
            <w:vertAlign w:val="baseline"/>
          </w:rPr>
          <w:t xml:space="preserve"> Donald Trump y </w:t>
        </w:r>
      </w:hyperlink>
      <w:hyperlink r:id="rId1594" w:history="1">
        <w:r>
          <w:rPr>
            <w:rFonts w:ascii="arial" w:eastAsia="arial" w:hAnsi="arial" w:cs="arial"/>
            <w:b/>
            <w:i/>
            <w:strike w:val="0"/>
            <w:noProof w:val="0"/>
            <w:color w:val="0077CC"/>
            <w:position w:val="0"/>
            <w:sz w:val="20"/>
            <w:u w:val="single"/>
            <w:vertAlign w:val="baseline"/>
          </w:rPr>
          <w:t>Kamala</w:t>
        </w:r>
      </w:hyperlink>
      <w:hyperlink r:id="rId1595" w:history="1">
        <w:r>
          <w:rPr>
            <w:rFonts w:ascii="arial" w:eastAsia="arial" w:hAnsi="arial" w:cs="arial"/>
            <w:b w:val="0"/>
            <w:i/>
            <w:strike w:val="0"/>
            <w:noProof w:val="0"/>
            <w:color w:val="0077CC"/>
            <w:position w:val="0"/>
            <w:sz w:val="20"/>
            <w:u w:val="single"/>
            <w:vertAlign w:val="baseline"/>
          </w:rPr>
          <w:t xml:space="preserve"> </w:t>
        </w:r>
      </w:hyperlink>
      <w:hyperlink r:id="rId1596" w:history="1">
        <w:r>
          <w:rPr>
            <w:rFonts w:ascii="arial" w:eastAsia="arial" w:hAnsi="arial" w:cs="arial"/>
            <w:b/>
            <w:i/>
            <w:strike w:val="0"/>
            <w:noProof w:val="0"/>
            <w:color w:val="0077CC"/>
            <w:position w:val="0"/>
            <w:sz w:val="20"/>
            <w:u w:val="single"/>
            <w:vertAlign w:val="baseline"/>
          </w:rPr>
          <w:t>Harris</w:t>
        </w:r>
      </w:hyperlink>
      <w:hyperlink r:id="rId1597" w:history="1">
        <w:r>
          <w:rPr>
            <w:rFonts w:ascii="arial" w:eastAsia="arial" w:hAnsi="arial" w:cs="arial"/>
            <w:b w:val="0"/>
            <w:i/>
            <w:strike w:val="0"/>
            <w:noProof w:val="0"/>
            <w:color w:val="0077CC"/>
            <w:position w:val="0"/>
            <w:sz w:val="20"/>
            <w:u w:val="single"/>
            <w:vertAlign w:val="baseline"/>
          </w:rPr>
          <w:t xml:space="preserve"> buscan la Presidencia de los Estados Unidos. (Foto Prensa Libre: PLAZA JOHNSON / EDWARD M. PIO RODA / EFE/EPA/) </w:t>
        </w:r>
      </w:hyperlink>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has one-point lead over Donald Trump in election, according to CBS and YouGov poll </w:t>
      </w:r>
      <w:hyperlink r:id="rId1598" w:history="1">
        <w:r>
          <w:rPr>
            <w:rFonts w:ascii="arial" w:eastAsia="arial" w:hAnsi="arial" w:cs="arial"/>
            <w:b w:val="0"/>
            <w:i/>
            <w:strike w:val="0"/>
            <w:noProof w:val="0"/>
            <w:color w:val="0077CC"/>
            <w:position w:val="0"/>
            <w:sz w:val="20"/>
            <w:u w:val="single"/>
            <w:vertAlign w:val="baseline"/>
          </w:rPr>
          <w:t xml:space="preserve"> Link to Image </w:t>
        </w:r>
      </w:hyperlink>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obtained the support of 4,567 party delegates, 99% of the total, in the telematic vote to formalize her candidacy, which lasted five days, the Democratic National Committee announced Tuesday.</w:t>
      </w:r>
    </w:p>
    <w:p>
      <w:pPr>
        <w:pStyle w:val="Normal1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vice-president, the only aspirant in this urgent process, had already obtained last Friday the sufficient number of votes to win the nomination.</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Walz appeared in public for the first time Tuesday at a rally in Philadelphia, the big city in the key swing state of Pennsylvania, having built a record-time candidacy just two weeks after</w:t>
      </w:r>
      <w:r>
        <w:rPr>
          <w:rFonts w:ascii="arial" w:eastAsia="arial" w:hAnsi="arial" w:cs="arial"/>
          <w:b/>
          <w:i w:val="0"/>
          <w:strike w:val="0"/>
          <w:noProof w:val="0"/>
          <w:color w:val="000000"/>
          <w:position w:val="0"/>
          <w:sz w:val="20"/>
          <w:u w:val="none"/>
          <w:vertAlign w:val="baseline"/>
        </w:rPr>
        <w:t xml:space="preserve"> President Joe Biden resigned to run for re-election</w:t>
      </w:r>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were accompanied by some 10,000 attendees and began a tour that will take them to the seven key states to win the </w:t>
      </w:r>
      <w:r>
        <w:rPr>
          <w:rFonts w:ascii="arial" w:eastAsia="arial" w:hAnsi="arial" w:cs="arial"/>
          <w:b/>
          <w:i w:val="0"/>
          <w:strike w:val="0"/>
          <w:noProof w:val="0"/>
          <w:color w:val="000000"/>
          <w:position w:val="0"/>
          <w:sz w:val="20"/>
          <w:u w:val="none"/>
          <w:vertAlign w:val="baseline"/>
        </w:rPr>
        <w:t xml:space="preserve">November 5 elections in the United States. </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wrote on the social network X that she is "proud" to have chosen the governor of Minnesota to try to get the keys to the White House before Trump.</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newly announced running mate, Tim Walz, lashed out Tuesday at Republican White House candidate Donald Trump, calling him too selfish to serve Americans, during the Democratic duo's first joint rally.</w:t>
      </w:r>
    </w:p>
    <w:p>
      <w:pPr>
        <w:pStyle w:val="Normal114"/>
      </w:pPr>
    </w:p>
    <w:p>
      <w:pPr>
        <w:pStyle w:val="Normal1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sees the world differently. He has no idea about service because he's too busy serving himself," Walz told a packed stadium in Philadelphia, Pennsylvania.</w:t>
      </w:r>
    </w:p>
    <w:p>
      <w:pPr>
        <w:pStyle w:val="Normal114"/>
        <w:keepNext/>
        <w:spacing w:before="240" w:after="0" w:line="340" w:lineRule="atLeast"/>
        <w:ind w:left="0" w:right="0" w:firstLine="0"/>
        <w:jc w:val="left"/>
      </w:pPr>
      <w:bookmarkStart w:id="341" w:name="Classification_112"/>
      <w:bookmarkEnd w:id="341"/>
      <w:r>
        <w:rPr>
          <w:rFonts w:ascii="arial" w:eastAsia="arial" w:hAnsi="arial" w:cs="arial"/>
          <w:b/>
          <w:i w:val="0"/>
          <w:strike w:val="0"/>
          <w:noProof w:val="0"/>
          <w:color w:val="000000"/>
          <w:position w:val="0"/>
          <w:sz w:val="28"/>
          <w:u w:val="none"/>
          <w:vertAlign w:val="baseline"/>
        </w:rPr>
        <w:t>Classification</w:t>
      </w:r>
    </w:p>
    <w:p>
      <w:pPr>
        <w:pStyle w:val="Normal114"/>
        <w:spacing w:line="60" w:lineRule="exact"/>
      </w:pPr>
      <w:r>
        <w:pict>
          <v:line id="_x0000_s1389" style="position:absolute;z-index:252006400" from="0,2pt" to="512pt,2pt" strokecolor="#009ddb" strokeweight="2pt">
            <v:stroke linestyle="single"/>
            <w10:wrap type="topAndBottom"/>
          </v:line>
        </w:pict>
      </w:r>
    </w:p>
    <w:p>
      <w:pPr>
        <w:pStyle w:val="Normal114"/>
        <w:spacing w:line="120" w:lineRule="exact"/>
      </w:pP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(94%); US PRESIDENTIAL ELECTIONS (94%); CAMPAIGNS &amp; ELECTIONS (92%); ELECTIONS (92%); HEADS OF GOVERNMENT ELECTIONS (92%); CONFERENCES &amp; CONVENTIONS (90%); GOVERNMENT BODIES &amp; OFFICES (90%); POLITICAL PARTY CONVENTIONS (90%); US DEMOCRATIC NATIONAL CONVENTIONS (90%); US DEMOCRATIC PARTY (90%); US PRESIDENTS (90%); POLITICAL CANDIDATES (89%); US PRESIDENTIAL CANDIDATES 2008 (89%); US PRESIDENTIAL CANDIDATES 2012 (89%); VOTERS &amp; VOTING (78%); SOCIAL NETWORKING (71%); Internacional (%)</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(57%)</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DEMOCRATIC NATIONAL COMMITTEE (55%)</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(57%)</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(57%); SIC7374 COMPUTER PROCESSING &amp; DATA PREPARATION &amp; PROCESSING SERVICES (57%)</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TIMOTHY J WALZ (92%); DONALD TRUMP (89%); JOE BIDEN (79%)</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PHILADELPHIA, PA, USA (71%); PENNSYLVANIA, USA (94%); UNITED STATES (94%)</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2024</w:t>
      </w:r>
    </w:p>
    <w:p>
      <w:pPr>
        <w:pStyle w:val="Normal114"/>
      </w:pPr>
    </w:p>
    <w:p>
      <w:pPr>
        <w:pStyle w:val="Normal114"/>
        <w:ind w:left="200"/>
        <w:sectPr>
          <w:type w:val="continuous"/>
          <w:pgMar w:top="840" w:right="1000" w:bottom="840" w:left="1000" w:header="400" w:footer="400"/>
          <w:pgNumType w:fmt="decimal"/>
          <w:cols w:space="720"/>
        </w:sectPr>
      </w:pPr>
      <w:r>
        <w:br/>
      </w:r>
      <w:r>
        <w:pict>
          <v:line id="_x0000_s1390"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599"/>
          <w:headerReference w:type="default" r:id="rId1600"/>
          <w:footerReference w:type="even" r:id="rId1601"/>
          <w:footerReference w:type="default" r:id="rId1602"/>
          <w:headerReference w:type="first" r:id="rId1603"/>
          <w:footerReference w:type="first" r:id="rId1604"/>
          <w:pgSz w:w="12240" w:h="15840"/>
          <w:pgMar w:top="840" w:right="1000" w:bottom="840" w:left="1000" w:header="400" w:footer="400"/>
          <w:pgNumType w:fmt="decimal"/>
          <w:cols w:space="720"/>
          <w:titlePg w:val="0"/>
        </w:sectPr>
      </w:pPr>
    </w:p>
    <w:p>
      <w:pPr>
        <w:pStyle w:val="Normal115"/>
      </w:pPr>
    </w:p>
    <w:p>
      <w:pPr>
        <w:pStyle w:val="Heading1113"/>
        <w:keepNext w:val="0"/>
        <w:spacing w:after="200" w:line="340" w:lineRule="atLeast"/>
        <w:ind w:left="0" w:right="0" w:firstLine="0"/>
        <w:jc w:val="center"/>
      </w:pPr>
      <w:hyperlink r:id="rId1605" w:history="1">
        <w:r>
          <w:rPr>
            <w:rFonts w:ascii="arial" w:eastAsia="arial" w:hAnsi="arial" w:cs="arial"/>
            <w:b/>
            <w:i/>
            <w:strike w:val="0"/>
            <w:color w:val="0077CC"/>
            <w:sz w:val="28"/>
            <w:u w:val="single"/>
            <w:vertAlign w:val="baseline"/>
          </w:rPr>
          <w:t xml:space="preserve">Who is </w:t>
        </w:r>
      </w:hyperlink>
      <w:hyperlink r:id="rId1606" w:history="1">
        <w:r>
          <w:rPr>
            <w:rFonts w:ascii="arial" w:eastAsia="arial" w:hAnsi="arial" w:cs="arial"/>
            <w:b/>
            <w:i/>
            <w:strike w:val="0"/>
            <w:color w:val="0077CC"/>
            <w:sz w:val="28"/>
            <w:u w:val="single"/>
            <w:vertAlign w:val="baseline"/>
          </w:rPr>
          <w:t>Kamala</w:t>
        </w:r>
      </w:hyperlink>
      <w:hyperlink r:id="rId1607" w:history="1">
        <w:r>
          <w:rPr>
            <w:rFonts w:ascii="arial" w:eastAsia="arial" w:hAnsi="arial" w:cs="arial"/>
            <w:b/>
            <w:i/>
            <w:strike w:val="0"/>
            <w:color w:val="0077CC"/>
            <w:sz w:val="28"/>
            <w:u w:val="single"/>
            <w:vertAlign w:val="baseline"/>
          </w:rPr>
          <w:t xml:space="preserve"> </w:t>
        </w:r>
      </w:hyperlink>
      <w:hyperlink r:id="rId1608" w:history="1">
        <w:r>
          <w:rPr>
            <w:rFonts w:ascii="arial" w:eastAsia="arial" w:hAnsi="arial" w:cs="arial"/>
            <w:b/>
            <w:i/>
            <w:strike w:val="0"/>
            <w:color w:val="0077CC"/>
            <w:sz w:val="28"/>
            <w:u w:val="single"/>
            <w:vertAlign w:val="baseline"/>
          </w:rPr>
          <w:t>Harris</w:t>
        </w:r>
      </w:hyperlink>
      <w:hyperlink r:id="rId1609" w:history="1">
        <w:r>
          <w:rPr>
            <w:rFonts w:ascii="arial" w:eastAsia="arial" w:hAnsi="arial" w:cs="arial"/>
            <w:b/>
            <w:i/>
            <w:strike w:val="0"/>
            <w:color w:val="0077CC"/>
            <w:sz w:val="28"/>
            <w:u w:val="single"/>
            <w:vertAlign w:val="baseline"/>
          </w:rPr>
          <w:t>, the vice president who could run for president if Joe Biden drops out of Elections USA 2024?</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2024 Thursday</w:t>
      </w:r>
    </w:p>
    <w:p>
      <w:pPr>
        <w:pStyle w:val="Normal115"/>
        <w:keepNext w:val="0"/>
        <w:spacing w:after="0" w:line="240" w:lineRule="atLeast"/>
        <w:ind w:right="0"/>
        <w:jc w:val="both"/>
      </w:pPr>
      <w:bookmarkStart w:id="342" w:name="Bookmark_115"/>
      <w:bookmarkEnd w:id="34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115"/>
        <w:keepNext/>
        <w:spacing w:before="240" w:after="0" w:line="340" w:lineRule="atLeast"/>
        <w:ind w:left="0" w:right="0" w:firstLine="0"/>
        <w:jc w:val="left"/>
      </w:pPr>
      <w:bookmarkStart w:id="343" w:name="Body_113"/>
      <w:bookmarkEnd w:id="34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391" style="position:absolute;z-index:252008448"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running for president for the Democratic Party? The vice-president would be the first option to replace Joe Biden if he drops out of the US Elections 2024.</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according to some versions, the current U.S. president would be willing to listen to reasons why he should abandon his attempt to seek reelection.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who is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Below we tell you about the current vice president of the United States.</w:t>
      </w:r>
    </w:p>
    <w:p>
      <w:pPr>
        <w:pStyle w:val="Normal1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Who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a lawyer and politician born in the United States to immigrant parents. Her father, Donald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is originally from Jamaica, and her mother, Shyamala Gopalan, is originally from India.</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born and raised in the state of California, where she attended college and began her professional career.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InternationalAnother one from Joe Biden: he called his Defense Secretary "black guy" in the middle of the US Elections 2024InternationalU.S. Elections 2024: Is Joe Biden running out of friends? Influential Democrats ask him not to be a candidate anymoreInternationalJoe Biden: Barack Obama asks to consider a possible resignation from his candidacyInternationalCould Joe Biden drop out of the race in U.S. Elections 2024? He would be more receptive to listen to reason</w:t>
      </w:r>
      <w:r>
        <w:rPr>
          <w:rFonts w:ascii="arial" w:eastAsia="arial" w:hAnsi="arial" w:cs="arial"/>
          <w:b/>
          <w:i w:val="0"/>
          <w:strike w:val="0"/>
          <w:noProof w:val="0"/>
          <w:color w:val="000000"/>
          <w:position w:val="0"/>
          <w:sz w:val="20"/>
          <w:u w:val="none"/>
          <w:vertAlign w:val="baseline"/>
        </w:rPr>
        <w:t xml:space="preserve">How old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born on October 20, 1964, so she is currently 59 years old.</w:t>
      </w:r>
    </w:p>
    <w:p>
      <w:pPr>
        <w:pStyle w:val="Normal1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Who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's husband?</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been married since 2014 to attorney Douglas Emhoff, who receives the title Second Gentleman.</w:t>
      </w:r>
    </w:p>
    <w:p>
      <w:pPr>
        <w:pStyle w:val="Normal1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's zodiac sign?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her birth date and western astrology,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of the zodiac sign Libra.</w:t>
      </w:r>
    </w:p>
    <w:p>
      <w:pPr>
        <w:pStyle w:val="Normal1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How many children does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have?</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no biological children, however, she formed a family with her husband Douglas' children, Cole and Ella.</w:t>
      </w:r>
    </w:p>
    <w:p>
      <w:pPr>
        <w:pStyle w:val="Normal1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did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study?</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graduated from Howard University, and from Hastings College of the Law, a law school affiliated with the University of California (UCLA).</w:t>
      </w:r>
    </w:p>
    <w:p>
      <w:pPr>
        <w:pStyle w:val="Normal1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has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done?</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served as District Attorney for the City of San Francisco in 2003, a position that 7 years later, in 2010, allowed her to be elected as Attorney General of the State of California, being re-elected in 2014.</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Subsequently, in the 2016 elections, she won a place in the Senate, becoming the second African-American woman and first Indo-American to be in the U.S. Congress for California.</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2020, she sought the Democratic Party's presidential nomination, but lost the race to fellow Democrat Joe Biden.</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however, nominated her as his vice presidential running mate, a position she has held ever since.</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the vice president who could run for president if Joe Biden drops out of the U.S. Election 2024?</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current vice-president of the United States, would have great options to become a presidential candidate for the Democratic Party.</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case Joe Biden decides to withdraw from the race, due to the pressures he is receiving from members of his own party.</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Economist, internal results show that 79% of Democratic militants would support his candidacy for the presidency in the U.S. Elections 2024.</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Joden Biden's retirement is not official, however, in case it is confirmed, it could happen before the second presidential debate, which will take place in September.</w:t>
      </w:r>
    </w:p>
    <w:p>
      <w:pPr>
        <w:pStyle w:val="Normal115"/>
        <w:keepNext/>
        <w:spacing w:before="240" w:after="0" w:line="340" w:lineRule="atLeast"/>
        <w:ind w:left="0" w:right="0" w:firstLine="0"/>
        <w:jc w:val="left"/>
      </w:pPr>
      <w:bookmarkStart w:id="344" w:name="Classification_113"/>
      <w:bookmarkEnd w:id="344"/>
      <w:r>
        <w:rPr>
          <w:rFonts w:ascii="arial" w:eastAsia="arial" w:hAnsi="arial" w:cs="arial"/>
          <w:b/>
          <w:i w:val="0"/>
          <w:strike w:val="0"/>
          <w:noProof w:val="0"/>
          <w:color w:val="000000"/>
          <w:position w:val="0"/>
          <w:sz w:val="28"/>
          <w:u w:val="none"/>
          <w:vertAlign w:val="baseline"/>
        </w:rPr>
        <w:t>Classification</w:t>
      </w:r>
    </w:p>
    <w:p>
      <w:pPr>
        <w:pStyle w:val="Normal115"/>
        <w:spacing w:line="60" w:lineRule="exact"/>
      </w:pPr>
      <w:r>
        <w:pict>
          <v:line id="_x0000_s1392" style="position:absolute;z-index:252009472" from="0,2pt" to="512pt,2pt" strokecolor="#009ddb" strokeweight="2pt">
            <v:stroke linestyle="single"/>
            <w10:wrap type="topAndBottom"/>
          </v:line>
        </w:pict>
      </w:r>
    </w:p>
    <w:p>
      <w:pPr>
        <w:pStyle w:val="Normal115"/>
        <w:spacing w:line="120" w:lineRule="exact"/>
      </w:pP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(92%); HEADS OF GOVERNMENT ELECTIONS (90%); POLITICAL PARTIES (90%); US DEMOCRATIC PARTY (90%); US FEDERAL ELECTIONS (90%); US PRESIDENTIAL CANDIDATES 2008 (90%); US PRESIDENTIAL CANDIDATES 2012 (90%); CHILDREN, ADOLESCENTS &amp; TEENS (89%); LAW SCHOOLS (89%); LAWYERS (89%); LEGISLATIVE BODIES (89%); PREGNANCY &amp; CHILDBIRTH (89%); US PRESIDENTIAL ELECTIONS (89%); CAMPAIGNS &amp; ELECTIONS (78%); ELECTIONS &amp; POLITICS (78%); GOVERNMENT BODIES &amp; OFFICES (78%); RESIGNATIONS (78%); US CONGRESS (78%); US PRESIDENTS (78%); AFRICAN AMERICANS (77%); POLITICAL CANDIDATES (77%); HISTORICALLY BLACK COLLEGES (74%); EMPLOYMENT HISTORY (73%); GOVERNMENT ADVISORS &amp; MINISTERS (73%); PUBLIC PROSECUTORS (70%); GRADUATE &amp; PROFESSIONAL SCHOOLS (69%); ATTORNEYS GENERAL (60%); Internacional (%)</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(57%)</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 SCHOOLS (89%); LAWYERS (89%); HISTORICALLY BLACK COLLEGES (74%); PUBLIC PROSECUTORS (70%); GRADUATE &amp; PROFESSIONAL SCHOOLS (69%); ATTORNEYS GENERAL (60%)</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(97%); JOE BIDEN (94%); BARACK OBAMA (73%)</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(94%); UNITED STATES (99%); INDIA (79%)</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2024</w:t>
      </w:r>
    </w:p>
    <w:p>
      <w:pPr>
        <w:pStyle w:val="Normal115"/>
      </w:pPr>
    </w:p>
    <w:p>
      <w:pPr>
        <w:pStyle w:val="Normal115"/>
        <w:ind w:left="200"/>
        <w:sectPr>
          <w:type w:val="continuous"/>
          <w:pgMar w:top="840" w:right="1000" w:bottom="840" w:left="1000" w:header="400" w:footer="400"/>
          <w:pgNumType w:fmt="decimal"/>
          <w:cols w:space="720"/>
        </w:sectPr>
      </w:pPr>
      <w:r>
        <w:br/>
      </w:r>
      <w:r>
        <w:pict>
          <v:line id="_x0000_s1393"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610"/>
          <w:headerReference w:type="default" r:id="rId1611"/>
          <w:footerReference w:type="even" r:id="rId1612"/>
          <w:footerReference w:type="default" r:id="rId1613"/>
          <w:headerReference w:type="first" r:id="rId1614"/>
          <w:footerReference w:type="first" r:id="rId1615"/>
          <w:pgSz w:w="12240" w:h="15840"/>
          <w:pgMar w:top="840" w:right="1000" w:bottom="840" w:left="1000" w:header="400" w:footer="400"/>
          <w:pgNumType w:fmt="decimal"/>
          <w:cols w:space="720"/>
          <w:titlePg w:val="0"/>
        </w:sectPr>
      </w:pPr>
    </w:p>
    <w:p>
      <w:pPr>
        <w:pStyle w:val="Normal116"/>
      </w:pPr>
    </w:p>
    <w:p>
      <w:pPr>
        <w:pStyle w:val="Heading1114"/>
        <w:keepNext w:val="0"/>
        <w:spacing w:after="200" w:line="340" w:lineRule="atLeast"/>
        <w:ind w:left="0" w:right="0" w:firstLine="0"/>
        <w:jc w:val="center"/>
      </w:pPr>
      <w:hyperlink r:id="rId1616" w:history="1">
        <w:r>
          <w:rPr>
            <w:rFonts w:ascii="arial" w:eastAsia="arial" w:hAnsi="arial" w:cs="arial"/>
            <w:b/>
            <w:i/>
            <w:strike w:val="0"/>
            <w:color w:val="0077CC"/>
            <w:sz w:val="28"/>
            <w:u w:val="single"/>
            <w:vertAlign w:val="baseline"/>
          </w:rPr>
          <w:t xml:space="preserve">Nancy Pelosi expresses her endorsement of </w:t>
        </w:r>
      </w:hyperlink>
      <w:hyperlink r:id="rId1617" w:history="1">
        <w:r>
          <w:rPr>
            <w:rFonts w:ascii="arial" w:eastAsia="arial" w:hAnsi="arial" w:cs="arial"/>
            <w:b/>
            <w:i/>
            <w:strike w:val="0"/>
            <w:color w:val="0077CC"/>
            <w:sz w:val="28"/>
            <w:u w:val="single"/>
            <w:vertAlign w:val="baseline"/>
          </w:rPr>
          <w:t>Kamala</w:t>
        </w:r>
      </w:hyperlink>
      <w:hyperlink r:id="rId1618" w:history="1">
        <w:r>
          <w:rPr>
            <w:rFonts w:ascii="arial" w:eastAsia="arial" w:hAnsi="arial" w:cs="arial"/>
            <w:b/>
            <w:i/>
            <w:strike w:val="0"/>
            <w:color w:val="0077CC"/>
            <w:sz w:val="28"/>
            <w:u w:val="single"/>
            <w:vertAlign w:val="baseline"/>
          </w:rPr>
          <w:t xml:space="preserve"> </w:t>
        </w:r>
      </w:hyperlink>
      <w:hyperlink r:id="rId1619" w:history="1">
        <w:r>
          <w:rPr>
            <w:rFonts w:ascii="arial" w:eastAsia="arial" w:hAnsi="arial" w:cs="arial"/>
            <w:b/>
            <w:i/>
            <w:strike w:val="0"/>
            <w:color w:val="0077CC"/>
            <w:sz w:val="28"/>
            <w:u w:val="single"/>
            <w:vertAlign w:val="baseline"/>
          </w:rPr>
          <w:t>Harris</w:t>
        </w:r>
      </w:hyperlink>
      <w:hyperlink r:id="rId1620" w:history="1">
        <w:r>
          <w:rPr>
            <w:rFonts w:ascii="arial" w:eastAsia="arial" w:hAnsi="arial" w:cs="arial"/>
            <w:b/>
            <w:i/>
            <w:strike w:val="0"/>
            <w:color w:val="0077CC"/>
            <w:sz w:val="28"/>
            <w:u w:val="single"/>
            <w:vertAlign w:val="baseline"/>
          </w:rPr>
          <w:t xml:space="preserve"> as Democratic presidential nominee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 Monday</w:t>
      </w:r>
    </w:p>
    <w:p>
      <w:pPr>
        <w:pStyle w:val="Normal116"/>
        <w:keepNext w:val="0"/>
        <w:spacing w:after="0" w:line="240" w:lineRule="atLeast"/>
        <w:ind w:right="0"/>
        <w:jc w:val="both"/>
      </w:pPr>
      <w:bookmarkStart w:id="345" w:name="Bookmark_116"/>
      <w:bookmarkEnd w:id="345"/>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116"/>
        <w:keepNext/>
        <w:spacing w:before="240" w:after="0" w:line="340" w:lineRule="atLeast"/>
        <w:ind w:left="0" w:right="0" w:firstLine="0"/>
        <w:jc w:val="left"/>
      </w:pPr>
      <w:bookmarkStart w:id="346" w:name="Body_114"/>
      <w:bookmarkEnd w:id="346"/>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394" style="position:absolute;z-index:25201152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Nancy Pelosi today expressed her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the Democratic presidential nominee, a day after President Joe Biden announced he will not seek re-election.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it is with immense pride and boundless optimism for the future of our country that I endorse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President of the United States," Pelosi said in a statement. "My enthusiastic endorsement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President is official, personal and political," she added.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influential lawmaker, whose lobbying was key in getting Biden to drop out of the race, explained that "on the record, I have seen the strength and courage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an advocate for working families, especially fighting for a woman's right to choose. Personally, I have known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decades for her strong values, her faith and her commitment to public service. Politically, make no mistake: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a woman in politics is brilliantly astute - and I have every confidence that she will lead us to victory in November."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Pelosi's endorsement is key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adds to those of governors who could have been her rivals but chose instead to endorse her, including California's Gavin Newsom, Pennsylvania's Josh Shapiro, Michigan's Gretchen Whitmer and Illinois' JB Pritzker.</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had already told Biden privately that polls showed she could not win, sources told CNN.</w:t>
      </w:r>
    </w:p>
    <w:p>
      <w:pPr>
        <w:pStyle w:val="Normal116"/>
        <w:keepNext/>
        <w:spacing w:before="240" w:after="0" w:line="340" w:lineRule="atLeast"/>
        <w:ind w:left="0" w:right="0" w:firstLine="0"/>
        <w:jc w:val="left"/>
      </w:pPr>
      <w:bookmarkStart w:id="347" w:name="Classification_114"/>
      <w:bookmarkEnd w:id="347"/>
      <w:r>
        <w:rPr>
          <w:rFonts w:ascii="arial" w:eastAsia="arial" w:hAnsi="arial" w:cs="arial"/>
          <w:b/>
          <w:i w:val="0"/>
          <w:strike w:val="0"/>
          <w:noProof w:val="0"/>
          <w:color w:val="000000"/>
          <w:position w:val="0"/>
          <w:sz w:val="28"/>
          <w:u w:val="none"/>
          <w:vertAlign w:val="baseline"/>
        </w:rPr>
        <w:t>Classification</w:t>
      </w:r>
    </w:p>
    <w:p>
      <w:pPr>
        <w:pStyle w:val="Normal116"/>
        <w:spacing w:line="60" w:lineRule="exact"/>
      </w:pPr>
      <w:r>
        <w:pict>
          <v:line id="_x0000_s1395" style="position:absolute;z-index:252012544" from="0,2pt" to="512pt,2pt" strokecolor="#009ddb" strokeweight="2pt">
            <v:stroke linestyle="single"/>
            <w10:wrap type="topAndBottom"/>
          </v:line>
        </w:pict>
      </w:r>
    </w:p>
    <w:p>
      <w:pPr>
        <w:pStyle w:val="Normal116"/>
        <w:spacing w:line="120" w:lineRule="exact"/>
      </w:pP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HEADS OF GOVERNMENT ELECTIONS (90%); US DEMOCRATIC PARTY (90%); US PRESIDENTIAL CANDIDATES 2008 (90%); US PRESIDENTIAL CANDIDATES 2012 (90%); US PRESIDENTIAL ELECTIONS (90%); ELECTIONS &amp; POLITICS (78%); FEMINISM &amp; WOMEN'S RIGHTS (78%); POLITICS (78%); LOBBYING (73%); US PRESIDENTS (73%); FAMILY (69%); POLLS &amp; SURVEYS (52%)</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NANCY PELOSI (90%); GAVIN NEWSOM (79%); GRETCHEN WHITMER (79%); J B PRITZKER (79%); JOE BIDEN (79%); JOSH SHAPIRO (79%)</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PENNSYLVANIA, USA (79%); UNITED STATES (79%)</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2024</w:t>
      </w:r>
    </w:p>
    <w:p>
      <w:pPr>
        <w:pStyle w:val="Normal116"/>
      </w:pPr>
    </w:p>
    <w:p>
      <w:pPr>
        <w:pStyle w:val="Normal116"/>
        <w:ind w:left="200"/>
        <w:sectPr>
          <w:type w:val="continuous"/>
          <w:pgMar w:top="840" w:right="1000" w:bottom="840" w:left="1000" w:header="400" w:footer="400"/>
          <w:pgNumType w:fmt="decimal"/>
          <w:cols w:space="720"/>
        </w:sectPr>
      </w:pPr>
      <w:r>
        <w:br/>
      </w:r>
      <w:r>
        <w:pict>
          <v:line id="_x0000_s1396"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621"/>
          <w:headerReference w:type="default" r:id="rId1622"/>
          <w:footerReference w:type="even" r:id="rId1623"/>
          <w:footerReference w:type="default" r:id="rId1624"/>
          <w:headerReference w:type="first" r:id="rId1625"/>
          <w:footerReference w:type="first" r:id="rId1626"/>
          <w:pgSz w:w="12240" w:h="15840"/>
          <w:pgMar w:top="840" w:right="1000" w:bottom="840" w:left="1000" w:header="400" w:footer="400"/>
          <w:pgNumType w:fmt="decimal"/>
          <w:cols w:space="720"/>
          <w:titlePg w:val="0"/>
        </w:sectPr>
      </w:pPr>
    </w:p>
    <w:p>
      <w:pPr>
        <w:pStyle w:val="Normal117"/>
      </w:pPr>
    </w:p>
    <w:p>
      <w:pPr>
        <w:pStyle w:val="Heading1115"/>
        <w:keepNext w:val="0"/>
        <w:spacing w:after="200" w:line="340" w:lineRule="atLeast"/>
        <w:ind w:left="0" w:right="0" w:firstLine="0"/>
        <w:jc w:val="center"/>
      </w:pPr>
      <w:hyperlink r:id="rId1627" w:history="1">
        <w:r>
          <w:rPr>
            <w:rFonts w:ascii="arial" w:eastAsia="arial" w:hAnsi="arial" w:cs="arial"/>
            <w:b/>
            <w:i/>
            <w:strike w:val="0"/>
            <w:color w:val="0077CC"/>
            <w:sz w:val="28"/>
            <w:u w:val="single"/>
            <w:vertAlign w:val="baseline"/>
          </w:rPr>
          <w:t xml:space="preserve">Viral Video: </w:t>
        </w:r>
      </w:hyperlink>
      <w:hyperlink r:id="rId1628" w:history="1">
        <w:r>
          <w:rPr>
            <w:rFonts w:ascii="arial" w:eastAsia="arial" w:hAnsi="arial" w:cs="arial"/>
            <w:b/>
            <w:i/>
            <w:strike w:val="0"/>
            <w:color w:val="0077CC"/>
            <w:sz w:val="28"/>
            <w:u w:val="single"/>
            <w:vertAlign w:val="baseline"/>
          </w:rPr>
          <w:t>Kamala</w:t>
        </w:r>
      </w:hyperlink>
      <w:hyperlink r:id="rId1629" w:history="1">
        <w:r>
          <w:rPr>
            <w:rFonts w:ascii="arial" w:eastAsia="arial" w:hAnsi="arial" w:cs="arial"/>
            <w:b/>
            <w:i/>
            <w:strike w:val="0"/>
            <w:color w:val="0077CC"/>
            <w:sz w:val="28"/>
            <w:u w:val="single"/>
            <w:vertAlign w:val="baseline"/>
          </w:rPr>
          <w:t xml:space="preserve"> </w:t>
        </w:r>
      </w:hyperlink>
      <w:hyperlink r:id="rId1630" w:history="1">
        <w:r>
          <w:rPr>
            <w:rFonts w:ascii="arial" w:eastAsia="arial" w:hAnsi="arial" w:cs="arial"/>
            <w:b/>
            <w:i/>
            <w:strike w:val="0"/>
            <w:color w:val="0077CC"/>
            <w:sz w:val="28"/>
            <w:u w:val="single"/>
            <w:vertAlign w:val="baseline"/>
          </w:rPr>
          <w:t>Harris</w:t>
        </w:r>
      </w:hyperlink>
      <w:hyperlink r:id="rId1631" w:history="1">
        <w:r>
          <w:rPr>
            <w:rFonts w:ascii="arial" w:eastAsia="arial" w:hAnsi="arial" w:cs="arial"/>
            <w:b/>
            <w:i/>
            <w:strike w:val="0"/>
            <w:color w:val="0077CC"/>
            <w:sz w:val="28"/>
            <w:u w:val="single"/>
            <w:vertAlign w:val="baseline"/>
          </w:rPr>
          <w:t>' ancestral village gathers to pray for her success in US Election 2024 | Watch</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117"/>
        <w:keepNext w:val="0"/>
        <w:spacing w:after="0" w:line="240" w:lineRule="atLeast"/>
        <w:ind w:right="0"/>
        <w:jc w:val="both"/>
      </w:pPr>
      <w:bookmarkStart w:id="348" w:name="Bookmark_117"/>
      <w:bookmarkEnd w:id="34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117"/>
        <w:keepNext w:val="0"/>
        <w:spacing w:before="120" w:after="0" w:line="220" w:lineRule="atLeast"/>
        <w:ind w:left="0" w:right="0" w:firstLine="0"/>
        <w:jc w:val="left"/>
      </w:pPr>
      <w:r>
        <w:br/>
      </w:r>
      <w:r>
        <w:pict>
          <v:shape id="_x0000_i1397" type="#_x0000_t75" style="width:0;height:0"/>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17"/>
        <w:keepNext/>
        <w:spacing w:before="240" w:after="0" w:line="340" w:lineRule="atLeast"/>
        <w:ind w:left="0" w:right="0" w:firstLine="0"/>
        <w:jc w:val="left"/>
      </w:pPr>
      <w:bookmarkStart w:id="349" w:name="Body_115"/>
      <w:bookmarkEnd w:id="34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398" style="position:absolute;z-index:252014592"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Nov. 5 -- As the US gears up for elections, a small South Indian village in Tamil Nadu, Thulasendrapuram, gathered to pray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success against Donald Trump.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another village, but the one where her mother's family has ancestral ties.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thousands of miles away, in a village surrounded by rice paddies and coconut trees, people are rooting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Its temple reverberated with rhythmic Sanskrit and Tamil hymns on Tuesday morning, as a Hindu priest held a flame before the god.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deity is a very powerful God. If we pray well to him, he will make her victorious," said M Natarajan, the temple priest that led the prayers in front of Lord Ayyanar, a form of Lord Shiva.</w:t>
      </w:r>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's maternal grandfather was born in the village, about 350 kilometers (215 miles) from Chennai, more than 100 years ago. As an adult, he moved to Chennai, where he worked as a high-ranking government official until his retirement.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never visited Thulasendrapuram and has no living relatives in the village, but people here still venerate the family that made it big in the US.</w:t>
      </w:r>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has often talked about how she was guided by the values of her Indian-born grandfather and mother. She has also spoken of her love of south Indian food, especially idli.</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from the US also arrived at Thulasendrapuram to attend the special puja.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Sherin Shivlinga from Las Vegas, Nevada said, "I have come to see the village where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grandparents were born and raised. We are waiting for the results of the election, we are nervous, we want her to win so badly."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supporters from the US donned similar shirts with the slogan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Freakin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to cheer on their favourite candidate.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an 11-day-long Maha Yagnam was conducted in Telangana for the victory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 US Presidential Elections.</w:t>
      </w:r>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made history as the first female, first Black, and first Asian American Vice President. Should she be elected President, the 60-year-old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would be the first female to ever hold the office in U.S. history. She is also only the second woman to be nominated for the presidency by a major political party.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agency inputs)</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1632" w:history="1">
        <w:r>
          <w:rPr>
            <w:rFonts w:ascii="arial" w:eastAsia="arial" w:hAnsi="arial" w:cs="arial"/>
            <w:b w:val="0"/>
            <w:i/>
            <w:strike w:val="0"/>
            <w:noProof w:val="0"/>
            <w:color w:val="0077CC"/>
            <w:position w:val="0"/>
            <w:sz w:val="20"/>
            <w:u w:val="single"/>
            <w:vertAlign w:val="baseline"/>
          </w:rPr>
          <w:t>contentservices@htdigital.in</w:t>
        </w:r>
      </w:hyperlink>
    </w:p>
    <w:p>
      <w:pPr>
        <w:pStyle w:val="Normal117"/>
        <w:keepNext/>
        <w:spacing w:before="240" w:after="0" w:line="340" w:lineRule="atLeast"/>
        <w:ind w:left="0" w:right="0" w:firstLine="0"/>
        <w:jc w:val="left"/>
      </w:pPr>
      <w:bookmarkStart w:id="350" w:name="Classification_115"/>
      <w:bookmarkEnd w:id="350"/>
      <w:r>
        <w:rPr>
          <w:rFonts w:ascii="arial" w:eastAsia="arial" w:hAnsi="arial" w:cs="arial"/>
          <w:b/>
          <w:i w:val="0"/>
          <w:strike w:val="0"/>
          <w:noProof w:val="0"/>
          <w:color w:val="000000"/>
          <w:position w:val="0"/>
          <w:sz w:val="28"/>
          <w:u w:val="none"/>
          <w:vertAlign w:val="baseline"/>
        </w:rPr>
        <w:t>Classification</w:t>
      </w:r>
    </w:p>
    <w:p>
      <w:pPr>
        <w:pStyle w:val="Normal117"/>
        <w:spacing w:line="60" w:lineRule="exact"/>
      </w:pPr>
      <w:r>
        <w:pict>
          <v:line id="_x0000_s1399" style="position:absolute;z-index:252015616" from="0,2pt" to="512pt,2pt" strokecolor="#009ddb" strokeweight="2pt">
            <v:stroke linestyle="single"/>
            <w10:wrap type="topAndBottom"/>
          </v:line>
        </w:pict>
      </w:r>
    </w:p>
    <w:p>
      <w:pPr>
        <w:pStyle w:val="Normal117"/>
        <w:spacing w:line="120" w:lineRule="exact"/>
      </w:pP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GOVERNMENT &amp; PUBLIC ADMINISTRATION (89%); HEADS OF GOVERNMENT ELECTIONS (89%); US FEDERAL ELECTIONS (89%); CAMPAIGNS &amp; ELECTIONS (78%); ELECTIONS &amp; POLITICS (78%); GOVERNMENT BODIES &amp; OFFICES (78%); HINDUS &amp; HINDUISM (78%); PUBLIC OFFICIALS (78%); US PRESIDENTIAL CANDIDATES 2012 (78%); US PRESIDENTIAL ELECTIONS (73%); VIRAL VIDEOS (72%); HISTORY (68%)</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VIRAL VIDEOS (72%)</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(79%)</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(91%); CHENNAI, TAMIL NADU, INDIA (88%); LAS VEGAS, NV, USA (79%); NEVADA, USA (79%); TAMIL NADU, INDIA (79%); TELANGANA, INDIA (73%); UNITED STATES (95%); INDIA (93%)</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117"/>
      </w:pPr>
    </w:p>
    <w:p>
      <w:pPr>
        <w:pStyle w:val="Normal117"/>
        <w:ind w:left="200"/>
        <w:sectPr>
          <w:type w:val="continuous"/>
          <w:pgMar w:top="840" w:right="1000" w:bottom="840" w:left="1000" w:header="400" w:footer="400"/>
          <w:pgNumType w:fmt="decimal"/>
          <w:cols w:space="720"/>
        </w:sectPr>
      </w:pPr>
      <w:r>
        <w:br/>
      </w:r>
      <w:r>
        <w:pict>
          <v:line id="_x0000_s1400"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633"/>
          <w:headerReference w:type="default" r:id="rId1634"/>
          <w:footerReference w:type="even" r:id="rId1635"/>
          <w:footerReference w:type="default" r:id="rId1636"/>
          <w:headerReference w:type="first" r:id="rId1637"/>
          <w:footerReference w:type="first" r:id="rId1638"/>
          <w:pgSz w:w="12240" w:h="15840"/>
          <w:pgMar w:top="840" w:right="1000" w:bottom="840" w:left="1000" w:header="400" w:footer="400"/>
          <w:pgNumType w:fmt="decimal"/>
          <w:cols w:space="720"/>
          <w:titlePg w:val="0"/>
        </w:sectPr>
      </w:pPr>
    </w:p>
    <w:p>
      <w:pPr>
        <w:pStyle w:val="Normal118"/>
      </w:pPr>
    </w:p>
    <w:p>
      <w:pPr>
        <w:pStyle w:val="Heading1116"/>
        <w:keepNext w:val="0"/>
        <w:spacing w:after="200" w:line="340" w:lineRule="atLeast"/>
        <w:ind w:left="0" w:right="0" w:firstLine="0"/>
        <w:jc w:val="center"/>
      </w:pPr>
      <w:hyperlink r:id="rId1639" w:history="1">
        <w:r>
          <w:rPr>
            <w:rFonts w:ascii="arial" w:eastAsia="arial" w:hAnsi="arial" w:cs="arial"/>
            <w:b/>
            <w:i/>
            <w:strike w:val="0"/>
            <w:color w:val="0077CC"/>
            <w:sz w:val="28"/>
            <w:u w:val="single"/>
            <w:vertAlign w:val="baseline"/>
          </w:rPr>
          <w:t>Kamala</w:t>
        </w:r>
      </w:hyperlink>
      <w:hyperlink r:id="rId1640" w:history="1">
        <w:r>
          <w:rPr>
            <w:rFonts w:ascii="arial" w:eastAsia="arial" w:hAnsi="arial" w:cs="arial"/>
            <w:b/>
            <w:i/>
            <w:strike w:val="0"/>
            <w:color w:val="0077CC"/>
            <w:sz w:val="28"/>
            <w:u w:val="single"/>
            <w:vertAlign w:val="baseline"/>
          </w:rPr>
          <w:t xml:space="preserve"> </w:t>
        </w:r>
      </w:hyperlink>
      <w:hyperlink r:id="rId1641" w:history="1">
        <w:r>
          <w:rPr>
            <w:rFonts w:ascii="arial" w:eastAsia="arial" w:hAnsi="arial" w:cs="arial"/>
            <w:b/>
            <w:i/>
            <w:strike w:val="0"/>
            <w:color w:val="0077CC"/>
            <w:sz w:val="28"/>
            <w:u w:val="single"/>
            <w:vertAlign w:val="baseline"/>
          </w:rPr>
          <w:t>Harris</w:t>
        </w:r>
      </w:hyperlink>
      <w:hyperlink r:id="rId1642" w:history="1">
        <w:r>
          <w:rPr>
            <w:rFonts w:ascii="arial" w:eastAsia="arial" w:hAnsi="arial" w:cs="arial"/>
            <w:b/>
            <w:i/>
            <w:strike w:val="0"/>
            <w:color w:val="0077CC"/>
            <w:sz w:val="28"/>
            <w:u w:val="single"/>
            <w:vertAlign w:val="baseline"/>
          </w:rPr>
          <w:t xml:space="preserve"> files nomination for US presidential elections</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2024 Saturday</w:t>
      </w:r>
    </w:p>
    <w:p>
      <w:pPr>
        <w:pStyle w:val="Normal118"/>
        <w:keepNext w:val="0"/>
        <w:spacing w:after="0" w:line="240" w:lineRule="atLeast"/>
        <w:ind w:right="0"/>
        <w:jc w:val="both"/>
      </w:pPr>
      <w:bookmarkStart w:id="351" w:name="Bookmark_118"/>
      <w:bookmarkEnd w:id="351"/>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18"/>
        <w:keepNext/>
        <w:spacing w:before="240" w:after="0" w:line="340" w:lineRule="atLeast"/>
        <w:ind w:left="0" w:right="0" w:firstLine="0"/>
        <w:jc w:val="left"/>
      </w:pPr>
      <w:bookmarkStart w:id="352" w:name="Body_116"/>
      <w:bookmarkEnd w:id="352"/>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01" style="position:absolute;z-index:252017664"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leader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 Saturday officially declared her candidature for the US presidential elections. She further expressed confidence in her party's ability to win. In a post on X, the US vice president said, "Today, I signed the forms officially declaring my candidacy for President of the United States.""I will work hard to earn every vote. And in November, our people-powered campaign will win," she added.This comes after US President Joe Biden pulled out of the presidential campaign endorsing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's bid for the post.Former US President Barack Obama also expressed his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saying that she would be "a fantastic President of the United States.""Earlier this week, Michelle and I called our friend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We told her we think she’ll make a fantastic President of the United States, and that she has our full support. At this critical moment for our country, we’re going to do everything we can to make sure she wins in November. We hope you’ll join us," he said in a post on X. US presidential elections are set to be held on November 5 which will witness Democrat leader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competing against Republican Donald Trump. For Reprint Rights: timescontent.com</w:t>
      </w:r>
    </w:p>
    <w:p>
      <w:pPr>
        <w:pStyle w:val="Normal118"/>
        <w:keepNext/>
        <w:spacing w:before="240" w:after="0" w:line="340" w:lineRule="atLeast"/>
        <w:ind w:left="0" w:right="0" w:firstLine="0"/>
        <w:jc w:val="left"/>
      </w:pPr>
      <w:bookmarkStart w:id="353" w:name="Classification_116"/>
      <w:bookmarkEnd w:id="353"/>
      <w:r>
        <w:rPr>
          <w:rFonts w:ascii="arial" w:eastAsia="arial" w:hAnsi="arial" w:cs="arial"/>
          <w:b/>
          <w:i w:val="0"/>
          <w:strike w:val="0"/>
          <w:noProof w:val="0"/>
          <w:color w:val="000000"/>
          <w:position w:val="0"/>
          <w:sz w:val="28"/>
          <w:u w:val="none"/>
          <w:vertAlign w:val="baseline"/>
        </w:rPr>
        <w:t>Classification</w:t>
      </w:r>
    </w:p>
    <w:p>
      <w:pPr>
        <w:pStyle w:val="Normal118"/>
        <w:spacing w:line="60" w:lineRule="exact"/>
      </w:pPr>
      <w:r>
        <w:pict>
          <v:line id="_x0000_s1402" style="position:absolute;z-index:252018688" from="0,2pt" to="512pt,2pt" strokecolor="#009ddb" strokeweight="2pt">
            <v:stroke linestyle="single"/>
            <w10:wrap type="topAndBottom"/>
          </v:line>
        </w:pict>
      </w:r>
    </w:p>
    <w:p>
      <w:pPr>
        <w:pStyle w:val="Normal118"/>
        <w:spacing w:line="120" w:lineRule="exact"/>
      </w:pP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(96%); CAMPAIGNS &amp; ELECTIONS (93%); HEADS OF GOVERNMENT ELECTIONS (93%); US PRESIDENTS (93%); ELECTIONS (90%); POLITICAL PARTIES (90%); US DEMOCRATIC PARTY (90%); US PRESIDENTIAL CANDIDATES 2008 (90%); US PRESIDENTIAL CANDIDATES 2012 (90%); US REPUBLICAN PARTY (79%); POLITICAL CANDIDATES (78%)</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UNITED STATES STEEL CORP (92%)</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X (NYSE) (92%)</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NAICS331110 IRON &amp; STEEL MILLS &amp; FERROALLOY MANUFACTURING (92%); SIC3312 STEEL WORKS, BLAST FURNACES (INCLUDING COKE OVENS) &amp; ROLLING MILLS (92%)</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(79%); JOE BIDEN (79%); BARACK OBAMA (74%)</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2024</w:t>
      </w:r>
    </w:p>
    <w:p>
      <w:pPr>
        <w:pStyle w:val="Normal118"/>
      </w:pPr>
    </w:p>
    <w:p>
      <w:pPr>
        <w:pStyle w:val="Normal118"/>
        <w:ind w:left="200"/>
        <w:sectPr>
          <w:type w:val="continuous"/>
          <w:pgMar w:top="840" w:right="1000" w:bottom="840" w:left="1000" w:header="400" w:footer="400"/>
          <w:pgNumType w:fmt="decimal"/>
          <w:cols w:space="720"/>
        </w:sectPr>
      </w:pPr>
      <w:r>
        <w:br/>
      </w:r>
      <w:r>
        <w:pict>
          <v:line id="_x0000_s1403"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643"/>
          <w:headerReference w:type="default" r:id="rId1644"/>
          <w:footerReference w:type="even" r:id="rId1645"/>
          <w:footerReference w:type="default" r:id="rId1646"/>
          <w:headerReference w:type="first" r:id="rId1647"/>
          <w:footerReference w:type="first" r:id="rId1648"/>
          <w:pgSz w:w="12240" w:h="15840"/>
          <w:pgMar w:top="840" w:right="1000" w:bottom="840" w:left="1000" w:header="400" w:footer="400"/>
          <w:pgNumType w:fmt="decimal"/>
          <w:cols w:space="720"/>
          <w:titlePg w:val="0"/>
        </w:sectPr>
      </w:pPr>
    </w:p>
    <w:p>
      <w:pPr>
        <w:pStyle w:val="Normal119"/>
      </w:pPr>
    </w:p>
    <w:p>
      <w:pPr>
        <w:pStyle w:val="Heading1117"/>
        <w:keepNext w:val="0"/>
        <w:spacing w:after="200" w:line="340" w:lineRule="atLeast"/>
        <w:ind w:left="0" w:right="0" w:firstLine="0"/>
        <w:jc w:val="center"/>
      </w:pPr>
      <w:hyperlink r:id="rId1649" w:history="1">
        <w:r>
          <w:rPr>
            <w:rFonts w:ascii="arial" w:eastAsia="arial" w:hAnsi="arial" w:cs="arial"/>
            <w:b/>
            <w:i/>
            <w:strike w:val="0"/>
            <w:color w:val="0077CC"/>
            <w:sz w:val="28"/>
            <w:u w:val="single"/>
            <w:vertAlign w:val="baseline"/>
          </w:rPr>
          <w:t xml:space="preserve">What are </w:t>
        </w:r>
      </w:hyperlink>
      <w:hyperlink r:id="rId1650" w:history="1">
        <w:r>
          <w:rPr>
            <w:rFonts w:ascii="arial" w:eastAsia="arial" w:hAnsi="arial" w:cs="arial"/>
            <w:b/>
            <w:i/>
            <w:strike w:val="0"/>
            <w:color w:val="0077CC"/>
            <w:sz w:val="28"/>
            <w:u w:val="single"/>
            <w:vertAlign w:val="baseline"/>
          </w:rPr>
          <w:t>Kamala</w:t>
        </w:r>
      </w:hyperlink>
      <w:hyperlink r:id="rId1651" w:history="1">
        <w:r>
          <w:rPr>
            <w:rFonts w:ascii="arial" w:eastAsia="arial" w:hAnsi="arial" w:cs="arial"/>
            <w:b/>
            <w:i/>
            <w:strike w:val="0"/>
            <w:color w:val="0077CC"/>
            <w:sz w:val="28"/>
            <w:u w:val="single"/>
            <w:vertAlign w:val="baseline"/>
          </w:rPr>
          <w:t xml:space="preserve"> </w:t>
        </w:r>
      </w:hyperlink>
      <w:hyperlink r:id="rId1652" w:history="1">
        <w:r>
          <w:rPr>
            <w:rFonts w:ascii="arial" w:eastAsia="arial" w:hAnsi="arial" w:cs="arial"/>
            <w:b/>
            <w:i/>
            <w:strike w:val="0"/>
            <w:color w:val="0077CC"/>
            <w:sz w:val="28"/>
            <w:u w:val="single"/>
            <w:vertAlign w:val="baseline"/>
          </w:rPr>
          <w:t>Harris</w:t>
        </w:r>
      </w:hyperlink>
      <w:hyperlink r:id="rId1653" w:history="1">
        <w:r>
          <w:rPr>
            <w:rFonts w:ascii="arial" w:eastAsia="arial" w:hAnsi="arial" w:cs="arial"/>
            <w:b/>
            <w:i/>
            <w:strike w:val="0"/>
            <w:color w:val="0077CC"/>
            <w:sz w:val="28"/>
            <w:u w:val="single"/>
            <w:vertAlign w:val="baseline"/>
          </w:rPr>
          <w:t>' proposals if she wins the US elections?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2024 Tuesday</w:t>
      </w:r>
    </w:p>
    <w:p>
      <w:pPr>
        <w:pStyle w:val="Normal119"/>
        <w:keepNext w:val="0"/>
        <w:spacing w:after="0" w:line="240" w:lineRule="atLeast"/>
        <w:ind w:right="0"/>
        <w:jc w:val="both"/>
      </w:pPr>
      <w:bookmarkStart w:id="354" w:name="Bookmark_119"/>
      <w:bookmarkEnd w:id="354"/>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119"/>
        <w:keepNext/>
        <w:spacing w:before="240" w:after="0" w:line="340" w:lineRule="atLeast"/>
        <w:ind w:left="0" w:right="0" w:firstLine="0"/>
        <w:jc w:val="left"/>
      </w:pPr>
      <w:bookmarkStart w:id="355" w:name="Body_117"/>
      <w:bookmarkEnd w:id="355"/>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04" style="position:absolute;z-index:252020736"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days before the U.S. elections, voters are strongly divided between former President Donald Trump and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promising one of the tightest elections in its history.Vice President and Democratic Party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maintains a small lead according to several polls because although she presented herself as an anti-Trump Republican in recent days she has begun to propose similar things if she wins the November elections.</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goes for reinforcing security on the border with MexicoAt first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kept in the same political line as President Joe Biden by avoiding building more miles of border wall and other types of policies similar to those implemented during Donald Trump's administration.However, the vice president has agreed to expand the capacity of agencies such as the border patrol to prevent the passage of undocumented migrants by human smugglers, as well as the passage of substances such as fentanyl.Regarding criminal groups such as the Sinaloa cartel, the vice president promised to have them as the main target of her security agencies.Increase legal migration, but with stricter filtersOriginally, the vice president floated the idea of granting some type of work license or visa to the millions of irregular migrants in the U.S., however, this idea may have changed.However,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remains firm on increasing legal migration to the U.S. by expanding the number of visas that can be issued.Along with this proposal, the humanitarian asylum program will now provide for more detailed interviews that could screen out a significant number of people seeking to come to the United States.Continued support for Ukraine and negotiations with IsraelIn a meeting with President Volodimir Zelensky, the Vice President pledged to work to ensure that Ukraine "prevails" in its war against Russia by bolstering U.S. monetary and arms support from the Biden Administration.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continue to support Ukraine and work to ensure that Ukraine prevails in this war, so that the country is safe, secure and prosperous," the Vice President said in a statement to reporters at the White House with Zelensky.Regarding Israel,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said in an interview with CBS that she will seek to maintain peace in the Middle East by continuing U.S. negotiations to reach a peace agreement between Israel and the Palestinian militia of Hamas.This is what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said:MONDAY: On a @60Minutes election special, Bill Whitaker asks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if the U.S. lacks influence over American ally Israel's Prime Minister Benjamin Netanyahu.Watch a preview: pic.twitter.com/ZllFRDOu56- Face The Nation (@FaceTheNation) October 6, 2024 Will continue Joe Biden's economic agendaFrom tax credits and price controls, the vice president will maintain some policies left over from Joe Biden's administration.Some of the things that would continue is maintaining a tax on people earning more than $400K a year, however during her possible administration this would increase from 37 to 39.In addition,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promised to enact the "first federal ban on food and grocery price manipulation" aimed at preventing large corporations from unfairly exploiting consumers while generating excessive profits.aag?       </w:t>
      </w:r>
    </w:p>
    <w:p>
      <w:pPr>
        <w:pStyle w:val="Normal119"/>
        <w:keepNext/>
        <w:spacing w:before="240" w:after="0" w:line="340" w:lineRule="atLeast"/>
        <w:ind w:left="0" w:right="0" w:firstLine="0"/>
        <w:jc w:val="left"/>
      </w:pPr>
      <w:bookmarkStart w:id="356" w:name="Classification_117"/>
      <w:bookmarkEnd w:id="356"/>
      <w:r>
        <w:rPr>
          <w:rFonts w:ascii="arial" w:eastAsia="arial" w:hAnsi="arial" w:cs="arial"/>
          <w:b/>
          <w:i w:val="0"/>
          <w:strike w:val="0"/>
          <w:noProof w:val="0"/>
          <w:color w:val="000000"/>
          <w:position w:val="0"/>
          <w:sz w:val="28"/>
          <w:u w:val="none"/>
          <w:vertAlign w:val="baseline"/>
        </w:rPr>
        <w:t>Classification</w:t>
      </w:r>
    </w:p>
    <w:p>
      <w:pPr>
        <w:pStyle w:val="Normal119"/>
        <w:spacing w:line="60" w:lineRule="exact"/>
      </w:pPr>
      <w:r>
        <w:pict>
          <v:line id="_x0000_s1405" style="position:absolute;z-index:252021760" from="0,2pt" to="512pt,2pt" strokecolor="#009ddb" strokeweight="2pt">
            <v:stroke linestyle="single"/>
            <w10:wrap type="topAndBottom"/>
          </v:line>
        </w:pict>
      </w:r>
    </w:p>
    <w:p>
      <w:pPr>
        <w:pStyle w:val="Normal119"/>
        <w:spacing w:line="120" w:lineRule="exact"/>
      </w:pP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(92%); BORDER CONTROL (90%); CAMPAIGNS &amp; ELECTIONS (90%); ILLEGAL IMMIGRANTS (90%); POLITICAL PARTIES (90%); SMUGGLING (90%); US DEMOCRATIC PARTY (90%); VOTERS &amp; VOTING (90%); AGREEMENTS (89%); INTERVIEWS (89%); NEGATIVE NEWS (89%); US FEDERAL ELECTIONS (89%); BUSINESS NEWS (78%); GOVERNMENT BODIES &amp; OFFICES (78%); HEADS OF STATE &amp; GOVERNMENT (78%); POLITICAL CANDIDATES (78%); TALKS &amp; MEETINGS (78%); US REPUBLICAN PARTY (78%); TAX LAW (77%); LAW ENFORCEMENT (76%); NATIONAL SECURITY &amp; FOREIGN RELATIONS (76%); PASSPORTS &amp; VISAS (76%); TERRITORIAL &amp; NATIONAL BORDERS (76%); PRIME MINISTERS (73%); NARCOTICS (68%); CARTELS (67%); POLITICAL ASYLUM (66%); HAMAS (65%); TAX CREDITS (60%); OPIATES &amp; OPIOIDS (53%); TREATIES &amp; AGREEMENTS (50%)</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PASSPORTS &amp; VISAS (76%); NARCOTICS (68%); OPIATES &amp; OPIOIDS (53%)</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DONALD TRUMP (92%); JOE BIDEN (89%); BENJAMIN NETANYAHU (79%)</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 UKRAINE (94%); ISRAEL (93%); MIDDLE EAST (79%); STATE OF PALESTINE (79%)</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119"/>
      </w:pPr>
    </w:p>
    <w:p>
      <w:pPr>
        <w:pStyle w:val="Normal119"/>
        <w:ind w:left="200"/>
        <w:sectPr>
          <w:type w:val="continuous"/>
          <w:pgMar w:top="840" w:right="1000" w:bottom="840" w:left="1000" w:header="400" w:footer="400"/>
          <w:pgNumType w:fmt="decimal"/>
          <w:cols w:space="720"/>
        </w:sectPr>
      </w:pPr>
      <w:r>
        <w:br/>
      </w:r>
      <w:r>
        <w:pict>
          <v:line id="_x0000_s1406"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654"/>
          <w:headerReference w:type="default" r:id="rId1655"/>
          <w:footerReference w:type="even" r:id="rId1656"/>
          <w:footerReference w:type="default" r:id="rId1657"/>
          <w:headerReference w:type="first" r:id="rId1658"/>
          <w:footerReference w:type="first" r:id="rId1659"/>
          <w:pgSz w:w="12240" w:h="15840"/>
          <w:pgMar w:top="840" w:right="1000" w:bottom="840" w:left="1000" w:header="400" w:footer="400"/>
          <w:pgNumType w:fmt="decimal"/>
          <w:cols w:space="720"/>
          <w:titlePg w:val="0"/>
        </w:sectPr>
      </w:pPr>
    </w:p>
    <w:p>
      <w:pPr>
        <w:pStyle w:val="Normal120"/>
      </w:pPr>
    </w:p>
    <w:p>
      <w:pPr>
        <w:pStyle w:val="Heading1118"/>
        <w:keepNext w:val="0"/>
        <w:spacing w:after="200" w:line="340" w:lineRule="atLeast"/>
        <w:ind w:left="0" w:right="0" w:firstLine="0"/>
        <w:jc w:val="center"/>
      </w:pPr>
      <w:hyperlink r:id="rId1660" w:history="1">
        <w:r>
          <w:rPr>
            <w:rFonts w:ascii="arial" w:eastAsia="arial" w:hAnsi="arial" w:cs="arial"/>
            <w:b/>
            <w:i/>
            <w:strike w:val="0"/>
            <w:color w:val="0077CC"/>
            <w:sz w:val="28"/>
            <w:u w:val="single"/>
            <w:vertAlign w:val="baseline"/>
          </w:rPr>
          <w:t>Kamala</w:t>
        </w:r>
      </w:hyperlink>
      <w:hyperlink r:id="rId1661" w:history="1">
        <w:r>
          <w:rPr>
            <w:rFonts w:ascii="arial" w:eastAsia="arial" w:hAnsi="arial" w:cs="arial"/>
            <w:b/>
            <w:i/>
            <w:strike w:val="0"/>
            <w:color w:val="0077CC"/>
            <w:sz w:val="28"/>
            <w:u w:val="single"/>
            <w:vertAlign w:val="baseline"/>
          </w:rPr>
          <w:t xml:space="preserve"> </w:t>
        </w:r>
      </w:hyperlink>
      <w:hyperlink r:id="rId1662" w:history="1">
        <w:r>
          <w:rPr>
            <w:rFonts w:ascii="arial" w:eastAsia="arial" w:hAnsi="arial" w:cs="arial"/>
            <w:b/>
            <w:i/>
            <w:strike w:val="0"/>
            <w:color w:val="0077CC"/>
            <w:sz w:val="28"/>
            <w:u w:val="single"/>
            <w:vertAlign w:val="baseline"/>
          </w:rPr>
          <w:t>Harris</w:t>
        </w:r>
      </w:hyperlink>
      <w:hyperlink r:id="rId1663" w:history="1">
        <w:r>
          <w:rPr>
            <w:rFonts w:ascii="arial" w:eastAsia="arial" w:hAnsi="arial" w:cs="arial"/>
            <w:b/>
            <w:i/>
            <w:strike w:val="0"/>
            <w:color w:val="0077CC"/>
            <w:sz w:val="28"/>
            <w:u w:val="single"/>
            <w:vertAlign w:val="baseline"/>
          </w:rPr>
          <w:t>' momentum narrows Donald Trump's lead in election betting odds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2024 10:49 PM EST</w:t>
      </w:r>
    </w:p>
    <w:p>
      <w:pPr>
        <w:pStyle w:val="Normal120"/>
        <w:keepNext w:val="0"/>
        <w:spacing w:after="0" w:line="240" w:lineRule="atLeast"/>
        <w:ind w:right="0"/>
        <w:jc w:val="both"/>
      </w:pPr>
      <w:bookmarkStart w:id="357" w:name="Bookmark_120"/>
      <w:bookmarkEnd w:id="357"/>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120"/>
        <w:keepNext/>
        <w:spacing w:before="240" w:after="0" w:line="340" w:lineRule="atLeast"/>
        <w:ind w:left="0" w:right="0" w:firstLine="0"/>
        <w:jc w:val="left"/>
      </w:pPr>
      <w:bookmarkStart w:id="358" w:name="Body_118"/>
      <w:bookmarkEnd w:id="358"/>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07" style="position:absolute;z-index:252023808" from="0,2pt" to="512pt,2pt" strokecolor="#009ddb" strokeweight="2pt">
            <v:stroke linestyle="single"/>
            <w10:wrap type="topAndBottom"/>
          </v:line>
        </w:pict>
      </w:r>
    </w:p>
    <w:p>
      <w:pPr>
        <w:pStyle w:val="Normal120"/>
      </w:pP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Bettors are seeing the Presidential race narrow as Democratic nominee </w:t>
      </w:r>
      <w:hyperlink r:id="rId1664" w:history="1">
        <w:r>
          <w:rPr>
            <w:rFonts w:ascii="arial" w:eastAsia="arial" w:hAnsi="arial" w:cs="arial"/>
            <w:b w:val="0"/>
            <w:i/>
            <w:strike w:val="0"/>
            <w:noProof w:val="0"/>
            <w:color w:val="0077CC"/>
            <w:position w:val="0"/>
            <w:sz w:val="20"/>
            <w:u w:val="single"/>
            <w:vertAlign w:val="baseline"/>
          </w:rPr>
          <w:t xml:space="preserve">Vice President </w:t>
        </w:r>
      </w:hyperlink>
      <w:hyperlink r:id="rId1665" w:history="1">
        <w:r>
          <w:rPr>
            <w:rFonts w:ascii="arial" w:eastAsia="arial" w:hAnsi="arial" w:cs="arial"/>
            <w:b/>
            <w:i/>
            <w:strike w:val="0"/>
            <w:noProof w:val="0"/>
            <w:color w:val="0077CC"/>
            <w:position w:val="0"/>
            <w:sz w:val="20"/>
            <w:u w:val="single"/>
            <w:vertAlign w:val="baseline"/>
          </w:rPr>
          <w:t>Kamala</w:t>
        </w:r>
      </w:hyperlink>
      <w:hyperlink r:id="rId1666" w:history="1">
        <w:r>
          <w:rPr>
            <w:rFonts w:ascii="arial" w:eastAsia="arial" w:hAnsi="arial" w:cs="arial"/>
            <w:b w:val="0"/>
            <w:i/>
            <w:strike w:val="0"/>
            <w:noProof w:val="0"/>
            <w:color w:val="0077CC"/>
            <w:position w:val="0"/>
            <w:sz w:val="20"/>
            <w:u w:val="single"/>
            <w:vertAlign w:val="baseline"/>
          </w:rPr>
          <w:t xml:space="preserve"> </w:t>
        </w:r>
      </w:hyperlink>
      <w:hyperlink r:id="rId1667" w:history="1">
        <w:r>
          <w:rPr>
            <w:rFonts w:ascii="arial" w:eastAsia="arial" w:hAnsi="arial" w:cs="arial"/>
            <w:b/>
            <w:i/>
            <w:strike w:val="0"/>
            <w:noProof w:val="0"/>
            <w:color w:val="0077CC"/>
            <w:position w:val="0"/>
            <w:sz w:val="20"/>
            <w:u w:val="single"/>
            <w:vertAlign w:val="baseline"/>
          </w:rPr>
          <w:t>Harris</w:t>
        </w:r>
      </w:hyperlink>
      <w:hyperlink r:id="rId166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momentum has cut into Republican nominee </w:t>
      </w:r>
      <w:hyperlink r:id="rId1669" w:history="1">
        <w:r>
          <w:rPr>
            <w:rFonts w:ascii="arial" w:eastAsia="arial" w:hAnsi="arial" w:cs="arial"/>
            <w:b w:val="0"/>
            <w:i/>
            <w:strike w:val="0"/>
            <w:noProof w:val="0"/>
            <w:color w:val="0077CC"/>
            <w:position w:val="0"/>
            <w:sz w:val="20"/>
            <w:u w:val="single"/>
            <w:vertAlign w:val="baseline"/>
          </w:rPr>
          <w:t>former President Donald Trump's</w:t>
        </w:r>
      </w:hyperlink>
      <w:r>
        <w:rPr>
          <w:rFonts w:ascii="arial" w:eastAsia="arial" w:hAnsi="arial" w:cs="arial"/>
          <w:b w:val="0"/>
          <w:i w:val="0"/>
          <w:strike w:val="0"/>
          <w:noProof w:val="0"/>
          <w:color w:val="000000"/>
          <w:position w:val="0"/>
          <w:sz w:val="20"/>
          <w:u w:val="none"/>
          <w:vertAlign w:val="baseline"/>
        </w:rPr>
        <w:t xml:space="preserve"> lead at the betting window.</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major candidates </w:t>
      </w:r>
      <w:hyperlink r:id="rId1670" w:history="1">
        <w:r>
          <w:rPr>
            <w:rFonts w:ascii="arial" w:eastAsia="arial" w:hAnsi="arial" w:cs="arial"/>
            <w:b w:val="0"/>
            <w:i/>
            <w:strike w:val="0"/>
            <w:noProof w:val="0"/>
            <w:color w:val="0077CC"/>
            <w:position w:val="0"/>
            <w:sz w:val="20"/>
            <w:u w:val="single"/>
            <w:vertAlign w:val="baseline"/>
          </w:rPr>
          <w:t>started the campaign</w:t>
        </w:r>
      </w:hyperlink>
      <w:r>
        <w:rPr>
          <w:rFonts w:ascii="arial" w:eastAsia="arial" w:hAnsi="arial" w:cs="arial"/>
          <w:b w:val="0"/>
          <w:i w:val="0"/>
          <w:strike w:val="0"/>
          <w:noProof w:val="0"/>
          <w:color w:val="000000"/>
          <w:position w:val="0"/>
          <w:sz w:val="20"/>
          <w:u w:val="none"/>
          <w:vertAlign w:val="baseline"/>
        </w:rPr>
        <w:t xml:space="preserve"> with Trump leading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at -200 to +200 at U.K. bookmaker Bet365. After the </w:t>
      </w:r>
      <w:hyperlink r:id="rId1671" w:history="1">
        <w:r>
          <w:rPr>
            <w:rFonts w:ascii="arial" w:eastAsia="arial" w:hAnsi="arial" w:cs="arial"/>
            <w:b w:val="0"/>
            <w:i/>
            <w:strike w:val="0"/>
            <w:noProof w:val="0"/>
            <w:color w:val="0077CC"/>
            <w:position w:val="0"/>
            <w:sz w:val="20"/>
            <w:u w:val="single"/>
            <w:vertAlign w:val="baseline"/>
          </w:rPr>
          <w:t>two weeks of campaigning</w:t>
        </w:r>
      </w:hyperlink>
      <w:r>
        <w:rPr>
          <w:rFonts w:ascii="arial" w:eastAsia="arial" w:hAnsi="arial" w:cs="arial"/>
          <w:b w:val="0"/>
          <w:i w:val="0"/>
          <w:strike w:val="0"/>
          <w:noProof w:val="0"/>
          <w:color w:val="000000"/>
          <w:position w:val="0"/>
          <w:sz w:val="20"/>
          <w:u w:val="none"/>
          <w:vertAlign w:val="baseline"/>
        </w:rPr>
        <w:t xml:space="preserve"> Trump still leads but is only -138 to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+110. The current odds suggest that bettors give Trump a 58% chance of winning the White House to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47.6%.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swing in the odds occurred ahead of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vice-presidential pick and the Democratic National Convention, two events that commonly give a candidate a boost in the polls. </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672" w:history="1">
        <w:r>
          <w:rPr>
            <w:rFonts w:ascii="arial" w:eastAsia="arial" w:hAnsi="arial" w:cs="arial"/>
            <w:b w:val="0"/>
            <w:i/>
            <w:strike w:val="0"/>
            <w:noProof w:val="0"/>
            <w:color w:val="0077CC"/>
            <w:position w:val="0"/>
            <w:sz w:val="20"/>
            <w:u w:val="single"/>
            <w:vertAlign w:val="baseline"/>
          </w:rPr>
          <w:t>vice-presidential betting market</w:t>
        </w:r>
      </w:hyperlink>
      <w:r>
        <w:rPr>
          <w:rFonts w:ascii="arial" w:eastAsia="arial" w:hAnsi="arial" w:cs="arial"/>
          <w:b w:val="0"/>
          <w:i w:val="0"/>
          <w:strike w:val="0"/>
          <w:noProof w:val="0"/>
          <w:color w:val="000000"/>
          <w:position w:val="0"/>
          <w:sz w:val="20"/>
          <w:u w:val="none"/>
          <w:vertAlign w:val="baseline"/>
        </w:rPr>
        <w:t xml:space="preserve"> narrowed further Monday as Bet365 made Pennsylvania Governor Josh Shapiro (D) and Minnesota Governor Tim Walz (D) the only options on their board. Reuters reported that the </w:t>
      </w:r>
      <w:hyperlink r:id="rId1673" w:history="1">
        <w:r>
          <w:rPr>
            <w:rFonts w:ascii="arial" w:eastAsia="arial" w:hAnsi="arial" w:cs="arial"/>
            <w:b w:val="0"/>
            <w:i/>
            <w:strike w:val="0"/>
            <w:noProof w:val="0"/>
            <w:color w:val="0077CC"/>
            <w:position w:val="0"/>
            <w:sz w:val="20"/>
            <w:u w:val="single"/>
            <w:vertAlign w:val="baseline"/>
          </w:rPr>
          <w:t xml:space="preserve">two governors are </w:t>
        </w:r>
      </w:hyperlink>
      <w:hyperlink r:id="rId1674" w:history="1">
        <w:r>
          <w:rPr>
            <w:rFonts w:ascii="arial" w:eastAsia="arial" w:hAnsi="arial" w:cs="arial"/>
            <w:b/>
            <w:i/>
            <w:strike w:val="0"/>
            <w:noProof w:val="0"/>
            <w:color w:val="0077CC"/>
            <w:position w:val="0"/>
            <w:sz w:val="20"/>
            <w:u w:val="single"/>
            <w:vertAlign w:val="baseline"/>
          </w:rPr>
          <w:t>Harris</w:t>
        </w:r>
      </w:hyperlink>
      <w:hyperlink r:id="rId1675" w:history="1">
        <w:r>
          <w:rPr>
            <w:rFonts w:ascii="arial" w:eastAsia="arial" w:hAnsi="arial" w:cs="arial"/>
            <w:b w:val="0"/>
            <w:i/>
            <w:strike w:val="0"/>
            <w:noProof w:val="0"/>
            <w:color w:val="0077CC"/>
            <w:position w:val="0"/>
            <w:sz w:val="20"/>
            <w:u w:val="single"/>
            <w:vertAlign w:val="baseline"/>
          </w:rPr>
          <w:t>' finalists</w:t>
        </w:r>
      </w:hyperlink>
      <w:r>
        <w:rPr>
          <w:rFonts w:ascii="arial" w:eastAsia="arial" w:hAnsi="arial" w:cs="arial"/>
          <w:b w:val="0"/>
          <w:i w:val="0"/>
          <w:strike w:val="0"/>
          <w:noProof w:val="0"/>
          <w:color w:val="000000"/>
          <w:position w:val="0"/>
          <w:sz w:val="20"/>
          <w:u w:val="none"/>
          <w:vertAlign w:val="baseline"/>
        </w:rPr>
        <w:t xml:space="preserve"> for the pick.</w:t>
      </w:r>
    </w:p>
    <w:p>
      <w:pPr>
        <w:pStyle w:val="Normal1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Presidential election betting odds as of August 5</w:t>
      </w:r>
    </w:p>
    <w:p>
      <w:pPr>
        <w:pStyle w:val="Normal1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 365</w:t>
      </w:r>
    </w:p>
    <w:p>
      <w:pPr>
        <w:pStyle w:val="Normal120"/>
        <w:keepNext w:val="0"/>
        <w:numPr>
          <w:numId w:val="14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-138</w:t>
      </w:r>
    </w:p>
    <w:p>
      <w:pPr>
        <w:pStyle w:val="Normal120"/>
        <w:keepNext w:val="0"/>
        <w:numPr>
          <w:numId w:val="142"/>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+110</w:t>
      </w:r>
    </w:p>
    <w:p>
      <w:pPr>
        <w:pStyle w:val="Normal120"/>
        <w:keepNext w:val="0"/>
        <w:spacing w:before="240" w:after="0" w:line="260" w:lineRule="atLeast"/>
        <w:ind w:left="0" w:right="0" w:firstLine="0"/>
        <w:jc w:val="both"/>
      </w:pPr>
      <w:hyperlink r:id="rId1676" w:history="1">
        <w:r>
          <w:rPr>
            <w:rFonts w:ascii="arial" w:eastAsia="arial" w:hAnsi="arial" w:cs="arial"/>
            <w:b w:val="0"/>
            <w:i/>
            <w:strike w:val="0"/>
            <w:color w:val="0077CC"/>
            <w:sz w:val="20"/>
            <w:u w:val="single"/>
            <w:vertAlign w:val="baseline"/>
          </w:rPr>
          <w:t>via Covers.com</w:t>
        </w:r>
      </w:hyperlink>
    </w:p>
    <w:p>
      <w:pPr>
        <w:pStyle w:val="Normal1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Bovada</w:t>
      </w:r>
    </w:p>
    <w:p>
      <w:pPr>
        <w:pStyle w:val="Normal120"/>
        <w:keepNext w:val="0"/>
        <w:numPr>
          <w:numId w:val="14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-120</w:t>
      </w:r>
    </w:p>
    <w:p>
      <w:pPr>
        <w:pStyle w:val="Normal120"/>
        <w:keepNext w:val="0"/>
        <w:numPr>
          <w:numId w:val="144"/>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EVEN</w:t>
      </w:r>
    </w:p>
    <w:p>
      <w:pPr>
        <w:pStyle w:val="Normal1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BetOnline</w:t>
      </w:r>
    </w:p>
    <w:p>
      <w:pPr>
        <w:pStyle w:val="Normal120"/>
        <w:keepNext w:val="0"/>
        <w:numPr>
          <w:numId w:val="145"/>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-120</w:t>
      </w:r>
    </w:p>
    <w:p>
      <w:pPr>
        <w:pStyle w:val="Normal120"/>
        <w:keepNext w:val="0"/>
        <w:numPr>
          <w:numId w:val="146"/>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+105</w:t>
      </w:r>
    </w:p>
    <w:p>
      <w:pPr>
        <w:pStyle w:val="Normal1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Oddschecker</w:t>
      </w:r>
    </w:p>
    <w:p>
      <w:pPr>
        <w:pStyle w:val="Normal120"/>
        <w:keepNext w:val="0"/>
        <w:numPr>
          <w:numId w:val="14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-111</w:t>
      </w:r>
    </w:p>
    <w:p>
      <w:pPr>
        <w:pStyle w:val="Normal120"/>
        <w:keepNext w:val="0"/>
        <w:numPr>
          <w:numId w:val="148"/>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+124</w:t>
      </w:r>
    </w:p>
    <w:p>
      <w:pPr>
        <w:pStyle w:val="Normal1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How accurate have betting odds been in past Presidential elections?</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betting favorite has only </w:t>
      </w:r>
      <w:hyperlink r:id="rId1677" w:history="1">
        <w:r>
          <w:rPr>
            <w:rFonts w:ascii="arial" w:eastAsia="arial" w:hAnsi="arial" w:cs="arial"/>
            <w:b w:val="0"/>
            <w:i/>
            <w:strike w:val="0"/>
            <w:noProof w:val="0"/>
            <w:color w:val="0077CC"/>
            <w:position w:val="0"/>
            <w:sz w:val="20"/>
            <w:u w:val="single"/>
            <w:vertAlign w:val="baseline"/>
          </w:rPr>
          <w:t>lost twice since 1866</w:t>
        </w:r>
      </w:hyperlink>
      <w:r>
        <w:rPr>
          <w:rFonts w:ascii="arial" w:eastAsia="arial" w:hAnsi="arial" w:cs="arial"/>
          <w:b w:val="0"/>
          <w:i w:val="0"/>
          <w:strike w:val="0"/>
          <w:noProof w:val="0"/>
          <w:color w:val="000000"/>
          <w:position w:val="0"/>
          <w:sz w:val="20"/>
          <w:u w:val="none"/>
          <w:vertAlign w:val="baseline"/>
        </w:rPr>
        <w:t>, according to the Conversation.</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upsets came in 1948, when Harry Truman (D) </w:t>
      </w:r>
      <w:hyperlink r:id="rId1678" w:anchor="oxfordhb-9780199797912-div1-218" w:history="1">
        <w:r>
          <w:rPr>
            <w:rFonts w:ascii="arial" w:eastAsia="arial" w:hAnsi="arial" w:cs="arial"/>
            <w:b w:val="0"/>
            <w:i/>
            <w:strike w:val="0"/>
            <w:noProof w:val="0"/>
            <w:color w:val="0077CC"/>
            <w:position w:val="0"/>
            <w:sz w:val="20"/>
            <w:u w:val="single"/>
            <w:vertAlign w:val="baseline"/>
          </w:rPr>
          <w:t>beat eight to one odds</w:t>
        </w:r>
      </w:hyperlink>
      <w:r>
        <w:rPr>
          <w:rFonts w:ascii="arial" w:eastAsia="arial" w:hAnsi="arial" w:cs="arial"/>
          <w:b w:val="0"/>
          <w:i w:val="0"/>
          <w:strike w:val="0"/>
          <w:noProof w:val="0"/>
          <w:color w:val="000000"/>
          <w:position w:val="0"/>
          <w:sz w:val="20"/>
          <w:u w:val="none"/>
          <w:vertAlign w:val="baseline"/>
        </w:rPr>
        <w:t xml:space="preserve"> to defeat Thomas Dewey (R), and in 2016, when Trump overcame seven to two odds to beat Hillary Clinton (D).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the betting favorite in the 2020 race, holding the pole position with Oddscheker from May through November.</w:t>
      </w:r>
    </w:p>
    <w:p>
      <w:pPr>
        <w:pStyle w:val="Normal120"/>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679" w:history="1">
        <w:r>
          <w:rPr>
            <w:rFonts w:ascii="arial" w:eastAsia="arial" w:hAnsi="arial" w:cs="arial"/>
            <w:b/>
            <w:i/>
            <w:strike w:val="0"/>
            <w:noProof w:val="0"/>
            <w:color w:val="0077CC"/>
            <w:position w:val="0"/>
            <w:sz w:val="20"/>
            <w:u w:val="single"/>
            <w:vertAlign w:val="baseline"/>
          </w:rPr>
          <w:t>Kamala</w:t>
        </w:r>
      </w:hyperlink>
      <w:hyperlink r:id="rId1680" w:history="1">
        <w:r>
          <w:rPr>
            <w:rFonts w:ascii="arial" w:eastAsia="arial" w:hAnsi="arial" w:cs="arial"/>
            <w:b w:val="0"/>
            <w:i/>
            <w:strike w:val="0"/>
            <w:noProof w:val="0"/>
            <w:color w:val="0077CC"/>
            <w:position w:val="0"/>
            <w:sz w:val="20"/>
            <w:u w:val="single"/>
            <w:vertAlign w:val="baseline"/>
          </w:rPr>
          <w:t xml:space="preserve"> </w:t>
        </w:r>
      </w:hyperlink>
      <w:hyperlink r:id="rId1681" w:history="1">
        <w:r>
          <w:rPr>
            <w:rFonts w:ascii="arial" w:eastAsia="arial" w:hAnsi="arial" w:cs="arial"/>
            <w:b/>
            <w:i/>
            <w:strike w:val="0"/>
            <w:noProof w:val="0"/>
            <w:color w:val="0077CC"/>
            <w:position w:val="0"/>
            <w:sz w:val="20"/>
            <w:u w:val="single"/>
            <w:vertAlign w:val="baseline"/>
          </w:rPr>
          <w:t>Harris</w:t>
        </w:r>
      </w:hyperlink>
      <w:hyperlink r:id="rId1682" w:history="1">
        <w:r>
          <w:rPr>
            <w:rFonts w:ascii="arial" w:eastAsia="arial" w:hAnsi="arial" w:cs="arial"/>
            <w:b w:val="0"/>
            <w:i/>
            <w:strike w:val="0"/>
            <w:noProof w:val="0"/>
            <w:color w:val="0077CC"/>
            <w:position w:val="0"/>
            <w:sz w:val="20"/>
            <w:u w:val="single"/>
            <w:vertAlign w:val="baseline"/>
          </w:rPr>
          <w:t>' momentum narrows Donald Trump's lead in election betting odds</w:t>
        </w:r>
      </w:hyperlink>
    </w:p>
    <w:p>
      <w:pPr>
        <w:pStyle w:val="Normal120"/>
        <w:keepNext/>
        <w:spacing w:before="240" w:after="0" w:line="340" w:lineRule="atLeast"/>
        <w:ind w:left="0" w:right="0" w:firstLine="0"/>
        <w:jc w:val="left"/>
      </w:pPr>
      <w:bookmarkStart w:id="359" w:name="Classification_118"/>
      <w:bookmarkEnd w:id="359"/>
      <w:r>
        <w:rPr>
          <w:rFonts w:ascii="arial" w:eastAsia="arial" w:hAnsi="arial" w:cs="arial"/>
          <w:b/>
          <w:i w:val="0"/>
          <w:strike w:val="0"/>
          <w:noProof w:val="0"/>
          <w:color w:val="000000"/>
          <w:position w:val="0"/>
          <w:sz w:val="28"/>
          <w:u w:val="none"/>
          <w:vertAlign w:val="baseline"/>
        </w:rPr>
        <w:t>Classification</w:t>
      </w:r>
    </w:p>
    <w:p>
      <w:pPr>
        <w:pStyle w:val="Normal120"/>
        <w:spacing w:line="60" w:lineRule="exact"/>
      </w:pPr>
      <w:r>
        <w:pict>
          <v:line id="_x0000_s1408" style="position:absolute;z-index:252024832" from="0,2pt" to="512pt,2pt" strokecolor="#009ddb" strokeweight="2pt">
            <v:stroke linestyle="single"/>
            <w10:wrap type="topAndBottom"/>
          </v:line>
        </w:pict>
      </w:r>
    </w:p>
    <w:p>
      <w:pPr>
        <w:pStyle w:val="Normal120"/>
        <w:spacing w:line="120" w:lineRule="exact"/>
      </w:pP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(91%); POLITICAL CANDIDATES (91%); CAMPAIGNS &amp; ELECTIONS (90%); ELECTIONS (90%); US PRESIDENTIAL CANDIDATES 2012 (90%); US PRESIDENTIAL ELECTIONS (90%); US REPUBLICAN PARTY (90%); US PRESIDENTIAL CANDIDATES 2008 (89%); US DEMOCRATIC PARTY (79%); POLITICAL PARTY CONVENTIONS (78%); US DEMOCRATIC NATIONAL CONVENTIONS (78%); CONFERENCES &amp; CONVENTIONS (54%)</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ONLINE GAMBLING (90%)</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(94%); HILLARY RODHAM CLINTON (79%); JOSH SHAPIRO (79%); TIMOTHY J WALZ (79%)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(79%); UNITED STATES (94%); Americas, Northern America</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2024</w:t>
      </w:r>
    </w:p>
    <w:p>
      <w:pPr>
        <w:pStyle w:val="Normal120"/>
      </w:pPr>
    </w:p>
    <w:p>
      <w:pPr>
        <w:pStyle w:val="Normal120"/>
        <w:ind w:left="200"/>
        <w:sectPr>
          <w:type w:val="continuous"/>
          <w:pgMar w:top="840" w:right="1000" w:bottom="840" w:left="1000" w:header="400" w:footer="400"/>
          <w:pgNumType w:fmt="decimal"/>
          <w:cols w:space="720"/>
        </w:sectPr>
      </w:pPr>
      <w:r>
        <w:br/>
      </w:r>
      <w:r>
        <w:pict>
          <v:line id="_x0000_s1409"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683"/>
          <w:headerReference w:type="default" r:id="rId1684"/>
          <w:footerReference w:type="even" r:id="rId1685"/>
          <w:footerReference w:type="default" r:id="rId1686"/>
          <w:headerReference w:type="first" r:id="rId1687"/>
          <w:footerReference w:type="first" r:id="rId1688"/>
          <w:pgSz w:w="12240" w:h="15840"/>
          <w:pgMar w:top="840" w:right="1000" w:bottom="840" w:left="1000" w:header="400" w:footer="400"/>
          <w:pgNumType w:fmt="decimal"/>
          <w:cols w:space="720"/>
          <w:titlePg w:val="0"/>
        </w:sectPr>
      </w:pPr>
    </w:p>
    <w:p>
      <w:pPr>
        <w:pStyle w:val="Normal121"/>
      </w:pPr>
    </w:p>
    <w:p>
      <w:pPr>
        <w:pStyle w:val="Heading1119"/>
        <w:keepNext w:val="0"/>
        <w:spacing w:after="200" w:line="340" w:lineRule="atLeast"/>
        <w:ind w:left="0" w:right="0" w:firstLine="0"/>
        <w:jc w:val="center"/>
      </w:pPr>
      <w:hyperlink r:id="rId1689" w:history="1">
        <w:r>
          <w:rPr>
            <w:rFonts w:ascii="arial" w:eastAsia="arial" w:hAnsi="arial" w:cs="arial"/>
            <w:b/>
            <w:i/>
            <w:strike w:val="0"/>
            <w:color w:val="0077CC"/>
            <w:sz w:val="28"/>
            <w:u w:val="single"/>
            <w:vertAlign w:val="baseline"/>
          </w:rPr>
          <w:t xml:space="preserve">Can </w:t>
        </w:r>
      </w:hyperlink>
      <w:hyperlink r:id="rId1690" w:history="1">
        <w:r>
          <w:rPr>
            <w:rFonts w:ascii="arial" w:eastAsia="arial" w:hAnsi="arial" w:cs="arial"/>
            <w:b/>
            <w:i/>
            <w:strike w:val="0"/>
            <w:color w:val="0077CC"/>
            <w:sz w:val="28"/>
            <w:u w:val="single"/>
            <w:vertAlign w:val="baseline"/>
          </w:rPr>
          <w:t>Kamala</w:t>
        </w:r>
      </w:hyperlink>
      <w:hyperlink r:id="rId1691" w:history="1">
        <w:r>
          <w:rPr>
            <w:rFonts w:ascii="arial" w:eastAsia="arial" w:hAnsi="arial" w:cs="arial"/>
            <w:b/>
            <w:i/>
            <w:strike w:val="0"/>
            <w:color w:val="0077CC"/>
            <w:sz w:val="28"/>
            <w:u w:val="single"/>
            <w:vertAlign w:val="baseline"/>
          </w:rPr>
          <w:t xml:space="preserve"> </w:t>
        </w:r>
      </w:hyperlink>
      <w:hyperlink r:id="rId1692" w:history="1">
        <w:r>
          <w:rPr>
            <w:rFonts w:ascii="arial" w:eastAsia="arial" w:hAnsi="arial" w:cs="arial"/>
            <w:b/>
            <w:i/>
            <w:strike w:val="0"/>
            <w:color w:val="0077CC"/>
            <w:sz w:val="28"/>
            <w:u w:val="single"/>
            <w:vertAlign w:val="baseline"/>
          </w:rPr>
          <w:t>Harris</w:t>
        </w:r>
      </w:hyperlink>
      <w:hyperlink r:id="rId1693" w:history="1">
        <w:r>
          <w:rPr>
            <w:rFonts w:ascii="arial" w:eastAsia="arial" w:hAnsi="arial" w:cs="arial"/>
            <w:b/>
            <w:i/>
            <w:strike w:val="0"/>
            <w:color w:val="0077CC"/>
            <w:sz w:val="28"/>
            <w:u w:val="single"/>
            <w:vertAlign w:val="baseline"/>
          </w:rPr>
          <w:t xml:space="preserve"> make history?</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Weekly Blitz</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2024 Saturday</w:t>
      </w:r>
    </w:p>
    <w:p>
      <w:pPr>
        <w:pStyle w:val="Normal121"/>
        <w:keepNext w:val="0"/>
        <w:spacing w:after="0" w:line="240" w:lineRule="atLeast"/>
        <w:ind w:right="0"/>
        <w:jc w:val="both"/>
      </w:pPr>
      <w:bookmarkStart w:id="360" w:name="Bookmark_121"/>
      <w:bookmarkEnd w:id="36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Weekly Blitz All Rights Reserved</w:t>
      </w:r>
    </w:p>
    <w:p>
      <w:pPr>
        <w:pStyle w:val="Normal121"/>
        <w:keepNext w:val="0"/>
        <w:spacing w:before="120" w:after="0" w:line="220" w:lineRule="atLeast"/>
        <w:ind w:left="0" w:right="0" w:firstLine="0"/>
        <w:jc w:val="left"/>
      </w:pPr>
      <w:r>
        <w:br/>
      </w:r>
      <w:r>
        <w:pict>
          <v:shape id="_x0000_i1410" type="#_x0000_t75" style="width:0;height:0"/>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1350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Bangladesh </w:t>
      </w:r>
    </w:p>
    <w:p>
      <w:pPr>
        <w:pStyle w:val="Normal121"/>
        <w:keepNext/>
        <w:spacing w:before="240" w:after="0" w:line="340" w:lineRule="atLeast"/>
        <w:ind w:left="0" w:right="0" w:firstLine="0"/>
        <w:jc w:val="left"/>
      </w:pPr>
      <w:bookmarkStart w:id="361" w:name="Body_119"/>
      <w:bookmarkEnd w:id="36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11" style="position:absolute;z-index:25202688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Bangladesh, Nov. 2 -- As the 2024 US presidential election looms, one candidate stands poised to make history: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If she wins, she would become the first female president of the United States, breaking one of the countrys longest-standing barriers.</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a woman of diverse heritage, has risen from a district attorney to US Senator, and finally Vice President. Her anticipated victory would not only be symbolic but would also set new precedents for women and minorities in leadership roles. However, her campaign has underscored that she does not merely intend to serve as the successor to the Joe Biden, but rather as a leader with her own vision and direction for America.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American politics, it is widely understood that the Democratic Partys core policies have long been influenced by the Barack Obama and Clintons. President Joe Bidens term has largely followed the trajectory set by his predecessors, particularly Obama. Bidens approach leaned heavily toward global diplomacy, climate change, social equity, and a multilateral worldview. As his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initially aligned with this legacy, praising the Obama-Biden policies and reiterating her commitment to these causes.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 recent months, as she transitions from the shadow of Bidens tenure to the forefront of her own campaign,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has deliberately distanced herself from the policies of the Biden administration. Rather than simply extending the Biden legacy, she has promised a presidency reflective of a new era and a younger generations aspirations. By clearly articulating her intention to pursue policies independent of Bidens,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has appealed to a demographic that seeks a leader focused on contemporary issues, especially those impacting American society domestically. Her shift underscores a conscious break from the past and a step toward carving out a legacy distinct from her predecessors.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significant shifts in Kamalas campaign has been her approach toward nationalism. Unlike previous Democratic presidents, who often embraced globalist views,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signaled a prioritization of domestic issues over international engagements. This strategy speaks to an emerging sentiment within the American electorate: many Americans are increasingly concerned with internal economic challenges and are disillusioned with prolonged involvement in foreign conflicts.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today feel the pressure of rising inflation, income inequality, and job instability, which they believe should take precedence over issues abroad. There is a growing sentiment that tax dollars should be invested in infrastructure, healthcare, education, and economic recovery, rather than foreign wars.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sensitive to this shift, has crafted a campaign that resonates with this desire for change. She is aligning herself as a leader who will focus on building a strong, economically stable, and united America, a nation that can fulfill the &amp;#8220;American Dream&amp;#8221; for all. Her slogan could be summarized as wanting to make America a land of opportunity once again, particularly for immigrants and young people.</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also aims to counterbalance the divisive rhetoric of figures like Donald Trump, who has pledged to seek retribution against his political adversaries if elected. Kamalas message, by contrast, has been one of reconciliation, unity, and restoring faith in the US as a nation of possibilities. She acknowledges that Americas diversity is its strength and promises to create a more inclusive, hopeful environment. This appeal to unity, combined with a domestic focus, could prove to be a defining characteristic of 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presidency.</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Harriss personal and political connection to India sets her apart on the international stage, particularly regarding the US strategy in this region. With her Indian heritage and nuanced understanding of the complexities in South Asia,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is expected to prioritize this region in ways previous US presidents have not. Amid the evolving relationship between India and China, 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administration may work to strengthen partnerships in South Asia, with a particular focus on India as a key player in the US Indo-Pacific strategy.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her cultural ties and diplomatic insight,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may work closely with Indian Prime Minister Narendra Modi, likely fostering deeper strategic and economic partnerships. By drawing India closer, she could advance the US agenda of balancing Chinas influence in the region. Her administration might leverage diplomatic channels to encourage stability in Pakistan, which often experiences political turbulence, impacting regional peace. Additionally, Bangladesh could experience a shift in its political landscape, favoring policies that align more closely with US-India interests.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Kamalas approach to South Asia would mark a distinct pivot from the Biden administrations more generalized approach to global engagement. Her South Asian heritage could help bridge diplomatic gaps, establishing an era of nuanced, heritage-driven foreign policy that prioritizes allies and stability in one of the most complex regions of the world.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clearest distinctions between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Harriss potential presidency and Joe Bidens term would be her stance on ongoing global conflicts. Bidens policies have emphasized the USs role as a global defender of democracy, which has translated into prolonged involvement in crises like the Ukraine conflict. While Bidens approach is in line with long-standing American globalist policies, which seek to maintain stability worldwide, this approach has been met with mixed reactions domestically, especially as Americans question the financial and strategic value of these engagements.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Kamalas campaign indicates that she may take a less interventionist approach, particularly concerning the Ukraine war. She could advocate for peace talks or increased diplomatic pressure, aiming to conclude the conflict without continued US financial involvement. Similarly, on the Middle East front,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may adopt a policy less supportive of unconditional military aid, especially regarding the Israel-Palestine issue. She might exert pressure on Israel to consider a two-state solution, marking a significant shift in US policy on this front.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Kamalas approach reflects her understanding of the modern American voter, who is increasingly weary of &amp;#8220;forever wars&amp;#8221; and would prefer to see taxpayer dollars directed toward domestic challenges. 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presidency could represent a turn inward, where US foreign policy is measured against tangible benefits to American citizens, rather than maintaining a high-cost global presence.</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the potential to become one of the most transformative figures in American political history. By possibly winning the November 5 election, she could become the first female president of the United States, an achievement that would inspire generations of women and minorities. However, her historical significance extends beyond breaking gender and racial barriers. Kamalas campaign has emphasized a distinct departure from her predecessors, highlighting a shift toward a more nationalist agenda. She has presented herself as a candidate of the people, one who understands the domestic challenges Americans face and who is committed to an inclusive, forward-thinking vision of America, next the lady Gorge Washington.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such expectations, if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too steps into the war-mongering agendas of Joe Biden and opts to serve as a mere puppet of Obama and Clintons, she would quickly become unpopular thus facing external and internal criticisms. She may even abruptly end her tenure similarly as Richard Nixon. Most importantly,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needs to remember, it was Obama and Clintons, who stopped her from performing and used media in portraying her as dumbest vice president in American history.</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Weekly Blitz . For any query with respect to this article or any other content requirement, please contact Editor at </w:t>
      </w:r>
      <w:hyperlink r:id="rId1694" w:history="1">
        <w:r>
          <w:rPr>
            <w:rFonts w:ascii="arial" w:eastAsia="arial" w:hAnsi="arial" w:cs="arial"/>
            <w:b w:val="0"/>
            <w:i/>
            <w:strike w:val="0"/>
            <w:noProof w:val="0"/>
            <w:color w:val="0077CC"/>
            <w:position w:val="0"/>
            <w:sz w:val="20"/>
            <w:u w:val="single"/>
            <w:vertAlign w:val="baseline"/>
          </w:rPr>
          <w:t>contentservices@htdigital.in</w:t>
        </w:r>
      </w:hyperlink>
    </w:p>
    <w:p>
      <w:pPr>
        <w:pStyle w:val="Normal121"/>
        <w:keepNext/>
        <w:spacing w:before="240" w:after="0" w:line="340" w:lineRule="atLeast"/>
        <w:ind w:left="0" w:right="0" w:firstLine="0"/>
        <w:jc w:val="left"/>
      </w:pPr>
      <w:bookmarkStart w:id="362" w:name="Classification_119"/>
      <w:bookmarkEnd w:id="362"/>
      <w:r>
        <w:rPr>
          <w:rFonts w:ascii="arial" w:eastAsia="arial" w:hAnsi="arial" w:cs="arial"/>
          <w:b/>
          <w:i w:val="0"/>
          <w:strike w:val="0"/>
          <w:noProof w:val="0"/>
          <w:color w:val="000000"/>
          <w:position w:val="0"/>
          <w:sz w:val="28"/>
          <w:u w:val="none"/>
          <w:vertAlign w:val="baseline"/>
        </w:rPr>
        <w:t>Classification</w:t>
      </w:r>
    </w:p>
    <w:p>
      <w:pPr>
        <w:pStyle w:val="Normal121"/>
        <w:spacing w:line="60" w:lineRule="exact"/>
      </w:pPr>
      <w:r>
        <w:pict>
          <v:line id="_x0000_s1412" style="position:absolute;z-index:252027904" from="0,2pt" to="512pt,2pt" strokecolor="#009ddb" strokeweight="2pt">
            <v:stroke linestyle="single"/>
            <w10:wrap type="topAndBottom"/>
          </v:line>
        </w:pict>
      </w:r>
    </w:p>
    <w:p>
      <w:pPr>
        <w:pStyle w:val="Normal121"/>
        <w:spacing w:line="120" w:lineRule="exact"/>
      </w:pP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US PRESIDENTIAL CANDIDATES 2008 (90%); US PRESIDENTIAL CANDIDATES 2012 (90%); US PRESIDENTIAL CANDIDATES 2024 (90%); US PRESIDENTIAL ELECTIONS (90%); HEADS OF GOVERNMENT ELECTIONS (89%); EMERGING MARKETS (79%); ELECTIONS &amp; POLITICS (78%); LEGISLATIVE BODIES (78%); POLITICAL &amp; SOCIAL IDEOLOGIES (78%); POLITICS (78%); US CONGRESS (78%); VOTERS &amp; VOTING (78%); WOMEN (78%); MINORITY GROUPS (77%); ECONOMIC INEQUALITY (75%); SOCIAL JUSTICE (75%); INFLATION (74%); NATIONALISM (73%); ECONOMIC CONDITIONS (72%); INCOME DISTRIBUTION (68%); IMMIGRATION (66%); ECONOMIC RECOVERY (65%); IMMIGRATION, CITIZENSHIP &amp; DISPLACEMENT (60%); PUBLIC PROSECUTORS (57%)</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MARKETING &amp; ADVERTISING (76%); PUBLIC PROSECUTORS (57%)</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BARACK OBAMA (90%); JOE BIDEN (89%); DONALD TRUMP (79%)</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(98%)</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121"/>
      </w:pPr>
    </w:p>
    <w:p>
      <w:pPr>
        <w:pStyle w:val="Normal121"/>
        <w:ind w:left="200"/>
        <w:sectPr>
          <w:type w:val="continuous"/>
          <w:pgMar w:top="840" w:right="1000" w:bottom="840" w:left="1000" w:header="400" w:footer="400"/>
          <w:pgNumType w:fmt="decimal"/>
          <w:cols w:space="720"/>
        </w:sectPr>
      </w:pPr>
      <w:r>
        <w:br/>
      </w:r>
      <w:r>
        <w:pict>
          <v:line id="_x0000_s1413"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695"/>
          <w:headerReference w:type="default" r:id="rId1696"/>
          <w:footerReference w:type="even" r:id="rId1697"/>
          <w:footerReference w:type="default" r:id="rId1698"/>
          <w:headerReference w:type="first" r:id="rId1699"/>
          <w:footerReference w:type="first" r:id="rId1700"/>
          <w:pgSz w:w="12240" w:h="15840"/>
          <w:pgMar w:top="840" w:right="1000" w:bottom="840" w:left="1000" w:header="400" w:footer="400"/>
          <w:pgNumType w:fmt="decimal"/>
          <w:cols w:space="720"/>
          <w:titlePg w:val="0"/>
        </w:sectPr>
      </w:pPr>
    </w:p>
    <w:p>
      <w:pPr>
        <w:pStyle w:val="Normal122"/>
      </w:pPr>
    </w:p>
    <w:p>
      <w:pPr>
        <w:pStyle w:val="Heading1120"/>
        <w:keepNext w:val="0"/>
        <w:spacing w:after="200" w:line="340" w:lineRule="atLeast"/>
        <w:ind w:left="0" w:right="0" w:firstLine="0"/>
        <w:jc w:val="center"/>
      </w:pPr>
      <w:hyperlink r:id="rId1701" w:history="1">
        <w:r>
          <w:rPr>
            <w:rFonts w:ascii="arial" w:eastAsia="arial" w:hAnsi="arial" w:cs="arial"/>
            <w:b/>
            <w:i/>
            <w:strike w:val="0"/>
            <w:color w:val="0077CC"/>
            <w:sz w:val="28"/>
            <w:u w:val="single"/>
            <w:vertAlign w:val="baseline"/>
          </w:rPr>
          <w:t xml:space="preserve">Oval Office #4: </w:t>
        </w:r>
      </w:hyperlink>
      <w:hyperlink r:id="rId1702" w:history="1">
        <w:r>
          <w:rPr>
            <w:rFonts w:ascii="arial" w:eastAsia="arial" w:hAnsi="arial" w:cs="arial"/>
            <w:b/>
            <w:i/>
            <w:strike w:val="0"/>
            <w:color w:val="0077CC"/>
            <w:sz w:val="28"/>
            <w:u w:val="single"/>
            <w:vertAlign w:val="baseline"/>
          </w:rPr>
          <w:t>Kamala</w:t>
        </w:r>
      </w:hyperlink>
      <w:hyperlink r:id="rId1703" w:history="1">
        <w:r>
          <w:rPr>
            <w:rFonts w:ascii="arial" w:eastAsia="arial" w:hAnsi="arial" w:cs="arial"/>
            <w:b/>
            <w:i/>
            <w:strike w:val="0"/>
            <w:color w:val="0077CC"/>
            <w:sz w:val="28"/>
            <w:u w:val="single"/>
            <w:vertAlign w:val="baseline"/>
          </w:rPr>
          <w:t xml:space="preserve"> </w:t>
        </w:r>
      </w:hyperlink>
      <w:hyperlink r:id="rId1704" w:history="1">
        <w:r>
          <w:rPr>
            <w:rFonts w:ascii="arial" w:eastAsia="arial" w:hAnsi="arial" w:cs="arial"/>
            <w:b/>
            <w:i/>
            <w:strike w:val="0"/>
            <w:color w:val="0077CC"/>
            <w:sz w:val="28"/>
            <w:u w:val="single"/>
            <w:vertAlign w:val="baseline"/>
          </w:rPr>
          <w:t>Harris</w:t>
        </w:r>
      </w:hyperlink>
      <w:hyperlink r:id="rId1705" w:history="1">
        <w:r>
          <w:rPr>
            <w:rFonts w:ascii="arial" w:eastAsia="arial" w:hAnsi="arial" w:cs="arial"/>
            <w:b/>
            <w:i/>
            <w:strike w:val="0"/>
            <w:color w:val="0077CC"/>
            <w:sz w:val="28"/>
            <w:u w:val="single"/>
            <w:vertAlign w:val="baseline"/>
          </w:rPr>
          <w:t>, the Unknown</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2024 Saturday</w:t>
      </w:r>
    </w:p>
    <w:p>
      <w:pPr>
        <w:pStyle w:val="Normal122"/>
        <w:keepNext w:val="0"/>
        <w:spacing w:after="0" w:line="240" w:lineRule="atLeast"/>
        <w:ind w:right="0"/>
        <w:jc w:val="both"/>
      </w:pPr>
      <w:bookmarkStart w:id="363" w:name="Bookmark_122"/>
      <w:bookmarkEnd w:id="36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122"/>
        <w:keepNext/>
        <w:spacing w:before="240" w:after="0" w:line="340" w:lineRule="atLeast"/>
        <w:ind w:left="0" w:right="0" w:firstLine="0"/>
        <w:jc w:val="left"/>
      </w:pPr>
      <w:bookmarkStart w:id="364" w:name="Body_120"/>
      <w:bookmarkEnd w:id="36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14" style="position:absolute;z-index:252029952"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&lt;p&gt;El Independiente presents &lt;strong&gt;Despacho Oval&lt;/strong&gt;, the podcast on the U.S. presidential elections, co-directed by Washington correspondent Alba Asenjo and Brussels correspondent Olga Rodríguez, and edited by Israel Cánovas. Both analyze in this fourth episode who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how she has ended up being the improvised presidential candidate despite the fact that she is still an unknown to a large part of the country and why her campaign is not highlighting that she would be the first female president of the United States.&lt;/p&gt; &lt;p&gt;&lt;strong&gt;Oval Office&lt;/strong&gt; is a podcast that premieres every Sunday until November 10, when the last episode will be published and will analyze the election results. Throughout each episode, the journalists give the keys to the process and the candidates to occupy the White House for the next four years: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or Donald Trump? This fourth episode is already available on Spotify, but if you missed the previous ones you can listen to them in the following links: chapter 1, The elections where the voter does not choose the president; chapter 2, A diverse map with only two colors, and chapter 3, Donald Trump is not a glitch in the Matrix.&lt;/p&gt;       </w:t>
      </w:r>
    </w:p>
    <w:p>
      <w:pPr>
        <w:pStyle w:val="Normal122"/>
        <w:keepNext/>
        <w:spacing w:before="240" w:after="0" w:line="340" w:lineRule="atLeast"/>
        <w:ind w:left="0" w:right="0" w:firstLine="0"/>
        <w:jc w:val="left"/>
      </w:pPr>
      <w:bookmarkStart w:id="365" w:name="Classification_120"/>
      <w:bookmarkEnd w:id="365"/>
      <w:r>
        <w:rPr>
          <w:rFonts w:ascii="arial" w:eastAsia="arial" w:hAnsi="arial" w:cs="arial"/>
          <w:b/>
          <w:i w:val="0"/>
          <w:strike w:val="0"/>
          <w:noProof w:val="0"/>
          <w:color w:val="000000"/>
          <w:position w:val="0"/>
          <w:sz w:val="28"/>
          <w:u w:val="none"/>
          <w:vertAlign w:val="baseline"/>
        </w:rPr>
        <w:t>Classification</w:t>
      </w:r>
    </w:p>
    <w:p>
      <w:pPr>
        <w:pStyle w:val="Normal122"/>
        <w:spacing w:line="60" w:lineRule="exact"/>
      </w:pPr>
      <w:r>
        <w:pict>
          <v:line id="_x0000_s1415" style="position:absolute;z-index:252030976" from="0,2pt" to="512pt,2pt" strokecolor="#009ddb" strokeweight="2pt">
            <v:stroke linestyle="single"/>
            <w10:wrap type="topAndBottom"/>
          </v:line>
        </w:pict>
      </w:r>
    </w:p>
    <w:p>
      <w:pPr>
        <w:pStyle w:val="Normal122"/>
        <w:spacing w:line="120" w:lineRule="exact"/>
      </w:pP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HEADS OF GOVERNMENT ELECTIONS (91%); US PRESIDENTIAL ELECTIONS (91%); CAMPAIGNS &amp; ELECTIONS (90%); ELECTIONS (90%); US PRESIDENTIAL CANDIDATES 2012 (90%); US PRESIDENTS (90%); POLITICAL CANDIDATES (78%); WRITERS (69%); Internacional (%);  Podcasts (%);  Elecciones EE.UU. (%);  Estados Unidos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(78%); WRITERS (69%)</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(92%)</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122"/>
      </w:pPr>
    </w:p>
    <w:p>
      <w:pPr>
        <w:pStyle w:val="Normal122"/>
        <w:ind w:left="200"/>
        <w:sectPr>
          <w:type w:val="continuous"/>
          <w:pgMar w:top="840" w:right="1000" w:bottom="840" w:left="1000" w:header="400" w:footer="400"/>
          <w:pgNumType w:fmt="decimal"/>
          <w:cols w:space="720"/>
        </w:sectPr>
      </w:pPr>
      <w:r>
        <w:br/>
      </w:r>
      <w:r>
        <w:pict>
          <v:line id="_x0000_s1416"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706"/>
          <w:headerReference w:type="default" r:id="rId1707"/>
          <w:footerReference w:type="even" r:id="rId1708"/>
          <w:footerReference w:type="default" r:id="rId1709"/>
          <w:headerReference w:type="first" r:id="rId1710"/>
          <w:footerReference w:type="first" r:id="rId1711"/>
          <w:pgSz w:w="12240" w:h="15840"/>
          <w:pgMar w:top="840" w:right="1000" w:bottom="840" w:left="1000" w:header="400" w:footer="400"/>
          <w:pgNumType w:fmt="decimal"/>
          <w:cols w:space="720"/>
          <w:titlePg w:val="0"/>
        </w:sectPr>
      </w:pPr>
    </w:p>
    <w:p>
      <w:pPr>
        <w:pStyle w:val="Normal123"/>
      </w:pPr>
    </w:p>
    <w:p>
      <w:pPr>
        <w:pStyle w:val="Heading1121"/>
        <w:keepNext w:val="0"/>
        <w:spacing w:after="200" w:line="340" w:lineRule="atLeast"/>
        <w:ind w:left="0" w:right="0" w:firstLine="0"/>
        <w:jc w:val="center"/>
      </w:pPr>
      <w:hyperlink r:id="rId1712" w:history="1">
        <w:r>
          <w:rPr>
            <w:rFonts w:ascii="arial" w:eastAsia="arial" w:hAnsi="arial" w:cs="arial"/>
            <w:b/>
            <w:i/>
            <w:strike w:val="0"/>
            <w:color w:val="0077CC"/>
            <w:sz w:val="28"/>
            <w:u w:val="single"/>
            <w:vertAlign w:val="baseline"/>
          </w:rPr>
          <w:t>Kamala</w:t>
        </w:r>
      </w:hyperlink>
      <w:hyperlink r:id="rId1713" w:history="1">
        <w:r>
          <w:rPr>
            <w:rFonts w:ascii="arial" w:eastAsia="arial" w:hAnsi="arial" w:cs="arial"/>
            <w:b/>
            <w:i/>
            <w:strike w:val="0"/>
            <w:color w:val="0077CC"/>
            <w:sz w:val="28"/>
            <w:u w:val="single"/>
            <w:vertAlign w:val="baseline"/>
          </w:rPr>
          <w:t xml:space="preserve"> </w:t>
        </w:r>
      </w:hyperlink>
      <w:hyperlink r:id="rId1714" w:history="1">
        <w:r>
          <w:rPr>
            <w:rFonts w:ascii="arial" w:eastAsia="arial" w:hAnsi="arial" w:cs="arial"/>
            <w:b/>
            <w:i/>
            <w:strike w:val="0"/>
            <w:color w:val="0077CC"/>
            <w:sz w:val="28"/>
            <w:u w:val="single"/>
            <w:vertAlign w:val="baseline"/>
          </w:rPr>
          <w:t>Harris</w:t>
        </w:r>
      </w:hyperlink>
      <w:hyperlink r:id="rId1715" w:history="1">
        <w:r>
          <w:rPr>
            <w:rFonts w:ascii="arial" w:eastAsia="arial" w:hAnsi="arial" w:cs="arial"/>
            <w:b/>
            <w:i/>
            <w:strike w:val="0"/>
            <w:color w:val="0077CC"/>
            <w:sz w:val="28"/>
            <w:u w:val="single"/>
            <w:vertAlign w:val="baseline"/>
          </w:rPr>
          <w:t xml:space="preserve"> adds support</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2024 Tuesday</w:t>
      </w:r>
    </w:p>
    <w:p>
      <w:pPr>
        <w:pStyle w:val="Normal123"/>
        <w:keepNext w:val="0"/>
        <w:spacing w:after="0" w:line="240" w:lineRule="atLeast"/>
        <w:ind w:right="0"/>
        <w:jc w:val="both"/>
      </w:pPr>
      <w:bookmarkStart w:id="366" w:name="Bookmark_123"/>
      <w:bookmarkEnd w:id="36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123"/>
        <w:keepNext/>
        <w:spacing w:before="240" w:after="0" w:line="340" w:lineRule="atLeast"/>
        <w:ind w:left="0" w:right="0" w:firstLine="0"/>
        <w:jc w:val="left"/>
      </w:pPr>
      <w:bookmarkStart w:id="367" w:name="Body_121"/>
      <w:bookmarkEnd w:id="36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17" style="position:absolute;z-index:252033024"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Democratic Party</w:t>
      </w:r>
      <w:r>
        <w:rPr>
          <w:rFonts w:ascii="arial" w:eastAsia="arial" w:hAnsi="arial" w:cs="arial"/>
          <w:b w:val="0"/>
          <w:i w:val="0"/>
          <w:strike w:val="0"/>
          <w:noProof w:val="0"/>
          <w:color w:val="000000"/>
          <w:position w:val="0"/>
          <w:sz w:val="20"/>
          <w:u w:val="none"/>
          <w:vertAlign w:val="baseline"/>
        </w:rPr>
        <w:t xml:space="preserve"> yesterday rallied around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who emerged Sunday as its most likely presidential candidate after President </w:t>
      </w:r>
      <w:r>
        <w:rPr>
          <w:rFonts w:ascii="arial" w:eastAsia="arial" w:hAnsi="arial" w:cs="arial"/>
          <w:b/>
          <w:i w:val="0"/>
          <w:strike w:val="0"/>
          <w:noProof w:val="0"/>
          <w:color w:val="000000"/>
          <w:position w:val="0"/>
          <w:sz w:val="20"/>
          <w:u w:val="none"/>
          <w:vertAlign w:val="baseline"/>
        </w:rPr>
        <w:t>Joe Biden</w:t>
      </w:r>
      <w:r>
        <w:rPr>
          <w:rFonts w:ascii="arial" w:eastAsia="arial" w:hAnsi="arial" w:cs="arial"/>
          <w:b w:val="0"/>
          <w:i w:val="0"/>
          <w:strike w:val="0"/>
          <w:noProof w:val="0"/>
          <w:color w:val="000000"/>
          <w:position w:val="0"/>
          <w:sz w:val="20"/>
          <w:u w:val="none"/>
          <w:vertAlign w:val="baseline"/>
        </w:rPr>
        <w:t xml:space="preserve"> 's forced resignation from his re-election campaign.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national leaders - including House Leader Emeritus Nancy Pelosi - and state Democratic leaders came out in her favor, and the endorsement was reflected in an $81 million collection within 24 hours of </w:t>
      </w:r>
      <w:r>
        <w:rPr>
          <w:rFonts w:ascii="arial" w:eastAsia="arial" w:hAnsi="arial" w:cs="arial"/>
          <w:b/>
          <w:i w:val="0"/>
          <w:strike w:val="0"/>
          <w:noProof w:val="0"/>
          <w:color w:val="000000"/>
          <w:position w:val="0"/>
          <w:sz w:val="20"/>
          <w:u w:val="none"/>
          <w:vertAlign w:val="baseline"/>
        </w:rPr>
        <w:t>Biden'</w:t>
      </w:r>
      <w:r>
        <w:rPr>
          <w:rFonts w:ascii="arial" w:eastAsia="arial" w:hAnsi="arial" w:cs="arial"/>
          <w:b w:val="0"/>
          <w:i w:val="0"/>
          <w:strike w:val="0"/>
          <w:noProof w:val="0"/>
          <w:color w:val="000000"/>
          <w:position w:val="0"/>
          <w:sz w:val="20"/>
          <w:u w:val="none"/>
          <w:vertAlign w:val="baseline"/>
        </w:rPr>
        <w:t>s announcement.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said she offered her "enthusiastic support"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effort to lead the party.</w:t>
      </w:r>
    </w:p>
    <w:p>
      <w:pPr>
        <w:pStyle w:val="Normal1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Biden'</w:t>
      </w:r>
      <w:r>
        <w:rPr>
          <w:rFonts w:ascii="arial" w:eastAsia="arial" w:hAnsi="arial" w:cs="arial"/>
          <w:b w:val="0"/>
          <w:i w:val="0"/>
          <w:strike w:val="0"/>
          <w:noProof w:val="0"/>
          <w:color w:val="000000"/>
          <w:position w:val="0"/>
          <w:sz w:val="20"/>
          <w:u w:val="none"/>
          <w:vertAlign w:val="baseline"/>
        </w:rPr>
        <w:t xml:space="preserve">s campaign managers, Jen O'Malley Dillon and Julie Chavez Rodriguez, agreed to run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campaign.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an event at the White House,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said Biden's legacy is "unmatched in modern history," in her first statement since the President dropped out of the race for re-election.</w:t>
      </w:r>
    </w:p>
    <w:p>
      <w:pPr>
        <w:pStyle w:val="Normal1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59, vowed to beat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in November, but acknowledged a "roller coaster" of emotions, following </w:t>
      </w:r>
      <w:r>
        <w:rPr>
          <w:rFonts w:ascii="arial" w:eastAsia="arial" w:hAnsi="arial" w:cs="arial"/>
          <w:b/>
          <w:i w:val="0"/>
          <w:strike w:val="0"/>
          <w:noProof w:val="0"/>
          <w:color w:val="000000"/>
          <w:position w:val="0"/>
          <w:sz w:val="20"/>
          <w:u w:val="none"/>
          <w:vertAlign w:val="baseline"/>
        </w:rPr>
        <w:t>Biden'</w:t>
      </w:r>
      <w:r>
        <w:rPr>
          <w:rFonts w:ascii="arial" w:eastAsia="arial" w:hAnsi="arial" w:cs="arial"/>
          <w:b w:val="0"/>
          <w:i w:val="0"/>
          <w:strike w:val="0"/>
          <w:noProof w:val="0"/>
          <w:color w:val="000000"/>
          <w:position w:val="0"/>
          <w:sz w:val="20"/>
          <w:u w:val="none"/>
          <w:vertAlign w:val="baseline"/>
        </w:rPr>
        <w:t>s decision.</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w:t>
      </w:r>
    </w:p>
    <w:p>
      <w:pPr>
        <w:pStyle w:val="Normal1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raises more than 74 million for her candidacy in record time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endorsement of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is not without question regarding the eligibility of the first woman of color to seek the U.S. Presidency, less because of her racial identity than because of her first, unsuccessful campaign for the presidential nomination.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is certain to be the Democratic standard-bearer and the lynchpin of the opposition to a Republican Party that is seen to have surrendered to </w:t>
      </w:r>
      <w:r>
        <w:rPr>
          <w:rFonts w:ascii="arial" w:eastAsia="arial" w:hAnsi="arial" w:cs="arial"/>
          <w:b/>
          <w:i w:val="0"/>
          <w:strike w:val="0"/>
          <w:noProof w:val="0"/>
          <w:color w:val="000000"/>
          <w:position w:val="0"/>
          <w:sz w:val="20"/>
          <w:u w:val="none"/>
          <w:vertAlign w:val="baseline"/>
        </w:rPr>
        <w:t>Trump'</w:t>
      </w:r>
      <w:r>
        <w:rPr>
          <w:rFonts w:ascii="arial" w:eastAsia="arial" w:hAnsi="arial" w:cs="arial"/>
          <w:b w:val="0"/>
          <w:i w:val="0"/>
          <w:strike w:val="0"/>
          <w:noProof w:val="0"/>
          <w:color w:val="000000"/>
          <w:position w:val="0"/>
          <w:sz w:val="20"/>
          <w:u w:val="none"/>
          <w:vertAlign w:val="baseline"/>
        </w:rPr>
        <w:t>s cult of personality.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enthusiasm that the </w:t>
      </w:r>
      <w:r>
        <w:rPr>
          <w:rFonts w:ascii="arial" w:eastAsia="arial" w:hAnsi="arial" w:cs="arial"/>
          <w:b/>
          <w:i w:val="0"/>
          <w:strike w:val="0"/>
          <w:noProof w:val="0"/>
          <w:color w:val="000000"/>
          <w:position w:val="0"/>
          <w:sz w:val="20"/>
          <w:u w:val="none"/>
          <w:vertAlign w:val="baseline"/>
        </w:rPr>
        <w:t>Democratic Party</w:t>
      </w:r>
      <w:r>
        <w:rPr>
          <w:rFonts w:ascii="arial" w:eastAsia="arial" w:hAnsi="arial" w:cs="arial"/>
          <w:b w:val="0"/>
          <w:i w:val="0"/>
          <w:strike w:val="0"/>
          <w:noProof w:val="0"/>
          <w:color w:val="000000"/>
          <w:position w:val="0"/>
          <w:sz w:val="20"/>
          <w:u w:val="none"/>
          <w:vertAlign w:val="baseline"/>
        </w:rPr>
        <w:t xml:space="preserve"> has found a viable candidate around whom it can unify is tempered by reminiscences of the problems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had in her first attempt, described as a disaster.</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reappears to endorse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campaign kickoff and claims Trump is "a danger"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on the campaign trail, failed to live up to the idea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wrote Politico magazine, in giving an account of what it called in 2020 "the spectacular fall" of a challenger who in her early moments stirred enthusiasm and competed toe-to-toe with the front-runner, President Joe Biden.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any chance of defeating Trump, she will have to learn from the failures and mistakes that plagued her 2019 campaign. And there were many," noted NY magazine.</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  </w:t>
      </w:r>
    </w:p>
    <w:p>
      <w:pPr>
        <w:pStyle w:val="Normal123"/>
        <w:keepNext/>
        <w:spacing w:before="240" w:after="0" w:line="340" w:lineRule="atLeast"/>
        <w:ind w:left="0" w:right="0" w:firstLine="0"/>
        <w:jc w:val="left"/>
      </w:pPr>
      <w:bookmarkStart w:id="368" w:name="Classification_121"/>
      <w:bookmarkEnd w:id="368"/>
      <w:r>
        <w:rPr>
          <w:rFonts w:ascii="arial" w:eastAsia="arial" w:hAnsi="arial" w:cs="arial"/>
          <w:b/>
          <w:i w:val="0"/>
          <w:strike w:val="0"/>
          <w:noProof w:val="0"/>
          <w:color w:val="000000"/>
          <w:position w:val="0"/>
          <w:sz w:val="28"/>
          <w:u w:val="none"/>
          <w:vertAlign w:val="baseline"/>
        </w:rPr>
        <w:t>Classification</w:t>
      </w:r>
    </w:p>
    <w:p>
      <w:pPr>
        <w:pStyle w:val="Normal123"/>
        <w:spacing w:line="60" w:lineRule="exact"/>
      </w:pPr>
      <w:r>
        <w:pict>
          <v:line id="_x0000_s1418" style="position:absolute;z-index:252034048" from="0,2pt" to="512pt,2pt" strokecolor="#009ddb" strokeweight="2pt">
            <v:stroke linestyle="single"/>
            <w10:wrap type="topAndBottom"/>
          </v:line>
        </w:pict>
      </w:r>
    </w:p>
    <w:p>
      <w:pPr>
        <w:pStyle w:val="Normal123"/>
        <w:spacing w:line="120" w:lineRule="exact"/>
      </w:pP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POLITICAL PARTIES (91%); ELECTIONS (90%); ELECTIONS &amp; POLITICS (90%); HEADS OF GOVERNMENT ELECTIONS (90%); POLITICAL CANDIDATES (90%); US DEMOCRATIC PARTY (90%); US PRESIDENTIAL CANDIDATES 2008 (90%); US PRESIDENTIAL CANDIDATES 2012 (90%); US PRESIDENTIAL ELECTIONS (90%); APPOINTMENTS (78%); RESIGNATIONS (78%); US PRESIDENTS (78%); US REPUBLICAN PARTY (78%); RACE &amp; ETHNICITY (74%); HISTORY (54%); orbe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JOE BIDEN (92%); DONALD TRUMP (79%); NANCY PELOSI (73%)</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2024</w:t>
      </w:r>
    </w:p>
    <w:p>
      <w:pPr>
        <w:pStyle w:val="Normal123"/>
      </w:pPr>
    </w:p>
    <w:p>
      <w:pPr>
        <w:pStyle w:val="Normal123"/>
        <w:ind w:left="200"/>
        <w:sectPr>
          <w:type w:val="continuous"/>
          <w:pgMar w:top="840" w:right="1000" w:bottom="840" w:left="1000" w:header="400" w:footer="400"/>
          <w:pgNumType w:fmt="decimal"/>
          <w:cols w:space="720"/>
        </w:sectPr>
      </w:pPr>
      <w:r>
        <w:br/>
      </w:r>
      <w:r>
        <w:pict>
          <v:line id="_x0000_s1419"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716"/>
          <w:headerReference w:type="default" r:id="rId1717"/>
          <w:footerReference w:type="even" r:id="rId1718"/>
          <w:footerReference w:type="default" r:id="rId1719"/>
          <w:headerReference w:type="first" r:id="rId1720"/>
          <w:footerReference w:type="first" r:id="rId1721"/>
          <w:pgSz w:w="12240" w:h="15840"/>
          <w:pgMar w:top="840" w:right="1000" w:bottom="840" w:left="1000" w:header="400" w:footer="400"/>
          <w:pgNumType w:fmt="decimal"/>
          <w:cols w:space="720"/>
          <w:titlePg w:val="0"/>
        </w:sectPr>
      </w:pPr>
    </w:p>
    <w:p>
      <w:pPr>
        <w:pStyle w:val="Normal124"/>
      </w:pPr>
    </w:p>
    <w:p>
      <w:pPr>
        <w:pStyle w:val="Heading1122"/>
        <w:keepNext w:val="0"/>
        <w:spacing w:after="200" w:line="340" w:lineRule="atLeast"/>
        <w:ind w:left="0" w:right="0" w:firstLine="0"/>
        <w:jc w:val="center"/>
      </w:pPr>
      <w:hyperlink r:id="rId1722" w:history="1">
        <w:r>
          <w:rPr>
            <w:rFonts w:ascii="arial" w:eastAsia="arial" w:hAnsi="arial" w:cs="arial"/>
            <w:b/>
            <w:i/>
            <w:strike w:val="0"/>
            <w:color w:val="0077CC"/>
            <w:sz w:val="28"/>
            <w:u w:val="single"/>
            <w:vertAlign w:val="baseline"/>
          </w:rPr>
          <w:t xml:space="preserve">US election 2024: 'I will legalize recreational marijuana,' says </w:t>
        </w:r>
      </w:hyperlink>
      <w:hyperlink r:id="rId1723" w:history="1">
        <w:r>
          <w:rPr>
            <w:rFonts w:ascii="arial" w:eastAsia="arial" w:hAnsi="arial" w:cs="arial"/>
            <w:b/>
            <w:i/>
            <w:strike w:val="0"/>
            <w:color w:val="0077CC"/>
            <w:sz w:val="28"/>
            <w:u w:val="single"/>
            <w:vertAlign w:val="baseline"/>
          </w:rPr>
          <w:t>Kamala</w:t>
        </w:r>
      </w:hyperlink>
      <w:hyperlink r:id="rId1724" w:history="1">
        <w:r>
          <w:rPr>
            <w:rFonts w:ascii="arial" w:eastAsia="arial" w:hAnsi="arial" w:cs="arial"/>
            <w:b/>
            <w:i/>
            <w:strike w:val="0"/>
            <w:color w:val="0077CC"/>
            <w:sz w:val="28"/>
            <w:u w:val="single"/>
            <w:vertAlign w:val="baseline"/>
          </w:rPr>
          <w:t xml:space="preserve"> </w:t>
        </w:r>
      </w:hyperlink>
      <w:hyperlink r:id="rId1725" w:history="1">
        <w:r>
          <w:rPr>
            <w:rFonts w:ascii="arial" w:eastAsia="arial" w:hAnsi="arial" w:cs="arial"/>
            <w:b/>
            <w:i/>
            <w:strike w:val="0"/>
            <w:color w:val="0077CC"/>
            <w:sz w:val="28"/>
            <w:u w:val="single"/>
            <w:vertAlign w:val="baseline"/>
          </w:rPr>
          <w:t>Harris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Nigerian Tribune</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2024 Monday</w:t>
      </w:r>
    </w:p>
    <w:p>
      <w:pPr>
        <w:pStyle w:val="Normal124"/>
        <w:keepNext w:val="0"/>
        <w:spacing w:after="0" w:line="240" w:lineRule="atLeast"/>
        <w:ind w:right="0"/>
        <w:jc w:val="both"/>
      </w:pPr>
      <w:bookmarkStart w:id="369" w:name="Bookmark_124"/>
      <w:bookmarkEnd w:id="36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African Newspapers of Nigeria Limited All Rights Reserved</w:t>
      </w:r>
    </w:p>
    <w:p>
      <w:pPr>
        <w:pStyle w:val="Normal124"/>
        <w:keepNext w:val="0"/>
        <w:spacing w:before="120" w:after="0" w:line="220" w:lineRule="atLeast"/>
        <w:ind w:left="0" w:right="0" w:firstLine="0"/>
        <w:jc w:val="left"/>
      </w:pPr>
      <w:r>
        <w:br/>
      </w:r>
      <w:r>
        <w:pict>
          <v:shape id="_x0000_i1420" type="#_x0000_t75" style="width:0;height:0"/>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124"/>
        <w:keepNext/>
        <w:spacing w:before="240" w:after="0" w:line="340" w:lineRule="atLeast"/>
        <w:ind w:left="0" w:right="0" w:firstLine="0"/>
        <w:jc w:val="left"/>
      </w:pPr>
      <w:bookmarkStart w:id="370" w:name="Body_122"/>
      <w:bookmarkEnd w:id="37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21" style="position:absolute;z-index:252036096"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just a few hours left before the November 5, 2024 United States presidential election,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outlined a bold commitment to legalise recreational marijuana if elected.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her official X account on Sunday, the Democrats presidential candidate promised a comprehensive plan to reform outdated drug laws and expand opportunities within the cannabis industry.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stance marks a shift in the nation's drug policy, aiming to address what she described as long-standing inequalities within the criminal justice system.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US presidential election may be decided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US election: Eight factors that may decide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Trump's fate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US election: What to know about Electoral College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for cannabis reform have long argued that current laws disproportionately impact minority communities, creating barriers to employment and economic opportunities.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plan would not only legalise recreational marijuana nationwide but also dismantle these systemic obstacles.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'I will legalize recreational marijuana, break down unjust legal barriers, and create opportunities for all Americans to succeed in this new industry.'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coming election will be the 60th quadrennial presidential election, during which voters will select electors for the Electoral College, who will, in turn, elect the president and vice president for a four-year term.</w:t>
      </w:r>
    </w:p>
    <w:p>
      <w:pPr>
        <w:pStyle w:val="Normal1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the first woman to serve as U.S. Vice President, aims to make history again by becoming the country's first female president. Meanwhile, Donald Trump seeks a return to the White House after his 2020 defeat.</w:t>
      </w:r>
    </w:p>
    <w:p>
      <w:pPr>
        <w:pStyle w:val="Normal124"/>
        <w:keepNext/>
        <w:spacing w:before="240" w:after="0" w:line="340" w:lineRule="atLeast"/>
        <w:ind w:left="0" w:right="0" w:firstLine="0"/>
        <w:jc w:val="left"/>
      </w:pPr>
      <w:bookmarkStart w:id="371" w:name="Classification_122"/>
      <w:bookmarkEnd w:id="371"/>
      <w:r>
        <w:rPr>
          <w:rFonts w:ascii="arial" w:eastAsia="arial" w:hAnsi="arial" w:cs="arial"/>
          <w:b/>
          <w:i w:val="0"/>
          <w:strike w:val="0"/>
          <w:noProof w:val="0"/>
          <w:color w:val="000000"/>
          <w:position w:val="0"/>
          <w:sz w:val="28"/>
          <w:u w:val="none"/>
          <w:vertAlign w:val="baseline"/>
        </w:rPr>
        <w:t>Classification</w:t>
      </w:r>
    </w:p>
    <w:p>
      <w:pPr>
        <w:pStyle w:val="Normal124"/>
        <w:spacing w:line="60" w:lineRule="exact"/>
      </w:pPr>
      <w:r>
        <w:pict>
          <v:line id="_x0000_s1422" style="position:absolute;z-index:252037120" from="0,2pt" to="512pt,2pt" strokecolor="#009ddb" strokeweight="2pt">
            <v:stroke linestyle="single"/>
            <w10:wrap type="topAndBottom"/>
          </v:line>
        </w:pict>
      </w:r>
    </w:p>
    <w:p>
      <w:pPr>
        <w:pStyle w:val="Normal124"/>
        <w:spacing w:line="120" w:lineRule="exact"/>
      </w:pP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(94%); HEADS OF GOVERNMENT ELECTIONS (93%); MARIJUANA (93%); RECREATIONAL DRUGS (93%); CANNABIS (91%); CAMPAIGNS &amp; ELECTIONS (90%); DRUG LIBERALIZATION (90%); DRUG POLICY (90%); ELECTIONS (90%); MARIJUANA REGULATION &amp; POLICY (90%); US FEDERAL ELECTIONS (90%); US PRESIDENTIAL CANDIDATES 2012 (90%); US PRESIDENTIAL CANDIDATES 2024 (90%); US PRESIDENTS (90%); CONTROLLED SUBSTANCE LAWS (78%); CONTROLLED SUBSTANCES REGULATION &amp; POLICY (77%); MARIJUANA INDUSTRY (77%); PUBLIC POLICY (77%); POLITICAL CANDIDATES (73%); VOTERS &amp; VOTING (73%); CRIMINAL JUSTICE (72%); CRIME, LAW ENFORCEMENT &amp; CORRECTIONS (55%)</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MARIJUANA (93%); CANNABIS (91%); MARIJUANA REGULATION &amp; POLICY (90%); MARIJUANA INDUSTRY (77%)</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(89%)</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NIGERIA (93%); UNITED STATES (93%)</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124"/>
      </w:pPr>
    </w:p>
    <w:p>
      <w:pPr>
        <w:pStyle w:val="Normal124"/>
        <w:ind w:left="200"/>
        <w:sectPr>
          <w:type w:val="continuous"/>
          <w:pgMar w:top="840" w:right="1000" w:bottom="840" w:left="1000" w:header="400" w:footer="400"/>
          <w:pgNumType w:fmt="decimal"/>
          <w:cols w:space="720"/>
        </w:sectPr>
      </w:pPr>
      <w:r>
        <w:br/>
      </w:r>
      <w:r>
        <w:pict>
          <v:line id="_x0000_s1423"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726"/>
          <w:headerReference w:type="default" r:id="rId1727"/>
          <w:footerReference w:type="even" r:id="rId1728"/>
          <w:footerReference w:type="default" r:id="rId1729"/>
          <w:headerReference w:type="first" r:id="rId1730"/>
          <w:footerReference w:type="first" r:id="rId1731"/>
          <w:pgSz w:w="12240" w:h="15840"/>
          <w:pgMar w:top="840" w:right="1000" w:bottom="840" w:left="1000" w:header="400" w:footer="400"/>
          <w:pgNumType w:fmt="decimal"/>
          <w:cols w:space="720"/>
          <w:titlePg w:val="0"/>
        </w:sectPr>
      </w:pPr>
    </w:p>
    <w:p>
      <w:pPr>
        <w:pStyle w:val="Normal125"/>
      </w:pPr>
    </w:p>
    <w:p>
      <w:pPr>
        <w:pStyle w:val="Heading1123"/>
        <w:keepNext w:val="0"/>
        <w:spacing w:after="200" w:line="340" w:lineRule="atLeast"/>
        <w:ind w:left="0" w:right="0" w:firstLine="0"/>
        <w:jc w:val="center"/>
      </w:pPr>
      <w:hyperlink r:id="rId1732" w:history="1">
        <w:r>
          <w:rPr>
            <w:rFonts w:ascii="arial" w:eastAsia="arial" w:hAnsi="arial" w:cs="arial"/>
            <w:b/>
            <w:i/>
            <w:strike w:val="0"/>
            <w:color w:val="0077CC"/>
            <w:sz w:val="28"/>
            <w:u w:val="single"/>
            <w:vertAlign w:val="baseline"/>
          </w:rPr>
          <w:t>Kamala</w:t>
        </w:r>
      </w:hyperlink>
      <w:hyperlink r:id="rId1733" w:history="1">
        <w:r>
          <w:rPr>
            <w:rFonts w:ascii="arial" w:eastAsia="arial" w:hAnsi="arial" w:cs="arial"/>
            <w:b/>
            <w:i/>
            <w:strike w:val="0"/>
            <w:color w:val="0077CC"/>
            <w:sz w:val="28"/>
            <w:u w:val="single"/>
            <w:vertAlign w:val="baseline"/>
          </w:rPr>
          <w:t xml:space="preserve"> </w:t>
        </w:r>
      </w:hyperlink>
      <w:hyperlink r:id="rId1734" w:history="1">
        <w:r>
          <w:rPr>
            <w:rFonts w:ascii="arial" w:eastAsia="arial" w:hAnsi="arial" w:cs="arial"/>
            <w:b/>
            <w:i/>
            <w:strike w:val="0"/>
            <w:color w:val="0077CC"/>
            <w:sz w:val="28"/>
            <w:u w:val="single"/>
            <w:vertAlign w:val="baseline"/>
          </w:rPr>
          <w:t>Harris</w:t>
        </w:r>
      </w:hyperlink>
      <w:hyperlink r:id="rId1735" w:history="1">
        <w:r>
          <w:rPr>
            <w:rFonts w:ascii="arial" w:eastAsia="arial" w:hAnsi="arial" w:cs="arial"/>
            <w:b/>
            <w:i/>
            <w:strike w:val="0"/>
            <w:color w:val="0077CC"/>
            <w:sz w:val="28"/>
            <w:u w:val="single"/>
            <w:vertAlign w:val="baseline"/>
          </w:rPr>
          <w:t>' schedule this week includes livestream event with Oprah, Madison rally</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2024 5:42 PM EST</w:t>
      </w:r>
    </w:p>
    <w:p>
      <w:pPr>
        <w:pStyle w:val="Normal125"/>
        <w:keepNext w:val="0"/>
        <w:spacing w:after="0" w:line="240" w:lineRule="atLeast"/>
        <w:ind w:right="0"/>
        <w:jc w:val="both"/>
      </w:pPr>
      <w:bookmarkStart w:id="372" w:name="Bookmark_125"/>
      <w:bookmarkEnd w:id="37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125"/>
        <w:keepNext/>
        <w:spacing w:before="240" w:after="0" w:line="340" w:lineRule="atLeast"/>
        <w:ind w:left="0" w:right="0" w:firstLine="0"/>
        <w:jc w:val="left"/>
      </w:pPr>
      <w:bookmarkStart w:id="373" w:name="Body_123"/>
      <w:bookmarkEnd w:id="37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24" style="position:absolute;z-index:252039168" from="0,2pt" to="512pt,2pt" strokecolor="#009ddb" strokeweight="2pt">
            <v:stroke linestyle="single"/>
            <w10:wrap type="topAndBottom"/>
          </v:line>
        </w:pict>
      </w:r>
    </w:p>
    <w:p>
      <w:pPr>
        <w:pStyle w:val="Normal125"/>
      </w:pP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only 50 days remaining to the 2024 Presidential Elections and a the FBI investigating </w:t>
      </w:r>
      <w:hyperlink r:id="rId1736" w:history="1">
        <w:r>
          <w:rPr>
            <w:rFonts w:ascii="arial" w:eastAsia="arial" w:hAnsi="arial" w:cs="arial"/>
            <w:b w:val="0"/>
            <w:i/>
            <w:strike w:val="0"/>
            <w:noProof w:val="0"/>
            <w:color w:val="0077CC"/>
            <w:position w:val="0"/>
            <w:sz w:val="20"/>
            <w:u w:val="single"/>
            <w:vertAlign w:val="baseline"/>
          </w:rPr>
          <w:t>second assassination attempt</w:t>
        </w:r>
      </w:hyperlink>
      <w:r>
        <w:rPr>
          <w:rFonts w:ascii="arial" w:eastAsia="arial" w:hAnsi="arial" w:cs="arial"/>
          <w:b w:val="0"/>
          <w:i w:val="0"/>
          <w:strike w:val="0"/>
          <w:noProof w:val="0"/>
          <w:color w:val="000000"/>
          <w:position w:val="0"/>
          <w:sz w:val="20"/>
          <w:u w:val="none"/>
          <w:vertAlign w:val="baseline"/>
        </w:rPr>
        <w:t xml:space="preserve"> on </w:t>
      </w:r>
      <w:hyperlink r:id="rId1737" w:history="1">
        <w:r>
          <w:rPr>
            <w:rFonts w:ascii="arial" w:eastAsia="arial" w:hAnsi="arial" w:cs="arial"/>
            <w:b w:val="0"/>
            <w:i/>
            <w:strike w:val="0"/>
            <w:noProof w:val="0"/>
            <w:color w:val="0077CC"/>
            <w:position w:val="0"/>
            <w:sz w:val="20"/>
            <w:u w:val="single"/>
            <w:vertAlign w:val="baseline"/>
          </w:rPr>
          <w:t>former president Donald Trump</w:t>
        </w:r>
      </w:hyperlink>
      <w:r>
        <w:rPr>
          <w:rFonts w:ascii="arial" w:eastAsia="arial" w:hAnsi="arial" w:cs="arial"/>
          <w:b w:val="0"/>
          <w:i w:val="0"/>
          <w:strike w:val="0"/>
          <w:noProof w:val="0"/>
          <w:color w:val="000000"/>
          <w:position w:val="0"/>
          <w:sz w:val="20"/>
          <w:u w:val="none"/>
          <w:vertAlign w:val="baseline"/>
        </w:rPr>
        <w:t xml:space="preserve">, the race for the White House intensifies.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738" w:history="1">
        <w:r>
          <w:rPr>
            <w:rFonts w:ascii="arial" w:eastAsia="arial" w:hAnsi="arial" w:cs="arial"/>
            <w:b w:val="0"/>
            <w:i/>
            <w:strike w:val="0"/>
            <w:noProof w:val="0"/>
            <w:color w:val="0077CC"/>
            <w:position w:val="0"/>
            <w:sz w:val="20"/>
            <w:u w:val="single"/>
            <w:vertAlign w:val="baseline"/>
          </w:rPr>
          <w:t>new Marquette University Law School poll</w:t>
        </w:r>
      </w:hyperlink>
      <w:r>
        <w:rPr>
          <w:rFonts w:ascii="arial" w:eastAsia="arial" w:hAnsi="arial" w:cs="arial"/>
          <w:b w:val="0"/>
          <w:i w:val="0"/>
          <w:strike w:val="0"/>
          <w:noProof w:val="0"/>
          <w:color w:val="000000"/>
          <w:position w:val="0"/>
          <w:sz w:val="20"/>
          <w:u w:val="none"/>
          <w:vertAlign w:val="baseline"/>
        </w:rPr>
        <w:t xml:space="preserve"> released last Wednesday showed </w:t>
      </w:r>
      <w:hyperlink r:id="rId1739" w:history="1">
        <w:r>
          <w:rPr>
            <w:rFonts w:ascii="arial" w:eastAsia="arial" w:hAnsi="arial" w:cs="arial"/>
            <w:b w:val="0"/>
            <w:i/>
            <w:strike w:val="0"/>
            <w:noProof w:val="0"/>
            <w:color w:val="0077CC"/>
            <w:position w:val="0"/>
            <w:sz w:val="20"/>
            <w:u w:val="single"/>
            <w:vertAlign w:val="baseline"/>
          </w:rPr>
          <w:t xml:space="preserve">Vice President </w:t>
        </w:r>
      </w:hyperlink>
      <w:hyperlink r:id="rId1740" w:history="1">
        <w:r>
          <w:rPr>
            <w:rFonts w:ascii="arial" w:eastAsia="arial" w:hAnsi="arial" w:cs="arial"/>
            <w:b/>
            <w:i/>
            <w:strike w:val="0"/>
            <w:noProof w:val="0"/>
            <w:color w:val="0077CC"/>
            <w:position w:val="0"/>
            <w:sz w:val="20"/>
            <w:u w:val="single"/>
            <w:vertAlign w:val="baseline"/>
          </w:rPr>
          <w:t>Kamala</w:t>
        </w:r>
      </w:hyperlink>
      <w:hyperlink r:id="rId1741" w:history="1">
        <w:r>
          <w:rPr>
            <w:rFonts w:ascii="arial" w:eastAsia="arial" w:hAnsi="arial" w:cs="arial"/>
            <w:b w:val="0"/>
            <w:i/>
            <w:strike w:val="0"/>
            <w:noProof w:val="0"/>
            <w:color w:val="0077CC"/>
            <w:position w:val="0"/>
            <w:sz w:val="20"/>
            <w:u w:val="single"/>
            <w:vertAlign w:val="baseline"/>
          </w:rPr>
          <w:t xml:space="preserve"> </w:t>
        </w:r>
      </w:hyperlink>
      <w:hyperlink r:id="rId1742" w:history="1">
        <w:r>
          <w:rPr>
            <w:rFonts w:ascii="arial" w:eastAsia="arial" w:hAnsi="arial" w:cs="arial"/>
            <w:b/>
            <w:i/>
            <w:strike w:val="0"/>
            <w:noProof w:val="0"/>
            <w:color w:val="0077CC"/>
            <w:position w:val="0"/>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w:t>
      </w:r>
      <w:hyperlink r:id="rId1743" w:history="1">
        <w:r>
          <w:rPr>
            <w:rFonts w:ascii="arial" w:eastAsia="arial" w:hAnsi="arial" w:cs="arial"/>
            <w:b w:val="0"/>
            <w:i/>
            <w:strike w:val="0"/>
            <w:noProof w:val="0"/>
            <w:color w:val="0077CC"/>
            <w:position w:val="0"/>
            <w:sz w:val="20"/>
            <w:u w:val="single"/>
            <w:vertAlign w:val="baseline"/>
          </w:rPr>
          <w:t>with a four-point lead</w:t>
        </w:r>
      </w:hyperlink>
      <w:r>
        <w:rPr>
          <w:rFonts w:ascii="arial" w:eastAsia="arial" w:hAnsi="arial" w:cs="arial"/>
          <w:b w:val="0"/>
          <w:i w:val="0"/>
          <w:strike w:val="0"/>
          <w:noProof w:val="0"/>
          <w:color w:val="000000"/>
          <w:position w:val="0"/>
          <w:sz w:val="20"/>
          <w:u w:val="none"/>
          <w:vertAlign w:val="baseline"/>
        </w:rPr>
        <w:t xml:space="preserve"> over Trump. It also showed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leading for the first time among the most enthusiastic voters. Trump had earlier held that advantage when President Joe Biden was still in the race and during the early days of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own campaign.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schedule looks like for this week.</w:t>
      </w:r>
    </w:p>
    <w:p>
      <w:pPr>
        <w:pStyle w:val="Normal12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Where is Donald Trump this week? </w:t>
      </w:r>
      <w:hyperlink r:id="rId1744" w:history="1">
        <w:r>
          <w:rPr>
            <w:rFonts w:ascii="arial" w:eastAsia="arial" w:hAnsi="arial" w:cs="arial"/>
            <w:b w:val="0"/>
            <w:i/>
            <w:strike w:val="0"/>
            <w:noProof w:val="0"/>
            <w:color w:val="0077CC"/>
            <w:position w:val="0"/>
            <w:sz w:val="20"/>
            <w:u w:val="single"/>
            <w:vertAlign w:val="baseline"/>
          </w:rPr>
          <w:t xml:space="preserve"> His campaign schedule after assassination attempt</w:t>
        </w:r>
      </w:hyperlink>
    </w:p>
    <w:p>
      <w:pPr>
        <w:pStyle w:val="Normal125"/>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schedule from 9/16 - 9/22</w:t>
      </w:r>
    </w:p>
    <w:p>
      <w:pPr>
        <w:pStyle w:val="Normal1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Sept. 16: Washington D.C.</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participated in a rank-and-file roundtable with the Teamsters Monday, the union had announced earlier this month. Both Trump and President Joe Biden had attended similar meetings earlier in the campaign cycle.</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is yet to endorse a candidate for the 2024 presidential race, </w:t>
      </w:r>
      <w:hyperlink r:id="rId1745" w:history="1">
        <w:r>
          <w:rPr>
            <w:rFonts w:ascii="arial" w:eastAsia="arial" w:hAnsi="arial" w:cs="arial"/>
            <w:b w:val="0"/>
            <w:i/>
            <w:strike w:val="0"/>
            <w:noProof w:val="0"/>
            <w:color w:val="0077CC"/>
            <w:position w:val="0"/>
            <w:sz w:val="20"/>
            <w:u w:val="single"/>
            <w:vertAlign w:val="baseline"/>
          </w:rPr>
          <w:t>according to a news release</w:t>
        </w:r>
      </w:hyperlink>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look forward to having a conversation on the direction of the country and the issues that matter to working people," the union's General President Sean O'Brien had said in a statement on </w:t>
      </w:r>
      <w:hyperlink r:id="rId1746" w:history="1">
        <w:r>
          <w:rPr>
            <w:rFonts w:ascii="arial" w:eastAsia="arial" w:hAnsi="arial" w:cs="arial"/>
            <w:b w:val="0"/>
            <w:i/>
            <w:strike w:val="0"/>
            <w:noProof w:val="0"/>
            <w:color w:val="0077CC"/>
            <w:position w:val="0"/>
            <w:sz w:val="20"/>
            <w:u w:val="single"/>
            <w:vertAlign w:val="baseline"/>
          </w:rPr>
          <w:t>Sept. 5</w:t>
        </w:r>
      </w:hyperlink>
      <w:r>
        <w:rPr>
          <w:rFonts w:ascii="arial" w:eastAsia="arial" w:hAnsi="arial" w:cs="arial"/>
          <w:b w:val="0"/>
          <w:i w:val="0"/>
          <w:strike w:val="0"/>
          <w:noProof w:val="0"/>
          <w:color w:val="000000"/>
          <w:position w:val="0"/>
          <w:sz w:val="20"/>
          <w:u w:val="none"/>
          <w:vertAlign w:val="baseline"/>
        </w:rPr>
        <w: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ATTEND TEAMSTERS RANK-AND-FILE ROUNDTABLE</w: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Brotherhood of Teamsters will host a rank-and-file Presidential roundtable with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 Monday, Sept. 16, in Washington, D.C.</w:t>
      </w:r>
    </w:p>
    <w:p>
      <w:pPr>
        <w:pStyle w:val="Normal125"/>
      </w:pPr>
    </w:p>
    <w:p>
      <w:pPr>
        <w:pStyle w:val="Normal12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committed to meet with… </w:t>
      </w:r>
      <w:hyperlink r:id="rId1747" w:history="1">
        <w:r>
          <w:rPr>
            <w:rFonts w:ascii="arial" w:eastAsia="arial" w:hAnsi="arial" w:cs="arial"/>
            <w:b w:val="0"/>
            <w:i/>
            <w:strike w:val="0"/>
            <w:noProof w:val="0"/>
            <w:color w:val="0077CC"/>
            <w:position w:val="0"/>
            <w:sz w:val="20"/>
            <w:u w:val="single"/>
            <w:vertAlign w:val="baseline"/>
          </w:rPr>
          <w:t>pic.twitter.com/JAz2Z5WIWC</w:t>
        </w:r>
      </w:hyperlink>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Teamsters (@Teamsters)</w:t>
      </w:r>
    </w:p>
    <w:p>
      <w:pPr>
        <w:pStyle w:val="Normal125"/>
        <w:keepNext w:val="0"/>
        <w:spacing w:before="240" w:after="0" w:line="260" w:lineRule="atLeast"/>
        <w:ind w:left="0" w:right="0" w:firstLine="0"/>
        <w:jc w:val="both"/>
      </w:pPr>
      <w:hyperlink r:id="rId1748" w:history="1">
        <w:r>
          <w:rPr>
            <w:rFonts w:ascii="arial" w:eastAsia="arial" w:hAnsi="arial" w:cs="arial"/>
            <w:b w:val="0"/>
            <w:i/>
            <w:strike w:val="0"/>
            <w:color w:val="0077CC"/>
            <w:sz w:val="20"/>
            <w:u w:val="single"/>
            <w:vertAlign w:val="baseline"/>
          </w:rPr>
          <w:t>September 5, 2024</w:t>
        </w:r>
      </w:hyperlink>
    </w:p>
    <w:p>
      <w:pPr>
        <w:pStyle w:val="Normal1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Sept. 17: Philadelphia, Pennsylvania</w:t>
      </w:r>
    </w:p>
    <w:p>
      <w:pPr>
        <w:pStyle w:val="Normal125"/>
        <w:keepNext w:val="0"/>
        <w:spacing w:before="240" w:after="0" w:line="260" w:lineRule="atLeast"/>
        <w:ind w:left="0" w:right="0" w:firstLine="0"/>
        <w:jc w:val="both"/>
      </w:pPr>
      <w:hyperlink r:id="rId1749" w:history="1">
        <w:r>
          <w:rPr>
            <w:rFonts w:ascii="arial" w:eastAsia="arial" w:hAnsi="arial" w:cs="arial"/>
            <w:b/>
            <w:i/>
            <w:strike w:val="0"/>
            <w:color w:val="0077CC"/>
            <w:sz w:val="20"/>
            <w:u w:val="single"/>
            <w:vertAlign w:val="baseline"/>
          </w:rPr>
          <w:t>Harris</w:t>
        </w:r>
      </w:hyperlink>
      <w:hyperlink r:id="rId1750" w:history="1">
        <w:r>
          <w:rPr>
            <w:rFonts w:ascii="arial" w:eastAsia="arial" w:hAnsi="arial" w:cs="arial"/>
            <w:b w:val="0"/>
            <w:i/>
            <w:strike w:val="0"/>
            <w:color w:val="0077CC"/>
            <w:sz w:val="20"/>
            <w:u w:val="single"/>
            <w:vertAlign w:val="baseline"/>
          </w:rPr>
          <w:t xml:space="preserve"> is scheduled to be interviewed</w:t>
        </w:r>
      </w:hyperlink>
      <w:r>
        <w:rPr>
          <w:rFonts w:ascii="arial" w:eastAsia="arial" w:hAnsi="arial" w:cs="arial"/>
          <w:b w:val="0"/>
          <w:i w:val="0"/>
          <w:strike w:val="0"/>
          <w:noProof w:val="0"/>
          <w:color w:val="000000"/>
          <w:position w:val="0"/>
          <w:sz w:val="20"/>
          <w:u w:val="none"/>
          <w:vertAlign w:val="baseline"/>
        </w:rPr>
        <w:t xml:space="preserve"> by a panel of three National Association of Black Journalists (NABJ) on Tuesday at WHYY Studios in Philadelphia. </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interview conducted by Gerren Keith Gaynor, Eugene Daniels and Tonya Mosley will have an "in-person audience of NABJ professional and student members and local HBCU journalism and communications students," as per a </w:t>
      </w:r>
      <w:hyperlink r:id="rId1751" w:history="1">
        <w:r>
          <w:rPr>
            <w:rFonts w:ascii="arial" w:eastAsia="arial" w:hAnsi="arial" w:cs="arial"/>
            <w:b w:val="0"/>
            <w:i/>
            <w:strike w:val="0"/>
            <w:noProof w:val="0"/>
            <w:color w:val="0077CC"/>
            <w:position w:val="0"/>
            <w:sz w:val="20"/>
            <w:u w:val="single"/>
            <w:vertAlign w:val="baseline"/>
          </w:rPr>
          <w:t>NABJ new release</w:t>
        </w:r>
      </w:hyperlink>
      <w:r>
        <w:rPr>
          <w:rFonts w:ascii="arial" w:eastAsia="arial" w:hAnsi="arial" w:cs="arial"/>
          <w:b w:val="0"/>
          <w:i w:val="0"/>
          <w:strike w:val="0"/>
          <w:noProof w:val="0"/>
          <w:color w:val="000000"/>
          <w:position w:val="0"/>
          <w:sz w:val="20"/>
          <w:u w:val="none"/>
          <w:vertAlign w:val="baseline"/>
        </w:rPr>
        <w:t>. It will also be livestreamed for all NABJ members and the general public at 2:30 p.m. ET on NABJ’s Facebook and YouTube channels and WHYY’s platforms.</w:t>
      </w:r>
    </w:p>
    <w:p>
      <w:pPr>
        <w:pStyle w:val="Normal12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Where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today? </w:t>
      </w:r>
      <w:hyperlink r:id="rId1752" w:history="1">
        <w:r>
          <w:rPr>
            <w:rFonts w:ascii="arial" w:eastAsia="arial" w:hAnsi="arial" w:cs="arial"/>
            <w:b w:val="0"/>
            <w:i/>
            <w:strike w:val="0"/>
            <w:noProof w:val="0"/>
            <w:color w:val="0077CC"/>
            <w:position w:val="0"/>
            <w:sz w:val="20"/>
            <w:u w:val="single"/>
            <w:vertAlign w:val="baseline"/>
          </w:rPr>
          <w:t xml:space="preserve"> Travels include talk with Black journalists</w:t>
        </w:r>
      </w:hyperlink>
    </w:p>
    <w:p>
      <w:pPr>
        <w:pStyle w:val="Normal12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 long relay race': </w:t>
      </w:r>
      <w:hyperlink r:id="rId1753" w:history="1">
        <w:r>
          <w:rPr>
            <w:rFonts w:ascii="arial" w:eastAsia="arial" w:hAnsi="arial" w:cs="arial"/>
            <w:b w:val="0"/>
            <w:i/>
            <w:strike w:val="0"/>
            <w:noProof w:val="0"/>
            <w:color w:val="0077CC"/>
            <w:position w:val="0"/>
            <w:sz w:val="20"/>
            <w:u w:val="single"/>
            <w:vertAlign w:val="baseline"/>
          </w:rPr>
          <w:t xml:space="preserve">Hillary Clinton on passing the torch to </w:t>
        </w:r>
      </w:hyperlink>
      <w:hyperlink r:id="rId1754" w:history="1">
        <w:r>
          <w:rPr>
            <w:rFonts w:ascii="arial" w:eastAsia="arial" w:hAnsi="arial" w:cs="arial"/>
            <w:b/>
            <w:i/>
            <w:strike w:val="0"/>
            <w:noProof w:val="0"/>
            <w:color w:val="0077CC"/>
            <w:position w:val="0"/>
            <w:sz w:val="20"/>
            <w:u w:val="single"/>
            <w:vertAlign w:val="baseline"/>
          </w:rPr>
          <w:t>Kamala</w:t>
        </w:r>
      </w:hyperlink>
      <w:hyperlink r:id="rId1755" w:history="1">
        <w:r>
          <w:rPr>
            <w:rFonts w:ascii="arial" w:eastAsia="arial" w:hAnsi="arial" w:cs="arial"/>
            <w:b w:val="0"/>
            <w:i/>
            <w:strike w:val="0"/>
            <w:noProof w:val="0"/>
            <w:color w:val="0077CC"/>
            <w:position w:val="0"/>
            <w:sz w:val="20"/>
            <w:u w:val="single"/>
            <w:vertAlign w:val="baseline"/>
          </w:rPr>
          <w:t xml:space="preserve"> </w:t>
        </w:r>
      </w:hyperlink>
      <w:hyperlink r:id="rId1756" w:history="1">
        <w:r>
          <w:rPr>
            <w:rFonts w:ascii="arial" w:eastAsia="arial" w:hAnsi="arial" w:cs="arial"/>
            <w:b/>
            <w:i/>
            <w:strike w:val="0"/>
            <w:noProof w:val="0"/>
            <w:color w:val="0077CC"/>
            <w:position w:val="0"/>
            <w:sz w:val="20"/>
            <w:u w:val="single"/>
            <w:vertAlign w:val="baseline"/>
          </w:rPr>
          <w:t>Harris</w:t>
        </w:r>
      </w:hyperlink>
      <w:hyperlink r:id="rId1757" w:history="1">
        <w:r>
          <w:rPr>
            <w:rFonts w:ascii="arial" w:eastAsia="arial" w:hAnsi="arial" w:cs="arial"/>
            <w:b w:val="0"/>
            <w:i/>
            <w:strike w:val="0"/>
            <w:noProof w:val="0"/>
            <w:color w:val="0077CC"/>
            <w:position w:val="0"/>
            <w:sz w:val="20"/>
            <w:u w:val="single"/>
            <w:vertAlign w:val="baseline"/>
          </w:rPr>
          <w:t xml:space="preserve"> - Interview</w:t>
        </w:r>
      </w:hyperlink>
    </w:p>
    <w:p>
      <w:pPr>
        <w:pStyle w:val="Normal1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Sept. 19: Michigan</w:t>
      </w:r>
    </w:p>
    <w:p>
      <w:pPr>
        <w:pStyle w:val="Normal12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scheduled to participate in a </w:t>
      </w:r>
      <w:hyperlink r:id="rId1758" w:history="1">
        <w:r>
          <w:rPr>
            <w:rFonts w:ascii="arial" w:eastAsia="arial" w:hAnsi="arial" w:cs="arial"/>
            <w:b w:val="0"/>
            <w:i/>
            <w:strike w:val="0"/>
            <w:noProof w:val="0"/>
            <w:color w:val="0077CC"/>
            <w:position w:val="0"/>
            <w:sz w:val="20"/>
            <w:u w:val="single"/>
            <w:vertAlign w:val="baseline"/>
          </w:rPr>
          <w:t>"Unite for America" livestream event</w:t>
        </w:r>
      </w:hyperlink>
      <w:r>
        <w:rPr>
          <w:rFonts w:ascii="arial" w:eastAsia="arial" w:hAnsi="arial" w:cs="arial"/>
          <w:b w:val="0"/>
          <w:i w:val="0"/>
          <w:strike w:val="0"/>
          <w:noProof w:val="0"/>
          <w:color w:val="000000"/>
          <w:position w:val="0"/>
          <w:sz w:val="20"/>
          <w:u w:val="none"/>
          <w:vertAlign w:val="baseline"/>
        </w:rPr>
        <w:t xml:space="preserve"> with Oprah Winfrey in Michigan, the </w:t>
      </w:r>
      <w:hyperlink r:id="rId1759" w:history="1">
        <w:r>
          <w:rPr>
            <w:rFonts w:ascii="arial" w:eastAsia="arial" w:hAnsi="arial" w:cs="arial"/>
            <w:b w:val="0"/>
            <w:i/>
            <w:strike w:val="0"/>
            <w:noProof w:val="0"/>
            <w:color w:val="0077CC"/>
            <w:position w:val="0"/>
            <w:sz w:val="20"/>
            <w:u w:val="single"/>
            <w:vertAlign w:val="baseline"/>
          </w:rPr>
          <w:t>Milwaukee Journal Sentinel</w:t>
        </w:r>
      </w:hyperlink>
      <w:r>
        <w:rPr>
          <w:rFonts w:ascii="arial" w:eastAsia="arial" w:hAnsi="arial" w:cs="arial"/>
          <w:b w:val="0"/>
          <w:i w:val="0"/>
          <w:strike w:val="0"/>
          <w:noProof w:val="0"/>
          <w:color w:val="000000"/>
          <w:position w:val="0"/>
          <w:sz w:val="20"/>
          <w:u w:val="none"/>
          <w:vertAlign w:val="baseline"/>
        </w:rPr>
        <w:t xml:space="preserve">, part of the USA TODAY NETWORK, reported. </w:t>
      </w:r>
    </w:p>
    <w:p>
      <w:pPr>
        <w:pStyle w:val="Normal1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Sept. 20: Madison, Wisconsin</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scheduled to hold a rally early in the evening in Madison on Friday, as per the Journal Sentinel. Further details on her visit are not yet known.</w:t>
      </w:r>
    </w:p>
    <w:p>
      <w:pPr>
        <w:pStyle w:val="Normal12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Jessie Opoien, Milwaukee Journal Sentinel, USA TODAY NETWORK</w:t>
      </w:r>
    </w:p>
    <w:p>
      <w:pPr>
        <w:pStyle w:val="Normal12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Saman Shafiq is a trending news reporter for USA TODAY. Reach her at  </w:t>
      </w:r>
      <w:hyperlink r:id="rId1760" w:history="1">
        <w:r>
          <w:rPr>
            <w:rFonts w:ascii="arial" w:eastAsia="arial" w:hAnsi="arial" w:cs="arial"/>
            <w:b w:val="0"/>
            <w:i/>
            <w:strike w:val="0"/>
            <w:noProof w:val="0"/>
            <w:color w:val="0077CC"/>
            <w:position w:val="0"/>
            <w:sz w:val="20"/>
            <w:u w:val="single"/>
            <w:vertAlign w:val="baseline"/>
          </w:rPr>
          <w:t>sshafiq@gannett.co</w:t>
        </w:r>
      </w:hyperlink>
      <w:r>
        <w:rPr>
          <w:rFonts w:ascii="arial" w:eastAsia="arial" w:hAnsi="arial" w:cs="arial"/>
          <w:b w:val="0"/>
          <w:i/>
          <w:strike w:val="0"/>
          <w:noProof w:val="0"/>
          <w:color w:val="000000"/>
          <w:position w:val="0"/>
          <w:sz w:val="20"/>
          <w:u w:val="none"/>
          <w:vertAlign w:val="baseline"/>
        </w:rPr>
        <w:t xml:space="preserve"> m and follow her on X and Instagram @saman_shafiq7.</w:t>
      </w:r>
    </w:p>
    <w:p>
      <w:pPr>
        <w:pStyle w:val="Normal12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761" w:history="1">
        <w:r>
          <w:rPr>
            <w:rFonts w:ascii="arial" w:eastAsia="arial" w:hAnsi="arial" w:cs="arial"/>
            <w:b/>
            <w:i/>
            <w:strike w:val="0"/>
            <w:noProof w:val="0"/>
            <w:color w:val="0077CC"/>
            <w:position w:val="0"/>
            <w:sz w:val="20"/>
            <w:u w:val="single"/>
            <w:vertAlign w:val="baseline"/>
          </w:rPr>
          <w:t>Kamala</w:t>
        </w:r>
      </w:hyperlink>
      <w:hyperlink r:id="rId1762" w:history="1">
        <w:r>
          <w:rPr>
            <w:rFonts w:ascii="arial" w:eastAsia="arial" w:hAnsi="arial" w:cs="arial"/>
            <w:b w:val="0"/>
            <w:i/>
            <w:strike w:val="0"/>
            <w:noProof w:val="0"/>
            <w:color w:val="0077CC"/>
            <w:position w:val="0"/>
            <w:sz w:val="20"/>
            <w:u w:val="single"/>
            <w:vertAlign w:val="baseline"/>
          </w:rPr>
          <w:t xml:space="preserve"> </w:t>
        </w:r>
      </w:hyperlink>
      <w:hyperlink r:id="rId1763" w:history="1">
        <w:r>
          <w:rPr>
            <w:rFonts w:ascii="arial" w:eastAsia="arial" w:hAnsi="arial" w:cs="arial"/>
            <w:b/>
            <w:i/>
            <w:strike w:val="0"/>
            <w:noProof w:val="0"/>
            <w:color w:val="0077CC"/>
            <w:position w:val="0"/>
            <w:sz w:val="20"/>
            <w:u w:val="single"/>
            <w:vertAlign w:val="baseline"/>
          </w:rPr>
          <w:t>Harris</w:t>
        </w:r>
      </w:hyperlink>
      <w:hyperlink r:id="rId1764" w:history="1">
        <w:r>
          <w:rPr>
            <w:rFonts w:ascii="arial" w:eastAsia="arial" w:hAnsi="arial" w:cs="arial"/>
            <w:b w:val="0"/>
            <w:i/>
            <w:strike w:val="0"/>
            <w:noProof w:val="0"/>
            <w:color w:val="0077CC"/>
            <w:position w:val="0"/>
            <w:sz w:val="20"/>
            <w:u w:val="single"/>
            <w:vertAlign w:val="baseline"/>
          </w:rPr>
          <w:t>' schedule this week includes livestream event with Oprah, Madison rally</w:t>
        </w:r>
      </w:hyperlink>
    </w:p>
    <w:p>
      <w:pPr>
        <w:pStyle w:val="Normal125"/>
        <w:keepNext/>
        <w:spacing w:before="240" w:after="0" w:line="340" w:lineRule="atLeast"/>
        <w:ind w:left="0" w:right="0" w:firstLine="0"/>
        <w:jc w:val="left"/>
      </w:pPr>
      <w:bookmarkStart w:id="374" w:name="Classification_123"/>
      <w:bookmarkEnd w:id="374"/>
      <w:r>
        <w:rPr>
          <w:rFonts w:ascii="arial" w:eastAsia="arial" w:hAnsi="arial" w:cs="arial"/>
          <w:b/>
          <w:i w:val="0"/>
          <w:strike w:val="0"/>
          <w:noProof w:val="0"/>
          <w:color w:val="000000"/>
          <w:position w:val="0"/>
          <w:sz w:val="28"/>
          <w:u w:val="none"/>
          <w:vertAlign w:val="baseline"/>
        </w:rPr>
        <w:t>Classification</w:t>
      </w:r>
    </w:p>
    <w:p>
      <w:pPr>
        <w:pStyle w:val="Normal125"/>
        <w:spacing w:line="60" w:lineRule="exact"/>
      </w:pPr>
      <w:r>
        <w:pict>
          <v:line id="_x0000_s1425" style="position:absolute;z-index:252040192" from="0,2pt" to="512pt,2pt" strokecolor="#009ddb" strokeweight="2pt">
            <v:stroke linestyle="single"/>
            <w10:wrap type="topAndBottom"/>
          </v:line>
        </w:pict>
      </w:r>
    </w:p>
    <w:p>
      <w:pPr>
        <w:pStyle w:val="Normal125"/>
        <w:spacing w:line="120" w:lineRule="exact"/>
      </w:pP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(91%); ASSASSINATION (90%); CAMPAIGNS &amp; ELECTIONS (90%); ELECTIONS (90%); US PRESIDENTIAL CANDIDATES 2008 (90%); US PRESIDENTIAL CANDIDATES 2012 (90%); US PRESIDENTIAL CANDIDATES 2024 (90%); US PRESIDENTIAL ELECTIONS (90%); INTERNET SOCIAL NETWORKING (89%); INTERVIEWS (89%); INVESTIGATIONS (89%); JOURNALISM (89%); VOTERS &amp; VOTING (89%); POLITICAL CANDIDATES (78%); SOCIAL MEDIA (78%); GRADUATE &amp; PROFESSIONAL SCHOOLS (77%); HISTORICALLY BLACK COLLEGES (77%); LAW SCHOOLS (77%); STUDENTS &amp; STUDENT LIFE (77%); ASSOCIATIONS &amp; ORGANIZATIONS (72%); WRITERS (67%)</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(51%)</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BUREAU OF INVESTIGATION (84%); MARQUETTE UNIVERSITY (84%); INTERNATIONAL BROTHERHOOD OF TEAMSTERS (54%)</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(51%)</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(51%); SIC7374 COMPUTER PROCESSING &amp; DATA PREPARATION &amp; PROCESSING SERVICES (51%); INTERNET SOCIAL NETWORKING (89%); STREAMING MEDIA (89%); SOCIAL MEDIA (78%); GRADUATE &amp; PROFESSIONAL SCHOOLS (77%); HISTORICALLY BLACK COLLEGES (77%); LAW SCHOOLS (77%); WRITERS (67%)</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DONALD TRUMP (93%); JOE BIDEN (92%); HILLARY RODHAM CLINTON (79%); OPRAH WINFREY (57%)</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MILWAUKEE, WI, USA (92%); PHILADELPHIA, PA, USA (88%); MADISON, WI, USA (79%); WISCONSIN, USA (94%); MICHIGAN, USA (93%); PENNSYLVANIA, USA (93%); WASHINGTON DC, USA (92%); NORTH CAROLINA, USA (79%); TEXAS, USA (79%); UNITED STATES (96%); Texas, Pennsylvania, Michigan, North Carolina &amp; Wisconsin; United States; Americas, Northern America</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2024</w:t>
      </w:r>
    </w:p>
    <w:p>
      <w:pPr>
        <w:pStyle w:val="Normal125"/>
      </w:pPr>
    </w:p>
    <w:p>
      <w:pPr>
        <w:pStyle w:val="Normal125"/>
        <w:ind w:left="200"/>
        <w:sectPr>
          <w:type w:val="continuous"/>
          <w:pgMar w:top="840" w:right="1000" w:bottom="840" w:left="1000" w:header="400" w:footer="400"/>
          <w:pgNumType w:fmt="decimal"/>
          <w:cols w:space="720"/>
        </w:sectPr>
      </w:pPr>
      <w:r>
        <w:br/>
      </w:r>
      <w:r>
        <w:pict>
          <v:line id="_x0000_s1426"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765"/>
          <w:headerReference w:type="default" r:id="rId1766"/>
          <w:footerReference w:type="even" r:id="rId1767"/>
          <w:footerReference w:type="default" r:id="rId1768"/>
          <w:headerReference w:type="first" r:id="rId1769"/>
          <w:footerReference w:type="first" r:id="rId1770"/>
          <w:pgSz w:w="12240" w:h="15840"/>
          <w:pgMar w:top="840" w:right="1000" w:bottom="840" w:left="1000" w:header="400" w:footer="400"/>
          <w:pgNumType w:fmt="decimal"/>
          <w:cols w:space="720"/>
          <w:titlePg w:val="0"/>
        </w:sectPr>
      </w:pPr>
    </w:p>
    <w:p>
      <w:pPr>
        <w:pStyle w:val="Normal126"/>
      </w:pPr>
    </w:p>
    <w:p>
      <w:pPr>
        <w:pStyle w:val="Heading1124"/>
        <w:keepNext w:val="0"/>
        <w:spacing w:after="200" w:line="340" w:lineRule="atLeast"/>
        <w:ind w:left="0" w:right="0" w:firstLine="0"/>
        <w:jc w:val="center"/>
      </w:pPr>
      <w:hyperlink r:id="rId1771" w:history="1">
        <w:r>
          <w:rPr>
            <w:rFonts w:ascii="arial" w:eastAsia="arial" w:hAnsi="arial" w:cs="arial"/>
            <w:b/>
            <w:i/>
            <w:strike w:val="0"/>
            <w:color w:val="0077CC"/>
            <w:sz w:val="28"/>
            <w:u w:val="single"/>
            <w:vertAlign w:val="baseline"/>
          </w:rPr>
          <w:t xml:space="preserve">Taylor Swift expresses support for </w:t>
        </w:r>
      </w:hyperlink>
      <w:hyperlink r:id="rId1772" w:history="1">
        <w:r>
          <w:rPr>
            <w:rFonts w:ascii="arial" w:eastAsia="arial" w:hAnsi="arial" w:cs="arial"/>
            <w:b/>
            <w:i/>
            <w:strike w:val="0"/>
            <w:color w:val="0077CC"/>
            <w:sz w:val="28"/>
            <w:u w:val="single"/>
            <w:vertAlign w:val="baseline"/>
          </w:rPr>
          <w:t>Kamala</w:t>
        </w:r>
      </w:hyperlink>
      <w:hyperlink r:id="rId1773" w:history="1">
        <w:r>
          <w:rPr>
            <w:rFonts w:ascii="arial" w:eastAsia="arial" w:hAnsi="arial" w:cs="arial"/>
            <w:b/>
            <w:i/>
            <w:strike w:val="0"/>
            <w:color w:val="0077CC"/>
            <w:sz w:val="28"/>
            <w:u w:val="single"/>
            <w:vertAlign w:val="baseline"/>
          </w:rPr>
          <w:t xml:space="preserve"> </w:t>
        </w:r>
      </w:hyperlink>
      <w:hyperlink r:id="rId1774" w:history="1">
        <w:r>
          <w:rPr>
            <w:rFonts w:ascii="arial" w:eastAsia="arial" w:hAnsi="arial" w:cs="arial"/>
            <w:b/>
            <w:i/>
            <w:strike w:val="0"/>
            <w:color w:val="0077CC"/>
            <w:sz w:val="28"/>
            <w:u w:val="single"/>
            <w:vertAlign w:val="baseline"/>
          </w:rPr>
          <w:t>Harris</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2024 Tuesday</w:t>
      </w:r>
    </w:p>
    <w:p>
      <w:pPr>
        <w:pStyle w:val="Normal126"/>
        <w:keepNext w:val="0"/>
        <w:spacing w:after="0" w:line="240" w:lineRule="atLeast"/>
        <w:ind w:right="0"/>
        <w:jc w:val="both"/>
      </w:pPr>
      <w:bookmarkStart w:id="375" w:name="Bookmark_126"/>
      <w:bookmarkEnd w:id="375"/>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126"/>
        <w:keepNext/>
        <w:spacing w:before="240" w:after="0" w:line="340" w:lineRule="atLeast"/>
        <w:ind w:left="0" w:right="0" w:firstLine="0"/>
        <w:jc w:val="left"/>
      </w:pPr>
      <w:bookmarkStart w:id="376" w:name="Body_124"/>
      <w:bookmarkEnd w:id="376"/>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27" style="position:absolute;z-index:25204224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Mexico City -</w:t>
      </w:r>
      <w:r>
        <w:rPr>
          <w:rFonts w:ascii="arial" w:eastAsia="arial" w:hAnsi="arial" w:cs="arial"/>
          <w:b w:val="0"/>
          <w:i w:val="0"/>
          <w:strike w:val="0"/>
          <w:noProof w:val="0"/>
          <w:color w:val="000000"/>
          <w:position w:val="0"/>
          <w:sz w:val="20"/>
          <w:u w:val="none"/>
          <w:vertAlign w:val="baseline"/>
        </w:rPr>
        <w:t xml:space="preserve"> The American singer </w:t>
      </w:r>
      <w:r>
        <w:rPr>
          <w:rFonts w:ascii="arial" w:eastAsia="arial" w:hAnsi="arial" w:cs="arial"/>
          <w:b/>
          <w:i w:val="0"/>
          <w:strike w:val="0"/>
          <w:noProof w:val="0"/>
          <w:color w:val="000000"/>
          <w:position w:val="0"/>
          <w:sz w:val="20"/>
          <w:u w:val="none"/>
          <w:vertAlign w:val="baseline"/>
        </w:rPr>
        <w:t xml:space="preserve">Taylor Swift </w:t>
      </w:r>
      <w:r>
        <w:rPr>
          <w:rFonts w:ascii="arial" w:eastAsia="arial" w:hAnsi="arial" w:cs="arial"/>
          <w:b w:val="0"/>
          <w:i w:val="0"/>
          <w:strike w:val="0"/>
          <w:noProof w:val="0"/>
          <w:color w:val="000000"/>
          <w:position w:val="0"/>
          <w:sz w:val="20"/>
          <w:u w:val="none"/>
          <w:vertAlign w:val="baseline"/>
        </w:rPr>
        <w:t xml:space="preserve">announced on Tuesday her support for the Democratic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for the November presidential election in her country, against the Republican tycoon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Tuesday the debate between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took place a little more than a month after</w:t>
      </w:r>
      <w:r>
        <w:rPr>
          <w:rFonts w:ascii="arial" w:eastAsia="arial" w:hAnsi="arial" w:cs="arial"/>
          <w:b/>
          <w:i w:val="0"/>
          <w:strike w:val="0"/>
          <w:noProof w:val="0"/>
          <w:color w:val="000000"/>
          <w:position w:val="0"/>
          <w:sz w:val="20"/>
          <w:u w:val="none"/>
          <w:vertAlign w:val="baseline"/>
        </w:rPr>
        <w:t xml:space="preserve"> Joe Biden left the presidential race,</w:t>
      </w:r>
      <w:r>
        <w:rPr>
          <w:rFonts w:ascii="arial" w:eastAsia="arial" w:hAnsi="arial" w:cs="arial"/>
          <w:b w:val="0"/>
          <w:i w:val="0"/>
          <w:strike w:val="0"/>
          <w:noProof w:val="0"/>
          <w:color w:val="000000"/>
          <w:position w:val="0"/>
          <w:sz w:val="20"/>
          <w:u w:val="none"/>
          <w:vertAlign w:val="baseline"/>
        </w:rPr>
        <w:t xml:space="preserve"> which meant an opportunity for the vice president to compete against the Republican.</w:t>
      </w:r>
    </w:p>
    <w:p>
      <w:pPr>
        <w:pStyle w:val="Normal1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did Taylor Swift have to say about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through a publication on Instagram where </w:t>
      </w:r>
      <w:r>
        <w:rPr>
          <w:rFonts w:ascii="arial" w:eastAsia="arial" w:hAnsi="arial" w:cs="arial"/>
          <w:b/>
          <w:i w:val="0"/>
          <w:strike w:val="0"/>
          <w:noProof w:val="0"/>
          <w:color w:val="000000"/>
          <w:position w:val="0"/>
          <w:sz w:val="20"/>
          <w:u w:val="none"/>
          <w:vertAlign w:val="baseline"/>
        </w:rPr>
        <w:t>Taylor Swift</w:t>
      </w:r>
      <w:r>
        <w:rPr>
          <w:rFonts w:ascii="arial" w:eastAsia="arial" w:hAnsi="arial" w:cs="arial"/>
          <w:b w:val="0"/>
          <w:i w:val="0"/>
          <w:strike w:val="0"/>
          <w:noProof w:val="0"/>
          <w:color w:val="000000"/>
          <w:position w:val="0"/>
          <w:sz w:val="20"/>
          <w:u w:val="none"/>
          <w:vertAlign w:val="baseline"/>
        </w:rPr>
        <w:t xml:space="preserve"> spoke publicly about who she will vote for, as she did in the past, knowing the responsibility that this entails, since it</w:t>
      </w:r>
      <w:r>
        <w:rPr>
          <w:rFonts w:ascii="arial" w:eastAsia="arial" w:hAnsi="arial" w:cs="arial"/>
          <w:b/>
          <w:i w:val="0"/>
          <w:strike w:val="0"/>
          <w:noProof w:val="0"/>
          <w:color w:val="000000"/>
          <w:position w:val="0"/>
          <w:sz w:val="20"/>
          <w:u w:val="none"/>
          <w:vertAlign w:val="baseline"/>
        </w:rPr>
        <w:t xml:space="preserve"> can influence millions of </w:t>
      </w:r>
      <w:r>
        <w:rPr>
          <w:rFonts w:ascii="arial" w:eastAsia="arial" w:hAnsi="arial" w:cs="arial"/>
          <w:b w:val="0"/>
          <w:i w:val="0"/>
          <w:strike w:val="0"/>
          <w:noProof w:val="0"/>
          <w:color w:val="000000"/>
          <w:position w:val="0"/>
          <w:sz w:val="20"/>
          <w:u w:val="none"/>
          <w:vertAlign w:val="baseline"/>
        </w:rPr>
        <w:t>people.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xml:space="preserve">"Bad Blood" </w:t>
      </w:r>
      <w:r>
        <w:rPr>
          <w:rFonts w:ascii="arial" w:eastAsia="arial" w:hAnsi="arial" w:cs="arial"/>
          <w:b w:val="0"/>
          <w:i w:val="0"/>
          <w:strike w:val="0"/>
          <w:noProof w:val="0"/>
          <w:color w:val="000000"/>
          <w:position w:val="0"/>
          <w:sz w:val="20"/>
          <w:u w:val="none"/>
          <w:vertAlign w:val="baseline"/>
        </w:rPr>
        <w:t>singer assured to have watched tonight's presidential debate and asked her fans to do the same, in case they missed it and research the issues that were addressed.</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voter, I make sure to watch and read as much as I can about the proposed policies and plans for this country."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she argued that she recently learned that</w:t>
      </w:r>
      <w:r>
        <w:rPr>
          <w:rFonts w:ascii="arial" w:eastAsia="arial" w:hAnsi="arial" w:cs="arial"/>
          <w:b/>
          <w:i w:val="0"/>
          <w:strike w:val="0"/>
          <w:noProof w:val="0"/>
          <w:color w:val="000000"/>
          <w:position w:val="0"/>
          <w:sz w:val="20"/>
          <w:u w:val="none"/>
          <w:vertAlign w:val="baseline"/>
        </w:rPr>
        <w:t xml:space="preserve"> Donald Trump's official website,</w:t>
      </w:r>
      <w:r>
        <w:rPr>
          <w:rFonts w:ascii="arial" w:eastAsia="arial" w:hAnsi="arial" w:cs="arial"/>
          <w:b w:val="0"/>
          <w:i w:val="0"/>
          <w:strike w:val="0"/>
          <w:noProof w:val="0"/>
          <w:color w:val="000000"/>
          <w:position w:val="0"/>
          <w:sz w:val="20"/>
          <w:u w:val="none"/>
          <w:vertAlign w:val="baseline"/>
        </w:rPr>
        <w:t xml:space="preserve"> an </w:t>
      </w:r>
      <w:r>
        <w:rPr>
          <w:rFonts w:ascii="arial" w:eastAsia="arial" w:hAnsi="arial" w:cs="arial"/>
          <w:b/>
          <w:i w:val="0"/>
          <w:strike w:val="0"/>
          <w:noProof w:val="0"/>
          <w:color w:val="000000"/>
          <w:position w:val="0"/>
          <w:sz w:val="20"/>
          <w:u w:val="none"/>
          <w:vertAlign w:val="baseline"/>
        </w:rPr>
        <w:t xml:space="preserve">AI </w:t>
      </w:r>
      <w:r>
        <w:rPr>
          <w:rFonts w:ascii="arial" w:eastAsia="arial" w:hAnsi="arial" w:cs="arial"/>
          <w:b w:val="0"/>
          <w:i w:val="0"/>
          <w:strike w:val="0"/>
          <w:noProof w:val="0"/>
          <w:color w:val="000000"/>
          <w:position w:val="0"/>
          <w:sz w:val="20"/>
          <w:u w:val="none"/>
          <w:vertAlign w:val="baseline"/>
        </w:rPr>
        <w:t>product was posted in which she supposedly endorsed him.</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evoked my fears about AI and the dangers of spreading misinformation. It led me to the conclusion that I need to be very transparent about my actual plans for this election as a voter."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w:t>
      </w:r>
      <w:r>
        <w:rPr>
          <w:rFonts w:ascii="arial" w:eastAsia="arial" w:hAnsi="arial" w:cs="arial"/>
          <w:b/>
          <w:i w:val="0"/>
          <w:strike w:val="0"/>
          <w:noProof w:val="0"/>
          <w:color w:val="000000"/>
          <w:position w:val="0"/>
          <w:sz w:val="20"/>
          <w:u w:val="none"/>
          <w:vertAlign w:val="baseline"/>
        </w:rPr>
        <w:t xml:space="preserve">avoid further misinformation, </w:t>
      </w:r>
      <w:r>
        <w:rPr>
          <w:rFonts w:ascii="arial" w:eastAsia="arial" w:hAnsi="arial" w:cs="arial"/>
          <w:b w:val="0"/>
          <w:i w:val="0"/>
          <w:strike w:val="0"/>
          <w:noProof w:val="0"/>
          <w:color w:val="000000"/>
          <w:position w:val="0"/>
          <w:sz w:val="20"/>
          <w:u w:val="none"/>
          <w:vertAlign w:val="baseline"/>
        </w:rPr>
        <w:t xml:space="preserve">Taylor Swift revealed </w:t>
      </w:r>
      <w:r>
        <w:rPr>
          <w:rFonts w:ascii="arial" w:eastAsia="arial" w:hAnsi="arial" w:cs="arial"/>
          <w:b/>
          <w:i w:val="0"/>
          <w:strike w:val="0"/>
          <w:noProof w:val="0"/>
          <w:color w:val="000000"/>
          <w:position w:val="0"/>
          <w:sz w:val="20"/>
          <w:u w:val="none"/>
          <w:vertAlign w:val="baseline"/>
        </w:rPr>
        <w:t>her voting intentions</w:t>
      </w:r>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cast my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in the 2024 presidential election. I'm voting for @kamalaharris because she fights for rights and causes that I believe need a warrior to stand up for them. I believe she is a talented leader with a steady hand and I believe we can accomplish so much more in this country if we are guided by calm and not chaos."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interpreter of "</w:t>
      </w:r>
      <w:r>
        <w:rPr>
          <w:rFonts w:ascii="arial" w:eastAsia="arial" w:hAnsi="arial" w:cs="arial"/>
          <w:b/>
          <w:i w:val="0"/>
          <w:strike w:val="0"/>
          <w:noProof w:val="0"/>
          <w:color w:val="000000"/>
          <w:position w:val="0"/>
          <w:sz w:val="20"/>
          <w:u w:val="none"/>
          <w:vertAlign w:val="baseline"/>
        </w:rPr>
        <w:t>Lover</w:t>
      </w:r>
      <w:r>
        <w:rPr>
          <w:rFonts w:ascii="arial" w:eastAsia="arial" w:hAnsi="arial" w:cs="arial"/>
          <w:b w:val="0"/>
          <w:i w:val="0"/>
          <w:strike w:val="0"/>
          <w:noProof w:val="0"/>
          <w:color w:val="000000"/>
          <w:position w:val="0"/>
          <w:sz w:val="20"/>
          <w:u w:val="none"/>
          <w:vertAlign w:val="baseline"/>
        </w:rPr>
        <w:t xml:space="preserve">" felt affinity with the </w:t>
      </w:r>
      <w:r>
        <w:rPr>
          <w:rFonts w:ascii="arial" w:eastAsia="arial" w:hAnsi="arial" w:cs="arial"/>
          <w:b/>
          <w:i w:val="0"/>
          <w:strike w:val="0"/>
          <w:noProof w:val="0"/>
          <w:color w:val="000000"/>
          <w:position w:val="0"/>
          <w:sz w:val="20"/>
          <w:u w:val="none"/>
          <w:vertAlign w:val="baseline"/>
        </w:rPr>
        <w:t xml:space="preserve">proposal </w:t>
      </w:r>
      <w:r>
        <w:rPr>
          <w:rFonts w:ascii="arial" w:eastAsia="arial" w:hAnsi="arial" w:cs="arial"/>
          <w:b w:val="0"/>
          <w:i w:val="0"/>
          <w:strike w:val="0"/>
          <w:noProof w:val="0"/>
          <w:color w:val="000000"/>
          <w:position w:val="0"/>
          <w:sz w:val="20"/>
          <w:u w:val="none"/>
          <w:vertAlign w:val="baseline"/>
        </w:rPr>
        <w:t xml:space="preserve">of these candidates, after </w:t>
      </w:r>
      <w:r>
        <w:rPr>
          <w:rFonts w:ascii="arial" w:eastAsia="arial" w:hAnsi="arial" w:cs="arial"/>
          <w:b/>
          <w:i w:val="0"/>
          <w:strike w:val="0"/>
          <w:noProof w:val="0"/>
          <w:color w:val="000000"/>
          <w:position w:val="0"/>
          <w:sz w:val="20"/>
          <w:u w:val="none"/>
          <w:vertAlign w:val="baseline"/>
        </w:rPr>
        <w:t>researching</w:t>
      </w:r>
      <w:r>
        <w:rPr>
          <w:rFonts w:ascii="arial" w:eastAsia="arial" w:hAnsi="arial" w:cs="arial"/>
          <w:b w:val="0"/>
          <w:i w:val="0"/>
          <w:strike w:val="0"/>
          <w:noProof w:val="0"/>
          <w:color w:val="000000"/>
          <w:position w:val="0"/>
          <w:sz w:val="20"/>
          <w:u w:val="none"/>
          <w:vertAlign w:val="baseline"/>
        </w:rPr>
        <w:t xml:space="preserve">, she also encouraged her followers to vote, so she used her social networks to inform them how to vote, especially for those who will do it for </w:t>
      </w:r>
      <w:r>
        <w:rPr>
          <w:rFonts w:ascii="arial" w:eastAsia="arial" w:hAnsi="arial" w:cs="arial"/>
          <w:b/>
          <w:i w:val="0"/>
          <w:strike w:val="0"/>
          <w:noProof w:val="0"/>
          <w:color w:val="000000"/>
          <w:position w:val="0"/>
          <w:sz w:val="20"/>
          <w:u w:val="none"/>
          <w:vertAlign w:val="baseline"/>
        </w:rPr>
        <w:t>the first time</w:t>
      </w:r>
      <w:r>
        <w:rPr>
          <w:rFonts w:ascii="arial" w:eastAsia="arial" w:hAnsi="arial" w:cs="arial"/>
          <w:b w:val="0"/>
          <w:i w:val="0"/>
          <w:strike w:val="0"/>
          <w:noProof w:val="0"/>
          <w:color w:val="000000"/>
          <w:position w:val="0"/>
          <w:sz w:val="20"/>
          <w:u w:val="none"/>
          <w:vertAlign w:val="baseline"/>
        </w:rPr>
        <w:t>.</w:t>
      </w:r>
    </w:p>
    <w:p>
      <w:pPr>
        <w:pStyle w:val="Normal126"/>
        <w:keepNext/>
        <w:spacing w:before="240" w:after="0" w:line="340" w:lineRule="atLeast"/>
        <w:ind w:left="0" w:right="0" w:firstLine="0"/>
        <w:jc w:val="left"/>
      </w:pPr>
      <w:bookmarkStart w:id="377" w:name="Classification_124"/>
      <w:bookmarkEnd w:id="377"/>
      <w:r>
        <w:rPr>
          <w:rFonts w:ascii="arial" w:eastAsia="arial" w:hAnsi="arial" w:cs="arial"/>
          <w:b/>
          <w:i w:val="0"/>
          <w:strike w:val="0"/>
          <w:noProof w:val="0"/>
          <w:color w:val="000000"/>
          <w:position w:val="0"/>
          <w:sz w:val="28"/>
          <w:u w:val="none"/>
          <w:vertAlign w:val="baseline"/>
        </w:rPr>
        <w:t>Classification</w:t>
      </w:r>
    </w:p>
    <w:p>
      <w:pPr>
        <w:pStyle w:val="Normal126"/>
        <w:spacing w:line="60" w:lineRule="exact"/>
      </w:pPr>
      <w:r>
        <w:pict>
          <v:line id="_x0000_s1428" style="position:absolute;z-index:252043264" from="0,2pt" to="512pt,2pt" strokecolor="#009ddb" strokeweight="2pt">
            <v:stroke linestyle="single"/>
            <w10:wrap type="topAndBottom"/>
          </v:line>
        </w:pict>
      </w:r>
    </w:p>
    <w:p>
      <w:pPr>
        <w:pStyle w:val="Normal126"/>
        <w:spacing w:line="120" w:lineRule="exact"/>
      </w:pP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(91%); CAMPAIGNS &amp; ELECTIONS (90%); ELECTIONS (90%); POLITICAL CANDIDATES (90%); US DEMOCRATIC PARTY (90%); US PRESIDENTIAL CANDIDATES 2008 (90%); US PRESIDENTIAL CANDIDATES 2012 (90%); US PRESIDENTIAL ELECTIONS (90%); US REPUBLICAN PARTY (90%); INTERNET SOCIAL NETWORKING (89%); US PRESIDENTIAL CANDIDATES 2024 (89%); POLITICAL DEBATES (78%); SOCIAL MEDIA (75%); DISINFORMATION &amp; MISINFORMATION (70%); SOCIAL NETWORKING (70%); Espectáculos (%)</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(89%); SOCIAL MEDIA (75%)</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(93%); JOE BIDEN (79%); TIMOTHY J WALZ (79%)</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(79%); UNITED STATES (79%)</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2024</w:t>
      </w:r>
    </w:p>
    <w:p>
      <w:pPr>
        <w:pStyle w:val="Normal126"/>
      </w:pPr>
    </w:p>
    <w:p>
      <w:pPr>
        <w:pStyle w:val="Normal126"/>
        <w:ind w:left="200"/>
        <w:sectPr>
          <w:type w:val="continuous"/>
          <w:pgMar w:top="840" w:right="1000" w:bottom="840" w:left="1000" w:header="400" w:footer="400"/>
          <w:pgNumType w:fmt="decimal"/>
          <w:cols w:space="720"/>
        </w:sectPr>
      </w:pPr>
      <w:r>
        <w:br/>
      </w:r>
      <w:r>
        <w:pict>
          <v:line id="_x0000_s1429"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775"/>
          <w:headerReference w:type="default" r:id="rId1776"/>
          <w:footerReference w:type="even" r:id="rId1777"/>
          <w:footerReference w:type="default" r:id="rId1778"/>
          <w:headerReference w:type="first" r:id="rId1779"/>
          <w:footerReference w:type="first" r:id="rId1780"/>
          <w:pgSz w:w="12240" w:h="15840"/>
          <w:pgMar w:top="840" w:right="1000" w:bottom="840" w:left="1000" w:header="400" w:footer="400"/>
          <w:pgNumType w:fmt="decimal"/>
          <w:cols w:space="720"/>
          <w:titlePg w:val="0"/>
        </w:sectPr>
      </w:pPr>
    </w:p>
    <w:p>
      <w:pPr>
        <w:pStyle w:val="Normal127"/>
      </w:pPr>
    </w:p>
    <w:p>
      <w:pPr>
        <w:pStyle w:val="Heading1125"/>
        <w:keepNext w:val="0"/>
        <w:spacing w:after="200" w:line="340" w:lineRule="atLeast"/>
        <w:ind w:left="0" w:right="0" w:firstLine="0"/>
        <w:jc w:val="center"/>
      </w:pPr>
      <w:hyperlink r:id="rId1781" w:history="1">
        <w:r>
          <w:rPr>
            <w:rFonts w:ascii="arial" w:eastAsia="arial" w:hAnsi="arial" w:cs="arial"/>
            <w:b/>
            <w:i/>
            <w:strike w:val="0"/>
            <w:color w:val="0077CC"/>
            <w:sz w:val="28"/>
            <w:u w:val="single"/>
            <w:vertAlign w:val="baseline"/>
          </w:rPr>
          <w:t>Kamala</w:t>
        </w:r>
      </w:hyperlink>
      <w:hyperlink r:id="rId1782" w:history="1">
        <w:r>
          <w:rPr>
            <w:rFonts w:ascii="arial" w:eastAsia="arial" w:hAnsi="arial" w:cs="arial"/>
            <w:b/>
            <w:i/>
            <w:strike w:val="0"/>
            <w:color w:val="0077CC"/>
            <w:sz w:val="28"/>
            <w:u w:val="single"/>
            <w:vertAlign w:val="baseline"/>
          </w:rPr>
          <w:t xml:space="preserve"> </w:t>
        </w:r>
      </w:hyperlink>
      <w:hyperlink r:id="rId1783" w:history="1">
        <w:r>
          <w:rPr>
            <w:rFonts w:ascii="arial" w:eastAsia="arial" w:hAnsi="arial" w:cs="arial"/>
            <w:b/>
            <w:i/>
            <w:strike w:val="0"/>
            <w:color w:val="0077CC"/>
            <w:sz w:val="28"/>
            <w:u w:val="single"/>
            <w:vertAlign w:val="baseline"/>
          </w:rPr>
          <w:t>Harris</w:t>
        </w:r>
      </w:hyperlink>
      <w:hyperlink r:id="rId1784" w:history="1">
        <w:r>
          <w:rPr>
            <w:rFonts w:ascii="arial" w:eastAsia="arial" w:hAnsi="arial" w:cs="arial"/>
            <w:b/>
            <w:i/>
            <w:strike w:val="0"/>
            <w:color w:val="0077CC"/>
            <w:sz w:val="28"/>
            <w:u w:val="single"/>
            <w:vertAlign w:val="baseline"/>
          </w:rPr>
          <w:t xml:space="preserve"> is on the cover of Vogue one month before the U.S. election: "The candidate of our time".</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2024 Saturday</w:t>
      </w:r>
    </w:p>
    <w:p>
      <w:pPr>
        <w:pStyle w:val="Normal127"/>
        <w:keepNext w:val="0"/>
        <w:spacing w:after="0" w:line="240" w:lineRule="atLeast"/>
        <w:ind w:right="0"/>
        <w:jc w:val="both"/>
      </w:pPr>
      <w:bookmarkStart w:id="378" w:name="Bookmark_127"/>
      <w:bookmarkEnd w:id="37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27"/>
        <w:keepNext/>
        <w:spacing w:before="240" w:after="0" w:line="340" w:lineRule="atLeast"/>
        <w:ind w:left="0" w:right="0" w:firstLine="0"/>
        <w:jc w:val="left"/>
      </w:pPr>
      <w:bookmarkStart w:id="379" w:name="Body_125"/>
      <w:bookmarkEnd w:id="37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30" style="position:absolute;z-index:252045312"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 The recent issue of &lt;strong&gt;Vogue &lt;/strong&gt;has not gone unnoticed in the U.S. political and social arena. In a media move that reflects both strategy and hope, &lt;strong&gt;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&lt;/strong&gt; appears on the cover of the magazine, under the title "The Candidate of Our Time," one month before the U&lt;strong&gt;.S.&lt;/strong&gt; presidential election.    &lt;/p&gt;&lt;p&gt; U.S. Vice President &lt;strong&gt;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&lt;/strong&gt; is once again the face of &lt;strong&gt;Vogue&lt;/strong&gt;, a magazine that presents her not only as a style icon, but also as an influential leader who leaves an indelible mark on U.S. politics. The cover and the extensive inside article seek to paint a portrait of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a resilient and decisive figure in the race for reelection alongside Joe Biden, in a context where they are once again facing Donald Trump and his allies.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&lt;/p&gt;&lt;h2&gt;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on the cover of Vogue    &lt;/h2&gt;&lt;p&gt; The magazine chose to highlight again &lt;strong&gt;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&lt;/strong&gt;as a symbol of progress and hope in an election period that promises to be as or more contested than the previous one. The cover, captured by celebrity photographer Annie Leibovitz, features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59, in an elegant chocolate-colored suit and silk blouse, while sitting comfortably in an armchair.    &lt;/p&gt;&lt;h2&gt; When was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first featured in Vogue?   &lt;/h2&gt;&lt;p&gt; In January 2021, &lt;strong&gt;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&lt;/strong&gt;first appeared on the cover of &lt;strong&gt;Vogue&lt;/strong&gt;. That issue was celebrated and criticized in equal measure; celebrated for its historical significance and criticized because she had a slightly uncomfortable countenance and a partial laugh. She wore a dark Donald Deal jacket and black skinny jeans with Converse sneakers, which drew mixed reactions and surprise from her team, who were expecting a more formal look with a light blue suit and gold background. Despite the controversy that followed the publication of the photo, Vogue defended the choice of the image as a genuine representation of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&lt;/p&gt;&lt;h2&gt; What is Vogue's feature 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about?   &lt;/h2&gt;&lt;p&gt;&lt;strong&gt;Vogue'&lt;/strong&gt; s lengthy article on&lt;strong&gt;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&lt;/strong&gt; covers several anecdotes, including how her career suddenly rose to the top of the Democratic ticket after Joe Biden decided to withdraw from the race in July. The piece also addresses the issue of the Middle East conflict in the magazine, although she did not offer specifics on her strategies for resolving the crisis should she win the November election against &lt;strong&gt;Donald Trump&lt;/strong&gt;, who is 78.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's presence in Vogue coincides with the final stages of the U.S. presidential race, where polls show her in a close tie with her Republican opponent.    &lt;/p&gt;&lt;h2&gt; U.S. Elections    &lt;/h2&gt;&lt;p&gt; The U.S. presidential election is scheduled for November 5, 2024, a defining moment for the country and for the current administration. This &lt;strong&gt;Vogue &lt;/strong&gt;coverage comes at a strategic time, seeking to somehow influence public perception and solidify support for &lt;strong&gt;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Joe Biden&lt;/strong&gt; as they attempt to secure a second term in the White House against fierce competition like &lt;strong&gt;Donald Trump.&lt;/strong&gt;  &lt;/p&gt;                                                              Join the Whatsapp channel&lt;p&gt;&lt;strong&gt;TODAY'S DEAL:&lt;/strong&gt;CINEPLANET: 2 2D tickets + 2 large drinks + Giant pop corn. Monday to Sunday&lt;/p&gt;       </w:t>
      </w:r>
    </w:p>
    <w:p>
      <w:pPr>
        <w:pStyle w:val="Normal127"/>
        <w:keepNext/>
        <w:spacing w:before="240" w:after="0" w:line="340" w:lineRule="atLeast"/>
        <w:ind w:left="0" w:right="0" w:firstLine="0"/>
        <w:jc w:val="left"/>
      </w:pPr>
      <w:bookmarkStart w:id="380" w:name="Classification_125"/>
      <w:bookmarkEnd w:id="380"/>
      <w:r>
        <w:rPr>
          <w:rFonts w:ascii="arial" w:eastAsia="arial" w:hAnsi="arial" w:cs="arial"/>
          <w:b/>
          <w:i w:val="0"/>
          <w:strike w:val="0"/>
          <w:noProof w:val="0"/>
          <w:color w:val="000000"/>
          <w:position w:val="0"/>
          <w:sz w:val="28"/>
          <w:u w:val="none"/>
          <w:vertAlign w:val="baseline"/>
        </w:rPr>
        <w:t>Classification</w:t>
      </w:r>
    </w:p>
    <w:p>
      <w:pPr>
        <w:pStyle w:val="Normal127"/>
        <w:spacing w:line="60" w:lineRule="exact"/>
      </w:pPr>
      <w:r>
        <w:pict>
          <v:line id="_x0000_s1431" style="position:absolute;z-index:252046336" from="0,2pt" to="512pt,2pt" strokecolor="#009ddb" strokeweight="2pt">
            <v:stroke linestyle="single"/>
            <w10:wrap type="topAndBottom"/>
          </v:line>
        </w:pict>
      </w:r>
    </w:p>
    <w:p>
      <w:pPr>
        <w:pStyle w:val="Normal127"/>
        <w:spacing w:line="120" w:lineRule="exact"/>
      </w:pP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CAMPAIGNS &amp; ELECTIONS (90%); US FEDERAL ELECTIONS (90%); HEADS OF GOVERNMENT ELECTIONS (89%); US PRESIDENTIAL CANDIDATES 2008 (89%); US PRESIDENTIAL CANDIDATES 2012 (89%); US PRESIDENTIAL ELECTIONS (89%); US PRESIDENTS (89%); ELECTIONS &amp; POLITICS (78%); PHOTOGRAPHY SERVICES (78%); POLITICS (78%); US DEMOCRATIC PARTY (78%); US REPUBLICAN PARTY (78%); PHOTOGRAPHY (74%); VISUAL ARTISTS (69%); POLLS &amp; SURVEYS (50%)</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PHOTOGRAPHY SERVICES (78%); PHOTOGRAPHY (74%); VISUAL ARTISTS (69%)</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(89%); JOE BIDEN (89%)</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MIDDLE EAST (51%)</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2024</w:t>
      </w:r>
    </w:p>
    <w:p>
      <w:pPr>
        <w:pStyle w:val="Normal127"/>
      </w:pPr>
    </w:p>
    <w:p>
      <w:pPr>
        <w:pStyle w:val="Normal127"/>
        <w:ind w:left="200"/>
        <w:sectPr>
          <w:type w:val="continuous"/>
          <w:pgMar w:top="840" w:right="1000" w:bottom="840" w:left="1000" w:header="400" w:footer="400"/>
          <w:pgNumType w:fmt="decimal"/>
          <w:cols w:space="720"/>
        </w:sectPr>
      </w:pPr>
      <w:r>
        <w:br/>
      </w:r>
      <w:r>
        <w:pict>
          <v:line id="_x0000_s1432"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785"/>
          <w:headerReference w:type="default" r:id="rId1786"/>
          <w:footerReference w:type="even" r:id="rId1787"/>
          <w:footerReference w:type="default" r:id="rId1788"/>
          <w:headerReference w:type="first" r:id="rId1789"/>
          <w:footerReference w:type="first" r:id="rId1790"/>
          <w:pgSz w:w="12240" w:h="15840"/>
          <w:pgMar w:top="840" w:right="1000" w:bottom="840" w:left="1000" w:header="400" w:footer="400"/>
          <w:pgNumType w:fmt="decimal"/>
          <w:cols w:space="720"/>
          <w:titlePg w:val="0"/>
        </w:sectPr>
      </w:pPr>
    </w:p>
    <w:p>
      <w:pPr>
        <w:pStyle w:val="Normal128"/>
      </w:pPr>
    </w:p>
    <w:p>
      <w:pPr>
        <w:pStyle w:val="Heading1126"/>
        <w:keepNext w:val="0"/>
        <w:spacing w:after="200" w:line="340" w:lineRule="atLeast"/>
        <w:ind w:left="0" w:right="0" w:firstLine="0"/>
        <w:jc w:val="center"/>
      </w:pPr>
      <w:hyperlink r:id="rId1791" w:history="1">
        <w:r>
          <w:rPr>
            <w:rFonts w:ascii="arial" w:eastAsia="arial" w:hAnsi="arial" w:cs="arial"/>
            <w:b/>
            <w:i/>
            <w:strike w:val="0"/>
            <w:color w:val="0077CC"/>
            <w:sz w:val="28"/>
            <w:u w:val="single"/>
            <w:vertAlign w:val="baseline"/>
          </w:rPr>
          <w:t>Kamala</w:t>
        </w:r>
      </w:hyperlink>
      <w:hyperlink r:id="rId1792" w:history="1">
        <w:r>
          <w:rPr>
            <w:rFonts w:ascii="arial" w:eastAsia="arial" w:hAnsi="arial" w:cs="arial"/>
            <w:b/>
            <w:i/>
            <w:strike w:val="0"/>
            <w:color w:val="0077CC"/>
            <w:sz w:val="28"/>
            <w:u w:val="single"/>
            <w:vertAlign w:val="baseline"/>
          </w:rPr>
          <w:t xml:space="preserve"> </w:t>
        </w:r>
      </w:hyperlink>
      <w:hyperlink r:id="rId1793" w:history="1">
        <w:r>
          <w:rPr>
            <w:rFonts w:ascii="arial" w:eastAsia="arial" w:hAnsi="arial" w:cs="arial"/>
            <w:b/>
            <w:i/>
            <w:strike w:val="0"/>
            <w:color w:val="0077CC"/>
            <w:sz w:val="28"/>
            <w:u w:val="single"/>
            <w:vertAlign w:val="baseline"/>
          </w:rPr>
          <w:t>Harris</w:t>
        </w:r>
      </w:hyperlink>
      <w:hyperlink r:id="rId1794" w:history="1">
        <w:r>
          <w:rPr>
            <w:rFonts w:ascii="arial" w:eastAsia="arial" w:hAnsi="arial" w:cs="arial"/>
            <w:b/>
            <w:i/>
            <w:strike w:val="0"/>
            <w:color w:val="0077CC"/>
            <w:sz w:val="28"/>
            <w:u w:val="single"/>
            <w:vertAlign w:val="baseline"/>
          </w:rPr>
          <w:t xml:space="preserve"> officially declares her candidature for US presidential elections; says will 'earn every vote'</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2024 Saturday</w:t>
      </w:r>
    </w:p>
    <w:p>
      <w:pPr>
        <w:pStyle w:val="Normal128"/>
        <w:keepNext w:val="0"/>
        <w:spacing w:after="0" w:line="240" w:lineRule="atLeast"/>
        <w:ind w:right="0"/>
        <w:jc w:val="both"/>
      </w:pPr>
      <w:bookmarkStart w:id="381" w:name="Bookmark_128"/>
      <w:bookmarkEnd w:id="381"/>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128"/>
        <w:keepNext w:val="0"/>
        <w:spacing w:before="120" w:after="0" w:line="220" w:lineRule="atLeast"/>
        <w:ind w:left="0" w:right="0" w:firstLine="0"/>
        <w:jc w:val="left"/>
      </w:pPr>
      <w:r>
        <w:br/>
      </w:r>
      <w:r>
        <w:pict>
          <v:shape id="_x0000_i1433" type="#_x0000_t75" style="width:0;height:0"/>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news </w:t>
      </w:r>
    </w:p>
    <w:p>
      <w:pPr>
        <w:pStyle w:val="Normal128"/>
        <w:keepNext/>
        <w:spacing w:before="240" w:after="0" w:line="340" w:lineRule="atLeast"/>
        <w:ind w:left="0" w:right="0" w:firstLine="0"/>
        <w:jc w:val="left"/>
      </w:pPr>
      <w:bookmarkStart w:id="382" w:name="Body_126"/>
      <w:bookmarkEnd w:id="382"/>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34" style="position:absolute;z-index:252048384"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news, July 27 -- US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on Saturday, July 27, signed the forms, officially declaring her candidature for the US Presidential Elections, due on November 5.</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Presently a US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claimed that she will work hard to 'earn' every vote. She expects her 'people-powered campaign' in the upcoming elections.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signed the forms officially declaring my candidacy for President of the United States.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work hard to earn every vote.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November, our people-powered campaign will win,"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posted on the social media platform X.</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Obama, and former US First Lady, Michelle Obama, endorsed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the presidential candidate. On Friday, Barack Obama said that he and Michelle had called their "friend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to tell her that " she'll make a fantastic President of the United States, and that she has our full support."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posted a video of the same, on his X account.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US President Joe Biden had also endorsed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the next Democratic nominee, after he stepped down from the elections.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reports by Fox News, Donald Trump welcomed the Israeli Prime Minister Benjamin Netanyahu at Mar-a-Lago. During his meeting, Trump said that his likely opponent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'worse' when it comes to matters of the Middle East. The former US President also claimed that a Third World War would be prevented only if he wins the elections.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day before Trump's meeting with Netanyahu,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had met the Israeli Prime Minister on Thursday. However, according to the Axios, the Democratic nominee's condemnation of Israel's actions in Gaza, left Netanyahu upset.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mention of "dire humanitarian situation" in Gaza irked Netanyahu, an official told Axios.</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1795" w:history="1">
        <w:r>
          <w:rPr>
            <w:rFonts w:ascii="arial" w:eastAsia="arial" w:hAnsi="arial" w:cs="arial"/>
            <w:b w:val="0"/>
            <w:i/>
            <w:strike w:val="0"/>
            <w:noProof w:val="0"/>
            <w:color w:val="0077CC"/>
            <w:position w:val="0"/>
            <w:sz w:val="20"/>
            <w:u w:val="single"/>
            <w:vertAlign w:val="baseline"/>
          </w:rPr>
          <w:t>contentservices@htdigital.in</w:t>
        </w:r>
      </w:hyperlink>
    </w:p>
    <w:p>
      <w:pPr>
        <w:pStyle w:val="Normal128"/>
        <w:keepNext/>
        <w:spacing w:before="240" w:after="0" w:line="340" w:lineRule="atLeast"/>
        <w:ind w:left="0" w:right="0" w:firstLine="0"/>
        <w:jc w:val="left"/>
      </w:pPr>
      <w:bookmarkStart w:id="383" w:name="Classification_126"/>
      <w:bookmarkEnd w:id="383"/>
      <w:r>
        <w:rPr>
          <w:rFonts w:ascii="arial" w:eastAsia="arial" w:hAnsi="arial" w:cs="arial"/>
          <w:b/>
          <w:i w:val="0"/>
          <w:strike w:val="0"/>
          <w:noProof w:val="0"/>
          <w:color w:val="000000"/>
          <w:position w:val="0"/>
          <w:sz w:val="28"/>
          <w:u w:val="none"/>
          <w:vertAlign w:val="baseline"/>
        </w:rPr>
        <w:t>Classification</w:t>
      </w:r>
    </w:p>
    <w:p>
      <w:pPr>
        <w:pStyle w:val="Normal128"/>
        <w:spacing w:line="60" w:lineRule="exact"/>
      </w:pPr>
      <w:r>
        <w:pict>
          <v:line id="_x0000_s1435" style="position:absolute;z-index:252049408" from="0,2pt" to="512pt,2pt" strokecolor="#009ddb" strokeweight="2pt">
            <v:stroke linestyle="single"/>
            <w10:wrap type="topAndBottom"/>
          </v:line>
        </w:pict>
      </w:r>
    </w:p>
    <w:p>
      <w:pPr>
        <w:pStyle w:val="Normal128"/>
        <w:spacing w:line="120" w:lineRule="exact"/>
      </w:pP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(97%); HEADS OF GOVERNMENT ELECTIONS (93%); CAMPAIGNS &amp; ELECTIONS (92%); ELECTIONS (92%); POLITICAL CANDIDATES (92%); US PRESIDENTIAL CANDIDATES 2008 (90%); US PRESIDENTIAL CANDIDATES 2012 (90%); HEADS OF STATE &amp; GOVERNMENT (89%); GOVERNMENT BODIES &amp; OFFICES (78%); TALKS &amp; MEETINGS (78%); PRIME MINISTERS (77%); HUMANITARIAN CRISES (64%); SOCIAL MEDIA (55%)</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(66%)</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(66%); SIC4833 TELEVISION BROADCASTING STATIONS (66%); MEDIA CONTENT (78%); SOCIAL MEDIA (55%)</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BARACK OBAMA (90%); MICHELLE OBAMA (90%); BENJAMIN NETANYAHU (79%); DONALD TRUMP (79%); JOE BIDEN (79%)</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 ISRAEL (94%); STATE OF PALESTINE (79%); MIDDLE EAST (77%)</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2024</w:t>
      </w:r>
    </w:p>
    <w:p>
      <w:pPr>
        <w:pStyle w:val="Normal128"/>
      </w:pPr>
    </w:p>
    <w:p>
      <w:pPr>
        <w:pStyle w:val="Normal128"/>
        <w:ind w:left="200"/>
        <w:sectPr>
          <w:type w:val="continuous"/>
          <w:pgMar w:top="840" w:right="1000" w:bottom="840" w:left="1000" w:header="400" w:footer="400"/>
          <w:pgNumType w:fmt="decimal"/>
          <w:cols w:space="720"/>
        </w:sectPr>
      </w:pPr>
      <w:r>
        <w:br/>
      </w:r>
      <w:r>
        <w:pict>
          <v:line id="_x0000_s1436"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796"/>
          <w:headerReference w:type="default" r:id="rId1797"/>
          <w:footerReference w:type="even" r:id="rId1798"/>
          <w:footerReference w:type="default" r:id="rId1799"/>
          <w:headerReference w:type="first" r:id="rId1800"/>
          <w:footerReference w:type="first" r:id="rId1801"/>
          <w:pgSz w:w="12240" w:h="15840"/>
          <w:pgMar w:top="840" w:right="1000" w:bottom="840" w:left="1000" w:header="400" w:footer="400"/>
          <w:pgNumType w:fmt="decimal"/>
          <w:cols w:space="720"/>
          <w:titlePg w:val="0"/>
        </w:sectPr>
      </w:pPr>
    </w:p>
    <w:p>
      <w:pPr>
        <w:pStyle w:val="Normal129"/>
      </w:pPr>
    </w:p>
    <w:p>
      <w:pPr>
        <w:pStyle w:val="Heading1127"/>
        <w:keepNext w:val="0"/>
        <w:spacing w:after="200" w:line="340" w:lineRule="atLeast"/>
        <w:ind w:left="0" w:right="0" w:firstLine="0"/>
        <w:jc w:val="center"/>
      </w:pPr>
      <w:hyperlink r:id="rId1802" w:history="1">
        <w:r>
          <w:rPr>
            <w:rFonts w:ascii="arial" w:eastAsia="arial" w:hAnsi="arial" w:cs="arial"/>
            <w:b/>
            <w:i/>
            <w:strike w:val="0"/>
            <w:color w:val="0077CC"/>
            <w:sz w:val="28"/>
            <w:u w:val="single"/>
            <w:vertAlign w:val="baseline"/>
          </w:rPr>
          <w:t xml:space="preserve">U.S. Elections: </w:t>
        </w:r>
      </w:hyperlink>
      <w:hyperlink r:id="rId1803" w:history="1">
        <w:r>
          <w:rPr>
            <w:rFonts w:ascii="arial" w:eastAsia="arial" w:hAnsi="arial" w:cs="arial"/>
            <w:b/>
            <w:i/>
            <w:strike w:val="0"/>
            <w:color w:val="0077CC"/>
            <w:sz w:val="28"/>
            <w:u w:val="single"/>
            <w:vertAlign w:val="baseline"/>
          </w:rPr>
          <w:t>Kamala</w:t>
        </w:r>
      </w:hyperlink>
      <w:hyperlink r:id="rId1804" w:history="1">
        <w:r>
          <w:rPr>
            <w:rFonts w:ascii="arial" w:eastAsia="arial" w:hAnsi="arial" w:cs="arial"/>
            <w:b/>
            <w:i/>
            <w:strike w:val="0"/>
            <w:color w:val="0077CC"/>
            <w:sz w:val="28"/>
            <w:u w:val="single"/>
            <w:vertAlign w:val="baseline"/>
          </w:rPr>
          <w:t xml:space="preserve"> </w:t>
        </w:r>
      </w:hyperlink>
      <w:hyperlink r:id="rId1805" w:history="1">
        <w:r>
          <w:rPr>
            <w:rFonts w:ascii="arial" w:eastAsia="arial" w:hAnsi="arial" w:cs="arial"/>
            <w:b/>
            <w:i/>
            <w:strike w:val="0"/>
            <w:color w:val="0077CC"/>
            <w:sz w:val="28"/>
            <w:u w:val="single"/>
            <w:vertAlign w:val="baseline"/>
          </w:rPr>
          <w:t>Harris</w:t>
        </w:r>
      </w:hyperlink>
      <w:hyperlink r:id="rId1806" w:history="1">
        <w:r>
          <w:rPr>
            <w:rFonts w:ascii="arial" w:eastAsia="arial" w:hAnsi="arial" w:cs="arial"/>
            <w:b/>
            <w:i/>
            <w:strike w:val="0"/>
            <w:color w:val="0077CC"/>
            <w:sz w:val="28"/>
            <w:u w:val="single"/>
            <w:vertAlign w:val="baseline"/>
          </w:rPr>
          <w:t xml:space="preserve"> congratulated Donald Trump on his victory</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129"/>
        <w:keepNext w:val="0"/>
        <w:spacing w:after="0" w:line="240" w:lineRule="atLeast"/>
        <w:ind w:right="0"/>
        <w:jc w:val="both"/>
      </w:pPr>
      <w:bookmarkStart w:id="384" w:name="Bookmark_129"/>
      <w:bookmarkEnd w:id="384"/>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129"/>
        <w:keepNext/>
        <w:spacing w:before="240" w:after="0" w:line="340" w:lineRule="atLeast"/>
        <w:ind w:left="0" w:right="0" w:firstLine="0"/>
        <w:jc w:val="left"/>
      </w:pPr>
      <w:bookmarkStart w:id="385" w:name="Body_127"/>
      <w:bookmarkEnd w:id="385"/>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37" style="position:absolute;z-index:252051456"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&lt;p&gt;After the results of the &lt;strong&gt;U.&lt;/strong&gt;S &lt;strong&gt;. elections&lt;/strong&gt; were known, Democrat &lt;strong&gt;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communicated this Wednesday with the winner, Donald Trump.&lt;/strong&gt; The Republican surpassed the &lt;strong&gt;270 electoral votes&lt;/strong&gt; needed to win the presidency for the second non-consecutive time.&lt;/p&gt;  &lt;p&gt;In this way, the vice-president called him to congratulate him on his victory, and also remarked the&lt;strong&gt; importance of a ''peaceful'' and orderly transition of mandates&lt;/strong&gt;, as well as that he is the&lt;strong&gt; ''president of all Americans''.&lt;/strong&gt;&lt;/p&gt;    &lt;h2 id="h-</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-hablara-al-pais-tras-la-victoria-de-donald-trump" class=""&gt;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 Speak After Donald Trump's Victory&lt;/h2&gt; &lt;p&gt;The call came shortly before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due to arrive at&lt;strong&gt; Howard University to address the country&lt;/strong&gt; and pronounce on the results. She was originally scheduled to speak to the citizenry early Tuesday morning. However, one of her campaign managers, &lt;strong&gt;Cedric Richmond&lt;/strong&gt;, confirmed that the current vice-president &lt;strong&gt;was canceling her &lt;/strong&gt;scheduled &lt;strong&gt;speech &lt;/strong&gt;to wait for &lt;strong&gt;the vote count&lt;/strong&gt; to &lt;strong&gt;progress&lt;/strong&gt;.&lt;/p&gt;  &lt;p&gt;Now, as confirmed by Reuters,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finally break her silence.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candidate is expected to give a &lt;strong&gt;speech this Wednesday at 6 p.m. local time, where she will acknowledge her defeat against Trump&lt;/strong&gt;.&lt;/p&gt;  &lt;p&gt;According to CNN or NBC News media forecasts, and pending the recount in the key states of Nevada and Arizona, Trump has already won 292 of the 270 Electoral College delegates needed to declare himself the winner, compared to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's 224.&lt;/p&gt;       </w:t>
      </w:r>
    </w:p>
    <w:p>
      <w:pPr>
        <w:pStyle w:val="Normal129"/>
        <w:keepNext/>
        <w:spacing w:before="240" w:after="0" w:line="340" w:lineRule="atLeast"/>
        <w:ind w:left="0" w:right="0" w:firstLine="0"/>
        <w:jc w:val="left"/>
      </w:pPr>
      <w:bookmarkStart w:id="386" w:name="Classification_127"/>
      <w:bookmarkEnd w:id="386"/>
      <w:r>
        <w:rPr>
          <w:rFonts w:ascii="arial" w:eastAsia="arial" w:hAnsi="arial" w:cs="arial"/>
          <w:b/>
          <w:i w:val="0"/>
          <w:strike w:val="0"/>
          <w:noProof w:val="0"/>
          <w:color w:val="000000"/>
          <w:position w:val="0"/>
          <w:sz w:val="28"/>
          <w:u w:val="none"/>
          <w:vertAlign w:val="baseline"/>
        </w:rPr>
        <w:t>Classification</w:t>
      </w:r>
    </w:p>
    <w:p>
      <w:pPr>
        <w:pStyle w:val="Normal129"/>
        <w:spacing w:line="60" w:lineRule="exact"/>
      </w:pPr>
      <w:r>
        <w:pict>
          <v:line id="_x0000_s1438" style="position:absolute;z-index:252052480" from="0,2pt" to="512pt,2pt" strokecolor="#009ddb" strokeweight="2pt">
            <v:stroke linestyle="single"/>
            <w10:wrap type="topAndBottom"/>
          </v:line>
        </w:pict>
      </w:r>
    </w:p>
    <w:p>
      <w:pPr>
        <w:pStyle w:val="Normal129"/>
        <w:spacing w:line="120" w:lineRule="exact"/>
      </w:pP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ELECTIONS &amp; POLITICS (90%); US DEMOCRATIC PARTY (90%); US ELECTORAL COLLEGE (90%); US FEDERAL ELECTIONS (90%); US REPUBLICAN PARTY (90%); VOTERS &amp; VOTING (90%); CAMPAIGNS &amp; ELECTIONS (78%); HEADS OF GOVERNMENT ELECTIONS (78%); POLITICAL CANDIDATES (78%); HISTORICALLY BLACK COLLEGES (69%)</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(61%)</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HOWARD UNIVERSITY (54%)</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(61%); SIC4833 TELEVISION BROADCASTING STATIONS (61%); HISTORICALLY BLACK COLLEGES (69%)</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(93%); CEDRIC RICHMOND (58%)</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NEVADA, USA (79%); UNITED STATES (92%)</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129"/>
      </w:pPr>
    </w:p>
    <w:p>
      <w:pPr>
        <w:pStyle w:val="Normal129"/>
        <w:ind w:left="200"/>
        <w:sectPr>
          <w:type w:val="continuous"/>
          <w:pgMar w:top="840" w:right="1000" w:bottom="840" w:left="1000" w:header="400" w:footer="400"/>
          <w:pgNumType w:fmt="decimal"/>
          <w:cols w:space="720"/>
        </w:sectPr>
      </w:pPr>
      <w:r>
        <w:br/>
      </w:r>
      <w:r>
        <w:pict>
          <v:line id="_x0000_s1439"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807"/>
          <w:headerReference w:type="default" r:id="rId1808"/>
          <w:footerReference w:type="even" r:id="rId1809"/>
          <w:footerReference w:type="default" r:id="rId1810"/>
          <w:headerReference w:type="first" r:id="rId1811"/>
          <w:footerReference w:type="first" r:id="rId1812"/>
          <w:pgSz w:w="12240" w:h="15840"/>
          <w:pgMar w:top="840" w:right="1000" w:bottom="840" w:left="1000" w:header="400" w:footer="400"/>
          <w:pgNumType w:fmt="decimal"/>
          <w:cols w:space="720"/>
          <w:titlePg w:val="0"/>
        </w:sectPr>
      </w:pPr>
    </w:p>
    <w:p>
      <w:pPr>
        <w:pStyle w:val="Normal130"/>
      </w:pPr>
    </w:p>
    <w:p>
      <w:pPr>
        <w:pStyle w:val="Heading1128"/>
        <w:keepNext w:val="0"/>
        <w:spacing w:after="200" w:line="340" w:lineRule="atLeast"/>
        <w:ind w:left="0" w:right="0" w:firstLine="0"/>
        <w:jc w:val="center"/>
      </w:pPr>
      <w:hyperlink r:id="rId1813" w:history="1">
        <w:r>
          <w:rPr>
            <w:rFonts w:ascii="arial" w:eastAsia="arial" w:hAnsi="arial" w:cs="arial"/>
            <w:b/>
            <w:i/>
            <w:strike w:val="0"/>
            <w:color w:val="0077CC"/>
            <w:sz w:val="28"/>
            <w:u w:val="single"/>
            <w:vertAlign w:val="baseline"/>
          </w:rPr>
          <w:t>Donald Trump wins Georgia, which other states has he won | See full list updated live</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130"/>
        <w:keepNext w:val="0"/>
        <w:spacing w:after="0" w:line="240" w:lineRule="atLeast"/>
        <w:ind w:right="0"/>
        <w:jc w:val="both"/>
      </w:pPr>
      <w:bookmarkStart w:id="387" w:name="Bookmark_130"/>
      <w:bookmarkEnd w:id="387"/>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130"/>
        <w:keepNext w:val="0"/>
        <w:spacing w:before="120" w:after="0" w:line="220" w:lineRule="atLeast"/>
        <w:ind w:left="0" w:right="0" w:firstLine="0"/>
        <w:jc w:val="left"/>
      </w:pPr>
      <w:r>
        <w:br/>
      </w:r>
      <w:r>
        <w:pict>
          <v:shape id="_x0000_i1440" type="#_x0000_t75" style="width:15.19pt;height:15.19pt">
            <v:imagedata r:id="rId675"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30"/>
        <w:keepNext/>
        <w:spacing w:before="240" w:after="0" w:line="340" w:lineRule="atLeast"/>
        <w:ind w:left="0" w:right="0" w:firstLine="0"/>
        <w:jc w:val="left"/>
      </w:pPr>
      <w:bookmarkStart w:id="388" w:name="Body_128"/>
      <w:bookmarkEnd w:id="388"/>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41" style="position:absolute;z-index:252054528"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Nov. 6 -- Donald Trump has taken a lead in the US Presidential elections as early results trickle in. The former President is expected to face a tough contest from the Democratic nominee,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currently ahead on 230 electoral votes, while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leading on 210. Both candidates need at least 270 electoral votes to win the presidency. This election is seen as one of the most consequential in recent US history.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served as the 45th president from 2017 to 2021, is aiming for a return to the White House after losing to Joe Biden in the 2020 election.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been vice president since January 2021.</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key battleground states, including Arizona, Georgia, Michigan, Nevada, Pennsylvania, and Wisconsin, are expected to decide the race.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leading in states such as Missouri, Alabama, West Virginia, Indiana, and Kentucky.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Arkansas: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Rhode Island: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Massachusetts: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Connecticut: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Tennessee: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Oklahoma: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Maryland: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Alabama: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Vermont: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Kentucky: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Dakota: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Dakota: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Wyoming: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Missouri: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Montana: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Colorado: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District of Columbia: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Kansas: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Idaho: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Oregon: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Mexico: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Hawaii: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Nebraska District 2: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District 1: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live map of the US election results, click here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continues to hold strong support among voters without a college degree, with roughly 8 in 10 of them backing him over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maintains strong support among young and Black voters in Georgia. About 86% of Black voters in the state have cast their ballots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and approximately 60% of voters under 30. The economy remains the top issue for roughly 40% of Georgia voters.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Catch all the newsmakers, detailed explainers and deep analysis of the US Elections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 in US: Special Coverage of the American elections by Prashant Jha</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814" w:history="1">
        <w:r>
          <w:rPr>
            <w:rFonts w:ascii="arial" w:eastAsia="arial" w:hAnsi="arial" w:cs="arial"/>
            <w:b w:val="0"/>
            <w:i/>
            <w:strike w:val="0"/>
            <w:noProof w:val="0"/>
            <w:color w:val="0077CC"/>
            <w:position w:val="0"/>
            <w:sz w:val="20"/>
            <w:u w:val="single"/>
            <w:vertAlign w:val="baseline"/>
          </w:rPr>
          <w:t>contentservices@htdigital.in</w:t>
        </w:r>
      </w:hyperlink>
    </w:p>
    <w:p>
      <w:pPr>
        <w:pStyle w:val="Normal130"/>
        <w:keepNext/>
        <w:spacing w:before="240" w:after="0" w:line="340" w:lineRule="atLeast"/>
        <w:ind w:left="0" w:right="0" w:firstLine="0"/>
        <w:jc w:val="left"/>
      </w:pPr>
      <w:bookmarkStart w:id="389" w:name="Classification_128"/>
      <w:bookmarkEnd w:id="389"/>
      <w:r>
        <w:rPr>
          <w:rFonts w:ascii="arial" w:eastAsia="arial" w:hAnsi="arial" w:cs="arial"/>
          <w:b/>
          <w:i w:val="0"/>
          <w:strike w:val="0"/>
          <w:noProof w:val="0"/>
          <w:color w:val="000000"/>
          <w:position w:val="0"/>
          <w:sz w:val="28"/>
          <w:u w:val="none"/>
          <w:vertAlign w:val="baseline"/>
        </w:rPr>
        <w:t>Classification</w:t>
      </w:r>
    </w:p>
    <w:p>
      <w:pPr>
        <w:pStyle w:val="Normal130"/>
        <w:spacing w:line="60" w:lineRule="exact"/>
      </w:pPr>
      <w:r>
        <w:pict>
          <v:line id="_x0000_s1442" style="position:absolute;z-index:252055552" from="0,2pt" to="512pt,2pt" strokecolor="#009ddb" strokeweight="2pt">
            <v:stroke linestyle="single"/>
            <w10:wrap type="topAndBottom"/>
          </v:line>
        </w:pict>
      </w:r>
    </w:p>
    <w:p>
      <w:pPr>
        <w:pStyle w:val="Normal130"/>
        <w:spacing w:line="120" w:lineRule="exact"/>
      </w:pP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(91%); CAMPAIGNS &amp; ELECTIONS (90%); ELECTIONS (90%); ELECTIONS &amp; POLITICS (90%); POLITICAL CANDIDATES (90%); US PRESIDENTIAL CANDIDATES 2008 (90%); US PRESIDENTIAL CANDIDATES 2012 (90%); US PRESIDENTIAL ELECTIONS (90%); US FEDERAL ELECTIONS (89%); VOTERS &amp; VOTING (89%); HISTORY (71%)</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(94%); JOE BIDEN (79%)</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NEBRASKA, USA (93%); INDIANA, USA (92%); KENTUCKY, USA (92%); CALIFORNIA, USA (79%); HAWAII, USA (79%); MARYLAND, USA (79%); NEVADA, USA (79%); NORTH CAROLINA, USA (79%); NORTH DAKOTA, USA (79%); RHODE ISLAND, USA (79%); SOUTH CAROLINA, USA (79%); WASHINGTON DC, USA (79%); UNITED STATES (94%); INDIA (92%)</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130"/>
      </w:pPr>
    </w:p>
    <w:p>
      <w:pPr>
        <w:pStyle w:val="Normal130"/>
        <w:ind w:left="200"/>
        <w:sectPr>
          <w:type w:val="continuous"/>
          <w:pgMar w:top="840" w:right="1000" w:bottom="840" w:left="1000" w:header="400" w:footer="400"/>
          <w:pgNumType w:fmt="decimal"/>
          <w:cols w:space="720"/>
        </w:sectPr>
      </w:pPr>
      <w:r>
        <w:br/>
      </w:r>
      <w:r>
        <w:pict>
          <v:line id="_x0000_s1443"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815"/>
          <w:headerReference w:type="default" r:id="rId1816"/>
          <w:footerReference w:type="even" r:id="rId1817"/>
          <w:footerReference w:type="default" r:id="rId1818"/>
          <w:headerReference w:type="first" r:id="rId1819"/>
          <w:footerReference w:type="first" r:id="rId1820"/>
          <w:pgSz w:w="12240" w:h="15840"/>
          <w:pgMar w:top="840" w:right="1000" w:bottom="840" w:left="1000" w:header="400" w:footer="400"/>
          <w:pgNumType w:fmt="decimal"/>
          <w:cols w:space="720"/>
          <w:titlePg w:val="0"/>
        </w:sectPr>
      </w:pPr>
    </w:p>
    <w:p>
      <w:pPr>
        <w:pStyle w:val="Normal131"/>
      </w:pPr>
    </w:p>
    <w:p>
      <w:pPr>
        <w:pStyle w:val="Heading1129"/>
        <w:keepNext w:val="0"/>
        <w:spacing w:after="200" w:line="340" w:lineRule="atLeast"/>
        <w:ind w:left="0" w:right="0" w:firstLine="0"/>
        <w:jc w:val="center"/>
      </w:pPr>
      <w:hyperlink r:id="rId1821" w:history="1">
        <w:r>
          <w:rPr>
            <w:rFonts w:ascii="arial" w:eastAsia="arial" w:hAnsi="arial" w:cs="arial"/>
            <w:b/>
            <w:i/>
            <w:strike w:val="0"/>
            <w:color w:val="0077CC"/>
            <w:sz w:val="28"/>
            <w:u w:val="single"/>
            <w:vertAlign w:val="baseline"/>
          </w:rPr>
          <w:t xml:space="preserve">Trump questions debate with </w:t>
        </w:r>
      </w:hyperlink>
      <w:hyperlink r:id="rId1822" w:history="1">
        <w:r>
          <w:rPr>
            <w:rFonts w:ascii="arial" w:eastAsia="arial" w:hAnsi="arial" w:cs="arial"/>
            <w:b/>
            <w:i/>
            <w:strike w:val="0"/>
            <w:color w:val="0077CC"/>
            <w:sz w:val="28"/>
            <w:u w:val="single"/>
            <w:vertAlign w:val="baseline"/>
          </w:rPr>
          <w:t>Kamala</w:t>
        </w:r>
      </w:hyperlink>
      <w:hyperlink r:id="rId1823" w:history="1">
        <w:r>
          <w:rPr>
            <w:rFonts w:ascii="arial" w:eastAsia="arial" w:hAnsi="arial" w:cs="arial"/>
            <w:b/>
            <w:i/>
            <w:strike w:val="0"/>
            <w:color w:val="0077CC"/>
            <w:sz w:val="28"/>
            <w:u w:val="single"/>
            <w:vertAlign w:val="baseline"/>
          </w:rPr>
          <w:t xml:space="preserve"> </w:t>
        </w:r>
      </w:hyperlink>
      <w:hyperlink r:id="rId1824" w:history="1">
        <w:r>
          <w:rPr>
            <w:rFonts w:ascii="arial" w:eastAsia="arial" w:hAnsi="arial" w:cs="arial"/>
            <w:b/>
            <w:i/>
            <w:strike w:val="0"/>
            <w:color w:val="0077CC"/>
            <w:sz w:val="28"/>
            <w:u w:val="single"/>
            <w:vertAlign w:val="baseline"/>
          </w:rPr>
          <w:t>Harris</w:t>
        </w:r>
      </w:hyperlink>
      <w:hyperlink r:id="rId1825" w:history="1">
        <w:r>
          <w:rPr>
            <w:rFonts w:ascii="arial" w:eastAsia="arial" w:hAnsi="arial" w:cs="arial"/>
            <w:b/>
            <w:i/>
            <w:strike w:val="0"/>
            <w:color w:val="0077CC"/>
            <w:sz w:val="28"/>
            <w:u w:val="single"/>
            <w:vertAlign w:val="baseline"/>
          </w:rPr>
          <w:t xml:space="preserve"> on ABC News</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2024 Monday</w:t>
      </w:r>
    </w:p>
    <w:p>
      <w:pPr>
        <w:pStyle w:val="Normal131"/>
        <w:keepNext w:val="0"/>
        <w:spacing w:after="0" w:line="240" w:lineRule="atLeast"/>
        <w:ind w:right="0"/>
        <w:jc w:val="both"/>
      </w:pPr>
      <w:bookmarkStart w:id="390" w:name="Bookmark_131"/>
      <w:bookmarkEnd w:id="39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131"/>
        <w:keepNext/>
        <w:spacing w:before="240" w:after="0" w:line="340" w:lineRule="atLeast"/>
        <w:ind w:left="0" w:right="0" w:firstLine="0"/>
        <w:jc w:val="left"/>
      </w:pPr>
      <w:bookmarkStart w:id="391" w:name="Body_129"/>
      <w:bookmarkEnd w:id="39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44" style="position:absolute;z-index:25205760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candidate for the November presidential elections in the United States, Donald Trump sowed doubt about his participation in a debate with Democrat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next September 10.</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on his Truth Social platform, Trump accused ABC of bias and wrote: "I wonder, why would I do the debate against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 that network?".</w:t>
      </w:r>
    </w:p>
    <w:p>
      <w:pPr>
        <w:pStyle w:val="Normal1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Monday, the vice president's campaign team said the disagreements with the GOP nominee's advisers stemmed from mic management.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both candidates' microphones should be open throughout the debate. We estimate that Trump's advisors prefer the microphone muted because they don't believe their candidate can perform (in a) presidential manner for 90 minutes," stated Brian Fallon, one of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advisors.</w:t>
      </w:r>
    </w:p>
    <w:p>
      <w:pPr>
        <w:pStyle w:val="Normal1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June 27 debate on CNN between Donald Trump and Joe Biden, still a Democratic Party candidate, each candidate's microphone was cut off when it was not his turn to speak at the request of the 81-year-old president.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according to the website Politico,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who replaced him in the race for the White House, prefers the microphones to be open all the time, as is usually the case in presidential debates, because her rival is prone to invective and unwelcome interruptions.</w:t>
      </w:r>
    </w:p>
    <w:p>
      <w:pPr>
        <w:pStyle w:val="Normal1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Biden's calamitous performance finally doomed a candidacy that was already trailing poorly in the polls.</w:t>
      </w:r>
    </w:p>
    <w:p>
      <w:pPr>
        <w:pStyle w:val="Normal1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a slight lead in the polls but must maintain her momentum and widen the gap with Donald Trump before the November elections.</w:t>
      </w:r>
    </w:p>
    <w:p>
      <w:pPr>
        <w:pStyle w:val="Normal131"/>
        <w:keepNext/>
        <w:spacing w:before="240" w:after="0" w:line="340" w:lineRule="atLeast"/>
        <w:ind w:left="0" w:right="0" w:firstLine="0"/>
        <w:jc w:val="left"/>
      </w:pPr>
      <w:bookmarkStart w:id="392" w:name="Classification_129"/>
      <w:bookmarkEnd w:id="392"/>
      <w:r>
        <w:rPr>
          <w:rFonts w:ascii="arial" w:eastAsia="arial" w:hAnsi="arial" w:cs="arial"/>
          <w:b/>
          <w:i w:val="0"/>
          <w:strike w:val="0"/>
          <w:noProof w:val="0"/>
          <w:color w:val="000000"/>
          <w:position w:val="0"/>
          <w:sz w:val="28"/>
          <w:u w:val="none"/>
          <w:vertAlign w:val="baseline"/>
        </w:rPr>
        <w:t>Classification</w:t>
      </w:r>
    </w:p>
    <w:p>
      <w:pPr>
        <w:pStyle w:val="Normal131"/>
        <w:spacing w:line="60" w:lineRule="exact"/>
      </w:pPr>
      <w:r>
        <w:pict>
          <v:line id="_x0000_s1445" style="position:absolute;z-index:252058624" from="0,2pt" to="512pt,2pt" strokecolor="#009ddb" strokeweight="2pt">
            <v:stroke linestyle="single"/>
            <w10:wrap type="topAndBottom"/>
          </v:line>
        </w:pict>
      </w:r>
    </w:p>
    <w:p>
      <w:pPr>
        <w:pStyle w:val="Normal131"/>
        <w:spacing w:line="120" w:lineRule="exact"/>
      </w:pP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CAMPAIGNS &amp; ELECTIONS (91%); POLITICAL CANDIDATES (91%); ELECTIONS (90%); US DEMOCRATIC PARTY (90%); US PRESIDENTIAL CANDIDATES 2008 (90%); US PRESIDENTIAL CANDIDATES 2012 (90%); US PRESIDENTIAL ELECTIONS (90%); HEADS OF GOVERNMENT ELECTIONS (89%); POLITICAL DEBATES (78%); POLITICAL PARTIES (78%); POLLS &amp; SURVEYS (78%)</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INDUSTRY (78%)</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(92%); JOE BIDEN (89%)</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2024</w:t>
      </w:r>
    </w:p>
    <w:p>
      <w:pPr>
        <w:pStyle w:val="Normal131"/>
      </w:pPr>
    </w:p>
    <w:p>
      <w:pPr>
        <w:pStyle w:val="Normal131"/>
        <w:ind w:left="200"/>
        <w:sectPr>
          <w:type w:val="continuous"/>
          <w:pgMar w:top="840" w:right="1000" w:bottom="840" w:left="1000" w:header="400" w:footer="400"/>
          <w:pgNumType w:fmt="decimal"/>
          <w:cols w:space="720"/>
        </w:sectPr>
      </w:pPr>
      <w:r>
        <w:br/>
      </w:r>
      <w:r>
        <w:pict>
          <v:line id="_x0000_s1446"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826"/>
          <w:headerReference w:type="default" r:id="rId1827"/>
          <w:footerReference w:type="even" r:id="rId1828"/>
          <w:footerReference w:type="default" r:id="rId1829"/>
          <w:headerReference w:type="first" r:id="rId1830"/>
          <w:footerReference w:type="first" r:id="rId1831"/>
          <w:pgSz w:w="12240" w:h="15840"/>
          <w:pgMar w:top="840" w:right="1000" w:bottom="840" w:left="1000" w:header="400" w:footer="400"/>
          <w:pgNumType w:fmt="decimal"/>
          <w:cols w:space="720"/>
          <w:titlePg w:val="0"/>
        </w:sectPr>
      </w:pPr>
    </w:p>
    <w:p>
      <w:pPr>
        <w:pStyle w:val="Normal132"/>
      </w:pPr>
    </w:p>
    <w:p>
      <w:pPr>
        <w:pStyle w:val="Heading1130"/>
        <w:keepNext w:val="0"/>
        <w:spacing w:after="200" w:line="340" w:lineRule="atLeast"/>
        <w:ind w:left="0" w:right="0" w:firstLine="0"/>
        <w:jc w:val="center"/>
      </w:pPr>
      <w:hyperlink r:id="rId1832" w:history="1">
        <w:r>
          <w:rPr>
            <w:rFonts w:ascii="arial" w:eastAsia="arial" w:hAnsi="arial" w:cs="arial"/>
            <w:b/>
            <w:i/>
            <w:strike w:val="0"/>
            <w:color w:val="0077CC"/>
            <w:sz w:val="28"/>
            <w:u w:val="single"/>
            <w:vertAlign w:val="baseline"/>
          </w:rPr>
          <w:t xml:space="preserve">Leonardo DiCaprio endorses </w:t>
        </w:r>
      </w:hyperlink>
      <w:hyperlink r:id="rId1833" w:history="1">
        <w:r>
          <w:rPr>
            <w:rFonts w:ascii="arial" w:eastAsia="arial" w:hAnsi="arial" w:cs="arial"/>
            <w:b/>
            <w:i/>
            <w:strike w:val="0"/>
            <w:color w:val="0077CC"/>
            <w:sz w:val="28"/>
            <w:u w:val="single"/>
            <w:vertAlign w:val="baseline"/>
          </w:rPr>
          <w:t>Kamala</w:t>
        </w:r>
      </w:hyperlink>
      <w:hyperlink r:id="rId1834" w:history="1">
        <w:r>
          <w:rPr>
            <w:rFonts w:ascii="arial" w:eastAsia="arial" w:hAnsi="arial" w:cs="arial"/>
            <w:b/>
            <w:i/>
            <w:strike w:val="0"/>
            <w:color w:val="0077CC"/>
            <w:sz w:val="28"/>
            <w:u w:val="single"/>
            <w:vertAlign w:val="baseline"/>
          </w:rPr>
          <w:t xml:space="preserve"> </w:t>
        </w:r>
      </w:hyperlink>
      <w:hyperlink r:id="rId1835" w:history="1">
        <w:r>
          <w:rPr>
            <w:rFonts w:ascii="arial" w:eastAsia="arial" w:hAnsi="arial" w:cs="arial"/>
            <w:b/>
            <w:i/>
            <w:strike w:val="0"/>
            <w:color w:val="0077CC"/>
            <w:sz w:val="28"/>
            <w:u w:val="single"/>
            <w:vertAlign w:val="baseline"/>
          </w:rPr>
          <w:t>Harris</w:t>
        </w:r>
      </w:hyperlink>
      <w:hyperlink r:id="rId1836" w:history="1">
        <w:r>
          <w:rPr>
            <w:rFonts w:ascii="arial" w:eastAsia="arial" w:hAnsi="arial" w:cs="arial"/>
            <w:b/>
            <w:i/>
            <w:strike w:val="0"/>
            <w:color w:val="0077CC"/>
            <w:sz w:val="28"/>
            <w:u w:val="single"/>
            <w:vertAlign w:val="baseline"/>
          </w:rPr>
          <w:t xml:space="preserve"> for president</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Peninsula</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2024 Friday</w:t>
      </w:r>
    </w:p>
    <w:p>
      <w:pPr>
        <w:pStyle w:val="Normal132"/>
        <w:keepNext w:val="0"/>
        <w:spacing w:after="0" w:line="240" w:lineRule="atLeast"/>
        <w:ind w:right="0"/>
        <w:jc w:val="both"/>
      </w:pPr>
      <w:bookmarkStart w:id="393" w:name="Bookmark_132"/>
      <w:bookmarkEnd w:id="39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Dar Al Sharq Press, Printing &amp; Distribution Provided by Syndigate Media Inc. All Rights Reserved</w:t>
      </w:r>
    </w:p>
    <w:p>
      <w:pPr>
        <w:pStyle w:val="Normal132"/>
        <w:keepNext w:val="0"/>
        <w:spacing w:before="120" w:after="0" w:line="220" w:lineRule="atLeast"/>
        <w:ind w:left="0" w:right="0" w:firstLine="0"/>
        <w:jc w:val="left"/>
      </w:pPr>
      <w:r>
        <w:br/>
      </w:r>
      <w:r>
        <w:pict>
          <v:shape id="_x0000_i1447" type="#_x0000_t75" style="width:220.53pt;height:58.51pt">
            <v:imagedata r:id="rId1837"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Peninsula Newspaper</w:t>
      </w:r>
    </w:p>
    <w:p>
      <w:pPr>
        <w:pStyle w:val="Normal132"/>
        <w:keepNext/>
        <w:spacing w:before="240" w:after="0" w:line="340" w:lineRule="atLeast"/>
        <w:ind w:left="0" w:right="0" w:firstLine="0"/>
        <w:jc w:val="left"/>
      </w:pPr>
      <w:bookmarkStart w:id="394" w:name="Body_130"/>
      <w:bookmarkEnd w:id="39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48" style="position:absolute;z-index:252060672"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Leonardo DiCaprio is endorsing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president, with the Oscar-winning actor expressing support for the Democratic nominee in a video on Friday.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is killing the earth and ruining our economy, we need a bold step forward to save our economy, our planet and ourselves," DiCaprio said in the video posted to Instagram. "That's why I'm voting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DiCaprio, long an outspoken advocate for addressing the climate crisis, has supported Democratic candidates in the past. In early 2020, he attended a fundraiser for Joe Biden at the home of former Paramount Pictures chief Sherry Lansing.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Instagram caption cited the recent devastation from Hurricane Helene and Hurricane Milton, which he called "unnatural disasters caused by climate change."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1838"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DiCaprio praised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ambitious targets for achieving net zero emissions by 2050 and helping to build a green economy. He also noted her involvement in passing the Inflation Reduction Act. As vice president,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cast the tiebreaking vote on President Joe Biden's landmark climate law that was approved with only Democratic support.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criticized Trump for withdrawing the United States from the Paris climate accord and rolling back "critical environmental protections." Trump, he said, continues to "deny the facts" and "deny the science."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less than two weeks until Election Day,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received the support of many high-profile entertainers including Taylor Swift, Oprah Winfrey, Meryl Streep, Chris Rock and George Clooney.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vice president held a rally Thursday night in the Atlanta suburbs with former President Barack Obama and musician Bruce Springsteen. Beyoncé, whose song 'Freedom' is a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campaign anthem, is expected to be 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Houston rally Friday, The Associated Press reported Thursday.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nominee Donald Trump's celebrity supporters include Elon Musk, Dennis Quaid, Roseanne Barr and Kid Rock. In December 2016, DiCaprio and the head of his eponymous foundation met with Trump, then president-elect, to discuss how jobs centered on preserving the environment could boost the economy.</w:t>
      </w:r>
    </w:p>
    <w:p>
      <w:pPr>
        <w:pStyle w:val="Normal132"/>
        <w:keepNext w:val="0"/>
        <w:spacing w:before="240" w:after="0" w:line="260" w:lineRule="atLeast"/>
        <w:ind w:left="0" w:right="0" w:firstLine="0"/>
        <w:jc w:val="both"/>
      </w:pPr>
      <w:hyperlink r:id="rId1839" w:history="1">
        <w:r>
          <w:rPr>
            <w:rFonts w:ascii="arial" w:eastAsia="arial" w:hAnsi="arial" w:cs="arial"/>
            <w:b w:val="0"/>
            <w:i/>
            <w:strike w:val="0"/>
            <w:color w:val="0077CC"/>
            <w:sz w:val="20"/>
            <w:u w:val="single"/>
            <w:vertAlign w:val="baseline"/>
          </w:rPr>
          <w:t xml:space="preserve">US Vice President and Democratic presidential candidate </w:t>
        </w:r>
      </w:hyperlink>
      <w:hyperlink r:id="rId1840" w:history="1">
        <w:r>
          <w:rPr>
            <w:rFonts w:ascii="arial" w:eastAsia="arial" w:hAnsi="arial" w:cs="arial"/>
            <w:b/>
            <w:i/>
            <w:strike w:val="0"/>
            <w:color w:val="0077CC"/>
            <w:sz w:val="20"/>
            <w:u w:val="single"/>
            <w:vertAlign w:val="baseline"/>
          </w:rPr>
          <w:t>Kamala</w:t>
        </w:r>
      </w:hyperlink>
      <w:hyperlink r:id="rId1841" w:history="1">
        <w:r>
          <w:rPr>
            <w:rFonts w:ascii="arial" w:eastAsia="arial" w:hAnsi="arial" w:cs="arial"/>
            <w:b w:val="0"/>
            <w:i/>
            <w:strike w:val="0"/>
            <w:color w:val="0077CC"/>
            <w:sz w:val="20"/>
            <w:u w:val="single"/>
            <w:vertAlign w:val="baseline"/>
          </w:rPr>
          <w:t xml:space="preserve"> </w:t>
        </w:r>
      </w:hyperlink>
      <w:hyperlink r:id="rId1842" w:history="1">
        <w:r>
          <w:rPr>
            <w:rFonts w:ascii="arial" w:eastAsia="arial" w:hAnsi="arial" w:cs="arial"/>
            <w:b/>
            <w:i/>
            <w:strike w:val="0"/>
            <w:color w:val="0077CC"/>
            <w:sz w:val="20"/>
            <w:u w:val="single"/>
            <w:vertAlign w:val="baseline"/>
          </w:rPr>
          <w:t>Harris</w:t>
        </w:r>
      </w:hyperlink>
      <w:hyperlink r:id="rId1843" w:history="1">
        <w:r>
          <w:rPr>
            <w:rFonts w:ascii="arial" w:eastAsia="arial" w:hAnsi="arial" w:cs="arial"/>
            <w:b w:val="0"/>
            <w:i/>
            <w:strike w:val="0"/>
            <w:color w:val="0077CC"/>
            <w:sz w:val="20"/>
            <w:u w:val="single"/>
            <w:vertAlign w:val="baseline"/>
          </w:rPr>
          <w:t xml:space="preserve"> takes a picture with supporters at the end of a campaign rally at the James R Hallford Stadium in Clarkston, Georgia on October 24, 2024. (Photo by Drew Angerer / AFP) - Image</w:t>
        </w:r>
      </w:hyperlink>
    </w:p>
    <w:p>
      <w:pPr>
        <w:pStyle w:val="Normal132"/>
        <w:keepNext/>
        <w:spacing w:before="240" w:after="0" w:line="340" w:lineRule="atLeast"/>
        <w:ind w:left="0" w:right="0" w:firstLine="0"/>
        <w:jc w:val="left"/>
      </w:pPr>
      <w:bookmarkStart w:id="395" w:name="Classification_130"/>
      <w:bookmarkEnd w:id="395"/>
      <w:r>
        <w:rPr>
          <w:rFonts w:ascii="arial" w:eastAsia="arial" w:hAnsi="arial" w:cs="arial"/>
          <w:b/>
          <w:i w:val="0"/>
          <w:strike w:val="0"/>
          <w:noProof w:val="0"/>
          <w:color w:val="000000"/>
          <w:position w:val="0"/>
          <w:sz w:val="28"/>
          <w:u w:val="none"/>
          <w:vertAlign w:val="baseline"/>
        </w:rPr>
        <w:t>Classification</w:t>
      </w:r>
    </w:p>
    <w:p>
      <w:pPr>
        <w:pStyle w:val="Normal132"/>
        <w:spacing w:line="60" w:lineRule="exact"/>
      </w:pPr>
      <w:r>
        <w:pict>
          <v:line id="_x0000_s1449" style="position:absolute;z-index:252061696" from="0,2pt" to="512pt,2pt" strokecolor="#009ddb" strokeweight="2pt">
            <v:stroke linestyle="single"/>
            <w10:wrap type="topAndBottom"/>
          </v:line>
        </w:pict>
      </w:r>
    </w:p>
    <w:p>
      <w:pPr>
        <w:pStyle w:val="Normal132"/>
        <w:spacing w:line="120" w:lineRule="exact"/>
      </w:pP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1059</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ACADEMY AWARDS (90%); CELEBRITIES (90%); CLIMATE CHANGE (90%); CLIMATE CHANGE REGULATION &amp; POLICY (90%); CLIMATOLOGY (90%); NEGATIVE ENVIRONMENTAL NEWS (90%); POLITICAL CANDIDATES (90%); CAMPAIGNS &amp; ELECTIONS (89%); US DEMOCRATIC PARTY (89%); ACTORS &amp; ACTRESSES (78%); ARTISTS &amp; PERFORMERS (78%); CLIMATE ACTION (78%); ELECTIONS (78%); ENTERTAINMENT &amp; ARTS AWARDS (78%); ENVIRONMENTAL REGULATION &amp; POLICY (78%); ENVIRONMENTAL TREATIES &amp; AGREEMENTS (78%); FUNDRAISING (78%); GREEN ECONOMY (78%); HEADS OF GOVERNMENT ELECTIONS (78%); SUSTAINABILITY (78%); TALKS &amp; MEETINGS (78%); US PRESIDENTIAL CANDIDATES 2008 (78%); US PRESIDENTIAL CANDIDATES 2012 (78%); US REPUBLICAN PARTY (78%); US PRESIDENTIAL ELECTIONS (76%); VOTERS &amp; VOTING (76%); NATURAL DISASTERS (74%); AIR QUALITY REGULATION (73%); EMISSIONS (73%); ENVIRONMENTALISM (73%); ECONOMIC STIMULUS (72%); CONSERVATION (71%); SINGERS &amp; MUSICIANS (69%); APPROVALS (66%); MUSIC (63%)</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ACADEMY AWARDS (90%); CELEBRITIES (90%); ACTORS &amp; ACTRESSES (78%); ARTISTS &amp; PERFORMERS (78%); ENTERTAINMENT &amp; ARTS AWARDS (78%); GREEN ECONOMY (78%); INTERNET VIDEO (78%); EMISSIONS (73%); SINGERS &amp; MUSICIANS (69%); PRESS AGENCY RELEASES (62%)</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JOE BIDEN (90%); LEONARDO DICAPRIO (90%); CHRIS ROCK (79%); DONALD TRUMP (79%); ELON MUSK (79%); BARACK OBAMA (78%); ROSEANNE BARR (73%); GEORGE CLOONEY (58%); MERYL STREEP (58%); BEYONCE KNOWLES (50%); BRUCE SPRINGSTEEN (50%); OPRAH WINFREY (50%)</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(53%); GEORGIA, USA (79%); UNITED STATES (79%)</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Pr>
        <w:pStyle w:val="Normal132"/>
      </w:pPr>
    </w:p>
    <w:p>
      <w:pPr>
        <w:pStyle w:val="Normal132"/>
        <w:ind w:left="200"/>
        <w:sectPr>
          <w:type w:val="continuous"/>
          <w:pgMar w:top="840" w:right="1000" w:bottom="840" w:left="1000" w:header="400" w:footer="400"/>
          <w:pgNumType w:fmt="decimal"/>
          <w:cols w:space="720"/>
        </w:sectPr>
      </w:pPr>
      <w:r>
        <w:br/>
      </w:r>
      <w:r>
        <w:pict>
          <v:line id="_x0000_s1450"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844"/>
          <w:headerReference w:type="default" r:id="rId1845"/>
          <w:footerReference w:type="even" r:id="rId1846"/>
          <w:footerReference w:type="default" r:id="rId1847"/>
          <w:headerReference w:type="first" r:id="rId1848"/>
          <w:footerReference w:type="first" r:id="rId1849"/>
          <w:pgSz w:w="12240" w:h="15840"/>
          <w:pgMar w:top="840" w:right="1000" w:bottom="840" w:left="1000" w:header="400" w:footer="400"/>
          <w:pgNumType w:fmt="decimal"/>
          <w:cols w:space="720"/>
          <w:titlePg w:val="0"/>
        </w:sectPr>
      </w:pPr>
    </w:p>
    <w:p>
      <w:pPr>
        <w:pStyle w:val="Normal133"/>
      </w:pPr>
    </w:p>
    <w:p>
      <w:pPr>
        <w:pStyle w:val="Heading1131"/>
        <w:keepNext w:val="0"/>
        <w:spacing w:after="200" w:line="340" w:lineRule="atLeast"/>
        <w:ind w:left="0" w:right="0" w:firstLine="0"/>
        <w:jc w:val="center"/>
      </w:pPr>
      <w:hyperlink r:id="rId1850" w:history="1">
        <w:r>
          <w:rPr>
            <w:rFonts w:ascii="arial" w:eastAsia="arial" w:hAnsi="arial" w:cs="arial"/>
            <w:b/>
            <w:i/>
            <w:strike w:val="0"/>
            <w:color w:val="0077CC"/>
            <w:sz w:val="28"/>
            <w:u w:val="single"/>
            <w:vertAlign w:val="baseline"/>
          </w:rPr>
          <w:t>Kamala</w:t>
        </w:r>
      </w:hyperlink>
      <w:hyperlink r:id="rId1851" w:history="1">
        <w:r>
          <w:rPr>
            <w:rFonts w:ascii="arial" w:eastAsia="arial" w:hAnsi="arial" w:cs="arial"/>
            <w:b/>
            <w:i/>
            <w:strike w:val="0"/>
            <w:color w:val="0077CC"/>
            <w:sz w:val="28"/>
            <w:u w:val="single"/>
            <w:vertAlign w:val="baseline"/>
          </w:rPr>
          <w:t xml:space="preserve"> </w:t>
        </w:r>
      </w:hyperlink>
      <w:hyperlink r:id="rId1852" w:history="1">
        <w:r>
          <w:rPr>
            <w:rFonts w:ascii="arial" w:eastAsia="arial" w:hAnsi="arial" w:cs="arial"/>
            <w:b/>
            <w:i/>
            <w:strike w:val="0"/>
            <w:color w:val="0077CC"/>
            <w:sz w:val="28"/>
            <w:u w:val="single"/>
            <w:vertAlign w:val="baseline"/>
          </w:rPr>
          <w:t>Harris</w:t>
        </w:r>
      </w:hyperlink>
      <w:hyperlink r:id="rId1853" w:history="1">
        <w:r>
          <w:rPr>
            <w:rFonts w:ascii="arial" w:eastAsia="arial" w:hAnsi="arial" w:cs="arial"/>
            <w:b/>
            <w:i/>
            <w:strike w:val="0"/>
            <w:color w:val="0077CC"/>
            <w:sz w:val="28"/>
            <w:u w:val="single"/>
            <w:vertAlign w:val="baseline"/>
          </w:rPr>
          <w:t xml:space="preserve"> officially declares her candidature for US presidential elections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Oman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2024 Saturday</w:t>
      </w:r>
    </w:p>
    <w:p>
      <w:pPr>
        <w:pStyle w:val="Normal133"/>
        <w:keepNext w:val="0"/>
        <w:spacing w:after="0" w:line="240" w:lineRule="atLeast"/>
        <w:ind w:right="0"/>
        <w:jc w:val="both"/>
      </w:pPr>
      <w:bookmarkStart w:id="396" w:name="Bookmark_133"/>
      <w:bookmarkEnd w:id="39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of Oman - Muscat Press &amp; Publishing House (SAOC) Provided by Syndigate Media Inc. All Rights Reserved</w:t>
      </w:r>
    </w:p>
    <w:p>
      <w:pPr>
        <w:pStyle w:val="Normal133"/>
        <w:keepNext w:val="0"/>
        <w:spacing w:before="120" w:after="0" w:line="220" w:lineRule="atLeast"/>
        <w:ind w:left="0" w:right="0" w:firstLine="0"/>
        <w:jc w:val="left"/>
      </w:pPr>
      <w:r>
        <w:br/>
      </w:r>
      <w:r>
        <w:pict>
          <v:shape id="_x0000_i1451" type="#_x0000_t75" style="width:180.03pt;height:70.51pt">
            <v:imagedata r:id="rId1854"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of Oman</w:t>
      </w:r>
    </w:p>
    <w:p>
      <w:pPr>
        <w:pStyle w:val="Normal133"/>
        <w:keepNext/>
        <w:spacing w:before="240" w:after="0" w:line="340" w:lineRule="atLeast"/>
        <w:ind w:left="0" w:right="0" w:firstLine="0"/>
        <w:jc w:val="left"/>
      </w:pPr>
      <w:bookmarkStart w:id="397" w:name="Body_131"/>
      <w:bookmarkEnd w:id="39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52" style="position:absolute;z-index:252063744"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US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signed the forms, officially declaring her candidature for the US presidential elections, assuring that her people's-powered campaign will win in November.</w:t>
      </w:r>
    </w:p>
    <w:p>
      <w:pPr>
        <w:pStyle w:val="Normal1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took to social media X, and emphasised that in November, her people-powered campaign will win.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further reiterated that she would work hard to earn every vote.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signed the forms officially declaring my candidacy for President of the United States. I will work hard to earn every vote. And in November, our people-powered campaign will win,"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said in her post.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upcoming US presidential election on November 5 will see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the Democratic nominee, following Biden's endorsement.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Friday, former US President Barack Obama publicly endorsed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the US presidential post after Joe Biden exited the race recently.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said he and former US First Lady Michelle Obama will do everything they can to make sure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wins the presidential election in November.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Barack Obama said, "Earlier this week, Michelle and I called our friend @KamalaHarris. We told her we think she'll make a fantastic President of the United States, and that she has our full support. At this critical moment for our country, we're going to do everything we can to make sure she wins in November. We hope you'll join us."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Wednesday, Actor and prominent Democratic fundraiser George Clooney publicly endorsed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the US Presidential post.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addressing the nation from the Oval Office earlier this week, US President Joe Biden thanked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calling her a "great vice president."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experienced. She's tough, and she's capable. She's been an incredible partner to me and a leader for our country. Now the choice is up to you, the American people," Biden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White House Press Secretary, Karine Jean Pierre emphasised that no one is more qualified to step in as the Democratic Party's presidential nominee than US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33"/>
        <w:keepNext/>
        <w:spacing w:before="240" w:after="0" w:line="340" w:lineRule="atLeast"/>
        <w:ind w:left="0" w:right="0" w:firstLine="0"/>
        <w:jc w:val="left"/>
      </w:pPr>
      <w:bookmarkStart w:id="398" w:name="Classification_131"/>
      <w:bookmarkEnd w:id="398"/>
      <w:r>
        <w:rPr>
          <w:rFonts w:ascii="arial" w:eastAsia="arial" w:hAnsi="arial" w:cs="arial"/>
          <w:b/>
          <w:i w:val="0"/>
          <w:strike w:val="0"/>
          <w:noProof w:val="0"/>
          <w:color w:val="000000"/>
          <w:position w:val="0"/>
          <w:sz w:val="28"/>
          <w:u w:val="none"/>
          <w:vertAlign w:val="baseline"/>
        </w:rPr>
        <w:t>Classification</w:t>
      </w:r>
    </w:p>
    <w:p>
      <w:pPr>
        <w:pStyle w:val="Normal133"/>
        <w:spacing w:line="60" w:lineRule="exact"/>
      </w:pPr>
      <w:r>
        <w:pict>
          <v:line id="_x0000_s1453" style="position:absolute;z-index:252064768" from="0,2pt" to="512pt,2pt" strokecolor="#009ddb" strokeweight="2pt">
            <v:stroke linestyle="single"/>
            <w10:wrap type="topAndBottom"/>
          </v:line>
        </w:pict>
      </w:r>
    </w:p>
    <w:p>
      <w:pPr>
        <w:pStyle w:val="Normal133"/>
        <w:spacing w:line="120" w:lineRule="exact"/>
      </w:pP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89</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(96%); CAMPAIGNS &amp; ELECTIONS (93%); HEADS OF GOVERNMENT ELECTIONS (92%); ELECTIONS (90%); POLITICAL CANDIDATES (90%); US PRESIDENTIAL CANDIDATES 2008 (90%); US PRESIDENTIAL CANDIDATES 2012 (90%); US DEMOCRATIC PARTY (79%); POLITICAL PARTIES (78%); CAMPAIGN FINANCE (73%); POLITICAL DONATIONS &amp; FUNDRAISING (73%); FUNDRAISING (72%)</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(73%)</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(97%); BARACK OBAMA (90%); JOE BIDEN (89%); MICHELLE OBAMA (79%); GEORGE CLOONEY (53%)</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MUSCAT, OMAN (58%); WASHINGTON DC, USA (79%); UNITED STATES (97%); OMAN (93%)</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2024</w:t>
      </w:r>
    </w:p>
    <w:p>
      <w:pPr>
        <w:pStyle w:val="Normal133"/>
      </w:pPr>
    </w:p>
    <w:p>
      <w:pPr>
        <w:pStyle w:val="Normal133"/>
        <w:ind w:left="200"/>
        <w:sectPr>
          <w:type w:val="continuous"/>
          <w:pgMar w:top="840" w:right="1000" w:bottom="840" w:left="1000" w:header="400" w:footer="400"/>
          <w:pgNumType w:fmt="decimal"/>
          <w:cols w:space="720"/>
        </w:sectPr>
      </w:pPr>
      <w:r>
        <w:br/>
      </w:r>
      <w:r>
        <w:pict>
          <v:line id="_x0000_s1454"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855"/>
          <w:headerReference w:type="default" r:id="rId1856"/>
          <w:footerReference w:type="even" r:id="rId1857"/>
          <w:footerReference w:type="default" r:id="rId1858"/>
          <w:headerReference w:type="first" r:id="rId1859"/>
          <w:footerReference w:type="first" r:id="rId1860"/>
          <w:pgSz w:w="12240" w:h="15840"/>
          <w:pgMar w:top="840" w:right="1000" w:bottom="840" w:left="1000" w:header="400" w:footer="400"/>
          <w:pgNumType w:fmt="decimal"/>
          <w:cols w:space="720"/>
          <w:titlePg w:val="0"/>
        </w:sectPr>
      </w:pPr>
    </w:p>
    <w:p>
      <w:pPr>
        <w:pStyle w:val="Normal134"/>
      </w:pPr>
    </w:p>
    <w:p>
      <w:pPr>
        <w:pStyle w:val="Heading1132"/>
        <w:keepNext w:val="0"/>
        <w:spacing w:after="200" w:line="340" w:lineRule="atLeast"/>
        <w:ind w:left="0" w:right="0" w:firstLine="0"/>
        <w:jc w:val="center"/>
      </w:pPr>
      <w:hyperlink r:id="rId1861" w:history="1">
        <w:r>
          <w:rPr>
            <w:rFonts w:ascii="arial" w:eastAsia="arial" w:hAnsi="arial" w:cs="arial"/>
            <w:b/>
            <w:i/>
            <w:strike w:val="0"/>
            <w:color w:val="0077CC"/>
            <w:sz w:val="28"/>
            <w:u w:val="single"/>
            <w:vertAlign w:val="baseline"/>
          </w:rPr>
          <w:t xml:space="preserve">Artificial Intelligence supports </w:t>
        </w:r>
      </w:hyperlink>
      <w:hyperlink r:id="rId1862" w:history="1">
        <w:r>
          <w:rPr>
            <w:rFonts w:ascii="arial" w:eastAsia="arial" w:hAnsi="arial" w:cs="arial"/>
            <w:b/>
            <w:i/>
            <w:strike w:val="0"/>
            <w:color w:val="0077CC"/>
            <w:sz w:val="28"/>
            <w:u w:val="single"/>
            <w:vertAlign w:val="baseline"/>
          </w:rPr>
          <w:t>Kamala</w:t>
        </w:r>
      </w:hyperlink>
      <w:hyperlink r:id="rId1863" w:history="1">
        <w:r>
          <w:rPr>
            <w:rFonts w:ascii="arial" w:eastAsia="arial" w:hAnsi="arial" w:cs="arial"/>
            <w:b/>
            <w:i/>
            <w:strike w:val="0"/>
            <w:color w:val="0077CC"/>
            <w:sz w:val="28"/>
            <w:u w:val="single"/>
            <w:vertAlign w:val="baseline"/>
          </w:rPr>
          <w:t xml:space="preserve"> </w:t>
        </w:r>
      </w:hyperlink>
      <w:hyperlink r:id="rId1864" w:history="1">
        <w:r>
          <w:rPr>
            <w:rFonts w:ascii="arial" w:eastAsia="arial" w:hAnsi="arial" w:cs="arial"/>
            <w:b/>
            <w:i/>
            <w:strike w:val="0"/>
            <w:color w:val="0077CC"/>
            <w:sz w:val="28"/>
            <w:u w:val="single"/>
            <w:vertAlign w:val="baseline"/>
          </w:rPr>
          <w:t>Harris</w:t>
        </w:r>
      </w:hyperlink>
      <w:hyperlink r:id="rId1865" w:history="1">
        <w:r>
          <w:rPr>
            <w:rFonts w:ascii="arial" w:eastAsia="arial" w:hAnsi="arial" w:cs="arial"/>
            <w:b/>
            <w:i/>
            <w:strike w:val="0"/>
            <w:color w:val="0077CC"/>
            <w:sz w:val="28"/>
            <w:u w:val="single"/>
            <w:vertAlign w:val="baseline"/>
          </w:rPr>
          <w:t>? Amazon's Alexa favored the candidate over Donald Trump, according to The Washington Post.</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2024 Friday</w:t>
      </w:r>
    </w:p>
    <w:p>
      <w:pPr>
        <w:pStyle w:val="Normal134"/>
        <w:keepNext w:val="0"/>
        <w:spacing w:after="0" w:line="240" w:lineRule="atLeast"/>
        <w:ind w:right="0"/>
        <w:jc w:val="both"/>
      </w:pPr>
      <w:bookmarkStart w:id="399" w:name="Bookmark_134"/>
      <w:bookmarkEnd w:id="39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34"/>
        <w:keepNext/>
        <w:spacing w:before="240" w:after="0" w:line="340" w:lineRule="atLeast"/>
        <w:ind w:left="0" w:right="0" w:firstLine="0"/>
        <w:jc w:val="left"/>
      </w:pPr>
      <w:bookmarkStart w:id="400" w:name="Body_132"/>
      <w:bookmarkEnd w:id="40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55" style="position:absolute;z-index:25206681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voice assistant Alexa, Amazon's artificial intelligence system, favored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over Donald Trump in the framework of the upcoming US 2024 elections.</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Washington Post, a device with such system was asked who is aiming to win the presidential election, declining for the Democratic Party candidate.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situation caused Donald Trump's own campaign team to accuse Amazon of interference, as it pointed out that it used its Alexa system to influence the political race.</w:t>
      </w:r>
    </w:p>
    <w:p>
      <w:pPr>
        <w:pStyle w:val="Normal1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Amazon's Alexa favored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over Donald Trump</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report presented last Thursday, August 5, by The Washington Post, it was revealed that Amazon's Alexa system favored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over Donald Trump, as part of the race for the United States 2024 elections.</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that in social networks a recording was disseminated, which allows to observe part of what happened when a user asks Alexa 4 questions: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InternationalDoes Vladimir Putin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 US 2024 elections? An ironic comment sparked doubtsInternationalKamala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calls for change in debate with Donald Trump InternationalU.S. 2024 election: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warns: there must be consequences for illegal migration</w:t>
      </w:r>
    </w:p>
    <w:p>
      <w:pPr>
        <w:pStyle w:val="Normal134"/>
        <w:keepNext w:val="0"/>
        <w:numPr>
          <w:numId w:val="1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Why should you vote for Donald Trump?</w:t>
      </w:r>
    </w:p>
    <w:p>
      <w:pPr>
        <w:pStyle w:val="Normal134"/>
        <w:keepNext w:val="0"/>
        <w:numPr>
          <w:numId w:val="1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Why should you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34"/>
        <w:keepNext w:val="0"/>
        <w:numPr>
          <w:numId w:val="1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Why shouldn't you vote for Donald Trump?</w:t>
      </w:r>
    </w:p>
    <w:p>
      <w:pPr>
        <w:pStyle w:val="Normal134"/>
        <w:keepNext w:val="0"/>
        <w:numPr>
          <w:numId w:val="1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Why shouldn't you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this, the device indicated to the first question that it could not answer that question, due to the fact that it was a political issue.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to the second question it did answer, and provided several reasons why one should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experiment, the user asked the third question, to which he did get an answer. Alexa listed some reasons for users to urge a refusal to vote for Donald Trump.</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finally he asked the fourth question, to which, since it was in the negative sense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the Amazon device responded that he should not answer something against any person.</w:t>
      </w:r>
    </w:p>
    <w:p>
      <w:pPr>
        <w:pStyle w:val="Normal1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Donald Trump's team accuses interference by Alexa</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Cheung, Donald Trump's campaign spokesman, lashed out at Amazon's Alexa-enabled devices.</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TechnologyHow to know if my cell phone is unlocked? Step by step to check the companyTechnology6 Christmas Paw Patrol wallpapers to download and tune your smartphoneTechnologyNokia Barbie Flip Phone: Price and how to get the HMD smartphone in Mexico.</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it spread that artificial intelligence did answer questions favorable to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he accused that it was a technological interference.</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Subsequently, Amazon acknowledged that it was a mistake, a situation that was under control by modifying the information of its Alexa system.</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assured that it will not answer political questions, while the United States is just two months away from its electoral elections.</w:t>
      </w:r>
    </w:p>
    <w:p>
      <w:pPr>
        <w:pStyle w:val="Normal134"/>
        <w:keepNext/>
        <w:spacing w:before="240" w:after="0" w:line="340" w:lineRule="atLeast"/>
        <w:ind w:left="0" w:right="0" w:firstLine="0"/>
        <w:jc w:val="left"/>
      </w:pPr>
      <w:bookmarkStart w:id="401" w:name="Classification_132"/>
      <w:bookmarkEnd w:id="401"/>
      <w:r>
        <w:rPr>
          <w:rFonts w:ascii="arial" w:eastAsia="arial" w:hAnsi="arial" w:cs="arial"/>
          <w:b/>
          <w:i w:val="0"/>
          <w:strike w:val="0"/>
          <w:noProof w:val="0"/>
          <w:color w:val="000000"/>
          <w:position w:val="0"/>
          <w:sz w:val="28"/>
          <w:u w:val="none"/>
          <w:vertAlign w:val="baseline"/>
        </w:rPr>
        <w:t>Classification</w:t>
      </w:r>
    </w:p>
    <w:p>
      <w:pPr>
        <w:pStyle w:val="Normal134"/>
        <w:spacing w:line="60" w:lineRule="exact"/>
      </w:pPr>
      <w:r>
        <w:pict>
          <v:line id="_x0000_s1456" style="position:absolute;z-index:252067840" from="0,2pt" to="512pt,2pt" strokecolor="#009ddb" strokeweight="2pt">
            <v:stroke linestyle="single"/>
            <w10:wrap type="topAndBottom"/>
          </v:line>
        </w:pict>
      </w:r>
    </w:p>
    <w:p>
      <w:pPr>
        <w:pStyle w:val="Normal134"/>
        <w:spacing w:line="120" w:lineRule="exact"/>
      </w:pP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VOICE COMMAND DEVICES (91%); ARTIFICIAL INTELLIGENCE (90%); CAMPAIGNS &amp; ELECTIONS (90%); ELECTIONS (90%); INTELLIGENT PERSONAL ASSISTANTS (90%); PLATFORMS &amp; ISSUES (78%); POLITICAL CANDIDATES (78%); SMART TECHNOLOGY (78%); US PRESIDENTIAL CANDIDATES 2012 (78%); HEADS OF GOVERNMENT ELECTIONS (73%); INTERNET SOCIAL NETWORKING (73%); POLITICAL PARTIES (73%); CHRISTMAS (72%); SOCIAL NETWORKING (54%); Ultimas-noticias (%)</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GRAHAM HOLDINGS CO (90%)</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(90%)</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(90%); VOICE COMMAND DEVICES (91%); ARTIFICIAL INTELLIGENCE (90%); HANDS FREE DEVICES (90%); INTELLIGENT PERSONAL ASSISTANTS (90%); SMART TECHNOLOGY (78%); INTERNET SOCIAL NETWORKING (73%); MOBILE &amp; CELLULAR TELEPHONES (64%)</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(97%); DONALD TRUMP (94%); VLADIMIR PUTIN (58%)</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2024</w:t>
      </w:r>
    </w:p>
    <w:p>
      <w:pPr>
        <w:pStyle w:val="Normal134"/>
      </w:pPr>
    </w:p>
    <w:p>
      <w:pPr>
        <w:pStyle w:val="Normal134"/>
        <w:ind w:left="200"/>
        <w:sectPr>
          <w:type w:val="continuous"/>
          <w:pgMar w:top="840" w:right="1000" w:bottom="840" w:left="1000" w:header="400" w:footer="400"/>
          <w:pgNumType w:fmt="decimal"/>
          <w:cols w:space="720"/>
        </w:sectPr>
      </w:pPr>
      <w:r>
        <w:br/>
      </w:r>
      <w:r>
        <w:pict>
          <v:line id="_x0000_s1457"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866"/>
          <w:headerReference w:type="default" r:id="rId1867"/>
          <w:footerReference w:type="even" r:id="rId1868"/>
          <w:footerReference w:type="default" r:id="rId1869"/>
          <w:headerReference w:type="first" r:id="rId1870"/>
          <w:footerReference w:type="first" r:id="rId1871"/>
          <w:pgSz w:w="12240" w:h="15840"/>
          <w:pgMar w:top="840" w:right="1000" w:bottom="840" w:left="1000" w:header="400" w:footer="400"/>
          <w:pgNumType w:fmt="decimal"/>
          <w:cols w:space="720"/>
          <w:titlePg w:val="0"/>
        </w:sectPr>
      </w:pPr>
    </w:p>
    <w:p>
      <w:pPr>
        <w:pStyle w:val="Normal135"/>
      </w:pPr>
    </w:p>
    <w:p>
      <w:pPr>
        <w:pStyle w:val="Heading1133"/>
        <w:keepNext w:val="0"/>
        <w:spacing w:after="200" w:line="340" w:lineRule="atLeast"/>
        <w:ind w:left="0" w:right="0" w:firstLine="0"/>
        <w:jc w:val="center"/>
      </w:pPr>
      <w:hyperlink r:id="rId1872" w:history="1">
        <w:r>
          <w:rPr>
            <w:rFonts w:ascii="arial" w:eastAsia="arial" w:hAnsi="arial" w:cs="arial"/>
            <w:b/>
            <w:i/>
            <w:strike w:val="0"/>
            <w:color w:val="0077CC"/>
            <w:sz w:val="28"/>
            <w:u w:val="single"/>
            <w:vertAlign w:val="baseline"/>
          </w:rPr>
          <w:t>Kamala</w:t>
        </w:r>
      </w:hyperlink>
      <w:hyperlink r:id="rId1873" w:history="1">
        <w:r>
          <w:rPr>
            <w:rFonts w:ascii="arial" w:eastAsia="arial" w:hAnsi="arial" w:cs="arial"/>
            <w:b/>
            <w:i/>
            <w:strike w:val="0"/>
            <w:color w:val="0077CC"/>
            <w:sz w:val="28"/>
            <w:u w:val="single"/>
            <w:vertAlign w:val="baseline"/>
          </w:rPr>
          <w:t xml:space="preserve"> </w:t>
        </w:r>
      </w:hyperlink>
      <w:hyperlink r:id="rId1874" w:history="1">
        <w:r>
          <w:rPr>
            <w:rFonts w:ascii="arial" w:eastAsia="arial" w:hAnsi="arial" w:cs="arial"/>
            <w:b/>
            <w:i/>
            <w:strike w:val="0"/>
            <w:color w:val="0077CC"/>
            <w:sz w:val="28"/>
            <w:u w:val="single"/>
            <w:vertAlign w:val="baseline"/>
          </w:rPr>
          <w:t>Harris</w:t>
        </w:r>
      </w:hyperlink>
      <w:hyperlink r:id="rId1875" w:history="1">
        <w:r>
          <w:rPr>
            <w:rFonts w:ascii="arial" w:eastAsia="arial" w:hAnsi="arial" w:cs="arial"/>
            <w:b/>
            <w:i/>
            <w:strike w:val="0"/>
            <w:color w:val="0077CC"/>
            <w:sz w:val="28"/>
            <w:u w:val="single"/>
            <w:vertAlign w:val="baseline"/>
          </w:rPr>
          <w:t xml:space="preserve"> to be Democratic nominee for U.S. President</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2024 Saturday</w:t>
      </w:r>
    </w:p>
    <w:p>
      <w:pPr>
        <w:pStyle w:val="Normal135"/>
        <w:keepNext w:val="0"/>
        <w:spacing w:after="0" w:line="240" w:lineRule="atLeast"/>
        <w:ind w:right="0"/>
        <w:jc w:val="both"/>
      </w:pPr>
      <w:bookmarkStart w:id="402" w:name="Bookmark_135"/>
      <w:bookmarkEnd w:id="402"/>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135"/>
        <w:keepNext/>
        <w:spacing w:before="240" w:after="0" w:line="340" w:lineRule="atLeast"/>
        <w:ind w:left="0" w:right="0" w:firstLine="0"/>
        <w:jc w:val="left"/>
      </w:pPr>
      <w:bookmarkStart w:id="403" w:name="Body_133"/>
      <w:bookmarkEnd w:id="403"/>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58" style="position:absolute;z-index:252069888"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U.S. vice president, obtained Friday the </w:t>
      </w:r>
      <w:r>
        <w:rPr>
          <w:rFonts w:ascii="arial" w:eastAsia="arial" w:hAnsi="arial" w:cs="arial"/>
          <w:b/>
          <w:i w:val="0"/>
          <w:strike w:val="0"/>
          <w:noProof w:val="0"/>
          <w:color w:val="000000"/>
          <w:position w:val="0"/>
          <w:sz w:val="20"/>
          <w:u w:val="none"/>
          <w:vertAlign w:val="baseline"/>
        </w:rPr>
        <w:t>delegate</w:t>
      </w:r>
      <w:r>
        <w:rPr>
          <w:rFonts w:ascii="arial" w:eastAsia="arial" w:hAnsi="arial" w:cs="arial"/>
          <w:b w:val="0"/>
          <w:i w:val="0"/>
          <w:strike w:val="0"/>
          <w:noProof w:val="0"/>
          <w:color w:val="000000"/>
          <w:position w:val="0"/>
          <w:sz w:val="20"/>
          <w:u w:val="none"/>
          <w:vertAlign w:val="baseline"/>
        </w:rPr>
        <w:t xml:space="preserve"> votes </w:t>
      </w:r>
      <w:r>
        <w:rPr>
          <w:rFonts w:ascii="arial" w:eastAsia="arial" w:hAnsi="arial" w:cs="arial"/>
          <w:b/>
          <w:i w:val="0"/>
          <w:strike w:val="0"/>
          <w:noProof w:val="0"/>
          <w:color w:val="000000"/>
          <w:position w:val="0"/>
          <w:sz w:val="20"/>
          <w:u w:val="none"/>
          <w:vertAlign w:val="baseline"/>
        </w:rPr>
        <w:t>needed</w:t>
      </w:r>
      <w:r>
        <w:rPr>
          <w:rFonts w:ascii="arial" w:eastAsia="arial" w:hAnsi="arial" w:cs="arial"/>
          <w:b w:val="0"/>
          <w:i w:val="0"/>
          <w:strike w:val="0"/>
          <w:noProof w:val="0"/>
          <w:color w:val="000000"/>
          <w:position w:val="0"/>
          <w:sz w:val="20"/>
          <w:u w:val="none"/>
          <w:vertAlign w:val="baseline"/>
        </w:rPr>
        <w:t xml:space="preserve"> to mathematically become the </w:t>
      </w:r>
      <w:r>
        <w:rPr>
          <w:rFonts w:ascii="arial" w:eastAsia="arial" w:hAnsi="arial" w:cs="arial"/>
          <w:b/>
          <w:i w:val="0"/>
          <w:strike w:val="0"/>
          <w:noProof w:val="0"/>
          <w:color w:val="000000"/>
          <w:position w:val="0"/>
          <w:sz w:val="20"/>
          <w:u w:val="none"/>
          <w:vertAlign w:val="baseline"/>
        </w:rPr>
        <w:t>Democratic Party</w:t>
      </w:r>
      <w:r>
        <w:rPr>
          <w:rFonts w:ascii="arial" w:eastAsia="arial" w:hAnsi="arial" w:cs="arial"/>
          <w:b w:val="0"/>
          <w:i w:val="0"/>
          <w:strike w:val="0"/>
          <w:noProof w:val="0"/>
          <w:color w:val="000000"/>
          <w:position w:val="0"/>
          <w:sz w:val="20"/>
          <w:u w:val="none"/>
          <w:vertAlign w:val="baseline"/>
        </w:rPr>
        <w:t xml:space="preserve"> 's nominee for the Nov. 5 presidential election.</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surpassed the threshold of 1,976 delegates</w:t>
      </w:r>
      <w:r>
        <w:rPr>
          <w:rFonts w:ascii="arial" w:eastAsia="arial" w:hAnsi="arial" w:cs="arial"/>
          <w:b w:val="0"/>
          <w:i w:val="0"/>
          <w:strike w:val="0"/>
          <w:noProof w:val="0"/>
          <w:color w:val="000000"/>
          <w:position w:val="0"/>
          <w:sz w:val="20"/>
          <w:u w:val="none"/>
          <w:vertAlign w:val="baseline"/>
        </w:rPr>
        <w:t xml:space="preserve"> needed to confirm her as the party's nominee this Sunday, although the virtual voting of delegates will officially end until Monday.</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receives majority of votes</w:t>
      </w:r>
    </w:p>
    <w:p>
      <w:pPr>
        <w:pStyle w:val="Normal1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Jaime Harrison, chairman of the Democratic National Committee (DNC), confirmed that the vice chairwoman won the majority of votes needed from convention delegates. She will be officially nominated at the conclusion of the voting.</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appeared immediately afterwards to thank the party for the confidence placed in her and to assure that she feels "honored" by the choice to replace the president, Democrat Joe Biden, in the presidential race.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be the Democratic nominee for President of the United States. I will officially accept the nomination next week,"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said.</w:t>
      </w:r>
    </w:p>
    <w:p>
      <w:pPr>
        <w:pStyle w:val="Normal1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Biden endorses her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whirlwind process, Biden endorsed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in successive virtual meetings </w:t>
      </w:r>
      <w:r>
        <w:rPr>
          <w:rFonts w:ascii="arial" w:eastAsia="arial" w:hAnsi="arial" w:cs="arial"/>
          <w:b/>
          <w:i w:val="0"/>
          <w:strike w:val="0"/>
          <w:noProof w:val="0"/>
          <w:color w:val="000000"/>
          <w:position w:val="0"/>
          <w:sz w:val="20"/>
          <w:u w:val="none"/>
          <w:vertAlign w:val="baseline"/>
        </w:rPr>
        <w:t>delegates</w:t>
      </w:r>
      <w:r>
        <w:rPr>
          <w:rFonts w:ascii="arial" w:eastAsia="arial" w:hAnsi="arial" w:cs="arial"/>
          <w:b w:val="0"/>
          <w:i w:val="0"/>
          <w:strike w:val="0"/>
          <w:noProof w:val="0"/>
          <w:color w:val="000000"/>
          <w:position w:val="0"/>
          <w:sz w:val="20"/>
          <w:u w:val="none"/>
          <w:vertAlign w:val="baseline"/>
        </w:rPr>
        <w:t xml:space="preserve">, elected in the primary process, who had pledged their vote for the president began to </w:t>
      </w:r>
      <w:r>
        <w:rPr>
          <w:rFonts w:ascii="arial" w:eastAsia="arial" w:hAnsi="arial" w:cs="arial"/>
          <w:b/>
          <w:i w:val="0"/>
          <w:strike w:val="0"/>
          <w:noProof w:val="0"/>
          <w:color w:val="000000"/>
          <w:position w:val="0"/>
          <w:sz w:val="20"/>
          <w:u w:val="none"/>
          <w:vertAlign w:val="baseline"/>
        </w:rPr>
        <w:t>declare their support for the vice president</w:t>
      </w: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DNC gave until Tuesday for other candidacies to be presented, but finally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was the only aspirant to</w:t>
      </w:r>
      <w:r>
        <w:rPr>
          <w:rFonts w:ascii="arial" w:eastAsia="arial" w:hAnsi="arial" w:cs="arial"/>
          <w:b w:val="0"/>
          <w:i w:val="0"/>
          <w:strike w:val="0"/>
          <w:noProof w:val="0"/>
          <w:color w:val="000000"/>
          <w:position w:val="0"/>
          <w:sz w:val="20"/>
          <w:u w:val="none"/>
          <w:vertAlign w:val="baseline"/>
        </w:rPr>
        <w:t xml:space="preserve"> the Democratic nomination and therefore she was guaranteed her nomination, which will be official on Monday and will be staged at the Democratic National Convention that begins on the 19th in Chicago (Illinois).</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59 years old, must now announce her vice-presidential candidate, something that could be known next week. She is </w:t>
      </w:r>
      <w:r>
        <w:rPr>
          <w:rFonts w:ascii="arial" w:eastAsia="arial" w:hAnsi="arial" w:cs="arial"/>
          <w:b/>
          <w:i w:val="0"/>
          <w:strike w:val="0"/>
          <w:noProof w:val="0"/>
          <w:color w:val="000000"/>
          <w:position w:val="0"/>
          <w:sz w:val="20"/>
          <w:u w:val="none"/>
          <w:vertAlign w:val="baseline"/>
        </w:rPr>
        <w:t>the first black woman</w:t>
      </w:r>
      <w:r>
        <w:rPr>
          <w:rFonts w:ascii="arial" w:eastAsia="arial" w:hAnsi="arial" w:cs="arial"/>
          <w:b w:val="0"/>
          <w:i w:val="0"/>
          <w:strike w:val="0"/>
          <w:noProof w:val="0"/>
          <w:color w:val="000000"/>
          <w:position w:val="0"/>
          <w:sz w:val="20"/>
          <w:u w:val="none"/>
          <w:vertAlign w:val="baseline"/>
        </w:rPr>
        <w:t xml:space="preserve"> with Indian roots to be nominated as a candidate for President of the United States.</w:t>
      </w:r>
    </w:p>
    <w:p>
      <w:pPr>
        <w:pStyle w:val="Normal135"/>
        <w:keepNext/>
        <w:spacing w:before="240" w:after="0" w:line="340" w:lineRule="atLeast"/>
        <w:ind w:left="0" w:right="0" w:firstLine="0"/>
        <w:jc w:val="left"/>
      </w:pPr>
      <w:bookmarkStart w:id="404" w:name="Classification_133"/>
      <w:bookmarkEnd w:id="404"/>
      <w:r>
        <w:rPr>
          <w:rFonts w:ascii="arial" w:eastAsia="arial" w:hAnsi="arial" w:cs="arial"/>
          <w:b/>
          <w:i w:val="0"/>
          <w:strike w:val="0"/>
          <w:noProof w:val="0"/>
          <w:color w:val="000000"/>
          <w:position w:val="0"/>
          <w:sz w:val="28"/>
          <w:u w:val="none"/>
          <w:vertAlign w:val="baseline"/>
        </w:rPr>
        <w:t>Classification</w:t>
      </w:r>
    </w:p>
    <w:p>
      <w:pPr>
        <w:pStyle w:val="Normal135"/>
        <w:spacing w:line="60" w:lineRule="exact"/>
      </w:pPr>
      <w:r>
        <w:pict>
          <v:line id="_x0000_s1459" style="position:absolute;z-index:252070912" from="0,2pt" to="512pt,2pt" strokecolor="#009ddb" strokeweight="2pt">
            <v:stroke linestyle="single"/>
            <w10:wrap type="topAndBottom"/>
          </v:line>
        </w:pict>
      </w:r>
    </w:p>
    <w:p>
      <w:pPr>
        <w:pStyle w:val="Normal135"/>
        <w:spacing w:line="120" w:lineRule="exact"/>
      </w:pP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HEADS OF GOVERNMENT ELECTIONS (91%); CAMPAIGNS &amp; ELECTIONS (90%); CONFERENCES &amp; CONVENTIONS (90%); ELECTIONS (90%); POLITICAL CANDIDATES (90%); POLITICAL PARTIES (90%); POLITICAL PARTY CONVENTIONS (90%); US DEMOCRATIC PARTY (90%); US PRESIDENTIAL CANDIDATES 2008 (90%); US PRESIDENTIAL CANDIDATES 2012 (90%); US PRESIDENTIAL ELECTIONS (90%); US PRESIDENTS (90%); PRIMARY ELECTIONS (78%); US DEMOCRATIC NATIONAL CONVENTIONS (78%); WOMEN (78%); Mundo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DEMOCRATIC NATIONAL COMMITTEE (57%)</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JOE BIDEN (92%)</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(52%); ILLINOIS, USA (79%); UNITED STATES (93%)</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2024</w:t>
      </w:r>
    </w:p>
    <w:p>
      <w:pPr>
        <w:pStyle w:val="Normal135"/>
      </w:pPr>
    </w:p>
    <w:p>
      <w:pPr>
        <w:pStyle w:val="Normal135"/>
        <w:ind w:left="200"/>
        <w:sectPr>
          <w:type w:val="continuous"/>
          <w:pgMar w:top="840" w:right="1000" w:bottom="840" w:left="1000" w:header="400" w:footer="400"/>
          <w:pgNumType w:fmt="decimal"/>
          <w:cols w:space="720"/>
        </w:sectPr>
      </w:pPr>
      <w:r>
        <w:br/>
      </w:r>
      <w:r>
        <w:pict>
          <v:line id="_x0000_s1460"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876"/>
          <w:headerReference w:type="default" r:id="rId1877"/>
          <w:footerReference w:type="even" r:id="rId1878"/>
          <w:footerReference w:type="default" r:id="rId1879"/>
          <w:headerReference w:type="first" r:id="rId1880"/>
          <w:footerReference w:type="first" r:id="rId1881"/>
          <w:pgSz w:w="12240" w:h="15840"/>
          <w:pgMar w:top="840" w:right="1000" w:bottom="840" w:left="1000" w:header="400" w:footer="400"/>
          <w:pgNumType w:fmt="decimal"/>
          <w:cols w:space="720"/>
          <w:titlePg w:val="0"/>
        </w:sectPr>
      </w:pPr>
    </w:p>
    <w:p>
      <w:pPr>
        <w:pStyle w:val="Normal136"/>
      </w:pPr>
    </w:p>
    <w:p>
      <w:pPr>
        <w:pStyle w:val="Heading1134"/>
        <w:keepNext w:val="0"/>
        <w:spacing w:after="200" w:line="340" w:lineRule="atLeast"/>
        <w:ind w:left="0" w:right="0" w:firstLine="0"/>
        <w:jc w:val="center"/>
      </w:pPr>
      <w:hyperlink r:id="rId1882" w:history="1">
        <w:r>
          <w:rPr>
            <w:rFonts w:ascii="arial" w:eastAsia="arial" w:hAnsi="arial" w:cs="arial"/>
            <w:b/>
            <w:i/>
            <w:strike w:val="0"/>
            <w:color w:val="0077CC"/>
            <w:sz w:val="28"/>
            <w:u w:val="single"/>
            <w:vertAlign w:val="baseline"/>
          </w:rPr>
          <w:t xml:space="preserve">VIDEO: Swiftie burns all her Taylor Swift products after her support for </w:t>
        </w:r>
      </w:hyperlink>
      <w:hyperlink r:id="rId1883" w:history="1">
        <w:r>
          <w:rPr>
            <w:rFonts w:ascii="arial" w:eastAsia="arial" w:hAnsi="arial" w:cs="arial"/>
            <w:b/>
            <w:i/>
            <w:strike w:val="0"/>
            <w:color w:val="0077CC"/>
            <w:sz w:val="28"/>
            <w:u w:val="single"/>
            <w:vertAlign w:val="baseline"/>
          </w:rPr>
          <w:t>Kamala</w:t>
        </w:r>
      </w:hyperlink>
      <w:hyperlink r:id="rId1884" w:history="1">
        <w:r>
          <w:rPr>
            <w:rFonts w:ascii="arial" w:eastAsia="arial" w:hAnsi="arial" w:cs="arial"/>
            <w:b/>
            <w:i/>
            <w:strike w:val="0"/>
            <w:color w:val="0077CC"/>
            <w:sz w:val="28"/>
            <w:u w:val="single"/>
            <w:vertAlign w:val="baseline"/>
          </w:rPr>
          <w:t xml:space="preserve"> </w:t>
        </w:r>
      </w:hyperlink>
      <w:hyperlink r:id="rId1885" w:history="1">
        <w:r>
          <w:rPr>
            <w:rFonts w:ascii="arial" w:eastAsia="arial" w:hAnsi="arial" w:cs="arial"/>
            <w:b/>
            <w:i/>
            <w:strike w:val="0"/>
            <w:color w:val="0077CC"/>
            <w:sz w:val="28"/>
            <w:u w:val="single"/>
            <w:vertAlign w:val="baseline"/>
          </w:rPr>
          <w:t>Harris</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2024 Friday</w:t>
      </w:r>
    </w:p>
    <w:p>
      <w:pPr>
        <w:pStyle w:val="Normal136"/>
        <w:keepNext w:val="0"/>
        <w:spacing w:after="0" w:line="240" w:lineRule="atLeast"/>
        <w:ind w:right="0"/>
        <w:jc w:val="both"/>
      </w:pPr>
      <w:bookmarkStart w:id="405" w:name="Bookmark_136"/>
      <w:bookmarkEnd w:id="405"/>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136"/>
        <w:keepNext/>
        <w:spacing w:before="240" w:after="0" w:line="340" w:lineRule="atLeast"/>
        <w:ind w:left="0" w:right="0" w:firstLine="0"/>
        <w:jc w:val="left"/>
      </w:pPr>
      <w:bookmarkStart w:id="406" w:name="Body_134"/>
      <w:bookmarkEnd w:id="406"/>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61" style="position:absolute;z-index:25207296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swiftie burned all her Taylor Swift products after the singer revealed that she will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 upcoming US 2024 elections.</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through a video posted on social networks, where the fan of Taylor Swift, who in turn is a follower of Donald Trump, externalized her disagreement with the artist.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songwriter, originally from Pennsylvania, revealed that after the second presidential debate in the United States she decided to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candidate of the Democratic Party.</w:t>
      </w:r>
    </w:p>
    <w:p>
      <w:pPr>
        <w:pStyle w:val="Normal13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Swiftie burns all her Taylor Swift products after her endorsement of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Swiftie was upset with the artist Taylor Swift, after she made it public knowledge that she will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 electoral process in the United States.</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the young woman is seen getting rid of the vinyl record of "Fearless", as well as destroying the singer's book, and taking off a T-shirt with her picture on it.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FamousDanna Paola and Taylor Swift met at the MTV Video Music Awards 2024 although no one imagined it would happenInternationalDonald Trump issues threat against Taylor Swift for supporting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"She'll pay the price "FamousTaylor Swift unveils her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after debate with Donald Trump.</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that she throws at a base that has fire, thus burning her items she had gathered from Taylor Swift.</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woman argued that she "doesn't want to be a childless cat woman like her," thus launching into a Donald Trump-style comment.</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video the woman brings with her a T-shirt with a picture of the Republican Party candidate, as well as a cap containing the famous phrase of the businessman and politician "Make America Great Again".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Swift revealed that she will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 elections United States 2024</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a publication on her Instagram account, Taylor Swift announced her decision to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in which she invited her followers to learn about the candidates and the proposals they have for the United States 2024 elections.</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Swift shared her decision with her followers, after the second presidential debate between the two candidates for the presidency of the United States took place last Tuesday, September 10.</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assured that it is a good time to "get informed and take action on the matter", since she will be informed about everything that surrounds the debate.</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you, I watched the debate tonight. If you haven't already, now is a good time to do some research on the issues at hand and the positions these candidates are taking on the issues that matter most to you. As a voter, I make sure to watch and read as much as I can about the policies and plans they propose for this country."</w:t>
      </w:r>
    </w:p>
    <w:p>
      <w:pPr>
        <w:pStyle w:val="Normal136"/>
        <w:keepNext/>
        <w:spacing w:before="240" w:after="0" w:line="340" w:lineRule="atLeast"/>
        <w:ind w:left="0" w:right="0" w:firstLine="0"/>
        <w:jc w:val="left"/>
      </w:pPr>
      <w:bookmarkStart w:id="407" w:name="Classification_134"/>
      <w:bookmarkEnd w:id="407"/>
      <w:r>
        <w:rPr>
          <w:rFonts w:ascii="arial" w:eastAsia="arial" w:hAnsi="arial" w:cs="arial"/>
          <w:b/>
          <w:i w:val="0"/>
          <w:strike w:val="0"/>
          <w:noProof w:val="0"/>
          <w:color w:val="000000"/>
          <w:position w:val="0"/>
          <w:sz w:val="28"/>
          <w:u w:val="none"/>
          <w:vertAlign w:val="baseline"/>
        </w:rPr>
        <w:t>Classification</w:t>
      </w:r>
    </w:p>
    <w:p>
      <w:pPr>
        <w:pStyle w:val="Normal136"/>
        <w:spacing w:line="60" w:lineRule="exact"/>
      </w:pPr>
      <w:r>
        <w:pict>
          <v:line id="_x0000_s1462" style="position:absolute;z-index:252073984" from="0,2pt" to="512pt,2pt" strokecolor="#009ddb" strokeweight="2pt">
            <v:stroke linestyle="single"/>
            <w10:wrap type="topAndBottom"/>
          </v:line>
        </w:pict>
      </w:r>
    </w:p>
    <w:p>
      <w:pPr>
        <w:pStyle w:val="Normal136"/>
        <w:spacing w:line="120" w:lineRule="exact"/>
      </w:pP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SINGERS &amp; MUSICIANS (90%); ELECTIONS &amp; POLITICS (89%); POLITICAL DEBATES (89%); SOCIAL NETWORKING (89%); US PRESIDENTIAL CANDIDATES 2012 (89%); WOMEN (89%); CAMPAIGNS &amp; ELECTIONS (78%); HEADS OF GOVERNMENT ELECTIONS (78%); MAKE AMERICA GREAT AGAIN MOVEMENT (78%); MUSIC (78%); POLITICAL CANDIDATES (78%); POLITICAL PARTIES (78%); US DEMOCRATIC PARTY (78%); US PRESIDENTS (78%); US REPUBLICAN PARTY (78%); ENTERTAINMENT &amp; ARTS AWARDS (73%); POP &amp; ROCK (73%); SONG WRITING (73%); Internacional (%)</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MUSIC INDUSTRY (90%); SINGERS &amp; MUSICIANS (90%); INTERNET VIDEO (89%); ENTERTAINMENT &amp; ARTS AWARDS (73%)</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(89%)</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136"/>
      </w:pPr>
    </w:p>
    <w:p>
      <w:pPr>
        <w:pStyle w:val="Normal136"/>
        <w:ind w:left="200"/>
        <w:sectPr>
          <w:type w:val="continuous"/>
          <w:pgMar w:top="840" w:right="1000" w:bottom="840" w:left="1000" w:header="400" w:footer="400"/>
          <w:pgNumType w:fmt="decimal"/>
          <w:cols w:space="720"/>
        </w:sectPr>
      </w:pPr>
      <w:r>
        <w:br/>
      </w:r>
      <w:r>
        <w:pict>
          <v:line id="_x0000_s1463"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886"/>
          <w:headerReference w:type="default" r:id="rId1887"/>
          <w:footerReference w:type="even" r:id="rId1888"/>
          <w:footerReference w:type="default" r:id="rId1889"/>
          <w:headerReference w:type="first" r:id="rId1890"/>
          <w:footerReference w:type="first" r:id="rId1891"/>
          <w:pgSz w:w="12240" w:h="15840"/>
          <w:pgMar w:top="840" w:right="1000" w:bottom="840" w:left="1000" w:header="400" w:footer="400"/>
          <w:pgNumType w:fmt="decimal"/>
          <w:cols w:space="720"/>
          <w:titlePg w:val="0"/>
        </w:sectPr>
      </w:pPr>
    </w:p>
    <w:p>
      <w:pPr>
        <w:pStyle w:val="Normal137"/>
      </w:pPr>
    </w:p>
    <w:p>
      <w:pPr>
        <w:pStyle w:val="Heading1135"/>
        <w:keepNext w:val="0"/>
        <w:spacing w:after="200" w:line="340" w:lineRule="atLeast"/>
        <w:ind w:left="0" w:right="0" w:firstLine="0"/>
        <w:jc w:val="center"/>
      </w:pPr>
      <w:hyperlink r:id="rId1892" w:history="1">
        <w:r>
          <w:rPr>
            <w:rFonts w:ascii="arial" w:eastAsia="arial" w:hAnsi="arial" w:cs="arial"/>
            <w:b/>
            <w:i/>
            <w:strike w:val="0"/>
            <w:color w:val="0077CC"/>
            <w:sz w:val="28"/>
            <w:u w:val="single"/>
            <w:vertAlign w:val="baseline"/>
          </w:rPr>
          <w:t xml:space="preserve">United States.Artificial Intelligence supports </w:t>
        </w:r>
      </w:hyperlink>
      <w:hyperlink r:id="rId1893" w:history="1">
        <w:r>
          <w:rPr>
            <w:rFonts w:ascii="arial" w:eastAsia="arial" w:hAnsi="arial" w:cs="arial"/>
            <w:b/>
            <w:i/>
            <w:strike w:val="0"/>
            <w:color w:val="0077CC"/>
            <w:sz w:val="28"/>
            <w:u w:val="single"/>
            <w:vertAlign w:val="baseline"/>
          </w:rPr>
          <w:t>Kamala</w:t>
        </w:r>
      </w:hyperlink>
      <w:hyperlink r:id="rId1894" w:history="1">
        <w:r>
          <w:rPr>
            <w:rFonts w:ascii="arial" w:eastAsia="arial" w:hAnsi="arial" w:cs="arial"/>
            <w:b/>
            <w:i/>
            <w:strike w:val="0"/>
            <w:color w:val="0077CC"/>
            <w:sz w:val="28"/>
            <w:u w:val="single"/>
            <w:vertAlign w:val="baseline"/>
          </w:rPr>
          <w:t xml:space="preserve"> </w:t>
        </w:r>
      </w:hyperlink>
      <w:hyperlink r:id="rId1895" w:history="1">
        <w:r>
          <w:rPr>
            <w:rFonts w:ascii="arial" w:eastAsia="arial" w:hAnsi="arial" w:cs="arial"/>
            <w:b/>
            <w:i/>
            <w:strike w:val="0"/>
            <w:color w:val="0077CC"/>
            <w:sz w:val="28"/>
            <w:u w:val="single"/>
            <w:vertAlign w:val="baseline"/>
          </w:rPr>
          <w:t>Harris</w:t>
        </w:r>
      </w:hyperlink>
      <w:hyperlink r:id="rId1896" w:history="1">
        <w:r>
          <w:rPr>
            <w:rFonts w:ascii="arial" w:eastAsia="arial" w:hAnsi="arial" w:cs="arial"/>
            <w:b/>
            <w:i/>
            <w:strike w:val="0"/>
            <w:color w:val="0077CC"/>
            <w:sz w:val="28"/>
            <w:u w:val="single"/>
            <w:vertAlign w:val="baseline"/>
          </w:rPr>
          <w:t>? Amazon's Alexa favored the candidate over Donald Trump, according to The Washington Post.</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2024 Sunday</w:t>
      </w:r>
    </w:p>
    <w:p>
      <w:pPr>
        <w:pStyle w:val="Normal137"/>
        <w:keepNext w:val="0"/>
        <w:spacing w:after="0" w:line="240" w:lineRule="atLeast"/>
        <w:ind w:right="0"/>
        <w:jc w:val="both"/>
      </w:pPr>
      <w:bookmarkStart w:id="408" w:name="Bookmark_137"/>
      <w:bookmarkEnd w:id="40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3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137"/>
        <w:keepNext/>
        <w:spacing w:before="240" w:after="0" w:line="340" w:lineRule="atLeast"/>
        <w:ind w:left="0" w:right="0" w:firstLine="0"/>
        <w:jc w:val="left"/>
      </w:pPr>
      <w:bookmarkStart w:id="409" w:name="Body_135"/>
      <w:bookmarkEnd w:id="40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464" style="position:absolute;z-index:25207603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voice assistant Alexa, Amazon's artificial intelligence system, favored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over Donald Trump in the framework of the upcoming US 2024 elections.</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Washington Post, a device with such system was asked who is aiming to win the presidential election, declining for the Democratic Party candidate.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situation caused Donald Trump's own campaign team to accuse Amazon of interference, as it pointed out that it used its Alexa system to influence the political race.</w:t>
      </w:r>
    </w:p>
    <w:p>
      <w:pPr>
        <w:pStyle w:val="Normal1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Amazon's Alexa favored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over Donald Trump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report presented last Thursday, August 5, by The Washington Post, it was revealed that Amazon's Alexa system favored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over Donald Trump, as part of the race for the United States 2024 elections.</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that in social networks a recording was disseminated, which allows to observe part of what happened when a user asks Alexa 4 questions: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InternationalDoes Vladimir Putin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the US 2024 elections? An ironic comment sparked doubtsInternationalKamala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calls for change in debate with Donald Trump InternationalU.S. 2024 election: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warns: there must be consequences for illegal migration</w:t>
      </w:r>
    </w:p>
    <w:p>
      <w:pPr>
        <w:pStyle w:val="Normal137"/>
        <w:keepNext w:val="0"/>
        <w:numPr>
          <w:numId w:val="1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Why should you vote for Donald Trump?</w:t>
      </w:r>
    </w:p>
    <w:p>
      <w:pPr>
        <w:pStyle w:val="Normal137"/>
        <w:keepNext w:val="0"/>
        <w:numPr>
          <w:numId w:val="1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Why should you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37"/>
        <w:keepNext w:val="0"/>
        <w:numPr>
          <w:numId w:val="1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Why shouldn't you vote for Donald Trump?</w:t>
      </w:r>
    </w:p>
    <w:p>
      <w:pPr>
        <w:pStyle w:val="Normal137"/>
        <w:keepNext w:val="0"/>
        <w:numPr>
          <w:numId w:val="1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Why shouldn't I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this, the device indicated to the first question that it could not answer that question, due to the fact that it was a political issue.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to the second question it did answer, and provided several reasons why one should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experiment, the user asked the third question, to which he did get an answer. Alexa listed some reasons for users to urge a refusal to vote for Donald Trump.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finally he asked the fourth question, to which, since it was in the negative sense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the Amazon device responded that he should not answer something against any person.</w:t>
      </w:r>
    </w:p>
    <w:p>
      <w:pPr>
        <w:pStyle w:val="Normal1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Donald Trump's team accuses interference by Alexa</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Cheung, Donald Trump's campaign spokesman, lashed out at Amazon's Alexa-enabled devices.</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TechnologyWhy can't I watch Netflix on my Samsung smart TV? These models are no longer compatibleTechnologyWhen is iOS 18 coming out in Mexico? List of all the iPhones compatible with the updateTechnologyRoku Streaming Stick 4K Review: 5 points of why it is one of the best devices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it was disseminated that artificial intelligence did answer questions favorable to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he accused that it was a technological interference.</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Subsequently, Amazon acknowledged that it was a mistake, a situation that it assured was under control by modifying the information of its Alexa system.</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assured that it will not answer political questions, while the United States is just two months away from its electoral elections.</w:t>
      </w:r>
    </w:p>
    <w:p>
      <w:pPr>
        <w:pStyle w:val="Normal137"/>
        <w:keepNext/>
        <w:spacing w:before="240" w:after="0" w:line="340" w:lineRule="atLeast"/>
        <w:ind w:left="0" w:right="0" w:firstLine="0"/>
        <w:jc w:val="left"/>
      </w:pPr>
      <w:bookmarkStart w:id="410" w:name="Classification_135"/>
      <w:bookmarkEnd w:id="410"/>
      <w:r>
        <w:rPr>
          <w:rFonts w:ascii="arial" w:eastAsia="arial" w:hAnsi="arial" w:cs="arial"/>
          <w:b/>
          <w:i w:val="0"/>
          <w:strike w:val="0"/>
          <w:noProof w:val="0"/>
          <w:color w:val="000000"/>
          <w:position w:val="0"/>
          <w:sz w:val="28"/>
          <w:u w:val="none"/>
          <w:vertAlign w:val="baseline"/>
        </w:rPr>
        <w:t>Classification</w:t>
      </w:r>
    </w:p>
    <w:p>
      <w:pPr>
        <w:pStyle w:val="Normal137"/>
        <w:spacing w:line="60" w:lineRule="exact"/>
      </w:pPr>
      <w:r>
        <w:pict>
          <v:line id="_x0000_s1465" style="position:absolute;z-index:252077056" from="0,2pt" to="512pt,2pt" strokecolor="#009ddb" strokeweight="2pt">
            <v:stroke linestyle="single"/>
            <w10:wrap type="topAndBottom"/>
          </v:line>
        </w:pict>
      </w:r>
    </w:p>
    <w:p>
      <w:pPr>
        <w:pStyle w:val="Normal137"/>
        <w:spacing w:line="120" w:lineRule="exact"/>
      </w:pP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VOICE COMMAND DEVICES (91%); ARTIFICIAL INTELLIGENCE (90%); CAMPAIGNS &amp; ELECTIONS (90%); ELECTIONS (90%); INTELLIGENT PERSONAL ASSISTANTS (90%); PLATFORMS &amp; ISSUES (78%); POLITICAL CANDIDATES (78%); SMART TECHNOLOGY (78%); US PRESIDENTIAL CANDIDATES 2012 (78%); HEADS OF GOVERNMENT ELECTIONS (73%); INTERNET SOCIAL NETWORKING (73%); POLITICAL PARTIES (73%); SMARTPHONES (60%); SOCIAL NETWORKING (54%); Tecnologia (%)</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GRAHAM HOLDINGS CO (90%);  NETFLIX INC (58%)</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(90%); NFLX (NASDAQ) (58%)</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(90%); NAICS532282 VIDEO TAPE &amp; DISC RENTAL (58%); SIC7841 VIDEO TAPE RENTAL (58%); VOICE COMMAND DEVICES (91%); ARTIFICIAL INTELLIGENCE (90%); HANDS FREE DEVICES (90%); INTELLIGENT PERSONAL ASSISTANTS (90%); SMART TECHNOLOGY (78%); INTERNET SOCIAL NETWORKING (73%); STREAMING MEDIA (73%); MOBILE &amp; CELLULAR TELEPHONES (60%); SMARTPHONES (60%)</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(97%); DONALD TRUMP (94%); VLADIMIR PUTIN (58%)</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2024</w:t>
      </w:r>
    </w:p>
    <w:p>
      <w:pPr>
        <w:pStyle w:val="Normal137"/>
      </w:pPr>
    </w:p>
    <w:p>
      <w:pPr>
        <w:pStyle w:val="Normal137"/>
        <w:ind w:left="200"/>
        <w:sectPr>
          <w:type w:val="continuous"/>
          <w:pgMar w:top="840" w:right="1000" w:bottom="840" w:left="1000" w:header="400" w:footer="400"/>
          <w:pgNumType w:fmt="decimal"/>
          <w:cols w:space="720"/>
        </w:sectPr>
      </w:pPr>
      <w:r>
        <w:br/>
      </w:r>
      <w:r>
        <w:pict>
          <v:line id="_x0000_s1466"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897"/>
          <w:headerReference w:type="default" r:id="rId1898"/>
          <w:footerReference w:type="even" r:id="rId1899"/>
          <w:footerReference w:type="default" r:id="rId1900"/>
          <w:headerReference w:type="first" r:id="rId1901"/>
          <w:footerReference w:type="first" r:id="rId1902"/>
          <w:pgSz w:w="12240" w:h="15840"/>
          <w:pgMar w:top="840" w:right="1000" w:bottom="840" w:left="1000" w:header="400" w:footer="400"/>
          <w:pgNumType w:fmt="decimal"/>
          <w:cols w:space="720"/>
          <w:titlePg w:val="0"/>
        </w:sectPr>
      </w:pPr>
    </w:p>
    <w:p>
      <w:pPr>
        <w:pStyle w:val="Normal138"/>
      </w:pPr>
    </w:p>
    <w:p>
      <w:pPr>
        <w:pStyle w:val="Heading1136"/>
        <w:keepNext w:val="0"/>
        <w:spacing w:after="200" w:line="340" w:lineRule="atLeast"/>
        <w:ind w:left="0" w:right="0" w:firstLine="0"/>
        <w:jc w:val="center"/>
      </w:pPr>
      <w:hyperlink r:id="rId1903" w:history="1">
        <w:r>
          <w:rPr>
            <w:rFonts w:ascii="arial" w:eastAsia="arial" w:hAnsi="arial" w:cs="arial"/>
            <w:b/>
            <w:i/>
            <w:strike w:val="0"/>
            <w:color w:val="0077CC"/>
            <w:sz w:val="28"/>
            <w:u w:val="single"/>
            <w:vertAlign w:val="baseline"/>
          </w:rPr>
          <w:t xml:space="preserve">My Latino people! Los Tigres del Norte, Maná and JLo will be at rallies to support </w:t>
        </w:r>
      </w:hyperlink>
      <w:hyperlink r:id="rId1904" w:history="1">
        <w:r>
          <w:rPr>
            <w:rFonts w:ascii="arial" w:eastAsia="arial" w:hAnsi="arial" w:cs="arial"/>
            <w:b/>
            <w:i/>
            <w:strike w:val="0"/>
            <w:color w:val="0077CC"/>
            <w:sz w:val="28"/>
            <w:u w:val="single"/>
            <w:vertAlign w:val="baseline"/>
          </w:rPr>
          <w:t>Kamala</w:t>
        </w:r>
      </w:hyperlink>
      <w:hyperlink r:id="rId1905" w:history="1">
        <w:r>
          <w:rPr>
            <w:rFonts w:ascii="arial" w:eastAsia="arial" w:hAnsi="arial" w:cs="arial"/>
            <w:b/>
            <w:i/>
            <w:strike w:val="0"/>
            <w:color w:val="0077CC"/>
            <w:sz w:val="28"/>
            <w:u w:val="single"/>
            <w:vertAlign w:val="baseline"/>
          </w:rPr>
          <w:t xml:space="preserve"> </w:t>
        </w:r>
      </w:hyperlink>
      <w:hyperlink r:id="rId1906" w:history="1">
        <w:r>
          <w:rPr>
            <w:rFonts w:ascii="arial" w:eastAsia="arial" w:hAnsi="arial" w:cs="arial"/>
            <w:b/>
            <w:i/>
            <w:strike w:val="0"/>
            <w:color w:val="0077CC"/>
            <w:sz w:val="28"/>
            <w:u w:val="single"/>
            <w:vertAlign w:val="baseline"/>
          </w:rPr>
          <w:t>Harris</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2024 Thursday</w:t>
      </w:r>
    </w:p>
    <w:p>
      <w:pPr>
        <w:pStyle w:val="Normal138"/>
        <w:keepNext w:val="0"/>
        <w:spacing w:after="0" w:line="240" w:lineRule="atLeast"/>
        <w:ind w:right="0"/>
        <w:jc w:val="both"/>
      </w:pPr>
      <w:bookmarkStart w:id="411" w:name="Bookmark_138"/>
      <w:bookmarkEnd w:id="411"/>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138"/>
        <w:keepNext/>
        <w:spacing w:before="240" w:after="0" w:line="340" w:lineRule="atLeast"/>
        <w:ind w:left="0" w:right="0" w:firstLine="0"/>
        <w:jc w:val="left"/>
      </w:pPr>
      <w:bookmarkStart w:id="412" w:name="Body_136"/>
      <w:bookmarkEnd w:id="412"/>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467" style="position:absolute;z-index:252079104"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&lt;p&gt;It will be on November 5 when the U &lt;strong&gt;.S. presidential elections&lt;/strong&gt; will be held, where &lt;strong&gt;Donald Trump&lt;/strong&gt; seeks to be reelected, while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could make history and become the first female president of the country.&lt;/p&gt; &lt;p&gt;In recent days many artists have shown their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mainly Puerto Rican artists after a &lt;strong&gt;joke was made&lt;/strong&gt; at a Donald Trump rally in &lt;strong&gt;which he mentioned that Puerto Rico was a "trash island".&lt;/strong&gt;&lt;/p&gt;  &lt;p&gt;The Latino community is undoubtedly important for this election and because there are only a few days left until the elections, this October 31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events will be held with the presence of Latino artists such as &lt;strong&gt;Maná&lt;/strong&gt;, &lt;strong&gt;Los Tigres del Norte&lt;/strong&gt; and &lt;strong&gt;JLo&lt;/strong&gt;.&lt;/p&gt; &lt;h2&gt;Los Tigres del Norte, Maná and JLo will be 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rallies.&lt;/h2&gt; &lt;p&gt;It will be this October 31, in the middle of Halloween, when &lt;strong&gt;Los Tigres del Norte&lt;/strong&gt; will &lt;strong&gt;perform at a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rally &lt;/strong&gt;to be held in Phoenix, Arizona.&lt;/p&gt;  &lt;p&gt;The Mexican group announced that they&lt;strong&gt; will be present at this event in support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.&lt;/strong&gt;&lt;/p&gt; &lt;p&gt;"The United States is our second home.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more than ever we invite you to defend the rights of all our immigrants".&lt;/p&gt;  &lt;p&gt;Meanwhile, &lt;strong&gt;Jennifer Lopez&lt;/strong&gt; &lt;strong&gt;and the Mexican band Maná will join an event in Las Vegas, Nevada&lt;/strong&gt;, to highlight the importance of the &lt;strong&gt;Latino vote&lt;/strong&gt; in the U.S. elections.&lt;/p&gt; &lt;p&gt;The rally, part of the &lt;strong&gt;"When We Vote We Win"&lt;/strong&gt; campaign &lt;strong&gt;, aims to motivate&lt;/strong&gt; voters, especially young people and those who do not usually participate in electoral processes, before the last day of early voting in Nevada.&lt;/p&gt; &lt;p&gt;At the event, Lopez will express&lt;strong&gt; his support for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&lt;/strong&gt;and Minnesota Governor Tim Walz, while Maná will offer a special performance, according to a press release from the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-Walz campaign.&lt;/p&gt;  &lt;p&gt;It is worth mentioning that &lt;strong&gt;Maná&lt;/strong&gt; &lt;strong&gt;are known for being in favor of Latino rights, &lt;/strong&gt;especially on immigration reform issues and have publicly expressed their political stance on several occasions.&lt;/p&gt; &lt;p&gt;In 2016, Fher Olvera, the band's leader, criticized Donald Trump's rhetoric towards the Latino community, &lt;strong&gt;noting that his comments about Mexicans and other &lt;/strong&gt;Latino &lt;strong&gt;groups &lt;/strong&gt;were "worrisome."&lt;/p&gt;  &lt;p&gt;In addition, last month, the band made a decision and removed their collaboration with &lt;strong&gt;Nicky Jam&lt;/strong&gt; &lt;strong&gt;from streaming platforms, after the reggaetonero&lt;/strong&gt; showed support for Trump.&lt;/p&gt; &lt;p&gt;Maná explained in a post on Instagram that it &lt;strong&gt;"does not work with racists" and that the dignity of the Latino community &lt;/strong&gt;is more important than any promotion or collaboration.&lt;/p&gt;  &lt;p&gt; &lt;/p&gt; &lt;p&gt;PJG&lt;/p&gt;       </w:t>
      </w:r>
    </w:p>
    <w:p>
      <w:pPr>
        <w:pStyle w:val="Normal138"/>
        <w:keepNext/>
        <w:spacing w:before="240" w:after="0" w:line="340" w:lineRule="atLeast"/>
        <w:ind w:left="0" w:right="0" w:firstLine="0"/>
        <w:jc w:val="left"/>
      </w:pPr>
      <w:bookmarkStart w:id="413" w:name="Classification_136"/>
      <w:bookmarkEnd w:id="413"/>
      <w:r>
        <w:rPr>
          <w:rFonts w:ascii="arial" w:eastAsia="arial" w:hAnsi="arial" w:cs="arial"/>
          <w:b/>
          <w:i w:val="0"/>
          <w:strike w:val="0"/>
          <w:noProof w:val="0"/>
          <w:color w:val="000000"/>
          <w:position w:val="0"/>
          <w:sz w:val="28"/>
          <w:u w:val="none"/>
          <w:vertAlign w:val="baseline"/>
        </w:rPr>
        <w:t>Classification</w:t>
      </w:r>
    </w:p>
    <w:p>
      <w:pPr>
        <w:pStyle w:val="Normal138"/>
        <w:spacing w:line="60" w:lineRule="exact"/>
      </w:pPr>
      <w:r>
        <w:pict>
          <v:line id="_x0000_s1468" style="position:absolute;z-index:252080128" from="0,2pt" to="512pt,2pt" strokecolor="#009ddb" strokeweight="2pt">
            <v:stroke linestyle="single"/>
            <w10:wrap type="topAndBottom"/>
          </v:line>
        </w:pict>
      </w:r>
    </w:p>
    <w:p>
      <w:pPr>
        <w:pStyle w:val="Normal138"/>
        <w:spacing w:line="120" w:lineRule="exact"/>
      </w:pP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HEADS OF GOVERNMENT ELECTIONS (90%); HISPANIC AMERICANS (90%); US PRESIDENTIAL CANDIDATES 2012 (90%); VOTERS &amp; VOTING (89%); RACISM &amp; XENOPHOBIA (78%); US FEDERAL ELECTIONS (78%); US PRESIDENTIAL CANDIDATES 2024 (78%); EARLY VOTING (73%); NATIONAL SECURITY &amp; FOREIGN RELATIONS (70%); HALLOWEEN (69%); IMMIGRATION (65%); IMMIGRATION LAW (65%); IMMIGRATION REFORM (65%); IMMIGRATION REGULATION &amp; POLICY (65%); IMMIGRATION, CITIZENSHIP &amp; DISPLACEMENT (65%); MUSIC GROUPS &amp; ARTISTS (64%); PRESS RELEASES (52%); Última Hora (%)</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STREAMING PLATFORMS (73%); MUSIC GROUPS &amp; ARTISTS (64%); STREAMING MEDIA (60%)</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(90%); JENNIFER LOPEZ (79%); TIMOTHY J WALZ (79%)</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LAS VEGAS, NV, USA (79%); PHOENIX, AZ, USA (55%); NEVADA, USA (92%); ARIZONA, USA (79%); UNITED STATES (92%)</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Pr>
        <w:pStyle w:val="Normal138"/>
      </w:pPr>
    </w:p>
    <w:p>
      <w:pPr>
        <w:pStyle w:val="Normal138"/>
        <w:ind w:left="200"/>
        <w:sectPr>
          <w:type w:val="continuous"/>
          <w:pgMar w:top="840" w:right="1000" w:bottom="840" w:left="1000" w:header="400" w:footer="400"/>
          <w:pgNumType w:fmt="decimal"/>
          <w:cols w:space="720"/>
        </w:sectPr>
      </w:pPr>
      <w:r>
        <w:br/>
      </w:r>
      <w:r>
        <w:pict>
          <v:line id="_x0000_s1469"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907"/>
          <w:headerReference w:type="default" r:id="rId1908"/>
          <w:footerReference w:type="even" r:id="rId1909"/>
          <w:footerReference w:type="default" r:id="rId1910"/>
          <w:headerReference w:type="first" r:id="rId1911"/>
          <w:footerReference w:type="first" r:id="rId1912"/>
          <w:pgSz w:w="12240" w:h="15840"/>
          <w:pgMar w:top="840" w:right="1000" w:bottom="840" w:left="1000" w:header="400" w:footer="400"/>
          <w:pgNumType w:fmt="decimal"/>
          <w:cols w:space="720"/>
          <w:titlePg w:val="0"/>
        </w:sectPr>
      </w:pPr>
    </w:p>
    <w:p>
      <w:pPr>
        <w:pStyle w:val="Normal139"/>
      </w:pPr>
    </w:p>
    <w:p>
      <w:pPr>
        <w:pStyle w:val="Heading1137"/>
        <w:keepNext w:val="0"/>
        <w:spacing w:after="200" w:line="340" w:lineRule="atLeast"/>
        <w:ind w:left="0" w:right="0" w:firstLine="0"/>
        <w:jc w:val="center"/>
      </w:pPr>
      <w:hyperlink r:id="rId1913" w:history="1">
        <w:r>
          <w:rPr>
            <w:rFonts w:ascii="arial" w:eastAsia="arial" w:hAnsi="arial" w:cs="arial"/>
            <w:b/>
            <w:i/>
            <w:strike w:val="0"/>
            <w:color w:val="0077CC"/>
            <w:sz w:val="28"/>
            <w:u w:val="single"/>
            <w:vertAlign w:val="baseline"/>
          </w:rPr>
          <w:t>Kamala</w:t>
        </w:r>
      </w:hyperlink>
      <w:hyperlink r:id="rId1914" w:history="1">
        <w:r>
          <w:rPr>
            <w:rFonts w:ascii="arial" w:eastAsia="arial" w:hAnsi="arial" w:cs="arial"/>
            <w:b/>
            <w:i/>
            <w:strike w:val="0"/>
            <w:color w:val="0077CC"/>
            <w:sz w:val="28"/>
            <w:u w:val="single"/>
            <w:vertAlign w:val="baseline"/>
          </w:rPr>
          <w:t xml:space="preserve"> </w:t>
        </w:r>
      </w:hyperlink>
      <w:hyperlink r:id="rId1915" w:history="1">
        <w:r>
          <w:rPr>
            <w:rFonts w:ascii="arial" w:eastAsia="arial" w:hAnsi="arial" w:cs="arial"/>
            <w:b/>
            <w:i/>
            <w:strike w:val="0"/>
            <w:color w:val="0077CC"/>
            <w:sz w:val="28"/>
            <w:u w:val="single"/>
            <w:vertAlign w:val="baseline"/>
          </w:rPr>
          <w:t>Harris</w:t>
        </w:r>
      </w:hyperlink>
      <w:hyperlink r:id="rId1916" w:history="1">
        <w:r>
          <w:rPr>
            <w:rFonts w:ascii="arial" w:eastAsia="arial" w:hAnsi="arial" w:cs="arial"/>
            <w:b/>
            <w:i/>
            <w:strike w:val="0"/>
            <w:color w:val="0077CC"/>
            <w:sz w:val="28"/>
            <w:u w:val="single"/>
            <w:vertAlign w:val="baseline"/>
          </w:rPr>
          <w:t xml:space="preserve"> takes back lead in betting odds over Donald Trump after debate performance</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2024 9:12 AM EST</w:t>
      </w:r>
    </w:p>
    <w:p>
      <w:pPr>
        <w:pStyle w:val="Normal139"/>
        <w:keepNext w:val="0"/>
        <w:spacing w:after="0" w:line="240" w:lineRule="atLeast"/>
        <w:ind w:right="0"/>
        <w:jc w:val="both"/>
      </w:pPr>
      <w:bookmarkStart w:id="414" w:name="Bookmark_139"/>
      <w:bookmarkEnd w:id="414"/>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139"/>
        <w:keepNext/>
        <w:spacing w:before="240" w:after="0" w:line="340" w:lineRule="atLeast"/>
        <w:ind w:left="0" w:right="0" w:firstLine="0"/>
        <w:jc w:val="left"/>
      </w:pPr>
      <w:bookmarkStart w:id="415" w:name="Body_137"/>
      <w:bookmarkEnd w:id="415"/>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470" style="position:absolute;z-index:252082176" from="0,2pt" to="512pt,2pt" strokecolor="#009ddb" strokeweight="2pt">
            <v:stroke linestyle="single"/>
            <w10:wrap type="topAndBottom"/>
          </v:line>
        </w:pict>
      </w:r>
    </w:p>
    <w:p>
      <w:pPr>
        <w:pStyle w:val="Normal139"/>
      </w:pP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Bettors have swung back toward </w:t>
      </w:r>
      <w:hyperlink r:id="rId1917" w:history="1">
        <w:r>
          <w:rPr>
            <w:rFonts w:ascii="arial" w:eastAsia="arial" w:hAnsi="arial" w:cs="arial"/>
            <w:b w:val="0"/>
            <w:i/>
            <w:strike w:val="0"/>
            <w:noProof w:val="0"/>
            <w:color w:val="0077CC"/>
            <w:position w:val="0"/>
            <w:sz w:val="20"/>
            <w:u w:val="single"/>
            <w:vertAlign w:val="baseline"/>
          </w:rPr>
          <w:t xml:space="preserve">Vice President </w:t>
        </w:r>
      </w:hyperlink>
      <w:hyperlink r:id="rId1918" w:history="1">
        <w:r>
          <w:rPr>
            <w:rFonts w:ascii="arial" w:eastAsia="arial" w:hAnsi="arial" w:cs="arial"/>
            <w:b/>
            <w:i/>
            <w:strike w:val="0"/>
            <w:noProof w:val="0"/>
            <w:color w:val="0077CC"/>
            <w:position w:val="0"/>
            <w:sz w:val="20"/>
            <w:u w:val="single"/>
            <w:vertAlign w:val="baseline"/>
          </w:rPr>
          <w:t>Kamala</w:t>
        </w:r>
      </w:hyperlink>
      <w:hyperlink r:id="rId1919" w:history="1">
        <w:r>
          <w:rPr>
            <w:rFonts w:ascii="arial" w:eastAsia="arial" w:hAnsi="arial" w:cs="arial"/>
            <w:b w:val="0"/>
            <w:i/>
            <w:strike w:val="0"/>
            <w:noProof w:val="0"/>
            <w:color w:val="0077CC"/>
            <w:position w:val="0"/>
            <w:sz w:val="20"/>
            <w:u w:val="single"/>
            <w:vertAlign w:val="baseline"/>
          </w:rPr>
          <w:t xml:space="preserve"> </w:t>
        </w:r>
      </w:hyperlink>
      <w:hyperlink r:id="rId1920" w:history="1">
        <w:r>
          <w:rPr>
            <w:rFonts w:ascii="arial" w:eastAsia="arial" w:hAnsi="arial" w:cs="arial"/>
            <w:b/>
            <w:i/>
            <w:strike w:val="0"/>
            <w:noProof w:val="0"/>
            <w:color w:val="0077CC"/>
            <w:position w:val="0"/>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xml:space="preserve"> as she retook the lead at the betting window from former </w:t>
      </w:r>
      <w:hyperlink r:id="rId1921" w:history="1">
        <w:r>
          <w:rPr>
            <w:rFonts w:ascii="arial" w:eastAsia="arial" w:hAnsi="arial" w:cs="arial"/>
            <w:b w:val="0"/>
            <w:i/>
            <w:strike w:val="0"/>
            <w:noProof w:val="0"/>
            <w:color w:val="0077CC"/>
            <w:position w:val="0"/>
            <w:sz w:val="20"/>
            <w:u w:val="single"/>
            <w:vertAlign w:val="baseline"/>
          </w:rPr>
          <w:t>President Donald Trump</w:t>
        </w:r>
      </w:hyperlink>
      <w:r>
        <w:rPr>
          <w:rFonts w:ascii="arial" w:eastAsia="arial" w:hAnsi="arial" w:cs="arial"/>
          <w:b w:val="0"/>
          <w:i w:val="0"/>
          <w:strike w:val="0"/>
          <w:noProof w:val="0"/>
          <w:color w:val="000000"/>
          <w:position w:val="0"/>
          <w:sz w:val="20"/>
          <w:u w:val="none"/>
          <w:vertAlign w:val="baseline"/>
        </w:rPr>
        <w:t xml:space="preserve"> as the dust settled from </w:t>
      </w:r>
      <w:hyperlink r:id="rId1922" w:history="1">
        <w:r>
          <w:rPr>
            <w:rFonts w:ascii="arial" w:eastAsia="arial" w:hAnsi="arial" w:cs="arial"/>
            <w:b w:val="0"/>
            <w:i/>
            <w:strike w:val="0"/>
            <w:noProof w:val="0"/>
            <w:color w:val="0077CC"/>
            <w:position w:val="0"/>
            <w:sz w:val="20"/>
            <w:u w:val="single"/>
            <w:vertAlign w:val="baseline"/>
          </w:rPr>
          <w:t>Tuesday's debate</w:t>
        </w:r>
      </w:hyperlink>
      <w:r>
        <w:rPr>
          <w:rFonts w:ascii="arial" w:eastAsia="arial" w:hAnsi="arial" w:cs="arial"/>
          <w:b w:val="0"/>
          <w:i w:val="0"/>
          <w:strike w:val="0"/>
          <w:noProof w:val="0"/>
          <w:color w:val="000000"/>
          <w:position w:val="0"/>
          <w:sz w:val="20"/>
          <w:u w:val="none"/>
          <w:vertAlign w:val="baseline"/>
        </w:rPr>
        <w:t>.</w:t>
      </w:r>
    </w:p>
    <w:p>
      <w:pPr>
        <w:pStyle w:val="Normal13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even money or better at the U.K. and offshore betting houses </w:t>
      </w:r>
      <w:hyperlink r:id="rId1923" w:history="1">
        <w:r>
          <w:rPr>
            <w:rFonts w:ascii="arial" w:eastAsia="arial" w:hAnsi="arial" w:cs="arial"/>
            <w:b w:val="0"/>
            <w:i/>
            <w:strike w:val="0"/>
            <w:noProof w:val="0"/>
            <w:color w:val="0077CC"/>
            <w:position w:val="0"/>
            <w:sz w:val="20"/>
            <w:u w:val="single"/>
            <w:vertAlign w:val="baseline"/>
          </w:rPr>
          <w:t>USA TODAY has regularly surveyed</w:t>
        </w:r>
      </w:hyperlink>
      <w:r>
        <w:rPr>
          <w:rFonts w:ascii="arial" w:eastAsia="arial" w:hAnsi="arial" w:cs="arial"/>
          <w:b w:val="0"/>
          <w:i w:val="0"/>
          <w:strike w:val="0"/>
          <w:noProof w:val="0"/>
          <w:color w:val="000000"/>
          <w:position w:val="0"/>
          <w:sz w:val="20"/>
          <w:u w:val="none"/>
          <w:vertAlign w:val="baseline"/>
        </w:rPr>
        <w:t xml:space="preserve">, having </w:t>
      </w:r>
      <w:hyperlink r:id="rId1924" w:history="1">
        <w:r>
          <w:rPr>
            <w:rFonts w:ascii="arial" w:eastAsia="arial" w:hAnsi="arial" w:cs="arial"/>
            <w:b w:val="0"/>
            <w:i/>
            <w:strike w:val="0"/>
            <w:noProof w:val="0"/>
            <w:color w:val="0077CC"/>
            <w:position w:val="0"/>
            <w:sz w:val="20"/>
            <w:u w:val="single"/>
            <w:vertAlign w:val="baseline"/>
          </w:rPr>
          <w:t>started the week behind Trump.</w:t>
        </w:r>
      </w:hyperlink>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equivalent of over </w:t>
      </w:r>
      <w:hyperlink r:id="rId1925" w:history="1">
        <w:r>
          <w:rPr>
            <w:rFonts w:ascii="arial" w:eastAsia="arial" w:hAnsi="arial" w:cs="arial"/>
            <w:b w:val="0"/>
            <w:i/>
            <w:strike w:val="0"/>
            <w:noProof w:val="0"/>
            <w:color w:val="0077CC"/>
            <w:position w:val="0"/>
            <w:sz w:val="20"/>
            <w:u w:val="single"/>
            <w:vertAlign w:val="baseline"/>
          </w:rPr>
          <w:t>$1.1 million was wagered</w:t>
        </w:r>
      </w:hyperlink>
      <w:r>
        <w:rPr>
          <w:rFonts w:ascii="arial" w:eastAsia="arial" w:hAnsi="arial" w:cs="arial"/>
          <w:b w:val="0"/>
          <w:i w:val="0"/>
          <w:strike w:val="0"/>
          <w:noProof w:val="0"/>
          <w:color w:val="000000"/>
          <w:position w:val="0"/>
          <w:sz w:val="20"/>
          <w:u w:val="none"/>
          <w:vertAlign w:val="baseline"/>
        </w:rPr>
        <w:t xml:space="preserve"> during the debate at U.K. bookmaker Betfair Exchange, where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took the lead from Trump about halfway into the 90-minute debate.</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second time in the campaign where the action, that U.S. betting houses cannot legally take part in, has snapped in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favor. The odds swung to the Democrats during the </w:t>
      </w:r>
      <w:hyperlink r:id="rId1926" w:history="1">
        <w:r>
          <w:rPr>
            <w:rFonts w:ascii="arial" w:eastAsia="arial" w:hAnsi="arial" w:cs="arial"/>
            <w:b/>
            <w:i/>
            <w:strike w:val="0"/>
            <w:noProof w:val="0"/>
            <w:color w:val="0077CC"/>
            <w:position w:val="0"/>
            <w:sz w:val="20"/>
            <w:u w:val="single"/>
            <w:vertAlign w:val="baseline"/>
          </w:rPr>
          <w:t>Harris</w:t>
        </w:r>
      </w:hyperlink>
      <w:hyperlink r:id="rId1927" w:history="1">
        <w:r>
          <w:rPr>
            <w:rFonts w:ascii="arial" w:eastAsia="arial" w:hAnsi="arial" w:cs="arial"/>
            <w:b w:val="0"/>
            <w:i/>
            <w:strike w:val="0"/>
            <w:noProof w:val="0"/>
            <w:color w:val="0077CC"/>
            <w:position w:val="0"/>
            <w:sz w:val="20"/>
            <w:u w:val="single"/>
            <w:vertAlign w:val="baseline"/>
          </w:rPr>
          <w:t>-Walz ticket's rollout and honeymoon</w:t>
        </w:r>
      </w:hyperlink>
      <w:r>
        <w:rPr>
          <w:rFonts w:ascii="arial" w:eastAsia="arial" w:hAnsi="arial" w:cs="arial"/>
          <w:b w:val="0"/>
          <w:i w:val="0"/>
          <w:strike w:val="0"/>
          <w:noProof w:val="0"/>
          <w:color w:val="000000"/>
          <w:position w:val="0"/>
          <w:sz w:val="20"/>
          <w:u w:val="none"/>
          <w:vertAlign w:val="baseline"/>
        </w:rPr>
        <w:t>.</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odds swing was not as dramatic as the drop for </w:t>
      </w:r>
      <w:hyperlink r:id="rId1928" w:history="1">
        <w:r>
          <w:rPr>
            <w:rFonts w:ascii="arial" w:eastAsia="arial" w:hAnsi="arial" w:cs="arial"/>
            <w:b w:val="0"/>
            <w:i/>
            <w:strike w:val="0"/>
            <w:noProof w:val="0"/>
            <w:color w:val="0077CC"/>
            <w:position w:val="0"/>
            <w:sz w:val="20"/>
            <w:u w:val="single"/>
            <w:vertAlign w:val="baseline"/>
          </w:rPr>
          <w:t>President Joe Biden</w:t>
        </w:r>
      </w:hyperlink>
      <w:r>
        <w:rPr>
          <w:rFonts w:ascii="arial" w:eastAsia="arial" w:hAnsi="arial" w:cs="arial"/>
          <w:b w:val="0"/>
          <w:i w:val="0"/>
          <w:strike w:val="0"/>
          <w:noProof w:val="0"/>
          <w:color w:val="000000"/>
          <w:position w:val="0"/>
          <w:sz w:val="20"/>
          <w:u w:val="none"/>
          <w:vertAlign w:val="baseline"/>
        </w:rPr>
        <w:t xml:space="preserve"> after the debate in June where he moved from +200 before the poor outing to +420 after it at Betfair. The betting market move is larger than the first debate in 2020, where Biden extended his lead over Trump from -128 to +132 the day of the debate to -141 to +148 the day after. </w:t>
      </w:r>
    </w:p>
    <w:p>
      <w:pPr>
        <w:pStyle w:val="Normal1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How the odds swung during the debate</w:t>
      </w:r>
    </w:p>
    <w:p>
      <w:pPr>
        <w:pStyle w:val="Normal1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Presidential betting odds as of 9/12</w:t>
      </w:r>
    </w:p>
    <w:p>
      <w:pPr>
        <w:pStyle w:val="Normal1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 365</w:t>
      </w:r>
    </w:p>
    <w:p>
      <w:pPr>
        <w:pStyle w:val="Normal139"/>
        <w:keepNext w:val="0"/>
        <w:numPr>
          <w:numId w:val="157"/>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-125</w:t>
      </w:r>
    </w:p>
    <w:p>
      <w:pPr>
        <w:pStyle w:val="Normal139"/>
        <w:keepNext w:val="0"/>
        <w:numPr>
          <w:numId w:val="15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EVEN</w:t>
      </w:r>
    </w:p>
    <w:p>
      <w:pPr>
        <w:pStyle w:val="Normal139"/>
        <w:keepNext w:val="0"/>
        <w:spacing w:before="240" w:after="0" w:line="260" w:lineRule="atLeast"/>
        <w:ind w:left="0" w:right="0" w:firstLine="0"/>
        <w:jc w:val="both"/>
      </w:pPr>
      <w:hyperlink r:id="rId1929" w:history="1">
        <w:r>
          <w:rPr>
            <w:rFonts w:ascii="arial" w:eastAsia="arial" w:hAnsi="arial" w:cs="arial"/>
            <w:b w:val="0"/>
            <w:i/>
            <w:strike w:val="0"/>
            <w:color w:val="0077CC"/>
            <w:sz w:val="20"/>
            <w:u w:val="single"/>
            <w:vertAlign w:val="baseline"/>
          </w:rPr>
          <w:t>via Covers.com</w:t>
        </w:r>
      </w:hyperlink>
    </w:p>
    <w:p>
      <w:pPr>
        <w:pStyle w:val="Normal1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Bovada</w:t>
      </w:r>
    </w:p>
    <w:p>
      <w:pPr>
        <w:pStyle w:val="Normal139"/>
        <w:keepNext w:val="0"/>
        <w:numPr>
          <w:numId w:val="159"/>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-115</w:t>
      </w:r>
    </w:p>
    <w:p>
      <w:pPr>
        <w:pStyle w:val="Normal139"/>
        <w:keepNext w:val="0"/>
        <w:numPr>
          <w:numId w:val="160"/>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-105</w:t>
      </w:r>
    </w:p>
    <w:p>
      <w:pPr>
        <w:pStyle w:val="Normal1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BetOnline</w:t>
      </w:r>
    </w:p>
    <w:p>
      <w:pPr>
        <w:pStyle w:val="Normal139"/>
        <w:keepNext w:val="0"/>
        <w:numPr>
          <w:numId w:val="161"/>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-120</w:t>
      </w:r>
    </w:p>
    <w:p>
      <w:pPr>
        <w:pStyle w:val="Normal139"/>
        <w:keepNext w:val="0"/>
        <w:numPr>
          <w:numId w:val="16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EVEN</w:t>
      </w:r>
    </w:p>
    <w:p>
      <w:pPr>
        <w:pStyle w:val="Normal1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Oddschecker</w:t>
      </w:r>
    </w:p>
    <w:p>
      <w:pPr>
        <w:pStyle w:val="Normal139"/>
        <w:keepNext w:val="0"/>
        <w:numPr>
          <w:numId w:val="163"/>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EVEN</w:t>
      </w:r>
    </w:p>
    <w:p>
      <w:pPr>
        <w:pStyle w:val="Normal139"/>
        <w:keepNext w:val="0"/>
        <w:numPr>
          <w:numId w:val="16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+108</w:t>
      </w:r>
    </w:p>
    <w:p>
      <w:pPr>
        <w:pStyle w:val="Normal1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How accurate have election odds been in past presidential elections?</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betting favorite has only </w:t>
      </w:r>
      <w:hyperlink r:id="rId1930" w:history="1">
        <w:r>
          <w:rPr>
            <w:rFonts w:ascii="arial" w:eastAsia="arial" w:hAnsi="arial" w:cs="arial"/>
            <w:b w:val="0"/>
            <w:i/>
            <w:strike w:val="0"/>
            <w:noProof w:val="0"/>
            <w:color w:val="0077CC"/>
            <w:position w:val="0"/>
            <w:sz w:val="20"/>
            <w:u w:val="single"/>
            <w:vertAlign w:val="baseline"/>
          </w:rPr>
          <w:t>lost twice since 1866</w:t>
        </w:r>
      </w:hyperlink>
      <w:r>
        <w:rPr>
          <w:rFonts w:ascii="arial" w:eastAsia="arial" w:hAnsi="arial" w:cs="arial"/>
          <w:b w:val="0"/>
          <w:i w:val="0"/>
          <w:strike w:val="0"/>
          <w:noProof w:val="0"/>
          <w:color w:val="000000"/>
          <w:position w:val="0"/>
          <w:sz w:val="20"/>
          <w:u w:val="none"/>
          <w:vertAlign w:val="baseline"/>
        </w:rPr>
        <w:t>, according to the Conversation, a nonprofit news organization.</w:t>
      </w:r>
    </w:p>
    <w:p>
      <w:pPr>
        <w:pStyle w:val="Normal13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held the narrowest lead over Trump of any recent Democratic nominee at the 75-day mark, sitting at -102 at U.K. oddsmaker Betfair Exchange. By contrast </w:t>
      </w:r>
      <w:hyperlink r:id="rId1931" w:history="1">
        <w:r>
          <w:rPr>
            <w:rFonts w:ascii="arial" w:eastAsia="arial" w:hAnsi="arial" w:cs="arial"/>
            <w:b w:val="0"/>
            <w:i/>
            <w:strike w:val="0"/>
            <w:noProof w:val="0"/>
            <w:color w:val="0077CC"/>
            <w:position w:val="0"/>
            <w:sz w:val="20"/>
            <w:u w:val="single"/>
            <w:vertAlign w:val="baseline"/>
          </w:rPr>
          <w:t>Hillary Clinton's</w:t>
        </w:r>
      </w:hyperlink>
      <w:r>
        <w:rPr>
          <w:rFonts w:ascii="arial" w:eastAsia="arial" w:hAnsi="arial" w:cs="arial"/>
          <w:b w:val="0"/>
          <w:i w:val="0"/>
          <w:strike w:val="0"/>
          <w:noProof w:val="0"/>
          <w:color w:val="000000"/>
          <w:position w:val="0"/>
          <w:sz w:val="20"/>
          <w:u w:val="none"/>
          <w:vertAlign w:val="baseline"/>
        </w:rPr>
        <w:t xml:space="preserve"> odds stood at -323, but Clinton went on to lose the election in one of the two times the betting underdog won on election night.</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upset came in 1948, when Harry Truman (D) </w:t>
      </w:r>
      <w:hyperlink r:id="rId1932" w:anchor="oxfordhb-9780199797912-div1-218" w:history="1">
        <w:r>
          <w:rPr>
            <w:rFonts w:ascii="arial" w:eastAsia="arial" w:hAnsi="arial" w:cs="arial"/>
            <w:b w:val="0"/>
            <w:i/>
            <w:strike w:val="0"/>
            <w:noProof w:val="0"/>
            <w:color w:val="0077CC"/>
            <w:position w:val="0"/>
            <w:sz w:val="20"/>
            <w:u w:val="single"/>
            <w:vertAlign w:val="baseline"/>
          </w:rPr>
          <w:t>beat eight-to-one odds</w:t>
        </w:r>
      </w:hyperlink>
      <w:r>
        <w:rPr>
          <w:rFonts w:ascii="arial" w:eastAsia="arial" w:hAnsi="arial" w:cs="arial"/>
          <w:b w:val="0"/>
          <w:i w:val="0"/>
          <w:strike w:val="0"/>
          <w:noProof w:val="0"/>
          <w:color w:val="000000"/>
          <w:position w:val="0"/>
          <w:sz w:val="20"/>
          <w:u w:val="none"/>
          <w:vertAlign w:val="baseline"/>
        </w:rPr>
        <w:t xml:space="preserve"> to defeat Thomas Dewey (R).</w:t>
      </w:r>
    </w:p>
    <w:p>
      <w:pPr>
        <w:pStyle w:val="Normal13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Jim Sergent</w:t>
      </w:r>
    </w:p>
    <w:p>
      <w:pPr>
        <w:pStyle w:val="Normal139"/>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933" w:history="1">
        <w:r>
          <w:rPr>
            <w:rFonts w:ascii="arial" w:eastAsia="arial" w:hAnsi="arial" w:cs="arial"/>
            <w:b/>
            <w:i/>
            <w:strike w:val="0"/>
            <w:noProof w:val="0"/>
            <w:color w:val="0077CC"/>
            <w:position w:val="0"/>
            <w:sz w:val="20"/>
            <w:u w:val="single"/>
            <w:vertAlign w:val="baseline"/>
          </w:rPr>
          <w:t>Kamala</w:t>
        </w:r>
      </w:hyperlink>
      <w:hyperlink r:id="rId1934" w:history="1">
        <w:r>
          <w:rPr>
            <w:rFonts w:ascii="arial" w:eastAsia="arial" w:hAnsi="arial" w:cs="arial"/>
            <w:b w:val="0"/>
            <w:i/>
            <w:strike w:val="0"/>
            <w:noProof w:val="0"/>
            <w:color w:val="0077CC"/>
            <w:position w:val="0"/>
            <w:sz w:val="20"/>
            <w:u w:val="single"/>
            <w:vertAlign w:val="baseline"/>
          </w:rPr>
          <w:t xml:space="preserve"> </w:t>
        </w:r>
      </w:hyperlink>
      <w:hyperlink r:id="rId1935" w:history="1">
        <w:r>
          <w:rPr>
            <w:rFonts w:ascii="arial" w:eastAsia="arial" w:hAnsi="arial" w:cs="arial"/>
            <w:b/>
            <w:i/>
            <w:strike w:val="0"/>
            <w:noProof w:val="0"/>
            <w:color w:val="0077CC"/>
            <w:position w:val="0"/>
            <w:sz w:val="20"/>
            <w:u w:val="single"/>
            <w:vertAlign w:val="baseline"/>
          </w:rPr>
          <w:t>Harris</w:t>
        </w:r>
      </w:hyperlink>
      <w:hyperlink r:id="rId1936" w:history="1">
        <w:r>
          <w:rPr>
            <w:rFonts w:ascii="arial" w:eastAsia="arial" w:hAnsi="arial" w:cs="arial"/>
            <w:b w:val="0"/>
            <w:i/>
            <w:strike w:val="0"/>
            <w:noProof w:val="0"/>
            <w:color w:val="0077CC"/>
            <w:position w:val="0"/>
            <w:sz w:val="20"/>
            <w:u w:val="single"/>
            <w:vertAlign w:val="baseline"/>
          </w:rPr>
          <w:t xml:space="preserve"> takes back lead in betting odds over Donald Trump after debate performance</w:t>
        </w:r>
      </w:hyperlink>
    </w:p>
    <w:p>
      <w:pPr>
        <w:pStyle w:val="Normal139"/>
        <w:keepNext/>
        <w:spacing w:before="240" w:after="0" w:line="340" w:lineRule="atLeast"/>
        <w:ind w:left="0" w:right="0" w:firstLine="0"/>
        <w:jc w:val="left"/>
      </w:pPr>
      <w:bookmarkStart w:id="416" w:name="Classification_137"/>
      <w:bookmarkEnd w:id="416"/>
      <w:r>
        <w:rPr>
          <w:rFonts w:ascii="arial" w:eastAsia="arial" w:hAnsi="arial" w:cs="arial"/>
          <w:b/>
          <w:i w:val="0"/>
          <w:strike w:val="0"/>
          <w:noProof w:val="0"/>
          <w:color w:val="000000"/>
          <w:position w:val="0"/>
          <w:sz w:val="28"/>
          <w:u w:val="none"/>
          <w:vertAlign w:val="baseline"/>
        </w:rPr>
        <w:t>Classification</w:t>
      </w:r>
    </w:p>
    <w:p>
      <w:pPr>
        <w:pStyle w:val="Normal139"/>
        <w:spacing w:line="60" w:lineRule="exact"/>
      </w:pPr>
      <w:r>
        <w:pict>
          <v:line id="_x0000_s1471" style="position:absolute;z-index:252083200" from="0,2pt" to="512pt,2pt" strokecolor="#009ddb" strokeweight="2pt">
            <v:stroke linestyle="single"/>
            <w10:wrap type="topAndBottom"/>
          </v:line>
        </w:pict>
      </w:r>
    </w:p>
    <w:p>
      <w:pPr>
        <w:pStyle w:val="Normal139"/>
        <w:spacing w:line="120" w:lineRule="exact"/>
      </w:pP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(89%); US DEMOCRATIC PARTY (79%); HEADS OF GOVERNMENT ELECTIONS (78%); US PRESIDENTIAL CANDIDATES 2008 (78%); US PRESIDENTIAL CANDIDATES 2012 (78%); US PRESIDENTIAL CANDIDATES 2024 (78%); POLITICAL DEBATES (77%); CAMPAIGNS &amp; ELECTIONS (75%); POLITICAL CANDIDATES (75%); POLITICAL PARTIES (75%); US PRESIDENTIAL ELECTIONS (75%); NONPROFIT ORGANIZATIONS (72%)</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BETFAIR GROUP PLC (85%)</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BET (LSE) (85%)</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NAICS713290 OTHER GAMBLING INDUSTRIES (85%); GAMBLING (79%); ONLINE GAMBLING (79%)</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(96%); DONALD TRUMP (92%); HILLARY RODHAM CLINTON (79%); JOE BIDEN (79%)</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EUROPE (91%); UNITED KINGDOM (90%); NORTHERN EUROPE (74%); United Kingdom &amp; United States; Europe, Northern Europe; Americas, Northern America</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2024</w:t>
      </w:r>
    </w:p>
    <w:p>
      <w:pPr>
        <w:pStyle w:val="Normal139"/>
      </w:pPr>
    </w:p>
    <w:p>
      <w:pPr>
        <w:pStyle w:val="Normal139"/>
        <w:ind w:left="200"/>
        <w:sectPr>
          <w:type w:val="continuous"/>
          <w:pgMar w:top="840" w:right="1000" w:bottom="840" w:left="1000" w:header="400" w:footer="400"/>
          <w:pgNumType w:fmt="decimal"/>
          <w:cols w:space="720"/>
        </w:sectPr>
      </w:pPr>
      <w:r>
        <w:br/>
      </w:r>
      <w:r>
        <w:pict>
          <v:line id="_x0000_s1472"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937"/>
          <w:headerReference w:type="default" r:id="rId1938"/>
          <w:footerReference w:type="even" r:id="rId1939"/>
          <w:footerReference w:type="default" r:id="rId1940"/>
          <w:headerReference w:type="first" r:id="rId1941"/>
          <w:footerReference w:type="first" r:id="rId1942"/>
          <w:pgSz w:w="12240" w:h="15840"/>
          <w:pgMar w:top="840" w:right="1000" w:bottom="840" w:left="1000" w:header="400" w:footer="400"/>
          <w:pgNumType w:fmt="decimal"/>
          <w:cols w:space="720"/>
          <w:titlePg w:val="0"/>
        </w:sectPr>
      </w:pPr>
    </w:p>
    <w:p>
      <w:pPr>
        <w:pStyle w:val="Normal140"/>
      </w:pPr>
    </w:p>
    <w:p>
      <w:pPr>
        <w:pStyle w:val="Heading1138"/>
        <w:keepNext w:val="0"/>
        <w:spacing w:after="200" w:line="340" w:lineRule="atLeast"/>
        <w:ind w:left="0" w:right="0" w:firstLine="0"/>
        <w:jc w:val="center"/>
      </w:pPr>
      <w:hyperlink r:id="rId1943" w:history="1">
        <w:r>
          <w:rPr>
            <w:rFonts w:ascii="arial" w:eastAsia="arial" w:hAnsi="arial" w:cs="arial"/>
            <w:b/>
            <w:i/>
            <w:strike w:val="0"/>
            <w:color w:val="0077CC"/>
            <w:sz w:val="28"/>
            <w:u w:val="single"/>
            <w:vertAlign w:val="baseline"/>
          </w:rPr>
          <w:t xml:space="preserve">Jill Biden, Joe awkwardly ignore </w:t>
        </w:r>
      </w:hyperlink>
      <w:hyperlink r:id="rId1944" w:history="1">
        <w:r>
          <w:rPr>
            <w:rFonts w:ascii="arial" w:eastAsia="arial" w:hAnsi="arial" w:cs="arial"/>
            <w:b/>
            <w:i/>
            <w:strike w:val="0"/>
            <w:color w:val="0077CC"/>
            <w:sz w:val="28"/>
            <w:u w:val="single"/>
            <w:vertAlign w:val="baseline"/>
          </w:rPr>
          <w:t>Kamala</w:t>
        </w:r>
      </w:hyperlink>
      <w:hyperlink r:id="rId1945" w:history="1">
        <w:r>
          <w:rPr>
            <w:rFonts w:ascii="arial" w:eastAsia="arial" w:hAnsi="arial" w:cs="arial"/>
            <w:b/>
            <w:i/>
            <w:strike w:val="0"/>
            <w:color w:val="0077CC"/>
            <w:sz w:val="28"/>
            <w:u w:val="single"/>
            <w:vertAlign w:val="baseline"/>
          </w:rPr>
          <w:t xml:space="preserve"> at Kennedy Center. 'She's so happy </w:t>
        </w:r>
      </w:hyperlink>
      <w:hyperlink r:id="rId1946" w:history="1">
        <w:r>
          <w:rPr>
            <w:rFonts w:ascii="arial" w:eastAsia="arial" w:hAnsi="arial" w:cs="arial"/>
            <w:b/>
            <w:i/>
            <w:strike w:val="0"/>
            <w:color w:val="0077CC"/>
            <w:sz w:val="28"/>
            <w:u w:val="single"/>
            <w:vertAlign w:val="baseline"/>
          </w:rPr>
          <w:t>Harris</w:t>
        </w:r>
      </w:hyperlink>
      <w:hyperlink r:id="rId1947" w:history="1">
        <w:r>
          <w:rPr>
            <w:rFonts w:ascii="arial" w:eastAsia="arial" w:hAnsi="arial" w:cs="arial"/>
            <w:b/>
            <w:i/>
            <w:strike w:val="0"/>
            <w:color w:val="0077CC"/>
            <w:sz w:val="28"/>
            <w:u w:val="single"/>
            <w:vertAlign w:val="baseline"/>
          </w:rPr>
          <w:t xml:space="preserve"> lost', internet reacts</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2024 Tuesday</w:t>
      </w:r>
    </w:p>
    <w:p>
      <w:pPr>
        <w:pStyle w:val="Normal140"/>
        <w:keepNext w:val="0"/>
        <w:spacing w:after="0" w:line="240" w:lineRule="atLeast"/>
        <w:ind w:right="0"/>
        <w:jc w:val="both"/>
      </w:pPr>
      <w:bookmarkStart w:id="417" w:name="Bookmark_140"/>
      <w:bookmarkEnd w:id="417"/>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140"/>
        <w:keepNext/>
        <w:spacing w:before="240" w:after="0" w:line="340" w:lineRule="atLeast"/>
        <w:ind w:left="0" w:right="0" w:firstLine="0"/>
        <w:jc w:val="left"/>
      </w:pPr>
      <w:bookmarkStart w:id="418" w:name="Body_138"/>
      <w:bookmarkEnd w:id="418"/>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473" style="position:absolute;z-index:252085248"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Outgoing US President Joe Biden and First Lady Jill Biden reportedly ignored a beaming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they entered the Kennedy Center Honors to a standing ovation, awkward video shows.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was applauding enthusiastically for the couple but she was reportedly ignored by the Bidens.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reportedly not greeted or acknowledged by the Bidens when they entered the 47th Kennedy Center Honors. The Bidens took a stood right next to the vice president and her husband, Second Gentleman Doug Emhoff.Clips of the awkward snub quickly began circulating on X, formerly known as Twitter, with social media users remarking how the couple even avoided eye contact with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Emhoff, reports The New York Post.ALSO READ:</w:t>
      </w:r>
    </w:p>
    <w:p>
      <w:pPr>
        <w:pStyle w:val="Normal140"/>
        <w:keepNext w:val="0"/>
        <w:spacing w:before="200" w:after="0" w:line="260" w:lineRule="atLeast"/>
        <w:ind w:left="0" w:right="0" w:firstLine="0"/>
        <w:jc w:val="both"/>
      </w:pPr>
      <w:hyperlink r:id="rId1948" w:history="1">
        <w:r>
          <w:rPr>
            <w:rFonts w:ascii="arial" w:eastAsia="arial" w:hAnsi="arial" w:cs="arial"/>
            <w:b w:val="0"/>
            <w:i/>
            <w:strike w:val="0"/>
            <w:color w:val="0077CC"/>
            <w:sz w:val="20"/>
            <w:u w:val="single"/>
            <w:vertAlign w:val="baseline"/>
          </w:rPr>
          <w:t>Trump, Jill Biden 'absolutely in love', say netizens as their friendly banter at Notre Dame re-opening goes viral</w:t>
        </w:r>
      </w:hyperlink>
      <w:r>
        <w:rPr>
          <w:rFonts w:ascii="arial" w:eastAsia="arial" w:hAnsi="arial" w:cs="arial"/>
          <w:b w:val="0"/>
          <w:i w:val="0"/>
          <w:strike w:val="0"/>
          <w:noProof w:val="0"/>
          <w:color w:val="000000"/>
          <w:position w:val="0"/>
          <w:sz w:val="20"/>
          <w:u w:val="none"/>
          <w:vertAlign w:val="baseline"/>
        </w:rPr>
        <w:t xml:space="preserve">Joe, Jill Biden's awkward snub 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“Jill and Joe Biden are refusing to even look 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tonight,” the popular X account End Wokeness wrote alongside a clip, which had been viewed more than 780,000 times as of early Monday.The uneasy exchange took place Sunday night at the Kennedy Center Honors, an annual event recognizing artists who have made an impact in the US.This year’s event was hosted by Queen Latifah at the John F. Kennedy Center for the Performing Arts in Washington D.C. Honorees included members of the Grateful Dead, Bonnie Raitt, Francis Ford Coppola, among others.ALSO READ: </w:t>
      </w:r>
      <w:hyperlink r:id="rId1949" w:history="1">
        <w:r>
          <w:rPr>
            <w:rFonts w:ascii="arial" w:eastAsia="arial" w:hAnsi="arial" w:cs="arial"/>
            <w:b w:val="0"/>
            <w:i/>
            <w:strike w:val="0"/>
            <w:noProof w:val="0"/>
            <w:color w:val="0077CC"/>
            <w:position w:val="0"/>
            <w:sz w:val="20"/>
            <w:u w:val="single"/>
            <w:vertAlign w:val="baseline"/>
          </w:rPr>
          <w:t xml:space="preserve">Did Jill Biden cold shoulder </w:t>
        </w:r>
      </w:hyperlink>
      <w:hyperlink r:id="rId1950" w:history="1">
        <w:r>
          <w:rPr>
            <w:rFonts w:ascii="arial" w:eastAsia="arial" w:hAnsi="arial" w:cs="arial"/>
            <w:b/>
            <w:i/>
            <w:strike w:val="0"/>
            <w:noProof w:val="0"/>
            <w:color w:val="0077CC"/>
            <w:position w:val="0"/>
            <w:sz w:val="20"/>
            <w:u w:val="single"/>
            <w:vertAlign w:val="baseline"/>
          </w:rPr>
          <w:t>Kamala</w:t>
        </w:r>
      </w:hyperlink>
      <w:hyperlink r:id="rId1951" w:history="1">
        <w:r>
          <w:rPr>
            <w:rFonts w:ascii="arial" w:eastAsia="arial" w:hAnsi="arial" w:cs="arial"/>
            <w:b w:val="0"/>
            <w:i/>
            <w:strike w:val="0"/>
            <w:noProof w:val="0"/>
            <w:color w:val="0077CC"/>
            <w:position w:val="0"/>
            <w:sz w:val="20"/>
            <w:u w:val="single"/>
            <w:vertAlign w:val="baseline"/>
          </w:rPr>
          <w:t xml:space="preserve"> </w:t>
        </w:r>
      </w:hyperlink>
      <w:hyperlink r:id="rId1952" w:history="1">
        <w:r>
          <w:rPr>
            <w:rFonts w:ascii="arial" w:eastAsia="arial" w:hAnsi="arial" w:cs="arial"/>
            <w:b/>
            <w:i/>
            <w:strike w:val="0"/>
            <w:noProof w:val="0"/>
            <w:color w:val="0077CC"/>
            <w:position w:val="0"/>
            <w:sz w:val="20"/>
            <w:u w:val="single"/>
            <w:vertAlign w:val="baseline"/>
          </w:rPr>
          <w:t>Harris</w:t>
        </w:r>
      </w:hyperlink>
      <w:hyperlink r:id="rId1953" w:history="1">
        <w:r>
          <w:rPr>
            <w:rFonts w:ascii="arial" w:eastAsia="arial" w:hAnsi="arial" w:cs="arial"/>
            <w:b w:val="0"/>
            <w:i/>
            <w:strike w:val="0"/>
            <w:noProof w:val="0"/>
            <w:color w:val="0077CC"/>
            <w:position w:val="0"/>
            <w:sz w:val="20"/>
            <w:u w:val="single"/>
            <w:vertAlign w:val="baseline"/>
          </w:rPr>
          <w:t xml:space="preserve"> at Arlington Cemetery for a Veterans' Day Remembrance? Social media erupts, here's what happened</w:t>
        </w:r>
      </w:hyperlink>
      <w:r>
        <w:rPr>
          <w:rFonts w:ascii="arial" w:eastAsia="arial" w:hAnsi="arial" w:cs="arial"/>
          <w:b w:val="0"/>
          <w:i w:val="0"/>
          <w:strike w:val="0"/>
          <w:noProof w:val="0"/>
          <w:color w:val="000000"/>
          <w:position w:val="0"/>
          <w:sz w:val="20"/>
          <w:u w:val="none"/>
          <w:vertAlign w:val="baseline"/>
        </w:rPr>
        <w:t xml:space="preserve">Several other social media commentators also joked about the uncomfortable interaction, with many quipping that the Bidens must have “voted for President Trump,” who won the 2024 presidential election in a landslide victory over the Democrats last month.Other critics said it seemed the usually upbeat Democrats were divided and in despair, remarking, “What happened to the joy?”“Can you blame them[?] Best case scenario she convinced him she would win, worst case the[y] ousted him so she could run. Either way, they probably feel robbed,” a social media commentator wrote.Another simply added: “I love how awkward it is for them.”ALSO READ: </w:t>
      </w:r>
      <w:hyperlink r:id="rId1954" w:history="1">
        <w:r>
          <w:rPr>
            <w:rFonts w:ascii="arial" w:eastAsia="arial" w:hAnsi="arial" w:cs="arial"/>
            <w:b w:val="0"/>
            <w:i/>
            <w:strike w:val="0"/>
            <w:noProof w:val="0"/>
            <w:color w:val="0077CC"/>
            <w:position w:val="0"/>
            <w:sz w:val="20"/>
            <w:u w:val="single"/>
            <w:vertAlign w:val="baseline"/>
          </w:rPr>
          <w:t>US stares at billions in losses as China bans exports of these rare minerals. All you need to know</w:t>
        </w:r>
      </w:hyperlink>
      <w:r>
        <w:rPr>
          <w:rFonts w:ascii="arial" w:eastAsia="arial" w:hAnsi="arial" w:cs="arial"/>
          <w:b w:val="0"/>
          <w:i w:val="0"/>
          <w:strike w:val="0"/>
          <w:noProof w:val="0"/>
          <w:color w:val="000000"/>
          <w:position w:val="0"/>
          <w:sz w:val="20"/>
          <w:u w:val="none"/>
          <w:vertAlign w:val="baseline"/>
        </w:rPr>
        <w:t xml:space="preserve">When Jill Biden ignored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HarrisLast month,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made her first public appearance after her concession speech yesterday at a Veterans Day event at the Arlington National Cemetery.Videos of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Jill Biden went viral with two claims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ignored Jill Biden; Jill completely ignored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Who ignored who remains open to interpretation as they were seen sitting beside each other and not even exchanging a glance in the viral videos. Jill Biden was wearing sunglasses and looked straight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too was seen looking in the other direction where their glances could not meet. Jill Biden, however, spoke with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husband Doug Emhoff as seen later.ALSO READ: </w:t>
      </w:r>
      <w:hyperlink r:id="rId1955" w:history="1">
        <w:r>
          <w:rPr>
            <w:rFonts w:ascii="arial" w:eastAsia="arial" w:hAnsi="arial" w:cs="arial"/>
            <w:b w:val="0"/>
            <w:i/>
            <w:strike w:val="0"/>
            <w:noProof w:val="0"/>
            <w:color w:val="0077CC"/>
            <w:position w:val="0"/>
            <w:sz w:val="20"/>
            <w:u w:val="single"/>
            <w:vertAlign w:val="baseline"/>
          </w:rPr>
          <w:t>Elon Musk, top Trump advisor engaged in 'massive blowup' at Mar-a-Lago dinner table. Here's the reason</w:t>
        </w:r>
      </w:hyperlink>
      <w:r>
        <w:rPr>
          <w:rFonts w:ascii="arial" w:eastAsia="arial" w:hAnsi="arial" w:cs="arial"/>
          <w:b w:val="0"/>
          <w:i w:val="0"/>
          <w:strike w:val="0"/>
          <w:noProof w:val="0"/>
          <w:color w:val="000000"/>
          <w:position w:val="0"/>
          <w:sz w:val="20"/>
          <w:u w:val="none"/>
          <w:vertAlign w:val="baseline"/>
        </w:rPr>
        <w:t xml:space="preserve"> Jill Biden too campaigned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but the Bidens did not let go of the grudge. "It’s safe to say that Jill Biden hates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’s guts," a user wrote sharing a video where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seen sitting beside Jill Biden without greeting her.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given the cold shoulder by Jill Biden," another wrote sharing different video of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Jill Biden looking in different directions."Jill Biden hates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with a passion," one wrote.It is not a secret that both Joe Biden and Jill held a grudge when the outgoing president was made to drop out of the presidential election. It was a decision dominated by the party veterans and Biden had no other option than to abide by endorsing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For Reprint Rights: timescontent.com</w:t>
      </w:r>
    </w:p>
    <w:p>
      <w:pPr>
        <w:pStyle w:val="Normal140"/>
        <w:keepNext/>
        <w:spacing w:before="240" w:after="0" w:line="340" w:lineRule="atLeast"/>
        <w:ind w:left="0" w:right="0" w:firstLine="0"/>
        <w:jc w:val="left"/>
      </w:pPr>
      <w:bookmarkStart w:id="419" w:name="Classification_138"/>
      <w:bookmarkEnd w:id="419"/>
      <w:r>
        <w:rPr>
          <w:rFonts w:ascii="arial" w:eastAsia="arial" w:hAnsi="arial" w:cs="arial"/>
          <w:b/>
          <w:i w:val="0"/>
          <w:strike w:val="0"/>
          <w:noProof w:val="0"/>
          <w:color w:val="000000"/>
          <w:position w:val="0"/>
          <w:sz w:val="28"/>
          <w:u w:val="none"/>
          <w:vertAlign w:val="baseline"/>
        </w:rPr>
        <w:t>Classification</w:t>
      </w:r>
    </w:p>
    <w:p>
      <w:pPr>
        <w:pStyle w:val="Normal140"/>
        <w:spacing w:line="60" w:lineRule="exact"/>
      </w:pPr>
      <w:r>
        <w:pict>
          <v:line id="_x0000_s1474" style="position:absolute;z-index:252086272" from="0,2pt" to="512pt,2pt" strokecolor="#009ddb" strokeweight="2pt">
            <v:stroke linestyle="single"/>
            <w10:wrap type="topAndBottom"/>
          </v:line>
        </w:pict>
      </w:r>
    </w:p>
    <w:p>
      <w:pPr>
        <w:pStyle w:val="Normal140"/>
        <w:spacing w:line="120" w:lineRule="exact"/>
      </w:pP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TRENDS &amp; EVENTS (90%); FILM (89%); SOCIAL MEDIA (89%); US DEMOCRATIC PARTY (89%); VIRAL VIDEOS (89%); US PRESIDENTIAL CANDIDATES 2008 (78%); US PRESIDENTIAL CANDIDATES 2012 (78%); US PRESIDENTIAL CANDIDATES 2024 (78%); PHOTO &amp; VIDEO SHARING (77%); VISUAL &amp; PERFORMING ARTS (77%); INTERNET SOCIAL NETWORKING (76%); ELECTIONS (73%); HEADS OF GOVERNMENT ELECTIONS (73%); CAMPAIGNS &amp; ELECTIONS (67%); ARTISTS &amp; PERFORMERS (66%)</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(52%)</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(52%)</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(52%); FILM (89%); SOCIAL MEDIA (89%); VIRAL VIDEOS (89%); PERFORMING ARTS CENTERS (78%); PHOTO &amp; VIDEO SHARING (77%); INTERNET SOCIAL NETWORKING (76%); ARTISTS &amp; PERFORMERS (66%); CEMETERIES (64%)</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(97%); JILL BIDEN (95%); JOE BIDEN (91%); DONALD TRUMP (89%); QUEEN LATIFAH (55%); FRANCIS FORD COPPOLA (50%)</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2024</w:t>
      </w:r>
    </w:p>
    <w:p>
      <w:pPr>
        <w:pStyle w:val="Normal140"/>
      </w:pPr>
    </w:p>
    <w:p>
      <w:pPr>
        <w:pStyle w:val="Normal140"/>
        <w:ind w:left="200"/>
        <w:sectPr>
          <w:type w:val="continuous"/>
          <w:pgMar w:top="840" w:right="1000" w:bottom="840" w:left="1000" w:header="400" w:footer="400"/>
          <w:pgNumType w:fmt="decimal"/>
          <w:cols w:space="720"/>
        </w:sectPr>
      </w:pPr>
      <w:r>
        <w:br/>
      </w:r>
      <w:r>
        <w:pict>
          <v:line id="_x0000_s1475"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956"/>
          <w:headerReference w:type="default" r:id="rId1957"/>
          <w:footerReference w:type="even" r:id="rId1958"/>
          <w:footerReference w:type="default" r:id="rId1959"/>
          <w:headerReference w:type="first" r:id="rId1960"/>
          <w:footerReference w:type="first" r:id="rId1961"/>
          <w:pgSz w:w="12240" w:h="15840"/>
          <w:pgMar w:top="840" w:right="1000" w:bottom="840" w:left="1000" w:header="400" w:footer="400"/>
          <w:pgNumType w:fmt="decimal"/>
          <w:cols w:space="720"/>
          <w:titlePg w:val="0"/>
        </w:sectPr>
      </w:pPr>
    </w:p>
    <w:p>
      <w:pPr>
        <w:pStyle w:val="Normal141"/>
      </w:pPr>
    </w:p>
    <w:p>
      <w:pPr>
        <w:pStyle w:val="Heading1139"/>
        <w:keepNext w:val="0"/>
        <w:spacing w:after="200" w:line="340" w:lineRule="atLeast"/>
        <w:ind w:left="0" w:right="0" w:firstLine="0"/>
        <w:jc w:val="center"/>
      </w:pPr>
      <w:hyperlink r:id="rId1962" w:history="1">
        <w:r>
          <w:rPr>
            <w:rFonts w:ascii="arial" w:eastAsia="arial" w:hAnsi="arial" w:cs="arial"/>
            <w:b/>
            <w:i/>
            <w:strike w:val="0"/>
            <w:color w:val="0077CC"/>
            <w:sz w:val="28"/>
            <w:u w:val="single"/>
            <w:vertAlign w:val="baseline"/>
          </w:rPr>
          <w:t>Kamala</w:t>
        </w:r>
      </w:hyperlink>
      <w:hyperlink r:id="rId1963" w:history="1">
        <w:r>
          <w:rPr>
            <w:rFonts w:ascii="arial" w:eastAsia="arial" w:hAnsi="arial" w:cs="arial"/>
            <w:b/>
            <w:i/>
            <w:strike w:val="0"/>
            <w:color w:val="0077CC"/>
            <w:sz w:val="28"/>
            <w:u w:val="single"/>
            <w:vertAlign w:val="baseline"/>
          </w:rPr>
          <w:t xml:space="preserve"> </w:t>
        </w:r>
      </w:hyperlink>
      <w:hyperlink r:id="rId1964" w:history="1">
        <w:r>
          <w:rPr>
            <w:rFonts w:ascii="arial" w:eastAsia="arial" w:hAnsi="arial" w:cs="arial"/>
            <w:b/>
            <w:i/>
            <w:strike w:val="0"/>
            <w:color w:val="0077CC"/>
            <w:sz w:val="28"/>
            <w:u w:val="single"/>
            <w:vertAlign w:val="baseline"/>
          </w:rPr>
          <w:t>Harris</w:t>
        </w:r>
      </w:hyperlink>
      <w:hyperlink r:id="rId1965" w:history="1">
        <w:r>
          <w:rPr>
            <w:rFonts w:ascii="arial" w:eastAsia="arial" w:hAnsi="arial" w:cs="arial"/>
            <w:b/>
            <w:i/>
            <w:strike w:val="0"/>
            <w:color w:val="0077CC"/>
            <w:sz w:val="28"/>
            <w:u w:val="single"/>
            <w:vertAlign w:val="baseline"/>
          </w:rPr>
          <w:t xml:space="preserve"> confirmed as Democratic candidate and gains momentum against Donald Trump</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2024 Tuesday</w:t>
      </w:r>
    </w:p>
    <w:p>
      <w:pPr>
        <w:pStyle w:val="Normal141"/>
        <w:keepNext w:val="0"/>
        <w:spacing w:after="0" w:line="240" w:lineRule="atLeast"/>
        <w:ind w:right="0"/>
        <w:jc w:val="both"/>
      </w:pPr>
      <w:bookmarkStart w:id="420" w:name="Bookmark_141"/>
      <w:bookmarkEnd w:id="42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141"/>
        <w:keepNext/>
        <w:spacing w:before="240" w:after="0" w:line="340" w:lineRule="atLeast"/>
        <w:ind w:left="0" w:right="0" w:firstLine="0"/>
        <w:jc w:val="left"/>
      </w:pPr>
      <w:bookmarkStart w:id="421" w:name="Body_139"/>
      <w:bookmarkEnd w:id="42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476" style="position:absolute;z-index:25208832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historic record was set by the Vice President of the United States and virtual Democratic presidential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when she received an avalanche of contributions from voters who donated, in just 24 hours, 81 million dollars for her campaign.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U.S. to legalize those married to gringos and children of those "married" to Americans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as if to confirm that she will be the Democratic candidate in next November's elections,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secured the number of delegates of the Democratic Party in order to make her nomination official in the next few days.</w:t>
      </w:r>
    </w:p>
    <w:p>
      <w:pPr>
        <w:pStyle w:val="Normal1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 Judge who denied Alberto Fujimori's freedom despite TC ruling warned of possible disciplinary proceedings</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appears as a strong rival to Trump, who to hide his nervousness continued with his attacks on Biden, whom he tries to link again and again with the one who will be his rival.</w:t>
      </w:r>
    </w:p>
    <w:p>
      <w:pPr>
        <w:pStyle w:val="Normal14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Campaign day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soon 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took the post left by the resigned reelection candidate Joe Biden, the 59-year-old of African descent had what she called her "first full day" of campaigning with the contributions of nearly 888,000 donors who seek to make her the first U.S. president in history.</w:t>
      </w:r>
    </w:p>
    <w:p>
      <w:pPr>
        <w:pStyle w:val="Normal14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Support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legacy is unmatched in modern history," said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who thanked him for "his honesty, his integrity and his deep love for the country."</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endorsed yesterday by Nancy Pelosi, the former Speaker of the House of Representatives and one of the most important voices in the Democratic Party.</w:t>
      </w:r>
    </w:p>
    <w:p>
      <w:pPr>
        <w:pStyle w:val="Normal14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Delegates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the support of the Democratic delegates, 1986, that she needs to have the party's nomination as a candidate for the November elections, in which she will face Republican Donald Trump.</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before 22.00 (local time on the East Coast of the United States, 4:00 on the Spanish Peninsula), the AFP agency confirmed that 2214 had already closed ranks around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Within minutes, another 60 had joined.</w:t>
      </w:r>
    </w:p>
    <w:p>
      <w:pPr>
        <w:pStyle w:val="Normal14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Mocking </w:t>
      </w:r>
    </w:p>
    <w:p>
      <w:pPr>
        <w:pStyle w:val="Normal1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Truth Social network, Donald Trump said that "it's a new day and Joe Biden doesn't remember dropping out of the race yesterday!" and pointed out that on his agenda he must have dealings with China and Russia on "the possible start of World War III".</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Kremlin spokesman Dmitry Peskov yesterday accused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of having "statements replete with quite hostile rhetoric" towards Russia.</w:t>
      </w:r>
    </w:p>
    <w:p>
      <w:pPr>
        <w:pStyle w:val="Normal141"/>
      </w:pPr>
    </w:p>
    <w:p>
      <w:pPr>
        <w:pStyle w:val="Normal141"/>
        <w:keepNext w:val="0"/>
        <w:numPr>
          <w:numId w:val="165"/>
        </w:numPr>
        <w:spacing w:before="120" w:after="0" w:line="260" w:lineRule="atLeast"/>
        <w:ind w:right="0" w:firstLine="0"/>
        <w:jc w:val="both"/>
      </w:pPr>
      <w:r>
        <w:rPr>
          <w:rFonts w:ascii="arial" w:eastAsia="arial" w:hAnsi="arial" w:cs="arial"/>
          <w:b w:val="0"/>
          <w:i w:val="0"/>
          <w:strike w:val="0"/>
          <w:noProof w:val="0"/>
          <w:color w:val="000000"/>
          <w:position w:val="0"/>
          <w:sz w:val="20"/>
          <w:u w:val="none"/>
          <w:vertAlign w:val="baseline"/>
        </w:rPr>
        <w:t>Judiciary to evaluate PPK's request to go to the U.S.</w:t>
      </w:r>
    </w:p>
    <w:p>
      <w:pPr>
        <w:pStyle w:val="Normal141"/>
        <w:keepNext w:val="0"/>
        <w:numPr>
          <w:numId w:val="1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Minister of Environment on Patricia Benavides: "You cannot defend yourself by attacking others".</w:t>
      </w:r>
    </w:p>
    <w:p>
      <w:pPr>
        <w:pStyle w:val="Normal141"/>
        <w:keepNext w:val="0"/>
        <w:numPr>
          <w:numId w:val="1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Minister of Defense clarifies doubts on purchase of 10 thousand rifles</w:t>
      </w:r>
    </w:p>
    <w:p>
      <w:pPr>
        <w:pStyle w:val="Normal141"/>
        <w:keepNext w:val="0"/>
        <w:numPr>
          <w:numId w:val="1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Former congresswoman Yesenia Ponce was arrested for alleged generic falseness </w:t>
      </w:r>
    </w:p>
    <w:p>
      <w:pPr>
        <w:pStyle w:val="Normal141"/>
        <w:keepNext/>
        <w:spacing w:before="240" w:after="0" w:line="340" w:lineRule="atLeast"/>
        <w:ind w:left="0" w:right="0" w:firstLine="0"/>
        <w:jc w:val="left"/>
      </w:pPr>
      <w:bookmarkStart w:id="422" w:name="Classification_139"/>
      <w:bookmarkEnd w:id="422"/>
      <w:r>
        <w:rPr>
          <w:rFonts w:ascii="arial" w:eastAsia="arial" w:hAnsi="arial" w:cs="arial"/>
          <w:b/>
          <w:i w:val="0"/>
          <w:strike w:val="0"/>
          <w:noProof w:val="0"/>
          <w:color w:val="000000"/>
          <w:position w:val="0"/>
          <w:sz w:val="28"/>
          <w:u w:val="none"/>
          <w:vertAlign w:val="baseline"/>
        </w:rPr>
        <w:t>Classification</w:t>
      </w:r>
    </w:p>
    <w:p>
      <w:pPr>
        <w:pStyle w:val="Normal141"/>
        <w:spacing w:line="60" w:lineRule="exact"/>
      </w:pPr>
      <w:r>
        <w:pict>
          <v:line id="_x0000_s1477" style="position:absolute;z-index:252089344" from="0,2pt" to="512pt,2pt" strokecolor="#009ddb" strokeweight="2pt">
            <v:stroke linestyle="single"/>
            <w10:wrap type="topAndBottom"/>
          </v:line>
        </w:pict>
      </w:r>
    </w:p>
    <w:p>
      <w:pPr>
        <w:pStyle w:val="Normal141"/>
        <w:spacing w:line="120" w:lineRule="exact"/>
      </w:pP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(92%); CAMPAIGNS &amp; ELECTIONS (90%); ELECTIONS (90%); HEADS OF GOVERNMENT ELECTIONS (90%); HISTORY (90%); US DEMOCRATIC PARTY (90%); US PRESIDENTIAL CANDIDATES 2008 (90%); US PRESIDENTIAL CANDIDATES 2012 (90%); US PRESIDENTIAL ELECTIONS (90%); GOVERNMENT ADVISORS &amp; MINISTERS (89%); LEGISLATIVE BODIES (89%); POLITICAL PARTIES (89%); GOVERNMENT &amp; PUBLIC ADMINISTRATION (78%); GOVERNMENT BODIES &amp; OFFICES (78%); US PRESIDENTS (78%); US REPUBLICAN PARTY (78%); JUDGES (76%); LITIGATION (75%); NATIONAL SECURITY &amp; FOREIGN RELATIONS (63%); ENVIRONMENTAL DEPARTMENTS (61%); ARRESTS (60%); DEFENSE DEPARTMENTS (60%); WEAPONS &amp; ARMS (60%)</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(84%)</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DEPARTMENTS (60%)</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(89%); JOE BIDEN (89%); NANCY PELOSI (58%)</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RUSSIA (92%); CHINA (79%)</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2024</w:t>
      </w:r>
    </w:p>
    <w:p>
      <w:pPr>
        <w:pStyle w:val="Normal141"/>
      </w:pPr>
    </w:p>
    <w:p>
      <w:pPr>
        <w:pStyle w:val="Normal141"/>
        <w:ind w:left="200"/>
        <w:sectPr>
          <w:type w:val="continuous"/>
          <w:pgMar w:top="840" w:right="1000" w:bottom="840" w:left="1000" w:header="400" w:footer="400"/>
          <w:pgNumType w:fmt="decimal"/>
          <w:cols w:space="720"/>
        </w:sectPr>
      </w:pPr>
      <w:r>
        <w:br/>
      </w:r>
      <w:r>
        <w:pict>
          <v:line id="_x0000_s1478"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966"/>
          <w:headerReference w:type="default" r:id="rId1967"/>
          <w:footerReference w:type="even" r:id="rId1968"/>
          <w:footerReference w:type="default" r:id="rId1969"/>
          <w:headerReference w:type="first" r:id="rId1970"/>
          <w:footerReference w:type="first" r:id="rId1971"/>
          <w:pgSz w:w="12240" w:h="15840"/>
          <w:pgMar w:top="840" w:right="1000" w:bottom="840" w:left="1000" w:header="400" w:footer="400"/>
          <w:pgNumType w:fmt="decimal"/>
          <w:cols w:space="720"/>
          <w:titlePg w:val="0"/>
        </w:sectPr>
      </w:pPr>
    </w:p>
    <w:p>
      <w:pPr>
        <w:pStyle w:val="Normal142"/>
      </w:pPr>
    </w:p>
    <w:p>
      <w:pPr>
        <w:pStyle w:val="Heading1140"/>
        <w:keepNext w:val="0"/>
        <w:spacing w:after="200" w:line="340" w:lineRule="atLeast"/>
        <w:ind w:left="0" w:right="0" w:firstLine="0"/>
        <w:jc w:val="center"/>
      </w:pPr>
      <w:hyperlink r:id="rId1972" w:history="1">
        <w:r>
          <w:rPr>
            <w:rFonts w:ascii="arial" w:eastAsia="arial" w:hAnsi="arial" w:cs="arial"/>
            <w:b/>
            <w:i/>
            <w:strike w:val="0"/>
            <w:color w:val="0077CC"/>
            <w:sz w:val="28"/>
            <w:u w:val="single"/>
            <w:vertAlign w:val="baseline"/>
          </w:rPr>
          <w:t xml:space="preserve">5 excellent memes to sum up Donald Trump vs </w:t>
        </w:r>
      </w:hyperlink>
      <w:hyperlink r:id="rId1973" w:history="1">
        <w:r>
          <w:rPr>
            <w:rFonts w:ascii="arial" w:eastAsia="arial" w:hAnsi="arial" w:cs="arial"/>
            <w:b/>
            <w:i/>
            <w:strike w:val="0"/>
            <w:color w:val="0077CC"/>
            <w:sz w:val="28"/>
            <w:u w:val="single"/>
            <w:vertAlign w:val="baseline"/>
          </w:rPr>
          <w:t>Kamala</w:t>
        </w:r>
      </w:hyperlink>
      <w:hyperlink r:id="rId1974" w:history="1">
        <w:r>
          <w:rPr>
            <w:rFonts w:ascii="arial" w:eastAsia="arial" w:hAnsi="arial" w:cs="arial"/>
            <w:b/>
            <w:i/>
            <w:strike w:val="0"/>
            <w:color w:val="0077CC"/>
            <w:sz w:val="28"/>
            <w:u w:val="single"/>
            <w:vertAlign w:val="baseline"/>
          </w:rPr>
          <w:t xml:space="preserve"> </w:t>
        </w:r>
      </w:hyperlink>
      <w:hyperlink r:id="rId1975" w:history="1">
        <w:r>
          <w:rPr>
            <w:rFonts w:ascii="arial" w:eastAsia="arial" w:hAnsi="arial" w:cs="arial"/>
            <w:b/>
            <w:i/>
            <w:strike w:val="0"/>
            <w:color w:val="0077CC"/>
            <w:sz w:val="28"/>
            <w:u w:val="single"/>
            <w:vertAlign w:val="baseline"/>
          </w:rPr>
          <w:t>Harris</w:t>
        </w:r>
      </w:hyperlink>
      <w:hyperlink r:id="rId1976" w:history="1">
        <w:r>
          <w:rPr>
            <w:rFonts w:ascii="arial" w:eastAsia="arial" w:hAnsi="arial" w:cs="arial"/>
            <w:b/>
            <w:i/>
            <w:strike w:val="0"/>
            <w:color w:val="0077CC"/>
            <w:sz w:val="28"/>
            <w:u w:val="single"/>
            <w:vertAlign w:val="baseline"/>
          </w:rPr>
          <w:t xml:space="preserve"> US presidential battle</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142"/>
        <w:keepNext w:val="0"/>
        <w:spacing w:after="0" w:line="240" w:lineRule="atLeast"/>
        <w:ind w:right="0"/>
        <w:jc w:val="both"/>
      </w:pPr>
      <w:bookmarkStart w:id="423" w:name="Bookmark_142"/>
      <w:bookmarkEnd w:id="42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142"/>
        <w:keepNext w:val="0"/>
        <w:spacing w:before="120" w:after="0" w:line="220" w:lineRule="atLeast"/>
        <w:ind w:left="0" w:right="0" w:firstLine="0"/>
        <w:jc w:val="left"/>
      </w:pPr>
      <w:r>
        <w:br/>
      </w:r>
      <w:r>
        <w:pict>
          <v:shape id="_x0000_i1479" type="#_x0000_t75" style="width:15.19pt;height:15.19pt">
            <v:imagedata r:id="rId675"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42"/>
        <w:keepNext/>
        <w:spacing w:before="240" w:after="0" w:line="340" w:lineRule="atLeast"/>
        <w:ind w:left="0" w:right="0" w:firstLine="0"/>
        <w:jc w:val="left"/>
      </w:pPr>
      <w:bookmarkStart w:id="424" w:name="Body_140"/>
      <w:bookmarkEnd w:id="42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480" style="position:absolute;z-index:252091392"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Nov. 6 -- Republican Donald Trump is projected to win the US presidential election 2024, beating Democrat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in what was one of the most widely-covered and discussed elections in recent history. Trump has won Pennsylvania, Georgia and North Carolina, capturing three of the seven heavily contested battlegrounds and coming within a few electoral votes of winning the presidency.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races called by the Associated Press up to 2 pm (IST), 267 electoral votes had gone to Republican candidate Trump and 224 to Democratic Party's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Trump is just three votes short of a victory.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between Donald Trump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may reach its conclusion today, but the race for the White House has been a long-drawn and highly contentious one. As Americans grapple with a range of pressing issues from healthcare to education, the 2024 US presidential election became one of the most intense and closely-watched elections in recent history.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to say, however, that meme-makers did not have a ball with the Donald Trump vs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battle. On the contrary, the election gave us some memorable and clever memes.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not expect to see an Imane Khelif reference during the election, yet here we are. As Trump inches towards the White House once again, this meme celebrates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loss: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clearly ecstatic Elon Musk, who spent much of the last few weeks campaigning for Trump, resurrected his famous sink meme to celebrate the election result: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controversy surrounding Peanut the squirrel lead to the Democrats' defeat? Some would say yes.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just Americans who watched the results closely - the rest of the world was also glued to its screens. Of course, the stakes were highest for US citizens.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Simpsons got it wrong!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several world leaders have already extended congratulatory messages to Trump. PM Narendra Modi wrote: "Heartiest congratulations my friend...on your historic election victory. As you build on the successes of your previous term, I look forward to renewing our collaboration to further strengthen the India-US Comprehensive Global and Strategic Partnership. Together, let's work for the betterment of our people and to promote global peace, stability and prosperity."</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977" w:history="1">
        <w:r>
          <w:rPr>
            <w:rFonts w:ascii="arial" w:eastAsia="arial" w:hAnsi="arial" w:cs="arial"/>
            <w:b w:val="0"/>
            <w:i/>
            <w:strike w:val="0"/>
            <w:noProof w:val="0"/>
            <w:color w:val="0077CC"/>
            <w:position w:val="0"/>
            <w:sz w:val="20"/>
            <w:u w:val="single"/>
            <w:vertAlign w:val="baseline"/>
          </w:rPr>
          <w:t>contentservices@htdigital.in</w:t>
        </w:r>
      </w:hyperlink>
    </w:p>
    <w:p>
      <w:pPr>
        <w:pStyle w:val="Normal142"/>
        <w:keepNext/>
        <w:spacing w:before="240" w:after="0" w:line="340" w:lineRule="atLeast"/>
        <w:ind w:left="0" w:right="0" w:firstLine="0"/>
        <w:jc w:val="left"/>
      </w:pPr>
      <w:bookmarkStart w:id="425" w:name="Classification_140"/>
      <w:bookmarkEnd w:id="425"/>
      <w:r>
        <w:rPr>
          <w:rFonts w:ascii="arial" w:eastAsia="arial" w:hAnsi="arial" w:cs="arial"/>
          <w:b/>
          <w:i w:val="0"/>
          <w:strike w:val="0"/>
          <w:noProof w:val="0"/>
          <w:color w:val="000000"/>
          <w:position w:val="0"/>
          <w:sz w:val="28"/>
          <w:u w:val="none"/>
          <w:vertAlign w:val="baseline"/>
        </w:rPr>
        <w:t>Classification</w:t>
      </w:r>
    </w:p>
    <w:p>
      <w:pPr>
        <w:pStyle w:val="Normal142"/>
        <w:spacing w:line="60" w:lineRule="exact"/>
      </w:pPr>
      <w:r>
        <w:pict>
          <v:line id="_x0000_s1481" style="position:absolute;z-index:252092416" from="0,2pt" to="512pt,2pt" strokecolor="#009ddb" strokeweight="2pt">
            <v:stroke linestyle="single"/>
            <w10:wrap type="topAndBottom"/>
          </v:line>
        </w:pict>
      </w:r>
    </w:p>
    <w:p>
      <w:pPr>
        <w:pStyle w:val="Normal142"/>
        <w:spacing w:line="120" w:lineRule="exact"/>
      </w:pP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(92%); HEADS OF GOVERNMENT ELECTIONS (92%); US PRESIDENTIAL CANDIDATES 2024 (92%); US PRESIDENTIAL ELECTIONS (91%); CAMPAIGNS &amp; ELECTIONS (90%); ELECTIONS &amp; POLITICS (90%); US DEMOCRATIC PARTY (90%); US PRESIDENTIAL CANDIDATES 2012 (90%); US REPUBLICAN PARTY (90%); VOTERS &amp; VOTING (90%); POLITICAL PARTIES (89%); POLITICAL CANDIDATES (78%); ALLIANCES &amp; PARTNERSHIPS (60%); STRATEGIC PARTNERSHIPS (60%)</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(94%); NARENDRA MODI (79%); ELON MUSK (54%)</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 CAROLINA, USA (79%); UNITED STATES (95%); INDIA (93%)</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142"/>
      </w:pPr>
    </w:p>
    <w:p>
      <w:pPr>
        <w:pStyle w:val="Normal142"/>
        <w:ind w:left="200"/>
        <w:sectPr>
          <w:type w:val="continuous"/>
          <w:pgMar w:top="840" w:right="1000" w:bottom="840" w:left="1000" w:header="400" w:footer="400"/>
          <w:pgNumType w:fmt="decimal"/>
          <w:cols w:space="720"/>
        </w:sectPr>
      </w:pPr>
      <w:r>
        <w:br/>
      </w:r>
      <w:r>
        <w:pict>
          <v:line id="_x0000_s1482"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978"/>
          <w:headerReference w:type="default" r:id="rId1979"/>
          <w:footerReference w:type="even" r:id="rId1980"/>
          <w:footerReference w:type="default" r:id="rId1981"/>
          <w:headerReference w:type="first" r:id="rId1982"/>
          <w:footerReference w:type="first" r:id="rId1983"/>
          <w:pgSz w:w="12240" w:h="15840"/>
          <w:pgMar w:top="840" w:right="1000" w:bottom="840" w:left="1000" w:header="400" w:footer="400"/>
          <w:pgNumType w:fmt="decimal"/>
          <w:cols w:space="720"/>
          <w:titlePg w:val="0"/>
        </w:sectPr>
      </w:pPr>
    </w:p>
    <w:p>
      <w:pPr>
        <w:pStyle w:val="Normal143"/>
      </w:pPr>
    </w:p>
    <w:p>
      <w:pPr>
        <w:pStyle w:val="Heading1141"/>
        <w:keepNext w:val="0"/>
        <w:spacing w:after="200" w:line="340" w:lineRule="atLeast"/>
        <w:ind w:left="0" w:right="0" w:firstLine="0"/>
        <w:jc w:val="center"/>
      </w:pPr>
      <w:hyperlink r:id="rId1984" w:history="1">
        <w:r>
          <w:rPr>
            <w:rFonts w:ascii="arial" w:eastAsia="arial" w:hAnsi="arial" w:cs="arial"/>
            <w:b/>
            <w:i/>
            <w:strike w:val="0"/>
            <w:color w:val="0077CC"/>
            <w:sz w:val="28"/>
            <w:u w:val="single"/>
            <w:vertAlign w:val="baseline"/>
          </w:rPr>
          <w:t xml:space="preserve">Donald Trump vs. </w:t>
        </w:r>
      </w:hyperlink>
      <w:hyperlink r:id="rId1985" w:history="1">
        <w:r>
          <w:rPr>
            <w:rFonts w:ascii="arial" w:eastAsia="arial" w:hAnsi="arial" w:cs="arial"/>
            <w:b/>
            <w:i/>
            <w:strike w:val="0"/>
            <w:color w:val="0077CC"/>
            <w:sz w:val="28"/>
            <w:u w:val="single"/>
            <w:vertAlign w:val="baseline"/>
          </w:rPr>
          <w:t>Kamala</w:t>
        </w:r>
      </w:hyperlink>
      <w:hyperlink r:id="rId1986" w:history="1">
        <w:r>
          <w:rPr>
            <w:rFonts w:ascii="arial" w:eastAsia="arial" w:hAnsi="arial" w:cs="arial"/>
            <w:b/>
            <w:i/>
            <w:strike w:val="0"/>
            <w:color w:val="0077CC"/>
            <w:sz w:val="28"/>
            <w:u w:val="single"/>
            <w:vertAlign w:val="baseline"/>
          </w:rPr>
          <w:t xml:space="preserve"> </w:t>
        </w:r>
      </w:hyperlink>
      <w:hyperlink r:id="rId1987" w:history="1">
        <w:r>
          <w:rPr>
            <w:rFonts w:ascii="arial" w:eastAsia="arial" w:hAnsi="arial" w:cs="arial"/>
            <w:b/>
            <w:i/>
            <w:strike w:val="0"/>
            <w:color w:val="0077CC"/>
            <w:sz w:val="28"/>
            <w:u w:val="single"/>
            <w:vertAlign w:val="baseline"/>
          </w:rPr>
          <w:t>Harris</w:t>
        </w:r>
      </w:hyperlink>
      <w:hyperlink r:id="rId1988" w:history="1">
        <w:r>
          <w:rPr>
            <w:rFonts w:ascii="arial" w:eastAsia="arial" w:hAnsi="arial" w:cs="arial"/>
            <w:b/>
            <w:i/>
            <w:strike w:val="0"/>
            <w:color w:val="0077CC"/>
            <w:sz w:val="28"/>
            <w:u w:val="single"/>
            <w:vertAlign w:val="baseline"/>
          </w:rPr>
          <w:t>: why there won't be another presidential debate</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2024 Saturday</w:t>
      </w:r>
    </w:p>
    <w:p>
      <w:pPr>
        <w:pStyle w:val="Normal143"/>
        <w:keepNext w:val="0"/>
        <w:spacing w:after="0" w:line="240" w:lineRule="atLeast"/>
        <w:ind w:right="0"/>
        <w:jc w:val="both"/>
      </w:pPr>
      <w:bookmarkStart w:id="426" w:name="Bookmark_143"/>
      <w:bookmarkEnd w:id="42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143"/>
        <w:keepNext/>
        <w:spacing w:before="240" w:after="0" w:line="340" w:lineRule="atLeast"/>
        <w:ind w:left="0" w:right="0" w:firstLine="0"/>
        <w:jc w:val="left"/>
      </w:pPr>
      <w:bookmarkStart w:id="427" w:name="Body_141"/>
      <w:bookmarkEnd w:id="42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483" style="position:absolute;z-index:252094464" from="0,2pt" to="512pt,2pt" strokecolor="#009ddb" strokeweight="2pt">
            <v:stroke linestyle="single"/>
            <w10:wrap type="topAndBottom"/>
          </v:line>
        </w:pict>
      </w:r>
    </w:p>
    <w:p>
      <w:pPr>
        <w:pStyle w:val="Normal143"/>
      </w:pPr>
    </w:p>
    <w:p>
      <w:pPr>
        <w:pStyle w:val="Normal143"/>
        <w:keepNext w:val="0"/>
        <w:numPr>
          <w:numId w:val="169"/>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Donald Trump's stance on the possibility of raising the minimum wage in the U.S.</w:t>
      </w:r>
    </w:p>
    <w:p>
      <w:pPr>
        <w:pStyle w:val="Normal143"/>
        <w:keepNext w:val="0"/>
        <w:numPr>
          <w:numId w:val="1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worked as a cashier at McDonald's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presidential candidate Donald Trump announced that he will not participate in another debate with his Democratic rival and current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despite the fact that they are already in the final stretch of the election campaign. Find out the reason and what the other White House hopeful has to say.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election approaches, which is on November 5, voters are more attentive to what each candidate says and does. That's why the first debate between the confirmed presidential candidates, which was Sept. 10 at 8 p.m. Central time in Philadelphia, had an audience of 67 million viewers.</w:t>
      </w:r>
    </w:p>
    <w:p>
      <w:pPr>
        <w:pStyle w:val="Normal1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WHY WON'T THERE BE A NEW DEBATE BETWEEN TRUMP AND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 Donald Trump has flatly stated that he will not have a televised debate with his opponent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again, following the encounter last September 10.</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justified his decision by taking for granted that he won the debate, which had an audience of 67 million Americans.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boxer loses a fight, the first words out of his mouth are, 'I want a rematch,'" Trump wrote on his X account. "The polls clearly show that I won the debate against Comrade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the radical left candidate for the Democrats, on Tuesday night, and she immediately called for a second debate."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should focus on what she should have been doing for almost four years." After a rally in Arizona, Trump spoke to various media outlets. "We just don't think it's necessary," he said of a second debate with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"We think we've discussed everything and I don't think they want it either."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according to a CNN poll, it notes that the ABC News debate in Philadelphia was a welcome boost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as the initial surge of enthusiasm that helped her erase Trump's lead in the polls appeared to be leveling off.</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Sixty-three percent of those who watched the debate felt that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had a better showing on the Philadelphia stage. Prior to the debate, the same voters were evenly split on which candidate would have a better performance, with 50% saying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would do better and 50% saying Trump would. Trump and his supporters have also accused the two journalists who moderated the debate of being unfair and biased in favor of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Sept. 10 encounter, the tables have turned, because in the debate between Trump and Joe Biden, which was held in June, voters said 67% to 33%, that the Republican outperformed his Democratic rival.</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WANTS ANOTHER DEBATE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strengthened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during a rally in North Carolina after her first rally following her duel with Donald Trump, favored another presidential debate.</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owe the voters another debate, because this election and the stakes are higher."</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candidates are touring swing states, reflecting the need to win over key groups of voters.</w:t>
      </w:r>
    </w:p>
    <w:p>
      <w:pPr>
        <w:pStyle w:val="Normal143"/>
        <w:keepNext/>
        <w:spacing w:before="240" w:after="0" w:line="340" w:lineRule="atLeast"/>
        <w:ind w:left="0" w:right="0" w:firstLine="0"/>
        <w:jc w:val="left"/>
      </w:pPr>
      <w:bookmarkStart w:id="428" w:name="Classification_141"/>
      <w:bookmarkEnd w:id="428"/>
      <w:r>
        <w:rPr>
          <w:rFonts w:ascii="arial" w:eastAsia="arial" w:hAnsi="arial" w:cs="arial"/>
          <w:b/>
          <w:i w:val="0"/>
          <w:strike w:val="0"/>
          <w:noProof w:val="0"/>
          <w:color w:val="000000"/>
          <w:position w:val="0"/>
          <w:sz w:val="28"/>
          <w:u w:val="none"/>
          <w:vertAlign w:val="baseline"/>
        </w:rPr>
        <w:t>Classification</w:t>
      </w:r>
    </w:p>
    <w:p>
      <w:pPr>
        <w:pStyle w:val="Normal143"/>
        <w:spacing w:line="60" w:lineRule="exact"/>
      </w:pPr>
      <w:r>
        <w:pict>
          <v:line id="_x0000_s1484" style="position:absolute;z-index:252095488" from="0,2pt" to="512pt,2pt" strokecolor="#009ddb" strokeweight="2pt">
            <v:stroke linestyle="single"/>
            <w10:wrap type="topAndBottom"/>
          </v:line>
        </w:pict>
      </w:r>
    </w:p>
    <w:p>
      <w:pPr>
        <w:pStyle w:val="Normal143"/>
        <w:spacing w:line="120" w:lineRule="exact"/>
      </w:pP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(93%); POLITICAL CANDIDATES (91%); HEADS OF GOVERNMENT ELECTIONS (90%); POLITICAL DEBATES (90%); POLITICAL PARTIES (90%); US PRESIDENTIAL CANDIDATES 2012 (90%); US PRESIDENTIAL CANDIDATES 2016 (90%); US PRESIDENTIAL CANDIDATES 2024 (90%); US REPUBLICAN PARTY (90%); CAMPAIGNS &amp; ELECTIONS (89%); US DEMOCRATIC PARTY (89%); US PRESIDENTIAL CANDIDATES 2008 (89%); VOTERS &amp; VOTING (89%); POLLS &amp; SURVEYS (88%); ELECTIONS (77%); ELECTIONS &amp; POLITICS (77%); FAR LEFT POLITICS (77%); TELEVISION RATINGS &amp; SHARES (74%); MINIMUM WAGE (73%); WRITERS (65%)</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RATINGS &amp; SHARES (74%); WRITERS (65%)</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(97%); DONALD TRUMP (94%); JOE BIDEN (79%)</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(92%); ARIZONA, USA (79%); NORTH CAROLINA, USA (79%); UNITED STATES (92%)</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143"/>
      </w:pPr>
    </w:p>
    <w:p>
      <w:pPr>
        <w:pStyle w:val="Normal143"/>
        <w:ind w:left="200"/>
        <w:sectPr>
          <w:type w:val="continuous"/>
          <w:pgMar w:top="840" w:right="1000" w:bottom="840" w:left="1000" w:header="400" w:footer="400"/>
          <w:pgNumType w:fmt="decimal"/>
          <w:cols w:space="720"/>
        </w:sectPr>
      </w:pPr>
      <w:r>
        <w:br/>
      </w:r>
      <w:r>
        <w:pict>
          <v:line id="_x0000_s1485"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989"/>
          <w:headerReference w:type="default" r:id="rId1990"/>
          <w:footerReference w:type="even" r:id="rId1991"/>
          <w:footerReference w:type="default" r:id="rId1992"/>
          <w:headerReference w:type="first" r:id="rId1993"/>
          <w:footerReference w:type="first" r:id="rId1994"/>
          <w:pgSz w:w="12240" w:h="15840"/>
          <w:pgMar w:top="840" w:right="1000" w:bottom="840" w:left="1000" w:header="400" w:footer="400"/>
          <w:pgNumType w:fmt="decimal"/>
          <w:cols w:space="720"/>
          <w:titlePg w:val="0"/>
        </w:sectPr>
      </w:pPr>
    </w:p>
    <w:p>
      <w:pPr>
        <w:pStyle w:val="Normal144"/>
      </w:pPr>
    </w:p>
    <w:p>
      <w:pPr>
        <w:pStyle w:val="Heading1142"/>
        <w:keepNext w:val="0"/>
        <w:spacing w:after="200" w:line="340" w:lineRule="atLeast"/>
        <w:ind w:left="0" w:right="0" w:firstLine="0"/>
        <w:jc w:val="center"/>
      </w:pPr>
      <w:hyperlink r:id="rId1995" w:history="1">
        <w:r>
          <w:rPr>
            <w:rFonts w:ascii="arial" w:eastAsia="arial" w:hAnsi="arial" w:cs="arial"/>
            <w:b/>
            <w:i/>
            <w:strike w:val="0"/>
            <w:color w:val="0077CC"/>
            <w:sz w:val="28"/>
            <w:u w:val="single"/>
            <w:vertAlign w:val="baseline"/>
          </w:rPr>
          <w:t xml:space="preserve">Billie Eilish and brother Finneas express support for </w:t>
        </w:r>
      </w:hyperlink>
      <w:hyperlink r:id="rId1996" w:history="1">
        <w:r>
          <w:rPr>
            <w:rFonts w:ascii="arial" w:eastAsia="arial" w:hAnsi="arial" w:cs="arial"/>
            <w:b/>
            <w:i/>
            <w:strike w:val="0"/>
            <w:color w:val="0077CC"/>
            <w:sz w:val="28"/>
            <w:u w:val="single"/>
            <w:vertAlign w:val="baseline"/>
          </w:rPr>
          <w:t>Kamala</w:t>
        </w:r>
      </w:hyperlink>
      <w:hyperlink r:id="rId1997" w:history="1">
        <w:r>
          <w:rPr>
            <w:rFonts w:ascii="arial" w:eastAsia="arial" w:hAnsi="arial" w:cs="arial"/>
            <w:b/>
            <w:i/>
            <w:strike w:val="0"/>
            <w:color w:val="0077CC"/>
            <w:sz w:val="28"/>
            <w:u w:val="single"/>
            <w:vertAlign w:val="baseline"/>
          </w:rPr>
          <w:t xml:space="preserve"> </w:t>
        </w:r>
      </w:hyperlink>
      <w:hyperlink r:id="rId1998" w:history="1">
        <w:r>
          <w:rPr>
            <w:rFonts w:ascii="arial" w:eastAsia="arial" w:hAnsi="arial" w:cs="arial"/>
            <w:b/>
            <w:i/>
            <w:strike w:val="0"/>
            <w:color w:val="0077CC"/>
            <w:sz w:val="28"/>
            <w:u w:val="single"/>
            <w:vertAlign w:val="baseline"/>
          </w:rPr>
          <w:t>Harris</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2024 Wednesday</w:t>
      </w:r>
    </w:p>
    <w:p>
      <w:pPr>
        <w:pStyle w:val="Normal144"/>
        <w:keepNext w:val="0"/>
        <w:spacing w:after="0" w:line="240" w:lineRule="atLeast"/>
        <w:ind w:right="0"/>
        <w:jc w:val="both"/>
      </w:pPr>
      <w:bookmarkStart w:id="429" w:name="Bookmark_144"/>
      <w:bookmarkEnd w:id="42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144"/>
        <w:keepNext/>
        <w:spacing w:before="240" w:after="0" w:line="340" w:lineRule="atLeast"/>
        <w:ind w:left="0" w:right="0" w:firstLine="0"/>
        <w:jc w:val="left"/>
      </w:pPr>
      <w:bookmarkStart w:id="430" w:name="Body_142"/>
      <w:bookmarkEnd w:id="43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486" style="position:absolute;z-index:252097536"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context of the upcoming U.S. presidential elections, singer Billie Eilish and her brother Finneas O'Connell have shown their support for Democratic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The announcement, made on September 17 through their social networks, has generated great interest among their followers, as they join the list of artists who have expressed their political stance in the run-up to the vote.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video posted on each one's Instagram account, the brothers shared their support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highlighting the importance of the elections. In the message, the singer encouraged her followers to register to vote in the November 5 elections, highlighting the crucial role that the electorate will play in defining the future of the country.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expressing her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Eilish mentioned that her vote will also go to Tim Walz, highlighting both candidates' fight for key issues such as reproductive freedom, environmental protection and the defense of democracy. The 22-year-old artist took advantage of the platform to urge her followers to exercise their right to vote and actively participate in the elections.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vote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because she is fighting to protect our reproductive freedom, our planet and our democracy."</w:t>
      </w:r>
    </w:p>
    <w:p>
      <w:pPr>
        <w:pStyle w:val="Normal1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Billie Eilish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Finneas, for her part, also issued a message supporting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stressing that her decision is based on the principles and policies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stands for. She emphasized the importance of voting, arguing that every vote counts in influencing the direction of the nation.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let extremists control our lives, our freedoms and our future. The only way to stop them and their dangerous 2025 agenda is to vote and elect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Finneas O'Connell</w:t>
      </w:r>
    </w:p>
    <w:p>
      <w:pPr>
        <w:pStyle w:val="Normal1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this post on Instagram         </w:t>
      </w:r>
    </w:p>
    <w:p>
      <w:pPr>
        <w:pStyle w:val="Normal1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 shared by BILLIE EILISH (@billieeilish).</w:t>
      </w:r>
    </w:p>
    <w:p>
      <w:pPr>
        <w:pStyle w:val="Normal1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announcement coincided with National Voter Registration Day, a day when various public figures encouraged citizens to register to participate in the election. The goal of this initiative is to increase voter turnout, especially among young people, a demographic group to which Eilish and Finneas have great influence.</w:t>
      </w:r>
    </w:p>
    <w:p>
      <w:pPr>
        <w:pStyle w:val="Normal1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Celebrity endorsement of candidates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siblings'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adds to a string of statements from artists who have spoken out against former President Donald Trump and his re-election campaign. Recently, the likes of Taylor Swift, The Stripes and now Billie Eilish have come out in support of Democratic candidates.</w:t>
      </w:r>
    </w:p>
    <w:p>
      <w:pPr>
        <w:pStyle w:val="Normal1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other artists such as Anuel AA and Justin Quiles have shown their support for Trump by participating in the former president's political events.</w:t>
      </w:r>
    </w:p>
    <w:p>
      <w:pPr>
        <w:pStyle w:val="Normal144"/>
        <w:keepNext/>
        <w:spacing w:before="240" w:after="0" w:line="340" w:lineRule="atLeast"/>
        <w:ind w:left="0" w:right="0" w:firstLine="0"/>
        <w:jc w:val="left"/>
      </w:pPr>
      <w:bookmarkStart w:id="431" w:name="Classification_142"/>
      <w:bookmarkEnd w:id="431"/>
      <w:r>
        <w:rPr>
          <w:rFonts w:ascii="arial" w:eastAsia="arial" w:hAnsi="arial" w:cs="arial"/>
          <w:b/>
          <w:i w:val="0"/>
          <w:strike w:val="0"/>
          <w:noProof w:val="0"/>
          <w:color w:val="000000"/>
          <w:position w:val="0"/>
          <w:sz w:val="28"/>
          <w:u w:val="none"/>
          <w:vertAlign w:val="baseline"/>
        </w:rPr>
        <w:t>Classification</w:t>
      </w:r>
    </w:p>
    <w:p>
      <w:pPr>
        <w:pStyle w:val="Normal144"/>
        <w:spacing w:line="60" w:lineRule="exact"/>
      </w:pPr>
      <w:r>
        <w:pict>
          <v:line id="_x0000_s1487" style="position:absolute;z-index:252098560" from="0,2pt" to="512pt,2pt" strokecolor="#009ddb" strokeweight="2pt">
            <v:stroke linestyle="single"/>
            <w10:wrap type="topAndBottom"/>
          </v:line>
        </w:pict>
      </w:r>
    </w:p>
    <w:p>
      <w:pPr>
        <w:pStyle w:val="Normal144"/>
        <w:spacing w:line="120" w:lineRule="exact"/>
      </w:pP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CAMPAIGNS &amp; ELECTIONS (90%); DEMOCRACIES (90%); POLITICAL CANDIDATES (90%); TYPES OF GOVERNMENT (90%); VOTERS &amp; VOTING (90%); ARTISTS &amp; PERFORMERS (89%); HEADS OF GOVERNMENT ELECTIONS (89%); US PRESIDENTIAL CANDIDATES 2012 (89%); VOTER REGISTRATION (89%); CELEBRITIES (78%); ELECTIONS &amp; POLITICS (78%); POLITICS (78%); RIGHT TO VOTE (78%); US PRESIDENTIAL CANDIDATES 2024 (78%); US PRESIDENTIAL ELECTIONS (78%); US PRESIDENTS (78%); VOTER TURNOUT (78%); CIVIL RIGHTS (76%); SOCIAL NETWORKING (72%); TRENDS &amp; EVENTS (72%); DEMOGRAPHIC GROUPS (50%)</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ARTISTS &amp; PERFORMERS (89%); CELEBRITIES (78%)</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BILLIE EILISH (94%); TIMOTHY J WALZ (92%); DONALD TRUMP (79%)</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2024</w:t>
      </w:r>
    </w:p>
    <w:p>
      <w:pPr>
        <w:pStyle w:val="Normal144"/>
      </w:pPr>
    </w:p>
    <w:p>
      <w:pPr>
        <w:pStyle w:val="Normal144"/>
        <w:ind w:left="200"/>
        <w:sectPr>
          <w:type w:val="continuous"/>
          <w:pgMar w:top="840" w:right="1000" w:bottom="840" w:left="1000" w:header="400" w:footer="400"/>
          <w:pgNumType w:fmt="decimal"/>
          <w:cols w:space="720"/>
        </w:sectPr>
      </w:pPr>
      <w:r>
        <w:br/>
      </w:r>
      <w:r>
        <w:pict>
          <v:line id="_x0000_s1488"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999"/>
          <w:headerReference w:type="default" r:id="rId2000"/>
          <w:footerReference w:type="even" r:id="rId2001"/>
          <w:footerReference w:type="default" r:id="rId2002"/>
          <w:headerReference w:type="first" r:id="rId2003"/>
          <w:footerReference w:type="first" r:id="rId2004"/>
          <w:pgSz w:w="12240" w:h="15840"/>
          <w:pgMar w:top="840" w:right="1000" w:bottom="840" w:left="1000" w:header="400" w:footer="400"/>
          <w:pgNumType w:fmt="decimal"/>
          <w:cols w:space="720"/>
          <w:titlePg w:val="0"/>
        </w:sectPr>
      </w:pPr>
    </w:p>
    <w:p>
      <w:pPr>
        <w:pStyle w:val="Normal145"/>
      </w:pPr>
    </w:p>
    <w:p>
      <w:pPr>
        <w:pStyle w:val="Heading1143"/>
        <w:keepNext w:val="0"/>
        <w:spacing w:after="200" w:line="340" w:lineRule="atLeast"/>
        <w:ind w:left="0" w:right="0" w:firstLine="0"/>
        <w:jc w:val="center"/>
      </w:pPr>
      <w:hyperlink r:id="rId2005" w:history="1">
        <w:r>
          <w:rPr>
            <w:rFonts w:ascii="arial" w:eastAsia="arial" w:hAnsi="arial" w:cs="arial"/>
            <w:b/>
            <w:i/>
            <w:strike w:val="0"/>
            <w:color w:val="0077CC"/>
            <w:sz w:val="28"/>
            <w:u w:val="single"/>
            <w:vertAlign w:val="baseline"/>
          </w:rPr>
          <w:t xml:space="preserve">"I have no idea": Donald Trump's reaction to Taylor Swift's support for </w:t>
        </w:r>
      </w:hyperlink>
      <w:hyperlink r:id="rId2006" w:history="1">
        <w:r>
          <w:rPr>
            <w:rFonts w:ascii="arial" w:eastAsia="arial" w:hAnsi="arial" w:cs="arial"/>
            <w:b/>
            <w:i/>
            <w:strike w:val="0"/>
            <w:color w:val="0077CC"/>
            <w:sz w:val="28"/>
            <w:u w:val="single"/>
            <w:vertAlign w:val="baseline"/>
          </w:rPr>
          <w:t>Kamala</w:t>
        </w:r>
      </w:hyperlink>
      <w:hyperlink r:id="rId2007" w:history="1">
        <w:r>
          <w:rPr>
            <w:rFonts w:ascii="arial" w:eastAsia="arial" w:hAnsi="arial" w:cs="arial"/>
            <w:b/>
            <w:i/>
            <w:strike w:val="0"/>
            <w:color w:val="0077CC"/>
            <w:sz w:val="28"/>
            <w:u w:val="single"/>
            <w:vertAlign w:val="baseline"/>
          </w:rPr>
          <w:t xml:space="preserve"> </w:t>
        </w:r>
      </w:hyperlink>
      <w:hyperlink r:id="rId2008" w:history="1">
        <w:r>
          <w:rPr>
            <w:rFonts w:ascii="arial" w:eastAsia="arial" w:hAnsi="arial" w:cs="arial"/>
            <w:b/>
            <w:i/>
            <w:strike w:val="0"/>
            <w:color w:val="0077CC"/>
            <w:sz w:val="28"/>
            <w:u w:val="single"/>
            <w:vertAlign w:val="baseline"/>
          </w:rPr>
          <w:t>Harris</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2024 Wednesday</w:t>
      </w:r>
    </w:p>
    <w:p>
      <w:pPr>
        <w:pStyle w:val="Normal145"/>
        <w:keepNext w:val="0"/>
        <w:spacing w:after="0" w:line="240" w:lineRule="atLeast"/>
        <w:ind w:right="0"/>
        <w:jc w:val="both"/>
      </w:pPr>
      <w:bookmarkStart w:id="432" w:name="Bookmark_145"/>
      <w:bookmarkEnd w:id="432"/>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145"/>
        <w:keepNext/>
        <w:spacing w:before="240" w:after="0" w:line="340" w:lineRule="atLeast"/>
        <w:ind w:left="0" w:right="0" w:firstLine="0"/>
        <w:jc w:val="left"/>
      </w:pPr>
      <w:bookmarkStart w:id="433" w:name="Body_143"/>
      <w:bookmarkEnd w:id="433"/>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489" style="position:absolute;z-index:252100608"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Republican candidate for president of the United States, has already reacted to the fact that singer Taylor Swift verbalized her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vice-president and Democratic candidate, after the debate between the two politicians.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 idea" was Trump's response when a journalist asked him directly: "What is your reaction to Taylor Swift's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remembered that a few weeks ago, the former president and recandidate had shared images generated by artificial intelligence which suggested that Swift was supporting his candidacy.</w:t>
      </w:r>
    </w:p>
    <w:p>
      <w:pPr>
        <w:pStyle w:val="Normal1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Presidential 2024</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Taylor Swift, "childless lady with a cat", declares support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and Tim Walz</w:t>
      </w:r>
    </w:p>
    <w:p>
      <w:pPr>
        <w:pStyle w:val="Normal1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also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text shared on social media this morning, Swift wrote: "I'm voting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Tim Walz in the 2024 presidential election. I'm voting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because she fights for the rights and causes that need a warrior to protect."</w:t>
      </w:r>
    </w:p>
    <w:p>
      <w:pPr>
        <w:pStyle w:val="Normal1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I learned that an artificial intelligence version of me falsely supporting Donald Trump's candidacy was shared on his website. It led me to the conclusion that I need to be very transparent about my plans for this election as a voter. The truth is the simplest way to combat misinformation," the American artist wrote.</w:t>
      </w:r>
    </w:p>
    <w:p>
      <w:pPr>
        <w:pStyle w:val="Normal145"/>
        <w:keepNext/>
        <w:spacing w:before="240" w:after="0" w:line="340" w:lineRule="atLeast"/>
        <w:ind w:left="0" w:right="0" w:firstLine="0"/>
        <w:jc w:val="left"/>
      </w:pPr>
      <w:bookmarkStart w:id="434" w:name="Classification_143"/>
      <w:bookmarkEnd w:id="434"/>
      <w:r>
        <w:rPr>
          <w:rFonts w:ascii="arial" w:eastAsia="arial" w:hAnsi="arial" w:cs="arial"/>
          <w:b/>
          <w:i w:val="0"/>
          <w:strike w:val="0"/>
          <w:noProof w:val="0"/>
          <w:color w:val="000000"/>
          <w:position w:val="0"/>
          <w:sz w:val="28"/>
          <w:u w:val="none"/>
          <w:vertAlign w:val="baseline"/>
        </w:rPr>
        <w:t>Classification</w:t>
      </w:r>
    </w:p>
    <w:p>
      <w:pPr>
        <w:pStyle w:val="Normal145"/>
        <w:spacing w:line="60" w:lineRule="exact"/>
      </w:pPr>
      <w:r>
        <w:pict>
          <v:line id="_x0000_s1490" style="position:absolute;z-index:252101632" from="0,2pt" to="512pt,2pt" strokecolor="#009ddb" strokeweight="2pt">
            <v:stroke linestyle="single"/>
            <w10:wrap type="topAndBottom"/>
          </v:line>
        </w:pict>
      </w:r>
    </w:p>
    <w:p>
      <w:pPr>
        <w:pStyle w:val="Normal145"/>
        <w:spacing w:line="120" w:lineRule="exact"/>
      </w:pP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(92%); HEADS OF GOVERNMENT ELECTIONS (91%); US DEMOCRATIC PARTY (90%); US PRESIDENTIAL CANDIDATES 2012 (90%); US PRESIDENTIAL CANDIDATES 2016 (90%); US PRESIDENTIAL CANDIDATES 2024 (90%); US PRESIDENTIAL ELECTIONS (90%); US PRESIDENTS (90%); US REPUBLICAN PARTY (90%); CAMPAIGNS &amp; ELECTIONS (78%); ELECTIONS (78%); ELECTIONS &amp; POLITICS (78%); POLITICS (78%); WRITERS (72%); ARTIFICIAL INTELLIGENCE (70%); GENERATIVE AI (70%); SOCIAL MEDIA (69%); DISINFORMATION &amp; MISINFORMATION (67%); Blitz (%)</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(72%); ARTIFICIAL INTELLIGENCE (70%); GENERATIVE AI (70%); SOCIAL MEDIA (69%)</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DONALD TRUMP (93%); TIMOTHY J WALZ (91%)</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2024</w:t>
      </w:r>
    </w:p>
    <w:p>
      <w:pPr>
        <w:pStyle w:val="Normal145"/>
      </w:pPr>
    </w:p>
    <w:p>
      <w:pPr>
        <w:pStyle w:val="Normal145"/>
        <w:ind w:left="200"/>
        <w:sectPr>
          <w:type w:val="continuous"/>
          <w:pgMar w:top="840" w:right="1000" w:bottom="840" w:left="1000" w:header="400" w:footer="400"/>
          <w:pgNumType w:fmt="decimal"/>
          <w:cols w:space="720"/>
        </w:sectPr>
      </w:pPr>
      <w:r>
        <w:br/>
      </w:r>
      <w:r>
        <w:pict>
          <v:line id="_x0000_s1491"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2009"/>
          <w:headerReference w:type="default" r:id="rId2010"/>
          <w:footerReference w:type="even" r:id="rId2011"/>
          <w:footerReference w:type="default" r:id="rId2012"/>
          <w:headerReference w:type="first" r:id="rId2013"/>
          <w:footerReference w:type="first" r:id="rId2014"/>
          <w:pgSz w:w="12240" w:h="15840"/>
          <w:pgMar w:top="840" w:right="1000" w:bottom="840" w:left="1000" w:header="400" w:footer="400"/>
          <w:pgNumType w:fmt="decimal"/>
          <w:cols w:space="720"/>
          <w:titlePg w:val="0"/>
        </w:sectPr>
      </w:pPr>
    </w:p>
    <w:p>
      <w:pPr>
        <w:pStyle w:val="Normal146"/>
      </w:pPr>
    </w:p>
    <w:p>
      <w:pPr>
        <w:pStyle w:val="Heading1144"/>
        <w:keepNext w:val="0"/>
        <w:spacing w:after="200" w:line="340" w:lineRule="atLeast"/>
        <w:ind w:left="0" w:right="0" w:firstLine="0"/>
        <w:jc w:val="center"/>
      </w:pPr>
      <w:hyperlink r:id="rId2015" w:history="1">
        <w:r>
          <w:rPr>
            <w:rFonts w:ascii="arial" w:eastAsia="arial" w:hAnsi="arial" w:cs="arial"/>
            <w:b/>
            <w:i/>
            <w:strike w:val="0"/>
            <w:color w:val="0077CC"/>
            <w:sz w:val="28"/>
            <w:u w:val="single"/>
            <w:vertAlign w:val="baseline"/>
          </w:rPr>
          <w:t xml:space="preserve">Harrison Ford, The West Wing cast endorse </w:t>
        </w:r>
      </w:hyperlink>
      <w:hyperlink r:id="rId2016" w:history="1">
        <w:r>
          <w:rPr>
            <w:rFonts w:ascii="arial" w:eastAsia="arial" w:hAnsi="arial" w:cs="arial"/>
            <w:b/>
            <w:i/>
            <w:strike w:val="0"/>
            <w:color w:val="0077CC"/>
            <w:sz w:val="28"/>
            <w:u w:val="single"/>
            <w:vertAlign w:val="baseline"/>
          </w:rPr>
          <w:t>Kamala</w:t>
        </w:r>
      </w:hyperlink>
      <w:hyperlink r:id="rId2017" w:history="1">
        <w:r>
          <w:rPr>
            <w:rFonts w:ascii="arial" w:eastAsia="arial" w:hAnsi="arial" w:cs="arial"/>
            <w:b/>
            <w:i/>
            <w:strike w:val="0"/>
            <w:color w:val="0077CC"/>
            <w:sz w:val="28"/>
            <w:u w:val="single"/>
            <w:vertAlign w:val="baseline"/>
          </w:rPr>
          <w:t xml:space="preserve"> </w:t>
        </w:r>
      </w:hyperlink>
      <w:hyperlink r:id="rId2018" w:history="1">
        <w:r>
          <w:rPr>
            <w:rFonts w:ascii="arial" w:eastAsia="arial" w:hAnsi="arial" w:cs="arial"/>
            <w:b/>
            <w:i/>
            <w:strike w:val="0"/>
            <w:color w:val="0077CC"/>
            <w:sz w:val="28"/>
            <w:u w:val="single"/>
            <w:vertAlign w:val="baseline"/>
          </w:rPr>
          <w:t>Harris</w:t>
        </w:r>
      </w:hyperlink>
      <w:hyperlink r:id="rId2019" w:history="1">
        <w:r>
          <w:rPr>
            <w:rFonts w:ascii="arial" w:eastAsia="arial" w:hAnsi="arial" w:cs="arial"/>
            <w:b/>
            <w:i/>
            <w:strike w:val="0"/>
            <w:color w:val="0077CC"/>
            <w:sz w:val="28"/>
            <w:u w:val="single"/>
            <w:vertAlign w:val="baseline"/>
          </w:rPr>
          <w:t xml:space="preserve"> ahead of US polls</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Telegraph (India)</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2024 Monday</w:t>
      </w:r>
    </w:p>
    <w:p>
      <w:pPr>
        <w:pStyle w:val="Normal146"/>
        <w:keepNext w:val="0"/>
        <w:spacing w:after="0" w:line="240" w:lineRule="atLeast"/>
        <w:ind w:right="0"/>
        <w:jc w:val="both"/>
      </w:pPr>
      <w:bookmarkStart w:id="435" w:name="Bookmark_146"/>
      <w:bookmarkEnd w:id="435"/>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Telegraph (India), distributed by Contify.com All Rights Reserved</w:t>
      </w:r>
    </w:p>
    <w:p>
      <w:pPr>
        <w:pStyle w:val="Normal146"/>
        <w:keepNext w:val="0"/>
        <w:spacing w:before="120" w:after="0" w:line="220" w:lineRule="atLeast"/>
        <w:ind w:left="0" w:right="0" w:firstLine="0"/>
        <w:jc w:val="left"/>
      </w:pPr>
      <w:r>
        <w:br/>
      </w:r>
      <w:r>
        <w:pict>
          <v:shape id="_x0000_i1492" type="#_x0000_t75" style="width:0;height:0"/>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Agnivo Niyogi</w:t>
      </w:r>
    </w:p>
    <w:p>
      <w:pPr>
        <w:pStyle w:val="Normal146"/>
        <w:keepNext/>
        <w:spacing w:before="240" w:after="0" w:line="340" w:lineRule="atLeast"/>
        <w:ind w:left="0" w:right="0" w:firstLine="0"/>
        <w:jc w:val="left"/>
      </w:pPr>
      <w:bookmarkStart w:id="436" w:name="Body_144"/>
      <w:bookmarkEnd w:id="436"/>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493" style="position:absolute;z-index:252103680"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Hugo actress Chloe Grace Moretz came out as a 'gay woman' while endorsing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Harrison Ford, The West Wing cast and Hugo actress Chloe Grace Moretz have joined the celebrity chorus in support for Democratic nominee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endorsing her ahead of the US polls.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Adding to the momentum for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's campaign, cast members of the iconic television series The West Wing came together to endorse her in a newly released advertisement created in collaboration with the Lincoln Project.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videos, Ford says, "I'm Harrison Ford, doing something I never thought I'd do. Telling people I've never met who I'm voting for and why I think they might do the same."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Indiana Jones actor acknowledged that he does not agree with every policy the Democrats advocate. "Do I think they're perfect? C'mon, for crying out loud, they're people just like you and me," he added.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his opinion on the current state of affairs, Ford said, "Look, I'm frustrated about a lot of things in this country. I'm sure you are too. But the other guy? He spent four years turning us against each other while embracing dictators and tyrants around the world. What we need is to work together again. What we need is a president who works for all of us again."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cast of The West Wing, including notable actors like Martin Sheen and Allison Janney, shared a statement reflecting on their fictional experiences in the White House while recognising the real-world implications of the upcoming election.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White House was a make-believe world. On November 5, America will make a decision that will have profound consequences for every American and for the American Experiment itself. This is not an ordinary election. Democracy is on the ballot."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support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president because we love America," they added.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actress Chloe Grace Moretz publicly identified as a "gay woman" while endorsing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"I believe in the need for legal protections that protects the LGBTQ community as a gay woman. We need protections in this country and to have access to the care we need and deserve," Chloe wrote in an Instagram post. She emphasised that there is a lot at stake in this election.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the government has no right over my body as a woman, and that the decisions over my body should come ONLY from myself and my doctor.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protect that for us," she added.</w:t>
      </w:r>
    </w:p>
    <w:p>
      <w:pPr>
        <w:pStyle w:val="Normal146"/>
        <w:keepNext/>
        <w:spacing w:before="240" w:after="0" w:line="340" w:lineRule="atLeast"/>
        <w:ind w:left="0" w:right="0" w:firstLine="0"/>
        <w:jc w:val="left"/>
      </w:pPr>
      <w:bookmarkStart w:id="437" w:name="Classification_144"/>
      <w:bookmarkEnd w:id="437"/>
      <w:r>
        <w:rPr>
          <w:rFonts w:ascii="arial" w:eastAsia="arial" w:hAnsi="arial" w:cs="arial"/>
          <w:b/>
          <w:i w:val="0"/>
          <w:strike w:val="0"/>
          <w:noProof w:val="0"/>
          <w:color w:val="000000"/>
          <w:position w:val="0"/>
          <w:sz w:val="28"/>
          <w:u w:val="none"/>
          <w:vertAlign w:val="baseline"/>
        </w:rPr>
        <w:t>Classification</w:t>
      </w:r>
    </w:p>
    <w:p>
      <w:pPr>
        <w:pStyle w:val="Normal146"/>
        <w:spacing w:line="60" w:lineRule="exact"/>
      </w:pPr>
      <w:r>
        <w:pict>
          <v:line id="_x0000_s1494" style="position:absolute;z-index:252104704" from="0,2pt" to="512pt,2pt" strokecolor="#009ddb" strokeweight="2pt">
            <v:stroke linestyle="single"/>
            <w10:wrap type="topAndBottom"/>
          </v:line>
        </w:pict>
      </w:r>
    </w:p>
    <w:p>
      <w:pPr>
        <w:pStyle w:val="Normal146"/>
        <w:spacing w:line="120" w:lineRule="exact"/>
      </w:pP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CELEBRITIES (90%); LGBTQ+ PERSONS (89%); DEMOCRACIES (78%); POLITICAL CANDIDATES (78%); CAMPAIGNS &amp; ELECTIONS (77%); ELECTIONS (77%); POLITICAL PARTIES (77%); TYPES OF GOVERNMENT (77%); US DEMOCRATIC PARTY (77%); HEADS OF STATE &amp; GOVERNMENT (70%)</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 TELEVISION PROGRAMMING (56%)</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(95%); CHLOE GRACE MORETZ (93%); HARRISON FORD (92%); ALLISON JANNEY (79%)</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146"/>
      </w:pPr>
    </w:p>
    <w:p>
      <w:pPr>
        <w:pStyle w:val="Normal146"/>
        <w:ind w:left="200"/>
        <w:sectPr>
          <w:type w:val="continuous"/>
          <w:pgMar w:top="840" w:right="1000" w:bottom="840" w:left="1000" w:header="400" w:footer="400"/>
          <w:pgNumType w:fmt="decimal"/>
          <w:cols w:space="720"/>
        </w:sectPr>
      </w:pPr>
      <w:r>
        <w:br/>
      </w:r>
      <w:r>
        <w:pict>
          <v:line id="_x0000_s1495"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2020"/>
          <w:headerReference w:type="default" r:id="rId2021"/>
          <w:footerReference w:type="even" r:id="rId2022"/>
          <w:footerReference w:type="default" r:id="rId2023"/>
          <w:headerReference w:type="first" r:id="rId2024"/>
          <w:footerReference w:type="first" r:id="rId2025"/>
          <w:pgSz w:w="12240" w:h="15840"/>
          <w:pgMar w:top="840" w:right="1000" w:bottom="840" w:left="1000" w:header="400" w:footer="400"/>
          <w:pgNumType w:fmt="decimal"/>
          <w:cols w:space="720"/>
          <w:titlePg w:val="0"/>
        </w:sectPr>
      </w:pPr>
    </w:p>
    <w:p>
      <w:pPr>
        <w:pStyle w:val="Normal147"/>
      </w:pPr>
    </w:p>
    <w:p>
      <w:pPr>
        <w:pStyle w:val="Heading1145"/>
        <w:keepNext w:val="0"/>
        <w:spacing w:after="200" w:line="340" w:lineRule="atLeast"/>
        <w:ind w:left="0" w:right="0" w:firstLine="0"/>
        <w:jc w:val="center"/>
      </w:pPr>
      <w:hyperlink r:id="rId2026" w:history="1">
        <w:r>
          <w:rPr>
            <w:rFonts w:ascii="arial" w:eastAsia="arial" w:hAnsi="arial" w:cs="arial"/>
            <w:b/>
            <w:i/>
            <w:strike w:val="0"/>
            <w:color w:val="0077CC"/>
            <w:sz w:val="28"/>
            <w:u w:val="single"/>
            <w:vertAlign w:val="baseline"/>
          </w:rPr>
          <w:t xml:space="preserve">U.S. Election 2024: Donald Trump insults </w:t>
        </w:r>
      </w:hyperlink>
      <w:hyperlink r:id="rId2027" w:history="1">
        <w:r>
          <w:rPr>
            <w:rFonts w:ascii="arial" w:eastAsia="arial" w:hAnsi="arial" w:cs="arial"/>
            <w:b/>
            <w:i/>
            <w:strike w:val="0"/>
            <w:color w:val="0077CC"/>
            <w:sz w:val="28"/>
            <w:u w:val="single"/>
            <w:vertAlign w:val="baseline"/>
          </w:rPr>
          <w:t>Kamala</w:t>
        </w:r>
      </w:hyperlink>
      <w:hyperlink r:id="rId2028" w:history="1">
        <w:r>
          <w:rPr>
            <w:rFonts w:ascii="arial" w:eastAsia="arial" w:hAnsi="arial" w:cs="arial"/>
            <w:b/>
            <w:i/>
            <w:strike w:val="0"/>
            <w:color w:val="0077CC"/>
            <w:sz w:val="28"/>
            <w:u w:val="single"/>
            <w:vertAlign w:val="baseline"/>
          </w:rPr>
          <w:t xml:space="preserve"> </w:t>
        </w:r>
      </w:hyperlink>
      <w:hyperlink r:id="rId2029" w:history="1">
        <w:r>
          <w:rPr>
            <w:rFonts w:ascii="arial" w:eastAsia="arial" w:hAnsi="arial" w:cs="arial"/>
            <w:b/>
            <w:i/>
            <w:strike w:val="0"/>
            <w:color w:val="0077CC"/>
            <w:sz w:val="28"/>
            <w:u w:val="single"/>
            <w:vertAlign w:val="baseline"/>
          </w:rPr>
          <w:t>Harris</w:t>
        </w:r>
      </w:hyperlink>
      <w:hyperlink r:id="rId2030" w:history="1">
        <w:r>
          <w:rPr>
            <w:rFonts w:ascii="arial" w:eastAsia="arial" w:hAnsi="arial" w:cs="arial"/>
            <w:b/>
            <w:i/>
            <w:strike w:val="0"/>
            <w:color w:val="0077CC"/>
            <w:sz w:val="28"/>
            <w:u w:val="single"/>
            <w:vertAlign w:val="baseline"/>
          </w:rPr>
          <w:t>, his next rival; this is how he described her</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 Monday</w:t>
      </w:r>
    </w:p>
    <w:p>
      <w:pPr>
        <w:pStyle w:val="Normal147"/>
        <w:keepNext w:val="0"/>
        <w:spacing w:after="0" w:line="240" w:lineRule="atLeast"/>
        <w:ind w:right="0"/>
        <w:jc w:val="both"/>
      </w:pPr>
      <w:bookmarkStart w:id="438" w:name="Bookmark_147"/>
      <w:bookmarkEnd w:id="43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147"/>
        <w:keepNext/>
        <w:spacing w:before="240" w:after="0" w:line="340" w:lineRule="atLeast"/>
        <w:ind w:left="0" w:right="0" w:firstLine="0"/>
        <w:jc w:val="left"/>
      </w:pPr>
      <w:bookmarkStart w:id="439" w:name="Body_145"/>
      <w:bookmarkEnd w:id="43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496" style="position:absolute;z-index:252106752"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insulted this Monday, July 22,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who will be his next rival in the United States Elections 2024.</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businessman and candidate for the Republican Party, described her with offenses during an interview he held with the New York Post.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noted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would have the necessary support to be the candidate for the Democratic Party in the U.S. Elections 2024, after the delegates of an entire state decided in her favor.</w:t>
      </w: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U.S. Elections 2024: Donald Trump hurls insults against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his next rival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Monday, during an interview for the New York Post, Donald Trump launched insults against his opponent in the upcoming US Elections 2024,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questioned about the current vice president of the United States, the Republican candidate used a couple of words to describe her.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InternationalU.S. Elections 2024: Donald Trump accepts to be the Republican candidateInternationalKamala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will be the Democratic Party's candidate for this reasonInternational Joe Biden resigns from presidential candidacy in U.S. Elections 2024; Nancy Pelosi endorses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this was Donald Trump's reaction and more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expressed that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wicked and dumb," assuring that these characteristics "are a bad combination."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two words to describe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perverse and dumb. It's a bad combination."</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statement provided by the businessman after the resignation of Joe Biden to the presidential race, whom he had pointed out of being unfit to participate in the electoral process.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recalled that Donald Trump had previously referred to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as "Laffin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(Laffin, a word similar to "laughing"). </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 to "laughing", a word that in English means to laugh), since the official usually laughs when she participates in an event.</w:t>
      </w:r>
    </w:p>
    <w:p>
      <w:pPr>
        <w:pStyle w:val="Normal1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will be the Democratic Party's candidate in the U.S. Elections 2024.</w:t>
      </w:r>
    </w:p>
    <w:p>
      <w:pPr>
        <w:pStyle w:val="Normal1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has the required support from Democratic delegates to be nominated as presidential candidate for said party.</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 California Congressman Robert Garcia affirmed that the current Vice President of the United States would have the support of more than 2,000 delegates of the Democratic Party to make her nomination official.</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congressman asserted that all California legislators will vote unanimously to accept her nomination, thus assuring the required support.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just voted unanimously to nominate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for president - our delegates have put the vice president over the required number she needs to be our nominee for the convention!"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important to mention that in order to participate in the U.S. Elections 2024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needs to have the endorsement of at least 1,976 Democratic delegates, out of the nearly 4,000 that the party has.</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for this purpose is scheduled to be held on Monday, August 19, 2024, during the Convention to be held by the Democratic Party.</w:t>
      </w:r>
    </w:p>
    <w:p>
      <w:pPr>
        <w:pStyle w:val="Normal147"/>
        <w:keepNext/>
        <w:spacing w:before="240" w:after="0" w:line="340" w:lineRule="atLeast"/>
        <w:ind w:left="0" w:right="0" w:firstLine="0"/>
        <w:jc w:val="left"/>
      </w:pPr>
      <w:bookmarkStart w:id="440" w:name="Classification_145"/>
      <w:bookmarkEnd w:id="440"/>
      <w:r>
        <w:rPr>
          <w:rFonts w:ascii="arial" w:eastAsia="arial" w:hAnsi="arial" w:cs="arial"/>
          <w:b/>
          <w:i w:val="0"/>
          <w:strike w:val="0"/>
          <w:noProof w:val="0"/>
          <w:color w:val="000000"/>
          <w:position w:val="0"/>
          <w:sz w:val="28"/>
          <w:u w:val="none"/>
          <w:vertAlign w:val="baseline"/>
        </w:rPr>
        <w:t>Classification</w:t>
      </w:r>
    </w:p>
    <w:p>
      <w:pPr>
        <w:pStyle w:val="Normal147"/>
        <w:spacing w:line="60" w:lineRule="exact"/>
      </w:pPr>
      <w:r>
        <w:pict>
          <v:line id="_x0000_s1497" style="position:absolute;z-index:252107776" from="0,2pt" to="512pt,2pt" strokecolor="#009ddb" strokeweight="2pt">
            <v:stroke linestyle="single"/>
            <w10:wrap type="topAndBottom"/>
          </v:line>
        </w:pict>
      </w:r>
    </w:p>
    <w:p>
      <w:pPr>
        <w:pStyle w:val="Normal147"/>
        <w:spacing w:line="120" w:lineRule="exact"/>
      </w:pP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(92%); POLITICAL PARTIES (91%); INTERVIEWS (90%); POLITICAL CANDIDATES (90%); US DEMOCRATIC PARTY (90%); US FEDERAL ELECTIONS (90%); US REPUBLICAN PARTY (90%); CAMPAIGNS &amp; ELECTIONS (89%); HEADS OF GOVERNMENT ELECTIONS (89%); LEGISLATIVE BODIES (89%); POLITICAL PARTY CONVENTIONS (89%); US PRESIDENTIAL CANDIDATES 2008 (89%); US PRESIDENTIAL CANDIDATES 2012 (89%); US PRESIDENTIAL ELECTIONS (89%); ELECTIONS &amp; POLITICS (78%); CONFERENCES &amp; CONVENTIONS (76%); Internacional (%)</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(56%)</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JOE BIDEN (89%); ROBERT GARCIA (79%); NANCY PELOSI (58%)</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(93%); UNITED STATES (94%)</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2024</w:t>
      </w:r>
    </w:p>
    <w:p>
      <w:pPr>
        <w:pStyle w:val="Normal147"/>
      </w:pPr>
    </w:p>
    <w:p>
      <w:pPr>
        <w:pStyle w:val="Normal147"/>
        <w:ind w:left="200"/>
        <w:sectPr>
          <w:type w:val="continuous"/>
          <w:pgMar w:top="840" w:right="1000" w:bottom="840" w:left="1000" w:header="400" w:footer="400"/>
          <w:pgNumType w:fmt="decimal"/>
          <w:cols w:space="720"/>
        </w:sectPr>
      </w:pPr>
      <w:r>
        <w:br/>
      </w:r>
      <w:r>
        <w:pict>
          <v:line id="_x0000_s1498"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2031"/>
          <w:headerReference w:type="default" r:id="rId2032"/>
          <w:footerReference w:type="even" r:id="rId2033"/>
          <w:footerReference w:type="default" r:id="rId2034"/>
          <w:headerReference w:type="first" r:id="rId2035"/>
          <w:footerReference w:type="first" r:id="rId2036"/>
          <w:pgSz w:w="12240" w:h="15840"/>
          <w:pgMar w:top="840" w:right="1000" w:bottom="840" w:left="1000" w:header="400" w:footer="400"/>
          <w:pgNumType w:fmt="decimal"/>
          <w:cols w:space="720"/>
          <w:titlePg w:val="0"/>
        </w:sectPr>
      </w:pPr>
    </w:p>
    <w:p>
      <w:pPr>
        <w:pStyle w:val="Normal148"/>
      </w:pPr>
    </w:p>
    <w:p>
      <w:pPr>
        <w:pStyle w:val="Heading1146"/>
        <w:keepNext w:val="0"/>
        <w:spacing w:after="200" w:line="340" w:lineRule="atLeast"/>
        <w:ind w:left="0" w:right="0" w:firstLine="0"/>
        <w:jc w:val="center"/>
      </w:pPr>
      <w:hyperlink r:id="rId2037" w:history="1">
        <w:r>
          <w:rPr>
            <w:rFonts w:ascii="arial" w:eastAsia="arial" w:hAnsi="arial" w:cs="arial"/>
            <w:b/>
            <w:i/>
            <w:strike w:val="0"/>
            <w:color w:val="0077CC"/>
            <w:sz w:val="28"/>
            <w:u w:val="single"/>
            <w:vertAlign w:val="baseline"/>
          </w:rPr>
          <w:t xml:space="preserve">All about the US elections: </w:t>
        </w:r>
      </w:hyperlink>
      <w:hyperlink r:id="rId2038" w:history="1">
        <w:r>
          <w:rPr>
            <w:rFonts w:ascii="arial" w:eastAsia="arial" w:hAnsi="arial" w:cs="arial"/>
            <w:b/>
            <w:i/>
            <w:strike w:val="0"/>
            <w:color w:val="0077CC"/>
            <w:sz w:val="28"/>
            <w:u w:val="single"/>
            <w:vertAlign w:val="baseline"/>
          </w:rPr>
          <w:t>Kamala</w:t>
        </w:r>
      </w:hyperlink>
      <w:hyperlink r:id="rId2039" w:history="1">
        <w:r>
          <w:rPr>
            <w:rFonts w:ascii="arial" w:eastAsia="arial" w:hAnsi="arial" w:cs="arial"/>
            <w:b/>
            <w:i/>
            <w:strike w:val="0"/>
            <w:color w:val="0077CC"/>
            <w:sz w:val="28"/>
            <w:u w:val="single"/>
            <w:vertAlign w:val="baseline"/>
          </w:rPr>
          <w:t xml:space="preserve"> </w:t>
        </w:r>
      </w:hyperlink>
      <w:hyperlink r:id="rId2040" w:history="1">
        <w:r>
          <w:rPr>
            <w:rFonts w:ascii="arial" w:eastAsia="arial" w:hAnsi="arial" w:cs="arial"/>
            <w:b/>
            <w:i/>
            <w:strike w:val="0"/>
            <w:color w:val="0077CC"/>
            <w:sz w:val="28"/>
            <w:u w:val="single"/>
            <w:vertAlign w:val="baseline"/>
          </w:rPr>
          <w:t>Harris</w:t>
        </w:r>
      </w:hyperlink>
      <w:hyperlink r:id="rId2041" w:history="1">
        <w:r>
          <w:rPr>
            <w:rFonts w:ascii="arial" w:eastAsia="arial" w:hAnsi="arial" w:cs="arial"/>
            <w:b/>
            <w:i/>
            <w:strike w:val="0"/>
            <w:color w:val="0077CC"/>
            <w:sz w:val="28"/>
            <w:u w:val="single"/>
            <w:vertAlign w:val="baseline"/>
          </w:rPr>
          <w:t xml:space="preserve"> vs. Donald Trump</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2024 Friday</w:t>
      </w:r>
    </w:p>
    <w:p>
      <w:pPr>
        <w:pStyle w:val="Normal148"/>
        <w:keepNext w:val="0"/>
        <w:spacing w:after="0" w:line="240" w:lineRule="atLeast"/>
        <w:ind w:right="0"/>
        <w:jc w:val="both"/>
      </w:pPr>
      <w:bookmarkStart w:id="441" w:name="Bookmark_148"/>
      <w:bookmarkEnd w:id="441"/>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1787 words</w:t>
      </w:r>
    </w:p>
    <w:p>
      <w:pPr>
        <w:pStyle w:val="Normal148"/>
        <w:keepNext/>
        <w:spacing w:before="240" w:after="0" w:line="340" w:lineRule="atLeast"/>
        <w:ind w:left="0" w:right="0" w:firstLine="0"/>
        <w:jc w:val="left"/>
      </w:pPr>
      <w:bookmarkStart w:id="442" w:name="Body_146"/>
      <w:bookmarkEnd w:id="442"/>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499" style="position:absolute;z-index:252109824"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w:t>
      </w:r>
      <w:r>
        <w:rPr>
          <w:rFonts w:ascii="arial" w:eastAsia="arial" w:hAnsi="arial" w:cs="arial"/>
          <w:b/>
          <w:i w:val="0"/>
          <w:strike w:val="0"/>
          <w:noProof w:val="0"/>
          <w:color w:val="000000"/>
          <w:position w:val="0"/>
          <w:sz w:val="20"/>
          <w:u w:val="none"/>
          <w:vertAlign w:val="baseline"/>
        </w:rPr>
        <w:t xml:space="preserve"> S </w:t>
      </w:r>
      <w:r>
        <w:rPr>
          <w:rFonts w:ascii="arial" w:eastAsia="arial" w:hAnsi="arial" w:cs="arial"/>
          <w:b w:val="0"/>
          <w:i w:val="0"/>
          <w:strike w:val="0"/>
          <w:noProof w:val="0"/>
          <w:color w:val="000000"/>
          <w:position w:val="0"/>
          <w:sz w:val="20"/>
          <w:u w:val="none"/>
          <w:vertAlign w:val="baseline"/>
        </w:rPr>
        <w:t xml:space="preserve">. presidential election is not just any election: it is a new opportunity for the course of the world. In its 2024 edition, the voting in the American country is shaping up to be undecided and tense. The figures of these votes will be </w:t>
      </w:r>
      <w:r>
        <w:rPr>
          <w:rFonts w:ascii="arial" w:eastAsia="arial" w:hAnsi="arial" w:cs="arial"/>
          <w:b/>
          <w:i w:val="0"/>
          <w:strike w:val="0"/>
          <w:noProof w:val="0"/>
          <w:color w:val="000000"/>
          <w:position w:val="0"/>
          <w:sz w:val="20"/>
          <w:u w:val="none"/>
          <w:vertAlign w:val="baseline"/>
        </w:rPr>
        <w:t xml:space="preserve">Donald Trump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with well-defined positions within the political universe.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paints a bleak picture of what, according to him, is a country ravaged by "terrorist" and "rapist" migrants, coming out of "prisons and asylums". On her side, Vice President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appears as a hope in the Democratic wing.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ended his last term in 2021, with the memory of the </w:t>
      </w:r>
      <w:r>
        <w:rPr>
          <w:rFonts w:ascii="arial" w:eastAsia="arial" w:hAnsi="arial" w:cs="arial"/>
          <w:b/>
          <w:i w:val="0"/>
          <w:strike w:val="0"/>
          <w:noProof w:val="0"/>
          <w:color w:val="000000"/>
          <w:position w:val="0"/>
          <w:sz w:val="20"/>
          <w:u w:val="none"/>
          <w:vertAlign w:val="baseline"/>
        </w:rPr>
        <w:t>assault on the Capitol in Washington.</w:t>
      </w:r>
      <w:r>
        <w:rPr>
          <w:rFonts w:ascii="arial" w:eastAsia="arial" w:hAnsi="arial" w:cs="arial"/>
          <w:b w:val="0"/>
          <w:i w:val="0"/>
          <w:strike w:val="0"/>
          <w:noProof w:val="0"/>
          <w:color w:val="000000"/>
          <w:position w:val="0"/>
          <w:sz w:val="20"/>
          <w:u w:val="none"/>
          <w:vertAlign w:val="baseline"/>
        </w:rPr>
        <w:t xml:space="preserve"> There, a mob stormed to prevent the recognition of Democrat </w:t>
      </w:r>
      <w:r>
        <w:rPr>
          <w:rFonts w:ascii="arial" w:eastAsia="arial" w:hAnsi="arial" w:cs="arial"/>
          <w:b/>
          <w:i w:val="0"/>
          <w:strike w:val="0"/>
          <w:noProof w:val="0"/>
          <w:color w:val="000000"/>
          <w:position w:val="0"/>
          <w:sz w:val="20"/>
          <w:u w:val="none"/>
          <w:vertAlign w:val="baseline"/>
        </w:rPr>
        <w:t>Joseph Biden</w:t>
      </w:r>
      <w:r>
        <w:rPr>
          <w:rFonts w:ascii="arial" w:eastAsia="arial" w:hAnsi="arial" w:cs="arial"/>
          <w:b w:val="0"/>
          <w:i w:val="0"/>
          <w:strike w:val="0"/>
          <w:noProof w:val="0"/>
          <w:color w:val="000000"/>
          <w:position w:val="0"/>
          <w:sz w:val="20"/>
          <w:u w:val="none"/>
          <w:vertAlign w:val="baseline"/>
        </w:rPr>
        <w:t xml:space="preserve"> as the country's next president.</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present in Biden's administration, combines </w:t>
      </w:r>
      <w:r>
        <w:rPr>
          <w:rFonts w:ascii="arial" w:eastAsia="arial" w:hAnsi="arial" w:cs="arial"/>
          <w:b/>
          <w:i w:val="0"/>
          <w:strike w:val="0"/>
          <w:noProof w:val="0"/>
          <w:color w:val="000000"/>
          <w:position w:val="0"/>
          <w:sz w:val="20"/>
          <w:u w:val="none"/>
          <w:vertAlign w:val="baseline"/>
        </w:rPr>
        <w:t>firmness against illegal immigration</w:t>
      </w:r>
      <w:r>
        <w:rPr>
          <w:rFonts w:ascii="arial" w:eastAsia="arial" w:hAnsi="arial" w:cs="arial"/>
          <w:b w:val="0"/>
          <w:i w:val="0"/>
          <w:strike w:val="0"/>
          <w:noProof w:val="0"/>
          <w:color w:val="000000"/>
          <w:position w:val="0"/>
          <w:sz w:val="20"/>
          <w:u w:val="none"/>
          <w:vertAlign w:val="baseline"/>
        </w:rPr>
        <w:t>, promises of improvements for the</w:t>
      </w:r>
      <w:r>
        <w:rPr>
          <w:rFonts w:ascii="arial" w:eastAsia="arial" w:hAnsi="arial" w:cs="arial"/>
          <w:b/>
          <w:i w:val="0"/>
          <w:strike w:val="0"/>
          <w:noProof w:val="0"/>
          <w:color w:val="000000"/>
          <w:position w:val="0"/>
          <w:sz w:val="20"/>
          <w:u w:val="none"/>
          <w:vertAlign w:val="baseline"/>
        </w:rPr>
        <w:t xml:space="preserve"> middle class </w:t>
      </w:r>
      <w:r>
        <w:rPr>
          <w:rFonts w:ascii="arial" w:eastAsia="arial" w:hAnsi="arial" w:cs="arial"/>
          <w:b w:val="0"/>
          <w:i w:val="0"/>
          <w:strike w:val="0"/>
          <w:noProof w:val="0"/>
          <w:color w:val="000000"/>
          <w:position w:val="0"/>
          <w:sz w:val="20"/>
          <w:u w:val="none"/>
          <w:vertAlign w:val="baseline"/>
        </w:rPr>
        <w:t xml:space="preserve">and the defense of </w:t>
      </w:r>
      <w:r>
        <w:rPr>
          <w:rFonts w:ascii="arial" w:eastAsia="arial" w:hAnsi="arial" w:cs="arial"/>
          <w:b/>
          <w:i w:val="0"/>
          <w:strike w:val="0"/>
          <w:noProof w:val="0"/>
          <w:color w:val="000000"/>
          <w:position w:val="0"/>
          <w:sz w:val="20"/>
          <w:u w:val="none"/>
          <w:vertAlign w:val="baseline"/>
        </w:rPr>
        <w:t xml:space="preserve">abortion rights, an </w:t>
      </w:r>
      <w:r>
        <w:rPr>
          <w:rFonts w:ascii="arial" w:eastAsia="arial" w:hAnsi="arial" w:cs="arial"/>
          <w:b w:val="0"/>
          <w:i w:val="0"/>
          <w:strike w:val="0"/>
          <w:noProof w:val="0"/>
          <w:color w:val="000000"/>
          <w:position w:val="0"/>
          <w:sz w:val="20"/>
          <w:u w:val="none"/>
          <w:vertAlign w:val="baseline"/>
        </w:rPr>
        <w:t>issue that makes Republicans uncomfortable. With a Jamaican father and an Indian mother, if elected she would be the first woman of color to lead the country.</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When will be the elections in the United States?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elections in the United States to elect President will be held on November 5.</w:t>
      </w:r>
      <w:r>
        <w:rPr>
          <w:rFonts w:ascii="arial" w:eastAsia="arial" w:hAnsi="arial" w:cs="arial"/>
          <w:b/>
          <w:i w:val="0"/>
          <w:strike w:val="0"/>
          <w:noProof w:val="0"/>
          <w:color w:val="000000"/>
          <w:position w:val="0"/>
          <w:sz w:val="20"/>
          <w:u w:val="none"/>
          <w:vertAlign w:val="baseline"/>
        </w:rPr>
        <w:t xml:space="preserve"> Presidential Inauguration Day</w:t>
      </w:r>
      <w:r>
        <w:rPr>
          <w:rFonts w:ascii="arial" w:eastAsia="arial" w:hAnsi="arial" w:cs="arial"/>
          <w:b w:val="0"/>
          <w:i w:val="0"/>
          <w:strike w:val="0"/>
          <w:noProof w:val="0"/>
          <w:color w:val="000000"/>
          <w:position w:val="0"/>
          <w:sz w:val="20"/>
          <w:u w:val="none"/>
          <w:vertAlign w:val="baseline"/>
        </w:rPr>
        <w:t xml:space="preserve"> takes place every four years on January 20 (or 21, if the 20th is Sunday) and is held at the U.S. Capitol building in Washington D.C. Thus, the next presidential inauguration is scheduled for January 20, 2025.</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voting for president, </w:t>
      </w:r>
      <w:r>
        <w:rPr>
          <w:rFonts w:ascii="arial" w:eastAsia="arial" w:hAnsi="arial" w:cs="arial"/>
          <w:b/>
          <w:i w:val="0"/>
          <w:strike w:val="0"/>
          <w:noProof w:val="0"/>
          <w:color w:val="000000"/>
          <w:position w:val="0"/>
          <w:sz w:val="20"/>
          <w:u w:val="none"/>
          <w:vertAlign w:val="baseline"/>
        </w:rPr>
        <w:t xml:space="preserve">state, local and legislative elections </w:t>
      </w:r>
      <w:r>
        <w:rPr>
          <w:rFonts w:ascii="arial" w:eastAsia="arial" w:hAnsi="arial" w:cs="arial"/>
          <w:b w:val="0"/>
          <w:i w:val="0"/>
          <w:strike w:val="0"/>
          <w:noProof w:val="0"/>
          <w:color w:val="000000"/>
          <w:position w:val="0"/>
          <w:sz w:val="20"/>
          <w:u w:val="none"/>
          <w:vertAlign w:val="baseline"/>
        </w:rPr>
        <w:t xml:space="preserve">will be held in the United States </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 the state elections, the</w:t>
      </w:r>
      <w:r>
        <w:rPr>
          <w:rFonts w:ascii="arial" w:eastAsia="arial" w:hAnsi="arial" w:cs="arial"/>
          <w:b/>
          <w:i w:val="0"/>
          <w:strike w:val="0"/>
          <w:noProof w:val="0"/>
          <w:color w:val="000000"/>
          <w:position w:val="0"/>
          <w:sz w:val="20"/>
          <w:u w:val="none"/>
          <w:vertAlign w:val="baseline"/>
        </w:rPr>
        <w:t xml:space="preserve"> Governor, Lieutenant Governor, Senators and Representatives</w:t>
      </w:r>
      <w:r>
        <w:rPr>
          <w:rFonts w:ascii="arial" w:eastAsia="arial" w:hAnsi="arial" w:cs="arial"/>
          <w:b w:val="0"/>
          <w:i w:val="0"/>
          <w:strike w:val="0"/>
          <w:noProof w:val="0"/>
          <w:color w:val="000000"/>
          <w:position w:val="0"/>
          <w:sz w:val="20"/>
          <w:u w:val="none"/>
          <w:vertAlign w:val="baseline"/>
        </w:rPr>
        <w:t xml:space="preserve"> are defined. These legislate and make decisions on the state's budget, laws and educational policies.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local elections focus on smaller areas, with positions such as </w:t>
      </w:r>
      <w:r>
        <w:rPr>
          <w:rFonts w:ascii="arial" w:eastAsia="arial" w:hAnsi="arial" w:cs="arial"/>
          <w:b/>
          <w:i w:val="0"/>
          <w:strike w:val="0"/>
          <w:noProof w:val="0"/>
          <w:color w:val="000000"/>
          <w:position w:val="0"/>
          <w:sz w:val="20"/>
          <w:u w:val="none"/>
          <w:vertAlign w:val="baseline"/>
        </w:rPr>
        <w:t xml:space="preserve">Mayor, Councilman and Justice of the Peace. </w:t>
      </w:r>
      <w:r>
        <w:rPr>
          <w:rFonts w:ascii="arial" w:eastAsia="arial" w:hAnsi="arial" w:cs="arial"/>
          <w:b w:val="0"/>
          <w:i w:val="0"/>
          <w:strike w:val="0"/>
          <w:noProof w:val="0"/>
          <w:color w:val="000000"/>
          <w:position w:val="0"/>
          <w:sz w:val="20"/>
          <w:u w:val="none"/>
          <w:vertAlign w:val="baseline"/>
        </w:rPr>
        <w:t>These manage issues related to the community, such as street maintenance and public services.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in legislative elections - which are held every two years, unlike state and local elections, which are held every year - voters elect one-third of the </w:t>
      </w:r>
      <w:r>
        <w:rPr>
          <w:rFonts w:ascii="arial" w:eastAsia="arial" w:hAnsi="arial" w:cs="arial"/>
          <w:b/>
          <w:i w:val="0"/>
          <w:strike w:val="0"/>
          <w:noProof w:val="0"/>
          <w:color w:val="000000"/>
          <w:position w:val="0"/>
          <w:sz w:val="20"/>
          <w:u w:val="none"/>
          <w:vertAlign w:val="baseline"/>
        </w:rPr>
        <w:t xml:space="preserve">senators </w:t>
      </w:r>
      <w:r>
        <w:rPr>
          <w:rFonts w:ascii="arial" w:eastAsia="arial" w:hAnsi="arial" w:cs="arial"/>
          <w:b w:val="0"/>
          <w:i w:val="0"/>
          <w:strike w:val="0"/>
          <w:noProof w:val="0"/>
          <w:color w:val="000000"/>
          <w:position w:val="0"/>
          <w:sz w:val="20"/>
          <w:u w:val="none"/>
          <w:vertAlign w:val="baseline"/>
        </w:rPr>
        <w:t>and all members of the</w:t>
      </w:r>
      <w:r>
        <w:rPr>
          <w:rFonts w:ascii="arial" w:eastAsia="arial" w:hAnsi="arial" w:cs="arial"/>
          <w:b/>
          <w:i w:val="0"/>
          <w:strike w:val="0"/>
          <w:noProof w:val="0"/>
          <w:color w:val="000000"/>
          <w:position w:val="0"/>
          <w:sz w:val="20"/>
          <w:u w:val="none"/>
          <w:vertAlign w:val="baseline"/>
        </w:rPr>
        <w:t xml:space="preserve"> House of Representatives.</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Who are the candidates for election in the United States?</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Those who will face each other at the polls are Republican Donald Trump, who already presided over the country between 2017 and 2021, and Democrat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current vice president.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Trump, who suffered two assassination attempts this year - in </w:t>
      </w:r>
      <w:r>
        <w:rPr>
          <w:rFonts w:ascii="arial" w:eastAsia="arial" w:hAnsi="arial" w:cs="arial"/>
          <w:b/>
          <w:i w:val="0"/>
          <w:strike w:val="0"/>
          <w:noProof w:val="0"/>
          <w:color w:val="000000"/>
          <w:position w:val="0"/>
          <w:sz w:val="20"/>
          <w:u w:val="none"/>
          <w:vertAlign w:val="baseline"/>
        </w:rPr>
        <w:t xml:space="preserve">Pennsylvania </w:t>
      </w:r>
      <w:r>
        <w:rPr>
          <w:rFonts w:ascii="arial" w:eastAsia="arial" w:hAnsi="arial" w:cs="arial"/>
          <w:b w:val="0"/>
          <w:i w:val="0"/>
          <w:strike w:val="0"/>
          <w:noProof w:val="0"/>
          <w:color w:val="000000"/>
          <w:position w:val="0"/>
          <w:sz w:val="20"/>
          <w:u w:val="none"/>
          <w:vertAlign w:val="baseline"/>
        </w:rPr>
        <w:t xml:space="preserve"> in July and in </w:t>
      </w:r>
      <w:r>
        <w:rPr>
          <w:rFonts w:ascii="arial" w:eastAsia="arial" w:hAnsi="arial" w:cs="arial"/>
          <w:b/>
          <w:i w:val="0"/>
          <w:strike w:val="0"/>
          <w:noProof w:val="0"/>
          <w:color w:val="000000"/>
          <w:position w:val="0"/>
          <w:sz w:val="20"/>
          <w:u w:val="none"/>
          <w:vertAlign w:val="baseline"/>
        </w:rPr>
        <w:t xml:space="preserve">Florida </w:t>
      </w:r>
      <w:r>
        <w:rPr>
          <w:rFonts w:ascii="arial" w:eastAsia="arial" w:hAnsi="arial" w:cs="arial"/>
          <w:b w:val="0"/>
          <w:i w:val="0"/>
          <w:strike w:val="0"/>
          <w:noProof w:val="0"/>
          <w:color w:val="000000"/>
          <w:position w:val="0"/>
          <w:sz w:val="20"/>
          <w:u w:val="none"/>
          <w:vertAlign w:val="baseline"/>
        </w:rPr>
        <w:t>in September - this is his third bid for the White House. His strategy is already known: to present himself as anti-establishment, close to the people, critical of the Washington elites and against illegal immigration.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appears in the race after Joe Biden's withdrawal in July. This decision has restored hope to the Democratic Party, which was shaken by the poor polls of the octogenarian president.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Chairwoman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tied with Trump in the polls</w:t>
      </w:r>
      <w:r>
        <w:rPr>
          <w:rFonts w:ascii="arial" w:eastAsia="arial" w:hAnsi="arial" w:cs="arial"/>
          <w:b w:val="0"/>
          <w:i w:val="0"/>
          <w:strike w:val="0"/>
          <w:noProof w:val="0"/>
          <w:color w:val="000000"/>
          <w:position w:val="0"/>
          <w:sz w:val="20"/>
          <w:u w:val="none"/>
          <w:vertAlign w:val="baseline"/>
        </w:rPr>
        <w:t xml:space="preserve"> - albeit without the necessary momentum in the only states that count - hopes that America is ready for a "new generation" of leaders.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and Trump, </w:t>
      </w:r>
      <w:r>
        <w:rPr>
          <w:rFonts w:ascii="arial" w:eastAsia="arial" w:hAnsi="arial" w:cs="arial"/>
          <w:b/>
          <w:i w:val="0"/>
          <w:strike w:val="0"/>
          <w:noProof w:val="0"/>
          <w:color w:val="000000"/>
          <w:position w:val="0"/>
          <w:sz w:val="20"/>
          <w:u w:val="none"/>
          <w:vertAlign w:val="baseline"/>
        </w:rPr>
        <w:t>there are four other presidential candidates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 Robert F. Kennedy Jr</w:t>
      </w:r>
      <w:r>
        <w:rPr>
          <w:rFonts w:ascii="arial" w:eastAsia="arial" w:hAnsi="arial" w:cs="arial"/>
          <w:b w:val="0"/>
          <w:i w:val="0"/>
          <w:strike w:val="0"/>
          <w:noProof w:val="0"/>
          <w:color w:val="000000"/>
          <w:position w:val="0"/>
          <w:sz w:val="20"/>
          <w:u w:val="none"/>
          <w:vertAlign w:val="baseline"/>
        </w:rPr>
        <w:t xml:space="preserve">, lawyer, environmental activist and figure in anti-vaccine movements; </w:t>
      </w:r>
      <w:r>
        <w:rPr>
          <w:rFonts w:ascii="arial" w:eastAsia="arial" w:hAnsi="arial" w:cs="arial"/>
          <w:b/>
          <w:i w:val="0"/>
          <w:strike w:val="0"/>
          <w:noProof w:val="0"/>
          <w:color w:val="000000"/>
          <w:position w:val="0"/>
          <w:sz w:val="20"/>
          <w:u w:val="none"/>
          <w:vertAlign w:val="baseline"/>
        </w:rPr>
        <w:t>Cornel West,</w:t>
      </w:r>
      <w:r>
        <w:rPr>
          <w:rFonts w:ascii="arial" w:eastAsia="arial" w:hAnsi="arial" w:cs="arial"/>
          <w:b w:val="0"/>
          <w:i w:val="0"/>
          <w:strike w:val="0"/>
          <w:noProof w:val="0"/>
          <w:color w:val="000000"/>
          <w:position w:val="0"/>
          <w:sz w:val="20"/>
          <w:u w:val="none"/>
          <w:vertAlign w:val="baseline"/>
        </w:rPr>
        <w:t xml:space="preserve"> academic, activist and author known in areas such as religion, politics, and civil rights; </w:t>
      </w:r>
      <w:r>
        <w:rPr>
          <w:rFonts w:ascii="arial" w:eastAsia="arial" w:hAnsi="arial" w:cs="arial"/>
          <w:b/>
          <w:i w:val="0"/>
          <w:strike w:val="0"/>
          <w:noProof w:val="0"/>
          <w:color w:val="000000"/>
          <w:position w:val="0"/>
          <w:sz w:val="20"/>
          <w:u w:val="none"/>
          <w:vertAlign w:val="baseline"/>
        </w:rPr>
        <w:t>Chase Oliver</w:t>
      </w:r>
      <w:r>
        <w:rPr>
          <w:rFonts w:ascii="arial" w:eastAsia="arial" w:hAnsi="arial" w:cs="arial"/>
          <w:b w:val="0"/>
          <w:i w:val="0"/>
          <w:strike w:val="0"/>
          <w:noProof w:val="0"/>
          <w:color w:val="000000"/>
          <w:position w:val="0"/>
          <w:sz w:val="20"/>
          <w:u w:val="none"/>
          <w:vertAlign w:val="baseline"/>
        </w:rPr>
        <w:t>, young businessman and politician within the Libertarian Party advocating for LGBTQ+ rights;</w:t>
      </w:r>
      <w:r>
        <w:rPr>
          <w:rFonts w:ascii="arial" w:eastAsia="arial" w:hAnsi="arial" w:cs="arial"/>
          <w:b/>
          <w:i w:val="0"/>
          <w:strike w:val="0"/>
          <w:noProof w:val="0"/>
          <w:color w:val="000000"/>
          <w:position w:val="0"/>
          <w:sz w:val="20"/>
          <w:u w:val="none"/>
          <w:vertAlign w:val="baseline"/>
        </w:rPr>
        <w:t xml:space="preserve"> Jill Stein,</w:t>
      </w:r>
      <w:r>
        <w:rPr>
          <w:rFonts w:ascii="arial" w:eastAsia="arial" w:hAnsi="arial" w:cs="arial"/>
          <w:b w:val="0"/>
          <w:i w:val="0"/>
          <w:strike w:val="0"/>
          <w:noProof w:val="0"/>
          <w:color w:val="000000"/>
          <w:position w:val="0"/>
          <w:sz w:val="20"/>
          <w:u w:val="none"/>
          <w:vertAlign w:val="baseline"/>
        </w:rPr>
        <w:t xml:space="preserve"> Harvard University physician and leading figure in the Green Party.</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Strong Profiles: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and Donald Trump</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was born on October 20, 1964 in </w:t>
      </w:r>
      <w:r>
        <w:rPr>
          <w:rFonts w:ascii="arial" w:eastAsia="arial" w:hAnsi="arial" w:cs="arial"/>
          <w:b/>
          <w:i w:val="0"/>
          <w:strike w:val="0"/>
          <w:noProof w:val="0"/>
          <w:color w:val="000000"/>
          <w:position w:val="0"/>
          <w:sz w:val="20"/>
          <w:u w:val="none"/>
          <w:vertAlign w:val="baseline"/>
        </w:rPr>
        <w:t>Oakland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California</w:t>
      </w:r>
      <w:r>
        <w:rPr>
          <w:rFonts w:ascii="arial" w:eastAsia="arial" w:hAnsi="arial" w:cs="arial"/>
          <w:b w:val="0"/>
          <w:i w:val="0"/>
          <w:strike w:val="0"/>
          <w:noProof w:val="0"/>
          <w:color w:val="000000"/>
          <w:position w:val="0"/>
          <w:sz w:val="20"/>
          <w:u w:val="none"/>
          <w:vertAlign w:val="baseline"/>
        </w:rPr>
        <w:t xml:space="preserve">. The daughter of an economics professor and a renowned scientist, she graduated in 1981 with a degree in political science and economics from </w:t>
      </w:r>
      <w:r>
        <w:rPr>
          <w:rFonts w:ascii="arial" w:eastAsia="arial" w:hAnsi="arial" w:cs="arial"/>
          <w:b/>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By 1989 she received her J.D. from the </w:t>
      </w:r>
      <w:r>
        <w:rPr>
          <w:rFonts w:ascii="arial" w:eastAsia="arial" w:hAnsi="arial" w:cs="arial"/>
          <w:b/>
          <w:i w:val="0"/>
          <w:strike w:val="0"/>
          <w:noProof w:val="0"/>
          <w:color w:val="000000"/>
          <w:position w:val="0"/>
          <w:sz w:val="20"/>
          <w:u w:val="none"/>
          <w:vertAlign w:val="baseline"/>
        </w:rPr>
        <w:t>University of California</w:t>
      </w:r>
      <w:r>
        <w:rPr>
          <w:rFonts w:ascii="arial" w:eastAsia="arial" w:hAnsi="arial" w:cs="arial"/>
          <w:b/>
          <w:i w:val="0"/>
          <w:strike w:val="0"/>
          <w:noProof w:val="0"/>
          <w:color w:val="000000"/>
          <w:position w:val="0"/>
          <w:sz w:val="20"/>
          <w:u w:val="none"/>
          <w:vertAlign w:val="baseline"/>
        </w:rPr>
        <w:t>Hastings College of Law</w:t>
      </w:r>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career began in the </w:t>
      </w:r>
      <w:r>
        <w:rPr>
          <w:rFonts w:ascii="arial" w:eastAsia="arial" w:hAnsi="arial" w:cs="arial"/>
          <w:b/>
          <w:i w:val="0"/>
          <w:strike w:val="0"/>
          <w:noProof w:val="0"/>
          <w:color w:val="000000"/>
          <w:position w:val="0"/>
          <w:sz w:val="20"/>
          <w:u w:val="none"/>
          <w:vertAlign w:val="baseline"/>
        </w:rPr>
        <w:t>Alameda</w:t>
      </w:r>
      <w:r>
        <w:rPr>
          <w:rFonts w:ascii="arial" w:eastAsia="arial" w:hAnsi="arial" w:cs="arial"/>
          <w:b/>
          <w:i w:val="0"/>
          <w:strike w:val="0"/>
          <w:noProof w:val="0"/>
          <w:color w:val="000000"/>
          <w:position w:val="0"/>
          <w:sz w:val="20"/>
          <w:u w:val="none"/>
          <w:vertAlign w:val="baseline"/>
        </w:rPr>
        <w:t xml:space="preserve">County District Attorney's Office </w:t>
      </w:r>
      <w:r>
        <w:rPr>
          <w:rFonts w:ascii="arial" w:eastAsia="arial" w:hAnsi="arial" w:cs="arial"/>
          <w:b w:val="0"/>
          <w:i w:val="0"/>
          <w:strike w:val="0"/>
          <w:noProof w:val="0"/>
          <w:color w:val="000000"/>
          <w:position w:val="0"/>
          <w:sz w:val="20"/>
          <w:u w:val="none"/>
          <w:vertAlign w:val="baseline"/>
        </w:rPr>
        <w:t>across</w:t>
      </w:r>
      <w:r>
        <w:rPr>
          <w:rFonts w:ascii="arial" w:eastAsia="arial" w:hAnsi="arial" w:cs="arial"/>
          <w:b/>
          <w:i w:val="0"/>
          <w:strike w:val="0"/>
          <w:noProof w:val="0"/>
          <w:color w:val="000000"/>
          <w:position w:val="0"/>
          <w:sz w:val="20"/>
          <w:u w:val="none"/>
          <w:vertAlign w:val="baseline"/>
        </w:rPr>
        <w:t xml:space="preserve"> the</w:t>
      </w:r>
      <w:r>
        <w:rPr>
          <w:rFonts w:ascii="arial" w:eastAsia="arial" w:hAnsi="arial" w:cs="arial"/>
          <w:b w:val="0"/>
          <w:i w:val="0"/>
          <w:strike w:val="0"/>
          <w:noProof w:val="0"/>
          <w:color w:val="000000"/>
          <w:position w:val="0"/>
          <w:sz w:val="20"/>
          <w:u w:val="none"/>
          <w:vertAlign w:val="baseline"/>
        </w:rPr>
        <w:t xml:space="preserve"> street from the renowned </w:t>
      </w:r>
      <w:r>
        <w:rPr>
          <w:rFonts w:ascii="arial" w:eastAsia="arial" w:hAnsi="arial" w:cs="arial"/>
          <w:b/>
          <w:i w:val="0"/>
          <w:strike w:val="0"/>
          <w:noProof w:val="0"/>
          <w:color w:val="000000"/>
          <w:position w:val="0"/>
          <w:sz w:val="20"/>
          <w:u w:val="none"/>
          <w:vertAlign w:val="baseline"/>
        </w:rPr>
        <w:t>Alcatraz jail.</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val="0"/>
          <w:strike w:val="0"/>
          <w:noProof w:val="0"/>
          <w:color w:val="000000"/>
          <w:position w:val="0"/>
          <w:sz w:val="20"/>
          <w:u w:val="none"/>
          <w:vertAlign w:val="baseline"/>
        </w:rPr>
        <w:t>2016,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spearheaded the </w:t>
      </w:r>
      <w:r>
        <w:rPr>
          <w:rFonts w:ascii="arial" w:eastAsia="arial" w:hAnsi="arial" w:cs="arial"/>
          <w:b/>
          <w:i w:val="0"/>
          <w:strike w:val="0"/>
          <w:noProof w:val="0"/>
          <w:color w:val="000000"/>
          <w:position w:val="0"/>
          <w:sz w:val="20"/>
          <w:u w:val="none"/>
          <w:vertAlign w:val="baseline"/>
        </w:rPr>
        <w:t>Democratic Party</w:t>
      </w:r>
      <w:r>
        <w:rPr>
          <w:rFonts w:ascii="arial" w:eastAsia="arial" w:hAnsi="arial" w:cs="arial"/>
          <w:b w:val="0"/>
          <w:i w:val="0"/>
          <w:strike w:val="0"/>
          <w:noProof w:val="0"/>
          <w:color w:val="000000"/>
          <w:position w:val="0"/>
          <w:sz w:val="20"/>
          <w:u w:val="none"/>
          <w:vertAlign w:val="baseline"/>
        </w:rPr>
        <w:t xml:space="preserve"> 's campaign in California which earned her a seat in the </w:t>
      </w:r>
      <w:r>
        <w:rPr>
          <w:rFonts w:ascii="arial" w:eastAsia="arial" w:hAnsi="arial" w:cs="arial"/>
          <w:b/>
          <w:i w:val="0"/>
          <w:strike w:val="0"/>
          <w:noProof w:val="0"/>
          <w:color w:val="000000"/>
          <w:position w:val="0"/>
          <w:sz w:val="20"/>
          <w:u w:val="none"/>
          <w:vertAlign w:val="baseline"/>
        </w:rPr>
        <w:t>federal Senate, the first African-American</w:t>
      </w:r>
      <w:r>
        <w:rPr>
          <w:rFonts w:ascii="arial" w:eastAsia="arial" w:hAnsi="arial" w:cs="arial"/>
          <w:b w:val="0"/>
          <w:i w:val="0"/>
          <w:strike w:val="0"/>
          <w:noProof w:val="0"/>
          <w:color w:val="000000"/>
          <w:position w:val="0"/>
          <w:sz w:val="20"/>
          <w:u w:val="none"/>
          <w:vertAlign w:val="baseline"/>
        </w:rPr>
        <w:t xml:space="preserve"> and Californian </w:t>
      </w:r>
      <w:r>
        <w:rPr>
          <w:rFonts w:ascii="arial" w:eastAsia="arial" w:hAnsi="arial" w:cs="arial"/>
          <w:b/>
          <w:i w:val="0"/>
          <w:strike w:val="0"/>
          <w:noProof w:val="0"/>
          <w:color w:val="000000"/>
          <w:position w:val="0"/>
          <w:sz w:val="20"/>
          <w:u w:val="none"/>
          <w:vertAlign w:val="baseline"/>
        </w:rPr>
        <w:t>woman</w:t>
      </w:r>
      <w:r>
        <w:rPr>
          <w:rFonts w:ascii="arial" w:eastAsia="arial" w:hAnsi="arial" w:cs="arial"/>
          <w:b w:val="0"/>
          <w:i w:val="0"/>
          <w:strike w:val="0"/>
          <w:noProof w:val="0"/>
          <w:color w:val="000000"/>
          <w:position w:val="0"/>
          <w:sz w:val="20"/>
          <w:u w:val="none"/>
          <w:vertAlign w:val="baseline"/>
        </w:rPr>
        <w:t xml:space="preserve"> to win the </w:t>
      </w:r>
      <w:r>
        <w:rPr>
          <w:rFonts w:ascii="arial" w:eastAsia="arial" w:hAnsi="arial" w:cs="arial"/>
          <w:b/>
          <w:i w:val="0"/>
          <w:strike w:val="0"/>
          <w:noProof w:val="0"/>
          <w:color w:val="000000"/>
          <w:position w:val="0"/>
          <w:sz w:val="20"/>
          <w:u w:val="none"/>
          <w:vertAlign w:val="baseline"/>
        </w:rPr>
        <w:t>seat</w:t>
      </w:r>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recognized as a fierce advocate for </w:t>
      </w:r>
      <w:r>
        <w:rPr>
          <w:rFonts w:ascii="arial" w:eastAsia="arial" w:hAnsi="arial" w:cs="arial"/>
          <w:b/>
          <w:i w:val="0"/>
          <w:strike w:val="0"/>
          <w:noProof w:val="0"/>
          <w:color w:val="000000"/>
          <w:position w:val="0"/>
          <w:sz w:val="20"/>
          <w:u w:val="none"/>
          <w:vertAlign w:val="baseline"/>
        </w:rPr>
        <w:t xml:space="preserve">police reform, </w:t>
      </w:r>
      <w:r>
        <w:rPr>
          <w:rFonts w:ascii="arial" w:eastAsia="arial" w:hAnsi="arial" w:cs="arial"/>
          <w:b/>
          <w:i w:val="0"/>
          <w:strike w:val="0"/>
          <w:noProof w:val="0"/>
          <w:color w:val="000000"/>
          <w:position w:val="0"/>
          <w:sz w:val="20"/>
          <w:u w:val="none"/>
          <w:vertAlign w:val="baseline"/>
        </w:rPr>
        <w:t xml:space="preserve">social justice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val="0"/>
          <w:strike w:val="0"/>
          <w:noProof w:val="0"/>
          <w:color w:val="000000"/>
          <w:position w:val="0"/>
          <w:sz w:val="20"/>
          <w:u w:val="none"/>
          <w:vertAlign w:val="baseline"/>
        </w:rPr>
        <w:t>abortion rights</w:t>
      </w:r>
      <w:r>
        <w:rPr>
          <w:rFonts w:ascii="arial" w:eastAsia="arial" w:hAnsi="arial" w:cs="arial"/>
          <w:b w:val="0"/>
          <w:i w:val="0"/>
          <w:strike w:val="0"/>
          <w:noProof w:val="0"/>
          <w:color w:val="000000"/>
          <w:position w:val="0"/>
          <w:sz w:val="20"/>
          <w:u w:val="none"/>
          <w:vertAlign w:val="baseline"/>
        </w:rPr>
        <w:t xml:space="preserve">. In international conflicts, she was in favor of defending Ukraine against Russia. On the war in </w:t>
      </w:r>
      <w:r>
        <w:rPr>
          <w:rFonts w:ascii="arial" w:eastAsia="arial" w:hAnsi="arial" w:cs="arial"/>
          <w:b/>
          <w:i w:val="0"/>
          <w:strike w:val="0"/>
          <w:noProof w:val="0"/>
          <w:color w:val="000000"/>
          <w:position w:val="0"/>
          <w:sz w:val="20"/>
          <w:u w:val="none"/>
          <w:vertAlign w:val="baseline"/>
        </w:rPr>
        <w:t>Gaza</w:t>
      </w:r>
      <w:r>
        <w:rPr>
          <w:rFonts w:ascii="arial" w:eastAsia="arial" w:hAnsi="arial" w:cs="arial"/>
          <w:b w:val="0"/>
          <w:i w:val="0"/>
          <w:strike w:val="0"/>
          <w:noProof w:val="0"/>
          <w:color w:val="000000"/>
          <w:position w:val="0"/>
          <w:sz w:val="20"/>
          <w:u w:val="none"/>
          <w:vertAlign w:val="baseline"/>
        </w:rPr>
        <w:t xml:space="preserve">, she was actively in favor of </w:t>
      </w:r>
      <w:r>
        <w:rPr>
          <w:rFonts w:ascii="arial" w:eastAsia="arial" w:hAnsi="arial" w:cs="arial"/>
          <w:b/>
          <w:i w:val="0"/>
          <w:strike w:val="0"/>
          <w:noProof w:val="0"/>
          <w:color w:val="000000"/>
          <w:position w:val="0"/>
          <w:sz w:val="20"/>
          <w:u w:val="none"/>
          <w:vertAlign w:val="baseline"/>
        </w:rPr>
        <w:t>the two-state solution and ceasefire</w:t>
      </w:r>
      <w:r>
        <w:rPr>
          <w:rFonts w:ascii="arial" w:eastAsia="arial" w:hAnsi="arial" w:cs="arial"/>
          <w:b w:val="0"/>
          <w:i w:val="0"/>
          <w:strike w:val="0"/>
          <w:noProof w:val="0"/>
          <w:color w:val="000000"/>
          <w:position w:val="0"/>
          <w:sz w:val="20"/>
          <w:u w:val="none"/>
          <w:vertAlign w:val="baseline"/>
        </w:rPr>
        <w:t xml:space="preserve">, with strong criticism of </w:t>
      </w:r>
      <w:r>
        <w:rPr>
          <w:rFonts w:ascii="arial" w:eastAsia="arial" w:hAnsi="arial" w:cs="arial"/>
          <w:b/>
          <w:i w:val="0"/>
          <w:strike w:val="0"/>
          <w:noProof w:val="0"/>
          <w:color w:val="000000"/>
          <w:position w:val="0"/>
          <w:sz w:val="20"/>
          <w:u w:val="none"/>
          <w:vertAlign w:val="baseline"/>
        </w:rPr>
        <w:t xml:space="preserve">Hamas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val="0"/>
          <w:strike w:val="0"/>
          <w:noProof w:val="0"/>
          <w:color w:val="000000"/>
          <w:position w:val="0"/>
          <w:sz w:val="20"/>
          <w:u w:val="none"/>
          <w:vertAlign w:val="baseline"/>
        </w:rPr>
        <w:t>Israel'</w:t>
      </w:r>
      <w:r>
        <w:rPr>
          <w:rFonts w:ascii="arial" w:eastAsia="arial" w:hAnsi="arial" w:cs="arial"/>
          <w:b w:val="0"/>
          <w:i w:val="0"/>
          <w:strike w:val="0"/>
          <w:noProof w:val="0"/>
          <w:color w:val="000000"/>
          <w:position w:val="0"/>
          <w:sz w:val="20"/>
          <w:u w:val="none"/>
          <w:vertAlign w:val="baseline"/>
        </w:rPr>
        <w:t>s offensive.</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Donald Trump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was born in </w:t>
      </w:r>
      <w:r>
        <w:rPr>
          <w:rFonts w:ascii="arial" w:eastAsia="arial" w:hAnsi="arial" w:cs="arial"/>
          <w:b/>
          <w:i w:val="0"/>
          <w:strike w:val="0"/>
          <w:noProof w:val="0"/>
          <w:color w:val="000000"/>
          <w:position w:val="0"/>
          <w:sz w:val="20"/>
          <w:u w:val="none"/>
          <w:vertAlign w:val="baseline"/>
        </w:rPr>
        <w:t>New York City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val="0"/>
          <w:strike w:val="0"/>
          <w:noProof w:val="0"/>
          <w:color w:val="000000"/>
          <w:position w:val="0"/>
          <w:sz w:val="20"/>
          <w:u w:val="none"/>
          <w:vertAlign w:val="baseline"/>
        </w:rPr>
        <w:t>1946.</w:t>
      </w:r>
      <w:r>
        <w:rPr>
          <w:rFonts w:ascii="arial" w:eastAsia="arial" w:hAnsi="arial" w:cs="arial"/>
          <w:b w:val="0"/>
          <w:i w:val="0"/>
          <w:strike w:val="0"/>
          <w:noProof w:val="0"/>
          <w:color w:val="000000"/>
          <w:position w:val="0"/>
          <w:sz w:val="20"/>
          <w:u w:val="none"/>
          <w:vertAlign w:val="baseline"/>
        </w:rPr>
        <w:t xml:space="preserve"> The son of a real estate entrepreneur and a Scottish immigrant, he earned a </w:t>
      </w:r>
      <w:r>
        <w:rPr>
          <w:rFonts w:ascii="arial" w:eastAsia="arial" w:hAnsi="arial" w:cs="arial"/>
          <w:b/>
          <w:i w:val="0"/>
          <w:strike w:val="0"/>
          <w:noProof w:val="0"/>
          <w:color w:val="000000"/>
          <w:position w:val="0"/>
          <w:sz w:val="20"/>
          <w:u w:val="none"/>
          <w:vertAlign w:val="baseline"/>
        </w:rPr>
        <w:t>bachelor's degree in economics</w:t>
      </w:r>
      <w:r>
        <w:rPr>
          <w:rFonts w:ascii="arial" w:eastAsia="arial" w:hAnsi="arial" w:cs="arial"/>
          <w:b w:val="0"/>
          <w:i w:val="0"/>
          <w:strike w:val="0"/>
          <w:noProof w:val="0"/>
          <w:color w:val="000000"/>
          <w:position w:val="0"/>
          <w:sz w:val="20"/>
          <w:u w:val="none"/>
          <w:vertAlign w:val="baseline"/>
        </w:rPr>
        <w:t xml:space="preserve"> from the </w:t>
      </w:r>
      <w:r>
        <w:rPr>
          <w:rFonts w:ascii="arial" w:eastAsia="arial" w:hAnsi="arial" w:cs="arial"/>
          <w:b/>
          <w:i w:val="0"/>
          <w:strike w:val="0"/>
          <w:noProof w:val="0"/>
          <w:color w:val="000000"/>
          <w:position w:val="0"/>
          <w:sz w:val="20"/>
          <w:u w:val="none"/>
          <w:vertAlign w:val="baseline"/>
        </w:rPr>
        <w:t>University of Pennsylvania.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family business, he turned the </w:t>
      </w:r>
      <w:r>
        <w:rPr>
          <w:rFonts w:ascii="arial" w:eastAsia="arial" w:hAnsi="arial" w:cs="arial"/>
          <w:b/>
          <w:i w:val="0"/>
          <w:strike w:val="0"/>
          <w:noProof w:val="0"/>
          <w:color w:val="000000"/>
          <w:position w:val="0"/>
          <w:sz w:val="20"/>
          <w:u w:val="none"/>
          <w:vertAlign w:val="baseline"/>
        </w:rPr>
        <w:t>"Trump Organization"</w:t>
      </w:r>
      <w:r>
        <w:rPr>
          <w:rFonts w:ascii="arial" w:eastAsia="arial" w:hAnsi="arial" w:cs="arial"/>
          <w:b w:val="0"/>
          <w:i w:val="0"/>
          <w:strike w:val="0"/>
          <w:noProof w:val="0"/>
          <w:color w:val="000000"/>
          <w:position w:val="0"/>
          <w:sz w:val="20"/>
          <w:u w:val="none"/>
          <w:vertAlign w:val="baseline"/>
        </w:rPr>
        <w:t xml:space="preserve"> into a multinational. His expansion was aided by a </w:t>
      </w:r>
      <w:r>
        <w:rPr>
          <w:rFonts w:ascii="arial" w:eastAsia="arial" w:hAnsi="arial" w:cs="arial"/>
          <w:b/>
          <w:i w:val="0"/>
          <w:strike w:val="0"/>
          <w:noProof w:val="0"/>
          <w:color w:val="000000"/>
          <w:position w:val="0"/>
          <w:sz w:val="20"/>
          <w:u w:val="none"/>
          <w:vertAlign w:val="baseline"/>
        </w:rPr>
        <w:t>40-year tax deduction</w:t>
      </w:r>
      <w:r>
        <w:rPr>
          <w:rFonts w:ascii="arial" w:eastAsia="arial" w:hAnsi="arial" w:cs="arial"/>
          <w:b w:val="0"/>
          <w:i w:val="0"/>
          <w:strike w:val="0"/>
          <w:noProof w:val="0"/>
          <w:color w:val="000000"/>
          <w:position w:val="0"/>
          <w:sz w:val="20"/>
          <w:u w:val="none"/>
          <w:vertAlign w:val="baseline"/>
        </w:rPr>
        <w:t xml:space="preserve"> granted to him by the City </w:t>
      </w:r>
      <w:r>
        <w:rPr>
          <w:rFonts w:ascii="arial" w:eastAsia="arial" w:hAnsi="arial" w:cs="arial"/>
          <w:b/>
          <w:i w:val="0"/>
          <w:strike w:val="0"/>
          <w:noProof w:val="0"/>
          <w:color w:val="000000"/>
          <w:position w:val="0"/>
          <w:sz w:val="20"/>
          <w:u w:val="none"/>
          <w:vertAlign w:val="baseline"/>
        </w:rPr>
        <w:t>of New York.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great fluency and media presence, in 2015 he launched his presidential campaign for the Republican Party. With an anti-immigrant discourse, he launched</w:t>
      </w:r>
      <w:r>
        <w:rPr>
          <w:rFonts w:ascii="arial" w:eastAsia="arial" w:hAnsi="arial" w:cs="arial"/>
          <w:b/>
          <w:i w:val="0"/>
          <w:strike w:val="0"/>
          <w:noProof w:val="0"/>
          <w:color w:val="000000"/>
          <w:position w:val="0"/>
          <w:sz w:val="20"/>
          <w:u w:val="none"/>
          <w:vertAlign w:val="baseline"/>
        </w:rPr>
        <w:t xml:space="preserve"> criticisms towards traditional politics, the advance of China and the lack of protection of American employment.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defeat with Biden in 2020, the end of his presidency was mired in scandal. </w:t>
      </w:r>
      <w:r>
        <w:rPr>
          <w:rFonts w:ascii="arial" w:eastAsia="arial" w:hAnsi="arial" w:cs="arial"/>
          <w:b/>
          <w:i w:val="0"/>
          <w:strike w:val="0"/>
          <w:noProof w:val="0"/>
          <w:color w:val="000000"/>
          <w:position w:val="0"/>
          <w:sz w:val="20"/>
          <w:u w:val="none"/>
          <w:vertAlign w:val="baseline"/>
        </w:rPr>
        <w:t>Trump disavowed the results</w:t>
      </w:r>
      <w:r>
        <w:rPr>
          <w:rFonts w:ascii="arial" w:eastAsia="arial" w:hAnsi="arial" w:cs="arial"/>
          <w:b w:val="0"/>
          <w:i w:val="0"/>
          <w:strike w:val="0"/>
          <w:noProof w:val="0"/>
          <w:color w:val="000000"/>
          <w:position w:val="0"/>
          <w:sz w:val="20"/>
          <w:u w:val="none"/>
          <w:vertAlign w:val="baseline"/>
        </w:rPr>
        <w:t xml:space="preserve"> and encouraged a revolt by his supporters that culminated in the </w:t>
      </w:r>
      <w:r>
        <w:rPr>
          <w:rFonts w:ascii="arial" w:eastAsia="arial" w:hAnsi="arial" w:cs="arial"/>
          <w:b/>
          <w:i w:val="0"/>
          <w:strike w:val="0"/>
          <w:noProof w:val="0"/>
          <w:color w:val="000000"/>
          <w:position w:val="0"/>
          <w:sz w:val="20"/>
          <w:u w:val="none"/>
          <w:vertAlign w:val="baseline"/>
        </w:rPr>
        <w:t>storming of the Capitol</w:t>
      </w:r>
      <w:r>
        <w:rPr>
          <w:rFonts w:ascii="arial" w:eastAsia="arial" w:hAnsi="arial" w:cs="arial"/>
          <w:b w:val="0"/>
          <w:i w:val="0"/>
          <w:strike w:val="0"/>
          <w:noProof w:val="0"/>
          <w:color w:val="000000"/>
          <w:position w:val="0"/>
          <w:sz w:val="20"/>
          <w:u w:val="none"/>
          <w:vertAlign w:val="baseline"/>
        </w:rPr>
        <w:t xml:space="preserve"> in January 2021.</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the only US president to be</w:t>
      </w:r>
      <w:r>
        <w:rPr>
          <w:rFonts w:ascii="arial" w:eastAsia="arial" w:hAnsi="arial" w:cs="arial"/>
          <w:b/>
          <w:i w:val="0"/>
          <w:strike w:val="0"/>
          <w:noProof w:val="0"/>
          <w:color w:val="000000"/>
          <w:position w:val="0"/>
          <w:sz w:val="20"/>
          <w:u w:val="none"/>
          <w:vertAlign w:val="baseline"/>
        </w:rPr>
        <w:t xml:space="preserve"> impeached</w:t>
      </w:r>
      <w:r>
        <w:rPr>
          <w:rFonts w:ascii="arial" w:eastAsia="arial" w:hAnsi="arial" w:cs="arial"/>
          <w:b w:val="0"/>
          <w:i w:val="0"/>
          <w:strike w:val="0"/>
          <w:noProof w:val="0"/>
          <w:color w:val="000000"/>
          <w:position w:val="0"/>
          <w:sz w:val="20"/>
          <w:u w:val="none"/>
          <w:vertAlign w:val="baseline"/>
        </w:rPr>
        <w:t xml:space="preserve"> twice. The first in 2019, to accuse </w:t>
      </w:r>
      <w:r>
        <w:rPr>
          <w:rFonts w:ascii="arial" w:eastAsia="arial" w:hAnsi="arial" w:cs="arial"/>
          <w:b/>
          <w:i w:val="0"/>
          <w:strike w:val="0"/>
          <w:noProof w:val="0"/>
          <w:color w:val="000000"/>
          <w:position w:val="0"/>
          <w:sz w:val="20"/>
          <w:u w:val="none"/>
          <w:vertAlign w:val="baseline"/>
        </w:rPr>
        <w:t>Biden</w:t>
      </w:r>
      <w:r>
        <w:rPr>
          <w:rFonts w:ascii="arial" w:eastAsia="arial" w:hAnsi="arial" w:cs="arial"/>
          <w:b w:val="0"/>
          <w:i w:val="0"/>
          <w:strike w:val="0"/>
          <w:noProof w:val="0"/>
          <w:color w:val="000000"/>
          <w:position w:val="0"/>
          <w:sz w:val="20"/>
          <w:u w:val="none"/>
          <w:vertAlign w:val="baseline"/>
        </w:rPr>
        <w:t xml:space="preserve"> and his son, Hunter, of alleged corruption. The second, already out of the presidency, for the assault on the Capitol.</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Trump is betting on leaving his name in history: if he wins, he will be the first Republican to return to power.</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In the home stretch: the target audiences that are key for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and Donald Trump.</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visits swing states, along with Liz Cheney.</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joined former Republican Congresswoman Liz Cheney </w:t>
      </w:r>
      <w:r>
        <w:rPr>
          <w:rFonts w:ascii="arial" w:eastAsia="arial" w:hAnsi="arial" w:cs="arial"/>
          <w:b w:val="0"/>
          <w:i w:val="0"/>
          <w:strike w:val="0"/>
          <w:noProof w:val="0"/>
          <w:color w:val="000000"/>
          <w:position w:val="0"/>
          <w:sz w:val="20"/>
          <w:u w:val="none"/>
          <w:vertAlign w:val="baseline"/>
        </w:rPr>
        <w:t xml:space="preserve"> in three swing states on Monday - </w:t>
      </w:r>
      <w:r>
        <w:rPr>
          <w:rFonts w:ascii="arial" w:eastAsia="arial" w:hAnsi="arial" w:cs="arial"/>
          <w:b/>
          <w:i w:val="0"/>
          <w:strike w:val="0"/>
          <w:noProof w:val="0"/>
          <w:color w:val="000000"/>
          <w:position w:val="0"/>
          <w:sz w:val="20"/>
          <w:u w:val="none"/>
          <w:vertAlign w:val="baseline"/>
        </w:rPr>
        <w:t>Pennsylvania, Michigan and Wisconsin</w:t>
      </w:r>
      <w:r>
        <w:rPr>
          <w:rFonts w:ascii="arial" w:eastAsia="arial" w:hAnsi="arial" w:cs="arial"/>
          <w:b w:val="0"/>
          <w:i w:val="0"/>
          <w:strike w:val="0"/>
          <w:noProof w:val="0"/>
          <w:color w:val="000000"/>
          <w:position w:val="0"/>
          <w:sz w:val="20"/>
          <w:u w:val="none"/>
          <w:vertAlign w:val="baseline"/>
        </w:rPr>
        <w:t xml:space="preserve">. There she denounced Donald Trump as unfit for office as part of a campaign effort </w:t>
      </w:r>
      <w:r>
        <w:rPr>
          <w:rFonts w:ascii="arial" w:eastAsia="arial" w:hAnsi="arial" w:cs="arial"/>
          <w:b/>
          <w:i w:val="0"/>
          <w:strike w:val="0"/>
          <w:noProof w:val="0"/>
          <w:color w:val="000000"/>
          <w:position w:val="0"/>
          <w:sz w:val="20"/>
          <w:u w:val="none"/>
          <w:vertAlign w:val="baseline"/>
        </w:rPr>
        <w:t>to win over moderate Republicans and independent voters</w:t>
      </w:r>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aides believe that attracting a few disgruntled Republicans could prove </w:t>
      </w:r>
      <w:r>
        <w:rPr>
          <w:rFonts w:ascii="arial" w:eastAsia="arial" w:hAnsi="arial" w:cs="arial"/>
          <w:b/>
          <w:i w:val="0"/>
          <w:strike w:val="0"/>
          <w:noProof w:val="0"/>
          <w:color w:val="000000"/>
          <w:position w:val="0"/>
          <w:sz w:val="20"/>
          <w:u w:val="none"/>
          <w:vertAlign w:val="baseline"/>
        </w:rPr>
        <w:t>decisive</w:t>
      </w:r>
      <w:r>
        <w:rPr>
          <w:rFonts w:ascii="arial" w:eastAsia="arial" w:hAnsi="arial" w:cs="arial"/>
          <w:b w:val="0"/>
          <w:i w:val="0"/>
          <w:strike w:val="0"/>
          <w:noProof w:val="0"/>
          <w:color w:val="000000"/>
          <w:position w:val="0"/>
          <w:sz w:val="20"/>
          <w:u w:val="none"/>
          <w:vertAlign w:val="baseline"/>
        </w:rPr>
        <w:t xml:space="preserve">. In addition to the Cheneys,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is also being endorsed by </w:t>
      </w:r>
      <w:r>
        <w:rPr>
          <w:rFonts w:ascii="arial" w:eastAsia="arial" w:hAnsi="arial" w:cs="arial"/>
          <w:b/>
          <w:i w:val="0"/>
          <w:strike w:val="0"/>
          <w:noProof w:val="0"/>
          <w:color w:val="000000"/>
          <w:position w:val="0"/>
          <w:sz w:val="20"/>
          <w:u w:val="none"/>
          <w:vertAlign w:val="baseline"/>
        </w:rPr>
        <w:t>Susan Ford Bales</w:t>
      </w:r>
      <w:r>
        <w:rPr>
          <w:rFonts w:ascii="arial" w:eastAsia="arial" w:hAnsi="arial" w:cs="arial"/>
          <w:b w:val="0"/>
          <w:i w:val="0"/>
          <w:strike w:val="0"/>
          <w:noProof w:val="0"/>
          <w:color w:val="000000"/>
          <w:position w:val="0"/>
          <w:sz w:val="20"/>
          <w:u w:val="none"/>
          <w:vertAlign w:val="baseline"/>
        </w:rPr>
        <w:t xml:space="preserve">, daughter of former President Gerald Ford, and former Congressman </w:t>
      </w:r>
      <w:r>
        <w:rPr>
          <w:rFonts w:ascii="arial" w:eastAsia="arial" w:hAnsi="arial" w:cs="arial"/>
          <w:b/>
          <w:i w:val="0"/>
          <w:strike w:val="0"/>
          <w:noProof w:val="0"/>
          <w:color w:val="000000"/>
          <w:position w:val="0"/>
          <w:sz w:val="20"/>
          <w:u w:val="none"/>
          <w:vertAlign w:val="baseline"/>
        </w:rPr>
        <w:t>Adam Kinzinger</w:t>
      </w:r>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Frustrated Latinos embrace Donald Trump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Frustrated with Democrats over issues such as the </w:t>
      </w:r>
      <w:r>
        <w:rPr>
          <w:rFonts w:ascii="arial" w:eastAsia="arial" w:hAnsi="arial" w:cs="arial"/>
          <w:b/>
          <w:i w:val="0"/>
          <w:strike w:val="0"/>
          <w:noProof w:val="0"/>
          <w:color w:val="000000"/>
          <w:position w:val="0"/>
          <w:sz w:val="20"/>
          <w:u w:val="none"/>
          <w:vertAlign w:val="baseline"/>
        </w:rPr>
        <w:t xml:space="preserve">economy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val="0"/>
          <w:strike w:val="0"/>
          <w:noProof w:val="0"/>
          <w:color w:val="000000"/>
          <w:position w:val="0"/>
          <w:sz w:val="20"/>
          <w:u w:val="none"/>
          <w:vertAlign w:val="baseline"/>
        </w:rPr>
        <w:t>immigration</w:t>
      </w:r>
      <w:r>
        <w:rPr>
          <w:rFonts w:ascii="arial" w:eastAsia="arial" w:hAnsi="arial" w:cs="arial"/>
          <w:b w:val="0"/>
          <w:i w:val="0"/>
          <w:strike w:val="0"/>
          <w:noProof w:val="0"/>
          <w:color w:val="000000"/>
          <w:position w:val="0"/>
          <w:sz w:val="20"/>
          <w:u w:val="none"/>
          <w:vertAlign w:val="baseline"/>
        </w:rPr>
        <w:t xml:space="preserve">, many </w:t>
      </w:r>
      <w:r>
        <w:rPr>
          <w:rFonts w:ascii="arial" w:eastAsia="arial" w:hAnsi="arial" w:cs="arial"/>
          <w:b/>
          <w:i w:val="0"/>
          <w:strike w:val="0"/>
          <w:noProof w:val="0"/>
          <w:color w:val="000000"/>
          <w:position w:val="0"/>
          <w:sz w:val="20"/>
          <w:u w:val="none"/>
          <w:vertAlign w:val="baseline"/>
        </w:rPr>
        <w:t>Latinos in the pivotal state of Nevada say they will vote for Donald Trump</w:t>
      </w:r>
      <w:r>
        <w:rPr>
          <w:rFonts w:ascii="arial" w:eastAsia="arial" w:hAnsi="arial" w:cs="arial"/>
          <w:b w:val="0"/>
          <w:i w:val="0"/>
          <w:strike w:val="0"/>
          <w:noProof w:val="0"/>
          <w:color w:val="000000"/>
          <w:position w:val="0"/>
          <w:sz w:val="20"/>
          <w:u w:val="none"/>
          <w:vertAlign w:val="baseline"/>
        </w:rPr>
        <w:t xml:space="preserve"> over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The Latino community is the second largest voting population group in the United States and represents 22% of voters in Nevada. This support can be decisive for the Republican.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campaign, </w:t>
      </w:r>
      <w:r>
        <w:rPr>
          <w:rFonts w:ascii="arial" w:eastAsia="arial" w:hAnsi="arial" w:cs="arial"/>
          <w:b/>
          <w:i w:val="0"/>
          <w:strike w:val="0"/>
          <w:noProof w:val="0"/>
          <w:color w:val="000000"/>
          <w:position w:val="0"/>
          <w:sz w:val="20"/>
          <w:u w:val="none"/>
          <w:vertAlign w:val="baseline"/>
        </w:rPr>
        <w:t>the Republican's actions</w:t>
      </w:r>
      <w:r>
        <w:rPr>
          <w:rFonts w:ascii="arial" w:eastAsia="arial" w:hAnsi="arial" w:cs="arial"/>
          <w:b w:val="0"/>
          <w:i w:val="0"/>
          <w:strike w:val="0"/>
          <w:noProof w:val="0"/>
          <w:color w:val="000000"/>
          <w:position w:val="0"/>
          <w:sz w:val="20"/>
          <w:u w:val="none"/>
          <w:vertAlign w:val="baseline"/>
        </w:rPr>
        <w:t xml:space="preserve"> towards his rival swung between topics such as</w:t>
      </w:r>
      <w:r>
        <w:rPr>
          <w:rFonts w:ascii="arial" w:eastAsia="arial" w:hAnsi="arial" w:cs="arial"/>
          <w:b/>
          <w:i w:val="0"/>
          <w:strike w:val="0"/>
          <w:noProof w:val="0"/>
          <w:color w:val="000000"/>
          <w:position w:val="0"/>
          <w:sz w:val="20"/>
          <w:u w:val="none"/>
          <w:vertAlign w:val="baseline"/>
        </w:rPr>
        <w:t xml:space="preserve"> criticism of the use of funds for the arrival of "illegal immigrants", insults and self-proclaims of victory</w:t>
      </w:r>
      <w:r>
        <w:rPr>
          <w:rFonts w:ascii="arial" w:eastAsia="arial" w:hAnsi="arial" w:cs="arial"/>
          <w:b w:val="0"/>
          <w:i w:val="0"/>
          <w:strike w:val="0"/>
          <w:noProof w:val="0"/>
          <w:color w:val="000000"/>
          <w:position w:val="0"/>
          <w:sz w:val="20"/>
          <w:u w:val="none"/>
          <w:vertAlign w:val="baseline"/>
        </w:rPr>
        <w:t>. Trump went for the</w:t>
      </w:r>
      <w:r>
        <w:rPr>
          <w:rFonts w:ascii="arial" w:eastAsia="arial" w:hAnsi="arial" w:cs="arial"/>
          <w:b/>
          <w:i w:val="0"/>
          <w:strike w:val="0"/>
          <w:noProof w:val="0"/>
          <w:color w:val="000000"/>
          <w:position w:val="0"/>
          <w:sz w:val="20"/>
          <w:u w:val="none"/>
          <w:vertAlign w:val="baseline"/>
        </w:rPr>
        <w:t xml:space="preserve"> undecided in areas devastated by Hurricane Helene </w:t>
      </w:r>
      <w:r>
        <w:rPr>
          <w:rFonts w:ascii="arial" w:eastAsia="arial" w:hAnsi="arial" w:cs="arial"/>
          <w:b w:val="0"/>
          <w:i w:val="0"/>
          <w:strike w:val="0"/>
          <w:noProof w:val="0"/>
          <w:color w:val="000000"/>
          <w:position w:val="0"/>
          <w:sz w:val="20"/>
          <w:u w:val="none"/>
          <w:vertAlign w:val="baseline"/>
        </w:rPr>
        <w:t xml:space="preserve"> in North Carolina.</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is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economic plan?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vice president and Democratic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presented her economic program</w:t>
      </w:r>
      <w:r>
        <w:rPr>
          <w:rFonts w:ascii="arial" w:eastAsia="arial" w:hAnsi="arial" w:cs="arial"/>
          <w:b w:val="0"/>
          <w:i w:val="0"/>
          <w:strike w:val="0"/>
          <w:noProof w:val="0"/>
          <w:color w:val="000000"/>
          <w:position w:val="0"/>
          <w:sz w:val="20"/>
          <w:u w:val="none"/>
          <w:vertAlign w:val="baseline"/>
        </w:rPr>
        <w:t xml:space="preserve"> and addressed a specific target audience: the </w:t>
      </w:r>
      <w:r>
        <w:rPr>
          <w:rFonts w:ascii="arial" w:eastAsia="arial" w:hAnsi="arial" w:cs="arial"/>
          <w:b/>
          <w:i w:val="0"/>
          <w:strike w:val="0"/>
          <w:noProof w:val="0"/>
          <w:color w:val="000000"/>
          <w:position w:val="0"/>
          <w:sz w:val="20"/>
          <w:u w:val="none"/>
          <w:vertAlign w:val="baseline"/>
        </w:rPr>
        <w:t>African-American community</w:t>
      </w:r>
      <w:r>
        <w:rPr>
          <w:rFonts w:ascii="arial" w:eastAsia="arial" w:hAnsi="arial" w:cs="arial"/>
          <w:b w:val="0"/>
          <w:i w:val="0"/>
          <w:strike w:val="0"/>
          <w:noProof w:val="0"/>
          <w:color w:val="000000"/>
          <w:position w:val="0"/>
          <w:sz w:val="20"/>
          <w:u w:val="none"/>
          <w:vertAlign w:val="baseline"/>
        </w:rPr>
        <w:t xml:space="preserve">. The proposal includes </w:t>
      </w:r>
      <w:r>
        <w:rPr>
          <w:rFonts w:ascii="arial" w:eastAsia="arial" w:hAnsi="arial" w:cs="arial"/>
          <w:b/>
          <w:i w:val="0"/>
          <w:strike w:val="0"/>
          <w:noProof w:val="0"/>
          <w:color w:val="000000"/>
          <w:position w:val="0"/>
          <w:sz w:val="20"/>
          <w:u w:val="none"/>
          <w:vertAlign w:val="baseline"/>
        </w:rPr>
        <w:t>forgivable loans of up to u$s20,000 for entrepreneurs and small businesses</w:t>
      </w:r>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other commitments is the possibility of promoting a</w:t>
      </w:r>
      <w:r>
        <w:rPr>
          <w:rFonts w:ascii="arial" w:eastAsia="arial" w:hAnsi="arial" w:cs="arial"/>
          <w:b/>
          <w:i w:val="0"/>
          <w:strike w:val="0"/>
          <w:noProof w:val="0"/>
          <w:color w:val="000000"/>
          <w:position w:val="0"/>
          <w:sz w:val="20"/>
          <w:u w:val="none"/>
          <w:vertAlign w:val="baseline"/>
        </w:rPr>
        <w:t xml:space="preserve"> regulatory framework for cryptocurrencies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legalizing recreational marijuana</w:t>
      </w:r>
      <w:r>
        <w:rPr>
          <w:rFonts w:ascii="arial" w:eastAsia="arial" w:hAnsi="arial" w:cs="arial"/>
          <w:b w:val="0"/>
          <w:i w:val="0"/>
          <w:strike w:val="0"/>
          <w:noProof w:val="0"/>
          <w:color w:val="000000"/>
          <w:position w:val="0"/>
          <w:sz w:val="20"/>
          <w:u w:val="none"/>
          <w:vertAlign w:val="baseline"/>
        </w:rPr>
        <w:t xml:space="preserve"> at the federal level. Finally,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also pledged to invest in </w:t>
      </w:r>
      <w:r>
        <w:rPr>
          <w:rFonts w:ascii="arial" w:eastAsia="arial" w:hAnsi="arial" w:cs="arial"/>
          <w:b/>
          <w:i w:val="0"/>
          <w:strike w:val="0"/>
          <w:noProof w:val="0"/>
          <w:color w:val="000000"/>
          <w:position w:val="0"/>
          <w:sz w:val="20"/>
          <w:u w:val="none"/>
          <w:vertAlign w:val="baseline"/>
        </w:rPr>
        <w:t>health care programs for these communities to combat inequalities in access to health care.</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Latest polls anticipate a dead heat scenario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long and convulsive electoral campaign, the next president of the </w:t>
      </w:r>
      <w:r>
        <w:rPr>
          <w:rFonts w:ascii="arial" w:eastAsia="arial" w:hAnsi="arial" w:cs="arial"/>
          <w:b/>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will be defined in only </w:t>
      </w:r>
      <w:r>
        <w:rPr>
          <w:rFonts w:ascii="arial" w:eastAsia="arial" w:hAnsi="arial" w:cs="arial"/>
          <w:b/>
          <w:i w:val="0"/>
          <w:strike w:val="0"/>
          <w:noProof w:val="0"/>
          <w:color w:val="000000"/>
          <w:position w:val="0"/>
          <w:sz w:val="20"/>
          <w:u w:val="none"/>
          <w:vertAlign w:val="baseline"/>
        </w:rPr>
        <w:t xml:space="preserve">15 days </w:t>
      </w:r>
      <w:r>
        <w:rPr>
          <w:rFonts w:ascii="arial" w:eastAsia="arial" w:hAnsi="arial" w:cs="arial"/>
          <w:b w:val="0"/>
          <w:i w:val="0"/>
          <w:strike w:val="0"/>
          <w:noProof w:val="0"/>
          <w:color w:val="000000"/>
          <w:position w:val="0"/>
          <w:sz w:val="20"/>
          <w:u w:val="none"/>
          <w:vertAlign w:val="baseline"/>
        </w:rPr>
        <w:t>. We will have to wait until November 5 to know the outcome of the very close dispute between Republican Donald Trump</w:t>
      </w:r>
      <w:r>
        <w:rPr>
          <w:rFonts w:ascii="arial" w:eastAsia="arial" w:hAnsi="arial" w:cs="arial"/>
          <w:b/>
          <w:i w:val="0"/>
          <w:strike w:val="0"/>
          <w:noProof w:val="0"/>
          <w:color w:val="000000"/>
          <w:position w:val="0"/>
          <w:sz w:val="20"/>
          <w:u w:val="none"/>
          <w:vertAlign w:val="baseline"/>
        </w:rPr>
        <w:t xml:space="preserve"> and Democrat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latest polls</w:t>
      </w:r>
      <w:r>
        <w:rPr>
          <w:rFonts w:ascii="arial" w:eastAsia="arial" w:hAnsi="arial" w:cs="arial"/>
          <w:b/>
          <w:i w:val="0"/>
          <w:strike w:val="0"/>
          <w:noProof w:val="0"/>
          <w:color w:val="000000"/>
          <w:position w:val="0"/>
          <w:sz w:val="20"/>
          <w:u w:val="none"/>
          <w:vertAlign w:val="baseline"/>
        </w:rPr>
        <w:t xml:space="preserve"> anticipate a </w:t>
      </w:r>
      <w:r>
        <w:rPr>
          <w:rFonts w:ascii="arial" w:eastAsia="arial" w:hAnsi="arial" w:cs="arial"/>
          <w:b w:val="0"/>
          <w:i w:val="0"/>
          <w:strike w:val="0"/>
          <w:noProof w:val="0"/>
          <w:color w:val="000000"/>
          <w:position w:val="0"/>
          <w:sz w:val="20"/>
          <w:u w:val="none"/>
          <w:vertAlign w:val="baseline"/>
        </w:rPr>
        <w:t>technical tie scenario.</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are the key states for the U.S. elections?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 million voters are called to the polls for the November presidential election. However, </w:t>
      </w:r>
      <w:r>
        <w:rPr>
          <w:rFonts w:ascii="arial" w:eastAsia="arial" w:hAnsi="arial" w:cs="arial"/>
          <w:b/>
          <w:i w:val="0"/>
          <w:strike w:val="0"/>
          <w:noProof w:val="0"/>
          <w:color w:val="000000"/>
          <w:position w:val="0"/>
          <w:sz w:val="20"/>
          <w:u w:val="none"/>
          <w:vertAlign w:val="baseline"/>
        </w:rPr>
        <w:t>the outcome may depend on just a few tens or hundreds of thousands of votes</w:t>
      </w:r>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"swing states" are</w:t>
      </w:r>
      <w:r>
        <w:rPr>
          <w:rFonts w:ascii="arial" w:eastAsia="arial" w:hAnsi="arial" w:cs="arial"/>
          <w:b/>
          <w:i w:val="0"/>
          <w:strike w:val="0"/>
          <w:noProof w:val="0"/>
          <w:color w:val="000000"/>
          <w:position w:val="0"/>
          <w:sz w:val="20"/>
          <w:u w:val="none"/>
          <w:vertAlign w:val="baseline"/>
        </w:rPr>
        <w:t xml:space="preserve"> Arizona, North Carolina, Georgia, Michigan, Nevada, Pennsylvania and Wisconsin</w:t>
      </w:r>
      <w:r>
        <w:rPr>
          <w:rFonts w:ascii="arial" w:eastAsia="arial" w:hAnsi="arial" w:cs="arial"/>
          <w:b w:val="0"/>
          <w:i w:val="0"/>
          <w:strike w:val="0"/>
          <w:noProof w:val="0"/>
          <w:color w:val="000000"/>
          <w:position w:val="0"/>
          <w:sz w:val="20"/>
          <w:u w:val="none"/>
          <w:vertAlign w:val="baseline"/>
        </w:rPr>
        <w:t>. The votes of voters in these seven states will carry much more weight than those in the rest, due to similar levels of support for Democrats and Republicans.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its </w:t>
      </w:r>
      <w:r>
        <w:rPr>
          <w:rFonts w:ascii="arial" w:eastAsia="arial" w:hAnsi="arial" w:cs="arial"/>
          <w:b/>
          <w:i w:val="0"/>
          <w:strike w:val="0"/>
          <w:noProof w:val="0"/>
          <w:color w:val="000000"/>
          <w:position w:val="0"/>
          <w:sz w:val="20"/>
          <w:u w:val="none"/>
          <w:vertAlign w:val="baseline"/>
        </w:rPr>
        <w:t>indirect voting system</w:t>
      </w:r>
      <w:r>
        <w:rPr>
          <w:rFonts w:ascii="arial" w:eastAsia="arial" w:hAnsi="arial" w:cs="arial"/>
          <w:b w:val="0"/>
          <w:i w:val="0"/>
          <w:strike w:val="0"/>
          <w:noProof w:val="0"/>
          <w:color w:val="000000"/>
          <w:position w:val="0"/>
          <w:sz w:val="20"/>
          <w:u w:val="none"/>
          <w:vertAlign w:val="baseline"/>
        </w:rPr>
        <w:t xml:space="preserve">, citizens first vote for the electors, and the electors choose the president. In this way, whoever obtains the most votes from the </w:t>
      </w:r>
      <w:r>
        <w:rPr>
          <w:rFonts w:ascii="arial" w:eastAsia="arial" w:hAnsi="arial" w:cs="arial"/>
          <w:b/>
          <w:i w:val="0"/>
          <w:strike w:val="0"/>
          <w:noProof w:val="0"/>
          <w:color w:val="000000"/>
          <w:position w:val="0"/>
          <w:sz w:val="20"/>
          <w:u w:val="none"/>
          <w:vertAlign w:val="baseline"/>
        </w:rPr>
        <w:t>Electoral College</w:t>
      </w:r>
      <w:r>
        <w:rPr>
          <w:rFonts w:ascii="arial" w:eastAsia="arial" w:hAnsi="arial" w:cs="arial"/>
          <w:b w:val="0"/>
          <w:i w:val="0"/>
          <w:strike w:val="0"/>
          <w:noProof w:val="0"/>
          <w:color w:val="000000"/>
          <w:position w:val="0"/>
          <w:sz w:val="20"/>
          <w:u w:val="none"/>
          <w:vertAlign w:val="baseline"/>
        </w:rPr>
        <w:t xml:space="preserve"> representatives will assume the presidency of the country. That is why Republican Donald Trump and Democrat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are investing their funds and energies in these states.</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duel between Donald Trump and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in figures</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voting is by indirect universal suffrage and Americans vote for 538 electors, who choose the president. To win the election, the candidate must obtain a majority of 270 votes. To reach the White House, the candidate must obtain a majority of 270 votes.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president, the elections will also renew the U.S. </w:t>
      </w:r>
      <w:r>
        <w:rPr>
          <w:rFonts w:ascii="arial" w:eastAsia="arial" w:hAnsi="arial" w:cs="arial"/>
          <w:b/>
          <w:i w:val="0"/>
          <w:strike w:val="0"/>
          <w:noProof w:val="0"/>
          <w:color w:val="000000"/>
          <w:position w:val="0"/>
          <w:sz w:val="20"/>
          <w:u w:val="none"/>
          <w:vertAlign w:val="baseline"/>
        </w:rPr>
        <w:t xml:space="preserve">Congress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Thirty-four senators and 435 members</w:t>
      </w:r>
      <w:r>
        <w:rPr>
          <w:rFonts w:ascii="arial" w:eastAsia="arial" w:hAnsi="arial" w:cs="arial"/>
          <w:b w:val="0"/>
          <w:i w:val="0"/>
          <w:strike w:val="0"/>
          <w:noProof w:val="0"/>
          <w:color w:val="000000"/>
          <w:position w:val="0"/>
          <w:sz w:val="20"/>
          <w:u w:val="none"/>
          <w:vertAlign w:val="baseline"/>
        </w:rPr>
        <w:t xml:space="preserve"> of the </w:t>
      </w:r>
      <w:r>
        <w:rPr>
          <w:rFonts w:ascii="arial" w:eastAsia="arial" w:hAnsi="arial" w:cs="arial"/>
          <w:b/>
          <w:i w:val="0"/>
          <w:strike w:val="0"/>
          <w:noProof w:val="0"/>
          <w:color w:val="000000"/>
          <w:position w:val="0"/>
          <w:sz w:val="20"/>
          <w:u w:val="none"/>
          <w:vertAlign w:val="baseline"/>
        </w:rPr>
        <w:t>House of Representatives</w:t>
      </w:r>
      <w:r>
        <w:rPr>
          <w:rFonts w:ascii="arial" w:eastAsia="arial" w:hAnsi="arial" w:cs="arial"/>
          <w:b w:val="0"/>
          <w:i w:val="0"/>
          <w:strike w:val="0"/>
          <w:noProof w:val="0"/>
          <w:color w:val="000000"/>
          <w:position w:val="0"/>
          <w:sz w:val="20"/>
          <w:u w:val="none"/>
          <w:vertAlign w:val="baseline"/>
        </w:rPr>
        <w:t xml:space="preserve"> will be renewed. All members of the</w:t>
      </w:r>
      <w:r>
        <w:rPr>
          <w:rFonts w:ascii="arial" w:eastAsia="arial" w:hAnsi="arial" w:cs="arial"/>
          <w:b/>
          <w:i w:val="0"/>
          <w:strike w:val="0"/>
          <w:noProof w:val="0"/>
          <w:color w:val="000000"/>
          <w:position w:val="0"/>
          <w:sz w:val="20"/>
          <w:u w:val="none"/>
          <w:vertAlign w:val="baseline"/>
        </w:rPr>
        <w:t xml:space="preserve"> House of Representatives </w:t>
      </w:r>
      <w:r>
        <w:rPr>
          <w:rFonts w:ascii="arial" w:eastAsia="arial" w:hAnsi="arial" w:cs="arial"/>
          <w:b w:val="0"/>
          <w:i w:val="0"/>
          <w:strike w:val="0"/>
          <w:noProof w:val="0"/>
          <w:color w:val="000000"/>
          <w:position w:val="0"/>
          <w:sz w:val="20"/>
          <w:u w:val="none"/>
          <w:vertAlign w:val="baseline"/>
        </w:rPr>
        <w:t xml:space="preserve">will be re-elected for a </w:t>
      </w:r>
      <w:r>
        <w:rPr>
          <w:rFonts w:ascii="arial" w:eastAsia="arial" w:hAnsi="arial" w:cs="arial"/>
          <w:b/>
          <w:i w:val="0"/>
          <w:strike w:val="0"/>
          <w:noProof w:val="0"/>
          <w:color w:val="000000"/>
          <w:position w:val="0"/>
          <w:sz w:val="20"/>
          <w:u w:val="none"/>
          <w:vertAlign w:val="baseline"/>
        </w:rPr>
        <w:t>two-year term.</w:t>
      </w:r>
      <w:r>
        <w:rPr>
          <w:rFonts w:ascii="arial" w:eastAsia="arial" w:hAnsi="arial" w:cs="arial"/>
          <w:b w:val="0"/>
          <w:i w:val="0"/>
          <w:strike w:val="0"/>
          <w:noProof w:val="0"/>
          <w:color w:val="000000"/>
          <w:position w:val="0"/>
          <w:sz w:val="20"/>
          <w:u w:val="none"/>
          <w:vertAlign w:val="baseline"/>
        </w:rPr>
        <w:t xml:space="preserve"> Currently, the </w:t>
      </w:r>
      <w:r>
        <w:rPr>
          <w:rFonts w:ascii="arial" w:eastAsia="arial" w:hAnsi="arial" w:cs="arial"/>
          <w:b/>
          <w:i w:val="0"/>
          <w:strike w:val="0"/>
          <w:noProof w:val="0"/>
          <w:color w:val="000000"/>
          <w:position w:val="0"/>
          <w:sz w:val="20"/>
          <w:u w:val="none"/>
          <w:vertAlign w:val="baseline"/>
        </w:rPr>
        <w:t>Republicans hold a majority</w:t>
      </w:r>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val="0"/>
          <w:strike w:val="0"/>
          <w:noProof w:val="0"/>
          <w:color w:val="000000"/>
          <w:position w:val="0"/>
          <w:sz w:val="20"/>
          <w:u w:val="none"/>
          <w:vertAlign w:val="baseline"/>
        </w:rPr>
        <w:t>Upper House</w:t>
      </w:r>
      <w:r>
        <w:rPr>
          <w:rFonts w:ascii="arial" w:eastAsia="arial" w:hAnsi="arial" w:cs="arial"/>
          <w:b w:val="0"/>
          <w:i w:val="0"/>
          <w:strike w:val="0"/>
          <w:noProof w:val="0"/>
          <w:color w:val="000000"/>
          <w:position w:val="0"/>
          <w:sz w:val="20"/>
          <w:u w:val="none"/>
          <w:vertAlign w:val="baseline"/>
        </w:rPr>
        <w:t xml:space="preserve">, senators are elected for </w:t>
      </w:r>
      <w:r>
        <w:rPr>
          <w:rFonts w:ascii="arial" w:eastAsia="arial" w:hAnsi="arial" w:cs="arial"/>
          <w:b/>
          <w:i w:val="0"/>
          <w:strike w:val="0"/>
          <w:noProof w:val="0"/>
          <w:color w:val="000000"/>
          <w:position w:val="0"/>
          <w:sz w:val="20"/>
          <w:u w:val="none"/>
          <w:vertAlign w:val="baseline"/>
        </w:rPr>
        <w:t>six years.</w:t>
      </w:r>
      <w:r>
        <w:rPr>
          <w:rFonts w:ascii="arial" w:eastAsia="arial" w:hAnsi="arial" w:cs="arial"/>
          <w:b w:val="0"/>
          <w:i w:val="0"/>
          <w:strike w:val="0"/>
          <w:noProof w:val="0"/>
          <w:color w:val="000000"/>
          <w:position w:val="0"/>
          <w:sz w:val="20"/>
          <w:u w:val="none"/>
          <w:vertAlign w:val="baseline"/>
        </w:rPr>
        <w:t xml:space="preserve"> In the current House, the </w:t>
      </w:r>
      <w:r>
        <w:rPr>
          <w:rFonts w:ascii="arial" w:eastAsia="arial" w:hAnsi="arial" w:cs="arial"/>
          <w:b/>
          <w:i w:val="0"/>
          <w:strike w:val="0"/>
          <w:noProof w:val="0"/>
          <w:color w:val="000000"/>
          <w:position w:val="0"/>
          <w:sz w:val="20"/>
          <w:u w:val="none"/>
          <w:vertAlign w:val="baseline"/>
        </w:rPr>
        <w:t>Democrats have a very slim majority</w:t>
      </w:r>
      <w:r>
        <w:rPr>
          <w:rFonts w:ascii="arial" w:eastAsia="arial" w:hAnsi="arial" w:cs="arial"/>
          <w:b w:val="0"/>
          <w:i w:val="0"/>
          <w:strike w:val="0"/>
          <w:noProof w:val="0"/>
          <w:color w:val="000000"/>
          <w:position w:val="0"/>
          <w:sz w:val="20"/>
          <w:u w:val="none"/>
          <w:vertAlign w:val="baseline"/>
        </w:rPr>
        <w:t>, which the Republicans hope to take away.</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 a surprise twist, the Washington Post will not support any candidate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influential</w:t>
      </w:r>
      <w:r>
        <w:rPr>
          <w:rFonts w:ascii="arial" w:eastAsia="arial" w:hAnsi="arial" w:cs="arial"/>
          <w:b/>
          <w:i w:val="0"/>
          <w:strike w:val="0"/>
          <w:noProof w:val="0"/>
          <w:color w:val="000000"/>
          <w:position w:val="0"/>
          <w:sz w:val="20"/>
          <w:u w:val="none"/>
          <w:vertAlign w:val="baseline"/>
        </w:rPr>
        <w:t xml:space="preserve"> Washington Post</w:t>
      </w:r>
      <w:r>
        <w:rPr>
          <w:rFonts w:ascii="arial" w:eastAsia="arial" w:hAnsi="arial" w:cs="arial"/>
          <w:b w:val="0"/>
          <w:i w:val="0"/>
          <w:strike w:val="0"/>
          <w:noProof w:val="0"/>
          <w:color w:val="000000"/>
          <w:position w:val="0"/>
          <w:sz w:val="20"/>
          <w:u w:val="none"/>
          <w:vertAlign w:val="baseline"/>
        </w:rPr>
        <w:t xml:space="preserve"> newspaper announced Friday that it </w:t>
      </w:r>
      <w:r>
        <w:rPr>
          <w:rFonts w:ascii="arial" w:eastAsia="arial" w:hAnsi="arial" w:cs="arial"/>
          <w:b/>
          <w:i w:val="0"/>
          <w:strike w:val="0"/>
          <w:noProof w:val="0"/>
          <w:color w:val="000000"/>
          <w:position w:val="0"/>
          <w:sz w:val="20"/>
          <w:u w:val="none"/>
          <w:vertAlign w:val="baseline"/>
        </w:rPr>
        <w:t>will not endorse any candidate in the</w:t>
      </w:r>
      <w:r>
        <w:rPr>
          <w:rFonts w:ascii="arial" w:eastAsia="arial" w:hAnsi="arial" w:cs="arial"/>
          <w:b w:val="0"/>
          <w:i w:val="0"/>
          <w:strike w:val="0"/>
          <w:noProof w:val="0"/>
          <w:color w:val="000000"/>
          <w:position w:val="0"/>
          <w:sz w:val="20"/>
          <w:u w:val="none"/>
          <w:vertAlign w:val="baseline"/>
        </w:rPr>
        <w:t xml:space="preserve"> Nov. 5 </w:t>
      </w:r>
      <w:r>
        <w:rPr>
          <w:rFonts w:ascii="arial" w:eastAsia="arial" w:hAnsi="arial" w:cs="arial"/>
          <w:b/>
          <w:i w:val="0"/>
          <w:strike w:val="0"/>
          <w:noProof w:val="0"/>
          <w:color w:val="000000"/>
          <w:position w:val="0"/>
          <w:sz w:val="20"/>
          <w:u w:val="none"/>
          <w:vertAlign w:val="baseline"/>
        </w:rPr>
        <w:t>U.S. presidential election</w:t>
      </w:r>
      <w:r>
        <w:rPr>
          <w:rFonts w:ascii="arial" w:eastAsia="arial" w:hAnsi="arial" w:cs="arial"/>
          <w:b w:val="0"/>
          <w:i w:val="0"/>
          <w:strike w:val="0"/>
          <w:noProof w:val="0"/>
          <w:color w:val="000000"/>
          <w:position w:val="0"/>
          <w:sz w:val="20"/>
          <w:u w:val="none"/>
          <w:vertAlign w:val="baseline"/>
        </w:rPr>
        <w:t xml:space="preserve"> and will refrain from doing so in future elections. It is </w:t>
      </w:r>
      <w:r>
        <w:rPr>
          <w:rFonts w:ascii="arial" w:eastAsia="arial" w:hAnsi="arial" w:cs="arial"/>
          <w:b/>
          <w:i w:val="0"/>
          <w:strike w:val="0"/>
          <w:noProof w:val="0"/>
          <w:color w:val="000000"/>
          <w:position w:val="0"/>
          <w:sz w:val="20"/>
          <w:u w:val="none"/>
          <w:vertAlign w:val="baseline"/>
        </w:rPr>
        <w:t>a return to "our roots,"</w:t>
      </w:r>
      <w:r>
        <w:rPr>
          <w:rFonts w:ascii="arial" w:eastAsia="arial" w:hAnsi="arial" w:cs="arial"/>
          <w:b w:val="0"/>
          <w:i w:val="0"/>
          <w:strike w:val="0"/>
          <w:noProof w:val="0"/>
          <w:color w:val="000000"/>
          <w:position w:val="0"/>
          <w:sz w:val="20"/>
          <w:u w:val="none"/>
          <w:vertAlign w:val="baseline"/>
        </w:rPr>
        <w:t xml:space="preserve"> explained its CEO, </w:t>
      </w:r>
      <w:r>
        <w:rPr>
          <w:rFonts w:ascii="arial" w:eastAsia="arial" w:hAnsi="arial" w:cs="arial"/>
          <w:b/>
          <w:i w:val="0"/>
          <w:strike w:val="0"/>
          <w:noProof w:val="0"/>
          <w:color w:val="000000"/>
          <w:position w:val="0"/>
          <w:sz w:val="20"/>
          <w:u w:val="none"/>
          <w:vertAlign w:val="baseline"/>
        </w:rPr>
        <w:t>William Levis</w:t>
      </w:r>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Washington Post</w:t>
      </w:r>
      <w:r>
        <w:rPr>
          <w:rFonts w:ascii="arial" w:eastAsia="arial" w:hAnsi="arial" w:cs="arial"/>
          <w:b w:val="0"/>
          <w:i w:val="0"/>
          <w:strike w:val="0"/>
          <w:noProof w:val="0"/>
          <w:color w:val="000000"/>
          <w:position w:val="0"/>
          <w:sz w:val="20"/>
          <w:u w:val="none"/>
          <w:vertAlign w:val="baseline"/>
        </w:rPr>
        <w:t xml:space="preserve"> is an influential media among the U.S. elite and had supported Democratic presidential candidates in 2008, 2012, 2016 and 2020. Therefore, this announcement by Levis implies</w:t>
      </w:r>
      <w:r>
        <w:rPr>
          <w:rFonts w:ascii="arial" w:eastAsia="arial" w:hAnsi="arial" w:cs="arial"/>
          <w:b/>
          <w:i w:val="0"/>
          <w:strike w:val="0"/>
          <w:noProof w:val="0"/>
          <w:color w:val="000000"/>
          <w:position w:val="0"/>
          <w:sz w:val="20"/>
          <w:u w:val="none"/>
          <w:vertAlign w:val="baseline"/>
        </w:rPr>
        <w:t xml:space="preserve"> a major change in the medium today owned by Amazon CEO Jeff Bezos.</w:t>
      </w:r>
      <w:r>
        <w:rPr>
          <w:rFonts w:ascii="arial" w:eastAsia="arial" w:hAnsi="arial" w:cs="arial"/>
          <w:b w:val="0"/>
          <w:i w:val="0"/>
          <w:strike w:val="0"/>
          <w:noProof w:val="0"/>
          <w:color w:val="000000"/>
          <w:position w:val="0"/>
          <w:sz w:val="20"/>
          <w:u w:val="none"/>
          <w:vertAlign w:val="baseline"/>
        </w:rPr>
        <w:t xml:space="preserve"> Whether it will hurt Democratic candidate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remains to be seen.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w:t>
      </w:r>
      <w:r>
        <w:rPr>
          <w:rFonts w:ascii="arial" w:eastAsia="arial" w:hAnsi="arial" w:cs="arial"/>
          <w:b/>
          <w:i w:val="0"/>
          <w:strike w:val="0"/>
          <w:noProof w:val="0"/>
          <w:color w:val="000000"/>
          <w:position w:val="0"/>
          <w:sz w:val="20"/>
          <w:u w:val="none"/>
          <w:vertAlign w:val="baseline"/>
        </w:rPr>
        <w:t xml:space="preserve"> a return to "our roots of not endorsing presidential candidates,"</w:t>
      </w:r>
      <w:r>
        <w:rPr>
          <w:rFonts w:ascii="arial" w:eastAsia="arial" w:hAnsi="arial" w:cs="arial"/>
          <w:b w:val="0"/>
          <w:i w:val="0"/>
          <w:strike w:val="0"/>
          <w:noProof w:val="0"/>
          <w:color w:val="000000"/>
          <w:position w:val="0"/>
          <w:sz w:val="20"/>
          <w:u w:val="none"/>
          <w:vertAlign w:val="baseline"/>
        </w:rPr>
        <w:t xml:space="preserve"> Levis explained. "Our job at The Washington Post </w:t>
      </w:r>
      <w:r>
        <w:rPr>
          <w:rFonts w:ascii="arial" w:eastAsia="arial" w:hAnsi="arial" w:cs="arial"/>
          <w:b/>
          <w:i w:val="0"/>
          <w:strike w:val="0"/>
          <w:noProof w:val="0"/>
          <w:color w:val="000000"/>
          <w:position w:val="0"/>
          <w:sz w:val="20"/>
          <w:u w:val="none"/>
          <w:vertAlign w:val="baseline"/>
        </w:rPr>
        <w:t xml:space="preserve">is to provide nonpartisan news across the newsroom </w:t>
      </w:r>
      <w:r>
        <w:rPr>
          <w:rFonts w:ascii="arial" w:eastAsia="arial" w:hAnsi="arial" w:cs="arial"/>
          <w:b w:val="0"/>
          <w:i w:val="0"/>
          <w:strike w:val="0"/>
          <w:noProof w:val="0"/>
          <w:color w:val="000000"/>
          <w:position w:val="0"/>
          <w:sz w:val="20"/>
          <w:u w:val="none"/>
          <w:vertAlign w:val="baseline"/>
        </w:rPr>
        <w:t>for all Americans, and thought-provoking views from our opinion team that help our readers form their own opinions," he said.</w:t>
      </w:r>
    </w:p>
    <w:p>
      <w:pPr>
        <w:pStyle w:val="Normal148"/>
        <w:keepNext/>
        <w:spacing w:before="240" w:after="0" w:line="340" w:lineRule="atLeast"/>
        <w:ind w:left="0" w:right="0" w:firstLine="0"/>
        <w:jc w:val="left"/>
      </w:pPr>
      <w:bookmarkStart w:id="443" w:name="Classification_146"/>
      <w:bookmarkEnd w:id="443"/>
      <w:r>
        <w:rPr>
          <w:rFonts w:ascii="arial" w:eastAsia="arial" w:hAnsi="arial" w:cs="arial"/>
          <w:b/>
          <w:i w:val="0"/>
          <w:strike w:val="0"/>
          <w:noProof w:val="0"/>
          <w:color w:val="000000"/>
          <w:position w:val="0"/>
          <w:sz w:val="28"/>
          <w:u w:val="none"/>
          <w:vertAlign w:val="baseline"/>
        </w:rPr>
        <w:t>Classification</w:t>
      </w:r>
    </w:p>
    <w:p>
      <w:pPr>
        <w:pStyle w:val="Normal148"/>
        <w:spacing w:line="60" w:lineRule="exact"/>
      </w:pPr>
      <w:r>
        <w:pict>
          <v:line id="_x0000_s1500" style="position:absolute;z-index:252110848" from="0,2pt" to="512pt,2pt" strokecolor="#009ddb" strokeweight="2pt">
            <v:stroke linestyle="single"/>
            <w10:wrap type="topAndBottom"/>
          </v:line>
        </w:pict>
      </w:r>
    </w:p>
    <w:p>
      <w:pPr>
        <w:pStyle w:val="Normal148"/>
        <w:spacing w:line="120" w:lineRule="exact"/>
      </w:pP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(92%); CAMPAIGNS &amp; ELECTIONS (90%); HEADS OF GOVERNMENT ELECTIONS (90%); NATIONAL SECURITY &amp; FOREIGN RELATIONS (90%); NEGATIVE NEWS (90%); US FEDERAL ELECTIONS (90%); US PRESIDENTIAL CANDIDATES 2008 (90%); US PRESIDENTIAL CANDIDATES 2012 (90%); US PRESIDENTIAL CANDIDATES 2024 (90%); US PRESIDENTIAL ELECTIONS (90%); ELECTIONS &amp; POLITICS (89%); GOVERNMENT &amp; PUBLIC ADMINISTRATION (89%); GOVERNMENT BODIES &amp; OFFICES (89%); GOVERNORS (89%); LEGISLATIVE BODIES (89%); US DEMOCRATIC PARTY (89%); US REPUBLICAN PARTY (89%); US STATE GOVERNMENT (89%); VOTERS &amp; VOTING (89%); BIDEN'S FIRST 100 DAYS (78%); MUNICIPAL FINANCE (78%); POLITICAL PARTIES (78%); TRUMP'S FIRST 100 DAYS (78%); ASSASSINATION (77%); ILLEGAL IMMIGRANTS (75%); IMMIGRATION (75%); IMMIGRATION, CITIZENSHIP &amp; DISPLACEMENT (75%); GOVERNMENT BUDGETS (71%); TERRORISM &amp; COUNTERTERRORISM (71%); REPRODUCTIVE RIGHTS (68%); EDUCATION REGULATION &amp; POLICY (63%); ABORTION (52%); ABORTION RIGHTS (52%)</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GOVERNMENT BUDGETS (71%); BUDGETS (62%); HIGHWAYS &amp; STREETS (50%)</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(93%); JOE BIDEN (92%)</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(92%); UNITED STATES (99%)</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2024</w:t>
      </w:r>
    </w:p>
    <w:p>
      <w:pPr>
        <w:pStyle w:val="Normal148"/>
      </w:pPr>
    </w:p>
    <w:p>
      <w:pPr>
        <w:pStyle w:val="Normal148"/>
        <w:ind w:left="200"/>
        <w:sectPr>
          <w:type w:val="continuous"/>
          <w:pgMar w:top="840" w:right="1000" w:bottom="840" w:left="1000" w:header="400" w:footer="400"/>
          <w:pgNumType w:fmt="decimal"/>
          <w:cols w:space="720"/>
        </w:sectPr>
      </w:pPr>
      <w:r>
        <w:br/>
      </w:r>
      <w:r>
        <w:pict>
          <v:line id="_x0000_s1501"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2042"/>
          <w:headerReference w:type="default" r:id="rId2043"/>
          <w:footerReference w:type="even" r:id="rId2044"/>
          <w:footerReference w:type="default" r:id="rId2045"/>
          <w:headerReference w:type="first" r:id="rId2046"/>
          <w:footerReference w:type="first" r:id="rId2047"/>
          <w:pgSz w:w="12240" w:h="15840"/>
          <w:pgMar w:top="840" w:right="1000" w:bottom="840" w:left="1000" w:header="400" w:footer="400"/>
          <w:pgNumType w:fmt="decimal"/>
          <w:cols w:space="720"/>
          <w:titlePg w:val="0"/>
        </w:sectPr>
      </w:pPr>
    </w:p>
    <w:p>
      <w:pPr>
        <w:pStyle w:val="Normal149"/>
      </w:pPr>
    </w:p>
    <w:p>
      <w:pPr>
        <w:pStyle w:val="Heading1147"/>
        <w:keepNext w:val="0"/>
        <w:spacing w:after="200" w:line="340" w:lineRule="atLeast"/>
        <w:ind w:left="0" w:right="0" w:firstLine="0"/>
        <w:jc w:val="center"/>
      </w:pPr>
      <w:hyperlink r:id="rId2048" w:history="1">
        <w:r>
          <w:rPr>
            <w:rFonts w:ascii="arial" w:eastAsia="arial" w:hAnsi="arial" w:cs="arial"/>
            <w:b/>
            <w:i/>
            <w:strike w:val="0"/>
            <w:color w:val="0077CC"/>
            <w:sz w:val="28"/>
            <w:u w:val="single"/>
            <w:vertAlign w:val="baseline"/>
          </w:rPr>
          <w:t xml:space="preserve">Donald Trump challenges </w:t>
        </w:r>
      </w:hyperlink>
      <w:hyperlink r:id="rId2049" w:history="1">
        <w:r>
          <w:rPr>
            <w:rFonts w:ascii="arial" w:eastAsia="arial" w:hAnsi="arial" w:cs="arial"/>
            <w:b/>
            <w:i/>
            <w:strike w:val="0"/>
            <w:color w:val="0077CC"/>
            <w:sz w:val="28"/>
            <w:u w:val="single"/>
            <w:vertAlign w:val="baseline"/>
          </w:rPr>
          <w:t>Kamala</w:t>
        </w:r>
      </w:hyperlink>
      <w:hyperlink r:id="rId2050" w:history="1">
        <w:r>
          <w:rPr>
            <w:rFonts w:ascii="arial" w:eastAsia="arial" w:hAnsi="arial" w:cs="arial"/>
            <w:b/>
            <w:i/>
            <w:strike w:val="0"/>
            <w:color w:val="0077CC"/>
            <w:sz w:val="28"/>
            <w:u w:val="single"/>
            <w:vertAlign w:val="baseline"/>
          </w:rPr>
          <w:t xml:space="preserve"> </w:t>
        </w:r>
      </w:hyperlink>
      <w:hyperlink r:id="rId2051" w:history="1">
        <w:r>
          <w:rPr>
            <w:rFonts w:ascii="arial" w:eastAsia="arial" w:hAnsi="arial" w:cs="arial"/>
            <w:b/>
            <w:i/>
            <w:strike w:val="0"/>
            <w:color w:val="0077CC"/>
            <w:sz w:val="28"/>
            <w:u w:val="single"/>
            <w:vertAlign w:val="baseline"/>
          </w:rPr>
          <w:t>Harris</w:t>
        </w:r>
      </w:hyperlink>
      <w:hyperlink r:id="rId2052" w:history="1">
        <w:r>
          <w:rPr>
            <w:rFonts w:ascii="arial" w:eastAsia="arial" w:hAnsi="arial" w:cs="arial"/>
            <w:b/>
            <w:i/>
            <w:strike w:val="0"/>
            <w:color w:val="0077CC"/>
            <w:sz w:val="28"/>
            <w:u w:val="single"/>
            <w:vertAlign w:val="baseline"/>
          </w:rPr>
          <w:t xml:space="preserve"> to a debate</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2024 Tuesday</w:t>
      </w:r>
    </w:p>
    <w:p>
      <w:pPr>
        <w:pStyle w:val="Normal149"/>
        <w:keepNext w:val="0"/>
        <w:spacing w:after="0" w:line="240" w:lineRule="atLeast"/>
        <w:ind w:right="0"/>
        <w:jc w:val="both"/>
      </w:pPr>
      <w:bookmarkStart w:id="444" w:name="Bookmark_149"/>
      <w:bookmarkEnd w:id="444"/>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149"/>
        <w:keepNext/>
        <w:spacing w:before="240" w:after="0" w:line="340" w:lineRule="atLeast"/>
        <w:ind w:left="0" w:right="0" w:firstLine="0"/>
        <w:jc w:val="left"/>
      </w:pPr>
      <w:bookmarkStart w:id="445" w:name="Body_147"/>
      <w:bookmarkEnd w:id="445"/>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02" style="position:absolute;z-index:252112896"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Donald Trump said he would be willing to debate the </w:t>
      </w:r>
      <w:r>
        <w:rPr>
          <w:rFonts w:ascii="arial" w:eastAsia="arial" w:hAnsi="arial" w:cs="arial"/>
          <w:b/>
          <w:i w:val="0"/>
          <w:strike w:val="0"/>
          <w:noProof w:val="0"/>
          <w:color w:val="000000"/>
          <w:position w:val="0"/>
          <w:sz w:val="20"/>
          <w:u w:val="none"/>
          <w:vertAlign w:val="baseline"/>
        </w:rPr>
        <w:t>Democratic Party</w:t>
      </w:r>
      <w:r>
        <w:rPr>
          <w:rFonts w:ascii="arial" w:eastAsia="arial" w:hAnsi="arial" w:cs="arial"/>
          <w:b w:val="0"/>
          <w:i w:val="0"/>
          <w:strike w:val="0"/>
          <w:noProof w:val="0"/>
          <w:color w:val="000000"/>
          <w:position w:val="0"/>
          <w:sz w:val="20"/>
          <w:u w:val="none"/>
          <w:vertAlign w:val="baseline"/>
        </w:rPr>
        <w:t xml:space="preserve">'s presumptive nominee </w:t>
      </w:r>
      <w:r>
        <w:rPr>
          <w:rFonts w:ascii="arial" w:eastAsia="arial" w:hAnsi="arial" w:cs="arial"/>
          <w:b/>
          <w:i w:val="0"/>
          <w:strike w:val="0"/>
          <w:noProof w:val="0"/>
          <w:color w:val="000000"/>
          <w:position w:val="0"/>
          <w:sz w:val="20"/>
          <w:u w:val="none"/>
          <w:vertAlign w:val="baseline"/>
        </w:rPr>
        <w:t>for the White House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on several occasions.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I would be willing to </w:t>
      </w:r>
      <w:r>
        <w:rPr>
          <w:rFonts w:ascii="arial" w:eastAsia="arial" w:hAnsi="arial" w:cs="arial"/>
          <w:b/>
          <w:i w:val="0"/>
          <w:strike w:val="0"/>
          <w:noProof w:val="0"/>
          <w:color w:val="000000"/>
          <w:position w:val="0"/>
          <w:sz w:val="20"/>
          <w:u w:val="none"/>
          <w:vertAlign w:val="baseline"/>
        </w:rPr>
        <w:t>have more than one debate</w:t>
      </w:r>
      <w:r>
        <w:rPr>
          <w:rFonts w:ascii="arial" w:eastAsia="arial" w:hAnsi="arial" w:cs="arial"/>
          <w:b w:val="0"/>
          <w:i w:val="0"/>
          <w:strike w:val="0"/>
          <w:noProof w:val="0"/>
          <w:color w:val="000000"/>
          <w:position w:val="0"/>
          <w:sz w:val="20"/>
          <w:u w:val="none"/>
          <w:vertAlign w:val="baseline"/>
        </w:rPr>
        <w:t>," Trump said on a media call hosted by the Republican National Committee.</w:t>
      </w:r>
    </w:p>
    <w:p>
      <w:pPr>
        <w:pStyle w:val="Normal1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Trump wants to measure himself against </w:t>
      </w: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again criticized that the second debate is to be held on </w:t>
      </w:r>
      <w:r>
        <w:rPr>
          <w:rFonts w:ascii="arial" w:eastAsia="arial" w:hAnsi="arial" w:cs="arial"/>
          <w:b/>
          <w:i w:val="0"/>
          <w:strike w:val="0"/>
          <w:noProof w:val="0"/>
          <w:color w:val="000000"/>
          <w:position w:val="0"/>
          <w:sz w:val="20"/>
          <w:u w:val="none"/>
          <w:vertAlign w:val="baseline"/>
        </w:rPr>
        <w:t>ABC</w:t>
      </w:r>
      <w:r>
        <w:rPr>
          <w:rFonts w:ascii="arial" w:eastAsia="arial" w:hAnsi="arial" w:cs="arial"/>
          <w:b w:val="0"/>
          <w:i w:val="0"/>
          <w:strike w:val="0"/>
          <w:noProof w:val="0"/>
          <w:color w:val="000000"/>
          <w:position w:val="0"/>
          <w:sz w:val="20"/>
          <w:u w:val="none"/>
          <w:vertAlign w:val="baseline"/>
        </w:rPr>
        <w:t xml:space="preserve">. As he agreed with </w:t>
      </w:r>
      <w:r>
        <w:rPr>
          <w:rFonts w:ascii="arial" w:eastAsia="arial" w:hAnsi="arial" w:cs="arial"/>
          <w:b/>
          <w:i w:val="0"/>
          <w:strike w:val="0"/>
          <w:noProof w:val="0"/>
          <w:color w:val="000000"/>
          <w:position w:val="0"/>
          <w:sz w:val="20"/>
          <w:u w:val="none"/>
          <w:vertAlign w:val="baseline"/>
        </w:rPr>
        <w:t>Joe Biden'</w:t>
      </w:r>
      <w:r>
        <w:rPr>
          <w:rFonts w:ascii="arial" w:eastAsia="arial" w:hAnsi="arial" w:cs="arial"/>
          <w:b w:val="0"/>
          <w:i w:val="0"/>
          <w:strike w:val="0"/>
          <w:noProof w:val="0"/>
          <w:color w:val="000000"/>
          <w:position w:val="0"/>
          <w:sz w:val="20"/>
          <w:u w:val="none"/>
          <w:vertAlign w:val="baseline"/>
        </w:rPr>
        <w:t xml:space="preserve">s campaign </w:t>
      </w:r>
      <w:r>
        <w:rPr>
          <w:rFonts w:ascii="arial" w:eastAsia="arial" w:hAnsi="arial" w:cs="arial"/>
          <w:b/>
          <w:i w:val="0"/>
          <w:strike w:val="0"/>
          <w:noProof w:val="0"/>
          <w:color w:val="000000"/>
          <w:position w:val="0"/>
          <w:sz w:val="20"/>
          <w:u w:val="none"/>
          <w:vertAlign w:val="baseline"/>
        </w:rPr>
        <w:t>months ago</w:t>
      </w:r>
      <w:r>
        <w:rPr>
          <w:rFonts w:ascii="arial" w:eastAsia="arial" w:hAnsi="arial" w:cs="arial"/>
          <w:b w:val="0"/>
          <w:i w:val="0"/>
          <w:strike w:val="0"/>
          <w:noProof w:val="0"/>
          <w:color w:val="000000"/>
          <w:position w:val="0"/>
          <w:sz w:val="20"/>
          <w:u w:val="none"/>
          <w:vertAlign w:val="baseline"/>
        </w:rPr>
        <w:t xml:space="preserve">. The first one took place on CNN last June 27 and was the trigger for </w:t>
      </w:r>
      <w:r>
        <w:rPr>
          <w:rFonts w:ascii="arial" w:eastAsia="arial" w:hAnsi="arial" w:cs="arial"/>
          <w:b/>
          <w:i w:val="0"/>
          <w:strike w:val="0"/>
          <w:noProof w:val="0"/>
          <w:color w:val="000000"/>
          <w:position w:val="0"/>
          <w:sz w:val="20"/>
          <w:u w:val="none"/>
          <w:vertAlign w:val="baseline"/>
        </w:rPr>
        <w:t>Biden's abandonment of his aspiration</w:t>
      </w:r>
      <w:r>
        <w:rPr>
          <w:rFonts w:ascii="arial" w:eastAsia="arial" w:hAnsi="arial" w:cs="arial"/>
          <w:b w:val="0"/>
          <w:i w:val="0"/>
          <w:strike w:val="0"/>
          <w:noProof w:val="0"/>
          <w:color w:val="000000"/>
          <w:position w:val="0"/>
          <w:sz w:val="20"/>
          <w:u w:val="none"/>
          <w:vertAlign w:val="baseline"/>
        </w:rPr>
        <w:t xml:space="preserve"> to the presidency after his disastrous performance.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 said he is not "excited" about having a debate hosted by ABC. In a post on Truth Social last weekend, he called for the </w:t>
      </w:r>
      <w:r>
        <w:rPr>
          <w:rFonts w:ascii="arial" w:eastAsia="arial" w:hAnsi="arial" w:cs="arial"/>
          <w:b/>
          <w:i w:val="0"/>
          <w:strike w:val="0"/>
          <w:noProof w:val="0"/>
          <w:color w:val="000000"/>
          <w:position w:val="0"/>
          <w:sz w:val="20"/>
          <w:u w:val="none"/>
          <w:vertAlign w:val="baseline"/>
        </w:rPr>
        <w:t>debate</w:t>
      </w:r>
      <w:r>
        <w:rPr>
          <w:rFonts w:ascii="arial" w:eastAsia="arial" w:hAnsi="arial" w:cs="arial"/>
          <w:b w:val="0"/>
          <w:i w:val="0"/>
          <w:strike w:val="0"/>
          <w:noProof w:val="0"/>
          <w:color w:val="000000"/>
          <w:position w:val="0"/>
          <w:sz w:val="20"/>
          <w:u w:val="none"/>
          <w:vertAlign w:val="baseline"/>
        </w:rPr>
        <w:t xml:space="preserve"> to be on the conservative </w:t>
      </w:r>
      <w:r>
        <w:rPr>
          <w:rFonts w:ascii="arial" w:eastAsia="arial" w:hAnsi="arial" w:cs="arial"/>
          <w:b/>
          <w:i w:val="0"/>
          <w:strike w:val="0"/>
          <w:noProof w:val="0"/>
          <w:color w:val="000000"/>
          <w:position w:val="0"/>
          <w:sz w:val="20"/>
          <w:u w:val="none"/>
          <w:vertAlign w:val="baseline"/>
        </w:rPr>
        <w:t>Fox News</w:t>
      </w:r>
      <w:r>
        <w:rPr>
          <w:rFonts w:ascii="arial" w:eastAsia="arial" w:hAnsi="arial" w:cs="arial"/>
          <w:b w:val="0"/>
          <w:i w:val="0"/>
          <w:strike w:val="0"/>
          <w:noProof w:val="0"/>
          <w:color w:val="000000"/>
          <w:position w:val="0"/>
          <w:sz w:val="20"/>
          <w:u w:val="none"/>
          <w:vertAlign w:val="baseline"/>
        </w:rPr>
        <w:t xml:space="preserve"> Channel, rather than ABC.</w:t>
      </w:r>
    </w:p>
    <w:p>
      <w:pPr>
        <w:pStyle w:val="Normal1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i w:val="0"/>
          <w:strike w:val="0"/>
          <w:noProof w:val="0"/>
          <w:color w:val="000000"/>
          <w:position w:val="0"/>
          <w:sz w:val="20"/>
          <w:u w:val="none"/>
          <w:vertAlign w:val="baseline"/>
        </w:rPr>
        <w:t xml:space="preserve"> recalls her harshness with Trump.</w:t>
      </w:r>
    </w:p>
    <w:p>
      <w:pPr>
        <w:pStyle w:val="Normal1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on Tuesday evoked her past as a prosecutor to lash out harshly at Republican </w:t>
      </w:r>
      <w:r>
        <w:rPr>
          <w:rFonts w:ascii="arial" w:eastAsia="arial" w:hAnsi="arial" w:cs="arial"/>
          <w:b/>
          <w:i w:val="0"/>
          <w:strike w:val="0"/>
          <w:noProof w:val="0"/>
          <w:color w:val="000000"/>
          <w:position w:val="0"/>
          <w:sz w:val="20"/>
          <w:u w:val="none"/>
          <w:vertAlign w:val="baseline"/>
        </w:rPr>
        <w:t>nominee</w:t>
      </w:r>
      <w:r>
        <w:rPr>
          <w:rFonts w:ascii="arial" w:eastAsia="arial" w:hAnsi="arial" w:cs="arial"/>
          <w:b w:val="0"/>
          <w:i w:val="0"/>
          <w:strike w:val="0"/>
          <w:noProof w:val="0"/>
          <w:color w:val="000000"/>
          <w:position w:val="0"/>
          <w:sz w:val="20"/>
          <w:u w:val="none"/>
          <w:vertAlign w:val="baseline"/>
        </w:rPr>
        <w:t xml:space="preserve"> Donald Trump. He is the first former president convicted of a crime in the </w:t>
      </w:r>
      <w:r>
        <w:rPr>
          <w:rFonts w:ascii="arial" w:eastAsia="arial" w:hAnsi="arial" w:cs="arial"/>
          <w:b/>
          <w:i w:val="0"/>
          <w:strike w:val="0"/>
          <w:noProof w:val="0"/>
          <w:color w:val="000000"/>
          <w:position w:val="0"/>
          <w:sz w:val="20"/>
          <w:u w:val="none"/>
          <w:vertAlign w:val="baseline"/>
        </w:rPr>
        <w:t>history of the country</w:t>
      </w:r>
      <w:r>
        <w:rPr>
          <w:rFonts w:ascii="arial" w:eastAsia="arial" w:hAnsi="arial" w:cs="arial"/>
          <w:b w:val="0"/>
          <w:i w:val="0"/>
          <w:strike w:val="0"/>
          <w:noProof w:val="0"/>
          <w:color w:val="000000"/>
          <w:position w:val="0"/>
          <w:sz w:val="20"/>
          <w:u w:val="none"/>
          <w:vertAlign w:val="baseline"/>
        </w:rPr>
        <w:t xml:space="preserve"> and of whom the Democrat said, </w:t>
      </w:r>
      <w:r>
        <w:rPr>
          <w:rFonts w:ascii="arial" w:eastAsia="arial" w:hAnsi="arial" w:cs="arial"/>
          <w:b/>
          <w:i w:val="0"/>
          <w:strike w:val="0"/>
          <w:noProof w:val="0"/>
          <w:color w:val="000000"/>
          <w:position w:val="0"/>
          <w:sz w:val="20"/>
          <w:u w:val="none"/>
          <w:vertAlign w:val="baseline"/>
        </w:rPr>
        <w:t>"I know well what his ilk are like</w:t>
      </w:r>
      <w:r>
        <w:rPr>
          <w:rFonts w:ascii="arial" w:eastAsia="arial" w:hAnsi="arial" w:cs="arial"/>
          <w:b w:val="0"/>
          <w:i w:val="0"/>
          <w:strike w:val="0"/>
          <w:noProof w:val="0"/>
          <w:color w:val="000000"/>
          <w:position w:val="0"/>
          <w:sz w:val="20"/>
          <w:u w:val="none"/>
          <w:vertAlign w:val="baseline"/>
        </w:rPr>
        <w: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36 hours after officially launching her election campaign,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mathematically became the Democratic nominee. However, her nomination will have to be made official at the </w:t>
      </w:r>
      <w:r>
        <w:rPr>
          <w:rFonts w:ascii="arial" w:eastAsia="arial" w:hAnsi="arial" w:cs="arial"/>
          <w:b/>
          <w:i w:val="0"/>
          <w:strike w:val="0"/>
          <w:noProof w:val="0"/>
          <w:color w:val="000000"/>
          <w:position w:val="0"/>
          <w:sz w:val="20"/>
          <w:u w:val="none"/>
          <w:vertAlign w:val="baseline"/>
        </w:rPr>
        <w:t xml:space="preserve">Democratic National Convention </w:t>
      </w:r>
      <w:r>
        <w:rPr>
          <w:rFonts w:ascii="arial" w:eastAsia="arial" w:hAnsi="arial" w:cs="arial"/>
          <w:b w:val="0"/>
          <w:i w:val="0"/>
          <w:strike w:val="0"/>
          <w:noProof w:val="0"/>
          <w:color w:val="000000"/>
          <w:position w:val="0"/>
          <w:sz w:val="20"/>
          <w:u w:val="none"/>
          <w:vertAlign w:val="baseline"/>
        </w:rPr>
        <w:t>in August.</w:t>
      </w:r>
    </w:p>
    <w:p>
      <w:pPr>
        <w:pStyle w:val="Normal149"/>
        <w:keepNext/>
        <w:spacing w:before="240" w:after="0" w:line="340" w:lineRule="atLeast"/>
        <w:ind w:left="0" w:right="0" w:firstLine="0"/>
        <w:jc w:val="left"/>
      </w:pPr>
      <w:bookmarkStart w:id="446" w:name="Classification_147"/>
      <w:bookmarkEnd w:id="446"/>
      <w:r>
        <w:rPr>
          <w:rFonts w:ascii="arial" w:eastAsia="arial" w:hAnsi="arial" w:cs="arial"/>
          <w:b/>
          <w:i w:val="0"/>
          <w:strike w:val="0"/>
          <w:noProof w:val="0"/>
          <w:color w:val="000000"/>
          <w:position w:val="0"/>
          <w:sz w:val="28"/>
          <w:u w:val="none"/>
          <w:vertAlign w:val="baseline"/>
        </w:rPr>
        <w:t>Classification</w:t>
      </w:r>
    </w:p>
    <w:p>
      <w:pPr>
        <w:pStyle w:val="Normal149"/>
        <w:spacing w:line="60" w:lineRule="exact"/>
      </w:pPr>
      <w:r>
        <w:pict>
          <v:line id="_x0000_s1503" style="position:absolute;z-index:252113920" from="0,2pt" to="512pt,2pt" strokecolor="#009ddb" strokeweight="2pt">
            <v:stroke linestyle="single"/>
            <w10:wrap type="topAndBottom"/>
          </v:line>
        </w:pict>
      </w:r>
    </w:p>
    <w:p>
      <w:pPr>
        <w:pStyle w:val="Normal149"/>
        <w:spacing w:line="120" w:lineRule="exact"/>
      </w:pP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(90%); US DEMOCRATIC PARTY (90%); US PRESIDENTS (90%); US REPUBLICAN PARTY (90%); CAMPAIGNS &amp; ELECTIONS (78%); ELECTIONS (78%); POLITICAL CANDIDATES (78%); POLITICAL PARTY CONVENTIONS (78%); US DEMOCRATIC NATIONAL CONVENTIONS (78%); CONSERVATISM (77%); CONFERENCES &amp; CONVENTIONS (73%); CRIME, LAW ENFORCEMENT &amp; CORRECTIONS (72%); CRIMINAL OFFENSES (67%); PUBLIC PROSECUTORS (67%); CRIMINAL CONVICTIONS (52%); Actualidad (%);  Mundo (%);  debatir (%);  Donald Trump (%);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(83%)</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REPUBLICAN NATIONAL COMMITTEE (57%)</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(83%); SIC4833 TELEVISION BROADCASTING STATIONS (83%); TELEVISION INDUSTRY (76%); PUBLIC PROSECUTORS (67%)</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JOE BIDEN (79%)</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2024</w:t>
      </w:r>
    </w:p>
    <w:p>
      <w:pPr>
        <w:pStyle w:val="Normal149"/>
      </w:pPr>
    </w:p>
    <w:p>
      <w:pPr>
        <w:pStyle w:val="Normal149"/>
        <w:ind w:left="200"/>
        <w:sectPr>
          <w:type w:val="continuous"/>
          <w:pgMar w:top="840" w:right="1000" w:bottom="840" w:left="1000" w:header="400" w:footer="400"/>
          <w:pgNumType w:fmt="decimal"/>
          <w:cols w:space="720"/>
        </w:sectPr>
      </w:pPr>
      <w:r>
        <w:br/>
      </w:r>
      <w:r>
        <w:pict>
          <v:line id="_x0000_s1504"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2053"/>
          <w:headerReference w:type="default" r:id="rId2054"/>
          <w:footerReference w:type="even" r:id="rId2055"/>
          <w:footerReference w:type="default" r:id="rId2056"/>
          <w:headerReference w:type="first" r:id="rId2057"/>
          <w:footerReference w:type="first" r:id="rId2058"/>
          <w:pgSz w:w="12240" w:h="15840"/>
          <w:pgMar w:top="840" w:right="1000" w:bottom="840" w:left="1000" w:header="400" w:footer="400"/>
          <w:pgNumType w:fmt="decimal"/>
          <w:cols w:space="720"/>
          <w:titlePg w:val="0"/>
        </w:sectPr>
      </w:pPr>
    </w:p>
    <w:p>
      <w:pPr>
        <w:pStyle w:val="Normal150"/>
      </w:pPr>
    </w:p>
    <w:p>
      <w:pPr>
        <w:pStyle w:val="Heading1148"/>
        <w:keepNext w:val="0"/>
        <w:spacing w:after="200" w:line="340" w:lineRule="atLeast"/>
        <w:ind w:left="0" w:right="0" w:firstLine="0"/>
        <w:jc w:val="center"/>
      </w:pPr>
      <w:hyperlink r:id="rId2059" w:history="1">
        <w:r>
          <w:rPr>
            <w:rFonts w:ascii="arial" w:eastAsia="arial" w:hAnsi="arial" w:cs="arial"/>
            <w:b/>
            <w:i/>
            <w:strike w:val="0"/>
            <w:color w:val="0077CC"/>
            <w:sz w:val="28"/>
            <w:u w:val="single"/>
            <w:vertAlign w:val="baseline"/>
          </w:rPr>
          <w:t>Kamala</w:t>
        </w:r>
      </w:hyperlink>
      <w:hyperlink r:id="rId2060" w:history="1">
        <w:r>
          <w:rPr>
            <w:rFonts w:ascii="arial" w:eastAsia="arial" w:hAnsi="arial" w:cs="arial"/>
            <w:b/>
            <w:i/>
            <w:strike w:val="0"/>
            <w:color w:val="0077CC"/>
            <w:sz w:val="28"/>
            <w:u w:val="single"/>
            <w:vertAlign w:val="baseline"/>
          </w:rPr>
          <w:t xml:space="preserve"> </w:t>
        </w:r>
      </w:hyperlink>
      <w:hyperlink r:id="rId2061" w:history="1">
        <w:r>
          <w:rPr>
            <w:rFonts w:ascii="arial" w:eastAsia="arial" w:hAnsi="arial" w:cs="arial"/>
            <w:b/>
            <w:i/>
            <w:strike w:val="0"/>
            <w:color w:val="0077CC"/>
            <w:sz w:val="28"/>
            <w:u w:val="single"/>
            <w:vertAlign w:val="baseline"/>
          </w:rPr>
          <w:t>Harris</w:t>
        </w:r>
      </w:hyperlink>
      <w:hyperlink r:id="rId2062" w:history="1">
        <w:r>
          <w:rPr>
            <w:rFonts w:ascii="arial" w:eastAsia="arial" w:hAnsi="arial" w:cs="arial"/>
            <w:b/>
            <w:i/>
            <w:strike w:val="0"/>
            <w:color w:val="0077CC"/>
            <w:sz w:val="28"/>
            <w:u w:val="single"/>
            <w:vertAlign w:val="baseline"/>
          </w:rPr>
          <w:t xml:space="preserve"> launches economic plan, focuses on African-American voters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2024 Wednesday</w:t>
      </w:r>
    </w:p>
    <w:p>
      <w:pPr>
        <w:pStyle w:val="Normal150"/>
        <w:keepNext w:val="0"/>
        <w:spacing w:after="0" w:line="240" w:lineRule="atLeast"/>
        <w:ind w:right="0"/>
        <w:jc w:val="both"/>
      </w:pPr>
      <w:bookmarkStart w:id="447" w:name="Bookmark_150"/>
      <w:bookmarkEnd w:id="447"/>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150"/>
        <w:keepNext/>
        <w:spacing w:before="240" w:after="0" w:line="340" w:lineRule="atLeast"/>
        <w:ind w:left="0" w:right="0" w:firstLine="0"/>
        <w:jc w:val="left"/>
      </w:pPr>
      <w:bookmarkStart w:id="448" w:name="Body_148"/>
      <w:bookmarkEnd w:id="448"/>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05" style="position:absolute;z-index:25211596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&lt;p&gt;In the midst of the campaign for the&lt;strong&gt; U.S. presidential elections&lt;/strong&gt;, the vice-president and Democratic candidate, &lt;strong&gt;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&lt;/strong&gt;, presented on Tuesday a &lt;strong&gt; new economic program&lt;/strong&gt; aimed at a specific target audience: &lt;strong&gt;the African-American community&lt;/strong&gt;. The proposal contemplates the possibility of &lt;strong&gt;forgivable loans of up to u$s20,000&lt;/strong&gt; for entrepreneurs, to stimulate the growth of small businesses.&lt;/p&gt;  &lt;p&gt;The announcement also included &lt;strong&gt;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commitment to promote a regulatory framework for cryptocurrencies&lt;/strong&gt;, a rising asset among the African-American community. Approximately &lt;strong&gt;20% of African-Americans own some type of digital asset&lt;/strong&gt;, so this proposal would be an attempt at greater security in a sector with growing regulatory risks.&lt;/p&gt;  &lt;h2&gt;What other proposals does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have in her economic plan?&lt;/h2&gt; &lt;p&gt;Among &lt;strong&gt;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economic initiatives&lt;/strong&gt; is the intention to work with &lt;strong&gt;Congress to legalize recreational marijuana&lt;/strong&gt; at the federal level.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measure aims to &lt;strong&gt;ensure that African-American men have access to business opportunities &lt;/strong&gt;in the cannabis industry and jobs in a growing sector.&lt;/p&gt;  &lt;p&gt;Additionally,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pledged to invest in &lt;strong&gt;health care programs focused on these communities. &lt;/strong&gt;This is a relevant issue in recent policy debates due to &lt;strong&gt;structural inequities in access to healthcare.&lt;/strong&gt;&lt;/p&gt;    &lt;p&gt;this&lt;/p&gt; &lt;h2&gt;Donald Trump as a choice for the African American community.&lt;/h2&gt; &lt;p&gt;&lt;strong&gt;</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'&lt;/strong&gt; presentation of &lt;strong&gt;these proposals comes on the heels of the African American community's support for former President Donald Trump&lt;/strong&gt;. According to the latest polls, about &lt;strong&gt;15% of this community plans to vote for the Republican candidate&lt;/strong&gt;, with a growth of six percentage points compared to the 2020 elections.&lt;/p&gt; &lt;h2&gt;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questioned the mental health of Donald Trump&lt;/h2&gt; &lt;p&gt;</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&lt;strong&gt; questioned &lt;/strong&gt; Trump'&lt;strong&gt; s mental health &lt;/strong&gt; on the social network X, after the former president started dancing during&lt;strong&gt; a campaign event. &lt;/strong&gt;"I hope he's okay," the vice president said in her post. However, Trump responded to her that &lt;strong&gt;he took two cognitive tests &lt;/strong&gt;that gave &lt;strong&gt;"exceptional" &lt;/strong&gt; results &lt;strong&gt;. &lt;/strong&gt;"I am in&lt;strong&gt; considerably better health than Clinton, Bush, Obama, Biden&lt;/strong&gt; and, &lt;strong&gt;above all,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&lt;/strong&gt;," the tycoon claimed.&lt;/p&gt;       </w:t>
      </w:r>
    </w:p>
    <w:p>
      <w:pPr>
        <w:pStyle w:val="Normal150"/>
        <w:keepNext/>
        <w:spacing w:before="240" w:after="0" w:line="340" w:lineRule="atLeast"/>
        <w:ind w:left="0" w:right="0" w:firstLine="0"/>
        <w:jc w:val="left"/>
      </w:pPr>
      <w:bookmarkStart w:id="449" w:name="Classification_148"/>
      <w:bookmarkEnd w:id="449"/>
      <w:r>
        <w:rPr>
          <w:rFonts w:ascii="arial" w:eastAsia="arial" w:hAnsi="arial" w:cs="arial"/>
          <w:b/>
          <w:i w:val="0"/>
          <w:strike w:val="0"/>
          <w:noProof w:val="0"/>
          <w:color w:val="000000"/>
          <w:position w:val="0"/>
          <w:sz w:val="28"/>
          <w:u w:val="none"/>
          <w:vertAlign w:val="baseline"/>
        </w:rPr>
        <w:t>Classification</w:t>
      </w:r>
    </w:p>
    <w:p>
      <w:pPr>
        <w:pStyle w:val="Normal150"/>
        <w:spacing w:line="60" w:lineRule="exact"/>
      </w:pPr>
      <w:r>
        <w:pict>
          <v:line id="_x0000_s1506" style="position:absolute;z-index:252116992" from="0,2pt" to="512pt,2pt" strokecolor="#009ddb" strokeweight="2pt">
            <v:stroke linestyle="single"/>
            <w10:wrap type="topAndBottom"/>
          </v:line>
        </w:pict>
      </w:r>
    </w:p>
    <w:p>
      <w:pPr>
        <w:pStyle w:val="Normal150"/>
        <w:spacing w:line="120" w:lineRule="exact"/>
      </w:pP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AFRICAN AMERICANS (93%); CAMPAIGNS &amp; ELECTIONS (90%); ECONOMIC POLICY (90%); ELECTIONS (90%); HEADS OF GOVERNMENT ELECTIONS (90%); POLITICAL CANDIDATES (90%); US PRESIDENTIAL CANDIDATES 2012 (90%); US DEMOCRATIC PARTY (89%); US PRESIDENTIAL CANDIDATES 2008 (89%); US PRESIDENTIAL ELECTIONS (89%); US PRESIDENTS (89%); VOTERS &amp; VOTING (89%); COMPANY ACTIVITIES &amp; MANAGEMENT (78%); ENTREPRENEURSHIP (78%); HEALTH CARE POLICY (78%); PUBLIC POLICY (78%); US REPUBLICAN PARTY (78%); INDUSTRY SECTOR PERFORMANCE (76%); MARIJUANA INDUSTRY (76%); SMALL BUSINESS (76%); HEALTH CARE REGULATION &amp; POLICY (75%); MARIJUANA REGULATION &amp; POLICY (75%); ECONOMIC DEVELOPMENT (73%); CANNABIS (72%); MARKET DEMOGRAPHICS (72%); RECREATIONAL DRUGS (72%); HEALTH CARE ACCESS (71%); HEALTH EQUITY (71%); SOCIAL NETWORKING (71%); CRYPTOCURRENCY REGULATION &amp; POLICY (70%); DIGITAL CURRENCY (70%); DRUG LIBERALIZATION (67%); INTELLIGENCE &amp; COGNITION (67%); MARIJUANA (67%); MENTAL HEALTH (66%); CRYPTOCURRENCY (55%)</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POLICY (78%); MARIJUANA INDUSTRY (76%); DIGITAL ASSETS (75%); HEALTH CARE REGULATION &amp; POLICY (75%); MARIJUANA REGULATION &amp; POLICY (75%); CANNABIS (72%); MARKET DEMOGRAPHICS (72%); HEALTH CARE ACCESS (71%); HEALTH EQUITY (71%); CRYPTO ASSETS (70%); CRYPTOCURRENCY REGULATION &amp; POLICY (70%); DIGITAL CURRENCY (70%); MARIJUANA (67%); HEALTH CARE (66%); CRYPTOCURRENCY (55%)</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KAMALA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HARRIS</w:t>
      </w:r>
      <w:r>
        <w:rPr>
          <w:rFonts w:ascii="arial" w:eastAsia="arial" w:hAnsi="arial" w:cs="arial"/>
          <w:b w:val="0"/>
          <w:i w:val="0"/>
          <w:strike w:val="0"/>
          <w:noProof w:val="0"/>
          <w:color w:val="000000"/>
          <w:position w:val="0"/>
          <w:sz w:val="20"/>
          <w:u w:val="none"/>
          <w:vertAlign w:val="baseline"/>
        </w:rPr>
        <w:t xml:space="preserve"> (94%); DONALD TRUMP (89%); BARACK OBAMA (58%)</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150"/>
      </w:pPr>
    </w:p>
    <w:p>
      <w:pPr>
        <w:pStyle w:val="Normal150"/>
        <w:ind w:left="200"/>
      </w:pPr>
      <w:r>
        <w:br/>
      </w:r>
      <w:r>
        <w:pict>
          <v:line id="_x0000_s1507" style="position:absolute;z-index:25211801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Did Kamala Harris and Jill Biden ignore each other in viral video? Watch</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Biography of Kamala Harris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Who are Kamala Harris' parents?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Photo galleryLong faces and disappointment at Kamala Harris headquarters in Washington DC .</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Kamala Harris announced she will campaign with the Obamas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Votes from America's agricultural heartland propped up Donald Trump's win over Kamala Harris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Villagers in Kamala Harris' Ancestral Town Wish Her Success By Making Traditional Designs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U.S. Election 2024: Kamala Harris says Donald Trump "increasingly unhinged."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Kamala Harris Democratic National Convention speech LIVE Updates: Kamala Harris promises middle-class tax cut if elected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Kamala Harris reappears after her defeat at veterans' tribute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How Primate Ayodele Warned Kamala Harris Of Impending Loss In US Election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Kamala Harris: George Soross secret machine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How much did Kamala Harris' campaign pay Beyonce's production company to endorse her? Startling truth revealed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'Kamala Harris not American, partied with Epstein': 5 fake news busted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Trump called Kamala Harris "mentally deficient."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International Meryl Streep calls Kamala Harris president to decree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When Kamala Harris helped save a friend from domestic abuse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Kamala Harris Accepts the Democratic Presidential Nomination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Taylor Swift inspires Kamala Harris campaign after her endorsement of candidate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Kamala Harris thanks Beyoncé after showing her support at a rally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Debate Kamala Harris Donald Trump: The most important quotes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The Avengers reconvened to support Kamala Harris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Donald Trump explains what went wrong for Kamala Harris: 'She wouldn't talk to anyone'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Laura Loomer now asks What Kamala Harris' religion is. 'Has anyone asked her?'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'Maybe the future president went to our high school': Cheers for Kamala Harris in Westmount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Who is Kamala Harris, candidate of the Democratic Party in the United States Elections 2024?</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Kamala Harris congratulates Sheinbaum on assuming Mexico 's presidency and making history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'Maybe the future president went to our high school': Cheers for Kamala Harris in Westmount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Has Kamala Harris conceded after losing to Donald Trump?</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Avengers, unite! Avengers' Cast Shows Support for Kamala Harris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Kamala Harris keeping options open for possible political comeback</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Trump called Kamala Harris "mentally deficient."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Who is Kamala Harris?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From Eminem, Usher to Taylor Swift - 10 celebrities who have endorsed Kamala Harris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Watch: Indian-Americans roll out Bollywood-inspired video to support Kamala Harris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Who won in Florida ? Results between Trump and Kamala Harris at 97%.</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Gongloe endorses U.S. Vice President Kamala Harris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Kamala Harris concert rallies: Lady Gaga, Katy Perry, Ricky Martin, more perform</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Lara Trump says Kamala Harris reminds her of designer 'trash bag'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Kamala Harris thanks contributors at DNC call center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U.S. Election 2024: Kamala Harris pulls ahead of Donald Trump after candidate debate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Beyoncé attends Kamala Harris rally: What did the singer say?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Did you know that Kamala Harris has her favorite taqueria in CDMX? Find out which one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US Presidential Elections: Full list of statewide results updated live; how Donald Trump and Kamala Harris are faring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U.S. Election 2024: Kamala Harris issues dire warning if Donald Trump wins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Bryan Cranston expresses support for Kamala Harris at campaign rally in Arizona</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Donald Trump takes betting lead over Kamala Harris for first time since debate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Bryan Cranston expresses support for Kamala Harris at campaign rally in Arizona</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USA : Barack Obama joins Kamala Harris' campaign next week</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Bizarre! Tim Walz reveals name Kamala Harris is listed under on his phone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Kamala Harris congratulates Donald Trump on election victory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Marvel Actors Join in Support of Kamala Harris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US election: Kamala Harris defeats Trump in Virginia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Eduardo Verástegui lashes out at Bad Bunny for endorsing Kamala Harris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How old are Kamala Harris and Donald Trump?</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The Pennsylvania push: Kamala Harris, Donald Trump spend final campaign hours in swing state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How old are Kamala Harris and Donald Trump</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Billie Eilish pauses concert in Atlanta to urge fans to vote for Kamala Harris: 'Times are really scary'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U.S. Election 2024: Donald Trump vs. Kamala Harris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Incredible. U.S. businessmen, aligned with Kamala Harris.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Donald Trump's betting lead over Kamala Harris nearly collapses in final week of race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'Abki baar...': AI imagines Donald Trump, Kamala Harris as Indian politicians, netizens react, WATCH</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Nancy Pelosi expresses support for Kamala Harris as candidate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U.S. Election 2024: Donald Trump's curious praise for Kamala Harris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AR Rahman endorses US presidential candidate Kamala Harris with virtual concert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Kamala Harris to hold campaign rally in Washington DC a week before Election Day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JD Vance compares Kamala Harris to Jeffrey Epstein over inflation policy; None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 Indian -Americans are offended by Kamala Harris because ...': Vivek Ramasamy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Cardi B Backs Kamala Harris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Avengers unite to support Kamala Harris for president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VIDEO: Billie Eilish endsosa to Kamala Harris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Has Kamala Harris conceded after losing to Donald Trump?</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Taylor Swift endorses Kamala Harris for president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Obama sings Eminem at Kamala Harris rally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How much is Kamala Harris' fortune?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Kamala Harris skips Bidens' 'losers' party' at White House, vacations in Hawaii</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Donald trump calls kamala harris mentally challenged</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U.S. Elections 2024: Kamala Harris brags that she took on the Sinaloa Cartel in California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Billie Eilish reveals she will vote for Kamala Harris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Kamala Harris or Donald Trump? Athletes give their stance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Who won in New York ? Results between Trump and Kamala Harris at 96%.</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Obamas release video supporting Kamala Harris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U.S. election: Avengers rally to support Kamala Harris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US Presidential Election 2024: Can Kamala Harris still win?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What is Kamala Harris' position on Palestine? This is what she said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Electoral ultimatum: from Kamala Harris' quarters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Kamala Harris was 'drunk' during Christmas speech at DC ? 'Thank God Trump won', says internet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Who won in New York ? Kamala Harris vs. Donald Trump election results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'Arrogant' Kamala Harris told Teamsters president 'I will win without you'</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Nancy Pelosi endorses Kamala Harris for Democratic presidential nominee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Fear? Donald Trump says it's too late for another debate with Kamala Harris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Beyoncé to attend Kamala Harris campaign event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Kamala Harris says US election is ‘one of the closest races in history’ at final campaign speech</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U.S. elections: how far Kamala Harris' wealth goes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Millionaires who donated money to the Kamala Harris campaign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Marvel Actors Join in Support of Kamala Harris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Harrison Ford makes presidential endorsement for Kamala Harris days before elections: 'Never wanted to talk about it'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'If she wants to build border wall...': JD Vance on Kamala Harris 'flip-flop'</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Kamala Harris welcomes Taylor Swift's endorsement of her presidential campaign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US Election: Primate Ayodele Advises Kamala Harris On Choice Of Running Mate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Kamala Harris pulls further ahead in presidential betting odds after post-debate polls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VIDEO: Marc Anthony endosa with Kamala Harris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Kamala Harris congratulates Donald Trump after his victory in the U.S. 2024 election.</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Beyonce joins Kamala Harris at Texas rally for abortion rights</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Kamala Harris remembers childhood trips to India : 'My grandfather took me on walks'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Biden leaves the stage, now Kamala Harris to face the Trumpet</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Tulsi Gabbard says Dick Cheney has made it easier: 'A vote for Kamala Harris is...'</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Kamala Harris officially becomes the Democratic Party's candidate for the U.S. 2024 elections.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'Kamala Harris can go to...': JD Vance on US' Afghanistan withdrawal</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Kamala Harris officially announced as presidential candidate at Democratic National Convention 2024</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Watch: Kamala Harris's 'staged' door knock on last day of campaign</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'With limitless optimism ...': Former US House Speaker Nancy Pelosi endorses Kamala Harris for president</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Was Joe Biden to blame for Kamala Harris losing to Donald Trump? A politician explains</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Kamala Harris officially becomes Democratic Party nominee for the U.S. presidential election.</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Who is Kamala Harris , the vice president who could run for president if Joe Biden drops out of Elections USA 2024?</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Nancy Pelosi expresses her endorsement of Kamala Harris as Democratic presidential nominee</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Viral Video: Kamala Harris' ancestral village gathers to pray for her success in US Election 2024 | Watch</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Kamala Harris files nomination for US presidential elections</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What are Kamala Harris' proposals if she wins the US elections?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Kamala Harris' momentum narrows Donald Trump's lead in election betting odds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Can Kamala Harris make history?</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Oval Office #4: Kamala Harris, the Unknown</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Kamala Harris adds support</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US election 2024: 'I will legalize recreational marijuana,' says Kamala Harris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Kamala Harris' schedule this week includes livestream event with Oprah, Madison rally</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Taylor Swift expresses support for Kamala Harris</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Kamala Harris is on the cover of Vogue one month before the U.S. election: "The candidate of our time".</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Kamala Harris officially declares her candidature for US presidential elections; says will 'earn every vote'</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U.S. Elections: Kamala Harris congratulated Donald Trump on his victory</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Donald Trump wins Georgia , which other states has he won | See full list updated live</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Trump questions debate with Kamala Harris on ABC News</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Leonardo DiCaprio endorses Kamala Harris for president</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Kamala Harris officially declares her candidature for US presidential elections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Artificial Intelligence supports Kamala Harris? Amazon's Alexa favored the candidate over Donald Trump, according to The Washington Post.</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Kamala Harris to be Democratic nominee for U.S. President</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VIDEO: Swiftie burns all her Taylor Swift products after her support for Kamala Harris</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United States .Artificial Intelligence supports Kamala Harris? Amazon's Alexa favored the candidate over Donald Trump, according to The Washington Post.</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My Latino people! Los Tigres del Norte, Maná and JLo will be at rallies to support Kamala Harris</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Kamala Harris takes back lead in betting odds over Donald Trump after debate performance</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Jill Biden, Joe awkwardly ignore Kamala at Kennedy Center. 'She's so happy Harris lost', internet reacts</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Kamala Harris confirmed as Democratic candidate and gains momentum against Donald Trump</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5 excellent memes to sum up Donald Trump vs Kamala Harris US presidential battle</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Donald Trump vs. Kamala Harris: why there won't be another presidential debate</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Billie Eilish and brother Finneas express support for Kamala Harris</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"I have no idea": Donald Trump's reaction to Taylor Swift's support for Kamala Harris</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Harrison Ford, The West Wing cast endorse Kamala Harris ahead of US polls</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U.S. Election 2024: Donald Trump insults Kamala Harris, his next rival; this is how he described her</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All about the US elections: Kamala Harris vs. Donald Trump</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Donald Trump challenges Kamala Harris to a debate</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Kamala Harris launches economic plan, focuses on African-American voters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1C2A91"/>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F8BE73"/>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1614F9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35701D7"/>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3B86E0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49C307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510CEE1"/>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65B2ED8"/>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66ADC31"/>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71DC48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9D536D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BCE5AA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C95E853"/>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D62DA5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1016889B"/>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10332FA2"/>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10926D52"/>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120264D1"/>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1260164F"/>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13E8F268"/>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14535883"/>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15551DCF"/>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164E35F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1733DAD7"/>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17F469FA"/>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1846A3A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18B8758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19B783B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1A57EE7A"/>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1C7AB588"/>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1CE3831E"/>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1DBA1585"/>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1DCD8D3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1EDA4EF6"/>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1EF5F81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1F4E395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1FE32BE8"/>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211B0243"/>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21D20B5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22F29ED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233B6137"/>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233C524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24889CA6"/>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2493EDB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24BB78A2"/>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253AD178"/>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25E9B98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260999A3"/>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263D400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26909C51"/>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26E1126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2973D4FC"/>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29B68696"/>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2B34C62C"/>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2B6AD9A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2C34E0A6"/>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2D59198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2D7DD72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2E484A64"/>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2EF8A70E"/>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2F8A6D61"/>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2FD1604A"/>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2FF8D22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304BA47A"/>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310C18E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314D60BE"/>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33A3BB25"/>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34E1FB9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35817D62"/>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364CB15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36F03FD9"/>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3850ED34"/>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38F4802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398D7BFD"/>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3C9697B7"/>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3CB1E57E"/>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3D1BD40C"/>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3D4ED5A6"/>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3EF9152E"/>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3FE2114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42175E5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42F44384"/>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44A1F6C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452BE73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46E4CBA2"/>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46E5566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471B6683"/>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4724374B"/>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4796606C"/>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4A5184A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4C6EBEBA"/>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4DEBC451"/>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4E42150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4F4542E2"/>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4F4D5A62"/>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515FB8AA"/>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520D141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527281A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532B3DD7"/>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549883D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562ECA42"/>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5652205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56531A3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56652456"/>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5682901E"/>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5C152506"/>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5D47B36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5DE0A72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5F0A8831"/>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6038349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60A8C38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610AE8D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6237E02D"/>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62BA98D2"/>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63BEC1A8"/>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6560DC9E"/>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66F2C42F"/>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6713AE17"/>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68A80941"/>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6D3E98D4"/>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6DEAF21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6F6DC4BD"/>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6F9099F6"/>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6FDD29FB"/>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727A2993"/>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72ACCB6F"/>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750EFC7C"/>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7517A66D"/>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769A2120"/>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76C6C30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76ED609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78D488B0"/>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79F55F7D"/>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7A70008B"/>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7AA3354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7C533717"/>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7D603769"/>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7E1D4707"/>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7E3E34A9"/>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7E412A5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7F1A299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7F8B7C7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117"/>
  </w:num>
  <w:num w:numId="11">
    <w:abstractNumId w:val="82"/>
  </w:num>
  <w:num w:numId="12">
    <w:abstractNumId w:val="159"/>
  </w:num>
  <w:num w:numId="13">
    <w:abstractNumId w:val="44"/>
  </w:num>
  <w:num w:numId="14">
    <w:abstractNumId w:val="50"/>
  </w:num>
  <w:num w:numId="15">
    <w:abstractNumId w:val="157"/>
  </w:num>
  <w:num w:numId="16">
    <w:abstractNumId w:val="60"/>
  </w:num>
  <w:num w:numId="17">
    <w:abstractNumId w:val="127"/>
  </w:num>
  <w:num w:numId="18">
    <w:abstractNumId w:val="136"/>
  </w:num>
  <w:num w:numId="19">
    <w:abstractNumId w:val="87"/>
  </w:num>
  <w:num w:numId="20">
    <w:abstractNumId w:val="38"/>
  </w:num>
  <w:num w:numId="21">
    <w:abstractNumId w:val="156"/>
  </w:num>
  <w:num w:numId="22">
    <w:abstractNumId w:val="167"/>
  </w:num>
  <w:num w:numId="23">
    <w:abstractNumId w:val="30"/>
  </w:num>
  <w:num w:numId="24">
    <w:abstractNumId w:val="120"/>
  </w:num>
  <w:num w:numId="25">
    <w:abstractNumId w:val="47"/>
  </w:num>
  <w:num w:numId="26">
    <w:abstractNumId w:val="145"/>
  </w:num>
  <w:num w:numId="27">
    <w:abstractNumId w:val="68"/>
  </w:num>
  <w:num w:numId="28">
    <w:abstractNumId w:val="164"/>
  </w:num>
  <w:num w:numId="29">
    <w:abstractNumId w:val="152"/>
  </w:num>
  <w:num w:numId="30">
    <w:abstractNumId w:val="61"/>
  </w:num>
  <w:num w:numId="31">
    <w:abstractNumId w:val="9"/>
  </w:num>
  <w:num w:numId="32">
    <w:abstractNumId w:val="10"/>
  </w:num>
  <w:num w:numId="33">
    <w:abstractNumId w:val="11"/>
  </w:num>
  <w:num w:numId="34">
    <w:abstractNumId w:val="12"/>
  </w:num>
  <w:num w:numId="35">
    <w:abstractNumId w:val="13"/>
  </w:num>
  <w:num w:numId="36">
    <w:abstractNumId w:val="14"/>
  </w:num>
  <w:num w:numId="37">
    <w:abstractNumId w:val="15"/>
  </w:num>
  <w:num w:numId="38">
    <w:abstractNumId w:val="16"/>
  </w:num>
  <w:num w:numId="39">
    <w:abstractNumId w:val="17"/>
  </w:num>
  <w:num w:numId="40">
    <w:abstractNumId w:val="18"/>
  </w:num>
  <w:num w:numId="41">
    <w:abstractNumId w:val="19"/>
  </w:num>
  <w:num w:numId="42">
    <w:abstractNumId w:val="20"/>
  </w:num>
  <w:num w:numId="43">
    <w:abstractNumId w:val="21"/>
  </w:num>
  <w:num w:numId="44">
    <w:abstractNumId w:val="22"/>
  </w:num>
  <w:num w:numId="45">
    <w:abstractNumId w:val="23"/>
  </w:num>
  <w:num w:numId="46">
    <w:abstractNumId w:val="24"/>
  </w:num>
  <w:num w:numId="47">
    <w:abstractNumId w:val="25"/>
  </w:num>
  <w:num w:numId="48">
    <w:abstractNumId w:val="26"/>
  </w:num>
  <w:num w:numId="49">
    <w:abstractNumId w:val="27"/>
  </w:num>
  <w:num w:numId="50">
    <w:abstractNumId w:val="66"/>
  </w:num>
  <w:num w:numId="51">
    <w:abstractNumId w:val="113"/>
  </w:num>
  <w:num w:numId="52">
    <w:abstractNumId w:val="67"/>
  </w:num>
  <w:num w:numId="53">
    <w:abstractNumId w:val="134"/>
  </w:num>
  <w:num w:numId="54">
    <w:abstractNumId w:val="108"/>
  </w:num>
  <w:num w:numId="55">
    <w:abstractNumId w:val="151"/>
  </w:num>
  <w:num w:numId="56">
    <w:abstractNumId w:val="132"/>
  </w:num>
  <w:num w:numId="57">
    <w:abstractNumId w:val="70"/>
  </w:num>
  <w:num w:numId="58">
    <w:abstractNumId w:val="97"/>
  </w:num>
  <w:num w:numId="59">
    <w:abstractNumId w:val="33"/>
  </w:num>
  <w:num w:numId="60">
    <w:abstractNumId w:val="53"/>
  </w:num>
  <w:num w:numId="61">
    <w:abstractNumId w:val="139"/>
  </w:num>
  <w:num w:numId="62">
    <w:abstractNumId w:val="102"/>
  </w:num>
  <w:num w:numId="63">
    <w:abstractNumId w:val="118"/>
  </w:num>
  <w:num w:numId="64">
    <w:abstractNumId w:val="109"/>
  </w:num>
  <w:num w:numId="65">
    <w:abstractNumId w:val="124"/>
  </w:num>
  <w:num w:numId="66">
    <w:abstractNumId w:val="90"/>
  </w:num>
  <w:num w:numId="67">
    <w:abstractNumId w:val="98"/>
  </w:num>
  <w:num w:numId="68">
    <w:abstractNumId w:val="54"/>
  </w:num>
  <w:num w:numId="69">
    <w:abstractNumId w:val="141"/>
  </w:num>
  <w:num w:numId="70">
    <w:abstractNumId w:val="165"/>
  </w:num>
  <w:num w:numId="71">
    <w:abstractNumId w:val="143"/>
  </w:num>
  <w:num w:numId="72">
    <w:abstractNumId w:val="52"/>
  </w:num>
  <w:num w:numId="73">
    <w:abstractNumId w:val="129"/>
  </w:num>
  <w:num w:numId="74">
    <w:abstractNumId w:val="40"/>
  </w:num>
  <w:num w:numId="75">
    <w:abstractNumId w:val="28"/>
  </w:num>
  <w:num w:numId="76">
    <w:abstractNumId w:val="111"/>
  </w:num>
  <w:num w:numId="77">
    <w:abstractNumId w:val="43"/>
  </w:num>
  <w:num w:numId="78">
    <w:abstractNumId w:val="106"/>
  </w:num>
  <w:num w:numId="79">
    <w:abstractNumId w:val="93"/>
  </w:num>
  <w:num w:numId="80">
    <w:abstractNumId w:val="115"/>
  </w:num>
  <w:num w:numId="81">
    <w:abstractNumId w:val="34"/>
  </w:num>
  <w:num w:numId="82">
    <w:abstractNumId w:val="94"/>
  </w:num>
  <w:num w:numId="83">
    <w:abstractNumId w:val="86"/>
  </w:num>
  <w:num w:numId="84">
    <w:abstractNumId w:val="75"/>
  </w:num>
  <w:num w:numId="85">
    <w:abstractNumId w:val="91"/>
  </w:num>
  <w:num w:numId="86">
    <w:abstractNumId w:val="80"/>
  </w:num>
  <w:num w:numId="87">
    <w:abstractNumId w:val="72"/>
  </w:num>
  <w:num w:numId="88">
    <w:abstractNumId w:val="73"/>
  </w:num>
  <w:num w:numId="89">
    <w:abstractNumId w:val="81"/>
  </w:num>
  <w:num w:numId="90">
    <w:abstractNumId w:val="56"/>
  </w:num>
  <w:num w:numId="91">
    <w:abstractNumId w:val="63"/>
  </w:num>
  <w:num w:numId="92">
    <w:abstractNumId w:val="146"/>
  </w:num>
  <w:num w:numId="93">
    <w:abstractNumId w:val="169"/>
  </w:num>
  <w:num w:numId="94">
    <w:abstractNumId w:val="154"/>
  </w:num>
  <w:num w:numId="95">
    <w:abstractNumId w:val="36"/>
  </w:num>
  <w:num w:numId="96">
    <w:abstractNumId w:val="45"/>
  </w:num>
  <w:num w:numId="97">
    <w:abstractNumId w:val="51"/>
  </w:num>
  <w:num w:numId="98">
    <w:abstractNumId w:val="48"/>
  </w:num>
  <w:num w:numId="99">
    <w:abstractNumId w:val="166"/>
  </w:num>
  <w:num w:numId="100">
    <w:abstractNumId w:val="79"/>
  </w:num>
  <w:num w:numId="101">
    <w:abstractNumId w:val="137"/>
  </w:num>
  <w:num w:numId="102">
    <w:abstractNumId w:val="57"/>
  </w:num>
  <w:num w:numId="103">
    <w:abstractNumId w:val="153"/>
  </w:num>
  <w:num w:numId="104">
    <w:abstractNumId w:val="142"/>
  </w:num>
  <w:num w:numId="105">
    <w:abstractNumId w:val="150"/>
  </w:num>
  <w:num w:numId="106">
    <w:abstractNumId w:val="31"/>
  </w:num>
  <w:num w:numId="107">
    <w:abstractNumId w:val="147"/>
  </w:num>
  <w:num w:numId="108">
    <w:abstractNumId w:val="105"/>
  </w:num>
  <w:num w:numId="109">
    <w:abstractNumId w:val="89"/>
  </w:num>
  <w:num w:numId="110">
    <w:abstractNumId w:val="41"/>
  </w:num>
  <w:num w:numId="111">
    <w:abstractNumId w:val="128"/>
  </w:num>
  <w:num w:numId="112">
    <w:abstractNumId w:val="59"/>
  </w:num>
  <w:num w:numId="113">
    <w:abstractNumId w:val="125"/>
  </w:num>
  <w:num w:numId="114">
    <w:abstractNumId w:val="100"/>
  </w:num>
  <w:num w:numId="115">
    <w:abstractNumId w:val="155"/>
  </w:num>
  <w:num w:numId="116">
    <w:abstractNumId w:val="55"/>
  </w:num>
  <w:num w:numId="117">
    <w:abstractNumId w:val="163"/>
  </w:num>
  <w:num w:numId="118">
    <w:abstractNumId w:val="144"/>
  </w:num>
  <w:num w:numId="119">
    <w:abstractNumId w:val="160"/>
  </w:num>
  <w:num w:numId="120">
    <w:abstractNumId w:val="140"/>
  </w:num>
  <w:num w:numId="121">
    <w:abstractNumId w:val="138"/>
  </w:num>
  <w:num w:numId="122">
    <w:abstractNumId w:val="148"/>
  </w:num>
  <w:num w:numId="123">
    <w:abstractNumId w:val="123"/>
  </w:num>
  <w:num w:numId="124">
    <w:abstractNumId w:val="126"/>
  </w:num>
  <w:num w:numId="125">
    <w:abstractNumId w:val="46"/>
  </w:num>
  <w:num w:numId="126">
    <w:abstractNumId w:val="119"/>
  </w:num>
  <w:num w:numId="127">
    <w:abstractNumId w:val="161"/>
  </w:num>
  <w:num w:numId="128">
    <w:abstractNumId w:val="104"/>
  </w:num>
  <w:num w:numId="129">
    <w:abstractNumId w:val="131"/>
  </w:num>
  <w:num w:numId="130">
    <w:abstractNumId w:val="103"/>
  </w:num>
  <w:num w:numId="131">
    <w:abstractNumId w:val="114"/>
  </w:num>
  <w:num w:numId="132">
    <w:abstractNumId w:val="85"/>
  </w:num>
  <w:num w:numId="133">
    <w:abstractNumId w:val="64"/>
  </w:num>
  <w:num w:numId="134">
    <w:abstractNumId w:val="65"/>
  </w:num>
  <w:num w:numId="135">
    <w:abstractNumId w:val="35"/>
  </w:num>
  <w:num w:numId="136">
    <w:abstractNumId w:val="42"/>
  </w:num>
  <w:num w:numId="137">
    <w:abstractNumId w:val="133"/>
  </w:num>
  <w:num w:numId="138">
    <w:abstractNumId w:val="49"/>
  </w:num>
  <w:num w:numId="139">
    <w:abstractNumId w:val="116"/>
  </w:num>
  <w:num w:numId="140">
    <w:abstractNumId w:val="95"/>
  </w:num>
  <w:num w:numId="141">
    <w:abstractNumId w:val="162"/>
  </w:num>
  <w:num w:numId="142">
    <w:abstractNumId w:val="71"/>
  </w:num>
  <w:num w:numId="143">
    <w:abstractNumId w:val="83"/>
  </w:num>
  <w:num w:numId="144">
    <w:abstractNumId w:val="158"/>
  </w:num>
  <w:num w:numId="145">
    <w:abstractNumId w:val="96"/>
  </w:num>
  <w:num w:numId="146">
    <w:abstractNumId w:val="58"/>
  </w:num>
  <w:num w:numId="147">
    <w:abstractNumId w:val="101"/>
  </w:num>
  <w:num w:numId="148">
    <w:abstractNumId w:val="99"/>
  </w:num>
  <w:num w:numId="149">
    <w:abstractNumId w:val="32"/>
  </w:num>
  <w:num w:numId="150">
    <w:abstractNumId w:val="135"/>
  </w:num>
  <w:num w:numId="151">
    <w:abstractNumId w:val="149"/>
  </w:num>
  <w:num w:numId="152">
    <w:abstractNumId w:val="74"/>
  </w:num>
  <w:num w:numId="153">
    <w:abstractNumId w:val="107"/>
  </w:num>
  <w:num w:numId="154">
    <w:abstractNumId w:val="168"/>
  </w:num>
  <w:num w:numId="155">
    <w:abstractNumId w:val="110"/>
  </w:num>
  <w:num w:numId="156">
    <w:abstractNumId w:val="88"/>
  </w:num>
  <w:num w:numId="157">
    <w:abstractNumId w:val="69"/>
  </w:num>
  <w:num w:numId="158">
    <w:abstractNumId w:val="84"/>
  </w:num>
  <w:num w:numId="159">
    <w:abstractNumId w:val="121"/>
  </w:num>
  <w:num w:numId="160">
    <w:abstractNumId w:val="37"/>
  </w:num>
  <w:num w:numId="161">
    <w:abstractNumId w:val="29"/>
  </w:num>
  <w:num w:numId="162">
    <w:abstractNumId w:val="112"/>
  </w:num>
  <w:num w:numId="163">
    <w:abstractNumId w:val="122"/>
  </w:num>
  <w:num w:numId="164">
    <w:abstractNumId w:val="92"/>
  </w:num>
  <w:num w:numId="165">
    <w:abstractNumId w:val="78"/>
  </w:num>
  <w:num w:numId="166">
    <w:abstractNumId w:val="62"/>
  </w:num>
  <w:num w:numId="167">
    <w:abstractNumId w:val="76"/>
  </w:num>
  <w:num w:numId="168">
    <w:abstractNumId w:val="77"/>
  </w:num>
  <w:num w:numId="169">
    <w:abstractNumId w:val="130"/>
  </w:num>
  <w:num w:numId="170">
    <w:abstractNumId w:val="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rFonts w:ascii="arial" w:eastAsia="arial" w:hAnsi="arial" w:cs="arial"/>
      <w:sz w:val="20"/>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
    <w:name w:val="Normal_3"/>
    <w:qFormat/>
    <w:rPr>
      <w:rFonts w:ascii="arial" w:eastAsia="arial" w:hAnsi="arial" w:cs="arial"/>
      <w:sz w:val="20"/>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rFonts w:ascii="arial" w:eastAsia="arial" w:hAnsi="arial" w:cs="arial"/>
      <w:sz w:val="20"/>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rFonts w:ascii="arial" w:eastAsia="arial" w:hAnsi="arial" w:cs="arial"/>
      <w:sz w:val="20"/>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1">
    <w:name w:val="Normal_21"/>
    <w:qFormat/>
    <w:rPr>
      <w:rFonts w:ascii="arial" w:eastAsia="arial" w:hAnsi="arial" w:cs="arial"/>
      <w:sz w:val="20"/>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rFonts w:ascii="arial" w:eastAsia="arial" w:hAnsi="arial" w:cs="arial"/>
      <w:sz w:val="20"/>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rFonts w:ascii="arial" w:eastAsia="arial" w:hAnsi="arial" w:cs="arial"/>
      <w:sz w:val="20"/>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rFonts w:ascii="arial" w:eastAsia="arial" w:hAnsi="arial" w:cs="arial"/>
      <w:sz w:val="20"/>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rFonts w:ascii="arial" w:eastAsia="arial" w:hAnsi="arial" w:cs="arial"/>
      <w:sz w:val="20"/>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rFonts w:ascii="arial" w:eastAsia="arial" w:hAnsi="arial" w:cs="arial"/>
      <w:sz w:val="20"/>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rFonts w:ascii="arial" w:eastAsia="arial" w:hAnsi="arial" w:cs="arial"/>
      <w:sz w:val="20"/>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rFonts w:ascii="arial" w:eastAsia="arial" w:hAnsi="arial" w:cs="arial"/>
      <w:sz w:val="20"/>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rFonts w:ascii="arial" w:eastAsia="arial" w:hAnsi="arial" w:cs="arial"/>
      <w:sz w:val="20"/>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rFonts w:ascii="arial" w:eastAsia="arial" w:hAnsi="arial" w:cs="arial"/>
      <w:sz w:val="20"/>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rFonts w:ascii="arial" w:eastAsia="arial" w:hAnsi="arial" w:cs="arial"/>
      <w:sz w:val="20"/>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rFonts w:ascii="arial" w:eastAsia="arial" w:hAnsi="arial" w:cs="arial"/>
      <w:sz w:val="20"/>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rFonts w:ascii="arial" w:eastAsia="arial" w:hAnsi="arial" w:cs="arial"/>
      <w:sz w:val="20"/>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rFonts w:ascii="arial" w:eastAsia="arial" w:hAnsi="arial" w:cs="arial"/>
      <w:sz w:val="20"/>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21.xml" /><Relationship Id="rId1000" Type="http://schemas.openxmlformats.org/officeDocument/2006/relationships/hyperlink" Target="https://advance.lexis.com/api/document?collection=news&amp;id=urn:contentItem:6CM8-GG51-DXJR-H1PV-00000-00&amp;context=1519360" TargetMode="External" /><Relationship Id="rId1001" Type="http://schemas.openxmlformats.org/officeDocument/2006/relationships/hyperlink" Target="https://advance.lexis.com/api/document?collection=news&amp;id=urn:contentItem:6CM8-GG51-DXJR-H1PV-00000-00&amp;context=1519360" TargetMode="External" /><Relationship Id="rId1002" Type="http://schemas.openxmlformats.org/officeDocument/2006/relationships/hyperlink" Target="https://advance.lexis.com/api/document?collection=news&amp;id=urn:contentItem:6CM8-GG51-DXJR-H1PV-00000-00&amp;context=1519360" TargetMode="External" /><Relationship Id="rId1003" Type="http://schemas.openxmlformats.org/officeDocument/2006/relationships/hyperlink" Target="https://advance.lexis.com/api/document?collection=news&amp;id=urn:contentItem:6CM8-GG51-DXJR-H1PV-00000-00&amp;context=1519360" TargetMode="External" /><Relationship Id="rId1004" Type="http://schemas.openxmlformats.org/officeDocument/2006/relationships/hyperlink" Target="https://advance.lexis.com/api/document?collection=news&amp;id=urn:contentItem:6CM8-GG51-DXJR-H1PV-00000-00&amp;context=1519360" TargetMode="External" /><Relationship Id="rId1005" Type="http://schemas.openxmlformats.org/officeDocument/2006/relationships/header" Target="header208.xml" /><Relationship Id="rId1006" Type="http://schemas.openxmlformats.org/officeDocument/2006/relationships/header" Target="header209.xml" /><Relationship Id="rId1007" Type="http://schemas.openxmlformats.org/officeDocument/2006/relationships/footer" Target="footer208.xml" /><Relationship Id="rId1008" Type="http://schemas.openxmlformats.org/officeDocument/2006/relationships/footer" Target="footer209.xml" /><Relationship Id="rId1009" Type="http://schemas.openxmlformats.org/officeDocument/2006/relationships/header" Target="header210.xml" /><Relationship Id="rId101" Type="http://schemas.openxmlformats.org/officeDocument/2006/relationships/footer" Target="footer21.xml" /><Relationship Id="rId1010" Type="http://schemas.openxmlformats.org/officeDocument/2006/relationships/footer" Target="footer210.xml" /><Relationship Id="rId1011" Type="http://schemas.openxmlformats.org/officeDocument/2006/relationships/hyperlink" Target="https://advance.lexis.com/api/document?collection=news&amp;id=urn:contentItem:6CJC-14V1-JCH9-G06F-00000-00&amp;context=1519360" TargetMode="External" /><Relationship Id="rId1012" Type="http://schemas.openxmlformats.org/officeDocument/2006/relationships/hyperlink" Target="https://advance.lexis.com/api/document?collection=news&amp;id=urn:contentItem:6CJC-14V1-JCH9-G06F-00000-00&amp;context=1519360" TargetMode="External" /><Relationship Id="rId1013" Type="http://schemas.openxmlformats.org/officeDocument/2006/relationships/hyperlink" Target="https://advance.lexis.com/api/document?collection=news&amp;id=urn:contentItem:6CJC-14V1-JCH9-G06F-00000-00&amp;context=1519360" TargetMode="External" /><Relationship Id="rId1014" Type="http://schemas.openxmlformats.org/officeDocument/2006/relationships/hyperlink" Target="https://advance.lexis.com/api/document?collection=news&amp;id=urn:contentItem:6CJC-14V1-JCH9-G06F-00000-00&amp;context=1519360" TargetMode="External" /><Relationship Id="rId1015" Type="http://schemas.openxmlformats.org/officeDocument/2006/relationships/header" Target="header211.xml" /><Relationship Id="rId1016" Type="http://schemas.openxmlformats.org/officeDocument/2006/relationships/header" Target="header212.xml" /><Relationship Id="rId1017" Type="http://schemas.openxmlformats.org/officeDocument/2006/relationships/footer" Target="footer211.xml" /><Relationship Id="rId1018" Type="http://schemas.openxmlformats.org/officeDocument/2006/relationships/footer" Target="footer212.xml" /><Relationship Id="rId1019" Type="http://schemas.openxmlformats.org/officeDocument/2006/relationships/header" Target="header213.xml" /><Relationship Id="rId102" Type="http://schemas.openxmlformats.org/officeDocument/2006/relationships/hyperlink" Target="https://advance.lexis.com/api/document?collection=news&amp;id=urn:contentItem:6DCC-1NW1-JCG7-84T6-00000-00&amp;context=1519360" TargetMode="External" /><Relationship Id="rId1020" Type="http://schemas.openxmlformats.org/officeDocument/2006/relationships/footer" Target="footer213.xml" /><Relationship Id="rId1021" Type="http://schemas.openxmlformats.org/officeDocument/2006/relationships/hyperlink" Target="https://advance.lexis.com/api/document?collection=news&amp;id=urn:contentItem:6DBY-3RK1-DYY9-01FT-00000-00&amp;context=1519360" TargetMode="External" /><Relationship Id="rId1022" Type="http://schemas.openxmlformats.org/officeDocument/2006/relationships/hyperlink" Target="https://advance.lexis.com/api/document?collection=news&amp;id=urn:contentItem:6DBY-3RK1-DYY9-01FT-00000-00&amp;context=1519360" TargetMode="External" /><Relationship Id="rId1023" Type="http://schemas.openxmlformats.org/officeDocument/2006/relationships/hyperlink" Target="https://advance.lexis.com/api/document?collection=news&amp;id=urn:contentItem:6DBY-3RK1-DYY9-01FT-00000-00&amp;context=1519360" TargetMode="External" /><Relationship Id="rId1024" Type="http://schemas.openxmlformats.org/officeDocument/2006/relationships/hyperlink" Target="https://advance.lexis.com/api/document?collection=news&amp;id=urn:contentItem:6DBY-3RK1-DYY9-01FT-00000-00&amp;context=1519360" TargetMode="External" /><Relationship Id="rId1025" Type="http://schemas.openxmlformats.org/officeDocument/2006/relationships/hyperlink" Target="https://advance.lexis.com/api/document?collection=news&amp;id=urn:contentItem:6DBY-3RK1-DYY9-01FT-00000-00&amp;context=1519360" TargetMode="External" /><Relationship Id="rId1026" Type="http://schemas.openxmlformats.org/officeDocument/2006/relationships/header" Target="header214.xml" /><Relationship Id="rId1027" Type="http://schemas.openxmlformats.org/officeDocument/2006/relationships/header" Target="header215.xml" /><Relationship Id="rId1028" Type="http://schemas.openxmlformats.org/officeDocument/2006/relationships/footer" Target="footer214.xml" /><Relationship Id="rId1029" Type="http://schemas.openxmlformats.org/officeDocument/2006/relationships/footer" Target="footer215.xml" /><Relationship Id="rId103" Type="http://schemas.openxmlformats.org/officeDocument/2006/relationships/hyperlink" Target="https://advance.lexis.com/api/document?collection=news&amp;id=urn:contentItem:6DCC-1NW1-JCG7-84T6-00000-00&amp;context=1519360" TargetMode="External" /><Relationship Id="rId1030" Type="http://schemas.openxmlformats.org/officeDocument/2006/relationships/header" Target="header216.xml" /><Relationship Id="rId1031" Type="http://schemas.openxmlformats.org/officeDocument/2006/relationships/footer" Target="footer216.xml" /><Relationship Id="rId1032" Type="http://schemas.openxmlformats.org/officeDocument/2006/relationships/hyperlink" Target="https://advance.lexis.com/api/document?collection=news&amp;id=urn:contentItem:6D0X-9461-JCG7-80V9-00000-00&amp;context=1519360" TargetMode="External" /><Relationship Id="rId1033" Type="http://schemas.openxmlformats.org/officeDocument/2006/relationships/hyperlink" Target="https://advance.lexis.com/api/document?collection=news&amp;id=urn:contentItem:6D0X-9461-JCG7-80V9-00000-00&amp;context=1519360" TargetMode="External" /><Relationship Id="rId1034" Type="http://schemas.openxmlformats.org/officeDocument/2006/relationships/hyperlink" Target="https://advance.lexis.com/api/document?collection=news&amp;id=urn:contentItem:6D0X-9461-JCG7-80V9-00000-00&amp;context=1519360" TargetMode="External" /><Relationship Id="rId1035" Type="http://schemas.openxmlformats.org/officeDocument/2006/relationships/hyperlink" Target="https://advance.lexis.com/api/document?collection=news&amp;id=urn:contentItem:6D0X-9461-JCG7-80V9-00000-00&amp;context=1519360" TargetMode="External" /><Relationship Id="rId1036" Type="http://schemas.openxmlformats.org/officeDocument/2006/relationships/header" Target="header217.xml" /><Relationship Id="rId1037" Type="http://schemas.openxmlformats.org/officeDocument/2006/relationships/header" Target="header218.xml" /><Relationship Id="rId1038" Type="http://schemas.openxmlformats.org/officeDocument/2006/relationships/footer" Target="footer217.xml" /><Relationship Id="rId1039" Type="http://schemas.openxmlformats.org/officeDocument/2006/relationships/footer" Target="footer218.xml" /><Relationship Id="rId104" Type="http://schemas.openxmlformats.org/officeDocument/2006/relationships/hyperlink" Target="https://advance.lexis.com/api/document?collection=news&amp;id=urn:contentItem:6DCC-1NW1-JCG7-84T6-00000-00&amp;context=1519360" TargetMode="External" /><Relationship Id="rId1040" Type="http://schemas.openxmlformats.org/officeDocument/2006/relationships/header" Target="header219.xml" /><Relationship Id="rId1041" Type="http://schemas.openxmlformats.org/officeDocument/2006/relationships/footer" Target="footer219.xml" /><Relationship Id="rId1042" Type="http://schemas.openxmlformats.org/officeDocument/2006/relationships/hyperlink" Target="https://advance.lexis.com/api/document?collection=news&amp;id=urn:contentItem:6DC0-6R31-DYWW-84J6-00000-00&amp;context=1519360" TargetMode="External" /><Relationship Id="rId1043" Type="http://schemas.openxmlformats.org/officeDocument/2006/relationships/hyperlink" Target="https://advance.lexis.com/api/document?collection=news&amp;id=urn:contentItem:6DC0-6R31-DYWW-84J6-00000-00&amp;context=1519360" TargetMode="External" /><Relationship Id="rId1044" Type="http://schemas.openxmlformats.org/officeDocument/2006/relationships/hyperlink" Target="https://advance.lexis.com/api/document?collection=news&amp;id=urn:contentItem:6DC0-6R31-DYWW-84J6-00000-00&amp;context=1519360" TargetMode="External" /><Relationship Id="rId1045" Type="http://schemas.openxmlformats.org/officeDocument/2006/relationships/hyperlink" Target="https://advance.lexis.com/api/document?collection=news&amp;id=urn:contentItem:6DC0-6R31-DYWW-84J6-00000-00&amp;context=1519360" TargetMode="External" /><Relationship Id="rId1046" Type="http://schemas.openxmlformats.org/officeDocument/2006/relationships/hyperlink" Target="https://advance.lexis.com/api/document?collection=news&amp;id=urn:contentItem:6DC0-6R31-DYWW-84J6-00000-00&amp;context=1519360" TargetMode="External" /><Relationship Id="rId1047" Type="http://schemas.openxmlformats.org/officeDocument/2006/relationships/hyperlink" Target="https://thedig.howard.edu/featured-people/kamala-harris" TargetMode="External" /><Relationship Id="rId1048" Type="http://schemas.openxmlformats.org/officeDocument/2006/relationships/hyperlink" Target="https://thedig.howard.edu/featured-people/kamala-harris" TargetMode="External" /><Relationship Id="rId1049" Type="http://schemas.openxmlformats.org/officeDocument/2006/relationships/hyperlink" Target="https://thedig.howard.edu/featured-people/kamala-harris" TargetMode="External" /><Relationship Id="rId105" Type="http://schemas.openxmlformats.org/officeDocument/2006/relationships/hyperlink" Target="https://advance.lexis.com/api/document?collection=news&amp;id=urn:contentItem:6DCC-1NW1-JCG7-84T6-00000-00&amp;context=1519360" TargetMode="External" /><Relationship Id="rId1050" Type="http://schemas.openxmlformats.org/officeDocument/2006/relationships/hyperlink" Target="https://thedig.howard.edu/featured-people/kamala-harris" TargetMode="External" /><Relationship Id="rId1051" Type="http://schemas.openxmlformats.org/officeDocument/2006/relationships/hyperlink" Target="https://abcnews.go.com/Politics/harris-speak-tearful-supporters-leave-watch-party/story?id=115550498" TargetMode="External" /><Relationship Id="rId1052" Type="http://schemas.openxmlformats.org/officeDocument/2006/relationships/hyperlink" Target="https://abcnews.go.com/Politics/harris-speak-tearful-supporters-leave-watch-party/story?id=115550498" TargetMode="External" /><Relationship Id="rId1053" Type="http://schemas.openxmlformats.org/officeDocument/2006/relationships/hyperlink" Target="https://abcnews.go.com/Politics/harris-speak-tearful-supporters-leave-watch-party/story?id=115550498" TargetMode="External" /><Relationship Id="rId1054" Type="http://schemas.openxmlformats.org/officeDocument/2006/relationships/hyperlink" Target="https://www.youtube.com/watch?v=zZVO0mQFg9s" TargetMode="External" /><Relationship Id="rId1055" Type="http://schemas.openxmlformats.org/officeDocument/2006/relationships/hyperlink" Target="https://www.nbcwashington.com/decision-2024/when-will-kamala-harris-give-her-concession-speech/3761796/" TargetMode="External" /><Relationship Id="rId1056" Type="http://schemas.openxmlformats.org/officeDocument/2006/relationships/hyperlink" Target="https://www.nbcwashington.com/decision-2024/when-will-kamala-harris-give-her-concession-speech/3761796/" TargetMode="External" /><Relationship Id="rId1057" Type="http://schemas.openxmlformats.org/officeDocument/2006/relationships/hyperlink" Target="https://www.nbcwashington.com/decision-2024/when-will-kamala-harris-give-her-concession-speech/3761796/" TargetMode="External" /><Relationship Id="rId1058" Type="http://schemas.openxmlformats.org/officeDocument/2006/relationships/hyperlink" Target="https://www.nbcwashington.com/decision-2024/when-will-kamala-harris-give-her-concession-speech/3761796/" TargetMode="External" /><Relationship Id="rId1059" Type="http://schemas.openxmlformats.org/officeDocument/2006/relationships/hyperlink" Target="https://www.nbcwashington.com/decision-2024/when-will-kamala-harris-give-her-concession-speech/3761796/" TargetMode="External" /><Relationship Id="rId106" Type="http://schemas.openxmlformats.org/officeDocument/2006/relationships/hyperlink" Target="https://tn.com.ar/resizer/v2/los-votos-del-corazon-agricola-de-eeuu-apuntalaron-la-victoria-de-donald-trump-sobre-kamala-harris-ZG44T727HFDBBDXLJDHSNKH7XI.png?auth=d324e66b254047754d97715f158f07b13b7ab9ef654a0b88dcff6095940baef3&amp;width=767" TargetMode="External" /><Relationship Id="rId1060" Type="http://schemas.openxmlformats.org/officeDocument/2006/relationships/hyperlink" Target="https://www.reuters.com/world/us/harris-concede-defeat-trump-evening-speech-sources-say-2024-11-06/" TargetMode="External" /><Relationship Id="rId1061" Type="http://schemas.openxmlformats.org/officeDocument/2006/relationships/hyperlink" Target="https://www.reuters.com/world/us/harris-concede-defeat-trump-evening-speech-sources-say-2024-11-06/" TargetMode="External" /><Relationship Id="rId1062" Type="http://schemas.openxmlformats.org/officeDocument/2006/relationships/hyperlink" Target="https://www.reuters.com/world/us/harris-concede-defeat-trump-evening-speech-sources-say-2024-11-06/" TargetMode="External" /><Relationship Id="rId1063" Type="http://schemas.openxmlformats.org/officeDocument/2006/relationships/hyperlink" Target="https://www.usatoday.com/story/news/politics/elections/2024/11/06/concession-speech-explained-losing-candidate/76085796007/" TargetMode="External" /><Relationship Id="rId1064" Type="http://schemas.openxmlformats.org/officeDocument/2006/relationships/hyperlink" Target="https://fortune.com/well/article/christina-applegate-early-ms-symptoms-what-you-need-to-know/" TargetMode="External" /><Relationship Id="rId1065" Type="http://schemas.openxmlformats.org/officeDocument/2006/relationships/hyperlink" Target="https://twitter.com/1capplegate/status/1854100258315215344?ref_src=twsrc%5Etfw" TargetMode="External" /><Relationship Id="rId1066" Type="http://schemas.openxmlformats.org/officeDocument/2006/relationships/hyperlink" Target="https://x.com/lilireinhart/status/1854028051937677387" TargetMode="External" /><Relationship Id="rId1067" Type="http://schemas.openxmlformats.org/officeDocument/2006/relationships/hyperlink" Target="https://x.com/SophiaBush/status/1854053638492029140" TargetMode="External" /><Relationship Id="rId1068" Type="http://schemas.openxmlformats.org/officeDocument/2006/relationships/hyperlink" Target="https://t.co/Qiuh1PKTsd" TargetMode="External" /><Relationship Id="rId1069" Type="http://schemas.openxmlformats.org/officeDocument/2006/relationships/hyperlink" Target="https://t.co/Qiuh1PKTsd" TargetMode="External" /><Relationship Id="rId107" Type="http://schemas.openxmlformats.org/officeDocument/2006/relationships/hyperlink" Target="https://tn.com.ar/resizer/v2/los-votos-del-corazon-agricola-de-eeuu-apuntalaron-la-victoria-de-donald-trump-sobre-kamala-harris-ZG44T727HFDBBDXLJDHSNKH7XI.png?auth=d324e66b254047754d97715f158f07b13b7ab9ef654a0b88dcff6095940baef3&amp;width=767" TargetMode="External" /><Relationship Id="rId1070" Type="http://schemas.openxmlformats.org/officeDocument/2006/relationships/hyperlink" Target="https://twitter.com/SophiaBush/status/1854053638492029140?ref_src=twsrc%5Etfw" TargetMode="External" /><Relationship Id="rId1071" Type="http://schemas.openxmlformats.org/officeDocument/2006/relationships/hyperlink" Target="https://pagesix.com/2024/11/06/celebrity-news/cardi-b-reacts-to-donald-trumps-2024-election-win-after-kamala-harris-endorsement/" TargetMode="External" /><Relationship Id="rId1072" Type="http://schemas.openxmlformats.org/officeDocument/2006/relationships/hyperlink" Target="https://pagesix.com/2024/11/06/celebrity-news/cardi-b-reacts-to-donald-trumps-2024-election-win-after-kamala-harris-endorsement/" TargetMode="External" /><Relationship Id="rId1073" Type="http://schemas.openxmlformats.org/officeDocument/2006/relationships/hyperlink" Target="https://pagesix.com/2024/11/06/celebrity-news/cardi-b-reacts-to-donald-trumps-2024-election-win-after-kamala-harris-endorsement/" TargetMode="External" /><Relationship Id="rId1074" Type="http://schemas.openxmlformats.org/officeDocument/2006/relationships/hyperlink" Target="https://pagesix.com/2024/11/06/celebrity-news/cardi-b-reacts-to-donald-trumps-2024-election-win-after-kamala-harris-endorsement/" TargetMode="External" /><Relationship Id="rId1075" Type="http://schemas.openxmlformats.org/officeDocument/2006/relationships/hyperlink" Target="https://pagesix.com/2024/11/06/celebrity-news/cardi-b-reacts-to-donald-trumps-2024-election-win-after-kamala-harris-endorsement/" TargetMode="External" /><Relationship Id="rId1076" Type="http://schemas.openxmlformats.org/officeDocument/2006/relationships/hyperlink" Target="https://nationalpost.com/news/world/2024-us-election-donald-trump-kamala-harris" TargetMode="External" /><Relationship Id="rId1077" Type="http://schemas.openxmlformats.org/officeDocument/2006/relationships/hyperlink" Target="https://nationalpost.com/news/world/2024-us-election-donald-trump-kamala-harris" TargetMode="External" /><Relationship Id="rId1078" Type="http://schemas.openxmlformats.org/officeDocument/2006/relationships/hyperlink" Target="https://nationalpost.com/news/world/2024-us-election-donald-trump-kamala-harris" TargetMode="External" /><Relationship Id="rId1079" Type="http://schemas.openxmlformats.org/officeDocument/2006/relationships/hyperlink" Target="https://nationalpost.com/news/world/2024-us-election-donald-trump-kamala-harris" TargetMode="External" /><Relationship Id="rId108" Type="http://schemas.openxmlformats.org/officeDocument/2006/relationships/hyperlink" Target="https://tn.com.ar/resizer/v2/los-votos-del-corazon-agricola-de-eeuu-apuntalaron-la-victoria-de-donald-trump-sobre-kamala-harris-ZG44T727HFDBBDXLJDHSNKH7XI.png?auth=d324e66b254047754d97715f158f07b13b7ab9ef654a0b88dcff6095940baef3&amp;width=767" TargetMode="External" /><Relationship Id="rId1080" Type="http://schemas.openxmlformats.org/officeDocument/2006/relationships/hyperlink" Target="https://nationalpost.com/news/canada/americans-polls-us-election-trump-harris-canada" TargetMode="External" /><Relationship Id="rId1081" Type="http://schemas.openxmlformats.org/officeDocument/2006/relationships/hyperlink" Target="https://nationalpost.com/news/canada/americans-polls-us-election-trump-harris-canada" TargetMode="External" /><Relationship Id="rId1082" Type="http://schemas.openxmlformats.org/officeDocument/2006/relationships/hyperlink" Target="https://nationalpost.com/news/canada/americans-polls-us-election-trump-harris-canada" TargetMode="External" /><Relationship Id="rId1083" Type="http://schemas.openxmlformats.org/officeDocument/2006/relationships/hyperlink" Target="https://nationalpost.com/news/kamala-harris-concession-speech" TargetMode="External" /><Relationship Id="rId1084" Type="http://schemas.openxmlformats.org/officeDocument/2006/relationships/hyperlink" Target="https://nationalpost.com/news/kamala-harris-concession-speech" TargetMode="External" /><Relationship Id="rId1085" Type="http://schemas.openxmlformats.org/officeDocument/2006/relationships/hyperlink" Target="https://nationalpost.com/news/kamala-harris-concession-speech" TargetMode="External" /><Relationship Id="rId1086" Type="http://schemas.openxmlformats.org/officeDocument/2006/relationships/hyperlink" Target="https://nationalpost.com/news/kamala-harris-concession-speech" TargetMode="External" /><Relationship Id="rId1087" Type="http://schemas.openxmlformats.org/officeDocument/2006/relationships/hyperlink" Target="https://nationalpost.com/news/kamala-harris-concession-speech" TargetMode="External" /><Relationship Id="rId1088" Type="http://schemas.openxmlformats.org/officeDocument/2006/relationships/header" Target="header220.xml" /><Relationship Id="rId1089" Type="http://schemas.openxmlformats.org/officeDocument/2006/relationships/header" Target="header221.xml" /><Relationship Id="rId109" Type="http://schemas.openxmlformats.org/officeDocument/2006/relationships/hyperlink" Target="https://tn.com.ar/resizer/v2/los-votos-del-corazon-agricola-de-eeuu-apuntalaron-la-victoria-de-donald-trump-sobre-kamala-harris-ZG44T727HFDBBDXLJDHSNKH7XI.png?auth=d324e66b254047754d97715f158f07b13b7ab9ef654a0b88dcff6095940baef3&amp;width=767" TargetMode="External" /><Relationship Id="rId1090" Type="http://schemas.openxmlformats.org/officeDocument/2006/relationships/footer" Target="footer220.xml" /><Relationship Id="rId1091" Type="http://schemas.openxmlformats.org/officeDocument/2006/relationships/footer" Target="footer221.xml" /><Relationship Id="rId1092" Type="http://schemas.openxmlformats.org/officeDocument/2006/relationships/header" Target="header222.xml" /><Relationship Id="rId1093" Type="http://schemas.openxmlformats.org/officeDocument/2006/relationships/footer" Target="footer222.xml" /><Relationship Id="rId1094" Type="http://schemas.openxmlformats.org/officeDocument/2006/relationships/hyperlink" Target="https://advance.lexis.com/api/document?collection=news&amp;id=urn:contentItem:6CY1-68F1-F11P-X19H-00000-00&amp;context=1519360" TargetMode="External" /><Relationship Id="rId1095" Type="http://schemas.openxmlformats.org/officeDocument/2006/relationships/hyperlink" Target="https://advance.lexis.com/api/document?collection=news&amp;id=urn:contentItem:6CY1-68F1-F11P-X19H-00000-00&amp;context=1519360" TargetMode="External" /><Relationship Id="rId1096" Type="http://schemas.openxmlformats.org/officeDocument/2006/relationships/hyperlink" Target="https://advance.lexis.com/api/document?collection=news&amp;id=urn:contentItem:6CY1-68F1-F11P-X19H-00000-00&amp;context=1519360" TargetMode="External" /><Relationship Id="rId1097" Type="http://schemas.openxmlformats.org/officeDocument/2006/relationships/hyperlink" Target="https://advance.lexis.com/api/document?collection=news&amp;id=urn:contentItem:6CY1-68F1-F11P-X19H-00000-00&amp;context=1519360" TargetMode="External" /><Relationship Id="rId1098" Type="http://schemas.openxmlformats.org/officeDocument/2006/relationships/hyperlink" Target="https://advance.lexis.com/api/document?collection=news&amp;id=urn:contentItem:6CY1-68F1-F11P-X19H-00000-00&amp;context=1519360" TargetMode="External" /><Relationship Id="rId1099" Type="http://schemas.openxmlformats.org/officeDocument/2006/relationships/image" Target="media/image6.png" /><Relationship Id="rId11" Type="http://schemas.openxmlformats.org/officeDocument/2006/relationships/header" Target="header4.xml" /><Relationship Id="rId110" Type="http://schemas.openxmlformats.org/officeDocument/2006/relationships/hyperlink" Target="https://tn.com.ar/resizer/v2/los-votos-del-corazon-agricola-de-eeuu-apuntalaron-la-victoria-de-donald-trump-sobre-kamala-harris-ZG44T727HFDBBDXLJDHSNKH7XI.png?auth=d324e66b254047754d97715f158f07b13b7ab9ef654a0b88dcff6095940baef3&amp;width=767" TargetMode="External" /><Relationship Id="rId1100" Type="http://schemas.openxmlformats.org/officeDocument/2006/relationships/header" Target="header223.xml" /><Relationship Id="rId1101" Type="http://schemas.openxmlformats.org/officeDocument/2006/relationships/header" Target="header224.xml" /><Relationship Id="rId1102" Type="http://schemas.openxmlformats.org/officeDocument/2006/relationships/footer" Target="footer223.xml" /><Relationship Id="rId1103" Type="http://schemas.openxmlformats.org/officeDocument/2006/relationships/footer" Target="footer224.xml" /><Relationship Id="rId1104" Type="http://schemas.openxmlformats.org/officeDocument/2006/relationships/header" Target="header225.xml" /><Relationship Id="rId1105" Type="http://schemas.openxmlformats.org/officeDocument/2006/relationships/footer" Target="footer225.xml" /><Relationship Id="rId1106" Type="http://schemas.openxmlformats.org/officeDocument/2006/relationships/hyperlink" Target="https://advance.lexis.com/api/document?collection=news&amp;id=urn:contentItem:6D8C-8XF1-JCG7-845C-00000-00&amp;context=1519360" TargetMode="External" /><Relationship Id="rId1107" Type="http://schemas.openxmlformats.org/officeDocument/2006/relationships/hyperlink" Target="https://advance.lexis.com/api/document?collection=news&amp;id=urn:contentItem:6D8C-8XF1-JCG7-845C-00000-00&amp;context=1519360" TargetMode="External" /><Relationship Id="rId1108" Type="http://schemas.openxmlformats.org/officeDocument/2006/relationships/hyperlink" Target="https://advance.lexis.com/api/document?collection=news&amp;id=urn:contentItem:6D8C-8XF1-JCG7-845C-00000-00&amp;context=1519360" TargetMode="External" /><Relationship Id="rId1109" Type="http://schemas.openxmlformats.org/officeDocument/2006/relationships/hyperlink" Target="https://advance.lexis.com/api/document?collection=news&amp;id=urn:contentItem:6D8C-8XF1-JCG7-845C-00000-00&amp;context=1519360" TargetMode="External" /><Relationship Id="rId111" Type="http://schemas.openxmlformats.org/officeDocument/2006/relationships/header" Target="header22.xml" /><Relationship Id="rId1110" Type="http://schemas.openxmlformats.org/officeDocument/2006/relationships/hyperlink" Target="https://advance.lexis.com/api/document?collection=news&amp;id=urn:contentItem:6D8C-8XF1-JCG7-845C-00000-00&amp;context=1519360" TargetMode="External" /><Relationship Id="rId1111" Type="http://schemas.openxmlformats.org/officeDocument/2006/relationships/header" Target="header226.xml" /><Relationship Id="rId1112" Type="http://schemas.openxmlformats.org/officeDocument/2006/relationships/header" Target="header227.xml" /><Relationship Id="rId1113" Type="http://schemas.openxmlformats.org/officeDocument/2006/relationships/footer" Target="footer226.xml" /><Relationship Id="rId1114" Type="http://schemas.openxmlformats.org/officeDocument/2006/relationships/footer" Target="footer227.xml" /><Relationship Id="rId1115" Type="http://schemas.openxmlformats.org/officeDocument/2006/relationships/header" Target="header228.xml" /><Relationship Id="rId1116" Type="http://schemas.openxmlformats.org/officeDocument/2006/relationships/footer" Target="footer228.xml" /><Relationship Id="rId1117" Type="http://schemas.openxmlformats.org/officeDocument/2006/relationships/hyperlink" Target="https://advance.lexis.com/api/document?collection=news&amp;id=urn:contentItem:6CX4-NPV1-JCG7-855J-00000-00&amp;context=1519360" TargetMode="External" /><Relationship Id="rId1118" Type="http://schemas.openxmlformats.org/officeDocument/2006/relationships/hyperlink" Target="https://advance.lexis.com/api/document?collection=news&amp;id=urn:contentItem:6CX4-NPV1-JCG7-855J-00000-00&amp;context=1519360" TargetMode="External" /><Relationship Id="rId1119" Type="http://schemas.openxmlformats.org/officeDocument/2006/relationships/hyperlink" Target="https://advance.lexis.com/api/document?collection=news&amp;id=urn:contentItem:6CX4-NPV1-JCG7-855J-00000-00&amp;context=1519360" TargetMode="External" /><Relationship Id="rId112" Type="http://schemas.openxmlformats.org/officeDocument/2006/relationships/header" Target="header23.xml" /><Relationship Id="rId1120" Type="http://schemas.openxmlformats.org/officeDocument/2006/relationships/hyperlink" Target="https://advance.lexis.com/api/document?collection=news&amp;id=urn:contentItem:6CX4-NPV1-JCG7-855J-00000-00&amp;context=1519360" TargetMode="External" /><Relationship Id="rId1121" Type="http://schemas.openxmlformats.org/officeDocument/2006/relationships/hyperlink" Target="https://advance.lexis.com/api/document?collection=news&amp;id=urn:contentItem:6CX4-NPV1-JCG7-855J-00000-00&amp;context=1519360" TargetMode="External" /><Relationship Id="rId1122" Type="http://schemas.openxmlformats.org/officeDocument/2006/relationships/header" Target="header229.xml" /><Relationship Id="rId1123" Type="http://schemas.openxmlformats.org/officeDocument/2006/relationships/header" Target="header230.xml" /><Relationship Id="rId1124" Type="http://schemas.openxmlformats.org/officeDocument/2006/relationships/footer" Target="footer229.xml" /><Relationship Id="rId1125" Type="http://schemas.openxmlformats.org/officeDocument/2006/relationships/footer" Target="footer230.xml" /><Relationship Id="rId1126" Type="http://schemas.openxmlformats.org/officeDocument/2006/relationships/header" Target="header231.xml" /><Relationship Id="rId1127" Type="http://schemas.openxmlformats.org/officeDocument/2006/relationships/footer" Target="footer231.xml" /><Relationship Id="rId1128" Type="http://schemas.openxmlformats.org/officeDocument/2006/relationships/hyperlink" Target="https://advance.lexis.com/api/document?collection=news&amp;id=urn:contentItem:6DH1-3TR1-JB3N-T51J-00000-00&amp;context=1519360" TargetMode="External" /><Relationship Id="rId1129" Type="http://schemas.openxmlformats.org/officeDocument/2006/relationships/hyperlink" Target="https://advance.lexis.com/api/document?collection=news&amp;id=urn:contentItem:6DH1-3TR1-JB3N-T51J-00000-00&amp;context=1519360" TargetMode="External" /><Relationship Id="rId113" Type="http://schemas.openxmlformats.org/officeDocument/2006/relationships/footer" Target="footer22.xml" /><Relationship Id="rId1130" Type="http://schemas.openxmlformats.org/officeDocument/2006/relationships/hyperlink" Target="https://advance.lexis.com/api/document?collection=news&amp;id=urn:contentItem:6DH1-3TR1-JB3N-T51J-00000-00&amp;context=1519360" TargetMode="External" /><Relationship Id="rId1131" Type="http://schemas.openxmlformats.org/officeDocument/2006/relationships/hyperlink" Target="https://advance.lexis.com/api/document?collection=news&amp;id=urn:contentItem:6DH1-3TR1-JB3N-T51J-00000-00&amp;context=1519360" TargetMode="External" /><Relationship Id="rId1132" Type="http://schemas.openxmlformats.org/officeDocument/2006/relationships/header" Target="header232.xml" /><Relationship Id="rId1133" Type="http://schemas.openxmlformats.org/officeDocument/2006/relationships/header" Target="header233.xml" /><Relationship Id="rId1134" Type="http://schemas.openxmlformats.org/officeDocument/2006/relationships/footer" Target="footer232.xml" /><Relationship Id="rId1135" Type="http://schemas.openxmlformats.org/officeDocument/2006/relationships/footer" Target="footer233.xml" /><Relationship Id="rId1136" Type="http://schemas.openxmlformats.org/officeDocument/2006/relationships/header" Target="header234.xml" /><Relationship Id="rId1137" Type="http://schemas.openxmlformats.org/officeDocument/2006/relationships/footer" Target="footer234.xml" /><Relationship Id="rId1138" Type="http://schemas.openxmlformats.org/officeDocument/2006/relationships/hyperlink" Target="https://advance.lexis.com/api/document?collection=news&amp;id=urn:contentItem:6D32-0NM1-DYY9-00YJ-00000-00&amp;context=1519360" TargetMode="External" /><Relationship Id="rId1139" Type="http://schemas.openxmlformats.org/officeDocument/2006/relationships/hyperlink" Target="https://advance.lexis.com/api/document?collection=news&amp;id=urn:contentItem:6D32-0NM1-DYY9-00YJ-00000-00&amp;context=1519360" TargetMode="External" /><Relationship Id="rId114" Type="http://schemas.openxmlformats.org/officeDocument/2006/relationships/footer" Target="footer23.xml" /><Relationship Id="rId1140" Type="http://schemas.openxmlformats.org/officeDocument/2006/relationships/hyperlink" Target="https://advance.lexis.com/api/document?collection=news&amp;id=urn:contentItem:6D32-0NM1-DYY9-00YJ-00000-00&amp;context=1519360" TargetMode="External" /><Relationship Id="rId1141" Type="http://schemas.openxmlformats.org/officeDocument/2006/relationships/hyperlink" Target="https://advance.lexis.com/api/document?collection=news&amp;id=urn:contentItem:6D32-0NM1-DYY9-00YJ-00000-00&amp;context=1519360" TargetMode="External" /><Relationship Id="rId1142" Type="http://schemas.openxmlformats.org/officeDocument/2006/relationships/hyperlink" Target="https://advance.lexis.com/api/document?collection=news&amp;id=urn:contentItem:6D32-0NM1-DYY9-00YJ-00000-00&amp;context=1519360" TargetMode="External" /><Relationship Id="rId1143" Type="http://schemas.openxmlformats.org/officeDocument/2006/relationships/header" Target="header235.xml" /><Relationship Id="rId1144" Type="http://schemas.openxmlformats.org/officeDocument/2006/relationships/header" Target="header236.xml" /><Relationship Id="rId1145" Type="http://schemas.openxmlformats.org/officeDocument/2006/relationships/footer" Target="footer235.xml" /><Relationship Id="rId1146" Type="http://schemas.openxmlformats.org/officeDocument/2006/relationships/footer" Target="footer236.xml" /><Relationship Id="rId1147" Type="http://schemas.openxmlformats.org/officeDocument/2006/relationships/header" Target="header237.xml" /><Relationship Id="rId1148" Type="http://schemas.openxmlformats.org/officeDocument/2006/relationships/footer" Target="footer237.xml" /><Relationship Id="rId1149" Type="http://schemas.openxmlformats.org/officeDocument/2006/relationships/hyperlink" Target="https://advance.lexis.com/api/document?collection=news&amp;id=urn:contentItem:6CYV-XXJ1-DYY9-02R3-00000-00&amp;context=1519360" TargetMode="External" /><Relationship Id="rId115" Type="http://schemas.openxmlformats.org/officeDocument/2006/relationships/header" Target="header24.xml" /><Relationship Id="rId1150" Type="http://schemas.openxmlformats.org/officeDocument/2006/relationships/hyperlink" Target="https://advance.lexis.com/api/document?collection=news&amp;id=urn:contentItem:6CYV-XXJ1-DYY9-02R3-00000-00&amp;context=1519360" TargetMode="External" /><Relationship Id="rId1151" Type="http://schemas.openxmlformats.org/officeDocument/2006/relationships/hyperlink" Target="https://advance.lexis.com/api/document?collection=news&amp;id=urn:contentItem:6CYV-XXJ1-DYY9-02R3-00000-00&amp;context=1519360" TargetMode="External" /><Relationship Id="rId1152" Type="http://schemas.openxmlformats.org/officeDocument/2006/relationships/hyperlink" Target="https://advance.lexis.com/api/document?collection=news&amp;id=urn:contentItem:6CYV-XXJ1-DYY9-02R3-00000-00&amp;context=1519360" TargetMode="External" /><Relationship Id="rId1153" Type="http://schemas.openxmlformats.org/officeDocument/2006/relationships/hyperlink" Target="https://advance.lexis.com/api/document?collection=news&amp;id=urn:contentItem:6CYV-XXJ1-DYY9-02R3-00000-00&amp;context=1519360" TargetMode="External" /><Relationship Id="rId1154" Type="http://schemas.openxmlformats.org/officeDocument/2006/relationships/header" Target="header238.xml" /><Relationship Id="rId1155" Type="http://schemas.openxmlformats.org/officeDocument/2006/relationships/header" Target="header239.xml" /><Relationship Id="rId1156" Type="http://schemas.openxmlformats.org/officeDocument/2006/relationships/footer" Target="footer238.xml" /><Relationship Id="rId1157" Type="http://schemas.openxmlformats.org/officeDocument/2006/relationships/footer" Target="footer239.xml" /><Relationship Id="rId1158" Type="http://schemas.openxmlformats.org/officeDocument/2006/relationships/header" Target="header240.xml" /><Relationship Id="rId1159" Type="http://schemas.openxmlformats.org/officeDocument/2006/relationships/footer" Target="footer240.xml" /><Relationship Id="rId116" Type="http://schemas.openxmlformats.org/officeDocument/2006/relationships/footer" Target="footer24.xml" /><Relationship Id="rId1160" Type="http://schemas.openxmlformats.org/officeDocument/2006/relationships/hyperlink" Target="https://advance.lexis.com/api/document?collection=news&amp;id=urn:contentItem:6D0G-C4X1-JCG7-84TG-00000-00&amp;context=1519360" TargetMode="External" /><Relationship Id="rId1161" Type="http://schemas.openxmlformats.org/officeDocument/2006/relationships/hyperlink" Target="https://advance.lexis.com/api/document?collection=news&amp;id=urn:contentItem:6D0G-C4X1-JCG7-84TG-00000-00&amp;context=1519360" TargetMode="External" /><Relationship Id="rId1162" Type="http://schemas.openxmlformats.org/officeDocument/2006/relationships/hyperlink" Target="https://advance.lexis.com/api/document?collection=news&amp;id=urn:contentItem:6D0G-C4X1-JCG7-84TG-00000-00&amp;context=1519360" TargetMode="External" /><Relationship Id="rId1163" Type="http://schemas.openxmlformats.org/officeDocument/2006/relationships/hyperlink" Target="https://advance.lexis.com/api/document?collection=news&amp;id=urn:contentItem:6D0G-C4X1-JCG7-84TG-00000-00&amp;context=1519360" TargetMode="External" /><Relationship Id="rId1164" Type="http://schemas.openxmlformats.org/officeDocument/2006/relationships/header" Target="header241.xml" /><Relationship Id="rId1165" Type="http://schemas.openxmlformats.org/officeDocument/2006/relationships/header" Target="header242.xml" /><Relationship Id="rId1166" Type="http://schemas.openxmlformats.org/officeDocument/2006/relationships/footer" Target="footer241.xml" /><Relationship Id="rId1167" Type="http://schemas.openxmlformats.org/officeDocument/2006/relationships/footer" Target="footer242.xml" /><Relationship Id="rId1168" Type="http://schemas.openxmlformats.org/officeDocument/2006/relationships/header" Target="header243.xml" /><Relationship Id="rId1169" Type="http://schemas.openxmlformats.org/officeDocument/2006/relationships/footer" Target="footer243.xml" /><Relationship Id="rId117" Type="http://schemas.openxmlformats.org/officeDocument/2006/relationships/hyperlink" Target="https://advance.lexis.com/api/document?collection=news&amp;id=urn:contentItem:6DBS-2XV1-JB5M-W371-00000-00&amp;context=1519360" TargetMode="External" /><Relationship Id="rId1170" Type="http://schemas.openxmlformats.org/officeDocument/2006/relationships/hyperlink" Target="https://advance.lexis.com/api/document?collection=news&amp;id=urn:contentItem:6DBY-3RK1-DYY9-016J-00000-00&amp;context=1519360" TargetMode="External" /><Relationship Id="rId1171" Type="http://schemas.openxmlformats.org/officeDocument/2006/relationships/hyperlink" Target="https://advance.lexis.com/api/document?collection=news&amp;id=urn:contentItem:6DBY-3RK1-DYY9-016J-00000-00&amp;context=1519360" TargetMode="External" /><Relationship Id="rId1172" Type="http://schemas.openxmlformats.org/officeDocument/2006/relationships/hyperlink" Target="https://advance.lexis.com/api/document?collection=news&amp;id=urn:contentItem:6DBY-3RK1-DYY9-016J-00000-00&amp;context=1519360" TargetMode="External" /><Relationship Id="rId1173" Type="http://schemas.openxmlformats.org/officeDocument/2006/relationships/hyperlink" Target="https://advance.lexis.com/api/document?collection=news&amp;id=urn:contentItem:6DBY-3RK1-DYY9-016J-00000-00&amp;context=1519360" TargetMode="External" /><Relationship Id="rId1174" Type="http://schemas.openxmlformats.org/officeDocument/2006/relationships/header" Target="header244.xml" /><Relationship Id="rId1175" Type="http://schemas.openxmlformats.org/officeDocument/2006/relationships/header" Target="header245.xml" /><Relationship Id="rId1176" Type="http://schemas.openxmlformats.org/officeDocument/2006/relationships/footer" Target="footer244.xml" /><Relationship Id="rId1177" Type="http://schemas.openxmlformats.org/officeDocument/2006/relationships/footer" Target="footer245.xml" /><Relationship Id="rId1178" Type="http://schemas.openxmlformats.org/officeDocument/2006/relationships/header" Target="header246.xml" /><Relationship Id="rId1179" Type="http://schemas.openxmlformats.org/officeDocument/2006/relationships/footer" Target="footer246.xml" /><Relationship Id="rId118" Type="http://schemas.openxmlformats.org/officeDocument/2006/relationships/hyperlink" Target="https://advance.lexis.com/api/document?collection=news&amp;id=urn:contentItem:6DBS-2XV1-JB5M-W371-00000-00&amp;context=1519360" TargetMode="External" /><Relationship Id="rId1180" Type="http://schemas.openxmlformats.org/officeDocument/2006/relationships/hyperlink" Target="https://advance.lexis.com/api/document?collection=news&amp;id=urn:contentItem:6DC5-3511-JCG7-832P-00000-00&amp;context=1519360" TargetMode="External" /><Relationship Id="rId1181" Type="http://schemas.openxmlformats.org/officeDocument/2006/relationships/hyperlink" Target="https://advance.lexis.com/api/document?collection=news&amp;id=urn:contentItem:6DC5-3511-JCG7-832P-00000-00&amp;context=1519360" TargetMode="External" /><Relationship Id="rId1182" Type="http://schemas.openxmlformats.org/officeDocument/2006/relationships/hyperlink" Target="https://advance.lexis.com/api/document?collection=news&amp;id=urn:contentItem:6DC5-3511-JCG7-832P-00000-00&amp;context=1519360" TargetMode="External" /><Relationship Id="rId1183" Type="http://schemas.openxmlformats.org/officeDocument/2006/relationships/hyperlink" Target="https://advance.lexis.com/api/document?collection=news&amp;id=urn:contentItem:6DC5-3511-JCG7-832P-00000-00&amp;context=1519360" TargetMode="External" /><Relationship Id="rId1184" Type="http://schemas.openxmlformats.org/officeDocument/2006/relationships/hyperlink" Target="https://advance.lexis.com/api/document?collection=news&amp;id=urn:contentItem:6DC5-3511-JCG7-832P-00000-00&amp;context=1519360" TargetMode="External" /><Relationship Id="rId1185" Type="http://schemas.openxmlformats.org/officeDocument/2006/relationships/header" Target="header247.xml" /><Relationship Id="rId1186" Type="http://schemas.openxmlformats.org/officeDocument/2006/relationships/header" Target="header248.xml" /><Relationship Id="rId1187" Type="http://schemas.openxmlformats.org/officeDocument/2006/relationships/footer" Target="footer247.xml" /><Relationship Id="rId1188" Type="http://schemas.openxmlformats.org/officeDocument/2006/relationships/footer" Target="footer248.xml" /><Relationship Id="rId1189" Type="http://schemas.openxmlformats.org/officeDocument/2006/relationships/header" Target="header249.xml" /><Relationship Id="rId119" Type="http://schemas.openxmlformats.org/officeDocument/2006/relationships/hyperlink" Target="https://advance.lexis.com/api/document?collection=news&amp;id=urn:contentItem:6DBS-2XV1-JB5M-W371-00000-00&amp;context=1519360" TargetMode="External" /><Relationship Id="rId1190" Type="http://schemas.openxmlformats.org/officeDocument/2006/relationships/footer" Target="footer249.xml" /><Relationship Id="rId1191" Type="http://schemas.openxmlformats.org/officeDocument/2006/relationships/hyperlink" Target="https://advance.lexis.com/api/document?collection=news&amp;id=urn:contentItem:6CKD-CF21-DYY9-01WS-00000-00&amp;context=1519360" TargetMode="External" /><Relationship Id="rId1192" Type="http://schemas.openxmlformats.org/officeDocument/2006/relationships/hyperlink" Target="https://advance.lexis.com/api/document?collection=news&amp;id=urn:contentItem:6CKD-CF21-DYY9-01WS-00000-00&amp;context=1519360" TargetMode="External" /><Relationship Id="rId1193" Type="http://schemas.openxmlformats.org/officeDocument/2006/relationships/hyperlink" Target="https://advance.lexis.com/api/document?collection=news&amp;id=urn:contentItem:6CKD-CF21-DYY9-01WS-00000-00&amp;context=1519360" TargetMode="External" /><Relationship Id="rId1194" Type="http://schemas.openxmlformats.org/officeDocument/2006/relationships/hyperlink" Target="https://advance.lexis.com/api/document?collection=news&amp;id=urn:contentItem:6CKD-CF21-DYY9-01WS-00000-00&amp;context=1519360" TargetMode="External" /><Relationship Id="rId1195" Type="http://schemas.openxmlformats.org/officeDocument/2006/relationships/header" Target="header250.xml" /><Relationship Id="rId1196" Type="http://schemas.openxmlformats.org/officeDocument/2006/relationships/header" Target="header251.xml" /><Relationship Id="rId1197" Type="http://schemas.openxmlformats.org/officeDocument/2006/relationships/footer" Target="footer250.xml" /><Relationship Id="rId1198" Type="http://schemas.openxmlformats.org/officeDocument/2006/relationships/footer" Target="footer251.xml" /><Relationship Id="rId1199" Type="http://schemas.openxmlformats.org/officeDocument/2006/relationships/header" Target="header252.xml" /><Relationship Id="rId12" Type="http://schemas.openxmlformats.org/officeDocument/2006/relationships/header" Target="header5.xml" /><Relationship Id="rId120" Type="http://schemas.openxmlformats.org/officeDocument/2006/relationships/hyperlink" Target="https://advance.lexis.com/api/document?collection=news&amp;id=urn:contentItem:6DBS-2XV1-JB5M-W371-00000-00&amp;context=1519360" TargetMode="External" /><Relationship Id="rId1200" Type="http://schemas.openxmlformats.org/officeDocument/2006/relationships/footer" Target="footer252.xml" /><Relationship Id="rId1201" Type="http://schemas.openxmlformats.org/officeDocument/2006/relationships/hyperlink" Target="https://advance.lexis.com/api/document?collection=news&amp;id=urn:contentItem:6DB3-1VP1-JCG7-83GG-00000-00&amp;context=1519360" TargetMode="External" /><Relationship Id="rId1202" Type="http://schemas.openxmlformats.org/officeDocument/2006/relationships/hyperlink" Target="https://advance.lexis.com/api/document?collection=news&amp;id=urn:contentItem:6DB3-1VP1-JCG7-83GG-00000-00&amp;context=1519360" TargetMode="External" /><Relationship Id="rId1203" Type="http://schemas.openxmlformats.org/officeDocument/2006/relationships/hyperlink" Target="https://advance.lexis.com/api/document?collection=news&amp;id=urn:contentItem:6DB3-1VP1-JCG7-83GG-00000-00&amp;context=1519360" TargetMode="External" /><Relationship Id="rId1204" Type="http://schemas.openxmlformats.org/officeDocument/2006/relationships/hyperlink" Target="https://advance.lexis.com/api/document?collection=news&amp;id=urn:contentItem:6DB3-1VP1-JCG7-83GG-00000-00&amp;context=1519360" TargetMode="External" /><Relationship Id="rId1205" Type="http://schemas.openxmlformats.org/officeDocument/2006/relationships/header" Target="header253.xml" /><Relationship Id="rId1206" Type="http://schemas.openxmlformats.org/officeDocument/2006/relationships/header" Target="header254.xml" /><Relationship Id="rId1207" Type="http://schemas.openxmlformats.org/officeDocument/2006/relationships/footer" Target="footer253.xml" /><Relationship Id="rId1208" Type="http://schemas.openxmlformats.org/officeDocument/2006/relationships/footer" Target="footer254.xml" /><Relationship Id="rId1209" Type="http://schemas.openxmlformats.org/officeDocument/2006/relationships/header" Target="header255.xml" /><Relationship Id="rId121" Type="http://schemas.openxmlformats.org/officeDocument/2006/relationships/hyperlink" Target="https://advance.lexis.com/api/document?collection=news&amp;id=urn:contentItem:6DBS-2XV1-JB5M-W371-00000-00&amp;context=1519360" TargetMode="External" /><Relationship Id="rId1210" Type="http://schemas.openxmlformats.org/officeDocument/2006/relationships/footer" Target="footer255.xml" /><Relationship Id="rId1211" Type="http://schemas.openxmlformats.org/officeDocument/2006/relationships/hyperlink" Target="https://advance.lexis.com/api/document?collection=news&amp;id=urn:contentItem:6DBX-XVM1-JCMC-W1G4-00000-00&amp;context=1519360" TargetMode="External" /><Relationship Id="rId1212" Type="http://schemas.openxmlformats.org/officeDocument/2006/relationships/hyperlink" Target="https://advance.lexis.com/api/document?collection=news&amp;id=urn:contentItem:6DBX-XVM1-JCMC-W1G4-00000-00&amp;context=1519360" TargetMode="External" /><Relationship Id="rId1213" Type="http://schemas.openxmlformats.org/officeDocument/2006/relationships/hyperlink" Target="https://advance.lexis.com/api/document?collection=news&amp;id=urn:contentItem:6DBX-XVM1-JCMC-W1G4-00000-00&amp;context=1519360" TargetMode="External" /><Relationship Id="rId1214" Type="http://schemas.openxmlformats.org/officeDocument/2006/relationships/hyperlink" Target="https://advance.lexis.com/api/document?collection=news&amp;id=urn:contentItem:6DBX-XVM1-JCMC-W1G4-00000-00&amp;context=1519360" TargetMode="External" /><Relationship Id="rId1215" Type="http://schemas.openxmlformats.org/officeDocument/2006/relationships/hyperlink" Target="https://advance.lexis.com/api/document?collection=news&amp;id=urn:contentItem:6DBX-XVM1-JCMC-W1G4-00000-00&amp;context=1519360" TargetMode="External" /><Relationship Id="rId1216" Type="http://schemas.openxmlformats.org/officeDocument/2006/relationships/image" Target="media/image7.png" /><Relationship Id="rId1217" Type="http://schemas.openxmlformats.org/officeDocument/2006/relationships/hyperlink" Target="https://www.standard.co.uk/topic/donald-trump" TargetMode="External" /><Relationship Id="rId1218" Type="http://schemas.openxmlformats.org/officeDocument/2006/relationships/hyperlink" Target="https://www.standard.co.uk/news/us-politics/us-election-2024-result-kamala-harris-donald-trump-white-house-b1191806.html" TargetMode="External" /><Relationship Id="rId1219" Type="http://schemas.openxmlformats.org/officeDocument/2006/relationships/hyperlink" Target="https://www.standard.co.uk/topic/kamala-harris" TargetMode="External" /><Relationship Id="rId122" Type="http://schemas.openxmlformats.org/officeDocument/2006/relationships/header" Target="header25.xml" /><Relationship Id="rId1220" Type="http://schemas.openxmlformats.org/officeDocument/2006/relationships/hyperlink" Target="https://www.standard.co.uk/topic/kamala-harris" TargetMode="External" /><Relationship Id="rId1221" Type="http://schemas.openxmlformats.org/officeDocument/2006/relationships/hyperlink" Target="https://www.standard.co.uk/topic/kamala-harris" TargetMode="External" /><Relationship Id="rId1222" Type="http://schemas.openxmlformats.org/officeDocument/2006/relationships/hyperlink" Target="https://www.standard.co.uk/news/us-politics/us-election-2024-kamala-harris-donald-trump-b1192269.html" TargetMode="External" /><Relationship Id="rId1223" Type="http://schemas.openxmlformats.org/officeDocument/2006/relationships/hyperlink" Target="https://www.standard.co.uk/news/politics/kamala-harris-donald-trump-democrat-georgia-uk-government-b1192273.html" TargetMode="External" /><Relationship Id="rId1224" Type="http://schemas.openxmlformats.org/officeDocument/2006/relationships/header" Target="header256.xml" /><Relationship Id="rId1225" Type="http://schemas.openxmlformats.org/officeDocument/2006/relationships/header" Target="header257.xml" /><Relationship Id="rId1226" Type="http://schemas.openxmlformats.org/officeDocument/2006/relationships/footer" Target="footer256.xml" /><Relationship Id="rId1227" Type="http://schemas.openxmlformats.org/officeDocument/2006/relationships/footer" Target="footer257.xml" /><Relationship Id="rId1228" Type="http://schemas.openxmlformats.org/officeDocument/2006/relationships/header" Target="header258.xml" /><Relationship Id="rId1229" Type="http://schemas.openxmlformats.org/officeDocument/2006/relationships/footer" Target="footer258.xml" /><Relationship Id="rId123" Type="http://schemas.openxmlformats.org/officeDocument/2006/relationships/header" Target="header26.xml" /><Relationship Id="rId1230" Type="http://schemas.openxmlformats.org/officeDocument/2006/relationships/hyperlink" Target="https://advance.lexis.com/api/document?collection=news&amp;id=urn:contentItem:6CPC-YTS1-DYY9-00XF-00000-00&amp;context=1519360" TargetMode="External" /><Relationship Id="rId1231" Type="http://schemas.openxmlformats.org/officeDocument/2006/relationships/hyperlink" Target="https://advance.lexis.com/api/document?collection=news&amp;id=urn:contentItem:6CPC-YTS1-DYY9-00XF-00000-00&amp;context=1519360" TargetMode="External" /><Relationship Id="rId1232" Type="http://schemas.openxmlformats.org/officeDocument/2006/relationships/hyperlink" Target="https://advance.lexis.com/api/document?collection=news&amp;id=urn:contentItem:6CPC-YTS1-DYY9-00XF-00000-00&amp;context=1519360" TargetMode="External" /><Relationship Id="rId1233" Type="http://schemas.openxmlformats.org/officeDocument/2006/relationships/hyperlink" Target="https://advance.lexis.com/api/document?collection=news&amp;id=urn:contentItem:6CPC-YTS1-DYY9-00XF-00000-00&amp;context=1519360" TargetMode="External" /><Relationship Id="rId1234" Type="http://schemas.openxmlformats.org/officeDocument/2006/relationships/hyperlink" Target="https://advance.lexis.com/api/document?collection=news&amp;id=urn:contentItem:6CPC-YTS1-DYY9-00XF-00000-00&amp;context=1519360" TargetMode="External" /><Relationship Id="rId1235" Type="http://schemas.openxmlformats.org/officeDocument/2006/relationships/header" Target="header259.xml" /><Relationship Id="rId1236" Type="http://schemas.openxmlformats.org/officeDocument/2006/relationships/header" Target="header260.xml" /><Relationship Id="rId1237" Type="http://schemas.openxmlformats.org/officeDocument/2006/relationships/footer" Target="footer259.xml" /><Relationship Id="rId1238" Type="http://schemas.openxmlformats.org/officeDocument/2006/relationships/footer" Target="footer260.xml" /><Relationship Id="rId1239" Type="http://schemas.openxmlformats.org/officeDocument/2006/relationships/header" Target="header261.xml" /><Relationship Id="rId124" Type="http://schemas.openxmlformats.org/officeDocument/2006/relationships/footer" Target="footer25.xml" /><Relationship Id="rId1240" Type="http://schemas.openxmlformats.org/officeDocument/2006/relationships/footer" Target="footer261.xml" /><Relationship Id="rId1241" Type="http://schemas.openxmlformats.org/officeDocument/2006/relationships/hyperlink" Target="https://advance.lexis.com/api/document?collection=news&amp;id=urn:contentItem:6DB3-1VP1-JCG7-82DT-00000-00&amp;context=1519360" TargetMode="External" /><Relationship Id="rId1242" Type="http://schemas.openxmlformats.org/officeDocument/2006/relationships/hyperlink" Target="https://advance.lexis.com/api/document?collection=news&amp;id=urn:contentItem:6DB3-1VP1-JCG7-82DT-00000-00&amp;context=1519360" TargetMode="External" /><Relationship Id="rId1243" Type="http://schemas.openxmlformats.org/officeDocument/2006/relationships/hyperlink" Target="https://advance.lexis.com/api/document?collection=news&amp;id=urn:contentItem:6DB3-1VP1-JCG7-82DT-00000-00&amp;context=1519360" TargetMode="External" /><Relationship Id="rId1244" Type="http://schemas.openxmlformats.org/officeDocument/2006/relationships/hyperlink" Target="https://advance.lexis.com/api/document?collection=news&amp;id=urn:contentItem:6DB3-1VP1-JCG7-82DT-00000-00&amp;context=1519360" TargetMode="External" /><Relationship Id="rId1245" Type="http://schemas.openxmlformats.org/officeDocument/2006/relationships/hyperlink" Target="https://advance.lexis.com/api/document?collection=news&amp;id=urn:contentItem:6DB3-1VP1-JCG7-82DT-00000-00&amp;context=1519360" TargetMode="External" /><Relationship Id="rId1246" Type="http://schemas.openxmlformats.org/officeDocument/2006/relationships/header" Target="header262.xml" /><Relationship Id="rId1247" Type="http://schemas.openxmlformats.org/officeDocument/2006/relationships/header" Target="header263.xml" /><Relationship Id="rId1248" Type="http://schemas.openxmlformats.org/officeDocument/2006/relationships/footer" Target="footer262.xml" /><Relationship Id="rId1249" Type="http://schemas.openxmlformats.org/officeDocument/2006/relationships/footer" Target="footer263.xml" /><Relationship Id="rId125" Type="http://schemas.openxmlformats.org/officeDocument/2006/relationships/footer" Target="footer26.xml" /><Relationship Id="rId1250" Type="http://schemas.openxmlformats.org/officeDocument/2006/relationships/header" Target="header264.xml" /><Relationship Id="rId1251" Type="http://schemas.openxmlformats.org/officeDocument/2006/relationships/footer" Target="footer264.xml" /><Relationship Id="rId1252" Type="http://schemas.openxmlformats.org/officeDocument/2006/relationships/hyperlink" Target="https://advance.lexis.com/api/document?collection=news&amp;id=urn:contentItem:6DMW-WT71-JB3N-T3GM-00000-00&amp;context=1519360" TargetMode="External" /><Relationship Id="rId1253" Type="http://schemas.openxmlformats.org/officeDocument/2006/relationships/hyperlink" Target="https://advance.lexis.com/api/document?collection=news&amp;id=urn:contentItem:6DMW-WT71-JB3N-T3GM-00000-00&amp;context=1519360" TargetMode="External" /><Relationship Id="rId1254" Type="http://schemas.openxmlformats.org/officeDocument/2006/relationships/hyperlink" Target="https://advance.lexis.com/api/document?collection=news&amp;id=urn:contentItem:6DMW-WT71-JB3N-T3GM-00000-00&amp;context=1519360" TargetMode="External" /><Relationship Id="rId1255" Type="http://schemas.openxmlformats.org/officeDocument/2006/relationships/hyperlink" Target="https://advance.lexis.com/api/document?collection=news&amp;id=urn:contentItem:6DMW-WT71-JB3N-T3GM-00000-00&amp;context=1519360" TargetMode="External" /><Relationship Id="rId1256" Type="http://schemas.openxmlformats.org/officeDocument/2006/relationships/hyperlink" Target="https://m.economictimes.com/news/international/global-trends/jennifer-lopez-caught-in-jay-z-rape-scandal-photos-of-her-sean-diddy-emerge-from-same-night-when-assault-happened/amp_articleshow/116291430.cms" TargetMode="External" /><Relationship Id="rId1257" Type="http://schemas.openxmlformats.org/officeDocument/2006/relationships/hyperlink" Target="https://m.economictimes.com/news/international/global-trends/apple-ipo-anniversary-apple-stock-price-surge-a-1000-investment-44-years-ago-would-have-made-your-richer-by-249900-by-now/amp_articleshow/116285177.cms" TargetMode="External" /><Relationship Id="rId1258" Type="http://schemas.openxmlformats.org/officeDocument/2006/relationships/hyperlink" Target="https://m.economictimes.com/news/international/global-trends/mark-zuckerbergs-gold-plated-chain-sold-at-auction-for-nearly-100-times-its-market-value/amp_articleshow/116281146.cms" TargetMode="External" /><Relationship Id="rId1259" Type="http://schemas.openxmlformats.org/officeDocument/2006/relationships/header" Target="header265.xml" /><Relationship Id="rId126" Type="http://schemas.openxmlformats.org/officeDocument/2006/relationships/header" Target="header27.xml" /><Relationship Id="rId1260" Type="http://schemas.openxmlformats.org/officeDocument/2006/relationships/header" Target="header266.xml" /><Relationship Id="rId1261" Type="http://schemas.openxmlformats.org/officeDocument/2006/relationships/footer" Target="footer265.xml" /><Relationship Id="rId1262" Type="http://schemas.openxmlformats.org/officeDocument/2006/relationships/footer" Target="footer266.xml" /><Relationship Id="rId1263" Type="http://schemas.openxmlformats.org/officeDocument/2006/relationships/header" Target="header267.xml" /><Relationship Id="rId1264" Type="http://schemas.openxmlformats.org/officeDocument/2006/relationships/footer" Target="footer267.xml" /><Relationship Id="rId1265" Type="http://schemas.openxmlformats.org/officeDocument/2006/relationships/hyperlink" Target="https://advance.lexis.com/api/document?collection=news&amp;id=urn:contentItem:6DBY-3VK1-JCG7-819Y-00000-00&amp;context=1519360" TargetMode="External" /><Relationship Id="rId1266" Type="http://schemas.openxmlformats.org/officeDocument/2006/relationships/hyperlink" Target="https://advance.lexis.com/api/document?collection=news&amp;id=urn:contentItem:6DBY-3VK1-JCG7-819Y-00000-00&amp;context=1519360" TargetMode="External" /><Relationship Id="rId1267" Type="http://schemas.openxmlformats.org/officeDocument/2006/relationships/hyperlink" Target="https://advance.lexis.com/api/document?collection=news&amp;id=urn:contentItem:6DBY-3VK1-JCG7-819Y-00000-00&amp;context=1519360" TargetMode="External" /><Relationship Id="rId1268" Type="http://schemas.openxmlformats.org/officeDocument/2006/relationships/hyperlink" Target="https://advance.lexis.com/api/document?collection=news&amp;id=urn:contentItem:6DBY-3VK1-JCG7-819Y-00000-00&amp;context=1519360" TargetMode="External" /><Relationship Id="rId1269" Type="http://schemas.openxmlformats.org/officeDocument/2006/relationships/hyperlink" Target="https://advance.lexis.com/api/document?collection=news&amp;id=urn:contentItem:6DBY-3VK1-JCG7-819Y-00000-00&amp;context=1519360" TargetMode="External" /><Relationship Id="rId127" Type="http://schemas.openxmlformats.org/officeDocument/2006/relationships/footer" Target="footer27.xml" /><Relationship Id="rId1270" Type="http://schemas.openxmlformats.org/officeDocument/2006/relationships/header" Target="header268.xml" /><Relationship Id="rId1271" Type="http://schemas.openxmlformats.org/officeDocument/2006/relationships/header" Target="header269.xml" /><Relationship Id="rId1272" Type="http://schemas.openxmlformats.org/officeDocument/2006/relationships/footer" Target="footer268.xml" /><Relationship Id="rId1273" Type="http://schemas.openxmlformats.org/officeDocument/2006/relationships/footer" Target="footer269.xml" /><Relationship Id="rId1274" Type="http://schemas.openxmlformats.org/officeDocument/2006/relationships/header" Target="header270.xml" /><Relationship Id="rId1275" Type="http://schemas.openxmlformats.org/officeDocument/2006/relationships/footer" Target="footer270.xml" /><Relationship Id="rId1276" Type="http://schemas.openxmlformats.org/officeDocument/2006/relationships/hyperlink" Target="https://advance.lexis.com/api/document?collection=news&amp;id=urn:contentItem:6DR7-JV63-RRW6-J31R-00000-00&amp;context=1519360" TargetMode="External" /><Relationship Id="rId1277" Type="http://schemas.openxmlformats.org/officeDocument/2006/relationships/hyperlink" Target="https://advance.lexis.com/api/document?collection=news&amp;id=urn:contentItem:6DR7-JV63-RRW6-J31R-00000-00&amp;context=1519360" TargetMode="External" /><Relationship Id="rId1278" Type="http://schemas.openxmlformats.org/officeDocument/2006/relationships/hyperlink" Target="https://advance.lexis.com/api/document?collection=news&amp;id=urn:contentItem:6DR7-JV63-RRW6-J31R-00000-00&amp;context=1519360" TargetMode="External" /><Relationship Id="rId1279" Type="http://schemas.openxmlformats.org/officeDocument/2006/relationships/hyperlink" Target="https://advance.lexis.com/api/document?collection=news&amp;id=urn:contentItem:6DR7-JV63-RRW6-J31R-00000-00&amp;context=1519360" TargetMode="External" /><Relationship Id="rId128" Type="http://schemas.openxmlformats.org/officeDocument/2006/relationships/hyperlink" Target="https://advance.lexis.com/api/document?collection=news&amp;id=urn:contentItem:6D79-XNH1-DYY9-00TT-00000-00&amp;context=1519360" TargetMode="External" /><Relationship Id="rId1280" Type="http://schemas.openxmlformats.org/officeDocument/2006/relationships/hyperlink" Target="https://advance.lexis.com/api/document?collection=news&amp;id=urn:contentItem:6DR7-JV63-RRW6-J31R-00000-00&amp;context=1519360" TargetMode="External" /><Relationship Id="rId1281" Type="http://schemas.openxmlformats.org/officeDocument/2006/relationships/header" Target="header271.xml" /><Relationship Id="rId1282" Type="http://schemas.openxmlformats.org/officeDocument/2006/relationships/header" Target="header272.xml" /><Relationship Id="rId1283" Type="http://schemas.openxmlformats.org/officeDocument/2006/relationships/footer" Target="footer271.xml" /><Relationship Id="rId1284" Type="http://schemas.openxmlformats.org/officeDocument/2006/relationships/footer" Target="footer272.xml" /><Relationship Id="rId1285" Type="http://schemas.openxmlformats.org/officeDocument/2006/relationships/header" Target="header273.xml" /><Relationship Id="rId1286" Type="http://schemas.openxmlformats.org/officeDocument/2006/relationships/footer" Target="footer273.xml" /><Relationship Id="rId1287" Type="http://schemas.openxmlformats.org/officeDocument/2006/relationships/hyperlink" Target="https://advance.lexis.com/api/document?collection=news&amp;id=urn:contentItem:6CJB-1931-JCG7-83DH-00000-00&amp;context=1519360" TargetMode="External" /><Relationship Id="rId1288" Type="http://schemas.openxmlformats.org/officeDocument/2006/relationships/hyperlink" Target="https://advance.lexis.com/api/document?collection=news&amp;id=urn:contentItem:6CJB-1931-JCG7-83DH-00000-00&amp;context=1519360" TargetMode="External" /><Relationship Id="rId1289" Type="http://schemas.openxmlformats.org/officeDocument/2006/relationships/hyperlink" Target="https://advance.lexis.com/api/document?collection=news&amp;id=urn:contentItem:6CJB-1931-JCG7-83DH-00000-00&amp;context=1519360" TargetMode="External" /><Relationship Id="rId129" Type="http://schemas.openxmlformats.org/officeDocument/2006/relationships/hyperlink" Target="https://advance.lexis.com/api/document?collection=news&amp;id=urn:contentItem:6D79-XNH1-DYY9-00TT-00000-00&amp;context=1519360" TargetMode="External" /><Relationship Id="rId1290" Type="http://schemas.openxmlformats.org/officeDocument/2006/relationships/hyperlink" Target="https://advance.lexis.com/api/document?collection=news&amp;id=urn:contentItem:6CJB-1931-JCG7-83DH-00000-00&amp;context=1519360" TargetMode="External" /><Relationship Id="rId1291" Type="http://schemas.openxmlformats.org/officeDocument/2006/relationships/hyperlink" Target="https://advance.lexis.com/api/document?collection=news&amp;id=urn:contentItem:6CJB-1931-JCG7-83DH-00000-00&amp;context=1519360" TargetMode="External" /><Relationship Id="rId1292" Type="http://schemas.openxmlformats.org/officeDocument/2006/relationships/header" Target="header274.xml" /><Relationship Id="rId1293" Type="http://schemas.openxmlformats.org/officeDocument/2006/relationships/header" Target="header275.xml" /><Relationship Id="rId1294" Type="http://schemas.openxmlformats.org/officeDocument/2006/relationships/footer" Target="footer274.xml" /><Relationship Id="rId1295" Type="http://schemas.openxmlformats.org/officeDocument/2006/relationships/footer" Target="footer275.xml" /><Relationship Id="rId1296" Type="http://schemas.openxmlformats.org/officeDocument/2006/relationships/header" Target="header276.xml" /><Relationship Id="rId1297" Type="http://schemas.openxmlformats.org/officeDocument/2006/relationships/footer" Target="footer276.xml" /><Relationship Id="rId1298" Type="http://schemas.openxmlformats.org/officeDocument/2006/relationships/hyperlink" Target="https://advance.lexis.com/api/document?collection=news&amp;id=urn:contentItem:6D1J-6861-JCG7-852G-00000-00&amp;context=1519360" TargetMode="External" /><Relationship Id="rId1299" Type="http://schemas.openxmlformats.org/officeDocument/2006/relationships/hyperlink" Target="https://advance.lexis.com/api/document?collection=news&amp;id=urn:contentItem:6D1J-6861-JCG7-852G-00000-00&amp;context=1519360" TargetMode="External" /><Relationship Id="rId13" Type="http://schemas.openxmlformats.org/officeDocument/2006/relationships/footer" Target="footer4.xml" /><Relationship Id="rId130" Type="http://schemas.openxmlformats.org/officeDocument/2006/relationships/hyperlink" Target="https://advance.lexis.com/api/document?collection=news&amp;id=urn:contentItem:6D79-XNH1-DYY9-00TT-00000-00&amp;context=1519360" TargetMode="External" /><Relationship Id="rId1300" Type="http://schemas.openxmlformats.org/officeDocument/2006/relationships/hyperlink" Target="https://advance.lexis.com/api/document?collection=news&amp;id=urn:contentItem:6D1J-6861-JCG7-852G-00000-00&amp;context=1519360" TargetMode="External" /><Relationship Id="rId1301" Type="http://schemas.openxmlformats.org/officeDocument/2006/relationships/hyperlink" Target="https://advance.lexis.com/api/document?collection=news&amp;id=urn:contentItem:6D1J-6861-JCG7-852G-00000-00&amp;context=1519360" TargetMode="External" /><Relationship Id="rId1302" Type="http://schemas.openxmlformats.org/officeDocument/2006/relationships/header" Target="header277.xml" /><Relationship Id="rId1303" Type="http://schemas.openxmlformats.org/officeDocument/2006/relationships/header" Target="header278.xml" /><Relationship Id="rId1304" Type="http://schemas.openxmlformats.org/officeDocument/2006/relationships/footer" Target="footer277.xml" /><Relationship Id="rId1305" Type="http://schemas.openxmlformats.org/officeDocument/2006/relationships/footer" Target="footer278.xml" /><Relationship Id="rId1306" Type="http://schemas.openxmlformats.org/officeDocument/2006/relationships/header" Target="header279.xml" /><Relationship Id="rId1307" Type="http://schemas.openxmlformats.org/officeDocument/2006/relationships/footer" Target="footer279.xml" /><Relationship Id="rId1308" Type="http://schemas.openxmlformats.org/officeDocument/2006/relationships/hyperlink" Target="https://advance.lexis.com/api/document?collection=news&amp;id=urn:contentItem:6D8K-7SC1-DYY9-04W1-00000-00&amp;context=1519360" TargetMode="External" /><Relationship Id="rId1309" Type="http://schemas.openxmlformats.org/officeDocument/2006/relationships/hyperlink" Target="https://advance.lexis.com/api/document?collection=news&amp;id=urn:contentItem:6D8K-7SC1-DYY9-04W1-00000-00&amp;context=1519360" TargetMode="External" /><Relationship Id="rId131" Type="http://schemas.openxmlformats.org/officeDocument/2006/relationships/hyperlink" Target="https://advance.lexis.com/api/document?collection=news&amp;id=urn:contentItem:6D79-XNH1-DYY9-00TT-00000-00&amp;context=1519360" TargetMode="External" /><Relationship Id="rId1310" Type="http://schemas.openxmlformats.org/officeDocument/2006/relationships/hyperlink" Target="https://advance.lexis.com/api/document?collection=news&amp;id=urn:contentItem:6D8K-7SC1-DYY9-04W1-00000-00&amp;context=1519360" TargetMode="External" /><Relationship Id="rId1311" Type="http://schemas.openxmlformats.org/officeDocument/2006/relationships/hyperlink" Target="https://advance.lexis.com/api/document?collection=news&amp;id=urn:contentItem:6D8K-7SC1-DYY9-04W1-00000-00&amp;context=1519360" TargetMode="External" /><Relationship Id="rId1312" Type="http://schemas.openxmlformats.org/officeDocument/2006/relationships/hyperlink" Target="https://advance.lexis.com/api/document?collection=news&amp;id=urn:contentItem:6D8K-7SC1-DYY9-04W1-00000-00&amp;context=1519360" TargetMode="External" /><Relationship Id="rId1313" Type="http://schemas.openxmlformats.org/officeDocument/2006/relationships/header" Target="header280.xml" /><Relationship Id="rId1314" Type="http://schemas.openxmlformats.org/officeDocument/2006/relationships/header" Target="header281.xml" /><Relationship Id="rId1315" Type="http://schemas.openxmlformats.org/officeDocument/2006/relationships/footer" Target="footer280.xml" /><Relationship Id="rId1316" Type="http://schemas.openxmlformats.org/officeDocument/2006/relationships/footer" Target="footer281.xml" /><Relationship Id="rId1317" Type="http://schemas.openxmlformats.org/officeDocument/2006/relationships/header" Target="header282.xml" /><Relationship Id="rId1318" Type="http://schemas.openxmlformats.org/officeDocument/2006/relationships/footer" Target="footer282.xml" /><Relationship Id="rId1319" Type="http://schemas.openxmlformats.org/officeDocument/2006/relationships/hyperlink" Target="https://advance.lexis.com/api/document?collection=news&amp;id=urn:contentItem:6DBP-F5V1-JBNF-W42P-00000-00&amp;context=1519360" TargetMode="External" /><Relationship Id="rId132" Type="http://schemas.openxmlformats.org/officeDocument/2006/relationships/hyperlink" Target="https://advance.lexis.com/api/document?collection=news&amp;id=urn:contentItem:6D79-XNH1-DYY9-00TT-00000-00&amp;context=1519360" TargetMode="External" /><Relationship Id="rId1320" Type="http://schemas.openxmlformats.org/officeDocument/2006/relationships/hyperlink" Target="https://advance.lexis.com/api/document?collection=news&amp;id=urn:contentItem:6DBP-F5V1-JBNF-W42P-00000-00&amp;context=1519360" TargetMode="External" /><Relationship Id="rId1321" Type="http://schemas.openxmlformats.org/officeDocument/2006/relationships/hyperlink" Target="https://advance.lexis.com/api/document?collection=news&amp;id=urn:contentItem:6DBP-F5V1-JBNF-W42P-00000-00&amp;context=1519360" TargetMode="External" /><Relationship Id="rId1322" Type="http://schemas.openxmlformats.org/officeDocument/2006/relationships/hyperlink" Target="https://advance.lexis.com/api/document?collection=news&amp;id=urn:contentItem:6DBP-F5V1-JBNF-W42P-00000-00&amp;context=1519360" TargetMode="External" /><Relationship Id="rId1323" Type="http://schemas.openxmlformats.org/officeDocument/2006/relationships/image" Target="media/image8.jpeg" /><Relationship Id="rId1324" Type="http://schemas.openxmlformats.org/officeDocument/2006/relationships/hyperlink" Target="https://www.telegraph.co.uk/us/politics/2024/11/04/donald-trump-rally-live-updates-pittsburgh-pennsylvania/" TargetMode="External" /><Relationship Id="rId1325" Type="http://schemas.openxmlformats.org/officeDocument/2006/relationships/header" Target="header283.xml" /><Relationship Id="rId1326" Type="http://schemas.openxmlformats.org/officeDocument/2006/relationships/header" Target="header284.xml" /><Relationship Id="rId1327" Type="http://schemas.openxmlformats.org/officeDocument/2006/relationships/footer" Target="footer283.xml" /><Relationship Id="rId1328" Type="http://schemas.openxmlformats.org/officeDocument/2006/relationships/footer" Target="footer284.xml" /><Relationship Id="rId1329" Type="http://schemas.openxmlformats.org/officeDocument/2006/relationships/header" Target="header285.xml" /><Relationship Id="rId133" Type="http://schemas.openxmlformats.org/officeDocument/2006/relationships/header" Target="header28.xml" /><Relationship Id="rId1330" Type="http://schemas.openxmlformats.org/officeDocument/2006/relationships/footer" Target="footer285.xml" /><Relationship Id="rId1331" Type="http://schemas.openxmlformats.org/officeDocument/2006/relationships/hyperlink" Target="https://advance.lexis.com/api/document?collection=news&amp;id=urn:contentItem:6DBY-3RJ1-DYY9-04T2-00000-00&amp;context=1519360" TargetMode="External" /><Relationship Id="rId1332" Type="http://schemas.openxmlformats.org/officeDocument/2006/relationships/hyperlink" Target="https://advance.lexis.com/api/document?collection=news&amp;id=urn:contentItem:6DBY-3RJ1-DYY9-04T2-00000-00&amp;context=1519360" TargetMode="External" /><Relationship Id="rId1333" Type="http://schemas.openxmlformats.org/officeDocument/2006/relationships/hyperlink" Target="https://advance.lexis.com/api/document?collection=news&amp;id=urn:contentItem:6DBY-3RJ1-DYY9-04T2-00000-00&amp;context=1519360" TargetMode="External" /><Relationship Id="rId1334" Type="http://schemas.openxmlformats.org/officeDocument/2006/relationships/hyperlink" Target="https://advance.lexis.com/api/document?collection=news&amp;id=urn:contentItem:6DBY-3RJ1-DYY9-04T2-00000-00&amp;context=1519360" TargetMode="External" /><Relationship Id="rId1335" Type="http://schemas.openxmlformats.org/officeDocument/2006/relationships/hyperlink" Target="https://advance.lexis.com/api/document?collection=news&amp;id=urn:contentItem:6DBY-3RJ1-DYY9-04T2-00000-00&amp;context=1519360" TargetMode="External" /><Relationship Id="rId1336" Type="http://schemas.openxmlformats.org/officeDocument/2006/relationships/header" Target="header286.xml" /><Relationship Id="rId1337" Type="http://schemas.openxmlformats.org/officeDocument/2006/relationships/header" Target="header287.xml" /><Relationship Id="rId1338" Type="http://schemas.openxmlformats.org/officeDocument/2006/relationships/footer" Target="footer286.xml" /><Relationship Id="rId1339" Type="http://schemas.openxmlformats.org/officeDocument/2006/relationships/footer" Target="footer287.xml" /><Relationship Id="rId134" Type="http://schemas.openxmlformats.org/officeDocument/2006/relationships/header" Target="header29.xml" /><Relationship Id="rId1340" Type="http://schemas.openxmlformats.org/officeDocument/2006/relationships/header" Target="header288.xml" /><Relationship Id="rId1341" Type="http://schemas.openxmlformats.org/officeDocument/2006/relationships/footer" Target="footer288.xml" /><Relationship Id="rId1342" Type="http://schemas.openxmlformats.org/officeDocument/2006/relationships/hyperlink" Target="https://advance.lexis.com/api/document?collection=news&amp;id=urn:contentItem:6D8T-PTD1-JCG7-8326-00000-00&amp;context=1519360" TargetMode="External" /><Relationship Id="rId1343" Type="http://schemas.openxmlformats.org/officeDocument/2006/relationships/hyperlink" Target="https://advance.lexis.com/api/document?collection=news&amp;id=urn:contentItem:6D8T-PTD1-JCG7-8326-00000-00&amp;context=1519360" TargetMode="External" /><Relationship Id="rId1344" Type="http://schemas.openxmlformats.org/officeDocument/2006/relationships/hyperlink" Target="https://advance.lexis.com/api/document?collection=news&amp;id=urn:contentItem:6D8T-PTD1-JCG7-8326-00000-00&amp;context=1519360" TargetMode="External" /><Relationship Id="rId1345" Type="http://schemas.openxmlformats.org/officeDocument/2006/relationships/hyperlink" Target="https://advance.lexis.com/api/document?collection=news&amp;id=urn:contentItem:6D8T-PTD1-JCG7-8326-00000-00&amp;context=1519360" TargetMode="External" /><Relationship Id="rId1346" Type="http://schemas.openxmlformats.org/officeDocument/2006/relationships/hyperlink" Target="https://advance.lexis.com/api/document?collection=news&amp;id=urn:contentItem:6D8T-PTD1-JCG7-8326-00000-00&amp;context=1519360" TargetMode="External" /><Relationship Id="rId1347" Type="http://schemas.openxmlformats.org/officeDocument/2006/relationships/header" Target="header289.xml" /><Relationship Id="rId1348" Type="http://schemas.openxmlformats.org/officeDocument/2006/relationships/header" Target="header290.xml" /><Relationship Id="rId1349" Type="http://schemas.openxmlformats.org/officeDocument/2006/relationships/footer" Target="footer289.xml" /><Relationship Id="rId135" Type="http://schemas.openxmlformats.org/officeDocument/2006/relationships/footer" Target="footer28.xml" /><Relationship Id="rId1350" Type="http://schemas.openxmlformats.org/officeDocument/2006/relationships/footer" Target="footer290.xml" /><Relationship Id="rId1351" Type="http://schemas.openxmlformats.org/officeDocument/2006/relationships/header" Target="header291.xml" /><Relationship Id="rId1352" Type="http://schemas.openxmlformats.org/officeDocument/2006/relationships/footer" Target="footer291.xml" /><Relationship Id="rId1353" Type="http://schemas.openxmlformats.org/officeDocument/2006/relationships/hyperlink" Target="https://advance.lexis.com/api/document?collection=news&amp;id=urn:contentItem:6DB3-1VP1-JCG7-83J3-00000-00&amp;context=1519360" TargetMode="External" /><Relationship Id="rId1354" Type="http://schemas.openxmlformats.org/officeDocument/2006/relationships/hyperlink" Target="https://advance.lexis.com/api/document?collection=news&amp;id=urn:contentItem:6DB3-1VP1-JCG7-83J3-00000-00&amp;context=1519360" TargetMode="External" /><Relationship Id="rId1355" Type="http://schemas.openxmlformats.org/officeDocument/2006/relationships/hyperlink" Target="https://advance.lexis.com/api/document?collection=news&amp;id=urn:contentItem:6DB3-1VP1-JCG7-83J3-00000-00&amp;context=1519360" TargetMode="External" /><Relationship Id="rId1356" Type="http://schemas.openxmlformats.org/officeDocument/2006/relationships/hyperlink" Target="https://advance.lexis.com/api/document?collection=news&amp;id=urn:contentItem:6DB3-1VP1-JCG7-83J3-00000-00&amp;context=1519360" TargetMode="External" /><Relationship Id="rId1357" Type="http://schemas.openxmlformats.org/officeDocument/2006/relationships/header" Target="header292.xml" /><Relationship Id="rId1358" Type="http://schemas.openxmlformats.org/officeDocument/2006/relationships/header" Target="header293.xml" /><Relationship Id="rId1359" Type="http://schemas.openxmlformats.org/officeDocument/2006/relationships/footer" Target="footer292.xml" /><Relationship Id="rId136" Type="http://schemas.openxmlformats.org/officeDocument/2006/relationships/footer" Target="footer29.xml" /><Relationship Id="rId1360" Type="http://schemas.openxmlformats.org/officeDocument/2006/relationships/footer" Target="footer293.xml" /><Relationship Id="rId1361" Type="http://schemas.openxmlformats.org/officeDocument/2006/relationships/header" Target="header294.xml" /><Relationship Id="rId1362" Type="http://schemas.openxmlformats.org/officeDocument/2006/relationships/footer" Target="footer294.xml" /><Relationship Id="rId1363" Type="http://schemas.openxmlformats.org/officeDocument/2006/relationships/hyperlink" Target="https://advance.lexis.com/api/document?collection=news&amp;id=urn:contentItem:6DB9-NK41-F12F-F18K-00000-00&amp;context=1519360" TargetMode="External" /><Relationship Id="rId1364" Type="http://schemas.openxmlformats.org/officeDocument/2006/relationships/hyperlink" Target="https://advance.lexis.com/api/document?collection=news&amp;id=urn:contentItem:6DB9-NK41-F12F-F18K-00000-00&amp;context=1519360" TargetMode="External" /><Relationship Id="rId1365" Type="http://schemas.openxmlformats.org/officeDocument/2006/relationships/hyperlink" Target="https://advance.lexis.com/api/document?collection=news&amp;id=urn:contentItem:6DB9-NK41-F12F-F18K-00000-00&amp;context=1519360" TargetMode="External" /><Relationship Id="rId1366" Type="http://schemas.openxmlformats.org/officeDocument/2006/relationships/hyperlink" Target="https://advance.lexis.com/api/document?collection=news&amp;id=urn:contentItem:6DB9-NK41-F12F-F18K-00000-00&amp;context=1519360" TargetMode="External" /><Relationship Id="rId1367" Type="http://schemas.openxmlformats.org/officeDocument/2006/relationships/hyperlink" Target="https://advance.lexis.com/api/document?collection=news&amp;id=urn:contentItem:6DB9-NK41-F12F-F18K-00000-00&amp;context=1519360" TargetMode="External" /><Relationship Id="rId1368" Type="http://schemas.openxmlformats.org/officeDocument/2006/relationships/hyperlink" Target="mailto:contentservices@htdigital.in" TargetMode="External" /><Relationship Id="rId1369" Type="http://schemas.openxmlformats.org/officeDocument/2006/relationships/header" Target="header295.xml" /><Relationship Id="rId137" Type="http://schemas.openxmlformats.org/officeDocument/2006/relationships/header" Target="header30.xml" /><Relationship Id="rId1370" Type="http://schemas.openxmlformats.org/officeDocument/2006/relationships/header" Target="header296.xml" /><Relationship Id="rId1371" Type="http://schemas.openxmlformats.org/officeDocument/2006/relationships/footer" Target="footer295.xml" /><Relationship Id="rId1372" Type="http://schemas.openxmlformats.org/officeDocument/2006/relationships/footer" Target="footer296.xml" /><Relationship Id="rId1373" Type="http://schemas.openxmlformats.org/officeDocument/2006/relationships/header" Target="header297.xml" /><Relationship Id="rId1374" Type="http://schemas.openxmlformats.org/officeDocument/2006/relationships/footer" Target="footer297.xml" /><Relationship Id="rId1375" Type="http://schemas.openxmlformats.org/officeDocument/2006/relationships/hyperlink" Target="https://advance.lexis.com/api/document?collection=news&amp;id=urn:contentItem:6CTW-21N1-JB3N-T09D-00000-00&amp;context=1519360" TargetMode="External" /><Relationship Id="rId1376" Type="http://schemas.openxmlformats.org/officeDocument/2006/relationships/hyperlink" Target="https://advance.lexis.com/api/document?collection=news&amp;id=urn:contentItem:6CTW-21N1-JB3N-T09D-00000-00&amp;context=1519360" TargetMode="External" /><Relationship Id="rId1377" Type="http://schemas.openxmlformats.org/officeDocument/2006/relationships/hyperlink" Target="https://advance.lexis.com/api/document?collection=news&amp;id=urn:contentItem:6CTW-21N1-JB3N-T09D-00000-00&amp;context=1519360" TargetMode="External" /><Relationship Id="rId1378" Type="http://schemas.openxmlformats.org/officeDocument/2006/relationships/hyperlink" Target="https://advance.lexis.com/api/document?collection=news&amp;id=urn:contentItem:6CTW-21N1-JB3N-T09D-00000-00&amp;context=1519360" TargetMode="External" /><Relationship Id="rId1379" Type="http://schemas.openxmlformats.org/officeDocument/2006/relationships/hyperlink" Target="https://advance.lexis.com/api/document?collection=news&amp;id=urn:contentItem:6CTW-21N1-JB3N-T09D-00000-00&amp;context=1519360" TargetMode="External" /><Relationship Id="rId138" Type="http://schemas.openxmlformats.org/officeDocument/2006/relationships/footer" Target="footer30.xml" /><Relationship Id="rId1380" Type="http://schemas.openxmlformats.org/officeDocument/2006/relationships/header" Target="header298.xml" /><Relationship Id="rId1381" Type="http://schemas.openxmlformats.org/officeDocument/2006/relationships/header" Target="header299.xml" /><Relationship Id="rId1382" Type="http://schemas.openxmlformats.org/officeDocument/2006/relationships/footer" Target="footer298.xml" /><Relationship Id="rId1383" Type="http://schemas.openxmlformats.org/officeDocument/2006/relationships/footer" Target="footer299.xml" /><Relationship Id="rId1384" Type="http://schemas.openxmlformats.org/officeDocument/2006/relationships/header" Target="header300.xml" /><Relationship Id="rId1385" Type="http://schemas.openxmlformats.org/officeDocument/2006/relationships/footer" Target="footer300.xml" /><Relationship Id="rId1386" Type="http://schemas.openxmlformats.org/officeDocument/2006/relationships/hyperlink" Target="https://advance.lexis.com/api/document?collection=news&amp;id=urn:contentItem:6D1B-R651-DYY9-051D-00000-00&amp;context=1519360" TargetMode="External" /><Relationship Id="rId1387" Type="http://schemas.openxmlformats.org/officeDocument/2006/relationships/hyperlink" Target="https://advance.lexis.com/api/document?collection=news&amp;id=urn:contentItem:6D1B-R651-DYY9-051D-00000-00&amp;context=1519360" TargetMode="External" /><Relationship Id="rId1388" Type="http://schemas.openxmlformats.org/officeDocument/2006/relationships/hyperlink" Target="https://advance.lexis.com/api/document?collection=news&amp;id=urn:contentItem:6D1B-R651-DYY9-051D-00000-00&amp;context=1519360" TargetMode="External" /><Relationship Id="rId1389" Type="http://schemas.openxmlformats.org/officeDocument/2006/relationships/hyperlink" Target="https://advance.lexis.com/api/document?collection=news&amp;id=urn:contentItem:6D1B-R651-DYY9-051D-00000-00&amp;context=1519360" TargetMode="External" /><Relationship Id="rId139" Type="http://schemas.openxmlformats.org/officeDocument/2006/relationships/hyperlink" Target="https://advance.lexis.com/api/document?collection=news&amp;id=urn:contentItem:6CSX-8MG1-JDKC-R1P0-00000-00&amp;context=1519360" TargetMode="External" /><Relationship Id="rId1390" Type="http://schemas.openxmlformats.org/officeDocument/2006/relationships/hyperlink" Target="https://www.nacion.com/resizer/v2/7KJQAJ5IX5CSVESRQEXMEX4UJ4.png?smart=true&amp;auth=886e17d7c643a4f318797593ce2c9ee6d585eb666b09f7954340d22275c0a2c7&amp;width=1920&amp;height=1080" TargetMode="External" /><Relationship Id="rId1391" Type="http://schemas.openxmlformats.org/officeDocument/2006/relationships/hyperlink" Target="https://www.nacion.com/resizer/v2/7KJQAJ5IX5CSVESRQEXMEX4UJ4.png?smart=true&amp;auth=886e17d7c643a4f318797593ce2c9ee6d585eb666b09f7954340d22275c0a2c7&amp;width=1920&amp;height=1080" TargetMode="External" /><Relationship Id="rId1392" Type="http://schemas.openxmlformats.org/officeDocument/2006/relationships/hyperlink" Target="https://www.nacion.com/resizer/v2/7KJQAJ5IX5CSVESRQEXMEX4UJ4.png?smart=true&amp;auth=886e17d7c643a4f318797593ce2c9ee6d585eb666b09f7954340d22275c0a2c7&amp;width=1920&amp;height=1080" TargetMode="External" /><Relationship Id="rId1393" Type="http://schemas.openxmlformats.org/officeDocument/2006/relationships/hyperlink" Target="https://www.nacion.com/resizer/v2/7KJQAJ5IX5CSVESRQEXMEX4UJ4.png?smart=true&amp;auth=886e17d7c643a4f318797593ce2c9ee6d585eb666b09f7954340d22275c0a2c7&amp;width=1920&amp;height=1080" TargetMode="External" /><Relationship Id="rId1394" Type="http://schemas.openxmlformats.org/officeDocument/2006/relationships/hyperlink" Target="https://www.nacion.com/resizer/v2/7KJQAJ5IX5CSVESRQEXMEX4UJ4.png?smart=true&amp;auth=886e17d7c643a4f318797593ce2c9ee6d585eb666b09f7954340d22275c0a2c7&amp;width=1920&amp;height=1080" TargetMode="External" /><Relationship Id="rId1395" Type="http://schemas.openxmlformats.org/officeDocument/2006/relationships/hyperlink" Target="https://www.nacion.com/resizer/v2/FMQSX4NXPVEH7LTK6PWRSNBURY.png?smart=true&amp;auth=45dffc516df04bf1d924ce6cb27c3cfab645d972a403ad023e37cd7e9932d8cf&amp;width=795&amp;height=429" TargetMode="External" /><Relationship Id="rId1396" Type="http://schemas.openxmlformats.org/officeDocument/2006/relationships/header" Target="header301.xml" /><Relationship Id="rId1397" Type="http://schemas.openxmlformats.org/officeDocument/2006/relationships/header" Target="header302.xml" /><Relationship Id="rId1398" Type="http://schemas.openxmlformats.org/officeDocument/2006/relationships/footer" Target="footer301.xml" /><Relationship Id="rId1399" Type="http://schemas.openxmlformats.org/officeDocument/2006/relationships/footer" Target="footer302.xml" /><Relationship Id="rId14" Type="http://schemas.openxmlformats.org/officeDocument/2006/relationships/footer" Target="footer5.xml" /><Relationship Id="rId140" Type="http://schemas.openxmlformats.org/officeDocument/2006/relationships/hyperlink" Target="https://advance.lexis.com/api/document?collection=news&amp;id=urn:contentItem:6CSX-8MG1-JDKC-R1P0-00000-00&amp;context=1519360" TargetMode="External" /><Relationship Id="rId1400" Type="http://schemas.openxmlformats.org/officeDocument/2006/relationships/header" Target="header303.xml" /><Relationship Id="rId1401" Type="http://schemas.openxmlformats.org/officeDocument/2006/relationships/footer" Target="footer303.xml" /><Relationship Id="rId1402" Type="http://schemas.openxmlformats.org/officeDocument/2006/relationships/hyperlink" Target="https://advance.lexis.com/api/document?collection=news&amp;id=urn:contentItem:6CNB-X851-F11P-X17V-00000-00&amp;context=1519360" TargetMode="External" /><Relationship Id="rId1403" Type="http://schemas.openxmlformats.org/officeDocument/2006/relationships/hyperlink" Target="https://advance.lexis.com/api/document?collection=news&amp;id=urn:contentItem:6CNB-X851-F11P-X17V-00000-00&amp;context=1519360" TargetMode="External" /><Relationship Id="rId1404" Type="http://schemas.openxmlformats.org/officeDocument/2006/relationships/hyperlink" Target="https://advance.lexis.com/api/document?collection=news&amp;id=urn:contentItem:6CNB-X851-F11P-X17V-00000-00&amp;context=1519360" TargetMode="External" /><Relationship Id="rId1405" Type="http://schemas.openxmlformats.org/officeDocument/2006/relationships/hyperlink" Target="https://advance.lexis.com/api/document?collection=news&amp;id=urn:contentItem:6CNB-X851-F11P-X17V-00000-00&amp;context=1519360" TargetMode="External" /><Relationship Id="rId1406" Type="http://schemas.openxmlformats.org/officeDocument/2006/relationships/hyperlink" Target="https://advance.lexis.com/api/document?collection=news&amp;id=urn:contentItem:6CNB-X851-F11P-X17V-00000-00&amp;context=1519360" TargetMode="External" /><Relationship Id="rId1407" Type="http://schemas.openxmlformats.org/officeDocument/2006/relationships/header" Target="header304.xml" /><Relationship Id="rId1408" Type="http://schemas.openxmlformats.org/officeDocument/2006/relationships/header" Target="header305.xml" /><Relationship Id="rId1409" Type="http://schemas.openxmlformats.org/officeDocument/2006/relationships/footer" Target="footer304.xml" /><Relationship Id="rId141" Type="http://schemas.openxmlformats.org/officeDocument/2006/relationships/hyperlink" Target="https://advance.lexis.com/api/document?collection=news&amp;id=urn:contentItem:6CSX-8MG1-JDKC-R1P0-00000-00&amp;context=1519360" TargetMode="External" /><Relationship Id="rId1410" Type="http://schemas.openxmlformats.org/officeDocument/2006/relationships/footer" Target="footer305.xml" /><Relationship Id="rId1411" Type="http://schemas.openxmlformats.org/officeDocument/2006/relationships/header" Target="header306.xml" /><Relationship Id="rId1412" Type="http://schemas.openxmlformats.org/officeDocument/2006/relationships/footer" Target="footer306.xml" /><Relationship Id="rId1413" Type="http://schemas.openxmlformats.org/officeDocument/2006/relationships/hyperlink" Target="https://advance.lexis.com/api/document?collection=news&amp;id=urn:contentItem:6D1J-P7F1-F03F-K3HY-00000-00&amp;context=1519360" TargetMode="External" /><Relationship Id="rId1414" Type="http://schemas.openxmlformats.org/officeDocument/2006/relationships/hyperlink" Target="https://advance.lexis.com/api/document?collection=news&amp;id=urn:contentItem:6D1J-P7F1-F03F-K3HY-00000-00&amp;context=1519360" TargetMode="External" /><Relationship Id="rId1415" Type="http://schemas.openxmlformats.org/officeDocument/2006/relationships/hyperlink" Target="https://advance.lexis.com/api/document?collection=news&amp;id=urn:contentItem:6D1J-P7F1-F03F-K3HY-00000-00&amp;context=1519360" TargetMode="External" /><Relationship Id="rId1416" Type="http://schemas.openxmlformats.org/officeDocument/2006/relationships/hyperlink" Target="https://advance.lexis.com/api/document?collection=news&amp;id=urn:contentItem:6D1J-P7F1-F03F-K3HY-00000-00&amp;context=1519360" TargetMode="External" /><Relationship Id="rId1417" Type="http://schemas.openxmlformats.org/officeDocument/2006/relationships/hyperlink" Target="https://www.usatoday.com/news/politics/kamala-harris/" TargetMode="External" /><Relationship Id="rId1418" Type="http://schemas.openxmlformats.org/officeDocument/2006/relationships/hyperlink" Target="https://www.usatoday.com/news/politics/kamala-harris/" TargetMode="External" /><Relationship Id="rId1419" Type="http://schemas.openxmlformats.org/officeDocument/2006/relationships/hyperlink" Target="https://www.usatoday.com/news/politics/kamala-harris/" TargetMode="External" /><Relationship Id="rId142" Type="http://schemas.openxmlformats.org/officeDocument/2006/relationships/hyperlink" Target="https://advance.lexis.com/api/document?collection=news&amp;id=urn:contentItem:6CSX-8MG1-JDKC-R1P0-00000-00&amp;context=1519360" TargetMode="External" /><Relationship Id="rId1420" Type="http://schemas.openxmlformats.org/officeDocument/2006/relationships/hyperlink" Target="https://www.usatoday.com/news/politics/kamala-harris/" TargetMode="External" /><Relationship Id="rId1421" Type="http://schemas.openxmlformats.org/officeDocument/2006/relationships/hyperlink" Target="https://www.usatoday.com/story/news/politics/elections/2024/09/17/presidential-betting-odds-harris-trump-49-days/75269016007/" TargetMode="External" /><Relationship Id="rId1422" Type="http://schemas.openxmlformats.org/officeDocument/2006/relationships/hyperlink" Target="https://www.usatoday.com/news/politics/donald-trump/%5C" TargetMode="External" /><Relationship Id="rId1423" Type="http://schemas.openxmlformats.org/officeDocument/2006/relationships/hyperlink" Target="https://www.usatoday.com/story/news/politics/elections/2024/09/16/harris-trump-pennsylvania-poll/75236006007/" TargetMode="External" /><Relationship Id="rId1424" Type="http://schemas.openxmlformats.org/officeDocument/2006/relationships/hyperlink" Target="https://www.usatoday.com/story/news/politics/2024/09/12/trump-vows-to-end-overtime-taxes-repeats-migrant-claims/75199999007/" TargetMode="External" /><Relationship Id="rId1425" Type="http://schemas.openxmlformats.org/officeDocument/2006/relationships/hyperlink" Target="https://www.usatoday.com/story/news/politics/elections/2024/09/16/kamala-harris-donald-trump-election-betting-odds/75253221007/" TargetMode="External" /><Relationship Id="rId1426" Type="http://schemas.openxmlformats.org/officeDocument/2006/relationships/hyperlink" Target="https://www.usatoday.com/story/news/politics/elections/2024/09/21/harris-second-debate-against-trump/75326137007/" TargetMode="External" /><Relationship Id="rId1427" Type="http://schemas.openxmlformats.org/officeDocument/2006/relationships/hyperlink" Target="https://www.covers.com/politics/us-election-betting-odds" TargetMode="External" /><Relationship Id="rId1428" Type="http://schemas.openxmlformats.org/officeDocument/2006/relationships/hyperlink" Target="https://www.usatoday.com/news/politics/donald-trump/" TargetMode="External" /><Relationship Id="rId1429" Type="http://schemas.openxmlformats.org/officeDocument/2006/relationships/hyperlink" Target="https://www.usatoday.com/story/news/politics/2024/09/17/hillary-clinton-melania-trump-encounter-new-book/75267167007/" TargetMode="External" /><Relationship Id="rId143" Type="http://schemas.openxmlformats.org/officeDocument/2006/relationships/hyperlink" Target="https://advance.lexis.com/api/document?collection=news&amp;id=urn:contentItem:6CSX-8MG1-JDKC-R1P0-00000-00&amp;context=1519360" TargetMode="External" /><Relationship Id="rId1430" Type="http://schemas.openxmlformats.org/officeDocument/2006/relationships/hyperlink" Target="https://theconversation.com/joe-biden-how-betting-markets-foresaw-the-result-of-the-2020-us-election-150095" TargetMode="External" /><Relationship Id="rId1431" Type="http://schemas.openxmlformats.org/officeDocument/2006/relationships/hyperlink" Target="https://www.usatoday.com/story/news/politics/elections/2024/09/23/presidential-betting-odds-9-23/75341103007/" TargetMode="External" /><Relationship Id="rId1432" Type="http://schemas.openxmlformats.org/officeDocument/2006/relationships/hyperlink" Target="https://www.usatoday.com/story/news/politics/elections/2024/09/23/presidential-betting-odds-9-23/75341103007/" TargetMode="External" /><Relationship Id="rId1433" Type="http://schemas.openxmlformats.org/officeDocument/2006/relationships/hyperlink" Target="https://www.usatoday.com/story/news/politics/elections/2024/09/23/presidential-betting-odds-9-23/75341103007/" TargetMode="External" /><Relationship Id="rId1434" Type="http://schemas.openxmlformats.org/officeDocument/2006/relationships/hyperlink" Target="https://www.usatoday.com/story/news/politics/elections/2024/09/23/presidential-betting-odds-9-23/75341103007/" TargetMode="External" /><Relationship Id="rId1435" Type="http://schemas.openxmlformats.org/officeDocument/2006/relationships/header" Target="header307.xml" /><Relationship Id="rId1436" Type="http://schemas.openxmlformats.org/officeDocument/2006/relationships/header" Target="header308.xml" /><Relationship Id="rId1437" Type="http://schemas.openxmlformats.org/officeDocument/2006/relationships/footer" Target="footer307.xml" /><Relationship Id="rId1438" Type="http://schemas.openxmlformats.org/officeDocument/2006/relationships/footer" Target="footer308.xml" /><Relationship Id="rId1439" Type="http://schemas.openxmlformats.org/officeDocument/2006/relationships/header" Target="header309.xml" /><Relationship Id="rId144" Type="http://schemas.openxmlformats.org/officeDocument/2006/relationships/hyperlink" Target="https://advance.lexis.com/api/document?collection=news&amp;id=urn:contentItem:6CSX-8MG1-JDKC-R1P0-00000-00&amp;context=1519360" TargetMode="External" /><Relationship Id="rId1440" Type="http://schemas.openxmlformats.org/officeDocument/2006/relationships/footer" Target="footer309.xml" /><Relationship Id="rId1441" Type="http://schemas.openxmlformats.org/officeDocument/2006/relationships/hyperlink" Target="https://advance.lexis.com/api/document?collection=news&amp;id=urn:contentItem:6D73-FCJ1-JCG7-84PC-00000-00&amp;context=1519360" TargetMode="External" /><Relationship Id="rId1442" Type="http://schemas.openxmlformats.org/officeDocument/2006/relationships/hyperlink" Target="https://advance.lexis.com/api/document?collection=news&amp;id=urn:contentItem:6D73-FCJ1-JCG7-84PC-00000-00&amp;context=1519360" TargetMode="External" /><Relationship Id="rId1443" Type="http://schemas.openxmlformats.org/officeDocument/2006/relationships/hyperlink" Target="https://advance.lexis.com/api/document?collection=news&amp;id=urn:contentItem:6D73-FCJ1-JCG7-84PC-00000-00&amp;context=1519360" TargetMode="External" /><Relationship Id="rId1444" Type="http://schemas.openxmlformats.org/officeDocument/2006/relationships/hyperlink" Target="https://advance.lexis.com/api/document?collection=news&amp;id=urn:contentItem:6D73-FCJ1-JCG7-84PC-00000-00&amp;context=1519360" TargetMode="External" /><Relationship Id="rId1445" Type="http://schemas.openxmlformats.org/officeDocument/2006/relationships/header" Target="header310.xml" /><Relationship Id="rId1446" Type="http://schemas.openxmlformats.org/officeDocument/2006/relationships/header" Target="header311.xml" /><Relationship Id="rId1447" Type="http://schemas.openxmlformats.org/officeDocument/2006/relationships/footer" Target="footer310.xml" /><Relationship Id="rId1448" Type="http://schemas.openxmlformats.org/officeDocument/2006/relationships/footer" Target="footer311.xml" /><Relationship Id="rId1449" Type="http://schemas.openxmlformats.org/officeDocument/2006/relationships/header" Target="header312.xml" /><Relationship Id="rId145" Type="http://schemas.openxmlformats.org/officeDocument/2006/relationships/hyperlink" Target="https://advance.lexis.com/api/document?collection=news&amp;id=urn:contentItem:6CSX-8MG1-JDKC-R1P0-00000-00&amp;context=1519360" TargetMode="External" /><Relationship Id="rId1450" Type="http://schemas.openxmlformats.org/officeDocument/2006/relationships/footer" Target="footer312.xml" /><Relationship Id="rId1451" Type="http://schemas.openxmlformats.org/officeDocument/2006/relationships/hyperlink" Target="https://advance.lexis.com/api/document?collection=news&amp;id=urn:contentItem:6DC5-35H1-DYY9-03R2-00000-00&amp;context=1519360" TargetMode="External" /><Relationship Id="rId1452" Type="http://schemas.openxmlformats.org/officeDocument/2006/relationships/hyperlink" Target="https://advance.lexis.com/api/document?collection=news&amp;id=urn:contentItem:6DC5-35H1-DYY9-03R2-00000-00&amp;context=1519360" TargetMode="External" /><Relationship Id="rId1453" Type="http://schemas.openxmlformats.org/officeDocument/2006/relationships/hyperlink" Target="https://advance.lexis.com/api/document?collection=news&amp;id=urn:contentItem:6DC5-35H1-DYY9-03R2-00000-00&amp;context=1519360" TargetMode="External" /><Relationship Id="rId1454" Type="http://schemas.openxmlformats.org/officeDocument/2006/relationships/hyperlink" Target="https://advance.lexis.com/api/document?collection=news&amp;id=urn:contentItem:6DC5-35H1-DYY9-03R2-00000-00&amp;context=1519360" TargetMode="External" /><Relationship Id="rId1455" Type="http://schemas.openxmlformats.org/officeDocument/2006/relationships/header" Target="header313.xml" /><Relationship Id="rId1456" Type="http://schemas.openxmlformats.org/officeDocument/2006/relationships/header" Target="header314.xml" /><Relationship Id="rId1457" Type="http://schemas.openxmlformats.org/officeDocument/2006/relationships/footer" Target="footer313.xml" /><Relationship Id="rId1458" Type="http://schemas.openxmlformats.org/officeDocument/2006/relationships/footer" Target="footer314.xml" /><Relationship Id="rId1459" Type="http://schemas.openxmlformats.org/officeDocument/2006/relationships/header" Target="header315.xml" /><Relationship Id="rId146" Type="http://schemas.openxmlformats.org/officeDocument/2006/relationships/hyperlink" Target="https://advance.lexis.com/api/document?collection=news&amp;id=urn:contentItem:6CSX-8MG1-JDKC-R1P0-00000-00&amp;context=1519360" TargetMode="External" /><Relationship Id="rId1460" Type="http://schemas.openxmlformats.org/officeDocument/2006/relationships/footer" Target="footer315.xml" /><Relationship Id="rId1461" Type="http://schemas.openxmlformats.org/officeDocument/2006/relationships/hyperlink" Target="https://advance.lexis.com/api/document?collection=news&amp;id=urn:contentItem:6D8J-RBM1-JBNF-W1DV-00000-00&amp;context=1519360" TargetMode="External" /><Relationship Id="rId1462" Type="http://schemas.openxmlformats.org/officeDocument/2006/relationships/hyperlink" Target="https://advance.lexis.com/api/document?collection=news&amp;id=urn:contentItem:6D8J-RBM1-JBNF-W1DV-00000-00&amp;context=1519360" TargetMode="External" /><Relationship Id="rId1463" Type="http://schemas.openxmlformats.org/officeDocument/2006/relationships/hyperlink" Target="https://advance.lexis.com/api/document?collection=news&amp;id=urn:contentItem:6D8J-RBM1-JBNF-W1DV-00000-00&amp;context=1519360" TargetMode="External" /><Relationship Id="rId1464" Type="http://schemas.openxmlformats.org/officeDocument/2006/relationships/hyperlink" Target="https://advance.lexis.com/api/document?collection=news&amp;id=urn:contentItem:6D8J-RBM1-JBNF-W1DV-00000-00&amp;context=1519360" TargetMode="External" /><Relationship Id="rId1465" Type="http://schemas.openxmlformats.org/officeDocument/2006/relationships/hyperlink" Target="https://advance.lexis.com/api/document?collection=news&amp;id=urn:contentItem:6D8J-RBM1-JBNF-W1DV-00000-00&amp;context=1519360" TargetMode="External" /><Relationship Id="rId1466" Type="http://schemas.openxmlformats.org/officeDocument/2006/relationships/hyperlink" Target="https://www.telegraph.co.uk/world-news/2024/08/23/beyonc-queen-bey-white-house-tweet-bee-emoji-beyhive-fans/" TargetMode="External" /><Relationship Id="rId1467" Type="http://schemas.openxmlformats.org/officeDocument/2006/relationships/header" Target="header316.xml" /><Relationship Id="rId1468" Type="http://schemas.openxmlformats.org/officeDocument/2006/relationships/header" Target="header317.xml" /><Relationship Id="rId1469" Type="http://schemas.openxmlformats.org/officeDocument/2006/relationships/footer" Target="footer316.xml" /><Relationship Id="rId147" Type="http://schemas.openxmlformats.org/officeDocument/2006/relationships/hyperlink" Target="mailto:contentservices@htdigital.in" TargetMode="External" /><Relationship Id="rId1470" Type="http://schemas.openxmlformats.org/officeDocument/2006/relationships/footer" Target="footer317.xml" /><Relationship Id="rId1471" Type="http://schemas.openxmlformats.org/officeDocument/2006/relationships/header" Target="header318.xml" /><Relationship Id="rId1472" Type="http://schemas.openxmlformats.org/officeDocument/2006/relationships/footer" Target="footer318.xml" /><Relationship Id="rId1473" Type="http://schemas.openxmlformats.org/officeDocument/2006/relationships/hyperlink" Target="https://advance.lexis.com/api/document?collection=news&amp;id=urn:contentItem:6CXH-SF51-F12F-F423-00000-00&amp;context=1519360" TargetMode="External" /><Relationship Id="rId1474" Type="http://schemas.openxmlformats.org/officeDocument/2006/relationships/hyperlink" Target="https://advance.lexis.com/api/document?collection=news&amp;id=urn:contentItem:6CXH-SF51-F12F-F423-00000-00&amp;context=1519360" TargetMode="External" /><Relationship Id="rId1475" Type="http://schemas.openxmlformats.org/officeDocument/2006/relationships/hyperlink" Target="https://advance.lexis.com/api/document?collection=news&amp;id=urn:contentItem:6CXH-SF51-F12F-F423-00000-00&amp;context=1519360" TargetMode="External" /><Relationship Id="rId1476" Type="http://schemas.openxmlformats.org/officeDocument/2006/relationships/hyperlink" Target="https://advance.lexis.com/api/document?collection=news&amp;id=urn:contentItem:6CXH-SF51-F12F-F423-00000-00&amp;context=1519360" TargetMode="External" /><Relationship Id="rId1477" Type="http://schemas.openxmlformats.org/officeDocument/2006/relationships/hyperlink" Target="mailto:contentservices@htdigital.in" TargetMode="External" /><Relationship Id="rId1478" Type="http://schemas.openxmlformats.org/officeDocument/2006/relationships/header" Target="header319.xml" /><Relationship Id="rId1479" Type="http://schemas.openxmlformats.org/officeDocument/2006/relationships/header" Target="header320.xml" /><Relationship Id="rId148" Type="http://schemas.openxmlformats.org/officeDocument/2006/relationships/header" Target="header31.xml" /><Relationship Id="rId1480" Type="http://schemas.openxmlformats.org/officeDocument/2006/relationships/footer" Target="footer319.xml" /><Relationship Id="rId1481" Type="http://schemas.openxmlformats.org/officeDocument/2006/relationships/footer" Target="footer320.xml" /><Relationship Id="rId1482" Type="http://schemas.openxmlformats.org/officeDocument/2006/relationships/header" Target="header321.xml" /><Relationship Id="rId1483" Type="http://schemas.openxmlformats.org/officeDocument/2006/relationships/footer" Target="footer321.xml" /><Relationship Id="rId1484" Type="http://schemas.openxmlformats.org/officeDocument/2006/relationships/hyperlink" Target="https://advance.lexis.com/api/document?collection=news&amp;id=urn:contentItem:6CJ5-TYP1-JDKC-R1B0-00000-00&amp;context=1519360" TargetMode="External" /><Relationship Id="rId1485" Type="http://schemas.openxmlformats.org/officeDocument/2006/relationships/hyperlink" Target="https://advance.lexis.com/api/document?collection=news&amp;id=urn:contentItem:6CJ5-TYP1-JDKC-R1B0-00000-00&amp;context=1519360" TargetMode="External" /><Relationship Id="rId1486" Type="http://schemas.openxmlformats.org/officeDocument/2006/relationships/hyperlink" Target="https://advance.lexis.com/api/document?collection=news&amp;id=urn:contentItem:6CJ5-TYP1-JDKC-R1B0-00000-00&amp;context=1519360" TargetMode="External" /><Relationship Id="rId1487" Type="http://schemas.openxmlformats.org/officeDocument/2006/relationships/hyperlink" Target="https://advance.lexis.com/api/document?collection=news&amp;id=urn:contentItem:6CJ5-TYP1-JDKC-R1B0-00000-00&amp;context=1519360" TargetMode="External" /><Relationship Id="rId1488" Type="http://schemas.openxmlformats.org/officeDocument/2006/relationships/hyperlink" Target="https://advance.lexis.com/api/document?collection=news&amp;id=urn:contentItem:6CJ5-TYP1-JDKC-R1B0-00000-00&amp;context=1519360" TargetMode="External" /><Relationship Id="rId1489" Type="http://schemas.openxmlformats.org/officeDocument/2006/relationships/hyperlink" Target="mailto:contentservices@htdigital.in" TargetMode="External" /><Relationship Id="rId149" Type="http://schemas.openxmlformats.org/officeDocument/2006/relationships/header" Target="header32.xml" /><Relationship Id="rId1490" Type="http://schemas.openxmlformats.org/officeDocument/2006/relationships/header" Target="header322.xml" /><Relationship Id="rId1491" Type="http://schemas.openxmlformats.org/officeDocument/2006/relationships/header" Target="header323.xml" /><Relationship Id="rId1492" Type="http://schemas.openxmlformats.org/officeDocument/2006/relationships/footer" Target="footer322.xml" /><Relationship Id="rId1493" Type="http://schemas.openxmlformats.org/officeDocument/2006/relationships/footer" Target="footer323.xml" /><Relationship Id="rId1494" Type="http://schemas.openxmlformats.org/officeDocument/2006/relationships/header" Target="header324.xml" /><Relationship Id="rId1495" Type="http://schemas.openxmlformats.org/officeDocument/2006/relationships/footer" Target="footer324.xml" /><Relationship Id="rId1496" Type="http://schemas.openxmlformats.org/officeDocument/2006/relationships/hyperlink" Target="https://advance.lexis.com/api/document?collection=news&amp;id=urn:contentItem:6CXM-NJH1-DXJR-H31B-00000-00&amp;context=1519360" TargetMode="External" /><Relationship Id="rId1497" Type="http://schemas.openxmlformats.org/officeDocument/2006/relationships/hyperlink" Target="https://advance.lexis.com/api/document?collection=news&amp;id=urn:contentItem:6CXM-NJH1-DXJR-H31B-00000-00&amp;context=1519360" TargetMode="External" /><Relationship Id="rId1498" Type="http://schemas.openxmlformats.org/officeDocument/2006/relationships/hyperlink" Target="https://advance.lexis.com/api/document?collection=news&amp;id=urn:contentItem:6CXM-NJH1-DXJR-H31B-00000-00&amp;context=1519360" TargetMode="External" /><Relationship Id="rId1499" Type="http://schemas.openxmlformats.org/officeDocument/2006/relationships/hyperlink" Target="https://advance.lexis.com/api/document?collection=news&amp;id=urn:contentItem:6CXM-NJH1-DXJR-H31B-00000-00&amp;context=1519360" TargetMode="External" /><Relationship Id="rId15" Type="http://schemas.openxmlformats.org/officeDocument/2006/relationships/header" Target="header6.xml" /><Relationship Id="rId150" Type="http://schemas.openxmlformats.org/officeDocument/2006/relationships/footer" Target="footer31.xml" /><Relationship Id="rId1500" Type="http://schemas.openxmlformats.org/officeDocument/2006/relationships/hyperlink" Target="https://advance.lexis.com/api/document?collection=news&amp;id=urn:contentItem:6CXM-NJH1-DXJR-H31B-00000-00&amp;context=1519360" TargetMode="External" /><Relationship Id="rId1501" Type="http://schemas.openxmlformats.org/officeDocument/2006/relationships/header" Target="header325.xml" /><Relationship Id="rId1502" Type="http://schemas.openxmlformats.org/officeDocument/2006/relationships/header" Target="header326.xml" /><Relationship Id="rId1503" Type="http://schemas.openxmlformats.org/officeDocument/2006/relationships/footer" Target="footer325.xml" /><Relationship Id="rId1504" Type="http://schemas.openxmlformats.org/officeDocument/2006/relationships/footer" Target="footer326.xml" /><Relationship Id="rId1505" Type="http://schemas.openxmlformats.org/officeDocument/2006/relationships/header" Target="header327.xml" /><Relationship Id="rId1506" Type="http://schemas.openxmlformats.org/officeDocument/2006/relationships/footer" Target="footer327.xml" /><Relationship Id="rId1507" Type="http://schemas.openxmlformats.org/officeDocument/2006/relationships/hyperlink" Target="https://advance.lexis.com/api/document?collection=news&amp;id=urn:contentItem:6CMN-PBH1-DYY9-0106-00000-00&amp;context=1519360" TargetMode="External" /><Relationship Id="rId1508" Type="http://schemas.openxmlformats.org/officeDocument/2006/relationships/hyperlink" Target="https://advance.lexis.com/api/document?collection=news&amp;id=urn:contentItem:6CMN-PBH1-DYY9-0106-00000-00&amp;context=1519360" TargetMode="External" /><Relationship Id="rId1509" Type="http://schemas.openxmlformats.org/officeDocument/2006/relationships/hyperlink" Target="https://advance.lexis.com/api/document?collection=news&amp;id=urn:contentItem:6CMN-PBH1-DYY9-0106-00000-00&amp;context=1519360" TargetMode="External" /><Relationship Id="rId151" Type="http://schemas.openxmlformats.org/officeDocument/2006/relationships/footer" Target="footer32.xml" /><Relationship Id="rId1510" Type="http://schemas.openxmlformats.org/officeDocument/2006/relationships/hyperlink" Target="https://advance.lexis.com/api/document?collection=news&amp;id=urn:contentItem:6CMN-PBH1-DYY9-0106-00000-00&amp;context=1519360" TargetMode="External" /><Relationship Id="rId1511" Type="http://schemas.openxmlformats.org/officeDocument/2006/relationships/header" Target="header328.xml" /><Relationship Id="rId1512" Type="http://schemas.openxmlformats.org/officeDocument/2006/relationships/header" Target="header329.xml" /><Relationship Id="rId1513" Type="http://schemas.openxmlformats.org/officeDocument/2006/relationships/footer" Target="footer328.xml" /><Relationship Id="rId1514" Type="http://schemas.openxmlformats.org/officeDocument/2006/relationships/footer" Target="footer329.xml" /><Relationship Id="rId1515" Type="http://schemas.openxmlformats.org/officeDocument/2006/relationships/header" Target="header330.xml" /><Relationship Id="rId1516" Type="http://schemas.openxmlformats.org/officeDocument/2006/relationships/footer" Target="footer330.xml" /><Relationship Id="rId1517" Type="http://schemas.openxmlformats.org/officeDocument/2006/relationships/hyperlink" Target="https://advance.lexis.com/api/document?collection=news&amp;id=urn:contentItem:6CV7-7TM1-DXMP-K0WT-00000-00&amp;context=1519360" TargetMode="External" /><Relationship Id="rId1518" Type="http://schemas.openxmlformats.org/officeDocument/2006/relationships/hyperlink" Target="https://advance.lexis.com/api/document?collection=news&amp;id=urn:contentItem:6CV7-7TM1-DXMP-K0WT-00000-00&amp;context=1519360" TargetMode="External" /><Relationship Id="rId1519" Type="http://schemas.openxmlformats.org/officeDocument/2006/relationships/hyperlink" Target="https://advance.lexis.com/api/document?collection=news&amp;id=urn:contentItem:6CV7-7TM1-DXMP-K0WT-00000-00&amp;context=1519360" TargetMode="External" /><Relationship Id="rId152" Type="http://schemas.openxmlformats.org/officeDocument/2006/relationships/header" Target="header33.xml" /><Relationship Id="rId1520" Type="http://schemas.openxmlformats.org/officeDocument/2006/relationships/hyperlink" Target="https://advance.lexis.com/api/document?collection=news&amp;id=urn:contentItem:6CV7-7TM1-DXMP-K0WT-00000-00&amp;context=1519360" TargetMode="External" /><Relationship Id="rId1521" Type="http://schemas.openxmlformats.org/officeDocument/2006/relationships/hyperlink" Target="https://advance.lexis.com/api/document?collection=news&amp;id=urn:contentItem:6CV7-7TM1-DXMP-K0WT-00000-00&amp;context=1519360" TargetMode="External" /><Relationship Id="rId1522" Type="http://schemas.openxmlformats.org/officeDocument/2006/relationships/header" Target="header331.xml" /><Relationship Id="rId1523" Type="http://schemas.openxmlformats.org/officeDocument/2006/relationships/header" Target="header332.xml" /><Relationship Id="rId1524" Type="http://schemas.openxmlformats.org/officeDocument/2006/relationships/footer" Target="footer331.xml" /><Relationship Id="rId1525" Type="http://schemas.openxmlformats.org/officeDocument/2006/relationships/footer" Target="footer332.xml" /><Relationship Id="rId1526" Type="http://schemas.openxmlformats.org/officeDocument/2006/relationships/header" Target="header333.xml" /><Relationship Id="rId1527" Type="http://schemas.openxmlformats.org/officeDocument/2006/relationships/footer" Target="footer333.xml" /><Relationship Id="rId1528" Type="http://schemas.openxmlformats.org/officeDocument/2006/relationships/hyperlink" Target="https://advance.lexis.com/api/document?collection=news&amp;id=urn:contentItem:6CSH-5J11-JCG7-82K8-00000-00&amp;context=1519360" TargetMode="External" /><Relationship Id="rId1529" Type="http://schemas.openxmlformats.org/officeDocument/2006/relationships/hyperlink" Target="https://advance.lexis.com/api/document?collection=news&amp;id=urn:contentItem:6CSH-5J11-JCG7-82K8-00000-00&amp;context=1519360" TargetMode="External" /><Relationship Id="rId153" Type="http://schemas.openxmlformats.org/officeDocument/2006/relationships/footer" Target="footer33.xml" /><Relationship Id="rId1530" Type="http://schemas.openxmlformats.org/officeDocument/2006/relationships/hyperlink" Target="https://advance.lexis.com/api/document?collection=news&amp;id=urn:contentItem:6CSH-5J11-JCG7-82K8-00000-00&amp;context=1519360" TargetMode="External" /><Relationship Id="rId1531" Type="http://schemas.openxmlformats.org/officeDocument/2006/relationships/hyperlink" Target="https://advance.lexis.com/api/document?collection=news&amp;id=urn:contentItem:6CSH-5J11-JCG7-82K8-00000-00&amp;context=1519360" TargetMode="External" /><Relationship Id="rId1532" Type="http://schemas.openxmlformats.org/officeDocument/2006/relationships/header" Target="header334.xml" /><Relationship Id="rId1533" Type="http://schemas.openxmlformats.org/officeDocument/2006/relationships/header" Target="header335.xml" /><Relationship Id="rId1534" Type="http://schemas.openxmlformats.org/officeDocument/2006/relationships/footer" Target="footer334.xml" /><Relationship Id="rId1535" Type="http://schemas.openxmlformats.org/officeDocument/2006/relationships/footer" Target="footer335.xml" /><Relationship Id="rId1536" Type="http://schemas.openxmlformats.org/officeDocument/2006/relationships/header" Target="header336.xml" /><Relationship Id="rId1537" Type="http://schemas.openxmlformats.org/officeDocument/2006/relationships/footer" Target="footer336.xml" /><Relationship Id="rId1538" Type="http://schemas.openxmlformats.org/officeDocument/2006/relationships/hyperlink" Target="https://advance.lexis.com/api/document?collection=news&amp;id=urn:contentItem:6DBT-0WM1-JB3N-T04M-00000-00&amp;context=1519360" TargetMode="External" /><Relationship Id="rId1539" Type="http://schemas.openxmlformats.org/officeDocument/2006/relationships/hyperlink" Target="https://advance.lexis.com/api/document?collection=news&amp;id=urn:contentItem:6DBT-0WM1-JB3N-T04M-00000-00&amp;context=1519360" TargetMode="External" /><Relationship Id="rId154" Type="http://schemas.openxmlformats.org/officeDocument/2006/relationships/hyperlink" Target="https://advance.lexis.com/api/document?collection=news&amp;id=urn:contentItem:6DD6-XB31-DYY9-04TF-00000-00&amp;context=1519360" TargetMode="External" /><Relationship Id="rId1540" Type="http://schemas.openxmlformats.org/officeDocument/2006/relationships/hyperlink" Target="https://advance.lexis.com/api/document?collection=news&amp;id=urn:contentItem:6DBT-0WM1-JB3N-T04M-00000-00&amp;context=1519360" TargetMode="External" /><Relationship Id="rId1541" Type="http://schemas.openxmlformats.org/officeDocument/2006/relationships/hyperlink" Target="https://advance.lexis.com/api/document?collection=news&amp;id=urn:contentItem:6DBT-0WM1-JB3N-T04M-00000-00&amp;context=1519360" TargetMode="External" /><Relationship Id="rId1542" Type="http://schemas.openxmlformats.org/officeDocument/2006/relationships/hyperlink" Target="https://advance.lexis.com/api/document?collection=news&amp;id=urn:contentItem:6DBT-0WM1-JB3N-T04M-00000-00&amp;context=1519360" TargetMode="External" /><Relationship Id="rId1543" Type="http://schemas.openxmlformats.org/officeDocument/2006/relationships/header" Target="header337.xml" /><Relationship Id="rId1544" Type="http://schemas.openxmlformats.org/officeDocument/2006/relationships/header" Target="header338.xml" /><Relationship Id="rId1545" Type="http://schemas.openxmlformats.org/officeDocument/2006/relationships/footer" Target="footer337.xml" /><Relationship Id="rId1546" Type="http://schemas.openxmlformats.org/officeDocument/2006/relationships/footer" Target="footer338.xml" /><Relationship Id="rId1547" Type="http://schemas.openxmlformats.org/officeDocument/2006/relationships/header" Target="header339.xml" /><Relationship Id="rId1548" Type="http://schemas.openxmlformats.org/officeDocument/2006/relationships/footer" Target="footer339.xml" /><Relationship Id="rId1549" Type="http://schemas.openxmlformats.org/officeDocument/2006/relationships/hyperlink" Target="https://advance.lexis.com/api/document?collection=news&amp;id=urn:contentItem:6CJ6-3P21-DXJR-H2HP-00000-00&amp;context=1519360" TargetMode="External" /><Relationship Id="rId155" Type="http://schemas.openxmlformats.org/officeDocument/2006/relationships/hyperlink" Target="https://advance.lexis.com/api/document?collection=news&amp;id=urn:contentItem:6DD6-XB31-DYY9-04TF-00000-00&amp;context=1519360" TargetMode="External" /><Relationship Id="rId1550" Type="http://schemas.openxmlformats.org/officeDocument/2006/relationships/hyperlink" Target="https://advance.lexis.com/api/document?collection=news&amp;id=urn:contentItem:6CJ6-3P21-DXJR-H2HP-00000-00&amp;context=1519360" TargetMode="External" /><Relationship Id="rId1551" Type="http://schemas.openxmlformats.org/officeDocument/2006/relationships/hyperlink" Target="https://advance.lexis.com/api/document?collection=news&amp;id=urn:contentItem:6CJ6-3P21-DXJR-H2HP-00000-00&amp;context=1519360" TargetMode="External" /><Relationship Id="rId1552" Type="http://schemas.openxmlformats.org/officeDocument/2006/relationships/hyperlink" Target="https://advance.lexis.com/api/document?collection=news&amp;id=urn:contentItem:6CJ6-3P21-DXJR-H2HP-00000-00&amp;context=1519360" TargetMode="External" /><Relationship Id="rId1553" Type="http://schemas.openxmlformats.org/officeDocument/2006/relationships/hyperlink" Target="https://advance.lexis.com/api/document?collection=news&amp;id=urn:contentItem:6CJ6-3P21-DXJR-H2HP-00000-00&amp;context=1519360" TargetMode="External" /><Relationship Id="rId1554" Type="http://schemas.openxmlformats.org/officeDocument/2006/relationships/header" Target="header340.xml" /><Relationship Id="rId1555" Type="http://schemas.openxmlformats.org/officeDocument/2006/relationships/header" Target="header341.xml" /><Relationship Id="rId1556" Type="http://schemas.openxmlformats.org/officeDocument/2006/relationships/footer" Target="footer340.xml" /><Relationship Id="rId1557" Type="http://schemas.openxmlformats.org/officeDocument/2006/relationships/footer" Target="footer341.xml" /><Relationship Id="rId1558" Type="http://schemas.openxmlformats.org/officeDocument/2006/relationships/header" Target="header342.xml" /><Relationship Id="rId1559" Type="http://schemas.openxmlformats.org/officeDocument/2006/relationships/footer" Target="footer342.xml" /><Relationship Id="rId156" Type="http://schemas.openxmlformats.org/officeDocument/2006/relationships/hyperlink" Target="https://advance.lexis.com/api/document?collection=news&amp;id=urn:contentItem:6DD6-XB31-DYY9-04TF-00000-00&amp;context=1519360" TargetMode="External" /><Relationship Id="rId1560" Type="http://schemas.openxmlformats.org/officeDocument/2006/relationships/hyperlink" Target="https://advance.lexis.com/api/document?collection=news&amp;id=urn:contentItem:6DCT-G3H1-JCG7-81KN-00000-00&amp;context=1519360" TargetMode="External" /><Relationship Id="rId1561" Type="http://schemas.openxmlformats.org/officeDocument/2006/relationships/hyperlink" Target="https://advance.lexis.com/api/document?collection=news&amp;id=urn:contentItem:6DCT-G3H1-JCG7-81KN-00000-00&amp;context=1519360" TargetMode="External" /><Relationship Id="rId1562" Type="http://schemas.openxmlformats.org/officeDocument/2006/relationships/hyperlink" Target="https://advance.lexis.com/api/document?collection=news&amp;id=urn:contentItem:6DCT-G3H1-JCG7-81KN-00000-00&amp;context=1519360" TargetMode="External" /><Relationship Id="rId1563" Type="http://schemas.openxmlformats.org/officeDocument/2006/relationships/hyperlink" Target="https://advance.lexis.com/api/document?collection=news&amp;id=urn:contentItem:6DCT-G3H1-JCG7-81KN-00000-00&amp;context=1519360" TargetMode="External" /><Relationship Id="rId1564" Type="http://schemas.openxmlformats.org/officeDocument/2006/relationships/hyperlink" Target="https://advance.lexis.com/api/document?collection=news&amp;id=urn:contentItem:6DCT-G3H1-JCG7-81KN-00000-00&amp;context=1519360" TargetMode="External" /><Relationship Id="rId1565" Type="http://schemas.openxmlformats.org/officeDocument/2006/relationships/header" Target="header343.xml" /><Relationship Id="rId1566" Type="http://schemas.openxmlformats.org/officeDocument/2006/relationships/header" Target="header344.xml" /><Relationship Id="rId1567" Type="http://schemas.openxmlformats.org/officeDocument/2006/relationships/footer" Target="footer343.xml" /><Relationship Id="rId1568" Type="http://schemas.openxmlformats.org/officeDocument/2006/relationships/footer" Target="footer344.xml" /><Relationship Id="rId1569" Type="http://schemas.openxmlformats.org/officeDocument/2006/relationships/header" Target="header345.xml" /><Relationship Id="rId157" Type="http://schemas.openxmlformats.org/officeDocument/2006/relationships/hyperlink" Target="https://advance.lexis.com/api/document?collection=news&amp;id=urn:contentItem:6DD6-XB31-DYY9-04TF-00000-00&amp;context=1519360" TargetMode="External" /><Relationship Id="rId1570" Type="http://schemas.openxmlformats.org/officeDocument/2006/relationships/footer" Target="footer345.xml" /><Relationship Id="rId1571" Type="http://schemas.openxmlformats.org/officeDocument/2006/relationships/hyperlink" Target="https://advance.lexis.com/api/document?collection=news&amp;id=urn:contentItem:6CNR-J971-DYY9-03VB-00000-00&amp;context=1519360" TargetMode="External" /><Relationship Id="rId1572" Type="http://schemas.openxmlformats.org/officeDocument/2006/relationships/hyperlink" Target="https://advance.lexis.com/api/document?collection=news&amp;id=urn:contentItem:6CNR-J971-DYY9-03VB-00000-00&amp;context=1519360" TargetMode="External" /><Relationship Id="rId1573" Type="http://schemas.openxmlformats.org/officeDocument/2006/relationships/hyperlink" Target="https://advance.lexis.com/api/document?collection=news&amp;id=urn:contentItem:6CNR-J971-DYY9-03VB-00000-00&amp;context=1519360" TargetMode="External" /><Relationship Id="rId1574" Type="http://schemas.openxmlformats.org/officeDocument/2006/relationships/hyperlink" Target="https://advance.lexis.com/api/document?collection=news&amp;id=urn:contentItem:6CNR-J971-DYY9-03VB-00000-00&amp;context=1519360" TargetMode="External" /><Relationship Id="rId1575" Type="http://schemas.openxmlformats.org/officeDocument/2006/relationships/hyperlink" Target="https://www.prensalibre.com/wp-content/uploads/2018/12/Logo-para-avartar-web-2.png?quality=52&amp;w=54" TargetMode="External" /><Relationship Id="rId1576" Type="http://schemas.openxmlformats.org/officeDocument/2006/relationships/hyperlink" Target="https://www.prensalibre.com/wp-content/uploads/2018/12/Logo-para-avartar-web-1.png?quality=52&amp;w=54" TargetMode="External" /><Relationship Id="rId1577" Type="http://schemas.openxmlformats.org/officeDocument/2006/relationships/hyperlink" Target="https://www.prensalibre.com/wp-content/themes/ux_prensalibre/client/build/images/iconos/time-clock.svg" TargetMode="External" /><Relationship Id="rId1578" Type="http://schemas.openxmlformats.org/officeDocument/2006/relationships/hyperlink" Target="https://www.prensalibre.com/wp-content/themes/ux_prensalibre/client/build/images/iconos/facebook-share.svg" TargetMode="External" /><Relationship Id="rId1579" Type="http://schemas.openxmlformats.org/officeDocument/2006/relationships/hyperlink" Target="https://www.prensalibre.com/wp-content/themes/ux_prensalibre/client/build/images/iconos/x.svg" TargetMode="External" /><Relationship Id="rId158" Type="http://schemas.openxmlformats.org/officeDocument/2006/relationships/header" Target="header34.xml" /><Relationship Id="rId1580" Type="http://schemas.openxmlformats.org/officeDocument/2006/relationships/hyperlink" Target="https://www.prensalibre.com/wp-content/themes/ux_prensalibre/client/build/images/iconos/share-icon.svg" TargetMode="External" /><Relationship Id="rId1581" Type="http://schemas.openxmlformats.org/officeDocument/2006/relationships/hyperlink" Target="https://www.prensalibre.com/wp-content/themes/ux_prensalibre/client/build/images/iconos/x-twitter.svg" TargetMode="External" /><Relationship Id="rId1582" Type="http://schemas.openxmlformats.org/officeDocument/2006/relationships/hyperlink" Target="https://www.prensalibre.com/wp-content/themes/ux_prensalibre/client/build/images/iconos/linkedin-share.svg" TargetMode="External" /><Relationship Id="rId1583" Type="http://schemas.openxmlformats.org/officeDocument/2006/relationships/hyperlink" Target="https://www.prensalibre.com/wp-content/themes/ux_prensalibre/client/build/images/iconos/whatsapp.svg" TargetMode="External" /><Relationship Id="rId1584" Type="http://schemas.openxmlformats.org/officeDocument/2006/relationships/hyperlink" Target="https://www.prensalibre.com/wp-content/themes/ux_prensalibre/client/build/images/iconos/enlace.svg" TargetMode="External" /><Relationship Id="rId1585" Type="http://schemas.openxmlformats.org/officeDocument/2006/relationships/hyperlink" Target="https://www.prensalibre.com/wp-content/themes/ux_prensalibre/client/build/images/iconos/guardar-fav.svg" TargetMode="External" /><Relationship Id="rId1586" Type="http://schemas.openxmlformats.org/officeDocument/2006/relationships/hyperlink" Target="https://www.prensalibre.com/wp-content/uploads/2024/08/KAMALA-HARRIS.-AFP.jpg?quality=52" TargetMode="External" /><Relationship Id="rId1587" Type="http://schemas.openxmlformats.org/officeDocument/2006/relationships/hyperlink" Target="https://www.prensalibre.com/wp-content/uploads/2024/08/AFP_36BA8T8-e1722954215774.jpg?quality=52&amp;w=150&amp;h=150&amp;crop=1" TargetMode="External" /><Relationship Id="rId1588" Type="http://schemas.openxmlformats.org/officeDocument/2006/relationships/hyperlink" Target="https://www.prensalibre.com/wp-content/uploads/2024/08/AFP_36BA8T8-e1722954215774.jpg?quality=52&amp;w=150&amp;h=150&amp;crop=1" TargetMode="External" /><Relationship Id="rId1589" Type="http://schemas.openxmlformats.org/officeDocument/2006/relationships/hyperlink" Target="https://www.prensalibre.com/wp-content/uploads/2024/08/AFP_36BA8T8-e1722954215774.jpg?quality=52&amp;w=150&amp;h=150&amp;crop=1" TargetMode="External" /><Relationship Id="rId159" Type="http://schemas.openxmlformats.org/officeDocument/2006/relationships/header" Target="header35.xml" /><Relationship Id="rId1590" Type="http://schemas.openxmlformats.org/officeDocument/2006/relationships/hyperlink" Target="https://www.prensalibre.com/wp-content/uploads/2024/08/AFP_36BA8T8-e1722954215774.jpg?quality=52&amp;w=150&amp;h=150&amp;crop=1" TargetMode="External" /><Relationship Id="rId1591" Type="http://schemas.openxmlformats.org/officeDocument/2006/relationships/hyperlink" Target="https://www.prensalibre.com/wp-content/uploads/2024/08/AFP_36BA8T8-e1722954215774.jpg?quality=52&amp;w=150&amp;h=150&amp;crop=1" TargetMode="External" /><Relationship Id="rId1592" Type="http://schemas.openxmlformats.org/officeDocument/2006/relationships/hyperlink" Target="https://www.prensalibre.com/wp-content/themes/ux_prensalibre/client/build/images/iconos/chevron-right-black.svg" TargetMode="External" /><Relationship Id="rId1593" Type="http://schemas.openxmlformats.org/officeDocument/2006/relationships/hyperlink" Target="https://www.prensalibre.com/wp-content/uploads/2024/08/FotoJet.jpg?quality=52&amp;w=150&amp;h=150&amp;crop=1" TargetMode="External" /><Relationship Id="rId1594" Type="http://schemas.openxmlformats.org/officeDocument/2006/relationships/hyperlink" Target="https://www.prensalibre.com/wp-content/uploads/2024/08/FotoJet.jpg?quality=52&amp;w=150&amp;h=150&amp;crop=1" TargetMode="External" /><Relationship Id="rId1595" Type="http://schemas.openxmlformats.org/officeDocument/2006/relationships/hyperlink" Target="https://www.prensalibre.com/wp-content/uploads/2024/08/FotoJet.jpg?quality=52&amp;w=150&amp;h=150&amp;crop=1" TargetMode="External" /><Relationship Id="rId1596" Type="http://schemas.openxmlformats.org/officeDocument/2006/relationships/hyperlink" Target="https://www.prensalibre.com/wp-content/uploads/2024/08/FotoJet.jpg?quality=52&amp;w=150&amp;h=150&amp;crop=1" TargetMode="External" /><Relationship Id="rId1597" Type="http://schemas.openxmlformats.org/officeDocument/2006/relationships/hyperlink" Target="https://www.prensalibre.com/wp-content/uploads/2024/08/FotoJet.jpg?quality=52&amp;w=150&amp;h=150&amp;crop=1" TargetMode="External" /><Relationship Id="rId1598" Type="http://schemas.openxmlformats.org/officeDocument/2006/relationships/hyperlink" Target="https://www.prensalibre.com/wp-content/themes/ux_prensalibre/client/build/images/iconos/chevron-right-black.svg" TargetMode="External" /><Relationship Id="rId1599" Type="http://schemas.openxmlformats.org/officeDocument/2006/relationships/header" Target="header346.xml" /><Relationship Id="rId16" Type="http://schemas.openxmlformats.org/officeDocument/2006/relationships/footer" Target="footer6.xml" /><Relationship Id="rId160" Type="http://schemas.openxmlformats.org/officeDocument/2006/relationships/footer" Target="footer34.xml" /><Relationship Id="rId1600" Type="http://schemas.openxmlformats.org/officeDocument/2006/relationships/header" Target="header347.xml" /><Relationship Id="rId1601" Type="http://schemas.openxmlformats.org/officeDocument/2006/relationships/footer" Target="footer346.xml" /><Relationship Id="rId1602" Type="http://schemas.openxmlformats.org/officeDocument/2006/relationships/footer" Target="footer347.xml" /><Relationship Id="rId1603" Type="http://schemas.openxmlformats.org/officeDocument/2006/relationships/header" Target="header348.xml" /><Relationship Id="rId1604" Type="http://schemas.openxmlformats.org/officeDocument/2006/relationships/footer" Target="footer348.xml" /><Relationship Id="rId1605" Type="http://schemas.openxmlformats.org/officeDocument/2006/relationships/hyperlink" Target="https://advance.lexis.com/api/document?collection=news&amp;id=urn:contentItem:6CHP-41G1-DYY9-021W-00000-00&amp;context=1519360" TargetMode="External" /><Relationship Id="rId1606" Type="http://schemas.openxmlformats.org/officeDocument/2006/relationships/hyperlink" Target="https://advance.lexis.com/api/document?collection=news&amp;id=urn:contentItem:6CHP-41G1-DYY9-021W-00000-00&amp;context=1519360" TargetMode="External" /><Relationship Id="rId1607" Type="http://schemas.openxmlformats.org/officeDocument/2006/relationships/hyperlink" Target="https://advance.lexis.com/api/document?collection=news&amp;id=urn:contentItem:6CHP-41G1-DYY9-021W-00000-00&amp;context=1519360" TargetMode="External" /><Relationship Id="rId1608" Type="http://schemas.openxmlformats.org/officeDocument/2006/relationships/hyperlink" Target="https://advance.lexis.com/api/document?collection=news&amp;id=urn:contentItem:6CHP-41G1-DYY9-021W-00000-00&amp;context=1519360" TargetMode="External" /><Relationship Id="rId1609" Type="http://schemas.openxmlformats.org/officeDocument/2006/relationships/hyperlink" Target="https://advance.lexis.com/api/document?collection=news&amp;id=urn:contentItem:6CHP-41G1-DYY9-021W-00000-00&amp;context=1519360" TargetMode="External" /><Relationship Id="rId161" Type="http://schemas.openxmlformats.org/officeDocument/2006/relationships/footer" Target="footer35.xml" /><Relationship Id="rId1610" Type="http://schemas.openxmlformats.org/officeDocument/2006/relationships/header" Target="header349.xml" /><Relationship Id="rId1611" Type="http://schemas.openxmlformats.org/officeDocument/2006/relationships/header" Target="header350.xml" /><Relationship Id="rId1612" Type="http://schemas.openxmlformats.org/officeDocument/2006/relationships/footer" Target="footer349.xml" /><Relationship Id="rId1613" Type="http://schemas.openxmlformats.org/officeDocument/2006/relationships/footer" Target="footer350.xml" /><Relationship Id="rId1614" Type="http://schemas.openxmlformats.org/officeDocument/2006/relationships/header" Target="header351.xml" /><Relationship Id="rId1615" Type="http://schemas.openxmlformats.org/officeDocument/2006/relationships/footer" Target="footer351.xml" /><Relationship Id="rId1616" Type="http://schemas.openxmlformats.org/officeDocument/2006/relationships/hyperlink" Target="https://advance.lexis.com/api/document?collection=news&amp;id=urn:contentItem:6CJB-1931-JCG7-836M-00000-00&amp;context=1519360" TargetMode="External" /><Relationship Id="rId1617" Type="http://schemas.openxmlformats.org/officeDocument/2006/relationships/hyperlink" Target="https://advance.lexis.com/api/document?collection=news&amp;id=urn:contentItem:6CJB-1931-JCG7-836M-00000-00&amp;context=1519360" TargetMode="External" /><Relationship Id="rId1618" Type="http://schemas.openxmlformats.org/officeDocument/2006/relationships/hyperlink" Target="https://advance.lexis.com/api/document?collection=news&amp;id=urn:contentItem:6CJB-1931-JCG7-836M-00000-00&amp;context=1519360" TargetMode="External" /><Relationship Id="rId1619" Type="http://schemas.openxmlformats.org/officeDocument/2006/relationships/hyperlink" Target="https://advance.lexis.com/api/document?collection=news&amp;id=urn:contentItem:6CJB-1931-JCG7-836M-00000-00&amp;context=1519360" TargetMode="External" /><Relationship Id="rId162" Type="http://schemas.openxmlformats.org/officeDocument/2006/relationships/header" Target="header36.xml" /><Relationship Id="rId1620" Type="http://schemas.openxmlformats.org/officeDocument/2006/relationships/hyperlink" Target="https://advance.lexis.com/api/document?collection=news&amp;id=urn:contentItem:6CJB-1931-JCG7-836M-00000-00&amp;context=1519360" TargetMode="External" /><Relationship Id="rId1621" Type="http://schemas.openxmlformats.org/officeDocument/2006/relationships/header" Target="header352.xml" /><Relationship Id="rId1622" Type="http://schemas.openxmlformats.org/officeDocument/2006/relationships/header" Target="header353.xml" /><Relationship Id="rId1623" Type="http://schemas.openxmlformats.org/officeDocument/2006/relationships/footer" Target="footer352.xml" /><Relationship Id="rId1624" Type="http://schemas.openxmlformats.org/officeDocument/2006/relationships/footer" Target="footer353.xml" /><Relationship Id="rId1625" Type="http://schemas.openxmlformats.org/officeDocument/2006/relationships/header" Target="header354.xml" /><Relationship Id="rId1626" Type="http://schemas.openxmlformats.org/officeDocument/2006/relationships/footer" Target="footer354.xml" /><Relationship Id="rId1627" Type="http://schemas.openxmlformats.org/officeDocument/2006/relationships/hyperlink" Target="https://advance.lexis.com/api/document?collection=news&amp;id=urn:contentItem:6DBR-9801-JDKC-R1YC-00000-00&amp;context=1519360" TargetMode="External" /><Relationship Id="rId1628" Type="http://schemas.openxmlformats.org/officeDocument/2006/relationships/hyperlink" Target="https://advance.lexis.com/api/document?collection=news&amp;id=urn:contentItem:6DBR-9801-JDKC-R1YC-00000-00&amp;context=1519360" TargetMode="External" /><Relationship Id="rId1629" Type="http://schemas.openxmlformats.org/officeDocument/2006/relationships/hyperlink" Target="https://advance.lexis.com/api/document?collection=news&amp;id=urn:contentItem:6DBR-9801-JDKC-R1YC-00000-00&amp;context=1519360" TargetMode="External" /><Relationship Id="rId163" Type="http://schemas.openxmlformats.org/officeDocument/2006/relationships/footer" Target="footer36.xml" /><Relationship Id="rId1630" Type="http://schemas.openxmlformats.org/officeDocument/2006/relationships/hyperlink" Target="https://advance.lexis.com/api/document?collection=news&amp;id=urn:contentItem:6DBR-9801-JDKC-R1YC-00000-00&amp;context=1519360" TargetMode="External" /><Relationship Id="rId1631" Type="http://schemas.openxmlformats.org/officeDocument/2006/relationships/hyperlink" Target="https://advance.lexis.com/api/document?collection=news&amp;id=urn:contentItem:6DBR-9801-JDKC-R1YC-00000-00&amp;context=1519360" TargetMode="External" /><Relationship Id="rId1632" Type="http://schemas.openxmlformats.org/officeDocument/2006/relationships/hyperlink" Target="mailto:contentservices@htdigital.in" TargetMode="External" /><Relationship Id="rId1633" Type="http://schemas.openxmlformats.org/officeDocument/2006/relationships/header" Target="header355.xml" /><Relationship Id="rId1634" Type="http://schemas.openxmlformats.org/officeDocument/2006/relationships/header" Target="header356.xml" /><Relationship Id="rId1635" Type="http://schemas.openxmlformats.org/officeDocument/2006/relationships/footer" Target="footer355.xml" /><Relationship Id="rId1636" Type="http://schemas.openxmlformats.org/officeDocument/2006/relationships/footer" Target="footer356.xml" /><Relationship Id="rId1637" Type="http://schemas.openxmlformats.org/officeDocument/2006/relationships/header" Target="header357.xml" /><Relationship Id="rId1638" Type="http://schemas.openxmlformats.org/officeDocument/2006/relationships/footer" Target="footer357.xml" /><Relationship Id="rId1639" Type="http://schemas.openxmlformats.org/officeDocument/2006/relationships/hyperlink" Target="https://advance.lexis.com/api/document?collection=news&amp;id=urn:contentItem:6CK5-9W71-DXJR-H2JX-00000-00&amp;context=1519360" TargetMode="External" /><Relationship Id="rId164" Type="http://schemas.openxmlformats.org/officeDocument/2006/relationships/hyperlink" Target="https://advance.lexis.com/api/document?collection=news&amp;id=urn:contentItem:6DBY-R321-F11P-X3XF-00000-00&amp;context=1519360" TargetMode="External" /><Relationship Id="rId1640" Type="http://schemas.openxmlformats.org/officeDocument/2006/relationships/hyperlink" Target="https://advance.lexis.com/api/document?collection=news&amp;id=urn:contentItem:6CK5-9W71-DXJR-H2JX-00000-00&amp;context=1519360" TargetMode="External" /><Relationship Id="rId1641" Type="http://schemas.openxmlformats.org/officeDocument/2006/relationships/hyperlink" Target="https://advance.lexis.com/api/document?collection=news&amp;id=urn:contentItem:6CK5-9W71-DXJR-H2JX-00000-00&amp;context=1519360" TargetMode="External" /><Relationship Id="rId1642" Type="http://schemas.openxmlformats.org/officeDocument/2006/relationships/hyperlink" Target="https://advance.lexis.com/api/document?collection=news&amp;id=urn:contentItem:6CK5-9W71-DXJR-H2JX-00000-00&amp;context=1519360" TargetMode="External" /><Relationship Id="rId1643" Type="http://schemas.openxmlformats.org/officeDocument/2006/relationships/header" Target="header358.xml" /><Relationship Id="rId1644" Type="http://schemas.openxmlformats.org/officeDocument/2006/relationships/header" Target="header359.xml" /><Relationship Id="rId1645" Type="http://schemas.openxmlformats.org/officeDocument/2006/relationships/footer" Target="footer358.xml" /><Relationship Id="rId1646" Type="http://schemas.openxmlformats.org/officeDocument/2006/relationships/footer" Target="footer359.xml" /><Relationship Id="rId1647" Type="http://schemas.openxmlformats.org/officeDocument/2006/relationships/header" Target="header360.xml" /><Relationship Id="rId1648" Type="http://schemas.openxmlformats.org/officeDocument/2006/relationships/footer" Target="footer360.xml" /><Relationship Id="rId1649" Type="http://schemas.openxmlformats.org/officeDocument/2006/relationships/hyperlink" Target="https://advance.lexis.com/api/document?collection=news&amp;id=urn:contentItem:6D7Y-B491-JCG7-80G5-00000-00&amp;context=1519360" TargetMode="External" /><Relationship Id="rId165" Type="http://schemas.openxmlformats.org/officeDocument/2006/relationships/hyperlink" Target="https://advance.lexis.com/api/document?collection=news&amp;id=urn:contentItem:6DBY-R321-F11P-X3XF-00000-00&amp;context=1519360" TargetMode="External" /><Relationship Id="rId1650" Type="http://schemas.openxmlformats.org/officeDocument/2006/relationships/hyperlink" Target="https://advance.lexis.com/api/document?collection=news&amp;id=urn:contentItem:6D7Y-B491-JCG7-80G5-00000-00&amp;context=1519360" TargetMode="External" /><Relationship Id="rId1651" Type="http://schemas.openxmlformats.org/officeDocument/2006/relationships/hyperlink" Target="https://advance.lexis.com/api/document?collection=news&amp;id=urn:contentItem:6D7Y-B491-JCG7-80G5-00000-00&amp;context=1519360" TargetMode="External" /><Relationship Id="rId1652" Type="http://schemas.openxmlformats.org/officeDocument/2006/relationships/hyperlink" Target="https://advance.lexis.com/api/document?collection=news&amp;id=urn:contentItem:6D7Y-B491-JCG7-80G5-00000-00&amp;context=1519360" TargetMode="External" /><Relationship Id="rId1653" Type="http://schemas.openxmlformats.org/officeDocument/2006/relationships/hyperlink" Target="https://advance.lexis.com/api/document?collection=news&amp;id=urn:contentItem:6D7Y-B491-JCG7-80G5-00000-00&amp;context=1519360" TargetMode="External" /><Relationship Id="rId1654" Type="http://schemas.openxmlformats.org/officeDocument/2006/relationships/header" Target="header361.xml" /><Relationship Id="rId1655" Type="http://schemas.openxmlformats.org/officeDocument/2006/relationships/header" Target="header362.xml" /><Relationship Id="rId1656" Type="http://schemas.openxmlformats.org/officeDocument/2006/relationships/footer" Target="footer361.xml" /><Relationship Id="rId1657" Type="http://schemas.openxmlformats.org/officeDocument/2006/relationships/footer" Target="footer362.xml" /><Relationship Id="rId1658" Type="http://schemas.openxmlformats.org/officeDocument/2006/relationships/header" Target="header363.xml" /><Relationship Id="rId1659" Type="http://schemas.openxmlformats.org/officeDocument/2006/relationships/footer" Target="footer363.xml" /><Relationship Id="rId166" Type="http://schemas.openxmlformats.org/officeDocument/2006/relationships/hyperlink" Target="https://advance.lexis.com/api/document?collection=news&amp;id=urn:contentItem:6DBY-R321-F11P-X3XF-00000-00&amp;context=1519360" TargetMode="External" /><Relationship Id="rId1660" Type="http://schemas.openxmlformats.org/officeDocument/2006/relationships/hyperlink" Target="https://advance.lexis.com/api/document?collection=news&amp;id=urn:contentItem:6CN8-CXH1-JCMC-W4GK-00000-00&amp;context=1519360" TargetMode="External" /><Relationship Id="rId1661" Type="http://schemas.openxmlformats.org/officeDocument/2006/relationships/hyperlink" Target="https://advance.lexis.com/api/document?collection=news&amp;id=urn:contentItem:6CN8-CXH1-JCMC-W4GK-00000-00&amp;context=1519360" TargetMode="External" /><Relationship Id="rId1662" Type="http://schemas.openxmlformats.org/officeDocument/2006/relationships/hyperlink" Target="https://advance.lexis.com/api/document?collection=news&amp;id=urn:contentItem:6CN8-CXH1-JCMC-W4GK-00000-00&amp;context=1519360" TargetMode="External" /><Relationship Id="rId1663" Type="http://schemas.openxmlformats.org/officeDocument/2006/relationships/hyperlink" Target="https://advance.lexis.com/api/document?collection=news&amp;id=urn:contentItem:6CN8-CXH1-JCMC-W4GK-00000-00&amp;context=1519360" TargetMode="External" /><Relationship Id="rId1664" Type="http://schemas.openxmlformats.org/officeDocument/2006/relationships/hyperlink" Target="https://www.usatoday.com/news/politics/kamala-harris/" TargetMode="External" /><Relationship Id="rId1665" Type="http://schemas.openxmlformats.org/officeDocument/2006/relationships/hyperlink" Target="https://www.usatoday.com/news/politics/kamala-harris/" TargetMode="External" /><Relationship Id="rId1666" Type="http://schemas.openxmlformats.org/officeDocument/2006/relationships/hyperlink" Target="https://www.usatoday.com/news/politics/kamala-harris/" TargetMode="External" /><Relationship Id="rId1667" Type="http://schemas.openxmlformats.org/officeDocument/2006/relationships/hyperlink" Target="https://www.usatoday.com/news/politics/kamala-harris/" TargetMode="External" /><Relationship Id="rId1668" Type="http://schemas.openxmlformats.org/officeDocument/2006/relationships/hyperlink" Target="https://www.usatoday.com/news/politics/kamala-harris/" TargetMode="External" /><Relationship Id="rId1669" Type="http://schemas.openxmlformats.org/officeDocument/2006/relationships/hyperlink" Target="https://www.usatoday.com/news/politics/donald-trump/" TargetMode="External" /><Relationship Id="rId167" Type="http://schemas.openxmlformats.org/officeDocument/2006/relationships/hyperlink" Target="https://advance.lexis.com/api/document?collection=news&amp;id=urn:contentItem:6DBY-R321-F11P-X3XF-00000-00&amp;context=1519360" TargetMode="External" /><Relationship Id="rId1670" Type="http://schemas.openxmlformats.org/officeDocument/2006/relationships/hyperlink" Target="https://www.usatoday.com/story/news/politics/elections/2024/07/22/presidential-election-odds-trump-kamala-harris/74501656007/" TargetMode="External" /><Relationship Id="rId1671" Type="http://schemas.openxmlformats.org/officeDocument/2006/relationships/hyperlink" Target="https://www.usatoday.com/story/news/politics/elections/2024/07/29/presidential-election-odds-100-days/74582240007/" TargetMode="External" /><Relationship Id="rId1672" Type="http://schemas.openxmlformats.org/officeDocument/2006/relationships/hyperlink" Target="https://www.usatoday.com/story/news/politics/elections/2024/08/04/harris-vp-betting-odds-shapiro-walz/74667750007/" TargetMode="External" /><Relationship Id="rId1673" Type="http://schemas.openxmlformats.org/officeDocument/2006/relationships/hyperlink" Target="https://www.usatoday.com/story/news/politics/elections/2024/08/05/kamala-harris-running-mate-tim-walz-josh-shapiro/74675106007/?tbref=hp" TargetMode="External" /><Relationship Id="rId1674" Type="http://schemas.openxmlformats.org/officeDocument/2006/relationships/hyperlink" Target="https://www.usatoday.com/story/news/politics/elections/2024/08/05/kamala-harris-running-mate-tim-walz-josh-shapiro/74675106007/?tbref=hp" TargetMode="External" /><Relationship Id="rId1675" Type="http://schemas.openxmlformats.org/officeDocument/2006/relationships/hyperlink" Target="https://www.usatoday.com/story/news/politics/elections/2024/08/05/kamala-harris-running-mate-tim-walz-josh-shapiro/74675106007/?tbref=hp" TargetMode="External" /><Relationship Id="rId1676" Type="http://schemas.openxmlformats.org/officeDocument/2006/relationships/hyperlink" Target="https://www.covers.com/politics/us-election-betting-odds" TargetMode="External" /><Relationship Id="rId1677" Type="http://schemas.openxmlformats.org/officeDocument/2006/relationships/hyperlink" Target="https://theconversation.com/joe-biden-how-betting-markets-foresaw-the-result-of-the-2020-us-election-150095" TargetMode="External" /><Relationship Id="rId1678" Type="http://schemas.openxmlformats.org/officeDocument/2006/relationships/hyperlink" Target="https://www.oxfordhandbooks.com/view/10.1093/oxfordhb/9780199797912.001.0001/oxfordhb-9780199797912-e-029" TargetMode="External" /><Relationship Id="rId1679" Type="http://schemas.openxmlformats.org/officeDocument/2006/relationships/hyperlink" Target="https://www.usatoday.com/story/news/politics/elections/2024/08/05/presidential-betting-odds-harris-momentum-continues/74680458007/" TargetMode="External" /><Relationship Id="rId168" Type="http://schemas.openxmlformats.org/officeDocument/2006/relationships/hyperlink" Target="https://advance.lexis.com/api/document?collection=news&amp;id=urn:contentItem:6DBY-R321-F11P-X3XF-00000-00&amp;context=1519360" TargetMode="External" /><Relationship Id="rId1680" Type="http://schemas.openxmlformats.org/officeDocument/2006/relationships/hyperlink" Target="https://www.usatoday.com/story/news/politics/elections/2024/08/05/presidential-betting-odds-harris-momentum-continues/74680458007/" TargetMode="External" /><Relationship Id="rId1681" Type="http://schemas.openxmlformats.org/officeDocument/2006/relationships/hyperlink" Target="https://www.usatoday.com/story/news/politics/elections/2024/08/05/presidential-betting-odds-harris-momentum-continues/74680458007/" TargetMode="External" /><Relationship Id="rId1682" Type="http://schemas.openxmlformats.org/officeDocument/2006/relationships/hyperlink" Target="https://www.usatoday.com/story/news/politics/elections/2024/08/05/presidential-betting-odds-harris-momentum-continues/74680458007/" TargetMode="External" /><Relationship Id="rId1683" Type="http://schemas.openxmlformats.org/officeDocument/2006/relationships/header" Target="header364.xml" /><Relationship Id="rId1684" Type="http://schemas.openxmlformats.org/officeDocument/2006/relationships/header" Target="header365.xml" /><Relationship Id="rId1685" Type="http://schemas.openxmlformats.org/officeDocument/2006/relationships/footer" Target="footer364.xml" /><Relationship Id="rId1686" Type="http://schemas.openxmlformats.org/officeDocument/2006/relationships/footer" Target="footer365.xml" /><Relationship Id="rId1687" Type="http://schemas.openxmlformats.org/officeDocument/2006/relationships/header" Target="header366.xml" /><Relationship Id="rId1688" Type="http://schemas.openxmlformats.org/officeDocument/2006/relationships/footer" Target="footer366.xml" /><Relationship Id="rId1689" Type="http://schemas.openxmlformats.org/officeDocument/2006/relationships/hyperlink" Target="https://advance.lexis.com/api/document?collection=news&amp;id=urn:contentItem:6DB9-NM11-F12F-F1S1-00000-00&amp;context=1519360" TargetMode="External" /><Relationship Id="rId169" Type="http://schemas.openxmlformats.org/officeDocument/2006/relationships/image" Target="media/image3.png" /><Relationship Id="rId1690" Type="http://schemas.openxmlformats.org/officeDocument/2006/relationships/hyperlink" Target="https://advance.lexis.com/api/document?collection=news&amp;id=urn:contentItem:6DB9-NM11-F12F-F1S1-00000-00&amp;context=1519360" TargetMode="External" /><Relationship Id="rId1691" Type="http://schemas.openxmlformats.org/officeDocument/2006/relationships/hyperlink" Target="https://advance.lexis.com/api/document?collection=news&amp;id=urn:contentItem:6DB9-NM11-F12F-F1S1-00000-00&amp;context=1519360" TargetMode="External" /><Relationship Id="rId1692" Type="http://schemas.openxmlformats.org/officeDocument/2006/relationships/hyperlink" Target="https://advance.lexis.com/api/document?collection=news&amp;id=urn:contentItem:6DB9-NM11-F12F-F1S1-00000-00&amp;context=1519360" TargetMode="External" /><Relationship Id="rId1693" Type="http://schemas.openxmlformats.org/officeDocument/2006/relationships/hyperlink" Target="https://advance.lexis.com/api/document?collection=news&amp;id=urn:contentItem:6DB9-NM11-F12F-F1S1-00000-00&amp;context=1519360" TargetMode="External" /><Relationship Id="rId1694" Type="http://schemas.openxmlformats.org/officeDocument/2006/relationships/hyperlink" Target="mailto:contentservices@htdigital.in" TargetMode="External" /><Relationship Id="rId1695" Type="http://schemas.openxmlformats.org/officeDocument/2006/relationships/header" Target="header367.xml" /><Relationship Id="rId1696" Type="http://schemas.openxmlformats.org/officeDocument/2006/relationships/header" Target="header368.xml" /><Relationship Id="rId1697" Type="http://schemas.openxmlformats.org/officeDocument/2006/relationships/footer" Target="footer367.xml" /><Relationship Id="rId1698" Type="http://schemas.openxmlformats.org/officeDocument/2006/relationships/footer" Target="footer368.xml" /><Relationship Id="rId1699" Type="http://schemas.openxmlformats.org/officeDocument/2006/relationships/header" Target="header369.xml" /><Relationship Id="rId17" Type="http://schemas.openxmlformats.org/officeDocument/2006/relationships/hyperlink" Target="https://advance.lexis.com/api/document?collection=news&amp;id=urn:contentItem:6DD8-T641-DXJR-H0X7-00000-00&amp;context=1519360" TargetMode="External" /><Relationship Id="rId170" Type="http://schemas.openxmlformats.org/officeDocument/2006/relationships/header" Target="header37.xml" /><Relationship Id="rId1700" Type="http://schemas.openxmlformats.org/officeDocument/2006/relationships/footer" Target="footer369.xml" /><Relationship Id="rId1701" Type="http://schemas.openxmlformats.org/officeDocument/2006/relationships/hyperlink" Target="https://advance.lexis.com/api/document?collection=news&amp;id=urn:contentItem:6DB9-NFV1-JCG7-83VG-00000-00&amp;context=1519360" TargetMode="External" /><Relationship Id="rId1702" Type="http://schemas.openxmlformats.org/officeDocument/2006/relationships/hyperlink" Target="https://advance.lexis.com/api/document?collection=news&amp;id=urn:contentItem:6DB9-NFV1-JCG7-83VG-00000-00&amp;context=1519360" TargetMode="External" /><Relationship Id="rId1703" Type="http://schemas.openxmlformats.org/officeDocument/2006/relationships/hyperlink" Target="https://advance.lexis.com/api/document?collection=news&amp;id=urn:contentItem:6DB9-NFV1-JCG7-83VG-00000-00&amp;context=1519360" TargetMode="External" /><Relationship Id="rId1704" Type="http://schemas.openxmlformats.org/officeDocument/2006/relationships/hyperlink" Target="https://advance.lexis.com/api/document?collection=news&amp;id=urn:contentItem:6DB9-NFV1-JCG7-83VG-00000-00&amp;context=1519360" TargetMode="External" /><Relationship Id="rId1705" Type="http://schemas.openxmlformats.org/officeDocument/2006/relationships/hyperlink" Target="https://advance.lexis.com/api/document?collection=news&amp;id=urn:contentItem:6DB9-NFV1-JCG7-83VG-00000-00&amp;context=1519360" TargetMode="External" /><Relationship Id="rId1706" Type="http://schemas.openxmlformats.org/officeDocument/2006/relationships/header" Target="header370.xml" /><Relationship Id="rId1707" Type="http://schemas.openxmlformats.org/officeDocument/2006/relationships/header" Target="header371.xml" /><Relationship Id="rId1708" Type="http://schemas.openxmlformats.org/officeDocument/2006/relationships/footer" Target="footer370.xml" /><Relationship Id="rId1709" Type="http://schemas.openxmlformats.org/officeDocument/2006/relationships/footer" Target="footer371.xml" /><Relationship Id="rId171" Type="http://schemas.openxmlformats.org/officeDocument/2006/relationships/header" Target="header38.xml" /><Relationship Id="rId1710" Type="http://schemas.openxmlformats.org/officeDocument/2006/relationships/header" Target="header372.xml" /><Relationship Id="rId1711" Type="http://schemas.openxmlformats.org/officeDocument/2006/relationships/footer" Target="footer372.xml" /><Relationship Id="rId1712" Type="http://schemas.openxmlformats.org/officeDocument/2006/relationships/hyperlink" Target="https://advance.lexis.com/api/document?collection=news&amp;id=urn:contentItem:6CJJ-0J71-JCG7-838B-00000-00&amp;context=1519360" TargetMode="External" /><Relationship Id="rId1713" Type="http://schemas.openxmlformats.org/officeDocument/2006/relationships/hyperlink" Target="https://advance.lexis.com/api/document?collection=news&amp;id=urn:contentItem:6CJJ-0J71-JCG7-838B-00000-00&amp;context=1519360" TargetMode="External" /><Relationship Id="rId1714" Type="http://schemas.openxmlformats.org/officeDocument/2006/relationships/hyperlink" Target="https://advance.lexis.com/api/document?collection=news&amp;id=urn:contentItem:6CJJ-0J71-JCG7-838B-00000-00&amp;context=1519360" TargetMode="External" /><Relationship Id="rId1715" Type="http://schemas.openxmlformats.org/officeDocument/2006/relationships/hyperlink" Target="https://advance.lexis.com/api/document?collection=news&amp;id=urn:contentItem:6CJJ-0J71-JCG7-838B-00000-00&amp;context=1519360" TargetMode="External" /><Relationship Id="rId1716" Type="http://schemas.openxmlformats.org/officeDocument/2006/relationships/header" Target="header373.xml" /><Relationship Id="rId1717" Type="http://schemas.openxmlformats.org/officeDocument/2006/relationships/header" Target="header374.xml" /><Relationship Id="rId1718" Type="http://schemas.openxmlformats.org/officeDocument/2006/relationships/footer" Target="footer373.xml" /><Relationship Id="rId1719" Type="http://schemas.openxmlformats.org/officeDocument/2006/relationships/footer" Target="footer374.xml" /><Relationship Id="rId172" Type="http://schemas.openxmlformats.org/officeDocument/2006/relationships/footer" Target="footer37.xml" /><Relationship Id="rId1720" Type="http://schemas.openxmlformats.org/officeDocument/2006/relationships/header" Target="header375.xml" /><Relationship Id="rId1721" Type="http://schemas.openxmlformats.org/officeDocument/2006/relationships/footer" Target="footer375.xml" /><Relationship Id="rId1722" Type="http://schemas.openxmlformats.org/officeDocument/2006/relationships/hyperlink" Target="https://advance.lexis.com/api/document?collection=news&amp;id=urn:contentItem:6DBJ-N1M1-F00C-61CG-00000-00&amp;context=1519360" TargetMode="External" /><Relationship Id="rId1723" Type="http://schemas.openxmlformats.org/officeDocument/2006/relationships/hyperlink" Target="https://advance.lexis.com/api/document?collection=news&amp;id=urn:contentItem:6DBJ-N1M1-F00C-61CG-00000-00&amp;context=1519360" TargetMode="External" /><Relationship Id="rId1724" Type="http://schemas.openxmlformats.org/officeDocument/2006/relationships/hyperlink" Target="https://advance.lexis.com/api/document?collection=news&amp;id=urn:contentItem:6DBJ-N1M1-F00C-61CG-00000-00&amp;context=1519360" TargetMode="External" /><Relationship Id="rId1725" Type="http://schemas.openxmlformats.org/officeDocument/2006/relationships/hyperlink" Target="https://advance.lexis.com/api/document?collection=news&amp;id=urn:contentItem:6DBJ-N1M1-F00C-61CG-00000-00&amp;context=1519360" TargetMode="External" /><Relationship Id="rId1726" Type="http://schemas.openxmlformats.org/officeDocument/2006/relationships/header" Target="header376.xml" /><Relationship Id="rId1727" Type="http://schemas.openxmlformats.org/officeDocument/2006/relationships/header" Target="header377.xml" /><Relationship Id="rId1728" Type="http://schemas.openxmlformats.org/officeDocument/2006/relationships/footer" Target="footer376.xml" /><Relationship Id="rId1729" Type="http://schemas.openxmlformats.org/officeDocument/2006/relationships/footer" Target="footer377.xml" /><Relationship Id="rId173" Type="http://schemas.openxmlformats.org/officeDocument/2006/relationships/footer" Target="footer38.xml" /><Relationship Id="rId1730" Type="http://schemas.openxmlformats.org/officeDocument/2006/relationships/header" Target="header378.xml" /><Relationship Id="rId1731" Type="http://schemas.openxmlformats.org/officeDocument/2006/relationships/footer" Target="footer378.xml" /><Relationship Id="rId1732" Type="http://schemas.openxmlformats.org/officeDocument/2006/relationships/hyperlink" Target="https://advance.lexis.com/api/document?collection=news&amp;id=urn:contentItem:6D0B-0YS1-JCMC-W03T-00000-00&amp;context=1519360" TargetMode="External" /><Relationship Id="rId1733" Type="http://schemas.openxmlformats.org/officeDocument/2006/relationships/hyperlink" Target="https://advance.lexis.com/api/document?collection=news&amp;id=urn:contentItem:6D0B-0YS1-JCMC-W03T-00000-00&amp;context=1519360" TargetMode="External" /><Relationship Id="rId1734" Type="http://schemas.openxmlformats.org/officeDocument/2006/relationships/hyperlink" Target="https://advance.lexis.com/api/document?collection=news&amp;id=urn:contentItem:6D0B-0YS1-JCMC-W03T-00000-00&amp;context=1519360" TargetMode="External" /><Relationship Id="rId1735" Type="http://schemas.openxmlformats.org/officeDocument/2006/relationships/hyperlink" Target="https://advance.lexis.com/api/document?collection=news&amp;id=urn:contentItem:6D0B-0YS1-JCMC-W03T-00000-00&amp;context=1519360" TargetMode="External" /><Relationship Id="rId1736" Type="http://schemas.openxmlformats.org/officeDocument/2006/relationships/hyperlink" Target="https://www.usatoday.com/story/news/politics/elections/2024/09/16/donald-trump-assassination-attempt-investigation-live-updates/75243425007/" TargetMode="External" /><Relationship Id="rId1737" Type="http://schemas.openxmlformats.org/officeDocument/2006/relationships/hyperlink" Target="https://www.usatoday.com/news/politics/donald-trump/" TargetMode="External" /><Relationship Id="rId1738" Type="http://schemas.openxmlformats.org/officeDocument/2006/relationships/hyperlink" Target="https://www.usatoday.com/story/news/politics/elections/2024/09/11/here-are-6-takeaways-from-the-new-marquette-poll-of-wisconsin-voters/75148375007/" TargetMode="External" /><Relationship Id="rId1739" Type="http://schemas.openxmlformats.org/officeDocument/2006/relationships/hyperlink" Target="https://www.usatoday.com/news/politics/kamala-harris/" TargetMode="External" /><Relationship Id="rId174" Type="http://schemas.openxmlformats.org/officeDocument/2006/relationships/header" Target="header39.xml" /><Relationship Id="rId1740" Type="http://schemas.openxmlformats.org/officeDocument/2006/relationships/hyperlink" Target="https://www.usatoday.com/news/politics/kamala-harris/" TargetMode="External" /><Relationship Id="rId1741" Type="http://schemas.openxmlformats.org/officeDocument/2006/relationships/hyperlink" Target="https://www.usatoday.com/news/politics/kamala-harris/" TargetMode="External" /><Relationship Id="rId1742" Type="http://schemas.openxmlformats.org/officeDocument/2006/relationships/hyperlink" Target="https://www.usatoday.com/news/politics/kamala-harris/" TargetMode="External" /><Relationship Id="rId1743" Type="http://schemas.openxmlformats.org/officeDocument/2006/relationships/hyperlink" Target="https://www.usatoday.com/story/news/politics/elections/2024/09/11/kamala-harris-nudges-to-a-4-point-lead-over-trump-in-marquette-poll/75148313007/" TargetMode="External" /><Relationship Id="rId1744" Type="http://schemas.openxmlformats.org/officeDocument/2006/relationships/hyperlink" Target="https://www.usatoday.com/story/news/politics/elections/2024/09/17/where-trump-rally-schedule-this-week/75262398007/" TargetMode="External" /><Relationship Id="rId1745" Type="http://schemas.openxmlformats.org/officeDocument/2006/relationships/hyperlink" Target="https://teamster.org/2024/09/vice-president-kamala-harris-to-attend-teamsters-rank-and-file-presidential-roundtable/" TargetMode="External" /><Relationship Id="rId1746" Type="http://schemas.openxmlformats.org/officeDocument/2006/relationships/hyperlink" Target="https://x.com/Teamsters/status/1831724932964765786" TargetMode="External" /><Relationship Id="rId1747" Type="http://schemas.openxmlformats.org/officeDocument/2006/relationships/hyperlink" Target="https://t.co/JAz2Z5WIWC" TargetMode="External" /><Relationship Id="rId1748" Type="http://schemas.openxmlformats.org/officeDocument/2006/relationships/hyperlink" Target="https://twitter.com/Teamsters/status/1831724932964765786?ref_src=twsrc%5Etfw" TargetMode="External" /><Relationship Id="rId1749" Type="http://schemas.openxmlformats.org/officeDocument/2006/relationships/hyperlink" Target="https://www.usatoday.com/story/news/politics/elections/2024/09/17/where-is-kamala-harris-today/75260540007/" TargetMode="External" /><Relationship Id="rId175" Type="http://schemas.openxmlformats.org/officeDocument/2006/relationships/footer" Target="footer39.xml" /><Relationship Id="rId1750" Type="http://schemas.openxmlformats.org/officeDocument/2006/relationships/hyperlink" Target="https://www.usatoday.com/story/news/politics/elections/2024/09/17/where-is-kamala-harris-today/75260540007/" TargetMode="External" /><Relationship Id="rId1751" Type="http://schemas.openxmlformats.org/officeDocument/2006/relationships/hyperlink" Target="https://nabjonline.org/blog/nabj-announces-panel-for-conversation-with-vice-president-harris-in-philadelphia/" TargetMode="External" /><Relationship Id="rId1752" Type="http://schemas.openxmlformats.org/officeDocument/2006/relationships/hyperlink" Target="https://www.usatoday.com/story/news/politics/elections/2024/09/17/where-is-kamala-harris-today/75260540007/" TargetMode="External" /><Relationship Id="rId1753" Type="http://schemas.openxmlformats.org/officeDocument/2006/relationships/hyperlink" Target="https://www.usatoday.com/story/news/politics/elections/2024/09/16/hillary-clinton-kamala-harris-interview/75150332007/" TargetMode="External" /><Relationship Id="rId1754" Type="http://schemas.openxmlformats.org/officeDocument/2006/relationships/hyperlink" Target="https://www.usatoday.com/story/news/politics/elections/2024/09/16/hillary-clinton-kamala-harris-interview/75150332007/" TargetMode="External" /><Relationship Id="rId1755" Type="http://schemas.openxmlformats.org/officeDocument/2006/relationships/hyperlink" Target="https://www.usatoday.com/story/news/politics/elections/2024/09/16/hillary-clinton-kamala-harris-interview/75150332007/" TargetMode="External" /><Relationship Id="rId1756" Type="http://schemas.openxmlformats.org/officeDocument/2006/relationships/hyperlink" Target="https://www.usatoday.com/story/news/politics/elections/2024/09/16/hillary-clinton-kamala-harris-interview/75150332007/" TargetMode="External" /><Relationship Id="rId1757" Type="http://schemas.openxmlformats.org/officeDocument/2006/relationships/hyperlink" Target="https://www.usatoday.com/story/news/politics/elections/2024/09/16/hillary-clinton-kamala-harris-interview/75150332007/" TargetMode="External" /><Relationship Id="rId1758" Type="http://schemas.openxmlformats.org/officeDocument/2006/relationships/hyperlink" Target="https://events.democrats.org/event/693000/" TargetMode="External" /><Relationship Id="rId1759" Type="http://schemas.openxmlformats.org/officeDocument/2006/relationships/hyperlink" Target="https://www.usatoday.com/story/news/politics/elections/2024/09/16/kamala-harris-wisconsin-visit-this-week-will-be-in-madison/75247270007/" TargetMode="External" /><Relationship Id="rId176" Type="http://schemas.openxmlformats.org/officeDocument/2006/relationships/hyperlink" Target="https://advance.lexis.com/api/document?collection=news&amp;id=urn:contentItem:6CW2-4PB1-F12F-F55B-00000-00&amp;context=1519360" TargetMode="External" /><Relationship Id="rId1760" Type="http://schemas.openxmlformats.org/officeDocument/2006/relationships/hyperlink" Target="mailto:sshafiq@gannett.co" TargetMode="External" /><Relationship Id="rId1761" Type="http://schemas.openxmlformats.org/officeDocument/2006/relationships/hyperlink" Target="https://www.usatoday.com/story/news/politics/elections/2024/09/17/kamala-harris-rally-schedule/75246266007/" TargetMode="External" /><Relationship Id="rId1762" Type="http://schemas.openxmlformats.org/officeDocument/2006/relationships/hyperlink" Target="https://www.usatoday.com/story/news/politics/elections/2024/09/17/kamala-harris-rally-schedule/75246266007/" TargetMode="External" /><Relationship Id="rId1763" Type="http://schemas.openxmlformats.org/officeDocument/2006/relationships/hyperlink" Target="https://www.usatoday.com/story/news/politics/elections/2024/09/17/kamala-harris-rally-schedule/75246266007/" TargetMode="External" /><Relationship Id="rId1764" Type="http://schemas.openxmlformats.org/officeDocument/2006/relationships/hyperlink" Target="https://www.usatoday.com/story/news/politics/elections/2024/09/17/kamala-harris-rally-schedule/75246266007/" TargetMode="External" /><Relationship Id="rId1765" Type="http://schemas.openxmlformats.org/officeDocument/2006/relationships/header" Target="header379.xml" /><Relationship Id="rId1766" Type="http://schemas.openxmlformats.org/officeDocument/2006/relationships/header" Target="header380.xml" /><Relationship Id="rId1767" Type="http://schemas.openxmlformats.org/officeDocument/2006/relationships/footer" Target="footer379.xml" /><Relationship Id="rId1768" Type="http://schemas.openxmlformats.org/officeDocument/2006/relationships/footer" Target="footer380.xml" /><Relationship Id="rId1769" Type="http://schemas.openxmlformats.org/officeDocument/2006/relationships/header" Target="header381.xml" /><Relationship Id="rId177" Type="http://schemas.openxmlformats.org/officeDocument/2006/relationships/hyperlink" Target="https://advance.lexis.com/api/document?collection=news&amp;id=urn:contentItem:6CW2-4PB1-F12F-F55B-00000-00&amp;context=1519360" TargetMode="External" /><Relationship Id="rId1770" Type="http://schemas.openxmlformats.org/officeDocument/2006/relationships/footer" Target="footer381.xml" /><Relationship Id="rId1771" Type="http://schemas.openxmlformats.org/officeDocument/2006/relationships/hyperlink" Target="https://advance.lexis.com/api/document?collection=news&amp;id=urn:contentItem:6CY6-HM61-JCG7-8291-00000-00&amp;context=1519360" TargetMode="External" /><Relationship Id="rId1772" Type="http://schemas.openxmlformats.org/officeDocument/2006/relationships/hyperlink" Target="https://advance.lexis.com/api/document?collection=news&amp;id=urn:contentItem:6CY6-HM61-JCG7-8291-00000-00&amp;context=1519360" TargetMode="External" /><Relationship Id="rId1773" Type="http://schemas.openxmlformats.org/officeDocument/2006/relationships/hyperlink" Target="https://advance.lexis.com/api/document?collection=news&amp;id=urn:contentItem:6CY6-HM61-JCG7-8291-00000-00&amp;context=1519360" TargetMode="External" /><Relationship Id="rId1774" Type="http://schemas.openxmlformats.org/officeDocument/2006/relationships/hyperlink" Target="https://advance.lexis.com/api/document?collection=news&amp;id=urn:contentItem:6CY6-HM61-JCG7-8291-00000-00&amp;context=1519360" TargetMode="External" /><Relationship Id="rId1775" Type="http://schemas.openxmlformats.org/officeDocument/2006/relationships/header" Target="header382.xml" /><Relationship Id="rId1776" Type="http://schemas.openxmlformats.org/officeDocument/2006/relationships/header" Target="header383.xml" /><Relationship Id="rId1777" Type="http://schemas.openxmlformats.org/officeDocument/2006/relationships/footer" Target="footer382.xml" /><Relationship Id="rId1778" Type="http://schemas.openxmlformats.org/officeDocument/2006/relationships/footer" Target="footer383.xml" /><Relationship Id="rId1779" Type="http://schemas.openxmlformats.org/officeDocument/2006/relationships/header" Target="header384.xml" /><Relationship Id="rId178" Type="http://schemas.openxmlformats.org/officeDocument/2006/relationships/hyperlink" Target="https://advance.lexis.com/api/document?collection=news&amp;id=urn:contentItem:6CW2-4PB1-F12F-F55B-00000-00&amp;context=1519360" TargetMode="External" /><Relationship Id="rId1780" Type="http://schemas.openxmlformats.org/officeDocument/2006/relationships/footer" Target="footer384.xml" /><Relationship Id="rId1781" Type="http://schemas.openxmlformats.org/officeDocument/2006/relationships/hyperlink" Target="https://advance.lexis.com/api/document?collection=news&amp;id=urn:contentItem:6D5V-4MW1-JCG7-8071-00000-00&amp;context=1519360" TargetMode="External" /><Relationship Id="rId1782" Type="http://schemas.openxmlformats.org/officeDocument/2006/relationships/hyperlink" Target="https://advance.lexis.com/api/document?collection=news&amp;id=urn:contentItem:6D5V-4MW1-JCG7-8071-00000-00&amp;context=1519360" TargetMode="External" /><Relationship Id="rId1783" Type="http://schemas.openxmlformats.org/officeDocument/2006/relationships/hyperlink" Target="https://advance.lexis.com/api/document?collection=news&amp;id=urn:contentItem:6D5V-4MW1-JCG7-8071-00000-00&amp;context=1519360" TargetMode="External" /><Relationship Id="rId1784" Type="http://schemas.openxmlformats.org/officeDocument/2006/relationships/hyperlink" Target="https://advance.lexis.com/api/document?collection=news&amp;id=urn:contentItem:6D5V-4MW1-JCG7-8071-00000-00&amp;context=1519360" TargetMode="External" /><Relationship Id="rId1785" Type="http://schemas.openxmlformats.org/officeDocument/2006/relationships/header" Target="header385.xml" /><Relationship Id="rId1786" Type="http://schemas.openxmlformats.org/officeDocument/2006/relationships/header" Target="header386.xml" /><Relationship Id="rId1787" Type="http://schemas.openxmlformats.org/officeDocument/2006/relationships/footer" Target="footer385.xml" /><Relationship Id="rId1788" Type="http://schemas.openxmlformats.org/officeDocument/2006/relationships/footer" Target="footer386.xml" /><Relationship Id="rId1789" Type="http://schemas.openxmlformats.org/officeDocument/2006/relationships/header" Target="header387.xml" /><Relationship Id="rId179" Type="http://schemas.openxmlformats.org/officeDocument/2006/relationships/hyperlink" Target="https://advance.lexis.com/api/document?collection=news&amp;id=urn:contentItem:6CW2-4PB1-F12F-F55B-00000-00&amp;context=1519360" TargetMode="External" /><Relationship Id="rId1790" Type="http://schemas.openxmlformats.org/officeDocument/2006/relationships/footer" Target="footer387.xml" /><Relationship Id="rId1791" Type="http://schemas.openxmlformats.org/officeDocument/2006/relationships/hyperlink" Target="https://advance.lexis.com/api/document?collection=news&amp;id=urn:contentItem:6CK5-5V31-F12F-F2HP-00000-00&amp;context=1519360" TargetMode="External" /><Relationship Id="rId1792" Type="http://schemas.openxmlformats.org/officeDocument/2006/relationships/hyperlink" Target="https://advance.lexis.com/api/document?collection=news&amp;id=urn:contentItem:6CK5-5V31-F12F-F2HP-00000-00&amp;context=1519360" TargetMode="External" /><Relationship Id="rId1793" Type="http://schemas.openxmlformats.org/officeDocument/2006/relationships/hyperlink" Target="https://advance.lexis.com/api/document?collection=news&amp;id=urn:contentItem:6CK5-5V31-F12F-F2HP-00000-00&amp;context=1519360" TargetMode="External" /><Relationship Id="rId1794" Type="http://schemas.openxmlformats.org/officeDocument/2006/relationships/hyperlink" Target="https://advance.lexis.com/api/document?collection=news&amp;id=urn:contentItem:6CK5-5V31-F12F-F2HP-00000-00&amp;context=1519360" TargetMode="External" /><Relationship Id="rId1795" Type="http://schemas.openxmlformats.org/officeDocument/2006/relationships/hyperlink" Target="mailto:contentservices@htdigital.in" TargetMode="External" /><Relationship Id="rId1796" Type="http://schemas.openxmlformats.org/officeDocument/2006/relationships/header" Target="header388.xml" /><Relationship Id="rId1797" Type="http://schemas.openxmlformats.org/officeDocument/2006/relationships/header" Target="header389.xml" /><Relationship Id="rId1798" Type="http://schemas.openxmlformats.org/officeDocument/2006/relationships/footer" Target="footer388.xml" /><Relationship Id="rId1799" Type="http://schemas.openxmlformats.org/officeDocument/2006/relationships/footer" Target="footer389.xml" /><Relationship Id="rId18" Type="http://schemas.openxmlformats.org/officeDocument/2006/relationships/hyperlink" Target="https://advance.lexis.com/api/document?collection=news&amp;id=urn:contentItem:6DD8-T641-DXJR-H0X7-00000-00&amp;context=1519360" TargetMode="External" /><Relationship Id="rId180" Type="http://schemas.openxmlformats.org/officeDocument/2006/relationships/hyperlink" Target="mailto:contentservices@htdigital.in" TargetMode="External" /><Relationship Id="rId1800" Type="http://schemas.openxmlformats.org/officeDocument/2006/relationships/header" Target="header390.xml" /><Relationship Id="rId1801" Type="http://schemas.openxmlformats.org/officeDocument/2006/relationships/footer" Target="footer390.xml" /><Relationship Id="rId1802" Type="http://schemas.openxmlformats.org/officeDocument/2006/relationships/hyperlink" Target="https://advance.lexis.com/api/document?collection=news&amp;id=urn:contentItem:6DC5-35H1-DYY9-0204-00000-00&amp;context=1519360" TargetMode="External" /><Relationship Id="rId1803" Type="http://schemas.openxmlformats.org/officeDocument/2006/relationships/hyperlink" Target="https://advance.lexis.com/api/document?collection=news&amp;id=urn:contentItem:6DC5-35H1-DYY9-0204-00000-00&amp;context=1519360" TargetMode="External" /><Relationship Id="rId1804" Type="http://schemas.openxmlformats.org/officeDocument/2006/relationships/hyperlink" Target="https://advance.lexis.com/api/document?collection=news&amp;id=urn:contentItem:6DC5-35H1-DYY9-0204-00000-00&amp;context=1519360" TargetMode="External" /><Relationship Id="rId1805" Type="http://schemas.openxmlformats.org/officeDocument/2006/relationships/hyperlink" Target="https://advance.lexis.com/api/document?collection=news&amp;id=urn:contentItem:6DC5-35H1-DYY9-0204-00000-00&amp;context=1519360" TargetMode="External" /><Relationship Id="rId1806" Type="http://schemas.openxmlformats.org/officeDocument/2006/relationships/hyperlink" Target="https://advance.lexis.com/api/document?collection=news&amp;id=urn:contentItem:6DC5-35H1-DYY9-0204-00000-00&amp;context=1519360" TargetMode="External" /><Relationship Id="rId1807" Type="http://schemas.openxmlformats.org/officeDocument/2006/relationships/header" Target="header391.xml" /><Relationship Id="rId1808" Type="http://schemas.openxmlformats.org/officeDocument/2006/relationships/header" Target="header392.xml" /><Relationship Id="rId1809" Type="http://schemas.openxmlformats.org/officeDocument/2006/relationships/footer" Target="footer391.xml" /><Relationship Id="rId181" Type="http://schemas.openxmlformats.org/officeDocument/2006/relationships/header" Target="header40.xml" /><Relationship Id="rId1810" Type="http://schemas.openxmlformats.org/officeDocument/2006/relationships/footer" Target="footer392.xml" /><Relationship Id="rId1811" Type="http://schemas.openxmlformats.org/officeDocument/2006/relationships/header" Target="header393.xml" /><Relationship Id="rId1812" Type="http://schemas.openxmlformats.org/officeDocument/2006/relationships/footer" Target="footer393.xml" /><Relationship Id="rId1813" Type="http://schemas.openxmlformats.org/officeDocument/2006/relationships/hyperlink" Target="https://advance.lexis.com/api/document?collection=news&amp;id=urn:contentItem:6DBX-GK11-JDKC-R0TV-00000-00&amp;context=1519360" TargetMode="External" /><Relationship Id="rId1814" Type="http://schemas.openxmlformats.org/officeDocument/2006/relationships/hyperlink" Target="mailto:contentservices@htdigital.in" TargetMode="External" /><Relationship Id="rId1815" Type="http://schemas.openxmlformats.org/officeDocument/2006/relationships/header" Target="header394.xml" /><Relationship Id="rId1816" Type="http://schemas.openxmlformats.org/officeDocument/2006/relationships/header" Target="header395.xml" /><Relationship Id="rId1817" Type="http://schemas.openxmlformats.org/officeDocument/2006/relationships/footer" Target="footer394.xml" /><Relationship Id="rId1818" Type="http://schemas.openxmlformats.org/officeDocument/2006/relationships/footer" Target="footer395.xml" /><Relationship Id="rId1819" Type="http://schemas.openxmlformats.org/officeDocument/2006/relationships/header" Target="header396.xml" /><Relationship Id="rId182" Type="http://schemas.openxmlformats.org/officeDocument/2006/relationships/header" Target="header41.xml" /><Relationship Id="rId1820" Type="http://schemas.openxmlformats.org/officeDocument/2006/relationships/footer" Target="footer396.xml" /><Relationship Id="rId1821" Type="http://schemas.openxmlformats.org/officeDocument/2006/relationships/hyperlink" Target="https://advance.lexis.com/api/document?collection=news&amp;id=urn:contentItem:6CTT-0RN1-JCG7-80MN-00000-00&amp;context=1519360" TargetMode="External" /><Relationship Id="rId1822" Type="http://schemas.openxmlformats.org/officeDocument/2006/relationships/hyperlink" Target="https://advance.lexis.com/api/document?collection=news&amp;id=urn:contentItem:6CTT-0RN1-JCG7-80MN-00000-00&amp;context=1519360" TargetMode="External" /><Relationship Id="rId1823" Type="http://schemas.openxmlformats.org/officeDocument/2006/relationships/hyperlink" Target="https://advance.lexis.com/api/document?collection=news&amp;id=urn:contentItem:6CTT-0RN1-JCG7-80MN-00000-00&amp;context=1519360" TargetMode="External" /><Relationship Id="rId1824" Type="http://schemas.openxmlformats.org/officeDocument/2006/relationships/hyperlink" Target="https://advance.lexis.com/api/document?collection=news&amp;id=urn:contentItem:6CTT-0RN1-JCG7-80MN-00000-00&amp;context=1519360" TargetMode="External" /><Relationship Id="rId1825" Type="http://schemas.openxmlformats.org/officeDocument/2006/relationships/hyperlink" Target="https://advance.lexis.com/api/document?collection=news&amp;id=urn:contentItem:6CTT-0RN1-JCG7-80MN-00000-00&amp;context=1519360" TargetMode="External" /><Relationship Id="rId1826" Type="http://schemas.openxmlformats.org/officeDocument/2006/relationships/header" Target="header397.xml" /><Relationship Id="rId1827" Type="http://schemas.openxmlformats.org/officeDocument/2006/relationships/header" Target="header398.xml" /><Relationship Id="rId1828" Type="http://schemas.openxmlformats.org/officeDocument/2006/relationships/footer" Target="footer397.xml" /><Relationship Id="rId1829" Type="http://schemas.openxmlformats.org/officeDocument/2006/relationships/footer" Target="footer398.xml" /><Relationship Id="rId183" Type="http://schemas.openxmlformats.org/officeDocument/2006/relationships/footer" Target="footer40.xml" /><Relationship Id="rId1830" Type="http://schemas.openxmlformats.org/officeDocument/2006/relationships/header" Target="header399.xml" /><Relationship Id="rId1831" Type="http://schemas.openxmlformats.org/officeDocument/2006/relationships/footer" Target="footer399.xml" /><Relationship Id="rId1832" Type="http://schemas.openxmlformats.org/officeDocument/2006/relationships/hyperlink" Target="https://advance.lexis.com/api/document?collection=news&amp;id=urn:contentItem:6D8F-G2W1-F11P-X0D5-00000-00&amp;context=1519360" TargetMode="External" /><Relationship Id="rId1833" Type="http://schemas.openxmlformats.org/officeDocument/2006/relationships/hyperlink" Target="https://advance.lexis.com/api/document?collection=news&amp;id=urn:contentItem:6D8F-G2W1-F11P-X0D5-00000-00&amp;context=1519360" TargetMode="External" /><Relationship Id="rId1834" Type="http://schemas.openxmlformats.org/officeDocument/2006/relationships/hyperlink" Target="https://advance.lexis.com/api/document?collection=news&amp;id=urn:contentItem:6D8F-G2W1-F11P-X0D5-00000-00&amp;context=1519360" TargetMode="External" /><Relationship Id="rId1835" Type="http://schemas.openxmlformats.org/officeDocument/2006/relationships/hyperlink" Target="https://advance.lexis.com/api/document?collection=news&amp;id=urn:contentItem:6D8F-G2W1-F11P-X0D5-00000-00&amp;context=1519360" TargetMode="External" /><Relationship Id="rId1836" Type="http://schemas.openxmlformats.org/officeDocument/2006/relationships/hyperlink" Target="https://advance.lexis.com/api/document?collection=news&amp;id=urn:contentItem:6D8F-G2W1-F11P-X0D5-00000-00&amp;context=1519360" TargetMode="External" /><Relationship Id="rId1837" Type="http://schemas.openxmlformats.org/officeDocument/2006/relationships/image" Target="media/image9.png" /><Relationship Id="rId1838" Type="http://schemas.openxmlformats.org/officeDocument/2006/relationships/hyperlink" Target="https://www.instagram.com/p/DBjrz4sSAl-/" TargetMode="External" /><Relationship Id="rId1839" Type="http://schemas.openxmlformats.org/officeDocument/2006/relationships/hyperlink" Target="https://thepeninsulaqatar.com/get/maximage/20241025_1729886542-795.jpg" TargetMode="External" /><Relationship Id="rId184" Type="http://schemas.openxmlformats.org/officeDocument/2006/relationships/footer" Target="footer41.xml" /><Relationship Id="rId1840" Type="http://schemas.openxmlformats.org/officeDocument/2006/relationships/hyperlink" Target="https://thepeninsulaqatar.com/get/maximage/20241025_1729886542-795.jpg" TargetMode="External" /><Relationship Id="rId1841" Type="http://schemas.openxmlformats.org/officeDocument/2006/relationships/hyperlink" Target="https://thepeninsulaqatar.com/get/maximage/20241025_1729886542-795.jpg" TargetMode="External" /><Relationship Id="rId1842" Type="http://schemas.openxmlformats.org/officeDocument/2006/relationships/hyperlink" Target="https://thepeninsulaqatar.com/get/maximage/20241025_1729886542-795.jpg" TargetMode="External" /><Relationship Id="rId1843" Type="http://schemas.openxmlformats.org/officeDocument/2006/relationships/hyperlink" Target="https://thepeninsulaqatar.com/get/maximage/20241025_1729886542-795.jpg" TargetMode="External" /><Relationship Id="rId1844" Type="http://schemas.openxmlformats.org/officeDocument/2006/relationships/header" Target="header400.xml" /><Relationship Id="rId1845" Type="http://schemas.openxmlformats.org/officeDocument/2006/relationships/header" Target="header401.xml" /><Relationship Id="rId1846" Type="http://schemas.openxmlformats.org/officeDocument/2006/relationships/footer" Target="footer400.xml" /><Relationship Id="rId1847" Type="http://schemas.openxmlformats.org/officeDocument/2006/relationships/footer" Target="footer401.xml" /><Relationship Id="rId1848" Type="http://schemas.openxmlformats.org/officeDocument/2006/relationships/header" Target="header402.xml" /><Relationship Id="rId1849" Type="http://schemas.openxmlformats.org/officeDocument/2006/relationships/footer" Target="footer402.xml" /><Relationship Id="rId185" Type="http://schemas.openxmlformats.org/officeDocument/2006/relationships/header" Target="header42.xml" /><Relationship Id="rId1850" Type="http://schemas.openxmlformats.org/officeDocument/2006/relationships/hyperlink" Target="https://advance.lexis.com/api/document?collection=news&amp;id=urn:contentItem:6CK5-70J1-F11P-X2VP-00000-00&amp;context=1519360" TargetMode="External" /><Relationship Id="rId1851" Type="http://schemas.openxmlformats.org/officeDocument/2006/relationships/hyperlink" Target="https://advance.lexis.com/api/document?collection=news&amp;id=urn:contentItem:6CK5-70J1-F11P-X2VP-00000-00&amp;context=1519360" TargetMode="External" /><Relationship Id="rId1852" Type="http://schemas.openxmlformats.org/officeDocument/2006/relationships/hyperlink" Target="https://advance.lexis.com/api/document?collection=news&amp;id=urn:contentItem:6CK5-70J1-F11P-X2VP-00000-00&amp;context=1519360" TargetMode="External" /><Relationship Id="rId1853" Type="http://schemas.openxmlformats.org/officeDocument/2006/relationships/hyperlink" Target="https://advance.lexis.com/api/document?collection=news&amp;id=urn:contentItem:6CK5-70J1-F11P-X2VP-00000-00&amp;context=1519360" TargetMode="External" /><Relationship Id="rId1854" Type="http://schemas.openxmlformats.org/officeDocument/2006/relationships/image" Target="media/image10.png" /><Relationship Id="rId1855" Type="http://schemas.openxmlformats.org/officeDocument/2006/relationships/header" Target="header403.xml" /><Relationship Id="rId1856" Type="http://schemas.openxmlformats.org/officeDocument/2006/relationships/header" Target="header404.xml" /><Relationship Id="rId1857" Type="http://schemas.openxmlformats.org/officeDocument/2006/relationships/footer" Target="footer403.xml" /><Relationship Id="rId1858" Type="http://schemas.openxmlformats.org/officeDocument/2006/relationships/footer" Target="footer404.xml" /><Relationship Id="rId1859" Type="http://schemas.openxmlformats.org/officeDocument/2006/relationships/header" Target="header405.xml" /><Relationship Id="rId186" Type="http://schemas.openxmlformats.org/officeDocument/2006/relationships/footer" Target="footer42.xml" /><Relationship Id="rId1860" Type="http://schemas.openxmlformats.org/officeDocument/2006/relationships/footer" Target="footer405.xml" /><Relationship Id="rId1861" Type="http://schemas.openxmlformats.org/officeDocument/2006/relationships/hyperlink" Target="https://advance.lexis.com/api/document?collection=news&amp;id=urn:contentItem:6CX4-NP71-JCG7-847K-00000-00&amp;context=1519360" TargetMode="External" /><Relationship Id="rId1862" Type="http://schemas.openxmlformats.org/officeDocument/2006/relationships/hyperlink" Target="https://advance.lexis.com/api/document?collection=news&amp;id=urn:contentItem:6CX4-NP71-JCG7-847K-00000-00&amp;context=1519360" TargetMode="External" /><Relationship Id="rId1863" Type="http://schemas.openxmlformats.org/officeDocument/2006/relationships/hyperlink" Target="https://advance.lexis.com/api/document?collection=news&amp;id=urn:contentItem:6CX4-NP71-JCG7-847K-00000-00&amp;context=1519360" TargetMode="External" /><Relationship Id="rId1864" Type="http://schemas.openxmlformats.org/officeDocument/2006/relationships/hyperlink" Target="https://advance.lexis.com/api/document?collection=news&amp;id=urn:contentItem:6CX4-NP71-JCG7-847K-00000-00&amp;context=1519360" TargetMode="External" /><Relationship Id="rId1865" Type="http://schemas.openxmlformats.org/officeDocument/2006/relationships/hyperlink" Target="https://advance.lexis.com/api/document?collection=news&amp;id=urn:contentItem:6CX4-NP71-JCG7-847K-00000-00&amp;context=1519360" TargetMode="External" /><Relationship Id="rId1866" Type="http://schemas.openxmlformats.org/officeDocument/2006/relationships/header" Target="header406.xml" /><Relationship Id="rId1867" Type="http://schemas.openxmlformats.org/officeDocument/2006/relationships/header" Target="header407.xml" /><Relationship Id="rId1868" Type="http://schemas.openxmlformats.org/officeDocument/2006/relationships/footer" Target="footer406.xml" /><Relationship Id="rId1869" Type="http://schemas.openxmlformats.org/officeDocument/2006/relationships/footer" Target="footer407.xml" /><Relationship Id="rId187" Type="http://schemas.openxmlformats.org/officeDocument/2006/relationships/hyperlink" Target="https://advance.lexis.com/api/document?collection=news&amp;id=urn:contentItem:6DM6-NSP1-DXJR-H47K-00000-00&amp;context=1519360" TargetMode="External" /><Relationship Id="rId1870" Type="http://schemas.openxmlformats.org/officeDocument/2006/relationships/header" Target="header408.xml" /><Relationship Id="rId1871" Type="http://schemas.openxmlformats.org/officeDocument/2006/relationships/footer" Target="footer408.xml" /><Relationship Id="rId1872" Type="http://schemas.openxmlformats.org/officeDocument/2006/relationships/hyperlink" Target="https://advance.lexis.com/api/document?collection=news&amp;id=urn:contentItem:6CMX-5PP1-DYY9-04VV-00000-00&amp;context=1519360" TargetMode="External" /><Relationship Id="rId1873" Type="http://schemas.openxmlformats.org/officeDocument/2006/relationships/hyperlink" Target="https://advance.lexis.com/api/document?collection=news&amp;id=urn:contentItem:6CMX-5PP1-DYY9-04VV-00000-00&amp;context=1519360" TargetMode="External" /><Relationship Id="rId1874" Type="http://schemas.openxmlformats.org/officeDocument/2006/relationships/hyperlink" Target="https://advance.lexis.com/api/document?collection=news&amp;id=urn:contentItem:6CMX-5PP1-DYY9-04VV-00000-00&amp;context=1519360" TargetMode="External" /><Relationship Id="rId1875" Type="http://schemas.openxmlformats.org/officeDocument/2006/relationships/hyperlink" Target="https://advance.lexis.com/api/document?collection=news&amp;id=urn:contentItem:6CMX-5PP1-DYY9-04VV-00000-00&amp;context=1519360" TargetMode="External" /><Relationship Id="rId1876" Type="http://schemas.openxmlformats.org/officeDocument/2006/relationships/header" Target="header409.xml" /><Relationship Id="rId1877" Type="http://schemas.openxmlformats.org/officeDocument/2006/relationships/header" Target="header410.xml" /><Relationship Id="rId1878" Type="http://schemas.openxmlformats.org/officeDocument/2006/relationships/footer" Target="footer409.xml" /><Relationship Id="rId1879" Type="http://schemas.openxmlformats.org/officeDocument/2006/relationships/footer" Target="footer410.xml" /><Relationship Id="rId188" Type="http://schemas.openxmlformats.org/officeDocument/2006/relationships/hyperlink" Target="https://advance.lexis.com/api/document?collection=news&amp;id=urn:contentItem:6DM6-NSP1-DXJR-H47K-00000-00&amp;context=1519360" TargetMode="External" /><Relationship Id="rId1880" Type="http://schemas.openxmlformats.org/officeDocument/2006/relationships/header" Target="header411.xml" /><Relationship Id="rId1881" Type="http://schemas.openxmlformats.org/officeDocument/2006/relationships/footer" Target="footer411.xml" /><Relationship Id="rId1882" Type="http://schemas.openxmlformats.org/officeDocument/2006/relationships/hyperlink" Target="https://advance.lexis.com/api/document?collection=news&amp;id=urn:contentItem:6CYV-XXJ1-DYY9-02PR-00000-00&amp;context=1519360" TargetMode="External" /><Relationship Id="rId1883" Type="http://schemas.openxmlformats.org/officeDocument/2006/relationships/hyperlink" Target="https://advance.lexis.com/api/document?collection=news&amp;id=urn:contentItem:6CYV-XXJ1-DYY9-02PR-00000-00&amp;context=1519360" TargetMode="External" /><Relationship Id="rId1884" Type="http://schemas.openxmlformats.org/officeDocument/2006/relationships/hyperlink" Target="https://advance.lexis.com/api/document?collection=news&amp;id=urn:contentItem:6CYV-XXJ1-DYY9-02PR-00000-00&amp;context=1519360" TargetMode="External" /><Relationship Id="rId1885" Type="http://schemas.openxmlformats.org/officeDocument/2006/relationships/hyperlink" Target="https://advance.lexis.com/api/document?collection=news&amp;id=urn:contentItem:6CYV-XXJ1-DYY9-02PR-00000-00&amp;context=1519360" TargetMode="External" /><Relationship Id="rId1886" Type="http://schemas.openxmlformats.org/officeDocument/2006/relationships/header" Target="header412.xml" /><Relationship Id="rId1887" Type="http://schemas.openxmlformats.org/officeDocument/2006/relationships/header" Target="header413.xml" /><Relationship Id="rId1888" Type="http://schemas.openxmlformats.org/officeDocument/2006/relationships/footer" Target="footer412.xml" /><Relationship Id="rId1889" Type="http://schemas.openxmlformats.org/officeDocument/2006/relationships/footer" Target="footer413.xml" /><Relationship Id="rId189" Type="http://schemas.openxmlformats.org/officeDocument/2006/relationships/hyperlink" Target="https://advance.lexis.com/api/document?collection=news&amp;id=urn:contentItem:6DM6-NSP1-DXJR-H47K-00000-00&amp;context=1519360" TargetMode="External" /><Relationship Id="rId1890" Type="http://schemas.openxmlformats.org/officeDocument/2006/relationships/header" Target="header414.xml" /><Relationship Id="rId1891" Type="http://schemas.openxmlformats.org/officeDocument/2006/relationships/footer" Target="footer414.xml" /><Relationship Id="rId1892" Type="http://schemas.openxmlformats.org/officeDocument/2006/relationships/hyperlink" Target="https://advance.lexis.com/api/document?collection=news&amp;id=urn:contentItem:6D02-D071-DYY9-054T-00000-00&amp;context=1519360" TargetMode="External" /><Relationship Id="rId1893" Type="http://schemas.openxmlformats.org/officeDocument/2006/relationships/hyperlink" Target="https://advance.lexis.com/api/document?collection=news&amp;id=urn:contentItem:6D02-D071-DYY9-054T-00000-00&amp;context=1519360" TargetMode="External" /><Relationship Id="rId1894" Type="http://schemas.openxmlformats.org/officeDocument/2006/relationships/hyperlink" Target="https://advance.lexis.com/api/document?collection=news&amp;id=urn:contentItem:6D02-D071-DYY9-054T-00000-00&amp;context=1519360" TargetMode="External" /><Relationship Id="rId1895" Type="http://schemas.openxmlformats.org/officeDocument/2006/relationships/hyperlink" Target="https://advance.lexis.com/api/document?collection=news&amp;id=urn:contentItem:6D02-D071-DYY9-054T-00000-00&amp;context=1519360" TargetMode="External" /><Relationship Id="rId1896" Type="http://schemas.openxmlformats.org/officeDocument/2006/relationships/hyperlink" Target="https://advance.lexis.com/api/document?collection=news&amp;id=urn:contentItem:6D02-D071-DYY9-054T-00000-00&amp;context=1519360" TargetMode="External" /><Relationship Id="rId1897" Type="http://schemas.openxmlformats.org/officeDocument/2006/relationships/header" Target="header415.xml" /><Relationship Id="rId1898" Type="http://schemas.openxmlformats.org/officeDocument/2006/relationships/header" Target="header416.xml" /><Relationship Id="rId1899" Type="http://schemas.openxmlformats.org/officeDocument/2006/relationships/footer" Target="footer415.xml" /><Relationship Id="rId19" Type="http://schemas.openxmlformats.org/officeDocument/2006/relationships/hyperlink" Target="https://advance.lexis.com/api/document?collection=news&amp;id=urn:contentItem:6DD8-T641-DXJR-H0X7-00000-00&amp;context=1519360" TargetMode="External" /><Relationship Id="rId190" Type="http://schemas.openxmlformats.org/officeDocument/2006/relationships/hyperlink" Target="https://advance.lexis.com/api/document?collection=news&amp;id=urn:contentItem:6DM6-NSP1-DXJR-H47K-00000-00&amp;context=1519360" TargetMode="External" /><Relationship Id="rId1900" Type="http://schemas.openxmlformats.org/officeDocument/2006/relationships/footer" Target="footer416.xml" /><Relationship Id="rId1901" Type="http://schemas.openxmlformats.org/officeDocument/2006/relationships/header" Target="header417.xml" /><Relationship Id="rId1902" Type="http://schemas.openxmlformats.org/officeDocument/2006/relationships/footer" Target="footer417.xml" /><Relationship Id="rId1903" Type="http://schemas.openxmlformats.org/officeDocument/2006/relationships/hyperlink" Target="https://advance.lexis.com/api/document?collection=news&amp;id=urn:contentItem:6D9W-2MX1-JCG7-83HJ-00000-00&amp;context=1519360" TargetMode="External" /><Relationship Id="rId1904" Type="http://schemas.openxmlformats.org/officeDocument/2006/relationships/hyperlink" Target="https://advance.lexis.com/api/document?collection=news&amp;id=urn:contentItem:6D9W-2MX1-JCG7-83HJ-00000-00&amp;context=1519360" TargetMode="External" /><Relationship Id="rId1905" Type="http://schemas.openxmlformats.org/officeDocument/2006/relationships/hyperlink" Target="https://advance.lexis.com/api/document?collection=news&amp;id=urn:contentItem:6D9W-2MX1-JCG7-83HJ-00000-00&amp;context=1519360" TargetMode="External" /><Relationship Id="rId1906" Type="http://schemas.openxmlformats.org/officeDocument/2006/relationships/hyperlink" Target="https://advance.lexis.com/api/document?collection=news&amp;id=urn:contentItem:6D9W-2MX1-JCG7-83HJ-00000-00&amp;context=1519360" TargetMode="External" /><Relationship Id="rId1907" Type="http://schemas.openxmlformats.org/officeDocument/2006/relationships/header" Target="header418.xml" /><Relationship Id="rId1908" Type="http://schemas.openxmlformats.org/officeDocument/2006/relationships/header" Target="header419.xml" /><Relationship Id="rId1909" Type="http://schemas.openxmlformats.org/officeDocument/2006/relationships/footer" Target="footer418.xml" /><Relationship Id="rId191" Type="http://schemas.openxmlformats.org/officeDocument/2006/relationships/hyperlink" Target="https://advance.lexis.com/api/document?collection=news&amp;id=urn:contentItem:6DM6-NSP1-DXJR-H47K-00000-00&amp;context=1519360" TargetMode="External" /><Relationship Id="rId1910" Type="http://schemas.openxmlformats.org/officeDocument/2006/relationships/footer" Target="footer419.xml" /><Relationship Id="rId1911" Type="http://schemas.openxmlformats.org/officeDocument/2006/relationships/header" Target="header420.xml" /><Relationship Id="rId1912" Type="http://schemas.openxmlformats.org/officeDocument/2006/relationships/footer" Target="footer420.xml" /><Relationship Id="rId1913" Type="http://schemas.openxmlformats.org/officeDocument/2006/relationships/hyperlink" Target="https://advance.lexis.com/api/document?collection=news&amp;id=urn:contentItem:6CY6-V8B1-F03F-K03Y-00000-00&amp;context=1519360" TargetMode="External" /><Relationship Id="rId1914" Type="http://schemas.openxmlformats.org/officeDocument/2006/relationships/hyperlink" Target="https://advance.lexis.com/api/document?collection=news&amp;id=urn:contentItem:6CY6-V8B1-F03F-K03Y-00000-00&amp;context=1519360" TargetMode="External" /><Relationship Id="rId1915" Type="http://schemas.openxmlformats.org/officeDocument/2006/relationships/hyperlink" Target="https://advance.lexis.com/api/document?collection=news&amp;id=urn:contentItem:6CY6-V8B1-F03F-K03Y-00000-00&amp;context=1519360" TargetMode="External" /><Relationship Id="rId1916" Type="http://schemas.openxmlformats.org/officeDocument/2006/relationships/hyperlink" Target="https://advance.lexis.com/api/document?collection=news&amp;id=urn:contentItem:6CY6-V8B1-F03F-K03Y-00000-00&amp;context=1519360" TargetMode="External" /><Relationship Id="rId1917" Type="http://schemas.openxmlformats.org/officeDocument/2006/relationships/hyperlink" Target="https://www.usatoday.com/news/politics/kamala-harris/" TargetMode="External" /><Relationship Id="rId1918" Type="http://schemas.openxmlformats.org/officeDocument/2006/relationships/hyperlink" Target="https://www.usatoday.com/news/politics/kamala-harris/" TargetMode="External" /><Relationship Id="rId1919" Type="http://schemas.openxmlformats.org/officeDocument/2006/relationships/hyperlink" Target="https://www.usatoday.com/news/politics/kamala-harris/" TargetMode="External" /><Relationship Id="rId192" Type="http://schemas.openxmlformats.org/officeDocument/2006/relationships/hyperlink" Target="https://economictimes.indiatimes.com/news/international/us/kamala-harris-campaign-paid-1-million-to-oprah-winfrey-for-town-hallheres-what-other-celebrities-received/articleshow/115186445.cms" TargetMode="External" /><Relationship Id="rId1920" Type="http://schemas.openxmlformats.org/officeDocument/2006/relationships/hyperlink" Target="https://www.usatoday.com/news/politics/kamala-harris/" TargetMode="External" /><Relationship Id="rId1921" Type="http://schemas.openxmlformats.org/officeDocument/2006/relationships/hyperlink" Target="https://www.usatoday.com/news/politics/donald-trump/" TargetMode="External" /><Relationship Id="rId1922" Type="http://schemas.openxmlformats.org/officeDocument/2006/relationships/hyperlink" Target="https://www.usatoday.com/story/news/politics/elections/2024/09/11/winners-losers-trump-harris-debate/75170198007/?tbref=hp" TargetMode="External" /><Relationship Id="rId1923" Type="http://schemas.openxmlformats.org/officeDocument/2006/relationships/hyperlink" Target="https://www.usatoday.com/story/news/politics/elections/2024/09/10/presidential-election-odds-2024/75088203007/" TargetMode="External" /><Relationship Id="rId1924" Type="http://schemas.openxmlformats.org/officeDocument/2006/relationships/hyperlink" Target="https://www.usatoday.com/story/news/politics/elections/2024/09/09/harris-trump-election-odds-before-presidential-debate/75137026007/" TargetMode="External" /><Relationship Id="rId1925" Type="http://schemas.openxmlformats.org/officeDocument/2006/relationships/hyperlink" Target="https://www.usatoday.com/story/graphics/2024/09/11/presidential-odds-2024-election-trump-harris-debate/75165347007/" TargetMode="External" /><Relationship Id="rId1926" Type="http://schemas.openxmlformats.org/officeDocument/2006/relationships/hyperlink" Target="https://www.usatoday.com/story/news/politics/elections/2024/08/05/presidential-betting-odds-harris-momentum-continues/74680458007/" TargetMode="External" /><Relationship Id="rId1927" Type="http://schemas.openxmlformats.org/officeDocument/2006/relationships/hyperlink" Target="https://www.usatoday.com/story/news/politics/elections/2024/08/05/presidential-betting-odds-harris-momentum-continues/74680458007/" TargetMode="External" /><Relationship Id="rId1928" Type="http://schemas.openxmlformats.org/officeDocument/2006/relationships/hyperlink" Target="https://www.usatoday.com/news/politics/joe-biden/" TargetMode="External" /><Relationship Id="rId1929" Type="http://schemas.openxmlformats.org/officeDocument/2006/relationships/hyperlink" Target="https://www.covers.com/politics/us-election-betting-odds" TargetMode="External" /><Relationship Id="rId193" Type="http://schemas.openxmlformats.org/officeDocument/2006/relationships/hyperlink" Target="https://economictimes.indiatimes.com/news/international/us/kamala-harris-campaign-paid-1-million-to-oprah-winfrey-for-town-hallheres-what-other-celebrities-received/articleshow/115186445.cms" TargetMode="External" /><Relationship Id="rId1930" Type="http://schemas.openxmlformats.org/officeDocument/2006/relationships/hyperlink" Target="https://theconversation.com/joe-biden-how-betting-markets-foresaw-the-result-of-the-2020-us-election-150095" TargetMode="External" /><Relationship Id="rId1931" Type="http://schemas.openxmlformats.org/officeDocument/2006/relationships/hyperlink" Target="https://www.usatoday.com/news/politics/donald-trump/" TargetMode="External" /><Relationship Id="rId1932" Type="http://schemas.openxmlformats.org/officeDocument/2006/relationships/hyperlink" Target="https://www.oxfordhandbooks.com/view/10.1093/oxfordhb/9780199797912.001.0001/oxfordhb-9780199797912-e-029" TargetMode="External" /><Relationship Id="rId1933" Type="http://schemas.openxmlformats.org/officeDocument/2006/relationships/hyperlink" Target="https://www.usatoday.com/story/news/politics/elections/2024/09/12/harris-trump-debate-betting-odds/75183974007/" TargetMode="External" /><Relationship Id="rId1934" Type="http://schemas.openxmlformats.org/officeDocument/2006/relationships/hyperlink" Target="https://www.usatoday.com/story/news/politics/elections/2024/09/12/harris-trump-debate-betting-odds/75183974007/" TargetMode="External" /><Relationship Id="rId1935" Type="http://schemas.openxmlformats.org/officeDocument/2006/relationships/hyperlink" Target="https://www.usatoday.com/story/news/politics/elections/2024/09/12/harris-trump-debate-betting-odds/75183974007/" TargetMode="External" /><Relationship Id="rId1936" Type="http://schemas.openxmlformats.org/officeDocument/2006/relationships/hyperlink" Target="https://www.usatoday.com/story/news/politics/elections/2024/09/12/harris-trump-debate-betting-odds/75183974007/" TargetMode="External" /><Relationship Id="rId1937" Type="http://schemas.openxmlformats.org/officeDocument/2006/relationships/header" Target="header421.xml" /><Relationship Id="rId1938" Type="http://schemas.openxmlformats.org/officeDocument/2006/relationships/header" Target="header422.xml" /><Relationship Id="rId1939" Type="http://schemas.openxmlformats.org/officeDocument/2006/relationships/footer" Target="footer421.xml" /><Relationship Id="rId194" Type="http://schemas.openxmlformats.org/officeDocument/2006/relationships/hyperlink" Target="https://economictimes.indiatimes.com/news/international/us/kamala-harris-campaign-paid-1-million-to-oprah-winfrey-for-town-hallheres-what-other-celebrities-received/articleshow/115186445.cms" TargetMode="External" /><Relationship Id="rId1940" Type="http://schemas.openxmlformats.org/officeDocument/2006/relationships/footer" Target="footer422.xml" /><Relationship Id="rId1941" Type="http://schemas.openxmlformats.org/officeDocument/2006/relationships/header" Target="header423.xml" /><Relationship Id="rId1942" Type="http://schemas.openxmlformats.org/officeDocument/2006/relationships/footer" Target="footer423.xml" /><Relationship Id="rId1943" Type="http://schemas.openxmlformats.org/officeDocument/2006/relationships/hyperlink" Target="https://advance.lexis.com/api/document?collection=news&amp;id=urn:contentItem:6DM2-13R1-DXJR-H3RH-00000-00&amp;context=1519360" TargetMode="External" /><Relationship Id="rId1944" Type="http://schemas.openxmlformats.org/officeDocument/2006/relationships/hyperlink" Target="https://advance.lexis.com/api/document?collection=news&amp;id=urn:contentItem:6DM2-13R1-DXJR-H3RH-00000-00&amp;context=1519360" TargetMode="External" /><Relationship Id="rId1945" Type="http://schemas.openxmlformats.org/officeDocument/2006/relationships/hyperlink" Target="https://advance.lexis.com/api/document?collection=news&amp;id=urn:contentItem:6DM2-13R1-DXJR-H3RH-00000-00&amp;context=1519360" TargetMode="External" /><Relationship Id="rId1946" Type="http://schemas.openxmlformats.org/officeDocument/2006/relationships/hyperlink" Target="https://advance.lexis.com/api/document?collection=news&amp;id=urn:contentItem:6DM2-13R1-DXJR-H3RH-00000-00&amp;context=1519360" TargetMode="External" /><Relationship Id="rId1947" Type="http://schemas.openxmlformats.org/officeDocument/2006/relationships/hyperlink" Target="https://advance.lexis.com/api/document?collection=news&amp;id=urn:contentItem:6DM2-13R1-DXJR-H3RH-00000-00&amp;context=1519360" TargetMode="External" /><Relationship Id="rId1948" Type="http://schemas.openxmlformats.org/officeDocument/2006/relationships/hyperlink" Target="https://m.economictimes.com/news/international/global-trends/trump-jill-biden-absolutely-in-love-say-netizens-as-friendly-banter-at-notre-dame-re-opening-goes-viral/amp_articleshow/116135097.cms" TargetMode="External" /><Relationship Id="rId1949" Type="http://schemas.openxmlformats.org/officeDocument/2006/relationships/hyperlink" Target="https://economictimes.indiatimes.com/news/international/us/did-jill-biden-cold-shoulder-kamala-harris-at-arlington-cemetery-for-a-veterans-day-remembrance-social-media-erupts-heres-what-happened/articleshow/115260295.cms" TargetMode="External" /><Relationship Id="rId195" Type="http://schemas.openxmlformats.org/officeDocument/2006/relationships/hyperlink" Target="https://economictimes.indiatimes.com/news/international/us/kamala-harris-campaign-paid-1-million-to-oprah-winfrey-for-town-hallheres-what-other-celebrities-received/articleshow/115186445.cms" TargetMode="External" /><Relationship Id="rId1950" Type="http://schemas.openxmlformats.org/officeDocument/2006/relationships/hyperlink" Target="https://economictimes.indiatimes.com/news/international/us/did-jill-biden-cold-shoulder-kamala-harris-at-arlington-cemetery-for-a-veterans-day-remembrance-social-media-erupts-heres-what-happened/articleshow/115260295.cms" TargetMode="External" /><Relationship Id="rId1951" Type="http://schemas.openxmlformats.org/officeDocument/2006/relationships/hyperlink" Target="https://economictimes.indiatimes.com/news/international/us/did-jill-biden-cold-shoulder-kamala-harris-at-arlington-cemetery-for-a-veterans-day-remembrance-social-media-erupts-heres-what-happened/articleshow/115260295.cms" TargetMode="External" /><Relationship Id="rId1952" Type="http://schemas.openxmlformats.org/officeDocument/2006/relationships/hyperlink" Target="https://economictimes.indiatimes.com/news/international/us/did-jill-biden-cold-shoulder-kamala-harris-at-arlington-cemetery-for-a-veterans-day-remembrance-social-media-erupts-heres-what-happened/articleshow/115260295.cms" TargetMode="External" /><Relationship Id="rId1953" Type="http://schemas.openxmlformats.org/officeDocument/2006/relationships/hyperlink" Target="https://economictimes.indiatimes.com/news/international/us/did-jill-biden-cold-shoulder-kamala-harris-at-arlington-cemetery-for-a-veterans-day-remembrance-social-media-erupts-heres-what-happened/articleshow/115260295.cms" TargetMode="External" /><Relationship Id="rId1954" Type="http://schemas.openxmlformats.org/officeDocument/2006/relationships/hyperlink" Target="https://economictimes.indiatimes.com/news/international/global-trends/why-chinas-ban-on-exports-of-rare-minerals-gallium-germanium-could-cost-us-billions/articleshow/116048772.cms" TargetMode="External" /><Relationship Id="rId1955" Type="http://schemas.openxmlformats.org/officeDocument/2006/relationships/hyperlink" Target="https://economictimes.indiatimes.com/news/international/global-trends/elon-musk-top-trump-advisor-boris-epshteyn-engaged-in-massive-blowup-at-mar-a-lago-dinner-table-heres-the-reason/articleshow/115451427.cms" TargetMode="External" /><Relationship Id="rId1956" Type="http://schemas.openxmlformats.org/officeDocument/2006/relationships/header" Target="header424.xml" /><Relationship Id="rId1957" Type="http://schemas.openxmlformats.org/officeDocument/2006/relationships/header" Target="header425.xml" /><Relationship Id="rId1958" Type="http://schemas.openxmlformats.org/officeDocument/2006/relationships/footer" Target="footer424.xml" /><Relationship Id="rId1959" Type="http://schemas.openxmlformats.org/officeDocument/2006/relationships/footer" Target="footer425.xml" /><Relationship Id="rId196" Type="http://schemas.openxmlformats.org/officeDocument/2006/relationships/hyperlink" Target="https://economictimes.indiatimes.com/news/international/us/kamala-harris-campaign-paid-1-million-to-oprah-winfrey-for-town-hallheres-what-other-celebrities-received/articleshow/115186445.cms" TargetMode="External" /><Relationship Id="rId1960" Type="http://schemas.openxmlformats.org/officeDocument/2006/relationships/header" Target="header426.xml" /><Relationship Id="rId1961" Type="http://schemas.openxmlformats.org/officeDocument/2006/relationships/footer" Target="footer426.xml" /><Relationship Id="rId1962" Type="http://schemas.openxmlformats.org/officeDocument/2006/relationships/hyperlink" Target="https://advance.lexis.com/api/document?collection=news&amp;id=urn:contentItem:6CJJ-0J71-JCG7-831Y-00000-00&amp;context=1519360" TargetMode="External" /><Relationship Id="rId1963" Type="http://schemas.openxmlformats.org/officeDocument/2006/relationships/hyperlink" Target="https://advance.lexis.com/api/document?collection=news&amp;id=urn:contentItem:6CJJ-0J71-JCG7-831Y-00000-00&amp;context=1519360" TargetMode="External" /><Relationship Id="rId1964" Type="http://schemas.openxmlformats.org/officeDocument/2006/relationships/hyperlink" Target="https://advance.lexis.com/api/document?collection=news&amp;id=urn:contentItem:6CJJ-0J71-JCG7-831Y-00000-00&amp;context=1519360" TargetMode="External" /><Relationship Id="rId1965" Type="http://schemas.openxmlformats.org/officeDocument/2006/relationships/hyperlink" Target="https://advance.lexis.com/api/document?collection=news&amp;id=urn:contentItem:6CJJ-0J71-JCG7-831Y-00000-00&amp;context=1519360" TargetMode="External" /><Relationship Id="rId1966" Type="http://schemas.openxmlformats.org/officeDocument/2006/relationships/header" Target="header427.xml" /><Relationship Id="rId1967" Type="http://schemas.openxmlformats.org/officeDocument/2006/relationships/header" Target="header428.xml" /><Relationship Id="rId1968" Type="http://schemas.openxmlformats.org/officeDocument/2006/relationships/footer" Target="footer427.xml" /><Relationship Id="rId1969" Type="http://schemas.openxmlformats.org/officeDocument/2006/relationships/footer" Target="footer428.xml" /><Relationship Id="rId197" Type="http://schemas.openxmlformats.org/officeDocument/2006/relationships/hyperlink" Target="https://economictimes.indiatimes.com/news/international/us/kamala-harris-campaign-paid-1-million-to-oprah-winfrey-for-town-hallheres-what-other-celebrities-received/articleshow/115186445.cms" TargetMode="External" /><Relationship Id="rId1970" Type="http://schemas.openxmlformats.org/officeDocument/2006/relationships/header" Target="header429.xml" /><Relationship Id="rId1971" Type="http://schemas.openxmlformats.org/officeDocument/2006/relationships/footer" Target="footer429.xml" /><Relationship Id="rId1972" Type="http://schemas.openxmlformats.org/officeDocument/2006/relationships/hyperlink" Target="https://advance.lexis.com/api/document?collection=news&amp;id=urn:contentItem:6DBY-9HN1-JDKC-R28V-00000-00&amp;context=1519360" TargetMode="External" /><Relationship Id="rId1973" Type="http://schemas.openxmlformats.org/officeDocument/2006/relationships/hyperlink" Target="https://advance.lexis.com/api/document?collection=news&amp;id=urn:contentItem:6DBY-9HN1-JDKC-R28V-00000-00&amp;context=1519360" TargetMode="External" /><Relationship Id="rId1974" Type="http://schemas.openxmlformats.org/officeDocument/2006/relationships/hyperlink" Target="https://advance.lexis.com/api/document?collection=news&amp;id=urn:contentItem:6DBY-9HN1-JDKC-R28V-00000-00&amp;context=1519360" TargetMode="External" /><Relationship Id="rId1975" Type="http://schemas.openxmlformats.org/officeDocument/2006/relationships/hyperlink" Target="https://advance.lexis.com/api/document?collection=news&amp;id=urn:contentItem:6DBY-9HN1-JDKC-R28V-00000-00&amp;context=1519360" TargetMode="External" /><Relationship Id="rId1976" Type="http://schemas.openxmlformats.org/officeDocument/2006/relationships/hyperlink" Target="https://advance.lexis.com/api/document?collection=news&amp;id=urn:contentItem:6DBY-9HN1-JDKC-R28V-00000-00&amp;context=1519360" TargetMode="External" /><Relationship Id="rId1977" Type="http://schemas.openxmlformats.org/officeDocument/2006/relationships/hyperlink" Target="mailto:contentservices@htdigital.in" TargetMode="External" /><Relationship Id="rId1978" Type="http://schemas.openxmlformats.org/officeDocument/2006/relationships/header" Target="header430.xml" /><Relationship Id="rId1979" Type="http://schemas.openxmlformats.org/officeDocument/2006/relationships/header" Target="header431.xml" /><Relationship Id="rId198" Type="http://schemas.openxmlformats.org/officeDocument/2006/relationships/hyperlink" Target="https://economictimes.indiatimes.com/news/international/global-trends/elon-musk-sundar-pichai-rave-over-willow-googles-new-mind-boggling-quantum-computing-chip-solve-problems-its-so-cool-say-netizens/articleshow/116163187.cms" TargetMode="External" /><Relationship Id="rId1980" Type="http://schemas.openxmlformats.org/officeDocument/2006/relationships/footer" Target="footer430.xml" /><Relationship Id="rId1981" Type="http://schemas.openxmlformats.org/officeDocument/2006/relationships/footer" Target="footer431.xml" /><Relationship Id="rId1982" Type="http://schemas.openxmlformats.org/officeDocument/2006/relationships/header" Target="header432.xml" /><Relationship Id="rId1983" Type="http://schemas.openxmlformats.org/officeDocument/2006/relationships/footer" Target="footer432.xml" /><Relationship Id="rId1984" Type="http://schemas.openxmlformats.org/officeDocument/2006/relationships/hyperlink" Target="https://advance.lexis.com/api/document?collection=news&amp;id=urn:contentItem:6CYV-XXH1-DYY9-04KX-00000-00&amp;context=1519360" TargetMode="External" /><Relationship Id="rId1985" Type="http://schemas.openxmlformats.org/officeDocument/2006/relationships/hyperlink" Target="https://advance.lexis.com/api/document?collection=news&amp;id=urn:contentItem:6CYV-XXH1-DYY9-04KX-00000-00&amp;context=1519360" TargetMode="External" /><Relationship Id="rId1986" Type="http://schemas.openxmlformats.org/officeDocument/2006/relationships/hyperlink" Target="https://advance.lexis.com/api/document?collection=news&amp;id=urn:contentItem:6CYV-XXH1-DYY9-04KX-00000-00&amp;context=1519360" TargetMode="External" /><Relationship Id="rId1987" Type="http://schemas.openxmlformats.org/officeDocument/2006/relationships/hyperlink" Target="https://advance.lexis.com/api/document?collection=news&amp;id=urn:contentItem:6CYV-XXH1-DYY9-04KX-00000-00&amp;context=1519360" TargetMode="External" /><Relationship Id="rId1988" Type="http://schemas.openxmlformats.org/officeDocument/2006/relationships/hyperlink" Target="https://advance.lexis.com/api/document?collection=news&amp;id=urn:contentItem:6CYV-XXH1-DYY9-04KX-00000-00&amp;context=1519360" TargetMode="External" /><Relationship Id="rId1989" Type="http://schemas.openxmlformats.org/officeDocument/2006/relationships/header" Target="header433.xml" /><Relationship Id="rId199" Type="http://schemas.openxmlformats.org/officeDocument/2006/relationships/hyperlink" Target="https://economictimes.indiatimes.com/news/international/global-trends/elon-musk-worlds-richest-man-gets-an-advice-from-his-four-year-old-son-save-america-help-trump-mini-doge-is-very-wise-says-internet/articleshow/116141691.cms" TargetMode="External" /><Relationship Id="rId1990" Type="http://schemas.openxmlformats.org/officeDocument/2006/relationships/header" Target="header434.xml" /><Relationship Id="rId1991" Type="http://schemas.openxmlformats.org/officeDocument/2006/relationships/footer" Target="footer433.xml" /><Relationship Id="rId1992" Type="http://schemas.openxmlformats.org/officeDocument/2006/relationships/footer" Target="footer434.xml" /><Relationship Id="rId1993" Type="http://schemas.openxmlformats.org/officeDocument/2006/relationships/header" Target="header435.xml" /><Relationship Id="rId1994" Type="http://schemas.openxmlformats.org/officeDocument/2006/relationships/footer" Target="footer435.xml" /><Relationship Id="rId1995" Type="http://schemas.openxmlformats.org/officeDocument/2006/relationships/hyperlink" Target="https://advance.lexis.com/api/document?collection=news&amp;id=urn:contentItem:6D0P-9WH1-JCG7-81WV-00000-00&amp;context=1519360" TargetMode="External" /><Relationship Id="rId1996" Type="http://schemas.openxmlformats.org/officeDocument/2006/relationships/hyperlink" Target="https://advance.lexis.com/api/document?collection=news&amp;id=urn:contentItem:6D0P-9WH1-JCG7-81WV-00000-00&amp;context=1519360" TargetMode="External" /><Relationship Id="rId1997" Type="http://schemas.openxmlformats.org/officeDocument/2006/relationships/hyperlink" Target="https://advance.lexis.com/api/document?collection=news&amp;id=urn:contentItem:6D0P-9WH1-JCG7-81WV-00000-00&amp;context=1519360" TargetMode="External" /><Relationship Id="rId1998" Type="http://schemas.openxmlformats.org/officeDocument/2006/relationships/hyperlink" Target="https://advance.lexis.com/api/document?collection=news&amp;id=urn:contentItem:6D0P-9WH1-JCG7-81WV-00000-00&amp;context=1519360" TargetMode="External" /><Relationship Id="rId1999" Type="http://schemas.openxmlformats.org/officeDocument/2006/relationships/header" Target="header436.xml" /><Relationship Id="rId2" Type="http://schemas.openxmlformats.org/officeDocument/2006/relationships/webSettings" Target="webSettings.xml" /><Relationship Id="rId20" Type="http://schemas.openxmlformats.org/officeDocument/2006/relationships/hyperlink" Target="https://advance.lexis.com/api/document?collection=news&amp;id=urn:contentItem:6DD8-T641-DXJR-H0X7-00000-00&amp;context=1519360" TargetMode="External" /><Relationship Id="rId200" Type="http://schemas.openxmlformats.org/officeDocument/2006/relationships/header" Target="header43.xml" /><Relationship Id="rId2000" Type="http://schemas.openxmlformats.org/officeDocument/2006/relationships/header" Target="header437.xml" /><Relationship Id="rId2001" Type="http://schemas.openxmlformats.org/officeDocument/2006/relationships/footer" Target="footer436.xml" /><Relationship Id="rId2002" Type="http://schemas.openxmlformats.org/officeDocument/2006/relationships/footer" Target="footer437.xml" /><Relationship Id="rId2003" Type="http://schemas.openxmlformats.org/officeDocument/2006/relationships/header" Target="header438.xml" /><Relationship Id="rId2004" Type="http://schemas.openxmlformats.org/officeDocument/2006/relationships/footer" Target="footer438.xml" /><Relationship Id="rId2005" Type="http://schemas.openxmlformats.org/officeDocument/2006/relationships/hyperlink" Target="https://advance.lexis.com/api/document?collection=news&amp;id=urn:contentItem:6CY6-HKG1-JCG7-84GW-00000-00&amp;context=1519360" TargetMode="External" /><Relationship Id="rId2006" Type="http://schemas.openxmlformats.org/officeDocument/2006/relationships/hyperlink" Target="https://advance.lexis.com/api/document?collection=news&amp;id=urn:contentItem:6CY6-HKG1-JCG7-84GW-00000-00&amp;context=1519360" TargetMode="External" /><Relationship Id="rId2007" Type="http://schemas.openxmlformats.org/officeDocument/2006/relationships/hyperlink" Target="https://advance.lexis.com/api/document?collection=news&amp;id=urn:contentItem:6CY6-HKG1-JCG7-84GW-00000-00&amp;context=1519360" TargetMode="External" /><Relationship Id="rId2008" Type="http://schemas.openxmlformats.org/officeDocument/2006/relationships/hyperlink" Target="https://advance.lexis.com/api/document?collection=news&amp;id=urn:contentItem:6CY6-HKG1-JCG7-84GW-00000-00&amp;context=1519360" TargetMode="External" /><Relationship Id="rId2009" Type="http://schemas.openxmlformats.org/officeDocument/2006/relationships/header" Target="header439.xml" /><Relationship Id="rId201" Type="http://schemas.openxmlformats.org/officeDocument/2006/relationships/header" Target="header44.xml" /><Relationship Id="rId2010" Type="http://schemas.openxmlformats.org/officeDocument/2006/relationships/header" Target="header440.xml" /><Relationship Id="rId2011" Type="http://schemas.openxmlformats.org/officeDocument/2006/relationships/footer" Target="footer439.xml" /><Relationship Id="rId2012" Type="http://schemas.openxmlformats.org/officeDocument/2006/relationships/footer" Target="footer440.xml" /><Relationship Id="rId2013" Type="http://schemas.openxmlformats.org/officeDocument/2006/relationships/header" Target="header441.xml" /><Relationship Id="rId2014" Type="http://schemas.openxmlformats.org/officeDocument/2006/relationships/footer" Target="footer441.xml" /><Relationship Id="rId2015" Type="http://schemas.openxmlformats.org/officeDocument/2006/relationships/hyperlink" Target="https://advance.lexis.com/api/document?collection=news&amp;id=urn:contentItem:6DBH-G1J1-DXMP-K151-00000-00&amp;context=1519360" TargetMode="External" /><Relationship Id="rId2016" Type="http://schemas.openxmlformats.org/officeDocument/2006/relationships/hyperlink" Target="https://advance.lexis.com/api/document?collection=news&amp;id=urn:contentItem:6DBH-G1J1-DXMP-K151-00000-00&amp;context=1519360" TargetMode="External" /><Relationship Id="rId2017" Type="http://schemas.openxmlformats.org/officeDocument/2006/relationships/hyperlink" Target="https://advance.lexis.com/api/document?collection=news&amp;id=urn:contentItem:6DBH-G1J1-DXMP-K151-00000-00&amp;context=1519360" TargetMode="External" /><Relationship Id="rId2018" Type="http://schemas.openxmlformats.org/officeDocument/2006/relationships/hyperlink" Target="https://advance.lexis.com/api/document?collection=news&amp;id=urn:contentItem:6DBH-G1J1-DXMP-K151-00000-00&amp;context=1519360" TargetMode="External" /><Relationship Id="rId2019" Type="http://schemas.openxmlformats.org/officeDocument/2006/relationships/hyperlink" Target="https://advance.lexis.com/api/document?collection=news&amp;id=urn:contentItem:6DBH-G1J1-DXMP-K151-00000-00&amp;context=1519360" TargetMode="External" /><Relationship Id="rId202" Type="http://schemas.openxmlformats.org/officeDocument/2006/relationships/footer" Target="footer43.xml" /><Relationship Id="rId2020" Type="http://schemas.openxmlformats.org/officeDocument/2006/relationships/header" Target="header442.xml" /><Relationship Id="rId2021" Type="http://schemas.openxmlformats.org/officeDocument/2006/relationships/header" Target="header443.xml" /><Relationship Id="rId2022" Type="http://schemas.openxmlformats.org/officeDocument/2006/relationships/footer" Target="footer442.xml" /><Relationship Id="rId2023" Type="http://schemas.openxmlformats.org/officeDocument/2006/relationships/footer" Target="footer443.xml" /><Relationship Id="rId2024" Type="http://schemas.openxmlformats.org/officeDocument/2006/relationships/header" Target="header444.xml" /><Relationship Id="rId2025" Type="http://schemas.openxmlformats.org/officeDocument/2006/relationships/footer" Target="footer444.xml" /><Relationship Id="rId2026" Type="http://schemas.openxmlformats.org/officeDocument/2006/relationships/hyperlink" Target="https://advance.lexis.com/api/document?collection=news&amp;id=urn:contentItem:6CJJ-0J71-JCG7-80PH-00000-00&amp;context=1519360" TargetMode="External" /><Relationship Id="rId2027" Type="http://schemas.openxmlformats.org/officeDocument/2006/relationships/hyperlink" Target="https://advance.lexis.com/api/document?collection=news&amp;id=urn:contentItem:6CJJ-0J71-JCG7-80PH-00000-00&amp;context=1519360" TargetMode="External" /><Relationship Id="rId2028" Type="http://schemas.openxmlformats.org/officeDocument/2006/relationships/hyperlink" Target="https://advance.lexis.com/api/document?collection=news&amp;id=urn:contentItem:6CJJ-0J71-JCG7-80PH-00000-00&amp;context=1519360" TargetMode="External" /><Relationship Id="rId2029" Type="http://schemas.openxmlformats.org/officeDocument/2006/relationships/hyperlink" Target="https://advance.lexis.com/api/document?collection=news&amp;id=urn:contentItem:6CJJ-0J71-JCG7-80PH-00000-00&amp;context=1519360" TargetMode="External" /><Relationship Id="rId203" Type="http://schemas.openxmlformats.org/officeDocument/2006/relationships/footer" Target="footer44.xml" /><Relationship Id="rId2030" Type="http://schemas.openxmlformats.org/officeDocument/2006/relationships/hyperlink" Target="https://advance.lexis.com/api/document?collection=news&amp;id=urn:contentItem:6CJJ-0J71-JCG7-80PH-00000-00&amp;context=1519360" TargetMode="External" /><Relationship Id="rId2031" Type="http://schemas.openxmlformats.org/officeDocument/2006/relationships/header" Target="header445.xml" /><Relationship Id="rId2032" Type="http://schemas.openxmlformats.org/officeDocument/2006/relationships/header" Target="header446.xml" /><Relationship Id="rId2033" Type="http://schemas.openxmlformats.org/officeDocument/2006/relationships/footer" Target="footer445.xml" /><Relationship Id="rId2034" Type="http://schemas.openxmlformats.org/officeDocument/2006/relationships/footer" Target="footer446.xml" /><Relationship Id="rId2035" Type="http://schemas.openxmlformats.org/officeDocument/2006/relationships/header" Target="header447.xml" /><Relationship Id="rId2036" Type="http://schemas.openxmlformats.org/officeDocument/2006/relationships/footer" Target="footer447.xml" /><Relationship Id="rId2037" Type="http://schemas.openxmlformats.org/officeDocument/2006/relationships/hyperlink" Target="https://advance.lexis.com/api/document?collection=news&amp;id=urn:contentItem:6D8K-7SK1-DYY9-00TY-00000-00&amp;context=1519360" TargetMode="External" /><Relationship Id="rId2038" Type="http://schemas.openxmlformats.org/officeDocument/2006/relationships/hyperlink" Target="https://advance.lexis.com/api/document?collection=news&amp;id=urn:contentItem:6D8K-7SK1-DYY9-00TY-00000-00&amp;context=1519360" TargetMode="External" /><Relationship Id="rId2039" Type="http://schemas.openxmlformats.org/officeDocument/2006/relationships/hyperlink" Target="https://advance.lexis.com/api/document?collection=news&amp;id=urn:contentItem:6D8K-7SK1-DYY9-00TY-00000-00&amp;context=1519360" TargetMode="External" /><Relationship Id="rId204" Type="http://schemas.openxmlformats.org/officeDocument/2006/relationships/header" Target="header45.xml" /><Relationship Id="rId2040" Type="http://schemas.openxmlformats.org/officeDocument/2006/relationships/hyperlink" Target="https://advance.lexis.com/api/document?collection=news&amp;id=urn:contentItem:6D8K-7SK1-DYY9-00TY-00000-00&amp;context=1519360" TargetMode="External" /><Relationship Id="rId2041" Type="http://schemas.openxmlformats.org/officeDocument/2006/relationships/hyperlink" Target="https://advance.lexis.com/api/document?collection=news&amp;id=urn:contentItem:6D8K-7SK1-DYY9-00TY-00000-00&amp;context=1519360" TargetMode="External" /><Relationship Id="rId2042" Type="http://schemas.openxmlformats.org/officeDocument/2006/relationships/header" Target="header448.xml" /><Relationship Id="rId2043" Type="http://schemas.openxmlformats.org/officeDocument/2006/relationships/header" Target="header449.xml" /><Relationship Id="rId2044" Type="http://schemas.openxmlformats.org/officeDocument/2006/relationships/footer" Target="footer448.xml" /><Relationship Id="rId2045" Type="http://schemas.openxmlformats.org/officeDocument/2006/relationships/footer" Target="footer449.xml" /><Relationship Id="rId2046" Type="http://schemas.openxmlformats.org/officeDocument/2006/relationships/header" Target="header450.xml" /><Relationship Id="rId2047" Type="http://schemas.openxmlformats.org/officeDocument/2006/relationships/footer" Target="footer450.xml" /><Relationship Id="rId2048" Type="http://schemas.openxmlformats.org/officeDocument/2006/relationships/hyperlink" Target="https://advance.lexis.com/api/document?collection=news&amp;id=urn:contentItem:6CJJ-0J11-JCG7-84VG-00000-00&amp;context=1519360" TargetMode="External" /><Relationship Id="rId2049" Type="http://schemas.openxmlformats.org/officeDocument/2006/relationships/hyperlink" Target="https://advance.lexis.com/api/document?collection=news&amp;id=urn:contentItem:6CJJ-0J11-JCG7-84VG-00000-00&amp;context=1519360" TargetMode="External" /><Relationship Id="rId205" Type="http://schemas.openxmlformats.org/officeDocument/2006/relationships/footer" Target="footer45.xml" /><Relationship Id="rId2050" Type="http://schemas.openxmlformats.org/officeDocument/2006/relationships/hyperlink" Target="https://advance.lexis.com/api/document?collection=news&amp;id=urn:contentItem:6CJJ-0J11-JCG7-84VG-00000-00&amp;context=1519360" TargetMode="External" /><Relationship Id="rId2051" Type="http://schemas.openxmlformats.org/officeDocument/2006/relationships/hyperlink" Target="https://advance.lexis.com/api/document?collection=news&amp;id=urn:contentItem:6CJJ-0J11-JCG7-84VG-00000-00&amp;context=1519360" TargetMode="External" /><Relationship Id="rId2052" Type="http://schemas.openxmlformats.org/officeDocument/2006/relationships/hyperlink" Target="https://advance.lexis.com/api/document?collection=news&amp;id=urn:contentItem:6CJJ-0J11-JCG7-84VG-00000-00&amp;context=1519360" TargetMode="External" /><Relationship Id="rId2053" Type="http://schemas.openxmlformats.org/officeDocument/2006/relationships/header" Target="header451.xml" /><Relationship Id="rId2054" Type="http://schemas.openxmlformats.org/officeDocument/2006/relationships/header" Target="header452.xml" /><Relationship Id="rId2055" Type="http://schemas.openxmlformats.org/officeDocument/2006/relationships/footer" Target="footer451.xml" /><Relationship Id="rId2056" Type="http://schemas.openxmlformats.org/officeDocument/2006/relationships/footer" Target="footer452.xml" /><Relationship Id="rId2057" Type="http://schemas.openxmlformats.org/officeDocument/2006/relationships/header" Target="header453.xml" /><Relationship Id="rId2058" Type="http://schemas.openxmlformats.org/officeDocument/2006/relationships/footer" Target="footer453.xml" /><Relationship Id="rId2059" Type="http://schemas.openxmlformats.org/officeDocument/2006/relationships/hyperlink" Target="https://advance.lexis.com/api/document?collection=news&amp;id=urn:contentItem:6D6N-H2Y1-JCG7-84GB-00000-00&amp;context=1519360" TargetMode="External" /><Relationship Id="rId206" Type="http://schemas.openxmlformats.org/officeDocument/2006/relationships/hyperlink" Target="https://advance.lexis.com/api/document?collection=news&amp;id=urn:contentItem:6CJB-RVK1-DXJR-H2NX-00000-00&amp;context=1519360" TargetMode="External" /><Relationship Id="rId2060" Type="http://schemas.openxmlformats.org/officeDocument/2006/relationships/hyperlink" Target="https://advance.lexis.com/api/document?collection=news&amp;id=urn:contentItem:6D6N-H2Y1-JCG7-84GB-00000-00&amp;context=1519360" TargetMode="External" /><Relationship Id="rId2061" Type="http://schemas.openxmlformats.org/officeDocument/2006/relationships/hyperlink" Target="https://advance.lexis.com/api/document?collection=news&amp;id=urn:contentItem:6D6N-H2Y1-JCG7-84GB-00000-00&amp;context=1519360" TargetMode="External" /><Relationship Id="rId2062" Type="http://schemas.openxmlformats.org/officeDocument/2006/relationships/hyperlink" Target="https://advance.lexis.com/api/document?collection=news&amp;id=urn:contentItem:6D6N-H2Y1-JCG7-84GB-00000-00&amp;context=1519360" TargetMode="External" /><Relationship Id="rId2063" Type="http://schemas.openxmlformats.org/officeDocument/2006/relationships/theme" Target="theme/theme1.xml" /><Relationship Id="rId2064" Type="http://schemas.openxmlformats.org/officeDocument/2006/relationships/numbering" Target="numbering.xml" /><Relationship Id="rId2065" Type="http://schemas.openxmlformats.org/officeDocument/2006/relationships/styles" Target="styles.xml" /><Relationship Id="rId207" Type="http://schemas.openxmlformats.org/officeDocument/2006/relationships/hyperlink" Target="https://advance.lexis.com/api/document?collection=news&amp;id=urn:contentItem:6CJB-RVK1-DXJR-H2NX-00000-00&amp;context=1519360" TargetMode="External" /><Relationship Id="rId208" Type="http://schemas.openxmlformats.org/officeDocument/2006/relationships/hyperlink" Target="https://advance.lexis.com/api/document?collection=news&amp;id=urn:contentItem:6CJB-RVK1-DXJR-H2NX-00000-00&amp;context=1519360" TargetMode="External" /><Relationship Id="rId209" Type="http://schemas.openxmlformats.org/officeDocument/2006/relationships/hyperlink" Target="https://advance.lexis.com/api/document?collection=news&amp;id=urn:contentItem:6CJB-RVK1-DXJR-H2NX-00000-00&amp;context=1519360" TargetMode="External" /><Relationship Id="rId21" Type="http://schemas.openxmlformats.org/officeDocument/2006/relationships/hyperlink" Target="https://advance.lexis.com/api/document?collection=news&amp;id=urn:contentItem:6DD8-T641-DXJR-H0X7-00000-00&amp;context=1519360" TargetMode="External" /><Relationship Id="rId210" Type="http://schemas.openxmlformats.org/officeDocument/2006/relationships/hyperlink" Target="https://advance.lexis.com/api/document?collection=news&amp;id=urn:contentItem:6CJB-RVK1-DXJR-H2NX-00000-00&amp;context=1519360" TargetMode="External" /><Relationship Id="rId211" Type="http://schemas.openxmlformats.org/officeDocument/2006/relationships/header" Target="header46.xml" /><Relationship Id="rId212" Type="http://schemas.openxmlformats.org/officeDocument/2006/relationships/header" Target="header47.xml" /><Relationship Id="rId213" Type="http://schemas.openxmlformats.org/officeDocument/2006/relationships/footer" Target="footer46.xml" /><Relationship Id="rId214" Type="http://schemas.openxmlformats.org/officeDocument/2006/relationships/footer" Target="footer47.xml" /><Relationship Id="rId215" Type="http://schemas.openxmlformats.org/officeDocument/2006/relationships/header" Target="header48.xml" /><Relationship Id="rId216" Type="http://schemas.openxmlformats.org/officeDocument/2006/relationships/footer" Target="footer48.xml" /><Relationship Id="rId217" Type="http://schemas.openxmlformats.org/officeDocument/2006/relationships/hyperlink" Target="https://advance.lexis.com/api/document?collection=news&amp;id=urn:contentItem:6D3F-YD71-DYY9-0217-00000-00&amp;context=1519360" TargetMode="External" /><Relationship Id="rId218" Type="http://schemas.openxmlformats.org/officeDocument/2006/relationships/hyperlink" Target="https://advance.lexis.com/api/document?collection=news&amp;id=urn:contentItem:6D3F-YD71-DYY9-0217-00000-00&amp;context=1519360" TargetMode="External" /><Relationship Id="rId219" Type="http://schemas.openxmlformats.org/officeDocument/2006/relationships/hyperlink" Target="https://advance.lexis.com/api/document?collection=news&amp;id=urn:contentItem:6D3F-YD71-DYY9-0217-00000-00&amp;context=1519360" TargetMode="External" /><Relationship Id="rId22" Type="http://schemas.openxmlformats.org/officeDocument/2006/relationships/header" Target="header7.xml" /><Relationship Id="rId220" Type="http://schemas.openxmlformats.org/officeDocument/2006/relationships/hyperlink" Target="https://advance.lexis.com/api/document?collection=news&amp;id=urn:contentItem:6D3F-YD71-DYY9-0217-00000-00&amp;context=1519360" TargetMode="External" /><Relationship Id="rId221" Type="http://schemas.openxmlformats.org/officeDocument/2006/relationships/hyperlink" Target="https://advance.lexis.com/api/document?collection=news&amp;id=urn:contentItem:6D3F-YD71-DYY9-0217-00000-00&amp;context=1519360" TargetMode="External" /><Relationship Id="rId222" Type="http://schemas.openxmlformats.org/officeDocument/2006/relationships/header" Target="header49.xml" /><Relationship Id="rId223" Type="http://schemas.openxmlformats.org/officeDocument/2006/relationships/header" Target="header50.xml" /><Relationship Id="rId224" Type="http://schemas.openxmlformats.org/officeDocument/2006/relationships/footer" Target="footer49.xml" /><Relationship Id="rId225" Type="http://schemas.openxmlformats.org/officeDocument/2006/relationships/footer" Target="footer50.xml" /><Relationship Id="rId226" Type="http://schemas.openxmlformats.org/officeDocument/2006/relationships/header" Target="header51.xml" /><Relationship Id="rId227" Type="http://schemas.openxmlformats.org/officeDocument/2006/relationships/footer" Target="footer51.xml" /><Relationship Id="rId228" Type="http://schemas.openxmlformats.org/officeDocument/2006/relationships/hyperlink" Target="https://advance.lexis.com/api/document?collection=news&amp;id=urn:contentItem:6D1B-R7F1-JCG7-81KD-00000-00&amp;context=1519360" TargetMode="External" /><Relationship Id="rId229" Type="http://schemas.openxmlformats.org/officeDocument/2006/relationships/hyperlink" Target="https://advance.lexis.com/api/document?collection=news&amp;id=urn:contentItem:6D1B-R7F1-JCG7-81KD-00000-00&amp;context=1519360" TargetMode="External" /><Relationship Id="rId23" Type="http://schemas.openxmlformats.org/officeDocument/2006/relationships/header" Target="header8.xml" /><Relationship Id="rId230" Type="http://schemas.openxmlformats.org/officeDocument/2006/relationships/hyperlink" Target="https://advance.lexis.com/api/document?collection=news&amp;id=urn:contentItem:6D1B-R7F1-JCG7-81KD-00000-00&amp;context=1519360" TargetMode="External" /><Relationship Id="rId231" Type="http://schemas.openxmlformats.org/officeDocument/2006/relationships/hyperlink" Target="https://advance.lexis.com/api/document?collection=news&amp;id=urn:contentItem:6D1B-R7F1-JCG7-81KD-00000-00&amp;context=1519360" TargetMode="External" /><Relationship Id="rId232" Type="http://schemas.openxmlformats.org/officeDocument/2006/relationships/hyperlink" Target="https://advance.lexis.com/api/document?collection=news&amp;id=urn:contentItem:6D1B-R7F1-JCG7-81KD-00000-00&amp;context=1519360" TargetMode="External" /><Relationship Id="rId233" Type="http://schemas.openxmlformats.org/officeDocument/2006/relationships/header" Target="header52.xml" /><Relationship Id="rId234" Type="http://schemas.openxmlformats.org/officeDocument/2006/relationships/header" Target="header53.xml" /><Relationship Id="rId235" Type="http://schemas.openxmlformats.org/officeDocument/2006/relationships/footer" Target="footer52.xml" /><Relationship Id="rId236" Type="http://schemas.openxmlformats.org/officeDocument/2006/relationships/footer" Target="footer53.xml" /><Relationship Id="rId237" Type="http://schemas.openxmlformats.org/officeDocument/2006/relationships/header" Target="header54.xml" /><Relationship Id="rId238" Type="http://schemas.openxmlformats.org/officeDocument/2006/relationships/footer" Target="footer54.xml" /><Relationship Id="rId239" Type="http://schemas.openxmlformats.org/officeDocument/2006/relationships/hyperlink" Target="https://advance.lexis.com/api/document?collection=news&amp;id=urn:contentItem:6DBH-PYX1-JB3N-T11J-00000-00&amp;context=1519360" TargetMode="External" /><Relationship Id="rId24" Type="http://schemas.openxmlformats.org/officeDocument/2006/relationships/footer" Target="footer7.xml" /><Relationship Id="rId240" Type="http://schemas.openxmlformats.org/officeDocument/2006/relationships/hyperlink" Target="https://advance.lexis.com/api/document?collection=news&amp;id=urn:contentItem:6DBH-PYX1-JB3N-T11J-00000-00&amp;context=1519360" TargetMode="External" /><Relationship Id="rId241" Type="http://schemas.openxmlformats.org/officeDocument/2006/relationships/hyperlink" Target="https://advance.lexis.com/api/document?collection=news&amp;id=urn:contentItem:6DBH-PYX1-JB3N-T11J-00000-00&amp;context=1519360" TargetMode="External" /><Relationship Id="rId242" Type="http://schemas.openxmlformats.org/officeDocument/2006/relationships/hyperlink" Target="https://advance.lexis.com/api/document?collection=news&amp;id=urn:contentItem:6DBH-PYX1-JB3N-T11J-00000-00&amp;context=1519360" TargetMode="External" /><Relationship Id="rId243" Type="http://schemas.openxmlformats.org/officeDocument/2006/relationships/hyperlink" Target="https://advance.lexis.com/api/document?collection=news&amp;id=urn:contentItem:6DBH-PYX1-JB3N-T11J-00000-00&amp;context=1519360" TargetMode="External" /><Relationship Id="rId244" Type="http://schemas.openxmlformats.org/officeDocument/2006/relationships/hyperlink" Target="https://m.economictimes.indiatimes.com/news/international/global-trends/us-election-result-as-kamala-harris-vs-trump-race-heats-up-know-the-time-of-outcome-on-november-6/articleshow/114938268.cms" TargetMode="External" /><Relationship Id="rId245" Type="http://schemas.openxmlformats.org/officeDocument/2006/relationships/hyperlink" Target="https://m.economictimes.indiatimes.com/news/international/global-trends/us-election-result-as-kamala-harris-vs-trump-race-heats-up-know-the-time-of-outcome-on-november-6/articleshow/114938268.cms" TargetMode="External" /><Relationship Id="rId246" Type="http://schemas.openxmlformats.org/officeDocument/2006/relationships/hyperlink" Target="https://m.economictimes.indiatimes.com/news/international/global-trends/us-election-result-as-kamala-harris-vs-trump-race-heats-up-know-the-time-of-outcome-on-november-6/articleshow/114938268.cms" TargetMode="External" /><Relationship Id="rId247" Type="http://schemas.openxmlformats.org/officeDocument/2006/relationships/hyperlink" Target="https://m.economictimes.indiatimes.com/news/international/global-trends/us-election-result-as-kamala-harris-vs-trump-race-heats-up-know-the-time-of-outcome-on-november-6/articleshow/114938268.cms" TargetMode="External" /><Relationship Id="rId248" Type="http://schemas.openxmlformats.org/officeDocument/2006/relationships/hyperlink" Target="https://m.economictimes.indiatimes.com/news/international/global-trends/us-election-result-as-kamala-harris-vs-trump-race-heats-up-know-the-time-of-outcome-on-november-6/articleshow/114938268.cms" TargetMode="External" /><Relationship Id="rId249" Type="http://schemas.openxmlformats.org/officeDocument/2006/relationships/hyperlink" Target="https://m.economictimes.indiatimes.com/news/international/global-trends/us-elections-lady-gaga-musks-friend-katy-perry-lend-star-power-to-kamala-harris-can-it-power-her-to-white-house/articleshow/114936932.cms" TargetMode="External" /><Relationship Id="rId25" Type="http://schemas.openxmlformats.org/officeDocument/2006/relationships/footer" Target="footer8.xml" /><Relationship Id="rId250" Type="http://schemas.openxmlformats.org/officeDocument/2006/relationships/hyperlink" Target="https://m.economictimes.indiatimes.com/news/international/global-trends/us-elections-lady-gaga-musks-friend-katy-perry-lend-star-power-to-kamala-harris-can-it-power-her-to-white-house/articleshow/114936932.cms" TargetMode="External" /><Relationship Id="rId251" Type="http://schemas.openxmlformats.org/officeDocument/2006/relationships/hyperlink" Target="https://m.economictimes.indiatimes.com/news/international/global-trends/us-elections-lady-gaga-musks-friend-katy-perry-lend-star-power-to-kamala-harris-can-it-power-her-to-white-house/articleshow/114936932.cms" TargetMode="External" /><Relationship Id="rId252" Type="http://schemas.openxmlformats.org/officeDocument/2006/relationships/hyperlink" Target="https://m.economictimes.indiatimes.com/news/international/global-trends/us-elections-lady-gaga-musks-friend-katy-perry-lend-star-power-to-kamala-harris-can-it-power-her-to-white-house/articleshow/114936932.cms" TargetMode="External" /><Relationship Id="rId253" Type="http://schemas.openxmlformats.org/officeDocument/2006/relationships/hyperlink" Target="https://m.economictimes.indiatimes.com/news/international/global-trends/us-elections-lady-gaga-musks-friend-katy-perry-lend-star-power-to-kamala-harris-can-it-power-her-to-white-house/articleshow/114936932.cms" TargetMode="External" /><Relationship Id="rId254" Type="http://schemas.openxmlformats.org/officeDocument/2006/relationships/hyperlink" Target="https://m.economictimes.indiatimes.com/news/international/global-trends/countdown-to-us-election-day-key-stakes-and-trends-defining-the-final-stretch/articleshow/114933404.cms" TargetMode="External" /><Relationship Id="rId255" Type="http://schemas.openxmlformats.org/officeDocument/2006/relationships/header" Target="header55.xml" /><Relationship Id="rId256" Type="http://schemas.openxmlformats.org/officeDocument/2006/relationships/header" Target="header56.xml" /><Relationship Id="rId257" Type="http://schemas.openxmlformats.org/officeDocument/2006/relationships/footer" Target="footer55.xml" /><Relationship Id="rId258" Type="http://schemas.openxmlformats.org/officeDocument/2006/relationships/footer" Target="footer56.xml" /><Relationship Id="rId259" Type="http://schemas.openxmlformats.org/officeDocument/2006/relationships/header" Target="header57.xml" /><Relationship Id="rId26" Type="http://schemas.openxmlformats.org/officeDocument/2006/relationships/header" Target="header9.xml" /><Relationship Id="rId260" Type="http://schemas.openxmlformats.org/officeDocument/2006/relationships/footer" Target="footer57.xml" /><Relationship Id="rId261" Type="http://schemas.openxmlformats.org/officeDocument/2006/relationships/hyperlink" Target="https://advance.lexis.com/api/document?collection=news&amp;id=urn:contentItem:6D1K-V001-JBSN-324H-00000-00&amp;context=1519360" TargetMode="External" /><Relationship Id="rId262" Type="http://schemas.openxmlformats.org/officeDocument/2006/relationships/hyperlink" Target="https://advance.lexis.com/api/document?collection=news&amp;id=urn:contentItem:6D1K-V001-JBSN-324H-00000-00&amp;context=1519360" TargetMode="External" /><Relationship Id="rId263" Type="http://schemas.openxmlformats.org/officeDocument/2006/relationships/hyperlink" Target="https://advance.lexis.com/api/document?collection=news&amp;id=urn:contentItem:6D1K-V001-JBSN-324H-00000-00&amp;context=1519360" TargetMode="External" /><Relationship Id="rId264" Type="http://schemas.openxmlformats.org/officeDocument/2006/relationships/hyperlink" Target="https://advance.lexis.com/api/document?collection=news&amp;id=urn:contentItem:6D1K-V001-JBSN-324H-00000-00&amp;context=1519360" TargetMode="External" /><Relationship Id="rId265" Type="http://schemas.openxmlformats.org/officeDocument/2006/relationships/header" Target="header58.xml" /><Relationship Id="rId266" Type="http://schemas.openxmlformats.org/officeDocument/2006/relationships/header" Target="header59.xml" /><Relationship Id="rId267" Type="http://schemas.openxmlformats.org/officeDocument/2006/relationships/footer" Target="footer58.xml" /><Relationship Id="rId268" Type="http://schemas.openxmlformats.org/officeDocument/2006/relationships/footer" Target="footer59.xml" /><Relationship Id="rId269" Type="http://schemas.openxmlformats.org/officeDocument/2006/relationships/header" Target="header60.xml" /><Relationship Id="rId27" Type="http://schemas.openxmlformats.org/officeDocument/2006/relationships/footer" Target="footer9.xml" /><Relationship Id="rId270" Type="http://schemas.openxmlformats.org/officeDocument/2006/relationships/footer" Target="footer60.xml" /><Relationship Id="rId271" Type="http://schemas.openxmlformats.org/officeDocument/2006/relationships/hyperlink" Target="https://advance.lexis.com/api/document?collection=news&amp;id=urn:contentItem:6D02-D0D1-JCG7-846C-00000-00&amp;context=1519360" TargetMode="External" /><Relationship Id="rId272" Type="http://schemas.openxmlformats.org/officeDocument/2006/relationships/hyperlink" Target="https://advance.lexis.com/api/document?collection=news&amp;id=urn:contentItem:6D02-D0D1-JCG7-846C-00000-00&amp;context=1519360" TargetMode="External" /><Relationship Id="rId273" Type="http://schemas.openxmlformats.org/officeDocument/2006/relationships/hyperlink" Target="https://advance.lexis.com/api/document?collection=news&amp;id=urn:contentItem:6D02-D0D1-JCG7-846C-00000-00&amp;context=1519360" TargetMode="External" /><Relationship Id="rId274" Type="http://schemas.openxmlformats.org/officeDocument/2006/relationships/hyperlink" Target="https://advance.lexis.com/api/document?collection=news&amp;id=urn:contentItem:6D02-D0D1-JCG7-846C-00000-00&amp;context=1519360" TargetMode="External" /><Relationship Id="rId275" Type="http://schemas.openxmlformats.org/officeDocument/2006/relationships/hyperlink" Target="https://advance.lexis.com/api/document?collection=news&amp;id=urn:contentItem:6D02-D0D1-JCG7-846C-00000-00&amp;context=1519360" TargetMode="External" /><Relationship Id="rId276" Type="http://schemas.openxmlformats.org/officeDocument/2006/relationships/header" Target="header61.xml" /><Relationship Id="rId277" Type="http://schemas.openxmlformats.org/officeDocument/2006/relationships/header" Target="header62.xml" /><Relationship Id="rId278" Type="http://schemas.openxmlformats.org/officeDocument/2006/relationships/footer" Target="footer61.xml" /><Relationship Id="rId279" Type="http://schemas.openxmlformats.org/officeDocument/2006/relationships/footer" Target="footer62.xml" /><Relationship Id="rId28" Type="http://schemas.openxmlformats.org/officeDocument/2006/relationships/hyperlink" Target="https://advance.lexis.com/api/document?collection=news&amp;id=urn:contentItem:6CJB-1981-DYY9-0169-00000-00&amp;context=1519360" TargetMode="External" /><Relationship Id="rId280" Type="http://schemas.openxmlformats.org/officeDocument/2006/relationships/header" Target="header63.xml" /><Relationship Id="rId281" Type="http://schemas.openxmlformats.org/officeDocument/2006/relationships/footer" Target="footer63.xml" /><Relationship Id="rId282" Type="http://schemas.openxmlformats.org/officeDocument/2006/relationships/hyperlink" Target="https://advance.lexis.com/api/document?collection=news&amp;id=urn:contentItem:6D8T-PTF1-JCG7-819G-00000-00&amp;context=1519360" TargetMode="External" /><Relationship Id="rId283" Type="http://schemas.openxmlformats.org/officeDocument/2006/relationships/hyperlink" Target="https://advance.lexis.com/api/document?collection=news&amp;id=urn:contentItem:6D8T-PTF1-JCG7-819G-00000-00&amp;context=1519360" TargetMode="External" /><Relationship Id="rId284" Type="http://schemas.openxmlformats.org/officeDocument/2006/relationships/hyperlink" Target="https://advance.lexis.com/api/document?collection=news&amp;id=urn:contentItem:6D8T-PTF1-JCG7-819G-00000-00&amp;context=1519360" TargetMode="External" /><Relationship Id="rId285" Type="http://schemas.openxmlformats.org/officeDocument/2006/relationships/hyperlink" Target="https://advance.lexis.com/api/document?collection=news&amp;id=urn:contentItem:6D8T-PTF1-JCG7-819G-00000-00&amp;context=1519360" TargetMode="External" /><Relationship Id="rId286" Type="http://schemas.openxmlformats.org/officeDocument/2006/relationships/header" Target="header64.xml" /><Relationship Id="rId287" Type="http://schemas.openxmlformats.org/officeDocument/2006/relationships/header" Target="header65.xml" /><Relationship Id="rId288" Type="http://schemas.openxmlformats.org/officeDocument/2006/relationships/footer" Target="footer64.xml" /><Relationship Id="rId289" Type="http://schemas.openxmlformats.org/officeDocument/2006/relationships/footer" Target="footer65.xml" /><Relationship Id="rId29" Type="http://schemas.openxmlformats.org/officeDocument/2006/relationships/hyperlink" Target="https://advance.lexis.com/api/document?collection=news&amp;id=urn:contentItem:6CJB-1981-DYY9-0169-00000-00&amp;context=1519360" TargetMode="External" /><Relationship Id="rId290" Type="http://schemas.openxmlformats.org/officeDocument/2006/relationships/header" Target="header66.xml" /><Relationship Id="rId291" Type="http://schemas.openxmlformats.org/officeDocument/2006/relationships/footer" Target="footer66.xml" /><Relationship Id="rId292" Type="http://schemas.openxmlformats.org/officeDocument/2006/relationships/hyperlink" Target="https://advance.lexis.com/api/document?collection=news&amp;id=urn:contentItem:6CY6-HM61-JCG7-82FG-00000-00&amp;context=1519360" TargetMode="External" /><Relationship Id="rId293" Type="http://schemas.openxmlformats.org/officeDocument/2006/relationships/hyperlink" Target="https://advance.lexis.com/api/document?collection=news&amp;id=urn:contentItem:6CY6-HM61-JCG7-82FG-00000-00&amp;context=1519360" TargetMode="External" /><Relationship Id="rId294" Type="http://schemas.openxmlformats.org/officeDocument/2006/relationships/hyperlink" Target="https://advance.lexis.com/api/document?collection=news&amp;id=urn:contentItem:6CY6-HM61-JCG7-82FG-00000-00&amp;context=1519360" TargetMode="External" /><Relationship Id="rId295" Type="http://schemas.openxmlformats.org/officeDocument/2006/relationships/hyperlink" Target="https://advance.lexis.com/api/document?collection=news&amp;id=urn:contentItem:6CY6-HM61-JCG7-82FG-00000-00&amp;context=1519360" TargetMode="External" /><Relationship Id="rId296" Type="http://schemas.openxmlformats.org/officeDocument/2006/relationships/hyperlink" Target="https://advance.lexis.com/api/document?collection=news&amp;id=urn:contentItem:6CY6-HM61-JCG7-82FG-00000-00&amp;context=1519360" TargetMode="External" /><Relationship Id="rId297" Type="http://schemas.openxmlformats.org/officeDocument/2006/relationships/header" Target="header67.xml" /><Relationship Id="rId298" Type="http://schemas.openxmlformats.org/officeDocument/2006/relationships/header" Target="header68.xml" /><Relationship Id="rId299" Type="http://schemas.openxmlformats.org/officeDocument/2006/relationships/footer" Target="footer67.xml" /><Relationship Id="rId3" Type="http://schemas.openxmlformats.org/officeDocument/2006/relationships/fontTable" Target="fontTable.xml" /><Relationship Id="rId30" Type="http://schemas.openxmlformats.org/officeDocument/2006/relationships/hyperlink" Target="https://advance.lexis.com/api/document?collection=news&amp;id=urn:contentItem:6CJB-1981-DYY9-0169-00000-00&amp;context=1519360" TargetMode="External" /><Relationship Id="rId300" Type="http://schemas.openxmlformats.org/officeDocument/2006/relationships/footer" Target="footer68.xml" /><Relationship Id="rId301" Type="http://schemas.openxmlformats.org/officeDocument/2006/relationships/header" Target="header69.xml" /><Relationship Id="rId302" Type="http://schemas.openxmlformats.org/officeDocument/2006/relationships/footer" Target="footer69.xml" /><Relationship Id="rId303" Type="http://schemas.openxmlformats.org/officeDocument/2006/relationships/hyperlink" Target="https://advance.lexis.com/api/document?collection=news&amp;id=urn:contentItem:6D9W-2NF1-JCG7-84F9-00000-00&amp;context=1519360" TargetMode="External" /><Relationship Id="rId304" Type="http://schemas.openxmlformats.org/officeDocument/2006/relationships/hyperlink" Target="https://advance.lexis.com/api/document?collection=news&amp;id=urn:contentItem:6D9W-2NF1-JCG7-84F9-00000-00&amp;context=1519360" TargetMode="External" /><Relationship Id="rId305" Type="http://schemas.openxmlformats.org/officeDocument/2006/relationships/hyperlink" Target="https://advance.lexis.com/api/document?collection=news&amp;id=urn:contentItem:6D9W-2NF1-JCG7-84F9-00000-00&amp;context=1519360" TargetMode="External" /><Relationship Id="rId306" Type="http://schemas.openxmlformats.org/officeDocument/2006/relationships/hyperlink" Target="https://advance.lexis.com/api/document?collection=news&amp;id=urn:contentItem:6D9W-2NF1-JCG7-84F9-00000-00&amp;context=1519360" TargetMode="External" /><Relationship Id="rId307" Type="http://schemas.openxmlformats.org/officeDocument/2006/relationships/header" Target="header70.xml" /><Relationship Id="rId308" Type="http://schemas.openxmlformats.org/officeDocument/2006/relationships/header" Target="header71.xml" /><Relationship Id="rId309" Type="http://schemas.openxmlformats.org/officeDocument/2006/relationships/footer" Target="footer70.xml" /><Relationship Id="rId31" Type="http://schemas.openxmlformats.org/officeDocument/2006/relationships/hyperlink" Target="https://advance.lexis.com/api/document?collection=news&amp;id=urn:contentItem:6CJB-1981-DYY9-0169-00000-00&amp;context=1519360" TargetMode="External" /><Relationship Id="rId310" Type="http://schemas.openxmlformats.org/officeDocument/2006/relationships/footer" Target="footer71.xml" /><Relationship Id="rId311" Type="http://schemas.openxmlformats.org/officeDocument/2006/relationships/header" Target="header72.xml" /><Relationship Id="rId312" Type="http://schemas.openxmlformats.org/officeDocument/2006/relationships/footer" Target="footer72.xml" /><Relationship Id="rId313" Type="http://schemas.openxmlformats.org/officeDocument/2006/relationships/hyperlink" Target="https://advance.lexis.com/api/document?collection=news&amp;id=urn:contentItem:6DN0-TW61-F12F-F1N5-00000-00&amp;context=1519360" TargetMode="External" /><Relationship Id="rId314" Type="http://schemas.openxmlformats.org/officeDocument/2006/relationships/hyperlink" Target="https://advance.lexis.com/api/document?collection=news&amp;id=urn:contentItem:6DN0-TW61-F12F-F1N5-00000-00&amp;context=1519360" TargetMode="External" /><Relationship Id="rId315" Type="http://schemas.openxmlformats.org/officeDocument/2006/relationships/hyperlink" Target="https://advance.lexis.com/api/document?collection=news&amp;id=urn:contentItem:6DN0-TW61-F12F-F1N5-00000-00&amp;context=1519360" TargetMode="External" /><Relationship Id="rId316" Type="http://schemas.openxmlformats.org/officeDocument/2006/relationships/hyperlink" Target="https://advance.lexis.com/api/document?collection=news&amp;id=urn:contentItem:6DN0-TW61-F12F-F1N5-00000-00&amp;context=1519360" TargetMode="External" /><Relationship Id="rId317" Type="http://schemas.openxmlformats.org/officeDocument/2006/relationships/hyperlink" Target="https://advance.lexis.com/api/document?collection=news&amp;id=urn:contentItem:6DN0-TW61-F12F-F1N5-00000-00&amp;context=1519360" TargetMode="External" /><Relationship Id="rId318" Type="http://schemas.openxmlformats.org/officeDocument/2006/relationships/hyperlink" Target="mailto:contentservices@htdigital.in" TargetMode="External" /><Relationship Id="rId319" Type="http://schemas.openxmlformats.org/officeDocument/2006/relationships/header" Target="header73.xml" /><Relationship Id="rId32" Type="http://schemas.openxmlformats.org/officeDocument/2006/relationships/hyperlink" Target="https://www.prensalibre.com/wp-content/uploads/2024/05/Alejandra-guzman.jpg?quality=52&amp;w=54" TargetMode="External" /><Relationship Id="rId320" Type="http://schemas.openxmlformats.org/officeDocument/2006/relationships/header" Target="header74.xml" /><Relationship Id="rId321" Type="http://schemas.openxmlformats.org/officeDocument/2006/relationships/footer" Target="footer73.xml" /><Relationship Id="rId322" Type="http://schemas.openxmlformats.org/officeDocument/2006/relationships/footer" Target="footer74.xml" /><Relationship Id="rId323" Type="http://schemas.openxmlformats.org/officeDocument/2006/relationships/header" Target="header75.xml" /><Relationship Id="rId324" Type="http://schemas.openxmlformats.org/officeDocument/2006/relationships/footer" Target="footer75.xml" /><Relationship Id="rId325" Type="http://schemas.openxmlformats.org/officeDocument/2006/relationships/hyperlink" Target="https://advance.lexis.com/api/document?collection=news&amp;id=urn:contentItem:6D2P-3TS1-DXJR-H43P-00000-00&amp;context=1519360" TargetMode="External" /><Relationship Id="rId326" Type="http://schemas.openxmlformats.org/officeDocument/2006/relationships/hyperlink" Target="https://advance.lexis.com/api/document?collection=news&amp;id=urn:contentItem:6D2P-3TS1-DXJR-H43P-00000-00&amp;context=1519360" TargetMode="External" /><Relationship Id="rId327" Type="http://schemas.openxmlformats.org/officeDocument/2006/relationships/hyperlink" Target="https://advance.lexis.com/api/document?collection=news&amp;id=urn:contentItem:6D2P-3TS1-DXJR-H43P-00000-00&amp;context=1519360" TargetMode="External" /><Relationship Id="rId328" Type="http://schemas.openxmlformats.org/officeDocument/2006/relationships/hyperlink" Target="https://advance.lexis.com/api/document?collection=news&amp;id=urn:contentItem:6D2P-3TS1-DXJR-H43P-00000-00&amp;context=1519360" TargetMode="External" /><Relationship Id="rId329" Type="http://schemas.openxmlformats.org/officeDocument/2006/relationships/hyperlink" Target="https://advance.lexis.com/api/document?collection=news&amp;id=urn:contentItem:6D2P-3TS1-DXJR-H43P-00000-00&amp;context=1519360" TargetMode="External" /><Relationship Id="rId33" Type="http://schemas.openxmlformats.org/officeDocument/2006/relationships/hyperlink" Target="https://www.prensalibre.com/wp-content/themes/ux_prensalibre/client/build/images/iconos/time-clock.svg" TargetMode="External" /><Relationship Id="rId330" Type="http://schemas.openxmlformats.org/officeDocument/2006/relationships/header" Target="header76.xml" /><Relationship Id="rId331" Type="http://schemas.openxmlformats.org/officeDocument/2006/relationships/header" Target="header77.xml" /><Relationship Id="rId332" Type="http://schemas.openxmlformats.org/officeDocument/2006/relationships/footer" Target="footer76.xml" /><Relationship Id="rId333" Type="http://schemas.openxmlformats.org/officeDocument/2006/relationships/footer" Target="footer77.xml" /><Relationship Id="rId334" Type="http://schemas.openxmlformats.org/officeDocument/2006/relationships/header" Target="header78.xml" /><Relationship Id="rId335" Type="http://schemas.openxmlformats.org/officeDocument/2006/relationships/footer" Target="footer78.xml" /><Relationship Id="rId336" Type="http://schemas.openxmlformats.org/officeDocument/2006/relationships/hyperlink" Target="https://advance.lexis.com/api/document?collection=news&amp;id=urn:contentItem:6DB1-JJK1-JCDT-J3MM-00000-00&amp;context=1519360" TargetMode="External" /><Relationship Id="rId337" Type="http://schemas.openxmlformats.org/officeDocument/2006/relationships/hyperlink" Target="https://advance.lexis.com/api/document?collection=news&amp;id=urn:contentItem:6DB1-JJK1-JCDT-J3MM-00000-00&amp;context=1519360" TargetMode="External" /><Relationship Id="rId338" Type="http://schemas.openxmlformats.org/officeDocument/2006/relationships/hyperlink" Target="https://advance.lexis.com/api/document?collection=news&amp;id=urn:contentItem:6DB1-JJK1-JCDT-J3MM-00000-00&amp;context=1519360" TargetMode="External" /><Relationship Id="rId339" Type="http://schemas.openxmlformats.org/officeDocument/2006/relationships/hyperlink" Target="https://advance.lexis.com/api/document?collection=news&amp;id=urn:contentItem:6DB1-JJK1-JCDT-J3MM-00000-00&amp;context=1519360" TargetMode="External" /><Relationship Id="rId34" Type="http://schemas.openxmlformats.org/officeDocument/2006/relationships/hyperlink" Target="https://www.prensalibre.com/wp-content/themes/ux_prensalibre/client/build/images/iconos/facebook-share.svg" TargetMode="External" /><Relationship Id="rId340" Type="http://schemas.openxmlformats.org/officeDocument/2006/relationships/hyperlink" Target="https://advance.lexis.com/api/document?collection=news&amp;id=urn:contentItem:6DB1-JJK1-JCDT-J3MM-00000-00&amp;context=1519360" TargetMode="External" /><Relationship Id="rId341" Type="http://schemas.openxmlformats.org/officeDocument/2006/relationships/hyperlink" Target="https://montrealgazette.com/opinion/opinion-why-has-kamala-harris-written-montreal-out-of-her-story" TargetMode="External" /><Relationship Id="rId342" Type="http://schemas.openxmlformats.org/officeDocument/2006/relationships/hyperlink" Target="https://montrealgazette.com/opinion/opinion-why-has-kamala-harris-written-montreal-out-of-her-story" TargetMode="External" /><Relationship Id="rId343" Type="http://schemas.openxmlformats.org/officeDocument/2006/relationships/hyperlink" Target="https://montrealgazette.com/opinion/opinion-why-has-kamala-harris-written-montreal-out-of-her-story" TargetMode="External" /><Relationship Id="rId344" Type="http://schemas.openxmlformats.org/officeDocument/2006/relationships/hyperlink" Target="https://montrealgazette.com/opinion/opinion-why-has-kamala-harris-written-montreal-out-of-her-story" TargetMode="External" /><Relationship Id="rId345" Type="http://schemas.openxmlformats.org/officeDocument/2006/relationships/hyperlink" Target="https://montrealgazette.com/opinion/opinion-why-has-kamala-harris-written-montreal-out-of-her-story" TargetMode="External" /><Relationship Id="rId346" Type="http://schemas.openxmlformats.org/officeDocument/2006/relationships/hyperlink" Target="https://montrealgazette.com/opinion/opinion-why-has-kamala-harris-written-montreal-out-of-her-story" TargetMode="External" /><Relationship Id="rId347" Type="http://schemas.openxmlformats.org/officeDocument/2006/relationships/hyperlink" Target="https://montrealgazette.com/opinion/opinion-why-has-kamala-harris-written-montreal-out-of-her-story" TargetMode="External" /><Relationship Id="rId348" Type="http://schemas.openxmlformats.org/officeDocument/2006/relationships/hyperlink" Target="https://montrealgazette.com/opinion/opinion-why-has-kamala-harris-written-montreal-out-of-her-story" TargetMode="External" /><Relationship Id="rId349" Type="http://schemas.openxmlformats.org/officeDocument/2006/relationships/hyperlink" Target="https://montrealgazette.com/opinion/opinion-why-has-kamala-harris-written-montreal-out-of-her-story" TargetMode="External" /><Relationship Id="rId35" Type="http://schemas.openxmlformats.org/officeDocument/2006/relationships/hyperlink" Target="https://www.prensalibre.com/wp-content/themes/ux_prensalibre/client/build/images/iconos/x.svg" TargetMode="External" /><Relationship Id="rId350" Type="http://schemas.openxmlformats.org/officeDocument/2006/relationships/hyperlink" Target="https://montrealgazette.com/opinion/opinion-why-has-kamala-harris-written-montreal-out-of-her-story" TargetMode="External" /><Relationship Id="rId351" Type="http://schemas.openxmlformats.org/officeDocument/2006/relationships/hyperlink" Target="https://montrealgazette.com/news/what-weve-learnt-about-kamala-harris-secret-canadian-past-from-recent-reports/wcm/5fd7459f-92f2-4ae8-a68a-f39c4a2dab59" TargetMode="External" /><Relationship Id="rId352" Type="http://schemas.openxmlformats.org/officeDocument/2006/relationships/hyperlink" Target="https://montrealgazette.com/news/what-weve-learnt-about-kamala-harris-secret-canadian-past-from-recent-reports/wcm/5fd7459f-92f2-4ae8-a68a-f39c4a2dab59" TargetMode="External" /><Relationship Id="rId353" Type="http://schemas.openxmlformats.org/officeDocument/2006/relationships/hyperlink" Target="https://montrealgazette.com/news/what-weve-learnt-about-kamala-harris-secret-canadian-past-from-recent-reports/wcm/5fd7459f-92f2-4ae8-a68a-f39c4a2dab59" TargetMode="External" /><Relationship Id="rId354" Type="http://schemas.openxmlformats.org/officeDocument/2006/relationships/hyperlink" Target="https://montrealgazette.com/news/what-weve-learnt-about-kamala-harris-secret-canadian-past-from-recent-reports/wcm/5fd7459f-92f2-4ae8-a68a-f39c4a2dab59" TargetMode="External" /><Relationship Id="rId355" Type="http://schemas.openxmlformats.org/officeDocument/2006/relationships/hyperlink" Target="https://montrealgazette.com/news/what-weve-learnt-about-kamala-harris-secret-canadian-past-from-recent-reports/wcm/5fd7459f-92f2-4ae8-a68a-f39c4a2dab59" TargetMode="External" /><Relationship Id="rId356" Type="http://schemas.openxmlformats.org/officeDocument/2006/relationships/hyperlink" Target="https://montrealgazette.com/news/local-news/westmount-community-cheers-on-kamala-harris" TargetMode="External" /><Relationship Id="rId357" Type="http://schemas.openxmlformats.org/officeDocument/2006/relationships/hyperlink" Target="https://montrealgazette.com/news/local-news/westmount-community-cheers-on-kamala-harris" TargetMode="External" /><Relationship Id="rId358" Type="http://schemas.openxmlformats.org/officeDocument/2006/relationships/hyperlink" Target="https://montrealgazette.com/news/local-news/westmount-community-cheers-on-kamala-harris" TargetMode="External" /><Relationship Id="rId359" Type="http://schemas.openxmlformats.org/officeDocument/2006/relationships/hyperlink" Target="https://montrealgazette.com/news/local-news/westmount-community-cheers-on-kamala-harris" TargetMode="External" /><Relationship Id="rId36" Type="http://schemas.openxmlformats.org/officeDocument/2006/relationships/hyperlink" Target="https://www.prensalibre.com/wp-content/themes/ux_prensalibre/client/build/images/iconos/share-icon.svg" TargetMode="External" /><Relationship Id="rId360" Type="http://schemas.openxmlformats.org/officeDocument/2006/relationships/header" Target="header79.xml" /><Relationship Id="rId361" Type="http://schemas.openxmlformats.org/officeDocument/2006/relationships/header" Target="header80.xml" /><Relationship Id="rId362" Type="http://schemas.openxmlformats.org/officeDocument/2006/relationships/footer" Target="footer79.xml" /><Relationship Id="rId363" Type="http://schemas.openxmlformats.org/officeDocument/2006/relationships/footer" Target="footer80.xml" /><Relationship Id="rId364" Type="http://schemas.openxmlformats.org/officeDocument/2006/relationships/header" Target="header81.xml" /><Relationship Id="rId365" Type="http://schemas.openxmlformats.org/officeDocument/2006/relationships/footer" Target="footer81.xml" /><Relationship Id="rId366" Type="http://schemas.openxmlformats.org/officeDocument/2006/relationships/hyperlink" Target="https://advance.lexis.com/api/document?collection=news&amp;id=urn:contentItem:6CT5-3171-JCG7-8481-00000-00&amp;context=1519360" TargetMode="External" /><Relationship Id="rId367" Type="http://schemas.openxmlformats.org/officeDocument/2006/relationships/hyperlink" Target="https://advance.lexis.com/api/document?collection=news&amp;id=urn:contentItem:6CT5-3171-JCG7-8481-00000-00&amp;context=1519360" TargetMode="External" /><Relationship Id="rId368" Type="http://schemas.openxmlformats.org/officeDocument/2006/relationships/hyperlink" Target="https://advance.lexis.com/api/document?collection=news&amp;id=urn:contentItem:6CT5-3171-JCG7-8481-00000-00&amp;context=1519360" TargetMode="External" /><Relationship Id="rId369" Type="http://schemas.openxmlformats.org/officeDocument/2006/relationships/hyperlink" Target="https://advance.lexis.com/api/document?collection=news&amp;id=urn:contentItem:6CT5-3171-JCG7-8481-00000-00&amp;context=1519360" TargetMode="External" /><Relationship Id="rId37" Type="http://schemas.openxmlformats.org/officeDocument/2006/relationships/hyperlink" Target="https://www.prensalibre.com/wp-content/themes/ux_prensalibre/client/build/images/iconos/x-twitter.svg" TargetMode="External" /><Relationship Id="rId370" Type="http://schemas.openxmlformats.org/officeDocument/2006/relationships/hyperlink" Target="https://advance.lexis.com/api/document?collection=news&amp;id=urn:contentItem:6CT5-3171-JCG7-8481-00000-00&amp;context=1519360" TargetMode="External" /><Relationship Id="rId371" Type="http://schemas.openxmlformats.org/officeDocument/2006/relationships/header" Target="header82.xml" /><Relationship Id="rId372" Type="http://schemas.openxmlformats.org/officeDocument/2006/relationships/header" Target="header83.xml" /><Relationship Id="rId373" Type="http://schemas.openxmlformats.org/officeDocument/2006/relationships/footer" Target="footer82.xml" /><Relationship Id="rId374" Type="http://schemas.openxmlformats.org/officeDocument/2006/relationships/footer" Target="footer83.xml" /><Relationship Id="rId375" Type="http://schemas.openxmlformats.org/officeDocument/2006/relationships/header" Target="header84.xml" /><Relationship Id="rId376" Type="http://schemas.openxmlformats.org/officeDocument/2006/relationships/footer" Target="footer84.xml" /><Relationship Id="rId377" Type="http://schemas.openxmlformats.org/officeDocument/2006/relationships/hyperlink" Target="https://advance.lexis.com/api/document?collection=news&amp;id=urn:contentItem:6D3N-XW11-JCG7-80TK-00000-00&amp;context=1519360" TargetMode="External" /><Relationship Id="rId378" Type="http://schemas.openxmlformats.org/officeDocument/2006/relationships/hyperlink" Target="https://advance.lexis.com/api/document?collection=news&amp;id=urn:contentItem:6D3N-XW11-JCG7-80TK-00000-00&amp;context=1519360" TargetMode="External" /><Relationship Id="rId379" Type="http://schemas.openxmlformats.org/officeDocument/2006/relationships/hyperlink" Target="https://advance.lexis.com/api/document?collection=news&amp;id=urn:contentItem:6D3N-XW11-JCG7-80TK-00000-00&amp;context=1519360" TargetMode="External" /><Relationship Id="rId38" Type="http://schemas.openxmlformats.org/officeDocument/2006/relationships/hyperlink" Target="https://www.prensalibre.com/wp-content/themes/ux_prensalibre/client/build/images/iconos/linkedin-share.svg" TargetMode="External" /><Relationship Id="rId380" Type="http://schemas.openxmlformats.org/officeDocument/2006/relationships/hyperlink" Target="https://advance.lexis.com/api/document?collection=news&amp;id=urn:contentItem:6D3N-XW11-JCG7-80TK-00000-00&amp;context=1519360" TargetMode="External" /><Relationship Id="rId381" Type="http://schemas.openxmlformats.org/officeDocument/2006/relationships/header" Target="header85.xml" /><Relationship Id="rId382" Type="http://schemas.openxmlformats.org/officeDocument/2006/relationships/header" Target="header86.xml" /><Relationship Id="rId383" Type="http://schemas.openxmlformats.org/officeDocument/2006/relationships/footer" Target="footer85.xml" /><Relationship Id="rId384" Type="http://schemas.openxmlformats.org/officeDocument/2006/relationships/footer" Target="footer86.xml" /><Relationship Id="rId385" Type="http://schemas.openxmlformats.org/officeDocument/2006/relationships/header" Target="header87.xml" /><Relationship Id="rId386" Type="http://schemas.openxmlformats.org/officeDocument/2006/relationships/footer" Target="footer87.xml" /><Relationship Id="rId387" Type="http://schemas.openxmlformats.org/officeDocument/2006/relationships/hyperlink" Target="https://advance.lexis.com/api/document?collection=news&amp;id=urn:contentItem:6DB1-W1V1-DYWW-808V-00000-00&amp;context=1519360" TargetMode="External" /><Relationship Id="rId388" Type="http://schemas.openxmlformats.org/officeDocument/2006/relationships/hyperlink" Target="https://advance.lexis.com/api/document?collection=news&amp;id=urn:contentItem:6DB1-W1V1-DYWW-808V-00000-00&amp;context=1519360" TargetMode="External" /><Relationship Id="rId389" Type="http://schemas.openxmlformats.org/officeDocument/2006/relationships/hyperlink" Target="https://advance.lexis.com/api/document?collection=news&amp;id=urn:contentItem:6DB1-W1V1-DYWW-808V-00000-00&amp;context=1519360" TargetMode="External" /><Relationship Id="rId39" Type="http://schemas.openxmlformats.org/officeDocument/2006/relationships/hyperlink" Target="https://www.prensalibre.com/wp-content/themes/ux_prensalibre/client/build/images/iconos/whatsapp.svg" TargetMode="External" /><Relationship Id="rId390" Type="http://schemas.openxmlformats.org/officeDocument/2006/relationships/hyperlink" Target="https://advance.lexis.com/api/document?collection=news&amp;id=urn:contentItem:6DB1-W1V1-DYWW-808V-00000-00&amp;context=1519360" TargetMode="External" /><Relationship Id="rId391" Type="http://schemas.openxmlformats.org/officeDocument/2006/relationships/hyperlink" Target="https://advance.lexis.com/api/document?collection=news&amp;id=urn:contentItem:6DB1-W1V1-DYWW-808V-00000-00&amp;context=1519360" TargetMode="External" /><Relationship Id="rId392" Type="http://schemas.openxmlformats.org/officeDocument/2006/relationships/hyperlink" Target="https://montrealgazette.com/opinion/opinion-why-has-kamala-harris-written-montreal-out-of-her-story" TargetMode="External" /><Relationship Id="rId393" Type="http://schemas.openxmlformats.org/officeDocument/2006/relationships/hyperlink" Target="https://montrealgazette.com/opinion/opinion-why-has-kamala-harris-written-montreal-out-of-her-story" TargetMode="External" /><Relationship Id="rId394" Type="http://schemas.openxmlformats.org/officeDocument/2006/relationships/hyperlink" Target="https://montrealgazette.com/opinion/opinion-why-has-kamala-harris-written-montreal-out-of-her-story" TargetMode="External" /><Relationship Id="rId395" Type="http://schemas.openxmlformats.org/officeDocument/2006/relationships/hyperlink" Target="https://montrealgazette.com/opinion/opinion-why-has-kamala-harris-written-montreal-out-of-her-story" TargetMode="External" /><Relationship Id="rId396" Type="http://schemas.openxmlformats.org/officeDocument/2006/relationships/hyperlink" Target="https://montrealgazette.com/opinion/opinion-why-has-kamala-harris-written-montreal-out-of-her-story" TargetMode="External" /><Relationship Id="rId397" Type="http://schemas.openxmlformats.org/officeDocument/2006/relationships/hyperlink" Target="https://montrealgazette.com/opinion/opinion-why-has-kamala-harris-written-montreal-out-of-her-story" TargetMode="External" /><Relationship Id="rId398" Type="http://schemas.openxmlformats.org/officeDocument/2006/relationships/hyperlink" Target="https://montrealgazette.com/opinion/opinion-why-has-kamala-harris-written-montreal-out-of-her-story" TargetMode="External" /><Relationship Id="rId399" Type="http://schemas.openxmlformats.org/officeDocument/2006/relationships/hyperlink" Target="https://montrealgazette.com/opinion/opinion-why-has-kamala-harris-written-montreal-out-of-her-story" TargetMode="External" /><Relationship Id="rId4" Type="http://schemas.openxmlformats.org/officeDocument/2006/relationships/image" Target="media/image1.png" /><Relationship Id="rId40" Type="http://schemas.openxmlformats.org/officeDocument/2006/relationships/hyperlink" Target="https://www.prensalibre.com/wp-content/themes/ux_prensalibre/client/build/images/iconos/enlace.svg" TargetMode="External" /><Relationship Id="rId400" Type="http://schemas.openxmlformats.org/officeDocument/2006/relationships/hyperlink" Target="https://montrealgazette.com/opinion/opinion-why-has-kamala-harris-written-montreal-out-of-her-story" TargetMode="External" /><Relationship Id="rId401" Type="http://schemas.openxmlformats.org/officeDocument/2006/relationships/hyperlink" Target="https://montrealgazette.com/opinion/opinion-why-has-kamala-harris-written-montreal-out-of-her-story" TargetMode="External" /><Relationship Id="rId402" Type="http://schemas.openxmlformats.org/officeDocument/2006/relationships/hyperlink" Target="https://montrealgazette.com/news/what-weve-learnt-about-kamala-harris-secret-canadian-past-from-recent-reports/wcm/5fd7459f-92f2-4ae8-a68a-f39c4a2dab59" TargetMode="External" /><Relationship Id="rId403" Type="http://schemas.openxmlformats.org/officeDocument/2006/relationships/hyperlink" Target="https://montrealgazette.com/news/what-weve-learnt-about-kamala-harris-secret-canadian-past-from-recent-reports/wcm/5fd7459f-92f2-4ae8-a68a-f39c4a2dab59" TargetMode="External" /><Relationship Id="rId404" Type="http://schemas.openxmlformats.org/officeDocument/2006/relationships/hyperlink" Target="https://montrealgazette.com/news/what-weve-learnt-about-kamala-harris-secret-canadian-past-from-recent-reports/wcm/5fd7459f-92f2-4ae8-a68a-f39c4a2dab59" TargetMode="External" /><Relationship Id="rId405" Type="http://schemas.openxmlformats.org/officeDocument/2006/relationships/hyperlink" Target="https://montrealgazette.com/news/what-weve-learnt-about-kamala-harris-secret-canadian-past-from-recent-reports/wcm/5fd7459f-92f2-4ae8-a68a-f39c4a2dab59" TargetMode="External" /><Relationship Id="rId406" Type="http://schemas.openxmlformats.org/officeDocument/2006/relationships/hyperlink" Target="https://montrealgazette.com/news/what-weve-learnt-about-kamala-harris-secret-canadian-past-from-recent-reports/wcm/5fd7459f-92f2-4ae8-a68a-f39c4a2dab59" TargetMode="External" /><Relationship Id="rId407" Type="http://schemas.openxmlformats.org/officeDocument/2006/relationships/hyperlink" Target="https://montrealgazette.com/news/local-news/westmount-community-cheers-on-kamala-harris" TargetMode="External" /><Relationship Id="rId408" Type="http://schemas.openxmlformats.org/officeDocument/2006/relationships/hyperlink" Target="https://montrealgazette.com/news/local-news/westmount-community-cheers-on-kamala-harris" TargetMode="External" /><Relationship Id="rId409" Type="http://schemas.openxmlformats.org/officeDocument/2006/relationships/hyperlink" Target="https://montrealgazette.com/news/local-news/westmount-community-cheers-on-kamala-harris" TargetMode="External" /><Relationship Id="rId41" Type="http://schemas.openxmlformats.org/officeDocument/2006/relationships/hyperlink" Target="https://www.prensalibre.com/wp-content/themes/ux_prensalibre/client/build/images/iconos/guardar-fav.svg" TargetMode="External" /><Relationship Id="rId410" Type="http://schemas.openxmlformats.org/officeDocument/2006/relationships/hyperlink" Target="https://montrealgazette.com/news/local-news/westmount-community-cheers-on-kamala-harris" TargetMode="External" /><Relationship Id="rId411" Type="http://schemas.openxmlformats.org/officeDocument/2006/relationships/header" Target="header88.xml" /><Relationship Id="rId412" Type="http://schemas.openxmlformats.org/officeDocument/2006/relationships/header" Target="header89.xml" /><Relationship Id="rId413" Type="http://schemas.openxmlformats.org/officeDocument/2006/relationships/footer" Target="footer88.xml" /><Relationship Id="rId414" Type="http://schemas.openxmlformats.org/officeDocument/2006/relationships/footer" Target="footer89.xml" /><Relationship Id="rId415" Type="http://schemas.openxmlformats.org/officeDocument/2006/relationships/header" Target="header90.xml" /><Relationship Id="rId416" Type="http://schemas.openxmlformats.org/officeDocument/2006/relationships/footer" Target="footer90.xml" /><Relationship Id="rId417" Type="http://schemas.openxmlformats.org/officeDocument/2006/relationships/hyperlink" Target="https://advance.lexis.com/api/document?collection=news&amp;id=urn:contentItem:6DC0-23X1-DYWW-83X5-00000-00&amp;context=1519360" TargetMode="External" /><Relationship Id="rId418" Type="http://schemas.openxmlformats.org/officeDocument/2006/relationships/hyperlink" Target="https://advance.lexis.com/api/document?collection=news&amp;id=urn:contentItem:6DC0-23X1-DYWW-83X5-00000-00&amp;context=1519360" TargetMode="External" /><Relationship Id="rId419" Type="http://schemas.openxmlformats.org/officeDocument/2006/relationships/hyperlink" Target="https://advance.lexis.com/api/document?collection=news&amp;id=urn:contentItem:6DC0-23X1-DYWW-83X5-00000-00&amp;context=1519360" TargetMode="External" /><Relationship Id="rId42" Type="http://schemas.openxmlformats.org/officeDocument/2006/relationships/hyperlink" Target="https://www.prensalibre.com/wp-content/uploads/2024/07/Kamala-Harris-00.jpg?quality=52" TargetMode="External" /><Relationship Id="rId420" Type="http://schemas.openxmlformats.org/officeDocument/2006/relationships/hyperlink" Target="https://advance.lexis.com/api/document?collection=news&amp;id=urn:contentItem:6DC0-23X1-DYWW-83X5-00000-00&amp;context=1519360" TargetMode="External" /><Relationship Id="rId421" Type="http://schemas.openxmlformats.org/officeDocument/2006/relationships/hyperlink" Target="https://advance.lexis.com/api/document?collection=news&amp;id=urn:contentItem:6DC0-23X1-DYWW-83X5-00000-00&amp;context=1519360" TargetMode="External" /><Relationship Id="rId422" Type="http://schemas.openxmlformats.org/officeDocument/2006/relationships/hyperlink" Target="https://thedig.howard.edu/featured-people/kamala-harris" TargetMode="External" /><Relationship Id="rId423" Type="http://schemas.openxmlformats.org/officeDocument/2006/relationships/hyperlink" Target="https://thedig.howard.edu/featured-people/kamala-harris" TargetMode="External" /><Relationship Id="rId424" Type="http://schemas.openxmlformats.org/officeDocument/2006/relationships/hyperlink" Target="https://thedig.howard.edu/featured-people/kamala-harris" TargetMode="External" /><Relationship Id="rId425" Type="http://schemas.openxmlformats.org/officeDocument/2006/relationships/hyperlink" Target="https://thedig.howard.edu/featured-people/kamala-harris" TargetMode="External" /><Relationship Id="rId426" Type="http://schemas.openxmlformats.org/officeDocument/2006/relationships/hyperlink" Target="https://abcnews.go.com/Politics/harris-speak-tearful-supporters-leave-watch-party/story?id=115550498" TargetMode="External" /><Relationship Id="rId427" Type="http://schemas.openxmlformats.org/officeDocument/2006/relationships/hyperlink" Target="https://abcnews.go.com/Politics/harris-speak-tearful-supporters-leave-watch-party/story?id=115550498" TargetMode="External" /><Relationship Id="rId428" Type="http://schemas.openxmlformats.org/officeDocument/2006/relationships/hyperlink" Target="https://abcnews.go.com/Politics/harris-speak-tearful-supporters-leave-watch-party/story?id=115550498" TargetMode="External" /><Relationship Id="rId429" Type="http://schemas.openxmlformats.org/officeDocument/2006/relationships/hyperlink" Target="https://www.youtube.com/watch?v=zZVO0mQFg9s" TargetMode="External" /><Relationship Id="rId43" Type="http://schemas.openxmlformats.org/officeDocument/2006/relationships/hyperlink" Target="https://www.prensalibre.com/wp-content/uploads/2024/07/Kamala-Harris-00.jpg?quality=52" TargetMode="External" /><Relationship Id="rId430" Type="http://schemas.openxmlformats.org/officeDocument/2006/relationships/hyperlink" Target="https://www.usatoday.com/story/news/politics/elections/2024/11/06/concession-speech-explained-losing-candidate/76085796007/" TargetMode="External" /><Relationship Id="rId431" Type="http://schemas.openxmlformats.org/officeDocument/2006/relationships/hyperlink" Target="https://nationalpost.com/news/world/2024-us-election-donald-trump-kamala-harris" TargetMode="External" /><Relationship Id="rId432" Type="http://schemas.openxmlformats.org/officeDocument/2006/relationships/hyperlink" Target="https://nationalpost.com/news/world/2024-us-election-donald-trump-kamala-harris" TargetMode="External" /><Relationship Id="rId433" Type="http://schemas.openxmlformats.org/officeDocument/2006/relationships/hyperlink" Target="https://nationalpost.com/news/world/2024-us-election-donald-trump-kamala-harris" TargetMode="External" /><Relationship Id="rId434" Type="http://schemas.openxmlformats.org/officeDocument/2006/relationships/hyperlink" Target="https://nationalpost.com/news/world/2024-us-election-donald-trump-kamala-harris" TargetMode="External" /><Relationship Id="rId435" Type="http://schemas.openxmlformats.org/officeDocument/2006/relationships/hyperlink" Target="https://nationalpost.com/news/canada/americans-polls-us-election-trump-harris-canada" TargetMode="External" /><Relationship Id="rId436" Type="http://schemas.openxmlformats.org/officeDocument/2006/relationships/hyperlink" Target="https://nationalpost.com/news/canada/americans-polls-us-election-trump-harris-canada" TargetMode="External" /><Relationship Id="rId437" Type="http://schemas.openxmlformats.org/officeDocument/2006/relationships/hyperlink" Target="https://nationalpost.com/news/canada/americans-polls-us-election-trump-harris-canada" TargetMode="External" /><Relationship Id="rId438" Type="http://schemas.openxmlformats.org/officeDocument/2006/relationships/hyperlink" Target="https://nationalpost.com/news/kamala-harris-concession-speech" TargetMode="External" /><Relationship Id="rId439" Type="http://schemas.openxmlformats.org/officeDocument/2006/relationships/hyperlink" Target="https://nationalpost.com/news/kamala-harris-concession-speech" TargetMode="External" /><Relationship Id="rId44" Type="http://schemas.openxmlformats.org/officeDocument/2006/relationships/hyperlink" Target="https://www.prensalibre.com/wp-content/uploads/2024/07/Kamala-Harris-00.jpg?quality=52" TargetMode="External" /><Relationship Id="rId440" Type="http://schemas.openxmlformats.org/officeDocument/2006/relationships/hyperlink" Target="https://nationalpost.com/news/kamala-harris-concession-speech" TargetMode="External" /><Relationship Id="rId441" Type="http://schemas.openxmlformats.org/officeDocument/2006/relationships/hyperlink" Target="https://nationalpost.com/news/kamala-harris-concession-speech" TargetMode="External" /><Relationship Id="rId442" Type="http://schemas.openxmlformats.org/officeDocument/2006/relationships/hyperlink" Target="https://nationalpost.com/news/kamala-harris-concession-speech" TargetMode="External" /><Relationship Id="rId443" Type="http://schemas.openxmlformats.org/officeDocument/2006/relationships/header" Target="header91.xml" /><Relationship Id="rId444" Type="http://schemas.openxmlformats.org/officeDocument/2006/relationships/header" Target="header92.xml" /><Relationship Id="rId445" Type="http://schemas.openxmlformats.org/officeDocument/2006/relationships/footer" Target="footer91.xml" /><Relationship Id="rId446" Type="http://schemas.openxmlformats.org/officeDocument/2006/relationships/footer" Target="footer92.xml" /><Relationship Id="rId447" Type="http://schemas.openxmlformats.org/officeDocument/2006/relationships/header" Target="header93.xml" /><Relationship Id="rId448" Type="http://schemas.openxmlformats.org/officeDocument/2006/relationships/footer" Target="footer93.xml" /><Relationship Id="rId449" Type="http://schemas.openxmlformats.org/officeDocument/2006/relationships/hyperlink" Target="https://advance.lexis.com/api/document?collection=news&amp;id=urn:contentItem:6DB9-NFV1-JCG7-8372-00000-00&amp;context=1519360" TargetMode="External" /><Relationship Id="rId45" Type="http://schemas.openxmlformats.org/officeDocument/2006/relationships/hyperlink" Target="https://www.prensalibre.com/wp-content/uploads/2024/07/Kamala-Harris-00.jpg?quality=52" TargetMode="External" /><Relationship Id="rId450" Type="http://schemas.openxmlformats.org/officeDocument/2006/relationships/hyperlink" Target="https://advance.lexis.com/api/document?collection=news&amp;id=urn:contentItem:6DB9-NFV1-JCG7-8372-00000-00&amp;context=1519360" TargetMode="External" /><Relationship Id="rId451" Type="http://schemas.openxmlformats.org/officeDocument/2006/relationships/hyperlink" Target="https://advance.lexis.com/api/document?collection=news&amp;id=urn:contentItem:6DB9-NFV1-JCG7-8372-00000-00&amp;context=1519360" TargetMode="External" /><Relationship Id="rId452" Type="http://schemas.openxmlformats.org/officeDocument/2006/relationships/hyperlink" Target="https://advance.lexis.com/api/document?collection=news&amp;id=urn:contentItem:6DB9-NFV1-JCG7-8372-00000-00&amp;context=1519360" TargetMode="External" /><Relationship Id="rId453" Type="http://schemas.openxmlformats.org/officeDocument/2006/relationships/header" Target="header94.xml" /><Relationship Id="rId454" Type="http://schemas.openxmlformats.org/officeDocument/2006/relationships/header" Target="header95.xml" /><Relationship Id="rId455" Type="http://schemas.openxmlformats.org/officeDocument/2006/relationships/footer" Target="footer94.xml" /><Relationship Id="rId456" Type="http://schemas.openxmlformats.org/officeDocument/2006/relationships/footer" Target="footer95.xml" /><Relationship Id="rId457" Type="http://schemas.openxmlformats.org/officeDocument/2006/relationships/header" Target="header96.xml" /><Relationship Id="rId458" Type="http://schemas.openxmlformats.org/officeDocument/2006/relationships/footer" Target="footer96.xml" /><Relationship Id="rId459" Type="http://schemas.openxmlformats.org/officeDocument/2006/relationships/hyperlink" Target="https://advance.lexis.com/api/document?collection=news&amp;id=urn:contentItem:6DH8-M071-DYWW-82WJ-00000-00&amp;context=1519360" TargetMode="External" /><Relationship Id="rId46" Type="http://schemas.openxmlformats.org/officeDocument/2006/relationships/hyperlink" Target="https://www.prensalibre.com/wp-content/uploads/2024/07/Kamala-Harris-00.jpg?quality=52" TargetMode="External" /><Relationship Id="rId460" Type="http://schemas.openxmlformats.org/officeDocument/2006/relationships/hyperlink" Target="https://advance.lexis.com/api/document?collection=news&amp;id=urn:contentItem:6DH8-M071-DYWW-82WJ-00000-00&amp;context=1519360" TargetMode="External" /><Relationship Id="rId461" Type="http://schemas.openxmlformats.org/officeDocument/2006/relationships/hyperlink" Target="https://advance.lexis.com/api/document?collection=news&amp;id=urn:contentItem:6DH8-M071-DYWW-82WJ-00000-00&amp;context=1519360" TargetMode="External" /><Relationship Id="rId462" Type="http://schemas.openxmlformats.org/officeDocument/2006/relationships/hyperlink" Target="https://advance.lexis.com/api/document?collection=news&amp;id=urn:contentItem:6DH8-M071-DYWW-82WJ-00000-00&amp;context=1519360" TargetMode="External" /><Relationship Id="rId463" Type="http://schemas.openxmlformats.org/officeDocument/2006/relationships/hyperlink" Target="https://torontosun.com/news/world/donald-trump-wins-election" TargetMode="External" /><Relationship Id="rId464" Type="http://schemas.openxmlformats.org/officeDocument/2006/relationships/hyperlink" Target="https://www.politico.com/news/2024/11/25/kamala-harris-advisers-options-open-00191393" TargetMode="External" /><Relationship Id="rId465" Type="http://schemas.openxmlformats.org/officeDocument/2006/relationships/hyperlink" Target="https://www.politico.com/news/2024/11/25/kamala-harris-advisers-options-open-00191393" TargetMode="External" /><Relationship Id="rId466" Type="http://schemas.openxmlformats.org/officeDocument/2006/relationships/hyperlink" Target="https://www.politico.com/news/2024/11/25/kamala-harris-advisers-options-open-00191393" TargetMode="External" /><Relationship Id="rId467" Type="http://schemas.openxmlformats.org/officeDocument/2006/relationships/hyperlink" Target="https://www.politico.com/news/2024/11/25/kamala-harris-advisers-options-open-00191393" TargetMode="External" /><Relationship Id="rId468" Type="http://schemas.openxmlformats.org/officeDocument/2006/relationships/hyperlink" Target="https://www.politico.com/news/2024/11/25/kamala-harris-advisers-options-open-00191393" TargetMode="External" /><Relationship Id="rId469" Type="http://schemas.openxmlformats.org/officeDocument/2006/relationships/hyperlink" Target="https://nypost.com/2024/11/25/us-news/kamala-harris-instructs-allies-to-keep-options-on-table-for-possible-comeback-bid-report/" TargetMode="External" /><Relationship Id="rId47" Type="http://schemas.openxmlformats.org/officeDocument/2006/relationships/hyperlink" Target="https://www.prensalibre.com/wp-content/uploads/2024/07/AFP_364F6CE.jpg?quality=52&amp;w=150&amp;h=150&amp;crop=1" TargetMode="External" /><Relationship Id="rId470" Type="http://schemas.openxmlformats.org/officeDocument/2006/relationships/hyperlink" Target="https://nypost.com/2024/11/25/us-news/kamala-harris-instructs-allies-to-keep-options-on-table-for-possible-comeback-bid-report/" TargetMode="External" /><Relationship Id="rId471" Type="http://schemas.openxmlformats.org/officeDocument/2006/relationships/hyperlink" Target="https://nypost.com/2024/11/25/us-news/kamala-harris-instructs-allies-to-keep-options-on-table-for-possible-comeback-bid-report/" TargetMode="External" /><Relationship Id="rId472" Type="http://schemas.openxmlformats.org/officeDocument/2006/relationships/hyperlink" Target="https://nypost.com/2024/11/25/us-news/kamala-harris-instructs-allies-to-keep-options-on-table-for-possible-comeback-bid-report/" TargetMode="External" /><Relationship Id="rId473" Type="http://schemas.openxmlformats.org/officeDocument/2006/relationships/hyperlink" Target="https://nypost.com/2024/11/25/us-news/kamala-harris-instructs-allies-to-keep-options-on-table-for-possible-comeback-bid-report/" TargetMode="External" /><Relationship Id="rId474" Type="http://schemas.openxmlformats.org/officeDocument/2006/relationships/hyperlink" Target="https://torontosun.com/opinion/columnists/kinsella-reasons-why-kamala-harris-lost-and-donald-trump-won" TargetMode="External" /><Relationship Id="rId475" Type="http://schemas.openxmlformats.org/officeDocument/2006/relationships/hyperlink" Target="https://torontosun.com/opinion/columnists/kinsella-reasons-why-kamala-harris-lost-and-donald-trump-won" TargetMode="External" /><Relationship Id="rId476" Type="http://schemas.openxmlformats.org/officeDocument/2006/relationships/hyperlink" Target="https://torontosun.com/opinion/columnists/kinsella-reasons-why-kamala-harris-lost-and-donald-trump-won" TargetMode="External" /><Relationship Id="rId477" Type="http://schemas.openxmlformats.org/officeDocument/2006/relationships/hyperlink" Target="https://torontosun.com/opinion/columnists/kinsella-reasons-why-kamala-harris-lost-and-donald-trump-won" TargetMode="External" /><Relationship Id="rId478" Type="http://schemas.openxmlformats.org/officeDocument/2006/relationships/hyperlink" Target="https://torontosun.com/opinion/columnists/kinsella-reasons-why-kamala-harris-lost-and-donald-trump-won" TargetMode="External" /><Relationship Id="rId479" Type="http://schemas.openxmlformats.org/officeDocument/2006/relationships/hyperlink" Target="https://torontosun.com/news/world/democrats-hoped-harris-would-rescue-them-on-wednesday-she-called-trump-to-concede" TargetMode="External" /><Relationship Id="rId48" Type="http://schemas.openxmlformats.org/officeDocument/2006/relationships/hyperlink" Target="https://www.prensalibre.com/wp-content/themes/ux_prensalibre/client/build/images/iconos/chevron-right-black.svg" TargetMode="External" /><Relationship Id="rId480" Type="http://schemas.openxmlformats.org/officeDocument/2006/relationships/hyperlink" Target="https://torontosun.com/news/world/democrats-hoped-harris-would-rescue-them-on-wednesday-she-called-trump-to-concede" TargetMode="External" /><Relationship Id="rId481" Type="http://schemas.openxmlformats.org/officeDocument/2006/relationships/hyperlink" Target="https://torontosun.com/news/world/democrats-hoped-harris-would-rescue-them-on-wednesday-she-called-trump-to-concede" TargetMode="External" /><Relationship Id="rId482" Type="http://schemas.openxmlformats.org/officeDocument/2006/relationships/hyperlink" Target="https://torontosun.com/news/world/harris-appears-on-saturday-night-live-as-mirror-image-of-maya-rudolph-with-election-looming" TargetMode="External" /><Relationship Id="rId483" Type="http://schemas.openxmlformats.org/officeDocument/2006/relationships/hyperlink" Target="https://torontosun.com/news/world/harris-appears-on-saturday-night-live-as-mirror-image-of-maya-rudolph-with-election-looming" TargetMode="External" /><Relationship Id="rId484" Type="http://schemas.openxmlformats.org/officeDocument/2006/relationships/hyperlink" Target="https://torontosun.com/news/world/harris-appears-on-saturday-night-live-as-mirror-image-of-maya-rudolph-with-election-looming" TargetMode="External" /><Relationship Id="rId485" Type="http://schemas.openxmlformats.org/officeDocument/2006/relationships/hyperlink" Target="https://torontosun.com/news/world/kamala-harris-keeping-options-open-for-possible-political-comeback" TargetMode="External" /><Relationship Id="rId486" Type="http://schemas.openxmlformats.org/officeDocument/2006/relationships/hyperlink" Target="https://torontosun.com/news/world/kamala-harris-keeping-options-open-for-possible-political-comeback" TargetMode="External" /><Relationship Id="rId487" Type="http://schemas.openxmlformats.org/officeDocument/2006/relationships/hyperlink" Target="https://torontosun.com/news/world/kamala-harris-keeping-options-open-for-possible-political-comeback" TargetMode="External" /><Relationship Id="rId488" Type="http://schemas.openxmlformats.org/officeDocument/2006/relationships/hyperlink" Target="https://torontosun.com/news/world/kamala-harris-keeping-options-open-for-possible-political-comeback" TargetMode="External" /><Relationship Id="rId489" Type="http://schemas.openxmlformats.org/officeDocument/2006/relationships/hyperlink" Target="https://torontosun.com/news/world/kamala-harris-keeping-options-open-for-possible-political-comeback" TargetMode="External" /><Relationship Id="rId49" Type="http://schemas.openxmlformats.org/officeDocument/2006/relationships/hyperlink" Target="https://www.prensalibre.com/wp-content/uploads/2024/07/FILES-US-POLITICS-VOTE-BIDEN-HARRIS_86462179.jpg?quality=52&amp;w=150&amp;h=150&amp;crop=1" TargetMode="External" /><Relationship Id="rId490" Type="http://schemas.openxmlformats.org/officeDocument/2006/relationships/header" Target="header97.xml" /><Relationship Id="rId491" Type="http://schemas.openxmlformats.org/officeDocument/2006/relationships/header" Target="header98.xml" /><Relationship Id="rId492" Type="http://schemas.openxmlformats.org/officeDocument/2006/relationships/footer" Target="footer97.xml" /><Relationship Id="rId493" Type="http://schemas.openxmlformats.org/officeDocument/2006/relationships/footer" Target="footer98.xml" /><Relationship Id="rId494" Type="http://schemas.openxmlformats.org/officeDocument/2006/relationships/header" Target="header99.xml" /><Relationship Id="rId495" Type="http://schemas.openxmlformats.org/officeDocument/2006/relationships/footer" Target="footer99.xml" /><Relationship Id="rId496" Type="http://schemas.openxmlformats.org/officeDocument/2006/relationships/hyperlink" Target="https://advance.lexis.com/api/document?collection=news&amp;id=urn:contentItem:6D38-04W1-JCG7-8390-00000-00&amp;context=1519360" TargetMode="External" /><Relationship Id="rId497" Type="http://schemas.openxmlformats.org/officeDocument/2006/relationships/hyperlink" Target="https://advance.lexis.com/api/document?collection=news&amp;id=urn:contentItem:6D38-04W1-JCG7-8390-00000-00&amp;context=1519360" TargetMode="External" /><Relationship Id="rId498" Type="http://schemas.openxmlformats.org/officeDocument/2006/relationships/hyperlink" Target="https://advance.lexis.com/api/document?collection=news&amp;id=urn:contentItem:6D38-04W1-JCG7-8390-00000-00&amp;context=1519360" TargetMode="External" /><Relationship Id="rId499" Type="http://schemas.openxmlformats.org/officeDocument/2006/relationships/hyperlink" Target="https://advance.lexis.com/api/document?collection=news&amp;id=urn:contentItem:6D38-04W1-JCG7-8390-00000-00&amp;context=1519360" TargetMode="External" /><Relationship Id="rId5" Type="http://schemas.openxmlformats.org/officeDocument/2006/relationships/header" Target="header1.xml" /><Relationship Id="rId50" Type="http://schemas.openxmlformats.org/officeDocument/2006/relationships/hyperlink" Target="https://www.prensalibre.com/wp-content/uploads/2024/07/FILES-US-POLITICS-VOTE-BIDEN-HARRIS_86462179.jpg?quality=52&amp;w=150&amp;h=150&amp;crop=1" TargetMode="External" /><Relationship Id="rId500" Type="http://schemas.openxmlformats.org/officeDocument/2006/relationships/hyperlink" Target="https://advance.lexis.com/api/document?collection=news&amp;id=urn:contentItem:6D38-04W1-JCG7-8390-00000-00&amp;context=1519360" TargetMode="External" /><Relationship Id="rId501" Type="http://schemas.openxmlformats.org/officeDocument/2006/relationships/header" Target="header100.xml" /><Relationship Id="rId502" Type="http://schemas.openxmlformats.org/officeDocument/2006/relationships/header" Target="header101.xml" /><Relationship Id="rId503" Type="http://schemas.openxmlformats.org/officeDocument/2006/relationships/footer" Target="footer100.xml" /><Relationship Id="rId504" Type="http://schemas.openxmlformats.org/officeDocument/2006/relationships/footer" Target="footer101.xml" /><Relationship Id="rId505" Type="http://schemas.openxmlformats.org/officeDocument/2006/relationships/header" Target="header102.xml" /><Relationship Id="rId506" Type="http://schemas.openxmlformats.org/officeDocument/2006/relationships/footer" Target="footer102.xml" /><Relationship Id="rId507" Type="http://schemas.openxmlformats.org/officeDocument/2006/relationships/hyperlink" Target="https://advance.lexis.com/api/document?collection=news&amp;id=urn:contentItem:6CJ4-1T81-JCG7-84VB-00000-00&amp;context=1519360" TargetMode="External" /><Relationship Id="rId508" Type="http://schemas.openxmlformats.org/officeDocument/2006/relationships/hyperlink" Target="https://advance.lexis.com/api/document?collection=news&amp;id=urn:contentItem:6CJ4-1T81-JCG7-84VB-00000-00&amp;context=1519360" TargetMode="External" /><Relationship Id="rId509" Type="http://schemas.openxmlformats.org/officeDocument/2006/relationships/hyperlink" Target="https://advance.lexis.com/api/document?collection=news&amp;id=urn:contentItem:6CJ4-1T81-JCG7-84VB-00000-00&amp;context=1519360" TargetMode="External" /><Relationship Id="rId51" Type="http://schemas.openxmlformats.org/officeDocument/2006/relationships/hyperlink" Target="https://www.prensalibre.com/wp-content/uploads/2024/07/FILES-US-POLITICS-VOTE-BIDEN-HARRIS_86462179.jpg?quality=52&amp;w=150&amp;h=150&amp;crop=1" TargetMode="External" /><Relationship Id="rId510" Type="http://schemas.openxmlformats.org/officeDocument/2006/relationships/hyperlink" Target="https://advance.lexis.com/api/document?collection=news&amp;id=urn:contentItem:6CJ4-1T81-JCG7-84VB-00000-00&amp;context=1519360" TargetMode="External" /><Relationship Id="rId511" Type="http://schemas.openxmlformats.org/officeDocument/2006/relationships/hyperlink" Target="https://advance.lexis.com/api/document?collection=news&amp;id=urn:contentItem:6CJ4-1T81-JCG7-84VB-00000-00&amp;context=1519360" TargetMode="External" /><Relationship Id="rId512" Type="http://schemas.openxmlformats.org/officeDocument/2006/relationships/header" Target="header103.xml" /><Relationship Id="rId513" Type="http://schemas.openxmlformats.org/officeDocument/2006/relationships/header" Target="header104.xml" /><Relationship Id="rId514" Type="http://schemas.openxmlformats.org/officeDocument/2006/relationships/footer" Target="footer103.xml" /><Relationship Id="rId515" Type="http://schemas.openxmlformats.org/officeDocument/2006/relationships/footer" Target="footer104.xml" /><Relationship Id="rId516" Type="http://schemas.openxmlformats.org/officeDocument/2006/relationships/header" Target="header105.xml" /><Relationship Id="rId517" Type="http://schemas.openxmlformats.org/officeDocument/2006/relationships/footer" Target="footer105.xml" /><Relationship Id="rId518" Type="http://schemas.openxmlformats.org/officeDocument/2006/relationships/hyperlink" Target="https://advance.lexis.com/api/document?collection=news&amp;id=urn:contentItem:6D7X-DG11-JDKC-R2MX-00000-00&amp;context=1519360" TargetMode="External" /><Relationship Id="rId519" Type="http://schemas.openxmlformats.org/officeDocument/2006/relationships/hyperlink" Target="https://advance.lexis.com/api/document?collection=news&amp;id=urn:contentItem:6D7X-DG11-JDKC-R2MX-00000-00&amp;context=1519360" TargetMode="External" /><Relationship Id="rId52" Type="http://schemas.openxmlformats.org/officeDocument/2006/relationships/hyperlink" Target="https://www.prensalibre.com/wp-content/uploads/2024/07/FILES-US-POLITICS-VOTE-BIDEN-HARRIS_86462179.jpg?quality=52&amp;w=150&amp;h=150&amp;crop=1" TargetMode="External" /><Relationship Id="rId520" Type="http://schemas.openxmlformats.org/officeDocument/2006/relationships/hyperlink" Target="https://advance.lexis.com/api/document?collection=news&amp;id=urn:contentItem:6D7X-DG11-JDKC-R2MX-00000-00&amp;context=1519360" TargetMode="External" /><Relationship Id="rId521" Type="http://schemas.openxmlformats.org/officeDocument/2006/relationships/hyperlink" Target="https://advance.lexis.com/api/document?collection=news&amp;id=urn:contentItem:6D7X-DG11-JDKC-R2MX-00000-00&amp;context=1519360" TargetMode="External" /><Relationship Id="rId522" Type="http://schemas.openxmlformats.org/officeDocument/2006/relationships/hyperlink" Target="mailto:contentservices@htdigital.in" TargetMode="External" /><Relationship Id="rId523" Type="http://schemas.openxmlformats.org/officeDocument/2006/relationships/header" Target="header106.xml" /><Relationship Id="rId524" Type="http://schemas.openxmlformats.org/officeDocument/2006/relationships/header" Target="header107.xml" /><Relationship Id="rId525" Type="http://schemas.openxmlformats.org/officeDocument/2006/relationships/footer" Target="footer106.xml" /><Relationship Id="rId526" Type="http://schemas.openxmlformats.org/officeDocument/2006/relationships/footer" Target="footer107.xml" /><Relationship Id="rId527" Type="http://schemas.openxmlformats.org/officeDocument/2006/relationships/header" Target="header108.xml" /><Relationship Id="rId528" Type="http://schemas.openxmlformats.org/officeDocument/2006/relationships/footer" Target="footer108.xml" /><Relationship Id="rId529" Type="http://schemas.openxmlformats.org/officeDocument/2006/relationships/hyperlink" Target="https://advance.lexis.com/api/document?collection=news&amp;id=urn:contentItem:6D6V-X391-DXJR-H1KC-00000-00&amp;context=1519360" TargetMode="External" /><Relationship Id="rId53" Type="http://schemas.openxmlformats.org/officeDocument/2006/relationships/hyperlink" Target="https://www.prensalibre.com/wp-content/uploads/2024/07/FILES-US-POLITICS-VOTE-BIDEN-HARRIS_86462179.jpg?quality=52&amp;w=150&amp;h=150&amp;crop=1" TargetMode="External" /><Relationship Id="rId530" Type="http://schemas.openxmlformats.org/officeDocument/2006/relationships/hyperlink" Target="https://advance.lexis.com/api/document?collection=news&amp;id=urn:contentItem:6D6V-X391-DXJR-H1KC-00000-00&amp;context=1519360" TargetMode="External" /><Relationship Id="rId531" Type="http://schemas.openxmlformats.org/officeDocument/2006/relationships/hyperlink" Target="https://advance.lexis.com/api/document?collection=news&amp;id=urn:contentItem:6D6V-X391-DXJR-H1KC-00000-00&amp;context=1519360" TargetMode="External" /><Relationship Id="rId532" Type="http://schemas.openxmlformats.org/officeDocument/2006/relationships/hyperlink" Target="https://advance.lexis.com/api/document?collection=news&amp;id=urn:contentItem:6D6V-X391-DXJR-H1KC-00000-00&amp;context=1519360" TargetMode="External" /><Relationship Id="rId533" Type="http://schemas.openxmlformats.org/officeDocument/2006/relationships/header" Target="header109.xml" /><Relationship Id="rId534" Type="http://schemas.openxmlformats.org/officeDocument/2006/relationships/header" Target="header110.xml" /><Relationship Id="rId535" Type="http://schemas.openxmlformats.org/officeDocument/2006/relationships/footer" Target="footer109.xml" /><Relationship Id="rId536" Type="http://schemas.openxmlformats.org/officeDocument/2006/relationships/footer" Target="footer110.xml" /><Relationship Id="rId537" Type="http://schemas.openxmlformats.org/officeDocument/2006/relationships/header" Target="header111.xml" /><Relationship Id="rId538" Type="http://schemas.openxmlformats.org/officeDocument/2006/relationships/footer" Target="footer111.xml" /><Relationship Id="rId539" Type="http://schemas.openxmlformats.org/officeDocument/2006/relationships/hyperlink" Target="https://advance.lexis.com/api/document?collection=news&amp;id=urn:contentItem:6DC5-34R1-JCG7-84D5-00000-00&amp;context=1519360" TargetMode="External" /><Relationship Id="rId54" Type="http://schemas.openxmlformats.org/officeDocument/2006/relationships/hyperlink" Target="https://www.prensalibre.com/wp-content/themes/ux_prensalibre/client/build/images/iconos/chevron-right-black.svg" TargetMode="External" /><Relationship Id="rId540" Type="http://schemas.openxmlformats.org/officeDocument/2006/relationships/hyperlink" Target="https://advance.lexis.com/api/document?collection=news&amp;id=urn:contentItem:6DC5-34R1-JCG7-84D5-00000-00&amp;context=1519360" TargetMode="External" /><Relationship Id="rId541" Type="http://schemas.openxmlformats.org/officeDocument/2006/relationships/hyperlink" Target="https://advance.lexis.com/api/document?collection=news&amp;id=urn:contentItem:6DC5-34R1-JCG7-84D5-00000-00&amp;context=1519360" TargetMode="External" /><Relationship Id="rId542" Type="http://schemas.openxmlformats.org/officeDocument/2006/relationships/hyperlink" Target="https://advance.lexis.com/api/document?collection=news&amp;id=urn:contentItem:6DC5-34R1-JCG7-84D5-00000-00&amp;context=1519360" TargetMode="External" /><Relationship Id="rId543" Type="http://schemas.openxmlformats.org/officeDocument/2006/relationships/hyperlink" Target="https://advance.lexis.com/api/document?collection=news&amp;id=urn:contentItem:6DC5-34R1-JCG7-84D5-00000-00&amp;context=1519360" TargetMode="External" /><Relationship Id="rId544" Type="http://schemas.openxmlformats.org/officeDocument/2006/relationships/header" Target="header112.xml" /><Relationship Id="rId545" Type="http://schemas.openxmlformats.org/officeDocument/2006/relationships/header" Target="header113.xml" /><Relationship Id="rId546" Type="http://schemas.openxmlformats.org/officeDocument/2006/relationships/footer" Target="footer112.xml" /><Relationship Id="rId547" Type="http://schemas.openxmlformats.org/officeDocument/2006/relationships/footer" Target="footer113.xml" /><Relationship Id="rId548" Type="http://schemas.openxmlformats.org/officeDocument/2006/relationships/header" Target="header114.xml" /><Relationship Id="rId549" Type="http://schemas.openxmlformats.org/officeDocument/2006/relationships/footer" Target="footer114.xml" /><Relationship Id="rId55" Type="http://schemas.openxmlformats.org/officeDocument/2006/relationships/hyperlink" Target="https://www.prensalibre.com/wp-content/uploads/2024/07/Kamala-Harris.jpg?quality=52&amp;w=150&amp;h=150&amp;crop=1" TargetMode="External" /><Relationship Id="rId550" Type="http://schemas.openxmlformats.org/officeDocument/2006/relationships/hyperlink" Target="https://advance.lexis.com/api/document?collection=news&amp;id=urn:contentItem:6D1J-VFB1-F11P-X50F-00000-00&amp;context=1519360" TargetMode="External" /><Relationship Id="rId551" Type="http://schemas.openxmlformats.org/officeDocument/2006/relationships/hyperlink" Target="https://advance.lexis.com/api/document?collection=news&amp;id=urn:contentItem:6D1J-VFB1-F11P-X50F-00000-00&amp;context=1519360" TargetMode="External" /><Relationship Id="rId552" Type="http://schemas.openxmlformats.org/officeDocument/2006/relationships/hyperlink" Target="https://advance.lexis.com/api/document?collection=news&amp;id=urn:contentItem:6D1J-VFB1-F11P-X50F-00000-00&amp;context=1519360" TargetMode="External" /><Relationship Id="rId553" Type="http://schemas.openxmlformats.org/officeDocument/2006/relationships/hyperlink" Target="https://advance.lexis.com/api/document?collection=news&amp;id=urn:contentItem:6D1J-VFB1-F11P-X50F-00000-00&amp;context=1519360" TargetMode="External" /><Relationship Id="rId554" Type="http://schemas.openxmlformats.org/officeDocument/2006/relationships/hyperlink" Target="http://syndigate.info" TargetMode="External" /><Relationship Id="rId555" Type="http://schemas.openxmlformats.org/officeDocument/2006/relationships/image" Target="media/image4.png" /><Relationship Id="rId556" Type="http://schemas.openxmlformats.org/officeDocument/2006/relationships/header" Target="header115.xml" /><Relationship Id="rId557" Type="http://schemas.openxmlformats.org/officeDocument/2006/relationships/header" Target="header116.xml" /><Relationship Id="rId558" Type="http://schemas.openxmlformats.org/officeDocument/2006/relationships/footer" Target="footer115.xml" /><Relationship Id="rId559" Type="http://schemas.openxmlformats.org/officeDocument/2006/relationships/footer" Target="footer116.xml" /><Relationship Id="rId56" Type="http://schemas.openxmlformats.org/officeDocument/2006/relationships/hyperlink" Target="https://www.prensalibre.com/wp-content/uploads/2024/07/Kamala-Harris.jpg?quality=52&amp;w=150&amp;h=150&amp;crop=1" TargetMode="External" /><Relationship Id="rId560" Type="http://schemas.openxmlformats.org/officeDocument/2006/relationships/header" Target="header117.xml" /><Relationship Id="rId561" Type="http://schemas.openxmlformats.org/officeDocument/2006/relationships/footer" Target="footer117.xml" /><Relationship Id="rId562" Type="http://schemas.openxmlformats.org/officeDocument/2006/relationships/hyperlink" Target="https://advance.lexis.com/api/document?collection=news&amp;id=urn:contentItem:6DBP-8KR1-JCMC-W2FB-00000-00&amp;context=1519360" TargetMode="External" /><Relationship Id="rId563" Type="http://schemas.openxmlformats.org/officeDocument/2006/relationships/hyperlink" Target="https://advance.lexis.com/api/document?collection=news&amp;id=urn:contentItem:6DBP-8KR1-JCMC-W2FB-00000-00&amp;context=1519360" TargetMode="External" /><Relationship Id="rId564" Type="http://schemas.openxmlformats.org/officeDocument/2006/relationships/hyperlink" Target="https://advance.lexis.com/api/document?collection=news&amp;id=urn:contentItem:6DBP-8KR1-JCMC-W2FB-00000-00&amp;context=1519360" TargetMode="External" /><Relationship Id="rId565" Type="http://schemas.openxmlformats.org/officeDocument/2006/relationships/hyperlink" Target="https://advance.lexis.com/api/document?collection=news&amp;id=urn:contentItem:6DBP-8KR1-JCMC-W2FB-00000-00&amp;context=1519360" TargetMode="External" /><Relationship Id="rId566" Type="http://schemas.openxmlformats.org/officeDocument/2006/relationships/hyperlink" Target="https://www.usatoday.com/story/news/politics/elections/2024/11/03/kamala-harris-on-snl-maya-rudolf/76022509007/" TargetMode="External" /><Relationship Id="rId567" Type="http://schemas.openxmlformats.org/officeDocument/2006/relationships/hyperlink" Target="https://www.usatoday.com/story/news/politics/elections/2024/11/03/kamala-harris-on-snl-maya-rudolf/76022509007/" TargetMode="External" /><Relationship Id="rId568" Type="http://schemas.openxmlformats.org/officeDocument/2006/relationships/hyperlink" Target="https://www.usatoday.com/story/news/politics/elections/2024/11/03/kamala-harris-on-snl-maya-rudolf/76022509007/" TargetMode="External" /><Relationship Id="rId569" Type="http://schemas.openxmlformats.org/officeDocument/2006/relationships/hyperlink" Target="https://www.usatoday.com/story/news/politics/elections/2024/11/03/kamala-harris-on-snl-maya-rudolf/76022509007/" TargetMode="External" /><Relationship Id="rId57" Type="http://schemas.openxmlformats.org/officeDocument/2006/relationships/hyperlink" Target="https://www.prensalibre.com/wp-content/uploads/2024/07/Kamala-Harris.jpg?quality=52&amp;w=150&amp;h=150&amp;crop=1" TargetMode="External" /><Relationship Id="rId570" Type="http://schemas.openxmlformats.org/officeDocument/2006/relationships/hyperlink" Target="https://www.usatoday.com/story/entertainment/music/2024/09/27/lady-gaga-joker-album-harlequin-review/75405562007/" TargetMode="External" /><Relationship Id="rId571" Type="http://schemas.openxmlformats.org/officeDocument/2006/relationships/hyperlink" Target="https://www.usatoday.com/story/entertainment/celebrities/2024/09/30/katy-perry-balenciaga-bag-dress-paris-fashion-week/75457528007/" TargetMode="External" /><Relationship Id="rId572" Type="http://schemas.openxmlformats.org/officeDocument/2006/relationships/hyperlink" Target="https://www.usatoday.com/story/entertainment/celebrities/2024/10/28/bad-bunny-jlo-puerto-rico-harris-trump-rally-tony-hinchcliffe/75891329007/" TargetMode="External" /><Relationship Id="rId573" Type="http://schemas.openxmlformats.org/officeDocument/2006/relationships/hyperlink" Target="https://www.usatoday.com/story/life/health-wellness/2024/10/24/christina-aguilera-undetectable-era-plastic-surgery/75818676007/" TargetMode="External" /><Relationship Id="rId574" Type="http://schemas.openxmlformats.org/officeDocument/2006/relationships/hyperlink" Target="https://www.usatoday.com/elections/" TargetMode="External" /><Relationship Id="rId575" Type="http://schemas.openxmlformats.org/officeDocument/2006/relationships/hyperlink" Target="https://www.usatoday.com/story/entertainment/celebrities/2024/08/22/donald-trump-addresses-taylor-swift-endorsement-ai/74909148007/" TargetMode="External" /><Relationship Id="rId576" Type="http://schemas.openxmlformats.org/officeDocument/2006/relationships/hyperlink" Target="https://www.rollingstone.com/music/music-news/kamala-harris-election-eve-concerts-katy-perry-lady-gaga-christina-aguilera-1235152680/" TargetMode="External" /><Relationship Id="rId577" Type="http://schemas.openxmlformats.org/officeDocument/2006/relationships/hyperlink" Target="https://www.usatoday.com/story/entertainment/books/2024/09/27/paola-ramos-defectors-book-latino-trump-voters/75372411007/" TargetMode="External" /><Relationship Id="rId578" Type="http://schemas.openxmlformats.org/officeDocument/2006/relationships/hyperlink" Target="https://www.usatoday.com/story/entertainment/books/2024/09/27/paola-ramos-defectors-book-latino-trump-voters/75372411007/" TargetMode="External" /><Relationship Id="rId579" Type="http://schemas.openxmlformats.org/officeDocument/2006/relationships/hyperlink" Target="https://www.usatoday.com/story/entertainment/celebrities/2024/07/30/megan-thee-stallion-kamala-harris-campaign-rally/74599637007/" TargetMode="External" /><Relationship Id="rId58" Type="http://schemas.openxmlformats.org/officeDocument/2006/relationships/hyperlink" Target="https://www.prensalibre.com/wp-content/uploads/2024/07/Kamala-Harris.jpg?quality=52&amp;w=150&amp;h=150&amp;crop=1" TargetMode="External" /><Relationship Id="rId580" Type="http://schemas.openxmlformats.org/officeDocument/2006/relationships/hyperlink" Target="https://www.usatoday.com/story/news/politics/elections/2024/10/24/bruce-springsteen-trump-tyrant-harris-election/75831669007/" TargetMode="External" /><Relationship Id="rId581" Type="http://schemas.openxmlformats.org/officeDocument/2006/relationships/hyperlink" Target="https://www.usatoday.com/story/news/politics/elections/2024/10/25/beyonce-kamala-harris-presidential-endorsement/75828912007/" TargetMode="External" /><Relationship Id="rId582" Type="http://schemas.openxmlformats.org/officeDocument/2006/relationships/hyperlink" Target="https://www.usatoday.com/story/life/health-wellness/2024/07/18/brat-summer-charli-xcx-y2k-fashion-music/74430708007/" TargetMode="External" /><Relationship Id="rId583" Type="http://schemas.openxmlformats.org/officeDocument/2006/relationships/hyperlink" Target="https://www.usatoday.com/story/entertainment/celebrities/2024/11/02/cardi-b-kamala-harris-milwaukee-rally-speech/76009614007/" TargetMode="External" /><Relationship Id="rId584" Type="http://schemas.openxmlformats.org/officeDocument/2006/relationships/hyperlink" Target="https://www.usatoday.com/story/entertainment/celebrities/2024/11/02/cardi-b-kamala-harris-milwaukee-rally-speech/76009614007/" TargetMode="External" /><Relationship Id="rId585" Type="http://schemas.openxmlformats.org/officeDocument/2006/relationships/hyperlink" Target="https://www.usatoday.com/story/entertainment/celebrities/2024/11/02/cardi-b-kamala-harris-milwaukee-rally-speech/76009614007/" TargetMode="External" /><Relationship Id="rId586" Type="http://schemas.openxmlformats.org/officeDocument/2006/relationships/hyperlink" Target="https://www.usatoday.com/story/entertainment/celebrities/2024/11/02/cardi-b-kamala-harris-milwaukee-rally-speech/76009614007/" TargetMode="External" /><Relationship Id="rId587" Type="http://schemas.openxmlformats.org/officeDocument/2006/relationships/hyperlink" Target="https://www.usatoday.com/story/entertainment/celebrities/2024/11/02/cardi-b-kamala-harris-milwaukee-rally-speech/76009614007/" TargetMode="External" /><Relationship Id="rId588" Type="http://schemas.openxmlformats.org/officeDocument/2006/relationships/hyperlink" Target="https://www.usatoday.com/story/entertainment/celebrities/2024/11/02/cardi-b-kamala-harris-milwaukee-rally-speech/76009614007/" TargetMode="External" /><Relationship Id="rId589" Type="http://schemas.openxmlformats.org/officeDocument/2006/relationships/hyperlink" Target="https://twitter.com/fatjoe?ref_src=twsrc%5Etfw" TargetMode="External" /><Relationship Id="rId59" Type="http://schemas.openxmlformats.org/officeDocument/2006/relationships/hyperlink" Target="https://www.prensalibre.com/wp-content/uploads/2024/07/Kamala-Harris.jpg?quality=52&amp;w=150&amp;h=150&amp;crop=1" TargetMode="External" /><Relationship Id="rId590" Type="http://schemas.openxmlformats.org/officeDocument/2006/relationships/hyperlink" Target="https://t.co/w7at4huSsX" TargetMode="External" /><Relationship Id="rId591" Type="http://schemas.openxmlformats.org/officeDocument/2006/relationships/hyperlink" Target="https://twitter.com/KamalaHQ/status/1853549978905346194?ref_src=twsrc%5Etfw" TargetMode="External" /><Relationship Id="rId592" Type="http://schemas.openxmlformats.org/officeDocument/2006/relationships/hyperlink" Target="https://www.usatoday.com/story/entertainment/music/2024/11/04/quincy-jones-dead-celebrity-tributes/76042054007/" TargetMode="External" /><Relationship Id="rId593" Type="http://schemas.openxmlformats.org/officeDocument/2006/relationships/hyperlink" Target="https://www.gannett-cdn.com/authoring/authoring-images/2024/11/05/USAT/76070888007-afp-2182344767.jpg" TargetMode="External" /><Relationship Id="rId594" Type="http://schemas.openxmlformats.org/officeDocument/2006/relationships/hyperlink" Target="https://twitter.com/katyperry?ref_src=twsrc%5Etfw" TargetMode="External" /><Relationship Id="rId595" Type="http://schemas.openxmlformats.org/officeDocument/2006/relationships/hyperlink" Target="https://t.co/P0hVeUnUuz" TargetMode="External" /><Relationship Id="rId596" Type="http://schemas.openxmlformats.org/officeDocument/2006/relationships/hyperlink" Target="https://twitter.com/KamalaHQ/status/1853629084351230297?ref_src=twsrc%5Etfw" TargetMode="External" /><Relationship Id="rId597" Type="http://schemas.openxmlformats.org/officeDocument/2006/relationships/hyperlink" Target="https://www.usatoday.com/story/entertainment/music/2024/08/20/james-taylor-dnc-democratic-national-convention-2024-performance/74876877007/" TargetMode="External" /><Relationship Id="rId598" Type="http://schemas.openxmlformats.org/officeDocument/2006/relationships/hyperlink" Target="https://www.usatoday.com/story/entertainment/movies/2024/01/11/fantasia-barrino-color-purple-american-idol-interview/72148943007/" TargetMode="External" /><Relationship Id="rId599" Type="http://schemas.openxmlformats.org/officeDocument/2006/relationships/hyperlink" Target="https://www.usatoday.com/story/entertainment/celebrities/2024/11/03/chloe-grace-moretz-gay-kamala-harris/76029189007/" TargetMode="External" /><Relationship Id="rId6" Type="http://schemas.openxmlformats.org/officeDocument/2006/relationships/header" Target="header2.xml" /><Relationship Id="rId60" Type="http://schemas.openxmlformats.org/officeDocument/2006/relationships/hyperlink" Target="https://www.prensalibre.com/wp-content/themes/ux_prensalibre/client/build/images/iconos/chevron-right-black.svg" TargetMode="External" /><Relationship Id="rId600" Type="http://schemas.openxmlformats.org/officeDocument/2006/relationships/hyperlink" Target="https://www.usatoday.com/story/entertainment/celebrities/2024/09/12/jon-bon-jovi-saves-woman-nashville-bridge/75189267007/" TargetMode="External" /><Relationship Id="rId601" Type="http://schemas.openxmlformats.org/officeDocument/2006/relationships/hyperlink" Target="https://www.usatoday.com/story/entertainment/music/2024/01/30/who-is-the-war-and-treaty-grammys/72391558007/" TargetMode="External" /><Relationship Id="rId602" Type="http://schemas.openxmlformats.org/officeDocument/2006/relationships/hyperlink" Target="https://www.usatoday.com/story/entertainment/music/2024/08/06/tim-walz-vice-president-taylor-swift-beyonce/74695517007/" TargetMode="External" /><Relationship Id="rId603" Type="http://schemas.openxmlformats.org/officeDocument/2006/relationships/hyperlink" Target="https://www.instagram.com/reel/DB7xupSN00H/?hl=en" TargetMode="External" /><Relationship Id="rId604" Type="http://schemas.openxmlformats.org/officeDocument/2006/relationships/hyperlink" Target="https://www.usatoday.com/story/entertainment/music/2024/05/22/pitbull-bridgerton-carriage-sex-scene-reaction/73800191007/" TargetMode="External" /><Relationship Id="rId605" Type="http://schemas.openxmlformats.org/officeDocument/2006/relationships/hyperlink" Target="https://www.usatoday.com/story/entertainment/music/2024/11/04/kamala-harris-concert-rallies-election-day/76052430007/" TargetMode="External" /><Relationship Id="rId606" Type="http://schemas.openxmlformats.org/officeDocument/2006/relationships/hyperlink" Target="https://www.usatoday.com/story/entertainment/music/2024/11/04/kamala-harris-concert-rallies-election-day/76052430007/" TargetMode="External" /><Relationship Id="rId607" Type="http://schemas.openxmlformats.org/officeDocument/2006/relationships/hyperlink" Target="https://www.usatoday.com/story/entertainment/music/2024/11/04/kamala-harris-concert-rallies-election-day/76052430007/" TargetMode="External" /><Relationship Id="rId608" Type="http://schemas.openxmlformats.org/officeDocument/2006/relationships/hyperlink" Target="https://www.usatoday.com/story/entertainment/music/2024/11/04/kamala-harris-concert-rallies-election-day/76052430007/" TargetMode="External" /><Relationship Id="rId609" Type="http://schemas.openxmlformats.org/officeDocument/2006/relationships/header" Target="header118.xml" /><Relationship Id="rId61" Type="http://schemas.openxmlformats.org/officeDocument/2006/relationships/hyperlink" Target="https://www.prensalibre.com/wp-content/uploads/2024/07/3a488970-479b-11ef-b39f-e589f9ee4de8.jpg?quality=52&amp;w=150&amp;h=150&amp;crop=1" TargetMode="External" /><Relationship Id="rId610" Type="http://schemas.openxmlformats.org/officeDocument/2006/relationships/header" Target="header119.xml" /><Relationship Id="rId611" Type="http://schemas.openxmlformats.org/officeDocument/2006/relationships/footer" Target="footer118.xml" /><Relationship Id="rId612" Type="http://schemas.openxmlformats.org/officeDocument/2006/relationships/footer" Target="footer119.xml" /><Relationship Id="rId613" Type="http://schemas.openxmlformats.org/officeDocument/2006/relationships/header" Target="header120.xml" /><Relationship Id="rId614" Type="http://schemas.openxmlformats.org/officeDocument/2006/relationships/footer" Target="footer120.xml" /><Relationship Id="rId615" Type="http://schemas.openxmlformats.org/officeDocument/2006/relationships/hyperlink" Target="https://advance.lexis.com/api/document?collection=news&amp;id=urn:contentItem:6CKW-VXT1-DXJR-H07Y-00000-00&amp;context=1519360" TargetMode="External" /><Relationship Id="rId616" Type="http://schemas.openxmlformats.org/officeDocument/2006/relationships/hyperlink" Target="https://advance.lexis.com/api/document?collection=news&amp;id=urn:contentItem:6CKW-VXT1-DXJR-H07Y-00000-00&amp;context=1519360" TargetMode="External" /><Relationship Id="rId617" Type="http://schemas.openxmlformats.org/officeDocument/2006/relationships/hyperlink" Target="https://advance.lexis.com/api/document?collection=news&amp;id=urn:contentItem:6CKW-VXT1-DXJR-H07Y-00000-00&amp;context=1519360" TargetMode="External" /><Relationship Id="rId618" Type="http://schemas.openxmlformats.org/officeDocument/2006/relationships/hyperlink" Target="https://advance.lexis.com/api/document?collection=news&amp;id=urn:contentItem:6CKW-VXT1-DXJR-H07Y-00000-00&amp;context=1519360" TargetMode="External" /><Relationship Id="rId619" Type="http://schemas.openxmlformats.org/officeDocument/2006/relationships/hyperlink" Target="https://advance.lexis.com/api/document?collection=news&amp;id=urn:contentItem:6CKW-VXT1-DXJR-H07Y-00000-00&amp;context=1519360" TargetMode="External" /><Relationship Id="rId62" Type="http://schemas.openxmlformats.org/officeDocument/2006/relationships/hyperlink" Target="https://www.prensalibre.com/wp-content/themes/ux_prensalibre/client/build/images/iconos/chevron-right-black.svg" TargetMode="External" /><Relationship Id="rId620" Type="http://schemas.openxmlformats.org/officeDocument/2006/relationships/header" Target="header121.xml" /><Relationship Id="rId621" Type="http://schemas.openxmlformats.org/officeDocument/2006/relationships/header" Target="header122.xml" /><Relationship Id="rId622" Type="http://schemas.openxmlformats.org/officeDocument/2006/relationships/footer" Target="footer121.xml" /><Relationship Id="rId623" Type="http://schemas.openxmlformats.org/officeDocument/2006/relationships/footer" Target="footer122.xml" /><Relationship Id="rId624" Type="http://schemas.openxmlformats.org/officeDocument/2006/relationships/header" Target="header123.xml" /><Relationship Id="rId625" Type="http://schemas.openxmlformats.org/officeDocument/2006/relationships/footer" Target="footer123.xml" /><Relationship Id="rId626" Type="http://schemas.openxmlformats.org/officeDocument/2006/relationships/hyperlink" Target="https://advance.lexis.com/api/document?collection=news&amp;id=urn:contentItem:6DC5-34R1-JCG7-83H4-00000-00&amp;context=1519360" TargetMode="External" /><Relationship Id="rId627" Type="http://schemas.openxmlformats.org/officeDocument/2006/relationships/hyperlink" Target="https://advance.lexis.com/api/document?collection=news&amp;id=urn:contentItem:6DC5-34R1-JCG7-83H4-00000-00&amp;context=1519360" TargetMode="External" /><Relationship Id="rId628" Type="http://schemas.openxmlformats.org/officeDocument/2006/relationships/hyperlink" Target="https://advance.lexis.com/api/document?collection=news&amp;id=urn:contentItem:6DC5-34R1-JCG7-83H4-00000-00&amp;context=1519360" TargetMode="External" /><Relationship Id="rId629" Type="http://schemas.openxmlformats.org/officeDocument/2006/relationships/hyperlink" Target="https://advance.lexis.com/api/document?collection=news&amp;id=urn:contentItem:6DC5-34R1-JCG7-83H4-00000-00&amp;context=1519360" TargetMode="External" /><Relationship Id="rId63" Type="http://schemas.openxmlformats.org/officeDocument/2006/relationships/hyperlink" Target="https://www.prensalibre.com/wp-content/uploads/2024/07/20240721-65ba96dbdd8a2579d1af303927653bd4ca1d0a69.jpg?quality=52&amp;w=1024" TargetMode="External" /><Relationship Id="rId630" Type="http://schemas.openxmlformats.org/officeDocument/2006/relationships/hyperlink" Target="https://t.co/l8recL55qG" TargetMode="External" /><Relationship Id="rId631" Type="http://schemas.openxmlformats.org/officeDocument/2006/relationships/header" Target="header124.xml" /><Relationship Id="rId632" Type="http://schemas.openxmlformats.org/officeDocument/2006/relationships/header" Target="header125.xml" /><Relationship Id="rId633" Type="http://schemas.openxmlformats.org/officeDocument/2006/relationships/footer" Target="footer124.xml" /><Relationship Id="rId634" Type="http://schemas.openxmlformats.org/officeDocument/2006/relationships/footer" Target="footer125.xml" /><Relationship Id="rId635" Type="http://schemas.openxmlformats.org/officeDocument/2006/relationships/header" Target="header126.xml" /><Relationship Id="rId636" Type="http://schemas.openxmlformats.org/officeDocument/2006/relationships/footer" Target="footer126.xml" /><Relationship Id="rId637" Type="http://schemas.openxmlformats.org/officeDocument/2006/relationships/hyperlink" Target="https://advance.lexis.com/api/document?collection=news&amp;id=urn:contentItem:6CYM-G2B1-DYY9-007M-00000-00&amp;context=1519360" TargetMode="External" /><Relationship Id="rId638" Type="http://schemas.openxmlformats.org/officeDocument/2006/relationships/hyperlink" Target="https://advance.lexis.com/api/document?collection=news&amp;id=urn:contentItem:6CYM-G2B1-DYY9-007M-00000-00&amp;context=1519360" TargetMode="External" /><Relationship Id="rId639" Type="http://schemas.openxmlformats.org/officeDocument/2006/relationships/hyperlink" Target="https://advance.lexis.com/api/document?collection=news&amp;id=urn:contentItem:6CYM-G2B1-DYY9-007M-00000-00&amp;context=1519360" TargetMode="External" /><Relationship Id="rId64" Type="http://schemas.openxmlformats.org/officeDocument/2006/relationships/header" Target="header10.xml" /><Relationship Id="rId640" Type="http://schemas.openxmlformats.org/officeDocument/2006/relationships/hyperlink" Target="https://advance.lexis.com/api/document?collection=news&amp;id=urn:contentItem:6CYM-G2B1-DYY9-007M-00000-00&amp;context=1519360" TargetMode="External" /><Relationship Id="rId641" Type="http://schemas.openxmlformats.org/officeDocument/2006/relationships/hyperlink" Target="https://advance.lexis.com/api/document?collection=news&amp;id=urn:contentItem:6CYM-G2B1-DYY9-007M-00000-00&amp;context=1519360" TargetMode="External" /><Relationship Id="rId642" Type="http://schemas.openxmlformats.org/officeDocument/2006/relationships/header" Target="header127.xml" /><Relationship Id="rId643" Type="http://schemas.openxmlformats.org/officeDocument/2006/relationships/header" Target="header128.xml" /><Relationship Id="rId644" Type="http://schemas.openxmlformats.org/officeDocument/2006/relationships/footer" Target="footer127.xml" /><Relationship Id="rId645" Type="http://schemas.openxmlformats.org/officeDocument/2006/relationships/footer" Target="footer128.xml" /><Relationship Id="rId646" Type="http://schemas.openxmlformats.org/officeDocument/2006/relationships/header" Target="header129.xml" /><Relationship Id="rId647" Type="http://schemas.openxmlformats.org/officeDocument/2006/relationships/footer" Target="footer129.xml" /><Relationship Id="rId648" Type="http://schemas.openxmlformats.org/officeDocument/2006/relationships/hyperlink" Target="https://advance.lexis.com/api/document?collection=news&amp;id=urn:contentItem:6D91-5XF1-JCG7-801X-00000-00&amp;context=1519360" TargetMode="External" /><Relationship Id="rId649" Type="http://schemas.openxmlformats.org/officeDocument/2006/relationships/hyperlink" Target="https://advance.lexis.com/api/document?collection=news&amp;id=urn:contentItem:6D91-5XF1-JCG7-801X-00000-00&amp;context=1519360" TargetMode="External" /><Relationship Id="rId65" Type="http://schemas.openxmlformats.org/officeDocument/2006/relationships/header" Target="header11.xml" /><Relationship Id="rId650" Type="http://schemas.openxmlformats.org/officeDocument/2006/relationships/hyperlink" Target="https://advance.lexis.com/api/document?collection=news&amp;id=urn:contentItem:6D91-5XF1-JCG7-801X-00000-00&amp;context=1519360" TargetMode="External" /><Relationship Id="rId651" Type="http://schemas.openxmlformats.org/officeDocument/2006/relationships/hyperlink" Target="https://advance.lexis.com/api/document?collection=news&amp;id=urn:contentItem:6D91-5XF1-JCG7-801X-00000-00&amp;context=1519360" TargetMode="External" /><Relationship Id="rId652" Type="http://schemas.openxmlformats.org/officeDocument/2006/relationships/hyperlink" Target="https://advance.lexis.com/api/document?collection=news&amp;id=urn:contentItem:6D91-5XF1-JCG7-801X-00000-00&amp;context=1519360" TargetMode="External" /><Relationship Id="rId653" Type="http://schemas.openxmlformats.org/officeDocument/2006/relationships/header" Target="header130.xml" /><Relationship Id="rId654" Type="http://schemas.openxmlformats.org/officeDocument/2006/relationships/header" Target="header131.xml" /><Relationship Id="rId655" Type="http://schemas.openxmlformats.org/officeDocument/2006/relationships/footer" Target="footer130.xml" /><Relationship Id="rId656" Type="http://schemas.openxmlformats.org/officeDocument/2006/relationships/footer" Target="footer131.xml" /><Relationship Id="rId657" Type="http://schemas.openxmlformats.org/officeDocument/2006/relationships/header" Target="header132.xml" /><Relationship Id="rId658" Type="http://schemas.openxmlformats.org/officeDocument/2006/relationships/footer" Target="footer132.xml" /><Relationship Id="rId659" Type="http://schemas.openxmlformats.org/officeDocument/2006/relationships/hyperlink" Target="https://advance.lexis.com/api/document?collection=news&amp;id=urn:contentItem:6DBY-3RK1-DYY9-02GT-00000-00&amp;context=1519360" TargetMode="External" /><Relationship Id="rId66" Type="http://schemas.openxmlformats.org/officeDocument/2006/relationships/footer" Target="footer10.xml" /><Relationship Id="rId660" Type="http://schemas.openxmlformats.org/officeDocument/2006/relationships/hyperlink" Target="https://advance.lexis.com/api/document?collection=news&amp;id=urn:contentItem:6DBY-3RK1-DYY9-02GT-00000-00&amp;context=1519360" TargetMode="External" /><Relationship Id="rId661" Type="http://schemas.openxmlformats.org/officeDocument/2006/relationships/hyperlink" Target="https://advance.lexis.com/api/document?collection=news&amp;id=urn:contentItem:6DBY-3RK1-DYY9-02GT-00000-00&amp;context=1519360" TargetMode="External" /><Relationship Id="rId662" Type="http://schemas.openxmlformats.org/officeDocument/2006/relationships/hyperlink" Target="https://advance.lexis.com/api/document?collection=news&amp;id=urn:contentItem:6DBY-3RK1-DYY9-02GT-00000-00&amp;context=1519360" TargetMode="External" /><Relationship Id="rId663" Type="http://schemas.openxmlformats.org/officeDocument/2006/relationships/hyperlink" Target="https://advance.lexis.com/api/document?collection=news&amp;id=urn:contentItem:6DBY-3RK1-DYY9-02GT-00000-00&amp;context=1519360" TargetMode="External" /><Relationship Id="rId664" Type="http://schemas.openxmlformats.org/officeDocument/2006/relationships/header" Target="header133.xml" /><Relationship Id="rId665" Type="http://schemas.openxmlformats.org/officeDocument/2006/relationships/header" Target="header134.xml" /><Relationship Id="rId666" Type="http://schemas.openxmlformats.org/officeDocument/2006/relationships/footer" Target="footer133.xml" /><Relationship Id="rId667" Type="http://schemas.openxmlformats.org/officeDocument/2006/relationships/footer" Target="footer134.xml" /><Relationship Id="rId668" Type="http://schemas.openxmlformats.org/officeDocument/2006/relationships/header" Target="header135.xml" /><Relationship Id="rId669" Type="http://schemas.openxmlformats.org/officeDocument/2006/relationships/footer" Target="footer135.xml" /><Relationship Id="rId67" Type="http://schemas.openxmlformats.org/officeDocument/2006/relationships/footer" Target="footer11.xml" /><Relationship Id="rId670" Type="http://schemas.openxmlformats.org/officeDocument/2006/relationships/hyperlink" Target="https://advance.lexis.com/api/document?collection=news&amp;id=urn:contentItem:6DBW-XYS1-JDKC-R0TB-00000-00&amp;context=1519360" TargetMode="External" /><Relationship Id="rId671" Type="http://schemas.openxmlformats.org/officeDocument/2006/relationships/hyperlink" Target="https://advance.lexis.com/api/document?collection=news&amp;id=urn:contentItem:6DBW-XYS1-JDKC-R0TB-00000-00&amp;context=1519360" TargetMode="External" /><Relationship Id="rId672" Type="http://schemas.openxmlformats.org/officeDocument/2006/relationships/hyperlink" Target="https://advance.lexis.com/api/document?collection=news&amp;id=urn:contentItem:6DBW-XYS1-JDKC-R0TB-00000-00&amp;context=1519360" TargetMode="External" /><Relationship Id="rId673" Type="http://schemas.openxmlformats.org/officeDocument/2006/relationships/hyperlink" Target="https://advance.lexis.com/api/document?collection=news&amp;id=urn:contentItem:6DBW-XYS1-JDKC-R0TB-00000-00&amp;context=1519360" TargetMode="External" /><Relationship Id="rId674" Type="http://schemas.openxmlformats.org/officeDocument/2006/relationships/hyperlink" Target="https://advance.lexis.com/api/document?collection=news&amp;id=urn:contentItem:6DBW-XYS1-JDKC-R0TB-00000-00&amp;context=1519360" TargetMode="External" /><Relationship Id="rId675" Type="http://schemas.openxmlformats.org/officeDocument/2006/relationships/image" Target="media/image5.jpeg" /><Relationship Id="rId676" Type="http://schemas.openxmlformats.org/officeDocument/2006/relationships/hyperlink" Target="mailto:contentservices@htdigital.in" TargetMode="External" /><Relationship Id="rId677" Type="http://schemas.openxmlformats.org/officeDocument/2006/relationships/header" Target="header136.xml" /><Relationship Id="rId678" Type="http://schemas.openxmlformats.org/officeDocument/2006/relationships/header" Target="header137.xml" /><Relationship Id="rId679" Type="http://schemas.openxmlformats.org/officeDocument/2006/relationships/footer" Target="footer136.xml" /><Relationship Id="rId68" Type="http://schemas.openxmlformats.org/officeDocument/2006/relationships/header" Target="header12.xml" /><Relationship Id="rId680" Type="http://schemas.openxmlformats.org/officeDocument/2006/relationships/footer" Target="footer137.xml" /><Relationship Id="rId681" Type="http://schemas.openxmlformats.org/officeDocument/2006/relationships/header" Target="header138.xml" /><Relationship Id="rId682" Type="http://schemas.openxmlformats.org/officeDocument/2006/relationships/footer" Target="footer138.xml" /><Relationship Id="rId683" Type="http://schemas.openxmlformats.org/officeDocument/2006/relationships/hyperlink" Target="https://advance.lexis.com/api/document?collection=news&amp;id=urn:contentItem:6CNY-HRK1-DYY9-00NT-00000-00&amp;context=1519360" TargetMode="External" /><Relationship Id="rId684" Type="http://schemas.openxmlformats.org/officeDocument/2006/relationships/hyperlink" Target="https://advance.lexis.com/api/document?collection=news&amp;id=urn:contentItem:6CNY-HRK1-DYY9-00NT-00000-00&amp;context=1519360" TargetMode="External" /><Relationship Id="rId685" Type="http://schemas.openxmlformats.org/officeDocument/2006/relationships/hyperlink" Target="https://advance.lexis.com/api/document?collection=news&amp;id=urn:contentItem:6CNY-HRK1-DYY9-00NT-00000-00&amp;context=1519360" TargetMode="External" /><Relationship Id="rId686" Type="http://schemas.openxmlformats.org/officeDocument/2006/relationships/hyperlink" Target="https://advance.lexis.com/api/document?collection=news&amp;id=urn:contentItem:6CNY-HRK1-DYY9-00NT-00000-00&amp;context=1519360" TargetMode="External" /><Relationship Id="rId687" Type="http://schemas.openxmlformats.org/officeDocument/2006/relationships/hyperlink" Target="https://advance.lexis.com/api/document?collection=news&amp;id=urn:contentItem:6CNY-HRK1-DYY9-00NT-00000-00&amp;context=1519360" TargetMode="External" /><Relationship Id="rId688" Type="http://schemas.openxmlformats.org/officeDocument/2006/relationships/header" Target="header139.xml" /><Relationship Id="rId689" Type="http://schemas.openxmlformats.org/officeDocument/2006/relationships/header" Target="header140.xml" /><Relationship Id="rId69" Type="http://schemas.openxmlformats.org/officeDocument/2006/relationships/footer" Target="footer12.xml" /><Relationship Id="rId690" Type="http://schemas.openxmlformats.org/officeDocument/2006/relationships/footer" Target="footer139.xml" /><Relationship Id="rId691" Type="http://schemas.openxmlformats.org/officeDocument/2006/relationships/footer" Target="footer140.xml" /><Relationship Id="rId692" Type="http://schemas.openxmlformats.org/officeDocument/2006/relationships/header" Target="header141.xml" /><Relationship Id="rId693" Type="http://schemas.openxmlformats.org/officeDocument/2006/relationships/footer" Target="footer141.xml" /><Relationship Id="rId694" Type="http://schemas.openxmlformats.org/officeDocument/2006/relationships/hyperlink" Target="https://advance.lexis.com/api/document?collection=news&amp;id=urn:contentItem:6D6F-HXB1-JCG7-80FG-00000-00&amp;context=1519360" TargetMode="External" /><Relationship Id="rId695" Type="http://schemas.openxmlformats.org/officeDocument/2006/relationships/hyperlink" Target="https://advance.lexis.com/api/document?collection=news&amp;id=urn:contentItem:6D6F-HXB1-JCG7-80FG-00000-00&amp;context=1519360" TargetMode="External" /><Relationship Id="rId696" Type="http://schemas.openxmlformats.org/officeDocument/2006/relationships/hyperlink" Target="https://advance.lexis.com/api/document?collection=news&amp;id=urn:contentItem:6D6F-HXB1-JCG7-80FG-00000-00&amp;context=1519360" TargetMode="External" /><Relationship Id="rId697" Type="http://schemas.openxmlformats.org/officeDocument/2006/relationships/hyperlink" Target="https://advance.lexis.com/api/document?collection=news&amp;id=urn:contentItem:6D6F-HXB1-JCG7-80FG-00000-00&amp;context=1519360" TargetMode="External" /><Relationship Id="rId698" Type="http://schemas.openxmlformats.org/officeDocument/2006/relationships/hyperlink" Target="https://advance.lexis.com/api/document?collection=news&amp;id=urn:contentItem:6D6F-HXB1-JCG7-80FG-00000-00&amp;context=1519360" TargetMode="External" /><Relationship Id="rId699" Type="http://schemas.openxmlformats.org/officeDocument/2006/relationships/header" Target="header142.xml" /><Relationship Id="rId7" Type="http://schemas.openxmlformats.org/officeDocument/2006/relationships/footer" Target="footer1.xml" /><Relationship Id="rId70" Type="http://schemas.openxmlformats.org/officeDocument/2006/relationships/hyperlink" Target="https://advance.lexis.com/api/document?collection=news&amp;id=urn:contentItem:6CY0-JMN1-JCG7-83KT-00000-00&amp;context=1519360" TargetMode="External" /><Relationship Id="rId700" Type="http://schemas.openxmlformats.org/officeDocument/2006/relationships/header" Target="header143.xml" /><Relationship Id="rId701" Type="http://schemas.openxmlformats.org/officeDocument/2006/relationships/footer" Target="footer142.xml" /><Relationship Id="rId702" Type="http://schemas.openxmlformats.org/officeDocument/2006/relationships/footer" Target="footer143.xml" /><Relationship Id="rId703" Type="http://schemas.openxmlformats.org/officeDocument/2006/relationships/header" Target="header144.xml" /><Relationship Id="rId704" Type="http://schemas.openxmlformats.org/officeDocument/2006/relationships/footer" Target="footer144.xml" /><Relationship Id="rId705" Type="http://schemas.openxmlformats.org/officeDocument/2006/relationships/hyperlink" Target="https://advance.lexis.com/api/document?collection=news&amp;id=urn:contentItem:6D61-X4F1-F03F-K13P-00000-00&amp;context=1519360" TargetMode="External" /><Relationship Id="rId706" Type="http://schemas.openxmlformats.org/officeDocument/2006/relationships/hyperlink" Target="https://advance.lexis.com/api/document?collection=news&amp;id=urn:contentItem:6D61-X4F1-F03F-K13P-00000-00&amp;context=1519360" TargetMode="External" /><Relationship Id="rId707" Type="http://schemas.openxmlformats.org/officeDocument/2006/relationships/hyperlink" Target="https://advance.lexis.com/api/document?collection=news&amp;id=urn:contentItem:6D61-X4F1-F03F-K13P-00000-00&amp;context=1519360" TargetMode="External" /><Relationship Id="rId708" Type="http://schemas.openxmlformats.org/officeDocument/2006/relationships/hyperlink" Target="https://advance.lexis.com/api/document?collection=news&amp;id=urn:contentItem:6D61-X4F1-F03F-K13P-00000-00&amp;context=1519360" TargetMode="External" /><Relationship Id="rId709" Type="http://schemas.openxmlformats.org/officeDocument/2006/relationships/hyperlink" Target="https://advance.lexis.com/api/document?collection=news&amp;id=urn:contentItem:6D61-X4F1-F03F-K13P-00000-00&amp;context=1519360" TargetMode="External" /><Relationship Id="rId71" Type="http://schemas.openxmlformats.org/officeDocument/2006/relationships/hyperlink" Target="https://advance.lexis.com/api/document?collection=news&amp;id=urn:contentItem:6CY0-JMN1-JCG7-83KT-00000-00&amp;context=1519360" TargetMode="External" /><Relationship Id="rId710" Type="http://schemas.openxmlformats.org/officeDocument/2006/relationships/hyperlink" Target="https://www.usatoday.com/news/politics/donald-trump/" TargetMode="External" /><Relationship Id="rId711" Type="http://schemas.openxmlformats.org/officeDocument/2006/relationships/hyperlink" Target="https://www.usatoday.com/news/politics/kamala-harris/" TargetMode="External" /><Relationship Id="rId712" Type="http://schemas.openxmlformats.org/officeDocument/2006/relationships/hyperlink" Target="https://www.usatoday.com/news/politics/kamala-harris/" TargetMode="External" /><Relationship Id="rId713" Type="http://schemas.openxmlformats.org/officeDocument/2006/relationships/hyperlink" Target="https://www.usatoday.com/news/politics/kamala-harris/" TargetMode="External" /><Relationship Id="rId714" Type="http://schemas.openxmlformats.org/officeDocument/2006/relationships/hyperlink" Target="https://www.usatoday.com/news/politics/kamala-harris/" TargetMode="External" /><Relationship Id="rId715" Type="http://schemas.openxmlformats.org/officeDocument/2006/relationships/hyperlink" Target="https://www.investopedia.com/articles/investing/042115/betting-basics-fractional-decimal-american-moneyline-odds.asp" TargetMode="External" /><Relationship Id="rId716" Type="http://schemas.openxmlformats.org/officeDocument/2006/relationships/hyperlink" Target="https://www.usatoday.com/story/news/politics/elections/2024/09/12/harris-trump-debate-betting-odds/75183974007/" TargetMode="External" /><Relationship Id="rId717" Type="http://schemas.openxmlformats.org/officeDocument/2006/relationships/hyperlink" Target="https://www.usatoday.com/story/news/politics/elections/2024/09/30/harris-trump-betting-odds/75445317007/" TargetMode="External" /><Relationship Id="rId718" Type="http://schemas.openxmlformats.org/officeDocument/2006/relationships/hyperlink" Target="https://www.usatoday.com/story/news/nation/2024/10/07/kamala-harris-donald-trump-election-betting-odds/75505855007/" TargetMode="External" /><Relationship Id="rId719" Type="http://schemas.openxmlformats.org/officeDocument/2006/relationships/hyperlink" Target="https://www.usatoday.com/story/news/politics/elections/2024/10/14/election-2024-campaign-news-live-updates/75661967007/" TargetMode="External" /><Relationship Id="rId72" Type="http://schemas.openxmlformats.org/officeDocument/2006/relationships/hyperlink" Target="https://advance.lexis.com/api/document?collection=news&amp;id=urn:contentItem:6CY0-JMN1-JCG7-83KT-00000-00&amp;context=1519360" TargetMode="External" /><Relationship Id="rId720" Type="http://schemas.openxmlformats.org/officeDocument/2006/relationships/hyperlink" Target="https://www.usatoday.com/story/news/2024/10/13/what-is-the-alien-enemies-act-and-what-it-could-mean-in-pennsylvania-donald-trump-operation-aurora/75653821007/" TargetMode="External" /><Relationship Id="rId721" Type="http://schemas.openxmlformats.org/officeDocument/2006/relationships/hyperlink" Target="https://www.usatoday.com/story/news/politics/elections/2024/10/11/trump-operation-aurora-colorado/75617416007/" TargetMode="External" /><Relationship Id="rId722" Type="http://schemas.openxmlformats.org/officeDocument/2006/relationships/hyperlink" Target="https://www.salon.com/2024/10/11/theyre-animals-vows-mass-deportation-under-law-used-to-justify-japanese-internment-camps/" TargetMode="External" /><Relationship Id="rId723" Type="http://schemas.openxmlformats.org/officeDocument/2006/relationships/hyperlink" Target="https://www.usatoday.com/story/travel/experience/america/national-parks/2022/02/18/day-rememberance-japanese-american-mass-incarcerations/6838376001/" TargetMode="External" /><Relationship Id="rId724" Type="http://schemas.openxmlformats.org/officeDocument/2006/relationships/hyperlink" Target="https://www.covers.com/politics/us-election-betting-odds" TargetMode="External" /><Relationship Id="rId725" Type="http://schemas.openxmlformats.org/officeDocument/2006/relationships/hyperlink" Target="https://theconversation.com/joe-biden-how-betting-markets-foresaw-the-result-of-the-2020-us-election-150095" TargetMode="External" /><Relationship Id="rId726" Type="http://schemas.openxmlformats.org/officeDocument/2006/relationships/hyperlink" Target="https://www.usatoday.com/story/news/politics/elections/2024/09/17/presidential-betting-odds-harris-trump-49-days/75269016007/" TargetMode="External" /><Relationship Id="rId727" Type="http://schemas.openxmlformats.org/officeDocument/2006/relationships/hyperlink" Target="https://www.oxfordhandbooks.com/view/10.1093/oxfordhb/9780199797912.001.0001/oxfordhb-9780199797912-e-029" TargetMode="External" /><Relationship Id="rId728" Type="http://schemas.openxmlformats.org/officeDocument/2006/relationships/hyperlink" Target="https://profile.usatoday.com/newsletters/on-politics/?ipid=signuptop10" TargetMode="External" /><Relationship Id="rId729" Type="http://schemas.openxmlformats.org/officeDocument/2006/relationships/hyperlink" Target="https://www.usatoday.com/story/news/politics/elections/2024/10/14/trump-harris-betting-odds/75663467007/" TargetMode="External" /><Relationship Id="rId73" Type="http://schemas.openxmlformats.org/officeDocument/2006/relationships/hyperlink" Target="https://advance.lexis.com/api/document?collection=news&amp;id=urn:contentItem:6CY0-JMN1-JCG7-83KT-00000-00&amp;context=1519360" TargetMode="External" /><Relationship Id="rId730" Type="http://schemas.openxmlformats.org/officeDocument/2006/relationships/hyperlink" Target="https://www.usatoday.com/story/news/politics/elections/2024/10/14/trump-harris-betting-odds/75663467007/" TargetMode="External" /><Relationship Id="rId731" Type="http://schemas.openxmlformats.org/officeDocument/2006/relationships/hyperlink" Target="https://www.usatoday.com/story/news/politics/elections/2024/10/14/trump-harris-betting-odds/75663467007/" TargetMode="External" /><Relationship Id="rId732" Type="http://schemas.openxmlformats.org/officeDocument/2006/relationships/hyperlink" Target="https://www.usatoday.com/story/news/politics/elections/2024/10/14/trump-harris-betting-odds/75663467007/" TargetMode="External" /><Relationship Id="rId733" Type="http://schemas.openxmlformats.org/officeDocument/2006/relationships/hyperlink" Target="https://www.usatoday.com/story/news/politics/elections/2024/10/14/trump-harris-betting-odds/75663467007/" TargetMode="External" /><Relationship Id="rId734" Type="http://schemas.openxmlformats.org/officeDocument/2006/relationships/header" Target="header145.xml" /><Relationship Id="rId735" Type="http://schemas.openxmlformats.org/officeDocument/2006/relationships/header" Target="header146.xml" /><Relationship Id="rId736" Type="http://schemas.openxmlformats.org/officeDocument/2006/relationships/footer" Target="footer145.xml" /><Relationship Id="rId737" Type="http://schemas.openxmlformats.org/officeDocument/2006/relationships/footer" Target="footer146.xml" /><Relationship Id="rId738" Type="http://schemas.openxmlformats.org/officeDocument/2006/relationships/header" Target="header147.xml" /><Relationship Id="rId739" Type="http://schemas.openxmlformats.org/officeDocument/2006/relationships/footer" Target="footer147.xml" /><Relationship Id="rId74" Type="http://schemas.openxmlformats.org/officeDocument/2006/relationships/hyperlink" Target="https://advance.lexis.com/api/document?collection=news&amp;id=urn:contentItem:6CY0-JMN1-JCG7-83KT-00000-00&amp;context=1519360" TargetMode="External" /><Relationship Id="rId740" Type="http://schemas.openxmlformats.org/officeDocument/2006/relationships/hyperlink" Target="https://advance.lexis.com/api/document?collection=news&amp;id=urn:contentItem:6D6F-HXB1-JCG7-80FB-00000-00&amp;context=1519360" TargetMode="External" /><Relationship Id="rId741" Type="http://schemas.openxmlformats.org/officeDocument/2006/relationships/hyperlink" Target="https://advance.lexis.com/api/document?collection=news&amp;id=urn:contentItem:6D6F-HXB1-JCG7-80FB-00000-00&amp;context=1519360" TargetMode="External" /><Relationship Id="rId742" Type="http://schemas.openxmlformats.org/officeDocument/2006/relationships/hyperlink" Target="https://advance.lexis.com/api/document?collection=news&amp;id=urn:contentItem:6D6F-HXB1-JCG7-80FB-00000-00&amp;context=1519360" TargetMode="External" /><Relationship Id="rId743" Type="http://schemas.openxmlformats.org/officeDocument/2006/relationships/hyperlink" Target="https://advance.lexis.com/api/document?collection=news&amp;id=urn:contentItem:6D6F-HXB1-JCG7-80FB-00000-00&amp;context=1519360" TargetMode="External" /><Relationship Id="rId744" Type="http://schemas.openxmlformats.org/officeDocument/2006/relationships/hyperlink" Target="https://advance.lexis.com/api/document?collection=news&amp;id=urn:contentItem:6D6F-HXB1-JCG7-80FB-00000-00&amp;context=1519360" TargetMode="External" /><Relationship Id="rId745" Type="http://schemas.openxmlformats.org/officeDocument/2006/relationships/header" Target="header148.xml" /><Relationship Id="rId746" Type="http://schemas.openxmlformats.org/officeDocument/2006/relationships/header" Target="header149.xml" /><Relationship Id="rId747" Type="http://schemas.openxmlformats.org/officeDocument/2006/relationships/footer" Target="footer148.xml" /><Relationship Id="rId748" Type="http://schemas.openxmlformats.org/officeDocument/2006/relationships/footer" Target="footer149.xml" /><Relationship Id="rId749" Type="http://schemas.openxmlformats.org/officeDocument/2006/relationships/header" Target="header150.xml" /><Relationship Id="rId75" Type="http://schemas.openxmlformats.org/officeDocument/2006/relationships/header" Target="header13.xml" /><Relationship Id="rId750" Type="http://schemas.openxmlformats.org/officeDocument/2006/relationships/footer" Target="footer150.xml" /><Relationship Id="rId751" Type="http://schemas.openxmlformats.org/officeDocument/2006/relationships/hyperlink" Target="https://advance.lexis.com/api/document?collection=news&amp;id=urn:contentItem:6D43-W0P1-DYY9-01T9-00000-00&amp;context=1519360" TargetMode="External" /><Relationship Id="rId752" Type="http://schemas.openxmlformats.org/officeDocument/2006/relationships/hyperlink" Target="https://advance.lexis.com/api/document?collection=news&amp;id=urn:contentItem:6D43-W0P1-DYY9-01T9-00000-00&amp;context=1519360" TargetMode="External" /><Relationship Id="rId753" Type="http://schemas.openxmlformats.org/officeDocument/2006/relationships/hyperlink" Target="https://advance.lexis.com/api/document?collection=news&amp;id=urn:contentItem:6D43-W0P1-DYY9-01T9-00000-00&amp;context=1519360" TargetMode="External" /><Relationship Id="rId754" Type="http://schemas.openxmlformats.org/officeDocument/2006/relationships/hyperlink" Target="https://advance.lexis.com/api/document?collection=news&amp;id=urn:contentItem:6D43-W0P1-DYY9-01T9-00000-00&amp;context=1519360" TargetMode="External" /><Relationship Id="rId755" Type="http://schemas.openxmlformats.org/officeDocument/2006/relationships/hyperlink" Target="https://advance.lexis.com/api/document?collection=news&amp;id=urn:contentItem:6D43-W0P1-DYY9-01T9-00000-00&amp;context=1519360" TargetMode="External" /><Relationship Id="rId756" Type="http://schemas.openxmlformats.org/officeDocument/2006/relationships/header" Target="header151.xml" /><Relationship Id="rId757" Type="http://schemas.openxmlformats.org/officeDocument/2006/relationships/header" Target="header152.xml" /><Relationship Id="rId758" Type="http://schemas.openxmlformats.org/officeDocument/2006/relationships/footer" Target="footer151.xml" /><Relationship Id="rId759" Type="http://schemas.openxmlformats.org/officeDocument/2006/relationships/footer" Target="footer152.xml" /><Relationship Id="rId76" Type="http://schemas.openxmlformats.org/officeDocument/2006/relationships/header" Target="header14.xml" /><Relationship Id="rId760" Type="http://schemas.openxmlformats.org/officeDocument/2006/relationships/header" Target="header153.xml" /><Relationship Id="rId761" Type="http://schemas.openxmlformats.org/officeDocument/2006/relationships/footer" Target="footer153.xml" /><Relationship Id="rId762" Type="http://schemas.openxmlformats.org/officeDocument/2006/relationships/hyperlink" Target="https://advance.lexis.com/api/document?collection=news&amp;id=urn:contentItem:6D4T-TP31-DXJR-H1W9-00000-00&amp;context=1519360" TargetMode="External" /><Relationship Id="rId763" Type="http://schemas.openxmlformats.org/officeDocument/2006/relationships/hyperlink" Target="https://advance.lexis.com/api/document?collection=news&amp;id=urn:contentItem:6D4T-TP31-DXJR-H1W9-00000-00&amp;context=1519360" TargetMode="External" /><Relationship Id="rId764" Type="http://schemas.openxmlformats.org/officeDocument/2006/relationships/hyperlink" Target="https://advance.lexis.com/api/document?collection=news&amp;id=urn:contentItem:6D4T-TP31-DXJR-H1W9-00000-00&amp;context=1519360" TargetMode="External" /><Relationship Id="rId765" Type="http://schemas.openxmlformats.org/officeDocument/2006/relationships/hyperlink" Target="https://advance.lexis.com/api/document?collection=news&amp;id=urn:contentItem:6D4T-TP31-DXJR-H1W9-00000-00&amp;context=1519360" TargetMode="External" /><Relationship Id="rId766" Type="http://schemas.openxmlformats.org/officeDocument/2006/relationships/hyperlink" Target="https://advance.lexis.com/api/document?collection=news&amp;id=urn:contentItem:6D4T-TP31-DXJR-H1W9-00000-00&amp;context=1519360" TargetMode="External" /><Relationship Id="rId767" Type="http://schemas.openxmlformats.org/officeDocument/2006/relationships/header" Target="header154.xml" /><Relationship Id="rId768" Type="http://schemas.openxmlformats.org/officeDocument/2006/relationships/header" Target="header155.xml" /><Relationship Id="rId769" Type="http://schemas.openxmlformats.org/officeDocument/2006/relationships/footer" Target="footer154.xml" /><Relationship Id="rId77" Type="http://schemas.openxmlformats.org/officeDocument/2006/relationships/footer" Target="footer13.xml" /><Relationship Id="rId770" Type="http://schemas.openxmlformats.org/officeDocument/2006/relationships/footer" Target="footer155.xml" /><Relationship Id="rId771" Type="http://schemas.openxmlformats.org/officeDocument/2006/relationships/header" Target="header156.xml" /><Relationship Id="rId772" Type="http://schemas.openxmlformats.org/officeDocument/2006/relationships/footer" Target="footer156.xml" /><Relationship Id="rId773" Type="http://schemas.openxmlformats.org/officeDocument/2006/relationships/hyperlink" Target="https://advance.lexis.com/api/document?collection=news&amp;id=urn:contentItem:6DC5-35H1-DYY9-01RH-00000-00&amp;context=1519360" TargetMode="External" /><Relationship Id="rId774" Type="http://schemas.openxmlformats.org/officeDocument/2006/relationships/hyperlink" Target="https://advance.lexis.com/api/document?collection=news&amp;id=urn:contentItem:6DC5-35H1-DYY9-01RH-00000-00&amp;context=1519360" TargetMode="External" /><Relationship Id="rId775" Type="http://schemas.openxmlformats.org/officeDocument/2006/relationships/hyperlink" Target="https://advance.lexis.com/api/document?collection=news&amp;id=urn:contentItem:6DC5-35H1-DYY9-01RH-00000-00&amp;context=1519360" TargetMode="External" /><Relationship Id="rId776" Type="http://schemas.openxmlformats.org/officeDocument/2006/relationships/hyperlink" Target="https://advance.lexis.com/api/document?collection=news&amp;id=urn:contentItem:6DC5-35H1-DYY9-01RH-00000-00&amp;context=1519360" TargetMode="External" /><Relationship Id="rId777" Type="http://schemas.openxmlformats.org/officeDocument/2006/relationships/header" Target="header157.xml" /><Relationship Id="rId778" Type="http://schemas.openxmlformats.org/officeDocument/2006/relationships/header" Target="header158.xml" /><Relationship Id="rId779" Type="http://schemas.openxmlformats.org/officeDocument/2006/relationships/footer" Target="footer157.xml" /><Relationship Id="rId78" Type="http://schemas.openxmlformats.org/officeDocument/2006/relationships/footer" Target="footer14.xml" /><Relationship Id="rId780" Type="http://schemas.openxmlformats.org/officeDocument/2006/relationships/footer" Target="footer158.xml" /><Relationship Id="rId781" Type="http://schemas.openxmlformats.org/officeDocument/2006/relationships/header" Target="header159.xml" /><Relationship Id="rId782" Type="http://schemas.openxmlformats.org/officeDocument/2006/relationships/footer" Target="footer159.xml" /><Relationship Id="rId783" Type="http://schemas.openxmlformats.org/officeDocument/2006/relationships/hyperlink" Target="https://advance.lexis.com/api/document?collection=news&amp;id=urn:contentItem:6DB3-1VP1-JCG7-83F6-00000-00&amp;context=1519360" TargetMode="External" /><Relationship Id="rId784" Type="http://schemas.openxmlformats.org/officeDocument/2006/relationships/hyperlink" Target="https://advance.lexis.com/api/document?collection=news&amp;id=urn:contentItem:6DB3-1VP1-JCG7-83F6-00000-00&amp;context=1519360" TargetMode="External" /><Relationship Id="rId785" Type="http://schemas.openxmlformats.org/officeDocument/2006/relationships/hyperlink" Target="https://advance.lexis.com/api/document?collection=news&amp;id=urn:contentItem:6DB3-1VP1-JCG7-83F6-00000-00&amp;context=1519360" TargetMode="External" /><Relationship Id="rId786" Type="http://schemas.openxmlformats.org/officeDocument/2006/relationships/hyperlink" Target="https://advance.lexis.com/api/document?collection=news&amp;id=urn:contentItem:6DB3-1VP1-JCG7-83F6-00000-00&amp;context=1519360" TargetMode="External" /><Relationship Id="rId787" Type="http://schemas.openxmlformats.org/officeDocument/2006/relationships/header" Target="header160.xml" /><Relationship Id="rId788" Type="http://schemas.openxmlformats.org/officeDocument/2006/relationships/header" Target="header161.xml" /><Relationship Id="rId789" Type="http://schemas.openxmlformats.org/officeDocument/2006/relationships/footer" Target="footer160.xml" /><Relationship Id="rId79" Type="http://schemas.openxmlformats.org/officeDocument/2006/relationships/header" Target="header15.xml" /><Relationship Id="rId790" Type="http://schemas.openxmlformats.org/officeDocument/2006/relationships/footer" Target="footer161.xml" /><Relationship Id="rId791" Type="http://schemas.openxmlformats.org/officeDocument/2006/relationships/header" Target="header162.xml" /><Relationship Id="rId792" Type="http://schemas.openxmlformats.org/officeDocument/2006/relationships/footer" Target="footer162.xml" /><Relationship Id="rId793" Type="http://schemas.openxmlformats.org/officeDocument/2006/relationships/hyperlink" Target="https://advance.lexis.com/api/document?collection=news&amp;id=urn:contentItem:6DBY-SHX1-F00C-645S-00000-00&amp;context=1519360" TargetMode="External" /><Relationship Id="rId794" Type="http://schemas.openxmlformats.org/officeDocument/2006/relationships/hyperlink" Target="https://advance.lexis.com/api/document?collection=news&amp;id=urn:contentItem:6DBY-SHX1-F00C-645S-00000-00&amp;context=1519360" TargetMode="External" /><Relationship Id="rId795" Type="http://schemas.openxmlformats.org/officeDocument/2006/relationships/hyperlink" Target="https://advance.lexis.com/api/document?collection=news&amp;id=urn:contentItem:6DBY-SHX1-F00C-645S-00000-00&amp;context=1519360" TargetMode="External" /><Relationship Id="rId796" Type="http://schemas.openxmlformats.org/officeDocument/2006/relationships/hyperlink" Target="https://advance.lexis.com/api/document?collection=news&amp;id=urn:contentItem:6DBY-SHX1-F00C-645S-00000-00&amp;context=1519360" TargetMode="External" /><Relationship Id="rId797" Type="http://schemas.openxmlformats.org/officeDocument/2006/relationships/hyperlink" Target="https://advance.lexis.com/api/document?collection=news&amp;id=urn:contentItem:6DBY-SHX1-F00C-645S-00000-00&amp;context=1519360" TargetMode="External" /><Relationship Id="rId798" Type="http://schemas.openxmlformats.org/officeDocument/2006/relationships/header" Target="header163.xml" /><Relationship Id="rId799" Type="http://schemas.openxmlformats.org/officeDocument/2006/relationships/header" Target="header164.xml" /><Relationship Id="rId8" Type="http://schemas.openxmlformats.org/officeDocument/2006/relationships/footer" Target="footer2.xml" /><Relationship Id="rId80" Type="http://schemas.openxmlformats.org/officeDocument/2006/relationships/footer" Target="footer15.xml" /><Relationship Id="rId800" Type="http://schemas.openxmlformats.org/officeDocument/2006/relationships/footer" Target="footer163.xml" /><Relationship Id="rId801" Type="http://schemas.openxmlformats.org/officeDocument/2006/relationships/footer" Target="footer164.xml" /><Relationship Id="rId802" Type="http://schemas.openxmlformats.org/officeDocument/2006/relationships/header" Target="header165.xml" /><Relationship Id="rId803" Type="http://schemas.openxmlformats.org/officeDocument/2006/relationships/footer" Target="footer165.xml" /><Relationship Id="rId804" Type="http://schemas.openxmlformats.org/officeDocument/2006/relationships/hyperlink" Target="https://advance.lexis.com/api/document?collection=news&amp;id=urn:contentItem:6D9N-3JT1-JCG7-804D-00000-00&amp;context=1519360" TargetMode="External" /><Relationship Id="rId805" Type="http://schemas.openxmlformats.org/officeDocument/2006/relationships/hyperlink" Target="https://advance.lexis.com/api/document?collection=news&amp;id=urn:contentItem:6D9N-3JT1-JCG7-804D-00000-00&amp;context=1519360" TargetMode="External" /><Relationship Id="rId806" Type="http://schemas.openxmlformats.org/officeDocument/2006/relationships/hyperlink" Target="https://advance.lexis.com/api/document?collection=news&amp;id=urn:contentItem:6D9N-3JT1-JCG7-804D-00000-00&amp;context=1519360" TargetMode="External" /><Relationship Id="rId807" Type="http://schemas.openxmlformats.org/officeDocument/2006/relationships/hyperlink" Target="https://advance.lexis.com/api/document?collection=news&amp;id=urn:contentItem:6D9N-3JT1-JCG7-804D-00000-00&amp;context=1519360" TargetMode="External" /><Relationship Id="rId808" Type="http://schemas.openxmlformats.org/officeDocument/2006/relationships/header" Target="header166.xml" /><Relationship Id="rId809" Type="http://schemas.openxmlformats.org/officeDocument/2006/relationships/header" Target="header167.xml" /><Relationship Id="rId81" Type="http://schemas.openxmlformats.org/officeDocument/2006/relationships/hyperlink" Target="https://advance.lexis.com/api/document?collection=news&amp;id=urn:contentItem:6DC5-3511-JCG7-82RS-00000-00&amp;context=1519360" TargetMode="External" /><Relationship Id="rId810" Type="http://schemas.openxmlformats.org/officeDocument/2006/relationships/footer" Target="footer166.xml" /><Relationship Id="rId811" Type="http://schemas.openxmlformats.org/officeDocument/2006/relationships/footer" Target="footer167.xml" /><Relationship Id="rId812" Type="http://schemas.openxmlformats.org/officeDocument/2006/relationships/header" Target="header168.xml" /><Relationship Id="rId813" Type="http://schemas.openxmlformats.org/officeDocument/2006/relationships/footer" Target="footer168.xml" /><Relationship Id="rId814" Type="http://schemas.openxmlformats.org/officeDocument/2006/relationships/hyperlink" Target="https://advance.lexis.com/api/document?collection=news&amp;id=urn:contentItem:6D0P-9X11-JCG7-84VY-00000-00&amp;context=1519360" TargetMode="External" /><Relationship Id="rId815" Type="http://schemas.openxmlformats.org/officeDocument/2006/relationships/hyperlink" Target="https://advance.lexis.com/api/document?collection=news&amp;id=urn:contentItem:6D0P-9X11-JCG7-84VY-00000-00&amp;context=1519360" TargetMode="External" /><Relationship Id="rId816" Type="http://schemas.openxmlformats.org/officeDocument/2006/relationships/hyperlink" Target="https://advance.lexis.com/api/document?collection=news&amp;id=urn:contentItem:6D0P-9X11-JCG7-84VY-00000-00&amp;context=1519360" TargetMode="External" /><Relationship Id="rId817" Type="http://schemas.openxmlformats.org/officeDocument/2006/relationships/hyperlink" Target="https://advance.lexis.com/api/document?collection=news&amp;id=urn:contentItem:6D0P-9X11-JCG7-84VY-00000-00&amp;context=1519360" TargetMode="External" /><Relationship Id="rId818" Type="http://schemas.openxmlformats.org/officeDocument/2006/relationships/hyperlink" Target="https://advance.lexis.com/api/document?collection=news&amp;id=urn:contentItem:6D0P-9X11-JCG7-84VY-00000-00&amp;context=1519360" TargetMode="External" /><Relationship Id="rId819" Type="http://schemas.openxmlformats.org/officeDocument/2006/relationships/header" Target="header169.xml" /><Relationship Id="rId82" Type="http://schemas.openxmlformats.org/officeDocument/2006/relationships/hyperlink" Target="https://advance.lexis.com/api/document?collection=news&amp;id=urn:contentItem:6DC5-3511-JCG7-82RS-00000-00&amp;context=1519360" TargetMode="External" /><Relationship Id="rId820" Type="http://schemas.openxmlformats.org/officeDocument/2006/relationships/header" Target="header170.xml" /><Relationship Id="rId821" Type="http://schemas.openxmlformats.org/officeDocument/2006/relationships/footer" Target="footer169.xml" /><Relationship Id="rId822" Type="http://schemas.openxmlformats.org/officeDocument/2006/relationships/footer" Target="footer170.xml" /><Relationship Id="rId823" Type="http://schemas.openxmlformats.org/officeDocument/2006/relationships/header" Target="header171.xml" /><Relationship Id="rId824" Type="http://schemas.openxmlformats.org/officeDocument/2006/relationships/footer" Target="footer171.xml" /><Relationship Id="rId825" Type="http://schemas.openxmlformats.org/officeDocument/2006/relationships/hyperlink" Target="https://advance.lexis.com/api/document?collection=news&amp;id=urn:contentItem:6DBN-YHM1-JDKC-R2B3-00000-00&amp;context=1519360" TargetMode="External" /><Relationship Id="rId826" Type="http://schemas.openxmlformats.org/officeDocument/2006/relationships/hyperlink" Target="https://advance.lexis.com/api/document?collection=news&amp;id=urn:contentItem:6DBN-YHM1-JDKC-R2B3-00000-00&amp;context=1519360" TargetMode="External" /><Relationship Id="rId827" Type="http://schemas.openxmlformats.org/officeDocument/2006/relationships/hyperlink" Target="https://advance.lexis.com/api/document?collection=news&amp;id=urn:contentItem:6DBN-YHM1-JDKC-R2B3-00000-00&amp;context=1519360" TargetMode="External" /><Relationship Id="rId828" Type="http://schemas.openxmlformats.org/officeDocument/2006/relationships/hyperlink" Target="https://advance.lexis.com/api/document?collection=news&amp;id=urn:contentItem:6DBN-YHM1-JDKC-R2B3-00000-00&amp;context=1519360" TargetMode="External" /><Relationship Id="rId829" Type="http://schemas.openxmlformats.org/officeDocument/2006/relationships/hyperlink" Target="https://advance.lexis.com/api/document?collection=news&amp;id=urn:contentItem:6DBN-YHM1-JDKC-R2B3-00000-00&amp;context=1519360" TargetMode="External" /><Relationship Id="rId83" Type="http://schemas.openxmlformats.org/officeDocument/2006/relationships/hyperlink" Target="https://advance.lexis.com/api/document?collection=news&amp;id=urn:contentItem:6DC5-3511-JCG7-82RS-00000-00&amp;context=1519360" TargetMode="External" /><Relationship Id="rId830" Type="http://schemas.openxmlformats.org/officeDocument/2006/relationships/hyperlink" Target="mailto:contentservices@htdigital.in" TargetMode="External" /><Relationship Id="rId831" Type="http://schemas.openxmlformats.org/officeDocument/2006/relationships/header" Target="header172.xml" /><Relationship Id="rId832" Type="http://schemas.openxmlformats.org/officeDocument/2006/relationships/header" Target="header173.xml" /><Relationship Id="rId833" Type="http://schemas.openxmlformats.org/officeDocument/2006/relationships/footer" Target="footer172.xml" /><Relationship Id="rId834" Type="http://schemas.openxmlformats.org/officeDocument/2006/relationships/footer" Target="footer173.xml" /><Relationship Id="rId835" Type="http://schemas.openxmlformats.org/officeDocument/2006/relationships/header" Target="header174.xml" /><Relationship Id="rId836" Type="http://schemas.openxmlformats.org/officeDocument/2006/relationships/footer" Target="footer174.xml" /><Relationship Id="rId837" Type="http://schemas.openxmlformats.org/officeDocument/2006/relationships/hyperlink" Target="https://advance.lexis.com/api/document?collection=news&amp;id=urn:contentItem:6D0P-9X11-JCG7-851S-00000-00&amp;context=1519360" TargetMode="External" /><Relationship Id="rId838" Type="http://schemas.openxmlformats.org/officeDocument/2006/relationships/hyperlink" Target="https://advance.lexis.com/api/document?collection=news&amp;id=urn:contentItem:6D0P-9X11-JCG7-851S-00000-00&amp;context=1519360" TargetMode="External" /><Relationship Id="rId839" Type="http://schemas.openxmlformats.org/officeDocument/2006/relationships/hyperlink" Target="https://advance.lexis.com/api/document?collection=news&amp;id=urn:contentItem:6D0P-9X11-JCG7-851S-00000-00&amp;context=1519360" TargetMode="External" /><Relationship Id="rId84" Type="http://schemas.openxmlformats.org/officeDocument/2006/relationships/hyperlink" Target="https://advance.lexis.com/api/document?collection=news&amp;id=urn:contentItem:6DC5-3511-JCG7-82RS-00000-00&amp;context=1519360" TargetMode="External" /><Relationship Id="rId840" Type="http://schemas.openxmlformats.org/officeDocument/2006/relationships/hyperlink" Target="https://advance.lexis.com/api/document?collection=news&amp;id=urn:contentItem:6D0P-9X11-JCG7-851S-00000-00&amp;context=1519360" TargetMode="External" /><Relationship Id="rId841" Type="http://schemas.openxmlformats.org/officeDocument/2006/relationships/hyperlink" Target="https://advance.lexis.com/api/document?collection=news&amp;id=urn:contentItem:6D0P-9X11-JCG7-851S-00000-00&amp;context=1519360" TargetMode="External" /><Relationship Id="rId842" Type="http://schemas.openxmlformats.org/officeDocument/2006/relationships/header" Target="header175.xml" /><Relationship Id="rId843" Type="http://schemas.openxmlformats.org/officeDocument/2006/relationships/header" Target="header176.xml" /><Relationship Id="rId844" Type="http://schemas.openxmlformats.org/officeDocument/2006/relationships/footer" Target="footer175.xml" /><Relationship Id="rId845" Type="http://schemas.openxmlformats.org/officeDocument/2006/relationships/footer" Target="footer176.xml" /><Relationship Id="rId846" Type="http://schemas.openxmlformats.org/officeDocument/2006/relationships/header" Target="header177.xml" /><Relationship Id="rId847" Type="http://schemas.openxmlformats.org/officeDocument/2006/relationships/footer" Target="footer177.xml" /><Relationship Id="rId848" Type="http://schemas.openxmlformats.org/officeDocument/2006/relationships/hyperlink" Target="https://advance.lexis.com/api/document?collection=news&amp;id=urn:contentItem:6DBR-81W1-F12F-F010-00000-00&amp;context=1519360" TargetMode="External" /><Relationship Id="rId849" Type="http://schemas.openxmlformats.org/officeDocument/2006/relationships/hyperlink" Target="https://advance.lexis.com/api/document?collection=news&amp;id=urn:contentItem:6DBR-81W1-F12F-F010-00000-00&amp;context=1519360" TargetMode="External" /><Relationship Id="rId85" Type="http://schemas.openxmlformats.org/officeDocument/2006/relationships/hyperlink" Target="https://advance.lexis.com/api/document?collection=news&amp;id=urn:contentItem:6DC5-3511-JCG7-82RS-00000-00&amp;context=1519360" TargetMode="External" /><Relationship Id="rId850" Type="http://schemas.openxmlformats.org/officeDocument/2006/relationships/hyperlink" Target="https://advance.lexis.com/api/document?collection=news&amp;id=urn:contentItem:6DBR-81W1-F12F-F010-00000-00&amp;context=1519360" TargetMode="External" /><Relationship Id="rId851" Type="http://schemas.openxmlformats.org/officeDocument/2006/relationships/hyperlink" Target="https://advance.lexis.com/api/document?collection=news&amp;id=urn:contentItem:6DBR-81W1-F12F-F010-00000-00&amp;context=1519360" TargetMode="External" /><Relationship Id="rId852" Type="http://schemas.openxmlformats.org/officeDocument/2006/relationships/hyperlink" Target="https://advance.lexis.com/api/document?collection=news&amp;id=urn:contentItem:6DBR-81W1-F12F-F010-00000-00&amp;context=1519360" TargetMode="External" /><Relationship Id="rId853" Type="http://schemas.openxmlformats.org/officeDocument/2006/relationships/hyperlink" Target="mailto:contentservices@htdigital.in" TargetMode="External" /><Relationship Id="rId854" Type="http://schemas.openxmlformats.org/officeDocument/2006/relationships/header" Target="header178.xml" /><Relationship Id="rId855" Type="http://schemas.openxmlformats.org/officeDocument/2006/relationships/header" Target="header179.xml" /><Relationship Id="rId856" Type="http://schemas.openxmlformats.org/officeDocument/2006/relationships/footer" Target="footer178.xml" /><Relationship Id="rId857" Type="http://schemas.openxmlformats.org/officeDocument/2006/relationships/footer" Target="footer179.xml" /><Relationship Id="rId858" Type="http://schemas.openxmlformats.org/officeDocument/2006/relationships/header" Target="header180.xml" /><Relationship Id="rId859" Type="http://schemas.openxmlformats.org/officeDocument/2006/relationships/footer" Target="footer180.xml" /><Relationship Id="rId86" Type="http://schemas.openxmlformats.org/officeDocument/2006/relationships/header" Target="header16.xml" /><Relationship Id="rId860" Type="http://schemas.openxmlformats.org/officeDocument/2006/relationships/hyperlink" Target="https://advance.lexis.com/api/document?collection=news&amp;id=urn:contentItem:6DC5-34R1-JCG7-848J-00000-00&amp;context=1519360" TargetMode="External" /><Relationship Id="rId861" Type="http://schemas.openxmlformats.org/officeDocument/2006/relationships/hyperlink" Target="https://advance.lexis.com/api/document?collection=news&amp;id=urn:contentItem:6DC5-34R1-JCG7-848J-00000-00&amp;context=1519360" TargetMode="External" /><Relationship Id="rId862" Type="http://schemas.openxmlformats.org/officeDocument/2006/relationships/hyperlink" Target="https://advance.lexis.com/api/document?collection=news&amp;id=urn:contentItem:6DC5-34R1-JCG7-848J-00000-00&amp;context=1519360" TargetMode="External" /><Relationship Id="rId863" Type="http://schemas.openxmlformats.org/officeDocument/2006/relationships/hyperlink" Target="https://advance.lexis.com/api/document?collection=news&amp;id=urn:contentItem:6DC5-34R1-JCG7-848J-00000-00&amp;context=1519360" TargetMode="External" /><Relationship Id="rId864" Type="http://schemas.openxmlformats.org/officeDocument/2006/relationships/header" Target="header181.xml" /><Relationship Id="rId865" Type="http://schemas.openxmlformats.org/officeDocument/2006/relationships/header" Target="header182.xml" /><Relationship Id="rId866" Type="http://schemas.openxmlformats.org/officeDocument/2006/relationships/footer" Target="footer181.xml" /><Relationship Id="rId867" Type="http://schemas.openxmlformats.org/officeDocument/2006/relationships/footer" Target="footer182.xml" /><Relationship Id="rId868" Type="http://schemas.openxmlformats.org/officeDocument/2006/relationships/header" Target="header183.xml" /><Relationship Id="rId869" Type="http://schemas.openxmlformats.org/officeDocument/2006/relationships/footer" Target="footer183.xml" /><Relationship Id="rId87" Type="http://schemas.openxmlformats.org/officeDocument/2006/relationships/header" Target="header17.xml" /><Relationship Id="rId870" Type="http://schemas.openxmlformats.org/officeDocument/2006/relationships/hyperlink" Target="https://advance.lexis.com/api/document?collection=news&amp;id=urn:contentItem:6D9N-3JJ1-DYY9-0029-00000-00&amp;context=1519360" TargetMode="External" /><Relationship Id="rId871" Type="http://schemas.openxmlformats.org/officeDocument/2006/relationships/hyperlink" Target="https://advance.lexis.com/api/document?collection=news&amp;id=urn:contentItem:6D9N-3JJ1-DYY9-0029-00000-00&amp;context=1519360" TargetMode="External" /><Relationship Id="rId872" Type="http://schemas.openxmlformats.org/officeDocument/2006/relationships/hyperlink" Target="https://advance.lexis.com/api/document?collection=news&amp;id=urn:contentItem:6D9N-3JJ1-DYY9-0029-00000-00&amp;context=1519360" TargetMode="External" /><Relationship Id="rId873" Type="http://schemas.openxmlformats.org/officeDocument/2006/relationships/hyperlink" Target="https://advance.lexis.com/api/document?collection=news&amp;id=urn:contentItem:6D9N-3JJ1-DYY9-0029-00000-00&amp;context=1519360" TargetMode="External" /><Relationship Id="rId874" Type="http://schemas.openxmlformats.org/officeDocument/2006/relationships/hyperlink" Target="https://advance.lexis.com/api/document?collection=news&amp;id=urn:contentItem:6D9N-3JJ1-DYY9-0029-00000-00&amp;context=1519360" TargetMode="External" /><Relationship Id="rId875" Type="http://schemas.openxmlformats.org/officeDocument/2006/relationships/header" Target="header184.xml" /><Relationship Id="rId876" Type="http://schemas.openxmlformats.org/officeDocument/2006/relationships/header" Target="header185.xml" /><Relationship Id="rId877" Type="http://schemas.openxmlformats.org/officeDocument/2006/relationships/footer" Target="footer184.xml" /><Relationship Id="rId878" Type="http://schemas.openxmlformats.org/officeDocument/2006/relationships/footer" Target="footer185.xml" /><Relationship Id="rId879" Type="http://schemas.openxmlformats.org/officeDocument/2006/relationships/header" Target="header186.xml" /><Relationship Id="rId88" Type="http://schemas.openxmlformats.org/officeDocument/2006/relationships/footer" Target="footer16.xml" /><Relationship Id="rId880" Type="http://schemas.openxmlformats.org/officeDocument/2006/relationships/footer" Target="footer186.xml" /><Relationship Id="rId881" Type="http://schemas.openxmlformats.org/officeDocument/2006/relationships/hyperlink" Target="https://advance.lexis.com/api/document?collection=news&amp;id=urn:contentItem:6DBH-FM81-F03F-K506-00000-00&amp;context=1519360" TargetMode="External" /><Relationship Id="rId882" Type="http://schemas.openxmlformats.org/officeDocument/2006/relationships/hyperlink" Target="https://advance.lexis.com/api/document?collection=news&amp;id=urn:contentItem:6DBH-FM81-F03F-K506-00000-00&amp;context=1519360" TargetMode="External" /><Relationship Id="rId883" Type="http://schemas.openxmlformats.org/officeDocument/2006/relationships/hyperlink" Target="https://advance.lexis.com/api/document?collection=news&amp;id=urn:contentItem:6DBH-FM81-F03F-K506-00000-00&amp;context=1519360" TargetMode="External" /><Relationship Id="rId884" Type="http://schemas.openxmlformats.org/officeDocument/2006/relationships/hyperlink" Target="https://advance.lexis.com/api/document?collection=news&amp;id=urn:contentItem:6DBH-FM81-F03F-K506-00000-00&amp;context=1519360" TargetMode="External" /><Relationship Id="rId885" Type="http://schemas.openxmlformats.org/officeDocument/2006/relationships/hyperlink" Target="https://advance.lexis.com/api/document?collection=news&amp;id=urn:contentItem:6DBH-FM81-F03F-K506-00000-00&amp;context=1519360" TargetMode="External" /><Relationship Id="rId886" Type="http://schemas.openxmlformats.org/officeDocument/2006/relationships/hyperlink" Target="https://www.usatoday.com/news/politics/donald-trump/" TargetMode="External" /><Relationship Id="rId887" Type="http://schemas.openxmlformats.org/officeDocument/2006/relationships/hyperlink" Target="https://www.usatoday.com/news/politics/kamala-harris/" TargetMode="External" /><Relationship Id="rId888" Type="http://schemas.openxmlformats.org/officeDocument/2006/relationships/hyperlink" Target="https://www.usatoday.com/news/politics/kamala-harris/" TargetMode="External" /><Relationship Id="rId889" Type="http://schemas.openxmlformats.org/officeDocument/2006/relationships/hyperlink" Target="https://www.usatoday.com/news/politics/kamala-harris/" TargetMode="External" /><Relationship Id="rId89" Type="http://schemas.openxmlformats.org/officeDocument/2006/relationships/footer" Target="footer17.xml" /><Relationship Id="rId890" Type="http://schemas.openxmlformats.org/officeDocument/2006/relationships/hyperlink" Target="https://www.usatoday.com/news/politics/kamala-harris/" TargetMode="External" /><Relationship Id="rId891" Type="http://schemas.openxmlformats.org/officeDocument/2006/relationships/hyperlink" Target="https://www.usatoday.com/story/news/politics/elections/2024/11/04/election-2024-live-updates-trump-harris/76033477007/" TargetMode="External" /><Relationship Id="rId892" Type="http://schemas.openxmlformats.org/officeDocument/2006/relationships/hyperlink" Target="https://www.cbssports.com/betting/guides/odds/" TargetMode="External" /><Relationship Id="rId893" Type="http://schemas.openxmlformats.org/officeDocument/2006/relationships/hyperlink" Target="https://www.usatoday.com/story/news/politics/elections/2024/10/29/trump-allentown-rally-puerto-rico-voters/75915372007/" TargetMode="External" /><Relationship Id="rId894" Type="http://schemas.openxmlformats.org/officeDocument/2006/relationships/hyperlink" Target="https://www.usatoday.com/story/news/politics/elections/2024/11/03/iowa-poll-kamala-harris-leads-trump/76018358007/" TargetMode="External" /><Relationship Id="rId895" Type="http://schemas.openxmlformats.org/officeDocument/2006/relationships/hyperlink" Target="https://www.usatoday.com/story/news/politics/elections/2024/11/03/iowa-poll-kamala-harris-leads-trump/76018358007/" TargetMode="External" /><Relationship Id="rId896" Type="http://schemas.openxmlformats.org/officeDocument/2006/relationships/hyperlink" Target="https://www.usatoday.com/story/news/politics/elections/2024/11/03/iowa-poll-kamala-harris-leads-trump/76018358007/" TargetMode="External" /><Relationship Id="rId897" Type="http://schemas.openxmlformats.org/officeDocument/2006/relationships/hyperlink" Target="https://www.usatoday.com/story/news/politics/elections/2022/11/11/republican-red-wave-election-results-2022-iowa-kim-reynolds-mixed-nationally/69632525007/" TargetMode="External" /><Relationship Id="rId898" Type="http://schemas.openxmlformats.org/officeDocument/2006/relationships/hyperlink" Target="https://www.covers.com/politics/us-election-betting-odds" TargetMode="External" /><Relationship Id="rId899" Type="http://schemas.openxmlformats.org/officeDocument/2006/relationships/hyperlink" Target="https://www.usatoday.com/story/news/politics/elections/2024/08/16/text-your-elections-questions-to-your-vote-sms/74819698007/" TargetMode="External" /><Relationship Id="rId9" Type="http://schemas.openxmlformats.org/officeDocument/2006/relationships/header" Target="header3.xml" /><Relationship Id="rId90" Type="http://schemas.openxmlformats.org/officeDocument/2006/relationships/header" Target="header18.xml" /><Relationship Id="rId900" Type="http://schemas.openxmlformats.org/officeDocument/2006/relationships/hyperlink" Target="https://profile.usatoday.com/newsletters/on-politics/?ipid=signuptop10" TargetMode="External" /><Relationship Id="rId901" Type="http://schemas.openxmlformats.org/officeDocument/2006/relationships/hyperlink" Target="https://theconversation.com/joe-biden-how-betting-markets-foresaw-the-result-of-the-2020-us-election-150095" TargetMode="External" /><Relationship Id="rId902" Type="http://schemas.openxmlformats.org/officeDocument/2006/relationships/hyperlink" Target="https://www.usatoday.com/story/news/politics/elections/2024/10/29/presidential-betting-odds-harris-trump/75924266007/" TargetMode="External" /><Relationship Id="rId903" Type="http://schemas.openxmlformats.org/officeDocument/2006/relationships/hyperlink" Target="https://www.oxfordhandbooks.com/view/10.1093/oxfordhb/9780199797912.001.0001/oxfordhb-9780199797912-e-029" TargetMode="External" /><Relationship Id="rId904" Type="http://schemas.openxmlformats.org/officeDocument/2006/relationships/hyperlink" Target="https://www.usatoday.com/story/news/politics/elections/2024/11/04/presidential-betting-odds-trump-harris/76034822007/" TargetMode="External" /><Relationship Id="rId905" Type="http://schemas.openxmlformats.org/officeDocument/2006/relationships/hyperlink" Target="https://www.usatoday.com/story/news/politics/elections/2024/11/04/presidential-betting-odds-trump-harris/76034822007/" TargetMode="External" /><Relationship Id="rId906" Type="http://schemas.openxmlformats.org/officeDocument/2006/relationships/hyperlink" Target="https://www.usatoday.com/story/news/politics/elections/2024/11/04/presidential-betting-odds-trump-harris/76034822007/" TargetMode="External" /><Relationship Id="rId907" Type="http://schemas.openxmlformats.org/officeDocument/2006/relationships/hyperlink" Target="https://www.usatoday.com/story/news/politics/elections/2024/11/04/presidential-betting-odds-trump-harris/76034822007/" TargetMode="External" /><Relationship Id="rId908" Type="http://schemas.openxmlformats.org/officeDocument/2006/relationships/hyperlink" Target="https://www.usatoday.com/story/news/politics/elections/2024/11/04/presidential-betting-odds-trump-harris/76034822007/" TargetMode="External" /><Relationship Id="rId909" Type="http://schemas.openxmlformats.org/officeDocument/2006/relationships/header" Target="header187.xml" /><Relationship Id="rId91" Type="http://schemas.openxmlformats.org/officeDocument/2006/relationships/footer" Target="footer18.xml" /><Relationship Id="rId910" Type="http://schemas.openxmlformats.org/officeDocument/2006/relationships/header" Target="header188.xml" /><Relationship Id="rId911" Type="http://schemas.openxmlformats.org/officeDocument/2006/relationships/footer" Target="footer187.xml" /><Relationship Id="rId912" Type="http://schemas.openxmlformats.org/officeDocument/2006/relationships/footer" Target="footer188.xml" /><Relationship Id="rId913" Type="http://schemas.openxmlformats.org/officeDocument/2006/relationships/header" Target="header189.xml" /><Relationship Id="rId914" Type="http://schemas.openxmlformats.org/officeDocument/2006/relationships/footer" Target="footer189.xml" /><Relationship Id="rId915" Type="http://schemas.openxmlformats.org/officeDocument/2006/relationships/hyperlink" Target="https://advance.lexis.com/api/document?collection=news&amp;id=urn:contentItem:6DB4-0YY1-DXMP-K0FR-00000-00&amp;context=1519360" TargetMode="External" /><Relationship Id="rId916" Type="http://schemas.openxmlformats.org/officeDocument/2006/relationships/hyperlink" Target="https://advance.lexis.com/api/document?collection=news&amp;id=urn:contentItem:6DB4-0YY1-DXMP-K0FR-00000-00&amp;context=1519360" TargetMode="External" /><Relationship Id="rId917" Type="http://schemas.openxmlformats.org/officeDocument/2006/relationships/hyperlink" Target="https://advance.lexis.com/api/document?collection=news&amp;id=urn:contentItem:6DB4-0YY1-DXMP-K0FR-00000-00&amp;context=1519360" TargetMode="External" /><Relationship Id="rId918" Type="http://schemas.openxmlformats.org/officeDocument/2006/relationships/hyperlink" Target="https://advance.lexis.com/api/document?collection=news&amp;id=urn:contentItem:6DB4-0YY1-DXMP-K0FR-00000-00&amp;context=1519360" TargetMode="External" /><Relationship Id="rId919" Type="http://schemas.openxmlformats.org/officeDocument/2006/relationships/hyperlink" Target="https://advance.lexis.com/api/document?collection=news&amp;id=urn:contentItem:6DB4-0YY1-DXMP-K0FR-00000-00&amp;context=1519360" TargetMode="External" /><Relationship Id="rId92" Type="http://schemas.openxmlformats.org/officeDocument/2006/relationships/hyperlink" Target="https://advance.lexis.com/api/document?collection=news&amp;id=urn:contentItem:6D73-FCV1-DYY9-008W-00000-00&amp;context=1519360" TargetMode="External" /><Relationship Id="rId920" Type="http://schemas.openxmlformats.org/officeDocument/2006/relationships/header" Target="header190.xml" /><Relationship Id="rId921" Type="http://schemas.openxmlformats.org/officeDocument/2006/relationships/header" Target="header191.xml" /><Relationship Id="rId922" Type="http://schemas.openxmlformats.org/officeDocument/2006/relationships/footer" Target="footer190.xml" /><Relationship Id="rId923" Type="http://schemas.openxmlformats.org/officeDocument/2006/relationships/footer" Target="footer191.xml" /><Relationship Id="rId924" Type="http://schemas.openxmlformats.org/officeDocument/2006/relationships/header" Target="header192.xml" /><Relationship Id="rId925" Type="http://schemas.openxmlformats.org/officeDocument/2006/relationships/footer" Target="footer192.xml" /><Relationship Id="rId926" Type="http://schemas.openxmlformats.org/officeDocument/2006/relationships/hyperlink" Target="https://advance.lexis.com/api/document?collection=news&amp;id=urn:contentItem:6CJJ-0J71-JCG7-81Y7-00000-00&amp;context=1519360" TargetMode="External" /><Relationship Id="rId927" Type="http://schemas.openxmlformats.org/officeDocument/2006/relationships/hyperlink" Target="https://advance.lexis.com/api/document?collection=news&amp;id=urn:contentItem:6CJJ-0J71-JCG7-81Y7-00000-00&amp;context=1519360" TargetMode="External" /><Relationship Id="rId928" Type="http://schemas.openxmlformats.org/officeDocument/2006/relationships/hyperlink" Target="https://advance.lexis.com/api/document?collection=news&amp;id=urn:contentItem:6CJJ-0J71-JCG7-81Y7-00000-00&amp;context=1519360" TargetMode="External" /><Relationship Id="rId929" Type="http://schemas.openxmlformats.org/officeDocument/2006/relationships/hyperlink" Target="https://advance.lexis.com/api/document?collection=news&amp;id=urn:contentItem:6CJJ-0J71-JCG7-81Y7-00000-00&amp;context=1519360" TargetMode="External" /><Relationship Id="rId93" Type="http://schemas.openxmlformats.org/officeDocument/2006/relationships/hyperlink" Target="https://advance.lexis.com/api/document?collection=news&amp;id=urn:contentItem:6D73-FCV1-DYY9-008W-00000-00&amp;context=1519360" TargetMode="External" /><Relationship Id="rId930" Type="http://schemas.openxmlformats.org/officeDocument/2006/relationships/hyperlink" Target="https://advance.lexis.com/api/document?collection=news&amp;id=urn:contentItem:6CJJ-0J71-JCG7-81Y7-00000-00&amp;context=1519360" TargetMode="External" /><Relationship Id="rId931" Type="http://schemas.openxmlformats.org/officeDocument/2006/relationships/header" Target="header193.xml" /><Relationship Id="rId932" Type="http://schemas.openxmlformats.org/officeDocument/2006/relationships/header" Target="header194.xml" /><Relationship Id="rId933" Type="http://schemas.openxmlformats.org/officeDocument/2006/relationships/footer" Target="footer193.xml" /><Relationship Id="rId934" Type="http://schemas.openxmlformats.org/officeDocument/2006/relationships/footer" Target="footer194.xml" /><Relationship Id="rId935" Type="http://schemas.openxmlformats.org/officeDocument/2006/relationships/header" Target="header195.xml" /><Relationship Id="rId936" Type="http://schemas.openxmlformats.org/officeDocument/2006/relationships/footer" Target="footer195.xml" /><Relationship Id="rId937" Type="http://schemas.openxmlformats.org/officeDocument/2006/relationships/hyperlink" Target="https://advance.lexis.com/api/document?collection=news&amp;id=urn:contentItem:6D6W-GM71-JCG7-82FV-00000-00&amp;context=1519360" TargetMode="External" /><Relationship Id="rId938" Type="http://schemas.openxmlformats.org/officeDocument/2006/relationships/hyperlink" Target="https://advance.lexis.com/api/document?collection=news&amp;id=urn:contentItem:6D6W-GM71-JCG7-82FV-00000-00&amp;context=1519360" TargetMode="External" /><Relationship Id="rId939" Type="http://schemas.openxmlformats.org/officeDocument/2006/relationships/hyperlink" Target="https://advance.lexis.com/api/document?collection=news&amp;id=urn:contentItem:6D6W-GM71-JCG7-82FV-00000-00&amp;context=1519360" TargetMode="External" /><Relationship Id="rId94" Type="http://schemas.openxmlformats.org/officeDocument/2006/relationships/hyperlink" Target="https://advance.lexis.com/api/document?collection=news&amp;id=urn:contentItem:6D73-FCV1-DYY9-008W-00000-00&amp;context=1519360" TargetMode="External" /><Relationship Id="rId940" Type="http://schemas.openxmlformats.org/officeDocument/2006/relationships/hyperlink" Target="https://advance.lexis.com/api/document?collection=news&amp;id=urn:contentItem:6D6W-GM71-JCG7-82FV-00000-00&amp;context=1519360" TargetMode="External" /><Relationship Id="rId941" Type="http://schemas.openxmlformats.org/officeDocument/2006/relationships/header" Target="header196.xml" /><Relationship Id="rId942" Type="http://schemas.openxmlformats.org/officeDocument/2006/relationships/header" Target="header197.xml" /><Relationship Id="rId943" Type="http://schemas.openxmlformats.org/officeDocument/2006/relationships/footer" Target="footer196.xml" /><Relationship Id="rId944" Type="http://schemas.openxmlformats.org/officeDocument/2006/relationships/footer" Target="footer197.xml" /><Relationship Id="rId945" Type="http://schemas.openxmlformats.org/officeDocument/2006/relationships/header" Target="header198.xml" /><Relationship Id="rId946" Type="http://schemas.openxmlformats.org/officeDocument/2006/relationships/footer" Target="footer198.xml" /><Relationship Id="rId947" Type="http://schemas.openxmlformats.org/officeDocument/2006/relationships/hyperlink" Target="https://advance.lexis.com/api/document?collection=news&amp;id=urn:contentItem:6D61-C1D1-F12F-F0JF-00000-00&amp;context=1519360" TargetMode="External" /><Relationship Id="rId948" Type="http://schemas.openxmlformats.org/officeDocument/2006/relationships/hyperlink" Target="https://advance.lexis.com/api/document?collection=news&amp;id=urn:contentItem:6D61-C1D1-F12F-F0JF-00000-00&amp;context=1519360" TargetMode="External" /><Relationship Id="rId949" Type="http://schemas.openxmlformats.org/officeDocument/2006/relationships/hyperlink" Target="https://advance.lexis.com/api/document?collection=news&amp;id=urn:contentItem:6D61-C1D1-F12F-F0JF-00000-00&amp;context=1519360" TargetMode="External" /><Relationship Id="rId95" Type="http://schemas.openxmlformats.org/officeDocument/2006/relationships/hyperlink" Target="https://advance.lexis.com/api/document?collection=news&amp;id=urn:contentItem:6D73-FCV1-DYY9-008W-00000-00&amp;context=1519360" TargetMode="External" /><Relationship Id="rId950" Type="http://schemas.openxmlformats.org/officeDocument/2006/relationships/hyperlink" Target="https://advance.lexis.com/api/document?collection=news&amp;id=urn:contentItem:6D61-C1D1-F12F-F0JF-00000-00&amp;context=1519360" TargetMode="External" /><Relationship Id="rId951" Type="http://schemas.openxmlformats.org/officeDocument/2006/relationships/hyperlink" Target="https://advance.lexis.com/api/document?collection=news&amp;id=urn:contentItem:6D61-C1D1-F12F-F0JF-00000-00&amp;context=1519360" TargetMode="External" /><Relationship Id="rId952" Type="http://schemas.openxmlformats.org/officeDocument/2006/relationships/hyperlink" Target="mailto:contentservices@htdigital.in" TargetMode="External" /><Relationship Id="rId953" Type="http://schemas.openxmlformats.org/officeDocument/2006/relationships/header" Target="header199.xml" /><Relationship Id="rId954" Type="http://schemas.openxmlformats.org/officeDocument/2006/relationships/header" Target="header200.xml" /><Relationship Id="rId955" Type="http://schemas.openxmlformats.org/officeDocument/2006/relationships/footer" Target="footer199.xml" /><Relationship Id="rId956" Type="http://schemas.openxmlformats.org/officeDocument/2006/relationships/footer" Target="footer200.xml" /><Relationship Id="rId957" Type="http://schemas.openxmlformats.org/officeDocument/2006/relationships/header" Target="header201.xml" /><Relationship Id="rId958" Type="http://schemas.openxmlformats.org/officeDocument/2006/relationships/footer" Target="footer201.xml" /><Relationship Id="rId959" Type="http://schemas.openxmlformats.org/officeDocument/2006/relationships/hyperlink" Target="https://advance.lexis.com/api/document?collection=news&amp;id=urn:contentItem:6D97-98W1-JCMC-W1JH-00000-00&amp;context=1519360" TargetMode="External" /><Relationship Id="rId96" Type="http://schemas.openxmlformats.org/officeDocument/2006/relationships/header" Target="header19.xml" /><Relationship Id="rId960" Type="http://schemas.openxmlformats.org/officeDocument/2006/relationships/hyperlink" Target="https://advance.lexis.com/api/document?collection=news&amp;id=urn:contentItem:6D97-98W1-JCMC-W1JH-00000-00&amp;context=1519360" TargetMode="External" /><Relationship Id="rId961" Type="http://schemas.openxmlformats.org/officeDocument/2006/relationships/hyperlink" Target="https://advance.lexis.com/api/document?collection=news&amp;id=urn:contentItem:6D97-98W1-JCMC-W1JH-00000-00&amp;context=1519360" TargetMode="External" /><Relationship Id="rId962" Type="http://schemas.openxmlformats.org/officeDocument/2006/relationships/hyperlink" Target="https://advance.lexis.com/api/document?collection=news&amp;id=urn:contentItem:6D97-98W1-JCMC-W1JH-00000-00&amp;context=1519360" TargetMode="External" /><Relationship Id="rId963" Type="http://schemas.openxmlformats.org/officeDocument/2006/relationships/hyperlink" Target="https://www.usatoday.com/news/politics/kamala-harris/" TargetMode="External" /><Relationship Id="rId964" Type="http://schemas.openxmlformats.org/officeDocument/2006/relationships/hyperlink" Target="https://www.usatoday.com/news/politics/kamala-harris/" TargetMode="External" /><Relationship Id="rId965" Type="http://schemas.openxmlformats.org/officeDocument/2006/relationships/hyperlink" Target="https://www.usatoday.com/news/politics/kamala-harris/" TargetMode="External" /><Relationship Id="rId966" Type="http://schemas.openxmlformats.org/officeDocument/2006/relationships/hyperlink" Target="https://www.usatoday.com/news/politics/kamala-harris/" TargetMode="External" /><Relationship Id="rId967" Type="http://schemas.openxmlformats.org/officeDocument/2006/relationships/hyperlink" Target="https://www.usatoday.com/elections/presidential-polls/" TargetMode="External" /><Relationship Id="rId968" Type="http://schemas.openxmlformats.org/officeDocument/2006/relationships/hyperlink" Target="https://www.usatoday.com/news/politics/donald-trump/" TargetMode="External" /><Relationship Id="rId969" Type="http://schemas.openxmlformats.org/officeDocument/2006/relationships/hyperlink" Target="https://www.usatoday.com/story/news/politics/elections/2024/10/27/trump-speech-madison-square-garden-rally/75881623007/" TargetMode="External" /><Relationship Id="rId97" Type="http://schemas.openxmlformats.org/officeDocument/2006/relationships/header" Target="header20.xml" /><Relationship Id="rId970" Type="http://schemas.openxmlformats.org/officeDocument/2006/relationships/hyperlink" Target="https://www.usatoday.com/story/news/politics/elections/2024/10/18/donald-trump-election-interference-case-new-evidence/75714784007/" TargetMode="External" /><Relationship Id="rId971" Type="http://schemas.openxmlformats.org/officeDocument/2006/relationships/hyperlink" Target="https://events.democrats.org/event/734570/" TargetMode="External" /><Relationship Id="rId972" Type="http://schemas.openxmlformats.org/officeDocument/2006/relationships/hyperlink" Target="https://www.google.com/maps/place/The+Ellipse/@38.894383,-77.0318312,15.5z/data=!4m10!1m2!2m1!1sthe+ellipse!3m6!1s0x89b7b7a303eb5371:0x9acbbad2bbc35466!8m2!3d38.8939876!4d-77.0365825!15sCgt0aGUgZWxsaXBzZVoNIgt0aGUgZWxsaXBzZZIBBHBhcmvgAQA!16s%2Fm%2F06_0br_?entry=ttu&amp;g_ep=EgoyMDI0MTAyMy4wIKXMDSoASAFQAw%3D%3D" TargetMode="External" /><Relationship Id="rId973" Type="http://schemas.openxmlformats.org/officeDocument/2006/relationships/hyperlink" Target="https://www.youtube.com/@kamalaharris/streams" TargetMode="External" /><Relationship Id="rId974" Type="http://schemas.openxmlformats.org/officeDocument/2006/relationships/hyperlink" Target="https://www.youtube.com/@kamalaharris/streams" TargetMode="External" /><Relationship Id="rId975" Type="http://schemas.openxmlformats.org/officeDocument/2006/relationships/hyperlink" Target="https://www.youtube.com/@kamalaharris/streams" TargetMode="External" /><Relationship Id="rId976" Type="http://schemas.openxmlformats.org/officeDocument/2006/relationships/hyperlink" Target="https://www.youtube.com/@kamalaharris/streams" TargetMode="External" /><Relationship Id="rId977" Type="http://schemas.openxmlformats.org/officeDocument/2006/relationships/hyperlink" Target="https://profile.usatoday.com/newsletters/on-politics/?ipid=signuptop10" TargetMode="External" /><Relationship Id="rId978" Type="http://schemas.openxmlformats.org/officeDocument/2006/relationships/hyperlink" Target="mailto:fernando.cervantes@gannett.co" TargetMode="External" /><Relationship Id="rId979" Type="http://schemas.openxmlformats.org/officeDocument/2006/relationships/hyperlink" Target="https://www.usatoday.com/story/news/politics/elections/2024/10/29/kamala-harris-rally-washington-dc/75903483007/" TargetMode="External" /><Relationship Id="rId98" Type="http://schemas.openxmlformats.org/officeDocument/2006/relationships/footer" Target="footer19.xml" /><Relationship Id="rId980" Type="http://schemas.openxmlformats.org/officeDocument/2006/relationships/hyperlink" Target="https://www.usatoday.com/story/news/politics/elections/2024/10/29/kamala-harris-rally-washington-dc/75903483007/" TargetMode="External" /><Relationship Id="rId981" Type="http://schemas.openxmlformats.org/officeDocument/2006/relationships/hyperlink" Target="https://www.usatoday.com/story/news/politics/elections/2024/10/29/kamala-harris-rally-washington-dc/75903483007/" TargetMode="External" /><Relationship Id="rId982" Type="http://schemas.openxmlformats.org/officeDocument/2006/relationships/hyperlink" Target="https://www.usatoday.com/story/news/politics/elections/2024/10/29/kamala-harris-rally-washington-dc/75903483007/" TargetMode="External" /><Relationship Id="rId983" Type="http://schemas.openxmlformats.org/officeDocument/2006/relationships/header" Target="header202.xml" /><Relationship Id="rId984" Type="http://schemas.openxmlformats.org/officeDocument/2006/relationships/header" Target="header203.xml" /><Relationship Id="rId985" Type="http://schemas.openxmlformats.org/officeDocument/2006/relationships/footer" Target="footer202.xml" /><Relationship Id="rId986" Type="http://schemas.openxmlformats.org/officeDocument/2006/relationships/footer" Target="footer203.xml" /><Relationship Id="rId987" Type="http://schemas.openxmlformats.org/officeDocument/2006/relationships/header" Target="header204.xml" /><Relationship Id="rId988" Type="http://schemas.openxmlformats.org/officeDocument/2006/relationships/footer" Target="footer204.xml" /><Relationship Id="rId989" Type="http://schemas.openxmlformats.org/officeDocument/2006/relationships/hyperlink" Target="https://advance.lexis.com/api/document?collection=news&amp;id=urn:contentItem:6CS3-HTW1-JB5M-W0V4-00000-00&amp;context=1519360" TargetMode="External" /><Relationship Id="rId99" Type="http://schemas.openxmlformats.org/officeDocument/2006/relationships/footer" Target="footer20.xml" /><Relationship Id="rId990" Type="http://schemas.openxmlformats.org/officeDocument/2006/relationships/hyperlink" Target="https://advance.lexis.com/api/document?collection=news&amp;id=urn:contentItem:6CS3-HTW1-JB5M-W0V4-00000-00&amp;context=1519360" TargetMode="External" /><Relationship Id="rId991" Type="http://schemas.openxmlformats.org/officeDocument/2006/relationships/hyperlink" Target="https://advance.lexis.com/api/document?collection=news&amp;id=urn:contentItem:6CS3-HTW1-JB5M-W0V4-00000-00&amp;context=1519360" TargetMode="External" /><Relationship Id="rId992" Type="http://schemas.openxmlformats.org/officeDocument/2006/relationships/hyperlink" Target="https://advance.lexis.com/api/document?collection=news&amp;id=urn:contentItem:6CS3-HTW1-JB5M-W0V4-00000-00&amp;context=1519360" TargetMode="External" /><Relationship Id="rId993" Type="http://schemas.openxmlformats.org/officeDocument/2006/relationships/hyperlink" Target="https://advance.lexis.com/api/document?collection=news&amp;id=urn:contentItem:6CS3-HTW1-JB5M-W0V4-00000-00&amp;context=1519360" TargetMode="External" /><Relationship Id="rId994" Type="http://schemas.openxmlformats.org/officeDocument/2006/relationships/header" Target="header205.xml" /><Relationship Id="rId995" Type="http://schemas.openxmlformats.org/officeDocument/2006/relationships/header" Target="header206.xml" /><Relationship Id="rId996" Type="http://schemas.openxmlformats.org/officeDocument/2006/relationships/footer" Target="footer205.xml" /><Relationship Id="rId997" Type="http://schemas.openxmlformats.org/officeDocument/2006/relationships/footer" Target="footer206.xml" /><Relationship Id="rId998" Type="http://schemas.openxmlformats.org/officeDocument/2006/relationships/header" Target="header207.xml" /><Relationship Id="rId999" Type="http://schemas.openxmlformats.org/officeDocument/2006/relationships/footer" Target="footer207.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250847406</vt:lpwstr>
  </property>
  <property fmtid="{D5CDD505-2E9C-101B-9397-08002B2CF9AE}" pid="3" name="LADocCount">
    <vt:i4>151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6">
    <vt:lpwstr>Doc::urn:hlct:16|contextualFeaturePermID::1519360</vt:lpwstr>
  </property>
  <property fmtid="{D5CDD505-2E9C-101B-9397-08002B2CF9AE}" pid="63" name="LADocumentID:17">
    <vt:lpwstr>Doc::urn:hlct:16|contextualFeaturePermID::1519360</vt:lpwstr>
  </property>
  <property fmtid="{D5CDD505-2E9C-101B-9397-08002B2CF9AE}" pid="64" name="LADocumentID:18">
    <vt:lpwstr>Doc::urn:hlct:16|contextualFeaturePermID::1519360</vt:lpwstr>
  </property>
  <property fmtid="{D5CDD505-2E9C-101B-9397-08002B2CF9AE}" pid="65" name="LADocumentID:19">
    <vt:lpwstr>Doc::urn:hlct:16|contextualFeaturePermID::1519360</vt:lpwstr>
  </property>
  <property fmtid="{D5CDD505-2E9C-101B-9397-08002B2CF9AE}" pid="66" name="LADocumentID:2">
    <vt:lpwstr>Doc::urn:hlct:16|contextualFeaturePermID::1519360</vt:lpwstr>
  </property>
  <property fmtid="{D5CDD505-2E9C-101B-9397-08002B2CF9AE}" pid="67" name="LADocumentID:20">
    <vt:lpwstr>Doc::urn:hlct:16|contextualFeaturePermID::1519360</vt:lpwstr>
  </property>
  <property fmtid="{D5CDD505-2E9C-101B-9397-08002B2CF9AE}" pid="68" name="LADocumentID:21">
    <vt:lpwstr>Doc::urn:hlct:16|contextualFeaturePermID::1519360</vt:lpwstr>
  </property>
  <property fmtid="{D5CDD505-2E9C-101B-9397-08002B2CF9AE}" pid="69" name="LADocumentID:22">
    <vt:lpwstr>Doc::urn:hlct:16|contextualFeaturePermID::1519360</vt:lpwstr>
  </property>
  <property fmtid="{D5CDD505-2E9C-101B-9397-08002B2CF9AE}" pid="70" name="LADocumentID:23">
    <vt:lpwstr>Doc::urn:hlct:16|contextualFeaturePermID::1519360</vt:lpwstr>
  </property>
  <property fmtid="{D5CDD505-2E9C-101B-9397-08002B2CF9AE}" pid="71" name="LADocumentID:24">
    <vt:lpwstr>Doc::urn:hlct:16|contextualFeaturePermID::1519360</vt:lpwstr>
  </property>
  <property fmtid="{D5CDD505-2E9C-101B-9397-08002B2CF9AE}" pid="72" name="LADocumentID:25">
    <vt:lpwstr>Doc::urn:hlct:16|contextualFeaturePermID::1519360</vt:lpwstr>
  </property>
  <property fmtid="{D5CDD505-2E9C-101B-9397-08002B2CF9AE}" pid="73" name="LADocumentID:26">
    <vt:lpwstr>Doc::urn:hlct:16|contextualFeaturePermID::1519360</vt:lpwstr>
  </property>
  <property fmtid="{D5CDD505-2E9C-101B-9397-08002B2CF9AE}" pid="74" name="LADocumentID:27">
    <vt:lpwstr>Doc::urn:hlct:16|contextualFeaturePermID::1519360</vt:lpwstr>
  </property>
  <property fmtid="{D5CDD505-2E9C-101B-9397-08002B2CF9AE}" pid="75" name="LADocumentID:28">
    <vt:lpwstr>Doc::urn:hlct:16|contextualFeaturePermID::1519360</vt:lpwstr>
  </property>
  <property fmtid="{D5CDD505-2E9C-101B-9397-08002B2CF9AE}" pid="76" name="LADocumentID:29">
    <vt:lpwstr>Doc::urn:hlct:16|contextualFeaturePermID::1519360</vt:lpwstr>
  </property>
  <property fmtid="{D5CDD505-2E9C-101B-9397-08002B2CF9AE}" pid="77" name="LADocumentID:3">
    <vt:lpwstr>Doc::urn:hlct:16|contextualFeaturePermID::1519360</vt:lpwstr>
  </property>
  <property fmtid="{D5CDD505-2E9C-101B-9397-08002B2CF9AE}" pid="78" name="LADocumentID:30">
    <vt:lpwstr>Doc::urn:hlct:16|contextualFeaturePermID::1519360</vt:lpwstr>
  </property>
  <property fmtid="{D5CDD505-2E9C-101B-9397-08002B2CF9AE}" pid="79" name="LADocumentID:31">
    <vt:lpwstr>Doc::urn:hlct:16|contextualFeaturePermID::1519360</vt:lpwstr>
  </property>
  <property fmtid="{D5CDD505-2E9C-101B-9397-08002B2CF9AE}" pid="80" name="LADocumentID:32">
    <vt:lpwstr>Doc::urn:hlct:16|contextualFeaturePermID::1519360</vt:lpwstr>
  </property>
  <property fmtid="{D5CDD505-2E9C-101B-9397-08002B2CF9AE}" pid="81" name="LADocumentID:33">
    <vt:lpwstr>Doc::urn:hlct:16|contextualFeaturePermID::1519360</vt:lpwstr>
  </property>
  <property fmtid="{D5CDD505-2E9C-101B-9397-08002B2CF9AE}" pid="82" name="LADocumentID:34">
    <vt:lpwstr>Doc::urn:hlct:16|contextualFeaturePermID::1519360</vt:lpwstr>
  </property>
  <property fmtid="{D5CDD505-2E9C-101B-9397-08002B2CF9AE}" pid="83" name="LADocumentID:35">
    <vt:lpwstr>Doc::urn:hlct:16|contextualFeaturePermID::1519360</vt:lpwstr>
  </property>
  <property fmtid="{D5CDD505-2E9C-101B-9397-08002B2CF9AE}" pid="84" name="LADocumentID:36">
    <vt:lpwstr>Doc::urn:hlct:16|contextualFeaturePermID::1519360</vt:lpwstr>
  </property>
  <property fmtid="{D5CDD505-2E9C-101B-9397-08002B2CF9AE}" pid="85" name="LADocumentID:37">
    <vt:lpwstr>Doc::urn:hlct:16|contextualFeaturePermID::1519360</vt:lpwstr>
  </property>
  <property fmtid="{D5CDD505-2E9C-101B-9397-08002B2CF9AE}" pid="86" name="LADocumentID:38">
    <vt:lpwstr>Doc::urn:hlct:16|contextualFeaturePermID::1519360</vt:lpwstr>
  </property>
  <property fmtid="{D5CDD505-2E9C-101B-9397-08002B2CF9AE}" pid="87" name="LADocumentID:39">
    <vt:lpwstr>Doc::urn:hlct:16|contextualFeaturePermID::1519360</vt:lpwstr>
  </property>
  <property fmtid="{D5CDD505-2E9C-101B-9397-08002B2CF9AE}" pid="88" name="LADocumentID:4">
    <vt:lpwstr>Doc::urn:hlct:16|contextualFeaturePermID::1519360</vt:lpwstr>
  </property>
  <property fmtid="{D5CDD505-2E9C-101B-9397-08002B2CF9AE}" pid="89" name="LADocumentID:40">
    <vt:lpwstr>Doc::urn:hlct:16|contextualFeaturePermID::1519360</vt:lpwstr>
  </property>
  <property fmtid="{D5CDD505-2E9C-101B-9397-08002B2CF9AE}" pid="90" name="LADocumentID:41">
    <vt:lpwstr>Doc::urn:hlct:16|contextualFeaturePermID::1519360</vt:lpwstr>
  </property>
  <property fmtid="{D5CDD505-2E9C-101B-9397-08002B2CF9AE}" pid="91" name="LADocumentID:42">
    <vt:lpwstr>Doc::urn:hlct:16|contextualFeaturePermID::1519360</vt:lpwstr>
  </property>
  <property fmtid="{D5CDD505-2E9C-101B-9397-08002B2CF9AE}" pid="92" name="LADocumentID:43">
    <vt:lpwstr>Doc::urn:hlct:16|contextualFeaturePermID::1519360</vt:lpwstr>
  </property>
  <property fmtid="{D5CDD505-2E9C-101B-9397-08002B2CF9AE}" pid="93" name="LADocumentID:44">
    <vt:lpwstr>Doc::urn:hlct:16|contextualFeaturePermID::1519360</vt:lpwstr>
  </property>
  <property fmtid="{D5CDD505-2E9C-101B-9397-08002B2CF9AE}" pid="94" name="LADocumentID:45">
    <vt:lpwstr>Doc::urn:hlct:16|contextualFeaturePermID::1519360</vt:lpwstr>
  </property>
  <property fmtid="{D5CDD505-2E9C-101B-9397-08002B2CF9AE}" pid="95" name="LADocumentID:46">
    <vt:lpwstr>Doc::urn:hlct:16|contextualFeaturePermID::1519360</vt:lpwstr>
  </property>
  <property fmtid="{D5CDD505-2E9C-101B-9397-08002B2CF9AE}" pid="96" name="LADocumentID:47">
    <vt:lpwstr>Doc::urn:hlct:16|contextualFeaturePermID::1519360</vt:lpwstr>
  </property>
  <property fmtid="{D5CDD505-2E9C-101B-9397-08002B2CF9AE}" pid="97" name="LADocumentID:48">
    <vt:lpwstr>Doc::urn:hlct:16|contextualFeaturePermID::1519360</vt:lpwstr>
  </property>
  <property fmtid="{D5CDD505-2E9C-101B-9397-08002B2CF9AE}" pid="98" name="LADocumentID:49">
    <vt:lpwstr>Doc::urn:hlct:16|contextualFeaturePermID::1519360</vt:lpwstr>
  </property>
  <property fmtid="{D5CDD505-2E9C-101B-9397-08002B2CF9AE}" pid="99" name="LADocumentID:5">
    <vt:lpwstr>Doc::urn:hlct:16|contextualFeaturePermID::1519360</vt:lpwstr>
  </property>
  <property fmtid="{D5CDD505-2E9C-101B-9397-08002B2CF9AE}" pid="100" name="LADocumentID:50">
    <vt:lpwstr>Doc::urn:hlct:16|contextualFeaturePermID::1519360</vt:lpwstr>
  </property>
  <property fmtid="{D5CDD505-2E9C-101B-9397-08002B2CF9AE}" pid="101" name="LADocumentID:51">
    <vt:lpwstr>Doc::urn:hlct:16|contextualFeaturePermID::1519360</vt:lpwstr>
  </property>
  <property fmtid="{D5CDD505-2E9C-101B-9397-08002B2CF9AE}" pid="102" name="LADocumentID:52">
    <vt:lpwstr>Doc::urn:hlct:16|contextualFeaturePermID::1519360</vt:lpwstr>
  </property>
  <property fmtid="{D5CDD505-2E9C-101B-9397-08002B2CF9AE}" pid="103" name="LADocumentID:53">
    <vt:lpwstr>Doc::urn:hlct:16|contextualFeaturePermID::1519360</vt:lpwstr>
  </property>
  <property fmtid="{D5CDD505-2E9C-101B-9397-08002B2CF9AE}" pid="104" name="LADocumentID:54">
    <vt:lpwstr>Doc::urn:hlct:16|contextualFeaturePermID::1519360</vt:lpwstr>
  </property>
  <property fmtid="{D5CDD505-2E9C-101B-9397-08002B2CF9AE}" pid="105" name="LADocumentID:55">
    <vt:lpwstr>Doc::urn:hlct:16|contextualFeaturePermID::1519360</vt:lpwstr>
  </property>
  <property fmtid="{D5CDD505-2E9C-101B-9397-08002B2CF9AE}" pid="106" name="LADocumentID:56">
    <vt:lpwstr>Doc::urn:hlct:16|contextualFeaturePermID::1519360</vt:lpwstr>
  </property>
  <property fmtid="{D5CDD505-2E9C-101B-9397-08002B2CF9AE}" pid="107" name="LADocumentID:57">
    <vt:lpwstr>Doc::urn:hlct:16|contextualFeaturePermID::1519360</vt:lpwstr>
  </property>
  <property fmtid="{D5CDD505-2E9C-101B-9397-08002B2CF9AE}" pid="108" name="LADocumentID:58">
    <vt:lpwstr>Doc::urn:hlct:16|contextualFeaturePermID::1519360</vt:lpwstr>
  </property>
  <property fmtid="{D5CDD505-2E9C-101B-9397-08002B2CF9AE}" pid="109" name="LADocumentID:59">
    <vt:lpwstr>Doc::urn:hlct:16|contextualFeaturePermID::1519360</vt:lpwstr>
  </property>
  <property fmtid="{D5CDD505-2E9C-101B-9397-08002B2CF9AE}" pid="110" name="LADocumentID:6">
    <vt:lpwstr>Doc::urn:hlct:16|contextualFeaturePermID::1519360</vt:lpwstr>
  </property>
  <property fmtid="{D5CDD505-2E9C-101B-9397-08002B2CF9AE}" pid="111" name="LADocumentID:60">
    <vt:lpwstr>Doc::urn:hlct:16|contextualFeaturePermID::1519360</vt:lpwstr>
  </property>
  <property fmtid="{D5CDD505-2E9C-101B-9397-08002B2CF9AE}" pid="112" name="LADocumentID:61">
    <vt:lpwstr>Doc::urn:hlct:16|contextualFeaturePermID::1519360</vt:lpwstr>
  </property>
  <property fmtid="{D5CDD505-2E9C-101B-9397-08002B2CF9AE}" pid="113" name="LADocumentID:62">
    <vt:lpwstr>Doc::urn:hlct:16|contextualFeaturePermID::1519360</vt:lpwstr>
  </property>
  <property fmtid="{D5CDD505-2E9C-101B-9397-08002B2CF9AE}" pid="114" name="LADocumentID:63">
    <vt:lpwstr>Doc::urn:hlct:16|contextualFeaturePermID::1519360</vt:lpwstr>
  </property>
  <property fmtid="{D5CDD505-2E9C-101B-9397-08002B2CF9AE}" pid="115" name="LADocumentID:64">
    <vt:lpwstr>Doc::urn:hlct:16|contextualFeaturePermID::1519360</vt:lpwstr>
  </property>
  <property fmtid="{D5CDD505-2E9C-101B-9397-08002B2CF9AE}" pid="116" name="LADocumentID:65">
    <vt:lpwstr>Doc::urn:hlct:16|contextualFeaturePermID::1519360</vt:lpwstr>
  </property>
  <property fmtid="{D5CDD505-2E9C-101B-9397-08002B2CF9AE}" pid="117" name="LADocumentID:66">
    <vt:lpwstr>Doc::urn:hlct:16|contextualFeaturePermID::1519360</vt:lpwstr>
  </property>
  <property fmtid="{D5CDD505-2E9C-101B-9397-08002B2CF9AE}" pid="118" name="LADocumentID:67">
    <vt:lpwstr>Doc::urn:hlct:16|contextualFeaturePermID::1519360</vt:lpwstr>
  </property>
  <property fmtid="{D5CDD505-2E9C-101B-9397-08002B2CF9AE}" pid="119" name="LADocumentID:68">
    <vt:lpwstr>Doc::urn:hlct:16|contextualFeaturePermID::1519360</vt:lpwstr>
  </property>
  <property fmtid="{D5CDD505-2E9C-101B-9397-08002B2CF9AE}" pid="120" name="LADocumentID:69">
    <vt:lpwstr>Doc::urn:hlct:16|contextualFeaturePermID::1519360</vt:lpwstr>
  </property>
  <property fmtid="{D5CDD505-2E9C-101B-9397-08002B2CF9AE}" pid="121" name="LADocumentID:7">
    <vt:lpwstr>Doc::urn:hlct:16|contextualFeaturePermID::1519360</vt:lpwstr>
  </property>
  <property fmtid="{D5CDD505-2E9C-101B-9397-08002B2CF9AE}" pid="122" name="LADocumentID:70">
    <vt:lpwstr>Doc::urn:hlct:16|contextualFeaturePermID::1519360</vt:lpwstr>
  </property>
  <property fmtid="{D5CDD505-2E9C-101B-9397-08002B2CF9AE}" pid="123" name="LADocumentID:71">
    <vt:lpwstr>Doc::urn:hlct:16|contextualFeaturePermID::1519360</vt:lpwstr>
  </property>
  <property fmtid="{D5CDD505-2E9C-101B-9397-08002B2CF9AE}" pid="124" name="LADocumentID:72">
    <vt:lpwstr>Doc::urn:hlct:16|contextualFeaturePermID::1519360</vt:lpwstr>
  </property>
  <property fmtid="{D5CDD505-2E9C-101B-9397-08002B2CF9AE}" pid="125" name="LADocumentID:73">
    <vt:lpwstr>Doc::urn:hlct:16|contextualFeaturePermID::1519360</vt:lpwstr>
  </property>
  <property fmtid="{D5CDD505-2E9C-101B-9397-08002B2CF9AE}" pid="126" name="LADocumentID:74">
    <vt:lpwstr>Doc::urn:hlct:16|contextualFeaturePermID::1519360</vt:lpwstr>
  </property>
  <property fmtid="{D5CDD505-2E9C-101B-9397-08002B2CF9AE}" pid="127" name="LADocumentID:75">
    <vt:lpwstr>Doc::urn:hlct:16|contextualFeaturePermID::1519360</vt:lpwstr>
  </property>
  <property fmtid="{D5CDD505-2E9C-101B-9397-08002B2CF9AE}" pid="128" name="LADocumentID:76">
    <vt:lpwstr>Doc::urn:hlct:16|contextualFeaturePermID::1519360</vt:lpwstr>
  </property>
  <property fmtid="{D5CDD505-2E9C-101B-9397-08002B2CF9AE}" pid="129" name="LADocumentID:77">
    <vt:lpwstr>Doc::urn:hlct:16|contextualFeaturePermID::1519360</vt:lpwstr>
  </property>
  <property fmtid="{D5CDD505-2E9C-101B-9397-08002B2CF9AE}" pid="130" name="LADocumentID:78">
    <vt:lpwstr>Doc::urn:hlct:16|contextualFeaturePermID::1519360</vt:lpwstr>
  </property>
  <property fmtid="{D5CDD505-2E9C-101B-9397-08002B2CF9AE}" pid="131" name="LADocumentID:79">
    <vt:lpwstr>Doc::urn:hlct:16|contextualFeaturePermID::1519360</vt:lpwstr>
  </property>
  <property fmtid="{D5CDD505-2E9C-101B-9397-08002B2CF9AE}" pid="132" name="LADocumentID:8">
    <vt:lpwstr>Doc::urn:hlct:16|contextualFeaturePermID::1519360</vt:lpwstr>
  </property>
  <property fmtid="{D5CDD505-2E9C-101B-9397-08002B2CF9AE}" pid="133" name="LADocumentID:80">
    <vt:lpwstr>Doc::urn:hlct:16|contextualFeaturePermID::1519360</vt:lpwstr>
  </property>
  <property fmtid="{D5CDD505-2E9C-101B-9397-08002B2CF9AE}" pid="134" name="LADocumentID:81">
    <vt:lpwstr>Doc::urn:hlct:16|contextualFeaturePermID::1519360</vt:lpwstr>
  </property>
  <property fmtid="{D5CDD505-2E9C-101B-9397-08002B2CF9AE}" pid="135" name="LADocumentID:82">
    <vt:lpwstr>Doc::urn:hlct:16|contextualFeaturePermID::1519360</vt:lpwstr>
  </property>
  <property fmtid="{D5CDD505-2E9C-101B-9397-08002B2CF9AE}" pid="136" name="LADocumentID:83">
    <vt:lpwstr>Doc::urn:hlct:16|contextualFeaturePermID::1519360</vt:lpwstr>
  </property>
  <property fmtid="{D5CDD505-2E9C-101B-9397-08002B2CF9AE}" pid="137" name="LADocumentID:84">
    <vt:lpwstr>Doc::urn:hlct:16|contextualFeaturePermID::1519360</vt:lpwstr>
  </property>
  <property fmtid="{D5CDD505-2E9C-101B-9397-08002B2CF9AE}" pid="138" name="LADocumentID:85">
    <vt:lpwstr>Doc::urn:hlct:16|contextualFeaturePermID::1519360</vt:lpwstr>
  </property>
  <property fmtid="{D5CDD505-2E9C-101B-9397-08002B2CF9AE}" pid="139" name="LADocumentID:86">
    <vt:lpwstr>Doc::urn:hlct:16|contextualFeaturePermID::1519360</vt:lpwstr>
  </property>
  <property fmtid="{D5CDD505-2E9C-101B-9397-08002B2CF9AE}" pid="140" name="LADocumentID:87">
    <vt:lpwstr>Doc::urn:hlct:16|contextualFeaturePermID::1519360</vt:lpwstr>
  </property>
  <property fmtid="{D5CDD505-2E9C-101B-9397-08002B2CF9AE}" pid="141" name="LADocumentID:88">
    <vt:lpwstr>Doc::urn:hlct:16|contextualFeaturePermID::1519360</vt:lpwstr>
  </property>
  <property fmtid="{D5CDD505-2E9C-101B-9397-08002B2CF9AE}" pid="142" name="LADocumentID:89">
    <vt:lpwstr>Doc::urn:hlct:16|contextualFeaturePermID::1519360</vt:lpwstr>
  </property>
  <property fmtid="{D5CDD505-2E9C-101B-9397-08002B2CF9AE}" pid="143" name="LADocumentID:9">
    <vt:lpwstr>Doc::urn:hlct:16|contextualFeaturePermID::1519360</vt:lpwstr>
  </property>
  <property fmtid="{D5CDD505-2E9C-101B-9397-08002B2CF9AE}" pid="144" name="LADocumentID:90">
    <vt:lpwstr>Doc::urn:hlct:16|contextualFeaturePermID::1519360</vt:lpwstr>
  </property>
  <property fmtid="{D5CDD505-2E9C-101B-9397-08002B2CF9AE}" pid="145" name="LADocumentID:91">
    <vt:lpwstr>Doc::urn:hlct:16|contextualFeaturePermID::1519360</vt:lpwstr>
  </property>
  <property fmtid="{D5CDD505-2E9C-101B-9397-08002B2CF9AE}" pid="146" name="LADocumentID:92">
    <vt:lpwstr>Doc::urn:hlct:16|contextualFeaturePermID::1519360</vt:lpwstr>
  </property>
  <property fmtid="{D5CDD505-2E9C-101B-9397-08002B2CF9AE}" pid="147" name="LADocumentID:93">
    <vt:lpwstr>Doc::urn:hlct:16|contextualFeaturePermID::1519360</vt:lpwstr>
  </property>
  <property fmtid="{D5CDD505-2E9C-101B-9397-08002B2CF9AE}" pid="148" name="LADocumentID:94">
    <vt:lpwstr>Doc::urn:hlct:16|contextualFeaturePermID::1519360</vt:lpwstr>
  </property>
  <property fmtid="{D5CDD505-2E9C-101B-9397-08002B2CF9AE}" pid="149" name="LADocumentID:95">
    <vt:lpwstr>Doc::urn:hlct:16|contextualFeaturePermID::1519360</vt:lpwstr>
  </property>
  <property fmtid="{D5CDD505-2E9C-101B-9397-08002B2CF9AE}" pid="150" name="LADocumentID:96">
    <vt:lpwstr>Doc::urn:hlct:16|contextualFeaturePermID::1519360</vt:lpwstr>
  </property>
  <property fmtid="{D5CDD505-2E9C-101B-9397-08002B2CF9AE}" pid="151" name="LADocumentID:97">
    <vt:lpwstr>Doc::urn:hlct:16|contextualFeaturePermID::1519360</vt:lpwstr>
  </property>
  <property fmtid="{D5CDD505-2E9C-101B-9397-08002B2CF9AE}" pid="152" name="LADocumentID:98">
    <vt:lpwstr>Doc::urn:hlct:16|contextualFeaturePermID::1519360</vt:lpwstr>
  </property>
  <property fmtid="{D5CDD505-2E9C-101B-9397-08002B2CF9AE}" pid="153" name="LADocumentID:99">
    <vt:lpwstr>Doc::urn:hlct:16|contextualFeaturePermID::1519360</vt:lpwstr>
  </property>
  <property fmtid="{D5CDD505-2E9C-101B-9397-08002B2CF9AE}" pid="154" name="LNDeliveryID">
    <vt:lpwstr>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 250847406</vt:lpwstr>
  </property>
  <property fmtid="{D5CDD505-2E9C-101B-9397-08002B2CF9AE}" pid="155" name="UserPermID">
    <vt:lpwstr>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vt:lpwstr>
  </property>
</Properties>
</file>